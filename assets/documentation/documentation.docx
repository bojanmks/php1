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D7085" w14:textId="77777777" w:rsidR="00F56F7D" w:rsidRDefault="006D02D7">
      <w:pPr>
        <w:spacing w:before="57"/>
        <w:ind w:left="161" w:right="159"/>
        <w:jc w:val="center"/>
        <w:rPr>
          <w:rFonts w:ascii="Calibri" w:eastAsia="Calibri" w:hAnsi="Calibri" w:cs="Calibri"/>
          <w:sz w:val="22"/>
          <w:szCs w:val="22"/>
        </w:rPr>
      </w:pPr>
      <w:r>
        <w:rPr>
          <w:rFonts w:ascii="Calibri" w:eastAsia="Calibri" w:hAnsi="Calibri" w:cs="Calibri"/>
          <w:sz w:val="22"/>
          <w:szCs w:val="22"/>
        </w:rPr>
        <w:t>VISOKA ŠKOLA STRUKOVNIH STUDIJA ZA INFORMACIONE I KOMUNIKACIONE TEHNOLOGIJE</w:t>
      </w:r>
    </w:p>
    <w:p w14:paraId="74726246" w14:textId="77777777" w:rsidR="00F56F7D" w:rsidRDefault="00F56F7D">
      <w:pPr>
        <w:spacing w:line="200" w:lineRule="exact"/>
      </w:pPr>
    </w:p>
    <w:p w14:paraId="63310DF7" w14:textId="77777777" w:rsidR="00F56F7D" w:rsidRDefault="00F56F7D">
      <w:pPr>
        <w:spacing w:line="200" w:lineRule="exact"/>
      </w:pPr>
    </w:p>
    <w:p w14:paraId="6BF1A45B" w14:textId="77777777" w:rsidR="00F56F7D" w:rsidRDefault="00F56F7D">
      <w:pPr>
        <w:spacing w:line="200" w:lineRule="exact"/>
      </w:pPr>
    </w:p>
    <w:p w14:paraId="303B18EB" w14:textId="77777777" w:rsidR="00F56F7D" w:rsidRDefault="00F56F7D">
      <w:pPr>
        <w:spacing w:line="200" w:lineRule="exact"/>
      </w:pPr>
    </w:p>
    <w:p w14:paraId="6637AB89" w14:textId="77777777" w:rsidR="00F56F7D" w:rsidRDefault="00F56F7D">
      <w:pPr>
        <w:spacing w:line="200" w:lineRule="exact"/>
      </w:pPr>
    </w:p>
    <w:p w14:paraId="00BCA182" w14:textId="77777777" w:rsidR="00F56F7D" w:rsidRDefault="00F56F7D">
      <w:pPr>
        <w:spacing w:line="200" w:lineRule="exact"/>
      </w:pPr>
    </w:p>
    <w:p w14:paraId="5F8C9991" w14:textId="77777777" w:rsidR="00F56F7D" w:rsidRDefault="00F56F7D">
      <w:pPr>
        <w:spacing w:line="200" w:lineRule="exact"/>
      </w:pPr>
    </w:p>
    <w:p w14:paraId="2FEC495D" w14:textId="77777777" w:rsidR="00F56F7D" w:rsidRDefault="00F56F7D">
      <w:pPr>
        <w:spacing w:line="200" w:lineRule="exact"/>
      </w:pPr>
    </w:p>
    <w:p w14:paraId="16C73321" w14:textId="77777777" w:rsidR="00F56F7D" w:rsidRDefault="00F56F7D">
      <w:pPr>
        <w:spacing w:line="200" w:lineRule="exact"/>
      </w:pPr>
    </w:p>
    <w:p w14:paraId="73013142" w14:textId="77777777" w:rsidR="00F56F7D" w:rsidRDefault="00F56F7D">
      <w:pPr>
        <w:spacing w:line="200" w:lineRule="exact"/>
      </w:pPr>
    </w:p>
    <w:p w14:paraId="0FCB9AA1" w14:textId="77777777" w:rsidR="00F56F7D" w:rsidRDefault="00F56F7D">
      <w:pPr>
        <w:spacing w:line="200" w:lineRule="exact"/>
      </w:pPr>
    </w:p>
    <w:p w14:paraId="10F7CA77" w14:textId="77777777" w:rsidR="00F56F7D" w:rsidRDefault="00F56F7D">
      <w:pPr>
        <w:spacing w:line="200" w:lineRule="exact"/>
      </w:pPr>
    </w:p>
    <w:p w14:paraId="0D1EDEA5" w14:textId="77777777" w:rsidR="00F56F7D" w:rsidRDefault="00F56F7D">
      <w:pPr>
        <w:spacing w:line="200" w:lineRule="exact"/>
      </w:pPr>
    </w:p>
    <w:p w14:paraId="7450283F" w14:textId="77777777" w:rsidR="00F56F7D" w:rsidRDefault="00F56F7D">
      <w:pPr>
        <w:spacing w:line="200" w:lineRule="exact"/>
      </w:pPr>
    </w:p>
    <w:p w14:paraId="4224DD97" w14:textId="77777777" w:rsidR="00F56F7D" w:rsidRDefault="00F56F7D">
      <w:pPr>
        <w:spacing w:line="200" w:lineRule="exact"/>
      </w:pPr>
    </w:p>
    <w:p w14:paraId="1B55C87E" w14:textId="77777777" w:rsidR="00F56F7D" w:rsidRDefault="00F56F7D">
      <w:pPr>
        <w:spacing w:line="200" w:lineRule="exact"/>
      </w:pPr>
    </w:p>
    <w:p w14:paraId="44F94D0F" w14:textId="77777777" w:rsidR="00F56F7D" w:rsidRDefault="00F56F7D">
      <w:pPr>
        <w:spacing w:line="200" w:lineRule="exact"/>
      </w:pPr>
    </w:p>
    <w:p w14:paraId="2B0E16A3" w14:textId="77777777" w:rsidR="00F56F7D" w:rsidRDefault="00F56F7D">
      <w:pPr>
        <w:spacing w:line="200" w:lineRule="exact"/>
      </w:pPr>
    </w:p>
    <w:p w14:paraId="56872B0D" w14:textId="77777777" w:rsidR="00F56F7D" w:rsidRDefault="00F56F7D">
      <w:pPr>
        <w:spacing w:line="200" w:lineRule="exact"/>
      </w:pPr>
    </w:p>
    <w:p w14:paraId="1A8B88A3" w14:textId="77777777" w:rsidR="00F56F7D" w:rsidRDefault="00F56F7D">
      <w:pPr>
        <w:spacing w:line="200" w:lineRule="exact"/>
      </w:pPr>
    </w:p>
    <w:p w14:paraId="760592CE" w14:textId="77777777" w:rsidR="00F56F7D" w:rsidRDefault="00F56F7D">
      <w:pPr>
        <w:spacing w:line="200" w:lineRule="exact"/>
      </w:pPr>
    </w:p>
    <w:p w14:paraId="4EDDCE83" w14:textId="77777777" w:rsidR="00F56F7D" w:rsidRDefault="00F56F7D">
      <w:pPr>
        <w:spacing w:line="200" w:lineRule="exact"/>
      </w:pPr>
    </w:p>
    <w:p w14:paraId="2E48642A" w14:textId="77777777" w:rsidR="00F56F7D" w:rsidRDefault="00F56F7D">
      <w:pPr>
        <w:spacing w:before="13" w:line="260" w:lineRule="exact"/>
        <w:rPr>
          <w:sz w:val="26"/>
          <w:szCs w:val="26"/>
        </w:rPr>
      </w:pPr>
    </w:p>
    <w:p w14:paraId="3ED0C921" w14:textId="77777777" w:rsidR="002C46E1" w:rsidRDefault="006D02D7">
      <w:pPr>
        <w:spacing w:line="320" w:lineRule="auto"/>
        <w:ind w:left="818" w:right="820"/>
        <w:jc w:val="center"/>
        <w:rPr>
          <w:rFonts w:ascii="Calibri" w:eastAsia="Calibri" w:hAnsi="Calibri" w:cs="Calibri"/>
          <w:sz w:val="72"/>
          <w:szCs w:val="72"/>
        </w:rPr>
      </w:pPr>
      <w:r>
        <w:rPr>
          <w:rFonts w:ascii="Calibri" w:eastAsia="Calibri" w:hAnsi="Calibri" w:cs="Calibri"/>
          <w:sz w:val="72"/>
          <w:szCs w:val="72"/>
        </w:rPr>
        <w:t xml:space="preserve">DOKUMENTACIJA </w:t>
      </w:r>
    </w:p>
    <w:p w14:paraId="03F2715A" w14:textId="0AF00EC0" w:rsidR="002C46E1" w:rsidRDefault="003D6549">
      <w:pPr>
        <w:spacing w:line="320" w:lineRule="auto"/>
        <w:ind w:left="818" w:right="820"/>
        <w:jc w:val="center"/>
        <w:rPr>
          <w:rFonts w:ascii="Calibri" w:eastAsia="Calibri" w:hAnsi="Calibri" w:cs="Calibri"/>
          <w:color w:val="0462C1"/>
          <w:sz w:val="40"/>
          <w:szCs w:val="40"/>
        </w:rPr>
      </w:pPr>
      <w:hyperlink r:id="rId8" w:history="1">
        <w:r w:rsidR="0062198E" w:rsidRPr="0062198E">
          <w:rPr>
            <w:rStyle w:val="Hyperlink"/>
            <w:rFonts w:ascii="Calibri" w:eastAsia="Calibri" w:hAnsi="Calibri" w:cs="Calibri"/>
            <w:sz w:val="40"/>
            <w:szCs w:val="40"/>
          </w:rPr>
          <w:t>http://mobishop.epizy.com/</w:t>
        </w:r>
      </w:hyperlink>
    </w:p>
    <w:p w14:paraId="2A375A4E" w14:textId="116E3C65" w:rsidR="00F56F7D" w:rsidRDefault="006D02D7">
      <w:pPr>
        <w:spacing w:line="320" w:lineRule="auto"/>
        <w:ind w:left="818" w:right="820"/>
        <w:jc w:val="center"/>
        <w:rPr>
          <w:rFonts w:ascii="Calibri" w:eastAsia="Calibri" w:hAnsi="Calibri" w:cs="Calibri"/>
          <w:sz w:val="40"/>
          <w:szCs w:val="40"/>
        </w:rPr>
      </w:pPr>
      <w:r>
        <w:rPr>
          <w:rFonts w:ascii="Calibri" w:eastAsia="Calibri" w:hAnsi="Calibri" w:cs="Calibri"/>
          <w:color w:val="000000"/>
          <w:sz w:val="40"/>
          <w:szCs w:val="40"/>
        </w:rPr>
        <w:t xml:space="preserve">Web </w:t>
      </w:r>
      <w:proofErr w:type="spellStart"/>
      <w:r>
        <w:rPr>
          <w:rFonts w:ascii="Calibri" w:eastAsia="Calibri" w:hAnsi="Calibri" w:cs="Calibri"/>
          <w:color w:val="000000"/>
          <w:sz w:val="40"/>
          <w:szCs w:val="40"/>
        </w:rPr>
        <w:t>Programiranje</w:t>
      </w:r>
      <w:proofErr w:type="spellEnd"/>
      <w:r>
        <w:rPr>
          <w:rFonts w:ascii="Calibri" w:eastAsia="Calibri" w:hAnsi="Calibri" w:cs="Calibri"/>
          <w:color w:val="000000"/>
          <w:sz w:val="40"/>
          <w:szCs w:val="40"/>
        </w:rPr>
        <w:t xml:space="preserve"> </w:t>
      </w:r>
      <w:r w:rsidR="0085181E">
        <w:rPr>
          <w:rFonts w:ascii="Calibri" w:eastAsia="Calibri" w:hAnsi="Calibri" w:cs="Calibri"/>
          <w:color w:val="000000"/>
          <w:sz w:val="40"/>
          <w:szCs w:val="40"/>
        </w:rPr>
        <w:t>PHP 1</w:t>
      </w:r>
    </w:p>
    <w:p w14:paraId="28901AE9" w14:textId="77777777" w:rsidR="00F56F7D" w:rsidRDefault="00F56F7D">
      <w:pPr>
        <w:spacing w:before="6" w:line="180" w:lineRule="exact"/>
        <w:rPr>
          <w:sz w:val="18"/>
          <w:szCs w:val="18"/>
        </w:rPr>
      </w:pPr>
    </w:p>
    <w:p w14:paraId="3B651571" w14:textId="77777777" w:rsidR="00F56F7D" w:rsidRDefault="00F56F7D">
      <w:pPr>
        <w:spacing w:line="200" w:lineRule="exact"/>
      </w:pPr>
    </w:p>
    <w:p w14:paraId="2FF45DC1" w14:textId="77777777" w:rsidR="00F56F7D" w:rsidRDefault="00F56F7D">
      <w:pPr>
        <w:spacing w:line="200" w:lineRule="exact"/>
      </w:pPr>
    </w:p>
    <w:p w14:paraId="4CBD7673" w14:textId="77777777" w:rsidR="00F56F7D" w:rsidRDefault="00F56F7D">
      <w:pPr>
        <w:spacing w:line="200" w:lineRule="exact"/>
      </w:pPr>
    </w:p>
    <w:p w14:paraId="1B76029B" w14:textId="77777777" w:rsidR="00F56F7D" w:rsidRDefault="00F56F7D">
      <w:pPr>
        <w:spacing w:line="200" w:lineRule="exact"/>
      </w:pPr>
    </w:p>
    <w:p w14:paraId="194EAC35" w14:textId="77777777" w:rsidR="00F56F7D" w:rsidRDefault="00F56F7D">
      <w:pPr>
        <w:spacing w:line="200" w:lineRule="exact"/>
      </w:pPr>
    </w:p>
    <w:p w14:paraId="7A31340F" w14:textId="77777777" w:rsidR="00F56F7D" w:rsidRDefault="00F56F7D">
      <w:pPr>
        <w:spacing w:line="200" w:lineRule="exact"/>
      </w:pPr>
    </w:p>
    <w:p w14:paraId="4CA7163D" w14:textId="77777777" w:rsidR="00F56F7D" w:rsidRDefault="00F56F7D">
      <w:pPr>
        <w:spacing w:line="200" w:lineRule="exact"/>
      </w:pPr>
    </w:p>
    <w:p w14:paraId="410D067D" w14:textId="77777777" w:rsidR="00F56F7D" w:rsidRDefault="00F56F7D">
      <w:pPr>
        <w:spacing w:line="200" w:lineRule="exact"/>
      </w:pPr>
    </w:p>
    <w:p w14:paraId="2BBECB91" w14:textId="77777777" w:rsidR="00F56F7D" w:rsidRDefault="00F56F7D">
      <w:pPr>
        <w:spacing w:line="200" w:lineRule="exact"/>
      </w:pPr>
    </w:p>
    <w:p w14:paraId="51945191" w14:textId="77777777" w:rsidR="00F56F7D" w:rsidRDefault="00F56F7D">
      <w:pPr>
        <w:spacing w:line="200" w:lineRule="exact"/>
      </w:pPr>
    </w:p>
    <w:p w14:paraId="420A03FD" w14:textId="77777777" w:rsidR="00F56F7D" w:rsidRDefault="00F56F7D">
      <w:pPr>
        <w:spacing w:line="200" w:lineRule="exact"/>
      </w:pPr>
    </w:p>
    <w:p w14:paraId="1547D25C" w14:textId="77777777" w:rsidR="00F56F7D" w:rsidRDefault="00F56F7D">
      <w:pPr>
        <w:spacing w:line="200" w:lineRule="exact"/>
      </w:pPr>
    </w:p>
    <w:p w14:paraId="7F5DD7E7" w14:textId="77777777" w:rsidR="00F56F7D" w:rsidRDefault="00F56F7D">
      <w:pPr>
        <w:spacing w:line="200" w:lineRule="exact"/>
      </w:pPr>
    </w:p>
    <w:p w14:paraId="4E30B9DE" w14:textId="77777777" w:rsidR="00F56F7D" w:rsidRDefault="00F56F7D">
      <w:pPr>
        <w:spacing w:line="200" w:lineRule="exact"/>
      </w:pPr>
    </w:p>
    <w:p w14:paraId="3E576AB7" w14:textId="77777777" w:rsidR="00F56F7D" w:rsidRDefault="00F56F7D">
      <w:pPr>
        <w:spacing w:line="200" w:lineRule="exact"/>
      </w:pPr>
    </w:p>
    <w:p w14:paraId="3AA5CBFE" w14:textId="77777777" w:rsidR="00F56F7D" w:rsidRDefault="00F56F7D">
      <w:pPr>
        <w:spacing w:line="200" w:lineRule="exact"/>
      </w:pPr>
    </w:p>
    <w:p w14:paraId="058F9D21" w14:textId="77777777" w:rsidR="00F56F7D" w:rsidRDefault="00F56F7D">
      <w:pPr>
        <w:spacing w:line="200" w:lineRule="exact"/>
      </w:pPr>
    </w:p>
    <w:p w14:paraId="718BA3E5" w14:textId="77777777" w:rsidR="00F56F7D" w:rsidRDefault="00F56F7D">
      <w:pPr>
        <w:spacing w:line="200" w:lineRule="exact"/>
      </w:pPr>
    </w:p>
    <w:p w14:paraId="151B8F24" w14:textId="77777777" w:rsidR="00F56F7D" w:rsidRDefault="00F56F7D">
      <w:pPr>
        <w:spacing w:line="200" w:lineRule="exact"/>
      </w:pPr>
    </w:p>
    <w:p w14:paraId="5D4F10CC" w14:textId="77777777" w:rsidR="00F56F7D" w:rsidRDefault="00F56F7D">
      <w:pPr>
        <w:spacing w:line="200" w:lineRule="exact"/>
      </w:pPr>
    </w:p>
    <w:p w14:paraId="3D444F35" w14:textId="100D570F" w:rsidR="00F56F7D" w:rsidRPr="002C46E1" w:rsidRDefault="002C46E1">
      <w:pPr>
        <w:ind w:left="2597" w:right="2489"/>
        <w:jc w:val="center"/>
        <w:rPr>
          <w:rFonts w:ascii="Calibri" w:eastAsia="Calibri" w:hAnsi="Calibri" w:cs="Calibri"/>
          <w:sz w:val="32"/>
          <w:szCs w:val="32"/>
        </w:rPr>
      </w:pPr>
      <w:r>
        <w:rPr>
          <w:rFonts w:ascii="Calibri" w:eastAsia="Calibri" w:hAnsi="Calibri" w:cs="Calibri"/>
          <w:w w:val="99"/>
          <w:sz w:val="32"/>
          <w:szCs w:val="32"/>
        </w:rPr>
        <w:t xml:space="preserve">Bojan </w:t>
      </w:r>
      <w:proofErr w:type="spellStart"/>
      <w:r>
        <w:rPr>
          <w:rFonts w:ascii="Calibri" w:eastAsia="Calibri" w:hAnsi="Calibri" w:cs="Calibri"/>
          <w:w w:val="99"/>
          <w:sz w:val="32"/>
          <w:szCs w:val="32"/>
        </w:rPr>
        <w:t>Maksimovi</w:t>
      </w:r>
      <w:proofErr w:type="spellEnd"/>
      <w:r>
        <w:rPr>
          <w:rFonts w:ascii="Calibri" w:eastAsia="Calibri" w:hAnsi="Calibri" w:cs="Calibri"/>
          <w:w w:val="99"/>
          <w:sz w:val="32"/>
          <w:szCs w:val="32"/>
          <w:lang w:val="sr-Latn-RS"/>
        </w:rPr>
        <w:t>ć</w:t>
      </w:r>
      <w:r w:rsidR="006D02D7">
        <w:rPr>
          <w:rFonts w:ascii="Calibri" w:eastAsia="Calibri" w:hAnsi="Calibri" w:cs="Calibri"/>
          <w:sz w:val="32"/>
          <w:szCs w:val="32"/>
        </w:rPr>
        <w:t xml:space="preserve"> </w:t>
      </w:r>
      <w:r>
        <w:rPr>
          <w:rFonts w:ascii="Calibri" w:eastAsia="Calibri" w:hAnsi="Calibri" w:cs="Calibri"/>
          <w:w w:val="99"/>
          <w:sz w:val="32"/>
          <w:szCs w:val="32"/>
        </w:rPr>
        <w:t>92</w:t>
      </w:r>
      <w:r w:rsidR="006D02D7">
        <w:rPr>
          <w:rFonts w:ascii="Calibri" w:eastAsia="Calibri" w:hAnsi="Calibri" w:cs="Calibri"/>
          <w:w w:val="99"/>
          <w:sz w:val="32"/>
          <w:szCs w:val="32"/>
        </w:rPr>
        <w:t>/1</w:t>
      </w:r>
      <w:r>
        <w:rPr>
          <w:rFonts w:ascii="Calibri" w:eastAsia="Calibri" w:hAnsi="Calibri" w:cs="Calibri"/>
          <w:w w:val="99"/>
          <w:sz w:val="32"/>
          <w:szCs w:val="32"/>
        </w:rPr>
        <w:t>9</w:t>
      </w:r>
    </w:p>
    <w:p w14:paraId="009F69B7" w14:textId="77777777" w:rsidR="00F56F7D" w:rsidRDefault="00F56F7D">
      <w:pPr>
        <w:spacing w:before="3" w:line="180" w:lineRule="exact"/>
        <w:rPr>
          <w:sz w:val="19"/>
          <w:szCs w:val="19"/>
        </w:rPr>
      </w:pPr>
    </w:p>
    <w:p w14:paraId="07D027A0" w14:textId="17C8902F" w:rsidR="009943D5" w:rsidRDefault="006D02D7">
      <w:pPr>
        <w:spacing w:line="356" w:lineRule="auto"/>
        <w:ind w:left="2211" w:right="2214" w:firstLine="3"/>
        <w:jc w:val="center"/>
        <w:rPr>
          <w:rFonts w:ascii="Calibri" w:eastAsia="Calibri" w:hAnsi="Calibri" w:cs="Calibri"/>
          <w:w w:val="99"/>
          <w:sz w:val="32"/>
          <w:szCs w:val="32"/>
        </w:rPr>
      </w:pPr>
      <w:proofErr w:type="spellStart"/>
      <w:r>
        <w:rPr>
          <w:rFonts w:ascii="Calibri" w:eastAsia="Calibri" w:hAnsi="Calibri" w:cs="Calibri"/>
          <w:w w:val="99"/>
          <w:sz w:val="32"/>
          <w:szCs w:val="32"/>
        </w:rPr>
        <w:t>Smer</w:t>
      </w:r>
      <w:proofErr w:type="spellEnd"/>
      <w:r>
        <w:rPr>
          <w:rFonts w:ascii="Calibri" w:eastAsia="Calibri" w:hAnsi="Calibri" w:cs="Calibri"/>
          <w:w w:val="99"/>
          <w:sz w:val="32"/>
          <w:szCs w:val="32"/>
        </w:rPr>
        <w:t>:</w:t>
      </w:r>
      <w:r>
        <w:rPr>
          <w:rFonts w:ascii="Calibri" w:eastAsia="Calibri" w:hAnsi="Calibri" w:cs="Calibri"/>
          <w:sz w:val="32"/>
          <w:szCs w:val="32"/>
        </w:rPr>
        <w:t xml:space="preserve"> </w:t>
      </w:r>
      <w:r>
        <w:rPr>
          <w:rFonts w:ascii="Calibri" w:eastAsia="Calibri" w:hAnsi="Calibri" w:cs="Calibri"/>
          <w:w w:val="99"/>
          <w:sz w:val="32"/>
          <w:szCs w:val="32"/>
        </w:rPr>
        <w:t>Internet</w:t>
      </w:r>
      <w:r>
        <w:rPr>
          <w:rFonts w:ascii="Calibri" w:eastAsia="Calibri" w:hAnsi="Calibri" w:cs="Calibri"/>
          <w:sz w:val="32"/>
          <w:szCs w:val="32"/>
        </w:rPr>
        <w:t xml:space="preserve"> </w:t>
      </w:r>
      <w:proofErr w:type="spellStart"/>
      <w:r>
        <w:rPr>
          <w:rFonts w:ascii="Calibri" w:eastAsia="Calibri" w:hAnsi="Calibri" w:cs="Calibri"/>
          <w:w w:val="99"/>
          <w:sz w:val="32"/>
          <w:szCs w:val="32"/>
        </w:rPr>
        <w:t>tehnologije</w:t>
      </w:r>
      <w:proofErr w:type="spellEnd"/>
    </w:p>
    <w:p w14:paraId="766193C0" w14:textId="77777777" w:rsidR="009943D5" w:rsidRDefault="006D02D7">
      <w:pPr>
        <w:spacing w:line="356" w:lineRule="auto"/>
        <w:ind w:left="2211" w:right="2214" w:firstLine="3"/>
        <w:jc w:val="center"/>
        <w:rPr>
          <w:rFonts w:ascii="Calibri" w:eastAsia="Calibri" w:hAnsi="Calibri" w:cs="Calibri"/>
          <w:w w:val="99"/>
          <w:sz w:val="32"/>
          <w:szCs w:val="32"/>
        </w:rPr>
      </w:pPr>
      <w:r>
        <w:rPr>
          <w:rFonts w:ascii="Calibri" w:eastAsia="Calibri" w:hAnsi="Calibri" w:cs="Calibri"/>
          <w:w w:val="99"/>
          <w:sz w:val="32"/>
          <w:szCs w:val="32"/>
        </w:rPr>
        <w:t>Modul:</w:t>
      </w:r>
      <w:r>
        <w:rPr>
          <w:rFonts w:ascii="Calibri" w:eastAsia="Calibri" w:hAnsi="Calibri" w:cs="Calibri"/>
          <w:sz w:val="32"/>
          <w:szCs w:val="32"/>
        </w:rPr>
        <w:t xml:space="preserve"> </w:t>
      </w:r>
      <w:r>
        <w:rPr>
          <w:rFonts w:ascii="Calibri" w:eastAsia="Calibri" w:hAnsi="Calibri" w:cs="Calibri"/>
          <w:w w:val="99"/>
          <w:sz w:val="32"/>
          <w:szCs w:val="32"/>
        </w:rPr>
        <w:t>Web</w:t>
      </w:r>
      <w:r>
        <w:rPr>
          <w:rFonts w:ascii="Calibri" w:eastAsia="Calibri" w:hAnsi="Calibri" w:cs="Calibri"/>
          <w:sz w:val="32"/>
          <w:szCs w:val="32"/>
        </w:rPr>
        <w:t xml:space="preserve"> </w:t>
      </w:r>
      <w:proofErr w:type="spellStart"/>
      <w:r>
        <w:rPr>
          <w:rFonts w:ascii="Calibri" w:eastAsia="Calibri" w:hAnsi="Calibri" w:cs="Calibri"/>
          <w:w w:val="99"/>
          <w:sz w:val="32"/>
          <w:szCs w:val="32"/>
        </w:rPr>
        <w:t>programiranje</w:t>
      </w:r>
      <w:proofErr w:type="spellEnd"/>
    </w:p>
    <w:p w14:paraId="7EA75390" w14:textId="2064B8BD" w:rsidR="00F56F7D" w:rsidRDefault="006D02D7">
      <w:pPr>
        <w:spacing w:line="356" w:lineRule="auto"/>
        <w:ind w:left="2211" w:right="2214" w:firstLine="3"/>
        <w:jc w:val="center"/>
        <w:rPr>
          <w:rFonts w:ascii="Calibri" w:eastAsia="Calibri" w:hAnsi="Calibri" w:cs="Calibri"/>
          <w:sz w:val="32"/>
          <w:szCs w:val="32"/>
        </w:rPr>
        <w:sectPr w:rsidR="00F56F7D" w:rsidSect="000A1CC8">
          <w:footerReference w:type="default" r:id="rId9"/>
          <w:pgSz w:w="11920" w:h="16840"/>
          <w:pgMar w:top="720" w:right="720" w:bottom="720" w:left="720" w:header="720" w:footer="720" w:gutter="0"/>
          <w:cols w:space="720"/>
          <w:docGrid w:linePitch="272"/>
        </w:sectPr>
      </w:pPr>
      <w:proofErr w:type="spellStart"/>
      <w:r>
        <w:rPr>
          <w:rFonts w:ascii="Calibri" w:eastAsia="Calibri" w:hAnsi="Calibri" w:cs="Calibri"/>
          <w:w w:val="99"/>
          <w:sz w:val="32"/>
          <w:szCs w:val="32"/>
        </w:rPr>
        <w:t>Predmet</w:t>
      </w:r>
      <w:proofErr w:type="spellEnd"/>
      <w:r>
        <w:rPr>
          <w:rFonts w:ascii="Calibri" w:eastAsia="Calibri" w:hAnsi="Calibri" w:cs="Calibri"/>
          <w:w w:val="99"/>
          <w:sz w:val="32"/>
          <w:szCs w:val="32"/>
        </w:rPr>
        <w:t>:</w:t>
      </w:r>
      <w:r>
        <w:rPr>
          <w:rFonts w:ascii="Calibri" w:eastAsia="Calibri" w:hAnsi="Calibri" w:cs="Calibri"/>
          <w:sz w:val="32"/>
          <w:szCs w:val="32"/>
        </w:rPr>
        <w:t xml:space="preserve"> </w:t>
      </w:r>
      <w:r>
        <w:rPr>
          <w:rFonts w:ascii="Calibri" w:eastAsia="Calibri" w:hAnsi="Calibri" w:cs="Calibri"/>
          <w:w w:val="99"/>
          <w:sz w:val="32"/>
          <w:szCs w:val="32"/>
        </w:rPr>
        <w:t>Web</w:t>
      </w:r>
      <w:r>
        <w:rPr>
          <w:rFonts w:ascii="Calibri" w:eastAsia="Calibri" w:hAnsi="Calibri" w:cs="Calibri"/>
          <w:sz w:val="32"/>
          <w:szCs w:val="32"/>
        </w:rPr>
        <w:t xml:space="preserve"> </w:t>
      </w:r>
      <w:proofErr w:type="spellStart"/>
      <w:r>
        <w:rPr>
          <w:rFonts w:ascii="Calibri" w:eastAsia="Calibri" w:hAnsi="Calibri" w:cs="Calibri"/>
          <w:w w:val="99"/>
          <w:sz w:val="32"/>
          <w:szCs w:val="32"/>
        </w:rPr>
        <w:t>programiranje</w:t>
      </w:r>
      <w:proofErr w:type="spellEnd"/>
      <w:r>
        <w:rPr>
          <w:rFonts w:ascii="Calibri" w:eastAsia="Calibri" w:hAnsi="Calibri" w:cs="Calibri"/>
          <w:sz w:val="32"/>
          <w:szCs w:val="32"/>
        </w:rPr>
        <w:t xml:space="preserve"> </w:t>
      </w:r>
      <w:r w:rsidR="0085181E">
        <w:rPr>
          <w:rFonts w:ascii="Calibri" w:eastAsia="Calibri" w:hAnsi="Calibri" w:cs="Calibri"/>
          <w:w w:val="99"/>
          <w:sz w:val="32"/>
          <w:szCs w:val="32"/>
        </w:rPr>
        <w:t>PHP 1</w:t>
      </w:r>
    </w:p>
    <w:p w14:paraId="743DC375" w14:textId="77777777" w:rsidR="00F56F7D" w:rsidRDefault="00F56F7D">
      <w:pPr>
        <w:spacing w:line="200" w:lineRule="exact"/>
      </w:pPr>
    </w:p>
    <w:p w14:paraId="00804689" w14:textId="77777777" w:rsidR="00F56F7D" w:rsidRDefault="00F56F7D">
      <w:pPr>
        <w:spacing w:before="8" w:line="240" w:lineRule="exact"/>
        <w:rPr>
          <w:sz w:val="24"/>
          <w:szCs w:val="24"/>
        </w:rPr>
      </w:pPr>
    </w:p>
    <w:p w14:paraId="541E9FF4" w14:textId="77777777" w:rsidR="00F56F7D" w:rsidRDefault="006D02D7">
      <w:pPr>
        <w:spacing w:line="360" w:lineRule="exact"/>
        <w:ind w:left="4000" w:right="4000"/>
        <w:jc w:val="center"/>
        <w:rPr>
          <w:rFonts w:ascii="Calibri" w:eastAsia="Calibri" w:hAnsi="Calibri" w:cs="Calibri"/>
          <w:sz w:val="32"/>
          <w:szCs w:val="32"/>
        </w:rPr>
      </w:pPr>
      <w:r>
        <w:rPr>
          <w:rFonts w:ascii="Calibri" w:eastAsia="Calibri" w:hAnsi="Calibri" w:cs="Calibri"/>
          <w:w w:val="99"/>
          <w:sz w:val="32"/>
          <w:szCs w:val="32"/>
        </w:rPr>
        <w:t>SADRŽAJ</w:t>
      </w:r>
    </w:p>
    <w:p w14:paraId="11449CF6" w14:textId="77777777" w:rsidR="00750D04" w:rsidRDefault="00750D04" w:rsidP="00750D04">
      <w:pPr>
        <w:rPr>
          <w:rFonts w:ascii="Calibri" w:eastAsia="Calibri" w:hAnsi="Calibri" w:cs="Calibri"/>
          <w:sz w:val="22"/>
          <w:szCs w:val="22"/>
        </w:rPr>
      </w:pPr>
    </w:p>
    <w:sdt>
      <w:sdtPr>
        <w:rPr>
          <w:rFonts w:ascii="Times New Roman" w:eastAsia="Times New Roman" w:hAnsi="Times New Roman" w:cs="Times New Roman"/>
          <w:color w:val="auto"/>
          <w:sz w:val="20"/>
          <w:szCs w:val="20"/>
        </w:rPr>
        <w:id w:val="1283150440"/>
        <w:docPartObj>
          <w:docPartGallery w:val="Table of Contents"/>
          <w:docPartUnique/>
        </w:docPartObj>
      </w:sdtPr>
      <w:sdtEndPr>
        <w:rPr>
          <w:b/>
          <w:bCs/>
          <w:noProof/>
        </w:rPr>
      </w:sdtEndPr>
      <w:sdtContent>
        <w:p w14:paraId="61CE45B8" w14:textId="51438FE5" w:rsidR="00750D04" w:rsidRPr="00750D04" w:rsidRDefault="00750D04" w:rsidP="004003CE">
          <w:pPr>
            <w:pStyle w:val="TOCHeading"/>
          </w:pPr>
          <w:r w:rsidRPr="00750D04">
            <w:t>Contents</w:t>
          </w:r>
        </w:p>
        <w:p w14:paraId="39E3AF13" w14:textId="06C12302" w:rsidR="00F83E36" w:rsidRDefault="00750D04">
          <w:pPr>
            <w:pStyle w:val="TOC1"/>
            <w:tabs>
              <w:tab w:val="left" w:pos="400"/>
              <w:tab w:val="right" w:leader="dot" w:pos="10470"/>
            </w:tabs>
            <w:rPr>
              <w:rFonts w:asciiTheme="minorHAnsi" w:eastAsiaTheme="minorEastAsia" w:hAnsiTheme="minorHAnsi" w:cstheme="minorBidi"/>
              <w:noProof/>
              <w:sz w:val="22"/>
              <w:szCs w:val="22"/>
              <w:lang w:val="sr-Cyrl-RS" w:eastAsia="sr-Cyrl-RS"/>
            </w:rPr>
          </w:pPr>
          <w:r w:rsidRPr="00750D04">
            <w:fldChar w:fldCharType="begin"/>
          </w:r>
          <w:r w:rsidRPr="00750D04">
            <w:instrText xml:space="preserve"> TOC \o "1-3" \h \z \u </w:instrText>
          </w:r>
          <w:r w:rsidRPr="00750D04">
            <w:fldChar w:fldCharType="separate"/>
          </w:r>
          <w:hyperlink w:anchor="_Toc66306912" w:history="1">
            <w:r w:rsidR="00F83E36" w:rsidRPr="00ED4090">
              <w:rPr>
                <w:rStyle w:val="Hyperlink"/>
                <w:rFonts w:ascii="Calibri" w:hAnsi="Calibri" w:cs="Calibri"/>
                <w:noProof/>
              </w:rPr>
              <w:t>1.</w:t>
            </w:r>
            <w:r w:rsidR="00F83E36">
              <w:rPr>
                <w:rFonts w:asciiTheme="minorHAnsi" w:eastAsiaTheme="minorEastAsia" w:hAnsiTheme="minorHAnsi" w:cstheme="minorBidi"/>
                <w:noProof/>
                <w:sz w:val="22"/>
                <w:szCs w:val="22"/>
                <w:lang w:val="sr-Cyrl-RS" w:eastAsia="sr-Cyrl-RS"/>
              </w:rPr>
              <w:tab/>
            </w:r>
            <w:r w:rsidR="00F83E36" w:rsidRPr="00ED4090">
              <w:rPr>
                <w:rStyle w:val="Hyperlink"/>
                <w:noProof/>
              </w:rPr>
              <w:t>Uvod</w:t>
            </w:r>
            <w:r w:rsidR="00F83E36">
              <w:rPr>
                <w:noProof/>
                <w:webHidden/>
              </w:rPr>
              <w:tab/>
            </w:r>
            <w:r w:rsidR="00F83E36">
              <w:rPr>
                <w:noProof/>
                <w:webHidden/>
              </w:rPr>
              <w:fldChar w:fldCharType="begin"/>
            </w:r>
            <w:r w:rsidR="00F83E36">
              <w:rPr>
                <w:noProof/>
                <w:webHidden/>
              </w:rPr>
              <w:instrText xml:space="preserve"> PAGEREF _Toc66306912 \h </w:instrText>
            </w:r>
            <w:r w:rsidR="00F83E36">
              <w:rPr>
                <w:noProof/>
                <w:webHidden/>
              </w:rPr>
            </w:r>
            <w:r w:rsidR="00F83E36">
              <w:rPr>
                <w:noProof/>
                <w:webHidden/>
              </w:rPr>
              <w:fldChar w:fldCharType="separate"/>
            </w:r>
            <w:r w:rsidR="00D5174A">
              <w:rPr>
                <w:noProof/>
                <w:webHidden/>
              </w:rPr>
              <w:t>5</w:t>
            </w:r>
            <w:r w:rsidR="00F83E36">
              <w:rPr>
                <w:noProof/>
                <w:webHidden/>
              </w:rPr>
              <w:fldChar w:fldCharType="end"/>
            </w:r>
          </w:hyperlink>
        </w:p>
        <w:p w14:paraId="6EC02EBC" w14:textId="04DF2864" w:rsidR="00F83E36" w:rsidRDefault="00F83E36">
          <w:pPr>
            <w:pStyle w:val="TOC2"/>
            <w:tabs>
              <w:tab w:val="left" w:pos="880"/>
              <w:tab w:val="right" w:leader="dot" w:pos="10470"/>
            </w:tabs>
            <w:rPr>
              <w:rFonts w:asciiTheme="minorHAnsi" w:eastAsiaTheme="minorEastAsia" w:hAnsiTheme="minorHAnsi" w:cstheme="minorBidi"/>
              <w:noProof/>
              <w:sz w:val="22"/>
              <w:szCs w:val="22"/>
              <w:lang w:val="sr-Cyrl-RS" w:eastAsia="sr-Cyrl-RS"/>
            </w:rPr>
          </w:pPr>
          <w:hyperlink w:anchor="_Toc66306913" w:history="1">
            <w:r w:rsidRPr="00ED4090">
              <w:rPr>
                <w:rStyle w:val="Hyperlink"/>
                <w:rFonts w:eastAsiaTheme="majorEastAsia"/>
                <w:noProof/>
              </w:rPr>
              <w:t>1.1</w:t>
            </w:r>
            <w:r>
              <w:rPr>
                <w:rFonts w:asciiTheme="minorHAnsi" w:eastAsiaTheme="minorEastAsia" w:hAnsiTheme="minorHAnsi" w:cstheme="minorBidi"/>
                <w:noProof/>
                <w:sz w:val="22"/>
                <w:szCs w:val="22"/>
                <w:lang w:eastAsia="sr-Cyrl-RS"/>
              </w:rPr>
              <w:t xml:space="preserve"> </w:t>
            </w:r>
            <w:r w:rsidRPr="00ED4090">
              <w:rPr>
                <w:rStyle w:val="Hyperlink"/>
                <w:noProof/>
              </w:rPr>
              <w:t>Korišćeni programski jezici</w:t>
            </w:r>
            <w:r>
              <w:rPr>
                <w:noProof/>
                <w:webHidden/>
              </w:rPr>
              <w:tab/>
            </w:r>
            <w:r>
              <w:rPr>
                <w:noProof/>
                <w:webHidden/>
              </w:rPr>
              <w:fldChar w:fldCharType="begin"/>
            </w:r>
            <w:r>
              <w:rPr>
                <w:noProof/>
                <w:webHidden/>
              </w:rPr>
              <w:instrText xml:space="preserve"> PAGEREF _Toc66306913 \h </w:instrText>
            </w:r>
            <w:r>
              <w:rPr>
                <w:noProof/>
                <w:webHidden/>
              </w:rPr>
            </w:r>
            <w:r>
              <w:rPr>
                <w:noProof/>
                <w:webHidden/>
              </w:rPr>
              <w:fldChar w:fldCharType="separate"/>
            </w:r>
            <w:r w:rsidR="00D5174A">
              <w:rPr>
                <w:noProof/>
                <w:webHidden/>
              </w:rPr>
              <w:t>5</w:t>
            </w:r>
            <w:r>
              <w:rPr>
                <w:noProof/>
                <w:webHidden/>
              </w:rPr>
              <w:fldChar w:fldCharType="end"/>
            </w:r>
          </w:hyperlink>
        </w:p>
        <w:p w14:paraId="5DCDE366" w14:textId="7A51DE42" w:rsidR="00F83E36" w:rsidRDefault="00F83E36">
          <w:pPr>
            <w:pStyle w:val="TOC2"/>
            <w:tabs>
              <w:tab w:val="left" w:pos="880"/>
              <w:tab w:val="right" w:leader="dot" w:pos="10470"/>
            </w:tabs>
            <w:rPr>
              <w:rFonts w:asciiTheme="minorHAnsi" w:eastAsiaTheme="minorEastAsia" w:hAnsiTheme="minorHAnsi" w:cstheme="minorBidi"/>
              <w:noProof/>
              <w:sz w:val="22"/>
              <w:szCs w:val="22"/>
              <w:lang w:val="sr-Cyrl-RS" w:eastAsia="sr-Cyrl-RS"/>
            </w:rPr>
          </w:pPr>
          <w:hyperlink w:anchor="_Toc66306914" w:history="1">
            <w:r w:rsidRPr="00ED4090">
              <w:rPr>
                <w:rStyle w:val="Hyperlink"/>
                <w:rFonts w:eastAsiaTheme="majorEastAsia"/>
                <w:noProof/>
              </w:rPr>
              <w:t>1.2</w:t>
            </w:r>
            <w:r>
              <w:rPr>
                <w:rFonts w:asciiTheme="minorHAnsi" w:eastAsiaTheme="minorEastAsia" w:hAnsiTheme="minorHAnsi" w:cstheme="minorBidi"/>
                <w:noProof/>
                <w:sz w:val="22"/>
                <w:szCs w:val="22"/>
                <w:lang w:eastAsia="sr-Cyrl-RS"/>
              </w:rPr>
              <w:t xml:space="preserve"> </w:t>
            </w:r>
            <w:r w:rsidRPr="00ED4090">
              <w:rPr>
                <w:rStyle w:val="Hyperlink"/>
                <w:noProof/>
              </w:rPr>
              <w:t>Opis funkcionalnosti</w:t>
            </w:r>
            <w:r>
              <w:rPr>
                <w:noProof/>
                <w:webHidden/>
              </w:rPr>
              <w:tab/>
            </w:r>
            <w:r>
              <w:rPr>
                <w:noProof/>
                <w:webHidden/>
              </w:rPr>
              <w:fldChar w:fldCharType="begin"/>
            </w:r>
            <w:r>
              <w:rPr>
                <w:noProof/>
                <w:webHidden/>
              </w:rPr>
              <w:instrText xml:space="preserve"> PAGEREF _Toc66306914 \h </w:instrText>
            </w:r>
            <w:r>
              <w:rPr>
                <w:noProof/>
                <w:webHidden/>
              </w:rPr>
            </w:r>
            <w:r>
              <w:rPr>
                <w:noProof/>
                <w:webHidden/>
              </w:rPr>
              <w:fldChar w:fldCharType="separate"/>
            </w:r>
            <w:r w:rsidR="00D5174A">
              <w:rPr>
                <w:noProof/>
                <w:webHidden/>
              </w:rPr>
              <w:t>5</w:t>
            </w:r>
            <w:r>
              <w:rPr>
                <w:noProof/>
                <w:webHidden/>
              </w:rPr>
              <w:fldChar w:fldCharType="end"/>
            </w:r>
          </w:hyperlink>
        </w:p>
        <w:p w14:paraId="3E9998B2" w14:textId="72E8E39B"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15" w:history="1">
            <w:r w:rsidRPr="00ED4090">
              <w:rPr>
                <w:rStyle w:val="Hyperlink"/>
                <w:noProof/>
              </w:rPr>
              <w:t>Za krajnjeg korisnika</w:t>
            </w:r>
            <w:r>
              <w:rPr>
                <w:noProof/>
                <w:webHidden/>
              </w:rPr>
              <w:tab/>
            </w:r>
            <w:r>
              <w:rPr>
                <w:noProof/>
                <w:webHidden/>
              </w:rPr>
              <w:fldChar w:fldCharType="begin"/>
            </w:r>
            <w:r>
              <w:rPr>
                <w:noProof/>
                <w:webHidden/>
              </w:rPr>
              <w:instrText xml:space="preserve"> PAGEREF _Toc66306915 \h </w:instrText>
            </w:r>
            <w:r>
              <w:rPr>
                <w:noProof/>
                <w:webHidden/>
              </w:rPr>
            </w:r>
            <w:r>
              <w:rPr>
                <w:noProof/>
                <w:webHidden/>
              </w:rPr>
              <w:fldChar w:fldCharType="separate"/>
            </w:r>
            <w:r w:rsidR="00D5174A">
              <w:rPr>
                <w:noProof/>
                <w:webHidden/>
              </w:rPr>
              <w:t>5</w:t>
            </w:r>
            <w:r>
              <w:rPr>
                <w:noProof/>
                <w:webHidden/>
              </w:rPr>
              <w:fldChar w:fldCharType="end"/>
            </w:r>
          </w:hyperlink>
        </w:p>
        <w:p w14:paraId="2583B9EF" w14:textId="5C4B6C70"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16" w:history="1">
            <w:r w:rsidRPr="00ED4090">
              <w:rPr>
                <w:rStyle w:val="Hyperlink"/>
                <w:noProof/>
              </w:rPr>
              <w:t>Za administratora</w:t>
            </w:r>
            <w:r>
              <w:rPr>
                <w:noProof/>
                <w:webHidden/>
              </w:rPr>
              <w:tab/>
            </w:r>
            <w:r>
              <w:rPr>
                <w:noProof/>
                <w:webHidden/>
              </w:rPr>
              <w:fldChar w:fldCharType="begin"/>
            </w:r>
            <w:r>
              <w:rPr>
                <w:noProof/>
                <w:webHidden/>
              </w:rPr>
              <w:instrText xml:space="preserve"> PAGEREF _Toc66306916 \h </w:instrText>
            </w:r>
            <w:r>
              <w:rPr>
                <w:noProof/>
                <w:webHidden/>
              </w:rPr>
            </w:r>
            <w:r>
              <w:rPr>
                <w:noProof/>
                <w:webHidden/>
              </w:rPr>
              <w:fldChar w:fldCharType="separate"/>
            </w:r>
            <w:r w:rsidR="00D5174A">
              <w:rPr>
                <w:noProof/>
                <w:webHidden/>
              </w:rPr>
              <w:t>5</w:t>
            </w:r>
            <w:r>
              <w:rPr>
                <w:noProof/>
                <w:webHidden/>
              </w:rPr>
              <w:fldChar w:fldCharType="end"/>
            </w:r>
          </w:hyperlink>
        </w:p>
        <w:p w14:paraId="4980D46C" w14:textId="16DE9BF5" w:rsidR="00F83E36" w:rsidRDefault="00F83E36">
          <w:pPr>
            <w:pStyle w:val="TOC2"/>
            <w:tabs>
              <w:tab w:val="left" w:pos="880"/>
              <w:tab w:val="right" w:leader="dot" w:pos="10470"/>
            </w:tabs>
            <w:rPr>
              <w:rFonts w:asciiTheme="minorHAnsi" w:eastAsiaTheme="minorEastAsia" w:hAnsiTheme="minorHAnsi" w:cstheme="minorBidi"/>
              <w:noProof/>
              <w:sz w:val="22"/>
              <w:szCs w:val="22"/>
              <w:lang w:val="sr-Cyrl-RS" w:eastAsia="sr-Cyrl-RS"/>
            </w:rPr>
          </w:pPr>
          <w:hyperlink w:anchor="_Toc66306917" w:history="1">
            <w:r w:rsidRPr="00ED4090">
              <w:rPr>
                <w:rStyle w:val="Hyperlink"/>
                <w:rFonts w:eastAsiaTheme="majorEastAsia"/>
                <w:noProof/>
              </w:rPr>
              <w:t>1.3</w:t>
            </w:r>
            <w:r>
              <w:rPr>
                <w:rFonts w:asciiTheme="minorHAnsi" w:eastAsiaTheme="minorEastAsia" w:hAnsiTheme="minorHAnsi" w:cstheme="minorBidi"/>
                <w:noProof/>
                <w:sz w:val="22"/>
                <w:szCs w:val="22"/>
                <w:lang w:eastAsia="sr-Cyrl-RS"/>
              </w:rPr>
              <w:t xml:space="preserve"> </w:t>
            </w:r>
            <w:r w:rsidRPr="00ED4090">
              <w:rPr>
                <w:rStyle w:val="Hyperlink"/>
                <w:noProof/>
              </w:rPr>
              <w:t>Template</w:t>
            </w:r>
            <w:r>
              <w:rPr>
                <w:noProof/>
                <w:webHidden/>
              </w:rPr>
              <w:tab/>
            </w:r>
            <w:r>
              <w:rPr>
                <w:noProof/>
                <w:webHidden/>
              </w:rPr>
              <w:fldChar w:fldCharType="begin"/>
            </w:r>
            <w:r>
              <w:rPr>
                <w:noProof/>
                <w:webHidden/>
              </w:rPr>
              <w:instrText xml:space="preserve"> PAGEREF _Toc66306917 \h </w:instrText>
            </w:r>
            <w:r>
              <w:rPr>
                <w:noProof/>
                <w:webHidden/>
              </w:rPr>
            </w:r>
            <w:r>
              <w:rPr>
                <w:noProof/>
                <w:webHidden/>
              </w:rPr>
              <w:fldChar w:fldCharType="separate"/>
            </w:r>
            <w:r w:rsidR="00D5174A">
              <w:rPr>
                <w:noProof/>
                <w:webHidden/>
              </w:rPr>
              <w:t>5</w:t>
            </w:r>
            <w:r>
              <w:rPr>
                <w:noProof/>
                <w:webHidden/>
              </w:rPr>
              <w:fldChar w:fldCharType="end"/>
            </w:r>
          </w:hyperlink>
        </w:p>
        <w:p w14:paraId="6E6221D3" w14:textId="447E2FEC" w:rsidR="00F83E36" w:rsidRDefault="00F83E36">
          <w:pPr>
            <w:pStyle w:val="TOC1"/>
            <w:tabs>
              <w:tab w:val="left" w:pos="400"/>
              <w:tab w:val="right" w:leader="dot" w:pos="10470"/>
            </w:tabs>
            <w:rPr>
              <w:rFonts w:asciiTheme="minorHAnsi" w:eastAsiaTheme="minorEastAsia" w:hAnsiTheme="minorHAnsi" w:cstheme="minorBidi"/>
              <w:noProof/>
              <w:sz w:val="22"/>
              <w:szCs w:val="22"/>
              <w:lang w:val="sr-Cyrl-RS" w:eastAsia="sr-Cyrl-RS"/>
            </w:rPr>
          </w:pPr>
          <w:hyperlink w:anchor="_Toc66306918" w:history="1">
            <w:r w:rsidRPr="00ED4090">
              <w:rPr>
                <w:rStyle w:val="Hyperlink"/>
                <w:noProof/>
              </w:rPr>
              <w:t>2.</w:t>
            </w:r>
            <w:r>
              <w:rPr>
                <w:rFonts w:asciiTheme="minorHAnsi" w:eastAsiaTheme="minorEastAsia" w:hAnsiTheme="minorHAnsi" w:cstheme="minorBidi"/>
                <w:noProof/>
                <w:sz w:val="22"/>
                <w:szCs w:val="22"/>
                <w:lang w:val="sr-Cyrl-RS" w:eastAsia="sr-Cyrl-RS"/>
              </w:rPr>
              <w:tab/>
            </w:r>
            <w:r w:rsidRPr="00ED4090">
              <w:rPr>
                <w:rStyle w:val="Hyperlink"/>
                <w:noProof/>
              </w:rPr>
              <w:t>Organizacija</w:t>
            </w:r>
            <w:r>
              <w:rPr>
                <w:noProof/>
                <w:webHidden/>
              </w:rPr>
              <w:tab/>
            </w:r>
            <w:r>
              <w:rPr>
                <w:noProof/>
                <w:webHidden/>
              </w:rPr>
              <w:fldChar w:fldCharType="begin"/>
            </w:r>
            <w:r>
              <w:rPr>
                <w:noProof/>
                <w:webHidden/>
              </w:rPr>
              <w:instrText xml:space="preserve"> PAGEREF _Toc66306918 \h </w:instrText>
            </w:r>
            <w:r>
              <w:rPr>
                <w:noProof/>
                <w:webHidden/>
              </w:rPr>
            </w:r>
            <w:r>
              <w:rPr>
                <w:noProof/>
                <w:webHidden/>
              </w:rPr>
              <w:fldChar w:fldCharType="separate"/>
            </w:r>
            <w:r w:rsidR="00D5174A">
              <w:rPr>
                <w:noProof/>
                <w:webHidden/>
              </w:rPr>
              <w:t>6</w:t>
            </w:r>
            <w:r>
              <w:rPr>
                <w:noProof/>
                <w:webHidden/>
              </w:rPr>
              <w:fldChar w:fldCharType="end"/>
            </w:r>
          </w:hyperlink>
        </w:p>
        <w:p w14:paraId="45B89FC0" w14:textId="27541B85" w:rsidR="00F83E36" w:rsidRDefault="00F83E36">
          <w:pPr>
            <w:pStyle w:val="TOC2"/>
            <w:tabs>
              <w:tab w:val="right" w:leader="dot" w:pos="10470"/>
            </w:tabs>
            <w:rPr>
              <w:rFonts w:asciiTheme="minorHAnsi" w:eastAsiaTheme="minorEastAsia" w:hAnsiTheme="minorHAnsi" w:cstheme="minorBidi"/>
              <w:noProof/>
              <w:sz w:val="22"/>
              <w:szCs w:val="22"/>
              <w:lang w:val="sr-Cyrl-RS" w:eastAsia="sr-Cyrl-RS"/>
            </w:rPr>
          </w:pPr>
          <w:hyperlink w:anchor="_Toc66306919" w:history="1">
            <w:r w:rsidRPr="00ED4090">
              <w:rPr>
                <w:rStyle w:val="Hyperlink"/>
                <w:noProof/>
              </w:rPr>
              <w:t>2.1 Organizaciona šema</w:t>
            </w:r>
            <w:r>
              <w:rPr>
                <w:noProof/>
                <w:webHidden/>
              </w:rPr>
              <w:tab/>
            </w:r>
            <w:r>
              <w:rPr>
                <w:noProof/>
                <w:webHidden/>
              </w:rPr>
              <w:fldChar w:fldCharType="begin"/>
            </w:r>
            <w:r>
              <w:rPr>
                <w:noProof/>
                <w:webHidden/>
              </w:rPr>
              <w:instrText xml:space="preserve"> PAGEREF _Toc66306919 \h </w:instrText>
            </w:r>
            <w:r>
              <w:rPr>
                <w:noProof/>
                <w:webHidden/>
              </w:rPr>
            </w:r>
            <w:r>
              <w:rPr>
                <w:noProof/>
                <w:webHidden/>
              </w:rPr>
              <w:fldChar w:fldCharType="separate"/>
            </w:r>
            <w:r w:rsidR="00D5174A">
              <w:rPr>
                <w:noProof/>
                <w:webHidden/>
              </w:rPr>
              <w:t>6</w:t>
            </w:r>
            <w:r>
              <w:rPr>
                <w:noProof/>
                <w:webHidden/>
              </w:rPr>
              <w:fldChar w:fldCharType="end"/>
            </w:r>
          </w:hyperlink>
        </w:p>
        <w:p w14:paraId="56D56B94" w14:textId="705BF9F2" w:rsidR="00F83E36" w:rsidRDefault="00F83E36">
          <w:pPr>
            <w:pStyle w:val="TOC2"/>
            <w:tabs>
              <w:tab w:val="right" w:leader="dot" w:pos="10470"/>
            </w:tabs>
            <w:rPr>
              <w:rFonts w:asciiTheme="minorHAnsi" w:eastAsiaTheme="minorEastAsia" w:hAnsiTheme="minorHAnsi" w:cstheme="minorBidi"/>
              <w:noProof/>
              <w:sz w:val="22"/>
              <w:szCs w:val="22"/>
              <w:lang w:val="sr-Cyrl-RS" w:eastAsia="sr-Cyrl-RS"/>
            </w:rPr>
          </w:pPr>
          <w:hyperlink w:anchor="_Toc66306920" w:history="1">
            <w:r w:rsidRPr="00ED4090">
              <w:rPr>
                <w:rStyle w:val="Hyperlink"/>
                <w:noProof/>
              </w:rPr>
              <w:t>2.2 Baza podataka</w:t>
            </w:r>
            <w:r>
              <w:rPr>
                <w:noProof/>
                <w:webHidden/>
              </w:rPr>
              <w:tab/>
            </w:r>
            <w:r>
              <w:rPr>
                <w:noProof/>
                <w:webHidden/>
              </w:rPr>
              <w:fldChar w:fldCharType="begin"/>
            </w:r>
            <w:r>
              <w:rPr>
                <w:noProof/>
                <w:webHidden/>
              </w:rPr>
              <w:instrText xml:space="preserve"> PAGEREF _Toc66306920 \h </w:instrText>
            </w:r>
            <w:r>
              <w:rPr>
                <w:noProof/>
                <w:webHidden/>
              </w:rPr>
            </w:r>
            <w:r>
              <w:rPr>
                <w:noProof/>
                <w:webHidden/>
              </w:rPr>
              <w:fldChar w:fldCharType="separate"/>
            </w:r>
            <w:r w:rsidR="00D5174A">
              <w:rPr>
                <w:noProof/>
                <w:webHidden/>
              </w:rPr>
              <w:t>7</w:t>
            </w:r>
            <w:r>
              <w:rPr>
                <w:noProof/>
                <w:webHidden/>
              </w:rPr>
              <w:fldChar w:fldCharType="end"/>
            </w:r>
          </w:hyperlink>
        </w:p>
        <w:p w14:paraId="548CFD02" w14:textId="2DB3B858" w:rsidR="00F83E36" w:rsidRDefault="00F83E36">
          <w:pPr>
            <w:pStyle w:val="TOC2"/>
            <w:tabs>
              <w:tab w:val="right" w:leader="dot" w:pos="10470"/>
            </w:tabs>
            <w:rPr>
              <w:rFonts w:asciiTheme="minorHAnsi" w:eastAsiaTheme="minorEastAsia" w:hAnsiTheme="minorHAnsi" w:cstheme="minorBidi"/>
              <w:noProof/>
              <w:sz w:val="22"/>
              <w:szCs w:val="22"/>
              <w:lang w:val="sr-Cyrl-RS" w:eastAsia="sr-Cyrl-RS"/>
            </w:rPr>
          </w:pPr>
          <w:hyperlink w:anchor="_Toc66306921" w:history="1">
            <w:r w:rsidRPr="00ED4090">
              <w:rPr>
                <w:rStyle w:val="Hyperlink"/>
                <w:noProof/>
              </w:rPr>
              <w:t>2.3 Mapa sajta</w:t>
            </w:r>
            <w:r>
              <w:rPr>
                <w:noProof/>
                <w:webHidden/>
              </w:rPr>
              <w:tab/>
            </w:r>
            <w:r>
              <w:rPr>
                <w:noProof/>
                <w:webHidden/>
              </w:rPr>
              <w:fldChar w:fldCharType="begin"/>
            </w:r>
            <w:r>
              <w:rPr>
                <w:noProof/>
                <w:webHidden/>
              </w:rPr>
              <w:instrText xml:space="preserve"> PAGEREF _Toc66306921 \h </w:instrText>
            </w:r>
            <w:r>
              <w:rPr>
                <w:noProof/>
                <w:webHidden/>
              </w:rPr>
            </w:r>
            <w:r>
              <w:rPr>
                <w:noProof/>
                <w:webHidden/>
              </w:rPr>
              <w:fldChar w:fldCharType="separate"/>
            </w:r>
            <w:r w:rsidR="00D5174A">
              <w:rPr>
                <w:noProof/>
                <w:webHidden/>
              </w:rPr>
              <w:t>8</w:t>
            </w:r>
            <w:r>
              <w:rPr>
                <w:noProof/>
                <w:webHidden/>
              </w:rPr>
              <w:fldChar w:fldCharType="end"/>
            </w:r>
          </w:hyperlink>
        </w:p>
        <w:p w14:paraId="3FD31350" w14:textId="25C5E398" w:rsidR="00F83E36" w:rsidRDefault="00F83E36">
          <w:pPr>
            <w:pStyle w:val="TOC2"/>
            <w:tabs>
              <w:tab w:val="right" w:leader="dot" w:pos="10470"/>
            </w:tabs>
            <w:rPr>
              <w:rFonts w:asciiTheme="minorHAnsi" w:eastAsiaTheme="minorEastAsia" w:hAnsiTheme="minorHAnsi" w:cstheme="minorBidi"/>
              <w:noProof/>
              <w:sz w:val="22"/>
              <w:szCs w:val="22"/>
              <w:lang w:val="sr-Cyrl-RS" w:eastAsia="sr-Cyrl-RS"/>
            </w:rPr>
          </w:pPr>
          <w:hyperlink w:anchor="_Toc66306922" w:history="1">
            <w:r w:rsidRPr="00ED4090">
              <w:rPr>
                <w:rStyle w:val="Hyperlink"/>
                <w:noProof/>
              </w:rPr>
              <w:t>2.4 Slike stranica i opis funkcionalnosti</w:t>
            </w:r>
            <w:r>
              <w:rPr>
                <w:noProof/>
                <w:webHidden/>
              </w:rPr>
              <w:tab/>
            </w:r>
            <w:r>
              <w:rPr>
                <w:noProof/>
                <w:webHidden/>
              </w:rPr>
              <w:fldChar w:fldCharType="begin"/>
            </w:r>
            <w:r>
              <w:rPr>
                <w:noProof/>
                <w:webHidden/>
              </w:rPr>
              <w:instrText xml:space="preserve"> PAGEREF _Toc66306922 \h </w:instrText>
            </w:r>
            <w:r>
              <w:rPr>
                <w:noProof/>
                <w:webHidden/>
              </w:rPr>
            </w:r>
            <w:r>
              <w:rPr>
                <w:noProof/>
                <w:webHidden/>
              </w:rPr>
              <w:fldChar w:fldCharType="separate"/>
            </w:r>
            <w:r w:rsidR="00D5174A">
              <w:rPr>
                <w:noProof/>
                <w:webHidden/>
              </w:rPr>
              <w:t>9</w:t>
            </w:r>
            <w:r>
              <w:rPr>
                <w:noProof/>
                <w:webHidden/>
              </w:rPr>
              <w:fldChar w:fldCharType="end"/>
            </w:r>
          </w:hyperlink>
        </w:p>
        <w:p w14:paraId="1F98B8E2" w14:textId="5CB7C1D2"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23" w:history="1">
            <w:r w:rsidRPr="00ED4090">
              <w:rPr>
                <w:rStyle w:val="Hyperlink"/>
                <w:noProof/>
              </w:rPr>
              <w:t>Na svim stranicama</w:t>
            </w:r>
            <w:r>
              <w:rPr>
                <w:noProof/>
                <w:webHidden/>
              </w:rPr>
              <w:tab/>
            </w:r>
            <w:r>
              <w:rPr>
                <w:noProof/>
                <w:webHidden/>
              </w:rPr>
              <w:fldChar w:fldCharType="begin"/>
            </w:r>
            <w:r>
              <w:rPr>
                <w:noProof/>
                <w:webHidden/>
              </w:rPr>
              <w:instrText xml:space="preserve"> PAGEREF _Toc66306923 \h </w:instrText>
            </w:r>
            <w:r>
              <w:rPr>
                <w:noProof/>
                <w:webHidden/>
              </w:rPr>
            </w:r>
            <w:r>
              <w:rPr>
                <w:noProof/>
                <w:webHidden/>
              </w:rPr>
              <w:fldChar w:fldCharType="separate"/>
            </w:r>
            <w:r w:rsidR="00D5174A">
              <w:rPr>
                <w:noProof/>
                <w:webHidden/>
              </w:rPr>
              <w:t>9</w:t>
            </w:r>
            <w:r>
              <w:rPr>
                <w:noProof/>
                <w:webHidden/>
              </w:rPr>
              <w:fldChar w:fldCharType="end"/>
            </w:r>
          </w:hyperlink>
        </w:p>
        <w:p w14:paraId="40F98141" w14:textId="0603952B"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24" w:history="1">
            <w:r w:rsidRPr="00ED4090">
              <w:rPr>
                <w:rStyle w:val="Hyperlink"/>
                <w:noProof/>
              </w:rPr>
              <w:t>index.php</w:t>
            </w:r>
            <w:r>
              <w:rPr>
                <w:noProof/>
                <w:webHidden/>
              </w:rPr>
              <w:tab/>
            </w:r>
            <w:r>
              <w:rPr>
                <w:noProof/>
                <w:webHidden/>
              </w:rPr>
              <w:fldChar w:fldCharType="begin"/>
            </w:r>
            <w:r>
              <w:rPr>
                <w:noProof/>
                <w:webHidden/>
              </w:rPr>
              <w:instrText xml:space="preserve"> PAGEREF _Toc66306924 \h </w:instrText>
            </w:r>
            <w:r>
              <w:rPr>
                <w:noProof/>
                <w:webHidden/>
              </w:rPr>
            </w:r>
            <w:r>
              <w:rPr>
                <w:noProof/>
                <w:webHidden/>
              </w:rPr>
              <w:fldChar w:fldCharType="separate"/>
            </w:r>
            <w:r w:rsidR="00D5174A">
              <w:rPr>
                <w:noProof/>
                <w:webHidden/>
              </w:rPr>
              <w:t>12</w:t>
            </w:r>
            <w:r>
              <w:rPr>
                <w:noProof/>
                <w:webHidden/>
              </w:rPr>
              <w:fldChar w:fldCharType="end"/>
            </w:r>
          </w:hyperlink>
        </w:p>
        <w:p w14:paraId="3EE07B92" w14:textId="524853C3"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25" w:history="1">
            <w:r w:rsidRPr="00ED4090">
              <w:rPr>
                <w:rStyle w:val="Hyperlink"/>
                <w:noProof/>
              </w:rPr>
              <w:t>devices.php</w:t>
            </w:r>
            <w:r>
              <w:rPr>
                <w:noProof/>
                <w:webHidden/>
              </w:rPr>
              <w:tab/>
            </w:r>
            <w:r>
              <w:rPr>
                <w:noProof/>
                <w:webHidden/>
              </w:rPr>
              <w:fldChar w:fldCharType="begin"/>
            </w:r>
            <w:r>
              <w:rPr>
                <w:noProof/>
                <w:webHidden/>
              </w:rPr>
              <w:instrText xml:space="preserve"> PAGEREF _Toc66306925 \h </w:instrText>
            </w:r>
            <w:r>
              <w:rPr>
                <w:noProof/>
                <w:webHidden/>
              </w:rPr>
            </w:r>
            <w:r>
              <w:rPr>
                <w:noProof/>
                <w:webHidden/>
              </w:rPr>
              <w:fldChar w:fldCharType="separate"/>
            </w:r>
            <w:r w:rsidR="00D5174A">
              <w:rPr>
                <w:noProof/>
                <w:webHidden/>
              </w:rPr>
              <w:t>13</w:t>
            </w:r>
            <w:r>
              <w:rPr>
                <w:noProof/>
                <w:webHidden/>
              </w:rPr>
              <w:fldChar w:fldCharType="end"/>
            </w:r>
          </w:hyperlink>
        </w:p>
        <w:p w14:paraId="44F16B87" w14:textId="2459C353"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26" w:history="1">
            <w:r w:rsidRPr="00ED4090">
              <w:rPr>
                <w:rStyle w:val="Hyperlink"/>
                <w:noProof/>
              </w:rPr>
              <w:t>contact.php</w:t>
            </w:r>
            <w:r>
              <w:rPr>
                <w:noProof/>
                <w:webHidden/>
              </w:rPr>
              <w:tab/>
            </w:r>
            <w:r>
              <w:rPr>
                <w:noProof/>
                <w:webHidden/>
              </w:rPr>
              <w:fldChar w:fldCharType="begin"/>
            </w:r>
            <w:r>
              <w:rPr>
                <w:noProof/>
                <w:webHidden/>
              </w:rPr>
              <w:instrText xml:space="preserve"> PAGEREF _Toc66306926 \h </w:instrText>
            </w:r>
            <w:r>
              <w:rPr>
                <w:noProof/>
                <w:webHidden/>
              </w:rPr>
            </w:r>
            <w:r>
              <w:rPr>
                <w:noProof/>
                <w:webHidden/>
              </w:rPr>
              <w:fldChar w:fldCharType="separate"/>
            </w:r>
            <w:r w:rsidR="00D5174A">
              <w:rPr>
                <w:noProof/>
                <w:webHidden/>
              </w:rPr>
              <w:t>14</w:t>
            </w:r>
            <w:r>
              <w:rPr>
                <w:noProof/>
                <w:webHidden/>
              </w:rPr>
              <w:fldChar w:fldCharType="end"/>
            </w:r>
          </w:hyperlink>
        </w:p>
        <w:p w14:paraId="7CB6EB90" w14:textId="7FAF6D31"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27" w:history="1">
            <w:r w:rsidRPr="00ED4090">
              <w:rPr>
                <w:rStyle w:val="Hyperlink"/>
                <w:noProof/>
              </w:rPr>
              <w:t>author.php</w:t>
            </w:r>
            <w:r>
              <w:rPr>
                <w:noProof/>
                <w:webHidden/>
              </w:rPr>
              <w:tab/>
            </w:r>
            <w:r>
              <w:rPr>
                <w:noProof/>
                <w:webHidden/>
              </w:rPr>
              <w:fldChar w:fldCharType="begin"/>
            </w:r>
            <w:r>
              <w:rPr>
                <w:noProof/>
                <w:webHidden/>
              </w:rPr>
              <w:instrText xml:space="preserve"> PAGEREF _Toc66306927 \h </w:instrText>
            </w:r>
            <w:r>
              <w:rPr>
                <w:noProof/>
                <w:webHidden/>
              </w:rPr>
            </w:r>
            <w:r>
              <w:rPr>
                <w:noProof/>
                <w:webHidden/>
              </w:rPr>
              <w:fldChar w:fldCharType="separate"/>
            </w:r>
            <w:r w:rsidR="00D5174A">
              <w:rPr>
                <w:noProof/>
                <w:webHidden/>
              </w:rPr>
              <w:t>15</w:t>
            </w:r>
            <w:r>
              <w:rPr>
                <w:noProof/>
                <w:webHidden/>
              </w:rPr>
              <w:fldChar w:fldCharType="end"/>
            </w:r>
          </w:hyperlink>
        </w:p>
        <w:p w14:paraId="1077E522" w14:textId="0FA20F13"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28" w:history="1">
            <w:r w:rsidRPr="00ED4090">
              <w:rPr>
                <w:rStyle w:val="Hyperlink"/>
                <w:noProof/>
              </w:rPr>
              <w:t>cart.php</w:t>
            </w:r>
            <w:r>
              <w:rPr>
                <w:noProof/>
                <w:webHidden/>
              </w:rPr>
              <w:tab/>
            </w:r>
            <w:r>
              <w:rPr>
                <w:noProof/>
                <w:webHidden/>
              </w:rPr>
              <w:fldChar w:fldCharType="begin"/>
            </w:r>
            <w:r>
              <w:rPr>
                <w:noProof/>
                <w:webHidden/>
              </w:rPr>
              <w:instrText xml:space="preserve"> PAGEREF _Toc66306928 \h </w:instrText>
            </w:r>
            <w:r>
              <w:rPr>
                <w:noProof/>
                <w:webHidden/>
              </w:rPr>
            </w:r>
            <w:r>
              <w:rPr>
                <w:noProof/>
                <w:webHidden/>
              </w:rPr>
              <w:fldChar w:fldCharType="separate"/>
            </w:r>
            <w:r w:rsidR="00D5174A">
              <w:rPr>
                <w:noProof/>
                <w:webHidden/>
              </w:rPr>
              <w:t>16</w:t>
            </w:r>
            <w:r>
              <w:rPr>
                <w:noProof/>
                <w:webHidden/>
              </w:rPr>
              <w:fldChar w:fldCharType="end"/>
            </w:r>
          </w:hyperlink>
        </w:p>
        <w:p w14:paraId="629DF987" w14:textId="5AC01F13"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29" w:history="1">
            <w:r w:rsidRPr="00ED4090">
              <w:rPr>
                <w:rStyle w:val="Hyperlink"/>
                <w:noProof/>
              </w:rPr>
              <w:t>401.php</w:t>
            </w:r>
            <w:r>
              <w:rPr>
                <w:noProof/>
                <w:webHidden/>
              </w:rPr>
              <w:tab/>
            </w:r>
            <w:r>
              <w:rPr>
                <w:noProof/>
                <w:webHidden/>
              </w:rPr>
              <w:fldChar w:fldCharType="begin"/>
            </w:r>
            <w:r>
              <w:rPr>
                <w:noProof/>
                <w:webHidden/>
              </w:rPr>
              <w:instrText xml:space="preserve"> PAGEREF _Toc66306929 \h </w:instrText>
            </w:r>
            <w:r>
              <w:rPr>
                <w:noProof/>
                <w:webHidden/>
              </w:rPr>
            </w:r>
            <w:r>
              <w:rPr>
                <w:noProof/>
                <w:webHidden/>
              </w:rPr>
              <w:fldChar w:fldCharType="separate"/>
            </w:r>
            <w:r w:rsidR="00D5174A">
              <w:rPr>
                <w:noProof/>
                <w:webHidden/>
              </w:rPr>
              <w:t>17</w:t>
            </w:r>
            <w:r>
              <w:rPr>
                <w:noProof/>
                <w:webHidden/>
              </w:rPr>
              <w:fldChar w:fldCharType="end"/>
            </w:r>
          </w:hyperlink>
        </w:p>
        <w:p w14:paraId="617AA860" w14:textId="7CC22EAB"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30" w:history="1">
            <w:r w:rsidRPr="00ED4090">
              <w:rPr>
                <w:rStyle w:val="Hyperlink"/>
                <w:noProof/>
              </w:rPr>
              <w:t>admin.php</w:t>
            </w:r>
            <w:r>
              <w:rPr>
                <w:noProof/>
                <w:webHidden/>
              </w:rPr>
              <w:tab/>
            </w:r>
            <w:r>
              <w:rPr>
                <w:noProof/>
                <w:webHidden/>
              </w:rPr>
              <w:fldChar w:fldCharType="begin"/>
            </w:r>
            <w:r>
              <w:rPr>
                <w:noProof/>
                <w:webHidden/>
              </w:rPr>
              <w:instrText xml:space="preserve"> PAGEREF _Toc66306930 \h </w:instrText>
            </w:r>
            <w:r>
              <w:rPr>
                <w:noProof/>
                <w:webHidden/>
              </w:rPr>
            </w:r>
            <w:r>
              <w:rPr>
                <w:noProof/>
                <w:webHidden/>
              </w:rPr>
              <w:fldChar w:fldCharType="separate"/>
            </w:r>
            <w:r w:rsidR="00D5174A">
              <w:rPr>
                <w:noProof/>
                <w:webHidden/>
              </w:rPr>
              <w:t>18</w:t>
            </w:r>
            <w:r>
              <w:rPr>
                <w:noProof/>
                <w:webHidden/>
              </w:rPr>
              <w:fldChar w:fldCharType="end"/>
            </w:r>
          </w:hyperlink>
        </w:p>
        <w:p w14:paraId="399A6023" w14:textId="533143CC" w:rsidR="00F83E36" w:rsidRDefault="00F83E36">
          <w:pPr>
            <w:pStyle w:val="TOC1"/>
            <w:tabs>
              <w:tab w:val="left" w:pos="400"/>
              <w:tab w:val="right" w:leader="dot" w:pos="10470"/>
            </w:tabs>
            <w:rPr>
              <w:rFonts w:asciiTheme="minorHAnsi" w:eastAsiaTheme="minorEastAsia" w:hAnsiTheme="minorHAnsi" w:cstheme="minorBidi"/>
              <w:noProof/>
              <w:sz w:val="22"/>
              <w:szCs w:val="22"/>
              <w:lang w:val="sr-Cyrl-RS" w:eastAsia="sr-Cyrl-RS"/>
            </w:rPr>
          </w:pPr>
          <w:hyperlink w:anchor="_Toc66306931" w:history="1">
            <w:r w:rsidRPr="00ED4090">
              <w:rPr>
                <w:rStyle w:val="Hyperlink"/>
                <w:noProof/>
              </w:rPr>
              <w:t>3.</w:t>
            </w:r>
            <w:r>
              <w:rPr>
                <w:rFonts w:asciiTheme="minorHAnsi" w:eastAsiaTheme="minorEastAsia" w:hAnsiTheme="minorHAnsi" w:cstheme="minorBidi"/>
                <w:noProof/>
                <w:sz w:val="22"/>
                <w:szCs w:val="22"/>
                <w:lang w:val="sr-Cyrl-RS" w:eastAsia="sr-Cyrl-RS"/>
              </w:rPr>
              <w:tab/>
            </w:r>
            <w:r w:rsidRPr="00ED4090">
              <w:rPr>
                <w:rStyle w:val="Hyperlink"/>
                <w:noProof/>
              </w:rPr>
              <w:t>Kodovi</w:t>
            </w:r>
            <w:r>
              <w:rPr>
                <w:noProof/>
                <w:webHidden/>
              </w:rPr>
              <w:tab/>
            </w:r>
            <w:r>
              <w:rPr>
                <w:noProof/>
                <w:webHidden/>
              </w:rPr>
              <w:fldChar w:fldCharType="begin"/>
            </w:r>
            <w:r>
              <w:rPr>
                <w:noProof/>
                <w:webHidden/>
              </w:rPr>
              <w:instrText xml:space="preserve"> PAGEREF _Toc66306931 \h </w:instrText>
            </w:r>
            <w:r>
              <w:rPr>
                <w:noProof/>
                <w:webHidden/>
              </w:rPr>
            </w:r>
            <w:r>
              <w:rPr>
                <w:noProof/>
                <w:webHidden/>
              </w:rPr>
              <w:fldChar w:fldCharType="separate"/>
            </w:r>
            <w:r w:rsidR="00D5174A">
              <w:rPr>
                <w:noProof/>
                <w:webHidden/>
              </w:rPr>
              <w:t>28</w:t>
            </w:r>
            <w:r>
              <w:rPr>
                <w:noProof/>
                <w:webHidden/>
              </w:rPr>
              <w:fldChar w:fldCharType="end"/>
            </w:r>
          </w:hyperlink>
        </w:p>
        <w:p w14:paraId="726702D1" w14:textId="199BCED7" w:rsidR="00F83E36" w:rsidRDefault="00F83E36">
          <w:pPr>
            <w:pStyle w:val="TOC2"/>
            <w:tabs>
              <w:tab w:val="right" w:leader="dot" w:pos="10470"/>
            </w:tabs>
            <w:rPr>
              <w:rFonts w:asciiTheme="minorHAnsi" w:eastAsiaTheme="minorEastAsia" w:hAnsiTheme="minorHAnsi" w:cstheme="minorBidi"/>
              <w:noProof/>
              <w:sz w:val="22"/>
              <w:szCs w:val="22"/>
              <w:lang w:val="sr-Cyrl-RS" w:eastAsia="sr-Cyrl-RS"/>
            </w:rPr>
          </w:pPr>
          <w:hyperlink w:anchor="_Toc66306932" w:history="1">
            <w:r w:rsidRPr="00ED4090">
              <w:rPr>
                <w:rStyle w:val="Hyperlink"/>
                <w:noProof/>
              </w:rPr>
              <w:t>3.1 PHP</w:t>
            </w:r>
            <w:r>
              <w:rPr>
                <w:noProof/>
                <w:webHidden/>
              </w:rPr>
              <w:tab/>
            </w:r>
            <w:r>
              <w:rPr>
                <w:noProof/>
                <w:webHidden/>
              </w:rPr>
              <w:fldChar w:fldCharType="begin"/>
            </w:r>
            <w:r>
              <w:rPr>
                <w:noProof/>
                <w:webHidden/>
              </w:rPr>
              <w:instrText xml:space="preserve"> PAGEREF _Toc66306932 \h </w:instrText>
            </w:r>
            <w:r>
              <w:rPr>
                <w:noProof/>
                <w:webHidden/>
              </w:rPr>
            </w:r>
            <w:r>
              <w:rPr>
                <w:noProof/>
                <w:webHidden/>
              </w:rPr>
              <w:fldChar w:fldCharType="separate"/>
            </w:r>
            <w:r w:rsidR="00D5174A">
              <w:rPr>
                <w:noProof/>
                <w:webHidden/>
              </w:rPr>
              <w:t>28</w:t>
            </w:r>
            <w:r>
              <w:rPr>
                <w:noProof/>
                <w:webHidden/>
              </w:rPr>
              <w:fldChar w:fldCharType="end"/>
            </w:r>
          </w:hyperlink>
        </w:p>
        <w:p w14:paraId="74E3FF8A" w14:textId="7A371D7F"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33" w:history="1">
            <w:r w:rsidRPr="00ED4090">
              <w:rPr>
                <w:rStyle w:val="Hyperlink"/>
                <w:noProof/>
              </w:rPr>
              <w:t>index.php</w:t>
            </w:r>
            <w:r>
              <w:rPr>
                <w:noProof/>
                <w:webHidden/>
              </w:rPr>
              <w:tab/>
            </w:r>
            <w:r>
              <w:rPr>
                <w:noProof/>
                <w:webHidden/>
              </w:rPr>
              <w:fldChar w:fldCharType="begin"/>
            </w:r>
            <w:r>
              <w:rPr>
                <w:noProof/>
                <w:webHidden/>
              </w:rPr>
              <w:instrText xml:space="preserve"> PAGEREF _Toc66306933 \h </w:instrText>
            </w:r>
            <w:r>
              <w:rPr>
                <w:noProof/>
                <w:webHidden/>
              </w:rPr>
            </w:r>
            <w:r>
              <w:rPr>
                <w:noProof/>
                <w:webHidden/>
              </w:rPr>
              <w:fldChar w:fldCharType="separate"/>
            </w:r>
            <w:r w:rsidR="00D5174A">
              <w:rPr>
                <w:noProof/>
                <w:webHidden/>
              </w:rPr>
              <w:t>28</w:t>
            </w:r>
            <w:r>
              <w:rPr>
                <w:noProof/>
                <w:webHidden/>
              </w:rPr>
              <w:fldChar w:fldCharType="end"/>
            </w:r>
          </w:hyperlink>
        </w:p>
        <w:p w14:paraId="69CF3576" w14:textId="7D3743F8"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34" w:history="1">
            <w:r w:rsidRPr="00ED4090">
              <w:rPr>
                <w:rStyle w:val="Hyperlink"/>
                <w:noProof/>
              </w:rPr>
              <w:t>devices.php</w:t>
            </w:r>
            <w:r>
              <w:rPr>
                <w:noProof/>
                <w:webHidden/>
              </w:rPr>
              <w:tab/>
            </w:r>
            <w:r>
              <w:rPr>
                <w:noProof/>
                <w:webHidden/>
              </w:rPr>
              <w:fldChar w:fldCharType="begin"/>
            </w:r>
            <w:r>
              <w:rPr>
                <w:noProof/>
                <w:webHidden/>
              </w:rPr>
              <w:instrText xml:space="preserve"> PAGEREF _Toc66306934 \h </w:instrText>
            </w:r>
            <w:r>
              <w:rPr>
                <w:noProof/>
                <w:webHidden/>
              </w:rPr>
            </w:r>
            <w:r>
              <w:rPr>
                <w:noProof/>
                <w:webHidden/>
              </w:rPr>
              <w:fldChar w:fldCharType="separate"/>
            </w:r>
            <w:r w:rsidR="00D5174A">
              <w:rPr>
                <w:noProof/>
                <w:webHidden/>
              </w:rPr>
              <w:t>30</w:t>
            </w:r>
            <w:r>
              <w:rPr>
                <w:noProof/>
                <w:webHidden/>
              </w:rPr>
              <w:fldChar w:fldCharType="end"/>
            </w:r>
          </w:hyperlink>
        </w:p>
        <w:p w14:paraId="4D42D219" w14:textId="09BE230C"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35" w:history="1">
            <w:r w:rsidRPr="00ED4090">
              <w:rPr>
                <w:rStyle w:val="Hyperlink"/>
                <w:noProof/>
              </w:rPr>
              <w:t>contact.php</w:t>
            </w:r>
            <w:r>
              <w:rPr>
                <w:noProof/>
                <w:webHidden/>
              </w:rPr>
              <w:tab/>
            </w:r>
            <w:r>
              <w:rPr>
                <w:noProof/>
                <w:webHidden/>
              </w:rPr>
              <w:fldChar w:fldCharType="begin"/>
            </w:r>
            <w:r>
              <w:rPr>
                <w:noProof/>
                <w:webHidden/>
              </w:rPr>
              <w:instrText xml:space="preserve"> PAGEREF _Toc66306935 \h </w:instrText>
            </w:r>
            <w:r>
              <w:rPr>
                <w:noProof/>
                <w:webHidden/>
              </w:rPr>
            </w:r>
            <w:r>
              <w:rPr>
                <w:noProof/>
                <w:webHidden/>
              </w:rPr>
              <w:fldChar w:fldCharType="separate"/>
            </w:r>
            <w:r w:rsidR="00D5174A">
              <w:rPr>
                <w:noProof/>
                <w:webHidden/>
              </w:rPr>
              <w:t>32</w:t>
            </w:r>
            <w:r>
              <w:rPr>
                <w:noProof/>
                <w:webHidden/>
              </w:rPr>
              <w:fldChar w:fldCharType="end"/>
            </w:r>
          </w:hyperlink>
        </w:p>
        <w:p w14:paraId="1782E7F2" w14:textId="36F03DFF"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36" w:history="1">
            <w:r w:rsidRPr="00ED4090">
              <w:rPr>
                <w:rStyle w:val="Hyperlink"/>
                <w:noProof/>
              </w:rPr>
              <w:t>author.php</w:t>
            </w:r>
            <w:r>
              <w:rPr>
                <w:noProof/>
                <w:webHidden/>
              </w:rPr>
              <w:tab/>
            </w:r>
            <w:r>
              <w:rPr>
                <w:noProof/>
                <w:webHidden/>
              </w:rPr>
              <w:fldChar w:fldCharType="begin"/>
            </w:r>
            <w:r>
              <w:rPr>
                <w:noProof/>
                <w:webHidden/>
              </w:rPr>
              <w:instrText xml:space="preserve"> PAGEREF _Toc66306936 \h </w:instrText>
            </w:r>
            <w:r>
              <w:rPr>
                <w:noProof/>
                <w:webHidden/>
              </w:rPr>
            </w:r>
            <w:r>
              <w:rPr>
                <w:noProof/>
                <w:webHidden/>
              </w:rPr>
              <w:fldChar w:fldCharType="separate"/>
            </w:r>
            <w:r w:rsidR="00D5174A">
              <w:rPr>
                <w:noProof/>
                <w:webHidden/>
              </w:rPr>
              <w:t>34</w:t>
            </w:r>
            <w:r>
              <w:rPr>
                <w:noProof/>
                <w:webHidden/>
              </w:rPr>
              <w:fldChar w:fldCharType="end"/>
            </w:r>
          </w:hyperlink>
        </w:p>
        <w:p w14:paraId="1408E0BF" w14:textId="122540F9"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37" w:history="1">
            <w:r w:rsidRPr="00ED4090">
              <w:rPr>
                <w:rStyle w:val="Hyperlink"/>
                <w:noProof/>
              </w:rPr>
              <w:t>cart.php</w:t>
            </w:r>
            <w:r>
              <w:rPr>
                <w:noProof/>
                <w:webHidden/>
              </w:rPr>
              <w:tab/>
            </w:r>
            <w:r>
              <w:rPr>
                <w:noProof/>
                <w:webHidden/>
              </w:rPr>
              <w:fldChar w:fldCharType="begin"/>
            </w:r>
            <w:r>
              <w:rPr>
                <w:noProof/>
                <w:webHidden/>
              </w:rPr>
              <w:instrText xml:space="preserve"> PAGEREF _Toc66306937 \h </w:instrText>
            </w:r>
            <w:r>
              <w:rPr>
                <w:noProof/>
                <w:webHidden/>
              </w:rPr>
            </w:r>
            <w:r>
              <w:rPr>
                <w:noProof/>
                <w:webHidden/>
              </w:rPr>
              <w:fldChar w:fldCharType="separate"/>
            </w:r>
            <w:r w:rsidR="00D5174A">
              <w:rPr>
                <w:noProof/>
                <w:webHidden/>
              </w:rPr>
              <w:t>36</w:t>
            </w:r>
            <w:r>
              <w:rPr>
                <w:noProof/>
                <w:webHidden/>
              </w:rPr>
              <w:fldChar w:fldCharType="end"/>
            </w:r>
          </w:hyperlink>
        </w:p>
        <w:p w14:paraId="33A2AAD9" w14:textId="67D71ECC"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38" w:history="1">
            <w:r w:rsidRPr="00ED4090">
              <w:rPr>
                <w:rStyle w:val="Hyperlink"/>
                <w:noProof/>
              </w:rPr>
              <w:t>admin.php</w:t>
            </w:r>
            <w:r>
              <w:rPr>
                <w:noProof/>
                <w:webHidden/>
              </w:rPr>
              <w:tab/>
            </w:r>
            <w:r>
              <w:rPr>
                <w:noProof/>
                <w:webHidden/>
              </w:rPr>
              <w:fldChar w:fldCharType="begin"/>
            </w:r>
            <w:r>
              <w:rPr>
                <w:noProof/>
                <w:webHidden/>
              </w:rPr>
              <w:instrText xml:space="preserve"> PAGEREF _Toc66306938 \h </w:instrText>
            </w:r>
            <w:r>
              <w:rPr>
                <w:noProof/>
                <w:webHidden/>
              </w:rPr>
            </w:r>
            <w:r>
              <w:rPr>
                <w:noProof/>
                <w:webHidden/>
              </w:rPr>
              <w:fldChar w:fldCharType="separate"/>
            </w:r>
            <w:r w:rsidR="00D5174A">
              <w:rPr>
                <w:noProof/>
                <w:webHidden/>
              </w:rPr>
              <w:t>38</w:t>
            </w:r>
            <w:r>
              <w:rPr>
                <w:noProof/>
                <w:webHidden/>
              </w:rPr>
              <w:fldChar w:fldCharType="end"/>
            </w:r>
          </w:hyperlink>
        </w:p>
        <w:p w14:paraId="028107CD" w14:textId="29276EF5"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39" w:history="1">
            <w:r w:rsidRPr="00ED4090">
              <w:rPr>
                <w:rStyle w:val="Hyperlink"/>
                <w:noProof/>
              </w:rPr>
              <w:t>401.php</w:t>
            </w:r>
            <w:r>
              <w:rPr>
                <w:noProof/>
                <w:webHidden/>
              </w:rPr>
              <w:tab/>
            </w:r>
            <w:r>
              <w:rPr>
                <w:noProof/>
                <w:webHidden/>
              </w:rPr>
              <w:fldChar w:fldCharType="begin"/>
            </w:r>
            <w:r>
              <w:rPr>
                <w:noProof/>
                <w:webHidden/>
              </w:rPr>
              <w:instrText xml:space="preserve"> PAGEREF _Toc66306939 \h </w:instrText>
            </w:r>
            <w:r>
              <w:rPr>
                <w:noProof/>
                <w:webHidden/>
              </w:rPr>
            </w:r>
            <w:r>
              <w:rPr>
                <w:noProof/>
                <w:webHidden/>
              </w:rPr>
              <w:fldChar w:fldCharType="separate"/>
            </w:r>
            <w:r w:rsidR="00D5174A">
              <w:rPr>
                <w:noProof/>
                <w:webHidden/>
              </w:rPr>
              <w:t>39</w:t>
            </w:r>
            <w:r>
              <w:rPr>
                <w:noProof/>
                <w:webHidden/>
              </w:rPr>
              <w:fldChar w:fldCharType="end"/>
            </w:r>
          </w:hyperlink>
        </w:p>
        <w:p w14:paraId="2B14E318" w14:textId="5241A61A"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40" w:history="1">
            <w:r w:rsidRPr="00ED4090">
              <w:rPr>
                <w:rStyle w:val="Hyperlink"/>
                <w:noProof/>
              </w:rPr>
              <w:t>functions.php</w:t>
            </w:r>
            <w:r>
              <w:rPr>
                <w:noProof/>
                <w:webHidden/>
              </w:rPr>
              <w:tab/>
            </w:r>
            <w:r>
              <w:rPr>
                <w:noProof/>
                <w:webHidden/>
              </w:rPr>
              <w:fldChar w:fldCharType="begin"/>
            </w:r>
            <w:r>
              <w:rPr>
                <w:noProof/>
                <w:webHidden/>
              </w:rPr>
              <w:instrText xml:space="preserve"> PAGEREF _Toc66306940 \h </w:instrText>
            </w:r>
            <w:r>
              <w:rPr>
                <w:noProof/>
                <w:webHidden/>
              </w:rPr>
            </w:r>
            <w:r>
              <w:rPr>
                <w:noProof/>
                <w:webHidden/>
              </w:rPr>
              <w:fldChar w:fldCharType="separate"/>
            </w:r>
            <w:r w:rsidR="00D5174A">
              <w:rPr>
                <w:noProof/>
                <w:webHidden/>
              </w:rPr>
              <w:t>40</w:t>
            </w:r>
            <w:r>
              <w:rPr>
                <w:noProof/>
                <w:webHidden/>
              </w:rPr>
              <w:fldChar w:fldCharType="end"/>
            </w:r>
          </w:hyperlink>
        </w:p>
        <w:p w14:paraId="5B58DC39" w14:textId="54ABCF2A"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41" w:history="1">
            <w:r w:rsidRPr="00ED4090">
              <w:rPr>
                <w:rStyle w:val="Hyperlink"/>
                <w:noProof/>
              </w:rPr>
              <w:t>get-user-by-id.php</w:t>
            </w:r>
            <w:r>
              <w:rPr>
                <w:noProof/>
                <w:webHidden/>
              </w:rPr>
              <w:tab/>
            </w:r>
            <w:r>
              <w:rPr>
                <w:noProof/>
                <w:webHidden/>
              </w:rPr>
              <w:fldChar w:fldCharType="begin"/>
            </w:r>
            <w:r>
              <w:rPr>
                <w:noProof/>
                <w:webHidden/>
              </w:rPr>
              <w:instrText xml:space="preserve"> PAGEREF _Toc66306941 \h </w:instrText>
            </w:r>
            <w:r>
              <w:rPr>
                <w:noProof/>
                <w:webHidden/>
              </w:rPr>
            </w:r>
            <w:r>
              <w:rPr>
                <w:noProof/>
                <w:webHidden/>
              </w:rPr>
              <w:fldChar w:fldCharType="separate"/>
            </w:r>
            <w:r w:rsidR="00D5174A">
              <w:rPr>
                <w:noProof/>
                <w:webHidden/>
              </w:rPr>
              <w:t>52</w:t>
            </w:r>
            <w:r>
              <w:rPr>
                <w:noProof/>
                <w:webHidden/>
              </w:rPr>
              <w:fldChar w:fldCharType="end"/>
            </w:r>
          </w:hyperlink>
        </w:p>
        <w:p w14:paraId="7B0552A4" w14:textId="0C38A8E3"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42" w:history="1">
            <w:r w:rsidRPr="00ED4090">
              <w:rPr>
                <w:rStyle w:val="Hyperlink"/>
                <w:noProof/>
              </w:rPr>
              <w:t>get-device-by-id.php</w:t>
            </w:r>
            <w:r>
              <w:rPr>
                <w:noProof/>
                <w:webHidden/>
              </w:rPr>
              <w:tab/>
            </w:r>
            <w:r>
              <w:rPr>
                <w:noProof/>
                <w:webHidden/>
              </w:rPr>
              <w:fldChar w:fldCharType="begin"/>
            </w:r>
            <w:r>
              <w:rPr>
                <w:noProof/>
                <w:webHidden/>
              </w:rPr>
              <w:instrText xml:space="preserve"> PAGEREF _Toc66306942 \h </w:instrText>
            </w:r>
            <w:r>
              <w:rPr>
                <w:noProof/>
                <w:webHidden/>
              </w:rPr>
            </w:r>
            <w:r>
              <w:rPr>
                <w:noProof/>
                <w:webHidden/>
              </w:rPr>
              <w:fldChar w:fldCharType="separate"/>
            </w:r>
            <w:r w:rsidR="00D5174A">
              <w:rPr>
                <w:noProof/>
                <w:webHidden/>
              </w:rPr>
              <w:t>53</w:t>
            </w:r>
            <w:r>
              <w:rPr>
                <w:noProof/>
                <w:webHidden/>
              </w:rPr>
              <w:fldChar w:fldCharType="end"/>
            </w:r>
          </w:hyperlink>
        </w:p>
        <w:p w14:paraId="164058EA" w14:textId="2F642BE3"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43" w:history="1">
            <w:r w:rsidRPr="00ED4090">
              <w:rPr>
                <w:rStyle w:val="Hyperlink"/>
                <w:noProof/>
              </w:rPr>
              <w:t>device-filtering.php</w:t>
            </w:r>
            <w:r>
              <w:rPr>
                <w:noProof/>
                <w:webHidden/>
              </w:rPr>
              <w:tab/>
            </w:r>
            <w:r>
              <w:rPr>
                <w:noProof/>
                <w:webHidden/>
              </w:rPr>
              <w:fldChar w:fldCharType="begin"/>
            </w:r>
            <w:r>
              <w:rPr>
                <w:noProof/>
                <w:webHidden/>
              </w:rPr>
              <w:instrText xml:space="preserve"> PAGEREF _Toc66306943 \h </w:instrText>
            </w:r>
            <w:r>
              <w:rPr>
                <w:noProof/>
                <w:webHidden/>
              </w:rPr>
            </w:r>
            <w:r>
              <w:rPr>
                <w:noProof/>
                <w:webHidden/>
              </w:rPr>
              <w:fldChar w:fldCharType="separate"/>
            </w:r>
            <w:r w:rsidR="00D5174A">
              <w:rPr>
                <w:noProof/>
                <w:webHidden/>
              </w:rPr>
              <w:t>54</w:t>
            </w:r>
            <w:r>
              <w:rPr>
                <w:noProof/>
                <w:webHidden/>
              </w:rPr>
              <w:fldChar w:fldCharType="end"/>
            </w:r>
          </w:hyperlink>
        </w:p>
        <w:p w14:paraId="3D9FBBE2" w14:textId="2CE57D1D"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44" w:history="1">
            <w:r w:rsidRPr="00ED4090">
              <w:rPr>
                <w:rStyle w:val="Hyperlink"/>
                <w:noProof/>
              </w:rPr>
              <w:t>close-survey-bar.php</w:t>
            </w:r>
            <w:r>
              <w:rPr>
                <w:noProof/>
                <w:webHidden/>
              </w:rPr>
              <w:tab/>
            </w:r>
            <w:r>
              <w:rPr>
                <w:noProof/>
                <w:webHidden/>
              </w:rPr>
              <w:fldChar w:fldCharType="begin"/>
            </w:r>
            <w:r>
              <w:rPr>
                <w:noProof/>
                <w:webHidden/>
              </w:rPr>
              <w:instrText xml:space="preserve"> PAGEREF _Toc66306944 \h </w:instrText>
            </w:r>
            <w:r>
              <w:rPr>
                <w:noProof/>
                <w:webHidden/>
              </w:rPr>
            </w:r>
            <w:r>
              <w:rPr>
                <w:noProof/>
                <w:webHidden/>
              </w:rPr>
              <w:fldChar w:fldCharType="separate"/>
            </w:r>
            <w:r w:rsidR="00D5174A">
              <w:rPr>
                <w:noProof/>
                <w:webHidden/>
              </w:rPr>
              <w:t>56</w:t>
            </w:r>
            <w:r>
              <w:rPr>
                <w:noProof/>
                <w:webHidden/>
              </w:rPr>
              <w:fldChar w:fldCharType="end"/>
            </w:r>
          </w:hyperlink>
        </w:p>
        <w:p w14:paraId="33F7B3C1" w14:textId="6E66C1BC"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45" w:history="1">
            <w:r w:rsidRPr="00ED4090">
              <w:rPr>
                <w:rStyle w:val="Hyperlink"/>
                <w:noProof/>
              </w:rPr>
              <w:t>cart-access.php</w:t>
            </w:r>
            <w:r>
              <w:rPr>
                <w:noProof/>
                <w:webHidden/>
              </w:rPr>
              <w:tab/>
            </w:r>
            <w:r>
              <w:rPr>
                <w:noProof/>
                <w:webHidden/>
              </w:rPr>
              <w:fldChar w:fldCharType="begin"/>
            </w:r>
            <w:r>
              <w:rPr>
                <w:noProof/>
                <w:webHidden/>
              </w:rPr>
              <w:instrText xml:space="preserve"> PAGEREF _Toc66306945 \h </w:instrText>
            </w:r>
            <w:r>
              <w:rPr>
                <w:noProof/>
                <w:webHidden/>
              </w:rPr>
            </w:r>
            <w:r>
              <w:rPr>
                <w:noProof/>
                <w:webHidden/>
              </w:rPr>
              <w:fldChar w:fldCharType="separate"/>
            </w:r>
            <w:r w:rsidR="00D5174A">
              <w:rPr>
                <w:noProof/>
                <w:webHidden/>
              </w:rPr>
              <w:t>57</w:t>
            </w:r>
            <w:r>
              <w:rPr>
                <w:noProof/>
                <w:webHidden/>
              </w:rPr>
              <w:fldChar w:fldCharType="end"/>
            </w:r>
          </w:hyperlink>
        </w:p>
        <w:p w14:paraId="40B7C71C" w14:textId="1CD0A764"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46" w:history="1">
            <w:r w:rsidRPr="00ED4090">
              <w:rPr>
                <w:rStyle w:val="Hyperlink"/>
                <w:noProof/>
              </w:rPr>
              <w:t>add-to-cart.php</w:t>
            </w:r>
            <w:r>
              <w:rPr>
                <w:noProof/>
                <w:webHidden/>
              </w:rPr>
              <w:tab/>
            </w:r>
            <w:r>
              <w:rPr>
                <w:noProof/>
                <w:webHidden/>
              </w:rPr>
              <w:fldChar w:fldCharType="begin"/>
            </w:r>
            <w:r>
              <w:rPr>
                <w:noProof/>
                <w:webHidden/>
              </w:rPr>
              <w:instrText xml:space="preserve"> PAGEREF _Toc66306946 \h </w:instrText>
            </w:r>
            <w:r>
              <w:rPr>
                <w:noProof/>
                <w:webHidden/>
              </w:rPr>
            </w:r>
            <w:r>
              <w:rPr>
                <w:noProof/>
                <w:webHidden/>
              </w:rPr>
              <w:fldChar w:fldCharType="separate"/>
            </w:r>
            <w:r w:rsidR="00D5174A">
              <w:rPr>
                <w:noProof/>
                <w:webHidden/>
              </w:rPr>
              <w:t>58</w:t>
            </w:r>
            <w:r>
              <w:rPr>
                <w:noProof/>
                <w:webHidden/>
              </w:rPr>
              <w:fldChar w:fldCharType="end"/>
            </w:r>
          </w:hyperlink>
        </w:p>
        <w:p w14:paraId="655E4866" w14:textId="57603F54"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47" w:history="1">
            <w:r w:rsidRPr="00ED4090">
              <w:rPr>
                <w:rStyle w:val="Hyperlink"/>
                <w:noProof/>
              </w:rPr>
              <w:t>admin-header.php</w:t>
            </w:r>
            <w:r>
              <w:rPr>
                <w:noProof/>
                <w:webHidden/>
              </w:rPr>
              <w:tab/>
            </w:r>
            <w:r>
              <w:rPr>
                <w:noProof/>
                <w:webHidden/>
              </w:rPr>
              <w:fldChar w:fldCharType="begin"/>
            </w:r>
            <w:r>
              <w:rPr>
                <w:noProof/>
                <w:webHidden/>
              </w:rPr>
              <w:instrText xml:space="preserve"> PAGEREF _Toc66306947 \h </w:instrText>
            </w:r>
            <w:r>
              <w:rPr>
                <w:noProof/>
                <w:webHidden/>
              </w:rPr>
            </w:r>
            <w:r>
              <w:rPr>
                <w:noProof/>
                <w:webHidden/>
              </w:rPr>
              <w:fldChar w:fldCharType="separate"/>
            </w:r>
            <w:r w:rsidR="00D5174A">
              <w:rPr>
                <w:noProof/>
                <w:webHidden/>
              </w:rPr>
              <w:t>59</w:t>
            </w:r>
            <w:r>
              <w:rPr>
                <w:noProof/>
                <w:webHidden/>
              </w:rPr>
              <w:fldChar w:fldCharType="end"/>
            </w:r>
          </w:hyperlink>
        </w:p>
        <w:p w14:paraId="6D0C58FA" w14:textId="687928C6"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48" w:history="1">
            <w:r w:rsidRPr="00ED4090">
              <w:rPr>
                <w:rStyle w:val="Hyperlink"/>
                <w:noProof/>
              </w:rPr>
              <w:t>footer.php</w:t>
            </w:r>
            <w:r>
              <w:rPr>
                <w:noProof/>
                <w:webHidden/>
              </w:rPr>
              <w:tab/>
            </w:r>
            <w:r>
              <w:rPr>
                <w:noProof/>
                <w:webHidden/>
              </w:rPr>
              <w:fldChar w:fldCharType="begin"/>
            </w:r>
            <w:r>
              <w:rPr>
                <w:noProof/>
                <w:webHidden/>
              </w:rPr>
              <w:instrText xml:space="preserve"> PAGEREF _Toc66306948 \h </w:instrText>
            </w:r>
            <w:r>
              <w:rPr>
                <w:noProof/>
                <w:webHidden/>
              </w:rPr>
            </w:r>
            <w:r>
              <w:rPr>
                <w:noProof/>
                <w:webHidden/>
              </w:rPr>
              <w:fldChar w:fldCharType="separate"/>
            </w:r>
            <w:r w:rsidR="00D5174A">
              <w:rPr>
                <w:noProof/>
                <w:webHidden/>
              </w:rPr>
              <w:t>60</w:t>
            </w:r>
            <w:r>
              <w:rPr>
                <w:noProof/>
                <w:webHidden/>
              </w:rPr>
              <w:fldChar w:fldCharType="end"/>
            </w:r>
          </w:hyperlink>
        </w:p>
        <w:p w14:paraId="0DBE6C8E" w14:textId="1ED46445"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49" w:history="1">
            <w:r w:rsidRPr="00ED4090">
              <w:rPr>
                <w:rStyle w:val="Hyperlink"/>
                <w:noProof/>
              </w:rPr>
              <w:t>head-content.php</w:t>
            </w:r>
            <w:r>
              <w:rPr>
                <w:noProof/>
                <w:webHidden/>
              </w:rPr>
              <w:tab/>
            </w:r>
            <w:r>
              <w:rPr>
                <w:noProof/>
                <w:webHidden/>
              </w:rPr>
              <w:fldChar w:fldCharType="begin"/>
            </w:r>
            <w:r>
              <w:rPr>
                <w:noProof/>
                <w:webHidden/>
              </w:rPr>
              <w:instrText xml:space="preserve"> PAGEREF _Toc66306949 \h </w:instrText>
            </w:r>
            <w:r>
              <w:rPr>
                <w:noProof/>
                <w:webHidden/>
              </w:rPr>
            </w:r>
            <w:r>
              <w:rPr>
                <w:noProof/>
                <w:webHidden/>
              </w:rPr>
              <w:fldChar w:fldCharType="separate"/>
            </w:r>
            <w:r w:rsidR="00D5174A">
              <w:rPr>
                <w:noProof/>
                <w:webHidden/>
              </w:rPr>
              <w:t>61</w:t>
            </w:r>
            <w:r>
              <w:rPr>
                <w:noProof/>
                <w:webHidden/>
              </w:rPr>
              <w:fldChar w:fldCharType="end"/>
            </w:r>
          </w:hyperlink>
        </w:p>
        <w:p w14:paraId="5D572F45" w14:textId="7F3EED63"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50" w:history="1">
            <w:r w:rsidRPr="00ED4090">
              <w:rPr>
                <w:rStyle w:val="Hyperlink"/>
                <w:noProof/>
              </w:rPr>
              <w:t>header.php</w:t>
            </w:r>
            <w:r>
              <w:rPr>
                <w:noProof/>
                <w:webHidden/>
              </w:rPr>
              <w:tab/>
            </w:r>
            <w:r>
              <w:rPr>
                <w:noProof/>
                <w:webHidden/>
              </w:rPr>
              <w:fldChar w:fldCharType="begin"/>
            </w:r>
            <w:r>
              <w:rPr>
                <w:noProof/>
                <w:webHidden/>
              </w:rPr>
              <w:instrText xml:space="preserve"> PAGEREF _Toc66306950 \h </w:instrText>
            </w:r>
            <w:r>
              <w:rPr>
                <w:noProof/>
                <w:webHidden/>
              </w:rPr>
            </w:r>
            <w:r>
              <w:rPr>
                <w:noProof/>
                <w:webHidden/>
              </w:rPr>
              <w:fldChar w:fldCharType="separate"/>
            </w:r>
            <w:r w:rsidR="00D5174A">
              <w:rPr>
                <w:noProof/>
                <w:webHidden/>
              </w:rPr>
              <w:t>62</w:t>
            </w:r>
            <w:r>
              <w:rPr>
                <w:noProof/>
                <w:webHidden/>
              </w:rPr>
              <w:fldChar w:fldCharType="end"/>
            </w:r>
          </w:hyperlink>
        </w:p>
        <w:p w14:paraId="74BD3FEE" w14:textId="43023CA6"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51" w:history="1">
            <w:r w:rsidRPr="00ED4090">
              <w:rPr>
                <w:rStyle w:val="Hyperlink"/>
                <w:noProof/>
              </w:rPr>
              <w:t>login-bar.php</w:t>
            </w:r>
            <w:r>
              <w:rPr>
                <w:noProof/>
                <w:webHidden/>
              </w:rPr>
              <w:tab/>
            </w:r>
            <w:r>
              <w:rPr>
                <w:noProof/>
                <w:webHidden/>
              </w:rPr>
              <w:fldChar w:fldCharType="begin"/>
            </w:r>
            <w:r>
              <w:rPr>
                <w:noProof/>
                <w:webHidden/>
              </w:rPr>
              <w:instrText xml:space="preserve"> PAGEREF _Toc66306951 \h </w:instrText>
            </w:r>
            <w:r>
              <w:rPr>
                <w:noProof/>
                <w:webHidden/>
              </w:rPr>
            </w:r>
            <w:r>
              <w:rPr>
                <w:noProof/>
                <w:webHidden/>
              </w:rPr>
              <w:fldChar w:fldCharType="separate"/>
            </w:r>
            <w:r w:rsidR="00D5174A">
              <w:rPr>
                <w:noProof/>
                <w:webHidden/>
              </w:rPr>
              <w:t>63</w:t>
            </w:r>
            <w:r>
              <w:rPr>
                <w:noProof/>
                <w:webHidden/>
              </w:rPr>
              <w:fldChar w:fldCharType="end"/>
            </w:r>
          </w:hyperlink>
        </w:p>
        <w:p w14:paraId="1B4A93CF" w14:textId="183F2D51"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52" w:history="1">
            <w:r w:rsidRPr="00ED4090">
              <w:rPr>
                <w:rStyle w:val="Hyperlink"/>
                <w:noProof/>
              </w:rPr>
              <w:t>logout.php</w:t>
            </w:r>
            <w:r>
              <w:rPr>
                <w:noProof/>
                <w:webHidden/>
              </w:rPr>
              <w:tab/>
            </w:r>
            <w:r>
              <w:rPr>
                <w:noProof/>
                <w:webHidden/>
              </w:rPr>
              <w:fldChar w:fldCharType="begin"/>
            </w:r>
            <w:r>
              <w:rPr>
                <w:noProof/>
                <w:webHidden/>
              </w:rPr>
              <w:instrText xml:space="preserve"> PAGEREF _Toc66306952 \h </w:instrText>
            </w:r>
            <w:r>
              <w:rPr>
                <w:noProof/>
                <w:webHidden/>
              </w:rPr>
            </w:r>
            <w:r>
              <w:rPr>
                <w:noProof/>
                <w:webHidden/>
              </w:rPr>
              <w:fldChar w:fldCharType="separate"/>
            </w:r>
            <w:r w:rsidR="00D5174A">
              <w:rPr>
                <w:noProof/>
                <w:webHidden/>
              </w:rPr>
              <w:t>64</w:t>
            </w:r>
            <w:r>
              <w:rPr>
                <w:noProof/>
                <w:webHidden/>
              </w:rPr>
              <w:fldChar w:fldCharType="end"/>
            </w:r>
          </w:hyperlink>
        </w:p>
        <w:p w14:paraId="171539E7" w14:textId="62BB6EE0"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53" w:history="1">
            <w:r w:rsidRPr="00ED4090">
              <w:rPr>
                <w:rStyle w:val="Hyperlink"/>
                <w:noProof/>
              </w:rPr>
              <w:t>scripts.php</w:t>
            </w:r>
            <w:r>
              <w:rPr>
                <w:noProof/>
                <w:webHidden/>
              </w:rPr>
              <w:tab/>
            </w:r>
            <w:r>
              <w:rPr>
                <w:noProof/>
                <w:webHidden/>
              </w:rPr>
              <w:fldChar w:fldCharType="begin"/>
            </w:r>
            <w:r>
              <w:rPr>
                <w:noProof/>
                <w:webHidden/>
              </w:rPr>
              <w:instrText xml:space="preserve"> PAGEREF _Toc66306953 \h </w:instrText>
            </w:r>
            <w:r>
              <w:rPr>
                <w:noProof/>
                <w:webHidden/>
              </w:rPr>
            </w:r>
            <w:r>
              <w:rPr>
                <w:noProof/>
                <w:webHidden/>
              </w:rPr>
              <w:fldChar w:fldCharType="separate"/>
            </w:r>
            <w:r w:rsidR="00D5174A">
              <w:rPr>
                <w:noProof/>
                <w:webHidden/>
              </w:rPr>
              <w:t>65</w:t>
            </w:r>
            <w:r>
              <w:rPr>
                <w:noProof/>
                <w:webHidden/>
              </w:rPr>
              <w:fldChar w:fldCharType="end"/>
            </w:r>
          </w:hyperlink>
        </w:p>
        <w:p w14:paraId="245B1442" w14:textId="574FDFD9"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54" w:history="1">
            <w:r w:rsidRPr="00ED4090">
              <w:rPr>
                <w:rStyle w:val="Hyperlink"/>
                <w:noProof/>
              </w:rPr>
              <w:t>survey-results.php</w:t>
            </w:r>
            <w:r>
              <w:rPr>
                <w:noProof/>
                <w:webHidden/>
              </w:rPr>
              <w:tab/>
            </w:r>
            <w:r>
              <w:rPr>
                <w:noProof/>
                <w:webHidden/>
              </w:rPr>
              <w:fldChar w:fldCharType="begin"/>
            </w:r>
            <w:r>
              <w:rPr>
                <w:noProof/>
                <w:webHidden/>
              </w:rPr>
              <w:instrText xml:space="preserve"> PAGEREF _Toc66306954 \h </w:instrText>
            </w:r>
            <w:r>
              <w:rPr>
                <w:noProof/>
                <w:webHidden/>
              </w:rPr>
            </w:r>
            <w:r>
              <w:rPr>
                <w:noProof/>
                <w:webHidden/>
              </w:rPr>
              <w:fldChar w:fldCharType="separate"/>
            </w:r>
            <w:r w:rsidR="00D5174A">
              <w:rPr>
                <w:noProof/>
                <w:webHidden/>
              </w:rPr>
              <w:t>66</w:t>
            </w:r>
            <w:r>
              <w:rPr>
                <w:noProof/>
                <w:webHidden/>
              </w:rPr>
              <w:fldChar w:fldCharType="end"/>
            </w:r>
          </w:hyperlink>
        </w:p>
        <w:p w14:paraId="5524EA70" w14:textId="1EF71DC0"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55" w:history="1">
            <w:r w:rsidRPr="00ED4090">
              <w:rPr>
                <w:rStyle w:val="Hyperlink"/>
                <w:noProof/>
              </w:rPr>
              <w:t>survey.php</w:t>
            </w:r>
            <w:r>
              <w:rPr>
                <w:noProof/>
                <w:webHidden/>
              </w:rPr>
              <w:tab/>
            </w:r>
            <w:r>
              <w:rPr>
                <w:noProof/>
                <w:webHidden/>
              </w:rPr>
              <w:fldChar w:fldCharType="begin"/>
            </w:r>
            <w:r>
              <w:rPr>
                <w:noProof/>
                <w:webHidden/>
              </w:rPr>
              <w:instrText xml:space="preserve"> PAGEREF _Toc66306955 \h </w:instrText>
            </w:r>
            <w:r>
              <w:rPr>
                <w:noProof/>
                <w:webHidden/>
              </w:rPr>
            </w:r>
            <w:r>
              <w:rPr>
                <w:noProof/>
                <w:webHidden/>
              </w:rPr>
              <w:fldChar w:fldCharType="separate"/>
            </w:r>
            <w:r w:rsidR="00D5174A">
              <w:rPr>
                <w:noProof/>
                <w:webHidden/>
              </w:rPr>
              <w:t>67</w:t>
            </w:r>
            <w:r>
              <w:rPr>
                <w:noProof/>
                <w:webHidden/>
              </w:rPr>
              <w:fldChar w:fldCharType="end"/>
            </w:r>
          </w:hyperlink>
        </w:p>
        <w:p w14:paraId="0442A8F4" w14:textId="07AD38AA"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56" w:history="1">
            <w:r w:rsidRPr="00ED4090">
              <w:rPr>
                <w:rStyle w:val="Hyperlink"/>
                <w:noProof/>
              </w:rPr>
              <w:t>survey-submition.php</w:t>
            </w:r>
            <w:r>
              <w:rPr>
                <w:noProof/>
                <w:webHidden/>
              </w:rPr>
              <w:tab/>
            </w:r>
            <w:r>
              <w:rPr>
                <w:noProof/>
                <w:webHidden/>
              </w:rPr>
              <w:fldChar w:fldCharType="begin"/>
            </w:r>
            <w:r>
              <w:rPr>
                <w:noProof/>
                <w:webHidden/>
              </w:rPr>
              <w:instrText xml:space="preserve"> PAGEREF _Toc66306956 \h </w:instrText>
            </w:r>
            <w:r>
              <w:rPr>
                <w:noProof/>
                <w:webHidden/>
              </w:rPr>
            </w:r>
            <w:r>
              <w:rPr>
                <w:noProof/>
                <w:webHidden/>
              </w:rPr>
              <w:fldChar w:fldCharType="separate"/>
            </w:r>
            <w:r w:rsidR="00D5174A">
              <w:rPr>
                <w:noProof/>
                <w:webHidden/>
              </w:rPr>
              <w:t>68</w:t>
            </w:r>
            <w:r>
              <w:rPr>
                <w:noProof/>
                <w:webHidden/>
              </w:rPr>
              <w:fldChar w:fldCharType="end"/>
            </w:r>
          </w:hyperlink>
        </w:p>
        <w:p w14:paraId="0C583917" w14:textId="5414FF4E"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57" w:history="1">
            <w:r w:rsidRPr="00ED4090">
              <w:rPr>
                <w:rStyle w:val="Hyperlink"/>
                <w:noProof/>
              </w:rPr>
              <w:t>register-form-validation.php</w:t>
            </w:r>
            <w:r>
              <w:rPr>
                <w:noProof/>
                <w:webHidden/>
              </w:rPr>
              <w:tab/>
            </w:r>
            <w:r>
              <w:rPr>
                <w:noProof/>
                <w:webHidden/>
              </w:rPr>
              <w:fldChar w:fldCharType="begin"/>
            </w:r>
            <w:r>
              <w:rPr>
                <w:noProof/>
                <w:webHidden/>
              </w:rPr>
              <w:instrText xml:space="preserve"> PAGEREF _Toc66306957 \h </w:instrText>
            </w:r>
            <w:r>
              <w:rPr>
                <w:noProof/>
                <w:webHidden/>
              </w:rPr>
            </w:r>
            <w:r>
              <w:rPr>
                <w:noProof/>
                <w:webHidden/>
              </w:rPr>
              <w:fldChar w:fldCharType="separate"/>
            </w:r>
            <w:r w:rsidR="00D5174A">
              <w:rPr>
                <w:noProof/>
                <w:webHidden/>
              </w:rPr>
              <w:t>69</w:t>
            </w:r>
            <w:r>
              <w:rPr>
                <w:noProof/>
                <w:webHidden/>
              </w:rPr>
              <w:fldChar w:fldCharType="end"/>
            </w:r>
          </w:hyperlink>
        </w:p>
        <w:p w14:paraId="2F92CD6C" w14:textId="5D588798"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58" w:history="1">
            <w:r w:rsidRPr="00ED4090">
              <w:rPr>
                <w:rStyle w:val="Hyperlink"/>
                <w:noProof/>
              </w:rPr>
              <w:t>login-form-validation.php</w:t>
            </w:r>
            <w:r>
              <w:rPr>
                <w:noProof/>
                <w:webHidden/>
              </w:rPr>
              <w:tab/>
            </w:r>
            <w:r>
              <w:rPr>
                <w:noProof/>
                <w:webHidden/>
              </w:rPr>
              <w:fldChar w:fldCharType="begin"/>
            </w:r>
            <w:r>
              <w:rPr>
                <w:noProof/>
                <w:webHidden/>
              </w:rPr>
              <w:instrText xml:space="preserve"> PAGEREF _Toc66306958 \h </w:instrText>
            </w:r>
            <w:r>
              <w:rPr>
                <w:noProof/>
                <w:webHidden/>
              </w:rPr>
            </w:r>
            <w:r>
              <w:rPr>
                <w:noProof/>
                <w:webHidden/>
              </w:rPr>
              <w:fldChar w:fldCharType="separate"/>
            </w:r>
            <w:r w:rsidR="00D5174A">
              <w:rPr>
                <w:noProof/>
                <w:webHidden/>
              </w:rPr>
              <w:t>71</w:t>
            </w:r>
            <w:r>
              <w:rPr>
                <w:noProof/>
                <w:webHidden/>
              </w:rPr>
              <w:fldChar w:fldCharType="end"/>
            </w:r>
          </w:hyperlink>
        </w:p>
        <w:p w14:paraId="2DDF6634" w14:textId="24B6B7B6"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59" w:history="1">
            <w:r w:rsidRPr="00ED4090">
              <w:rPr>
                <w:rStyle w:val="Hyperlink"/>
                <w:noProof/>
              </w:rPr>
              <w:t>contact-form-validation.php</w:t>
            </w:r>
            <w:r>
              <w:rPr>
                <w:noProof/>
                <w:webHidden/>
              </w:rPr>
              <w:tab/>
            </w:r>
            <w:r>
              <w:rPr>
                <w:noProof/>
                <w:webHidden/>
              </w:rPr>
              <w:fldChar w:fldCharType="begin"/>
            </w:r>
            <w:r>
              <w:rPr>
                <w:noProof/>
                <w:webHidden/>
              </w:rPr>
              <w:instrText xml:space="preserve"> PAGEREF _Toc66306959 \h </w:instrText>
            </w:r>
            <w:r>
              <w:rPr>
                <w:noProof/>
                <w:webHidden/>
              </w:rPr>
            </w:r>
            <w:r>
              <w:rPr>
                <w:noProof/>
                <w:webHidden/>
              </w:rPr>
              <w:fldChar w:fldCharType="separate"/>
            </w:r>
            <w:r w:rsidR="00D5174A">
              <w:rPr>
                <w:noProof/>
                <w:webHidden/>
              </w:rPr>
              <w:t>72</w:t>
            </w:r>
            <w:r>
              <w:rPr>
                <w:noProof/>
                <w:webHidden/>
              </w:rPr>
              <w:fldChar w:fldCharType="end"/>
            </w:r>
          </w:hyperlink>
        </w:p>
        <w:p w14:paraId="6E6094AE" w14:textId="2CC4B3A3"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60" w:history="1">
            <w:r w:rsidRPr="00ED4090">
              <w:rPr>
                <w:rStyle w:val="Hyperlink"/>
                <w:noProof/>
              </w:rPr>
              <w:t>checkout-form-validation.php</w:t>
            </w:r>
            <w:r>
              <w:rPr>
                <w:noProof/>
                <w:webHidden/>
              </w:rPr>
              <w:tab/>
            </w:r>
            <w:r>
              <w:rPr>
                <w:noProof/>
                <w:webHidden/>
              </w:rPr>
              <w:fldChar w:fldCharType="begin"/>
            </w:r>
            <w:r>
              <w:rPr>
                <w:noProof/>
                <w:webHidden/>
              </w:rPr>
              <w:instrText xml:space="preserve"> PAGEREF _Toc66306960 \h </w:instrText>
            </w:r>
            <w:r>
              <w:rPr>
                <w:noProof/>
                <w:webHidden/>
              </w:rPr>
            </w:r>
            <w:r>
              <w:rPr>
                <w:noProof/>
                <w:webHidden/>
              </w:rPr>
              <w:fldChar w:fldCharType="separate"/>
            </w:r>
            <w:r w:rsidR="00D5174A">
              <w:rPr>
                <w:noProof/>
                <w:webHidden/>
              </w:rPr>
              <w:t>73</w:t>
            </w:r>
            <w:r>
              <w:rPr>
                <w:noProof/>
                <w:webHidden/>
              </w:rPr>
              <w:fldChar w:fldCharType="end"/>
            </w:r>
          </w:hyperlink>
        </w:p>
        <w:p w14:paraId="0A34D578" w14:textId="6A203340"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61" w:history="1">
            <w:r w:rsidRPr="00ED4090">
              <w:rPr>
                <w:rStyle w:val="Hyperlink"/>
                <w:noProof/>
              </w:rPr>
              <w:t>conneciton.php</w:t>
            </w:r>
            <w:r>
              <w:rPr>
                <w:noProof/>
                <w:webHidden/>
              </w:rPr>
              <w:tab/>
            </w:r>
            <w:r>
              <w:rPr>
                <w:noProof/>
                <w:webHidden/>
              </w:rPr>
              <w:fldChar w:fldCharType="begin"/>
            </w:r>
            <w:r>
              <w:rPr>
                <w:noProof/>
                <w:webHidden/>
              </w:rPr>
              <w:instrText xml:space="preserve"> PAGEREF _Toc66306961 \h </w:instrText>
            </w:r>
            <w:r>
              <w:rPr>
                <w:noProof/>
                <w:webHidden/>
              </w:rPr>
            </w:r>
            <w:r>
              <w:rPr>
                <w:noProof/>
                <w:webHidden/>
              </w:rPr>
              <w:fldChar w:fldCharType="separate"/>
            </w:r>
            <w:r w:rsidR="00D5174A">
              <w:rPr>
                <w:noProof/>
                <w:webHidden/>
              </w:rPr>
              <w:t>74</w:t>
            </w:r>
            <w:r>
              <w:rPr>
                <w:noProof/>
                <w:webHidden/>
              </w:rPr>
              <w:fldChar w:fldCharType="end"/>
            </w:r>
          </w:hyperlink>
        </w:p>
        <w:p w14:paraId="27EE129E" w14:textId="6EEEE4E0"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62" w:history="1">
            <w:r w:rsidRPr="00ED4090">
              <w:rPr>
                <w:rStyle w:val="Hyperlink"/>
                <w:noProof/>
              </w:rPr>
              <w:t>login.ini</w:t>
            </w:r>
            <w:r>
              <w:rPr>
                <w:noProof/>
                <w:webHidden/>
              </w:rPr>
              <w:tab/>
            </w:r>
            <w:r>
              <w:rPr>
                <w:noProof/>
                <w:webHidden/>
              </w:rPr>
              <w:fldChar w:fldCharType="begin"/>
            </w:r>
            <w:r>
              <w:rPr>
                <w:noProof/>
                <w:webHidden/>
              </w:rPr>
              <w:instrText xml:space="preserve"> PAGEREF _Toc66306962 \h </w:instrText>
            </w:r>
            <w:r>
              <w:rPr>
                <w:noProof/>
                <w:webHidden/>
              </w:rPr>
            </w:r>
            <w:r>
              <w:rPr>
                <w:noProof/>
                <w:webHidden/>
              </w:rPr>
              <w:fldChar w:fldCharType="separate"/>
            </w:r>
            <w:r w:rsidR="00D5174A">
              <w:rPr>
                <w:noProof/>
                <w:webHidden/>
              </w:rPr>
              <w:t>75</w:t>
            </w:r>
            <w:r>
              <w:rPr>
                <w:noProof/>
                <w:webHidden/>
              </w:rPr>
              <w:fldChar w:fldCharType="end"/>
            </w:r>
          </w:hyperlink>
        </w:p>
        <w:p w14:paraId="734D0FD0" w14:textId="771A004A"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63" w:history="1">
            <w:r w:rsidRPr="00ED4090">
              <w:rPr>
                <w:rStyle w:val="Hyperlink"/>
                <w:noProof/>
              </w:rPr>
              <w:t>print-users.php</w:t>
            </w:r>
            <w:r>
              <w:rPr>
                <w:noProof/>
                <w:webHidden/>
              </w:rPr>
              <w:tab/>
            </w:r>
            <w:r>
              <w:rPr>
                <w:noProof/>
                <w:webHidden/>
              </w:rPr>
              <w:fldChar w:fldCharType="begin"/>
            </w:r>
            <w:r>
              <w:rPr>
                <w:noProof/>
                <w:webHidden/>
              </w:rPr>
              <w:instrText xml:space="preserve"> PAGEREF _Toc66306963 \h </w:instrText>
            </w:r>
            <w:r>
              <w:rPr>
                <w:noProof/>
                <w:webHidden/>
              </w:rPr>
            </w:r>
            <w:r>
              <w:rPr>
                <w:noProof/>
                <w:webHidden/>
              </w:rPr>
              <w:fldChar w:fldCharType="separate"/>
            </w:r>
            <w:r w:rsidR="00D5174A">
              <w:rPr>
                <w:noProof/>
                <w:webHidden/>
              </w:rPr>
              <w:t>76</w:t>
            </w:r>
            <w:r>
              <w:rPr>
                <w:noProof/>
                <w:webHidden/>
              </w:rPr>
              <w:fldChar w:fldCharType="end"/>
            </w:r>
          </w:hyperlink>
        </w:p>
        <w:p w14:paraId="6E648549" w14:textId="377A08A5"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64" w:history="1">
            <w:r w:rsidRPr="00ED4090">
              <w:rPr>
                <w:rStyle w:val="Hyperlink"/>
                <w:noProof/>
              </w:rPr>
              <w:t>print-orders.php</w:t>
            </w:r>
            <w:r>
              <w:rPr>
                <w:noProof/>
                <w:webHidden/>
              </w:rPr>
              <w:tab/>
            </w:r>
            <w:r>
              <w:rPr>
                <w:noProof/>
                <w:webHidden/>
              </w:rPr>
              <w:fldChar w:fldCharType="begin"/>
            </w:r>
            <w:r>
              <w:rPr>
                <w:noProof/>
                <w:webHidden/>
              </w:rPr>
              <w:instrText xml:space="preserve"> PAGEREF _Toc66306964 \h </w:instrText>
            </w:r>
            <w:r>
              <w:rPr>
                <w:noProof/>
                <w:webHidden/>
              </w:rPr>
            </w:r>
            <w:r>
              <w:rPr>
                <w:noProof/>
                <w:webHidden/>
              </w:rPr>
              <w:fldChar w:fldCharType="separate"/>
            </w:r>
            <w:r w:rsidR="00D5174A">
              <w:rPr>
                <w:noProof/>
                <w:webHidden/>
              </w:rPr>
              <w:t>77</w:t>
            </w:r>
            <w:r>
              <w:rPr>
                <w:noProof/>
                <w:webHidden/>
              </w:rPr>
              <w:fldChar w:fldCharType="end"/>
            </w:r>
          </w:hyperlink>
        </w:p>
        <w:p w14:paraId="215A42EC" w14:textId="2972A3CE"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65" w:history="1">
            <w:r w:rsidRPr="00ED4090">
              <w:rPr>
                <w:rStyle w:val="Hyperlink"/>
                <w:noProof/>
              </w:rPr>
              <w:t>print-operating-systems.php</w:t>
            </w:r>
            <w:r>
              <w:rPr>
                <w:noProof/>
                <w:webHidden/>
              </w:rPr>
              <w:tab/>
            </w:r>
            <w:r>
              <w:rPr>
                <w:noProof/>
                <w:webHidden/>
              </w:rPr>
              <w:fldChar w:fldCharType="begin"/>
            </w:r>
            <w:r>
              <w:rPr>
                <w:noProof/>
                <w:webHidden/>
              </w:rPr>
              <w:instrText xml:space="preserve"> PAGEREF _Toc66306965 \h </w:instrText>
            </w:r>
            <w:r>
              <w:rPr>
                <w:noProof/>
                <w:webHidden/>
              </w:rPr>
            </w:r>
            <w:r>
              <w:rPr>
                <w:noProof/>
                <w:webHidden/>
              </w:rPr>
              <w:fldChar w:fldCharType="separate"/>
            </w:r>
            <w:r w:rsidR="00D5174A">
              <w:rPr>
                <w:noProof/>
                <w:webHidden/>
              </w:rPr>
              <w:t>78</w:t>
            </w:r>
            <w:r>
              <w:rPr>
                <w:noProof/>
                <w:webHidden/>
              </w:rPr>
              <w:fldChar w:fldCharType="end"/>
            </w:r>
          </w:hyperlink>
        </w:p>
        <w:p w14:paraId="1EC625E3" w14:textId="3FE88615"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66" w:history="1">
            <w:r w:rsidRPr="00ED4090">
              <w:rPr>
                <w:rStyle w:val="Hyperlink"/>
                <w:noProof/>
              </w:rPr>
              <w:t>print-messages.php</w:t>
            </w:r>
            <w:r>
              <w:rPr>
                <w:noProof/>
                <w:webHidden/>
              </w:rPr>
              <w:tab/>
            </w:r>
            <w:r>
              <w:rPr>
                <w:noProof/>
                <w:webHidden/>
              </w:rPr>
              <w:fldChar w:fldCharType="begin"/>
            </w:r>
            <w:r>
              <w:rPr>
                <w:noProof/>
                <w:webHidden/>
              </w:rPr>
              <w:instrText xml:space="preserve"> PAGEREF _Toc66306966 \h </w:instrText>
            </w:r>
            <w:r>
              <w:rPr>
                <w:noProof/>
                <w:webHidden/>
              </w:rPr>
            </w:r>
            <w:r>
              <w:rPr>
                <w:noProof/>
                <w:webHidden/>
              </w:rPr>
              <w:fldChar w:fldCharType="separate"/>
            </w:r>
            <w:r w:rsidR="00D5174A">
              <w:rPr>
                <w:noProof/>
                <w:webHidden/>
              </w:rPr>
              <w:t>79</w:t>
            </w:r>
            <w:r>
              <w:rPr>
                <w:noProof/>
                <w:webHidden/>
              </w:rPr>
              <w:fldChar w:fldCharType="end"/>
            </w:r>
          </w:hyperlink>
        </w:p>
        <w:p w14:paraId="32A83A40" w14:textId="22AC41BE"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67" w:history="1">
            <w:r w:rsidRPr="00ED4090">
              <w:rPr>
                <w:rStyle w:val="Hyperlink"/>
                <w:noProof/>
              </w:rPr>
              <w:t>print-devices.php</w:t>
            </w:r>
            <w:r>
              <w:rPr>
                <w:noProof/>
                <w:webHidden/>
              </w:rPr>
              <w:tab/>
            </w:r>
            <w:r>
              <w:rPr>
                <w:noProof/>
                <w:webHidden/>
              </w:rPr>
              <w:fldChar w:fldCharType="begin"/>
            </w:r>
            <w:r>
              <w:rPr>
                <w:noProof/>
                <w:webHidden/>
              </w:rPr>
              <w:instrText xml:space="preserve"> PAGEREF _Toc66306967 \h </w:instrText>
            </w:r>
            <w:r>
              <w:rPr>
                <w:noProof/>
                <w:webHidden/>
              </w:rPr>
            </w:r>
            <w:r>
              <w:rPr>
                <w:noProof/>
                <w:webHidden/>
              </w:rPr>
              <w:fldChar w:fldCharType="separate"/>
            </w:r>
            <w:r w:rsidR="00D5174A">
              <w:rPr>
                <w:noProof/>
                <w:webHidden/>
              </w:rPr>
              <w:t>80</w:t>
            </w:r>
            <w:r>
              <w:rPr>
                <w:noProof/>
                <w:webHidden/>
              </w:rPr>
              <w:fldChar w:fldCharType="end"/>
            </w:r>
          </w:hyperlink>
        </w:p>
        <w:p w14:paraId="7ACF7958" w14:textId="7B29560A"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68" w:history="1">
            <w:r w:rsidRPr="00ED4090">
              <w:rPr>
                <w:rStyle w:val="Hyperlink"/>
                <w:noProof/>
              </w:rPr>
              <w:t>print-brands.php</w:t>
            </w:r>
            <w:r>
              <w:rPr>
                <w:noProof/>
                <w:webHidden/>
              </w:rPr>
              <w:tab/>
            </w:r>
            <w:r>
              <w:rPr>
                <w:noProof/>
                <w:webHidden/>
              </w:rPr>
              <w:fldChar w:fldCharType="begin"/>
            </w:r>
            <w:r>
              <w:rPr>
                <w:noProof/>
                <w:webHidden/>
              </w:rPr>
              <w:instrText xml:space="preserve"> PAGEREF _Toc66306968 \h </w:instrText>
            </w:r>
            <w:r>
              <w:rPr>
                <w:noProof/>
                <w:webHidden/>
              </w:rPr>
            </w:r>
            <w:r>
              <w:rPr>
                <w:noProof/>
                <w:webHidden/>
              </w:rPr>
              <w:fldChar w:fldCharType="separate"/>
            </w:r>
            <w:r w:rsidR="00D5174A">
              <w:rPr>
                <w:noProof/>
                <w:webHidden/>
              </w:rPr>
              <w:t>81</w:t>
            </w:r>
            <w:r>
              <w:rPr>
                <w:noProof/>
                <w:webHidden/>
              </w:rPr>
              <w:fldChar w:fldCharType="end"/>
            </w:r>
          </w:hyperlink>
        </w:p>
        <w:p w14:paraId="046F2BD8" w14:textId="74E7D2F9"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69" w:history="1">
            <w:r w:rsidRPr="00ED4090">
              <w:rPr>
                <w:rStyle w:val="Hyperlink"/>
                <w:noProof/>
              </w:rPr>
              <w:t>delete-user.php</w:t>
            </w:r>
            <w:r>
              <w:rPr>
                <w:noProof/>
                <w:webHidden/>
              </w:rPr>
              <w:tab/>
            </w:r>
            <w:r>
              <w:rPr>
                <w:noProof/>
                <w:webHidden/>
              </w:rPr>
              <w:fldChar w:fldCharType="begin"/>
            </w:r>
            <w:r>
              <w:rPr>
                <w:noProof/>
                <w:webHidden/>
              </w:rPr>
              <w:instrText xml:space="preserve"> PAGEREF _Toc66306969 \h </w:instrText>
            </w:r>
            <w:r>
              <w:rPr>
                <w:noProof/>
                <w:webHidden/>
              </w:rPr>
            </w:r>
            <w:r>
              <w:rPr>
                <w:noProof/>
                <w:webHidden/>
              </w:rPr>
              <w:fldChar w:fldCharType="separate"/>
            </w:r>
            <w:r w:rsidR="00D5174A">
              <w:rPr>
                <w:noProof/>
                <w:webHidden/>
              </w:rPr>
              <w:t>82</w:t>
            </w:r>
            <w:r>
              <w:rPr>
                <w:noProof/>
                <w:webHidden/>
              </w:rPr>
              <w:fldChar w:fldCharType="end"/>
            </w:r>
          </w:hyperlink>
        </w:p>
        <w:p w14:paraId="37F1AF26" w14:textId="0E16C84A"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70" w:history="1">
            <w:r w:rsidRPr="00ED4090">
              <w:rPr>
                <w:rStyle w:val="Hyperlink"/>
                <w:noProof/>
              </w:rPr>
              <w:t>delete-os.php</w:t>
            </w:r>
            <w:r>
              <w:rPr>
                <w:noProof/>
                <w:webHidden/>
              </w:rPr>
              <w:tab/>
            </w:r>
            <w:r>
              <w:rPr>
                <w:noProof/>
                <w:webHidden/>
              </w:rPr>
              <w:fldChar w:fldCharType="begin"/>
            </w:r>
            <w:r>
              <w:rPr>
                <w:noProof/>
                <w:webHidden/>
              </w:rPr>
              <w:instrText xml:space="preserve"> PAGEREF _Toc66306970 \h </w:instrText>
            </w:r>
            <w:r>
              <w:rPr>
                <w:noProof/>
                <w:webHidden/>
              </w:rPr>
            </w:r>
            <w:r>
              <w:rPr>
                <w:noProof/>
                <w:webHidden/>
              </w:rPr>
              <w:fldChar w:fldCharType="separate"/>
            </w:r>
            <w:r w:rsidR="00D5174A">
              <w:rPr>
                <w:noProof/>
                <w:webHidden/>
              </w:rPr>
              <w:t>83</w:t>
            </w:r>
            <w:r>
              <w:rPr>
                <w:noProof/>
                <w:webHidden/>
              </w:rPr>
              <w:fldChar w:fldCharType="end"/>
            </w:r>
          </w:hyperlink>
        </w:p>
        <w:p w14:paraId="4DD908B0" w14:textId="143A859D"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71" w:history="1">
            <w:r w:rsidRPr="00ED4090">
              <w:rPr>
                <w:rStyle w:val="Hyperlink"/>
                <w:noProof/>
              </w:rPr>
              <w:t>delete-order.php</w:t>
            </w:r>
            <w:r>
              <w:rPr>
                <w:noProof/>
                <w:webHidden/>
              </w:rPr>
              <w:tab/>
            </w:r>
            <w:r>
              <w:rPr>
                <w:noProof/>
                <w:webHidden/>
              </w:rPr>
              <w:fldChar w:fldCharType="begin"/>
            </w:r>
            <w:r>
              <w:rPr>
                <w:noProof/>
                <w:webHidden/>
              </w:rPr>
              <w:instrText xml:space="preserve"> PAGEREF _Toc66306971 \h </w:instrText>
            </w:r>
            <w:r>
              <w:rPr>
                <w:noProof/>
                <w:webHidden/>
              </w:rPr>
            </w:r>
            <w:r>
              <w:rPr>
                <w:noProof/>
                <w:webHidden/>
              </w:rPr>
              <w:fldChar w:fldCharType="separate"/>
            </w:r>
            <w:r w:rsidR="00D5174A">
              <w:rPr>
                <w:noProof/>
                <w:webHidden/>
              </w:rPr>
              <w:t>84</w:t>
            </w:r>
            <w:r>
              <w:rPr>
                <w:noProof/>
                <w:webHidden/>
              </w:rPr>
              <w:fldChar w:fldCharType="end"/>
            </w:r>
          </w:hyperlink>
        </w:p>
        <w:p w14:paraId="1A2F3782" w14:textId="2B701696"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72" w:history="1">
            <w:r w:rsidRPr="00ED4090">
              <w:rPr>
                <w:rStyle w:val="Hyperlink"/>
                <w:noProof/>
              </w:rPr>
              <w:t>delete-message.php</w:t>
            </w:r>
            <w:r>
              <w:rPr>
                <w:noProof/>
                <w:webHidden/>
              </w:rPr>
              <w:tab/>
            </w:r>
            <w:r>
              <w:rPr>
                <w:noProof/>
                <w:webHidden/>
              </w:rPr>
              <w:fldChar w:fldCharType="begin"/>
            </w:r>
            <w:r>
              <w:rPr>
                <w:noProof/>
                <w:webHidden/>
              </w:rPr>
              <w:instrText xml:space="preserve"> PAGEREF _Toc66306972 \h </w:instrText>
            </w:r>
            <w:r>
              <w:rPr>
                <w:noProof/>
                <w:webHidden/>
              </w:rPr>
            </w:r>
            <w:r>
              <w:rPr>
                <w:noProof/>
                <w:webHidden/>
              </w:rPr>
              <w:fldChar w:fldCharType="separate"/>
            </w:r>
            <w:r w:rsidR="00D5174A">
              <w:rPr>
                <w:noProof/>
                <w:webHidden/>
              </w:rPr>
              <w:t>85</w:t>
            </w:r>
            <w:r>
              <w:rPr>
                <w:noProof/>
                <w:webHidden/>
              </w:rPr>
              <w:fldChar w:fldCharType="end"/>
            </w:r>
          </w:hyperlink>
        </w:p>
        <w:p w14:paraId="20713B76" w14:textId="7AA6588C"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73" w:history="1">
            <w:r w:rsidRPr="00ED4090">
              <w:rPr>
                <w:rStyle w:val="Hyperlink"/>
                <w:noProof/>
              </w:rPr>
              <w:t>delete-device.php</w:t>
            </w:r>
            <w:r>
              <w:rPr>
                <w:noProof/>
                <w:webHidden/>
              </w:rPr>
              <w:tab/>
            </w:r>
            <w:r>
              <w:rPr>
                <w:noProof/>
                <w:webHidden/>
              </w:rPr>
              <w:fldChar w:fldCharType="begin"/>
            </w:r>
            <w:r>
              <w:rPr>
                <w:noProof/>
                <w:webHidden/>
              </w:rPr>
              <w:instrText xml:space="preserve"> PAGEREF _Toc66306973 \h </w:instrText>
            </w:r>
            <w:r>
              <w:rPr>
                <w:noProof/>
                <w:webHidden/>
              </w:rPr>
            </w:r>
            <w:r>
              <w:rPr>
                <w:noProof/>
                <w:webHidden/>
              </w:rPr>
              <w:fldChar w:fldCharType="separate"/>
            </w:r>
            <w:r w:rsidR="00D5174A">
              <w:rPr>
                <w:noProof/>
                <w:webHidden/>
              </w:rPr>
              <w:t>86</w:t>
            </w:r>
            <w:r>
              <w:rPr>
                <w:noProof/>
                <w:webHidden/>
              </w:rPr>
              <w:fldChar w:fldCharType="end"/>
            </w:r>
          </w:hyperlink>
        </w:p>
        <w:p w14:paraId="3302F16A" w14:textId="452B3F56"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74" w:history="1">
            <w:r w:rsidRPr="00ED4090">
              <w:rPr>
                <w:rStyle w:val="Hyperlink"/>
                <w:noProof/>
              </w:rPr>
              <w:t>delete-brand.php</w:t>
            </w:r>
            <w:r>
              <w:rPr>
                <w:noProof/>
                <w:webHidden/>
              </w:rPr>
              <w:tab/>
            </w:r>
            <w:r>
              <w:rPr>
                <w:noProof/>
                <w:webHidden/>
              </w:rPr>
              <w:fldChar w:fldCharType="begin"/>
            </w:r>
            <w:r>
              <w:rPr>
                <w:noProof/>
                <w:webHidden/>
              </w:rPr>
              <w:instrText xml:space="preserve"> PAGEREF _Toc66306974 \h </w:instrText>
            </w:r>
            <w:r>
              <w:rPr>
                <w:noProof/>
                <w:webHidden/>
              </w:rPr>
            </w:r>
            <w:r>
              <w:rPr>
                <w:noProof/>
                <w:webHidden/>
              </w:rPr>
              <w:fldChar w:fldCharType="separate"/>
            </w:r>
            <w:r w:rsidR="00D5174A">
              <w:rPr>
                <w:noProof/>
                <w:webHidden/>
              </w:rPr>
              <w:t>87</w:t>
            </w:r>
            <w:r>
              <w:rPr>
                <w:noProof/>
                <w:webHidden/>
              </w:rPr>
              <w:fldChar w:fldCharType="end"/>
            </w:r>
          </w:hyperlink>
        </w:p>
        <w:p w14:paraId="12F4374B" w14:textId="01DE0397"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75" w:history="1">
            <w:r w:rsidRPr="00ED4090">
              <w:rPr>
                <w:rStyle w:val="Hyperlink"/>
                <w:noProof/>
              </w:rPr>
              <w:t>edit-user.php</w:t>
            </w:r>
            <w:r>
              <w:rPr>
                <w:noProof/>
                <w:webHidden/>
              </w:rPr>
              <w:tab/>
            </w:r>
            <w:r>
              <w:rPr>
                <w:noProof/>
                <w:webHidden/>
              </w:rPr>
              <w:fldChar w:fldCharType="begin"/>
            </w:r>
            <w:r>
              <w:rPr>
                <w:noProof/>
                <w:webHidden/>
              </w:rPr>
              <w:instrText xml:space="preserve"> PAGEREF _Toc66306975 \h </w:instrText>
            </w:r>
            <w:r>
              <w:rPr>
                <w:noProof/>
                <w:webHidden/>
              </w:rPr>
            </w:r>
            <w:r>
              <w:rPr>
                <w:noProof/>
                <w:webHidden/>
              </w:rPr>
              <w:fldChar w:fldCharType="separate"/>
            </w:r>
            <w:r w:rsidR="00D5174A">
              <w:rPr>
                <w:noProof/>
                <w:webHidden/>
              </w:rPr>
              <w:t>88</w:t>
            </w:r>
            <w:r>
              <w:rPr>
                <w:noProof/>
                <w:webHidden/>
              </w:rPr>
              <w:fldChar w:fldCharType="end"/>
            </w:r>
          </w:hyperlink>
        </w:p>
        <w:p w14:paraId="3DF9EC2C" w14:textId="530B00C0"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76" w:history="1">
            <w:r w:rsidRPr="00ED4090">
              <w:rPr>
                <w:rStyle w:val="Hyperlink"/>
                <w:noProof/>
              </w:rPr>
              <w:t>edit-os.php</w:t>
            </w:r>
            <w:r>
              <w:rPr>
                <w:noProof/>
                <w:webHidden/>
              </w:rPr>
              <w:tab/>
            </w:r>
            <w:r>
              <w:rPr>
                <w:noProof/>
                <w:webHidden/>
              </w:rPr>
              <w:fldChar w:fldCharType="begin"/>
            </w:r>
            <w:r>
              <w:rPr>
                <w:noProof/>
                <w:webHidden/>
              </w:rPr>
              <w:instrText xml:space="preserve"> PAGEREF _Toc66306976 \h </w:instrText>
            </w:r>
            <w:r>
              <w:rPr>
                <w:noProof/>
                <w:webHidden/>
              </w:rPr>
            </w:r>
            <w:r>
              <w:rPr>
                <w:noProof/>
                <w:webHidden/>
              </w:rPr>
              <w:fldChar w:fldCharType="separate"/>
            </w:r>
            <w:r w:rsidR="00D5174A">
              <w:rPr>
                <w:noProof/>
                <w:webHidden/>
              </w:rPr>
              <w:t>90</w:t>
            </w:r>
            <w:r>
              <w:rPr>
                <w:noProof/>
                <w:webHidden/>
              </w:rPr>
              <w:fldChar w:fldCharType="end"/>
            </w:r>
          </w:hyperlink>
        </w:p>
        <w:p w14:paraId="37E6291B" w14:textId="793A38A1"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77" w:history="1">
            <w:r w:rsidRPr="00ED4090">
              <w:rPr>
                <w:rStyle w:val="Hyperlink"/>
                <w:noProof/>
              </w:rPr>
              <w:t>edit-order.php</w:t>
            </w:r>
            <w:r>
              <w:rPr>
                <w:noProof/>
                <w:webHidden/>
              </w:rPr>
              <w:tab/>
            </w:r>
            <w:r>
              <w:rPr>
                <w:noProof/>
                <w:webHidden/>
              </w:rPr>
              <w:fldChar w:fldCharType="begin"/>
            </w:r>
            <w:r>
              <w:rPr>
                <w:noProof/>
                <w:webHidden/>
              </w:rPr>
              <w:instrText xml:space="preserve"> PAGEREF _Toc66306977 \h </w:instrText>
            </w:r>
            <w:r>
              <w:rPr>
                <w:noProof/>
                <w:webHidden/>
              </w:rPr>
            </w:r>
            <w:r>
              <w:rPr>
                <w:noProof/>
                <w:webHidden/>
              </w:rPr>
              <w:fldChar w:fldCharType="separate"/>
            </w:r>
            <w:r w:rsidR="00D5174A">
              <w:rPr>
                <w:noProof/>
                <w:webHidden/>
              </w:rPr>
              <w:t>91</w:t>
            </w:r>
            <w:r>
              <w:rPr>
                <w:noProof/>
                <w:webHidden/>
              </w:rPr>
              <w:fldChar w:fldCharType="end"/>
            </w:r>
          </w:hyperlink>
        </w:p>
        <w:p w14:paraId="13C3B17A" w14:textId="69F3CCC1"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78" w:history="1">
            <w:r w:rsidRPr="00ED4090">
              <w:rPr>
                <w:rStyle w:val="Hyperlink"/>
                <w:noProof/>
              </w:rPr>
              <w:t>edit-device.php</w:t>
            </w:r>
            <w:r>
              <w:rPr>
                <w:noProof/>
                <w:webHidden/>
              </w:rPr>
              <w:tab/>
            </w:r>
            <w:r>
              <w:rPr>
                <w:noProof/>
                <w:webHidden/>
              </w:rPr>
              <w:fldChar w:fldCharType="begin"/>
            </w:r>
            <w:r>
              <w:rPr>
                <w:noProof/>
                <w:webHidden/>
              </w:rPr>
              <w:instrText xml:space="preserve"> PAGEREF _Toc66306978 \h </w:instrText>
            </w:r>
            <w:r>
              <w:rPr>
                <w:noProof/>
                <w:webHidden/>
              </w:rPr>
            </w:r>
            <w:r>
              <w:rPr>
                <w:noProof/>
                <w:webHidden/>
              </w:rPr>
              <w:fldChar w:fldCharType="separate"/>
            </w:r>
            <w:r w:rsidR="00D5174A">
              <w:rPr>
                <w:noProof/>
                <w:webHidden/>
              </w:rPr>
              <w:t>92</w:t>
            </w:r>
            <w:r>
              <w:rPr>
                <w:noProof/>
                <w:webHidden/>
              </w:rPr>
              <w:fldChar w:fldCharType="end"/>
            </w:r>
          </w:hyperlink>
        </w:p>
        <w:p w14:paraId="557C3F6E" w14:textId="147CBBF0"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79" w:history="1">
            <w:r w:rsidRPr="00ED4090">
              <w:rPr>
                <w:rStyle w:val="Hyperlink"/>
                <w:noProof/>
              </w:rPr>
              <w:t>edit-brand.php</w:t>
            </w:r>
            <w:r>
              <w:rPr>
                <w:noProof/>
                <w:webHidden/>
              </w:rPr>
              <w:tab/>
            </w:r>
            <w:r>
              <w:rPr>
                <w:noProof/>
                <w:webHidden/>
              </w:rPr>
              <w:fldChar w:fldCharType="begin"/>
            </w:r>
            <w:r>
              <w:rPr>
                <w:noProof/>
                <w:webHidden/>
              </w:rPr>
              <w:instrText xml:space="preserve"> PAGEREF _Toc66306979 \h </w:instrText>
            </w:r>
            <w:r>
              <w:rPr>
                <w:noProof/>
                <w:webHidden/>
              </w:rPr>
            </w:r>
            <w:r>
              <w:rPr>
                <w:noProof/>
                <w:webHidden/>
              </w:rPr>
              <w:fldChar w:fldCharType="separate"/>
            </w:r>
            <w:r w:rsidR="00D5174A">
              <w:rPr>
                <w:noProof/>
                <w:webHidden/>
              </w:rPr>
              <w:t>94</w:t>
            </w:r>
            <w:r>
              <w:rPr>
                <w:noProof/>
                <w:webHidden/>
              </w:rPr>
              <w:fldChar w:fldCharType="end"/>
            </w:r>
          </w:hyperlink>
        </w:p>
        <w:p w14:paraId="1A9A3BF3" w14:textId="662D7F01"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80" w:history="1">
            <w:r w:rsidRPr="00ED4090">
              <w:rPr>
                <w:rStyle w:val="Hyperlink"/>
                <w:noProof/>
              </w:rPr>
              <w:t>edit-user-form.php</w:t>
            </w:r>
            <w:r>
              <w:rPr>
                <w:noProof/>
                <w:webHidden/>
              </w:rPr>
              <w:tab/>
            </w:r>
            <w:r>
              <w:rPr>
                <w:noProof/>
                <w:webHidden/>
              </w:rPr>
              <w:fldChar w:fldCharType="begin"/>
            </w:r>
            <w:r>
              <w:rPr>
                <w:noProof/>
                <w:webHidden/>
              </w:rPr>
              <w:instrText xml:space="preserve"> PAGEREF _Toc66306980 \h </w:instrText>
            </w:r>
            <w:r>
              <w:rPr>
                <w:noProof/>
                <w:webHidden/>
              </w:rPr>
            </w:r>
            <w:r>
              <w:rPr>
                <w:noProof/>
                <w:webHidden/>
              </w:rPr>
              <w:fldChar w:fldCharType="separate"/>
            </w:r>
            <w:r w:rsidR="00D5174A">
              <w:rPr>
                <w:noProof/>
                <w:webHidden/>
              </w:rPr>
              <w:t>95</w:t>
            </w:r>
            <w:r>
              <w:rPr>
                <w:noProof/>
                <w:webHidden/>
              </w:rPr>
              <w:fldChar w:fldCharType="end"/>
            </w:r>
          </w:hyperlink>
        </w:p>
        <w:p w14:paraId="29FA9CB7" w14:textId="72EC7E26"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81" w:history="1">
            <w:r w:rsidRPr="00ED4090">
              <w:rPr>
                <w:rStyle w:val="Hyperlink"/>
                <w:noProof/>
              </w:rPr>
              <w:t>edit-os-form.php</w:t>
            </w:r>
            <w:r>
              <w:rPr>
                <w:noProof/>
                <w:webHidden/>
              </w:rPr>
              <w:tab/>
            </w:r>
            <w:r>
              <w:rPr>
                <w:noProof/>
                <w:webHidden/>
              </w:rPr>
              <w:fldChar w:fldCharType="begin"/>
            </w:r>
            <w:r>
              <w:rPr>
                <w:noProof/>
                <w:webHidden/>
              </w:rPr>
              <w:instrText xml:space="preserve"> PAGEREF _Toc66306981 \h </w:instrText>
            </w:r>
            <w:r>
              <w:rPr>
                <w:noProof/>
                <w:webHidden/>
              </w:rPr>
            </w:r>
            <w:r>
              <w:rPr>
                <w:noProof/>
                <w:webHidden/>
              </w:rPr>
              <w:fldChar w:fldCharType="separate"/>
            </w:r>
            <w:r w:rsidR="00D5174A">
              <w:rPr>
                <w:noProof/>
                <w:webHidden/>
              </w:rPr>
              <w:t>97</w:t>
            </w:r>
            <w:r>
              <w:rPr>
                <w:noProof/>
                <w:webHidden/>
              </w:rPr>
              <w:fldChar w:fldCharType="end"/>
            </w:r>
          </w:hyperlink>
        </w:p>
        <w:p w14:paraId="0E5ADE3E" w14:textId="0BD0CF4F"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82" w:history="1">
            <w:r w:rsidRPr="00ED4090">
              <w:rPr>
                <w:rStyle w:val="Hyperlink"/>
                <w:noProof/>
              </w:rPr>
              <w:t>edit-order-form.php</w:t>
            </w:r>
            <w:r>
              <w:rPr>
                <w:noProof/>
                <w:webHidden/>
              </w:rPr>
              <w:tab/>
            </w:r>
            <w:r>
              <w:rPr>
                <w:noProof/>
                <w:webHidden/>
              </w:rPr>
              <w:fldChar w:fldCharType="begin"/>
            </w:r>
            <w:r>
              <w:rPr>
                <w:noProof/>
                <w:webHidden/>
              </w:rPr>
              <w:instrText xml:space="preserve"> PAGEREF _Toc66306982 \h </w:instrText>
            </w:r>
            <w:r>
              <w:rPr>
                <w:noProof/>
                <w:webHidden/>
              </w:rPr>
            </w:r>
            <w:r>
              <w:rPr>
                <w:noProof/>
                <w:webHidden/>
              </w:rPr>
              <w:fldChar w:fldCharType="separate"/>
            </w:r>
            <w:r w:rsidR="00D5174A">
              <w:rPr>
                <w:noProof/>
                <w:webHidden/>
              </w:rPr>
              <w:t>98</w:t>
            </w:r>
            <w:r>
              <w:rPr>
                <w:noProof/>
                <w:webHidden/>
              </w:rPr>
              <w:fldChar w:fldCharType="end"/>
            </w:r>
          </w:hyperlink>
        </w:p>
        <w:p w14:paraId="4F0CA81F" w14:textId="77144677"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83" w:history="1">
            <w:r w:rsidRPr="00ED4090">
              <w:rPr>
                <w:rStyle w:val="Hyperlink"/>
                <w:noProof/>
              </w:rPr>
              <w:t>edit-device-form.php</w:t>
            </w:r>
            <w:r>
              <w:rPr>
                <w:noProof/>
                <w:webHidden/>
              </w:rPr>
              <w:tab/>
            </w:r>
            <w:r>
              <w:rPr>
                <w:noProof/>
                <w:webHidden/>
              </w:rPr>
              <w:fldChar w:fldCharType="begin"/>
            </w:r>
            <w:r>
              <w:rPr>
                <w:noProof/>
                <w:webHidden/>
              </w:rPr>
              <w:instrText xml:space="preserve"> PAGEREF _Toc66306983 \h </w:instrText>
            </w:r>
            <w:r>
              <w:rPr>
                <w:noProof/>
                <w:webHidden/>
              </w:rPr>
            </w:r>
            <w:r>
              <w:rPr>
                <w:noProof/>
                <w:webHidden/>
              </w:rPr>
              <w:fldChar w:fldCharType="separate"/>
            </w:r>
            <w:r w:rsidR="00D5174A">
              <w:rPr>
                <w:noProof/>
                <w:webHidden/>
              </w:rPr>
              <w:t>99</w:t>
            </w:r>
            <w:r>
              <w:rPr>
                <w:noProof/>
                <w:webHidden/>
              </w:rPr>
              <w:fldChar w:fldCharType="end"/>
            </w:r>
          </w:hyperlink>
        </w:p>
        <w:p w14:paraId="339A7E8F" w14:textId="3A738078"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84" w:history="1">
            <w:r w:rsidRPr="00ED4090">
              <w:rPr>
                <w:rStyle w:val="Hyperlink"/>
                <w:noProof/>
              </w:rPr>
              <w:t>edit-brand-form.php</w:t>
            </w:r>
            <w:r>
              <w:rPr>
                <w:noProof/>
                <w:webHidden/>
              </w:rPr>
              <w:tab/>
            </w:r>
            <w:r>
              <w:rPr>
                <w:noProof/>
                <w:webHidden/>
              </w:rPr>
              <w:fldChar w:fldCharType="begin"/>
            </w:r>
            <w:r>
              <w:rPr>
                <w:noProof/>
                <w:webHidden/>
              </w:rPr>
              <w:instrText xml:space="preserve"> PAGEREF _Toc66306984 \h </w:instrText>
            </w:r>
            <w:r>
              <w:rPr>
                <w:noProof/>
                <w:webHidden/>
              </w:rPr>
            </w:r>
            <w:r>
              <w:rPr>
                <w:noProof/>
                <w:webHidden/>
              </w:rPr>
              <w:fldChar w:fldCharType="separate"/>
            </w:r>
            <w:r w:rsidR="00D5174A">
              <w:rPr>
                <w:noProof/>
                <w:webHidden/>
              </w:rPr>
              <w:t>101</w:t>
            </w:r>
            <w:r>
              <w:rPr>
                <w:noProof/>
                <w:webHidden/>
              </w:rPr>
              <w:fldChar w:fldCharType="end"/>
            </w:r>
          </w:hyperlink>
        </w:p>
        <w:p w14:paraId="48F610DC" w14:textId="2F725F49"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85" w:history="1">
            <w:r w:rsidRPr="00ED4090">
              <w:rPr>
                <w:rStyle w:val="Hyperlink"/>
                <w:noProof/>
              </w:rPr>
              <w:t>add-user.php</w:t>
            </w:r>
            <w:r>
              <w:rPr>
                <w:noProof/>
                <w:webHidden/>
              </w:rPr>
              <w:tab/>
            </w:r>
            <w:r>
              <w:rPr>
                <w:noProof/>
                <w:webHidden/>
              </w:rPr>
              <w:fldChar w:fldCharType="begin"/>
            </w:r>
            <w:r>
              <w:rPr>
                <w:noProof/>
                <w:webHidden/>
              </w:rPr>
              <w:instrText xml:space="preserve"> PAGEREF _Toc66306985 \h </w:instrText>
            </w:r>
            <w:r>
              <w:rPr>
                <w:noProof/>
                <w:webHidden/>
              </w:rPr>
            </w:r>
            <w:r>
              <w:rPr>
                <w:noProof/>
                <w:webHidden/>
              </w:rPr>
              <w:fldChar w:fldCharType="separate"/>
            </w:r>
            <w:r w:rsidR="00D5174A">
              <w:rPr>
                <w:noProof/>
                <w:webHidden/>
              </w:rPr>
              <w:t>102</w:t>
            </w:r>
            <w:r>
              <w:rPr>
                <w:noProof/>
                <w:webHidden/>
              </w:rPr>
              <w:fldChar w:fldCharType="end"/>
            </w:r>
          </w:hyperlink>
        </w:p>
        <w:p w14:paraId="22F1AAC1" w14:textId="0D570C56"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86" w:history="1">
            <w:r w:rsidRPr="00ED4090">
              <w:rPr>
                <w:rStyle w:val="Hyperlink"/>
                <w:noProof/>
              </w:rPr>
              <w:t>add-os.php</w:t>
            </w:r>
            <w:r>
              <w:rPr>
                <w:noProof/>
                <w:webHidden/>
              </w:rPr>
              <w:tab/>
            </w:r>
            <w:r>
              <w:rPr>
                <w:noProof/>
                <w:webHidden/>
              </w:rPr>
              <w:fldChar w:fldCharType="begin"/>
            </w:r>
            <w:r>
              <w:rPr>
                <w:noProof/>
                <w:webHidden/>
              </w:rPr>
              <w:instrText xml:space="preserve"> PAGEREF _Toc66306986 \h </w:instrText>
            </w:r>
            <w:r>
              <w:rPr>
                <w:noProof/>
                <w:webHidden/>
              </w:rPr>
            </w:r>
            <w:r>
              <w:rPr>
                <w:noProof/>
                <w:webHidden/>
              </w:rPr>
              <w:fldChar w:fldCharType="separate"/>
            </w:r>
            <w:r w:rsidR="00D5174A">
              <w:rPr>
                <w:noProof/>
                <w:webHidden/>
              </w:rPr>
              <w:t>104</w:t>
            </w:r>
            <w:r>
              <w:rPr>
                <w:noProof/>
                <w:webHidden/>
              </w:rPr>
              <w:fldChar w:fldCharType="end"/>
            </w:r>
          </w:hyperlink>
        </w:p>
        <w:p w14:paraId="2C3077FE" w14:textId="740B6A8F"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87" w:history="1">
            <w:r w:rsidRPr="00ED4090">
              <w:rPr>
                <w:rStyle w:val="Hyperlink"/>
                <w:noProof/>
              </w:rPr>
              <w:t>add-device.php</w:t>
            </w:r>
            <w:r>
              <w:rPr>
                <w:noProof/>
                <w:webHidden/>
              </w:rPr>
              <w:tab/>
            </w:r>
            <w:r>
              <w:rPr>
                <w:noProof/>
                <w:webHidden/>
              </w:rPr>
              <w:fldChar w:fldCharType="begin"/>
            </w:r>
            <w:r>
              <w:rPr>
                <w:noProof/>
                <w:webHidden/>
              </w:rPr>
              <w:instrText xml:space="preserve"> PAGEREF _Toc66306987 \h </w:instrText>
            </w:r>
            <w:r>
              <w:rPr>
                <w:noProof/>
                <w:webHidden/>
              </w:rPr>
            </w:r>
            <w:r>
              <w:rPr>
                <w:noProof/>
                <w:webHidden/>
              </w:rPr>
              <w:fldChar w:fldCharType="separate"/>
            </w:r>
            <w:r w:rsidR="00D5174A">
              <w:rPr>
                <w:noProof/>
                <w:webHidden/>
              </w:rPr>
              <w:t>105</w:t>
            </w:r>
            <w:r>
              <w:rPr>
                <w:noProof/>
                <w:webHidden/>
              </w:rPr>
              <w:fldChar w:fldCharType="end"/>
            </w:r>
          </w:hyperlink>
        </w:p>
        <w:p w14:paraId="5A7828DC" w14:textId="33D8D1A4"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88" w:history="1">
            <w:r w:rsidRPr="00ED4090">
              <w:rPr>
                <w:rStyle w:val="Hyperlink"/>
                <w:noProof/>
              </w:rPr>
              <w:t>add-brand.php</w:t>
            </w:r>
            <w:r>
              <w:rPr>
                <w:noProof/>
                <w:webHidden/>
              </w:rPr>
              <w:tab/>
            </w:r>
            <w:r>
              <w:rPr>
                <w:noProof/>
                <w:webHidden/>
              </w:rPr>
              <w:fldChar w:fldCharType="begin"/>
            </w:r>
            <w:r>
              <w:rPr>
                <w:noProof/>
                <w:webHidden/>
              </w:rPr>
              <w:instrText xml:space="preserve"> PAGEREF _Toc66306988 \h </w:instrText>
            </w:r>
            <w:r>
              <w:rPr>
                <w:noProof/>
                <w:webHidden/>
              </w:rPr>
            </w:r>
            <w:r>
              <w:rPr>
                <w:noProof/>
                <w:webHidden/>
              </w:rPr>
              <w:fldChar w:fldCharType="separate"/>
            </w:r>
            <w:r w:rsidR="00D5174A">
              <w:rPr>
                <w:noProof/>
                <w:webHidden/>
              </w:rPr>
              <w:t>107</w:t>
            </w:r>
            <w:r>
              <w:rPr>
                <w:noProof/>
                <w:webHidden/>
              </w:rPr>
              <w:fldChar w:fldCharType="end"/>
            </w:r>
          </w:hyperlink>
        </w:p>
        <w:p w14:paraId="4EC454BD" w14:textId="3861BB1A"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89" w:history="1">
            <w:r w:rsidRPr="00ED4090">
              <w:rPr>
                <w:rStyle w:val="Hyperlink"/>
                <w:noProof/>
              </w:rPr>
              <w:t>add-user-form.php</w:t>
            </w:r>
            <w:r>
              <w:rPr>
                <w:noProof/>
                <w:webHidden/>
              </w:rPr>
              <w:tab/>
            </w:r>
            <w:r>
              <w:rPr>
                <w:noProof/>
                <w:webHidden/>
              </w:rPr>
              <w:fldChar w:fldCharType="begin"/>
            </w:r>
            <w:r>
              <w:rPr>
                <w:noProof/>
                <w:webHidden/>
              </w:rPr>
              <w:instrText xml:space="preserve"> PAGEREF _Toc66306989 \h </w:instrText>
            </w:r>
            <w:r>
              <w:rPr>
                <w:noProof/>
                <w:webHidden/>
              </w:rPr>
            </w:r>
            <w:r>
              <w:rPr>
                <w:noProof/>
                <w:webHidden/>
              </w:rPr>
              <w:fldChar w:fldCharType="separate"/>
            </w:r>
            <w:r w:rsidR="00D5174A">
              <w:rPr>
                <w:noProof/>
                <w:webHidden/>
              </w:rPr>
              <w:t>108</w:t>
            </w:r>
            <w:r>
              <w:rPr>
                <w:noProof/>
                <w:webHidden/>
              </w:rPr>
              <w:fldChar w:fldCharType="end"/>
            </w:r>
          </w:hyperlink>
        </w:p>
        <w:p w14:paraId="5CF3C82D" w14:textId="5B5DCEB1"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90" w:history="1">
            <w:r w:rsidRPr="00ED4090">
              <w:rPr>
                <w:rStyle w:val="Hyperlink"/>
                <w:noProof/>
              </w:rPr>
              <w:t>add-os-form.php</w:t>
            </w:r>
            <w:r>
              <w:rPr>
                <w:noProof/>
                <w:webHidden/>
              </w:rPr>
              <w:tab/>
            </w:r>
            <w:r>
              <w:rPr>
                <w:noProof/>
                <w:webHidden/>
              </w:rPr>
              <w:fldChar w:fldCharType="begin"/>
            </w:r>
            <w:r>
              <w:rPr>
                <w:noProof/>
                <w:webHidden/>
              </w:rPr>
              <w:instrText xml:space="preserve"> PAGEREF _Toc66306990 \h </w:instrText>
            </w:r>
            <w:r>
              <w:rPr>
                <w:noProof/>
                <w:webHidden/>
              </w:rPr>
            </w:r>
            <w:r>
              <w:rPr>
                <w:noProof/>
                <w:webHidden/>
              </w:rPr>
              <w:fldChar w:fldCharType="separate"/>
            </w:r>
            <w:r w:rsidR="00D5174A">
              <w:rPr>
                <w:noProof/>
                <w:webHidden/>
              </w:rPr>
              <w:t>110</w:t>
            </w:r>
            <w:r>
              <w:rPr>
                <w:noProof/>
                <w:webHidden/>
              </w:rPr>
              <w:fldChar w:fldCharType="end"/>
            </w:r>
          </w:hyperlink>
        </w:p>
        <w:p w14:paraId="0F53474F" w14:textId="044527C0"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91" w:history="1">
            <w:r w:rsidRPr="00ED4090">
              <w:rPr>
                <w:rStyle w:val="Hyperlink"/>
                <w:noProof/>
              </w:rPr>
              <w:t>add-device-form.php</w:t>
            </w:r>
            <w:r>
              <w:rPr>
                <w:noProof/>
                <w:webHidden/>
              </w:rPr>
              <w:tab/>
            </w:r>
            <w:r>
              <w:rPr>
                <w:noProof/>
                <w:webHidden/>
              </w:rPr>
              <w:fldChar w:fldCharType="begin"/>
            </w:r>
            <w:r>
              <w:rPr>
                <w:noProof/>
                <w:webHidden/>
              </w:rPr>
              <w:instrText xml:space="preserve"> PAGEREF _Toc66306991 \h </w:instrText>
            </w:r>
            <w:r>
              <w:rPr>
                <w:noProof/>
                <w:webHidden/>
              </w:rPr>
            </w:r>
            <w:r>
              <w:rPr>
                <w:noProof/>
                <w:webHidden/>
              </w:rPr>
              <w:fldChar w:fldCharType="separate"/>
            </w:r>
            <w:r w:rsidR="00D5174A">
              <w:rPr>
                <w:noProof/>
                <w:webHidden/>
              </w:rPr>
              <w:t>111</w:t>
            </w:r>
            <w:r>
              <w:rPr>
                <w:noProof/>
                <w:webHidden/>
              </w:rPr>
              <w:fldChar w:fldCharType="end"/>
            </w:r>
          </w:hyperlink>
        </w:p>
        <w:p w14:paraId="08E356D4" w14:textId="1FEE70DE"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92" w:history="1">
            <w:r w:rsidRPr="00ED4090">
              <w:rPr>
                <w:rStyle w:val="Hyperlink"/>
                <w:noProof/>
              </w:rPr>
              <w:t>add-brand-form.php</w:t>
            </w:r>
            <w:r>
              <w:rPr>
                <w:noProof/>
                <w:webHidden/>
              </w:rPr>
              <w:tab/>
            </w:r>
            <w:r>
              <w:rPr>
                <w:noProof/>
                <w:webHidden/>
              </w:rPr>
              <w:fldChar w:fldCharType="begin"/>
            </w:r>
            <w:r>
              <w:rPr>
                <w:noProof/>
                <w:webHidden/>
              </w:rPr>
              <w:instrText xml:space="preserve"> PAGEREF _Toc66306992 \h </w:instrText>
            </w:r>
            <w:r>
              <w:rPr>
                <w:noProof/>
                <w:webHidden/>
              </w:rPr>
            </w:r>
            <w:r>
              <w:rPr>
                <w:noProof/>
                <w:webHidden/>
              </w:rPr>
              <w:fldChar w:fldCharType="separate"/>
            </w:r>
            <w:r w:rsidR="00D5174A">
              <w:rPr>
                <w:noProof/>
                <w:webHidden/>
              </w:rPr>
              <w:t>113</w:t>
            </w:r>
            <w:r>
              <w:rPr>
                <w:noProof/>
                <w:webHidden/>
              </w:rPr>
              <w:fldChar w:fldCharType="end"/>
            </w:r>
          </w:hyperlink>
        </w:p>
        <w:p w14:paraId="1486AE2D" w14:textId="7C6E77C5" w:rsidR="00F83E36" w:rsidRDefault="00F83E36">
          <w:pPr>
            <w:pStyle w:val="TOC2"/>
            <w:tabs>
              <w:tab w:val="right" w:leader="dot" w:pos="10470"/>
            </w:tabs>
            <w:rPr>
              <w:rFonts w:asciiTheme="minorHAnsi" w:eastAsiaTheme="minorEastAsia" w:hAnsiTheme="minorHAnsi" w:cstheme="minorBidi"/>
              <w:noProof/>
              <w:sz w:val="22"/>
              <w:szCs w:val="22"/>
              <w:lang w:val="sr-Cyrl-RS" w:eastAsia="sr-Cyrl-RS"/>
            </w:rPr>
          </w:pPr>
          <w:hyperlink w:anchor="_Toc66306993" w:history="1">
            <w:r w:rsidRPr="00ED4090">
              <w:rPr>
                <w:rStyle w:val="Hyperlink"/>
                <w:noProof/>
              </w:rPr>
              <w:t>3.2 CSS</w:t>
            </w:r>
            <w:r>
              <w:rPr>
                <w:noProof/>
                <w:webHidden/>
              </w:rPr>
              <w:tab/>
            </w:r>
            <w:r>
              <w:rPr>
                <w:noProof/>
                <w:webHidden/>
              </w:rPr>
              <w:fldChar w:fldCharType="begin"/>
            </w:r>
            <w:r>
              <w:rPr>
                <w:noProof/>
                <w:webHidden/>
              </w:rPr>
              <w:instrText xml:space="preserve"> PAGEREF _Toc66306993 \h </w:instrText>
            </w:r>
            <w:r>
              <w:rPr>
                <w:noProof/>
                <w:webHidden/>
              </w:rPr>
            </w:r>
            <w:r>
              <w:rPr>
                <w:noProof/>
                <w:webHidden/>
              </w:rPr>
              <w:fldChar w:fldCharType="separate"/>
            </w:r>
            <w:r w:rsidR="00D5174A">
              <w:rPr>
                <w:noProof/>
                <w:webHidden/>
              </w:rPr>
              <w:t>114</w:t>
            </w:r>
            <w:r>
              <w:rPr>
                <w:noProof/>
                <w:webHidden/>
              </w:rPr>
              <w:fldChar w:fldCharType="end"/>
            </w:r>
          </w:hyperlink>
        </w:p>
        <w:p w14:paraId="0DD4BFCE" w14:textId="53F3CBAC"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94" w:history="1">
            <w:r w:rsidRPr="00ED4090">
              <w:rPr>
                <w:rStyle w:val="Hyperlink"/>
                <w:noProof/>
              </w:rPr>
              <w:t>style.css</w:t>
            </w:r>
            <w:r>
              <w:rPr>
                <w:noProof/>
                <w:webHidden/>
              </w:rPr>
              <w:tab/>
            </w:r>
            <w:r>
              <w:rPr>
                <w:noProof/>
                <w:webHidden/>
              </w:rPr>
              <w:fldChar w:fldCharType="begin"/>
            </w:r>
            <w:r>
              <w:rPr>
                <w:noProof/>
                <w:webHidden/>
              </w:rPr>
              <w:instrText xml:space="preserve"> PAGEREF _Toc66306994 \h </w:instrText>
            </w:r>
            <w:r>
              <w:rPr>
                <w:noProof/>
                <w:webHidden/>
              </w:rPr>
            </w:r>
            <w:r>
              <w:rPr>
                <w:noProof/>
                <w:webHidden/>
              </w:rPr>
              <w:fldChar w:fldCharType="separate"/>
            </w:r>
            <w:r w:rsidR="00D5174A">
              <w:rPr>
                <w:noProof/>
                <w:webHidden/>
              </w:rPr>
              <w:t>114</w:t>
            </w:r>
            <w:r>
              <w:rPr>
                <w:noProof/>
                <w:webHidden/>
              </w:rPr>
              <w:fldChar w:fldCharType="end"/>
            </w:r>
          </w:hyperlink>
        </w:p>
        <w:p w14:paraId="35CEF1F1" w14:textId="130D8397" w:rsidR="00F83E36" w:rsidRDefault="00F83E36">
          <w:pPr>
            <w:pStyle w:val="TOC2"/>
            <w:tabs>
              <w:tab w:val="right" w:leader="dot" w:pos="10470"/>
            </w:tabs>
            <w:rPr>
              <w:rFonts w:asciiTheme="minorHAnsi" w:eastAsiaTheme="minorEastAsia" w:hAnsiTheme="minorHAnsi" w:cstheme="minorBidi"/>
              <w:noProof/>
              <w:sz w:val="22"/>
              <w:szCs w:val="22"/>
              <w:lang w:val="sr-Cyrl-RS" w:eastAsia="sr-Cyrl-RS"/>
            </w:rPr>
          </w:pPr>
          <w:hyperlink w:anchor="_Toc66306995" w:history="1">
            <w:r w:rsidRPr="00ED4090">
              <w:rPr>
                <w:rStyle w:val="Hyperlink"/>
                <w:noProof/>
              </w:rPr>
              <w:t>3.3 JavaScript/jQuery</w:t>
            </w:r>
            <w:r>
              <w:rPr>
                <w:noProof/>
                <w:webHidden/>
              </w:rPr>
              <w:tab/>
            </w:r>
            <w:r>
              <w:rPr>
                <w:noProof/>
                <w:webHidden/>
              </w:rPr>
              <w:fldChar w:fldCharType="begin"/>
            </w:r>
            <w:r>
              <w:rPr>
                <w:noProof/>
                <w:webHidden/>
              </w:rPr>
              <w:instrText xml:space="preserve"> PAGEREF _Toc66306995 \h </w:instrText>
            </w:r>
            <w:r>
              <w:rPr>
                <w:noProof/>
                <w:webHidden/>
              </w:rPr>
            </w:r>
            <w:r>
              <w:rPr>
                <w:noProof/>
                <w:webHidden/>
              </w:rPr>
              <w:fldChar w:fldCharType="separate"/>
            </w:r>
            <w:r w:rsidR="00D5174A">
              <w:rPr>
                <w:noProof/>
                <w:webHidden/>
              </w:rPr>
              <w:t>145</w:t>
            </w:r>
            <w:r>
              <w:rPr>
                <w:noProof/>
                <w:webHidden/>
              </w:rPr>
              <w:fldChar w:fldCharType="end"/>
            </w:r>
          </w:hyperlink>
        </w:p>
        <w:p w14:paraId="5F24758D" w14:textId="63EA7455"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96" w:history="1">
            <w:r w:rsidRPr="00ED4090">
              <w:rPr>
                <w:rStyle w:val="Hyperlink"/>
                <w:noProof/>
              </w:rPr>
              <w:t>main.js</w:t>
            </w:r>
            <w:r>
              <w:rPr>
                <w:noProof/>
                <w:webHidden/>
              </w:rPr>
              <w:tab/>
            </w:r>
            <w:r>
              <w:rPr>
                <w:noProof/>
                <w:webHidden/>
              </w:rPr>
              <w:fldChar w:fldCharType="begin"/>
            </w:r>
            <w:r>
              <w:rPr>
                <w:noProof/>
                <w:webHidden/>
              </w:rPr>
              <w:instrText xml:space="preserve"> PAGEREF _Toc66306996 \h </w:instrText>
            </w:r>
            <w:r>
              <w:rPr>
                <w:noProof/>
                <w:webHidden/>
              </w:rPr>
            </w:r>
            <w:r>
              <w:rPr>
                <w:noProof/>
                <w:webHidden/>
              </w:rPr>
              <w:fldChar w:fldCharType="separate"/>
            </w:r>
            <w:r w:rsidR="00D5174A">
              <w:rPr>
                <w:noProof/>
                <w:webHidden/>
              </w:rPr>
              <w:t>145</w:t>
            </w:r>
            <w:r>
              <w:rPr>
                <w:noProof/>
                <w:webHidden/>
              </w:rPr>
              <w:fldChar w:fldCharType="end"/>
            </w:r>
          </w:hyperlink>
        </w:p>
        <w:p w14:paraId="14BE9B9C" w14:textId="56AD53CC"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97" w:history="1">
            <w:r w:rsidRPr="00ED4090">
              <w:rPr>
                <w:rStyle w:val="Hyperlink"/>
                <w:noProof/>
              </w:rPr>
              <w:t>home.js</w:t>
            </w:r>
            <w:r>
              <w:rPr>
                <w:noProof/>
                <w:webHidden/>
              </w:rPr>
              <w:tab/>
            </w:r>
            <w:r>
              <w:rPr>
                <w:noProof/>
                <w:webHidden/>
              </w:rPr>
              <w:fldChar w:fldCharType="begin"/>
            </w:r>
            <w:r>
              <w:rPr>
                <w:noProof/>
                <w:webHidden/>
              </w:rPr>
              <w:instrText xml:space="preserve"> PAGEREF _Toc66306997 \h </w:instrText>
            </w:r>
            <w:r>
              <w:rPr>
                <w:noProof/>
                <w:webHidden/>
              </w:rPr>
            </w:r>
            <w:r>
              <w:rPr>
                <w:noProof/>
                <w:webHidden/>
              </w:rPr>
              <w:fldChar w:fldCharType="separate"/>
            </w:r>
            <w:r w:rsidR="00D5174A">
              <w:rPr>
                <w:noProof/>
                <w:webHidden/>
              </w:rPr>
              <w:t>152</w:t>
            </w:r>
            <w:r>
              <w:rPr>
                <w:noProof/>
                <w:webHidden/>
              </w:rPr>
              <w:fldChar w:fldCharType="end"/>
            </w:r>
          </w:hyperlink>
        </w:p>
        <w:p w14:paraId="6F646D09" w14:textId="616C3573"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98" w:history="1">
            <w:r w:rsidRPr="00ED4090">
              <w:rPr>
                <w:rStyle w:val="Hyperlink"/>
                <w:noProof/>
              </w:rPr>
              <w:t>form-validation.js</w:t>
            </w:r>
            <w:r>
              <w:rPr>
                <w:noProof/>
                <w:webHidden/>
              </w:rPr>
              <w:tab/>
            </w:r>
            <w:r>
              <w:rPr>
                <w:noProof/>
                <w:webHidden/>
              </w:rPr>
              <w:fldChar w:fldCharType="begin"/>
            </w:r>
            <w:r>
              <w:rPr>
                <w:noProof/>
                <w:webHidden/>
              </w:rPr>
              <w:instrText xml:space="preserve"> PAGEREF _Toc66306998 \h </w:instrText>
            </w:r>
            <w:r>
              <w:rPr>
                <w:noProof/>
                <w:webHidden/>
              </w:rPr>
            </w:r>
            <w:r>
              <w:rPr>
                <w:noProof/>
                <w:webHidden/>
              </w:rPr>
              <w:fldChar w:fldCharType="separate"/>
            </w:r>
            <w:r w:rsidR="00D5174A">
              <w:rPr>
                <w:noProof/>
                <w:webHidden/>
              </w:rPr>
              <w:t>153</w:t>
            </w:r>
            <w:r>
              <w:rPr>
                <w:noProof/>
                <w:webHidden/>
              </w:rPr>
              <w:fldChar w:fldCharType="end"/>
            </w:r>
          </w:hyperlink>
        </w:p>
        <w:p w14:paraId="7AB7E967" w14:textId="5C546E62"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6999" w:history="1">
            <w:r w:rsidRPr="00ED4090">
              <w:rPr>
                <w:rStyle w:val="Hyperlink"/>
                <w:noProof/>
              </w:rPr>
              <w:t>devices.js</w:t>
            </w:r>
            <w:r>
              <w:rPr>
                <w:noProof/>
                <w:webHidden/>
              </w:rPr>
              <w:tab/>
            </w:r>
            <w:r>
              <w:rPr>
                <w:noProof/>
                <w:webHidden/>
              </w:rPr>
              <w:fldChar w:fldCharType="begin"/>
            </w:r>
            <w:r>
              <w:rPr>
                <w:noProof/>
                <w:webHidden/>
              </w:rPr>
              <w:instrText xml:space="preserve"> PAGEREF _Toc66306999 \h </w:instrText>
            </w:r>
            <w:r>
              <w:rPr>
                <w:noProof/>
                <w:webHidden/>
              </w:rPr>
            </w:r>
            <w:r>
              <w:rPr>
                <w:noProof/>
                <w:webHidden/>
              </w:rPr>
              <w:fldChar w:fldCharType="separate"/>
            </w:r>
            <w:r w:rsidR="00D5174A">
              <w:rPr>
                <w:noProof/>
                <w:webHidden/>
              </w:rPr>
              <w:t>155</w:t>
            </w:r>
            <w:r>
              <w:rPr>
                <w:noProof/>
                <w:webHidden/>
              </w:rPr>
              <w:fldChar w:fldCharType="end"/>
            </w:r>
          </w:hyperlink>
        </w:p>
        <w:p w14:paraId="7C820D6C" w14:textId="712875E2"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7000" w:history="1">
            <w:r w:rsidRPr="00ED4090">
              <w:rPr>
                <w:rStyle w:val="Hyperlink"/>
                <w:noProof/>
              </w:rPr>
              <w:t>contact.js</w:t>
            </w:r>
            <w:r>
              <w:rPr>
                <w:noProof/>
                <w:webHidden/>
              </w:rPr>
              <w:tab/>
            </w:r>
            <w:r>
              <w:rPr>
                <w:noProof/>
                <w:webHidden/>
              </w:rPr>
              <w:fldChar w:fldCharType="begin"/>
            </w:r>
            <w:r>
              <w:rPr>
                <w:noProof/>
                <w:webHidden/>
              </w:rPr>
              <w:instrText xml:space="preserve"> PAGEREF _Toc66307000 \h </w:instrText>
            </w:r>
            <w:r>
              <w:rPr>
                <w:noProof/>
                <w:webHidden/>
              </w:rPr>
            </w:r>
            <w:r>
              <w:rPr>
                <w:noProof/>
                <w:webHidden/>
              </w:rPr>
              <w:fldChar w:fldCharType="separate"/>
            </w:r>
            <w:r w:rsidR="00D5174A">
              <w:rPr>
                <w:noProof/>
                <w:webHidden/>
              </w:rPr>
              <w:t>158</w:t>
            </w:r>
            <w:r>
              <w:rPr>
                <w:noProof/>
                <w:webHidden/>
              </w:rPr>
              <w:fldChar w:fldCharType="end"/>
            </w:r>
          </w:hyperlink>
        </w:p>
        <w:p w14:paraId="2449F5ED" w14:textId="6F4F8680"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7001" w:history="1">
            <w:r w:rsidRPr="00ED4090">
              <w:rPr>
                <w:rStyle w:val="Hyperlink"/>
                <w:noProof/>
              </w:rPr>
              <w:t>cart.js</w:t>
            </w:r>
            <w:r>
              <w:rPr>
                <w:noProof/>
                <w:webHidden/>
              </w:rPr>
              <w:tab/>
            </w:r>
            <w:r>
              <w:rPr>
                <w:noProof/>
                <w:webHidden/>
              </w:rPr>
              <w:fldChar w:fldCharType="begin"/>
            </w:r>
            <w:r>
              <w:rPr>
                <w:noProof/>
                <w:webHidden/>
              </w:rPr>
              <w:instrText xml:space="preserve"> PAGEREF _Toc66307001 \h </w:instrText>
            </w:r>
            <w:r>
              <w:rPr>
                <w:noProof/>
                <w:webHidden/>
              </w:rPr>
            </w:r>
            <w:r>
              <w:rPr>
                <w:noProof/>
                <w:webHidden/>
              </w:rPr>
              <w:fldChar w:fldCharType="separate"/>
            </w:r>
            <w:r w:rsidR="00D5174A">
              <w:rPr>
                <w:noProof/>
                <w:webHidden/>
              </w:rPr>
              <w:t>159</w:t>
            </w:r>
            <w:r>
              <w:rPr>
                <w:noProof/>
                <w:webHidden/>
              </w:rPr>
              <w:fldChar w:fldCharType="end"/>
            </w:r>
          </w:hyperlink>
        </w:p>
        <w:p w14:paraId="446C4B28" w14:textId="50F3E3C2" w:rsidR="00F83E36" w:rsidRDefault="00F83E36">
          <w:pPr>
            <w:pStyle w:val="TOC3"/>
            <w:tabs>
              <w:tab w:val="right" w:leader="dot" w:pos="10470"/>
            </w:tabs>
            <w:rPr>
              <w:rFonts w:asciiTheme="minorHAnsi" w:eastAsiaTheme="minorEastAsia" w:hAnsiTheme="minorHAnsi" w:cstheme="minorBidi"/>
              <w:noProof/>
              <w:sz w:val="22"/>
              <w:szCs w:val="22"/>
              <w:lang w:val="sr-Cyrl-RS" w:eastAsia="sr-Cyrl-RS"/>
            </w:rPr>
          </w:pPr>
          <w:hyperlink w:anchor="_Toc66307002" w:history="1">
            <w:r w:rsidRPr="00ED4090">
              <w:rPr>
                <w:rStyle w:val="Hyperlink"/>
                <w:noProof/>
              </w:rPr>
              <w:t>admin.js</w:t>
            </w:r>
            <w:r>
              <w:rPr>
                <w:noProof/>
                <w:webHidden/>
              </w:rPr>
              <w:tab/>
            </w:r>
            <w:r>
              <w:rPr>
                <w:noProof/>
                <w:webHidden/>
              </w:rPr>
              <w:fldChar w:fldCharType="begin"/>
            </w:r>
            <w:r>
              <w:rPr>
                <w:noProof/>
                <w:webHidden/>
              </w:rPr>
              <w:instrText xml:space="preserve"> PAGEREF _Toc66307002 \h </w:instrText>
            </w:r>
            <w:r>
              <w:rPr>
                <w:noProof/>
                <w:webHidden/>
              </w:rPr>
            </w:r>
            <w:r>
              <w:rPr>
                <w:noProof/>
                <w:webHidden/>
              </w:rPr>
              <w:fldChar w:fldCharType="separate"/>
            </w:r>
            <w:r w:rsidR="00D5174A">
              <w:rPr>
                <w:noProof/>
                <w:webHidden/>
              </w:rPr>
              <w:t>162</w:t>
            </w:r>
            <w:r>
              <w:rPr>
                <w:noProof/>
                <w:webHidden/>
              </w:rPr>
              <w:fldChar w:fldCharType="end"/>
            </w:r>
          </w:hyperlink>
        </w:p>
        <w:p w14:paraId="41558434" w14:textId="098C1101" w:rsidR="00750D04" w:rsidRDefault="00750D04">
          <w:r w:rsidRPr="00750D04">
            <w:rPr>
              <w:b/>
              <w:bCs/>
              <w:noProof/>
            </w:rPr>
            <w:fldChar w:fldCharType="end"/>
          </w:r>
        </w:p>
      </w:sdtContent>
    </w:sdt>
    <w:p w14:paraId="58428CCF" w14:textId="5ECD9E73" w:rsidR="00750D04" w:rsidRDefault="00750D04" w:rsidP="00750D04">
      <w:pPr>
        <w:rPr>
          <w:rFonts w:ascii="Calibri" w:eastAsia="Calibri" w:hAnsi="Calibri" w:cs="Calibri"/>
          <w:sz w:val="22"/>
          <w:szCs w:val="22"/>
        </w:rPr>
        <w:sectPr w:rsidR="00750D04" w:rsidSect="000A1CC8">
          <w:pgSz w:w="11920" w:h="16840"/>
          <w:pgMar w:top="720" w:right="720" w:bottom="720" w:left="720" w:header="720" w:footer="720" w:gutter="0"/>
          <w:cols w:space="720"/>
          <w:docGrid w:linePitch="272"/>
        </w:sectPr>
      </w:pPr>
    </w:p>
    <w:p w14:paraId="573F2F3E" w14:textId="77777777" w:rsidR="00F56F7D" w:rsidRDefault="00F56F7D">
      <w:pPr>
        <w:spacing w:line="200" w:lineRule="exact"/>
      </w:pPr>
    </w:p>
    <w:p w14:paraId="2E0442FA" w14:textId="69C2E8B2" w:rsidR="00F56F7D" w:rsidRPr="00750D04" w:rsidRDefault="006D02D7" w:rsidP="00C431DB">
      <w:pPr>
        <w:pStyle w:val="Heading1"/>
        <w:rPr>
          <w:rFonts w:ascii="Calibri" w:hAnsi="Calibri" w:cs="Calibri"/>
        </w:rPr>
      </w:pPr>
      <w:bookmarkStart w:id="0" w:name="_Toc66306912"/>
      <w:proofErr w:type="spellStart"/>
      <w:r w:rsidRPr="00750D04">
        <w:rPr>
          <w:rStyle w:val="Heading1Char"/>
          <w:b/>
          <w:bCs/>
        </w:rPr>
        <w:t>Uvod</w:t>
      </w:r>
      <w:bookmarkEnd w:id="0"/>
      <w:proofErr w:type="spellEnd"/>
    </w:p>
    <w:p w14:paraId="748A4869" w14:textId="446ACAF3" w:rsidR="00F56F7D" w:rsidRPr="00C431DB" w:rsidRDefault="006D02D7" w:rsidP="00DB4B1A">
      <w:pPr>
        <w:pStyle w:val="Heading2"/>
        <w:ind w:left="709"/>
      </w:pPr>
      <w:bookmarkStart w:id="1" w:name="_Toc66306913"/>
      <w:proofErr w:type="spellStart"/>
      <w:r w:rsidRPr="00C431DB">
        <w:rPr>
          <w:rStyle w:val="Heading2Char"/>
        </w:rPr>
        <w:t>Korišćeni</w:t>
      </w:r>
      <w:proofErr w:type="spellEnd"/>
      <w:r w:rsidRPr="00C431DB">
        <w:rPr>
          <w:rStyle w:val="Heading2Char"/>
        </w:rPr>
        <w:t xml:space="preserve"> </w:t>
      </w:r>
      <w:proofErr w:type="spellStart"/>
      <w:r w:rsidRPr="00C431DB">
        <w:rPr>
          <w:rStyle w:val="Heading2Char"/>
        </w:rPr>
        <w:t>programski</w:t>
      </w:r>
      <w:proofErr w:type="spellEnd"/>
      <w:r w:rsidRPr="00C431DB">
        <w:rPr>
          <w:rStyle w:val="Heading2Char"/>
        </w:rPr>
        <w:t xml:space="preserve"> </w:t>
      </w:r>
      <w:proofErr w:type="spellStart"/>
      <w:r w:rsidRPr="00C431DB">
        <w:rPr>
          <w:rStyle w:val="Heading2Char"/>
        </w:rPr>
        <w:t>jezici</w:t>
      </w:r>
      <w:bookmarkEnd w:id="1"/>
      <w:proofErr w:type="spellEnd"/>
    </w:p>
    <w:p w14:paraId="7808CAF1" w14:textId="6AD59312" w:rsidR="00F56F7D" w:rsidRDefault="006D02D7" w:rsidP="00B17007">
      <w:pPr>
        <w:spacing w:before="38" w:line="258" w:lineRule="auto"/>
        <w:ind w:left="820" w:right="51"/>
        <w:rPr>
          <w:rFonts w:ascii="Calibri" w:eastAsia="Calibri" w:hAnsi="Calibri" w:cs="Calibri"/>
          <w:sz w:val="32"/>
          <w:szCs w:val="32"/>
        </w:rPr>
      </w:pPr>
      <w:r>
        <w:rPr>
          <w:rFonts w:ascii="Calibri" w:eastAsia="Calibri" w:hAnsi="Calibri" w:cs="Calibri"/>
          <w:w w:val="99"/>
          <w:sz w:val="32"/>
          <w:szCs w:val="32"/>
        </w:rPr>
        <w:t>Za</w:t>
      </w:r>
      <w:r>
        <w:rPr>
          <w:rFonts w:ascii="Calibri" w:eastAsia="Calibri" w:hAnsi="Calibri" w:cs="Calibri"/>
          <w:sz w:val="32"/>
          <w:szCs w:val="32"/>
        </w:rPr>
        <w:t xml:space="preserve"> </w:t>
      </w:r>
      <w:proofErr w:type="spellStart"/>
      <w:r>
        <w:rPr>
          <w:rFonts w:ascii="Calibri" w:eastAsia="Calibri" w:hAnsi="Calibri" w:cs="Calibri"/>
          <w:w w:val="99"/>
          <w:sz w:val="32"/>
          <w:szCs w:val="32"/>
        </w:rPr>
        <w:t>izradu</w:t>
      </w:r>
      <w:proofErr w:type="spellEnd"/>
      <w:r>
        <w:rPr>
          <w:rFonts w:ascii="Calibri" w:eastAsia="Calibri" w:hAnsi="Calibri" w:cs="Calibri"/>
          <w:sz w:val="32"/>
          <w:szCs w:val="32"/>
        </w:rPr>
        <w:t xml:space="preserve"> </w:t>
      </w:r>
      <w:proofErr w:type="spellStart"/>
      <w:r>
        <w:rPr>
          <w:rFonts w:ascii="Calibri" w:eastAsia="Calibri" w:hAnsi="Calibri" w:cs="Calibri"/>
          <w:w w:val="99"/>
          <w:sz w:val="32"/>
          <w:szCs w:val="32"/>
        </w:rPr>
        <w:t>sajta</w:t>
      </w:r>
      <w:proofErr w:type="spellEnd"/>
      <w:r>
        <w:rPr>
          <w:rFonts w:ascii="Calibri" w:eastAsia="Calibri" w:hAnsi="Calibri" w:cs="Calibri"/>
          <w:sz w:val="32"/>
          <w:szCs w:val="32"/>
        </w:rPr>
        <w:t xml:space="preserve"> </w:t>
      </w:r>
      <w:proofErr w:type="spellStart"/>
      <w:r>
        <w:rPr>
          <w:rFonts w:ascii="Calibri" w:eastAsia="Calibri" w:hAnsi="Calibri" w:cs="Calibri"/>
          <w:w w:val="99"/>
          <w:sz w:val="32"/>
          <w:szCs w:val="32"/>
        </w:rPr>
        <w:t>korišćeni</w:t>
      </w:r>
      <w:proofErr w:type="spellEnd"/>
      <w:r>
        <w:rPr>
          <w:rFonts w:ascii="Calibri" w:eastAsia="Calibri" w:hAnsi="Calibri" w:cs="Calibri"/>
          <w:sz w:val="32"/>
          <w:szCs w:val="32"/>
        </w:rPr>
        <w:t xml:space="preserve"> </w:t>
      </w:r>
      <w:proofErr w:type="spellStart"/>
      <w:r>
        <w:rPr>
          <w:rFonts w:ascii="Calibri" w:eastAsia="Calibri" w:hAnsi="Calibri" w:cs="Calibri"/>
          <w:w w:val="99"/>
          <w:sz w:val="32"/>
          <w:szCs w:val="32"/>
        </w:rPr>
        <w:t>su</w:t>
      </w:r>
      <w:proofErr w:type="spellEnd"/>
      <w:r>
        <w:rPr>
          <w:rFonts w:ascii="Calibri" w:eastAsia="Calibri" w:hAnsi="Calibri" w:cs="Calibri"/>
          <w:sz w:val="32"/>
          <w:szCs w:val="32"/>
        </w:rPr>
        <w:t xml:space="preserve"> </w:t>
      </w:r>
      <w:r>
        <w:rPr>
          <w:rFonts w:ascii="Calibri" w:eastAsia="Calibri" w:hAnsi="Calibri" w:cs="Calibri"/>
          <w:w w:val="99"/>
          <w:sz w:val="32"/>
          <w:szCs w:val="32"/>
        </w:rPr>
        <w:t>HTML,</w:t>
      </w:r>
      <w:r>
        <w:rPr>
          <w:rFonts w:ascii="Calibri" w:eastAsia="Calibri" w:hAnsi="Calibri" w:cs="Calibri"/>
          <w:sz w:val="32"/>
          <w:szCs w:val="32"/>
        </w:rPr>
        <w:t xml:space="preserve"> </w:t>
      </w:r>
      <w:r w:rsidR="002C46E1">
        <w:rPr>
          <w:rFonts w:ascii="Calibri" w:eastAsia="Calibri" w:hAnsi="Calibri" w:cs="Calibri"/>
          <w:sz w:val="32"/>
          <w:szCs w:val="32"/>
        </w:rPr>
        <w:t>SASS/</w:t>
      </w:r>
      <w:r>
        <w:rPr>
          <w:rFonts w:ascii="Calibri" w:eastAsia="Calibri" w:hAnsi="Calibri" w:cs="Calibri"/>
          <w:w w:val="99"/>
          <w:sz w:val="32"/>
          <w:szCs w:val="32"/>
        </w:rPr>
        <w:t>CSS,</w:t>
      </w:r>
      <w:r>
        <w:rPr>
          <w:rFonts w:ascii="Calibri" w:eastAsia="Calibri" w:hAnsi="Calibri" w:cs="Calibri"/>
          <w:sz w:val="32"/>
          <w:szCs w:val="32"/>
        </w:rPr>
        <w:t xml:space="preserve"> </w:t>
      </w:r>
      <w:r>
        <w:rPr>
          <w:rFonts w:ascii="Calibri" w:eastAsia="Calibri" w:hAnsi="Calibri" w:cs="Calibri"/>
          <w:w w:val="99"/>
          <w:sz w:val="32"/>
          <w:szCs w:val="32"/>
        </w:rPr>
        <w:t>JavaScript</w:t>
      </w:r>
      <w:r w:rsidR="00BC31C4">
        <w:rPr>
          <w:rFonts w:ascii="Calibri" w:eastAsia="Calibri" w:hAnsi="Calibri" w:cs="Calibri"/>
          <w:sz w:val="32"/>
          <w:szCs w:val="32"/>
        </w:rPr>
        <w:t>/</w:t>
      </w:r>
      <w:r>
        <w:rPr>
          <w:rFonts w:ascii="Calibri" w:eastAsia="Calibri" w:hAnsi="Calibri" w:cs="Calibri"/>
          <w:w w:val="99"/>
          <w:sz w:val="32"/>
          <w:szCs w:val="32"/>
        </w:rPr>
        <w:t>jQuery</w:t>
      </w:r>
      <w:r w:rsidR="00640FB3">
        <w:rPr>
          <w:rFonts w:ascii="Calibri" w:eastAsia="Calibri" w:hAnsi="Calibri" w:cs="Calibri"/>
          <w:w w:val="99"/>
          <w:sz w:val="32"/>
          <w:szCs w:val="32"/>
        </w:rPr>
        <w:t>, PHP</w:t>
      </w:r>
      <w:r>
        <w:rPr>
          <w:rFonts w:ascii="Calibri" w:eastAsia="Calibri" w:hAnsi="Calibri" w:cs="Calibri"/>
          <w:w w:val="99"/>
          <w:sz w:val="32"/>
          <w:szCs w:val="32"/>
        </w:rPr>
        <w:t xml:space="preserve"> </w:t>
      </w:r>
      <w:proofErr w:type="spellStart"/>
      <w:r>
        <w:rPr>
          <w:rFonts w:ascii="Calibri" w:eastAsia="Calibri" w:hAnsi="Calibri" w:cs="Calibri"/>
          <w:w w:val="99"/>
          <w:sz w:val="32"/>
          <w:szCs w:val="32"/>
        </w:rPr>
        <w:t>i</w:t>
      </w:r>
      <w:proofErr w:type="spellEnd"/>
      <w:r>
        <w:rPr>
          <w:rFonts w:ascii="Calibri" w:eastAsia="Calibri" w:hAnsi="Calibri" w:cs="Calibri"/>
          <w:sz w:val="32"/>
          <w:szCs w:val="32"/>
        </w:rPr>
        <w:t xml:space="preserve"> </w:t>
      </w:r>
      <w:r w:rsidR="00B17007">
        <w:rPr>
          <w:rFonts w:ascii="Calibri" w:eastAsia="Calibri" w:hAnsi="Calibri" w:cs="Calibri"/>
          <w:sz w:val="32"/>
          <w:szCs w:val="32"/>
        </w:rPr>
        <w:t xml:space="preserve">   </w:t>
      </w:r>
      <w:proofErr w:type="gramStart"/>
      <w:r>
        <w:rPr>
          <w:rFonts w:ascii="Calibri" w:eastAsia="Calibri" w:hAnsi="Calibri" w:cs="Calibri"/>
          <w:w w:val="99"/>
          <w:sz w:val="32"/>
          <w:szCs w:val="32"/>
        </w:rPr>
        <w:t>XML(</w:t>
      </w:r>
      <w:proofErr w:type="gramEnd"/>
      <w:r>
        <w:rPr>
          <w:rFonts w:ascii="Calibri" w:eastAsia="Calibri" w:hAnsi="Calibri" w:cs="Calibri"/>
          <w:w w:val="99"/>
          <w:sz w:val="32"/>
          <w:szCs w:val="32"/>
        </w:rPr>
        <w:t>sitemap).</w:t>
      </w:r>
    </w:p>
    <w:p w14:paraId="045E87D9" w14:textId="77777777" w:rsidR="00F56F7D" w:rsidRDefault="00F56F7D">
      <w:pPr>
        <w:spacing w:before="9" w:line="160" w:lineRule="exact"/>
        <w:rPr>
          <w:sz w:val="16"/>
          <w:szCs w:val="16"/>
        </w:rPr>
      </w:pPr>
    </w:p>
    <w:p w14:paraId="398E52E5" w14:textId="77777777" w:rsidR="00F56F7D" w:rsidRDefault="006D02D7">
      <w:pPr>
        <w:ind w:left="820"/>
        <w:rPr>
          <w:rFonts w:ascii="Calibri" w:eastAsia="Calibri" w:hAnsi="Calibri" w:cs="Calibri"/>
          <w:sz w:val="32"/>
          <w:szCs w:val="32"/>
        </w:rPr>
      </w:pPr>
      <w:proofErr w:type="spellStart"/>
      <w:r>
        <w:rPr>
          <w:rFonts w:ascii="Calibri" w:eastAsia="Calibri" w:hAnsi="Calibri" w:cs="Calibri"/>
          <w:w w:val="99"/>
          <w:sz w:val="32"/>
          <w:szCs w:val="32"/>
        </w:rPr>
        <w:t>Radno</w:t>
      </w:r>
      <w:proofErr w:type="spellEnd"/>
      <w:r>
        <w:rPr>
          <w:rFonts w:ascii="Calibri" w:eastAsia="Calibri" w:hAnsi="Calibri" w:cs="Calibri"/>
          <w:sz w:val="32"/>
          <w:szCs w:val="32"/>
        </w:rPr>
        <w:t xml:space="preserve"> </w:t>
      </w:r>
      <w:proofErr w:type="spellStart"/>
      <w:r>
        <w:rPr>
          <w:rFonts w:ascii="Calibri" w:eastAsia="Calibri" w:hAnsi="Calibri" w:cs="Calibri"/>
          <w:w w:val="99"/>
          <w:sz w:val="32"/>
          <w:szCs w:val="32"/>
        </w:rPr>
        <w:t>okruženje</w:t>
      </w:r>
      <w:proofErr w:type="spellEnd"/>
      <w:r>
        <w:rPr>
          <w:rFonts w:ascii="Calibri" w:eastAsia="Calibri" w:hAnsi="Calibri" w:cs="Calibri"/>
          <w:sz w:val="32"/>
          <w:szCs w:val="32"/>
        </w:rPr>
        <w:t xml:space="preserve"> </w:t>
      </w:r>
      <w:r>
        <w:rPr>
          <w:rFonts w:ascii="Calibri" w:eastAsia="Calibri" w:hAnsi="Calibri" w:cs="Calibri"/>
          <w:w w:val="99"/>
          <w:sz w:val="32"/>
          <w:szCs w:val="32"/>
        </w:rPr>
        <w:t>Visual</w:t>
      </w:r>
      <w:r>
        <w:rPr>
          <w:rFonts w:ascii="Calibri" w:eastAsia="Calibri" w:hAnsi="Calibri" w:cs="Calibri"/>
          <w:sz w:val="32"/>
          <w:szCs w:val="32"/>
        </w:rPr>
        <w:t xml:space="preserve"> </w:t>
      </w:r>
      <w:r>
        <w:rPr>
          <w:rFonts w:ascii="Calibri" w:eastAsia="Calibri" w:hAnsi="Calibri" w:cs="Calibri"/>
          <w:w w:val="99"/>
          <w:sz w:val="32"/>
          <w:szCs w:val="32"/>
        </w:rPr>
        <w:t>Studio</w:t>
      </w:r>
      <w:r>
        <w:rPr>
          <w:rFonts w:ascii="Calibri" w:eastAsia="Calibri" w:hAnsi="Calibri" w:cs="Calibri"/>
          <w:sz w:val="32"/>
          <w:szCs w:val="32"/>
        </w:rPr>
        <w:t xml:space="preserve"> </w:t>
      </w:r>
      <w:r>
        <w:rPr>
          <w:rFonts w:ascii="Calibri" w:eastAsia="Calibri" w:hAnsi="Calibri" w:cs="Calibri"/>
          <w:w w:val="99"/>
          <w:sz w:val="32"/>
          <w:szCs w:val="32"/>
        </w:rPr>
        <w:t>Code.</w:t>
      </w:r>
    </w:p>
    <w:p w14:paraId="240EE479" w14:textId="77777777" w:rsidR="00F56F7D" w:rsidRDefault="00F56F7D">
      <w:pPr>
        <w:spacing w:before="7" w:line="180" w:lineRule="exact"/>
        <w:rPr>
          <w:sz w:val="19"/>
          <w:szCs w:val="19"/>
        </w:rPr>
      </w:pPr>
    </w:p>
    <w:p w14:paraId="6A5FC228" w14:textId="29599C79" w:rsidR="00F56F7D" w:rsidRDefault="006D02D7" w:rsidP="00DB4B1A">
      <w:pPr>
        <w:pStyle w:val="Heading2"/>
        <w:ind w:left="709"/>
        <w:rPr>
          <w:rStyle w:val="Heading2Char"/>
        </w:rPr>
      </w:pPr>
      <w:bookmarkStart w:id="2" w:name="_Toc66306914"/>
      <w:proofErr w:type="spellStart"/>
      <w:r w:rsidRPr="00C431DB">
        <w:rPr>
          <w:rStyle w:val="Heading2Char"/>
        </w:rPr>
        <w:t>Opis</w:t>
      </w:r>
      <w:proofErr w:type="spellEnd"/>
      <w:r w:rsidRPr="00C431DB">
        <w:rPr>
          <w:rStyle w:val="Heading2Char"/>
        </w:rPr>
        <w:t xml:space="preserve"> </w:t>
      </w:r>
      <w:proofErr w:type="spellStart"/>
      <w:r w:rsidRPr="00C431DB">
        <w:rPr>
          <w:rStyle w:val="Heading2Char"/>
        </w:rPr>
        <w:t>funkcionalnosti</w:t>
      </w:r>
      <w:bookmarkEnd w:id="2"/>
      <w:proofErr w:type="spellEnd"/>
    </w:p>
    <w:p w14:paraId="0E509BA9" w14:textId="6844B75D" w:rsidR="006C5E24" w:rsidRPr="008A5AA4" w:rsidRDefault="006C5E24" w:rsidP="006C5E24">
      <w:pPr>
        <w:pStyle w:val="Heading3"/>
      </w:pPr>
      <w:bookmarkStart w:id="3" w:name="_Toc66306915"/>
      <w:r>
        <w:t xml:space="preserve">Za </w:t>
      </w:r>
      <w:proofErr w:type="spellStart"/>
      <w:r>
        <w:t>krajnjeg</w:t>
      </w:r>
      <w:proofErr w:type="spellEnd"/>
      <w:r>
        <w:t xml:space="preserve"> </w:t>
      </w:r>
      <w:proofErr w:type="spellStart"/>
      <w:r>
        <w:t>korisnika</w:t>
      </w:r>
      <w:bookmarkEnd w:id="3"/>
      <w:proofErr w:type="spellEnd"/>
    </w:p>
    <w:p w14:paraId="6DD48DCB" w14:textId="4570600F" w:rsidR="006C5E24" w:rsidRDefault="006C5E24" w:rsidP="006C5E24">
      <w:pPr>
        <w:rPr>
          <w:rFonts w:eastAsia="Calibri"/>
        </w:rPr>
      </w:pPr>
    </w:p>
    <w:p w14:paraId="5C976E5E" w14:textId="2E35A6A7" w:rsidR="006C5E24" w:rsidRPr="00553EA2" w:rsidRDefault="006C5E24" w:rsidP="006C5E24">
      <w:pPr>
        <w:spacing w:before="35"/>
        <w:ind w:left="1188"/>
        <w:rPr>
          <w:rFonts w:ascii="Calibri" w:eastAsia="Calibri" w:hAnsi="Calibri" w:cs="Calibri"/>
          <w:w w:val="99"/>
          <w:sz w:val="32"/>
          <w:szCs w:val="32"/>
          <w:lang w:val="sr-Latn-RS"/>
        </w:rPr>
      </w:pPr>
      <w:r>
        <w:rPr>
          <w:rFonts w:ascii="Verdana" w:eastAsia="Verdana" w:hAnsi="Verdana" w:cs="Verdana"/>
          <w:w w:val="99"/>
          <w:sz w:val="32"/>
          <w:szCs w:val="32"/>
        </w:rPr>
        <w:t>•</w:t>
      </w:r>
      <w:r>
        <w:rPr>
          <w:rFonts w:ascii="Verdana" w:eastAsia="Verdana" w:hAnsi="Verdana" w:cs="Verdana"/>
          <w:sz w:val="32"/>
          <w:szCs w:val="32"/>
        </w:rPr>
        <w:t xml:space="preserve">  </w:t>
      </w:r>
      <w:proofErr w:type="spellStart"/>
      <w:r w:rsidR="00862CDA">
        <w:rPr>
          <w:rFonts w:ascii="Calibri" w:eastAsia="Calibri" w:hAnsi="Calibri" w:cs="Calibri"/>
          <w:w w:val="99"/>
          <w:sz w:val="32"/>
          <w:szCs w:val="32"/>
        </w:rPr>
        <w:t>Pretraga</w:t>
      </w:r>
      <w:proofErr w:type="spellEnd"/>
      <w:r w:rsidR="00862CDA">
        <w:rPr>
          <w:rFonts w:ascii="Calibri" w:eastAsia="Calibri" w:hAnsi="Calibri" w:cs="Calibri"/>
          <w:w w:val="99"/>
          <w:sz w:val="32"/>
          <w:szCs w:val="32"/>
        </w:rPr>
        <w:t xml:space="preserve"> </w:t>
      </w:r>
      <w:proofErr w:type="spellStart"/>
      <w:r w:rsidR="00553EA2">
        <w:rPr>
          <w:rFonts w:ascii="Calibri" w:eastAsia="Calibri" w:hAnsi="Calibri" w:cs="Calibri"/>
          <w:w w:val="99"/>
          <w:sz w:val="32"/>
          <w:szCs w:val="32"/>
        </w:rPr>
        <w:t>ure</w:t>
      </w:r>
      <w:proofErr w:type="spellEnd"/>
      <w:r w:rsidR="00553EA2">
        <w:rPr>
          <w:rFonts w:ascii="Calibri" w:eastAsia="Calibri" w:hAnsi="Calibri" w:cs="Calibri"/>
          <w:w w:val="99"/>
          <w:sz w:val="32"/>
          <w:szCs w:val="32"/>
          <w:lang w:val="sr-Latn-RS"/>
        </w:rPr>
        <w:t>đaja</w:t>
      </w:r>
    </w:p>
    <w:p w14:paraId="3871EC95" w14:textId="4251A000" w:rsidR="006C5E24" w:rsidRPr="00F2676F" w:rsidRDefault="006C5E24" w:rsidP="006C5E24">
      <w:pPr>
        <w:spacing w:before="35"/>
        <w:ind w:left="1188"/>
        <w:rPr>
          <w:rFonts w:ascii="Calibri" w:eastAsia="Calibri" w:hAnsi="Calibri" w:cs="Calibri"/>
          <w:w w:val="99"/>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proofErr w:type="spellStart"/>
      <w:r w:rsidR="00862CDA">
        <w:rPr>
          <w:rFonts w:ascii="Calibri" w:eastAsia="Calibri" w:hAnsi="Calibri" w:cs="Calibri"/>
          <w:w w:val="99"/>
          <w:sz w:val="32"/>
          <w:szCs w:val="32"/>
        </w:rPr>
        <w:t>Kreiranje</w:t>
      </w:r>
      <w:proofErr w:type="spellEnd"/>
      <w:r w:rsidR="00862CDA">
        <w:rPr>
          <w:rFonts w:ascii="Calibri" w:eastAsia="Calibri" w:hAnsi="Calibri" w:cs="Calibri"/>
          <w:w w:val="99"/>
          <w:sz w:val="32"/>
          <w:szCs w:val="32"/>
        </w:rPr>
        <w:t xml:space="preserve"> </w:t>
      </w:r>
      <w:proofErr w:type="spellStart"/>
      <w:r w:rsidR="00862CDA">
        <w:rPr>
          <w:rFonts w:ascii="Calibri" w:eastAsia="Calibri" w:hAnsi="Calibri" w:cs="Calibri"/>
          <w:w w:val="99"/>
          <w:sz w:val="32"/>
          <w:szCs w:val="32"/>
        </w:rPr>
        <w:t>naloga</w:t>
      </w:r>
      <w:proofErr w:type="spellEnd"/>
    </w:p>
    <w:p w14:paraId="058DE135" w14:textId="1D74FED6" w:rsidR="006C5E24" w:rsidRDefault="006C5E24" w:rsidP="006C5E24">
      <w:pPr>
        <w:spacing w:before="35"/>
        <w:ind w:left="1188"/>
        <w:rPr>
          <w:rFonts w:ascii="Calibri" w:eastAsia="Calibri" w:hAnsi="Calibri" w:cs="Calibri"/>
          <w:w w:val="99"/>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proofErr w:type="spellStart"/>
      <w:r w:rsidR="00862CDA">
        <w:rPr>
          <w:rFonts w:ascii="Calibri" w:eastAsia="Calibri" w:hAnsi="Calibri" w:cs="Calibri"/>
          <w:w w:val="99"/>
          <w:sz w:val="32"/>
          <w:szCs w:val="32"/>
        </w:rPr>
        <w:t>Popunjavanje</w:t>
      </w:r>
      <w:proofErr w:type="spellEnd"/>
      <w:r w:rsidR="00862CDA">
        <w:rPr>
          <w:rFonts w:ascii="Calibri" w:eastAsia="Calibri" w:hAnsi="Calibri" w:cs="Calibri"/>
          <w:w w:val="99"/>
          <w:sz w:val="32"/>
          <w:szCs w:val="32"/>
        </w:rPr>
        <w:t xml:space="preserve"> </w:t>
      </w:r>
      <w:proofErr w:type="spellStart"/>
      <w:r w:rsidR="00862CDA">
        <w:rPr>
          <w:rFonts w:ascii="Calibri" w:eastAsia="Calibri" w:hAnsi="Calibri" w:cs="Calibri"/>
          <w:w w:val="99"/>
          <w:sz w:val="32"/>
          <w:szCs w:val="32"/>
        </w:rPr>
        <w:t>ankete</w:t>
      </w:r>
      <w:proofErr w:type="spellEnd"/>
    </w:p>
    <w:p w14:paraId="2C6107D9" w14:textId="42F79ECB" w:rsidR="00862CDA" w:rsidRDefault="00862CDA" w:rsidP="00862CDA">
      <w:pPr>
        <w:spacing w:before="35"/>
        <w:ind w:left="1188"/>
        <w:rPr>
          <w:rFonts w:ascii="Calibri" w:eastAsia="Calibri" w:hAnsi="Calibri" w:cs="Calibri"/>
          <w:w w:val="99"/>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proofErr w:type="spellStart"/>
      <w:r>
        <w:rPr>
          <w:rFonts w:ascii="Calibri" w:eastAsia="Calibri" w:hAnsi="Calibri" w:cs="Calibri"/>
          <w:w w:val="99"/>
          <w:sz w:val="32"/>
          <w:szCs w:val="32"/>
        </w:rPr>
        <w:t>Kontaktiranje</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administratora</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preko</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kontakt</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forme</w:t>
      </w:r>
      <w:proofErr w:type="spellEnd"/>
    </w:p>
    <w:p w14:paraId="0A147094" w14:textId="53A960B5" w:rsidR="00862CDA" w:rsidRDefault="00862CDA" w:rsidP="00862CDA">
      <w:pPr>
        <w:spacing w:before="35"/>
        <w:ind w:left="1188"/>
        <w:rPr>
          <w:rFonts w:ascii="Calibri" w:eastAsia="Calibri" w:hAnsi="Calibri" w:cs="Calibri"/>
          <w:w w:val="99"/>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proofErr w:type="spellStart"/>
      <w:r>
        <w:rPr>
          <w:rFonts w:ascii="Calibri" w:eastAsia="Calibri" w:hAnsi="Calibri" w:cs="Calibri"/>
          <w:w w:val="99"/>
          <w:sz w:val="32"/>
          <w:szCs w:val="32"/>
        </w:rPr>
        <w:t>Dodavanje</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proizvoda</w:t>
      </w:r>
      <w:proofErr w:type="spellEnd"/>
      <w:r>
        <w:rPr>
          <w:rFonts w:ascii="Calibri" w:eastAsia="Calibri" w:hAnsi="Calibri" w:cs="Calibri"/>
          <w:w w:val="99"/>
          <w:sz w:val="32"/>
          <w:szCs w:val="32"/>
        </w:rPr>
        <w:t xml:space="preserve"> u </w:t>
      </w:r>
      <w:proofErr w:type="spellStart"/>
      <w:r>
        <w:rPr>
          <w:rFonts w:ascii="Calibri" w:eastAsia="Calibri" w:hAnsi="Calibri" w:cs="Calibri"/>
          <w:w w:val="99"/>
          <w:sz w:val="32"/>
          <w:szCs w:val="32"/>
        </w:rPr>
        <w:t>korpu</w:t>
      </w:r>
      <w:proofErr w:type="spellEnd"/>
    </w:p>
    <w:p w14:paraId="47E4F6BA" w14:textId="3DA5E26C" w:rsidR="00862CDA" w:rsidRPr="00862CDA" w:rsidRDefault="00862CDA" w:rsidP="00862CDA">
      <w:pPr>
        <w:spacing w:before="35"/>
        <w:ind w:left="1188"/>
        <w:rPr>
          <w:rFonts w:ascii="Calibri" w:eastAsia="Calibri" w:hAnsi="Calibri" w:cs="Calibri"/>
          <w:w w:val="99"/>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proofErr w:type="spellStart"/>
      <w:r>
        <w:rPr>
          <w:rFonts w:ascii="Calibri" w:eastAsia="Calibri" w:hAnsi="Calibri" w:cs="Calibri"/>
          <w:w w:val="99"/>
          <w:sz w:val="32"/>
          <w:szCs w:val="32"/>
        </w:rPr>
        <w:t>Kreiranje</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narud</w:t>
      </w:r>
      <w:proofErr w:type="spellEnd"/>
      <w:r>
        <w:rPr>
          <w:rFonts w:ascii="Calibri" w:eastAsia="Calibri" w:hAnsi="Calibri" w:cs="Calibri"/>
          <w:w w:val="99"/>
          <w:sz w:val="32"/>
          <w:szCs w:val="32"/>
          <w:lang w:val="sr-Latn-RS"/>
        </w:rPr>
        <w:t>žbine</w:t>
      </w:r>
    </w:p>
    <w:p w14:paraId="03220C19" w14:textId="4C36DD18" w:rsidR="006C5E24" w:rsidRDefault="006C5E24" w:rsidP="006C5E24">
      <w:pPr>
        <w:rPr>
          <w:rFonts w:eastAsia="Calibri"/>
        </w:rPr>
      </w:pPr>
    </w:p>
    <w:p w14:paraId="6FCCBC88" w14:textId="1C69A3F2" w:rsidR="006C5E24" w:rsidRDefault="006C5E24" w:rsidP="006C5E24">
      <w:pPr>
        <w:rPr>
          <w:rFonts w:eastAsia="Calibri"/>
        </w:rPr>
      </w:pPr>
    </w:p>
    <w:p w14:paraId="6D0A69A5" w14:textId="4B299FB7" w:rsidR="00715706" w:rsidRDefault="006C5E24" w:rsidP="006C5E24">
      <w:pPr>
        <w:pStyle w:val="Heading3"/>
      </w:pPr>
      <w:bookmarkStart w:id="4" w:name="_Toc66306916"/>
      <w:r>
        <w:t xml:space="preserve">Za </w:t>
      </w:r>
      <w:proofErr w:type="spellStart"/>
      <w:r>
        <w:t>administratora</w:t>
      </w:r>
      <w:bookmarkEnd w:id="4"/>
      <w:proofErr w:type="spellEnd"/>
    </w:p>
    <w:p w14:paraId="16E100EF" w14:textId="77777777" w:rsidR="002202BD" w:rsidRPr="002202BD" w:rsidRDefault="002202BD" w:rsidP="002202BD"/>
    <w:p w14:paraId="3CECEFD6" w14:textId="303734BD" w:rsidR="00CE583C" w:rsidRDefault="00CE583C" w:rsidP="00CE583C">
      <w:pPr>
        <w:spacing w:before="35"/>
        <w:ind w:left="1188"/>
        <w:rPr>
          <w:rFonts w:ascii="Calibri" w:eastAsia="Calibri" w:hAnsi="Calibri" w:cs="Calibri"/>
          <w:w w:val="99"/>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proofErr w:type="spellStart"/>
      <w:r w:rsidR="00553EA2">
        <w:rPr>
          <w:rFonts w:ascii="Calibri" w:eastAsia="Calibri" w:hAnsi="Calibri" w:cs="Calibri"/>
          <w:w w:val="99"/>
          <w:sz w:val="32"/>
          <w:szCs w:val="32"/>
        </w:rPr>
        <w:t>Kreiranje</w:t>
      </w:r>
      <w:proofErr w:type="spellEnd"/>
      <w:r w:rsidR="00553EA2">
        <w:rPr>
          <w:rFonts w:ascii="Calibri" w:eastAsia="Calibri" w:hAnsi="Calibri" w:cs="Calibri"/>
          <w:w w:val="99"/>
          <w:sz w:val="32"/>
          <w:szCs w:val="32"/>
        </w:rPr>
        <w:t xml:space="preserve">, </w:t>
      </w:r>
      <w:proofErr w:type="spellStart"/>
      <w:r w:rsidR="00553EA2">
        <w:rPr>
          <w:rFonts w:ascii="Calibri" w:eastAsia="Calibri" w:hAnsi="Calibri" w:cs="Calibri"/>
          <w:w w:val="99"/>
          <w:sz w:val="32"/>
          <w:szCs w:val="32"/>
        </w:rPr>
        <w:t>menjanje</w:t>
      </w:r>
      <w:proofErr w:type="spellEnd"/>
      <w:r w:rsidR="00553EA2">
        <w:rPr>
          <w:rFonts w:ascii="Calibri" w:eastAsia="Calibri" w:hAnsi="Calibri" w:cs="Calibri"/>
          <w:w w:val="99"/>
          <w:sz w:val="32"/>
          <w:szCs w:val="32"/>
        </w:rPr>
        <w:t xml:space="preserve"> </w:t>
      </w:r>
      <w:proofErr w:type="spellStart"/>
      <w:r w:rsidR="00175709">
        <w:rPr>
          <w:rFonts w:ascii="Calibri" w:eastAsia="Calibri" w:hAnsi="Calibri" w:cs="Calibri"/>
          <w:w w:val="99"/>
          <w:sz w:val="32"/>
          <w:szCs w:val="32"/>
        </w:rPr>
        <w:t>i</w:t>
      </w:r>
      <w:proofErr w:type="spellEnd"/>
      <w:r w:rsidR="00553EA2">
        <w:rPr>
          <w:rFonts w:ascii="Calibri" w:eastAsia="Calibri" w:hAnsi="Calibri" w:cs="Calibri"/>
          <w:w w:val="99"/>
          <w:sz w:val="32"/>
          <w:szCs w:val="32"/>
        </w:rPr>
        <w:t xml:space="preserve"> </w:t>
      </w:r>
      <w:proofErr w:type="spellStart"/>
      <w:r w:rsidR="00553EA2">
        <w:rPr>
          <w:rFonts w:ascii="Calibri" w:eastAsia="Calibri" w:hAnsi="Calibri" w:cs="Calibri"/>
          <w:w w:val="99"/>
          <w:sz w:val="32"/>
          <w:szCs w:val="32"/>
        </w:rPr>
        <w:t>brisanje</w:t>
      </w:r>
      <w:proofErr w:type="spellEnd"/>
      <w:r w:rsidR="00553EA2">
        <w:rPr>
          <w:rFonts w:ascii="Calibri" w:eastAsia="Calibri" w:hAnsi="Calibri" w:cs="Calibri"/>
          <w:w w:val="99"/>
          <w:sz w:val="32"/>
          <w:szCs w:val="32"/>
        </w:rPr>
        <w:t xml:space="preserve"> </w:t>
      </w:r>
      <w:proofErr w:type="spellStart"/>
      <w:r w:rsidR="00553EA2">
        <w:rPr>
          <w:rFonts w:ascii="Calibri" w:eastAsia="Calibri" w:hAnsi="Calibri" w:cs="Calibri"/>
          <w:w w:val="99"/>
          <w:sz w:val="32"/>
          <w:szCs w:val="32"/>
        </w:rPr>
        <w:t>korisnika</w:t>
      </w:r>
      <w:proofErr w:type="spellEnd"/>
      <w:r w:rsidR="00553EA2">
        <w:rPr>
          <w:rFonts w:ascii="Calibri" w:eastAsia="Calibri" w:hAnsi="Calibri" w:cs="Calibri"/>
          <w:w w:val="99"/>
          <w:sz w:val="32"/>
          <w:szCs w:val="32"/>
        </w:rPr>
        <w:t xml:space="preserve">, </w:t>
      </w:r>
      <w:proofErr w:type="spellStart"/>
      <w:r w:rsidR="00553EA2">
        <w:rPr>
          <w:rFonts w:ascii="Calibri" w:eastAsia="Calibri" w:hAnsi="Calibri" w:cs="Calibri"/>
          <w:w w:val="99"/>
          <w:sz w:val="32"/>
          <w:szCs w:val="32"/>
        </w:rPr>
        <w:t>uređaja</w:t>
      </w:r>
      <w:proofErr w:type="spellEnd"/>
      <w:r w:rsidR="00553EA2">
        <w:rPr>
          <w:rFonts w:ascii="Calibri" w:eastAsia="Calibri" w:hAnsi="Calibri" w:cs="Calibri"/>
          <w:w w:val="99"/>
          <w:sz w:val="32"/>
          <w:szCs w:val="32"/>
        </w:rPr>
        <w:t xml:space="preserve">, </w:t>
      </w:r>
      <w:proofErr w:type="spellStart"/>
      <w:r w:rsidR="00553EA2">
        <w:rPr>
          <w:rFonts w:ascii="Calibri" w:eastAsia="Calibri" w:hAnsi="Calibri" w:cs="Calibri"/>
          <w:w w:val="99"/>
          <w:sz w:val="32"/>
          <w:szCs w:val="32"/>
        </w:rPr>
        <w:t>brendova</w:t>
      </w:r>
      <w:proofErr w:type="spellEnd"/>
      <w:r w:rsidR="00553EA2">
        <w:rPr>
          <w:rFonts w:ascii="Calibri" w:eastAsia="Calibri" w:hAnsi="Calibri" w:cs="Calibri"/>
          <w:w w:val="99"/>
          <w:sz w:val="32"/>
          <w:szCs w:val="32"/>
        </w:rPr>
        <w:t xml:space="preserve"> </w:t>
      </w:r>
      <w:proofErr w:type="spellStart"/>
      <w:r w:rsidR="00175709">
        <w:rPr>
          <w:rFonts w:ascii="Calibri" w:eastAsia="Calibri" w:hAnsi="Calibri" w:cs="Calibri"/>
          <w:w w:val="99"/>
          <w:sz w:val="32"/>
          <w:szCs w:val="32"/>
        </w:rPr>
        <w:t>i</w:t>
      </w:r>
      <w:proofErr w:type="spellEnd"/>
      <w:r w:rsidR="00553EA2">
        <w:rPr>
          <w:rFonts w:ascii="Calibri" w:eastAsia="Calibri" w:hAnsi="Calibri" w:cs="Calibri"/>
          <w:w w:val="99"/>
          <w:sz w:val="32"/>
          <w:szCs w:val="32"/>
        </w:rPr>
        <w:t xml:space="preserve"> </w:t>
      </w:r>
      <w:proofErr w:type="spellStart"/>
      <w:r w:rsidR="00553EA2">
        <w:rPr>
          <w:rFonts w:ascii="Calibri" w:eastAsia="Calibri" w:hAnsi="Calibri" w:cs="Calibri"/>
          <w:w w:val="99"/>
          <w:sz w:val="32"/>
          <w:szCs w:val="32"/>
        </w:rPr>
        <w:t>operativnih</w:t>
      </w:r>
      <w:proofErr w:type="spellEnd"/>
      <w:r w:rsidR="00553EA2">
        <w:rPr>
          <w:rFonts w:ascii="Calibri" w:eastAsia="Calibri" w:hAnsi="Calibri" w:cs="Calibri"/>
          <w:w w:val="99"/>
          <w:sz w:val="32"/>
          <w:szCs w:val="32"/>
        </w:rPr>
        <w:t xml:space="preserve"> </w:t>
      </w:r>
      <w:proofErr w:type="spellStart"/>
      <w:r w:rsidR="00CB255B">
        <w:rPr>
          <w:rFonts w:ascii="Calibri" w:eastAsia="Calibri" w:hAnsi="Calibri" w:cs="Calibri"/>
          <w:w w:val="99"/>
          <w:sz w:val="32"/>
          <w:szCs w:val="32"/>
        </w:rPr>
        <w:t>s</w:t>
      </w:r>
      <w:r w:rsidR="00553EA2">
        <w:rPr>
          <w:rFonts w:ascii="Calibri" w:eastAsia="Calibri" w:hAnsi="Calibri" w:cs="Calibri"/>
          <w:w w:val="99"/>
          <w:sz w:val="32"/>
          <w:szCs w:val="32"/>
        </w:rPr>
        <w:t>istema</w:t>
      </w:r>
      <w:proofErr w:type="spellEnd"/>
    </w:p>
    <w:p w14:paraId="0BDBEC77" w14:textId="7A9B9B3C" w:rsidR="00553EA2" w:rsidRDefault="00553EA2" w:rsidP="00553EA2">
      <w:pPr>
        <w:spacing w:before="35"/>
        <w:ind w:left="1188"/>
        <w:rPr>
          <w:rFonts w:ascii="Calibri" w:eastAsia="Calibri" w:hAnsi="Calibri" w:cs="Calibri"/>
          <w:w w:val="99"/>
          <w:sz w:val="32"/>
          <w:szCs w:val="32"/>
          <w:lang w:val="sr-Latn-RS"/>
        </w:rPr>
      </w:pPr>
      <w:r>
        <w:rPr>
          <w:rFonts w:ascii="Verdana" w:eastAsia="Verdana" w:hAnsi="Verdana" w:cs="Verdana"/>
          <w:w w:val="99"/>
          <w:sz w:val="32"/>
          <w:szCs w:val="32"/>
        </w:rPr>
        <w:t>•</w:t>
      </w:r>
      <w:r>
        <w:rPr>
          <w:rFonts w:ascii="Verdana" w:eastAsia="Verdana" w:hAnsi="Verdana" w:cs="Verdana"/>
          <w:sz w:val="32"/>
          <w:szCs w:val="32"/>
        </w:rPr>
        <w:t xml:space="preserve">  </w:t>
      </w:r>
      <w:proofErr w:type="spellStart"/>
      <w:r>
        <w:rPr>
          <w:rFonts w:ascii="Calibri" w:eastAsia="Calibri" w:hAnsi="Calibri" w:cs="Calibri"/>
          <w:w w:val="99"/>
          <w:sz w:val="32"/>
          <w:szCs w:val="32"/>
        </w:rPr>
        <w:t>Menjanje</w:t>
      </w:r>
      <w:proofErr w:type="spellEnd"/>
      <w:r>
        <w:rPr>
          <w:rFonts w:ascii="Calibri" w:eastAsia="Calibri" w:hAnsi="Calibri" w:cs="Calibri"/>
          <w:w w:val="99"/>
          <w:sz w:val="32"/>
          <w:szCs w:val="32"/>
        </w:rPr>
        <w:t xml:space="preserve"> </w:t>
      </w:r>
      <w:proofErr w:type="spellStart"/>
      <w:r w:rsidR="00175709">
        <w:rPr>
          <w:rFonts w:ascii="Calibri" w:eastAsia="Calibri" w:hAnsi="Calibri" w:cs="Calibri"/>
          <w:w w:val="99"/>
          <w:sz w:val="32"/>
          <w:szCs w:val="32"/>
        </w:rPr>
        <w:t>i</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brisanje</w:t>
      </w:r>
      <w:proofErr w:type="spellEnd"/>
      <w:r>
        <w:rPr>
          <w:rFonts w:ascii="Calibri" w:eastAsia="Calibri" w:hAnsi="Calibri" w:cs="Calibri"/>
          <w:w w:val="99"/>
          <w:sz w:val="32"/>
          <w:szCs w:val="32"/>
        </w:rPr>
        <w:t xml:space="preserve"> </w:t>
      </w:r>
      <w:proofErr w:type="spellStart"/>
      <w:r w:rsidR="009F348B">
        <w:rPr>
          <w:rFonts w:ascii="Calibri" w:eastAsia="Calibri" w:hAnsi="Calibri" w:cs="Calibri"/>
          <w:w w:val="99"/>
          <w:sz w:val="32"/>
          <w:szCs w:val="32"/>
        </w:rPr>
        <w:t>poru</w:t>
      </w:r>
      <w:proofErr w:type="spellEnd"/>
      <w:r w:rsidR="009F348B">
        <w:rPr>
          <w:rFonts w:ascii="Calibri" w:eastAsia="Calibri" w:hAnsi="Calibri" w:cs="Calibri"/>
          <w:w w:val="99"/>
          <w:sz w:val="32"/>
          <w:szCs w:val="32"/>
          <w:lang w:val="sr-Latn-RS"/>
        </w:rPr>
        <w:t>džbina</w:t>
      </w:r>
    </w:p>
    <w:p w14:paraId="770451C1" w14:textId="7EF83A93" w:rsidR="009F348B" w:rsidRPr="009F348B" w:rsidRDefault="009F348B" w:rsidP="009F348B">
      <w:pPr>
        <w:spacing w:before="35"/>
        <w:ind w:left="1188"/>
        <w:rPr>
          <w:rFonts w:ascii="Calibri" w:eastAsia="Calibri" w:hAnsi="Calibri" w:cs="Calibri"/>
          <w:w w:val="99"/>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proofErr w:type="spellStart"/>
      <w:r>
        <w:rPr>
          <w:rFonts w:ascii="Calibri" w:eastAsia="Calibri" w:hAnsi="Calibri" w:cs="Calibri"/>
          <w:w w:val="99"/>
          <w:sz w:val="32"/>
          <w:szCs w:val="32"/>
        </w:rPr>
        <w:t>Pristup</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porukama</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krajnjih</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korisnika</w:t>
      </w:r>
      <w:proofErr w:type="spellEnd"/>
      <w:r>
        <w:rPr>
          <w:rFonts w:ascii="Calibri" w:eastAsia="Calibri" w:hAnsi="Calibri" w:cs="Calibri"/>
          <w:w w:val="99"/>
          <w:sz w:val="32"/>
          <w:szCs w:val="32"/>
        </w:rPr>
        <w:t xml:space="preserve"> </w:t>
      </w:r>
      <w:proofErr w:type="spellStart"/>
      <w:r w:rsidR="00175709">
        <w:rPr>
          <w:rFonts w:ascii="Calibri" w:eastAsia="Calibri" w:hAnsi="Calibri" w:cs="Calibri"/>
          <w:w w:val="99"/>
          <w:sz w:val="32"/>
          <w:szCs w:val="32"/>
        </w:rPr>
        <w:t>i</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mogućnost</w:t>
      </w:r>
      <w:proofErr w:type="spellEnd"/>
      <w:r>
        <w:rPr>
          <w:rFonts w:ascii="Calibri" w:eastAsia="Calibri" w:hAnsi="Calibri" w:cs="Calibri"/>
          <w:w w:val="99"/>
          <w:sz w:val="32"/>
          <w:szCs w:val="32"/>
        </w:rPr>
        <w:t xml:space="preserve"> da se </w:t>
      </w:r>
      <w:proofErr w:type="spellStart"/>
      <w:r>
        <w:rPr>
          <w:rFonts w:ascii="Calibri" w:eastAsia="Calibri" w:hAnsi="Calibri" w:cs="Calibri"/>
          <w:w w:val="99"/>
          <w:sz w:val="32"/>
          <w:szCs w:val="32"/>
        </w:rPr>
        <w:t>izbrišu</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iz</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baze</w:t>
      </w:r>
      <w:proofErr w:type="spellEnd"/>
      <w:r>
        <w:rPr>
          <w:rFonts w:ascii="Calibri" w:eastAsia="Calibri" w:hAnsi="Calibri" w:cs="Calibri"/>
          <w:w w:val="99"/>
          <w:sz w:val="32"/>
          <w:szCs w:val="32"/>
        </w:rPr>
        <w:t xml:space="preserve"> </w:t>
      </w:r>
      <w:proofErr w:type="spellStart"/>
      <w:r>
        <w:rPr>
          <w:rFonts w:ascii="Calibri" w:eastAsia="Calibri" w:hAnsi="Calibri" w:cs="Calibri"/>
          <w:w w:val="99"/>
          <w:sz w:val="32"/>
          <w:szCs w:val="32"/>
        </w:rPr>
        <w:t>podataka</w:t>
      </w:r>
      <w:proofErr w:type="spellEnd"/>
    </w:p>
    <w:p w14:paraId="6F472A6F" w14:textId="77777777" w:rsidR="005853F0" w:rsidRDefault="005853F0" w:rsidP="00553EA2">
      <w:pPr>
        <w:rPr>
          <w:rFonts w:ascii="Calibri" w:eastAsia="Calibri" w:hAnsi="Calibri" w:cs="Calibri"/>
          <w:color w:val="2D74B5"/>
          <w:sz w:val="40"/>
          <w:szCs w:val="40"/>
        </w:rPr>
      </w:pPr>
    </w:p>
    <w:p w14:paraId="1833C7C2" w14:textId="77777777" w:rsidR="005853F0" w:rsidRPr="00750D04" w:rsidRDefault="005853F0" w:rsidP="005853F0">
      <w:pPr>
        <w:pStyle w:val="Heading2"/>
        <w:ind w:left="709"/>
      </w:pPr>
      <w:bookmarkStart w:id="5" w:name="_Toc66306917"/>
      <w:r w:rsidRPr="00750D04">
        <w:t>Template</w:t>
      </w:r>
      <w:bookmarkEnd w:id="5"/>
    </w:p>
    <w:p w14:paraId="15831274" w14:textId="77777777" w:rsidR="005853F0" w:rsidRDefault="005853F0" w:rsidP="005853F0">
      <w:pPr>
        <w:spacing w:before="33"/>
        <w:ind w:right="3356" w:firstLine="708"/>
        <w:rPr>
          <w:rFonts w:ascii="Calibri" w:eastAsia="Calibri" w:hAnsi="Calibri" w:cs="Calibri"/>
          <w:w w:val="99"/>
          <w:sz w:val="32"/>
          <w:szCs w:val="32"/>
        </w:rPr>
      </w:pPr>
      <w:r>
        <w:rPr>
          <w:rFonts w:ascii="Calibri" w:eastAsia="Calibri" w:hAnsi="Calibri" w:cs="Calibri"/>
          <w:w w:val="99"/>
          <w:sz w:val="32"/>
          <w:szCs w:val="32"/>
        </w:rPr>
        <w:t>Za</w:t>
      </w:r>
      <w:r>
        <w:rPr>
          <w:rFonts w:ascii="Calibri" w:eastAsia="Calibri" w:hAnsi="Calibri" w:cs="Calibri"/>
          <w:sz w:val="32"/>
          <w:szCs w:val="32"/>
        </w:rPr>
        <w:t xml:space="preserve"> </w:t>
      </w:r>
      <w:proofErr w:type="spellStart"/>
      <w:r>
        <w:rPr>
          <w:rFonts w:ascii="Calibri" w:eastAsia="Calibri" w:hAnsi="Calibri" w:cs="Calibri"/>
          <w:w w:val="99"/>
          <w:sz w:val="32"/>
          <w:szCs w:val="32"/>
        </w:rPr>
        <w:t>izradu</w:t>
      </w:r>
      <w:proofErr w:type="spellEnd"/>
      <w:r>
        <w:rPr>
          <w:rFonts w:ascii="Calibri" w:eastAsia="Calibri" w:hAnsi="Calibri" w:cs="Calibri"/>
          <w:sz w:val="32"/>
          <w:szCs w:val="32"/>
        </w:rPr>
        <w:t xml:space="preserve"> </w:t>
      </w:r>
      <w:proofErr w:type="spellStart"/>
      <w:r>
        <w:rPr>
          <w:rFonts w:ascii="Calibri" w:eastAsia="Calibri" w:hAnsi="Calibri" w:cs="Calibri"/>
          <w:w w:val="99"/>
          <w:sz w:val="32"/>
          <w:szCs w:val="32"/>
        </w:rPr>
        <w:t>sajta</w:t>
      </w:r>
      <w:proofErr w:type="spellEnd"/>
      <w:r>
        <w:rPr>
          <w:rFonts w:ascii="Calibri" w:eastAsia="Calibri" w:hAnsi="Calibri" w:cs="Calibri"/>
          <w:sz w:val="32"/>
          <w:szCs w:val="32"/>
        </w:rPr>
        <w:t xml:space="preserve"> </w:t>
      </w:r>
      <w:proofErr w:type="spellStart"/>
      <w:r>
        <w:rPr>
          <w:rFonts w:ascii="Calibri" w:eastAsia="Calibri" w:hAnsi="Calibri" w:cs="Calibri"/>
          <w:w w:val="99"/>
          <w:sz w:val="32"/>
          <w:szCs w:val="32"/>
        </w:rPr>
        <w:t>nije</w:t>
      </w:r>
      <w:proofErr w:type="spellEnd"/>
      <w:r>
        <w:rPr>
          <w:rFonts w:ascii="Calibri" w:eastAsia="Calibri" w:hAnsi="Calibri" w:cs="Calibri"/>
          <w:sz w:val="32"/>
          <w:szCs w:val="32"/>
        </w:rPr>
        <w:t xml:space="preserve"> </w:t>
      </w:r>
      <w:proofErr w:type="spellStart"/>
      <w:r>
        <w:rPr>
          <w:rFonts w:ascii="Calibri" w:eastAsia="Calibri" w:hAnsi="Calibri" w:cs="Calibri"/>
          <w:w w:val="99"/>
          <w:sz w:val="32"/>
          <w:szCs w:val="32"/>
        </w:rPr>
        <w:t>korišćen</w:t>
      </w:r>
      <w:proofErr w:type="spellEnd"/>
      <w:r>
        <w:rPr>
          <w:rFonts w:ascii="Calibri" w:eastAsia="Calibri" w:hAnsi="Calibri" w:cs="Calibri"/>
          <w:sz w:val="32"/>
          <w:szCs w:val="32"/>
        </w:rPr>
        <w:t xml:space="preserve"> </w:t>
      </w:r>
      <w:r>
        <w:rPr>
          <w:rFonts w:ascii="Calibri" w:eastAsia="Calibri" w:hAnsi="Calibri" w:cs="Calibri"/>
          <w:w w:val="99"/>
          <w:sz w:val="32"/>
          <w:szCs w:val="32"/>
        </w:rPr>
        <w:t>template.</w:t>
      </w:r>
    </w:p>
    <w:p w14:paraId="5EDCB8DE" w14:textId="04CD4645" w:rsidR="002F3C41" w:rsidRPr="005853F0" w:rsidRDefault="00553EA2" w:rsidP="005853F0">
      <w:pPr>
        <w:rPr>
          <w:rFonts w:ascii="Calibri" w:eastAsia="Calibri" w:hAnsi="Calibri" w:cs="Calibri"/>
          <w:color w:val="2D74B5"/>
          <w:sz w:val="40"/>
          <w:szCs w:val="40"/>
        </w:rPr>
      </w:pPr>
      <w:r>
        <w:rPr>
          <w:rFonts w:ascii="Calibri" w:eastAsia="Calibri" w:hAnsi="Calibri" w:cs="Calibri"/>
          <w:color w:val="2D74B5"/>
          <w:sz w:val="40"/>
          <w:szCs w:val="40"/>
        </w:rPr>
        <w:br w:type="page"/>
      </w:r>
    </w:p>
    <w:p w14:paraId="0A49DB8B" w14:textId="77777777" w:rsidR="002F3C41" w:rsidRDefault="002F3C41" w:rsidP="002F3C41">
      <w:pPr>
        <w:pStyle w:val="Heading1"/>
      </w:pPr>
      <w:bookmarkStart w:id="6" w:name="_Toc66306918"/>
      <w:proofErr w:type="spellStart"/>
      <w:r w:rsidRPr="004003CE">
        <w:lastRenderedPageBreak/>
        <w:t>Organizacij</w:t>
      </w:r>
      <w:r>
        <w:t>a</w:t>
      </w:r>
      <w:bookmarkEnd w:id="6"/>
      <w:proofErr w:type="spellEnd"/>
    </w:p>
    <w:p w14:paraId="70FEF5A7" w14:textId="77777777" w:rsidR="002F3C41" w:rsidRDefault="002F3C41" w:rsidP="002F3C41">
      <w:pPr>
        <w:rPr>
          <w:rFonts w:eastAsia="Calibri"/>
        </w:rPr>
      </w:pPr>
    </w:p>
    <w:p w14:paraId="7DF1B163" w14:textId="04388AEB" w:rsidR="002F3C41" w:rsidRDefault="002F3C41" w:rsidP="00DB4B1A">
      <w:pPr>
        <w:pStyle w:val="Heading2"/>
        <w:numPr>
          <w:ilvl w:val="0"/>
          <w:numId w:val="0"/>
        </w:numPr>
      </w:pPr>
      <w:bookmarkStart w:id="7" w:name="_Toc66306919"/>
      <w:r>
        <w:t xml:space="preserve">2.1 </w:t>
      </w:r>
      <w:proofErr w:type="spellStart"/>
      <w:r w:rsidRPr="008B1AF9">
        <w:t>Organizaciona</w:t>
      </w:r>
      <w:proofErr w:type="spellEnd"/>
      <w:r w:rsidRPr="008B1AF9">
        <w:t xml:space="preserve"> </w:t>
      </w:r>
      <w:proofErr w:type="spellStart"/>
      <w:r w:rsidRPr="008B1AF9">
        <w:t>šema</w:t>
      </w:r>
      <w:bookmarkEnd w:id="7"/>
      <w:proofErr w:type="spellEnd"/>
    </w:p>
    <w:p w14:paraId="08361CF6" w14:textId="1F01B6B3" w:rsidR="00592A75" w:rsidRDefault="00592A75" w:rsidP="00592A75"/>
    <w:p w14:paraId="1FCAC6BF" w14:textId="41375F6F" w:rsidR="00592A75" w:rsidRDefault="00592A75" w:rsidP="00592A75"/>
    <w:p w14:paraId="0454FB32" w14:textId="4B3566C9" w:rsidR="00592A75" w:rsidRDefault="00592A75" w:rsidP="00592A75"/>
    <w:p w14:paraId="5AB4FAA5" w14:textId="77777777" w:rsidR="00592A75" w:rsidRPr="00592A75" w:rsidRDefault="00592A75" w:rsidP="00592A75"/>
    <w:p w14:paraId="3C2F1DEC" w14:textId="77777777" w:rsidR="002F3C41" w:rsidRDefault="002F3C41" w:rsidP="002F3C41">
      <w:pPr>
        <w:spacing w:before="7" w:line="180" w:lineRule="exact"/>
        <w:rPr>
          <w:sz w:val="19"/>
          <w:szCs w:val="19"/>
        </w:rPr>
      </w:pPr>
    </w:p>
    <w:p w14:paraId="769BC36B" w14:textId="354B5D63" w:rsidR="002F3C41" w:rsidRDefault="00302194" w:rsidP="002F3C41">
      <w:pPr>
        <w:spacing w:before="7" w:line="180" w:lineRule="exact"/>
        <w:rPr>
          <w:sz w:val="19"/>
          <w:szCs w:val="19"/>
        </w:rPr>
      </w:pPr>
      <w:r w:rsidRPr="00DF0AB1">
        <w:rPr>
          <w:rFonts w:ascii="Calibri" w:eastAsia="Calibri" w:hAnsi="Calibri" w:cs="Calibri"/>
          <w:noProof/>
          <w:sz w:val="40"/>
          <w:szCs w:val="40"/>
        </w:rPr>
        <mc:AlternateContent>
          <mc:Choice Requires="wps">
            <w:drawing>
              <wp:anchor distT="0" distB="0" distL="114300" distR="114300" simplePos="0" relativeHeight="251671040" behindDoc="0" locked="0" layoutInCell="1" allowOverlap="1" wp14:anchorId="15D07025" wp14:editId="40CA1E4A">
                <wp:simplePos x="0" y="0"/>
                <wp:positionH relativeFrom="margin">
                  <wp:posOffset>2247112</wp:posOffset>
                </wp:positionH>
                <wp:positionV relativeFrom="paragraph">
                  <wp:posOffset>6960</wp:posOffset>
                </wp:positionV>
                <wp:extent cx="1752600" cy="6477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752600" cy="647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87F3E8" w14:textId="5D270D58" w:rsidR="005A232F" w:rsidRPr="00DF0AB1" w:rsidRDefault="005A232F" w:rsidP="00302194">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07025" id="Rectangle 19" o:spid="_x0000_s1026" style="position:absolute;margin-left:176.95pt;margin-top:.55pt;width:138pt;height:51pt;z-index:251671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" fillcolor="#d8d8d8 [2732]" strokecolor="#243f60 [1604]" strokeweight="2pt">
                <v:textbox>
                  <w:txbxContent>
                    <w:p w14:paraId="7E87F3E8" w14:textId="5D270D58" w:rsidR="005A232F" w:rsidRPr="00DF0AB1" w:rsidRDefault="005A232F" w:rsidP="00302194">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DEVICES</w:t>
                      </w:r>
                    </w:p>
                  </w:txbxContent>
                </v:textbox>
                <w10:wrap anchorx="margin"/>
              </v:rect>
            </w:pict>
          </mc:Fallback>
        </mc:AlternateContent>
      </w:r>
    </w:p>
    <w:p w14:paraId="50A4D429" w14:textId="7B52DF3F" w:rsidR="002F3C41" w:rsidRDefault="002F3C41" w:rsidP="002F3C41">
      <w:pPr>
        <w:spacing w:before="7" w:line="180" w:lineRule="exact"/>
        <w:rPr>
          <w:sz w:val="19"/>
          <w:szCs w:val="19"/>
        </w:rPr>
      </w:pPr>
    </w:p>
    <w:p w14:paraId="5E6BFF23" w14:textId="5E09C9AC" w:rsidR="002F3C41" w:rsidRDefault="002F3C41" w:rsidP="002F3C41">
      <w:pPr>
        <w:spacing w:before="7" w:line="180" w:lineRule="exact"/>
        <w:rPr>
          <w:sz w:val="19"/>
          <w:szCs w:val="19"/>
        </w:rPr>
      </w:pPr>
    </w:p>
    <w:p w14:paraId="7027BE2C" w14:textId="13A13DE9" w:rsidR="002F3C41" w:rsidRDefault="00302194" w:rsidP="002F3C41">
      <w:pPr>
        <w:ind w:left="100"/>
        <w:rPr>
          <w:rFonts w:ascii="Calibri" w:eastAsia="Calibri" w:hAnsi="Calibri" w:cs="Calibri"/>
          <w:color w:val="2D74B5"/>
          <w:sz w:val="40"/>
          <w:szCs w:val="40"/>
        </w:rPr>
      </w:pPr>
      <w:r>
        <w:rPr>
          <w:rFonts w:ascii="Calibri" w:eastAsia="Calibri" w:hAnsi="Calibri" w:cs="Calibri"/>
          <w:noProof/>
          <w:color w:val="2D74B5"/>
          <w:sz w:val="40"/>
          <w:szCs w:val="40"/>
        </w:rPr>
        <mc:AlternateContent>
          <mc:Choice Requires="wps">
            <w:drawing>
              <wp:anchor distT="0" distB="0" distL="114300" distR="114300" simplePos="0" relativeHeight="251681280" behindDoc="0" locked="0" layoutInCell="1" allowOverlap="1" wp14:anchorId="5FBA1413" wp14:editId="01F85302">
                <wp:simplePos x="0" y="0"/>
                <wp:positionH relativeFrom="column">
                  <wp:posOffset>2044598</wp:posOffset>
                </wp:positionH>
                <wp:positionV relativeFrom="paragraph">
                  <wp:posOffset>298246</wp:posOffset>
                </wp:positionV>
                <wp:extent cx="1179373" cy="612953"/>
                <wp:effectExtent l="38100" t="38100" r="59055" b="53975"/>
                <wp:wrapNone/>
                <wp:docPr id="24" name="Straight Arrow Connector 24"/>
                <wp:cNvGraphicFramePr/>
                <a:graphic xmlns:a="http://schemas.openxmlformats.org/drawingml/2006/main">
                  <a:graphicData uri="http://schemas.microsoft.com/office/word/2010/wordprocessingShape">
                    <wps:wsp>
                      <wps:cNvCnPr/>
                      <wps:spPr>
                        <a:xfrm flipH="1">
                          <a:off x="0" y="0"/>
                          <a:ext cx="1179373" cy="612953"/>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D19564" id="_x0000_t32" coordsize="21600,21600" o:spt="32" o:oned="t" path="m,l21600,21600e" filled="f">
                <v:path arrowok="t" fillok="f" o:connecttype="none"/>
                <o:lock v:ext="edit" shapetype="t"/>
              </v:shapetype>
              <v:shape id="Straight Arrow Connector 24" o:spid="_x0000_s1026" type="#_x0000_t32" style="position:absolute;margin-left:161pt;margin-top:23.5pt;width:92.85pt;height:48.2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" strokecolor="#bc4542 [3045]">
                <v:stroke startarrow="block" endarrow="block"/>
              </v:shape>
            </w:pict>
          </mc:Fallback>
        </mc:AlternateContent>
      </w:r>
      <w:r>
        <w:rPr>
          <w:rFonts w:ascii="Calibri" w:eastAsia="Calibri" w:hAnsi="Calibri" w:cs="Calibri"/>
          <w:noProof/>
          <w:color w:val="2D74B5"/>
          <w:sz w:val="40"/>
          <w:szCs w:val="40"/>
        </w:rPr>
        <mc:AlternateContent>
          <mc:Choice Requires="wps">
            <w:drawing>
              <wp:anchor distT="0" distB="0" distL="114300" distR="114300" simplePos="0" relativeHeight="251683328" behindDoc="0" locked="0" layoutInCell="1" allowOverlap="1" wp14:anchorId="3B572D5D" wp14:editId="6BFC90DE">
                <wp:simplePos x="0" y="0"/>
                <wp:positionH relativeFrom="column">
                  <wp:posOffset>3203448</wp:posOffset>
                </wp:positionH>
                <wp:positionV relativeFrom="paragraph">
                  <wp:posOffset>300685</wp:posOffset>
                </wp:positionV>
                <wp:extent cx="62713" cy="2916123"/>
                <wp:effectExtent l="76200" t="38100" r="71120" b="55880"/>
                <wp:wrapNone/>
                <wp:docPr id="25" name="Straight Arrow Connector 25"/>
                <wp:cNvGraphicFramePr/>
                <a:graphic xmlns:a="http://schemas.openxmlformats.org/drawingml/2006/main">
                  <a:graphicData uri="http://schemas.microsoft.com/office/word/2010/wordprocessingShape">
                    <wps:wsp>
                      <wps:cNvCnPr/>
                      <wps:spPr>
                        <a:xfrm>
                          <a:off x="0" y="0"/>
                          <a:ext cx="62713" cy="2916123"/>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3063C" id="Straight Arrow Connector 25" o:spid="_x0000_s1026" type="#_x0000_t32" style="position:absolute;margin-left:252.25pt;margin-top:23.7pt;width:4.95pt;height:229.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" strokecolor="#bc4542 [3045]">
                <v:stroke startarrow="block" endarrow="block"/>
              </v:shape>
            </w:pict>
          </mc:Fallback>
        </mc:AlternateContent>
      </w:r>
    </w:p>
    <w:p w14:paraId="3FB7A3BB" w14:textId="388AC060" w:rsidR="002F3C41" w:rsidRDefault="00302194" w:rsidP="002F3C41">
      <w:pPr>
        <w:ind w:left="100"/>
        <w:rPr>
          <w:rFonts w:ascii="Calibri" w:eastAsia="Calibri" w:hAnsi="Calibri" w:cs="Calibri"/>
          <w:color w:val="2D74B5"/>
          <w:sz w:val="40"/>
          <w:szCs w:val="40"/>
        </w:rPr>
      </w:pPr>
      <w:r>
        <w:rPr>
          <w:rFonts w:ascii="Calibri" w:eastAsia="Calibri" w:hAnsi="Calibri" w:cs="Calibri"/>
          <w:noProof/>
          <w:color w:val="2D74B5"/>
          <w:sz w:val="40"/>
          <w:szCs w:val="40"/>
        </w:rPr>
        <mc:AlternateContent>
          <mc:Choice Requires="wps">
            <w:drawing>
              <wp:anchor distT="0" distB="0" distL="114300" distR="114300" simplePos="0" relativeHeight="251665920" behindDoc="0" locked="0" layoutInCell="1" allowOverlap="1" wp14:anchorId="618041C4" wp14:editId="09A64BC4">
                <wp:simplePos x="0" y="0"/>
                <wp:positionH relativeFrom="column">
                  <wp:posOffset>3185771</wp:posOffset>
                </wp:positionH>
                <wp:positionV relativeFrom="paragraph">
                  <wp:posOffset>46888</wp:posOffset>
                </wp:positionV>
                <wp:extent cx="1269568" cy="687349"/>
                <wp:effectExtent l="38100" t="38100" r="64135" b="55880"/>
                <wp:wrapNone/>
                <wp:docPr id="5" name="Straight Arrow Connector 5"/>
                <wp:cNvGraphicFramePr/>
                <a:graphic xmlns:a="http://schemas.openxmlformats.org/drawingml/2006/main">
                  <a:graphicData uri="http://schemas.microsoft.com/office/word/2010/wordprocessingShape">
                    <wps:wsp>
                      <wps:cNvCnPr/>
                      <wps:spPr>
                        <a:xfrm>
                          <a:off x="0" y="0"/>
                          <a:ext cx="1269568" cy="687349"/>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171FD" id="Straight Arrow Connector 5" o:spid="_x0000_s1026" type="#_x0000_t32" style="position:absolute;margin-left:250.85pt;margin-top:3.7pt;width:99.95pt;height:54.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" strokecolor="#bc4542 [3045]">
                <v:stroke startarrow="block" endarrow="block"/>
              </v:shape>
            </w:pict>
          </mc:Fallback>
        </mc:AlternateContent>
      </w:r>
      <w:r>
        <w:rPr>
          <w:rFonts w:ascii="Calibri" w:eastAsia="Calibri" w:hAnsi="Calibri" w:cs="Calibri"/>
          <w:noProof/>
          <w:color w:val="2D74B5"/>
          <w:sz w:val="40"/>
          <w:szCs w:val="40"/>
        </w:rPr>
        <mc:AlternateContent>
          <mc:Choice Requires="wps">
            <w:drawing>
              <wp:anchor distT="0" distB="0" distL="114300" distR="114300" simplePos="0" relativeHeight="251699712" behindDoc="0" locked="0" layoutInCell="1" allowOverlap="1" wp14:anchorId="1E995105" wp14:editId="33345460">
                <wp:simplePos x="0" y="0"/>
                <wp:positionH relativeFrom="column">
                  <wp:posOffset>2056181</wp:posOffset>
                </wp:positionH>
                <wp:positionV relativeFrom="paragraph">
                  <wp:posOffset>46888</wp:posOffset>
                </wp:positionV>
                <wp:extent cx="1159688" cy="2149145"/>
                <wp:effectExtent l="38100" t="38100" r="59690" b="60960"/>
                <wp:wrapNone/>
                <wp:docPr id="33" name="Straight Arrow Connector 33"/>
                <wp:cNvGraphicFramePr/>
                <a:graphic xmlns:a="http://schemas.openxmlformats.org/drawingml/2006/main">
                  <a:graphicData uri="http://schemas.microsoft.com/office/word/2010/wordprocessingShape">
                    <wps:wsp>
                      <wps:cNvCnPr/>
                      <wps:spPr>
                        <a:xfrm flipH="1">
                          <a:off x="0" y="0"/>
                          <a:ext cx="1159688" cy="214914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2800D" id="Straight Arrow Connector 33" o:spid="_x0000_s1026" type="#_x0000_t32" style="position:absolute;margin-left:161.9pt;margin-top:3.7pt;width:91.3pt;height:169.2pt;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" strokecolor="#bc4542 [3045]">
                <v:stroke startarrow="block" endarrow="block"/>
              </v:shape>
            </w:pict>
          </mc:Fallback>
        </mc:AlternateContent>
      </w:r>
      <w:r>
        <w:rPr>
          <w:rFonts w:ascii="Calibri" w:eastAsia="Calibri" w:hAnsi="Calibri" w:cs="Calibri"/>
          <w:noProof/>
          <w:color w:val="2D74B5"/>
          <w:sz w:val="40"/>
          <w:szCs w:val="40"/>
        </w:rPr>
        <mc:AlternateContent>
          <mc:Choice Requires="wps">
            <w:drawing>
              <wp:anchor distT="0" distB="0" distL="114300" distR="114300" simplePos="0" relativeHeight="251693568" behindDoc="0" locked="0" layoutInCell="1" allowOverlap="1" wp14:anchorId="4AD050BE" wp14:editId="1ECC18E1">
                <wp:simplePos x="0" y="0"/>
                <wp:positionH relativeFrom="column">
                  <wp:posOffset>3215029</wp:posOffset>
                </wp:positionH>
                <wp:positionV relativeFrom="paragraph">
                  <wp:posOffset>45365</wp:posOffset>
                </wp:positionV>
                <wp:extent cx="1332205" cy="2349704"/>
                <wp:effectExtent l="38100" t="38100" r="59055" b="50800"/>
                <wp:wrapNone/>
                <wp:docPr id="30" name="Straight Arrow Connector 30"/>
                <wp:cNvGraphicFramePr/>
                <a:graphic xmlns:a="http://schemas.openxmlformats.org/drawingml/2006/main">
                  <a:graphicData uri="http://schemas.microsoft.com/office/word/2010/wordprocessingShape">
                    <wps:wsp>
                      <wps:cNvCnPr/>
                      <wps:spPr>
                        <a:xfrm flipH="1" flipV="1">
                          <a:off x="0" y="0"/>
                          <a:ext cx="1332205" cy="2349704"/>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6CB88" id="Straight Arrow Connector 30" o:spid="_x0000_s1026" type="#_x0000_t32" style="position:absolute;margin-left:253.15pt;margin-top:3.55pt;width:104.9pt;height:185pt;flip:x 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" strokecolor="#bc4542 [3045]">
                <v:stroke startarrow="block" endarrow="block"/>
              </v:shape>
            </w:pict>
          </mc:Fallback>
        </mc:AlternateContent>
      </w:r>
      <w:r w:rsidRPr="00DF0AB1">
        <w:rPr>
          <w:rFonts w:ascii="Calibri" w:eastAsia="Calibri" w:hAnsi="Calibri" w:cs="Calibri"/>
          <w:noProof/>
          <w:sz w:val="40"/>
          <w:szCs w:val="40"/>
        </w:rPr>
        <mc:AlternateContent>
          <mc:Choice Requires="wps">
            <w:drawing>
              <wp:anchor distT="0" distB="0" distL="114300" distR="114300" simplePos="0" relativeHeight="251664896" behindDoc="0" locked="0" layoutInCell="1" allowOverlap="1" wp14:anchorId="7B592522" wp14:editId="456C9A61">
                <wp:simplePos x="0" y="0"/>
                <wp:positionH relativeFrom="margin">
                  <wp:posOffset>260248</wp:posOffset>
                </wp:positionH>
                <wp:positionV relativeFrom="paragraph">
                  <wp:posOffset>165278</wp:posOffset>
                </wp:positionV>
                <wp:extent cx="1752600" cy="6477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752600" cy="647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2EC87" w14:textId="77777777" w:rsidR="005A232F" w:rsidRPr="00DF0AB1" w:rsidRDefault="005A232F" w:rsidP="002F3C41">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2522" id="Rectangle 1" o:spid="_x0000_s1027" style="position:absolute;left:0;text-align:left;margin-left:20.5pt;margin-top:13pt;width:138pt;height:51pt;z-index:2516648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" fillcolor="#d8d8d8 [2732]" strokecolor="#243f60 [1604]" strokeweight="2pt">
                <v:textbox>
                  <w:txbxContent>
                    <w:p w14:paraId="0022EC87" w14:textId="77777777" w:rsidR="005A232F" w:rsidRPr="00DF0AB1" w:rsidRDefault="005A232F" w:rsidP="002F3C41">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INDEX</w:t>
                      </w:r>
                    </w:p>
                  </w:txbxContent>
                </v:textbox>
                <w10:wrap anchorx="margin"/>
              </v:rect>
            </w:pict>
          </mc:Fallback>
        </mc:AlternateContent>
      </w:r>
    </w:p>
    <w:p w14:paraId="03111F9E" w14:textId="49FC2D5F" w:rsidR="002F3C41" w:rsidRDefault="00302194" w:rsidP="002F3C41">
      <w:pPr>
        <w:ind w:left="100"/>
        <w:rPr>
          <w:rFonts w:ascii="Calibri" w:eastAsia="Calibri" w:hAnsi="Calibri" w:cs="Calibri"/>
          <w:color w:val="2D74B5"/>
          <w:sz w:val="40"/>
          <w:szCs w:val="40"/>
        </w:rPr>
      </w:pPr>
      <w:r>
        <w:rPr>
          <w:rFonts w:ascii="Calibri" w:eastAsia="Calibri" w:hAnsi="Calibri" w:cs="Calibri"/>
          <w:noProof/>
          <w:color w:val="2D74B5"/>
          <w:sz w:val="40"/>
          <w:szCs w:val="40"/>
        </w:rPr>
        <mc:AlternateContent>
          <mc:Choice Requires="wps">
            <w:drawing>
              <wp:anchor distT="0" distB="0" distL="114300" distR="114300" simplePos="0" relativeHeight="251695616" behindDoc="0" locked="0" layoutInCell="1" allowOverlap="1" wp14:anchorId="36F3C252" wp14:editId="71BB7A59">
                <wp:simplePos x="0" y="0"/>
                <wp:positionH relativeFrom="column">
                  <wp:posOffset>2024176</wp:posOffset>
                </wp:positionH>
                <wp:positionV relativeFrom="paragraph">
                  <wp:posOffset>261518</wp:posOffset>
                </wp:positionV>
                <wp:extent cx="2427122" cy="168275"/>
                <wp:effectExtent l="0" t="57150" r="49530" b="98425"/>
                <wp:wrapNone/>
                <wp:docPr id="31" name="Straight Arrow Connector 31"/>
                <wp:cNvGraphicFramePr/>
                <a:graphic xmlns:a="http://schemas.openxmlformats.org/drawingml/2006/main">
                  <a:graphicData uri="http://schemas.microsoft.com/office/word/2010/wordprocessingShape">
                    <wps:wsp>
                      <wps:cNvCnPr/>
                      <wps:spPr>
                        <a:xfrm flipH="1" flipV="1">
                          <a:off x="0" y="0"/>
                          <a:ext cx="2427122" cy="16827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2F46" id="Straight Arrow Connector 31" o:spid="_x0000_s1026" type="#_x0000_t32" style="position:absolute;margin-left:159.4pt;margin-top:20.6pt;width:191.1pt;height:13.25pt;flip:x 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" strokecolor="#bc4542 [3045]">
                <v:stroke startarrow="block" endarrow="block"/>
              </v:shape>
            </w:pict>
          </mc:Fallback>
        </mc:AlternateContent>
      </w:r>
      <w:r>
        <w:rPr>
          <w:rFonts w:ascii="Calibri" w:eastAsia="Calibri" w:hAnsi="Calibri" w:cs="Calibri"/>
          <w:noProof/>
          <w:color w:val="2D74B5"/>
          <w:sz w:val="40"/>
          <w:szCs w:val="40"/>
        </w:rPr>
        <mc:AlternateContent>
          <mc:Choice Requires="wps">
            <w:drawing>
              <wp:anchor distT="0" distB="0" distL="114300" distR="114300" simplePos="0" relativeHeight="251685376" behindDoc="0" locked="0" layoutInCell="1" allowOverlap="1" wp14:anchorId="17D36B41" wp14:editId="4B92DDAD">
                <wp:simplePos x="0" y="0"/>
                <wp:positionH relativeFrom="column">
                  <wp:posOffset>2016861</wp:posOffset>
                </wp:positionH>
                <wp:positionV relativeFrom="paragraph">
                  <wp:posOffset>261518</wp:posOffset>
                </wp:positionV>
                <wp:extent cx="2536850" cy="1836141"/>
                <wp:effectExtent l="38100" t="38100" r="73025" b="50165"/>
                <wp:wrapNone/>
                <wp:docPr id="26" name="Straight Arrow Connector 26"/>
                <wp:cNvGraphicFramePr/>
                <a:graphic xmlns:a="http://schemas.openxmlformats.org/drawingml/2006/main">
                  <a:graphicData uri="http://schemas.microsoft.com/office/word/2010/wordprocessingShape">
                    <wps:wsp>
                      <wps:cNvCnPr/>
                      <wps:spPr>
                        <a:xfrm flipH="1" flipV="1">
                          <a:off x="0" y="0"/>
                          <a:ext cx="2536850" cy="1836141"/>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B7F85" id="Straight Arrow Connector 26" o:spid="_x0000_s1026" type="#_x0000_t32" style="position:absolute;margin-left:158.8pt;margin-top:20.6pt;width:199.75pt;height:144.6pt;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" strokecolor="#bc4542 [3045]">
                <v:stroke startarrow="block" endarrow="block"/>
              </v:shape>
            </w:pict>
          </mc:Fallback>
        </mc:AlternateContent>
      </w:r>
      <w:r w:rsidRPr="00DF0AB1">
        <w:rPr>
          <w:rFonts w:ascii="Calibri" w:eastAsia="Calibri" w:hAnsi="Calibri" w:cs="Calibri"/>
          <w:noProof/>
          <w:sz w:val="40"/>
          <w:szCs w:val="40"/>
        </w:rPr>
        <mc:AlternateContent>
          <mc:Choice Requires="wps">
            <w:drawing>
              <wp:anchor distT="0" distB="0" distL="114300" distR="114300" simplePos="0" relativeHeight="251667968" behindDoc="0" locked="0" layoutInCell="1" allowOverlap="1" wp14:anchorId="319AD09F" wp14:editId="0F03715D">
                <wp:simplePos x="0" y="0"/>
                <wp:positionH relativeFrom="column">
                  <wp:posOffset>4450232</wp:posOffset>
                </wp:positionH>
                <wp:positionV relativeFrom="paragraph">
                  <wp:posOffset>3658</wp:posOffset>
                </wp:positionV>
                <wp:extent cx="1752600" cy="6477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752600" cy="647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27239D" w14:textId="77777777" w:rsidR="005A232F" w:rsidRPr="00DF0AB1" w:rsidRDefault="005A232F" w:rsidP="002F3C41">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AD09F" id="Rectangle 14" o:spid="_x0000_s1028" style="position:absolute;left:0;text-align:left;margin-left:350.4pt;margin-top:.3pt;width:138pt;height:51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" fillcolor="#d8d8d8 [2732]" strokecolor="#243f60 [1604]" strokeweight="2pt">
                <v:textbox>
                  <w:txbxContent>
                    <w:p w14:paraId="4E27239D" w14:textId="77777777" w:rsidR="005A232F" w:rsidRPr="00DF0AB1" w:rsidRDefault="005A232F" w:rsidP="002F3C41">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CONTACT</w:t>
                      </w:r>
                    </w:p>
                  </w:txbxContent>
                </v:textbox>
              </v:rect>
            </w:pict>
          </mc:Fallback>
        </mc:AlternateContent>
      </w:r>
    </w:p>
    <w:p w14:paraId="42F6AC57" w14:textId="7709BA38" w:rsidR="002F3C41" w:rsidRDefault="00302194" w:rsidP="002F3C41">
      <w:pPr>
        <w:ind w:left="100"/>
        <w:rPr>
          <w:rFonts w:ascii="Calibri" w:eastAsia="Calibri" w:hAnsi="Calibri" w:cs="Calibri"/>
          <w:color w:val="2D74B5"/>
          <w:sz w:val="40"/>
          <w:szCs w:val="40"/>
        </w:rPr>
      </w:pPr>
      <w:r>
        <w:rPr>
          <w:rFonts w:ascii="Calibri" w:eastAsia="Calibri" w:hAnsi="Calibri" w:cs="Calibri"/>
          <w:noProof/>
          <w:sz w:val="40"/>
          <w:szCs w:val="40"/>
        </w:rPr>
        <mc:AlternateContent>
          <mc:Choice Requires="wps">
            <w:drawing>
              <wp:anchor distT="0" distB="0" distL="114300" distR="114300" simplePos="0" relativeHeight="251668992" behindDoc="0" locked="0" layoutInCell="1" allowOverlap="1" wp14:anchorId="2D2F8949" wp14:editId="25A31D47">
                <wp:simplePos x="0" y="0"/>
                <wp:positionH relativeFrom="column">
                  <wp:posOffset>4428847</wp:posOffset>
                </wp:positionH>
                <wp:positionV relativeFrom="paragraph">
                  <wp:posOffset>156489</wp:posOffset>
                </wp:positionV>
                <wp:extent cx="107162" cy="1587348"/>
                <wp:effectExtent l="76200" t="38100" r="83820" b="51435"/>
                <wp:wrapNone/>
                <wp:docPr id="17" name="Straight Arrow Connector 17"/>
                <wp:cNvGraphicFramePr/>
                <a:graphic xmlns:a="http://schemas.openxmlformats.org/drawingml/2006/main">
                  <a:graphicData uri="http://schemas.microsoft.com/office/word/2010/wordprocessingShape">
                    <wps:wsp>
                      <wps:cNvCnPr/>
                      <wps:spPr>
                        <a:xfrm>
                          <a:off x="0" y="0"/>
                          <a:ext cx="107162" cy="1587348"/>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4FCB4" id="Straight Arrow Connector 17" o:spid="_x0000_s1026" type="#_x0000_t32" style="position:absolute;margin-left:348.75pt;margin-top:12.3pt;width:8.45pt;height:1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" strokecolor="#bc4542 [3045]">
                <v:stroke startarrow="block" endarrow="block"/>
              </v:shape>
            </w:pict>
          </mc:Fallback>
        </mc:AlternateContent>
      </w:r>
      <w:r>
        <w:rPr>
          <w:rFonts w:ascii="Calibri" w:eastAsia="Calibri" w:hAnsi="Calibri" w:cs="Calibri"/>
          <w:noProof/>
          <w:color w:val="2D74B5"/>
          <w:sz w:val="40"/>
          <w:szCs w:val="40"/>
        </w:rPr>
        <mc:AlternateContent>
          <mc:Choice Requires="wps">
            <w:drawing>
              <wp:anchor distT="0" distB="0" distL="114300" distR="114300" simplePos="0" relativeHeight="251679232" behindDoc="0" locked="0" layoutInCell="1" allowOverlap="1" wp14:anchorId="3B40163B" wp14:editId="67629826">
                <wp:simplePos x="0" y="0"/>
                <wp:positionH relativeFrom="column">
                  <wp:posOffset>2022653</wp:posOffset>
                </wp:positionH>
                <wp:positionV relativeFrom="paragraph">
                  <wp:posOffset>46762</wp:posOffset>
                </wp:positionV>
                <wp:extent cx="62763" cy="1497102"/>
                <wp:effectExtent l="76200" t="38100" r="52070" b="65405"/>
                <wp:wrapNone/>
                <wp:docPr id="23" name="Straight Arrow Connector 23"/>
                <wp:cNvGraphicFramePr/>
                <a:graphic xmlns:a="http://schemas.openxmlformats.org/drawingml/2006/main">
                  <a:graphicData uri="http://schemas.microsoft.com/office/word/2010/wordprocessingShape">
                    <wps:wsp>
                      <wps:cNvCnPr/>
                      <wps:spPr>
                        <a:xfrm>
                          <a:off x="0" y="0"/>
                          <a:ext cx="62763" cy="149710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5E8F2" id="Straight Arrow Connector 23" o:spid="_x0000_s1026" type="#_x0000_t32" style="position:absolute;margin-left:159.25pt;margin-top:3.7pt;width:4.95pt;height:117.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" strokecolor="#bc4542 [3045]">
                <v:stroke startarrow="block" endarrow="block"/>
              </v:shape>
            </w:pict>
          </mc:Fallback>
        </mc:AlternateContent>
      </w:r>
      <w:r>
        <w:rPr>
          <w:rFonts w:ascii="Calibri" w:eastAsia="Calibri" w:hAnsi="Calibri" w:cs="Calibri"/>
          <w:noProof/>
          <w:color w:val="2D74B5"/>
          <w:sz w:val="40"/>
          <w:szCs w:val="40"/>
        </w:rPr>
        <mc:AlternateContent>
          <mc:Choice Requires="wps">
            <w:drawing>
              <wp:anchor distT="0" distB="0" distL="114300" distR="114300" simplePos="0" relativeHeight="251697664" behindDoc="0" locked="0" layoutInCell="1" allowOverlap="1" wp14:anchorId="2BA3841A" wp14:editId="730E77CB">
                <wp:simplePos x="0" y="0"/>
                <wp:positionH relativeFrom="column">
                  <wp:posOffset>3260445</wp:posOffset>
                </wp:positionH>
                <wp:positionV relativeFrom="paragraph">
                  <wp:posOffset>134545</wp:posOffset>
                </wp:positionV>
                <wp:extent cx="1168908" cy="2165274"/>
                <wp:effectExtent l="38100" t="38100" r="50800" b="64135"/>
                <wp:wrapNone/>
                <wp:docPr id="32" name="Straight Arrow Connector 32"/>
                <wp:cNvGraphicFramePr/>
                <a:graphic xmlns:a="http://schemas.openxmlformats.org/drawingml/2006/main">
                  <a:graphicData uri="http://schemas.microsoft.com/office/word/2010/wordprocessingShape">
                    <wps:wsp>
                      <wps:cNvCnPr/>
                      <wps:spPr>
                        <a:xfrm flipH="1">
                          <a:off x="0" y="0"/>
                          <a:ext cx="1168908" cy="2165274"/>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61331" id="Straight Arrow Connector 32" o:spid="_x0000_s1026" type="#_x0000_t32" style="position:absolute;margin-left:256.75pt;margin-top:10.6pt;width:92.05pt;height:170.5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" strokecolor="#bc4542 [3045]">
                <v:stroke startarrow="block" endarrow="block"/>
              </v:shape>
            </w:pict>
          </mc:Fallback>
        </mc:AlternateContent>
      </w:r>
      <w:r>
        <w:rPr>
          <w:rFonts w:ascii="Calibri" w:eastAsia="Calibri" w:hAnsi="Calibri" w:cs="Calibri"/>
          <w:noProof/>
          <w:color w:val="2D74B5"/>
          <w:sz w:val="40"/>
          <w:szCs w:val="40"/>
        </w:rPr>
        <mc:AlternateContent>
          <mc:Choice Requires="wps">
            <w:drawing>
              <wp:anchor distT="0" distB="0" distL="114300" distR="114300" simplePos="0" relativeHeight="251689472" behindDoc="0" locked="0" layoutInCell="1" allowOverlap="1" wp14:anchorId="06DCB267" wp14:editId="207B8DB0">
                <wp:simplePos x="0" y="0"/>
                <wp:positionH relativeFrom="column">
                  <wp:posOffset>2024176</wp:posOffset>
                </wp:positionH>
                <wp:positionV relativeFrom="paragraph">
                  <wp:posOffset>17475</wp:posOffset>
                </wp:positionV>
                <wp:extent cx="1249375" cy="2275053"/>
                <wp:effectExtent l="38100" t="38100" r="65405" b="49530"/>
                <wp:wrapNone/>
                <wp:docPr id="28" name="Straight Arrow Connector 28"/>
                <wp:cNvGraphicFramePr/>
                <a:graphic xmlns:a="http://schemas.openxmlformats.org/drawingml/2006/main">
                  <a:graphicData uri="http://schemas.microsoft.com/office/word/2010/wordprocessingShape">
                    <wps:wsp>
                      <wps:cNvCnPr/>
                      <wps:spPr>
                        <a:xfrm flipH="1" flipV="1">
                          <a:off x="0" y="0"/>
                          <a:ext cx="1249375" cy="2275053"/>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83BF6" id="Straight Arrow Connector 28" o:spid="_x0000_s1026" type="#_x0000_t32" style="position:absolute;margin-left:159.4pt;margin-top:1.4pt;width:98.4pt;height:179.15pt;flip:x 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" strokecolor="#bc4542 [3045]">
                <v:stroke startarrow="block" endarrow="block"/>
              </v:shape>
            </w:pict>
          </mc:Fallback>
        </mc:AlternateContent>
      </w:r>
      <w:r>
        <w:rPr>
          <w:rFonts w:ascii="Calibri" w:eastAsia="Calibri" w:hAnsi="Calibri" w:cs="Calibri"/>
          <w:noProof/>
          <w:color w:val="2D74B5"/>
          <w:sz w:val="40"/>
          <w:szCs w:val="40"/>
        </w:rPr>
        <mc:AlternateContent>
          <mc:Choice Requires="wps">
            <w:drawing>
              <wp:anchor distT="0" distB="0" distL="114300" distR="114300" simplePos="0" relativeHeight="251687424" behindDoc="0" locked="0" layoutInCell="1" allowOverlap="1" wp14:anchorId="75968739" wp14:editId="6F833BB9">
                <wp:simplePos x="0" y="0"/>
                <wp:positionH relativeFrom="column">
                  <wp:posOffset>2073859</wp:posOffset>
                </wp:positionH>
                <wp:positionV relativeFrom="paragraph">
                  <wp:posOffset>99492</wp:posOffset>
                </wp:positionV>
                <wp:extent cx="2391715" cy="1454201"/>
                <wp:effectExtent l="38100" t="38100" r="46990" b="50800"/>
                <wp:wrapNone/>
                <wp:docPr id="27" name="Straight Arrow Connector 27"/>
                <wp:cNvGraphicFramePr/>
                <a:graphic xmlns:a="http://schemas.openxmlformats.org/drawingml/2006/main">
                  <a:graphicData uri="http://schemas.microsoft.com/office/word/2010/wordprocessingShape">
                    <wps:wsp>
                      <wps:cNvCnPr/>
                      <wps:spPr>
                        <a:xfrm flipH="1">
                          <a:off x="0" y="0"/>
                          <a:ext cx="2391715" cy="1454201"/>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D3A0A" id="Straight Arrow Connector 27" o:spid="_x0000_s1026" type="#_x0000_t32" style="position:absolute;margin-left:163.3pt;margin-top:7.85pt;width:188.3pt;height:114.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" strokecolor="#bc4542 [3045]">
                <v:stroke startarrow="block" endarrow="block"/>
              </v:shape>
            </w:pict>
          </mc:Fallback>
        </mc:AlternateContent>
      </w:r>
    </w:p>
    <w:p w14:paraId="0C3E6B70" w14:textId="533E436C" w:rsidR="002F3C41" w:rsidRDefault="002F3C41" w:rsidP="002F3C41">
      <w:pPr>
        <w:ind w:left="100"/>
        <w:rPr>
          <w:rFonts w:ascii="Calibri" w:eastAsia="Calibri" w:hAnsi="Calibri" w:cs="Calibri"/>
          <w:color w:val="2D74B5"/>
          <w:sz w:val="40"/>
          <w:szCs w:val="40"/>
        </w:rPr>
      </w:pPr>
    </w:p>
    <w:p w14:paraId="51AC6C65" w14:textId="7D1057EA" w:rsidR="002F3C41" w:rsidRDefault="002F3C41" w:rsidP="002F3C41">
      <w:pPr>
        <w:ind w:left="100"/>
        <w:rPr>
          <w:rFonts w:ascii="Calibri" w:eastAsia="Calibri" w:hAnsi="Calibri" w:cs="Calibri"/>
          <w:color w:val="2D74B5"/>
          <w:sz w:val="40"/>
          <w:szCs w:val="40"/>
        </w:rPr>
      </w:pPr>
    </w:p>
    <w:p w14:paraId="5EC74E2F" w14:textId="718E6DB3" w:rsidR="002F3C41" w:rsidRDefault="002F3C41" w:rsidP="002F3C41">
      <w:pPr>
        <w:ind w:left="100"/>
        <w:rPr>
          <w:rFonts w:ascii="Calibri" w:eastAsia="Calibri" w:hAnsi="Calibri" w:cs="Calibri"/>
          <w:color w:val="2D74B5"/>
          <w:sz w:val="40"/>
          <w:szCs w:val="40"/>
        </w:rPr>
      </w:pPr>
    </w:p>
    <w:p w14:paraId="1F0F45B5" w14:textId="13E52965" w:rsidR="002F3C41" w:rsidRDefault="00302194" w:rsidP="002F3C41">
      <w:pPr>
        <w:ind w:left="100"/>
        <w:rPr>
          <w:rFonts w:ascii="Calibri" w:eastAsia="Calibri" w:hAnsi="Calibri" w:cs="Calibri"/>
          <w:color w:val="2D74B5"/>
          <w:sz w:val="40"/>
          <w:szCs w:val="40"/>
        </w:rPr>
      </w:pPr>
      <w:r w:rsidRPr="00DF0AB1">
        <w:rPr>
          <w:rFonts w:ascii="Calibri" w:eastAsia="Calibri" w:hAnsi="Calibri" w:cs="Calibri"/>
          <w:noProof/>
          <w:sz w:val="40"/>
          <w:szCs w:val="40"/>
        </w:rPr>
        <mc:AlternateContent>
          <mc:Choice Requires="wps">
            <w:drawing>
              <wp:anchor distT="0" distB="0" distL="114300" distR="114300" simplePos="0" relativeHeight="251675136" behindDoc="0" locked="0" layoutInCell="1" allowOverlap="1" wp14:anchorId="353DEEC6" wp14:editId="393BA28D">
                <wp:simplePos x="0" y="0"/>
                <wp:positionH relativeFrom="margin">
                  <wp:posOffset>301015</wp:posOffset>
                </wp:positionH>
                <wp:positionV relativeFrom="paragraph">
                  <wp:posOffset>3835</wp:posOffset>
                </wp:positionV>
                <wp:extent cx="1752600" cy="6477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752600" cy="647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A3FC0B" w14:textId="609129EC" w:rsidR="005A232F" w:rsidRPr="00DF0AB1" w:rsidRDefault="005A232F" w:rsidP="00302194">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DEEC6" id="Rectangle 21" o:spid="_x0000_s1029" style="position:absolute;left:0;text-align:left;margin-left:23.7pt;margin-top:.3pt;width:138pt;height:51pt;z-index:2516751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" fillcolor="#d8d8d8 [2732]" strokecolor="#243f60 [1604]" strokeweight="2pt">
                <v:textbox>
                  <w:txbxContent>
                    <w:p w14:paraId="25A3FC0B" w14:textId="609129EC" w:rsidR="005A232F" w:rsidRPr="00DF0AB1" w:rsidRDefault="005A232F" w:rsidP="00302194">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ADMIN</w:t>
                      </w:r>
                    </w:p>
                  </w:txbxContent>
                </v:textbox>
                <w10:wrap anchorx="margin"/>
              </v:rect>
            </w:pict>
          </mc:Fallback>
        </mc:AlternateContent>
      </w:r>
      <w:r w:rsidRPr="00DF0AB1">
        <w:rPr>
          <w:rFonts w:ascii="Calibri" w:eastAsia="Calibri" w:hAnsi="Calibri" w:cs="Calibri"/>
          <w:noProof/>
          <w:sz w:val="40"/>
          <w:szCs w:val="40"/>
        </w:rPr>
        <mc:AlternateContent>
          <mc:Choice Requires="wps">
            <w:drawing>
              <wp:anchor distT="0" distB="0" distL="114300" distR="114300" simplePos="0" relativeHeight="251663872" behindDoc="0" locked="0" layoutInCell="1" allowOverlap="1" wp14:anchorId="5522C70F" wp14:editId="5EA1FADF">
                <wp:simplePos x="0" y="0"/>
                <wp:positionH relativeFrom="margin">
                  <wp:posOffset>4545508</wp:posOffset>
                </wp:positionH>
                <wp:positionV relativeFrom="paragraph">
                  <wp:posOffset>229057</wp:posOffset>
                </wp:positionV>
                <wp:extent cx="1752600" cy="6477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752600" cy="647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E5EAA6" w14:textId="3AB71AB6" w:rsidR="005A232F" w:rsidRPr="00DF0AB1" w:rsidRDefault="005A232F" w:rsidP="002F3C41">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22C70F" id="Rectangle 15" o:spid="_x0000_s1030" style="position:absolute;left:0;text-align:left;margin-left:357.9pt;margin-top:18.05pt;width:138pt;height:51pt;z-index:2516638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" fillcolor="#d8d8d8 [2732]" strokecolor="#243f60 [1604]" strokeweight="2pt">
                <v:textbox>
                  <w:txbxContent>
                    <w:p w14:paraId="3DE5EAA6" w14:textId="3AB71AB6" w:rsidR="005A232F" w:rsidRPr="00DF0AB1" w:rsidRDefault="005A232F" w:rsidP="002F3C41">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AUTHOR</w:t>
                      </w:r>
                    </w:p>
                  </w:txbxContent>
                </v:textbox>
                <w10:wrap anchorx="margin"/>
              </v:rect>
            </w:pict>
          </mc:Fallback>
        </mc:AlternateContent>
      </w:r>
    </w:p>
    <w:p w14:paraId="27F1E20F" w14:textId="26528E12" w:rsidR="002F3C41" w:rsidRDefault="00302194" w:rsidP="002F3C41">
      <w:pPr>
        <w:ind w:left="100"/>
        <w:rPr>
          <w:rFonts w:ascii="Calibri" w:eastAsia="Calibri" w:hAnsi="Calibri" w:cs="Calibri"/>
          <w:color w:val="2D74B5"/>
          <w:sz w:val="40"/>
          <w:szCs w:val="40"/>
        </w:rPr>
      </w:pPr>
      <w:r>
        <w:rPr>
          <w:rFonts w:ascii="Calibri" w:eastAsia="Calibri" w:hAnsi="Calibri" w:cs="Calibri"/>
          <w:noProof/>
          <w:color w:val="2D74B5"/>
          <w:sz w:val="40"/>
          <w:szCs w:val="40"/>
        </w:rPr>
        <mc:AlternateContent>
          <mc:Choice Requires="wps">
            <w:drawing>
              <wp:anchor distT="0" distB="0" distL="114300" distR="114300" simplePos="0" relativeHeight="251666944" behindDoc="0" locked="0" layoutInCell="1" allowOverlap="1" wp14:anchorId="7E036DB4" wp14:editId="44EAE27C">
                <wp:simplePos x="0" y="0"/>
                <wp:positionH relativeFrom="column">
                  <wp:posOffset>3260445</wp:posOffset>
                </wp:positionH>
                <wp:positionV relativeFrom="paragraph">
                  <wp:posOffset>239269</wp:posOffset>
                </wp:positionV>
                <wp:extent cx="1286789" cy="495910"/>
                <wp:effectExtent l="38100" t="38100" r="66040" b="57150"/>
                <wp:wrapNone/>
                <wp:docPr id="13" name="Straight Arrow Connector 13"/>
                <wp:cNvGraphicFramePr/>
                <a:graphic xmlns:a="http://schemas.openxmlformats.org/drawingml/2006/main">
                  <a:graphicData uri="http://schemas.microsoft.com/office/word/2010/wordprocessingShape">
                    <wps:wsp>
                      <wps:cNvCnPr/>
                      <wps:spPr>
                        <a:xfrm flipH="1">
                          <a:off x="0" y="0"/>
                          <a:ext cx="1286789" cy="49591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981A4" id="Straight Arrow Connector 13" o:spid="_x0000_s1026" type="#_x0000_t32" style="position:absolute;margin-left:256.75pt;margin-top:18.85pt;width:101.3pt;height:39.0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" strokecolor="#bc4542 [3045]">
                <v:stroke startarrow="block" endarrow="block"/>
              </v:shape>
            </w:pict>
          </mc:Fallback>
        </mc:AlternateContent>
      </w:r>
      <w:r>
        <w:rPr>
          <w:rFonts w:ascii="Calibri" w:eastAsia="Calibri" w:hAnsi="Calibri" w:cs="Calibri"/>
          <w:noProof/>
          <w:color w:val="2D74B5"/>
          <w:sz w:val="40"/>
          <w:szCs w:val="40"/>
        </w:rPr>
        <mc:AlternateContent>
          <mc:Choice Requires="wps">
            <w:drawing>
              <wp:anchor distT="0" distB="0" distL="114300" distR="114300" simplePos="0" relativeHeight="251677184" behindDoc="0" locked="0" layoutInCell="1" allowOverlap="1" wp14:anchorId="6680084B" wp14:editId="343F8E5E">
                <wp:simplePos x="0" y="0"/>
                <wp:positionH relativeFrom="column">
                  <wp:posOffset>2066543</wp:posOffset>
                </wp:positionH>
                <wp:positionV relativeFrom="paragraph">
                  <wp:posOffset>47549</wp:posOffset>
                </wp:positionV>
                <wp:extent cx="1215263" cy="684860"/>
                <wp:effectExtent l="38100" t="38100" r="61595" b="58420"/>
                <wp:wrapNone/>
                <wp:docPr id="22" name="Straight Arrow Connector 22"/>
                <wp:cNvGraphicFramePr/>
                <a:graphic xmlns:a="http://schemas.openxmlformats.org/drawingml/2006/main">
                  <a:graphicData uri="http://schemas.microsoft.com/office/word/2010/wordprocessingShape">
                    <wps:wsp>
                      <wps:cNvCnPr/>
                      <wps:spPr>
                        <a:xfrm flipH="1" flipV="1">
                          <a:off x="0" y="0"/>
                          <a:ext cx="1215263" cy="68486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08A07" id="Straight Arrow Connector 22" o:spid="_x0000_s1026" type="#_x0000_t32" style="position:absolute;margin-left:162.7pt;margin-top:3.75pt;width:95.7pt;height:53.95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" strokecolor="#bc4542 [3045]">
                <v:stroke startarrow="block" endarrow="block"/>
              </v:shape>
            </w:pict>
          </mc:Fallback>
        </mc:AlternateContent>
      </w:r>
      <w:r>
        <w:rPr>
          <w:rFonts w:ascii="Calibri" w:eastAsia="Calibri" w:hAnsi="Calibri" w:cs="Calibri"/>
          <w:noProof/>
          <w:color w:val="2D74B5"/>
          <w:sz w:val="40"/>
          <w:szCs w:val="40"/>
        </w:rPr>
        <mc:AlternateContent>
          <mc:Choice Requires="wps">
            <w:drawing>
              <wp:anchor distT="0" distB="0" distL="114300" distR="114300" simplePos="0" relativeHeight="251691520" behindDoc="0" locked="0" layoutInCell="1" allowOverlap="1" wp14:anchorId="4523C1A7" wp14:editId="1DFDBA11">
                <wp:simplePos x="0" y="0"/>
                <wp:positionH relativeFrom="column">
                  <wp:posOffset>2082697</wp:posOffset>
                </wp:positionH>
                <wp:positionV relativeFrom="paragraph">
                  <wp:posOffset>18263</wp:posOffset>
                </wp:positionV>
                <wp:extent cx="2470989" cy="212166"/>
                <wp:effectExtent l="0" t="57150" r="43815" b="92710"/>
                <wp:wrapNone/>
                <wp:docPr id="29" name="Straight Arrow Connector 29"/>
                <wp:cNvGraphicFramePr/>
                <a:graphic xmlns:a="http://schemas.openxmlformats.org/drawingml/2006/main">
                  <a:graphicData uri="http://schemas.microsoft.com/office/word/2010/wordprocessingShape">
                    <wps:wsp>
                      <wps:cNvCnPr/>
                      <wps:spPr>
                        <a:xfrm flipH="1" flipV="1">
                          <a:off x="0" y="0"/>
                          <a:ext cx="2470989" cy="212166"/>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EC61D" id="Straight Arrow Connector 29" o:spid="_x0000_s1026" type="#_x0000_t32" style="position:absolute;margin-left:164pt;margin-top:1.45pt;width:194.55pt;height:16.7pt;flip:x 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" strokecolor="#bc4542 [3045]">
                <v:stroke startarrow="block" endarrow="block"/>
              </v:shape>
            </w:pict>
          </mc:Fallback>
        </mc:AlternateContent>
      </w:r>
    </w:p>
    <w:p w14:paraId="057A20DC" w14:textId="1BA1B968" w:rsidR="002F3C41" w:rsidRDefault="002F3C41" w:rsidP="002F3C41">
      <w:pPr>
        <w:ind w:left="100"/>
        <w:rPr>
          <w:rFonts w:ascii="Calibri" w:eastAsia="Calibri" w:hAnsi="Calibri" w:cs="Calibri"/>
          <w:color w:val="2D74B5"/>
          <w:sz w:val="40"/>
          <w:szCs w:val="40"/>
        </w:rPr>
      </w:pPr>
    </w:p>
    <w:p w14:paraId="394B4F5F" w14:textId="132553C3" w:rsidR="002F3C41" w:rsidRDefault="00302194" w:rsidP="002F3C41">
      <w:pPr>
        <w:rPr>
          <w:rFonts w:ascii="Calibri" w:eastAsia="Calibri" w:hAnsi="Calibri" w:cs="Calibri"/>
          <w:color w:val="2D74B5"/>
          <w:sz w:val="40"/>
          <w:szCs w:val="40"/>
        </w:rPr>
      </w:pPr>
      <w:r w:rsidRPr="00DF0AB1">
        <w:rPr>
          <w:rFonts w:ascii="Calibri" w:eastAsia="Calibri" w:hAnsi="Calibri" w:cs="Calibri"/>
          <w:noProof/>
          <w:sz w:val="40"/>
          <w:szCs w:val="40"/>
        </w:rPr>
        <mc:AlternateContent>
          <mc:Choice Requires="wps">
            <w:drawing>
              <wp:anchor distT="0" distB="0" distL="114300" distR="114300" simplePos="0" relativeHeight="251673088" behindDoc="0" locked="0" layoutInCell="1" allowOverlap="1" wp14:anchorId="01526C98" wp14:editId="19FA6E51">
                <wp:simplePos x="0" y="0"/>
                <wp:positionH relativeFrom="margin">
                  <wp:posOffset>2298446</wp:posOffset>
                </wp:positionH>
                <wp:positionV relativeFrom="paragraph">
                  <wp:posOffset>112979</wp:posOffset>
                </wp:positionV>
                <wp:extent cx="1752600" cy="6477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752600" cy="647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8944D8" w14:textId="769F94CF" w:rsidR="005A232F" w:rsidRPr="00DF0AB1" w:rsidRDefault="005A232F" w:rsidP="00302194">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26C98" id="Rectangle 20" o:spid="_x0000_s1031" style="position:absolute;margin-left:181pt;margin-top:8.9pt;width:138pt;height:51pt;z-index:2516730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" fillcolor="#d8d8d8 [2732]" strokecolor="#243f60 [1604]" strokeweight="2pt">
                <v:textbox>
                  <w:txbxContent>
                    <w:p w14:paraId="2D8944D8" w14:textId="769F94CF" w:rsidR="005A232F" w:rsidRPr="00DF0AB1" w:rsidRDefault="005A232F" w:rsidP="00302194">
                      <w:pPr>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CART</w:t>
                      </w:r>
                    </w:p>
                  </w:txbxContent>
                </v:textbox>
                <w10:wrap anchorx="margin"/>
              </v:rect>
            </w:pict>
          </mc:Fallback>
        </mc:AlternateContent>
      </w:r>
    </w:p>
    <w:p w14:paraId="5DAC7D6A" w14:textId="1FA54D5D" w:rsidR="004B1CC4" w:rsidRDefault="004B1CC4" w:rsidP="00DB4B1A">
      <w:pPr>
        <w:pStyle w:val="Heading2"/>
        <w:numPr>
          <w:ilvl w:val="0"/>
          <w:numId w:val="0"/>
        </w:numPr>
      </w:pPr>
    </w:p>
    <w:p w14:paraId="63543488" w14:textId="2AE55EB2" w:rsidR="004B1CC4" w:rsidRDefault="004B1CC4" w:rsidP="00DB4B1A">
      <w:pPr>
        <w:pStyle w:val="Heading2"/>
        <w:numPr>
          <w:ilvl w:val="0"/>
          <w:numId w:val="0"/>
        </w:numPr>
      </w:pPr>
    </w:p>
    <w:p w14:paraId="5C6AD784" w14:textId="77777777" w:rsidR="004B1CC4" w:rsidRDefault="004B1CC4" w:rsidP="00DB4B1A">
      <w:pPr>
        <w:pStyle w:val="Heading2"/>
        <w:numPr>
          <w:ilvl w:val="0"/>
          <w:numId w:val="0"/>
        </w:numPr>
      </w:pPr>
    </w:p>
    <w:p w14:paraId="05196705" w14:textId="3A91D6BA" w:rsidR="004B1CC4" w:rsidRDefault="004B1CC4" w:rsidP="00DB4B1A">
      <w:pPr>
        <w:pStyle w:val="Heading2"/>
        <w:numPr>
          <w:ilvl w:val="0"/>
          <w:numId w:val="0"/>
        </w:numPr>
      </w:pPr>
    </w:p>
    <w:p w14:paraId="07E761FC" w14:textId="52A6ADCE" w:rsidR="004B1CC4" w:rsidRDefault="004B1CC4" w:rsidP="004B1CC4"/>
    <w:p w14:paraId="77E09F5F" w14:textId="77777777" w:rsidR="005E0997" w:rsidRDefault="005E0997">
      <w:pPr>
        <w:rPr>
          <w:rFonts w:asciiTheme="majorHAnsi" w:eastAsia="Calibri" w:hAnsiTheme="majorHAnsi" w:cstheme="majorBidi"/>
          <w:color w:val="548DD4" w:themeColor="text2" w:themeTint="99"/>
          <w:sz w:val="36"/>
          <w:szCs w:val="36"/>
        </w:rPr>
      </w:pPr>
      <w:r>
        <w:br w:type="page"/>
      </w:r>
    </w:p>
    <w:p w14:paraId="04A5E336" w14:textId="0BD14F6C" w:rsidR="000863FF" w:rsidRDefault="000863FF" w:rsidP="000863FF">
      <w:pPr>
        <w:pStyle w:val="Heading2"/>
        <w:numPr>
          <w:ilvl w:val="0"/>
          <w:numId w:val="0"/>
        </w:numPr>
      </w:pPr>
      <w:bookmarkStart w:id="8" w:name="_Toc66306920"/>
      <w:r>
        <w:lastRenderedPageBreak/>
        <w:t xml:space="preserve">2.2 </w:t>
      </w:r>
      <w:proofErr w:type="spellStart"/>
      <w:r w:rsidR="0081558F">
        <w:t>Baza</w:t>
      </w:r>
      <w:proofErr w:type="spellEnd"/>
      <w:r w:rsidR="0081558F">
        <w:t xml:space="preserve"> </w:t>
      </w:r>
      <w:proofErr w:type="spellStart"/>
      <w:r w:rsidR="0081558F">
        <w:t>podataka</w:t>
      </w:r>
      <w:bookmarkEnd w:id="8"/>
      <w:proofErr w:type="spellEnd"/>
    </w:p>
    <w:p w14:paraId="70EE80CE" w14:textId="08D06509" w:rsidR="00911669" w:rsidRDefault="00911669" w:rsidP="00911669"/>
    <w:p w14:paraId="3DC0CA09" w14:textId="281384DA" w:rsidR="00911669" w:rsidRDefault="00911669" w:rsidP="00911669"/>
    <w:p w14:paraId="0FDC60E9" w14:textId="77777777" w:rsidR="00911669" w:rsidRPr="00911669" w:rsidRDefault="00911669" w:rsidP="00911669"/>
    <w:p w14:paraId="29C1A363" w14:textId="1D5A4249" w:rsidR="000863FF" w:rsidRDefault="00FE7815">
      <w:pPr>
        <w:rPr>
          <w:rFonts w:asciiTheme="majorHAnsi" w:eastAsia="Calibri" w:hAnsiTheme="majorHAnsi" w:cstheme="majorBidi"/>
          <w:color w:val="548DD4" w:themeColor="text2" w:themeTint="99"/>
          <w:sz w:val="36"/>
          <w:szCs w:val="36"/>
        </w:rPr>
      </w:pPr>
      <w:r>
        <w:rPr>
          <w:noProof/>
        </w:rPr>
        <w:drawing>
          <wp:inline distT="0" distB="0" distL="0" distR="0" wp14:anchorId="2AADAB2F" wp14:editId="0897F5D4">
            <wp:extent cx="6654800" cy="6277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654800" cy="6277610"/>
                    </a:xfrm>
                    <a:prstGeom prst="rect">
                      <a:avLst/>
                    </a:prstGeom>
                  </pic:spPr>
                </pic:pic>
              </a:graphicData>
            </a:graphic>
          </wp:inline>
        </w:drawing>
      </w:r>
      <w:r w:rsidR="000863FF">
        <w:br w:type="page"/>
      </w:r>
    </w:p>
    <w:p w14:paraId="1930B2E0" w14:textId="03FAFFDE" w:rsidR="002F3C41" w:rsidRDefault="002F3C41" w:rsidP="00DB4B1A">
      <w:pPr>
        <w:pStyle w:val="Heading2"/>
        <w:numPr>
          <w:ilvl w:val="0"/>
          <w:numId w:val="0"/>
        </w:numPr>
      </w:pPr>
      <w:bookmarkStart w:id="9" w:name="_Toc66306921"/>
      <w:r>
        <w:lastRenderedPageBreak/>
        <w:t>2.</w:t>
      </w:r>
      <w:r w:rsidR="000863FF">
        <w:t>3</w:t>
      </w:r>
      <w:r>
        <w:t xml:space="preserve"> </w:t>
      </w:r>
      <w:proofErr w:type="spellStart"/>
      <w:r>
        <w:t>Mapa</w:t>
      </w:r>
      <w:proofErr w:type="spellEnd"/>
      <w:r>
        <w:t xml:space="preserve"> </w:t>
      </w:r>
      <w:proofErr w:type="spellStart"/>
      <w:r>
        <w:t>sajta</w:t>
      </w:r>
      <w:bookmarkEnd w:id="9"/>
      <w:proofErr w:type="spellEnd"/>
    </w:p>
    <w:p w14:paraId="7C4AFA29" w14:textId="77777777" w:rsidR="002F3C41" w:rsidRDefault="002F3C41" w:rsidP="002F3C41">
      <w:pPr>
        <w:ind w:left="100"/>
        <w:rPr>
          <w:rFonts w:ascii="Calibri" w:eastAsia="Calibri" w:hAnsi="Calibri" w:cs="Calibri"/>
          <w:color w:val="2D74B5"/>
          <w:sz w:val="40"/>
          <w:szCs w:val="40"/>
        </w:rPr>
      </w:pPr>
    </w:p>
    <w:p w14:paraId="636F4CD3"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xml</w:t>
      </w:r>
      <w:r w:rsidRPr="00CB076B">
        <w:rPr>
          <w:rFonts w:ascii="Consolas" w:hAnsi="Consolas"/>
          <w:color w:val="9CDCFE"/>
          <w:sz w:val="21"/>
          <w:szCs w:val="21"/>
          <w:lang w:val="sr-Cyrl-RS" w:eastAsia="sr-Cyrl-RS"/>
        </w:rPr>
        <w:t> version</w:t>
      </w:r>
      <w:r w:rsidRPr="00CB076B">
        <w:rPr>
          <w:rFonts w:ascii="Consolas" w:hAnsi="Consolas"/>
          <w:color w:val="D4D4D4"/>
          <w:sz w:val="21"/>
          <w:szCs w:val="21"/>
          <w:lang w:val="sr-Cyrl-RS" w:eastAsia="sr-Cyrl-RS"/>
        </w:rPr>
        <w:t>=</w:t>
      </w:r>
      <w:r w:rsidRPr="00CB076B">
        <w:rPr>
          <w:rFonts w:ascii="Consolas" w:hAnsi="Consolas"/>
          <w:color w:val="CE9178"/>
          <w:sz w:val="21"/>
          <w:szCs w:val="21"/>
          <w:lang w:val="sr-Cyrl-RS" w:eastAsia="sr-Cyrl-RS"/>
        </w:rPr>
        <w:t>"1.0"</w:t>
      </w:r>
      <w:r w:rsidRPr="00CB076B">
        <w:rPr>
          <w:rFonts w:ascii="Consolas" w:hAnsi="Consolas"/>
          <w:color w:val="9CDCFE"/>
          <w:sz w:val="21"/>
          <w:szCs w:val="21"/>
          <w:lang w:val="sr-Cyrl-RS" w:eastAsia="sr-Cyrl-RS"/>
        </w:rPr>
        <w:t> encoding</w:t>
      </w:r>
      <w:r w:rsidRPr="00CB076B">
        <w:rPr>
          <w:rFonts w:ascii="Consolas" w:hAnsi="Consolas"/>
          <w:color w:val="D4D4D4"/>
          <w:sz w:val="21"/>
          <w:szCs w:val="21"/>
          <w:lang w:val="sr-Cyrl-RS" w:eastAsia="sr-Cyrl-RS"/>
        </w:rPr>
        <w:t>=</w:t>
      </w:r>
      <w:r w:rsidRPr="00CB076B">
        <w:rPr>
          <w:rFonts w:ascii="Consolas" w:hAnsi="Consolas"/>
          <w:color w:val="CE9178"/>
          <w:sz w:val="21"/>
          <w:szCs w:val="21"/>
          <w:lang w:val="sr-Cyrl-RS" w:eastAsia="sr-Cyrl-RS"/>
        </w:rPr>
        <w:t>"UTF-8"</w:t>
      </w:r>
      <w:r w:rsidRPr="00CB076B">
        <w:rPr>
          <w:rFonts w:ascii="Consolas" w:hAnsi="Consolas"/>
          <w:color w:val="808080"/>
          <w:sz w:val="21"/>
          <w:szCs w:val="21"/>
          <w:lang w:val="sr-Cyrl-RS" w:eastAsia="sr-Cyrl-RS"/>
        </w:rPr>
        <w:t>?&gt;</w:t>
      </w:r>
    </w:p>
    <w:p w14:paraId="3FE32114"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urlset</w:t>
      </w:r>
      <w:r w:rsidRPr="00CB076B">
        <w:rPr>
          <w:rFonts w:ascii="Consolas" w:hAnsi="Consolas"/>
          <w:color w:val="D4D4D4"/>
          <w:sz w:val="21"/>
          <w:szCs w:val="21"/>
          <w:lang w:val="sr-Cyrl-RS" w:eastAsia="sr-Cyrl-RS"/>
        </w:rPr>
        <w:t> </w:t>
      </w:r>
      <w:r w:rsidRPr="00CB076B">
        <w:rPr>
          <w:rFonts w:ascii="Consolas" w:hAnsi="Consolas"/>
          <w:color w:val="9CDCFE"/>
          <w:sz w:val="21"/>
          <w:szCs w:val="21"/>
          <w:lang w:val="sr-Cyrl-RS" w:eastAsia="sr-Cyrl-RS"/>
        </w:rPr>
        <w:t>xmlns</w:t>
      </w:r>
      <w:r w:rsidRPr="00CB076B">
        <w:rPr>
          <w:rFonts w:ascii="Consolas" w:hAnsi="Consolas"/>
          <w:color w:val="D4D4D4"/>
          <w:sz w:val="21"/>
          <w:szCs w:val="21"/>
          <w:lang w:val="sr-Cyrl-RS" w:eastAsia="sr-Cyrl-RS"/>
        </w:rPr>
        <w:t>=</w:t>
      </w:r>
      <w:r w:rsidRPr="00CB076B">
        <w:rPr>
          <w:rFonts w:ascii="Consolas" w:hAnsi="Consolas"/>
          <w:color w:val="CE9178"/>
          <w:sz w:val="21"/>
          <w:szCs w:val="21"/>
          <w:lang w:val="sr-Cyrl-RS" w:eastAsia="sr-Cyrl-RS"/>
        </w:rPr>
        <w:t>"http://www.sitemaps.org/schemas/sitemap/0.9"</w:t>
      </w:r>
      <w:r w:rsidRPr="00CB076B">
        <w:rPr>
          <w:rFonts w:ascii="Consolas" w:hAnsi="Consolas"/>
          <w:color w:val="808080"/>
          <w:sz w:val="21"/>
          <w:szCs w:val="21"/>
          <w:lang w:val="sr-Cyrl-RS" w:eastAsia="sr-Cyrl-RS"/>
        </w:rPr>
        <w:t>&gt;</w:t>
      </w:r>
    </w:p>
    <w:p w14:paraId="0778E1B9"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url</w:t>
      </w:r>
      <w:r w:rsidRPr="00CB076B">
        <w:rPr>
          <w:rFonts w:ascii="Consolas" w:hAnsi="Consolas"/>
          <w:color w:val="808080"/>
          <w:sz w:val="21"/>
          <w:szCs w:val="21"/>
          <w:lang w:val="sr-Cyrl-RS" w:eastAsia="sr-Cyrl-RS"/>
        </w:rPr>
        <w:t>&gt;</w:t>
      </w:r>
    </w:p>
    <w:p w14:paraId="4378276F"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loc</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http://mobishop.epizy.com/index.php</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loc</w:t>
      </w:r>
      <w:r w:rsidRPr="00CB076B">
        <w:rPr>
          <w:rFonts w:ascii="Consolas" w:hAnsi="Consolas"/>
          <w:color w:val="808080"/>
          <w:sz w:val="21"/>
          <w:szCs w:val="21"/>
          <w:lang w:val="sr-Cyrl-RS" w:eastAsia="sr-Cyrl-RS"/>
        </w:rPr>
        <w:t>&gt;</w:t>
      </w:r>
    </w:p>
    <w:p w14:paraId="738DB41F"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lastmod</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2021-03-08</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lastmod</w:t>
      </w:r>
      <w:r w:rsidRPr="00CB076B">
        <w:rPr>
          <w:rFonts w:ascii="Consolas" w:hAnsi="Consolas"/>
          <w:color w:val="808080"/>
          <w:sz w:val="21"/>
          <w:szCs w:val="21"/>
          <w:lang w:val="sr-Cyrl-RS" w:eastAsia="sr-Cyrl-RS"/>
        </w:rPr>
        <w:t>&gt;</w:t>
      </w:r>
    </w:p>
    <w:p w14:paraId="1E44118F"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changefreq</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monthly</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changefreq</w:t>
      </w:r>
      <w:r w:rsidRPr="00CB076B">
        <w:rPr>
          <w:rFonts w:ascii="Consolas" w:hAnsi="Consolas"/>
          <w:color w:val="808080"/>
          <w:sz w:val="21"/>
          <w:szCs w:val="21"/>
          <w:lang w:val="sr-Cyrl-RS" w:eastAsia="sr-Cyrl-RS"/>
        </w:rPr>
        <w:t>&gt;</w:t>
      </w:r>
    </w:p>
    <w:p w14:paraId="34625E03"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priority</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0.8</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priority</w:t>
      </w:r>
      <w:r w:rsidRPr="00CB076B">
        <w:rPr>
          <w:rFonts w:ascii="Consolas" w:hAnsi="Consolas"/>
          <w:color w:val="808080"/>
          <w:sz w:val="21"/>
          <w:szCs w:val="21"/>
          <w:lang w:val="sr-Cyrl-RS" w:eastAsia="sr-Cyrl-RS"/>
        </w:rPr>
        <w:t>&gt;</w:t>
      </w:r>
    </w:p>
    <w:p w14:paraId="3CBD625F"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url</w:t>
      </w:r>
      <w:r w:rsidRPr="00CB076B">
        <w:rPr>
          <w:rFonts w:ascii="Consolas" w:hAnsi="Consolas"/>
          <w:color w:val="808080"/>
          <w:sz w:val="21"/>
          <w:szCs w:val="21"/>
          <w:lang w:val="sr-Cyrl-RS" w:eastAsia="sr-Cyrl-RS"/>
        </w:rPr>
        <w:t>&gt;</w:t>
      </w:r>
    </w:p>
    <w:p w14:paraId="4873A2B7"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url</w:t>
      </w:r>
      <w:r w:rsidRPr="00CB076B">
        <w:rPr>
          <w:rFonts w:ascii="Consolas" w:hAnsi="Consolas"/>
          <w:color w:val="808080"/>
          <w:sz w:val="21"/>
          <w:szCs w:val="21"/>
          <w:lang w:val="sr-Cyrl-RS" w:eastAsia="sr-Cyrl-RS"/>
        </w:rPr>
        <w:t>&gt;</w:t>
      </w:r>
    </w:p>
    <w:p w14:paraId="173615E8"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loc</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http://mobishop.epizy.com/devices.php</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loc</w:t>
      </w:r>
      <w:r w:rsidRPr="00CB076B">
        <w:rPr>
          <w:rFonts w:ascii="Consolas" w:hAnsi="Consolas"/>
          <w:color w:val="808080"/>
          <w:sz w:val="21"/>
          <w:szCs w:val="21"/>
          <w:lang w:val="sr-Cyrl-RS" w:eastAsia="sr-Cyrl-RS"/>
        </w:rPr>
        <w:t>&gt;</w:t>
      </w:r>
    </w:p>
    <w:p w14:paraId="10F32D71"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lastmod</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2021-03-08</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lastmod</w:t>
      </w:r>
      <w:r w:rsidRPr="00CB076B">
        <w:rPr>
          <w:rFonts w:ascii="Consolas" w:hAnsi="Consolas"/>
          <w:color w:val="808080"/>
          <w:sz w:val="21"/>
          <w:szCs w:val="21"/>
          <w:lang w:val="sr-Cyrl-RS" w:eastAsia="sr-Cyrl-RS"/>
        </w:rPr>
        <w:t>&gt;</w:t>
      </w:r>
    </w:p>
    <w:p w14:paraId="5C22F874"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changefreq</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monthly</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changefreq</w:t>
      </w:r>
      <w:r w:rsidRPr="00CB076B">
        <w:rPr>
          <w:rFonts w:ascii="Consolas" w:hAnsi="Consolas"/>
          <w:color w:val="808080"/>
          <w:sz w:val="21"/>
          <w:szCs w:val="21"/>
          <w:lang w:val="sr-Cyrl-RS" w:eastAsia="sr-Cyrl-RS"/>
        </w:rPr>
        <w:t>&gt;</w:t>
      </w:r>
    </w:p>
    <w:p w14:paraId="44A26104"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priority</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0.7</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priority</w:t>
      </w:r>
      <w:r w:rsidRPr="00CB076B">
        <w:rPr>
          <w:rFonts w:ascii="Consolas" w:hAnsi="Consolas"/>
          <w:color w:val="808080"/>
          <w:sz w:val="21"/>
          <w:szCs w:val="21"/>
          <w:lang w:val="sr-Cyrl-RS" w:eastAsia="sr-Cyrl-RS"/>
        </w:rPr>
        <w:t>&gt;</w:t>
      </w:r>
    </w:p>
    <w:p w14:paraId="2470BF5B"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url</w:t>
      </w:r>
      <w:r w:rsidRPr="00CB076B">
        <w:rPr>
          <w:rFonts w:ascii="Consolas" w:hAnsi="Consolas"/>
          <w:color w:val="808080"/>
          <w:sz w:val="21"/>
          <w:szCs w:val="21"/>
          <w:lang w:val="sr-Cyrl-RS" w:eastAsia="sr-Cyrl-RS"/>
        </w:rPr>
        <w:t>&gt;&lt;</w:t>
      </w:r>
      <w:r w:rsidRPr="00CB076B">
        <w:rPr>
          <w:rFonts w:ascii="Consolas" w:hAnsi="Consolas"/>
          <w:color w:val="569CD6"/>
          <w:sz w:val="21"/>
          <w:szCs w:val="21"/>
          <w:lang w:val="sr-Cyrl-RS" w:eastAsia="sr-Cyrl-RS"/>
        </w:rPr>
        <w:t>url</w:t>
      </w:r>
      <w:r w:rsidRPr="00CB076B">
        <w:rPr>
          <w:rFonts w:ascii="Consolas" w:hAnsi="Consolas"/>
          <w:color w:val="808080"/>
          <w:sz w:val="21"/>
          <w:szCs w:val="21"/>
          <w:lang w:val="sr-Cyrl-RS" w:eastAsia="sr-Cyrl-RS"/>
        </w:rPr>
        <w:t>&gt;</w:t>
      </w:r>
    </w:p>
    <w:p w14:paraId="1469C4ED"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loc</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http://mobishop.epizy.com/contact.php</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loc</w:t>
      </w:r>
      <w:r w:rsidRPr="00CB076B">
        <w:rPr>
          <w:rFonts w:ascii="Consolas" w:hAnsi="Consolas"/>
          <w:color w:val="808080"/>
          <w:sz w:val="21"/>
          <w:szCs w:val="21"/>
          <w:lang w:val="sr-Cyrl-RS" w:eastAsia="sr-Cyrl-RS"/>
        </w:rPr>
        <w:t>&gt;</w:t>
      </w:r>
    </w:p>
    <w:p w14:paraId="38B47AC9"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lastmod</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2021-03-08</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lastmod</w:t>
      </w:r>
      <w:r w:rsidRPr="00CB076B">
        <w:rPr>
          <w:rFonts w:ascii="Consolas" w:hAnsi="Consolas"/>
          <w:color w:val="808080"/>
          <w:sz w:val="21"/>
          <w:szCs w:val="21"/>
          <w:lang w:val="sr-Cyrl-RS" w:eastAsia="sr-Cyrl-RS"/>
        </w:rPr>
        <w:t>&gt;</w:t>
      </w:r>
    </w:p>
    <w:p w14:paraId="7ED73DD1"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changefreq</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monthly</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changefreq</w:t>
      </w:r>
      <w:r w:rsidRPr="00CB076B">
        <w:rPr>
          <w:rFonts w:ascii="Consolas" w:hAnsi="Consolas"/>
          <w:color w:val="808080"/>
          <w:sz w:val="21"/>
          <w:szCs w:val="21"/>
          <w:lang w:val="sr-Cyrl-RS" w:eastAsia="sr-Cyrl-RS"/>
        </w:rPr>
        <w:t>&gt;</w:t>
      </w:r>
    </w:p>
    <w:p w14:paraId="226B8219"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priority</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0.6</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priority</w:t>
      </w:r>
      <w:r w:rsidRPr="00CB076B">
        <w:rPr>
          <w:rFonts w:ascii="Consolas" w:hAnsi="Consolas"/>
          <w:color w:val="808080"/>
          <w:sz w:val="21"/>
          <w:szCs w:val="21"/>
          <w:lang w:val="sr-Cyrl-RS" w:eastAsia="sr-Cyrl-RS"/>
        </w:rPr>
        <w:t>&gt;</w:t>
      </w:r>
    </w:p>
    <w:p w14:paraId="116AC6A3"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url</w:t>
      </w:r>
      <w:r w:rsidRPr="00CB076B">
        <w:rPr>
          <w:rFonts w:ascii="Consolas" w:hAnsi="Consolas"/>
          <w:color w:val="808080"/>
          <w:sz w:val="21"/>
          <w:szCs w:val="21"/>
          <w:lang w:val="sr-Cyrl-RS" w:eastAsia="sr-Cyrl-RS"/>
        </w:rPr>
        <w:t>&gt;&lt;</w:t>
      </w:r>
      <w:r w:rsidRPr="00CB076B">
        <w:rPr>
          <w:rFonts w:ascii="Consolas" w:hAnsi="Consolas"/>
          <w:color w:val="569CD6"/>
          <w:sz w:val="21"/>
          <w:szCs w:val="21"/>
          <w:lang w:val="sr-Cyrl-RS" w:eastAsia="sr-Cyrl-RS"/>
        </w:rPr>
        <w:t>url</w:t>
      </w:r>
      <w:r w:rsidRPr="00CB076B">
        <w:rPr>
          <w:rFonts w:ascii="Consolas" w:hAnsi="Consolas"/>
          <w:color w:val="808080"/>
          <w:sz w:val="21"/>
          <w:szCs w:val="21"/>
          <w:lang w:val="sr-Cyrl-RS" w:eastAsia="sr-Cyrl-RS"/>
        </w:rPr>
        <w:t>&gt;</w:t>
      </w:r>
    </w:p>
    <w:p w14:paraId="48530E9E"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loc</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http://mobishop.epizy.com/author.php</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loc</w:t>
      </w:r>
      <w:r w:rsidRPr="00CB076B">
        <w:rPr>
          <w:rFonts w:ascii="Consolas" w:hAnsi="Consolas"/>
          <w:color w:val="808080"/>
          <w:sz w:val="21"/>
          <w:szCs w:val="21"/>
          <w:lang w:val="sr-Cyrl-RS" w:eastAsia="sr-Cyrl-RS"/>
        </w:rPr>
        <w:t>&gt;</w:t>
      </w:r>
    </w:p>
    <w:p w14:paraId="35648E1A"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lastmod</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2021-03-08</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lastmod</w:t>
      </w:r>
      <w:r w:rsidRPr="00CB076B">
        <w:rPr>
          <w:rFonts w:ascii="Consolas" w:hAnsi="Consolas"/>
          <w:color w:val="808080"/>
          <w:sz w:val="21"/>
          <w:szCs w:val="21"/>
          <w:lang w:val="sr-Cyrl-RS" w:eastAsia="sr-Cyrl-RS"/>
        </w:rPr>
        <w:t>&gt;</w:t>
      </w:r>
    </w:p>
    <w:p w14:paraId="6DAC58F4"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changefreq</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monthly</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changefreq</w:t>
      </w:r>
      <w:r w:rsidRPr="00CB076B">
        <w:rPr>
          <w:rFonts w:ascii="Consolas" w:hAnsi="Consolas"/>
          <w:color w:val="808080"/>
          <w:sz w:val="21"/>
          <w:szCs w:val="21"/>
          <w:lang w:val="sr-Cyrl-RS" w:eastAsia="sr-Cyrl-RS"/>
        </w:rPr>
        <w:t>&gt;</w:t>
      </w:r>
    </w:p>
    <w:p w14:paraId="07DD7CDC"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priority</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0.5</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priority</w:t>
      </w:r>
      <w:r w:rsidRPr="00CB076B">
        <w:rPr>
          <w:rFonts w:ascii="Consolas" w:hAnsi="Consolas"/>
          <w:color w:val="808080"/>
          <w:sz w:val="21"/>
          <w:szCs w:val="21"/>
          <w:lang w:val="sr-Cyrl-RS" w:eastAsia="sr-Cyrl-RS"/>
        </w:rPr>
        <w:t>&gt;</w:t>
      </w:r>
    </w:p>
    <w:p w14:paraId="570BACE8"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url</w:t>
      </w:r>
      <w:r w:rsidRPr="00CB076B">
        <w:rPr>
          <w:rFonts w:ascii="Consolas" w:hAnsi="Consolas"/>
          <w:color w:val="808080"/>
          <w:sz w:val="21"/>
          <w:szCs w:val="21"/>
          <w:lang w:val="sr-Cyrl-RS" w:eastAsia="sr-Cyrl-RS"/>
        </w:rPr>
        <w:t>&gt;&lt;</w:t>
      </w:r>
      <w:r w:rsidRPr="00CB076B">
        <w:rPr>
          <w:rFonts w:ascii="Consolas" w:hAnsi="Consolas"/>
          <w:color w:val="569CD6"/>
          <w:sz w:val="21"/>
          <w:szCs w:val="21"/>
          <w:lang w:val="sr-Cyrl-RS" w:eastAsia="sr-Cyrl-RS"/>
        </w:rPr>
        <w:t>url</w:t>
      </w:r>
      <w:r w:rsidRPr="00CB076B">
        <w:rPr>
          <w:rFonts w:ascii="Consolas" w:hAnsi="Consolas"/>
          <w:color w:val="808080"/>
          <w:sz w:val="21"/>
          <w:szCs w:val="21"/>
          <w:lang w:val="sr-Cyrl-RS" w:eastAsia="sr-Cyrl-RS"/>
        </w:rPr>
        <w:t>&gt;</w:t>
      </w:r>
    </w:p>
    <w:p w14:paraId="75F527D4"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loc</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http://mobishop.epizy.com/cart.php</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loc</w:t>
      </w:r>
      <w:r w:rsidRPr="00CB076B">
        <w:rPr>
          <w:rFonts w:ascii="Consolas" w:hAnsi="Consolas"/>
          <w:color w:val="808080"/>
          <w:sz w:val="21"/>
          <w:szCs w:val="21"/>
          <w:lang w:val="sr-Cyrl-RS" w:eastAsia="sr-Cyrl-RS"/>
        </w:rPr>
        <w:t>&gt;</w:t>
      </w:r>
    </w:p>
    <w:p w14:paraId="5905F144"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lastmod</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2021-03-08</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lastmod</w:t>
      </w:r>
      <w:r w:rsidRPr="00CB076B">
        <w:rPr>
          <w:rFonts w:ascii="Consolas" w:hAnsi="Consolas"/>
          <w:color w:val="808080"/>
          <w:sz w:val="21"/>
          <w:szCs w:val="21"/>
          <w:lang w:val="sr-Cyrl-RS" w:eastAsia="sr-Cyrl-RS"/>
        </w:rPr>
        <w:t>&gt;</w:t>
      </w:r>
    </w:p>
    <w:p w14:paraId="5405A447"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changefreq</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monthly</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changefreq</w:t>
      </w:r>
      <w:r w:rsidRPr="00CB076B">
        <w:rPr>
          <w:rFonts w:ascii="Consolas" w:hAnsi="Consolas"/>
          <w:color w:val="808080"/>
          <w:sz w:val="21"/>
          <w:szCs w:val="21"/>
          <w:lang w:val="sr-Cyrl-RS" w:eastAsia="sr-Cyrl-RS"/>
        </w:rPr>
        <w:t>&gt;</w:t>
      </w:r>
    </w:p>
    <w:p w14:paraId="777C2B2E"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priority</w:t>
      </w:r>
      <w:r w:rsidRPr="00CB076B">
        <w:rPr>
          <w:rFonts w:ascii="Consolas" w:hAnsi="Consolas"/>
          <w:color w:val="808080"/>
          <w:sz w:val="21"/>
          <w:szCs w:val="21"/>
          <w:lang w:val="sr-Cyrl-RS" w:eastAsia="sr-Cyrl-RS"/>
        </w:rPr>
        <w:t>&gt;</w:t>
      </w:r>
      <w:r w:rsidRPr="00CB076B">
        <w:rPr>
          <w:rFonts w:ascii="Consolas" w:hAnsi="Consolas"/>
          <w:color w:val="D4D4D4"/>
          <w:sz w:val="21"/>
          <w:szCs w:val="21"/>
          <w:lang w:val="sr-Cyrl-RS" w:eastAsia="sr-Cyrl-RS"/>
        </w:rPr>
        <w:t>0.6</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priority</w:t>
      </w:r>
      <w:r w:rsidRPr="00CB076B">
        <w:rPr>
          <w:rFonts w:ascii="Consolas" w:hAnsi="Consolas"/>
          <w:color w:val="808080"/>
          <w:sz w:val="21"/>
          <w:szCs w:val="21"/>
          <w:lang w:val="sr-Cyrl-RS" w:eastAsia="sr-Cyrl-RS"/>
        </w:rPr>
        <w:t>&gt;</w:t>
      </w:r>
    </w:p>
    <w:p w14:paraId="7191796C"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D4D4D4"/>
          <w:sz w:val="21"/>
          <w:szCs w:val="21"/>
          <w:lang w:val="sr-Cyrl-RS" w:eastAsia="sr-Cyrl-RS"/>
        </w:rPr>
        <w:t>   </w:t>
      </w: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url</w:t>
      </w:r>
      <w:r w:rsidRPr="00CB076B">
        <w:rPr>
          <w:rFonts w:ascii="Consolas" w:hAnsi="Consolas"/>
          <w:color w:val="808080"/>
          <w:sz w:val="21"/>
          <w:szCs w:val="21"/>
          <w:lang w:val="sr-Cyrl-RS" w:eastAsia="sr-Cyrl-RS"/>
        </w:rPr>
        <w:t>&gt;</w:t>
      </w:r>
    </w:p>
    <w:p w14:paraId="74EC0BDB" w14:textId="77777777" w:rsidR="00CB076B" w:rsidRPr="00CB076B" w:rsidRDefault="00CB076B" w:rsidP="00CB076B">
      <w:pPr>
        <w:shd w:val="clear" w:color="auto" w:fill="1E1E1E"/>
        <w:spacing w:line="285" w:lineRule="atLeast"/>
        <w:rPr>
          <w:rFonts w:ascii="Consolas" w:hAnsi="Consolas"/>
          <w:color w:val="D4D4D4"/>
          <w:sz w:val="21"/>
          <w:szCs w:val="21"/>
          <w:lang w:val="sr-Cyrl-RS" w:eastAsia="sr-Cyrl-RS"/>
        </w:rPr>
      </w:pPr>
      <w:r w:rsidRPr="00CB076B">
        <w:rPr>
          <w:rFonts w:ascii="Consolas" w:hAnsi="Consolas"/>
          <w:color w:val="808080"/>
          <w:sz w:val="21"/>
          <w:szCs w:val="21"/>
          <w:lang w:val="sr-Cyrl-RS" w:eastAsia="sr-Cyrl-RS"/>
        </w:rPr>
        <w:t>&lt;/</w:t>
      </w:r>
      <w:r w:rsidRPr="00CB076B">
        <w:rPr>
          <w:rFonts w:ascii="Consolas" w:hAnsi="Consolas"/>
          <w:color w:val="569CD6"/>
          <w:sz w:val="21"/>
          <w:szCs w:val="21"/>
          <w:lang w:val="sr-Cyrl-RS" w:eastAsia="sr-Cyrl-RS"/>
        </w:rPr>
        <w:t>urlset</w:t>
      </w:r>
      <w:r w:rsidRPr="00CB076B">
        <w:rPr>
          <w:rFonts w:ascii="Consolas" w:hAnsi="Consolas"/>
          <w:color w:val="808080"/>
          <w:sz w:val="21"/>
          <w:szCs w:val="21"/>
          <w:lang w:val="sr-Cyrl-RS" w:eastAsia="sr-Cyrl-RS"/>
        </w:rPr>
        <w:t>&gt;</w:t>
      </w:r>
    </w:p>
    <w:p w14:paraId="60681481" w14:textId="4E781D0A" w:rsidR="002F3C41" w:rsidRPr="002F3C41" w:rsidRDefault="002F3C41" w:rsidP="002F3C41">
      <w:pPr>
        <w:rPr>
          <w:rFonts w:eastAsia="Calibri"/>
        </w:rPr>
        <w:sectPr w:rsidR="002F3C41" w:rsidRPr="002F3C41" w:rsidSect="000A1CC8">
          <w:pgSz w:w="11920" w:h="16840"/>
          <w:pgMar w:top="720" w:right="720" w:bottom="720" w:left="720" w:header="720" w:footer="720" w:gutter="0"/>
          <w:cols w:space="720"/>
          <w:docGrid w:linePitch="272"/>
        </w:sectPr>
      </w:pPr>
    </w:p>
    <w:p w14:paraId="3030AA70" w14:textId="7E3D1D08" w:rsidR="00FF77FB" w:rsidRDefault="00F24595" w:rsidP="00DB4B1A">
      <w:pPr>
        <w:pStyle w:val="Heading2"/>
        <w:numPr>
          <w:ilvl w:val="0"/>
          <w:numId w:val="0"/>
        </w:numPr>
      </w:pPr>
      <w:bookmarkStart w:id="10" w:name="_Toc66306922"/>
      <w:r>
        <w:lastRenderedPageBreak/>
        <w:t>2.</w:t>
      </w:r>
      <w:r w:rsidR="000863FF">
        <w:t>4</w:t>
      </w:r>
      <w:r>
        <w:t xml:space="preserve"> </w:t>
      </w:r>
      <w:proofErr w:type="spellStart"/>
      <w:r w:rsidR="006D02D7">
        <w:t>Slike</w:t>
      </w:r>
      <w:proofErr w:type="spellEnd"/>
      <w:r w:rsidR="006D02D7">
        <w:t xml:space="preserve"> </w:t>
      </w:r>
      <w:proofErr w:type="spellStart"/>
      <w:r w:rsidR="006D02D7">
        <w:t>stranica</w:t>
      </w:r>
      <w:proofErr w:type="spellEnd"/>
      <w:r w:rsidR="006D02D7">
        <w:t xml:space="preserve"> </w:t>
      </w:r>
      <w:proofErr w:type="spellStart"/>
      <w:r w:rsidR="006D02D7">
        <w:t>i</w:t>
      </w:r>
      <w:proofErr w:type="spellEnd"/>
      <w:r w:rsidR="006D02D7">
        <w:t xml:space="preserve"> </w:t>
      </w:r>
      <w:proofErr w:type="spellStart"/>
      <w:r w:rsidR="006D02D7">
        <w:t>opis</w:t>
      </w:r>
      <w:proofErr w:type="spellEnd"/>
      <w:r w:rsidR="006D02D7">
        <w:t xml:space="preserve"> </w:t>
      </w:r>
      <w:proofErr w:type="spellStart"/>
      <w:r w:rsidR="006D02D7">
        <w:t>funkcionalnosti</w:t>
      </w:r>
      <w:bookmarkEnd w:id="10"/>
      <w:proofErr w:type="spellEnd"/>
    </w:p>
    <w:p w14:paraId="1E122ADE" w14:textId="231D7777" w:rsidR="005A232F" w:rsidRDefault="005A232F" w:rsidP="005A232F">
      <w:pPr>
        <w:pStyle w:val="Heading3"/>
      </w:pPr>
      <w:bookmarkStart w:id="11" w:name="_Toc66306923"/>
      <w:r>
        <w:t xml:space="preserve">Na </w:t>
      </w:r>
      <w:proofErr w:type="spellStart"/>
      <w:r>
        <w:t>svim</w:t>
      </w:r>
      <w:proofErr w:type="spellEnd"/>
      <w:r>
        <w:t xml:space="preserve"> </w:t>
      </w:r>
      <w:proofErr w:type="spellStart"/>
      <w:r>
        <w:t>stranicama</w:t>
      </w:r>
      <w:bookmarkEnd w:id="11"/>
      <w:proofErr w:type="spellEnd"/>
    </w:p>
    <w:p w14:paraId="3C7CC97A" w14:textId="77777777" w:rsidR="005A232F" w:rsidRPr="005A232F" w:rsidRDefault="005A232F" w:rsidP="005A232F"/>
    <w:p w14:paraId="7144CFDA" w14:textId="346840D5" w:rsidR="005A232F" w:rsidRDefault="005A232F">
      <w:r>
        <w:rPr>
          <w:noProof/>
        </w:rPr>
        <w:drawing>
          <wp:inline distT="0" distB="0" distL="0" distR="0" wp14:anchorId="5206C5F2" wp14:editId="73236DD2">
            <wp:extent cx="6654800" cy="194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4800" cy="194310"/>
                    </a:xfrm>
                    <a:prstGeom prst="rect">
                      <a:avLst/>
                    </a:prstGeom>
                  </pic:spPr>
                </pic:pic>
              </a:graphicData>
            </a:graphic>
          </wp:inline>
        </w:drawing>
      </w:r>
    </w:p>
    <w:p w14:paraId="1E8BFCD4" w14:textId="77777777" w:rsidR="005A232F" w:rsidRDefault="005A232F"/>
    <w:p w14:paraId="7E6DEE16" w14:textId="77777777" w:rsidR="005A232F" w:rsidRDefault="005A232F">
      <w:r>
        <w:rPr>
          <w:noProof/>
        </w:rPr>
        <w:drawing>
          <wp:inline distT="0" distB="0" distL="0" distR="0" wp14:anchorId="0963A0CF" wp14:editId="7EF91359">
            <wp:extent cx="6654800" cy="19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54800" cy="191770"/>
                    </a:xfrm>
                    <a:prstGeom prst="rect">
                      <a:avLst/>
                    </a:prstGeom>
                  </pic:spPr>
                </pic:pic>
              </a:graphicData>
            </a:graphic>
          </wp:inline>
        </w:drawing>
      </w:r>
    </w:p>
    <w:p w14:paraId="581A6342" w14:textId="77777777" w:rsidR="005A232F" w:rsidRDefault="005A232F"/>
    <w:p w14:paraId="198C9674" w14:textId="77777777" w:rsidR="005A232F" w:rsidRDefault="005A232F">
      <w:r>
        <w:rPr>
          <w:noProof/>
        </w:rPr>
        <w:drawing>
          <wp:inline distT="0" distB="0" distL="0" distR="0" wp14:anchorId="168F0E9E" wp14:editId="402F0756">
            <wp:extent cx="6654800" cy="17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4800" cy="175260"/>
                    </a:xfrm>
                    <a:prstGeom prst="rect">
                      <a:avLst/>
                    </a:prstGeom>
                  </pic:spPr>
                </pic:pic>
              </a:graphicData>
            </a:graphic>
          </wp:inline>
        </w:drawing>
      </w:r>
    </w:p>
    <w:p w14:paraId="318EF7B7" w14:textId="77777777" w:rsidR="005A232F" w:rsidRDefault="005A232F"/>
    <w:p w14:paraId="54E2F6B8" w14:textId="4BEAE74F" w:rsidR="00CF5C7C" w:rsidRDefault="005A232F">
      <w:pPr>
        <w:rPr>
          <w:rFonts w:asciiTheme="minorHAnsi" w:hAnsiTheme="minorHAnsi" w:cstheme="minorHAnsi"/>
          <w:sz w:val="32"/>
          <w:szCs w:val="32"/>
          <w:lang w:val="sr-Latn-RS"/>
        </w:rPr>
      </w:pPr>
      <w:r>
        <w:rPr>
          <w:rFonts w:asciiTheme="minorHAnsi" w:hAnsiTheme="minorHAnsi" w:cstheme="minorHAnsi"/>
          <w:sz w:val="32"/>
          <w:szCs w:val="32"/>
        </w:rPr>
        <w:t xml:space="preserve">Na </w:t>
      </w:r>
      <w:proofErr w:type="spellStart"/>
      <w:r>
        <w:rPr>
          <w:rFonts w:asciiTheme="minorHAnsi" w:hAnsiTheme="minorHAnsi" w:cstheme="minorHAnsi"/>
          <w:sz w:val="32"/>
          <w:szCs w:val="32"/>
        </w:rPr>
        <w:t>vrhu</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svake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stranice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nalazi</w:t>
      </w:r>
      <w:proofErr w:type="spellEnd"/>
      <w:r>
        <w:rPr>
          <w:rFonts w:asciiTheme="minorHAnsi" w:hAnsiTheme="minorHAnsi" w:cstheme="minorHAnsi"/>
          <w:sz w:val="32"/>
          <w:szCs w:val="32"/>
        </w:rPr>
        <w:t xml:space="preserve"> se </w:t>
      </w:r>
      <w:proofErr w:type="spellStart"/>
      <w:r>
        <w:rPr>
          <w:rFonts w:asciiTheme="minorHAnsi" w:hAnsiTheme="minorHAnsi" w:cstheme="minorHAnsi"/>
          <w:sz w:val="32"/>
          <w:szCs w:val="32"/>
        </w:rPr>
        <w:t>traka</w:t>
      </w:r>
      <w:proofErr w:type="spellEnd"/>
      <w:r>
        <w:rPr>
          <w:rFonts w:asciiTheme="minorHAnsi" w:hAnsiTheme="minorHAnsi" w:cstheme="minorHAnsi"/>
          <w:sz w:val="32"/>
          <w:szCs w:val="32"/>
        </w:rPr>
        <w:t xml:space="preserve"> za </w:t>
      </w:r>
      <w:proofErr w:type="spellStart"/>
      <w:r>
        <w:rPr>
          <w:rFonts w:asciiTheme="minorHAnsi" w:hAnsiTheme="minorHAnsi" w:cstheme="minorHAnsi"/>
          <w:sz w:val="32"/>
          <w:szCs w:val="32"/>
        </w:rPr>
        <w:t>logovanje</w:t>
      </w:r>
      <w:proofErr w:type="spellEnd"/>
      <w:r>
        <w:rPr>
          <w:rFonts w:asciiTheme="minorHAnsi" w:hAnsiTheme="minorHAnsi" w:cstheme="minorHAnsi"/>
          <w:sz w:val="32"/>
          <w:szCs w:val="32"/>
        </w:rPr>
        <w:t>/</w:t>
      </w:r>
      <w:proofErr w:type="spellStart"/>
      <w:r>
        <w:rPr>
          <w:rFonts w:asciiTheme="minorHAnsi" w:hAnsiTheme="minorHAnsi" w:cstheme="minorHAnsi"/>
          <w:sz w:val="32"/>
          <w:szCs w:val="32"/>
        </w:rPr>
        <w:t>registraciju</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Ako</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korisnik</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nije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ulogovan</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traci</w:t>
      </w:r>
      <w:proofErr w:type="spellEnd"/>
      <w:r>
        <w:rPr>
          <w:rFonts w:asciiTheme="minorHAnsi" w:hAnsiTheme="minorHAnsi" w:cstheme="minorHAnsi"/>
          <w:sz w:val="32"/>
          <w:szCs w:val="32"/>
        </w:rPr>
        <w:t xml:space="preserve"> se </w:t>
      </w:r>
      <w:proofErr w:type="spellStart"/>
      <w:r>
        <w:rPr>
          <w:rFonts w:asciiTheme="minorHAnsi" w:hAnsiTheme="minorHAnsi" w:cstheme="minorHAnsi"/>
          <w:sz w:val="32"/>
          <w:szCs w:val="32"/>
        </w:rPr>
        <w:t>nalaze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linkovi</w:t>
      </w:r>
      <w:proofErr w:type="spellEnd"/>
      <w:r>
        <w:rPr>
          <w:rFonts w:asciiTheme="minorHAnsi" w:hAnsiTheme="minorHAnsi" w:cstheme="minorHAnsi"/>
          <w:sz w:val="32"/>
          <w:szCs w:val="32"/>
        </w:rPr>
        <w:t xml:space="preserve"> za </w:t>
      </w:r>
      <w:proofErr w:type="spellStart"/>
      <w:r>
        <w:rPr>
          <w:rFonts w:asciiTheme="minorHAnsi" w:hAnsiTheme="minorHAnsi" w:cstheme="minorHAnsi"/>
          <w:sz w:val="32"/>
          <w:szCs w:val="32"/>
        </w:rPr>
        <w:t>logovanje</w:t>
      </w:r>
      <w:proofErr w:type="spellEnd"/>
      <w:r>
        <w:rPr>
          <w:rFonts w:asciiTheme="minorHAnsi" w:hAnsiTheme="minorHAnsi" w:cstheme="minorHAnsi"/>
          <w:sz w:val="32"/>
          <w:szCs w:val="32"/>
        </w:rPr>
        <w:t xml:space="preserve"> I </w:t>
      </w:r>
      <w:proofErr w:type="spellStart"/>
      <w:r>
        <w:rPr>
          <w:rFonts w:asciiTheme="minorHAnsi" w:hAnsiTheme="minorHAnsi" w:cstheme="minorHAnsi"/>
          <w:sz w:val="32"/>
          <w:szCs w:val="32"/>
        </w:rPr>
        <w:t>registraciju</w:t>
      </w:r>
      <w:proofErr w:type="spellEnd"/>
      <w:r>
        <w:rPr>
          <w:rFonts w:asciiTheme="minorHAnsi" w:hAnsiTheme="minorHAnsi" w:cstheme="minorHAnsi"/>
          <w:sz w:val="32"/>
          <w:szCs w:val="32"/>
        </w:rPr>
        <w:t xml:space="preserve">. U </w:t>
      </w:r>
      <w:proofErr w:type="spellStart"/>
      <w:r>
        <w:rPr>
          <w:rFonts w:asciiTheme="minorHAnsi" w:hAnsiTheme="minorHAnsi" w:cstheme="minorHAnsi"/>
          <w:sz w:val="32"/>
          <w:szCs w:val="32"/>
        </w:rPr>
        <w:t>koliko</w:t>
      </w:r>
      <w:proofErr w:type="spellEnd"/>
      <w:r>
        <w:rPr>
          <w:rFonts w:asciiTheme="minorHAnsi" w:hAnsiTheme="minorHAnsi" w:cstheme="minorHAnsi"/>
          <w:sz w:val="32"/>
          <w:szCs w:val="32"/>
        </w:rPr>
        <w:t xml:space="preserve"> je </w:t>
      </w:r>
      <w:proofErr w:type="spellStart"/>
      <w:r>
        <w:rPr>
          <w:rFonts w:asciiTheme="minorHAnsi" w:hAnsiTheme="minorHAnsi" w:cstheme="minorHAnsi"/>
          <w:sz w:val="32"/>
          <w:szCs w:val="32"/>
        </w:rPr>
        <w:t>korisnik</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ulogovan</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traci</w:t>
      </w:r>
      <w:proofErr w:type="spellEnd"/>
      <w:r>
        <w:rPr>
          <w:rFonts w:asciiTheme="minorHAnsi" w:hAnsiTheme="minorHAnsi" w:cstheme="minorHAnsi"/>
          <w:sz w:val="32"/>
          <w:szCs w:val="32"/>
        </w:rPr>
        <w:t xml:space="preserve"> se </w:t>
      </w:r>
      <w:proofErr w:type="spellStart"/>
      <w:r>
        <w:rPr>
          <w:rFonts w:asciiTheme="minorHAnsi" w:hAnsiTheme="minorHAnsi" w:cstheme="minorHAnsi"/>
          <w:sz w:val="32"/>
          <w:szCs w:val="32"/>
        </w:rPr>
        <w:t>ispisuje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Poruka</w:t>
      </w:r>
      <w:proofErr w:type="spellEnd"/>
      <w:r>
        <w:rPr>
          <w:rFonts w:asciiTheme="minorHAnsi" w:hAnsiTheme="minorHAnsi" w:cstheme="minorHAnsi"/>
          <w:sz w:val="32"/>
          <w:szCs w:val="32"/>
        </w:rPr>
        <w:t xml:space="preserve"> ‘Welcome [username]!’ I link koji </w:t>
      </w:r>
      <w:proofErr w:type="spellStart"/>
      <w:r>
        <w:rPr>
          <w:rFonts w:asciiTheme="minorHAnsi" w:hAnsiTheme="minorHAnsi" w:cstheme="minorHAnsi"/>
          <w:sz w:val="32"/>
          <w:szCs w:val="32"/>
        </w:rPr>
        <w:t>omogu</w:t>
      </w:r>
      <w:proofErr w:type="spellEnd"/>
      <w:r>
        <w:rPr>
          <w:rFonts w:asciiTheme="minorHAnsi" w:hAnsiTheme="minorHAnsi" w:cstheme="minorHAnsi"/>
          <w:sz w:val="32"/>
          <w:szCs w:val="32"/>
          <w:lang w:val="sr-Latn-RS"/>
        </w:rPr>
        <w:t>ćava korisniku da se izloguje.</w:t>
      </w:r>
      <w:r>
        <w:rPr>
          <w:rFonts w:asciiTheme="minorHAnsi" w:hAnsiTheme="minorHAnsi" w:cstheme="minorHAnsi"/>
          <w:sz w:val="32"/>
          <w:szCs w:val="32"/>
        </w:rPr>
        <w:t xml:space="preserve"> </w:t>
      </w:r>
      <w:proofErr w:type="spellStart"/>
      <w:r>
        <w:rPr>
          <w:rFonts w:asciiTheme="minorHAnsi" w:hAnsiTheme="minorHAnsi" w:cstheme="minorHAnsi"/>
          <w:sz w:val="32"/>
          <w:szCs w:val="32"/>
        </w:rPr>
        <w:t>Dodatno</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ako</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trenutni</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korisnik</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ima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privilegije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administratora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traci</w:t>
      </w:r>
      <w:proofErr w:type="spellEnd"/>
      <w:r>
        <w:rPr>
          <w:rFonts w:asciiTheme="minorHAnsi" w:hAnsiTheme="minorHAnsi" w:cstheme="minorHAnsi"/>
          <w:sz w:val="32"/>
          <w:szCs w:val="32"/>
        </w:rPr>
        <w:t xml:space="preserve"> </w:t>
      </w:r>
      <w:r>
        <w:rPr>
          <w:rFonts w:asciiTheme="minorHAnsi" w:hAnsiTheme="minorHAnsi" w:cstheme="minorHAnsi"/>
          <w:sz w:val="32"/>
          <w:szCs w:val="32"/>
          <w:lang w:val="sr-Latn-RS"/>
        </w:rPr>
        <w:t xml:space="preserve">će se pojaviti link za pristup Admin </w:t>
      </w:r>
      <w:r w:rsidR="000D3CD5">
        <w:rPr>
          <w:rFonts w:asciiTheme="minorHAnsi" w:hAnsiTheme="minorHAnsi" w:cstheme="minorHAnsi"/>
          <w:sz w:val="32"/>
          <w:szCs w:val="32"/>
          <w:lang w:val="sr-Latn-RS"/>
        </w:rPr>
        <w:t>p</w:t>
      </w:r>
      <w:r>
        <w:rPr>
          <w:rFonts w:asciiTheme="minorHAnsi" w:hAnsiTheme="minorHAnsi" w:cstheme="minorHAnsi"/>
          <w:sz w:val="32"/>
          <w:szCs w:val="32"/>
          <w:lang w:val="sr-Latn-RS"/>
        </w:rPr>
        <w:t>anelu.</w:t>
      </w:r>
    </w:p>
    <w:p w14:paraId="4D48832C" w14:textId="71DD05AC" w:rsidR="00CF5C7C" w:rsidRDefault="00CF5C7C">
      <w:pPr>
        <w:rPr>
          <w:rFonts w:asciiTheme="minorHAnsi" w:hAnsiTheme="minorHAnsi" w:cstheme="minorHAnsi"/>
          <w:sz w:val="32"/>
          <w:szCs w:val="32"/>
          <w:lang w:val="sr-Latn-RS"/>
        </w:rPr>
      </w:pPr>
    </w:p>
    <w:p w14:paraId="472F9DC1" w14:textId="77777777" w:rsidR="00CF5C7C" w:rsidRDefault="00CF5C7C">
      <w:pPr>
        <w:rPr>
          <w:rFonts w:asciiTheme="minorHAnsi" w:hAnsiTheme="minorHAnsi" w:cstheme="minorHAnsi"/>
          <w:sz w:val="32"/>
          <w:szCs w:val="32"/>
        </w:rPr>
      </w:pPr>
    </w:p>
    <w:p w14:paraId="396764F8" w14:textId="77777777" w:rsidR="00CF5C7C" w:rsidRDefault="00CF5C7C">
      <w:pPr>
        <w:rPr>
          <w:rFonts w:asciiTheme="minorHAnsi" w:hAnsiTheme="minorHAnsi" w:cstheme="minorHAnsi"/>
          <w:sz w:val="32"/>
          <w:szCs w:val="32"/>
        </w:rPr>
      </w:pPr>
    </w:p>
    <w:p w14:paraId="1B44008F" w14:textId="77777777" w:rsidR="00CF5C7C" w:rsidRDefault="00CF5C7C" w:rsidP="00CF5C7C">
      <w:pPr>
        <w:jc w:val="center"/>
      </w:pPr>
      <w:r>
        <w:rPr>
          <w:noProof/>
        </w:rPr>
        <w:drawing>
          <wp:inline distT="0" distB="0" distL="0" distR="0" wp14:anchorId="0F360CFE" wp14:editId="279D1FFA">
            <wp:extent cx="4886325" cy="2447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25" cy="2447925"/>
                    </a:xfrm>
                    <a:prstGeom prst="rect">
                      <a:avLst/>
                    </a:prstGeom>
                  </pic:spPr>
                </pic:pic>
              </a:graphicData>
            </a:graphic>
          </wp:inline>
        </w:drawing>
      </w:r>
    </w:p>
    <w:p w14:paraId="23F56276" w14:textId="77777777" w:rsidR="00CF5C7C" w:rsidRDefault="00CF5C7C" w:rsidP="00CF5C7C">
      <w:pPr>
        <w:jc w:val="center"/>
      </w:pPr>
    </w:p>
    <w:p w14:paraId="65018AA9" w14:textId="77777777" w:rsidR="00041E76" w:rsidRDefault="00041E76" w:rsidP="00CF5C7C">
      <w:pPr>
        <w:rPr>
          <w:rFonts w:asciiTheme="minorHAnsi" w:hAnsiTheme="minorHAnsi" w:cstheme="minorHAnsi"/>
          <w:sz w:val="32"/>
          <w:szCs w:val="32"/>
        </w:rPr>
      </w:pPr>
    </w:p>
    <w:p w14:paraId="5DC71734" w14:textId="49874226" w:rsidR="00CF5C7C" w:rsidRDefault="00CF5C7C" w:rsidP="00CF5C7C">
      <w:pPr>
        <w:rPr>
          <w:rFonts w:asciiTheme="minorHAnsi" w:hAnsiTheme="minorHAnsi" w:cstheme="minorHAnsi"/>
          <w:sz w:val="32"/>
          <w:szCs w:val="32"/>
        </w:rPr>
      </w:pPr>
      <w:proofErr w:type="spellStart"/>
      <w:r>
        <w:rPr>
          <w:rFonts w:asciiTheme="minorHAnsi" w:hAnsiTheme="minorHAnsi" w:cstheme="minorHAnsi"/>
          <w:sz w:val="32"/>
          <w:szCs w:val="32"/>
        </w:rPr>
        <w:t>Klikom</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w:t>
      </w:r>
      <w:proofErr w:type="spellEnd"/>
      <w:r>
        <w:rPr>
          <w:rFonts w:asciiTheme="minorHAnsi" w:hAnsiTheme="minorHAnsi" w:cstheme="minorHAnsi"/>
          <w:sz w:val="32"/>
          <w:szCs w:val="32"/>
        </w:rPr>
        <w:t xml:space="preserve"> link ‘Log in’ </w:t>
      </w:r>
      <w:proofErr w:type="spellStart"/>
      <w:r>
        <w:rPr>
          <w:rFonts w:asciiTheme="minorHAnsi" w:hAnsiTheme="minorHAnsi" w:cstheme="minorHAnsi"/>
          <w:sz w:val="32"/>
          <w:szCs w:val="32"/>
        </w:rPr>
        <w:t>otvara</w:t>
      </w:r>
      <w:proofErr w:type="spellEnd"/>
      <w:r>
        <w:rPr>
          <w:rFonts w:asciiTheme="minorHAnsi" w:hAnsiTheme="minorHAnsi" w:cstheme="minorHAnsi"/>
          <w:sz w:val="32"/>
          <w:szCs w:val="32"/>
        </w:rPr>
        <w:t xml:space="preserve"> se modal </w:t>
      </w:r>
      <w:proofErr w:type="spellStart"/>
      <w:r>
        <w:rPr>
          <w:rFonts w:asciiTheme="minorHAnsi" w:hAnsiTheme="minorHAnsi" w:cstheme="minorHAnsi"/>
          <w:sz w:val="32"/>
          <w:szCs w:val="32"/>
        </w:rPr>
        <w:t>sa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poljima</w:t>
      </w:r>
      <w:proofErr w:type="spellEnd"/>
      <w:r>
        <w:rPr>
          <w:rFonts w:asciiTheme="minorHAnsi" w:hAnsiTheme="minorHAnsi" w:cstheme="minorHAnsi"/>
          <w:sz w:val="32"/>
          <w:szCs w:val="32"/>
        </w:rPr>
        <w:t xml:space="preserve"> za </w:t>
      </w:r>
      <w:proofErr w:type="spellStart"/>
      <w:r>
        <w:rPr>
          <w:rFonts w:asciiTheme="minorHAnsi" w:hAnsiTheme="minorHAnsi" w:cstheme="minorHAnsi"/>
          <w:sz w:val="32"/>
          <w:szCs w:val="32"/>
        </w:rPr>
        <w:t>unos</w:t>
      </w:r>
      <w:proofErr w:type="spellEnd"/>
      <w:r>
        <w:rPr>
          <w:rFonts w:asciiTheme="minorHAnsi" w:hAnsiTheme="minorHAnsi" w:cstheme="minorHAnsi"/>
          <w:sz w:val="32"/>
          <w:szCs w:val="32"/>
        </w:rPr>
        <w:t xml:space="preserve"> email-a I </w:t>
      </w:r>
      <w:proofErr w:type="spellStart"/>
      <w:r>
        <w:rPr>
          <w:rFonts w:asciiTheme="minorHAnsi" w:hAnsiTheme="minorHAnsi" w:cstheme="minorHAnsi"/>
          <w:sz w:val="32"/>
          <w:szCs w:val="32"/>
        </w:rPr>
        <w:t>lozinke</w:t>
      </w:r>
      <w:proofErr w:type="spellEnd"/>
      <w:r>
        <w:rPr>
          <w:rFonts w:asciiTheme="minorHAnsi" w:hAnsiTheme="minorHAnsi" w:cstheme="minorHAnsi"/>
          <w:sz w:val="32"/>
          <w:szCs w:val="32"/>
        </w:rPr>
        <w:t xml:space="preserve">, taster za </w:t>
      </w:r>
      <w:proofErr w:type="spellStart"/>
      <w:r>
        <w:rPr>
          <w:rFonts w:asciiTheme="minorHAnsi" w:hAnsiTheme="minorHAnsi" w:cstheme="minorHAnsi"/>
          <w:sz w:val="32"/>
          <w:szCs w:val="32"/>
        </w:rPr>
        <w:t>logovanje</w:t>
      </w:r>
      <w:proofErr w:type="spellEnd"/>
      <w:r>
        <w:rPr>
          <w:rFonts w:asciiTheme="minorHAnsi" w:hAnsiTheme="minorHAnsi" w:cstheme="minorHAnsi"/>
          <w:sz w:val="32"/>
          <w:szCs w:val="32"/>
        </w:rPr>
        <w:t xml:space="preserve"> I link za </w:t>
      </w:r>
      <w:proofErr w:type="spellStart"/>
      <w:r>
        <w:rPr>
          <w:rFonts w:asciiTheme="minorHAnsi" w:hAnsiTheme="minorHAnsi" w:cstheme="minorHAnsi"/>
          <w:sz w:val="32"/>
          <w:szCs w:val="32"/>
        </w:rPr>
        <w:t>menjanje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sadr</w:t>
      </w:r>
      <w:proofErr w:type="spellEnd"/>
      <w:r>
        <w:rPr>
          <w:rFonts w:asciiTheme="minorHAnsi" w:hAnsiTheme="minorHAnsi" w:cstheme="minorHAnsi"/>
          <w:sz w:val="32"/>
          <w:szCs w:val="32"/>
          <w:lang w:val="sr-Latn-RS"/>
        </w:rPr>
        <w:t>žaja modala u modal za registraciju. Unos korisnika se i sa klijentske i sa serverske strane proverava regularnim izrazima, i ako prođe proveru, sa serverske strane se proverava da li korisnik sa unetim email</w:t>
      </w:r>
      <w:r>
        <w:rPr>
          <w:rFonts w:asciiTheme="minorHAnsi" w:hAnsiTheme="minorHAnsi" w:cstheme="minorHAnsi"/>
          <w:sz w:val="32"/>
          <w:szCs w:val="32"/>
        </w:rPr>
        <w:t xml:space="preserve">-om I </w:t>
      </w:r>
      <w:proofErr w:type="spellStart"/>
      <w:r>
        <w:rPr>
          <w:rFonts w:asciiTheme="minorHAnsi" w:hAnsiTheme="minorHAnsi" w:cstheme="minorHAnsi"/>
          <w:sz w:val="32"/>
          <w:szCs w:val="32"/>
        </w:rPr>
        <w:t>lozinkom</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postoji</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Ako</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postoji</w:t>
      </w:r>
      <w:proofErr w:type="spellEnd"/>
      <w:r>
        <w:rPr>
          <w:rFonts w:asciiTheme="minorHAnsi" w:hAnsiTheme="minorHAnsi" w:cstheme="minorHAnsi"/>
          <w:sz w:val="32"/>
          <w:szCs w:val="32"/>
        </w:rPr>
        <w:t>,</w:t>
      </w:r>
      <w:r w:rsidR="00482C20">
        <w:rPr>
          <w:rFonts w:asciiTheme="minorHAnsi" w:hAnsiTheme="minorHAnsi" w:cstheme="minorHAnsi"/>
          <w:sz w:val="32"/>
          <w:szCs w:val="32"/>
        </w:rPr>
        <w:t xml:space="preserve"> </w:t>
      </w:r>
      <w:proofErr w:type="spellStart"/>
      <w:r w:rsidR="00482C20">
        <w:rPr>
          <w:rFonts w:asciiTheme="minorHAnsi" w:hAnsiTheme="minorHAnsi" w:cstheme="minorHAnsi"/>
          <w:sz w:val="32"/>
          <w:szCs w:val="32"/>
        </w:rPr>
        <w:t>kreira</w:t>
      </w:r>
      <w:proofErr w:type="spellEnd"/>
      <w:r w:rsidR="00482C20">
        <w:rPr>
          <w:rFonts w:asciiTheme="minorHAnsi" w:hAnsiTheme="minorHAnsi" w:cstheme="minorHAnsi"/>
          <w:sz w:val="32"/>
          <w:szCs w:val="32"/>
        </w:rPr>
        <w:t xml:space="preserve"> se </w:t>
      </w:r>
      <w:proofErr w:type="spellStart"/>
      <w:r w:rsidR="00482C20">
        <w:rPr>
          <w:rFonts w:asciiTheme="minorHAnsi" w:hAnsiTheme="minorHAnsi" w:cstheme="minorHAnsi"/>
          <w:sz w:val="32"/>
          <w:szCs w:val="32"/>
        </w:rPr>
        <w:t>sesija</w:t>
      </w:r>
      <w:proofErr w:type="spellEnd"/>
      <w:r w:rsidR="00482C20">
        <w:rPr>
          <w:rFonts w:asciiTheme="minorHAnsi" w:hAnsiTheme="minorHAnsi" w:cstheme="minorHAnsi"/>
          <w:sz w:val="32"/>
          <w:szCs w:val="32"/>
        </w:rPr>
        <w:t xml:space="preserve"> u </w:t>
      </w:r>
      <w:proofErr w:type="spellStart"/>
      <w:r w:rsidR="00482C20">
        <w:rPr>
          <w:rFonts w:asciiTheme="minorHAnsi" w:hAnsiTheme="minorHAnsi" w:cstheme="minorHAnsi"/>
          <w:sz w:val="32"/>
          <w:szCs w:val="32"/>
        </w:rPr>
        <w:t>koju</w:t>
      </w:r>
      <w:proofErr w:type="spellEnd"/>
      <w:r w:rsidR="00482C20">
        <w:rPr>
          <w:rFonts w:asciiTheme="minorHAnsi" w:hAnsiTheme="minorHAnsi" w:cstheme="minorHAnsi"/>
          <w:sz w:val="32"/>
          <w:szCs w:val="32"/>
        </w:rPr>
        <w:t xml:space="preserve"> se </w:t>
      </w:r>
      <w:proofErr w:type="spellStart"/>
      <w:r w:rsidR="00482C20">
        <w:rPr>
          <w:rFonts w:asciiTheme="minorHAnsi" w:hAnsiTheme="minorHAnsi" w:cstheme="minorHAnsi"/>
          <w:sz w:val="32"/>
          <w:szCs w:val="32"/>
        </w:rPr>
        <w:t>sme</w:t>
      </w:r>
      <w:proofErr w:type="spellEnd"/>
      <w:r w:rsidR="00482C20">
        <w:rPr>
          <w:rFonts w:asciiTheme="minorHAnsi" w:hAnsiTheme="minorHAnsi" w:cstheme="minorHAnsi"/>
          <w:sz w:val="32"/>
          <w:szCs w:val="32"/>
          <w:lang w:val="sr-Latn-RS"/>
        </w:rPr>
        <w:t>štaju podaci za odgovarajućeg korisnika i</w:t>
      </w:r>
      <w:r>
        <w:rPr>
          <w:rFonts w:asciiTheme="minorHAnsi" w:hAnsiTheme="minorHAnsi" w:cstheme="minorHAnsi"/>
          <w:sz w:val="32"/>
          <w:szCs w:val="32"/>
        </w:rPr>
        <w:t xml:space="preserve"> </w:t>
      </w:r>
      <w:proofErr w:type="spellStart"/>
      <w:r>
        <w:rPr>
          <w:rFonts w:asciiTheme="minorHAnsi" w:hAnsiTheme="minorHAnsi" w:cstheme="minorHAnsi"/>
          <w:sz w:val="32"/>
          <w:szCs w:val="32"/>
        </w:rPr>
        <w:t>trenutna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stranica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kojoj</w:t>
      </w:r>
      <w:proofErr w:type="spellEnd"/>
      <w:r>
        <w:rPr>
          <w:rFonts w:asciiTheme="minorHAnsi" w:hAnsiTheme="minorHAnsi" w:cstheme="minorHAnsi"/>
          <w:sz w:val="32"/>
          <w:szCs w:val="32"/>
        </w:rPr>
        <w:t xml:space="preserve"> se </w:t>
      </w:r>
      <w:proofErr w:type="spellStart"/>
      <w:r>
        <w:rPr>
          <w:rFonts w:asciiTheme="minorHAnsi" w:hAnsiTheme="minorHAnsi" w:cstheme="minorHAnsi"/>
          <w:sz w:val="32"/>
          <w:szCs w:val="32"/>
        </w:rPr>
        <w:t>korisnik</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nalazi</w:t>
      </w:r>
      <w:proofErr w:type="spellEnd"/>
      <w:r>
        <w:rPr>
          <w:rFonts w:asciiTheme="minorHAnsi" w:hAnsiTheme="minorHAnsi" w:cstheme="minorHAnsi"/>
          <w:sz w:val="32"/>
          <w:szCs w:val="32"/>
        </w:rPr>
        <w:t xml:space="preserve"> se </w:t>
      </w:r>
      <w:proofErr w:type="spellStart"/>
      <w:r>
        <w:rPr>
          <w:rFonts w:asciiTheme="minorHAnsi" w:hAnsiTheme="minorHAnsi" w:cstheme="minorHAnsi"/>
          <w:sz w:val="32"/>
          <w:szCs w:val="32"/>
        </w:rPr>
        <w:t>osve</w:t>
      </w:r>
      <w:proofErr w:type="spellEnd"/>
      <w:r>
        <w:rPr>
          <w:rFonts w:asciiTheme="minorHAnsi" w:hAnsiTheme="minorHAnsi" w:cstheme="minorHAnsi"/>
          <w:sz w:val="32"/>
          <w:szCs w:val="32"/>
          <w:lang w:val="sr-Latn-RS"/>
        </w:rPr>
        <w:t xml:space="preserve">žava, </w:t>
      </w:r>
      <w:proofErr w:type="gramStart"/>
      <w:r>
        <w:rPr>
          <w:rFonts w:asciiTheme="minorHAnsi" w:hAnsiTheme="minorHAnsi" w:cstheme="minorHAnsi"/>
          <w:sz w:val="32"/>
          <w:szCs w:val="32"/>
          <w:lang w:val="sr-Latn-RS"/>
        </w:rPr>
        <w:t>a</w:t>
      </w:r>
      <w:proofErr w:type="gramEnd"/>
      <w:r>
        <w:rPr>
          <w:rFonts w:asciiTheme="minorHAnsi" w:hAnsiTheme="minorHAnsi" w:cstheme="minorHAnsi"/>
          <w:sz w:val="32"/>
          <w:szCs w:val="32"/>
          <w:lang w:val="sr-Latn-RS"/>
        </w:rPr>
        <w:t xml:space="preserve"> ako ne postoji, korisniku se otvara modal sa tekstom </w:t>
      </w:r>
      <w:r>
        <w:rPr>
          <w:rFonts w:asciiTheme="minorHAnsi" w:hAnsiTheme="minorHAnsi" w:cstheme="minorHAnsi"/>
          <w:sz w:val="32"/>
          <w:szCs w:val="32"/>
        </w:rPr>
        <w:t>‘Invalid credentials.’.</w:t>
      </w:r>
    </w:p>
    <w:p w14:paraId="4B1B1A46" w14:textId="77777777" w:rsidR="00CF5C7C" w:rsidRDefault="00CF5C7C">
      <w:pPr>
        <w:rPr>
          <w:rFonts w:asciiTheme="minorHAnsi" w:hAnsiTheme="minorHAnsi" w:cstheme="minorHAnsi"/>
          <w:sz w:val="32"/>
          <w:szCs w:val="32"/>
        </w:rPr>
      </w:pPr>
      <w:r>
        <w:rPr>
          <w:rFonts w:asciiTheme="minorHAnsi" w:hAnsiTheme="minorHAnsi" w:cstheme="minorHAnsi"/>
          <w:sz w:val="32"/>
          <w:szCs w:val="32"/>
        </w:rPr>
        <w:br w:type="page"/>
      </w:r>
    </w:p>
    <w:p w14:paraId="26F69FFA" w14:textId="77777777" w:rsidR="00CF5C7C" w:rsidRDefault="00CF5C7C" w:rsidP="00CF5C7C">
      <w:pPr>
        <w:jc w:val="center"/>
      </w:pPr>
      <w:r>
        <w:rPr>
          <w:noProof/>
        </w:rPr>
        <w:lastRenderedPageBreak/>
        <w:drawing>
          <wp:inline distT="0" distB="0" distL="0" distR="0" wp14:anchorId="108C6BAD" wp14:editId="760B841E">
            <wp:extent cx="4857750" cy="3514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750" cy="3514725"/>
                    </a:xfrm>
                    <a:prstGeom prst="rect">
                      <a:avLst/>
                    </a:prstGeom>
                  </pic:spPr>
                </pic:pic>
              </a:graphicData>
            </a:graphic>
          </wp:inline>
        </w:drawing>
      </w:r>
    </w:p>
    <w:p w14:paraId="3EA99F35" w14:textId="77777777" w:rsidR="00CF5C7C" w:rsidRDefault="00CF5C7C" w:rsidP="00CF5C7C">
      <w:pPr>
        <w:jc w:val="center"/>
      </w:pPr>
    </w:p>
    <w:p w14:paraId="23A73A0F" w14:textId="77777777" w:rsidR="00B42AF3" w:rsidRDefault="00B42AF3" w:rsidP="00CF5C7C">
      <w:pPr>
        <w:rPr>
          <w:rFonts w:asciiTheme="minorHAnsi" w:hAnsiTheme="minorHAnsi" w:cstheme="minorHAnsi"/>
          <w:sz w:val="32"/>
          <w:szCs w:val="32"/>
        </w:rPr>
      </w:pPr>
    </w:p>
    <w:p w14:paraId="32DF1E23" w14:textId="57C46017" w:rsidR="00CF5C7C" w:rsidRDefault="00CF5C7C" w:rsidP="00CF5C7C">
      <w:pPr>
        <w:rPr>
          <w:rFonts w:asciiTheme="minorHAnsi" w:hAnsiTheme="minorHAnsi" w:cstheme="minorHAnsi"/>
          <w:sz w:val="32"/>
          <w:szCs w:val="32"/>
        </w:rPr>
      </w:pPr>
      <w:proofErr w:type="spellStart"/>
      <w:r>
        <w:rPr>
          <w:rFonts w:asciiTheme="minorHAnsi" w:hAnsiTheme="minorHAnsi" w:cstheme="minorHAnsi"/>
          <w:sz w:val="32"/>
          <w:szCs w:val="32"/>
        </w:rPr>
        <w:t>Klikom</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w:t>
      </w:r>
      <w:proofErr w:type="spellEnd"/>
      <w:r>
        <w:rPr>
          <w:rFonts w:asciiTheme="minorHAnsi" w:hAnsiTheme="minorHAnsi" w:cstheme="minorHAnsi"/>
          <w:sz w:val="32"/>
          <w:szCs w:val="32"/>
        </w:rPr>
        <w:t xml:space="preserve"> link ‘Register’ </w:t>
      </w:r>
      <w:proofErr w:type="spellStart"/>
      <w:r>
        <w:rPr>
          <w:rFonts w:asciiTheme="minorHAnsi" w:hAnsiTheme="minorHAnsi" w:cstheme="minorHAnsi"/>
          <w:sz w:val="32"/>
          <w:szCs w:val="32"/>
        </w:rPr>
        <w:t>otvara</w:t>
      </w:r>
      <w:proofErr w:type="spellEnd"/>
      <w:r>
        <w:rPr>
          <w:rFonts w:asciiTheme="minorHAnsi" w:hAnsiTheme="minorHAnsi" w:cstheme="minorHAnsi"/>
          <w:sz w:val="32"/>
          <w:szCs w:val="32"/>
        </w:rPr>
        <w:t xml:space="preserve"> se modal </w:t>
      </w:r>
      <w:proofErr w:type="spellStart"/>
      <w:r>
        <w:rPr>
          <w:rFonts w:asciiTheme="minorHAnsi" w:hAnsiTheme="minorHAnsi" w:cstheme="minorHAnsi"/>
          <w:sz w:val="32"/>
          <w:szCs w:val="32"/>
        </w:rPr>
        <w:t>sa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poljima</w:t>
      </w:r>
      <w:proofErr w:type="spellEnd"/>
      <w:r>
        <w:rPr>
          <w:rFonts w:asciiTheme="minorHAnsi" w:hAnsiTheme="minorHAnsi" w:cstheme="minorHAnsi"/>
          <w:sz w:val="32"/>
          <w:szCs w:val="32"/>
        </w:rPr>
        <w:t xml:space="preserve"> za </w:t>
      </w:r>
      <w:proofErr w:type="spellStart"/>
      <w:r>
        <w:rPr>
          <w:rFonts w:asciiTheme="minorHAnsi" w:hAnsiTheme="minorHAnsi" w:cstheme="minorHAnsi"/>
          <w:sz w:val="32"/>
          <w:szCs w:val="32"/>
        </w:rPr>
        <w:t>unos</w:t>
      </w:r>
      <w:proofErr w:type="spellEnd"/>
      <w:r>
        <w:rPr>
          <w:rFonts w:asciiTheme="minorHAnsi" w:hAnsiTheme="minorHAnsi" w:cstheme="minorHAnsi"/>
          <w:sz w:val="32"/>
          <w:szCs w:val="32"/>
        </w:rPr>
        <w:t xml:space="preserve"> username-a, email-a I </w:t>
      </w:r>
      <w:proofErr w:type="spellStart"/>
      <w:r>
        <w:rPr>
          <w:rFonts w:asciiTheme="minorHAnsi" w:hAnsiTheme="minorHAnsi" w:cstheme="minorHAnsi"/>
          <w:sz w:val="32"/>
          <w:szCs w:val="32"/>
        </w:rPr>
        <w:t>lozinke</w:t>
      </w:r>
      <w:proofErr w:type="spellEnd"/>
      <w:r>
        <w:rPr>
          <w:rFonts w:asciiTheme="minorHAnsi" w:hAnsiTheme="minorHAnsi" w:cstheme="minorHAnsi"/>
          <w:sz w:val="32"/>
          <w:szCs w:val="32"/>
        </w:rPr>
        <w:t xml:space="preserve">, taster za </w:t>
      </w:r>
      <w:proofErr w:type="spellStart"/>
      <w:r>
        <w:rPr>
          <w:rFonts w:asciiTheme="minorHAnsi" w:hAnsiTheme="minorHAnsi" w:cstheme="minorHAnsi"/>
          <w:sz w:val="32"/>
          <w:szCs w:val="32"/>
        </w:rPr>
        <w:t>registraciju</w:t>
      </w:r>
      <w:proofErr w:type="spellEnd"/>
      <w:r>
        <w:rPr>
          <w:rFonts w:asciiTheme="minorHAnsi" w:hAnsiTheme="minorHAnsi" w:cstheme="minorHAnsi"/>
          <w:sz w:val="32"/>
          <w:szCs w:val="32"/>
        </w:rPr>
        <w:t xml:space="preserve"> I link za </w:t>
      </w:r>
      <w:proofErr w:type="spellStart"/>
      <w:r>
        <w:rPr>
          <w:rFonts w:asciiTheme="minorHAnsi" w:hAnsiTheme="minorHAnsi" w:cstheme="minorHAnsi"/>
          <w:sz w:val="32"/>
          <w:szCs w:val="32"/>
        </w:rPr>
        <w:t>menjanje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sadr</w:t>
      </w:r>
      <w:proofErr w:type="spellEnd"/>
      <w:r>
        <w:rPr>
          <w:rFonts w:asciiTheme="minorHAnsi" w:hAnsiTheme="minorHAnsi" w:cstheme="minorHAnsi"/>
          <w:sz w:val="32"/>
          <w:szCs w:val="32"/>
          <w:lang w:val="sr-Latn-RS"/>
        </w:rPr>
        <w:t>žaja modala u modal za logovanje. Unos korisnika se i sa klijentske i sa serverske strane proverava regularnim izrazima, i ako prođe proveru, sa serverske strane se proverava da li korisnik sa unetim email</w:t>
      </w:r>
      <w:r>
        <w:rPr>
          <w:rFonts w:asciiTheme="minorHAnsi" w:hAnsiTheme="minorHAnsi" w:cstheme="minorHAnsi"/>
          <w:sz w:val="32"/>
          <w:szCs w:val="32"/>
        </w:rPr>
        <w:t xml:space="preserve">-om </w:t>
      </w:r>
      <w:proofErr w:type="spellStart"/>
      <w:r>
        <w:rPr>
          <w:rFonts w:asciiTheme="minorHAnsi" w:hAnsiTheme="minorHAnsi" w:cstheme="minorHAnsi"/>
          <w:sz w:val="32"/>
          <w:szCs w:val="32"/>
        </w:rPr>
        <w:t>ili</w:t>
      </w:r>
      <w:proofErr w:type="spellEnd"/>
      <w:r>
        <w:rPr>
          <w:rFonts w:asciiTheme="minorHAnsi" w:hAnsiTheme="minorHAnsi" w:cstheme="minorHAnsi"/>
          <w:sz w:val="32"/>
          <w:szCs w:val="32"/>
        </w:rPr>
        <w:t xml:space="preserve"> username-om </w:t>
      </w:r>
      <w:proofErr w:type="spellStart"/>
      <w:r>
        <w:rPr>
          <w:rFonts w:asciiTheme="minorHAnsi" w:hAnsiTheme="minorHAnsi" w:cstheme="minorHAnsi"/>
          <w:sz w:val="32"/>
          <w:szCs w:val="32"/>
        </w:rPr>
        <w:t>ve</w:t>
      </w:r>
      <w:proofErr w:type="spellEnd"/>
      <w:r>
        <w:rPr>
          <w:rFonts w:asciiTheme="minorHAnsi" w:hAnsiTheme="minorHAnsi" w:cstheme="minorHAnsi"/>
          <w:sz w:val="32"/>
          <w:szCs w:val="32"/>
          <w:lang w:val="sr-Latn-RS"/>
        </w:rPr>
        <w:t>ć postoji</w:t>
      </w:r>
      <w:r>
        <w:rPr>
          <w:rFonts w:asciiTheme="minorHAnsi" w:hAnsiTheme="minorHAnsi" w:cstheme="minorHAnsi"/>
          <w:sz w:val="32"/>
          <w:szCs w:val="32"/>
        </w:rPr>
        <w:t xml:space="preserve">. </w:t>
      </w:r>
      <w:proofErr w:type="spellStart"/>
      <w:r>
        <w:rPr>
          <w:rFonts w:asciiTheme="minorHAnsi" w:hAnsiTheme="minorHAnsi" w:cstheme="minorHAnsi"/>
          <w:sz w:val="32"/>
          <w:szCs w:val="32"/>
        </w:rPr>
        <w:t>Ako</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postoji</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korisniku</w:t>
      </w:r>
      <w:proofErr w:type="spellEnd"/>
      <w:r>
        <w:rPr>
          <w:rFonts w:asciiTheme="minorHAnsi" w:hAnsiTheme="minorHAnsi" w:cstheme="minorHAnsi"/>
          <w:sz w:val="32"/>
          <w:szCs w:val="32"/>
        </w:rPr>
        <w:t xml:space="preserve"> se </w:t>
      </w:r>
      <w:proofErr w:type="spellStart"/>
      <w:r>
        <w:rPr>
          <w:rFonts w:asciiTheme="minorHAnsi" w:hAnsiTheme="minorHAnsi" w:cstheme="minorHAnsi"/>
          <w:sz w:val="32"/>
          <w:szCs w:val="32"/>
        </w:rPr>
        <w:t>otvara</w:t>
      </w:r>
      <w:proofErr w:type="spellEnd"/>
      <w:r>
        <w:rPr>
          <w:rFonts w:asciiTheme="minorHAnsi" w:hAnsiTheme="minorHAnsi" w:cstheme="minorHAnsi"/>
          <w:sz w:val="32"/>
          <w:szCs w:val="32"/>
        </w:rPr>
        <w:t xml:space="preserve"> modal </w:t>
      </w:r>
      <w:proofErr w:type="spellStart"/>
      <w:r>
        <w:rPr>
          <w:rFonts w:asciiTheme="minorHAnsi" w:hAnsiTheme="minorHAnsi" w:cstheme="minorHAnsi"/>
          <w:sz w:val="32"/>
          <w:szCs w:val="32"/>
        </w:rPr>
        <w:t>sa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odgovaraju</w:t>
      </w:r>
      <w:proofErr w:type="spellEnd"/>
      <w:r>
        <w:rPr>
          <w:rFonts w:asciiTheme="minorHAnsi" w:hAnsiTheme="minorHAnsi" w:cstheme="minorHAnsi"/>
          <w:sz w:val="32"/>
          <w:szCs w:val="32"/>
          <w:lang w:val="sr-Latn-RS"/>
        </w:rPr>
        <w:t xml:space="preserve">ćom porukom </w:t>
      </w:r>
      <w:r>
        <w:rPr>
          <w:rFonts w:asciiTheme="minorHAnsi" w:hAnsiTheme="minorHAnsi" w:cstheme="minorHAnsi"/>
          <w:sz w:val="32"/>
          <w:szCs w:val="32"/>
        </w:rPr>
        <w:t xml:space="preserve">(username </w:t>
      </w:r>
      <w:proofErr w:type="spellStart"/>
      <w:r>
        <w:rPr>
          <w:rFonts w:asciiTheme="minorHAnsi" w:hAnsiTheme="minorHAnsi" w:cstheme="minorHAnsi"/>
          <w:sz w:val="32"/>
          <w:szCs w:val="32"/>
        </w:rPr>
        <w:t>ve</w:t>
      </w:r>
      <w:proofErr w:type="spellEnd"/>
      <w:r>
        <w:rPr>
          <w:rFonts w:asciiTheme="minorHAnsi" w:hAnsiTheme="minorHAnsi" w:cstheme="minorHAnsi"/>
          <w:sz w:val="32"/>
          <w:szCs w:val="32"/>
          <w:lang w:val="sr-Latn-RS"/>
        </w:rPr>
        <w:t>ć postoji, email već postoji ili obe</w:t>
      </w:r>
      <w:r>
        <w:rPr>
          <w:rFonts w:asciiTheme="minorHAnsi" w:hAnsiTheme="minorHAnsi" w:cstheme="minorHAnsi"/>
          <w:sz w:val="32"/>
          <w:szCs w:val="32"/>
        </w:rPr>
        <w:t>)</w:t>
      </w:r>
      <w:r>
        <w:rPr>
          <w:rFonts w:asciiTheme="minorHAnsi" w:hAnsiTheme="minorHAnsi" w:cstheme="minorHAnsi"/>
          <w:sz w:val="32"/>
          <w:szCs w:val="32"/>
          <w:lang w:val="sr-Latn-RS"/>
        </w:rPr>
        <w:t xml:space="preserve">, </w:t>
      </w:r>
      <w:proofErr w:type="gramStart"/>
      <w:r>
        <w:rPr>
          <w:rFonts w:asciiTheme="minorHAnsi" w:hAnsiTheme="minorHAnsi" w:cstheme="minorHAnsi"/>
          <w:sz w:val="32"/>
          <w:szCs w:val="32"/>
          <w:lang w:val="sr-Latn-RS"/>
        </w:rPr>
        <w:t>a</w:t>
      </w:r>
      <w:proofErr w:type="gramEnd"/>
      <w:r>
        <w:rPr>
          <w:rFonts w:asciiTheme="minorHAnsi" w:hAnsiTheme="minorHAnsi" w:cstheme="minorHAnsi"/>
          <w:sz w:val="32"/>
          <w:szCs w:val="32"/>
          <w:lang w:val="sr-Latn-RS"/>
        </w:rPr>
        <w:t xml:space="preserve"> ako ne postoji, nalog se kreira u bazi podataka</w:t>
      </w:r>
      <w:r w:rsidR="00482C20">
        <w:rPr>
          <w:rFonts w:asciiTheme="minorHAnsi" w:hAnsiTheme="minorHAnsi" w:cstheme="minorHAnsi"/>
          <w:sz w:val="32"/>
          <w:szCs w:val="32"/>
          <w:lang w:val="sr-Latn-RS"/>
        </w:rPr>
        <w:t xml:space="preserve"> i korisniku se ispisuje poruka o uspešnom kreiranju naloga</w:t>
      </w:r>
      <w:r>
        <w:rPr>
          <w:rFonts w:asciiTheme="minorHAnsi" w:hAnsiTheme="minorHAnsi" w:cstheme="minorHAnsi"/>
          <w:sz w:val="32"/>
          <w:szCs w:val="32"/>
        </w:rPr>
        <w:t>.</w:t>
      </w:r>
    </w:p>
    <w:p w14:paraId="0BE1D9FD" w14:textId="77777777" w:rsidR="00586174" w:rsidRDefault="00586174" w:rsidP="00CF5C7C">
      <w:pPr>
        <w:rPr>
          <w:rFonts w:asciiTheme="minorHAnsi" w:hAnsiTheme="minorHAnsi" w:cstheme="minorHAnsi"/>
          <w:sz w:val="32"/>
          <w:szCs w:val="32"/>
        </w:rPr>
      </w:pPr>
    </w:p>
    <w:p w14:paraId="24BA6CBB" w14:textId="77777777" w:rsidR="00A8600A" w:rsidRDefault="00A8600A" w:rsidP="00CF5C7C">
      <w:pPr>
        <w:rPr>
          <w:rFonts w:asciiTheme="minorHAnsi" w:hAnsiTheme="minorHAnsi" w:cstheme="minorHAnsi"/>
          <w:sz w:val="32"/>
          <w:szCs w:val="32"/>
        </w:rPr>
      </w:pPr>
    </w:p>
    <w:p w14:paraId="11F84D8E" w14:textId="77777777" w:rsidR="00A8600A" w:rsidRDefault="00A8600A" w:rsidP="00CF5C7C">
      <w:r>
        <w:rPr>
          <w:noProof/>
        </w:rPr>
        <w:drawing>
          <wp:inline distT="0" distB="0" distL="0" distR="0" wp14:anchorId="13DC9028" wp14:editId="03B98ED9">
            <wp:extent cx="66548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4800" cy="266700"/>
                    </a:xfrm>
                    <a:prstGeom prst="rect">
                      <a:avLst/>
                    </a:prstGeom>
                  </pic:spPr>
                </pic:pic>
              </a:graphicData>
            </a:graphic>
          </wp:inline>
        </w:drawing>
      </w:r>
    </w:p>
    <w:p w14:paraId="624FE1B8" w14:textId="77777777" w:rsidR="00A8600A" w:rsidRDefault="00A8600A" w:rsidP="00CF5C7C"/>
    <w:p w14:paraId="22099AEE" w14:textId="6AB09902" w:rsidR="00762749" w:rsidRDefault="00A8600A" w:rsidP="00CF5C7C">
      <w:pPr>
        <w:rPr>
          <w:rFonts w:asciiTheme="minorHAnsi" w:hAnsiTheme="minorHAnsi" w:cstheme="minorHAnsi"/>
          <w:sz w:val="32"/>
          <w:szCs w:val="32"/>
        </w:rPr>
      </w:pPr>
      <w:proofErr w:type="spellStart"/>
      <w:r>
        <w:rPr>
          <w:rFonts w:asciiTheme="minorHAnsi" w:hAnsiTheme="minorHAnsi" w:cstheme="minorHAnsi"/>
          <w:sz w:val="32"/>
          <w:szCs w:val="32"/>
        </w:rPr>
        <w:t>Ispod</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trake</w:t>
      </w:r>
      <w:proofErr w:type="spellEnd"/>
      <w:r>
        <w:rPr>
          <w:rFonts w:asciiTheme="minorHAnsi" w:hAnsiTheme="minorHAnsi" w:cstheme="minorHAnsi"/>
          <w:sz w:val="32"/>
          <w:szCs w:val="32"/>
        </w:rPr>
        <w:t xml:space="preserve"> za </w:t>
      </w:r>
      <w:proofErr w:type="spellStart"/>
      <w:r>
        <w:rPr>
          <w:rFonts w:asciiTheme="minorHAnsi" w:hAnsiTheme="minorHAnsi" w:cstheme="minorHAnsi"/>
          <w:sz w:val="32"/>
          <w:szCs w:val="32"/>
        </w:rPr>
        <w:t>logovanje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nalazi</w:t>
      </w:r>
      <w:proofErr w:type="spellEnd"/>
      <w:r>
        <w:rPr>
          <w:rFonts w:asciiTheme="minorHAnsi" w:hAnsiTheme="minorHAnsi" w:cstheme="minorHAnsi"/>
          <w:sz w:val="32"/>
          <w:szCs w:val="32"/>
        </w:rPr>
        <w:t xml:space="preserve"> se header, u </w:t>
      </w:r>
      <w:proofErr w:type="spellStart"/>
      <w:r>
        <w:rPr>
          <w:rFonts w:asciiTheme="minorHAnsi" w:hAnsiTheme="minorHAnsi" w:cstheme="minorHAnsi"/>
          <w:sz w:val="32"/>
          <w:szCs w:val="32"/>
        </w:rPr>
        <w:t>kom</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su</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navigacioni</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meniji</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meni</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velikim</w:t>
      </w:r>
      <w:proofErr w:type="spellEnd"/>
      <w:r>
        <w:rPr>
          <w:rFonts w:asciiTheme="minorHAnsi" w:hAnsiTheme="minorHAnsi" w:cstheme="minorHAnsi"/>
          <w:sz w:val="32"/>
          <w:szCs w:val="32"/>
        </w:rPr>
        <w:t xml:space="preserve"> I </w:t>
      </w:r>
      <w:proofErr w:type="spellStart"/>
      <w:r>
        <w:rPr>
          <w:rFonts w:asciiTheme="minorHAnsi" w:hAnsiTheme="minorHAnsi" w:cstheme="minorHAnsi"/>
          <w:sz w:val="32"/>
          <w:szCs w:val="32"/>
        </w:rPr>
        <w:t>meni</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malim</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rezolucijama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dinami</w:t>
      </w:r>
      <w:proofErr w:type="spellEnd"/>
      <w:r>
        <w:rPr>
          <w:rFonts w:asciiTheme="minorHAnsi" w:hAnsiTheme="minorHAnsi" w:cstheme="minorHAnsi"/>
          <w:sz w:val="32"/>
          <w:szCs w:val="32"/>
          <w:lang w:val="sr-Latn-RS"/>
        </w:rPr>
        <w:t>čki ispisani iz tabele u bazi podataka.</w:t>
      </w:r>
      <w:r>
        <w:rPr>
          <w:rFonts w:asciiTheme="minorHAnsi" w:hAnsiTheme="minorHAnsi" w:cstheme="minorHAnsi"/>
          <w:sz w:val="32"/>
          <w:szCs w:val="32"/>
        </w:rPr>
        <w:t xml:space="preserve"> U </w:t>
      </w:r>
      <w:proofErr w:type="spellStart"/>
      <w:r>
        <w:rPr>
          <w:rFonts w:asciiTheme="minorHAnsi" w:hAnsiTheme="minorHAnsi" w:cstheme="minorHAnsi"/>
          <w:sz w:val="32"/>
          <w:szCs w:val="32"/>
        </w:rPr>
        <w:t>njemu</w:t>
      </w:r>
      <w:proofErr w:type="spellEnd"/>
      <w:r>
        <w:rPr>
          <w:rFonts w:asciiTheme="minorHAnsi" w:hAnsiTheme="minorHAnsi" w:cstheme="minorHAnsi"/>
          <w:sz w:val="32"/>
          <w:szCs w:val="32"/>
        </w:rPr>
        <w:t xml:space="preserve"> se </w:t>
      </w:r>
      <w:proofErr w:type="spellStart"/>
      <w:r>
        <w:rPr>
          <w:rFonts w:asciiTheme="minorHAnsi" w:hAnsiTheme="minorHAnsi" w:cstheme="minorHAnsi"/>
          <w:sz w:val="32"/>
          <w:szCs w:val="32"/>
        </w:rPr>
        <w:t>tako</w:t>
      </w:r>
      <w:proofErr w:type="spellEnd"/>
      <w:r>
        <w:rPr>
          <w:rFonts w:asciiTheme="minorHAnsi" w:hAnsiTheme="minorHAnsi" w:cstheme="minorHAnsi"/>
          <w:sz w:val="32"/>
          <w:szCs w:val="32"/>
          <w:lang w:val="sr-Latn-RS"/>
        </w:rPr>
        <w:t>đe nalazi i link za pristup korpi</w:t>
      </w:r>
      <w:r w:rsidR="00017BF1">
        <w:rPr>
          <w:rFonts w:asciiTheme="minorHAnsi" w:hAnsiTheme="minorHAnsi" w:cstheme="minorHAnsi"/>
          <w:sz w:val="32"/>
          <w:szCs w:val="32"/>
          <w:lang w:val="sr-Latn-RS"/>
        </w:rPr>
        <w:t xml:space="preserve"> (stranica cart.php)</w:t>
      </w:r>
      <w:r>
        <w:rPr>
          <w:rFonts w:asciiTheme="minorHAnsi" w:hAnsiTheme="minorHAnsi" w:cstheme="minorHAnsi"/>
          <w:sz w:val="32"/>
          <w:szCs w:val="32"/>
          <w:lang w:val="sr-Latn-RS"/>
        </w:rPr>
        <w:t xml:space="preserve"> u čijem uglu piše koliko se proizvoda trenutno nalazi u korpi </w:t>
      </w:r>
      <w:r>
        <w:rPr>
          <w:rFonts w:asciiTheme="minorHAnsi" w:hAnsiTheme="minorHAnsi" w:cstheme="minorHAnsi"/>
          <w:sz w:val="32"/>
          <w:szCs w:val="32"/>
        </w:rPr>
        <w:t>(</w:t>
      </w:r>
      <w:proofErr w:type="spellStart"/>
      <w:r>
        <w:rPr>
          <w:rFonts w:asciiTheme="minorHAnsi" w:hAnsiTheme="minorHAnsi" w:cstheme="minorHAnsi"/>
          <w:sz w:val="32"/>
          <w:szCs w:val="32"/>
        </w:rPr>
        <w:t>proizvodi</w:t>
      </w:r>
      <w:proofErr w:type="spellEnd"/>
      <w:r>
        <w:rPr>
          <w:rFonts w:asciiTheme="minorHAnsi" w:hAnsiTheme="minorHAnsi" w:cstheme="minorHAnsi"/>
          <w:sz w:val="32"/>
          <w:szCs w:val="32"/>
        </w:rPr>
        <w:t xml:space="preserve"> u </w:t>
      </w:r>
      <w:proofErr w:type="spellStart"/>
      <w:r>
        <w:rPr>
          <w:rFonts w:asciiTheme="minorHAnsi" w:hAnsiTheme="minorHAnsi" w:cstheme="minorHAnsi"/>
          <w:sz w:val="32"/>
          <w:szCs w:val="32"/>
        </w:rPr>
        <w:t>korpi</w:t>
      </w:r>
      <w:proofErr w:type="spellEnd"/>
      <w:r>
        <w:rPr>
          <w:rFonts w:asciiTheme="minorHAnsi" w:hAnsiTheme="minorHAnsi" w:cstheme="minorHAnsi"/>
          <w:sz w:val="32"/>
          <w:szCs w:val="32"/>
        </w:rPr>
        <w:t xml:space="preserve"> se is</w:t>
      </w:r>
      <w:r>
        <w:rPr>
          <w:rFonts w:asciiTheme="minorHAnsi" w:hAnsiTheme="minorHAnsi" w:cstheme="minorHAnsi"/>
          <w:sz w:val="32"/>
          <w:szCs w:val="32"/>
          <w:lang w:val="sr-Latn-RS"/>
        </w:rPr>
        <w:t>čitavaju iz local storage</w:t>
      </w:r>
      <w:r>
        <w:rPr>
          <w:rFonts w:asciiTheme="minorHAnsi" w:hAnsiTheme="minorHAnsi" w:cstheme="minorHAnsi"/>
          <w:sz w:val="32"/>
          <w:szCs w:val="32"/>
        </w:rPr>
        <w:t>-a).</w:t>
      </w:r>
    </w:p>
    <w:p w14:paraId="13EADABD" w14:textId="77777777" w:rsidR="00762749" w:rsidRDefault="00762749" w:rsidP="00CF5C7C">
      <w:pPr>
        <w:rPr>
          <w:rFonts w:asciiTheme="minorHAnsi" w:hAnsiTheme="minorHAnsi" w:cstheme="minorHAnsi"/>
          <w:sz w:val="32"/>
          <w:szCs w:val="32"/>
        </w:rPr>
      </w:pPr>
    </w:p>
    <w:p w14:paraId="451DED1C" w14:textId="3E36F13D" w:rsidR="007B0E05" w:rsidRPr="0047394F" w:rsidRDefault="00762749">
      <w:pPr>
        <w:rPr>
          <w:rFonts w:asciiTheme="minorHAnsi" w:hAnsiTheme="minorHAnsi" w:cstheme="minorHAnsi"/>
          <w:sz w:val="32"/>
          <w:szCs w:val="32"/>
        </w:rPr>
      </w:pPr>
      <w:r>
        <w:rPr>
          <w:rFonts w:asciiTheme="minorHAnsi" w:hAnsiTheme="minorHAnsi" w:cstheme="minorHAnsi"/>
          <w:sz w:val="32"/>
          <w:szCs w:val="32"/>
        </w:rPr>
        <w:t xml:space="preserve">Da bi </w:t>
      </w:r>
      <w:proofErr w:type="spellStart"/>
      <w:r>
        <w:rPr>
          <w:rFonts w:asciiTheme="minorHAnsi" w:hAnsiTheme="minorHAnsi" w:cstheme="minorHAnsi"/>
          <w:sz w:val="32"/>
          <w:szCs w:val="32"/>
        </w:rPr>
        <w:t>korisnik</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pristupio</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korpi</w:t>
      </w:r>
      <w:proofErr w:type="spellEnd"/>
      <w:r>
        <w:rPr>
          <w:rFonts w:asciiTheme="minorHAnsi" w:hAnsiTheme="minorHAnsi" w:cstheme="minorHAnsi"/>
          <w:sz w:val="32"/>
          <w:szCs w:val="32"/>
        </w:rPr>
        <w:t xml:space="preserve">, on mora da </w:t>
      </w:r>
      <w:proofErr w:type="spellStart"/>
      <w:r>
        <w:rPr>
          <w:rFonts w:asciiTheme="minorHAnsi" w:hAnsiTheme="minorHAnsi" w:cstheme="minorHAnsi"/>
          <w:sz w:val="32"/>
          <w:szCs w:val="32"/>
        </w:rPr>
        <w:t>bude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ulogovan</w:t>
      </w:r>
      <w:proofErr w:type="spellEnd"/>
      <w:r>
        <w:rPr>
          <w:rFonts w:asciiTheme="minorHAnsi" w:hAnsiTheme="minorHAnsi" w:cstheme="minorHAnsi"/>
          <w:sz w:val="32"/>
          <w:szCs w:val="32"/>
        </w:rPr>
        <w:t xml:space="preserve">. U </w:t>
      </w:r>
      <w:proofErr w:type="spellStart"/>
      <w:r>
        <w:rPr>
          <w:rFonts w:asciiTheme="minorHAnsi" w:hAnsiTheme="minorHAnsi" w:cstheme="minorHAnsi"/>
          <w:sz w:val="32"/>
          <w:szCs w:val="32"/>
        </w:rPr>
        <w:t>slu</w:t>
      </w:r>
      <w:proofErr w:type="spellEnd"/>
      <w:r>
        <w:rPr>
          <w:rFonts w:asciiTheme="minorHAnsi" w:hAnsiTheme="minorHAnsi" w:cstheme="minorHAnsi"/>
          <w:sz w:val="32"/>
          <w:szCs w:val="32"/>
          <w:lang w:val="sr-Latn-RS"/>
        </w:rPr>
        <w:t>čaju da nije, kad klikne na link za pristup korpu, otvara mu se modal sa porukom koja mu govori da mora da se uloguje.</w:t>
      </w:r>
    </w:p>
    <w:p w14:paraId="4928F79F" w14:textId="77777777" w:rsidR="007B0E05" w:rsidRDefault="007B0E05" w:rsidP="00CF5C7C">
      <w:r>
        <w:rPr>
          <w:noProof/>
        </w:rPr>
        <w:lastRenderedPageBreak/>
        <w:drawing>
          <wp:inline distT="0" distB="0" distL="0" distR="0" wp14:anchorId="6CF6ECD0" wp14:editId="46FA9850">
            <wp:extent cx="6654800" cy="799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4800" cy="799465"/>
                    </a:xfrm>
                    <a:prstGeom prst="rect">
                      <a:avLst/>
                    </a:prstGeom>
                  </pic:spPr>
                </pic:pic>
              </a:graphicData>
            </a:graphic>
          </wp:inline>
        </w:drawing>
      </w:r>
    </w:p>
    <w:p w14:paraId="63E2D402" w14:textId="77777777" w:rsidR="007B0E05" w:rsidRDefault="007B0E05" w:rsidP="00CF5C7C"/>
    <w:p w14:paraId="22DF53CA" w14:textId="37B2B17F" w:rsidR="007B0E05" w:rsidRDefault="007B0E05" w:rsidP="00CF5C7C">
      <w:pPr>
        <w:rPr>
          <w:rFonts w:asciiTheme="minorHAnsi" w:hAnsiTheme="minorHAnsi" w:cstheme="minorHAnsi"/>
          <w:sz w:val="32"/>
          <w:szCs w:val="32"/>
        </w:rPr>
      </w:pPr>
      <w:r>
        <w:rPr>
          <w:rFonts w:asciiTheme="minorHAnsi" w:hAnsiTheme="minorHAnsi" w:cstheme="minorHAnsi"/>
          <w:sz w:val="32"/>
          <w:szCs w:val="32"/>
        </w:rPr>
        <w:t xml:space="preserve">Na </w:t>
      </w:r>
      <w:proofErr w:type="spellStart"/>
      <w:r>
        <w:rPr>
          <w:rFonts w:asciiTheme="minorHAnsi" w:hAnsiTheme="minorHAnsi" w:cstheme="minorHAnsi"/>
          <w:sz w:val="32"/>
          <w:szCs w:val="32"/>
        </w:rPr>
        <w:t>dnu</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svake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stranice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nalazi</w:t>
      </w:r>
      <w:proofErr w:type="spellEnd"/>
      <w:r>
        <w:rPr>
          <w:rFonts w:asciiTheme="minorHAnsi" w:hAnsiTheme="minorHAnsi" w:cstheme="minorHAnsi"/>
          <w:sz w:val="32"/>
          <w:szCs w:val="32"/>
        </w:rPr>
        <w:t xml:space="preserve"> se footer u </w:t>
      </w:r>
      <w:proofErr w:type="spellStart"/>
      <w:r>
        <w:rPr>
          <w:rFonts w:asciiTheme="minorHAnsi" w:hAnsiTheme="minorHAnsi" w:cstheme="minorHAnsi"/>
          <w:sz w:val="32"/>
          <w:szCs w:val="32"/>
        </w:rPr>
        <w:t>kom</w:t>
      </w:r>
      <w:proofErr w:type="spellEnd"/>
      <w:r>
        <w:rPr>
          <w:rFonts w:asciiTheme="minorHAnsi" w:hAnsiTheme="minorHAnsi" w:cstheme="minorHAnsi"/>
          <w:sz w:val="32"/>
          <w:szCs w:val="32"/>
        </w:rPr>
        <w:t xml:space="preserve"> se </w:t>
      </w:r>
      <w:proofErr w:type="spellStart"/>
      <w:r>
        <w:rPr>
          <w:rFonts w:asciiTheme="minorHAnsi" w:hAnsiTheme="minorHAnsi" w:cstheme="minorHAnsi"/>
          <w:sz w:val="32"/>
          <w:szCs w:val="32"/>
        </w:rPr>
        <w:t>nalazi</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jos</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jedan</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navigacioni</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meni</w:t>
      </w:r>
      <w:proofErr w:type="spellEnd"/>
      <w:r>
        <w:rPr>
          <w:rFonts w:asciiTheme="minorHAnsi" w:hAnsiTheme="minorHAnsi" w:cstheme="minorHAnsi"/>
          <w:sz w:val="32"/>
          <w:szCs w:val="32"/>
        </w:rPr>
        <w:t xml:space="preserve"> u</w:t>
      </w:r>
      <w:r>
        <w:rPr>
          <w:rFonts w:asciiTheme="minorHAnsi" w:hAnsiTheme="minorHAnsi" w:cstheme="minorHAnsi"/>
          <w:sz w:val="32"/>
          <w:szCs w:val="32"/>
          <w:lang w:val="sr-Latn-RS"/>
        </w:rPr>
        <w:t>čitan iz iste tabele kao i meniji u header</w:t>
      </w:r>
      <w:r>
        <w:rPr>
          <w:rFonts w:asciiTheme="minorHAnsi" w:hAnsiTheme="minorHAnsi" w:cstheme="minorHAnsi"/>
          <w:sz w:val="32"/>
          <w:szCs w:val="32"/>
        </w:rPr>
        <w:t>-u</w:t>
      </w:r>
      <w:r w:rsidR="00712FB9">
        <w:rPr>
          <w:rFonts w:asciiTheme="minorHAnsi" w:hAnsiTheme="minorHAnsi" w:cstheme="minorHAnsi"/>
          <w:sz w:val="32"/>
          <w:szCs w:val="32"/>
        </w:rPr>
        <w:t xml:space="preserve"> </w:t>
      </w:r>
      <w:proofErr w:type="spellStart"/>
      <w:r w:rsidR="00712FB9">
        <w:rPr>
          <w:rFonts w:asciiTheme="minorHAnsi" w:hAnsiTheme="minorHAnsi" w:cstheme="minorHAnsi"/>
          <w:sz w:val="32"/>
          <w:szCs w:val="32"/>
        </w:rPr>
        <w:t>kao</w:t>
      </w:r>
      <w:proofErr w:type="spellEnd"/>
      <w:r>
        <w:rPr>
          <w:rFonts w:asciiTheme="minorHAnsi" w:hAnsiTheme="minorHAnsi" w:cstheme="minorHAnsi"/>
          <w:sz w:val="32"/>
          <w:szCs w:val="32"/>
        </w:rPr>
        <w:t xml:space="preserve"> I </w:t>
      </w:r>
      <w:proofErr w:type="spellStart"/>
      <w:r>
        <w:rPr>
          <w:rFonts w:asciiTheme="minorHAnsi" w:hAnsiTheme="minorHAnsi" w:cstheme="minorHAnsi"/>
          <w:sz w:val="32"/>
          <w:szCs w:val="32"/>
        </w:rPr>
        <w:t>linkovi</w:t>
      </w:r>
      <w:proofErr w:type="spellEnd"/>
      <w:r>
        <w:rPr>
          <w:rFonts w:asciiTheme="minorHAnsi" w:hAnsiTheme="minorHAnsi" w:cstheme="minorHAnsi"/>
          <w:sz w:val="32"/>
          <w:szCs w:val="32"/>
        </w:rPr>
        <w:t xml:space="preserve"> do </w:t>
      </w:r>
      <w:proofErr w:type="spellStart"/>
      <w:r>
        <w:rPr>
          <w:rFonts w:asciiTheme="minorHAnsi" w:hAnsiTheme="minorHAnsi" w:cstheme="minorHAnsi"/>
          <w:sz w:val="32"/>
          <w:szCs w:val="32"/>
        </w:rPr>
        <w:t>socijalnih</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mre</w:t>
      </w:r>
      <w:proofErr w:type="spellEnd"/>
      <w:r>
        <w:rPr>
          <w:rFonts w:asciiTheme="minorHAnsi" w:hAnsiTheme="minorHAnsi" w:cstheme="minorHAnsi"/>
          <w:sz w:val="32"/>
          <w:szCs w:val="32"/>
          <w:lang w:val="sr-Latn-RS"/>
        </w:rPr>
        <w:t>ža i dokumentacije koji su takođe učitani iz tabele u bazi podataka.</w:t>
      </w:r>
    </w:p>
    <w:p w14:paraId="50DB1DCF" w14:textId="77777777" w:rsidR="007B0E05" w:rsidRDefault="007B0E05" w:rsidP="00CF5C7C">
      <w:pPr>
        <w:rPr>
          <w:rFonts w:asciiTheme="minorHAnsi" w:hAnsiTheme="minorHAnsi" w:cstheme="minorHAnsi"/>
          <w:sz w:val="32"/>
          <w:szCs w:val="32"/>
        </w:rPr>
      </w:pPr>
    </w:p>
    <w:p w14:paraId="5717F1D6" w14:textId="737E7977" w:rsidR="00365049" w:rsidRDefault="003D6B14" w:rsidP="00CF5C7C">
      <w:r>
        <w:rPr>
          <w:noProof/>
        </w:rPr>
        <w:drawing>
          <wp:inline distT="0" distB="0" distL="0" distR="0" wp14:anchorId="5606D200" wp14:editId="45D1CCAF">
            <wp:extent cx="6654800" cy="4679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4800" cy="467995"/>
                    </a:xfrm>
                    <a:prstGeom prst="rect">
                      <a:avLst/>
                    </a:prstGeom>
                  </pic:spPr>
                </pic:pic>
              </a:graphicData>
            </a:graphic>
          </wp:inline>
        </w:drawing>
      </w:r>
      <w:r w:rsidR="00365049">
        <w:t xml:space="preserve"> </w:t>
      </w:r>
    </w:p>
    <w:p w14:paraId="04FB47B1" w14:textId="77777777" w:rsidR="00365049" w:rsidRDefault="00365049" w:rsidP="00CF5C7C"/>
    <w:p w14:paraId="2E65912F" w14:textId="77777777" w:rsidR="00365049" w:rsidRDefault="00365049" w:rsidP="00CF5C7C"/>
    <w:p w14:paraId="71C9B921" w14:textId="10999070" w:rsidR="003D6B14" w:rsidRDefault="003D6B14" w:rsidP="00CF5C7C">
      <w:r>
        <w:rPr>
          <w:noProof/>
        </w:rPr>
        <w:drawing>
          <wp:inline distT="0" distB="0" distL="0" distR="0" wp14:anchorId="6E46D347" wp14:editId="33C53E64">
            <wp:extent cx="6654800" cy="465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4800" cy="465455"/>
                    </a:xfrm>
                    <a:prstGeom prst="rect">
                      <a:avLst/>
                    </a:prstGeom>
                  </pic:spPr>
                </pic:pic>
              </a:graphicData>
            </a:graphic>
          </wp:inline>
        </w:drawing>
      </w:r>
    </w:p>
    <w:p w14:paraId="260E8DC3" w14:textId="77777777" w:rsidR="003D6B14" w:rsidRDefault="003D6B14" w:rsidP="00CF5C7C"/>
    <w:p w14:paraId="5A455806" w14:textId="3BA95B85" w:rsidR="003D6B14" w:rsidRDefault="003D6B14" w:rsidP="003D6B14">
      <w:pPr>
        <w:jc w:val="center"/>
      </w:pPr>
    </w:p>
    <w:p w14:paraId="2CDA8EA5" w14:textId="77777777" w:rsidR="00202EC6" w:rsidRDefault="003D6B14" w:rsidP="003D6B14">
      <w:pPr>
        <w:rPr>
          <w:rFonts w:asciiTheme="minorHAnsi" w:hAnsiTheme="minorHAnsi" w:cstheme="minorHAnsi"/>
          <w:sz w:val="32"/>
          <w:szCs w:val="32"/>
        </w:rPr>
      </w:pPr>
      <w:proofErr w:type="spellStart"/>
      <w:r>
        <w:rPr>
          <w:rFonts w:asciiTheme="minorHAnsi" w:hAnsiTheme="minorHAnsi" w:cstheme="minorHAnsi"/>
          <w:sz w:val="32"/>
          <w:szCs w:val="32"/>
        </w:rPr>
        <w:t>Ako</w:t>
      </w:r>
      <w:proofErr w:type="spellEnd"/>
      <w:r>
        <w:rPr>
          <w:rFonts w:asciiTheme="minorHAnsi" w:hAnsiTheme="minorHAnsi" w:cstheme="minorHAnsi"/>
          <w:sz w:val="32"/>
          <w:szCs w:val="32"/>
        </w:rPr>
        <w:t xml:space="preserve"> je </w:t>
      </w:r>
      <w:proofErr w:type="spellStart"/>
      <w:r>
        <w:rPr>
          <w:rFonts w:asciiTheme="minorHAnsi" w:hAnsiTheme="minorHAnsi" w:cstheme="minorHAnsi"/>
          <w:sz w:val="32"/>
          <w:szCs w:val="32"/>
        </w:rPr>
        <w:t>korisnik</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ulogovan</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dnu</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stranice</w:t>
      </w:r>
      <w:proofErr w:type="spellEnd"/>
      <w:r>
        <w:rPr>
          <w:rFonts w:asciiTheme="minorHAnsi" w:hAnsiTheme="minorHAnsi" w:cstheme="minorHAnsi"/>
          <w:sz w:val="32"/>
          <w:szCs w:val="32"/>
        </w:rPr>
        <w:t xml:space="preserve"> se jo</w:t>
      </w:r>
      <w:r>
        <w:rPr>
          <w:rFonts w:asciiTheme="minorHAnsi" w:hAnsiTheme="minorHAnsi" w:cstheme="minorHAnsi"/>
          <w:sz w:val="32"/>
          <w:szCs w:val="32"/>
          <w:lang w:val="sr-Latn-RS"/>
        </w:rPr>
        <w:t>š</w:t>
      </w:r>
      <w:r>
        <w:rPr>
          <w:rFonts w:asciiTheme="minorHAnsi" w:hAnsiTheme="minorHAnsi" w:cstheme="minorHAnsi"/>
          <w:sz w:val="32"/>
          <w:szCs w:val="32"/>
        </w:rPr>
        <w:t xml:space="preserve"> </w:t>
      </w:r>
      <w:proofErr w:type="spellStart"/>
      <w:r>
        <w:rPr>
          <w:rFonts w:asciiTheme="minorHAnsi" w:hAnsiTheme="minorHAnsi" w:cstheme="minorHAnsi"/>
          <w:sz w:val="32"/>
          <w:szCs w:val="32"/>
        </w:rPr>
        <w:t>pojavljuje</w:t>
      </w:r>
      <w:proofErr w:type="spellEnd"/>
      <w:r>
        <w:rPr>
          <w:rFonts w:asciiTheme="minorHAnsi" w:hAnsiTheme="minorHAnsi" w:cstheme="minorHAnsi"/>
          <w:sz w:val="32"/>
          <w:szCs w:val="32"/>
        </w:rPr>
        <w:t xml:space="preserve"> I </w:t>
      </w:r>
      <w:proofErr w:type="spellStart"/>
      <w:r>
        <w:rPr>
          <w:rFonts w:asciiTheme="minorHAnsi" w:hAnsiTheme="minorHAnsi" w:cstheme="minorHAnsi"/>
          <w:sz w:val="32"/>
          <w:szCs w:val="32"/>
        </w:rPr>
        <w:t>traka</w:t>
      </w:r>
      <w:proofErr w:type="spellEnd"/>
      <w:r>
        <w:rPr>
          <w:rFonts w:asciiTheme="minorHAnsi" w:hAnsiTheme="minorHAnsi" w:cstheme="minorHAnsi"/>
          <w:sz w:val="32"/>
          <w:szCs w:val="32"/>
        </w:rPr>
        <w:t xml:space="preserve"> za </w:t>
      </w:r>
      <w:proofErr w:type="spellStart"/>
      <w:r>
        <w:rPr>
          <w:rFonts w:asciiTheme="minorHAnsi" w:hAnsiTheme="minorHAnsi" w:cstheme="minorHAnsi"/>
          <w:sz w:val="32"/>
          <w:szCs w:val="32"/>
        </w:rPr>
        <w:t>glasanje</w:t>
      </w:r>
      <w:proofErr w:type="spellEnd"/>
      <w:r>
        <w:rPr>
          <w:rFonts w:asciiTheme="minorHAnsi" w:hAnsiTheme="minorHAnsi" w:cstheme="minorHAnsi"/>
          <w:sz w:val="32"/>
          <w:szCs w:val="32"/>
        </w:rPr>
        <w:t xml:space="preserve"> u </w:t>
      </w:r>
      <w:proofErr w:type="spellStart"/>
      <w:r>
        <w:rPr>
          <w:rFonts w:asciiTheme="minorHAnsi" w:hAnsiTheme="minorHAnsi" w:cstheme="minorHAnsi"/>
          <w:sz w:val="32"/>
          <w:szCs w:val="32"/>
        </w:rPr>
        <w:t>anketi</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ili</w:t>
      </w:r>
      <w:proofErr w:type="spellEnd"/>
      <w:r>
        <w:rPr>
          <w:rFonts w:asciiTheme="minorHAnsi" w:hAnsiTheme="minorHAnsi" w:cstheme="minorHAnsi"/>
          <w:sz w:val="32"/>
          <w:szCs w:val="32"/>
        </w:rPr>
        <w:t xml:space="preserve"> za </w:t>
      </w:r>
      <w:proofErr w:type="spellStart"/>
      <w:r>
        <w:rPr>
          <w:rFonts w:asciiTheme="minorHAnsi" w:hAnsiTheme="minorHAnsi" w:cstheme="minorHAnsi"/>
          <w:sz w:val="32"/>
          <w:szCs w:val="32"/>
        </w:rPr>
        <w:t>pristup</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re</w:t>
      </w:r>
      <w:r w:rsidR="00B0125C">
        <w:rPr>
          <w:rFonts w:asciiTheme="minorHAnsi" w:hAnsiTheme="minorHAnsi" w:cstheme="minorHAnsi"/>
          <w:sz w:val="32"/>
          <w:szCs w:val="32"/>
        </w:rPr>
        <w:t>z</w:t>
      </w:r>
      <w:r>
        <w:rPr>
          <w:rFonts w:asciiTheme="minorHAnsi" w:hAnsiTheme="minorHAnsi" w:cstheme="minorHAnsi"/>
          <w:sz w:val="32"/>
          <w:szCs w:val="32"/>
        </w:rPr>
        <w:t>ultatima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ankete</w:t>
      </w:r>
      <w:proofErr w:type="spellEnd"/>
      <w:r>
        <w:rPr>
          <w:rFonts w:asciiTheme="minorHAnsi" w:hAnsiTheme="minorHAnsi" w:cstheme="minorHAnsi"/>
          <w:sz w:val="32"/>
          <w:szCs w:val="32"/>
        </w:rPr>
        <w:t xml:space="preserve">. Na </w:t>
      </w:r>
      <w:proofErr w:type="spellStart"/>
      <w:r>
        <w:rPr>
          <w:rFonts w:asciiTheme="minorHAnsi" w:hAnsiTheme="minorHAnsi" w:cstheme="minorHAnsi"/>
          <w:sz w:val="32"/>
          <w:szCs w:val="32"/>
        </w:rPr>
        <w:t>traci</w:t>
      </w:r>
      <w:proofErr w:type="spellEnd"/>
      <w:r>
        <w:rPr>
          <w:rFonts w:asciiTheme="minorHAnsi" w:hAnsiTheme="minorHAnsi" w:cstheme="minorHAnsi"/>
          <w:sz w:val="32"/>
          <w:szCs w:val="32"/>
        </w:rPr>
        <w:t xml:space="preserve"> se jo</w:t>
      </w:r>
      <w:r>
        <w:rPr>
          <w:rFonts w:asciiTheme="minorHAnsi" w:hAnsiTheme="minorHAnsi" w:cstheme="minorHAnsi"/>
          <w:sz w:val="32"/>
          <w:szCs w:val="32"/>
          <w:lang w:val="sr-Latn-RS"/>
        </w:rPr>
        <w:t>š</w:t>
      </w:r>
      <w:r>
        <w:rPr>
          <w:rFonts w:asciiTheme="minorHAnsi" w:hAnsiTheme="minorHAnsi" w:cstheme="minorHAnsi"/>
          <w:sz w:val="32"/>
          <w:szCs w:val="32"/>
        </w:rPr>
        <w:t xml:space="preserve"> </w:t>
      </w:r>
      <w:proofErr w:type="spellStart"/>
      <w:r>
        <w:rPr>
          <w:rFonts w:asciiTheme="minorHAnsi" w:hAnsiTheme="minorHAnsi" w:cstheme="minorHAnsi"/>
          <w:sz w:val="32"/>
          <w:szCs w:val="32"/>
        </w:rPr>
        <w:t>nalazi</w:t>
      </w:r>
      <w:proofErr w:type="spellEnd"/>
      <w:r>
        <w:rPr>
          <w:rFonts w:asciiTheme="minorHAnsi" w:hAnsiTheme="minorHAnsi" w:cstheme="minorHAnsi"/>
          <w:sz w:val="32"/>
          <w:szCs w:val="32"/>
        </w:rPr>
        <w:t xml:space="preserve"> I ‘X’ taster za </w:t>
      </w:r>
      <w:proofErr w:type="spellStart"/>
      <w:r>
        <w:rPr>
          <w:rFonts w:asciiTheme="minorHAnsi" w:hAnsiTheme="minorHAnsi" w:cstheme="minorHAnsi"/>
          <w:sz w:val="32"/>
          <w:szCs w:val="32"/>
        </w:rPr>
        <w:t>zatvaranje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trake</w:t>
      </w:r>
      <w:proofErr w:type="spellEnd"/>
      <w:r>
        <w:rPr>
          <w:rFonts w:asciiTheme="minorHAnsi" w:hAnsiTheme="minorHAnsi" w:cstheme="minorHAnsi"/>
          <w:sz w:val="32"/>
          <w:szCs w:val="32"/>
        </w:rPr>
        <w:t xml:space="preserve">, I </w:t>
      </w:r>
      <w:proofErr w:type="spellStart"/>
      <w:r>
        <w:rPr>
          <w:rFonts w:asciiTheme="minorHAnsi" w:hAnsiTheme="minorHAnsi" w:cstheme="minorHAnsi"/>
          <w:sz w:val="32"/>
          <w:szCs w:val="32"/>
        </w:rPr>
        <w:t>ako</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korisnik</w:t>
      </w:r>
      <w:proofErr w:type="spellEnd"/>
      <w:r>
        <w:rPr>
          <w:rFonts w:asciiTheme="minorHAnsi" w:hAnsiTheme="minorHAnsi" w:cstheme="minorHAnsi"/>
          <w:sz w:val="32"/>
          <w:szCs w:val="32"/>
        </w:rPr>
        <w:t xml:space="preserve"> </w:t>
      </w:r>
      <w:proofErr w:type="spellStart"/>
      <w:r w:rsidR="004369F9">
        <w:rPr>
          <w:rFonts w:asciiTheme="minorHAnsi" w:hAnsiTheme="minorHAnsi" w:cstheme="minorHAnsi"/>
          <w:sz w:val="32"/>
          <w:szCs w:val="32"/>
        </w:rPr>
        <w:t>klikne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na</w:t>
      </w:r>
      <w:proofErr w:type="spellEnd"/>
      <w:r>
        <w:rPr>
          <w:rFonts w:asciiTheme="minorHAnsi" w:hAnsiTheme="minorHAnsi" w:cstheme="minorHAnsi"/>
          <w:sz w:val="32"/>
          <w:szCs w:val="32"/>
        </w:rPr>
        <w:t xml:space="preserve"> taj taster, </w:t>
      </w:r>
      <w:proofErr w:type="spellStart"/>
      <w:r>
        <w:rPr>
          <w:rFonts w:asciiTheme="minorHAnsi" w:hAnsiTheme="minorHAnsi" w:cstheme="minorHAnsi"/>
          <w:sz w:val="32"/>
          <w:szCs w:val="32"/>
        </w:rPr>
        <w:t>traka</w:t>
      </w:r>
      <w:proofErr w:type="spellEnd"/>
      <w:r>
        <w:rPr>
          <w:rFonts w:asciiTheme="minorHAnsi" w:hAnsiTheme="minorHAnsi" w:cstheme="minorHAnsi"/>
          <w:sz w:val="32"/>
          <w:szCs w:val="32"/>
        </w:rPr>
        <w:t xml:space="preserve"> se </w:t>
      </w:r>
      <w:proofErr w:type="spellStart"/>
      <w:r>
        <w:rPr>
          <w:rFonts w:asciiTheme="minorHAnsi" w:hAnsiTheme="minorHAnsi" w:cstheme="minorHAnsi"/>
          <w:sz w:val="32"/>
          <w:szCs w:val="32"/>
        </w:rPr>
        <w:t>zatvara</w:t>
      </w:r>
      <w:proofErr w:type="spellEnd"/>
      <w:r>
        <w:rPr>
          <w:rFonts w:asciiTheme="minorHAnsi" w:hAnsiTheme="minorHAnsi" w:cstheme="minorHAnsi"/>
          <w:sz w:val="32"/>
          <w:szCs w:val="32"/>
        </w:rPr>
        <w:t xml:space="preserve"> I u </w:t>
      </w:r>
      <w:proofErr w:type="spellStart"/>
      <w:r>
        <w:rPr>
          <w:rFonts w:asciiTheme="minorHAnsi" w:hAnsiTheme="minorHAnsi" w:cstheme="minorHAnsi"/>
          <w:sz w:val="32"/>
          <w:szCs w:val="32"/>
        </w:rPr>
        <w:t>sesiji</w:t>
      </w:r>
      <w:proofErr w:type="spellEnd"/>
      <w:r>
        <w:rPr>
          <w:rFonts w:asciiTheme="minorHAnsi" w:hAnsiTheme="minorHAnsi" w:cstheme="minorHAnsi"/>
          <w:sz w:val="32"/>
          <w:szCs w:val="32"/>
        </w:rPr>
        <w:t xml:space="preserve"> se </w:t>
      </w:r>
      <w:proofErr w:type="spellStart"/>
      <w:r>
        <w:rPr>
          <w:rFonts w:asciiTheme="minorHAnsi" w:hAnsiTheme="minorHAnsi" w:cstheme="minorHAnsi"/>
          <w:sz w:val="32"/>
          <w:szCs w:val="32"/>
        </w:rPr>
        <w:t>kreira</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svojstvo</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koje</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spre</w:t>
      </w:r>
      <w:proofErr w:type="spellEnd"/>
      <w:r>
        <w:rPr>
          <w:rFonts w:asciiTheme="minorHAnsi" w:hAnsiTheme="minorHAnsi" w:cstheme="minorHAnsi"/>
          <w:sz w:val="32"/>
          <w:szCs w:val="32"/>
          <w:lang w:val="sr-Latn-RS"/>
        </w:rPr>
        <w:t>čava ponovno otvaranje trake dok se korisnik ne izloguje i ponovo uloguje.</w:t>
      </w:r>
    </w:p>
    <w:p w14:paraId="0D38902E" w14:textId="77777777" w:rsidR="00202EC6" w:rsidRDefault="00202EC6" w:rsidP="003D6B14">
      <w:pPr>
        <w:rPr>
          <w:rFonts w:asciiTheme="minorHAnsi" w:hAnsiTheme="minorHAnsi" w:cstheme="minorHAnsi"/>
          <w:sz w:val="32"/>
          <w:szCs w:val="32"/>
        </w:rPr>
      </w:pPr>
    </w:p>
    <w:p w14:paraId="0918DC30" w14:textId="3053CEB0" w:rsidR="00501A41" w:rsidRDefault="00202EC6" w:rsidP="003D6B14">
      <w:pPr>
        <w:rPr>
          <w:rFonts w:asciiTheme="minorHAnsi" w:hAnsiTheme="minorHAnsi" w:cstheme="minorHAnsi"/>
          <w:sz w:val="32"/>
          <w:szCs w:val="32"/>
        </w:rPr>
      </w:pPr>
      <w:r>
        <w:rPr>
          <w:rFonts w:asciiTheme="minorHAnsi" w:hAnsiTheme="minorHAnsi" w:cstheme="minorHAnsi"/>
          <w:sz w:val="32"/>
          <w:szCs w:val="32"/>
          <w:lang w:val="sr-Latn-RS"/>
        </w:rPr>
        <w:t xml:space="preserve">U slučaju da korisnik nije već dao odgovor na anketu, odnosno da ne postoji red u tabeli ’survey’ sa id-em tog korisnika, u traci će se nalaziti pitanje, nekoliko ponuđenih odgovora i taster za predavanje odgovora. U slučaju da korisnik proba da preda odgovor a da nije odabrao ni jednu opciju, ispisuje mu se modal sa porukom </w:t>
      </w:r>
      <w:r>
        <w:rPr>
          <w:rFonts w:asciiTheme="minorHAnsi" w:hAnsiTheme="minorHAnsi" w:cstheme="minorHAnsi"/>
          <w:sz w:val="32"/>
          <w:szCs w:val="32"/>
        </w:rPr>
        <w:t>‘</w:t>
      </w:r>
      <w:r w:rsidRPr="00202EC6">
        <w:rPr>
          <w:rFonts w:asciiTheme="minorHAnsi" w:hAnsiTheme="minorHAnsi" w:cstheme="minorHAnsi"/>
          <w:color w:val="141414"/>
          <w:sz w:val="32"/>
          <w:szCs w:val="32"/>
          <w:shd w:val="clear" w:color="auto" w:fill="FFFFFF"/>
        </w:rPr>
        <w:t>Please choose one of the options.</w:t>
      </w:r>
      <w:r>
        <w:rPr>
          <w:rFonts w:asciiTheme="minorHAnsi" w:hAnsiTheme="minorHAnsi" w:cstheme="minorHAnsi"/>
          <w:sz w:val="32"/>
          <w:szCs w:val="32"/>
        </w:rPr>
        <w:t>’</w:t>
      </w:r>
      <w:r>
        <w:rPr>
          <w:rFonts w:asciiTheme="minorHAnsi" w:hAnsiTheme="minorHAnsi" w:cstheme="minorHAnsi"/>
          <w:sz w:val="32"/>
          <w:szCs w:val="32"/>
          <w:lang w:val="sr-Latn-RS"/>
        </w:rPr>
        <w:t xml:space="preserve">. </w:t>
      </w:r>
      <w:r w:rsidR="00242349">
        <w:rPr>
          <w:rFonts w:asciiTheme="minorHAnsi" w:hAnsiTheme="minorHAnsi" w:cstheme="minorHAnsi"/>
          <w:sz w:val="32"/>
          <w:szCs w:val="32"/>
          <w:lang w:val="sr-Latn-RS"/>
        </w:rPr>
        <w:t>U suprotnom,</w:t>
      </w:r>
      <w:r w:rsidR="00976B8A">
        <w:rPr>
          <w:rFonts w:asciiTheme="minorHAnsi" w:hAnsiTheme="minorHAnsi" w:cstheme="minorHAnsi"/>
          <w:sz w:val="32"/>
          <w:szCs w:val="32"/>
          <w:lang w:val="sr-Latn-RS"/>
        </w:rPr>
        <w:t xml:space="preserve"> njegov odgovor se upisuje u tabelu u bazi podataka, stranica na kojoj se nalazi se osvežava i sadržaj trake se menja tako da sada poka</w:t>
      </w:r>
      <w:proofErr w:type="spellStart"/>
      <w:r w:rsidR="00976B8A">
        <w:rPr>
          <w:rFonts w:asciiTheme="minorHAnsi" w:hAnsiTheme="minorHAnsi" w:cstheme="minorHAnsi"/>
          <w:sz w:val="32"/>
          <w:szCs w:val="32"/>
        </w:rPr>
        <w:t>zuje</w:t>
      </w:r>
      <w:proofErr w:type="spellEnd"/>
      <w:r w:rsidR="00976B8A">
        <w:rPr>
          <w:rFonts w:asciiTheme="minorHAnsi" w:hAnsiTheme="minorHAnsi" w:cstheme="minorHAnsi"/>
          <w:sz w:val="32"/>
          <w:szCs w:val="32"/>
        </w:rPr>
        <w:t xml:space="preserve"> taster za </w:t>
      </w:r>
      <w:proofErr w:type="spellStart"/>
      <w:r w:rsidR="00976B8A">
        <w:rPr>
          <w:rFonts w:asciiTheme="minorHAnsi" w:hAnsiTheme="minorHAnsi" w:cstheme="minorHAnsi"/>
          <w:sz w:val="32"/>
          <w:szCs w:val="32"/>
        </w:rPr>
        <w:t>uvid</w:t>
      </w:r>
      <w:proofErr w:type="spellEnd"/>
      <w:r w:rsidR="00976B8A">
        <w:rPr>
          <w:rFonts w:asciiTheme="minorHAnsi" w:hAnsiTheme="minorHAnsi" w:cstheme="minorHAnsi"/>
          <w:sz w:val="32"/>
          <w:szCs w:val="32"/>
        </w:rPr>
        <w:t xml:space="preserve"> u </w:t>
      </w:r>
      <w:proofErr w:type="spellStart"/>
      <w:r w:rsidR="00976B8A">
        <w:rPr>
          <w:rFonts w:asciiTheme="minorHAnsi" w:hAnsiTheme="minorHAnsi" w:cstheme="minorHAnsi"/>
          <w:sz w:val="32"/>
          <w:szCs w:val="32"/>
        </w:rPr>
        <w:t>rezultate</w:t>
      </w:r>
      <w:proofErr w:type="spellEnd"/>
      <w:r w:rsidR="00976B8A">
        <w:rPr>
          <w:rFonts w:asciiTheme="minorHAnsi" w:hAnsiTheme="minorHAnsi" w:cstheme="minorHAnsi"/>
          <w:sz w:val="32"/>
          <w:szCs w:val="32"/>
        </w:rPr>
        <w:t xml:space="preserve"> </w:t>
      </w:r>
      <w:proofErr w:type="spellStart"/>
      <w:r w:rsidR="00976B8A">
        <w:rPr>
          <w:rFonts w:asciiTheme="minorHAnsi" w:hAnsiTheme="minorHAnsi" w:cstheme="minorHAnsi"/>
          <w:sz w:val="32"/>
          <w:szCs w:val="32"/>
        </w:rPr>
        <w:t>ankete</w:t>
      </w:r>
      <w:proofErr w:type="spellEnd"/>
      <w:r w:rsidR="00976B8A">
        <w:rPr>
          <w:rFonts w:asciiTheme="minorHAnsi" w:hAnsiTheme="minorHAnsi" w:cstheme="minorHAnsi"/>
          <w:sz w:val="32"/>
          <w:szCs w:val="32"/>
        </w:rPr>
        <w:t>.</w:t>
      </w:r>
      <w:r w:rsidR="00BF2982">
        <w:rPr>
          <w:rFonts w:asciiTheme="minorHAnsi" w:hAnsiTheme="minorHAnsi" w:cstheme="minorHAnsi"/>
          <w:sz w:val="32"/>
          <w:szCs w:val="32"/>
        </w:rPr>
        <w:t xml:space="preserve"> </w:t>
      </w:r>
      <w:proofErr w:type="spellStart"/>
      <w:r w:rsidR="00BF2982">
        <w:rPr>
          <w:rFonts w:asciiTheme="minorHAnsi" w:hAnsiTheme="minorHAnsi" w:cstheme="minorHAnsi"/>
          <w:sz w:val="32"/>
          <w:szCs w:val="32"/>
        </w:rPr>
        <w:t>Pritiskom</w:t>
      </w:r>
      <w:proofErr w:type="spellEnd"/>
      <w:r w:rsidR="00BF2982">
        <w:rPr>
          <w:rFonts w:asciiTheme="minorHAnsi" w:hAnsiTheme="minorHAnsi" w:cstheme="minorHAnsi"/>
          <w:sz w:val="32"/>
          <w:szCs w:val="32"/>
        </w:rPr>
        <w:t xml:space="preserve"> </w:t>
      </w:r>
      <w:proofErr w:type="spellStart"/>
      <w:r w:rsidR="00BF2982">
        <w:rPr>
          <w:rFonts w:asciiTheme="minorHAnsi" w:hAnsiTheme="minorHAnsi" w:cstheme="minorHAnsi"/>
          <w:sz w:val="32"/>
          <w:szCs w:val="32"/>
        </w:rPr>
        <w:t>na</w:t>
      </w:r>
      <w:proofErr w:type="spellEnd"/>
      <w:r w:rsidR="00BF2982">
        <w:rPr>
          <w:rFonts w:asciiTheme="minorHAnsi" w:hAnsiTheme="minorHAnsi" w:cstheme="minorHAnsi"/>
          <w:sz w:val="32"/>
          <w:szCs w:val="32"/>
        </w:rPr>
        <w:t xml:space="preserve"> taster ‘Results’, </w:t>
      </w:r>
      <w:proofErr w:type="spellStart"/>
      <w:r w:rsidR="00BF2982">
        <w:rPr>
          <w:rFonts w:asciiTheme="minorHAnsi" w:hAnsiTheme="minorHAnsi" w:cstheme="minorHAnsi"/>
          <w:sz w:val="32"/>
          <w:szCs w:val="32"/>
        </w:rPr>
        <w:t>otvara</w:t>
      </w:r>
      <w:proofErr w:type="spellEnd"/>
      <w:r w:rsidR="00BF2982">
        <w:rPr>
          <w:rFonts w:asciiTheme="minorHAnsi" w:hAnsiTheme="minorHAnsi" w:cstheme="minorHAnsi"/>
          <w:sz w:val="32"/>
          <w:szCs w:val="32"/>
        </w:rPr>
        <w:t xml:space="preserve"> se modal u </w:t>
      </w:r>
      <w:proofErr w:type="spellStart"/>
      <w:r w:rsidR="00BF2982">
        <w:rPr>
          <w:rFonts w:asciiTheme="minorHAnsi" w:hAnsiTheme="minorHAnsi" w:cstheme="minorHAnsi"/>
          <w:sz w:val="32"/>
          <w:szCs w:val="32"/>
        </w:rPr>
        <w:t>kom</w:t>
      </w:r>
      <w:proofErr w:type="spellEnd"/>
      <w:r w:rsidR="00BF2982">
        <w:rPr>
          <w:rFonts w:asciiTheme="minorHAnsi" w:hAnsiTheme="minorHAnsi" w:cstheme="minorHAnsi"/>
          <w:sz w:val="32"/>
          <w:szCs w:val="32"/>
        </w:rPr>
        <w:t xml:space="preserve"> se </w:t>
      </w:r>
      <w:proofErr w:type="spellStart"/>
      <w:r w:rsidR="00BF2982">
        <w:rPr>
          <w:rFonts w:asciiTheme="minorHAnsi" w:hAnsiTheme="minorHAnsi" w:cstheme="minorHAnsi"/>
          <w:sz w:val="32"/>
          <w:szCs w:val="32"/>
        </w:rPr>
        <w:t>ispisuje</w:t>
      </w:r>
      <w:proofErr w:type="spellEnd"/>
      <w:r w:rsidR="00BF2982">
        <w:rPr>
          <w:rFonts w:asciiTheme="minorHAnsi" w:hAnsiTheme="minorHAnsi" w:cstheme="minorHAnsi"/>
          <w:sz w:val="32"/>
          <w:szCs w:val="32"/>
        </w:rPr>
        <w:t xml:space="preserve"> </w:t>
      </w:r>
      <w:proofErr w:type="spellStart"/>
      <w:r w:rsidR="00BF2982">
        <w:rPr>
          <w:rFonts w:asciiTheme="minorHAnsi" w:hAnsiTheme="minorHAnsi" w:cstheme="minorHAnsi"/>
          <w:sz w:val="32"/>
          <w:szCs w:val="32"/>
        </w:rPr>
        <w:t>koliki</w:t>
      </w:r>
      <w:proofErr w:type="spellEnd"/>
      <w:r w:rsidR="00BF2982">
        <w:rPr>
          <w:rFonts w:asciiTheme="minorHAnsi" w:hAnsiTheme="minorHAnsi" w:cstheme="minorHAnsi"/>
          <w:sz w:val="32"/>
          <w:szCs w:val="32"/>
        </w:rPr>
        <w:t xml:space="preserve"> </w:t>
      </w:r>
      <w:proofErr w:type="spellStart"/>
      <w:r w:rsidR="00BF2982">
        <w:rPr>
          <w:rFonts w:asciiTheme="minorHAnsi" w:hAnsiTheme="minorHAnsi" w:cstheme="minorHAnsi"/>
          <w:sz w:val="32"/>
          <w:szCs w:val="32"/>
        </w:rPr>
        <w:t>procenat</w:t>
      </w:r>
      <w:proofErr w:type="spellEnd"/>
      <w:r w:rsidR="00BF2982">
        <w:rPr>
          <w:rFonts w:asciiTheme="minorHAnsi" w:hAnsiTheme="minorHAnsi" w:cstheme="minorHAnsi"/>
          <w:sz w:val="32"/>
          <w:szCs w:val="32"/>
        </w:rPr>
        <w:t xml:space="preserve"> </w:t>
      </w:r>
      <w:proofErr w:type="spellStart"/>
      <w:r w:rsidR="00BF2982">
        <w:rPr>
          <w:rFonts w:asciiTheme="minorHAnsi" w:hAnsiTheme="minorHAnsi" w:cstheme="minorHAnsi"/>
          <w:sz w:val="32"/>
          <w:szCs w:val="32"/>
        </w:rPr>
        <w:t>korisnika</w:t>
      </w:r>
      <w:proofErr w:type="spellEnd"/>
      <w:r w:rsidR="00BF2982">
        <w:rPr>
          <w:rFonts w:asciiTheme="minorHAnsi" w:hAnsiTheme="minorHAnsi" w:cstheme="minorHAnsi"/>
          <w:sz w:val="32"/>
          <w:szCs w:val="32"/>
        </w:rPr>
        <w:t xml:space="preserve"> je </w:t>
      </w:r>
      <w:proofErr w:type="spellStart"/>
      <w:r w:rsidR="00BF2982">
        <w:rPr>
          <w:rFonts w:asciiTheme="minorHAnsi" w:hAnsiTheme="minorHAnsi" w:cstheme="minorHAnsi"/>
          <w:sz w:val="32"/>
          <w:szCs w:val="32"/>
        </w:rPr>
        <w:t>glasao</w:t>
      </w:r>
      <w:proofErr w:type="spellEnd"/>
      <w:r w:rsidR="00BF2982">
        <w:rPr>
          <w:rFonts w:asciiTheme="minorHAnsi" w:hAnsiTheme="minorHAnsi" w:cstheme="minorHAnsi"/>
          <w:sz w:val="32"/>
          <w:szCs w:val="32"/>
        </w:rPr>
        <w:t xml:space="preserve"> za </w:t>
      </w:r>
      <w:proofErr w:type="spellStart"/>
      <w:r w:rsidR="00BF2982">
        <w:rPr>
          <w:rFonts w:asciiTheme="minorHAnsi" w:hAnsiTheme="minorHAnsi" w:cstheme="minorHAnsi"/>
          <w:sz w:val="32"/>
          <w:szCs w:val="32"/>
        </w:rPr>
        <w:t>koju</w:t>
      </w:r>
      <w:proofErr w:type="spellEnd"/>
      <w:r w:rsidR="00BF2982">
        <w:rPr>
          <w:rFonts w:asciiTheme="minorHAnsi" w:hAnsiTheme="minorHAnsi" w:cstheme="minorHAnsi"/>
          <w:sz w:val="32"/>
          <w:szCs w:val="32"/>
        </w:rPr>
        <w:t xml:space="preserve"> </w:t>
      </w:r>
      <w:proofErr w:type="spellStart"/>
      <w:r w:rsidR="00BF2982">
        <w:rPr>
          <w:rFonts w:asciiTheme="minorHAnsi" w:hAnsiTheme="minorHAnsi" w:cstheme="minorHAnsi"/>
          <w:sz w:val="32"/>
          <w:szCs w:val="32"/>
        </w:rPr>
        <w:t>opciju</w:t>
      </w:r>
      <w:proofErr w:type="spellEnd"/>
      <w:r w:rsidR="00BF2982">
        <w:rPr>
          <w:rFonts w:asciiTheme="minorHAnsi" w:hAnsiTheme="minorHAnsi" w:cstheme="minorHAnsi"/>
          <w:sz w:val="32"/>
          <w:szCs w:val="32"/>
        </w:rPr>
        <w:t>.</w:t>
      </w:r>
    </w:p>
    <w:p w14:paraId="1A2D0A16" w14:textId="77777777" w:rsidR="00501A41" w:rsidRDefault="00501A41" w:rsidP="003D6B14">
      <w:pPr>
        <w:rPr>
          <w:rFonts w:asciiTheme="minorHAnsi" w:hAnsiTheme="minorHAnsi" w:cstheme="minorHAnsi"/>
          <w:sz w:val="32"/>
          <w:szCs w:val="32"/>
        </w:rPr>
      </w:pPr>
    </w:p>
    <w:p w14:paraId="57316C3C" w14:textId="678C517B" w:rsidR="005A232F" w:rsidRDefault="00BF2982" w:rsidP="00BF2982">
      <w:pPr>
        <w:jc w:val="center"/>
        <w:rPr>
          <w:rFonts w:asciiTheme="majorHAnsi" w:eastAsia="Calibri" w:hAnsiTheme="majorHAnsi" w:cstheme="majorBidi"/>
          <w:color w:val="548DD4" w:themeColor="text2" w:themeTint="99"/>
          <w:sz w:val="32"/>
          <w:szCs w:val="32"/>
        </w:rPr>
      </w:pPr>
      <w:r>
        <w:rPr>
          <w:noProof/>
        </w:rPr>
        <w:drawing>
          <wp:inline distT="0" distB="0" distL="0" distR="0" wp14:anchorId="00FC82DA" wp14:editId="6E14D59D">
            <wp:extent cx="4142629" cy="1976773"/>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136" cy="1994670"/>
                    </a:xfrm>
                    <a:prstGeom prst="rect">
                      <a:avLst/>
                    </a:prstGeom>
                  </pic:spPr>
                </pic:pic>
              </a:graphicData>
            </a:graphic>
          </wp:inline>
        </w:drawing>
      </w:r>
      <w:r w:rsidR="005A232F">
        <w:br w:type="page"/>
      </w:r>
    </w:p>
    <w:p w14:paraId="26A1DB54" w14:textId="75A1B1DD" w:rsidR="005D5632" w:rsidRPr="008A5AA4" w:rsidRDefault="008A5AA4" w:rsidP="008A5AA4">
      <w:pPr>
        <w:pStyle w:val="Heading3"/>
      </w:pPr>
      <w:bookmarkStart w:id="12" w:name="_Toc66306924"/>
      <w:proofErr w:type="spellStart"/>
      <w:r>
        <w:lastRenderedPageBreak/>
        <w:t>index.php</w:t>
      </w:r>
      <w:bookmarkEnd w:id="12"/>
      <w:proofErr w:type="spellEnd"/>
    </w:p>
    <w:p w14:paraId="76FA53D9" w14:textId="2F7286BE" w:rsidR="00F56F7D" w:rsidRDefault="00F56F7D">
      <w:pPr>
        <w:spacing w:before="5" w:line="180" w:lineRule="exact"/>
        <w:rPr>
          <w:sz w:val="19"/>
          <w:szCs w:val="19"/>
        </w:rPr>
      </w:pPr>
    </w:p>
    <w:p w14:paraId="57A7F2C6" w14:textId="77777777" w:rsidR="008A5AA4" w:rsidRDefault="008A5AA4">
      <w:pPr>
        <w:spacing w:before="5" w:line="180" w:lineRule="exact"/>
        <w:rPr>
          <w:sz w:val="19"/>
          <w:szCs w:val="19"/>
        </w:rPr>
      </w:pPr>
    </w:p>
    <w:p w14:paraId="7C6FB09A" w14:textId="05AE1532" w:rsidR="00F56F7D" w:rsidRDefault="00ED1AD7" w:rsidP="00165212">
      <w:pPr>
        <w:ind w:left="100"/>
        <w:jc w:val="center"/>
      </w:pPr>
      <w:r>
        <w:rPr>
          <w:noProof/>
        </w:rPr>
        <w:drawing>
          <wp:inline distT="0" distB="0" distL="0" distR="0" wp14:anchorId="026FDB43" wp14:editId="23A3B1B6">
            <wp:extent cx="5880100" cy="4722455"/>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0100" cy="4722455"/>
                    </a:xfrm>
                    <a:prstGeom prst="rect">
                      <a:avLst/>
                    </a:prstGeom>
                  </pic:spPr>
                </pic:pic>
              </a:graphicData>
            </a:graphic>
          </wp:inline>
        </w:drawing>
      </w:r>
    </w:p>
    <w:p w14:paraId="3852580D" w14:textId="0B89A29A" w:rsidR="00EB4DBD" w:rsidRDefault="00EB4DBD" w:rsidP="00746EAE">
      <w:pPr>
        <w:spacing w:before="27" w:line="258" w:lineRule="auto"/>
        <w:ind w:left="100" w:right="227"/>
        <w:rPr>
          <w:rFonts w:ascii="Calibri" w:eastAsia="Calibri" w:hAnsi="Calibri" w:cs="Calibri"/>
          <w:w w:val="99"/>
          <w:sz w:val="32"/>
          <w:szCs w:val="32"/>
        </w:rPr>
      </w:pPr>
    </w:p>
    <w:p w14:paraId="3A2F9D73" w14:textId="2DAA7018" w:rsidR="009D6AE7" w:rsidRPr="007B6118" w:rsidRDefault="007B6118" w:rsidP="00746EAE">
      <w:pPr>
        <w:spacing w:before="27" w:line="258" w:lineRule="auto"/>
        <w:ind w:left="100" w:right="227"/>
        <w:rPr>
          <w:rFonts w:ascii="Calibri" w:eastAsia="Calibri" w:hAnsi="Calibri" w:cs="Calibri"/>
          <w:w w:val="99"/>
          <w:sz w:val="32"/>
          <w:szCs w:val="32"/>
        </w:rPr>
      </w:pPr>
      <w:r>
        <w:rPr>
          <w:rFonts w:ascii="Calibri" w:eastAsia="Calibri" w:hAnsi="Calibri" w:cs="Calibri"/>
          <w:w w:val="99"/>
          <w:sz w:val="32"/>
          <w:szCs w:val="32"/>
        </w:rPr>
        <w:t xml:space="preserve">Na </w:t>
      </w:r>
      <w:r>
        <w:rPr>
          <w:rFonts w:ascii="Calibri" w:eastAsia="Calibri" w:hAnsi="Calibri" w:cs="Calibri"/>
          <w:w w:val="99"/>
          <w:sz w:val="32"/>
          <w:szCs w:val="32"/>
          <w:lang w:val="sr-Latn-RS"/>
        </w:rPr>
        <w:t>početnoj stranici se nalazi slider u kom su slike dinamički učitane iz tabele u bazi podataka.</w:t>
      </w:r>
    </w:p>
    <w:p w14:paraId="2C2C2CBE" w14:textId="77777777" w:rsidR="00194651" w:rsidRDefault="00194651">
      <w:pPr>
        <w:rPr>
          <w:rFonts w:ascii="Calibri" w:eastAsia="Calibri" w:hAnsi="Calibri" w:cs="Calibri"/>
          <w:noProof/>
          <w:sz w:val="32"/>
          <w:szCs w:val="32"/>
        </w:rPr>
      </w:pPr>
      <w:r>
        <w:rPr>
          <w:rFonts w:ascii="Calibri" w:eastAsia="Calibri" w:hAnsi="Calibri" w:cs="Calibri"/>
          <w:noProof/>
          <w:sz w:val="32"/>
          <w:szCs w:val="32"/>
        </w:rPr>
        <w:br w:type="page"/>
      </w:r>
    </w:p>
    <w:p w14:paraId="35BD329E" w14:textId="41AA6BA2" w:rsidR="00194651" w:rsidRPr="008A5AA4" w:rsidRDefault="00194651" w:rsidP="00194651">
      <w:pPr>
        <w:pStyle w:val="Heading3"/>
      </w:pPr>
      <w:bookmarkStart w:id="13" w:name="_Toc66306925"/>
      <w:proofErr w:type="spellStart"/>
      <w:r>
        <w:lastRenderedPageBreak/>
        <w:t>devices.php</w:t>
      </w:r>
      <w:bookmarkEnd w:id="13"/>
      <w:proofErr w:type="spellEnd"/>
    </w:p>
    <w:p w14:paraId="2CC416E9" w14:textId="77777777" w:rsidR="00194651" w:rsidRDefault="00194651" w:rsidP="00194651">
      <w:pPr>
        <w:rPr>
          <w:rFonts w:ascii="Calibri" w:eastAsia="Calibri" w:hAnsi="Calibri" w:cs="Calibri"/>
          <w:noProof/>
          <w:sz w:val="32"/>
          <w:szCs w:val="32"/>
        </w:rPr>
      </w:pPr>
    </w:p>
    <w:p w14:paraId="40C5A1FF" w14:textId="77777777" w:rsidR="00803BC0" w:rsidRDefault="00803BC0"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7338180F" wp14:editId="799388FD">
            <wp:extent cx="6654800" cy="49701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54800" cy="4970145"/>
                    </a:xfrm>
                    <a:prstGeom prst="rect">
                      <a:avLst/>
                    </a:prstGeom>
                  </pic:spPr>
                </pic:pic>
              </a:graphicData>
            </a:graphic>
          </wp:inline>
        </w:drawing>
      </w:r>
    </w:p>
    <w:p w14:paraId="73B26BE0" w14:textId="77777777" w:rsidR="00803BC0" w:rsidRDefault="00803BC0" w:rsidP="00194651">
      <w:pPr>
        <w:rPr>
          <w:rFonts w:ascii="Calibri" w:eastAsia="Calibri" w:hAnsi="Calibri" w:cs="Calibri"/>
          <w:noProof/>
          <w:sz w:val="32"/>
          <w:szCs w:val="32"/>
        </w:rPr>
      </w:pPr>
    </w:p>
    <w:p w14:paraId="4F7EDBD3" w14:textId="0F6BD0D1" w:rsidR="00A90BB9" w:rsidRDefault="008437E4" w:rsidP="00194651">
      <w:pPr>
        <w:rPr>
          <w:rFonts w:ascii="Calibri" w:eastAsia="Calibri" w:hAnsi="Calibri" w:cs="Calibri"/>
          <w:noProof/>
          <w:sz w:val="32"/>
          <w:szCs w:val="32"/>
          <w:lang w:val="sr-Latn-RS"/>
        </w:rPr>
      </w:pPr>
      <w:r>
        <w:rPr>
          <w:rFonts w:ascii="Calibri" w:eastAsia="Calibri" w:hAnsi="Calibri" w:cs="Calibri"/>
          <w:noProof/>
          <w:sz w:val="32"/>
          <w:szCs w:val="32"/>
        </w:rPr>
        <w:t xml:space="preserve">Na stranici devices.php nalazi se div za filtriranje I sortiranje prikazanih uređaja. Checkbox-ovi u ovom div-u su dinamički učitani iz baze podataka </w:t>
      </w:r>
      <w:r w:rsidR="00AC373D">
        <w:rPr>
          <w:rFonts w:ascii="Calibri" w:eastAsia="Calibri" w:hAnsi="Calibri" w:cs="Calibri"/>
          <w:noProof/>
          <w:sz w:val="32"/>
          <w:szCs w:val="32"/>
        </w:rPr>
        <w:t>iz tabela ‘operatingsystems’ I ‘brands’.</w:t>
      </w:r>
      <w:r w:rsidR="0001163E">
        <w:rPr>
          <w:rFonts w:ascii="Calibri" w:eastAsia="Calibri" w:hAnsi="Calibri" w:cs="Calibri"/>
          <w:noProof/>
          <w:sz w:val="32"/>
          <w:szCs w:val="32"/>
        </w:rPr>
        <w:t xml:space="preserve"> Svi prikazani ure</w:t>
      </w:r>
      <w:r w:rsidR="0001163E">
        <w:rPr>
          <w:rFonts w:ascii="Calibri" w:eastAsia="Calibri" w:hAnsi="Calibri" w:cs="Calibri"/>
          <w:noProof/>
          <w:sz w:val="32"/>
          <w:szCs w:val="32"/>
          <w:lang w:val="sr-Latn-RS"/>
        </w:rPr>
        <w:t>đ</w:t>
      </w:r>
      <w:r w:rsidR="0001163E">
        <w:rPr>
          <w:rFonts w:ascii="Calibri" w:eastAsia="Calibri" w:hAnsi="Calibri" w:cs="Calibri"/>
          <w:noProof/>
          <w:sz w:val="32"/>
          <w:szCs w:val="32"/>
        </w:rPr>
        <w:t>aji su tako</w:t>
      </w:r>
      <w:r w:rsidR="0001163E">
        <w:rPr>
          <w:rFonts w:ascii="Calibri" w:eastAsia="Calibri" w:hAnsi="Calibri" w:cs="Calibri"/>
          <w:noProof/>
          <w:sz w:val="32"/>
          <w:szCs w:val="32"/>
          <w:lang w:val="sr-Latn-RS"/>
        </w:rPr>
        <w:t>đe</w:t>
      </w:r>
      <w:r w:rsidR="0001163E">
        <w:rPr>
          <w:rFonts w:ascii="Calibri" w:eastAsia="Calibri" w:hAnsi="Calibri" w:cs="Calibri"/>
          <w:noProof/>
          <w:sz w:val="32"/>
          <w:szCs w:val="32"/>
        </w:rPr>
        <w:t xml:space="preserve"> u</w:t>
      </w:r>
      <w:r w:rsidR="0001163E">
        <w:rPr>
          <w:rFonts w:ascii="Calibri" w:eastAsia="Calibri" w:hAnsi="Calibri" w:cs="Calibri"/>
          <w:noProof/>
          <w:sz w:val="32"/>
          <w:szCs w:val="32"/>
          <w:lang w:val="sr-Latn-RS"/>
        </w:rPr>
        <w:t>čitani iz baze podataka na osnovu izabranih filtera. Na ovoj stranici postoji</w:t>
      </w:r>
      <w:r w:rsidR="00F5485B">
        <w:rPr>
          <w:rFonts w:ascii="Calibri" w:eastAsia="Calibri" w:hAnsi="Calibri" w:cs="Calibri"/>
          <w:noProof/>
          <w:sz w:val="32"/>
          <w:szCs w:val="32"/>
          <w:lang w:val="sr-Latn-RS"/>
        </w:rPr>
        <w:t xml:space="preserve"> </w:t>
      </w:r>
      <w:r w:rsidR="0001163E">
        <w:rPr>
          <w:rFonts w:ascii="Calibri" w:eastAsia="Calibri" w:hAnsi="Calibri" w:cs="Calibri"/>
          <w:noProof/>
          <w:sz w:val="32"/>
          <w:szCs w:val="32"/>
          <w:lang w:val="sr-Latn-RS"/>
        </w:rPr>
        <w:t>straničenj</w:t>
      </w:r>
      <w:r w:rsidR="00C81D50">
        <w:rPr>
          <w:rFonts w:ascii="Calibri" w:eastAsia="Calibri" w:hAnsi="Calibri" w:cs="Calibri"/>
          <w:noProof/>
          <w:sz w:val="32"/>
          <w:szCs w:val="32"/>
          <w:lang w:val="sr-Latn-RS"/>
        </w:rPr>
        <w:t>e</w:t>
      </w:r>
      <w:r w:rsidR="0001163E">
        <w:rPr>
          <w:rFonts w:ascii="Calibri" w:eastAsia="Calibri" w:hAnsi="Calibri" w:cs="Calibri"/>
          <w:noProof/>
          <w:sz w:val="32"/>
          <w:szCs w:val="32"/>
          <w:lang w:val="sr-Latn-RS"/>
        </w:rPr>
        <w:t>.</w:t>
      </w:r>
    </w:p>
    <w:p w14:paraId="3636946E" w14:textId="66E903C5" w:rsidR="00B855A9" w:rsidRDefault="00B855A9" w:rsidP="00194651">
      <w:pPr>
        <w:rPr>
          <w:rFonts w:ascii="Calibri" w:eastAsia="Calibri" w:hAnsi="Calibri" w:cs="Calibri"/>
          <w:noProof/>
          <w:sz w:val="32"/>
          <w:szCs w:val="32"/>
          <w:lang w:val="sr-Latn-RS"/>
        </w:rPr>
      </w:pPr>
    </w:p>
    <w:p w14:paraId="1442852B" w14:textId="71877C12" w:rsidR="00B855A9" w:rsidRPr="00B855A9" w:rsidRDefault="00B855A9" w:rsidP="00194651">
      <w:pPr>
        <w:rPr>
          <w:rFonts w:ascii="Calibri" w:eastAsia="Calibri" w:hAnsi="Calibri" w:cs="Calibri"/>
          <w:noProof/>
          <w:sz w:val="32"/>
          <w:szCs w:val="32"/>
        </w:rPr>
      </w:pPr>
      <w:r>
        <w:rPr>
          <w:rFonts w:ascii="Calibri" w:eastAsia="Calibri" w:hAnsi="Calibri" w:cs="Calibri"/>
          <w:noProof/>
          <w:sz w:val="32"/>
          <w:szCs w:val="32"/>
          <w:lang w:val="sr-Latn-RS"/>
        </w:rPr>
        <w:t>Hoverovanjem cursorom preko nekog uređ</w:t>
      </w:r>
      <w:r>
        <w:rPr>
          <w:rFonts w:ascii="Calibri" w:eastAsia="Calibri" w:hAnsi="Calibri" w:cs="Calibri"/>
          <w:noProof/>
          <w:sz w:val="32"/>
          <w:szCs w:val="32"/>
        </w:rPr>
        <w:t>aja pojavljuje se taster za dodavanje u korpu</w:t>
      </w:r>
      <w:r w:rsidR="00C620D4">
        <w:rPr>
          <w:rFonts w:ascii="Calibri" w:eastAsia="Calibri" w:hAnsi="Calibri" w:cs="Calibri"/>
          <w:noProof/>
          <w:sz w:val="32"/>
          <w:szCs w:val="32"/>
        </w:rPr>
        <w:t>.</w:t>
      </w:r>
      <w:r>
        <w:rPr>
          <w:rFonts w:ascii="Calibri" w:eastAsia="Calibri" w:hAnsi="Calibri" w:cs="Calibri"/>
          <w:noProof/>
          <w:sz w:val="32"/>
          <w:szCs w:val="32"/>
        </w:rPr>
        <w:t xml:space="preserve"> </w:t>
      </w:r>
      <w:r w:rsidR="00C620D4">
        <w:rPr>
          <w:rFonts w:ascii="Calibri" w:eastAsia="Calibri" w:hAnsi="Calibri" w:cs="Calibri"/>
          <w:noProof/>
          <w:sz w:val="32"/>
          <w:szCs w:val="32"/>
        </w:rPr>
        <w:t>K</w:t>
      </w:r>
      <w:r>
        <w:rPr>
          <w:rFonts w:ascii="Calibri" w:eastAsia="Calibri" w:hAnsi="Calibri" w:cs="Calibri"/>
          <w:noProof/>
          <w:sz w:val="32"/>
          <w:szCs w:val="32"/>
        </w:rPr>
        <w:t>likom na njeg</w:t>
      </w:r>
      <w:r w:rsidR="00B5587C">
        <w:rPr>
          <w:rFonts w:ascii="Calibri" w:eastAsia="Calibri" w:hAnsi="Calibri" w:cs="Calibri"/>
          <w:noProof/>
          <w:sz w:val="32"/>
          <w:szCs w:val="32"/>
        </w:rPr>
        <w:t>a</w:t>
      </w:r>
      <w:r>
        <w:rPr>
          <w:rFonts w:ascii="Calibri" w:eastAsia="Calibri" w:hAnsi="Calibri" w:cs="Calibri"/>
          <w:noProof/>
          <w:sz w:val="32"/>
          <w:szCs w:val="32"/>
        </w:rPr>
        <w:t xml:space="preserve"> odabrani ure</w:t>
      </w:r>
      <w:r>
        <w:rPr>
          <w:rFonts w:ascii="Calibri" w:eastAsia="Calibri" w:hAnsi="Calibri" w:cs="Calibri"/>
          <w:noProof/>
          <w:sz w:val="32"/>
          <w:szCs w:val="32"/>
          <w:lang w:val="sr-Latn-RS"/>
        </w:rPr>
        <w:t>đ</w:t>
      </w:r>
      <w:r>
        <w:rPr>
          <w:rFonts w:ascii="Calibri" w:eastAsia="Calibri" w:hAnsi="Calibri" w:cs="Calibri"/>
          <w:noProof/>
          <w:sz w:val="32"/>
          <w:szCs w:val="32"/>
        </w:rPr>
        <w:t>aj se upisuje u local storage.</w:t>
      </w:r>
    </w:p>
    <w:p w14:paraId="092DF641" w14:textId="77777777" w:rsidR="00A90BB9" w:rsidRDefault="00A90BB9">
      <w:pPr>
        <w:rPr>
          <w:rFonts w:ascii="Calibri" w:eastAsia="Calibri" w:hAnsi="Calibri" w:cs="Calibri"/>
          <w:noProof/>
          <w:sz w:val="32"/>
          <w:szCs w:val="32"/>
          <w:lang w:val="sr-Latn-RS"/>
        </w:rPr>
      </w:pPr>
      <w:r>
        <w:rPr>
          <w:rFonts w:ascii="Calibri" w:eastAsia="Calibri" w:hAnsi="Calibri" w:cs="Calibri"/>
          <w:noProof/>
          <w:sz w:val="32"/>
          <w:szCs w:val="32"/>
          <w:lang w:val="sr-Latn-RS"/>
        </w:rPr>
        <w:br w:type="page"/>
      </w:r>
    </w:p>
    <w:p w14:paraId="434CE1F9" w14:textId="1BEBE1DA" w:rsidR="00A90BB9" w:rsidRPr="008A5AA4" w:rsidRDefault="00A90BB9" w:rsidP="00A90BB9">
      <w:pPr>
        <w:pStyle w:val="Heading3"/>
      </w:pPr>
      <w:bookmarkStart w:id="14" w:name="_Toc66306926"/>
      <w:proofErr w:type="spellStart"/>
      <w:r>
        <w:lastRenderedPageBreak/>
        <w:t>contact.php</w:t>
      </w:r>
      <w:bookmarkEnd w:id="14"/>
      <w:proofErr w:type="spellEnd"/>
    </w:p>
    <w:p w14:paraId="6DB5C605" w14:textId="77777777" w:rsidR="008437E4" w:rsidRPr="0001163E" w:rsidRDefault="008437E4" w:rsidP="00194651">
      <w:pPr>
        <w:rPr>
          <w:rFonts w:ascii="Calibri" w:eastAsia="Calibri" w:hAnsi="Calibri" w:cs="Calibri"/>
          <w:noProof/>
          <w:sz w:val="32"/>
          <w:szCs w:val="32"/>
          <w:lang w:val="sr-Latn-RS"/>
        </w:rPr>
      </w:pPr>
    </w:p>
    <w:p w14:paraId="6B9D8B31" w14:textId="77777777" w:rsidR="008C49FE" w:rsidRDefault="008C49FE"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49568E85" wp14:editId="179CB6E2">
            <wp:extent cx="6654800" cy="34245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54800" cy="3424555"/>
                    </a:xfrm>
                    <a:prstGeom prst="rect">
                      <a:avLst/>
                    </a:prstGeom>
                  </pic:spPr>
                </pic:pic>
              </a:graphicData>
            </a:graphic>
          </wp:inline>
        </w:drawing>
      </w:r>
    </w:p>
    <w:p w14:paraId="79AF94A9" w14:textId="77777777" w:rsidR="008C49FE" w:rsidRDefault="008C49FE" w:rsidP="00194651">
      <w:pPr>
        <w:rPr>
          <w:rFonts w:ascii="Calibri" w:eastAsia="Calibri" w:hAnsi="Calibri" w:cs="Calibri"/>
          <w:noProof/>
          <w:sz w:val="32"/>
          <w:szCs w:val="32"/>
        </w:rPr>
      </w:pPr>
    </w:p>
    <w:p w14:paraId="61C1C41C" w14:textId="493E7960" w:rsidR="00AF5C76" w:rsidRDefault="005A44CD" w:rsidP="00194651">
      <w:pPr>
        <w:rPr>
          <w:rFonts w:ascii="Calibri" w:eastAsia="Calibri" w:hAnsi="Calibri" w:cs="Calibri"/>
          <w:noProof/>
          <w:sz w:val="32"/>
          <w:szCs w:val="32"/>
        </w:rPr>
      </w:pPr>
      <w:r>
        <w:rPr>
          <w:rFonts w:ascii="Calibri" w:eastAsia="Calibri" w:hAnsi="Calibri" w:cs="Calibri"/>
          <w:noProof/>
          <w:sz w:val="32"/>
          <w:szCs w:val="32"/>
        </w:rPr>
        <w:t>Na stranici contact.php se nalazi forma za kontaktiranje admnistratora. Unos u formu se I sa klijentske I sa serverske strane proverava regularnim izrazima. Ako je sve pravilno uneto, uneti podaci</w:t>
      </w:r>
      <w:r w:rsidR="00A30F0D">
        <w:rPr>
          <w:rFonts w:ascii="Calibri" w:eastAsia="Calibri" w:hAnsi="Calibri" w:cs="Calibri"/>
          <w:noProof/>
          <w:sz w:val="32"/>
          <w:szCs w:val="32"/>
        </w:rPr>
        <w:t xml:space="preserve"> I trenutni datum I vreme</w:t>
      </w:r>
      <w:r>
        <w:rPr>
          <w:rFonts w:ascii="Calibri" w:eastAsia="Calibri" w:hAnsi="Calibri" w:cs="Calibri"/>
          <w:noProof/>
          <w:sz w:val="32"/>
          <w:szCs w:val="32"/>
        </w:rPr>
        <w:t xml:space="preserve"> se upisuju u tabelu ‘contactmessages’ u bazi podataka. U slu</w:t>
      </w:r>
      <w:r>
        <w:rPr>
          <w:rFonts w:ascii="Calibri" w:eastAsia="Calibri" w:hAnsi="Calibri" w:cs="Calibri"/>
          <w:noProof/>
          <w:sz w:val="32"/>
          <w:szCs w:val="32"/>
          <w:lang w:val="sr-Latn-RS"/>
        </w:rPr>
        <w:t>čaju da je korisnik bio ulogovan kad je poslao u poruku, u tabelu se takođe upisuje i ID tog korisnika, a u slučaju da nije, to polje dobija vrednost NULL.</w:t>
      </w:r>
    </w:p>
    <w:p w14:paraId="02CF256A" w14:textId="77777777" w:rsidR="00AF5C76" w:rsidRDefault="00AF5C76">
      <w:pPr>
        <w:rPr>
          <w:rFonts w:ascii="Calibri" w:eastAsia="Calibri" w:hAnsi="Calibri" w:cs="Calibri"/>
          <w:noProof/>
          <w:sz w:val="32"/>
          <w:szCs w:val="32"/>
        </w:rPr>
      </w:pPr>
      <w:r>
        <w:rPr>
          <w:rFonts w:ascii="Calibri" w:eastAsia="Calibri" w:hAnsi="Calibri" w:cs="Calibri"/>
          <w:noProof/>
          <w:sz w:val="32"/>
          <w:szCs w:val="32"/>
        </w:rPr>
        <w:br w:type="page"/>
      </w:r>
    </w:p>
    <w:p w14:paraId="6DED42A5" w14:textId="3214F7EE" w:rsidR="00AF5C76" w:rsidRPr="008A5AA4" w:rsidRDefault="00AF5C76" w:rsidP="00AF5C76">
      <w:pPr>
        <w:pStyle w:val="Heading3"/>
      </w:pPr>
      <w:bookmarkStart w:id="15" w:name="_Toc66306927"/>
      <w:proofErr w:type="spellStart"/>
      <w:r>
        <w:lastRenderedPageBreak/>
        <w:t>author.php</w:t>
      </w:r>
      <w:bookmarkEnd w:id="15"/>
      <w:proofErr w:type="spellEnd"/>
    </w:p>
    <w:p w14:paraId="469F959F" w14:textId="77777777" w:rsidR="00AF5C76" w:rsidRDefault="00AF5C76" w:rsidP="00194651">
      <w:pPr>
        <w:rPr>
          <w:rFonts w:ascii="Calibri" w:eastAsia="Calibri" w:hAnsi="Calibri" w:cs="Calibri"/>
          <w:noProof/>
          <w:sz w:val="32"/>
          <w:szCs w:val="32"/>
        </w:rPr>
      </w:pPr>
    </w:p>
    <w:p w14:paraId="217DE670" w14:textId="77777777" w:rsidR="009C0D46" w:rsidRDefault="009C0D46"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1CE16193" wp14:editId="374B1F0D">
            <wp:extent cx="6654800" cy="34245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54800" cy="3424555"/>
                    </a:xfrm>
                    <a:prstGeom prst="rect">
                      <a:avLst/>
                    </a:prstGeom>
                  </pic:spPr>
                </pic:pic>
              </a:graphicData>
            </a:graphic>
          </wp:inline>
        </w:drawing>
      </w:r>
    </w:p>
    <w:p w14:paraId="2EC47454" w14:textId="77777777" w:rsidR="009C0D46" w:rsidRDefault="009C0D46" w:rsidP="00194651">
      <w:pPr>
        <w:rPr>
          <w:rFonts w:ascii="Calibri" w:eastAsia="Calibri" w:hAnsi="Calibri" w:cs="Calibri"/>
          <w:noProof/>
          <w:sz w:val="32"/>
          <w:szCs w:val="32"/>
        </w:rPr>
      </w:pPr>
    </w:p>
    <w:p w14:paraId="13D213D4" w14:textId="77777777" w:rsidR="00C12CB0" w:rsidRDefault="00C43347" w:rsidP="00194651">
      <w:pPr>
        <w:rPr>
          <w:rFonts w:ascii="Calibri" w:eastAsia="Calibri" w:hAnsi="Calibri" w:cs="Calibri"/>
          <w:noProof/>
          <w:sz w:val="32"/>
          <w:szCs w:val="32"/>
        </w:rPr>
      </w:pPr>
      <w:r>
        <w:rPr>
          <w:rFonts w:ascii="Calibri" w:eastAsia="Calibri" w:hAnsi="Calibri" w:cs="Calibri"/>
          <w:noProof/>
          <w:sz w:val="32"/>
          <w:szCs w:val="32"/>
        </w:rPr>
        <w:t>Na stranici author.php</w:t>
      </w:r>
      <w:r w:rsidR="00B31FF6">
        <w:rPr>
          <w:rFonts w:ascii="Calibri" w:eastAsia="Calibri" w:hAnsi="Calibri" w:cs="Calibri"/>
          <w:noProof/>
          <w:sz w:val="32"/>
          <w:szCs w:val="32"/>
        </w:rPr>
        <w:t>,</w:t>
      </w:r>
      <w:r>
        <w:rPr>
          <w:rFonts w:ascii="Calibri" w:eastAsia="Calibri" w:hAnsi="Calibri" w:cs="Calibri"/>
          <w:noProof/>
          <w:sz w:val="32"/>
          <w:szCs w:val="32"/>
        </w:rPr>
        <w:t xml:space="preserve"> linkovi do autorovih socijalnih mre</w:t>
      </w:r>
      <w:r>
        <w:rPr>
          <w:rFonts w:ascii="Calibri" w:eastAsia="Calibri" w:hAnsi="Calibri" w:cs="Calibri"/>
          <w:noProof/>
          <w:sz w:val="32"/>
          <w:szCs w:val="32"/>
          <w:lang w:val="sr-Latn-RS"/>
        </w:rPr>
        <w:t xml:space="preserve">ža se učitavaju iz tabele </w:t>
      </w:r>
      <w:r>
        <w:rPr>
          <w:rFonts w:ascii="Calibri" w:eastAsia="Calibri" w:hAnsi="Calibri" w:cs="Calibri"/>
          <w:noProof/>
          <w:sz w:val="32"/>
          <w:szCs w:val="32"/>
        </w:rPr>
        <w:t>‘authorsocials’ iz baze podataka.</w:t>
      </w:r>
    </w:p>
    <w:p w14:paraId="699090A0" w14:textId="77777777" w:rsidR="00C12CB0" w:rsidRDefault="00C12CB0">
      <w:pPr>
        <w:rPr>
          <w:rFonts w:ascii="Calibri" w:eastAsia="Calibri" w:hAnsi="Calibri" w:cs="Calibri"/>
          <w:noProof/>
          <w:sz w:val="32"/>
          <w:szCs w:val="32"/>
        </w:rPr>
      </w:pPr>
      <w:r>
        <w:rPr>
          <w:rFonts w:ascii="Calibri" w:eastAsia="Calibri" w:hAnsi="Calibri" w:cs="Calibri"/>
          <w:noProof/>
          <w:sz w:val="32"/>
          <w:szCs w:val="32"/>
        </w:rPr>
        <w:br w:type="page"/>
      </w:r>
    </w:p>
    <w:p w14:paraId="2BF372BD" w14:textId="02644EDD" w:rsidR="00B75274" w:rsidRPr="008A5AA4" w:rsidRDefault="00D54900" w:rsidP="00B75274">
      <w:pPr>
        <w:pStyle w:val="Heading3"/>
      </w:pPr>
      <w:bookmarkStart w:id="16" w:name="_Toc66306928"/>
      <w:proofErr w:type="spellStart"/>
      <w:r>
        <w:lastRenderedPageBreak/>
        <w:t>cart</w:t>
      </w:r>
      <w:r w:rsidR="00B75274">
        <w:t>.php</w:t>
      </w:r>
      <w:bookmarkEnd w:id="16"/>
      <w:proofErr w:type="spellEnd"/>
    </w:p>
    <w:p w14:paraId="5D0EAAA9" w14:textId="77777777" w:rsidR="00B75274" w:rsidRDefault="00B75274" w:rsidP="00194651">
      <w:pPr>
        <w:rPr>
          <w:rFonts w:ascii="Calibri" w:eastAsia="Calibri" w:hAnsi="Calibri" w:cs="Calibri"/>
          <w:noProof/>
          <w:sz w:val="32"/>
          <w:szCs w:val="32"/>
        </w:rPr>
      </w:pPr>
    </w:p>
    <w:p w14:paraId="712B1BD8" w14:textId="77777777" w:rsidR="005A42F8" w:rsidRDefault="005A42F8"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77226E9C" wp14:editId="68106D4E">
            <wp:extent cx="6654203" cy="32473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54203" cy="3247390"/>
                    </a:xfrm>
                    <a:prstGeom prst="rect">
                      <a:avLst/>
                    </a:prstGeom>
                  </pic:spPr>
                </pic:pic>
              </a:graphicData>
            </a:graphic>
          </wp:inline>
        </w:drawing>
      </w:r>
    </w:p>
    <w:p w14:paraId="056EDE80" w14:textId="77777777" w:rsidR="005A42F8" w:rsidRDefault="005A42F8" w:rsidP="00194651">
      <w:pPr>
        <w:rPr>
          <w:rFonts w:ascii="Calibri" w:eastAsia="Calibri" w:hAnsi="Calibri" w:cs="Calibri"/>
          <w:noProof/>
          <w:sz w:val="32"/>
          <w:szCs w:val="32"/>
        </w:rPr>
      </w:pPr>
    </w:p>
    <w:p w14:paraId="162ADB0A" w14:textId="77777777" w:rsidR="00075A83" w:rsidRDefault="00075A83" w:rsidP="00194651">
      <w:pPr>
        <w:rPr>
          <w:rFonts w:ascii="Calibri" w:eastAsia="Calibri" w:hAnsi="Calibri" w:cs="Calibri"/>
          <w:noProof/>
          <w:sz w:val="32"/>
          <w:szCs w:val="32"/>
          <w:lang w:val="sr-Latn-RS"/>
        </w:rPr>
      </w:pPr>
      <w:r>
        <w:rPr>
          <w:rFonts w:ascii="Calibri" w:eastAsia="Calibri" w:hAnsi="Calibri" w:cs="Calibri"/>
          <w:noProof/>
          <w:sz w:val="32"/>
          <w:szCs w:val="32"/>
        </w:rPr>
        <w:t>Na stranici cart.php, u slu</w:t>
      </w:r>
      <w:r>
        <w:rPr>
          <w:rFonts w:ascii="Calibri" w:eastAsia="Calibri" w:hAnsi="Calibri" w:cs="Calibri"/>
          <w:noProof/>
          <w:sz w:val="32"/>
          <w:szCs w:val="32"/>
          <w:lang w:val="sr-Latn-RS"/>
        </w:rPr>
        <w:t>čaju da korisnik proba da joj pristupi preko url adrese, proverava se da li je korisnik ulogovan. U slučaju da nije, korisnik se redirektuje na 401.php stranicu koja mu govori da nema pristup stranici dok se ne uloguje.</w:t>
      </w:r>
    </w:p>
    <w:p w14:paraId="7D6243D9" w14:textId="77777777" w:rsidR="00075A83" w:rsidRDefault="00075A83" w:rsidP="00194651">
      <w:pPr>
        <w:rPr>
          <w:rFonts w:ascii="Calibri" w:eastAsia="Calibri" w:hAnsi="Calibri" w:cs="Calibri"/>
          <w:noProof/>
          <w:sz w:val="32"/>
          <w:szCs w:val="32"/>
          <w:lang w:val="sr-Latn-RS"/>
        </w:rPr>
      </w:pPr>
    </w:p>
    <w:p w14:paraId="6F28937C" w14:textId="77777777" w:rsidR="001F194F" w:rsidRDefault="00C3173A" w:rsidP="00194651">
      <w:pPr>
        <w:rPr>
          <w:rFonts w:ascii="Calibri" w:eastAsia="Calibri" w:hAnsi="Calibri" w:cs="Calibri"/>
          <w:noProof/>
          <w:sz w:val="32"/>
          <w:szCs w:val="32"/>
        </w:rPr>
      </w:pPr>
      <w:r>
        <w:rPr>
          <w:rFonts w:ascii="Calibri" w:eastAsia="Calibri" w:hAnsi="Calibri" w:cs="Calibri"/>
          <w:noProof/>
          <w:sz w:val="32"/>
          <w:szCs w:val="32"/>
          <w:lang w:val="sr-Latn-RS"/>
        </w:rPr>
        <w:t>Ako je korisnik ulogovan i uspešno je pristupio stranici, ispisuje mu se tabela sa svim uređajima koji se nalaze u korpi i div</w:t>
      </w:r>
      <w:r w:rsidR="001A5249">
        <w:rPr>
          <w:rFonts w:ascii="Calibri" w:eastAsia="Calibri" w:hAnsi="Calibri" w:cs="Calibri"/>
          <w:noProof/>
          <w:sz w:val="32"/>
          <w:szCs w:val="32"/>
          <w:lang w:val="sr-Latn-RS"/>
        </w:rPr>
        <w:t xml:space="preserve"> sa formom</w:t>
      </w:r>
      <w:r>
        <w:rPr>
          <w:rFonts w:ascii="Calibri" w:eastAsia="Calibri" w:hAnsi="Calibri" w:cs="Calibri"/>
          <w:noProof/>
          <w:sz w:val="32"/>
          <w:szCs w:val="32"/>
          <w:lang w:val="sr-Latn-RS"/>
        </w:rPr>
        <w:t xml:space="preserve"> za </w:t>
      </w:r>
      <w:r w:rsidR="00624C24">
        <w:rPr>
          <w:rFonts w:ascii="Calibri" w:eastAsia="Calibri" w:hAnsi="Calibri" w:cs="Calibri"/>
          <w:noProof/>
          <w:sz w:val="32"/>
          <w:szCs w:val="32"/>
          <w:lang w:val="sr-Latn-RS"/>
        </w:rPr>
        <w:t>kreiranje</w:t>
      </w:r>
      <w:r>
        <w:rPr>
          <w:rFonts w:ascii="Calibri" w:eastAsia="Calibri" w:hAnsi="Calibri" w:cs="Calibri"/>
          <w:noProof/>
          <w:sz w:val="32"/>
          <w:szCs w:val="32"/>
          <w:lang w:val="sr-Latn-RS"/>
        </w:rPr>
        <w:t xml:space="preserve"> porudžbine. </w:t>
      </w:r>
      <w:r w:rsidR="00F15D2A">
        <w:rPr>
          <w:rFonts w:ascii="Calibri" w:eastAsia="Calibri" w:hAnsi="Calibri" w:cs="Calibri"/>
          <w:noProof/>
          <w:sz w:val="32"/>
          <w:szCs w:val="32"/>
          <w:lang w:val="sr-Latn-RS"/>
        </w:rPr>
        <w:t>Uneti sadržaj u formi se proverava regularnim izrazima sa klijentske i serverske strane</w:t>
      </w:r>
      <w:r w:rsidR="00C25730">
        <w:rPr>
          <w:rFonts w:ascii="Calibri" w:eastAsia="Calibri" w:hAnsi="Calibri" w:cs="Calibri"/>
          <w:noProof/>
          <w:sz w:val="32"/>
          <w:szCs w:val="32"/>
          <w:lang w:val="sr-Latn-RS"/>
        </w:rPr>
        <w:t>,</w:t>
      </w:r>
      <w:r w:rsidR="0069466F">
        <w:rPr>
          <w:rFonts w:ascii="Calibri" w:eastAsia="Calibri" w:hAnsi="Calibri" w:cs="Calibri"/>
          <w:noProof/>
          <w:sz w:val="32"/>
          <w:szCs w:val="32"/>
          <w:lang w:val="sr-Latn-RS"/>
        </w:rPr>
        <w:t xml:space="preserve"> i ako je</w:t>
      </w:r>
      <w:r w:rsidR="00C25730">
        <w:rPr>
          <w:rFonts w:ascii="Calibri" w:eastAsia="Calibri" w:hAnsi="Calibri" w:cs="Calibri"/>
          <w:noProof/>
          <w:sz w:val="32"/>
          <w:szCs w:val="32"/>
          <w:lang w:val="sr-Latn-RS"/>
        </w:rPr>
        <w:t xml:space="preserve"> forma</w:t>
      </w:r>
      <w:r w:rsidR="0069466F">
        <w:rPr>
          <w:rFonts w:ascii="Calibri" w:eastAsia="Calibri" w:hAnsi="Calibri" w:cs="Calibri"/>
          <w:noProof/>
          <w:sz w:val="32"/>
          <w:szCs w:val="32"/>
          <w:lang w:val="sr-Latn-RS"/>
        </w:rPr>
        <w:t xml:space="preserve"> ispravno popunjena</w:t>
      </w:r>
      <w:r w:rsidR="009B41C0">
        <w:rPr>
          <w:rFonts w:ascii="Calibri" w:eastAsia="Calibri" w:hAnsi="Calibri" w:cs="Calibri"/>
          <w:noProof/>
          <w:sz w:val="32"/>
          <w:szCs w:val="32"/>
          <w:lang w:val="sr-Latn-RS"/>
        </w:rPr>
        <w:t>, korpa se prazni i uneti podaci sa sve ID</w:t>
      </w:r>
      <w:r w:rsidR="009B41C0">
        <w:rPr>
          <w:rFonts w:ascii="Calibri" w:eastAsia="Calibri" w:hAnsi="Calibri" w:cs="Calibri"/>
          <w:noProof/>
          <w:sz w:val="32"/>
          <w:szCs w:val="32"/>
        </w:rPr>
        <w:t xml:space="preserve">-em korisnika se unose u tabelu ‘orders’, a svi </w:t>
      </w:r>
      <w:r w:rsidR="00AB25EC">
        <w:rPr>
          <w:rFonts w:ascii="Calibri" w:eastAsia="Calibri" w:hAnsi="Calibri" w:cs="Calibri"/>
          <w:noProof/>
          <w:sz w:val="32"/>
          <w:szCs w:val="32"/>
          <w:lang w:val="sr-Latn-RS"/>
        </w:rPr>
        <w:t>naručeni</w:t>
      </w:r>
      <w:r w:rsidR="00AB25EC">
        <w:rPr>
          <w:rFonts w:ascii="Calibri" w:eastAsia="Calibri" w:hAnsi="Calibri" w:cs="Calibri"/>
          <w:noProof/>
          <w:sz w:val="32"/>
          <w:szCs w:val="32"/>
        </w:rPr>
        <w:t xml:space="preserve"> </w:t>
      </w:r>
      <w:r w:rsidR="009B41C0">
        <w:rPr>
          <w:rFonts w:ascii="Calibri" w:eastAsia="Calibri" w:hAnsi="Calibri" w:cs="Calibri"/>
          <w:noProof/>
          <w:sz w:val="32"/>
          <w:szCs w:val="32"/>
        </w:rPr>
        <w:t>ure</w:t>
      </w:r>
      <w:r w:rsidR="009B41C0">
        <w:rPr>
          <w:rFonts w:ascii="Calibri" w:eastAsia="Calibri" w:hAnsi="Calibri" w:cs="Calibri"/>
          <w:noProof/>
          <w:sz w:val="32"/>
          <w:szCs w:val="32"/>
          <w:lang w:val="sr-Latn-RS"/>
        </w:rPr>
        <w:t xml:space="preserve">đaji sa njihovim cenama i količinama se unose u svoje zasebne redove u tabeli </w:t>
      </w:r>
      <w:r w:rsidR="009B41C0">
        <w:rPr>
          <w:rFonts w:ascii="Calibri" w:eastAsia="Calibri" w:hAnsi="Calibri" w:cs="Calibri"/>
          <w:noProof/>
          <w:sz w:val="32"/>
          <w:szCs w:val="32"/>
        </w:rPr>
        <w:t>‘orderdetails’</w:t>
      </w:r>
      <w:r w:rsidR="00FD1AED">
        <w:rPr>
          <w:rFonts w:ascii="Calibri" w:eastAsia="Calibri" w:hAnsi="Calibri" w:cs="Calibri"/>
          <w:noProof/>
          <w:sz w:val="32"/>
          <w:szCs w:val="32"/>
        </w:rPr>
        <w:t xml:space="preserve"> I svi dobijaju kolonu u koju se</w:t>
      </w:r>
      <w:r w:rsidR="003D437B">
        <w:rPr>
          <w:rFonts w:ascii="Calibri" w:eastAsia="Calibri" w:hAnsi="Calibri" w:cs="Calibri"/>
          <w:noProof/>
          <w:sz w:val="32"/>
          <w:szCs w:val="32"/>
        </w:rPr>
        <w:t xml:space="preserve"> automatski</w:t>
      </w:r>
      <w:r w:rsidR="00FD1AED">
        <w:rPr>
          <w:rFonts w:ascii="Calibri" w:eastAsia="Calibri" w:hAnsi="Calibri" w:cs="Calibri"/>
          <w:noProof/>
          <w:sz w:val="32"/>
          <w:szCs w:val="32"/>
        </w:rPr>
        <w:t xml:space="preserve"> upisuje ID kreirane porud</w:t>
      </w:r>
      <w:r w:rsidR="00FD1AED">
        <w:rPr>
          <w:rFonts w:ascii="Calibri" w:eastAsia="Calibri" w:hAnsi="Calibri" w:cs="Calibri"/>
          <w:noProof/>
          <w:sz w:val="32"/>
          <w:szCs w:val="32"/>
          <w:lang w:val="sr-Latn-RS"/>
        </w:rPr>
        <w:t>ž</w:t>
      </w:r>
      <w:r w:rsidR="00FD1AED">
        <w:rPr>
          <w:rFonts w:ascii="Calibri" w:eastAsia="Calibri" w:hAnsi="Calibri" w:cs="Calibri"/>
          <w:noProof/>
          <w:sz w:val="32"/>
          <w:szCs w:val="32"/>
        </w:rPr>
        <w:t>bine.</w:t>
      </w:r>
    </w:p>
    <w:p w14:paraId="0BF66D1C" w14:textId="77777777" w:rsidR="001F194F" w:rsidRDefault="001F194F">
      <w:pPr>
        <w:rPr>
          <w:rFonts w:ascii="Calibri" w:eastAsia="Calibri" w:hAnsi="Calibri" w:cs="Calibri"/>
          <w:noProof/>
          <w:sz w:val="32"/>
          <w:szCs w:val="32"/>
        </w:rPr>
      </w:pPr>
      <w:r>
        <w:rPr>
          <w:rFonts w:ascii="Calibri" w:eastAsia="Calibri" w:hAnsi="Calibri" w:cs="Calibri"/>
          <w:noProof/>
          <w:sz w:val="32"/>
          <w:szCs w:val="32"/>
        </w:rPr>
        <w:br w:type="page"/>
      </w:r>
    </w:p>
    <w:p w14:paraId="18ABA9EE" w14:textId="3D8646A2" w:rsidR="001F194F" w:rsidRPr="008A5AA4" w:rsidRDefault="001F194F" w:rsidP="001F194F">
      <w:pPr>
        <w:pStyle w:val="Heading3"/>
      </w:pPr>
      <w:bookmarkStart w:id="17" w:name="_Toc66306929"/>
      <w:r>
        <w:lastRenderedPageBreak/>
        <w:t>401.php</w:t>
      </w:r>
      <w:bookmarkEnd w:id="17"/>
    </w:p>
    <w:p w14:paraId="23DB1559" w14:textId="77777777" w:rsidR="001F194F" w:rsidRDefault="001F194F" w:rsidP="00194651">
      <w:pPr>
        <w:rPr>
          <w:rFonts w:ascii="Calibri" w:eastAsia="Calibri" w:hAnsi="Calibri" w:cs="Calibri"/>
          <w:noProof/>
          <w:sz w:val="32"/>
          <w:szCs w:val="32"/>
        </w:rPr>
      </w:pPr>
    </w:p>
    <w:p w14:paraId="10BC7A50" w14:textId="77777777" w:rsidR="00A02FC0" w:rsidRDefault="00A02FC0"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784CAACE" wp14:editId="780E8BB2">
            <wp:extent cx="6654800" cy="32473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54800" cy="3247390"/>
                    </a:xfrm>
                    <a:prstGeom prst="rect">
                      <a:avLst/>
                    </a:prstGeom>
                  </pic:spPr>
                </pic:pic>
              </a:graphicData>
            </a:graphic>
          </wp:inline>
        </w:drawing>
      </w:r>
    </w:p>
    <w:p w14:paraId="6EBA091E" w14:textId="77777777" w:rsidR="00A02FC0" w:rsidRDefault="00A02FC0" w:rsidP="00194651">
      <w:pPr>
        <w:rPr>
          <w:rFonts w:ascii="Calibri" w:eastAsia="Calibri" w:hAnsi="Calibri" w:cs="Calibri"/>
          <w:noProof/>
          <w:sz w:val="32"/>
          <w:szCs w:val="32"/>
        </w:rPr>
      </w:pPr>
    </w:p>
    <w:p w14:paraId="27E84C23" w14:textId="77777777" w:rsidR="005B5666" w:rsidRDefault="00A02FC0" w:rsidP="00194651">
      <w:pPr>
        <w:rPr>
          <w:rFonts w:ascii="Calibri" w:eastAsia="Calibri" w:hAnsi="Calibri" w:cs="Calibri"/>
          <w:noProof/>
          <w:sz w:val="32"/>
          <w:szCs w:val="32"/>
        </w:rPr>
      </w:pPr>
      <w:r>
        <w:rPr>
          <w:rFonts w:ascii="Calibri" w:eastAsia="Calibri" w:hAnsi="Calibri" w:cs="Calibri"/>
          <w:noProof/>
          <w:sz w:val="32"/>
          <w:szCs w:val="32"/>
        </w:rPr>
        <w:t>Stranica na koju se korisnici redirekturu u slu</w:t>
      </w:r>
      <w:r>
        <w:rPr>
          <w:rFonts w:ascii="Calibri" w:eastAsia="Calibri" w:hAnsi="Calibri" w:cs="Calibri"/>
          <w:noProof/>
          <w:sz w:val="32"/>
          <w:szCs w:val="32"/>
          <w:lang w:val="sr-Latn-RS"/>
        </w:rPr>
        <w:t>čaju da probaju da pristupe stranici kojoj nemaju pristup dok se ne uloguju</w:t>
      </w:r>
      <w:r w:rsidR="004C4F23">
        <w:rPr>
          <w:rFonts w:ascii="Calibri" w:eastAsia="Calibri" w:hAnsi="Calibri" w:cs="Calibri"/>
          <w:noProof/>
          <w:sz w:val="32"/>
          <w:szCs w:val="32"/>
        </w:rPr>
        <w:t>.</w:t>
      </w:r>
    </w:p>
    <w:p w14:paraId="277A17A4" w14:textId="77777777" w:rsidR="005B5666" w:rsidRDefault="005B5666">
      <w:pPr>
        <w:rPr>
          <w:rFonts w:ascii="Calibri" w:eastAsia="Calibri" w:hAnsi="Calibri" w:cs="Calibri"/>
          <w:noProof/>
          <w:sz w:val="32"/>
          <w:szCs w:val="32"/>
        </w:rPr>
      </w:pPr>
      <w:r>
        <w:rPr>
          <w:rFonts w:ascii="Calibri" w:eastAsia="Calibri" w:hAnsi="Calibri" w:cs="Calibri"/>
          <w:noProof/>
          <w:sz w:val="32"/>
          <w:szCs w:val="32"/>
        </w:rPr>
        <w:br w:type="page"/>
      </w:r>
    </w:p>
    <w:p w14:paraId="61A63434" w14:textId="743F2422" w:rsidR="00912954" w:rsidRDefault="00923C53" w:rsidP="0076204A">
      <w:pPr>
        <w:pStyle w:val="Heading3"/>
      </w:pPr>
      <w:bookmarkStart w:id="18" w:name="_Toc66306930"/>
      <w:proofErr w:type="spellStart"/>
      <w:r>
        <w:lastRenderedPageBreak/>
        <w:t>admin</w:t>
      </w:r>
      <w:r w:rsidR="005B5666">
        <w:t>.php</w:t>
      </w:r>
      <w:bookmarkEnd w:id="18"/>
      <w:proofErr w:type="spellEnd"/>
    </w:p>
    <w:p w14:paraId="314478AE" w14:textId="6B7249FE" w:rsidR="00912954" w:rsidRPr="003F09EF" w:rsidRDefault="003F09EF" w:rsidP="003F09EF">
      <w:pPr>
        <w:pStyle w:val="Heading4"/>
      </w:pPr>
      <w:r>
        <w:t>Va</w:t>
      </w:r>
      <w:r>
        <w:rPr>
          <w:lang w:val="sr-Latn-RS"/>
        </w:rPr>
        <w:t>ži</w:t>
      </w:r>
      <w:r>
        <w:t xml:space="preserve"> za ceo admin panel</w:t>
      </w:r>
    </w:p>
    <w:p w14:paraId="00BE4C4A" w14:textId="77777777" w:rsidR="00912954" w:rsidRPr="00912954" w:rsidRDefault="00912954" w:rsidP="00912954">
      <w:pPr>
        <w:rPr>
          <w:rFonts w:eastAsia="Calibri"/>
        </w:rPr>
      </w:pPr>
    </w:p>
    <w:p w14:paraId="2C29E26C" w14:textId="399164D3" w:rsidR="00F8632D" w:rsidRDefault="00470EE1"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6D066701" wp14:editId="4328748F">
            <wp:extent cx="6654800" cy="3573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4800" cy="3573780"/>
                    </a:xfrm>
                    <a:prstGeom prst="rect">
                      <a:avLst/>
                    </a:prstGeom>
                  </pic:spPr>
                </pic:pic>
              </a:graphicData>
            </a:graphic>
          </wp:inline>
        </w:drawing>
      </w:r>
    </w:p>
    <w:p w14:paraId="19D5C3E1" w14:textId="38C83E52" w:rsidR="00912954" w:rsidRDefault="00912954" w:rsidP="00194651">
      <w:pPr>
        <w:rPr>
          <w:rFonts w:ascii="Calibri" w:eastAsia="Calibri" w:hAnsi="Calibri" w:cs="Calibri"/>
          <w:noProof/>
          <w:sz w:val="32"/>
          <w:szCs w:val="32"/>
        </w:rPr>
      </w:pPr>
    </w:p>
    <w:p w14:paraId="750B9060" w14:textId="77777777" w:rsidR="00912954" w:rsidRDefault="00912954" w:rsidP="00194651">
      <w:pPr>
        <w:rPr>
          <w:rFonts w:ascii="Calibri" w:eastAsia="Calibri" w:hAnsi="Calibri" w:cs="Calibri"/>
          <w:noProof/>
          <w:sz w:val="32"/>
          <w:szCs w:val="32"/>
        </w:rPr>
      </w:pPr>
    </w:p>
    <w:p w14:paraId="4EDE13E9" w14:textId="0A81E0DC" w:rsidR="00C72864" w:rsidRDefault="00F8632D"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5F238BDF" wp14:editId="27CE2802">
            <wp:extent cx="6654800" cy="30499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54800" cy="3049905"/>
                    </a:xfrm>
                    <a:prstGeom prst="rect">
                      <a:avLst/>
                    </a:prstGeom>
                  </pic:spPr>
                </pic:pic>
              </a:graphicData>
            </a:graphic>
          </wp:inline>
        </w:drawing>
      </w:r>
    </w:p>
    <w:p w14:paraId="339C2194" w14:textId="77777777" w:rsidR="00DA4B37" w:rsidRDefault="00DA4B37" w:rsidP="00194651">
      <w:pPr>
        <w:rPr>
          <w:rFonts w:ascii="Calibri" w:eastAsia="Calibri" w:hAnsi="Calibri" w:cs="Calibri"/>
          <w:noProof/>
          <w:sz w:val="32"/>
          <w:szCs w:val="32"/>
        </w:rPr>
      </w:pPr>
    </w:p>
    <w:p w14:paraId="2B5D2264" w14:textId="0FCAF9BB" w:rsidR="00470EE1" w:rsidRDefault="00C72864" w:rsidP="00194651">
      <w:pPr>
        <w:rPr>
          <w:rFonts w:ascii="Calibri" w:eastAsia="Calibri" w:hAnsi="Calibri" w:cs="Calibri"/>
          <w:noProof/>
          <w:sz w:val="32"/>
          <w:szCs w:val="32"/>
        </w:rPr>
      </w:pPr>
      <w:r>
        <w:rPr>
          <w:rFonts w:ascii="Calibri" w:eastAsia="Calibri" w:hAnsi="Calibri" w:cs="Calibri"/>
          <w:noProof/>
          <w:sz w:val="32"/>
          <w:szCs w:val="32"/>
        </w:rPr>
        <w:t>Stranici admin.php imaju pristup samo korisnici sa administratorskim privilegijama. U slu</w:t>
      </w:r>
      <w:r>
        <w:rPr>
          <w:rFonts w:ascii="Calibri" w:eastAsia="Calibri" w:hAnsi="Calibri" w:cs="Calibri"/>
          <w:noProof/>
          <w:sz w:val="32"/>
          <w:szCs w:val="32"/>
          <w:lang w:val="sr-Latn-RS"/>
        </w:rPr>
        <w:t>čaju da stranici proba da pristupi korisnik kome to nije dozvoljeno, server mu vraća response kod 404 (Ne vrać</w:t>
      </w:r>
      <w:r>
        <w:rPr>
          <w:rFonts w:ascii="Calibri" w:eastAsia="Calibri" w:hAnsi="Calibri" w:cs="Calibri"/>
          <w:noProof/>
          <w:sz w:val="32"/>
          <w:szCs w:val="32"/>
        </w:rPr>
        <w:t xml:space="preserve">a kod 403 ili 401 jer </w:t>
      </w:r>
      <w:r>
        <w:rPr>
          <w:rFonts w:ascii="Calibri" w:eastAsia="Calibri" w:hAnsi="Calibri" w:cs="Calibri"/>
          <w:noProof/>
          <w:sz w:val="32"/>
          <w:szCs w:val="32"/>
          <w:lang w:val="sr-Latn-RS"/>
        </w:rPr>
        <w:t xml:space="preserve">želimo da </w:t>
      </w:r>
      <w:r>
        <w:rPr>
          <w:rFonts w:ascii="Calibri" w:eastAsia="Calibri" w:hAnsi="Calibri" w:cs="Calibri"/>
          <w:noProof/>
          <w:sz w:val="32"/>
          <w:szCs w:val="32"/>
        </w:rPr>
        <w:t>sakrijemo postojanje ove stranice</w:t>
      </w:r>
      <w:r>
        <w:rPr>
          <w:rFonts w:ascii="Calibri" w:eastAsia="Calibri" w:hAnsi="Calibri" w:cs="Calibri"/>
          <w:noProof/>
          <w:sz w:val="32"/>
          <w:szCs w:val="32"/>
          <w:lang w:val="sr-Latn-RS"/>
        </w:rPr>
        <w:t>)</w:t>
      </w:r>
      <w:r w:rsidR="00DB6FFE">
        <w:rPr>
          <w:rFonts w:ascii="Calibri" w:eastAsia="Calibri" w:hAnsi="Calibri" w:cs="Calibri"/>
          <w:noProof/>
          <w:sz w:val="32"/>
          <w:szCs w:val="32"/>
          <w:lang w:val="sr-Latn-RS"/>
        </w:rPr>
        <w:t xml:space="preserve">. </w:t>
      </w:r>
      <w:r w:rsidR="0050316F">
        <w:rPr>
          <w:rFonts w:ascii="Calibri" w:eastAsia="Calibri" w:hAnsi="Calibri" w:cs="Calibri"/>
          <w:noProof/>
          <w:sz w:val="32"/>
          <w:szCs w:val="32"/>
          <w:lang w:val="sr-Latn-RS"/>
        </w:rPr>
        <w:t>Ovo je stranica koju administratori koriste da upravljaju dinamičkim</w:t>
      </w:r>
      <w:r w:rsidR="0050316F">
        <w:rPr>
          <w:rFonts w:ascii="Calibri" w:eastAsia="Calibri" w:hAnsi="Calibri" w:cs="Calibri"/>
          <w:noProof/>
          <w:sz w:val="32"/>
          <w:szCs w:val="32"/>
        </w:rPr>
        <w:t xml:space="preserve"> delom sajta.</w:t>
      </w:r>
      <w:r w:rsidR="009D2D48">
        <w:rPr>
          <w:rFonts w:ascii="Calibri" w:eastAsia="Calibri" w:hAnsi="Calibri" w:cs="Calibri"/>
          <w:noProof/>
          <w:sz w:val="32"/>
          <w:szCs w:val="32"/>
        </w:rPr>
        <w:t xml:space="preserve"> Ova stranica ima svoj navigacioni </w:t>
      </w:r>
      <w:r w:rsidR="009D2D48">
        <w:rPr>
          <w:rFonts w:ascii="Calibri" w:eastAsia="Calibri" w:hAnsi="Calibri" w:cs="Calibri"/>
          <w:noProof/>
          <w:sz w:val="32"/>
          <w:szCs w:val="32"/>
        </w:rPr>
        <w:lastRenderedPageBreak/>
        <w:t>meni koji se</w:t>
      </w:r>
      <w:r w:rsidR="00A83D20">
        <w:rPr>
          <w:rFonts w:ascii="Calibri" w:eastAsia="Calibri" w:hAnsi="Calibri" w:cs="Calibri"/>
          <w:noProof/>
          <w:sz w:val="32"/>
          <w:szCs w:val="32"/>
        </w:rPr>
        <w:t xml:space="preserve"> </w:t>
      </w:r>
      <w:r w:rsidR="009D2D48">
        <w:rPr>
          <w:rFonts w:ascii="Calibri" w:eastAsia="Calibri" w:hAnsi="Calibri" w:cs="Calibri"/>
          <w:noProof/>
          <w:sz w:val="32"/>
          <w:szCs w:val="32"/>
        </w:rPr>
        <w:t>u</w:t>
      </w:r>
      <w:r w:rsidR="009D2D48">
        <w:rPr>
          <w:rFonts w:ascii="Calibri" w:eastAsia="Calibri" w:hAnsi="Calibri" w:cs="Calibri"/>
          <w:noProof/>
          <w:sz w:val="32"/>
          <w:szCs w:val="32"/>
          <w:lang w:val="sr-Latn-RS"/>
        </w:rPr>
        <w:t xml:space="preserve">čitava </w:t>
      </w:r>
      <w:r w:rsidR="009D2D48">
        <w:rPr>
          <w:rFonts w:ascii="Calibri" w:eastAsia="Calibri" w:hAnsi="Calibri" w:cs="Calibri"/>
          <w:noProof/>
          <w:sz w:val="32"/>
          <w:szCs w:val="32"/>
        </w:rPr>
        <w:t xml:space="preserve">iz baze podataka </w:t>
      </w:r>
      <w:r w:rsidR="00A83D20">
        <w:rPr>
          <w:rFonts w:ascii="Calibri" w:eastAsia="Calibri" w:hAnsi="Calibri" w:cs="Calibri"/>
          <w:noProof/>
          <w:sz w:val="32"/>
          <w:szCs w:val="32"/>
        </w:rPr>
        <w:t>iz tabele adminnavlinks. Klikom na link u meniju sadr</w:t>
      </w:r>
      <w:r w:rsidR="00A83D20">
        <w:rPr>
          <w:rFonts w:ascii="Calibri" w:eastAsia="Calibri" w:hAnsi="Calibri" w:cs="Calibri"/>
          <w:noProof/>
          <w:sz w:val="32"/>
          <w:szCs w:val="32"/>
          <w:lang w:val="sr-Latn-RS"/>
        </w:rPr>
        <w:t>žaj stranice se</w:t>
      </w:r>
      <w:r w:rsidR="004B0CD1">
        <w:rPr>
          <w:rFonts w:ascii="Calibri" w:eastAsia="Calibri" w:hAnsi="Calibri" w:cs="Calibri"/>
          <w:noProof/>
          <w:sz w:val="32"/>
          <w:szCs w:val="32"/>
          <w:lang w:val="sr-Latn-RS"/>
        </w:rPr>
        <w:t xml:space="preserve"> menja</w:t>
      </w:r>
      <w:r w:rsidR="00A83D20">
        <w:rPr>
          <w:rFonts w:ascii="Calibri" w:eastAsia="Calibri" w:hAnsi="Calibri" w:cs="Calibri"/>
          <w:noProof/>
          <w:sz w:val="32"/>
          <w:szCs w:val="32"/>
          <w:lang w:val="sr-Latn-RS"/>
        </w:rPr>
        <w:t xml:space="preserve"> </w:t>
      </w:r>
      <w:r w:rsidR="004B0CD1">
        <w:rPr>
          <w:rFonts w:ascii="Calibri" w:eastAsia="Calibri" w:hAnsi="Calibri" w:cs="Calibri"/>
          <w:noProof/>
          <w:sz w:val="32"/>
          <w:szCs w:val="32"/>
          <w:lang w:val="sr-Latn-RS"/>
        </w:rPr>
        <w:t>tako</w:t>
      </w:r>
      <w:r w:rsidR="004F0005">
        <w:rPr>
          <w:rFonts w:ascii="Calibri" w:eastAsia="Calibri" w:hAnsi="Calibri" w:cs="Calibri"/>
          <w:noProof/>
          <w:sz w:val="32"/>
          <w:szCs w:val="32"/>
          <w:lang w:val="sr-Latn-RS"/>
        </w:rPr>
        <w:t xml:space="preserve"> da</w:t>
      </w:r>
      <w:r w:rsidR="00A83D20">
        <w:rPr>
          <w:rFonts w:ascii="Calibri" w:eastAsia="Calibri" w:hAnsi="Calibri" w:cs="Calibri"/>
          <w:noProof/>
          <w:sz w:val="32"/>
          <w:szCs w:val="32"/>
          <w:lang w:val="sr-Latn-RS"/>
        </w:rPr>
        <w:t xml:space="preserve"> prikazuje izabrane podatke.</w:t>
      </w:r>
      <w:r w:rsidR="00AE5987">
        <w:rPr>
          <w:rFonts w:ascii="Calibri" w:eastAsia="Calibri" w:hAnsi="Calibri" w:cs="Calibri"/>
          <w:noProof/>
          <w:sz w:val="32"/>
          <w:szCs w:val="32"/>
          <w:lang w:val="sr-Latn-RS"/>
        </w:rPr>
        <w:t xml:space="preserve"> Dolaskom na ovu stranicu, link </w:t>
      </w:r>
      <w:r w:rsidR="00AE5987">
        <w:rPr>
          <w:rFonts w:ascii="Calibri" w:eastAsia="Calibri" w:hAnsi="Calibri" w:cs="Calibri"/>
          <w:noProof/>
          <w:sz w:val="32"/>
          <w:szCs w:val="32"/>
        </w:rPr>
        <w:t>‘Admin panel’ u traci za logovanje nestaje I pojavljuje se link ‘Return to site’ koji klikom na njega vodi korisnika na index.php stranicu.</w:t>
      </w:r>
      <w:r w:rsidR="00F8632D">
        <w:rPr>
          <w:rFonts w:ascii="Calibri" w:eastAsia="Calibri" w:hAnsi="Calibri" w:cs="Calibri"/>
          <w:noProof/>
          <w:sz w:val="32"/>
          <w:szCs w:val="32"/>
        </w:rPr>
        <w:br w:type="page"/>
      </w:r>
    </w:p>
    <w:p w14:paraId="4383C9B2" w14:textId="7F9D6FE2" w:rsidR="00434A3D" w:rsidRPr="00434A3D" w:rsidRDefault="00434A3D" w:rsidP="00434A3D">
      <w:pPr>
        <w:pStyle w:val="Heading4"/>
      </w:pPr>
      <w:r w:rsidRPr="00434A3D">
        <w:lastRenderedPageBreak/>
        <w:t>Korisnici</w:t>
      </w:r>
    </w:p>
    <w:p w14:paraId="1DCD1384" w14:textId="77777777" w:rsidR="00434A3D" w:rsidRDefault="00434A3D">
      <w:pPr>
        <w:rPr>
          <w:rFonts w:ascii="Calibri" w:eastAsia="Calibri" w:hAnsi="Calibri" w:cs="Calibri"/>
          <w:noProof/>
          <w:sz w:val="32"/>
          <w:szCs w:val="32"/>
        </w:rPr>
      </w:pPr>
    </w:p>
    <w:p w14:paraId="6D12FE90" w14:textId="31DD9C97" w:rsidR="00554369" w:rsidRDefault="00554369">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2FFE8F8D" wp14:editId="04E99FA2">
            <wp:extent cx="6654800" cy="35737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4800" cy="3573780"/>
                    </a:xfrm>
                    <a:prstGeom prst="rect">
                      <a:avLst/>
                    </a:prstGeom>
                  </pic:spPr>
                </pic:pic>
              </a:graphicData>
            </a:graphic>
          </wp:inline>
        </w:drawing>
      </w:r>
    </w:p>
    <w:p w14:paraId="4154AB84" w14:textId="77777777" w:rsidR="00554369" w:rsidRDefault="00554369">
      <w:pPr>
        <w:rPr>
          <w:rFonts w:ascii="Calibri" w:eastAsia="Calibri" w:hAnsi="Calibri" w:cs="Calibri"/>
          <w:noProof/>
          <w:sz w:val="32"/>
          <w:szCs w:val="32"/>
        </w:rPr>
      </w:pPr>
    </w:p>
    <w:p w14:paraId="4CE7BB62" w14:textId="4990A77E" w:rsidR="00AD2B19" w:rsidRDefault="00342A75">
      <w:pPr>
        <w:rPr>
          <w:rFonts w:ascii="Calibri" w:eastAsia="Calibri" w:hAnsi="Calibri" w:cs="Calibri"/>
          <w:noProof/>
          <w:sz w:val="32"/>
          <w:szCs w:val="32"/>
        </w:rPr>
      </w:pPr>
      <w:r>
        <w:rPr>
          <w:rFonts w:ascii="Calibri" w:eastAsia="Calibri" w:hAnsi="Calibri" w:cs="Calibri"/>
          <w:noProof/>
          <w:sz w:val="32"/>
          <w:szCs w:val="32"/>
        </w:rPr>
        <w:t>U delu za upravljanje sa korisnicima ispisuje se tabela sa svim korisnicima I njihovim informacijama. U tabeli postoji I kolona sa tasterima ‘Edit’ I ‘Delete’</w:t>
      </w:r>
      <w:r w:rsidR="00D57DFB">
        <w:rPr>
          <w:rFonts w:ascii="Calibri" w:eastAsia="Calibri" w:hAnsi="Calibri" w:cs="Calibri"/>
          <w:noProof/>
          <w:sz w:val="32"/>
          <w:szCs w:val="32"/>
        </w:rPr>
        <w:t xml:space="preserve"> (osim u redu trenutno ulogovanog korisnika)</w:t>
      </w:r>
      <w:r>
        <w:rPr>
          <w:rFonts w:ascii="Calibri" w:eastAsia="Calibri" w:hAnsi="Calibri" w:cs="Calibri"/>
          <w:noProof/>
          <w:sz w:val="32"/>
          <w:szCs w:val="32"/>
        </w:rPr>
        <w:t xml:space="preserve"> I ispod tabele se nalazi taster ‘Add new user’.</w:t>
      </w:r>
    </w:p>
    <w:p w14:paraId="09079B1C" w14:textId="77777777" w:rsidR="00AD2B19" w:rsidRDefault="00AD2B19">
      <w:pPr>
        <w:rPr>
          <w:rFonts w:ascii="Calibri" w:eastAsia="Calibri" w:hAnsi="Calibri" w:cs="Calibri"/>
          <w:noProof/>
          <w:sz w:val="32"/>
          <w:szCs w:val="32"/>
        </w:rPr>
      </w:pPr>
    </w:p>
    <w:p w14:paraId="5E51EA52" w14:textId="77777777" w:rsidR="00D57DFB" w:rsidRDefault="00D57DFB" w:rsidP="00D57DFB">
      <w:pPr>
        <w:jc w:val="center"/>
        <w:rPr>
          <w:rFonts w:ascii="Calibri" w:eastAsia="Calibri" w:hAnsi="Calibri" w:cs="Calibri"/>
          <w:noProof/>
          <w:sz w:val="32"/>
          <w:szCs w:val="32"/>
        </w:rPr>
      </w:pPr>
      <w:r>
        <w:rPr>
          <w:noProof/>
        </w:rPr>
        <w:drawing>
          <wp:inline distT="0" distB="0" distL="0" distR="0" wp14:anchorId="6915740B" wp14:editId="7711A9C0">
            <wp:extent cx="1514475" cy="1095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4475" cy="1095375"/>
                    </a:xfrm>
                    <a:prstGeom prst="rect">
                      <a:avLst/>
                    </a:prstGeom>
                  </pic:spPr>
                </pic:pic>
              </a:graphicData>
            </a:graphic>
          </wp:inline>
        </w:drawing>
      </w:r>
    </w:p>
    <w:p w14:paraId="59EB4B19" w14:textId="77777777" w:rsidR="00D57DFB" w:rsidRDefault="00D57DFB" w:rsidP="00D57DFB">
      <w:pPr>
        <w:jc w:val="center"/>
        <w:rPr>
          <w:rFonts w:ascii="Calibri" w:eastAsia="Calibri" w:hAnsi="Calibri" w:cs="Calibri"/>
          <w:noProof/>
          <w:sz w:val="32"/>
          <w:szCs w:val="32"/>
        </w:rPr>
      </w:pPr>
    </w:p>
    <w:p w14:paraId="6A6C9212" w14:textId="77777777" w:rsidR="00045C36" w:rsidRDefault="00CC1CB8" w:rsidP="00D57DFB">
      <w:pPr>
        <w:rPr>
          <w:rFonts w:ascii="Calibri" w:eastAsia="Calibri" w:hAnsi="Calibri" w:cs="Calibri"/>
          <w:noProof/>
          <w:sz w:val="32"/>
          <w:szCs w:val="32"/>
        </w:rPr>
      </w:pPr>
      <w:r>
        <w:rPr>
          <w:rFonts w:ascii="Calibri" w:eastAsia="Calibri" w:hAnsi="Calibri" w:cs="Calibri"/>
          <w:noProof/>
          <w:sz w:val="32"/>
          <w:szCs w:val="32"/>
        </w:rPr>
        <w:t>Klikom na taster ‘Delete’, korisniku se pojavljuje modal gde mu se tra</w:t>
      </w:r>
      <w:r>
        <w:rPr>
          <w:rFonts w:ascii="Calibri" w:eastAsia="Calibri" w:hAnsi="Calibri" w:cs="Calibri"/>
          <w:noProof/>
          <w:sz w:val="32"/>
          <w:szCs w:val="32"/>
          <w:lang w:val="sr-Latn-RS"/>
        </w:rPr>
        <w:t>ži</w:t>
      </w:r>
      <w:r>
        <w:rPr>
          <w:rFonts w:ascii="Calibri" w:eastAsia="Calibri" w:hAnsi="Calibri" w:cs="Calibri"/>
          <w:noProof/>
          <w:sz w:val="32"/>
          <w:szCs w:val="32"/>
        </w:rPr>
        <w:t xml:space="preserve"> da potvrdi brisanje sa taster</w:t>
      </w:r>
      <w:r w:rsidR="00573A77">
        <w:rPr>
          <w:rFonts w:ascii="Calibri" w:eastAsia="Calibri" w:hAnsi="Calibri" w:cs="Calibri"/>
          <w:noProof/>
          <w:sz w:val="32"/>
          <w:szCs w:val="32"/>
        </w:rPr>
        <w:t>om</w:t>
      </w:r>
      <w:r>
        <w:rPr>
          <w:rFonts w:ascii="Calibri" w:eastAsia="Calibri" w:hAnsi="Calibri" w:cs="Calibri"/>
          <w:noProof/>
          <w:sz w:val="32"/>
          <w:szCs w:val="32"/>
        </w:rPr>
        <w:t xml:space="preserve"> ‘Yes’</w:t>
      </w:r>
      <w:r w:rsidR="00573A77">
        <w:rPr>
          <w:rFonts w:ascii="Calibri" w:eastAsia="Calibri" w:hAnsi="Calibri" w:cs="Calibri"/>
          <w:noProof/>
          <w:sz w:val="32"/>
          <w:szCs w:val="32"/>
        </w:rPr>
        <w:t xml:space="preserve">, ili da odustane od njega sa tasterom </w:t>
      </w:r>
      <w:r>
        <w:rPr>
          <w:rFonts w:ascii="Calibri" w:eastAsia="Calibri" w:hAnsi="Calibri" w:cs="Calibri"/>
          <w:noProof/>
          <w:sz w:val="32"/>
          <w:szCs w:val="32"/>
        </w:rPr>
        <w:t>‘No’</w:t>
      </w:r>
      <w:r w:rsidR="00603CCB">
        <w:rPr>
          <w:rFonts w:ascii="Calibri" w:eastAsia="Calibri" w:hAnsi="Calibri" w:cs="Calibri"/>
          <w:noProof/>
          <w:sz w:val="32"/>
          <w:szCs w:val="32"/>
        </w:rPr>
        <w:t>. Ako odabere ‘Yes’, red za izabranog korisnika iz tabele users u bazi podataka se bri</w:t>
      </w:r>
      <w:r w:rsidR="00603CCB">
        <w:rPr>
          <w:rFonts w:ascii="Calibri" w:eastAsia="Calibri" w:hAnsi="Calibri" w:cs="Calibri"/>
          <w:noProof/>
          <w:sz w:val="32"/>
          <w:szCs w:val="32"/>
          <w:lang w:val="sr-Latn-RS"/>
        </w:rPr>
        <w:t xml:space="preserve">še, modal se zatvara i sada promenjena tabela sa korisnicima se ispočetka ispisuje na stranici. Pritiskom na taster </w:t>
      </w:r>
      <w:r w:rsidR="00603CCB">
        <w:rPr>
          <w:rFonts w:ascii="Calibri" w:eastAsia="Calibri" w:hAnsi="Calibri" w:cs="Calibri"/>
          <w:noProof/>
          <w:sz w:val="32"/>
          <w:szCs w:val="32"/>
        </w:rPr>
        <w:t>‘No’, modal se zatvara.</w:t>
      </w:r>
    </w:p>
    <w:p w14:paraId="67CAA848" w14:textId="77777777" w:rsidR="00045C36" w:rsidRDefault="00045C36">
      <w:pPr>
        <w:rPr>
          <w:rFonts w:ascii="Calibri" w:eastAsia="Calibri" w:hAnsi="Calibri" w:cs="Calibri"/>
          <w:noProof/>
          <w:sz w:val="32"/>
          <w:szCs w:val="32"/>
        </w:rPr>
      </w:pPr>
      <w:r>
        <w:rPr>
          <w:rFonts w:ascii="Calibri" w:eastAsia="Calibri" w:hAnsi="Calibri" w:cs="Calibri"/>
          <w:noProof/>
          <w:sz w:val="32"/>
          <w:szCs w:val="32"/>
        </w:rPr>
        <w:br w:type="page"/>
      </w:r>
    </w:p>
    <w:p w14:paraId="6F0126A7" w14:textId="77777777" w:rsidR="00045C36" w:rsidRDefault="00045C36" w:rsidP="00045C36">
      <w:pPr>
        <w:jc w:val="center"/>
        <w:rPr>
          <w:rFonts w:ascii="Calibri" w:eastAsia="Calibri" w:hAnsi="Calibri" w:cs="Calibri"/>
          <w:noProof/>
          <w:sz w:val="32"/>
          <w:szCs w:val="32"/>
        </w:rPr>
      </w:pPr>
      <w:r>
        <w:rPr>
          <w:noProof/>
        </w:rPr>
        <w:lastRenderedPageBreak/>
        <w:drawing>
          <wp:inline distT="0" distB="0" distL="0" distR="0" wp14:anchorId="701408D6" wp14:editId="4BA3E1D1">
            <wp:extent cx="3867150" cy="42767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4276725"/>
                    </a:xfrm>
                    <a:prstGeom prst="rect">
                      <a:avLst/>
                    </a:prstGeom>
                  </pic:spPr>
                </pic:pic>
              </a:graphicData>
            </a:graphic>
          </wp:inline>
        </w:drawing>
      </w:r>
    </w:p>
    <w:p w14:paraId="74F1A21F" w14:textId="77777777" w:rsidR="00045C36" w:rsidRDefault="00045C36" w:rsidP="00045C36">
      <w:pPr>
        <w:jc w:val="center"/>
        <w:rPr>
          <w:rFonts w:ascii="Calibri" w:eastAsia="Calibri" w:hAnsi="Calibri" w:cs="Calibri"/>
          <w:noProof/>
          <w:sz w:val="32"/>
          <w:szCs w:val="32"/>
        </w:rPr>
      </w:pPr>
    </w:p>
    <w:p w14:paraId="7F878C00" w14:textId="77777777" w:rsidR="00BF2A8A" w:rsidRDefault="00045C36" w:rsidP="00045C36">
      <w:pPr>
        <w:rPr>
          <w:rFonts w:ascii="Calibri" w:eastAsia="Calibri" w:hAnsi="Calibri" w:cs="Calibri"/>
          <w:noProof/>
          <w:sz w:val="32"/>
          <w:szCs w:val="32"/>
        </w:rPr>
      </w:pPr>
      <w:r>
        <w:rPr>
          <w:rFonts w:ascii="Calibri" w:eastAsia="Calibri" w:hAnsi="Calibri" w:cs="Calibri"/>
          <w:noProof/>
          <w:sz w:val="32"/>
          <w:szCs w:val="32"/>
        </w:rPr>
        <w:t>Klikom na taster ‘Edit’, korisniku se otvara modal sa formom za menjanje odabranog korisnika. Sva polja u formi osim polja za lozinku se automatski popunjavaju sa podacima koji va</w:t>
      </w:r>
      <w:r>
        <w:rPr>
          <w:rFonts w:ascii="Calibri" w:eastAsia="Calibri" w:hAnsi="Calibri" w:cs="Calibri"/>
          <w:noProof/>
          <w:sz w:val="32"/>
          <w:szCs w:val="32"/>
          <w:lang w:val="sr-Latn-RS"/>
        </w:rPr>
        <w:t>že za odabranog korisnika</w:t>
      </w:r>
      <w:r>
        <w:rPr>
          <w:rFonts w:ascii="Calibri" w:eastAsia="Calibri" w:hAnsi="Calibri" w:cs="Calibri"/>
          <w:noProof/>
          <w:sz w:val="32"/>
          <w:szCs w:val="32"/>
        </w:rPr>
        <w:t xml:space="preserve">. Polje za lozinku je po default-u disable-ovano I da bi se enable-ovalo korisnik mora da </w:t>
      </w:r>
      <w:r>
        <w:rPr>
          <w:rFonts w:ascii="Calibri" w:eastAsia="Calibri" w:hAnsi="Calibri" w:cs="Calibri"/>
          <w:noProof/>
          <w:sz w:val="32"/>
          <w:szCs w:val="32"/>
          <w:lang w:val="sr-Latn-RS"/>
        </w:rPr>
        <w:t xml:space="preserve">čekira </w:t>
      </w:r>
      <w:r>
        <w:rPr>
          <w:rFonts w:ascii="Calibri" w:eastAsia="Calibri" w:hAnsi="Calibri" w:cs="Calibri"/>
          <w:noProof/>
          <w:sz w:val="32"/>
          <w:szCs w:val="32"/>
        </w:rPr>
        <w:t>‘Change password’ checkbox.</w:t>
      </w:r>
    </w:p>
    <w:p w14:paraId="02A81EE3" w14:textId="77777777" w:rsidR="00BF2A8A" w:rsidRDefault="00BF2A8A" w:rsidP="00045C36">
      <w:pPr>
        <w:rPr>
          <w:rFonts w:ascii="Calibri" w:eastAsia="Calibri" w:hAnsi="Calibri" w:cs="Calibri"/>
          <w:noProof/>
          <w:sz w:val="32"/>
          <w:szCs w:val="32"/>
        </w:rPr>
      </w:pPr>
    </w:p>
    <w:p w14:paraId="6655DFDF" w14:textId="69E4DD41" w:rsidR="008977A4" w:rsidRDefault="00BF2A8A" w:rsidP="00045C36">
      <w:pPr>
        <w:rPr>
          <w:rFonts w:ascii="Calibri" w:eastAsia="Calibri" w:hAnsi="Calibri" w:cs="Calibri"/>
          <w:noProof/>
          <w:sz w:val="32"/>
          <w:szCs w:val="32"/>
        </w:rPr>
      </w:pPr>
      <w:r>
        <w:rPr>
          <w:rFonts w:ascii="Calibri" w:eastAsia="Calibri" w:hAnsi="Calibri" w:cs="Calibri"/>
          <w:noProof/>
          <w:sz w:val="32"/>
          <w:szCs w:val="32"/>
        </w:rPr>
        <w:t xml:space="preserve">Klikom na taster ‘Update user’, uneti podaci se prvo sa klijentske strane proveravaju regularnim izrazima (polje ‘Password’ se ne proverava osim ako checkbox ‘Change password’ nije </w:t>
      </w:r>
      <w:r>
        <w:rPr>
          <w:rFonts w:ascii="Calibri" w:eastAsia="Calibri" w:hAnsi="Calibri" w:cs="Calibri"/>
          <w:noProof/>
          <w:sz w:val="32"/>
          <w:szCs w:val="32"/>
          <w:lang w:val="sr-Latn-RS"/>
        </w:rPr>
        <w:t>čekiran</w:t>
      </w:r>
      <w:r>
        <w:rPr>
          <w:rFonts w:ascii="Calibri" w:eastAsia="Calibri" w:hAnsi="Calibri" w:cs="Calibri"/>
          <w:noProof/>
          <w:sz w:val="32"/>
          <w:szCs w:val="32"/>
        </w:rPr>
        <w:t>) I ako ta provera pro</w:t>
      </w:r>
      <w:r>
        <w:rPr>
          <w:rFonts w:ascii="Calibri" w:eastAsia="Calibri" w:hAnsi="Calibri" w:cs="Calibri"/>
          <w:noProof/>
          <w:sz w:val="32"/>
          <w:szCs w:val="32"/>
          <w:lang w:val="sr-Latn-RS"/>
        </w:rPr>
        <w:t>đ</w:t>
      </w:r>
      <w:r>
        <w:rPr>
          <w:rFonts w:ascii="Calibri" w:eastAsia="Calibri" w:hAnsi="Calibri" w:cs="Calibri"/>
          <w:noProof/>
          <w:sz w:val="32"/>
          <w:szCs w:val="32"/>
        </w:rPr>
        <w:t>e</w:t>
      </w:r>
      <w:r w:rsidR="00200283">
        <w:rPr>
          <w:rFonts w:ascii="Calibri" w:eastAsia="Calibri" w:hAnsi="Calibri" w:cs="Calibri"/>
          <w:noProof/>
          <w:sz w:val="32"/>
          <w:szCs w:val="32"/>
        </w:rPr>
        <w:t>,</w:t>
      </w:r>
      <w:r>
        <w:rPr>
          <w:rFonts w:ascii="Calibri" w:eastAsia="Calibri" w:hAnsi="Calibri" w:cs="Calibri"/>
          <w:noProof/>
          <w:sz w:val="32"/>
          <w:szCs w:val="32"/>
        </w:rPr>
        <w:t xml:space="preserve"> onda se </w:t>
      </w:r>
      <w:r>
        <w:rPr>
          <w:rFonts w:ascii="Calibri" w:eastAsia="Calibri" w:hAnsi="Calibri" w:cs="Calibri"/>
          <w:noProof/>
          <w:sz w:val="32"/>
          <w:szCs w:val="32"/>
          <w:lang w:val="sr-Latn-RS"/>
        </w:rPr>
        <w:t>š</w:t>
      </w:r>
      <w:r>
        <w:rPr>
          <w:rFonts w:ascii="Calibri" w:eastAsia="Calibri" w:hAnsi="Calibri" w:cs="Calibri"/>
          <w:noProof/>
          <w:sz w:val="32"/>
          <w:szCs w:val="32"/>
        </w:rPr>
        <w:t>alju serveru na istu proveru.</w:t>
      </w:r>
      <w:r w:rsidR="00100314">
        <w:rPr>
          <w:rFonts w:ascii="Calibri" w:eastAsia="Calibri" w:hAnsi="Calibri" w:cs="Calibri"/>
          <w:noProof/>
          <w:sz w:val="32"/>
          <w:szCs w:val="32"/>
        </w:rPr>
        <w:t xml:space="preserve"> Na serveru se tako</w:t>
      </w:r>
      <w:r w:rsidR="00100314">
        <w:rPr>
          <w:rFonts w:ascii="Calibri" w:eastAsia="Calibri" w:hAnsi="Calibri" w:cs="Calibri"/>
          <w:noProof/>
          <w:sz w:val="32"/>
          <w:szCs w:val="32"/>
          <w:lang w:val="sr-Latn-RS"/>
        </w:rPr>
        <w:t>đe vrši i provera da li korisnik sa istim email</w:t>
      </w:r>
      <w:r w:rsidR="00100314">
        <w:rPr>
          <w:rFonts w:ascii="Calibri" w:eastAsia="Calibri" w:hAnsi="Calibri" w:cs="Calibri"/>
          <w:noProof/>
          <w:sz w:val="32"/>
          <w:szCs w:val="32"/>
        </w:rPr>
        <w:t>-om ili username-om ve</w:t>
      </w:r>
      <w:r w:rsidR="00100314">
        <w:rPr>
          <w:rFonts w:ascii="Calibri" w:eastAsia="Calibri" w:hAnsi="Calibri" w:cs="Calibri"/>
          <w:noProof/>
          <w:sz w:val="32"/>
          <w:szCs w:val="32"/>
          <w:lang w:val="sr-Latn-RS"/>
        </w:rPr>
        <w:t>ć postoji, i ako postoji, korisniku se prikazuje modal sa odgovarajućom porukom.</w:t>
      </w:r>
      <w:r>
        <w:rPr>
          <w:rFonts w:ascii="Calibri" w:eastAsia="Calibri" w:hAnsi="Calibri" w:cs="Calibri"/>
          <w:noProof/>
          <w:sz w:val="32"/>
          <w:szCs w:val="32"/>
        </w:rPr>
        <w:t xml:space="preserve"> Ako podaci pro</w:t>
      </w:r>
      <w:r>
        <w:rPr>
          <w:rFonts w:ascii="Calibri" w:eastAsia="Calibri" w:hAnsi="Calibri" w:cs="Calibri"/>
          <w:noProof/>
          <w:sz w:val="32"/>
          <w:szCs w:val="32"/>
          <w:lang w:val="sr-Latn-RS"/>
        </w:rPr>
        <w:t>đu</w:t>
      </w:r>
      <w:r>
        <w:rPr>
          <w:rFonts w:ascii="Calibri" w:eastAsia="Calibri" w:hAnsi="Calibri" w:cs="Calibri"/>
          <w:noProof/>
          <w:sz w:val="32"/>
          <w:szCs w:val="32"/>
        </w:rPr>
        <w:t xml:space="preserve"> I </w:t>
      </w:r>
      <w:r w:rsidR="00200283">
        <w:rPr>
          <w:rFonts w:ascii="Calibri" w:eastAsia="Calibri" w:hAnsi="Calibri" w:cs="Calibri"/>
          <w:noProof/>
          <w:sz w:val="32"/>
          <w:szCs w:val="32"/>
        </w:rPr>
        <w:t>I proveru na serveru, red u tabeli users se update-uje sa unetim vrednostima.</w:t>
      </w:r>
    </w:p>
    <w:p w14:paraId="7ED4A64C" w14:textId="77777777" w:rsidR="008977A4" w:rsidRDefault="008977A4">
      <w:pPr>
        <w:rPr>
          <w:rFonts w:ascii="Calibri" w:eastAsia="Calibri" w:hAnsi="Calibri" w:cs="Calibri"/>
          <w:noProof/>
          <w:sz w:val="32"/>
          <w:szCs w:val="32"/>
        </w:rPr>
      </w:pPr>
      <w:r>
        <w:rPr>
          <w:rFonts w:ascii="Calibri" w:eastAsia="Calibri" w:hAnsi="Calibri" w:cs="Calibri"/>
          <w:noProof/>
          <w:sz w:val="32"/>
          <w:szCs w:val="32"/>
        </w:rPr>
        <w:br w:type="page"/>
      </w:r>
    </w:p>
    <w:p w14:paraId="6B176CDA" w14:textId="77777777" w:rsidR="008977A4" w:rsidRDefault="008977A4" w:rsidP="008977A4">
      <w:pPr>
        <w:jc w:val="center"/>
        <w:rPr>
          <w:rFonts w:ascii="Calibri" w:eastAsia="Calibri" w:hAnsi="Calibri" w:cs="Calibri"/>
          <w:noProof/>
          <w:sz w:val="32"/>
          <w:szCs w:val="32"/>
        </w:rPr>
      </w:pPr>
      <w:r>
        <w:rPr>
          <w:noProof/>
        </w:rPr>
        <w:lastRenderedPageBreak/>
        <w:drawing>
          <wp:inline distT="0" distB="0" distL="0" distR="0" wp14:anchorId="32EC7D41" wp14:editId="358DEFE5">
            <wp:extent cx="388620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3533775"/>
                    </a:xfrm>
                    <a:prstGeom prst="rect">
                      <a:avLst/>
                    </a:prstGeom>
                  </pic:spPr>
                </pic:pic>
              </a:graphicData>
            </a:graphic>
          </wp:inline>
        </w:drawing>
      </w:r>
    </w:p>
    <w:p w14:paraId="32697184" w14:textId="77777777" w:rsidR="008977A4" w:rsidRDefault="008977A4" w:rsidP="008977A4">
      <w:pPr>
        <w:jc w:val="center"/>
        <w:rPr>
          <w:rFonts w:ascii="Calibri" w:eastAsia="Calibri" w:hAnsi="Calibri" w:cs="Calibri"/>
          <w:noProof/>
          <w:sz w:val="32"/>
          <w:szCs w:val="32"/>
        </w:rPr>
      </w:pPr>
    </w:p>
    <w:p w14:paraId="0DF28149" w14:textId="6A3D04C0" w:rsidR="00554369" w:rsidRDefault="00BD389E" w:rsidP="008977A4">
      <w:pPr>
        <w:rPr>
          <w:rFonts w:ascii="Calibri" w:eastAsia="Calibri" w:hAnsi="Calibri" w:cs="Calibri"/>
          <w:noProof/>
          <w:sz w:val="32"/>
          <w:szCs w:val="32"/>
        </w:rPr>
      </w:pPr>
      <w:r>
        <w:rPr>
          <w:rFonts w:ascii="Calibri" w:eastAsia="Calibri" w:hAnsi="Calibri" w:cs="Calibri"/>
          <w:noProof/>
          <w:sz w:val="32"/>
          <w:szCs w:val="32"/>
        </w:rPr>
        <w:t xml:space="preserve">Klikom na taster ‘Add new user’, </w:t>
      </w:r>
      <w:r w:rsidR="00D21EAD">
        <w:rPr>
          <w:rFonts w:ascii="Calibri" w:eastAsia="Calibri" w:hAnsi="Calibri" w:cs="Calibri"/>
          <w:noProof/>
          <w:sz w:val="32"/>
          <w:szCs w:val="32"/>
        </w:rPr>
        <w:t xml:space="preserve">korisniku se otvara forma za dodavanje novog korisnika. </w:t>
      </w:r>
      <w:r w:rsidR="0073594D">
        <w:rPr>
          <w:rFonts w:ascii="Calibri" w:eastAsia="Calibri" w:hAnsi="Calibri" w:cs="Calibri"/>
          <w:noProof/>
          <w:sz w:val="32"/>
          <w:szCs w:val="32"/>
        </w:rPr>
        <w:t>Provera ove forme se vr</w:t>
      </w:r>
      <w:r w:rsidR="0073594D">
        <w:rPr>
          <w:rFonts w:ascii="Calibri" w:eastAsia="Calibri" w:hAnsi="Calibri" w:cs="Calibri"/>
          <w:noProof/>
          <w:sz w:val="32"/>
          <w:szCs w:val="32"/>
          <w:lang w:val="sr-Latn-RS"/>
        </w:rPr>
        <w:t>ši na isti način kao i provera forme za izmenu korisnika.</w:t>
      </w:r>
      <w:r w:rsidR="00554369">
        <w:rPr>
          <w:rFonts w:ascii="Calibri" w:eastAsia="Calibri" w:hAnsi="Calibri" w:cs="Calibri"/>
          <w:noProof/>
          <w:sz w:val="32"/>
          <w:szCs w:val="32"/>
        </w:rPr>
        <w:br w:type="page"/>
      </w:r>
    </w:p>
    <w:p w14:paraId="2CF5CF52" w14:textId="21573266" w:rsidR="00AB5703" w:rsidRPr="00AB5703" w:rsidRDefault="00AB5703" w:rsidP="00AB5703">
      <w:pPr>
        <w:pStyle w:val="Heading4"/>
      </w:pPr>
      <w:r>
        <w:lastRenderedPageBreak/>
        <w:t>Ure</w:t>
      </w:r>
      <w:r>
        <w:rPr>
          <w:lang w:val="sr-Latn-RS"/>
        </w:rPr>
        <w:t>đaji</w:t>
      </w:r>
    </w:p>
    <w:p w14:paraId="62D2F81F" w14:textId="77777777" w:rsidR="00AB5703" w:rsidRDefault="00AB5703" w:rsidP="00194651">
      <w:pPr>
        <w:rPr>
          <w:rFonts w:ascii="Calibri" w:eastAsia="Calibri" w:hAnsi="Calibri" w:cs="Calibri"/>
          <w:noProof/>
          <w:sz w:val="32"/>
          <w:szCs w:val="32"/>
        </w:rPr>
      </w:pPr>
    </w:p>
    <w:p w14:paraId="173A1FC6" w14:textId="0338AAE8" w:rsidR="00AB5703" w:rsidRDefault="00470EE1"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3392CC98" wp14:editId="2BFFC39B">
            <wp:extent cx="6654800" cy="52685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4800" cy="5268595"/>
                    </a:xfrm>
                    <a:prstGeom prst="rect">
                      <a:avLst/>
                    </a:prstGeom>
                  </pic:spPr>
                </pic:pic>
              </a:graphicData>
            </a:graphic>
          </wp:inline>
        </w:drawing>
      </w:r>
    </w:p>
    <w:p w14:paraId="30013CD5" w14:textId="3A8773D9" w:rsidR="00EE0F0C" w:rsidRDefault="00EE0F0C" w:rsidP="00194651">
      <w:pPr>
        <w:rPr>
          <w:rFonts w:ascii="Calibri" w:eastAsia="Calibri" w:hAnsi="Calibri" w:cs="Calibri"/>
          <w:noProof/>
          <w:sz w:val="32"/>
          <w:szCs w:val="32"/>
        </w:rPr>
      </w:pPr>
    </w:p>
    <w:p w14:paraId="79742CB6" w14:textId="6186368F" w:rsidR="00EE0F0C" w:rsidRPr="00EE0F0C" w:rsidRDefault="00EE0F0C" w:rsidP="00194651">
      <w:pPr>
        <w:rPr>
          <w:rFonts w:ascii="Calibri" w:eastAsia="Calibri" w:hAnsi="Calibri" w:cs="Calibri"/>
          <w:noProof/>
          <w:sz w:val="32"/>
          <w:szCs w:val="32"/>
        </w:rPr>
      </w:pPr>
      <w:r>
        <w:rPr>
          <w:rFonts w:ascii="Calibri" w:eastAsia="Calibri" w:hAnsi="Calibri" w:cs="Calibri"/>
          <w:noProof/>
          <w:sz w:val="32"/>
          <w:szCs w:val="32"/>
        </w:rPr>
        <w:t>Deo za upravljanje ure</w:t>
      </w:r>
      <w:r>
        <w:rPr>
          <w:rFonts w:ascii="Calibri" w:eastAsia="Calibri" w:hAnsi="Calibri" w:cs="Calibri"/>
          <w:noProof/>
          <w:sz w:val="32"/>
          <w:szCs w:val="32"/>
          <w:lang w:val="sr-Latn-RS"/>
        </w:rPr>
        <w:t>đajima radi na istom principu kao u deo za upravljanje korisnicima.</w:t>
      </w:r>
    </w:p>
    <w:p w14:paraId="09AA66C2" w14:textId="77777777" w:rsidR="00AB5703" w:rsidRDefault="00AB5703">
      <w:pPr>
        <w:rPr>
          <w:rFonts w:ascii="Calibri" w:eastAsia="Calibri" w:hAnsi="Calibri" w:cs="Calibri"/>
          <w:noProof/>
          <w:sz w:val="32"/>
          <w:szCs w:val="32"/>
        </w:rPr>
      </w:pPr>
      <w:r>
        <w:rPr>
          <w:rFonts w:ascii="Calibri" w:eastAsia="Calibri" w:hAnsi="Calibri" w:cs="Calibri"/>
          <w:noProof/>
          <w:sz w:val="32"/>
          <w:szCs w:val="32"/>
        </w:rPr>
        <w:br w:type="page"/>
      </w:r>
    </w:p>
    <w:p w14:paraId="62E55917" w14:textId="3F4565FE" w:rsidR="00AB5703" w:rsidRDefault="00AB5703" w:rsidP="00AB5703">
      <w:pPr>
        <w:pStyle w:val="Heading4"/>
      </w:pPr>
      <w:r>
        <w:lastRenderedPageBreak/>
        <w:t>Brendovi</w:t>
      </w:r>
    </w:p>
    <w:p w14:paraId="3B40AAA3" w14:textId="77777777" w:rsidR="00AB5703" w:rsidRDefault="00AB5703" w:rsidP="00194651">
      <w:pPr>
        <w:rPr>
          <w:rFonts w:ascii="Calibri" w:eastAsia="Calibri" w:hAnsi="Calibri" w:cs="Calibri"/>
          <w:noProof/>
          <w:sz w:val="32"/>
          <w:szCs w:val="32"/>
        </w:rPr>
      </w:pPr>
    </w:p>
    <w:p w14:paraId="7C4B0E4D" w14:textId="56673626" w:rsidR="00AB5703" w:rsidRDefault="00841225"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3B8BA348" wp14:editId="0F7E572E">
            <wp:extent cx="6654800" cy="30499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4800" cy="3049905"/>
                    </a:xfrm>
                    <a:prstGeom prst="rect">
                      <a:avLst/>
                    </a:prstGeom>
                  </pic:spPr>
                </pic:pic>
              </a:graphicData>
            </a:graphic>
          </wp:inline>
        </w:drawing>
      </w:r>
    </w:p>
    <w:p w14:paraId="50953AE0" w14:textId="080092DF" w:rsidR="00311E23" w:rsidRDefault="00311E23" w:rsidP="00194651">
      <w:pPr>
        <w:rPr>
          <w:rFonts w:ascii="Calibri" w:eastAsia="Calibri" w:hAnsi="Calibri" w:cs="Calibri"/>
          <w:noProof/>
          <w:sz w:val="32"/>
          <w:szCs w:val="32"/>
        </w:rPr>
      </w:pPr>
    </w:p>
    <w:p w14:paraId="190F3348" w14:textId="46B5F864" w:rsidR="00311E23" w:rsidRDefault="00311E23" w:rsidP="00194651">
      <w:pPr>
        <w:rPr>
          <w:rFonts w:ascii="Calibri" w:eastAsia="Calibri" w:hAnsi="Calibri" w:cs="Calibri"/>
          <w:noProof/>
          <w:sz w:val="32"/>
          <w:szCs w:val="32"/>
        </w:rPr>
      </w:pPr>
      <w:r>
        <w:rPr>
          <w:rFonts w:ascii="Calibri" w:eastAsia="Calibri" w:hAnsi="Calibri" w:cs="Calibri"/>
          <w:noProof/>
          <w:sz w:val="32"/>
          <w:szCs w:val="32"/>
        </w:rPr>
        <w:t>Deo za upravljanje brendovima</w:t>
      </w:r>
      <w:r>
        <w:rPr>
          <w:rFonts w:ascii="Calibri" w:eastAsia="Calibri" w:hAnsi="Calibri" w:cs="Calibri"/>
          <w:noProof/>
          <w:sz w:val="32"/>
          <w:szCs w:val="32"/>
          <w:lang w:val="sr-Latn-RS"/>
        </w:rPr>
        <w:t xml:space="preserve"> radi na istom principu kao u deo za upravljanje korisnicima.</w:t>
      </w:r>
    </w:p>
    <w:p w14:paraId="0AAC4570" w14:textId="77777777" w:rsidR="00AB5703" w:rsidRDefault="00AB5703">
      <w:pPr>
        <w:rPr>
          <w:rFonts w:ascii="Calibri" w:eastAsia="Calibri" w:hAnsi="Calibri" w:cs="Calibri"/>
          <w:noProof/>
          <w:sz w:val="32"/>
          <w:szCs w:val="32"/>
        </w:rPr>
      </w:pPr>
      <w:r>
        <w:rPr>
          <w:rFonts w:ascii="Calibri" w:eastAsia="Calibri" w:hAnsi="Calibri" w:cs="Calibri"/>
          <w:noProof/>
          <w:sz w:val="32"/>
          <w:szCs w:val="32"/>
        </w:rPr>
        <w:br w:type="page"/>
      </w:r>
    </w:p>
    <w:p w14:paraId="518CDFDC" w14:textId="0EDB956F" w:rsidR="00AB5703" w:rsidRDefault="00AB5703" w:rsidP="00AB5703">
      <w:pPr>
        <w:pStyle w:val="Heading4"/>
      </w:pPr>
      <w:r>
        <w:lastRenderedPageBreak/>
        <w:t>Operativni sistemi</w:t>
      </w:r>
    </w:p>
    <w:p w14:paraId="30B152E9" w14:textId="77777777" w:rsidR="00AB5703" w:rsidRDefault="00AB5703" w:rsidP="00194651">
      <w:pPr>
        <w:rPr>
          <w:rFonts w:ascii="Calibri" w:eastAsia="Calibri" w:hAnsi="Calibri" w:cs="Calibri"/>
          <w:noProof/>
          <w:sz w:val="32"/>
          <w:szCs w:val="32"/>
        </w:rPr>
      </w:pPr>
    </w:p>
    <w:p w14:paraId="709CD354" w14:textId="08C9330D" w:rsidR="00010EC2" w:rsidRDefault="00E31B31"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3E0F62A0" wp14:editId="41D3C826">
            <wp:extent cx="6654800" cy="3049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54800" cy="3049905"/>
                    </a:xfrm>
                    <a:prstGeom prst="rect">
                      <a:avLst/>
                    </a:prstGeom>
                  </pic:spPr>
                </pic:pic>
              </a:graphicData>
            </a:graphic>
          </wp:inline>
        </w:drawing>
      </w:r>
    </w:p>
    <w:p w14:paraId="29B81FF0" w14:textId="17AE0618" w:rsidR="00BC5DB4" w:rsidRDefault="00BC5DB4" w:rsidP="00194651">
      <w:pPr>
        <w:rPr>
          <w:rFonts w:ascii="Calibri" w:eastAsia="Calibri" w:hAnsi="Calibri" w:cs="Calibri"/>
          <w:noProof/>
          <w:sz w:val="32"/>
          <w:szCs w:val="32"/>
        </w:rPr>
      </w:pPr>
    </w:p>
    <w:p w14:paraId="0A2C7A46" w14:textId="14BBC5D3" w:rsidR="00BC5DB4" w:rsidRDefault="00BC5DB4" w:rsidP="00194651">
      <w:pPr>
        <w:rPr>
          <w:rFonts w:ascii="Calibri" w:eastAsia="Calibri" w:hAnsi="Calibri" w:cs="Calibri"/>
          <w:noProof/>
          <w:sz w:val="32"/>
          <w:szCs w:val="32"/>
        </w:rPr>
      </w:pPr>
      <w:r>
        <w:rPr>
          <w:rFonts w:ascii="Calibri" w:eastAsia="Calibri" w:hAnsi="Calibri" w:cs="Calibri"/>
          <w:noProof/>
          <w:sz w:val="32"/>
          <w:szCs w:val="32"/>
        </w:rPr>
        <w:t>Deo za upravljanje operativnim sistemima</w:t>
      </w:r>
      <w:r>
        <w:rPr>
          <w:rFonts w:ascii="Calibri" w:eastAsia="Calibri" w:hAnsi="Calibri" w:cs="Calibri"/>
          <w:noProof/>
          <w:sz w:val="32"/>
          <w:szCs w:val="32"/>
          <w:lang w:val="sr-Latn-RS"/>
        </w:rPr>
        <w:t xml:space="preserve"> radi na istom principu kao u deo za upravljanje korisnicima.</w:t>
      </w:r>
    </w:p>
    <w:p w14:paraId="20E4B90E" w14:textId="77777777" w:rsidR="00010EC2" w:rsidRDefault="00010EC2">
      <w:pPr>
        <w:rPr>
          <w:rFonts w:ascii="Calibri" w:eastAsia="Calibri" w:hAnsi="Calibri" w:cs="Calibri"/>
          <w:noProof/>
          <w:sz w:val="32"/>
          <w:szCs w:val="32"/>
        </w:rPr>
      </w:pPr>
      <w:r>
        <w:rPr>
          <w:rFonts w:ascii="Calibri" w:eastAsia="Calibri" w:hAnsi="Calibri" w:cs="Calibri"/>
          <w:noProof/>
          <w:sz w:val="32"/>
          <w:szCs w:val="32"/>
        </w:rPr>
        <w:br w:type="page"/>
      </w:r>
    </w:p>
    <w:p w14:paraId="5028B97B" w14:textId="15A731E1" w:rsidR="00E31B31" w:rsidRPr="00010EC2" w:rsidRDefault="00010EC2" w:rsidP="00010EC2">
      <w:pPr>
        <w:pStyle w:val="Heading4"/>
      </w:pPr>
      <w:r>
        <w:lastRenderedPageBreak/>
        <w:t>Porud</w:t>
      </w:r>
      <w:r>
        <w:rPr>
          <w:lang w:val="sr-Latn-RS"/>
        </w:rPr>
        <w:t>žbine</w:t>
      </w:r>
    </w:p>
    <w:p w14:paraId="6097C278" w14:textId="77777777" w:rsidR="00E31B31" w:rsidRDefault="00E31B31" w:rsidP="00194651">
      <w:pPr>
        <w:rPr>
          <w:rFonts w:ascii="Calibri" w:eastAsia="Calibri" w:hAnsi="Calibri" w:cs="Calibri"/>
          <w:noProof/>
          <w:sz w:val="32"/>
          <w:szCs w:val="32"/>
        </w:rPr>
      </w:pPr>
    </w:p>
    <w:p w14:paraId="6CA278EB" w14:textId="1E7EE9DE" w:rsidR="00866C4D" w:rsidRDefault="00703CCF"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68CF9706" wp14:editId="753FB3C3">
            <wp:extent cx="6654800" cy="3049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54800" cy="3049905"/>
                    </a:xfrm>
                    <a:prstGeom prst="rect">
                      <a:avLst/>
                    </a:prstGeom>
                  </pic:spPr>
                </pic:pic>
              </a:graphicData>
            </a:graphic>
          </wp:inline>
        </w:drawing>
      </w:r>
    </w:p>
    <w:p w14:paraId="05DEA2E6" w14:textId="491BFC57" w:rsidR="00FE57BC" w:rsidRDefault="00FE57BC" w:rsidP="00194651">
      <w:pPr>
        <w:rPr>
          <w:rFonts w:ascii="Calibri" w:eastAsia="Calibri" w:hAnsi="Calibri" w:cs="Calibri"/>
          <w:noProof/>
          <w:sz w:val="32"/>
          <w:szCs w:val="32"/>
        </w:rPr>
      </w:pPr>
    </w:p>
    <w:p w14:paraId="51AC6494" w14:textId="7AA50561" w:rsidR="00FE57BC" w:rsidRDefault="00FE57BC" w:rsidP="00194651">
      <w:pPr>
        <w:rPr>
          <w:rFonts w:ascii="Calibri" w:eastAsia="Calibri" w:hAnsi="Calibri" w:cs="Calibri"/>
          <w:noProof/>
          <w:sz w:val="32"/>
          <w:szCs w:val="32"/>
        </w:rPr>
      </w:pPr>
      <w:r>
        <w:rPr>
          <w:rFonts w:ascii="Calibri" w:eastAsia="Calibri" w:hAnsi="Calibri" w:cs="Calibri"/>
          <w:noProof/>
          <w:sz w:val="32"/>
          <w:szCs w:val="32"/>
        </w:rPr>
        <w:t xml:space="preserve">Deo za upravljanje </w:t>
      </w:r>
      <w:r>
        <w:rPr>
          <w:rFonts w:ascii="Calibri" w:eastAsia="Calibri" w:hAnsi="Calibri" w:cs="Calibri"/>
          <w:noProof/>
          <w:sz w:val="32"/>
          <w:szCs w:val="32"/>
          <w:lang w:val="sr-Latn-RS"/>
        </w:rPr>
        <w:t>porudžbinama radi na istom principu kao u deo za upravljanje korisnicima</w:t>
      </w:r>
      <w:r w:rsidR="00A663E0">
        <w:rPr>
          <w:rFonts w:ascii="Calibri" w:eastAsia="Calibri" w:hAnsi="Calibri" w:cs="Calibri"/>
          <w:noProof/>
          <w:sz w:val="32"/>
          <w:szCs w:val="32"/>
          <w:lang w:val="sr-Latn-RS"/>
        </w:rPr>
        <w:t xml:space="preserve"> osim što nema taster za </w:t>
      </w:r>
      <w:r w:rsidR="00E670CD">
        <w:rPr>
          <w:rFonts w:ascii="Calibri" w:eastAsia="Calibri" w:hAnsi="Calibri" w:cs="Calibri"/>
          <w:noProof/>
          <w:sz w:val="32"/>
          <w:szCs w:val="32"/>
          <w:lang w:val="sr-Latn-RS"/>
        </w:rPr>
        <w:t>kreiranje</w:t>
      </w:r>
      <w:r w:rsidR="00A663E0">
        <w:rPr>
          <w:rFonts w:ascii="Calibri" w:eastAsia="Calibri" w:hAnsi="Calibri" w:cs="Calibri"/>
          <w:noProof/>
          <w:sz w:val="32"/>
          <w:szCs w:val="32"/>
          <w:lang w:val="sr-Latn-RS"/>
        </w:rPr>
        <w:t xml:space="preserve"> nove porudžbine</w:t>
      </w:r>
      <w:r>
        <w:rPr>
          <w:rFonts w:ascii="Calibri" w:eastAsia="Calibri" w:hAnsi="Calibri" w:cs="Calibri"/>
          <w:noProof/>
          <w:sz w:val="32"/>
          <w:szCs w:val="32"/>
          <w:lang w:val="sr-Latn-RS"/>
        </w:rPr>
        <w:t>.</w:t>
      </w:r>
    </w:p>
    <w:p w14:paraId="40291B13" w14:textId="77777777" w:rsidR="00866C4D" w:rsidRDefault="00866C4D">
      <w:pPr>
        <w:rPr>
          <w:rFonts w:ascii="Calibri" w:eastAsia="Calibri" w:hAnsi="Calibri" w:cs="Calibri"/>
          <w:noProof/>
          <w:sz w:val="32"/>
          <w:szCs w:val="32"/>
        </w:rPr>
      </w:pPr>
      <w:r>
        <w:rPr>
          <w:rFonts w:ascii="Calibri" w:eastAsia="Calibri" w:hAnsi="Calibri" w:cs="Calibri"/>
          <w:noProof/>
          <w:sz w:val="32"/>
          <w:szCs w:val="32"/>
        </w:rPr>
        <w:br w:type="page"/>
      </w:r>
    </w:p>
    <w:p w14:paraId="0CA4FE35" w14:textId="621969AA" w:rsidR="00703CCF" w:rsidRDefault="00866C4D" w:rsidP="00866C4D">
      <w:pPr>
        <w:pStyle w:val="Heading4"/>
      </w:pPr>
      <w:r>
        <w:lastRenderedPageBreak/>
        <w:t>Poruke</w:t>
      </w:r>
    </w:p>
    <w:p w14:paraId="7AF37EBA" w14:textId="77777777" w:rsidR="00866C4D" w:rsidRDefault="00866C4D" w:rsidP="00194651">
      <w:pPr>
        <w:rPr>
          <w:rFonts w:ascii="Calibri" w:eastAsia="Calibri" w:hAnsi="Calibri" w:cs="Calibri"/>
          <w:noProof/>
          <w:sz w:val="32"/>
          <w:szCs w:val="32"/>
        </w:rPr>
      </w:pPr>
    </w:p>
    <w:p w14:paraId="013DC1A8" w14:textId="77777777" w:rsidR="006D4DF9" w:rsidRDefault="00665588" w:rsidP="00194651">
      <w:pPr>
        <w:rPr>
          <w:rFonts w:ascii="Calibri" w:eastAsia="Calibri" w:hAnsi="Calibri" w:cs="Calibri"/>
          <w:noProof/>
          <w:sz w:val="32"/>
          <w:szCs w:val="32"/>
        </w:rPr>
      </w:pPr>
      <w:r>
        <w:rPr>
          <w:rFonts w:ascii="Calibri" w:eastAsia="Calibri" w:hAnsi="Calibri" w:cs="Calibri"/>
          <w:noProof/>
          <w:sz w:val="32"/>
          <w:szCs w:val="32"/>
        </w:rPr>
        <w:drawing>
          <wp:inline distT="0" distB="0" distL="0" distR="0" wp14:anchorId="4C03913A" wp14:editId="568DD72B">
            <wp:extent cx="6654800" cy="3049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54800" cy="3049905"/>
                    </a:xfrm>
                    <a:prstGeom prst="rect">
                      <a:avLst/>
                    </a:prstGeom>
                  </pic:spPr>
                </pic:pic>
              </a:graphicData>
            </a:graphic>
          </wp:inline>
        </w:drawing>
      </w:r>
    </w:p>
    <w:p w14:paraId="28D1223E" w14:textId="77777777" w:rsidR="006D4DF9" w:rsidRDefault="006D4DF9" w:rsidP="00194651">
      <w:pPr>
        <w:rPr>
          <w:rFonts w:ascii="Calibri" w:eastAsia="Calibri" w:hAnsi="Calibri" w:cs="Calibri"/>
          <w:noProof/>
          <w:sz w:val="32"/>
          <w:szCs w:val="32"/>
        </w:rPr>
      </w:pPr>
    </w:p>
    <w:p w14:paraId="5FBDBD9A" w14:textId="242D53A5" w:rsidR="00F56F7D" w:rsidRPr="00194651" w:rsidRDefault="006D4DF9" w:rsidP="00194651">
      <w:pPr>
        <w:rPr>
          <w:rFonts w:ascii="Calibri" w:eastAsia="Calibri" w:hAnsi="Calibri" w:cs="Calibri"/>
          <w:noProof/>
          <w:sz w:val="32"/>
          <w:szCs w:val="32"/>
        </w:rPr>
      </w:pPr>
      <w:r>
        <w:rPr>
          <w:rFonts w:ascii="Calibri" w:eastAsia="Calibri" w:hAnsi="Calibri" w:cs="Calibri"/>
          <w:noProof/>
          <w:sz w:val="32"/>
          <w:szCs w:val="32"/>
        </w:rPr>
        <w:t xml:space="preserve">U delu za upravljanje sa porukama, poruke koje su </w:t>
      </w:r>
      <w:r w:rsidR="00EB1830">
        <w:rPr>
          <w:rFonts w:ascii="Calibri" w:eastAsia="Calibri" w:hAnsi="Calibri" w:cs="Calibri"/>
          <w:noProof/>
          <w:sz w:val="32"/>
          <w:szCs w:val="32"/>
        </w:rPr>
        <w:t>upisane u bazu</w:t>
      </w:r>
      <w:r>
        <w:rPr>
          <w:rFonts w:ascii="Calibri" w:eastAsia="Calibri" w:hAnsi="Calibri" w:cs="Calibri"/>
          <w:noProof/>
          <w:sz w:val="32"/>
          <w:szCs w:val="32"/>
        </w:rPr>
        <w:t xml:space="preserve"> preko kontakt forme</w:t>
      </w:r>
      <w:r w:rsidR="00C175D6">
        <w:rPr>
          <w:rFonts w:ascii="Calibri" w:eastAsia="Calibri" w:hAnsi="Calibri" w:cs="Calibri"/>
          <w:noProof/>
          <w:sz w:val="32"/>
          <w:szCs w:val="32"/>
        </w:rPr>
        <w:t xml:space="preserve"> na stranici contact.php</w:t>
      </w:r>
      <w:r>
        <w:rPr>
          <w:rFonts w:ascii="Calibri" w:eastAsia="Calibri" w:hAnsi="Calibri" w:cs="Calibri"/>
          <w:noProof/>
          <w:sz w:val="32"/>
          <w:szCs w:val="32"/>
        </w:rPr>
        <w:t xml:space="preserve"> se ispisuju </w:t>
      </w:r>
      <w:r w:rsidR="002C5B27">
        <w:rPr>
          <w:rFonts w:ascii="Calibri" w:eastAsia="Calibri" w:hAnsi="Calibri" w:cs="Calibri"/>
          <w:noProof/>
          <w:sz w:val="32"/>
          <w:szCs w:val="32"/>
        </w:rPr>
        <w:t>u</w:t>
      </w:r>
      <w:r>
        <w:rPr>
          <w:rFonts w:ascii="Calibri" w:eastAsia="Calibri" w:hAnsi="Calibri" w:cs="Calibri"/>
          <w:noProof/>
          <w:sz w:val="32"/>
          <w:szCs w:val="32"/>
        </w:rPr>
        <w:t xml:space="preserve"> zasebnim div-ovima</w:t>
      </w:r>
      <w:r w:rsidR="00EB1830">
        <w:rPr>
          <w:rFonts w:ascii="Calibri" w:eastAsia="Calibri" w:hAnsi="Calibri" w:cs="Calibri"/>
          <w:noProof/>
          <w:sz w:val="32"/>
          <w:szCs w:val="32"/>
        </w:rPr>
        <w:t xml:space="preserve"> sa sve tasterom ‘Delete message’</w:t>
      </w:r>
      <w:r w:rsidR="00F770A0">
        <w:rPr>
          <w:rFonts w:ascii="Calibri" w:eastAsia="Calibri" w:hAnsi="Calibri" w:cs="Calibri"/>
          <w:noProof/>
          <w:sz w:val="32"/>
          <w:szCs w:val="32"/>
        </w:rPr>
        <w:t xml:space="preserve"> </w:t>
      </w:r>
      <w:r w:rsidR="006E0E7C">
        <w:rPr>
          <w:rFonts w:ascii="Calibri" w:eastAsia="Calibri" w:hAnsi="Calibri" w:cs="Calibri"/>
          <w:noProof/>
          <w:sz w:val="32"/>
          <w:szCs w:val="32"/>
        </w:rPr>
        <w:t>koji radi na istom principu kao i</w:t>
      </w:r>
      <w:r w:rsidR="00F770A0">
        <w:rPr>
          <w:rFonts w:ascii="Calibri" w:eastAsia="Calibri" w:hAnsi="Calibri" w:cs="Calibri"/>
          <w:noProof/>
          <w:sz w:val="32"/>
          <w:szCs w:val="32"/>
        </w:rPr>
        <w:t xml:space="preserve"> ‘Delete’ tasteri na ost</w:t>
      </w:r>
      <w:r w:rsidR="004653A6">
        <w:rPr>
          <w:rFonts w:ascii="Calibri" w:eastAsia="Calibri" w:hAnsi="Calibri" w:cs="Calibri"/>
          <w:noProof/>
          <w:sz w:val="32"/>
          <w:szCs w:val="32"/>
        </w:rPr>
        <w:t>alim delovima</w:t>
      </w:r>
      <w:r w:rsidR="00F770A0">
        <w:rPr>
          <w:rFonts w:ascii="Calibri" w:eastAsia="Calibri" w:hAnsi="Calibri" w:cs="Calibri"/>
          <w:noProof/>
          <w:sz w:val="32"/>
          <w:szCs w:val="32"/>
        </w:rPr>
        <w:t xml:space="preserve"> stranice</w:t>
      </w:r>
      <w:r>
        <w:rPr>
          <w:rFonts w:ascii="Calibri" w:eastAsia="Calibri" w:hAnsi="Calibri" w:cs="Calibri"/>
          <w:noProof/>
          <w:sz w:val="32"/>
          <w:szCs w:val="32"/>
        </w:rPr>
        <w:t>.</w:t>
      </w:r>
      <w:r w:rsidR="008437E4">
        <w:rPr>
          <w:rFonts w:ascii="Calibri" w:eastAsia="Calibri" w:hAnsi="Calibri" w:cs="Calibri"/>
          <w:noProof/>
          <w:sz w:val="32"/>
          <w:szCs w:val="32"/>
        </w:rPr>
        <w:br w:type="page"/>
      </w:r>
    </w:p>
    <w:p w14:paraId="50C4065E" w14:textId="0504D251" w:rsidR="00F56F7D" w:rsidRDefault="006D02D7" w:rsidP="004D7698">
      <w:pPr>
        <w:pStyle w:val="Heading1"/>
      </w:pPr>
      <w:bookmarkStart w:id="19" w:name="_Toc66306931"/>
      <w:proofErr w:type="spellStart"/>
      <w:r>
        <w:lastRenderedPageBreak/>
        <w:t>Kodovi</w:t>
      </w:r>
      <w:bookmarkEnd w:id="19"/>
      <w:proofErr w:type="spellEnd"/>
    </w:p>
    <w:p w14:paraId="0B352064" w14:textId="434CC30E" w:rsidR="00F56F7D" w:rsidRDefault="004D7698" w:rsidP="004D7698">
      <w:pPr>
        <w:pStyle w:val="Heading2"/>
        <w:numPr>
          <w:ilvl w:val="0"/>
          <w:numId w:val="0"/>
        </w:numPr>
      </w:pPr>
      <w:bookmarkStart w:id="20" w:name="_Toc66306932"/>
      <w:r>
        <w:t xml:space="preserve">3.1 </w:t>
      </w:r>
      <w:r w:rsidR="007536D3">
        <w:t>PHP</w:t>
      </w:r>
      <w:bookmarkEnd w:id="20"/>
    </w:p>
    <w:p w14:paraId="31203808" w14:textId="38E2B8E6" w:rsidR="003C00DB" w:rsidRPr="004D7698" w:rsidRDefault="00B92246" w:rsidP="004D7698">
      <w:pPr>
        <w:pStyle w:val="Heading3"/>
      </w:pPr>
      <w:bookmarkStart w:id="21" w:name="_Toc66306933"/>
      <w:proofErr w:type="spellStart"/>
      <w:r>
        <w:t>i</w:t>
      </w:r>
      <w:r w:rsidR="003C00DB" w:rsidRPr="004D7698">
        <w:t>ndex.</w:t>
      </w:r>
      <w:r>
        <w:t>php</w:t>
      </w:r>
      <w:bookmarkEnd w:id="21"/>
      <w:proofErr w:type="spellEnd"/>
    </w:p>
    <w:p w14:paraId="4CAA2924"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569CD6"/>
          <w:sz w:val="21"/>
          <w:szCs w:val="21"/>
          <w:lang w:val="sr-Cyrl-RS" w:eastAsia="sr-Cyrl-RS"/>
        </w:rPr>
        <w:t>&lt;?php</w:t>
      </w:r>
    </w:p>
    <w:p w14:paraId="36F9172E"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DCDCAA"/>
          <w:sz w:val="21"/>
          <w:szCs w:val="21"/>
          <w:lang w:val="sr-Cyrl-RS" w:eastAsia="sr-Cyrl-RS"/>
        </w:rPr>
        <w:t>session_start</w:t>
      </w:r>
      <w:r w:rsidRPr="00B92246">
        <w:rPr>
          <w:rFonts w:ascii="Consolas" w:hAnsi="Consolas"/>
          <w:color w:val="D4D4D4"/>
          <w:sz w:val="21"/>
          <w:szCs w:val="21"/>
          <w:lang w:val="sr-Cyrl-RS" w:eastAsia="sr-Cyrl-RS"/>
        </w:rPr>
        <w:t>();</w:t>
      </w:r>
    </w:p>
    <w:p w14:paraId="0CFB1608"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DCDCAA"/>
          <w:sz w:val="21"/>
          <w:szCs w:val="21"/>
          <w:lang w:val="sr-Cyrl-RS" w:eastAsia="sr-Cyrl-RS"/>
        </w:rPr>
        <w:t>include</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"assets/php/connection/connection.php"</w:t>
      </w:r>
      <w:r w:rsidRPr="00B92246">
        <w:rPr>
          <w:rFonts w:ascii="Consolas" w:hAnsi="Consolas"/>
          <w:color w:val="D4D4D4"/>
          <w:sz w:val="21"/>
          <w:szCs w:val="21"/>
          <w:lang w:val="sr-Cyrl-RS" w:eastAsia="sr-Cyrl-RS"/>
        </w:rPr>
        <w:t>);</w:t>
      </w:r>
    </w:p>
    <w:p w14:paraId="1788EDFA"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DCDCAA"/>
          <w:sz w:val="21"/>
          <w:szCs w:val="21"/>
          <w:lang w:val="sr-Cyrl-RS" w:eastAsia="sr-Cyrl-RS"/>
        </w:rPr>
        <w:t>include</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"assets/php/functions.php"</w:t>
      </w:r>
      <w:r w:rsidRPr="00B92246">
        <w:rPr>
          <w:rFonts w:ascii="Consolas" w:hAnsi="Consolas"/>
          <w:color w:val="D4D4D4"/>
          <w:sz w:val="21"/>
          <w:szCs w:val="21"/>
          <w:lang w:val="sr-Cyrl-RS" w:eastAsia="sr-Cyrl-RS"/>
        </w:rPr>
        <w:t>);</w:t>
      </w:r>
    </w:p>
    <w:p w14:paraId="7B1E44B7"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DCDCAA"/>
          <w:sz w:val="21"/>
          <w:szCs w:val="21"/>
          <w:lang w:val="sr-Cyrl-RS" w:eastAsia="sr-Cyrl-RS"/>
        </w:rPr>
        <w:t>userStillExists</w:t>
      </w:r>
      <w:r w:rsidRPr="00B92246">
        <w:rPr>
          <w:rFonts w:ascii="Consolas" w:hAnsi="Consolas"/>
          <w:color w:val="D4D4D4"/>
          <w:sz w:val="21"/>
          <w:szCs w:val="21"/>
          <w:lang w:val="sr-Cyrl-RS" w:eastAsia="sr-Cyrl-RS"/>
        </w:rPr>
        <w:t>();</w:t>
      </w:r>
    </w:p>
    <w:p w14:paraId="533F29D3"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569CD6"/>
          <w:sz w:val="21"/>
          <w:szCs w:val="21"/>
          <w:lang w:val="sr-Cyrl-RS" w:eastAsia="sr-Cyrl-RS"/>
        </w:rPr>
        <w:t>?&gt;</w:t>
      </w:r>
    </w:p>
    <w:p w14:paraId="39345B8B"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DOCTYPE</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html</w:t>
      </w:r>
      <w:r w:rsidRPr="00B92246">
        <w:rPr>
          <w:rFonts w:ascii="Consolas" w:hAnsi="Consolas"/>
          <w:color w:val="808080"/>
          <w:sz w:val="21"/>
          <w:szCs w:val="21"/>
          <w:lang w:val="sr-Cyrl-RS" w:eastAsia="sr-Cyrl-RS"/>
        </w:rPr>
        <w:t>&gt;</w:t>
      </w:r>
    </w:p>
    <w:p w14:paraId="28A8BFCF"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html</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lang</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"en"</w:t>
      </w:r>
      <w:r w:rsidRPr="00B92246">
        <w:rPr>
          <w:rFonts w:ascii="Consolas" w:hAnsi="Consolas"/>
          <w:color w:val="808080"/>
          <w:sz w:val="21"/>
          <w:szCs w:val="21"/>
          <w:lang w:val="sr-Cyrl-RS" w:eastAsia="sr-Cyrl-RS"/>
        </w:rPr>
        <w:t>&gt;</w:t>
      </w:r>
    </w:p>
    <w:p w14:paraId="6CD339A5"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head</w:t>
      </w:r>
      <w:r w:rsidRPr="00B92246">
        <w:rPr>
          <w:rFonts w:ascii="Consolas" w:hAnsi="Consolas"/>
          <w:color w:val="808080"/>
          <w:sz w:val="21"/>
          <w:szCs w:val="21"/>
          <w:lang w:val="sr-Cyrl-RS" w:eastAsia="sr-Cyrl-RS"/>
        </w:rPr>
        <w:t>&gt;</w:t>
      </w:r>
    </w:p>
    <w:p w14:paraId="7E5759C9"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title</w:t>
      </w:r>
      <w:r w:rsidRPr="00B92246">
        <w:rPr>
          <w:rFonts w:ascii="Consolas" w:hAnsi="Consolas"/>
          <w:color w:val="808080"/>
          <w:sz w:val="21"/>
          <w:szCs w:val="21"/>
          <w:lang w:val="sr-Cyrl-RS" w:eastAsia="sr-Cyrl-RS"/>
        </w:rPr>
        <w:t>&gt;</w:t>
      </w:r>
      <w:r w:rsidRPr="00B92246">
        <w:rPr>
          <w:rFonts w:ascii="Consolas" w:hAnsi="Consolas"/>
          <w:color w:val="D4D4D4"/>
          <w:sz w:val="21"/>
          <w:szCs w:val="21"/>
          <w:lang w:val="sr-Cyrl-RS" w:eastAsia="sr-Cyrl-RS"/>
        </w:rPr>
        <w:t>Mobi Shop | Home</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title</w:t>
      </w:r>
      <w:r w:rsidRPr="00B92246">
        <w:rPr>
          <w:rFonts w:ascii="Consolas" w:hAnsi="Consolas"/>
          <w:color w:val="808080"/>
          <w:sz w:val="21"/>
          <w:szCs w:val="21"/>
          <w:lang w:val="sr-Cyrl-RS" w:eastAsia="sr-Cyrl-RS"/>
        </w:rPr>
        <w:t>&gt;</w:t>
      </w:r>
    </w:p>
    <w:p w14:paraId="781C751E"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meta</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name</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"keywords"</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content</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"Mobi Shop, smartphones, cell phones, Shop, Home"</w:t>
      </w:r>
      <w:r w:rsidRPr="00B92246">
        <w:rPr>
          <w:rFonts w:ascii="Consolas" w:hAnsi="Consolas"/>
          <w:color w:val="808080"/>
          <w:sz w:val="21"/>
          <w:szCs w:val="21"/>
          <w:lang w:val="sr-Cyrl-RS" w:eastAsia="sr-Cyrl-RS"/>
        </w:rPr>
        <w:t>/&gt;</w:t>
      </w:r>
    </w:p>
    <w:p w14:paraId="76C5FEE6"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meta</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name</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"description"</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content</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"Mobi Shop gives you a chance to quickly and easily find the phone you want and have it delivered to your home in no time..."</w:t>
      </w:r>
      <w:r w:rsidRPr="00B92246">
        <w:rPr>
          <w:rFonts w:ascii="Consolas" w:hAnsi="Consolas"/>
          <w:color w:val="808080"/>
          <w:sz w:val="21"/>
          <w:szCs w:val="21"/>
          <w:lang w:val="sr-Cyrl-RS" w:eastAsia="sr-Cyrl-RS"/>
        </w:rPr>
        <w:t>/&gt;</w:t>
      </w:r>
    </w:p>
    <w:p w14:paraId="24D0B943"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569CD6"/>
          <w:sz w:val="21"/>
          <w:szCs w:val="21"/>
          <w:lang w:val="sr-Cyrl-RS" w:eastAsia="sr-Cyrl-RS"/>
        </w:rPr>
        <w:t>&lt;?php</w:t>
      </w:r>
    </w:p>
    <w:p w14:paraId="766014FB"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DCDCAA"/>
          <w:sz w:val="21"/>
          <w:szCs w:val="21"/>
          <w:lang w:val="sr-Cyrl-RS" w:eastAsia="sr-Cyrl-RS"/>
        </w:rPr>
        <w:t>include</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"assets/php/pages/head-content.php"</w:t>
      </w:r>
      <w:r w:rsidRPr="00B92246">
        <w:rPr>
          <w:rFonts w:ascii="Consolas" w:hAnsi="Consolas"/>
          <w:color w:val="D4D4D4"/>
          <w:sz w:val="21"/>
          <w:szCs w:val="21"/>
          <w:lang w:val="sr-Cyrl-RS" w:eastAsia="sr-Cyrl-RS"/>
        </w:rPr>
        <w:t>);</w:t>
      </w:r>
    </w:p>
    <w:p w14:paraId="5F11D2A0"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569CD6"/>
          <w:sz w:val="21"/>
          <w:szCs w:val="21"/>
          <w:lang w:val="sr-Cyrl-RS" w:eastAsia="sr-Cyrl-RS"/>
        </w:rPr>
        <w:t>?&gt;</w:t>
      </w:r>
    </w:p>
    <w:p w14:paraId="49CA1E43"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head</w:t>
      </w:r>
      <w:r w:rsidRPr="00B92246">
        <w:rPr>
          <w:rFonts w:ascii="Consolas" w:hAnsi="Consolas"/>
          <w:color w:val="808080"/>
          <w:sz w:val="21"/>
          <w:szCs w:val="21"/>
          <w:lang w:val="sr-Cyrl-RS" w:eastAsia="sr-Cyrl-RS"/>
        </w:rPr>
        <w:t>&gt;</w:t>
      </w:r>
    </w:p>
    <w:p w14:paraId="69F7DDE2"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body</w:t>
      </w:r>
      <w:r w:rsidRPr="00B92246">
        <w:rPr>
          <w:rFonts w:ascii="Consolas" w:hAnsi="Consolas"/>
          <w:color w:val="808080"/>
          <w:sz w:val="21"/>
          <w:szCs w:val="21"/>
          <w:lang w:val="sr-Cyrl-RS" w:eastAsia="sr-Cyrl-RS"/>
        </w:rPr>
        <w:t>&gt;</w:t>
      </w:r>
    </w:p>
    <w:p w14:paraId="6508165E"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569CD6"/>
          <w:sz w:val="21"/>
          <w:szCs w:val="21"/>
          <w:lang w:val="sr-Cyrl-RS" w:eastAsia="sr-Cyrl-RS"/>
        </w:rPr>
        <w:t>&lt;?php</w:t>
      </w:r>
    </w:p>
    <w:p w14:paraId="024F0A3D"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DCDCAA"/>
          <w:sz w:val="21"/>
          <w:szCs w:val="21"/>
          <w:lang w:val="sr-Cyrl-RS" w:eastAsia="sr-Cyrl-RS"/>
        </w:rPr>
        <w:t>include</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"assets/php/pages/header.php"</w:t>
      </w:r>
      <w:r w:rsidRPr="00B92246">
        <w:rPr>
          <w:rFonts w:ascii="Consolas" w:hAnsi="Consolas"/>
          <w:color w:val="D4D4D4"/>
          <w:sz w:val="21"/>
          <w:szCs w:val="21"/>
          <w:lang w:val="sr-Cyrl-RS" w:eastAsia="sr-Cyrl-RS"/>
        </w:rPr>
        <w:t>);</w:t>
      </w:r>
    </w:p>
    <w:p w14:paraId="2D4883D4"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DCDCAA"/>
          <w:sz w:val="21"/>
          <w:szCs w:val="21"/>
          <w:lang w:val="sr-Cyrl-RS" w:eastAsia="sr-Cyrl-RS"/>
        </w:rPr>
        <w:t>include</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"assets/php/pages/survey.php"</w:t>
      </w:r>
      <w:r w:rsidRPr="00B92246">
        <w:rPr>
          <w:rFonts w:ascii="Consolas" w:hAnsi="Consolas"/>
          <w:color w:val="D4D4D4"/>
          <w:sz w:val="21"/>
          <w:szCs w:val="21"/>
          <w:lang w:val="sr-Cyrl-RS" w:eastAsia="sr-Cyrl-RS"/>
        </w:rPr>
        <w:t>);</w:t>
      </w:r>
    </w:p>
    <w:p w14:paraId="51F6224D"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569CD6"/>
          <w:sz w:val="21"/>
          <w:szCs w:val="21"/>
          <w:lang w:val="sr-Cyrl-RS" w:eastAsia="sr-Cyrl-RS"/>
        </w:rPr>
        <w:t>?&gt;</w:t>
      </w:r>
    </w:p>
    <w:p w14:paraId="6A8EBCFC"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section</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id</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"slider"</w:t>
      </w:r>
      <w:r w:rsidRPr="00B92246">
        <w:rPr>
          <w:rFonts w:ascii="Consolas" w:hAnsi="Consolas"/>
          <w:color w:val="808080"/>
          <w:sz w:val="21"/>
          <w:szCs w:val="21"/>
          <w:lang w:val="sr-Cyrl-RS" w:eastAsia="sr-Cyrl-RS"/>
        </w:rPr>
        <w:t>&gt;</w:t>
      </w:r>
    </w:p>
    <w:p w14:paraId="00F507A9"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class</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"cover"</w:t>
      </w:r>
      <w:r w:rsidRPr="00B92246">
        <w:rPr>
          <w:rFonts w:ascii="Consolas" w:hAnsi="Consolas"/>
          <w:color w:val="808080"/>
          <w:sz w:val="21"/>
          <w:szCs w:val="21"/>
          <w:lang w:val="sr-Cyrl-RS" w:eastAsia="sr-Cyrl-RS"/>
        </w:rPr>
        <w:t>&gt;</w:t>
      </w:r>
    </w:p>
    <w:p w14:paraId="53339863"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class</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"container"</w:t>
      </w:r>
      <w:r w:rsidRPr="00B92246">
        <w:rPr>
          <w:rFonts w:ascii="Consolas" w:hAnsi="Consolas"/>
          <w:color w:val="808080"/>
          <w:sz w:val="21"/>
          <w:szCs w:val="21"/>
          <w:lang w:val="sr-Cyrl-RS" w:eastAsia="sr-Cyrl-RS"/>
        </w:rPr>
        <w:t>&gt;</w:t>
      </w:r>
    </w:p>
    <w:p w14:paraId="7D69FE6E"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id</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"sliderText"</w:t>
      </w:r>
      <w:r w:rsidRPr="00B92246">
        <w:rPr>
          <w:rFonts w:ascii="Consolas" w:hAnsi="Consolas"/>
          <w:color w:val="808080"/>
          <w:sz w:val="21"/>
          <w:szCs w:val="21"/>
          <w:lang w:val="sr-Cyrl-RS" w:eastAsia="sr-Cyrl-RS"/>
        </w:rPr>
        <w:t>&gt;</w:t>
      </w:r>
    </w:p>
    <w:p w14:paraId="6652BFEA"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h2</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class</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"font-xxl"</w:t>
      </w:r>
      <w:r w:rsidRPr="00B92246">
        <w:rPr>
          <w:rFonts w:ascii="Consolas" w:hAnsi="Consolas"/>
          <w:color w:val="808080"/>
          <w:sz w:val="21"/>
          <w:szCs w:val="21"/>
          <w:lang w:val="sr-Cyrl-RS" w:eastAsia="sr-Cyrl-RS"/>
        </w:rPr>
        <w:t>&gt;</w:t>
      </w:r>
      <w:r w:rsidRPr="00B92246">
        <w:rPr>
          <w:rFonts w:ascii="Consolas" w:hAnsi="Consolas"/>
          <w:color w:val="D4D4D4"/>
          <w:sz w:val="21"/>
          <w:szCs w:val="21"/>
          <w:lang w:val="sr-Cyrl-RS" w:eastAsia="sr-Cyrl-RS"/>
        </w:rPr>
        <w:t>All New Phones</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h2</w:t>
      </w:r>
      <w:r w:rsidRPr="00B92246">
        <w:rPr>
          <w:rFonts w:ascii="Consolas" w:hAnsi="Consolas"/>
          <w:color w:val="808080"/>
          <w:sz w:val="21"/>
          <w:szCs w:val="21"/>
          <w:lang w:val="sr-Cyrl-RS" w:eastAsia="sr-Cyrl-RS"/>
        </w:rPr>
        <w:t>&gt;</w:t>
      </w:r>
    </w:p>
    <w:p w14:paraId="0F995AE3"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p</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class</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"font-medium"</w:t>
      </w:r>
      <w:r w:rsidRPr="00B92246">
        <w:rPr>
          <w:rFonts w:ascii="Consolas" w:hAnsi="Consolas"/>
          <w:color w:val="808080"/>
          <w:sz w:val="21"/>
          <w:szCs w:val="21"/>
          <w:lang w:val="sr-Cyrl-RS" w:eastAsia="sr-Cyrl-RS"/>
        </w:rPr>
        <w:t>&gt;</w:t>
      </w:r>
      <w:r w:rsidRPr="00B92246">
        <w:rPr>
          <w:rFonts w:ascii="Consolas" w:hAnsi="Consolas"/>
          <w:color w:val="D4D4D4"/>
          <w:sz w:val="21"/>
          <w:szCs w:val="21"/>
          <w:lang w:val="sr-Cyrl-RS" w:eastAsia="sr-Cyrl-RS"/>
        </w:rPr>
        <w:t>Special deals on the latest cell phones and smartphones. Stay connected in style, we've got you covered.</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p</w:t>
      </w:r>
      <w:r w:rsidRPr="00B92246">
        <w:rPr>
          <w:rFonts w:ascii="Consolas" w:hAnsi="Consolas"/>
          <w:color w:val="808080"/>
          <w:sz w:val="21"/>
          <w:szCs w:val="21"/>
          <w:lang w:val="sr-Cyrl-RS" w:eastAsia="sr-Cyrl-RS"/>
        </w:rPr>
        <w:t>&gt;</w:t>
      </w:r>
    </w:p>
    <w:p w14:paraId="09407901"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a</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href</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"devices.php"</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class</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"font-small"</w:t>
      </w:r>
      <w:r w:rsidRPr="00B92246">
        <w:rPr>
          <w:rFonts w:ascii="Consolas" w:hAnsi="Consolas"/>
          <w:color w:val="808080"/>
          <w:sz w:val="21"/>
          <w:szCs w:val="21"/>
          <w:lang w:val="sr-Cyrl-RS" w:eastAsia="sr-Cyrl-RS"/>
        </w:rPr>
        <w:t>&gt;</w:t>
      </w:r>
      <w:r w:rsidRPr="00B92246">
        <w:rPr>
          <w:rFonts w:ascii="Consolas" w:hAnsi="Consolas"/>
          <w:color w:val="D4D4D4"/>
          <w:sz w:val="21"/>
          <w:szCs w:val="21"/>
          <w:lang w:val="sr-Cyrl-RS" w:eastAsia="sr-Cyrl-RS"/>
        </w:rPr>
        <w:t>Shop now</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a</w:t>
      </w:r>
      <w:r w:rsidRPr="00B92246">
        <w:rPr>
          <w:rFonts w:ascii="Consolas" w:hAnsi="Consolas"/>
          <w:color w:val="808080"/>
          <w:sz w:val="21"/>
          <w:szCs w:val="21"/>
          <w:lang w:val="sr-Cyrl-RS" w:eastAsia="sr-Cyrl-RS"/>
        </w:rPr>
        <w:t>&gt;</w:t>
      </w:r>
    </w:p>
    <w:p w14:paraId="096EDA3B"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808080"/>
          <w:sz w:val="21"/>
          <w:szCs w:val="21"/>
          <w:lang w:val="sr-Cyrl-RS" w:eastAsia="sr-Cyrl-RS"/>
        </w:rPr>
        <w:t>&gt;</w:t>
      </w:r>
    </w:p>
    <w:p w14:paraId="7CB6CC1E"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808080"/>
          <w:sz w:val="21"/>
          <w:szCs w:val="21"/>
          <w:lang w:val="sr-Cyrl-RS" w:eastAsia="sr-Cyrl-RS"/>
        </w:rPr>
        <w:t>&gt;</w:t>
      </w:r>
    </w:p>
    <w:p w14:paraId="0BC18E11"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808080"/>
          <w:sz w:val="21"/>
          <w:szCs w:val="21"/>
          <w:lang w:val="sr-Cyrl-RS" w:eastAsia="sr-Cyrl-RS"/>
        </w:rPr>
        <w:t>&gt;</w:t>
      </w:r>
    </w:p>
    <w:p w14:paraId="1B73DCB3"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569CD6"/>
          <w:sz w:val="21"/>
          <w:szCs w:val="21"/>
          <w:lang w:val="sr-Cyrl-RS" w:eastAsia="sr-Cyrl-RS"/>
        </w:rPr>
        <w:t>&lt;?php</w:t>
      </w:r>
    </w:p>
    <w:p w14:paraId="46E66D2F"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DCDCAA"/>
          <w:sz w:val="21"/>
          <w:szCs w:val="21"/>
          <w:lang w:val="sr-Cyrl-RS" w:eastAsia="sr-Cyrl-RS"/>
        </w:rPr>
        <w:t>printSliderImages</w:t>
      </w:r>
      <w:r w:rsidRPr="00B92246">
        <w:rPr>
          <w:rFonts w:ascii="Consolas" w:hAnsi="Consolas"/>
          <w:color w:val="D4D4D4"/>
          <w:sz w:val="21"/>
          <w:szCs w:val="21"/>
          <w:lang w:val="sr-Cyrl-RS" w:eastAsia="sr-Cyrl-RS"/>
        </w:rPr>
        <w:t>();</w:t>
      </w:r>
    </w:p>
    <w:p w14:paraId="10F779B8"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569CD6"/>
          <w:sz w:val="21"/>
          <w:szCs w:val="21"/>
          <w:lang w:val="sr-Cyrl-RS" w:eastAsia="sr-Cyrl-RS"/>
        </w:rPr>
        <w:t>?&gt;</w:t>
      </w:r>
    </w:p>
    <w:p w14:paraId="010552ED"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section</w:t>
      </w:r>
      <w:r w:rsidRPr="00B92246">
        <w:rPr>
          <w:rFonts w:ascii="Consolas" w:hAnsi="Consolas"/>
          <w:color w:val="808080"/>
          <w:sz w:val="21"/>
          <w:szCs w:val="21"/>
          <w:lang w:val="sr-Cyrl-RS" w:eastAsia="sr-Cyrl-RS"/>
        </w:rPr>
        <w:t>&gt;</w:t>
      </w:r>
    </w:p>
    <w:p w14:paraId="444B01B9"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section</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id</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"aboutUs"</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class</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"bgWhite"</w:t>
      </w:r>
      <w:r w:rsidRPr="00B92246">
        <w:rPr>
          <w:rFonts w:ascii="Consolas" w:hAnsi="Consolas"/>
          <w:color w:val="808080"/>
          <w:sz w:val="21"/>
          <w:szCs w:val="21"/>
          <w:lang w:val="sr-Cyrl-RS" w:eastAsia="sr-Cyrl-RS"/>
        </w:rPr>
        <w:t>&gt;</w:t>
      </w:r>
    </w:p>
    <w:p w14:paraId="0C8DF5D2"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class</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"container"</w:t>
      </w:r>
      <w:r w:rsidRPr="00B92246">
        <w:rPr>
          <w:rFonts w:ascii="Consolas" w:hAnsi="Consolas"/>
          <w:color w:val="808080"/>
          <w:sz w:val="21"/>
          <w:szCs w:val="21"/>
          <w:lang w:val="sr-Cyrl-RS" w:eastAsia="sr-Cyrl-RS"/>
        </w:rPr>
        <w:t>&gt;</w:t>
      </w:r>
    </w:p>
    <w:p w14:paraId="3D1C2F8A"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id</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"aboutUsImage"</w:t>
      </w:r>
      <w:r w:rsidRPr="00B92246">
        <w:rPr>
          <w:rFonts w:ascii="Consolas" w:hAnsi="Consolas"/>
          <w:color w:val="808080"/>
          <w:sz w:val="21"/>
          <w:szCs w:val="21"/>
          <w:lang w:val="sr-Cyrl-RS" w:eastAsia="sr-Cyrl-RS"/>
        </w:rPr>
        <w:t>&gt;</w:t>
      </w:r>
    </w:p>
    <w:p w14:paraId="7D588816"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img</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src</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"assets/img/aboutUsImage.png"</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alt</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"Image of a phone"</w:t>
      </w:r>
      <w:r w:rsidRPr="00B92246">
        <w:rPr>
          <w:rFonts w:ascii="Consolas" w:hAnsi="Consolas"/>
          <w:color w:val="808080"/>
          <w:sz w:val="21"/>
          <w:szCs w:val="21"/>
          <w:lang w:val="sr-Cyrl-RS" w:eastAsia="sr-Cyrl-RS"/>
        </w:rPr>
        <w:t>/&gt;</w:t>
      </w:r>
    </w:p>
    <w:p w14:paraId="4869B4B8"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808080"/>
          <w:sz w:val="21"/>
          <w:szCs w:val="21"/>
          <w:lang w:val="sr-Cyrl-RS" w:eastAsia="sr-Cyrl-RS"/>
        </w:rPr>
        <w:t>&gt;</w:t>
      </w:r>
    </w:p>
    <w:p w14:paraId="1A46D315"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id</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"aboutUsText"</w:t>
      </w:r>
      <w:r w:rsidRPr="00B92246">
        <w:rPr>
          <w:rFonts w:ascii="Consolas" w:hAnsi="Consolas"/>
          <w:color w:val="808080"/>
          <w:sz w:val="21"/>
          <w:szCs w:val="21"/>
          <w:lang w:val="sr-Cyrl-RS" w:eastAsia="sr-Cyrl-RS"/>
        </w:rPr>
        <w:t>&gt;</w:t>
      </w:r>
    </w:p>
    <w:p w14:paraId="2A1C971C"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h3</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class</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"font-large"</w:t>
      </w:r>
      <w:r w:rsidRPr="00B92246">
        <w:rPr>
          <w:rFonts w:ascii="Consolas" w:hAnsi="Consolas"/>
          <w:color w:val="808080"/>
          <w:sz w:val="21"/>
          <w:szCs w:val="21"/>
          <w:lang w:val="sr-Cyrl-RS" w:eastAsia="sr-Cyrl-RS"/>
        </w:rPr>
        <w:t>&gt;</w:t>
      </w:r>
      <w:r w:rsidRPr="00B92246">
        <w:rPr>
          <w:rFonts w:ascii="Consolas" w:hAnsi="Consolas"/>
          <w:color w:val="D4D4D4"/>
          <w:sz w:val="21"/>
          <w:szCs w:val="21"/>
          <w:lang w:val="sr-Cyrl-RS" w:eastAsia="sr-Cyrl-RS"/>
        </w:rPr>
        <w:t>About Us</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h3</w:t>
      </w:r>
      <w:r w:rsidRPr="00B92246">
        <w:rPr>
          <w:rFonts w:ascii="Consolas" w:hAnsi="Consolas"/>
          <w:color w:val="808080"/>
          <w:sz w:val="21"/>
          <w:szCs w:val="21"/>
          <w:lang w:val="sr-Cyrl-RS" w:eastAsia="sr-Cyrl-RS"/>
        </w:rPr>
        <w:t>&gt;</w:t>
      </w:r>
    </w:p>
    <w:p w14:paraId="25DDD5C8"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h4</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class</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"font-xxl"</w:t>
      </w:r>
      <w:r w:rsidRPr="00B92246">
        <w:rPr>
          <w:rFonts w:ascii="Consolas" w:hAnsi="Consolas"/>
          <w:color w:val="808080"/>
          <w:sz w:val="21"/>
          <w:szCs w:val="21"/>
          <w:lang w:val="sr-Cyrl-RS" w:eastAsia="sr-Cyrl-RS"/>
        </w:rPr>
        <w:t>&gt;</w:t>
      </w:r>
      <w:r w:rsidRPr="00B92246">
        <w:rPr>
          <w:rFonts w:ascii="Consolas" w:hAnsi="Consolas"/>
          <w:color w:val="D4D4D4"/>
          <w:sz w:val="21"/>
          <w:szCs w:val="21"/>
          <w:lang w:val="sr-Cyrl-RS" w:eastAsia="sr-Cyrl-RS"/>
        </w:rPr>
        <w:t>Mobi Shop</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h4</w:t>
      </w:r>
      <w:r w:rsidRPr="00B92246">
        <w:rPr>
          <w:rFonts w:ascii="Consolas" w:hAnsi="Consolas"/>
          <w:color w:val="808080"/>
          <w:sz w:val="21"/>
          <w:szCs w:val="21"/>
          <w:lang w:val="sr-Cyrl-RS" w:eastAsia="sr-Cyrl-RS"/>
        </w:rPr>
        <w:t>&gt;</w:t>
      </w:r>
    </w:p>
    <w:p w14:paraId="4A5F0D82"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lastRenderedPageBreak/>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p</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class</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"font-small"</w:t>
      </w:r>
      <w:r w:rsidRPr="00B92246">
        <w:rPr>
          <w:rFonts w:ascii="Consolas" w:hAnsi="Consolas"/>
          <w:color w:val="808080"/>
          <w:sz w:val="21"/>
          <w:szCs w:val="21"/>
          <w:lang w:val="sr-Cyrl-RS" w:eastAsia="sr-Cyrl-RS"/>
        </w:rPr>
        <w:t>&gt;</w:t>
      </w:r>
      <w:r w:rsidRPr="00B92246">
        <w:rPr>
          <w:rFonts w:ascii="Consolas" w:hAnsi="Consolas"/>
          <w:color w:val="D4D4D4"/>
          <w:sz w:val="21"/>
          <w:szCs w:val="21"/>
          <w:lang w:val="sr-Cyrl-RS" w:eastAsia="sr-Cyrl-RS"/>
        </w:rPr>
        <w:t>Mobi Shop gives you a chance to quickly and easily find the phone you want and have it delivered to your home in no time, regardless of your location, as long as it is in one of the countries of the EU.</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p</w:t>
      </w:r>
      <w:r w:rsidRPr="00B92246">
        <w:rPr>
          <w:rFonts w:ascii="Consolas" w:hAnsi="Consolas"/>
          <w:color w:val="808080"/>
          <w:sz w:val="21"/>
          <w:szCs w:val="21"/>
          <w:lang w:val="sr-Cyrl-RS" w:eastAsia="sr-Cyrl-RS"/>
        </w:rPr>
        <w:t>&gt;</w:t>
      </w:r>
    </w:p>
    <w:p w14:paraId="3B960261"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br</w:t>
      </w:r>
      <w:r w:rsidRPr="00B92246">
        <w:rPr>
          <w:rFonts w:ascii="Consolas" w:hAnsi="Consolas"/>
          <w:color w:val="808080"/>
          <w:sz w:val="21"/>
          <w:szCs w:val="21"/>
          <w:lang w:val="sr-Cyrl-RS" w:eastAsia="sr-Cyrl-RS"/>
        </w:rPr>
        <w:t>/&gt;</w:t>
      </w:r>
    </w:p>
    <w:p w14:paraId="04E60807"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p</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class</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"font-small"</w:t>
      </w:r>
      <w:r w:rsidRPr="00B92246">
        <w:rPr>
          <w:rFonts w:ascii="Consolas" w:hAnsi="Consolas"/>
          <w:color w:val="808080"/>
          <w:sz w:val="21"/>
          <w:szCs w:val="21"/>
          <w:lang w:val="sr-Cyrl-RS" w:eastAsia="sr-Cyrl-RS"/>
        </w:rPr>
        <w:t>&gt;</w:t>
      </w:r>
      <w:r w:rsidRPr="00B92246">
        <w:rPr>
          <w:rFonts w:ascii="Consolas" w:hAnsi="Consolas"/>
          <w:color w:val="D4D4D4"/>
          <w:sz w:val="21"/>
          <w:szCs w:val="21"/>
          <w:lang w:val="sr-Cyrl-RS" w:eastAsia="sr-Cyrl-RS"/>
        </w:rPr>
        <w:t>We have been in the business for quite a while now, and it that time we have not only managed to make close relationships with numerous suppliers all over the world, but also to recognize what people need.</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p</w:t>
      </w:r>
      <w:r w:rsidRPr="00B92246">
        <w:rPr>
          <w:rFonts w:ascii="Consolas" w:hAnsi="Consolas"/>
          <w:color w:val="808080"/>
          <w:sz w:val="21"/>
          <w:szCs w:val="21"/>
          <w:lang w:val="sr-Cyrl-RS" w:eastAsia="sr-Cyrl-RS"/>
        </w:rPr>
        <w:t>&gt;</w:t>
      </w:r>
    </w:p>
    <w:p w14:paraId="07CE9E48"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808080"/>
          <w:sz w:val="21"/>
          <w:szCs w:val="21"/>
          <w:lang w:val="sr-Cyrl-RS" w:eastAsia="sr-Cyrl-RS"/>
        </w:rPr>
        <w:t>&gt;</w:t>
      </w:r>
    </w:p>
    <w:p w14:paraId="1C9AEA4E"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div</w:t>
      </w:r>
      <w:r w:rsidRPr="00B92246">
        <w:rPr>
          <w:rFonts w:ascii="Consolas" w:hAnsi="Consolas"/>
          <w:color w:val="808080"/>
          <w:sz w:val="21"/>
          <w:szCs w:val="21"/>
          <w:lang w:val="sr-Cyrl-RS" w:eastAsia="sr-Cyrl-RS"/>
        </w:rPr>
        <w:t>&gt;</w:t>
      </w:r>
    </w:p>
    <w:p w14:paraId="7E1B6403"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section</w:t>
      </w:r>
      <w:r w:rsidRPr="00B92246">
        <w:rPr>
          <w:rFonts w:ascii="Consolas" w:hAnsi="Consolas"/>
          <w:color w:val="808080"/>
          <w:sz w:val="21"/>
          <w:szCs w:val="21"/>
          <w:lang w:val="sr-Cyrl-RS" w:eastAsia="sr-Cyrl-RS"/>
        </w:rPr>
        <w:t>&gt;</w:t>
      </w:r>
    </w:p>
    <w:p w14:paraId="7BD8B156"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569CD6"/>
          <w:sz w:val="21"/>
          <w:szCs w:val="21"/>
          <w:lang w:val="sr-Cyrl-RS" w:eastAsia="sr-Cyrl-RS"/>
        </w:rPr>
        <w:t>&lt;?php</w:t>
      </w:r>
    </w:p>
    <w:p w14:paraId="43181FF6"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DCDCAA"/>
          <w:sz w:val="21"/>
          <w:szCs w:val="21"/>
          <w:lang w:val="sr-Cyrl-RS" w:eastAsia="sr-Cyrl-RS"/>
        </w:rPr>
        <w:t>include</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"assets/php/pages/footer.php"</w:t>
      </w:r>
      <w:r w:rsidRPr="00B92246">
        <w:rPr>
          <w:rFonts w:ascii="Consolas" w:hAnsi="Consolas"/>
          <w:color w:val="D4D4D4"/>
          <w:sz w:val="21"/>
          <w:szCs w:val="21"/>
          <w:lang w:val="sr-Cyrl-RS" w:eastAsia="sr-Cyrl-RS"/>
        </w:rPr>
        <w:t>);</w:t>
      </w:r>
    </w:p>
    <w:p w14:paraId="0F8EF39E"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569CD6"/>
          <w:sz w:val="21"/>
          <w:szCs w:val="21"/>
          <w:lang w:val="sr-Cyrl-RS" w:eastAsia="sr-Cyrl-RS"/>
        </w:rPr>
        <w:t>?&gt;</w:t>
      </w:r>
    </w:p>
    <w:p w14:paraId="7A24A04E" w14:textId="33088723"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script</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type</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"text/javascript"</w:t>
      </w:r>
      <w:r w:rsidRPr="00B92246">
        <w:rPr>
          <w:rFonts w:ascii="Consolas" w:hAnsi="Consolas"/>
          <w:color w:val="D4D4D4"/>
          <w:sz w:val="21"/>
          <w:szCs w:val="21"/>
          <w:lang w:val="sr-Cyrl-RS" w:eastAsia="sr-Cyrl-RS"/>
        </w:rPr>
        <w:t> </w:t>
      </w:r>
      <w:r w:rsidRPr="00B92246">
        <w:rPr>
          <w:rFonts w:ascii="Consolas" w:hAnsi="Consolas"/>
          <w:color w:val="9CDCFE"/>
          <w:sz w:val="21"/>
          <w:szCs w:val="21"/>
          <w:lang w:val="sr-Cyrl-RS" w:eastAsia="sr-Cyrl-RS"/>
        </w:rPr>
        <w:t>src</w:t>
      </w:r>
      <w:r w:rsidRPr="00B92246">
        <w:rPr>
          <w:rFonts w:ascii="Consolas" w:hAnsi="Consolas"/>
          <w:color w:val="D4D4D4"/>
          <w:sz w:val="21"/>
          <w:szCs w:val="21"/>
          <w:lang w:val="sr-Cyrl-RS" w:eastAsia="sr-Cyrl-RS"/>
        </w:rPr>
        <w:t>=</w:t>
      </w:r>
      <w:r w:rsidRPr="00B92246">
        <w:rPr>
          <w:rFonts w:ascii="Consolas" w:hAnsi="Consolas"/>
          <w:color w:val="CE9178"/>
          <w:sz w:val="21"/>
          <w:szCs w:val="21"/>
          <w:lang w:val="sr-Cyrl-RS" w:eastAsia="sr-Cyrl-RS"/>
        </w:rPr>
        <w:t>"assets/js/home</w:t>
      </w:r>
      <w:r w:rsidR="00F12399">
        <w:rPr>
          <w:rFonts w:ascii="Consolas" w:hAnsi="Consolas"/>
          <w:color w:val="CE9178"/>
          <w:sz w:val="21"/>
          <w:szCs w:val="21"/>
          <w:lang w:eastAsia="sr-Cyrl-RS"/>
        </w:rPr>
        <w:t>.min</w:t>
      </w:r>
      <w:r w:rsidRPr="00B92246">
        <w:rPr>
          <w:rFonts w:ascii="Consolas" w:hAnsi="Consolas"/>
          <w:color w:val="CE9178"/>
          <w:sz w:val="21"/>
          <w:szCs w:val="21"/>
          <w:lang w:val="sr-Cyrl-RS" w:eastAsia="sr-Cyrl-RS"/>
        </w:rPr>
        <w:t>.js"</w:t>
      </w:r>
      <w:r w:rsidRPr="00B92246">
        <w:rPr>
          <w:rFonts w:ascii="Consolas" w:hAnsi="Consolas"/>
          <w:color w:val="808080"/>
          <w:sz w:val="21"/>
          <w:szCs w:val="21"/>
          <w:lang w:val="sr-Cyrl-RS" w:eastAsia="sr-Cyrl-RS"/>
        </w:rPr>
        <w:t>&gt;&lt;/</w:t>
      </w:r>
      <w:r w:rsidRPr="00B92246">
        <w:rPr>
          <w:rFonts w:ascii="Consolas" w:hAnsi="Consolas"/>
          <w:color w:val="569CD6"/>
          <w:sz w:val="21"/>
          <w:szCs w:val="21"/>
          <w:lang w:val="sr-Cyrl-RS" w:eastAsia="sr-Cyrl-RS"/>
        </w:rPr>
        <w:t>script</w:t>
      </w:r>
      <w:r w:rsidRPr="00B92246">
        <w:rPr>
          <w:rFonts w:ascii="Consolas" w:hAnsi="Consolas"/>
          <w:color w:val="808080"/>
          <w:sz w:val="21"/>
          <w:szCs w:val="21"/>
          <w:lang w:val="sr-Cyrl-RS" w:eastAsia="sr-Cyrl-RS"/>
        </w:rPr>
        <w:t>&gt;</w:t>
      </w:r>
    </w:p>
    <w:p w14:paraId="6A26BB1B"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D4D4D4"/>
          <w:sz w:val="21"/>
          <w:szCs w:val="21"/>
          <w:lang w:val="sr-Cyrl-RS" w:eastAsia="sr-Cyrl-RS"/>
        </w:rPr>
        <w:t>    </w:t>
      </w: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body</w:t>
      </w:r>
      <w:r w:rsidRPr="00B92246">
        <w:rPr>
          <w:rFonts w:ascii="Consolas" w:hAnsi="Consolas"/>
          <w:color w:val="808080"/>
          <w:sz w:val="21"/>
          <w:szCs w:val="21"/>
          <w:lang w:val="sr-Cyrl-RS" w:eastAsia="sr-Cyrl-RS"/>
        </w:rPr>
        <w:t>&gt;</w:t>
      </w:r>
    </w:p>
    <w:p w14:paraId="6AE4F4DD" w14:textId="77777777" w:rsidR="00B92246" w:rsidRPr="00B92246" w:rsidRDefault="00B92246" w:rsidP="00B92246">
      <w:pPr>
        <w:shd w:val="clear" w:color="auto" w:fill="1E1E1E"/>
        <w:spacing w:line="285" w:lineRule="atLeast"/>
        <w:rPr>
          <w:rFonts w:ascii="Consolas" w:hAnsi="Consolas"/>
          <w:color w:val="D4D4D4"/>
          <w:sz w:val="21"/>
          <w:szCs w:val="21"/>
          <w:lang w:val="sr-Cyrl-RS" w:eastAsia="sr-Cyrl-RS"/>
        </w:rPr>
      </w:pPr>
      <w:r w:rsidRPr="00B92246">
        <w:rPr>
          <w:rFonts w:ascii="Consolas" w:hAnsi="Consolas"/>
          <w:color w:val="808080"/>
          <w:sz w:val="21"/>
          <w:szCs w:val="21"/>
          <w:lang w:val="sr-Cyrl-RS" w:eastAsia="sr-Cyrl-RS"/>
        </w:rPr>
        <w:t>&lt;/</w:t>
      </w:r>
      <w:r w:rsidRPr="00B92246">
        <w:rPr>
          <w:rFonts w:ascii="Consolas" w:hAnsi="Consolas"/>
          <w:color w:val="569CD6"/>
          <w:sz w:val="21"/>
          <w:szCs w:val="21"/>
          <w:lang w:val="sr-Cyrl-RS" w:eastAsia="sr-Cyrl-RS"/>
        </w:rPr>
        <w:t>html</w:t>
      </w:r>
      <w:r w:rsidRPr="00B92246">
        <w:rPr>
          <w:rFonts w:ascii="Consolas" w:hAnsi="Consolas"/>
          <w:color w:val="808080"/>
          <w:sz w:val="21"/>
          <w:szCs w:val="21"/>
          <w:lang w:val="sr-Cyrl-RS" w:eastAsia="sr-Cyrl-RS"/>
        </w:rPr>
        <w:t>&gt;</w:t>
      </w:r>
    </w:p>
    <w:p w14:paraId="09F66753" w14:textId="77777777" w:rsidR="00DC39A4" w:rsidRDefault="00DC39A4">
      <w:pPr>
        <w:rPr>
          <w:rFonts w:ascii="Calibri" w:eastAsia="Calibri" w:hAnsi="Calibri" w:cs="Calibri"/>
          <w:color w:val="2D74B5"/>
          <w:sz w:val="40"/>
          <w:szCs w:val="40"/>
        </w:rPr>
      </w:pPr>
      <w:r>
        <w:rPr>
          <w:rFonts w:ascii="Calibri" w:eastAsia="Calibri" w:hAnsi="Calibri" w:cs="Calibri"/>
          <w:color w:val="2D74B5"/>
          <w:sz w:val="40"/>
          <w:szCs w:val="40"/>
        </w:rPr>
        <w:br w:type="page"/>
      </w:r>
    </w:p>
    <w:p w14:paraId="4678E14A" w14:textId="213B0C68" w:rsidR="00DC39A4" w:rsidRDefault="004006F0" w:rsidP="004D7698">
      <w:pPr>
        <w:pStyle w:val="Heading3"/>
      </w:pPr>
      <w:bookmarkStart w:id="22" w:name="_Toc66306934"/>
      <w:proofErr w:type="spellStart"/>
      <w:r>
        <w:lastRenderedPageBreak/>
        <w:t>devices</w:t>
      </w:r>
      <w:r w:rsidR="00DC39A4">
        <w:t>.</w:t>
      </w:r>
      <w:r>
        <w:t>php</w:t>
      </w:r>
      <w:bookmarkEnd w:id="22"/>
      <w:proofErr w:type="spellEnd"/>
    </w:p>
    <w:p w14:paraId="7A525641"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569CD6"/>
          <w:sz w:val="21"/>
          <w:szCs w:val="21"/>
          <w:lang w:val="sr-Cyrl-RS" w:eastAsia="sr-Cyrl-RS"/>
        </w:rPr>
        <w:t>&lt;?php</w:t>
      </w:r>
    </w:p>
    <w:p w14:paraId="43C3F393"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DCDCAA"/>
          <w:sz w:val="21"/>
          <w:szCs w:val="21"/>
          <w:lang w:val="sr-Cyrl-RS" w:eastAsia="sr-Cyrl-RS"/>
        </w:rPr>
        <w:t>session_start</w:t>
      </w:r>
      <w:r w:rsidRPr="001304D6">
        <w:rPr>
          <w:rFonts w:ascii="Consolas" w:hAnsi="Consolas"/>
          <w:color w:val="D4D4D4"/>
          <w:sz w:val="21"/>
          <w:szCs w:val="21"/>
          <w:lang w:val="sr-Cyrl-RS" w:eastAsia="sr-Cyrl-RS"/>
        </w:rPr>
        <w:t>();</w:t>
      </w:r>
    </w:p>
    <w:p w14:paraId="4F6420E6"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DCDCAA"/>
          <w:sz w:val="21"/>
          <w:szCs w:val="21"/>
          <w:lang w:val="sr-Cyrl-RS" w:eastAsia="sr-Cyrl-RS"/>
        </w:rPr>
        <w:t>include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"assets/php/connection/connection.php"</w:t>
      </w:r>
      <w:r w:rsidRPr="001304D6">
        <w:rPr>
          <w:rFonts w:ascii="Consolas" w:hAnsi="Consolas"/>
          <w:color w:val="D4D4D4"/>
          <w:sz w:val="21"/>
          <w:szCs w:val="21"/>
          <w:lang w:val="sr-Cyrl-RS" w:eastAsia="sr-Cyrl-RS"/>
        </w:rPr>
        <w:t>);</w:t>
      </w:r>
    </w:p>
    <w:p w14:paraId="4F4EF0DE"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DCDCAA"/>
          <w:sz w:val="21"/>
          <w:szCs w:val="21"/>
          <w:lang w:val="sr-Cyrl-RS" w:eastAsia="sr-Cyrl-RS"/>
        </w:rPr>
        <w:t>include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"assets/php/functions.php"</w:t>
      </w:r>
      <w:r w:rsidRPr="001304D6">
        <w:rPr>
          <w:rFonts w:ascii="Consolas" w:hAnsi="Consolas"/>
          <w:color w:val="D4D4D4"/>
          <w:sz w:val="21"/>
          <w:szCs w:val="21"/>
          <w:lang w:val="sr-Cyrl-RS" w:eastAsia="sr-Cyrl-RS"/>
        </w:rPr>
        <w:t>);</w:t>
      </w:r>
    </w:p>
    <w:p w14:paraId="227B6245"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DCDCAA"/>
          <w:sz w:val="21"/>
          <w:szCs w:val="21"/>
          <w:lang w:val="sr-Cyrl-RS" w:eastAsia="sr-Cyrl-RS"/>
        </w:rPr>
        <w:t>userStillExists</w:t>
      </w:r>
      <w:r w:rsidRPr="001304D6">
        <w:rPr>
          <w:rFonts w:ascii="Consolas" w:hAnsi="Consolas"/>
          <w:color w:val="D4D4D4"/>
          <w:sz w:val="21"/>
          <w:szCs w:val="21"/>
          <w:lang w:val="sr-Cyrl-RS" w:eastAsia="sr-Cyrl-RS"/>
        </w:rPr>
        <w:t>();</w:t>
      </w:r>
    </w:p>
    <w:p w14:paraId="7275C0F0"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569CD6"/>
          <w:sz w:val="21"/>
          <w:szCs w:val="21"/>
          <w:lang w:val="sr-Cyrl-RS" w:eastAsia="sr-Cyrl-RS"/>
        </w:rPr>
        <w:t>?&gt;</w:t>
      </w:r>
    </w:p>
    <w:p w14:paraId="2A77A928"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DOCTYPE</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html</w:t>
      </w:r>
      <w:r w:rsidRPr="001304D6">
        <w:rPr>
          <w:rFonts w:ascii="Consolas" w:hAnsi="Consolas"/>
          <w:color w:val="808080"/>
          <w:sz w:val="21"/>
          <w:szCs w:val="21"/>
          <w:lang w:val="sr-Cyrl-RS" w:eastAsia="sr-Cyrl-RS"/>
        </w:rPr>
        <w:t>&gt;</w:t>
      </w:r>
    </w:p>
    <w:p w14:paraId="4BA121A5"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html</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lang</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"en"</w:t>
      </w:r>
      <w:r w:rsidRPr="001304D6">
        <w:rPr>
          <w:rFonts w:ascii="Consolas" w:hAnsi="Consolas"/>
          <w:color w:val="808080"/>
          <w:sz w:val="21"/>
          <w:szCs w:val="21"/>
          <w:lang w:val="sr-Cyrl-RS" w:eastAsia="sr-Cyrl-RS"/>
        </w:rPr>
        <w:t>&gt;</w:t>
      </w:r>
    </w:p>
    <w:p w14:paraId="7F94A708"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head</w:t>
      </w:r>
      <w:r w:rsidRPr="001304D6">
        <w:rPr>
          <w:rFonts w:ascii="Consolas" w:hAnsi="Consolas"/>
          <w:color w:val="808080"/>
          <w:sz w:val="21"/>
          <w:szCs w:val="21"/>
          <w:lang w:val="sr-Cyrl-RS" w:eastAsia="sr-Cyrl-RS"/>
        </w:rPr>
        <w:t>&gt;</w:t>
      </w:r>
    </w:p>
    <w:p w14:paraId="04D8D3EC"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title</w:t>
      </w:r>
      <w:r w:rsidRPr="001304D6">
        <w:rPr>
          <w:rFonts w:ascii="Consolas" w:hAnsi="Consolas"/>
          <w:color w:val="808080"/>
          <w:sz w:val="21"/>
          <w:szCs w:val="21"/>
          <w:lang w:val="sr-Cyrl-RS" w:eastAsia="sr-Cyrl-RS"/>
        </w:rPr>
        <w:t>&gt;</w:t>
      </w:r>
      <w:r w:rsidRPr="001304D6">
        <w:rPr>
          <w:rFonts w:ascii="Consolas" w:hAnsi="Consolas"/>
          <w:color w:val="D4D4D4"/>
          <w:sz w:val="21"/>
          <w:szCs w:val="21"/>
          <w:lang w:val="sr-Cyrl-RS" w:eastAsia="sr-Cyrl-RS"/>
        </w:rPr>
        <w:t>Mobi Shop | Devices</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title</w:t>
      </w:r>
      <w:r w:rsidRPr="001304D6">
        <w:rPr>
          <w:rFonts w:ascii="Consolas" w:hAnsi="Consolas"/>
          <w:color w:val="808080"/>
          <w:sz w:val="21"/>
          <w:szCs w:val="21"/>
          <w:lang w:val="sr-Cyrl-RS" w:eastAsia="sr-Cyrl-RS"/>
        </w:rPr>
        <w:t>&gt;</w:t>
      </w:r>
    </w:p>
    <w:p w14:paraId="0D46BB83"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meta</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name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"keywords"</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content</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"Mobi Shop, smartphones, Android, iOS, Devices"</w:t>
      </w:r>
      <w:r w:rsidRPr="001304D6">
        <w:rPr>
          <w:rFonts w:ascii="Consolas" w:hAnsi="Consolas"/>
          <w:color w:val="808080"/>
          <w:sz w:val="21"/>
          <w:szCs w:val="21"/>
          <w:lang w:val="sr-Cyrl-RS" w:eastAsia="sr-Cyrl-RS"/>
        </w:rPr>
        <w:t>/&gt;</w:t>
      </w:r>
    </w:p>
    <w:p w14:paraId="6D943B99"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meta</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name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"description"</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content</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"Mobi Shop gives you a chance to quickly and easily find the phone you want and have it delivered to your home in no time..."</w:t>
      </w:r>
      <w:r w:rsidRPr="001304D6">
        <w:rPr>
          <w:rFonts w:ascii="Consolas" w:hAnsi="Consolas"/>
          <w:color w:val="808080"/>
          <w:sz w:val="21"/>
          <w:szCs w:val="21"/>
          <w:lang w:val="sr-Cyrl-RS" w:eastAsia="sr-Cyrl-RS"/>
        </w:rPr>
        <w:t>/&gt;</w:t>
      </w:r>
    </w:p>
    <w:p w14:paraId="6ABF4076"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569CD6"/>
          <w:sz w:val="21"/>
          <w:szCs w:val="21"/>
          <w:lang w:val="sr-Cyrl-RS" w:eastAsia="sr-Cyrl-RS"/>
        </w:rPr>
        <w:t>&lt;?php</w:t>
      </w:r>
    </w:p>
    <w:p w14:paraId="4618CDA7"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DCDCAA"/>
          <w:sz w:val="21"/>
          <w:szCs w:val="21"/>
          <w:lang w:val="sr-Cyrl-RS" w:eastAsia="sr-Cyrl-RS"/>
        </w:rPr>
        <w:t>include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"assets/php/pages/head-content.php"</w:t>
      </w:r>
      <w:r w:rsidRPr="001304D6">
        <w:rPr>
          <w:rFonts w:ascii="Consolas" w:hAnsi="Consolas"/>
          <w:color w:val="D4D4D4"/>
          <w:sz w:val="21"/>
          <w:szCs w:val="21"/>
          <w:lang w:val="sr-Cyrl-RS" w:eastAsia="sr-Cyrl-RS"/>
        </w:rPr>
        <w:t>);</w:t>
      </w:r>
    </w:p>
    <w:p w14:paraId="409650E4"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569CD6"/>
          <w:sz w:val="21"/>
          <w:szCs w:val="21"/>
          <w:lang w:val="sr-Cyrl-RS" w:eastAsia="sr-Cyrl-RS"/>
        </w:rPr>
        <w:t>?&gt;</w:t>
      </w:r>
    </w:p>
    <w:p w14:paraId="61AA10C5"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head</w:t>
      </w:r>
      <w:r w:rsidRPr="001304D6">
        <w:rPr>
          <w:rFonts w:ascii="Consolas" w:hAnsi="Consolas"/>
          <w:color w:val="808080"/>
          <w:sz w:val="21"/>
          <w:szCs w:val="21"/>
          <w:lang w:val="sr-Cyrl-RS" w:eastAsia="sr-Cyrl-RS"/>
        </w:rPr>
        <w:t>&gt;</w:t>
      </w:r>
    </w:p>
    <w:p w14:paraId="54523C84"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body</w:t>
      </w:r>
      <w:r w:rsidRPr="001304D6">
        <w:rPr>
          <w:rFonts w:ascii="Consolas" w:hAnsi="Consolas"/>
          <w:color w:val="808080"/>
          <w:sz w:val="21"/>
          <w:szCs w:val="21"/>
          <w:lang w:val="sr-Cyrl-RS" w:eastAsia="sr-Cyrl-RS"/>
        </w:rPr>
        <w:t>&gt;</w:t>
      </w:r>
    </w:p>
    <w:p w14:paraId="71E883D1"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569CD6"/>
          <w:sz w:val="21"/>
          <w:szCs w:val="21"/>
          <w:lang w:val="sr-Cyrl-RS" w:eastAsia="sr-Cyrl-RS"/>
        </w:rPr>
        <w:t>&lt;?php</w:t>
      </w:r>
    </w:p>
    <w:p w14:paraId="0015F066"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DCDCAA"/>
          <w:sz w:val="21"/>
          <w:szCs w:val="21"/>
          <w:lang w:val="sr-Cyrl-RS" w:eastAsia="sr-Cyrl-RS"/>
        </w:rPr>
        <w:t>include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"assets/php/pages/header.php"</w:t>
      </w:r>
      <w:r w:rsidRPr="001304D6">
        <w:rPr>
          <w:rFonts w:ascii="Consolas" w:hAnsi="Consolas"/>
          <w:color w:val="D4D4D4"/>
          <w:sz w:val="21"/>
          <w:szCs w:val="21"/>
          <w:lang w:val="sr-Cyrl-RS" w:eastAsia="sr-Cyrl-RS"/>
        </w:rPr>
        <w:t>);</w:t>
      </w:r>
    </w:p>
    <w:p w14:paraId="64B43C1D"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DCDCAA"/>
          <w:sz w:val="21"/>
          <w:szCs w:val="21"/>
          <w:lang w:val="sr-Cyrl-RS" w:eastAsia="sr-Cyrl-RS"/>
        </w:rPr>
        <w:t>include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"assets/php/pages/survey.php"</w:t>
      </w:r>
      <w:r w:rsidRPr="001304D6">
        <w:rPr>
          <w:rFonts w:ascii="Consolas" w:hAnsi="Consolas"/>
          <w:color w:val="D4D4D4"/>
          <w:sz w:val="21"/>
          <w:szCs w:val="21"/>
          <w:lang w:val="sr-Cyrl-RS" w:eastAsia="sr-Cyrl-RS"/>
        </w:rPr>
        <w:t>);</w:t>
      </w:r>
    </w:p>
    <w:p w14:paraId="7173142D"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569CD6"/>
          <w:sz w:val="21"/>
          <w:szCs w:val="21"/>
          <w:lang w:val="sr-Cyrl-RS" w:eastAsia="sr-Cyrl-RS"/>
        </w:rPr>
        <w:t>?&gt;</w:t>
      </w:r>
    </w:p>
    <w:p w14:paraId="66DA028C"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section</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id</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"devicesMain"</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class</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"bgWhite main"</w:t>
      </w:r>
      <w:r w:rsidRPr="001304D6">
        <w:rPr>
          <w:rFonts w:ascii="Consolas" w:hAnsi="Consolas"/>
          <w:color w:val="808080"/>
          <w:sz w:val="21"/>
          <w:szCs w:val="21"/>
          <w:lang w:val="sr-Cyrl-RS" w:eastAsia="sr-Cyrl-RS"/>
        </w:rPr>
        <w:t>&gt;</w:t>
      </w:r>
    </w:p>
    <w:p w14:paraId="54A0ACF8"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class</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"container"</w:t>
      </w:r>
      <w:r w:rsidRPr="001304D6">
        <w:rPr>
          <w:rFonts w:ascii="Consolas" w:hAnsi="Consolas"/>
          <w:color w:val="808080"/>
          <w:sz w:val="21"/>
          <w:szCs w:val="21"/>
          <w:lang w:val="sr-Cyrl-RS" w:eastAsia="sr-Cyrl-RS"/>
        </w:rPr>
        <w:t>&gt;</w:t>
      </w:r>
    </w:p>
    <w:p w14:paraId="33188674"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id</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"filters"</w:t>
      </w:r>
      <w:r w:rsidRPr="001304D6">
        <w:rPr>
          <w:rFonts w:ascii="Consolas" w:hAnsi="Consolas"/>
          <w:color w:val="808080"/>
          <w:sz w:val="21"/>
          <w:szCs w:val="21"/>
          <w:lang w:val="sr-Cyrl-RS" w:eastAsia="sr-Cyrl-RS"/>
        </w:rPr>
        <w:t>&gt;</w:t>
      </w:r>
    </w:p>
    <w:p w14:paraId="4EEADA3E"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form</w:t>
      </w:r>
      <w:r w:rsidRPr="001304D6">
        <w:rPr>
          <w:rFonts w:ascii="Consolas" w:hAnsi="Consolas"/>
          <w:color w:val="808080"/>
          <w:sz w:val="21"/>
          <w:szCs w:val="21"/>
          <w:lang w:val="sr-Cyrl-RS" w:eastAsia="sr-Cyrl-RS"/>
        </w:rPr>
        <w:t>&gt;</w:t>
      </w:r>
    </w:p>
    <w:p w14:paraId="22C36F04"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class</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"formGroup"</w:t>
      </w:r>
      <w:r w:rsidRPr="001304D6">
        <w:rPr>
          <w:rFonts w:ascii="Consolas" w:hAnsi="Consolas"/>
          <w:color w:val="808080"/>
          <w:sz w:val="21"/>
          <w:szCs w:val="21"/>
          <w:lang w:val="sr-Cyrl-RS" w:eastAsia="sr-Cyrl-RS"/>
        </w:rPr>
        <w:t>&gt;</w:t>
      </w:r>
    </w:p>
    <w:p w14:paraId="3E86B4E9"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input</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type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"text"</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name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"tbSearch"</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id</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"tbSearch"</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class</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"font-small textField"</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placeholder</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"Search"</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autocomplete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"off"</w:t>
      </w:r>
      <w:r w:rsidRPr="001304D6">
        <w:rPr>
          <w:rFonts w:ascii="Consolas" w:hAnsi="Consolas"/>
          <w:color w:val="808080"/>
          <w:sz w:val="21"/>
          <w:szCs w:val="21"/>
          <w:lang w:val="sr-Cyrl-RS" w:eastAsia="sr-Cyrl-RS"/>
        </w:rPr>
        <w:t>/&gt;</w:t>
      </w:r>
    </w:p>
    <w:p w14:paraId="50D71AEC"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808080"/>
          <w:sz w:val="21"/>
          <w:szCs w:val="21"/>
          <w:lang w:val="sr-Cyrl-RS" w:eastAsia="sr-Cyrl-RS"/>
        </w:rPr>
        <w:t>&gt;</w:t>
      </w:r>
    </w:p>
    <w:p w14:paraId="6730A620"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class</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"formGroup"</w:t>
      </w:r>
      <w:r w:rsidRPr="001304D6">
        <w:rPr>
          <w:rFonts w:ascii="Consolas" w:hAnsi="Consolas"/>
          <w:color w:val="808080"/>
          <w:sz w:val="21"/>
          <w:szCs w:val="21"/>
          <w:lang w:val="sr-Cyrl-RS" w:eastAsia="sr-Cyrl-RS"/>
        </w:rPr>
        <w:t>&gt;</w:t>
      </w:r>
    </w:p>
    <w:p w14:paraId="50620406"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select</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name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"ddlOrder"</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id</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"ddlOrder"</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class</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"textField font-small filterAction"</w:t>
      </w:r>
      <w:r w:rsidRPr="001304D6">
        <w:rPr>
          <w:rFonts w:ascii="Consolas" w:hAnsi="Consolas"/>
          <w:color w:val="808080"/>
          <w:sz w:val="21"/>
          <w:szCs w:val="21"/>
          <w:lang w:val="sr-Cyrl-RS" w:eastAsia="sr-Cyrl-RS"/>
        </w:rPr>
        <w:t>&gt;</w:t>
      </w:r>
    </w:p>
    <w:p w14:paraId="5B413152"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option</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value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"0"</w:t>
      </w:r>
      <w:r w:rsidRPr="001304D6">
        <w:rPr>
          <w:rFonts w:ascii="Consolas" w:hAnsi="Consolas"/>
          <w:color w:val="808080"/>
          <w:sz w:val="21"/>
          <w:szCs w:val="21"/>
          <w:lang w:val="sr-Cyrl-RS" w:eastAsia="sr-Cyrl-RS"/>
        </w:rPr>
        <w:t>&gt;</w:t>
      </w:r>
      <w:r w:rsidRPr="001304D6">
        <w:rPr>
          <w:rFonts w:ascii="Consolas" w:hAnsi="Consolas"/>
          <w:color w:val="D4D4D4"/>
          <w:sz w:val="21"/>
          <w:szCs w:val="21"/>
          <w:lang w:val="sr-Cyrl-RS" w:eastAsia="sr-Cyrl-RS"/>
        </w:rPr>
        <w:t>Sort order</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option</w:t>
      </w:r>
      <w:r w:rsidRPr="001304D6">
        <w:rPr>
          <w:rFonts w:ascii="Consolas" w:hAnsi="Consolas"/>
          <w:color w:val="808080"/>
          <w:sz w:val="21"/>
          <w:szCs w:val="21"/>
          <w:lang w:val="sr-Cyrl-RS" w:eastAsia="sr-Cyrl-RS"/>
        </w:rPr>
        <w:t>&gt;</w:t>
      </w:r>
    </w:p>
    <w:p w14:paraId="6F0DFA24"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option</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value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"nameAZ"</w:t>
      </w:r>
      <w:r w:rsidRPr="001304D6">
        <w:rPr>
          <w:rFonts w:ascii="Consolas" w:hAnsi="Consolas"/>
          <w:color w:val="808080"/>
          <w:sz w:val="21"/>
          <w:szCs w:val="21"/>
          <w:lang w:val="sr-Cyrl-RS" w:eastAsia="sr-Cyrl-RS"/>
        </w:rPr>
        <w:t>&gt;</w:t>
      </w:r>
      <w:r w:rsidRPr="001304D6">
        <w:rPr>
          <w:rFonts w:ascii="Consolas" w:hAnsi="Consolas"/>
          <w:color w:val="D4D4D4"/>
          <w:sz w:val="21"/>
          <w:szCs w:val="21"/>
          <w:lang w:val="sr-Cyrl-RS" w:eastAsia="sr-Cyrl-RS"/>
        </w:rPr>
        <w:t>Name A-Z</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option</w:t>
      </w:r>
      <w:r w:rsidRPr="001304D6">
        <w:rPr>
          <w:rFonts w:ascii="Consolas" w:hAnsi="Consolas"/>
          <w:color w:val="808080"/>
          <w:sz w:val="21"/>
          <w:szCs w:val="21"/>
          <w:lang w:val="sr-Cyrl-RS" w:eastAsia="sr-Cyrl-RS"/>
        </w:rPr>
        <w:t>&gt;</w:t>
      </w:r>
    </w:p>
    <w:p w14:paraId="064231BD"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option</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value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"nameZA"</w:t>
      </w:r>
      <w:r w:rsidRPr="001304D6">
        <w:rPr>
          <w:rFonts w:ascii="Consolas" w:hAnsi="Consolas"/>
          <w:color w:val="808080"/>
          <w:sz w:val="21"/>
          <w:szCs w:val="21"/>
          <w:lang w:val="sr-Cyrl-RS" w:eastAsia="sr-Cyrl-RS"/>
        </w:rPr>
        <w:t>&gt;</w:t>
      </w:r>
      <w:r w:rsidRPr="001304D6">
        <w:rPr>
          <w:rFonts w:ascii="Consolas" w:hAnsi="Consolas"/>
          <w:color w:val="D4D4D4"/>
          <w:sz w:val="21"/>
          <w:szCs w:val="21"/>
          <w:lang w:val="sr-Cyrl-RS" w:eastAsia="sr-Cyrl-RS"/>
        </w:rPr>
        <w:t>Name Z-A</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option</w:t>
      </w:r>
      <w:r w:rsidRPr="001304D6">
        <w:rPr>
          <w:rFonts w:ascii="Consolas" w:hAnsi="Consolas"/>
          <w:color w:val="808080"/>
          <w:sz w:val="21"/>
          <w:szCs w:val="21"/>
          <w:lang w:val="sr-Cyrl-RS" w:eastAsia="sr-Cyrl-RS"/>
        </w:rPr>
        <w:t>&gt;</w:t>
      </w:r>
    </w:p>
    <w:p w14:paraId="347AE079"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option</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value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"priceASC"</w:t>
      </w:r>
      <w:r w:rsidRPr="001304D6">
        <w:rPr>
          <w:rFonts w:ascii="Consolas" w:hAnsi="Consolas"/>
          <w:color w:val="808080"/>
          <w:sz w:val="21"/>
          <w:szCs w:val="21"/>
          <w:lang w:val="sr-Cyrl-RS" w:eastAsia="sr-Cyrl-RS"/>
        </w:rPr>
        <w:t>&gt;</w:t>
      </w:r>
      <w:r w:rsidRPr="001304D6">
        <w:rPr>
          <w:rFonts w:ascii="Consolas" w:hAnsi="Consolas"/>
          <w:color w:val="D4D4D4"/>
          <w:sz w:val="21"/>
          <w:szCs w:val="21"/>
          <w:lang w:val="sr-Cyrl-RS" w:eastAsia="sr-Cyrl-RS"/>
        </w:rPr>
        <w:t>Price Ascending</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option</w:t>
      </w:r>
      <w:r w:rsidRPr="001304D6">
        <w:rPr>
          <w:rFonts w:ascii="Consolas" w:hAnsi="Consolas"/>
          <w:color w:val="808080"/>
          <w:sz w:val="21"/>
          <w:szCs w:val="21"/>
          <w:lang w:val="sr-Cyrl-RS" w:eastAsia="sr-Cyrl-RS"/>
        </w:rPr>
        <w:t>&gt;</w:t>
      </w:r>
    </w:p>
    <w:p w14:paraId="6902605D"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option</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value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"priceDESC"</w:t>
      </w:r>
      <w:r w:rsidRPr="001304D6">
        <w:rPr>
          <w:rFonts w:ascii="Consolas" w:hAnsi="Consolas"/>
          <w:color w:val="808080"/>
          <w:sz w:val="21"/>
          <w:szCs w:val="21"/>
          <w:lang w:val="sr-Cyrl-RS" w:eastAsia="sr-Cyrl-RS"/>
        </w:rPr>
        <w:t>&gt;</w:t>
      </w:r>
      <w:r w:rsidRPr="001304D6">
        <w:rPr>
          <w:rFonts w:ascii="Consolas" w:hAnsi="Consolas"/>
          <w:color w:val="D4D4D4"/>
          <w:sz w:val="21"/>
          <w:szCs w:val="21"/>
          <w:lang w:val="sr-Cyrl-RS" w:eastAsia="sr-Cyrl-RS"/>
        </w:rPr>
        <w:t>Price Descending</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option</w:t>
      </w:r>
      <w:r w:rsidRPr="001304D6">
        <w:rPr>
          <w:rFonts w:ascii="Consolas" w:hAnsi="Consolas"/>
          <w:color w:val="808080"/>
          <w:sz w:val="21"/>
          <w:szCs w:val="21"/>
          <w:lang w:val="sr-Cyrl-RS" w:eastAsia="sr-Cyrl-RS"/>
        </w:rPr>
        <w:t>&gt;</w:t>
      </w:r>
    </w:p>
    <w:p w14:paraId="1B37CAE5"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select</w:t>
      </w:r>
      <w:r w:rsidRPr="001304D6">
        <w:rPr>
          <w:rFonts w:ascii="Consolas" w:hAnsi="Consolas"/>
          <w:color w:val="808080"/>
          <w:sz w:val="21"/>
          <w:szCs w:val="21"/>
          <w:lang w:val="sr-Cyrl-RS" w:eastAsia="sr-Cyrl-RS"/>
        </w:rPr>
        <w:t>&gt;</w:t>
      </w:r>
    </w:p>
    <w:p w14:paraId="466F7760"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808080"/>
          <w:sz w:val="21"/>
          <w:szCs w:val="21"/>
          <w:lang w:val="sr-Cyrl-RS" w:eastAsia="sr-Cyrl-RS"/>
        </w:rPr>
        <w:t>&gt;</w:t>
      </w:r>
    </w:p>
    <w:p w14:paraId="3D4382F4"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id</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"chbGroups"</w:t>
      </w:r>
      <w:r w:rsidRPr="001304D6">
        <w:rPr>
          <w:rFonts w:ascii="Consolas" w:hAnsi="Consolas"/>
          <w:color w:val="808080"/>
          <w:sz w:val="21"/>
          <w:szCs w:val="21"/>
          <w:lang w:val="sr-Cyrl-RS" w:eastAsia="sr-Cyrl-RS"/>
        </w:rPr>
        <w:t>&gt;</w:t>
      </w:r>
    </w:p>
    <w:p w14:paraId="6203A5C0"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569CD6"/>
          <w:sz w:val="21"/>
          <w:szCs w:val="21"/>
          <w:lang w:val="sr-Cyrl-RS" w:eastAsia="sr-Cyrl-RS"/>
        </w:rPr>
        <w:t>&lt;?php</w:t>
      </w:r>
    </w:p>
    <w:p w14:paraId="40FAB228"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DCDCAA"/>
          <w:sz w:val="21"/>
          <w:szCs w:val="21"/>
          <w:lang w:val="sr-Cyrl-RS" w:eastAsia="sr-Cyrl-RS"/>
        </w:rPr>
        <w:t>printChbGroup</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'OS'</w:t>
      </w:r>
      <w:r w:rsidRPr="001304D6">
        <w:rPr>
          <w:rFonts w:ascii="Consolas" w:hAnsi="Consolas"/>
          <w:color w:val="D4D4D4"/>
          <w:sz w:val="21"/>
          <w:szCs w:val="21"/>
          <w:lang w:val="sr-Cyrl-RS" w:eastAsia="sr-Cyrl-RS"/>
        </w:rPr>
        <w:t>, </w:t>
      </w:r>
      <w:r w:rsidRPr="001304D6">
        <w:rPr>
          <w:rFonts w:ascii="Consolas" w:hAnsi="Consolas"/>
          <w:color w:val="CE9178"/>
          <w:sz w:val="21"/>
          <w:szCs w:val="21"/>
          <w:lang w:val="sr-Cyrl-RS" w:eastAsia="sr-Cyrl-RS"/>
        </w:rPr>
        <w:t>'operatingsystems'</w:t>
      </w:r>
      <w:r w:rsidRPr="001304D6">
        <w:rPr>
          <w:rFonts w:ascii="Consolas" w:hAnsi="Consolas"/>
          <w:color w:val="D4D4D4"/>
          <w:sz w:val="21"/>
          <w:szCs w:val="21"/>
          <w:lang w:val="sr-Cyrl-RS" w:eastAsia="sr-Cyrl-RS"/>
        </w:rPr>
        <w:t>);</w:t>
      </w:r>
    </w:p>
    <w:p w14:paraId="6C918896"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DCDCAA"/>
          <w:sz w:val="21"/>
          <w:szCs w:val="21"/>
          <w:lang w:val="sr-Cyrl-RS" w:eastAsia="sr-Cyrl-RS"/>
        </w:rPr>
        <w:t>printChbGroup</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'Brand'</w:t>
      </w:r>
      <w:r w:rsidRPr="001304D6">
        <w:rPr>
          <w:rFonts w:ascii="Consolas" w:hAnsi="Consolas"/>
          <w:color w:val="D4D4D4"/>
          <w:sz w:val="21"/>
          <w:szCs w:val="21"/>
          <w:lang w:val="sr-Cyrl-RS" w:eastAsia="sr-Cyrl-RS"/>
        </w:rPr>
        <w:t>, </w:t>
      </w:r>
      <w:r w:rsidRPr="001304D6">
        <w:rPr>
          <w:rFonts w:ascii="Consolas" w:hAnsi="Consolas"/>
          <w:color w:val="CE9178"/>
          <w:sz w:val="21"/>
          <w:szCs w:val="21"/>
          <w:lang w:val="sr-Cyrl-RS" w:eastAsia="sr-Cyrl-RS"/>
        </w:rPr>
        <w:t>'brands'</w:t>
      </w:r>
      <w:r w:rsidRPr="001304D6">
        <w:rPr>
          <w:rFonts w:ascii="Consolas" w:hAnsi="Consolas"/>
          <w:color w:val="D4D4D4"/>
          <w:sz w:val="21"/>
          <w:szCs w:val="21"/>
          <w:lang w:val="sr-Cyrl-RS" w:eastAsia="sr-Cyrl-RS"/>
        </w:rPr>
        <w:t>);</w:t>
      </w:r>
    </w:p>
    <w:p w14:paraId="2631DD74"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569CD6"/>
          <w:sz w:val="21"/>
          <w:szCs w:val="21"/>
          <w:lang w:val="sr-Cyrl-RS" w:eastAsia="sr-Cyrl-RS"/>
        </w:rPr>
        <w:t>?&gt;</w:t>
      </w:r>
    </w:p>
    <w:p w14:paraId="62096176"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808080"/>
          <w:sz w:val="21"/>
          <w:szCs w:val="21"/>
          <w:lang w:val="sr-Cyrl-RS" w:eastAsia="sr-Cyrl-RS"/>
        </w:rPr>
        <w:t>&gt;</w:t>
      </w:r>
    </w:p>
    <w:p w14:paraId="1CECE029"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class</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"formGroup"</w:t>
      </w:r>
      <w:r w:rsidRPr="001304D6">
        <w:rPr>
          <w:rFonts w:ascii="Consolas" w:hAnsi="Consolas"/>
          <w:color w:val="808080"/>
          <w:sz w:val="21"/>
          <w:szCs w:val="21"/>
          <w:lang w:val="sr-Cyrl-RS" w:eastAsia="sr-Cyrl-RS"/>
        </w:rPr>
        <w:t>&gt;</w:t>
      </w:r>
    </w:p>
    <w:p w14:paraId="466034C6"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input</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type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"range"</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name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"rnPrice"</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id</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"rnPrice"</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min</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"0"</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max</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"2000"</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value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"2000"</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class</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"filterAction"</w:t>
      </w:r>
      <w:r w:rsidRPr="001304D6">
        <w:rPr>
          <w:rFonts w:ascii="Consolas" w:hAnsi="Consolas"/>
          <w:color w:val="808080"/>
          <w:sz w:val="21"/>
          <w:szCs w:val="21"/>
          <w:lang w:val="sr-Cyrl-RS" w:eastAsia="sr-Cyrl-RS"/>
        </w:rPr>
        <w:t>/&gt;</w:t>
      </w:r>
    </w:p>
    <w:p w14:paraId="73D56C63"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label</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id</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"priceRange"</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class</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"font-small"</w:t>
      </w:r>
      <w:r w:rsidRPr="001304D6">
        <w:rPr>
          <w:rFonts w:ascii="Consolas" w:hAnsi="Consolas"/>
          <w:color w:val="808080"/>
          <w:sz w:val="21"/>
          <w:szCs w:val="21"/>
          <w:lang w:val="sr-Cyrl-RS" w:eastAsia="sr-Cyrl-RS"/>
        </w:rPr>
        <w:t>&gt;&lt;/</w:t>
      </w:r>
      <w:r w:rsidRPr="001304D6">
        <w:rPr>
          <w:rFonts w:ascii="Consolas" w:hAnsi="Consolas"/>
          <w:color w:val="569CD6"/>
          <w:sz w:val="21"/>
          <w:szCs w:val="21"/>
          <w:lang w:val="sr-Cyrl-RS" w:eastAsia="sr-Cyrl-RS"/>
        </w:rPr>
        <w:t>label</w:t>
      </w:r>
      <w:r w:rsidRPr="001304D6">
        <w:rPr>
          <w:rFonts w:ascii="Consolas" w:hAnsi="Consolas"/>
          <w:color w:val="808080"/>
          <w:sz w:val="21"/>
          <w:szCs w:val="21"/>
          <w:lang w:val="sr-Cyrl-RS" w:eastAsia="sr-Cyrl-RS"/>
        </w:rPr>
        <w:t>&gt;</w:t>
      </w:r>
    </w:p>
    <w:p w14:paraId="5DAC17B6"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lastRenderedPageBreak/>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808080"/>
          <w:sz w:val="21"/>
          <w:szCs w:val="21"/>
          <w:lang w:val="sr-Cyrl-RS" w:eastAsia="sr-Cyrl-RS"/>
        </w:rPr>
        <w:t>&gt;</w:t>
      </w:r>
    </w:p>
    <w:p w14:paraId="2E1683CD"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form</w:t>
      </w:r>
      <w:r w:rsidRPr="001304D6">
        <w:rPr>
          <w:rFonts w:ascii="Consolas" w:hAnsi="Consolas"/>
          <w:color w:val="808080"/>
          <w:sz w:val="21"/>
          <w:szCs w:val="21"/>
          <w:lang w:val="sr-Cyrl-RS" w:eastAsia="sr-Cyrl-RS"/>
        </w:rPr>
        <w:t>&gt;</w:t>
      </w:r>
    </w:p>
    <w:p w14:paraId="30CB0B6B"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808080"/>
          <w:sz w:val="21"/>
          <w:szCs w:val="21"/>
          <w:lang w:val="sr-Cyrl-RS" w:eastAsia="sr-Cyrl-RS"/>
        </w:rPr>
        <w:t>&gt;</w:t>
      </w:r>
    </w:p>
    <w:p w14:paraId="7881C755"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id</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"devicesContainer"</w:t>
      </w:r>
      <w:r w:rsidRPr="001304D6">
        <w:rPr>
          <w:rFonts w:ascii="Consolas" w:hAnsi="Consolas"/>
          <w:color w:val="808080"/>
          <w:sz w:val="21"/>
          <w:szCs w:val="21"/>
          <w:lang w:val="sr-Cyrl-RS" w:eastAsia="sr-Cyrl-RS"/>
        </w:rPr>
        <w:t>&gt;</w:t>
      </w:r>
    </w:p>
    <w:p w14:paraId="25C90250"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808080"/>
          <w:sz w:val="21"/>
          <w:szCs w:val="21"/>
          <w:lang w:val="sr-Cyrl-RS" w:eastAsia="sr-Cyrl-RS"/>
        </w:rPr>
        <w:t>&gt;</w:t>
      </w:r>
    </w:p>
    <w:p w14:paraId="2B6A8969"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div</w:t>
      </w:r>
      <w:r w:rsidRPr="001304D6">
        <w:rPr>
          <w:rFonts w:ascii="Consolas" w:hAnsi="Consolas"/>
          <w:color w:val="808080"/>
          <w:sz w:val="21"/>
          <w:szCs w:val="21"/>
          <w:lang w:val="sr-Cyrl-RS" w:eastAsia="sr-Cyrl-RS"/>
        </w:rPr>
        <w:t>&gt;</w:t>
      </w:r>
    </w:p>
    <w:p w14:paraId="31264C86"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section</w:t>
      </w:r>
      <w:r w:rsidRPr="001304D6">
        <w:rPr>
          <w:rFonts w:ascii="Consolas" w:hAnsi="Consolas"/>
          <w:color w:val="808080"/>
          <w:sz w:val="21"/>
          <w:szCs w:val="21"/>
          <w:lang w:val="sr-Cyrl-RS" w:eastAsia="sr-Cyrl-RS"/>
        </w:rPr>
        <w:t>&gt;</w:t>
      </w:r>
    </w:p>
    <w:p w14:paraId="2552802E"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569CD6"/>
          <w:sz w:val="21"/>
          <w:szCs w:val="21"/>
          <w:lang w:val="sr-Cyrl-RS" w:eastAsia="sr-Cyrl-RS"/>
        </w:rPr>
        <w:t>&lt;?php</w:t>
      </w:r>
    </w:p>
    <w:p w14:paraId="690C33D5"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DCDCAA"/>
          <w:sz w:val="21"/>
          <w:szCs w:val="21"/>
          <w:lang w:val="sr-Cyrl-RS" w:eastAsia="sr-Cyrl-RS"/>
        </w:rPr>
        <w:t>include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"assets/php/pages/footer.php"</w:t>
      </w:r>
      <w:r w:rsidRPr="001304D6">
        <w:rPr>
          <w:rFonts w:ascii="Consolas" w:hAnsi="Consolas"/>
          <w:color w:val="D4D4D4"/>
          <w:sz w:val="21"/>
          <w:szCs w:val="21"/>
          <w:lang w:val="sr-Cyrl-RS" w:eastAsia="sr-Cyrl-RS"/>
        </w:rPr>
        <w:t>);</w:t>
      </w:r>
    </w:p>
    <w:p w14:paraId="142D6B64"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569CD6"/>
          <w:sz w:val="21"/>
          <w:szCs w:val="21"/>
          <w:lang w:val="sr-Cyrl-RS" w:eastAsia="sr-Cyrl-RS"/>
        </w:rPr>
        <w:t>?&gt;</w:t>
      </w:r>
    </w:p>
    <w:p w14:paraId="2D7D9C38" w14:textId="487D67A6"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script</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type</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"text/javascript"</w:t>
      </w:r>
      <w:r w:rsidRPr="001304D6">
        <w:rPr>
          <w:rFonts w:ascii="Consolas" w:hAnsi="Consolas"/>
          <w:color w:val="D4D4D4"/>
          <w:sz w:val="21"/>
          <w:szCs w:val="21"/>
          <w:lang w:val="sr-Cyrl-RS" w:eastAsia="sr-Cyrl-RS"/>
        </w:rPr>
        <w:t> </w:t>
      </w:r>
      <w:r w:rsidRPr="001304D6">
        <w:rPr>
          <w:rFonts w:ascii="Consolas" w:hAnsi="Consolas"/>
          <w:color w:val="9CDCFE"/>
          <w:sz w:val="21"/>
          <w:szCs w:val="21"/>
          <w:lang w:val="sr-Cyrl-RS" w:eastAsia="sr-Cyrl-RS"/>
        </w:rPr>
        <w:t>src</w:t>
      </w:r>
      <w:r w:rsidRPr="001304D6">
        <w:rPr>
          <w:rFonts w:ascii="Consolas" w:hAnsi="Consolas"/>
          <w:color w:val="D4D4D4"/>
          <w:sz w:val="21"/>
          <w:szCs w:val="21"/>
          <w:lang w:val="sr-Cyrl-RS" w:eastAsia="sr-Cyrl-RS"/>
        </w:rPr>
        <w:t>=</w:t>
      </w:r>
      <w:r w:rsidRPr="001304D6">
        <w:rPr>
          <w:rFonts w:ascii="Consolas" w:hAnsi="Consolas"/>
          <w:color w:val="CE9178"/>
          <w:sz w:val="21"/>
          <w:szCs w:val="21"/>
          <w:lang w:val="sr-Cyrl-RS" w:eastAsia="sr-Cyrl-RS"/>
        </w:rPr>
        <w:t>"assets/js/devices</w:t>
      </w:r>
      <w:r w:rsidR="00A52B3D">
        <w:rPr>
          <w:rFonts w:ascii="Consolas" w:hAnsi="Consolas"/>
          <w:color w:val="CE9178"/>
          <w:sz w:val="21"/>
          <w:szCs w:val="21"/>
          <w:lang w:eastAsia="sr-Cyrl-RS"/>
        </w:rPr>
        <w:t>.min</w:t>
      </w:r>
      <w:r w:rsidRPr="001304D6">
        <w:rPr>
          <w:rFonts w:ascii="Consolas" w:hAnsi="Consolas"/>
          <w:color w:val="CE9178"/>
          <w:sz w:val="21"/>
          <w:szCs w:val="21"/>
          <w:lang w:val="sr-Cyrl-RS" w:eastAsia="sr-Cyrl-RS"/>
        </w:rPr>
        <w:t>.js"</w:t>
      </w:r>
      <w:r w:rsidRPr="001304D6">
        <w:rPr>
          <w:rFonts w:ascii="Consolas" w:hAnsi="Consolas"/>
          <w:color w:val="808080"/>
          <w:sz w:val="21"/>
          <w:szCs w:val="21"/>
          <w:lang w:val="sr-Cyrl-RS" w:eastAsia="sr-Cyrl-RS"/>
        </w:rPr>
        <w:t>&gt;&lt;/</w:t>
      </w:r>
      <w:r w:rsidRPr="001304D6">
        <w:rPr>
          <w:rFonts w:ascii="Consolas" w:hAnsi="Consolas"/>
          <w:color w:val="569CD6"/>
          <w:sz w:val="21"/>
          <w:szCs w:val="21"/>
          <w:lang w:val="sr-Cyrl-RS" w:eastAsia="sr-Cyrl-RS"/>
        </w:rPr>
        <w:t>script</w:t>
      </w:r>
      <w:r w:rsidRPr="001304D6">
        <w:rPr>
          <w:rFonts w:ascii="Consolas" w:hAnsi="Consolas"/>
          <w:color w:val="808080"/>
          <w:sz w:val="21"/>
          <w:szCs w:val="21"/>
          <w:lang w:val="sr-Cyrl-RS" w:eastAsia="sr-Cyrl-RS"/>
        </w:rPr>
        <w:t>&gt;</w:t>
      </w:r>
    </w:p>
    <w:p w14:paraId="46DECF5C"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D4D4D4"/>
          <w:sz w:val="21"/>
          <w:szCs w:val="21"/>
          <w:lang w:val="sr-Cyrl-RS" w:eastAsia="sr-Cyrl-RS"/>
        </w:rPr>
        <w:t>    </w:t>
      </w: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body</w:t>
      </w:r>
      <w:r w:rsidRPr="001304D6">
        <w:rPr>
          <w:rFonts w:ascii="Consolas" w:hAnsi="Consolas"/>
          <w:color w:val="808080"/>
          <w:sz w:val="21"/>
          <w:szCs w:val="21"/>
          <w:lang w:val="sr-Cyrl-RS" w:eastAsia="sr-Cyrl-RS"/>
        </w:rPr>
        <w:t>&gt;</w:t>
      </w:r>
    </w:p>
    <w:p w14:paraId="6CC5CD0B" w14:textId="77777777" w:rsidR="001304D6" w:rsidRPr="001304D6" w:rsidRDefault="001304D6" w:rsidP="001304D6">
      <w:pPr>
        <w:shd w:val="clear" w:color="auto" w:fill="1E1E1E"/>
        <w:spacing w:line="285" w:lineRule="atLeast"/>
        <w:rPr>
          <w:rFonts w:ascii="Consolas" w:hAnsi="Consolas"/>
          <w:color w:val="D4D4D4"/>
          <w:sz w:val="21"/>
          <w:szCs w:val="21"/>
          <w:lang w:val="sr-Cyrl-RS" w:eastAsia="sr-Cyrl-RS"/>
        </w:rPr>
      </w:pPr>
      <w:r w:rsidRPr="001304D6">
        <w:rPr>
          <w:rFonts w:ascii="Consolas" w:hAnsi="Consolas"/>
          <w:color w:val="808080"/>
          <w:sz w:val="21"/>
          <w:szCs w:val="21"/>
          <w:lang w:val="sr-Cyrl-RS" w:eastAsia="sr-Cyrl-RS"/>
        </w:rPr>
        <w:t>&lt;/</w:t>
      </w:r>
      <w:r w:rsidRPr="001304D6">
        <w:rPr>
          <w:rFonts w:ascii="Consolas" w:hAnsi="Consolas"/>
          <w:color w:val="569CD6"/>
          <w:sz w:val="21"/>
          <w:szCs w:val="21"/>
          <w:lang w:val="sr-Cyrl-RS" w:eastAsia="sr-Cyrl-RS"/>
        </w:rPr>
        <w:t>html</w:t>
      </w:r>
      <w:r w:rsidRPr="001304D6">
        <w:rPr>
          <w:rFonts w:ascii="Consolas" w:hAnsi="Consolas"/>
          <w:color w:val="808080"/>
          <w:sz w:val="21"/>
          <w:szCs w:val="21"/>
          <w:lang w:val="sr-Cyrl-RS" w:eastAsia="sr-Cyrl-RS"/>
        </w:rPr>
        <w:t>&gt;</w:t>
      </w:r>
    </w:p>
    <w:p w14:paraId="7A14E905" w14:textId="4CE697FE" w:rsidR="00DC39A4" w:rsidRDefault="00DC39A4">
      <w:pPr>
        <w:rPr>
          <w:rFonts w:ascii="Calibri" w:eastAsia="Calibri" w:hAnsi="Calibri" w:cs="Calibri"/>
          <w:sz w:val="40"/>
          <w:szCs w:val="40"/>
        </w:rPr>
      </w:pPr>
      <w:r>
        <w:rPr>
          <w:rFonts w:ascii="Calibri" w:eastAsia="Calibri" w:hAnsi="Calibri" w:cs="Calibri"/>
          <w:sz w:val="40"/>
          <w:szCs w:val="40"/>
        </w:rPr>
        <w:br w:type="page"/>
      </w:r>
    </w:p>
    <w:p w14:paraId="283B5B9C" w14:textId="4217F291" w:rsidR="00DC39A4" w:rsidRDefault="00DC39A4" w:rsidP="004D7698">
      <w:pPr>
        <w:pStyle w:val="Heading3"/>
      </w:pPr>
      <w:bookmarkStart w:id="23" w:name="_Toc66306935"/>
      <w:proofErr w:type="spellStart"/>
      <w:r>
        <w:lastRenderedPageBreak/>
        <w:t>contact.</w:t>
      </w:r>
      <w:r w:rsidR="00311545">
        <w:t>php</w:t>
      </w:r>
      <w:bookmarkEnd w:id="23"/>
      <w:proofErr w:type="spellEnd"/>
    </w:p>
    <w:p w14:paraId="1F25A90F"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569CD6"/>
          <w:sz w:val="21"/>
          <w:szCs w:val="21"/>
          <w:lang w:val="sr-Cyrl-RS" w:eastAsia="sr-Cyrl-RS"/>
        </w:rPr>
        <w:t>&lt;?php</w:t>
      </w:r>
    </w:p>
    <w:p w14:paraId="02D3615F"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DCDCAA"/>
          <w:sz w:val="21"/>
          <w:szCs w:val="21"/>
          <w:lang w:val="sr-Cyrl-RS" w:eastAsia="sr-Cyrl-RS"/>
        </w:rPr>
        <w:t>session_start</w:t>
      </w:r>
      <w:r w:rsidRPr="00BF2449">
        <w:rPr>
          <w:rFonts w:ascii="Consolas" w:hAnsi="Consolas"/>
          <w:color w:val="D4D4D4"/>
          <w:sz w:val="21"/>
          <w:szCs w:val="21"/>
          <w:lang w:val="sr-Cyrl-RS" w:eastAsia="sr-Cyrl-RS"/>
        </w:rPr>
        <w:t>();</w:t>
      </w:r>
    </w:p>
    <w:p w14:paraId="024B207B"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DCDCAA"/>
          <w:sz w:val="21"/>
          <w:szCs w:val="21"/>
          <w:lang w:val="sr-Cyrl-RS" w:eastAsia="sr-Cyrl-RS"/>
        </w:rPr>
        <w:t>include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"assets/php/connection/connection.php"</w:t>
      </w:r>
      <w:r w:rsidRPr="00BF2449">
        <w:rPr>
          <w:rFonts w:ascii="Consolas" w:hAnsi="Consolas"/>
          <w:color w:val="D4D4D4"/>
          <w:sz w:val="21"/>
          <w:szCs w:val="21"/>
          <w:lang w:val="sr-Cyrl-RS" w:eastAsia="sr-Cyrl-RS"/>
        </w:rPr>
        <w:t>);</w:t>
      </w:r>
    </w:p>
    <w:p w14:paraId="1729AD2F"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DCDCAA"/>
          <w:sz w:val="21"/>
          <w:szCs w:val="21"/>
          <w:lang w:val="sr-Cyrl-RS" w:eastAsia="sr-Cyrl-RS"/>
        </w:rPr>
        <w:t>include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"assets/php/functions.php"</w:t>
      </w:r>
      <w:r w:rsidRPr="00BF2449">
        <w:rPr>
          <w:rFonts w:ascii="Consolas" w:hAnsi="Consolas"/>
          <w:color w:val="D4D4D4"/>
          <w:sz w:val="21"/>
          <w:szCs w:val="21"/>
          <w:lang w:val="sr-Cyrl-RS" w:eastAsia="sr-Cyrl-RS"/>
        </w:rPr>
        <w:t>);</w:t>
      </w:r>
    </w:p>
    <w:p w14:paraId="34E5ABC7"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DCDCAA"/>
          <w:sz w:val="21"/>
          <w:szCs w:val="21"/>
          <w:lang w:val="sr-Cyrl-RS" w:eastAsia="sr-Cyrl-RS"/>
        </w:rPr>
        <w:t>userStillExists</w:t>
      </w:r>
      <w:r w:rsidRPr="00BF2449">
        <w:rPr>
          <w:rFonts w:ascii="Consolas" w:hAnsi="Consolas"/>
          <w:color w:val="D4D4D4"/>
          <w:sz w:val="21"/>
          <w:szCs w:val="21"/>
          <w:lang w:val="sr-Cyrl-RS" w:eastAsia="sr-Cyrl-RS"/>
        </w:rPr>
        <w:t>();</w:t>
      </w:r>
    </w:p>
    <w:p w14:paraId="69FBBCFD"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569CD6"/>
          <w:sz w:val="21"/>
          <w:szCs w:val="21"/>
          <w:lang w:val="sr-Cyrl-RS" w:eastAsia="sr-Cyrl-RS"/>
        </w:rPr>
        <w:t>?&gt;</w:t>
      </w:r>
    </w:p>
    <w:p w14:paraId="798E1969"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DOCTYPE</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html</w:t>
      </w:r>
      <w:r w:rsidRPr="00BF2449">
        <w:rPr>
          <w:rFonts w:ascii="Consolas" w:hAnsi="Consolas"/>
          <w:color w:val="808080"/>
          <w:sz w:val="21"/>
          <w:szCs w:val="21"/>
          <w:lang w:val="sr-Cyrl-RS" w:eastAsia="sr-Cyrl-RS"/>
        </w:rPr>
        <w:t>&gt;</w:t>
      </w:r>
    </w:p>
    <w:p w14:paraId="5B71D9BD"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html</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lang</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"en"</w:t>
      </w:r>
      <w:r w:rsidRPr="00BF2449">
        <w:rPr>
          <w:rFonts w:ascii="Consolas" w:hAnsi="Consolas"/>
          <w:color w:val="808080"/>
          <w:sz w:val="21"/>
          <w:szCs w:val="21"/>
          <w:lang w:val="sr-Cyrl-RS" w:eastAsia="sr-Cyrl-RS"/>
        </w:rPr>
        <w:t>&gt;</w:t>
      </w:r>
    </w:p>
    <w:p w14:paraId="39BB0698"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head</w:t>
      </w:r>
      <w:r w:rsidRPr="00BF2449">
        <w:rPr>
          <w:rFonts w:ascii="Consolas" w:hAnsi="Consolas"/>
          <w:color w:val="808080"/>
          <w:sz w:val="21"/>
          <w:szCs w:val="21"/>
          <w:lang w:val="sr-Cyrl-RS" w:eastAsia="sr-Cyrl-RS"/>
        </w:rPr>
        <w:t>&gt;</w:t>
      </w:r>
    </w:p>
    <w:p w14:paraId="56F8D460"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title</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Mobi Shop | Contact</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title</w:t>
      </w:r>
      <w:r w:rsidRPr="00BF2449">
        <w:rPr>
          <w:rFonts w:ascii="Consolas" w:hAnsi="Consolas"/>
          <w:color w:val="808080"/>
          <w:sz w:val="21"/>
          <w:szCs w:val="21"/>
          <w:lang w:val="sr-Cyrl-RS" w:eastAsia="sr-Cyrl-RS"/>
        </w:rPr>
        <w:t>&gt;</w:t>
      </w:r>
    </w:p>
    <w:p w14:paraId="22F85AF1"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meta</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name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"keywords"</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content</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"Mobi Shop, smartphones, cell phones, Form, Contact"</w:t>
      </w:r>
      <w:r w:rsidRPr="00BF2449">
        <w:rPr>
          <w:rFonts w:ascii="Consolas" w:hAnsi="Consolas"/>
          <w:color w:val="808080"/>
          <w:sz w:val="21"/>
          <w:szCs w:val="21"/>
          <w:lang w:val="sr-Cyrl-RS" w:eastAsia="sr-Cyrl-RS"/>
        </w:rPr>
        <w:t>/&gt;</w:t>
      </w:r>
    </w:p>
    <w:p w14:paraId="2CC590E4"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meta</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name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"description"</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content</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"If you wish to reach out to us, you can do so via social media, the information listed below, or by filling out the contact form."</w:t>
      </w:r>
      <w:r w:rsidRPr="00BF2449">
        <w:rPr>
          <w:rFonts w:ascii="Consolas" w:hAnsi="Consolas"/>
          <w:color w:val="808080"/>
          <w:sz w:val="21"/>
          <w:szCs w:val="21"/>
          <w:lang w:val="sr-Cyrl-RS" w:eastAsia="sr-Cyrl-RS"/>
        </w:rPr>
        <w:t>/&gt;</w:t>
      </w:r>
    </w:p>
    <w:p w14:paraId="32543D4A"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569CD6"/>
          <w:sz w:val="21"/>
          <w:szCs w:val="21"/>
          <w:lang w:val="sr-Cyrl-RS" w:eastAsia="sr-Cyrl-RS"/>
        </w:rPr>
        <w:t>&lt;?php</w:t>
      </w:r>
    </w:p>
    <w:p w14:paraId="64C01E24"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DCDCAA"/>
          <w:sz w:val="21"/>
          <w:szCs w:val="21"/>
          <w:lang w:val="sr-Cyrl-RS" w:eastAsia="sr-Cyrl-RS"/>
        </w:rPr>
        <w:t>include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"assets/php/pages/head-content.php"</w:t>
      </w:r>
      <w:r w:rsidRPr="00BF2449">
        <w:rPr>
          <w:rFonts w:ascii="Consolas" w:hAnsi="Consolas"/>
          <w:color w:val="D4D4D4"/>
          <w:sz w:val="21"/>
          <w:szCs w:val="21"/>
          <w:lang w:val="sr-Cyrl-RS" w:eastAsia="sr-Cyrl-RS"/>
        </w:rPr>
        <w:t>);</w:t>
      </w:r>
    </w:p>
    <w:p w14:paraId="39513840"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569CD6"/>
          <w:sz w:val="21"/>
          <w:szCs w:val="21"/>
          <w:lang w:val="sr-Cyrl-RS" w:eastAsia="sr-Cyrl-RS"/>
        </w:rPr>
        <w:t>?&gt;</w:t>
      </w:r>
    </w:p>
    <w:p w14:paraId="7BE7BBAC"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head</w:t>
      </w:r>
      <w:r w:rsidRPr="00BF2449">
        <w:rPr>
          <w:rFonts w:ascii="Consolas" w:hAnsi="Consolas"/>
          <w:color w:val="808080"/>
          <w:sz w:val="21"/>
          <w:szCs w:val="21"/>
          <w:lang w:val="sr-Cyrl-RS" w:eastAsia="sr-Cyrl-RS"/>
        </w:rPr>
        <w:t>&gt;</w:t>
      </w:r>
    </w:p>
    <w:p w14:paraId="0417C02E"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body</w:t>
      </w:r>
      <w:r w:rsidRPr="00BF2449">
        <w:rPr>
          <w:rFonts w:ascii="Consolas" w:hAnsi="Consolas"/>
          <w:color w:val="808080"/>
          <w:sz w:val="21"/>
          <w:szCs w:val="21"/>
          <w:lang w:val="sr-Cyrl-RS" w:eastAsia="sr-Cyrl-RS"/>
        </w:rPr>
        <w:t>&gt;</w:t>
      </w:r>
    </w:p>
    <w:p w14:paraId="1E346095"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569CD6"/>
          <w:sz w:val="21"/>
          <w:szCs w:val="21"/>
          <w:lang w:val="sr-Cyrl-RS" w:eastAsia="sr-Cyrl-RS"/>
        </w:rPr>
        <w:t>&lt;?php</w:t>
      </w:r>
    </w:p>
    <w:p w14:paraId="5A69ECA0"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DCDCAA"/>
          <w:sz w:val="21"/>
          <w:szCs w:val="21"/>
          <w:lang w:val="sr-Cyrl-RS" w:eastAsia="sr-Cyrl-RS"/>
        </w:rPr>
        <w:t>include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"assets/php/pages/header.php"</w:t>
      </w:r>
      <w:r w:rsidRPr="00BF2449">
        <w:rPr>
          <w:rFonts w:ascii="Consolas" w:hAnsi="Consolas"/>
          <w:color w:val="D4D4D4"/>
          <w:sz w:val="21"/>
          <w:szCs w:val="21"/>
          <w:lang w:val="sr-Cyrl-RS" w:eastAsia="sr-Cyrl-RS"/>
        </w:rPr>
        <w:t>);</w:t>
      </w:r>
    </w:p>
    <w:p w14:paraId="2CA78E51"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DCDCAA"/>
          <w:sz w:val="21"/>
          <w:szCs w:val="21"/>
          <w:lang w:val="sr-Cyrl-RS" w:eastAsia="sr-Cyrl-RS"/>
        </w:rPr>
        <w:t>include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"assets/php/pages/survey.php"</w:t>
      </w:r>
      <w:r w:rsidRPr="00BF2449">
        <w:rPr>
          <w:rFonts w:ascii="Consolas" w:hAnsi="Consolas"/>
          <w:color w:val="D4D4D4"/>
          <w:sz w:val="21"/>
          <w:szCs w:val="21"/>
          <w:lang w:val="sr-Cyrl-RS" w:eastAsia="sr-Cyrl-RS"/>
        </w:rPr>
        <w:t>);</w:t>
      </w:r>
    </w:p>
    <w:p w14:paraId="330B8B40"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569CD6"/>
          <w:sz w:val="21"/>
          <w:szCs w:val="21"/>
          <w:lang w:val="sr-Cyrl-RS" w:eastAsia="sr-Cyrl-RS"/>
        </w:rPr>
        <w:t>?&gt;</w:t>
      </w:r>
    </w:p>
    <w:p w14:paraId="5CE9D736"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section</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id</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"contactMain"</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"bgWhite main"</w:t>
      </w:r>
      <w:r w:rsidRPr="00BF2449">
        <w:rPr>
          <w:rFonts w:ascii="Consolas" w:hAnsi="Consolas"/>
          <w:color w:val="808080"/>
          <w:sz w:val="21"/>
          <w:szCs w:val="21"/>
          <w:lang w:val="sr-Cyrl-RS" w:eastAsia="sr-Cyrl-RS"/>
        </w:rPr>
        <w:t>&gt;</w:t>
      </w:r>
    </w:p>
    <w:p w14:paraId="11F21EF7"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"heading"</w:t>
      </w:r>
      <w:r w:rsidRPr="00BF2449">
        <w:rPr>
          <w:rFonts w:ascii="Consolas" w:hAnsi="Consolas"/>
          <w:color w:val="808080"/>
          <w:sz w:val="21"/>
          <w:szCs w:val="21"/>
          <w:lang w:val="sr-Cyrl-RS" w:eastAsia="sr-Cyrl-RS"/>
        </w:rPr>
        <w:t>&gt;</w:t>
      </w:r>
    </w:p>
    <w:p w14:paraId="109AB63C"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h2</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"font-xl"</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Contact</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h2</w:t>
      </w:r>
      <w:r w:rsidRPr="00BF2449">
        <w:rPr>
          <w:rFonts w:ascii="Consolas" w:hAnsi="Consolas"/>
          <w:color w:val="808080"/>
          <w:sz w:val="21"/>
          <w:szCs w:val="21"/>
          <w:lang w:val="sr-Cyrl-RS" w:eastAsia="sr-Cyrl-RS"/>
        </w:rPr>
        <w:t>&gt;</w:t>
      </w:r>
    </w:p>
    <w:p w14:paraId="1A4DE0BC"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span</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"underline"</w:t>
      </w:r>
      <w:r w:rsidRPr="00BF2449">
        <w:rPr>
          <w:rFonts w:ascii="Consolas" w:hAnsi="Consolas"/>
          <w:color w:val="808080"/>
          <w:sz w:val="21"/>
          <w:szCs w:val="21"/>
          <w:lang w:val="sr-Cyrl-RS" w:eastAsia="sr-Cyrl-RS"/>
        </w:rPr>
        <w:t>&gt;&lt;/</w:t>
      </w:r>
      <w:r w:rsidRPr="00BF2449">
        <w:rPr>
          <w:rFonts w:ascii="Consolas" w:hAnsi="Consolas"/>
          <w:color w:val="569CD6"/>
          <w:sz w:val="21"/>
          <w:szCs w:val="21"/>
          <w:lang w:val="sr-Cyrl-RS" w:eastAsia="sr-Cyrl-RS"/>
        </w:rPr>
        <w:t>span</w:t>
      </w:r>
      <w:r w:rsidRPr="00BF2449">
        <w:rPr>
          <w:rFonts w:ascii="Consolas" w:hAnsi="Consolas"/>
          <w:color w:val="808080"/>
          <w:sz w:val="21"/>
          <w:szCs w:val="21"/>
          <w:lang w:val="sr-Cyrl-RS" w:eastAsia="sr-Cyrl-RS"/>
        </w:rPr>
        <w:t>&gt;</w:t>
      </w:r>
    </w:p>
    <w:p w14:paraId="38B343F8"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808080"/>
          <w:sz w:val="21"/>
          <w:szCs w:val="21"/>
          <w:lang w:val="sr-Cyrl-RS" w:eastAsia="sr-Cyrl-RS"/>
        </w:rPr>
        <w:t>&gt;</w:t>
      </w:r>
    </w:p>
    <w:p w14:paraId="5043595C"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"container"</w:t>
      </w:r>
      <w:r w:rsidRPr="00BF2449">
        <w:rPr>
          <w:rFonts w:ascii="Consolas" w:hAnsi="Consolas"/>
          <w:color w:val="808080"/>
          <w:sz w:val="21"/>
          <w:szCs w:val="21"/>
          <w:lang w:val="sr-Cyrl-RS" w:eastAsia="sr-Cyrl-RS"/>
        </w:rPr>
        <w:t>&gt;</w:t>
      </w:r>
    </w:p>
    <w:p w14:paraId="42C7F736"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id</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"contactText"</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"contactCol"</w:t>
      </w:r>
      <w:r w:rsidRPr="00BF2449">
        <w:rPr>
          <w:rFonts w:ascii="Consolas" w:hAnsi="Consolas"/>
          <w:color w:val="808080"/>
          <w:sz w:val="21"/>
          <w:szCs w:val="21"/>
          <w:lang w:val="sr-Cyrl-RS" w:eastAsia="sr-Cyrl-RS"/>
        </w:rPr>
        <w:t>&gt;</w:t>
      </w:r>
    </w:p>
    <w:p w14:paraId="0C63B5D3"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p</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"font-small"</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If you wish to reach out to us, you can do so via social media, the information listed below, or by filling out the contact form.</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p</w:t>
      </w:r>
      <w:r w:rsidRPr="00BF2449">
        <w:rPr>
          <w:rFonts w:ascii="Consolas" w:hAnsi="Consolas"/>
          <w:color w:val="808080"/>
          <w:sz w:val="21"/>
          <w:szCs w:val="21"/>
          <w:lang w:val="sr-Cyrl-RS" w:eastAsia="sr-Cyrl-RS"/>
        </w:rPr>
        <w:t>&gt;</w:t>
      </w:r>
    </w:p>
    <w:p w14:paraId="68432602"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ul</w:t>
      </w:r>
      <w:r w:rsidRPr="00BF2449">
        <w:rPr>
          <w:rFonts w:ascii="Consolas" w:hAnsi="Consolas"/>
          <w:color w:val="808080"/>
          <w:sz w:val="21"/>
          <w:szCs w:val="21"/>
          <w:lang w:val="sr-Cyrl-RS" w:eastAsia="sr-Cyrl-RS"/>
        </w:rPr>
        <w:t>&gt;</w:t>
      </w:r>
    </w:p>
    <w:p w14:paraId="73160A11"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li</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"font-small"</w:t>
      </w:r>
      <w:r w:rsidRPr="00BF2449">
        <w:rPr>
          <w:rFonts w:ascii="Consolas" w:hAnsi="Consolas"/>
          <w:color w:val="808080"/>
          <w:sz w:val="21"/>
          <w:szCs w:val="21"/>
          <w:lang w:val="sr-Cyrl-RS" w:eastAsia="sr-Cyrl-RS"/>
        </w:rPr>
        <w:t>&gt;</w:t>
      </w:r>
    </w:p>
    <w:p w14:paraId="2F8D2B3C"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i</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"fas fa-phone"</w:t>
      </w:r>
      <w:r w:rsidRPr="00BF2449">
        <w:rPr>
          <w:rFonts w:ascii="Consolas" w:hAnsi="Consolas"/>
          <w:color w:val="808080"/>
          <w:sz w:val="21"/>
          <w:szCs w:val="21"/>
          <w:lang w:val="sr-Cyrl-RS" w:eastAsia="sr-Cyrl-RS"/>
        </w:rPr>
        <w:t>&gt;&lt;/</w:t>
      </w:r>
      <w:r w:rsidRPr="00BF2449">
        <w:rPr>
          <w:rFonts w:ascii="Consolas" w:hAnsi="Consolas"/>
          <w:color w:val="569CD6"/>
          <w:sz w:val="21"/>
          <w:szCs w:val="21"/>
          <w:lang w:val="sr-Cyrl-RS" w:eastAsia="sr-Cyrl-RS"/>
        </w:rPr>
        <w:t>i</w:t>
      </w:r>
      <w:r w:rsidRPr="00BF2449">
        <w:rPr>
          <w:rFonts w:ascii="Consolas" w:hAnsi="Consolas"/>
          <w:color w:val="808080"/>
          <w:sz w:val="21"/>
          <w:szCs w:val="21"/>
          <w:lang w:val="sr-Cyrl-RS" w:eastAsia="sr-Cyrl-RS"/>
        </w:rPr>
        <w:t>&gt;</w:t>
      </w:r>
    </w:p>
    <w:p w14:paraId="55C0566A"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span</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+381 65/518-3225</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span</w:t>
      </w:r>
      <w:r w:rsidRPr="00BF2449">
        <w:rPr>
          <w:rFonts w:ascii="Consolas" w:hAnsi="Consolas"/>
          <w:color w:val="808080"/>
          <w:sz w:val="21"/>
          <w:szCs w:val="21"/>
          <w:lang w:val="sr-Cyrl-RS" w:eastAsia="sr-Cyrl-RS"/>
        </w:rPr>
        <w:t>&gt;</w:t>
      </w:r>
    </w:p>
    <w:p w14:paraId="4EC0147F"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li</w:t>
      </w:r>
      <w:r w:rsidRPr="00BF2449">
        <w:rPr>
          <w:rFonts w:ascii="Consolas" w:hAnsi="Consolas"/>
          <w:color w:val="808080"/>
          <w:sz w:val="21"/>
          <w:szCs w:val="21"/>
          <w:lang w:val="sr-Cyrl-RS" w:eastAsia="sr-Cyrl-RS"/>
        </w:rPr>
        <w:t>&gt;</w:t>
      </w:r>
    </w:p>
    <w:p w14:paraId="39DF2CDF"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li</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"font-small"</w:t>
      </w:r>
      <w:r w:rsidRPr="00BF2449">
        <w:rPr>
          <w:rFonts w:ascii="Consolas" w:hAnsi="Consolas"/>
          <w:color w:val="808080"/>
          <w:sz w:val="21"/>
          <w:szCs w:val="21"/>
          <w:lang w:val="sr-Cyrl-RS" w:eastAsia="sr-Cyrl-RS"/>
        </w:rPr>
        <w:t>&gt;</w:t>
      </w:r>
    </w:p>
    <w:p w14:paraId="41C92D98"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i</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"fas fa-envelope"</w:t>
      </w:r>
      <w:r w:rsidRPr="00BF2449">
        <w:rPr>
          <w:rFonts w:ascii="Consolas" w:hAnsi="Consolas"/>
          <w:color w:val="808080"/>
          <w:sz w:val="21"/>
          <w:szCs w:val="21"/>
          <w:lang w:val="sr-Cyrl-RS" w:eastAsia="sr-Cyrl-RS"/>
        </w:rPr>
        <w:t>&gt;&lt;/</w:t>
      </w:r>
      <w:r w:rsidRPr="00BF2449">
        <w:rPr>
          <w:rFonts w:ascii="Consolas" w:hAnsi="Consolas"/>
          <w:color w:val="569CD6"/>
          <w:sz w:val="21"/>
          <w:szCs w:val="21"/>
          <w:lang w:val="sr-Cyrl-RS" w:eastAsia="sr-Cyrl-RS"/>
        </w:rPr>
        <w:t>i</w:t>
      </w:r>
      <w:r w:rsidRPr="00BF2449">
        <w:rPr>
          <w:rFonts w:ascii="Consolas" w:hAnsi="Consolas"/>
          <w:color w:val="808080"/>
          <w:sz w:val="21"/>
          <w:szCs w:val="21"/>
          <w:lang w:val="sr-Cyrl-RS" w:eastAsia="sr-Cyrl-RS"/>
        </w:rPr>
        <w:t>&gt;</w:t>
      </w:r>
    </w:p>
    <w:p w14:paraId="5DE6FE1A"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span</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bojan.maxim075@gmail.com</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span</w:t>
      </w:r>
      <w:r w:rsidRPr="00BF2449">
        <w:rPr>
          <w:rFonts w:ascii="Consolas" w:hAnsi="Consolas"/>
          <w:color w:val="808080"/>
          <w:sz w:val="21"/>
          <w:szCs w:val="21"/>
          <w:lang w:val="sr-Cyrl-RS" w:eastAsia="sr-Cyrl-RS"/>
        </w:rPr>
        <w:t>&gt;</w:t>
      </w:r>
    </w:p>
    <w:p w14:paraId="01AF1C24"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li</w:t>
      </w:r>
      <w:r w:rsidRPr="00BF2449">
        <w:rPr>
          <w:rFonts w:ascii="Consolas" w:hAnsi="Consolas"/>
          <w:color w:val="808080"/>
          <w:sz w:val="21"/>
          <w:szCs w:val="21"/>
          <w:lang w:val="sr-Cyrl-RS" w:eastAsia="sr-Cyrl-RS"/>
        </w:rPr>
        <w:t>&gt;</w:t>
      </w:r>
    </w:p>
    <w:p w14:paraId="35D74BBF"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ul</w:t>
      </w:r>
      <w:r w:rsidRPr="00BF2449">
        <w:rPr>
          <w:rFonts w:ascii="Consolas" w:hAnsi="Consolas"/>
          <w:color w:val="808080"/>
          <w:sz w:val="21"/>
          <w:szCs w:val="21"/>
          <w:lang w:val="sr-Cyrl-RS" w:eastAsia="sr-Cyrl-RS"/>
        </w:rPr>
        <w:t>&gt;</w:t>
      </w:r>
    </w:p>
    <w:p w14:paraId="1F81C0D9"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808080"/>
          <w:sz w:val="21"/>
          <w:szCs w:val="21"/>
          <w:lang w:val="sr-Cyrl-RS" w:eastAsia="sr-Cyrl-RS"/>
        </w:rPr>
        <w:t>&gt;</w:t>
      </w:r>
    </w:p>
    <w:p w14:paraId="4FD002DF"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id</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"contactForm"</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"contactCol"</w:t>
      </w:r>
      <w:r w:rsidRPr="00BF2449">
        <w:rPr>
          <w:rFonts w:ascii="Consolas" w:hAnsi="Consolas"/>
          <w:color w:val="808080"/>
          <w:sz w:val="21"/>
          <w:szCs w:val="21"/>
          <w:lang w:val="sr-Cyrl-RS" w:eastAsia="sr-Cyrl-RS"/>
        </w:rPr>
        <w:t>&gt;</w:t>
      </w:r>
    </w:p>
    <w:p w14:paraId="7A0B0E22"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"heading"</w:t>
      </w:r>
      <w:r w:rsidRPr="00BF2449">
        <w:rPr>
          <w:rFonts w:ascii="Consolas" w:hAnsi="Consolas"/>
          <w:color w:val="808080"/>
          <w:sz w:val="21"/>
          <w:szCs w:val="21"/>
          <w:lang w:val="sr-Cyrl-RS" w:eastAsia="sr-Cyrl-RS"/>
        </w:rPr>
        <w:t>&gt;</w:t>
      </w:r>
    </w:p>
    <w:p w14:paraId="152A287D"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h2</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"font-large"</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Contact form</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h2</w:t>
      </w:r>
      <w:r w:rsidRPr="00BF2449">
        <w:rPr>
          <w:rFonts w:ascii="Consolas" w:hAnsi="Consolas"/>
          <w:color w:val="808080"/>
          <w:sz w:val="21"/>
          <w:szCs w:val="21"/>
          <w:lang w:val="sr-Cyrl-RS" w:eastAsia="sr-Cyrl-RS"/>
        </w:rPr>
        <w:t>&gt;</w:t>
      </w:r>
    </w:p>
    <w:p w14:paraId="0D5FF9E3"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808080"/>
          <w:sz w:val="21"/>
          <w:szCs w:val="21"/>
          <w:lang w:val="sr-Cyrl-RS" w:eastAsia="sr-Cyrl-RS"/>
        </w:rPr>
        <w:t>&gt;</w:t>
      </w:r>
    </w:p>
    <w:p w14:paraId="36022EF7"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form</w:t>
      </w:r>
      <w:r w:rsidRPr="00BF2449">
        <w:rPr>
          <w:rFonts w:ascii="Consolas" w:hAnsi="Consolas"/>
          <w:color w:val="808080"/>
          <w:sz w:val="21"/>
          <w:szCs w:val="21"/>
          <w:lang w:val="sr-Cyrl-RS" w:eastAsia="sr-Cyrl-RS"/>
        </w:rPr>
        <w:t>&gt;</w:t>
      </w:r>
    </w:p>
    <w:p w14:paraId="0CD087BC"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"formGroup"</w:t>
      </w:r>
      <w:r w:rsidRPr="00BF2449">
        <w:rPr>
          <w:rFonts w:ascii="Consolas" w:hAnsi="Consolas"/>
          <w:color w:val="808080"/>
          <w:sz w:val="21"/>
          <w:szCs w:val="21"/>
          <w:lang w:val="sr-Cyrl-RS" w:eastAsia="sr-Cyrl-RS"/>
        </w:rPr>
        <w:t>&gt;</w:t>
      </w:r>
    </w:p>
    <w:p w14:paraId="36F3EE25"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lastRenderedPageBreak/>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for</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"tbEmail"</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"font-small"</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Email:</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808080"/>
          <w:sz w:val="21"/>
          <w:szCs w:val="21"/>
          <w:lang w:val="sr-Cyrl-RS" w:eastAsia="sr-Cyrl-RS"/>
        </w:rPr>
        <w:t>&gt;</w:t>
      </w:r>
    </w:p>
    <w:p w14:paraId="4703D9C8"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input</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type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"email"</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name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"tbEmail"</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id</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"tbEmail"</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"font-small textField"</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autocomplete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"off"</w:t>
      </w:r>
      <w:r w:rsidRPr="00BF2449">
        <w:rPr>
          <w:rFonts w:ascii="Consolas" w:hAnsi="Consolas"/>
          <w:color w:val="808080"/>
          <w:sz w:val="21"/>
          <w:szCs w:val="21"/>
          <w:lang w:val="sr-Cyrl-RS" w:eastAsia="sr-Cyrl-RS"/>
        </w:rPr>
        <w:t>/&gt;</w:t>
      </w:r>
    </w:p>
    <w:p w14:paraId="79C6AD69"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"errorMessage font-small"</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examplename@example.com</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808080"/>
          <w:sz w:val="21"/>
          <w:szCs w:val="21"/>
          <w:lang w:val="sr-Cyrl-RS" w:eastAsia="sr-Cyrl-RS"/>
        </w:rPr>
        <w:t>&gt;</w:t>
      </w:r>
    </w:p>
    <w:p w14:paraId="55F79A97"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808080"/>
          <w:sz w:val="21"/>
          <w:szCs w:val="21"/>
          <w:lang w:val="sr-Cyrl-RS" w:eastAsia="sr-Cyrl-RS"/>
        </w:rPr>
        <w:t>&gt;</w:t>
      </w:r>
    </w:p>
    <w:p w14:paraId="16F28007"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"formGroup"</w:t>
      </w:r>
      <w:r w:rsidRPr="00BF2449">
        <w:rPr>
          <w:rFonts w:ascii="Consolas" w:hAnsi="Consolas"/>
          <w:color w:val="808080"/>
          <w:sz w:val="21"/>
          <w:szCs w:val="21"/>
          <w:lang w:val="sr-Cyrl-RS" w:eastAsia="sr-Cyrl-RS"/>
        </w:rPr>
        <w:t>&gt;</w:t>
      </w:r>
    </w:p>
    <w:p w14:paraId="702658F8"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for</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"tbName"</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"font-small"</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Name:</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808080"/>
          <w:sz w:val="21"/>
          <w:szCs w:val="21"/>
          <w:lang w:val="sr-Cyrl-RS" w:eastAsia="sr-Cyrl-RS"/>
        </w:rPr>
        <w:t>&gt;</w:t>
      </w:r>
    </w:p>
    <w:p w14:paraId="0A30066D"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input</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type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"text"</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name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"tbName"</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id</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"tbName"</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"font-small textField"</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autocomplete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"off"</w:t>
      </w:r>
      <w:r w:rsidRPr="00BF2449">
        <w:rPr>
          <w:rFonts w:ascii="Consolas" w:hAnsi="Consolas"/>
          <w:color w:val="808080"/>
          <w:sz w:val="21"/>
          <w:szCs w:val="21"/>
          <w:lang w:val="sr-Cyrl-RS" w:eastAsia="sr-Cyrl-RS"/>
        </w:rPr>
        <w:t>/&gt;</w:t>
      </w:r>
    </w:p>
    <w:p w14:paraId="6F733F76"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"errorMessage font-small"</w:t>
      </w:r>
      <w:r w:rsidRPr="00BF2449">
        <w:rPr>
          <w:rFonts w:ascii="Consolas" w:hAnsi="Consolas"/>
          <w:color w:val="808080"/>
          <w:sz w:val="21"/>
          <w:szCs w:val="21"/>
          <w:lang w:val="sr-Cyrl-RS" w:eastAsia="sr-Cyrl-RS"/>
        </w:rPr>
        <w:t>&gt;</w:t>
      </w:r>
    </w:p>
    <w:p w14:paraId="33569717"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ul</w:t>
      </w:r>
      <w:r w:rsidRPr="00BF2449">
        <w:rPr>
          <w:rFonts w:ascii="Consolas" w:hAnsi="Consolas"/>
          <w:color w:val="808080"/>
          <w:sz w:val="21"/>
          <w:szCs w:val="21"/>
          <w:lang w:val="sr-Cyrl-RS" w:eastAsia="sr-Cyrl-RS"/>
        </w:rPr>
        <w:t>&gt;</w:t>
      </w:r>
    </w:p>
    <w:p w14:paraId="1BEF25B3"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li</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 A name cannot have less than 3 characters</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li</w:t>
      </w:r>
      <w:r w:rsidRPr="00BF2449">
        <w:rPr>
          <w:rFonts w:ascii="Consolas" w:hAnsi="Consolas"/>
          <w:color w:val="808080"/>
          <w:sz w:val="21"/>
          <w:szCs w:val="21"/>
          <w:lang w:val="sr-Cyrl-RS" w:eastAsia="sr-Cyrl-RS"/>
        </w:rPr>
        <w:t>&gt;</w:t>
      </w:r>
    </w:p>
    <w:p w14:paraId="4085FD6C"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li</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 Each word of your name must be capitalized</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li</w:t>
      </w:r>
      <w:r w:rsidRPr="00BF2449">
        <w:rPr>
          <w:rFonts w:ascii="Consolas" w:hAnsi="Consolas"/>
          <w:color w:val="808080"/>
          <w:sz w:val="21"/>
          <w:szCs w:val="21"/>
          <w:lang w:val="sr-Cyrl-RS" w:eastAsia="sr-Cyrl-RS"/>
        </w:rPr>
        <w:t>&gt;</w:t>
      </w:r>
    </w:p>
    <w:p w14:paraId="6F57F751"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ul</w:t>
      </w:r>
      <w:r w:rsidRPr="00BF2449">
        <w:rPr>
          <w:rFonts w:ascii="Consolas" w:hAnsi="Consolas"/>
          <w:color w:val="808080"/>
          <w:sz w:val="21"/>
          <w:szCs w:val="21"/>
          <w:lang w:val="sr-Cyrl-RS" w:eastAsia="sr-Cyrl-RS"/>
        </w:rPr>
        <w:t>&gt;</w:t>
      </w:r>
    </w:p>
    <w:p w14:paraId="1CB7CB86"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808080"/>
          <w:sz w:val="21"/>
          <w:szCs w:val="21"/>
          <w:lang w:val="sr-Cyrl-RS" w:eastAsia="sr-Cyrl-RS"/>
        </w:rPr>
        <w:t>&gt;</w:t>
      </w:r>
    </w:p>
    <w:p w14:paraId="52079923"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808080"/>
          <w:sz w:val="21"/>
          <w:szCs w:val="21"/>
          <w:lang w:val="sr-Cyrl-RS" w:eastAsia="sr-Cyrl-RS"/>
        </w:rPr>
        <w:t>&gt;</w:t>
      </w:r>
    </w:p>
    <w:p w14:paraId="088ABC2B"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"formGroup"</w:t>
      </w:r>
      <w:r w:rsidRPr="00BF2449">
        <w:rPr>
          <w:rFonts w:ascii="Consolas" w:hAnsi="Consolas"/>
          <w:color w:val="808080"/>
          <w:sz w:val="21"/>
          <w:szCs w:val="21"/>
          <w:lang w:val="sr-Cyrl-RS" w:eastAsia="sr-Cyrl-RS"/>
        </w:rPr>
        <w:t>&gt;</w:t>
      </w:r>
    </w:p>
    <w:p w14:paraId="4D61790A"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for</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"tbMessage"</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"font-small"</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Message:</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808080"/>
          <w:sz w:val="21"/>
          <w:szCs w:val="21"/>
          <w:lang w:val="sr-Cyrl-RS" w:eastAsia="sr-Cyrl-RS"/>
        </w:rPr>
        <w:t>&gt;</w:t>
      </w:r>
    </w:p>
    <w:p w14:paraId="2F6D500C"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textarea</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name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"tbMessage"</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id</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"tbMessage"</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cols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"30"</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rows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"10"</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"font-small textField"</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maxlength</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"500"</w:t>
      </w:r>
      <w:r w:rsidRPr="00BF2449">
        <w:rPr>
          <w:rFonts w:ascii="Consolas" w:hAnsi="Consolas"/>
          <w:color w:val="808080"/>
          <w:sz w:val="21"/>
          <w:szCs w:val="21"/>
          <w:lang w:val="sr-Cyrl-RS" w:eastAsia="sr-Cyrl-RS"/>
        </w:rPr>
        <w:t>&gt;&lt;/</w:t>
      </w:r>
      <w:r w:rsidRPr="00BF2449">
        <w:rPr>
          <w:rFonts w:ascii="Consolas" w:hAnsi="Consolas"/>
          <w:color w:val="569CD6"/>
          <w:sz w:val="21"/>
          <w:szCs w:val="21"/>
          <w:lang w:val="sr-Cyrl-RS" w:eastAsia="sr-Cyrl-RS"/>
        </w:rPr>
        <w:t>textarea</w:t>
      </w:r>
      <w:r w:rsidRPr="00BF2449">
        <w:rPr>
          <w:rFonts w:ascii="Consolas" w:hAnsi="Consolas"/>
          <w:color w:val="808080"/>
          <w:sz w:val="21"/>
          <w:szCs w:val="21"/>
          <w:lang w:val="sr-Cyrl-RS" w:eastAsia="sr-Cyrl-RS"/>
        </w:rPr>
        <w:t>&gt;</w:t>
      </w:r>
    </w:p>
    <w:p w14:paraId="0FA4A6EB"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"errorMessage font-small"</w:t>
      </w:r>
      <w:r w:rsidRPr="00BF2449">
        <w:rPr>
          <w:rFonts w:ascii="Consolas" w:hAnsi="Consolas"/>
          <w:color w:val="808080"/>
          <w:sz w:val="21"/>
          <w:szCs w:val="21"/>
          <w:lang w:val="sr-Cyrl-RS" w:eastAsia="sr-Cyrl-RS"/>
        </w:rPr>
        <w:t>&gt;</w:t>
      </w:r>
      <w:r w:rsidRPr="00BF2449">
        <w:rPr>
          <w:rFonts w:ascii="Consolas" w:hAnsi="Consolas"/>
          <w:color w:val="D4D4D4"/>
          <w:sz w:val="21"/>
          <w:szCs w:val="21"/>
          <w:lang w:val="sr-Cyrl-RS" w:eastAsia="sr-Cyrl-RS"/>
        </w:rPr>
        <w:t>Your message (without spacing characters) cannot be shorter than 20 characters or longer than 500 characters in total.</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label</w:t>
      </w:r>
      <w:r w:rsidRPr="00BF2449">
        <w:rPr>
          <w:rFonts w:ascii="Consolas" w:hAnsi="Consolas"/>
          <w:color w:val="808080"/>
          <w:sz w:val="21"/>
          <w:szCs w:val="21"/>
          <w:lang w:val="sr-Cyrl-RS" w:eastAsia="sr-Cyrl-RS"/>
        </w:rPr>
        <w:t>&gt;</w:t>
      </w:r>
    </w:p>
    <w:p w14:paraId="3AA42E95"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808080"/>
          <w:sz w:val="21"/>
          <w:szCs w:val="21"/>
          <w:lang w:val="sr-Cyrl-RS" w:eastAsia="sr-Cyrl-RS"/>
        </w:rPr>
        <w:t>&gt;</w:t>
      </w:r>
    </w:p>
    <w:p w14:paraId="479BE039"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span</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"textCenter"</w:t>
      </w:r>
      <w:r w:rsidRPr="00BF2449">
        <w:rPr>
          <w:rFonts w:ascii="Consolas" w:hAnsi="Consolas"/>
          <w:color w:val="808080"/>
          <w:sz w:val="21"/>
          <w:szCs w:val="21"/>
          <w:lang w:val="sr-Cyrl-RS" w:eastAsia="sr-Cyrl-RS"/>
        </w:rPr>
        <w:t>&gt;</w:t>
      </w:r>
    </w:p>
    <w:p w14:paraId="41F5B93B"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button</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name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"btnSend"</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id</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"btnSend"</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"btnPrimary"</w:t>
      </w:r>
      <w:r w:rsidRPr="00BF2449">
        <w:rPr>
          <w:rFonts w:ascii="Consolas" w:hAnsi="Consolas"/>
          <w:color w:val="808080"/>
          <w:sz w:val="21"/>
          <w:szCs w:val="21"/>
          <w:lang w:val="sr-Cyrl-RS" w:eastAsia="sr-Cyrl-RS"/>
        </w:rPr>
        <w:t>&gt;</w:t>
      </w:r>
    </w:p>
    <w:p w14:paraId="0ACFF410"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i</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class</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"fas fa-paper-plane font-small"</w:t>
      </w:r>
      <w:r w:rsidRPr="00BF2449">
        <w:rPr>
          <w:rFonts w:ascii="Consolas" w:hAnsi="Consolas"/>
          <w:color w:val="808080"/>
          <w:sz w:val="21"/>
          <w:szCs w:val="21"/>
          <w:lang w:val="sr-Cyrl-RS" w:eastAsia="sr-Cyrl-RS"/>
        </w:rPr>
        <w:t>&gt;&lt;/</w:t>
      </w:r>
      <w:r w:rsidRPr="00BF2449">
        <w:rPr>
          <w:rFonts w:ascii="Consolas" w:hAnsi="Consolas"/>
          <w:color w:val="569CD6"/>
          <w:sz w:val="21"/>
          <w:szCs w:val="21"/>
          <w:lang w:val="sr-Cyrl-RS" w:eastAsia="sr-Cyrl-RS"/>
        </w:rPr>
        <w:t>i</w:t>
      </w:r>
      <w:r w:rsidRPr="00BF2449">
        <w:rPr>
          <w:rFonts w:ascii="Consolas" w:hAnsi="Consolas"/>
          <w:color w:val="808080"/>
          <w:sz w:val="21"/>
          <w:szCs w:val="21"/>
          <w:lang w:val="sr-Cyrl-RS" w:eastAsia="sr-Cyrl-RS"/>
        </w:rPr>
        <w:t>&gt;</w:t>
      </w:r>
    </w:p>
    <w:p w14:paraId="66D2C54E"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button</w:t>
      </w:r>
      <w:r w:rsidRPr="00BF2449">
        <w:rPr>
          <w:rFonts w:ascii="Consolas" w:hAnsi="Consolas"/>
          <w:color w:val="808080"/>
          <w:sz w:val="21"/>
          <w:szCs w:val="21"/>
          <w:lang w:val="sr-Cyrl-RS" w:eastAsia="sr-Cyrl-RS"/>
        </w:rPr>
        <w:t>&gt;</w:t>
      </w:r>
    </w:p>
    <w:p w14:paraId="3EE823B8"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span</w:t>
      </w:r>
      <w:r w:rsidRPr="00BF2449">
        <w:rPr>
          <w:rFonts w:ascii="Consolas" w:hAnsi="Consolas"/>
          <w:color w:val="808080"/>
          <w:sz w:val="21"/>
          <w:szCs w:val="21"/>
          <w:lang w:val="sr-Cyrl-RS" w:eastAsia="sr-Cyrl-RS"/>
        </w:rPr>
        <w:t>&gt;</w:t>
      </w:r>
    </w:p>
    <w:p w14:paraId="6AAF1046"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form</w:t>
      </w:r>
      <w:r w:rsidRPr="00BF2449">
        <w:rPr>
          <w:rFonts w:ascii="Consolas" w:hAnsi="Consolas"/>
          <w:color w:val="808080"/>
          <w:sz w:val="21"/>
          <w:szCs w:val="21"/>
          <w:lang w:val="sr-Cyrl-RS" w:eastAsia="sr-Cyrl-RS"/>
        </w:rPr>
        <w:t>&gt;</w:t>
      </w:r>
    </w:p>
    <w:p w14:paraId="591043BE"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808080"/>
          <w:sz w:val="21"/>
          <w:szCs w:val="21"/>
          <w:lang w:val="sr-Cyrl-RS" w:eastAsia="sr-Cyrl-RS"/>
        </w:rPr>
        <w:t>&gt;</w:t>
      </w:r>
    </w:p>
    <w:p w14:paraId="6003A298"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div</w:t>
      </w:r>
      <w:r w:rsidRPr="00BF2449">
        <w:rPr>
          <w:rFonts w:ascii="Consolas" w:hAnsi="Consolas"/>
          <w:color w:val="808080"/>
          <w:sz w:val="21"/>
          <w:szCs w:val="21"/>
          <w:lang w:val="sr-Cyrl-RS" w:eastAsia="sr-Cyrl-RS"/>
        </w:rPr>
        <w:t>&gt;</w:t>
      </w:r>
    </w:p>
    <w:p w14:paraId="06818181"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section</w:t>
      </w:r>
      <w:r w:rsidRPr="00BF2449">
        <w:rPr>
          <w:rFonts w:ascii="Consolas" w:hAnsi="Consolas"/>
          <w:color w:val="808080"/>
          <w:sz w:val="21"/>
          <w:szCs w:val="21"/>
          <w:lang w:val="sr-Cyrl-RS" w:eastAsia="sr-Cyrl-RS"/>
        </w:rPr>
        <w:t>&gt;</w:t>
      </w:r>
    </w:p>
    <w:p w14:paraId="3151F500"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569CD6"/>
          <w:sz w:val="21"/>
          <w:szCs w:val="21"/>
          <w:lang w:val="sr-Cyrl-RS" w:eastAsia="sr-Cyrl-RS"/>
        </w:rPr>
        <w:t>&lt;?php</w:t>
      </w:r>
    </w:p>
    <w:p w14:paraId="3030D140"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DCDCAA"/>
          <w:sz w:val="21"/>
          <w:szCs w:val="21"/>
          <w:lang w:val="sr-Cyrl-RS" w:eastAsia="sr-Cyrl-RS"/>
        </w:rPr>
        <w:t>include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"assets/php/pages/footer.php"</w:t>
      </w:r>
      <w:r w:rsidRPr="00BF2449">
        <w:rPr>
          <w:rFonts w:ascii="Consolas" w:hAnsi="Consolas"/>
          <w:color w:val="D4D4D4"/>
          <w:sz w:val="21"/>
          <w:szCs w:val="21"/>
          <w:lang w:val="sr-Cyrl-RS" w:eastAsia="sr-Cyrl-RS"/>
        </w:rPr>
        <w:t>);</w:t>
      </w:r>
    </w:p>
    <w:p w14:paraId="5BD84C54"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569CD6"/>
          <w:sz w:val="21"/>
          <w:szCs w:val="21"/>
          <w:lang w:val="sr-Cyrl-RS" w:eastAsia="sr-Cyrl-RS"/>
        </w:rPr>
        <w:t>?&gt;</w:t>
      </w:r>
    </w:p>
    <w:p w14:paraId="13F528AE" w14:textId="39349BA8"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script</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type</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"text/javascript"</w:t>
      </w:r>
      <w:r w:rsidRPr="00BF2449">
        <w:rPr>
          <w:rFonts w:ascii="Consolas" w:hAnsi="Consolas"/>
          <w:color w:val="D4D4D4"/>
          <w:sz w:val="21"/>
          <w:szCs w:val="21"/>
          <w:lang w:val="sr-Cyrl-RS" w:eastAsia="sr-Cyrl-RS"/>
        </w:rPr>
        <w:t> </w:t>
      </w:r>
      <w:r w:rsidRPr="00BF2449">
        <w:rPr>
          <w:rFonts w:ascii="Consolas" w:hAnsi="Consolas"/>
          <w:color w:val="9CDCFE"/>
          <w:sz w:val="21"/>
          <w:szCs w:val="21"/>
          <w:lang w:val="sr-Cyrl-RS" w:eastAsia="sr-Cyrl-RS"/>
        </w:rPr>
        <w:t>src</w:t>
      </w:r>
      <w:r w:rsidRPr="00BF2449">
        <w:rPr>
          <w:rFonts w:ascii="Consolas" w:hAnsi="Consolas"/>
          <w:color w:val="D4D4D4"/>
          <w:sz w:val="21"/>
          <w:szCs w:val="21"/>
          <w:lang w:val="sr-Cyrl-RS" w:eastAsia="sr-Cyrl-RS"/>
        </w:rPr>
        <w:t>=</w:t>
      </w:r>
      <w:r w:rsidRPr="00BF2449">
        <w:rPr>
          <w:rFonts w:ascii="Consolas" w:hAnsi="Consolas"/>
          <w:color w:val="CE9178"/>
          <w:sz w:val="21"/>
          <w:szCs w:val="21"/>
          <w:lang w:val="sr-Cyrl-RS" w:eastAsia="sr-Cyrl-RS"/>
        </w:rPr>
        <w:t>"assets/js/contact</w:t>
      </w:r>
      <w:r w:rsidR="00E66D9F">
        <w:rPr>
          <w:rFonts w:ascii="Consolas" w:hAnsi="Consolas"/>
          <w:color w:val="CE9178"/>
          <w:sz w:val="21"/>
          <w:szCs w:val="21"/>
          <w:lang w:eastAsia="sr-Cyrl-RS"/>
        </w:rPr>
        <w:t>.min</w:t>
      </w:r>
      <w:r w:rsidRPr="00BF2449">
        <w:rPr>
          <w:rFonts w:ascii="Consolas" w:hAnsi="Consolas"/>
          <w:color w:val="CE9178"/>
          <w:sz w:val="21"/>
          <w:szCs w:val="21"/>
          <w:lang w:val="sr-Cyrl-RS" w:eastAsia="sr-Cyrl-RS"/>
        </w:rPr>
        <w:t>.js"</w:t>
      </w:r>
      <w:r w:rsidRPr="00BF2449">
        <w:rPr>
          <w:rFonts w:ascii="Consolas" w:hAnsi="Consolas"/>
          <w:color w:val="808080"/>
          <w:sz w:val="21"/>
          <w:szCs w:val="21"/>
          <w:lang w:val="sr-Cyrl-RS" w:eastAsia="sr-Cyrl-RS"/>
        </w:rPr>
        <w:t>&gt;&lt;/</w:t>
      </w:r>
      <w:r w:rsidRPr="00BF2449">
        <w:rPr>
          <w:rFonts w:ascii="Consolas" w:hAnsi="Consolas"/>
          <w:color w:val="569CD6"/>
          <w:sz w:val="21"/>
          <w:szCs w:val="21"/>
          <w:lang w:val="sr-Cyrl-RS" w:eastAsia="sr-Cyrl-RS"/>
        </w:rPr>
        <w:t>script</w:t>
      </w:r>
      <w:r w:rsidRPr="00BF2449">
        <w:rPr>
          <w:rFonts w:ascii="Consolas" w:hAnsi="Consolas"/>
          <w:color w:val="808080"/>
          <w:sz w:val="21"/>
          <w:szCs w:val="21"/>
          <w:lang w:val="sr-Cyrl-RS" w:eastAsia="sr-Cyrl-RS"/>
        </w:rPr>
        <w:t>&gt;</w:t>
      </w:r>
    </w:p>
    <w:p w14:paraId="3F265FD8"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D4D4D4"/>
          <w:sz w:val="21"/>
          <w:szCs w:val="21"/>
          <w:lang w:val="sr-Cyrl-RS" w:eastAsia="sr-Cyrl-RS"/>
        </w:rPr>
        <w:t>    </w:t>
      </w: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body</w:t>
      </w:r>
      <w:r w:rsidRPr="00BF2449">
        <w:rPr>
          <w:rFonts w:ascii="Consolas" w:hAnsi="Consolas"/>
          <w:color w:val="808080"/>
          <w:sz w:val="21"/>
          <w:szCs w:val="21"/>
          <w:lang w:val="sr-Cyrl-RS" w:eastAsia="sr-Cyrl-RS"/>
        </w:rPr>
        <w:t>&gt;</w:t>
      </w:r>
    </w:p>
    <w:p w14:paraId="3E37C9FF" w14:textId="77777777" w:rsidR="00BF2449" w:rsidRPr="00BF2449" w:rsidRDefault="00BF2449" w:rsidP="00BF2449">
      <w:pPr>
        <w:shd w:val="clear" w:color="auto" w:fill="1E1E1E"/>
        <w:spacing w:line="285" w:lineRule="atLeast"/>
        <w:rPr>
          <w:rFonts w:ascii="Consolas" w:hAnsi="Consolas"/>
          <w:color w:val="D4D4D4"/>
          <w:sz w:val="21"/>
          <w:szCs w:val="21"/>
          <w:lang w:val="sr-Cyrl-RS" w:eastAsia="sr-Cyrl-RS"/>
        </w:rPr>
      </w:pPr>
      <w:r w:rsidRPr="00BF2449">
        <w:rPr>
          <w:rFonts w:ascii="Consolas" w:hAnsi="Consolas"/>
          <w:color w:val="808080"/>
          <w:sz w:val="21"/>
          <w:szCs w:val="21"/>
          <w:lang w:val="sr-Cyrl-RS" w:eastAsia="sr-Cyrl-RS"/>
        </w:rPr>
        <w:t>&lt;/</w:t>
      </w:r>
      <w:r w:rsidRPr="00BF2449">
        <w:rPr>
          <w:rFonts w:ascii="Consolas" w:hAnsi="Consolas"/>
          <w:color w:val="569CD6"/>
          <w:sz w:val="21"/>
          <w:szCs w:val="21"/>
          <w:lang w:val="sr-Cyrl-RS" w:eastAsia="sr-Cyrl-RS"/>
        </w:rPr>
        <w:t>html</w:t>
      </w:r>
      <w:r w:rsidRPr="00BF2449">
        <w:rPr>
          <w:rFonts w:ascii="Consolas" w:hAnsi="Consolas"/>
          <w:color w:val="808080"/>
          <w:sz w:val="21"/>
          <w:szCs w:val="21"/>
          <w:lang w:val="sr-Cyrl-RS" w:eastAsia="sr-Cyrl-RS"/>
        </w:rPr>
        <w:t>&gt;</w:t>
      </w:r>
    </w:p>
    <w:p w14:paraId="1090FCCB" w14:textId="295B8817" w:rsidR="00AF5EB7" w:rsidRDefault="00647079" w:rsidP="00AF5EB7">
      <w:pPr>
        <w:pStyle w:val="Heading3"/>
      </w:pPr>
      <w:r>
        <w:rPr>
          <w:rFonts w:ascii="Calibri" w:hAnsi="Calibri" w:cs="Calibri"/>
          <w:sz w:val="40"/>
          <w:szCs w:val="40"/>
        </w:rPr>
        <w:br w:type="page"/>
      </w:r>
      <w:bookmarkStart w:id="24" w:name="_Toc66306936"/>
      <w:proofErr w:type="spellStart"/>
      <w:r w:rsidR="00AF5EB7">
        <w:lastRenderedPageBreak/>
        <w:t>author.php</w:t>
      </w:r>
      <w:bookmarkEnd w:id="24"/>
      <w:proofErr w:type="spellEnd"/>
    </w:p>
    <w:p w14:paraId="5709B1AE"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569CD6"/>
          <w:sz w:val="21"/>
          <w:szCs w:val="21"/>
          <w:lang w:val="sr-Cyrl-RS" w:eastAsia="sr-Cyrl-RS"/>
        </w:rPr>
        <w:t>&lt;?php</w:t>
      </w:r>
    </w:p>
    <w:p w14:paraId="29F23568"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DCDCAA"/>
          <w:sz w:val="21"/>
          <w:szCs w:val="21"/>
          <w:lang w:val="sr-Cyrl-RS" w:eastAsia="sr-Cyrl-RS"/>
        </w:rPr>
        <w:t>session_start</w:t>
      </w:r>
      <w:r w:rsidRPr="00FC57F4">
        <w:rPr>
          <w:rFonts w:ascii="Consolas" w:hAnsi="Consolas"/>
          <w:color w:val="D4D4D4"/>
          <w:sz w:val="21"/>
          <w:szCs w:val="21"/>
          <w:lang w:val="sr-Cyrl-RS" w:eastAsia="sr-Cyrl-RS"/>
        </w:rPr>
        <w:t>();</w:t>
      </w:r>
    </w:p>
    <w:p w14:paraId="4BF79E6A"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DCDCAA"/>
          <w:sz w:val="21"/>
          <w:szCs w:val="21"/>
          <w:lang w:val="sr-Cyrl-RS" w:eastAsia="sr-Cyrl-RS"/>
        </w:rPr>
        <w:t>include</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"assets/php/connection/connection.php"</w:t>
      </w:r>
      <w:r w:rsidRPr="00FC57F4">
        <w:rPr>
          <w:rFonts w:ascii="Consolas" w:hAnsi="Consolas"/>
          <w:color w:val="D4D4D4"/>
          <w:sz w:val="21"/>
          <w:szCs w:val="21"/>
          <w:lang w:val="sr-Cyrl-RS" w:eastAsia="sr-Cyrl-RS"/>
        </w:rPr>
        <w:t>);</w:t>
      </w:r>
    </w:p>
    <w:p w14:paraId="758514DB"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DCDCAA"/>
          <w:sz w:val="21"/>
          <w:szCs w:val="21"/>
          <w:lang w:val="sr-Cyrl-RS" w:eastAsia="sr-Cyrl-RS"/>
        </w:rPr>
        <w:t>include</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"assets/php/functions.php"</w:t>
      </w:r>
      <w:r w:rsidRPr="00FC57F4">
        <w:rPr>
          <w:rFonts w:ascii="Consolas" w:hAnsi="Consolas"/>
          <w:color w:val="D4D4D4"/>
          <w:sz w:val="21"/>
          <w:szCs w:val="21"/>
          <w:lang w:val="sr-Cyrl-RS" w:eastAsia="sr-Cyrl-RS"/>
        </w:rPr>
        <w:t>);</w:t>
      </w:r>
    </w:p>
    <w:p w14:paraId="0D7E1949"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DCDCAA"/>
          <w:sz w:val="21"/>
          <w:szCs w:val="21"/>
          <w:lang w:val="sr-Cyrl-RS" w:eastAsia="sr-Cyrl-RS"/>
        </w:rPr>
        <w:t>userStillExists</w:t>
      </w:r>
      <w:r w:rsidRPr="00FC57F4">
        <w:rPr>
          <w:rFonts w:ascii="Consolas" w:hAnsi="Consolas"/>
          <w:color w:val="D4D4D4"/>
          <w:sz w:val="21"/>
          <w:szCs w:val="21"/>
          <w:lang w:val="sr-Cyrl-RS" w:eastAsia="sr-Cyrl-RS"/>
        </w:rPr>
        <w:t>();</w:t>
      </w:r>
    </w:p>
    <w:p w14:paraId="399CC595"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569CD6"/>
          <w:sz w:val="21"/>
          <w:szCs w:val="21"/>
          <w:lang w:val="sr-Cyrl-RS" w:eastAsia="sr-Cyrl-RS"/>
        </w:rPr>
        <w:t>?&gt;</w:t>
      </w:r>
    </w:p>
    <w:p w14:paraId="4E54CA95"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DOCTYPE</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html</w:t>
      </w:r>
      <w:r w:rsidRPr="00FC57F4">
        <w:rPr>
          <w:rFonts w:ascii="Consolas" w:hAnsi="Consolas"/>
          <w:color w:val="808080"/>
          <w:sz w:val="21"/>
          <w:szCs w:val="21"/>
          <w:lang w:val="sr-Cyrl-RS" w:eastAsia="sr-Cyrl-RS"/>
        </w:rPr>
        <w:t>&gt;</w:t>
      </w:r>
    </w:p>
    <w:p w14:paraId="25EC8DB9"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html</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lang</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"en"</w:t>
      </w:r>
      <w:r w:rsidRPr="00FC57F4">
        <w:rPr>
          <w:rFonts w:ascii="Consolas" w:hAnsi="Consolas"/>
          <w:color w:val="808080"/>
          <w:sz w:val="21"/>
          <w:szCs w:val="21"/>
          <w:lang w:val="sr-Cyrl-RS" w:eastAsia="sr-Cyrl-RS"/>
        </w:rPr>
        <w:t>&gt;</w:t>
      </w:r>
    </w:p>
    <w:p w14:paraId="7F05B2A4"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head</w:t>
      </w:r>
      <w:r w:rsidRPr="00FC57F4">
        <w:rPr>
          <w:rFonts w:ascii="Consolas" w:hAnsi="Consolas"/>
          <w:color w:val="808080"/>
          <w:sz w:val="21"/>
          <w:szCs w:val="21"/>
          <w:lang w:val="sr-Cyrl-RS" w:eastAsia="sr-Cyrl-RS"/>
        </w:rPr>
        <w:t>&gt;</w:t>
      </w:r>
    </w:p>
    <w:p w14:paraId="18A345E0"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title</w:t>
      </w:r>
      <w:r w:rsidRPr="00FC57F4">
        <w:rPr>
          <w:rFonts w:ascii="Consolas" w:hAnsi="Consolas"/>
          <w:color w:val="808080"/>
          <w:sz w:val="21"/>
          <w:szCs w:val="21"/>
          <w:lang w:val="sr-Cyrl-RS" w:eastAsia="sr-Cyrl-RS"/>
        </w:rPr>
        <w:t>&gt;</w:t>
      </w:r>
      <w:r w:rsidRPr="00FC57F4">
        <w:rPr>
          <w:rFonts w:ascii="Consolas" w:hAnsi="Consolas"/>
          <w:color w:val="D4D4D4"/>
          <w:sz w:val="21"/>
          <w:szCs w:val="21"/>
          <w:lang w:val="sr-Cyrl-RS" w:eastAsia="sr-Cyrl-RS"/>
        </w:rPr>
        <w:t>Mobi Shop | Author</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title</w:t>
      </w:r>
      <w:r w:rsidRPr="00FC57F4">
        <w:rPr>
          <w:rFonts w:ascii="Consolas" w:hAnsi="Consolas"/>
          <w:color w:val="808080"/>
          <w:sz w:val="21"/>
          <w:szCs w:val="21"/>
          <w:lang w:val="sr-Cyrl-RS" w:eastAsia="sr-Cyrl-RS"/>
        </w:rPr>
        <w:t>&gt;</w:t>
      </w:r>
    </w:p>
    <w:p w14:paraId="4ABC656F"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meta</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name</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"keywords"</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content</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"Mobi Shop, smartphones, cell phones, Portfolio, Author"</w:t>
      </w:r>
      <w:r w:rsidRPr="00FC57F4">
        <w:rPr>
          <w:rFonts w:ascii="Consolas" w:hAnsi="Consolas"/>
          <w:color w:val="808080"/>
          <w:sz w:val="21"/>
          <w:szCs w:val="21"/>
          <w:lang w:val="sr-Cyrl-RS" w:eastAsia="sr-Cyrl-RS"/>
        </w:rPr>
        <w:t>/&gt;</w:t>
      </w:r>
    </w:p>
    <w:p w14:paraId="388C42F8"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meta</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name</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"description"</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content</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"My name is Bojan and I am an aspiring front-end web developer. My approach to website design is to create a website..."</w:t>
      </w:r>
      <w:r w:rsidRPr="00FC57F4">
        <w:rPr>
          <w:rFonts w:ascii="Consolas" w:hAnsi="Consolas"/>
          <w:color w:val="808080"/>
          <w:sz w:val="21"/>
          <w:szCs w:val="21"/>
          <w:lang w:val="sr-Cyrl-RS" w:eastAsia="sr-Cyrl-RS"/>
        </w:rPr>
        <w:t>/&gt;</w:t>
      </w:r>
    </w:p>
    <w:p w14:paraId="77F1F04B"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569CD6"/>
          <w:sz w:val="21"/>
          <w:szCs w:val="21"/>
          <w:lang w:val="sr-Cyrl-RS" w:eastAsia="sr-Cyrl-RS"/>
        </w:rPr>
        <w:t>&lt;?php</w:t>
      </w:r>
    </w:p>
    <w:p w14:paraId="179C6309"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DCDCAA"/>
          <w:sz w:val="21"/>
          <w:szCs w:val="21"/>
          <w:lang w:val="sr-Cyrl-RS" w:eastAsia="sr-Cyrl-RS"/>
        </w:rPr>
        <w:t>include</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"assets/php/pages/head-content.php"</w:t>
      </w:r>
      <w:r w:rsidRPr="00FC57F4">
        <w:rPr>
          <w:rFonts w:ascii="Consolas" w:hAnsi="Consolas"/>
          <w:color w:val="D4D4D4"/>
          <w:sz w:val="21"/>
          <w:szCs w:val="21"/>
          <w:lang w:val="sr-Cyrl-RS" w:eastAsia="sr-Cyrl-RS"/>
        </w:rPr>
        <w:t>);</w:t>
      </w:r>
    </w:p>
    <w:p w14:paraId="6590186C"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569CD6"/>
          <w:sz w:val="21"/>
          <w:szCs w:val="21"/>
          <w:lang w:val="sr-Cyrl-RS" w:eastAsia="sr-Cyrl-RS"/>
        </w:rPr>
        <w:t>?&gt;</w:t>
      </w:r>
    </w:p>
    <w:p w14:paraId="6405E45D"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head</w:t>
      </w:r>
      <w:r w:rsidRPr="00FC57F4">
        <w:rPr>
          <w:rFonts w:ascii="Consolas" w:hAnsi="Consolas"/>
          <w:color w:val="808080"/>
          <w:sz w:val="21"/>
          <w:szCs w:val="21"/>
          <w:lang w:val="sr-Cyrl-RS" w:eastAsia="sr-Cyrl-RS"/>
        </w:rPr>
        <w:t>&gt;</w:t>
      </w:r>
    </w:p>
    <w:p w14:paraId="5116AAA9"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body</w:t>
      </w:r>
      <w:r w:rsidRPr="00FC57F4">
        <w:rPr>
          <w:rFonts w:ascii="Consolas" w:hAnsi="Consolas"/>
          <w:color w:val="808080"/>
          <w:sz w:val="21"/>
          <w:szCs w:val="21"/>
          <w:lang w:val="sr-Cyrl-RS" w:eastAsia="sr-Cyrl-RS"/>
        </w:rPr>
        <w:t>&gt;</w:t>
      </w:r>
    </w:p>
    <w:p w14:paraId="6D9DFE4B"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569CD6"/>
          <w:sz w:val="21"/>
          <w:szCs w:val="21"/>
          <w:lang w:val="sr-Cyrl-RS" w:eastAsia="sr-Cyrl-RS"/>
        </w:rPr>
        <w:t>&lt;?php</w:t>
      </w:r>
    </w:p>
    <w:p w14:paraId="61316879"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DCDCAA"/>
          <w:sz w:val="21"/>
          <w:szCs w:val="21"/>
          <w:lang w:val="sr-Cyrl-RS" w:eastAsia="sr-Cyrl-RS"/>
        </w:rPr>
        <w:t>include</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"assets/php/pages/header.php"</w:t>
      </w:r>
      <w:r w:rsidRPr="00FC57F4">
        <w:rPr>
          <w:rFonts w:ascii="Consolas" w:hAnsi="Consolas"/>
          <w:color w:val="D4D4D4"/>
          <w:sz w:val="21"/>
          <w:szCs w:val="21"/>
          <w:lang w:val="sr-Cyrl-RS" w:eastAsia="sr-Cyrl-RS"/>
        </w:rPr>
        <w:t>);</w:t>
      </w:r>
    </w:p>
    <w:p w14:paraId="3F81D315"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DCDCAA"/>
          <w:sz w:val="21"/>
          <w:szCs w:val="21"/>
          <w:lang w:val="sr-Cyrl-RS" w:eastAsia="sr-Cyrl-RS"/>
        </w:rPr>
        <w:t>include</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"assets/php/pages/survey.php"</w:t>
      </w:r>
      <w:r w:rsidRPr="00FC57F4">
        <w:rPr>
          <w:rFonts w:ascii="Consolas" w:hAnsi="Consolas"/>
          <w:color w:val="D4D4D4"/>
          <w:sz w:val="21"/>
          <w:szCs w:val="21"/>
          <w:lang w:val="sr-Cyrl-RS" w:eastAsia="sr-Cyrl-RS"/>
        </w:rPr>
        <w:t>);</w:t>
      </w:r>
    </w:p>
    <w:p w14:paraId="728BA065"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569CD6"/>
          <w:sz w:val="21"/>
          <w:szCs w:val="21"/>
          <w:lang w:val="sr-Cyrl-RS" w:eastAsia="sr-Cyrl-RS"/>
        </w:rPr>
        <w:t>?&gt;</w:t>
      </w:r>
    </w:p>
    <w:p w14:paraId="719545BD"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section</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id</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"authorMain"</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"bgWhite main"</w:t>
      </w:r>
      <w:r w:rsidRPr="00FC57F4">
        <w:rPr>
          <w:rFonts w:ascii="Consolas" w:hAnsi="Consolas"/>
          <w:color w:val="808080"/>
          <w:sz w:val="21"/>
          <w:szCs w:val="21"/>
          <w:lang w:val="sr-Cyrl-RS" w:eastAsia="sr-Cyrl-RS"/>
        </w:rPr>
        <w:t>&gt;</w:t>
      </w:r>
    </w:p>
    <w:p w14:paraId="06A15807"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"heading"</w:t>
      </w:r>
      <w:r w:rsidRPr="00FC57F4">
        <w:rPr>
          <w:rFonts w:ascii="Consolas" w:hAnsi="Consolas"/>
          <w:color w:val="808080"/>
          <w:sz w:val="21"/>
          <w:szCs w:val="21"/>
          <w:lang w:val="sr-Cyrl-RS" w:eastAsia="sr-Cyrl-RS"/>
        </w:rPr>
        <w:t>&gt;</w:t>
      </w:r>
    </w:p>
    <w:p w14:paraId="76BABB76"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h2</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"font-xl"</w:t>
      </w:r>
      <w:r w:rsidRPr="00FC57F4">
        <w:rPr>
          <w:rFonts w:ascii="Consolas" w:hAnsi="Consolas"/>
          <w:color w:val="808080"/>
          <w:sz w:val="21"/>
          <w:szCs w:val="21"/>
          <w:lang w:val="sr-Cyrl-RS" w:eastAsia="sr-Cyrl-RS"/>
        </w:rPr>
        <w:t>&gt;</w:t>
      </w:r>
      <w:r w:rsidRPr="00FC57F4">
        <w:rPr>
          <w:rFonts w:ascii="Consolas" w:hAnsi="Consolas"/>
          <w:color w:val="D4D4D4"/>
          <w:sz w:val="21"/>
          <w:szCs w:val="21"/>
          <w:lang w:val="sr-Cyrl-RS" w:eastAsia="sr-Cyrl-RS"/>
        </w:rPr>
        <w:t>Author</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h2</w:t>
      </w:r>
      <w:r w:rsidRPr="00FC57F4">
        <w:rPr>
          <w:rFonts w:ascii="Consolas" w:hAnsi="Consolas"/>
          <w:color w:val="808080"/>
          <w:sz w:val="21"/>
          <w:szCs w:val="21"/>
          <w:lang w:val="sr-Cyrl-RS" w:eastAsia="sr-Cyrl-RS"/>
        </w:rPr>
        <w:t>&gt;</w:t>
      </w:r>
    </w:p>
    <w:p w14:paraId="74B6A389"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"underline"</w:t>
      </w:r>
      <w:r w:rsidRPr="00FC57F4">
        <w:rPr>
          <w:rFonts w:ascii="Consolas" w:hAnsi="Consolas"/>
          <w:color w:val="808080"/>
          <w:sz w:val="21"/>
          <w:szCs w:val="21"/>
          <w:lang w:val="sr-Cyrl-RS" w:eastAsia="sr-Cyrl-RS"/>
        </w:rPr>
        <w:t>&gt;&lt;/</w:t>
      </w:r>
      <w:r w:rsidRPr="00FC57F4">
        <w:rPr>
          <w:rFonts w:ascii="Consolas" w:hAnsi="Consolas"/>
          <w:color w:val="569CD6"/>
          <w:sz w:val="21"/>
          <w:szCs w:val="21"/>
          <w:lang w:val="sr-Cyrl-RS" w:eastAsia="sr-Cyrl-RS"/>
        </w:rPr>
        <w:t>div</w:t>
      </w:r>
      <w:r w:rsidRPr="00FC57F4">
        <w:rPr>
          <w:rFonts w:ascii="Consolas" w:hAnsi="Consolas"/>
          <w:color w:val="808080"/>
          <w:sz w:val="21"/>
          <w:szCs w:val="21"/>
          <w:lang w:val="sr-Cyrl-RS" w:eastAsia="sr-Cyrl-RS"/>
        </w:rPr>
        <w:t>&gt;</w:t>
      </w:r>
    </w:p>
    <w:p w14:paraId="1DACC0C6"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808080"/>
          <w:sz w:val="21"/>
          <w:szCs w:val="21"/>
          <w:lang w:val="sr-Cyrl-RS" w:eastAsia="sr-Cyrl-RS"/>
        </w:rPr>
        <w:t>&gt;</w:t>
      </w:r>
    </w:p>
    <w:p w14:paraId="076C251B"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"container"</w:t>
      </w:r>
      <w:r w:rsidRPr="00FC57F4">
        <w:rPr>
          <w:rFonts w:ascii="Consolas" w:hAnsi="Consolas"/>
          <w:color w:val="808080"/>
          <w:sz w:val="21"/>
          <w:szCs w:val="21"/>
          <w:lang w:val="sr-Cyrl-RS" w:eastAsia="sr-Cyrl-RS"/>
        </w:rPr>
        <w:t>&gt;</w:t>
      </w:r>
    </w:p>
    <w:p w14:paraId="5AD8209F"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id</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"authorInfo"</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"authorCol"</w:t>
      </w:r>
      <w:r w:rsidRPr="00FC57F4">
        <w:rPr>
          <w:rFonts w:ascii="Consolas" w:hAnsi="Consolas"/>
          <w:color w:val="808080"/>
          <w:sz w:val="21"/>
          <w:szCs w:val="21"/>
          <w:lang w:val="sr-Cyrl-RS" w:eastAsia="sr-Cyrl-RS"/>
        </w:rPr>
        <w:t>&gt;</w:t>
      </w:r>
    </w:p>
    <w:p w14:paraId="30686D39"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id</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"authorImage"</w:t>
      </w:r>
      <w:r w:rsidRPr="00FC57F4">
        <w:rPr>
          <w:rFonts w:ascii="Consolas" w:hAnsi="Consolas"/>
          <w:color w:val="808080"/>
          <w:sz w:val="21"/>
          <w:szCs w:val="21"/>
          <w:lang w:val="sr-Cyrl-RS" w:eastAsia="sr-Cyrl-RS"/>
        </w:rPr>
        <w:t>&gt;</w:t>
      </w:r>
    </w:p>
    <w:p w14:paraId="3132E80B"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img</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src</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"assets/img/author.jpg"</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alt</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"Photo of the author"</w:t>
      </w:r>
      <w:r w:rsidRPr="00FC57F4">
        <w:rPr>
          <w:rFonts w:ascii="Consolas" w:hAnsi="Consolas"/>
          <w:color w:val="808080"/>
          <w:sz w:val="21"/>
          <w:szCs w:val="21"/>
          <w:lang w:val="sr-Cyrl-RS" w:eastAsia="sr-Cyrl-RS"/>
        </w:rPr>
        <w:t>&gt;</w:t>
      </w:r>
    </w:p>
    <w:p w14:paraId="08FCBAA7"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808080"/>
          <w:sz w:val="21"/>
          <w:szCs w:val="21"/>
          <w:lang w:val="sr-Cyrl-RS" w:eastAsia="sr-Cyrl-RS"/>
        </w:rPr>
        <w:t>&gt;</w:t>
      </w:r>
    </w:p>
    <w:p w14:paraId="6291452C"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span</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"font-medium bold"</w:t>
      </w:r>
      <w:r w:rsidRPr="00FC57F4">
        <w:rPr>
          <w:rFonts w:ascii="Consolas" w:hAnsi="Consolas"/>
          <w:color w:val="808080"/>
          <w:sz w:val="21"/>
          <w:szCs w:val="21"/>
          <w:lang w:val="sr-Cyrl-RS" w:eastAsia="sr-Cyrl-RS"/>
        </w:rPr>
        <w:t>&gt;</w:t>
      </w:r>
      <w:r w:rsidRPr="00FC57F4">
        <w:rPr>
          <w:rFonts w:ascii="Consolas" w:hAnsi="Consolas"/>
          <w:color w:val="D4D4D4"/>
          <w:sz w:val="21"/>
          <w:szCs w:val="21"/>
          <w:lang w:val="sr-Cyrl-RS" w:eastAsia="sr-Cyrl-RS"/>
        </w:rPr>
        <w:t>Bojan Maksimović 92/19</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span</w:t>
      </w:r>
      <w:r w:rsidRPr="00FC57F4">
        <w:rPr>
          <w:rFonts w:ascii="Consolas" w:hAnsi="Consolas"/>
          <w:color w:val="808080"/>
          <w:sz w:val="21"/>
          <w:szCs w:val="21"/>
          <w:lang w:val="sr-Cyrl-RS" w:eastAsia="sr-Cyrl-RS"/>
        </w:rPr>
        <w:t>&gt;</w:t>
      </w:r>
    </w:p>
    <w:p w14:paraId="7A17A523"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span</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"font-small"</w:t>
      </w:r>
      <w:r w:rsidRPr="00FC57F4">
        <w:rPr>
          <w:rFonts w:ascii="Consolas" w:hAnsi="Consolas"/>
          <w:color w:val="808080"/>
          <w:sz w:val="21"/>
          <w:szCs w:val="21"/>
          <w:lang w:val="sr-Cyrl-RS" w:eastAsia="sr-Cyrl-RS"/>
        </w:rPr>
        <w:t>&gt;</w:t>
      </w:r>
      <w:r w:rsidRPr="00FC57F4">
        <w:rPr>
          <w:rFonts w:ascii="Consolas" w:hAnsi="Consolas"/>
          <w:color w:val="D4D4D4"/>
          <w:sz w:val="21"/>
          <w:szCs w:val="21"/>
          <w:lang w:val="sr-Cyrl-RS" w:eastAsia="sr-Cyrl-RS"/>
        </w:rPr>
        <w:t>Web Developer</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span</w:t>
      </w:r>
      <w:r w:rsidRPr="00FC57F4">
        <w:rPr>
          <w:rFonts w:ascii="Consolas" w:hAnsi="Consolas"/>
          <w:color w:val="808080"/>
          <w:sz w:val="21"/>
          <w:szCs w:val="21"/>
          <w:lang w:val="sr-Cyrl-RS" w:eastAsia="sr-Cyrl-RS"/>
        </w:rPr>
        <w:t>&gt;</w:t>
      </w:r>
    </w:p>
    <w:p w14:paraId="78272F17"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span</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id</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"authorSocial"</w:t>
      </w:r>
      <w:r w:rsidRPr="00FC57F4">
        <w:rPr>
          <w:rFonts w:ascii="Consolas" w:hAnsi="Consolas"/>
          <w:color w:val="808080"/>
          <w:sz w:val="21"/>
          <w:szCs w:val="21"/>
          <w:lang w:val="sr-Cyrl-RS" w:eastAsia="sr-Cyrl-RS"/>
        </w:rPr>
        <w:t>&gt;</w:t>
      </w:r>
    </w:p>
    <w:p w14:paraId="12467D78"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ul</w:t>
      </w:r>
      <w:r w:rsidRPr="00FC57F4">
        <w:rPr>
          <w:rFonts w:ascii="Consolas" w:hAnsi="Consolas"/>
          <w:color w:val="808080"/>
          <w:sz w:val="21"/>
          <w:szCs w:val="21"/>
          <w:lang w:val="sr-Cyrl-RS" w:eastAsia="sr-Cyrl-RS"/>
        </w:rPr>
        <w:t>&gt;</w:t>
      </w:r>
    </w:p>
    <w:p w14:paraId="35481EAA"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569CD6"/>
          <w:sz w:val="21"/>
          <w:szCs w:val="21"/>
          <w:lang w:val="sr-Cyrl-RS" w:eastAsia="sr-Cyrl-RS"/>
        </w:rPr>
        <w:t>&lt;?php</w:t>
      </w:r>
    </w:p>
    <w:p w14:paraId="2ACD30D5"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DCDCAA"/>
          <w:sz w:val="21"/>
          <w:szCs w:val="21"/>
          <w:lang w:val="sr-Cyrl-RS" w:eastAsia="sr-Cyrl-RS"/>
        </w:rPr>
        <w:t>printAuthorSocials</w:t>
      </w:r>
      <w:r w:rsidRPr="00FC57F4">
        <w:rPr>
          <w:rFonts w:ascii="Consolas" w:hAnsi="Consolas"/>
          <w:color w:val="D4D4D4"/>
          <w:sz w:val="21"/>
          <w:szCs w:val="21"/>
          <w:lang w:val="sr-Cyrl-RS" w:eastAsia="sr-Cyrl-RS"/>
        </w:rPr>
        <w:t>();</w:t>
      </w:r>
    </w:p>
    <w:p w14:paraId="1CD72363"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569CD6"/>
          <w:sz w:val="21"/>
          <w:szCs w:val="21"/>
          <w:lang w:val="sr-Cyrl-RS" w:eastAsia="sr-Cyrl-RS"/>
        </w:rPr>
        <w:t>?&gt;</w:t>
      </w:r>
    </w:p>
    <w:p w14:paraId="047555CD"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ul</w:t>
      </w:r>
      <w:r w:rsidRPr="00FC57F4">
        <w:rPr>
          <w:rFonts w:ascii="Consolas" w:hAnsi="Consolas"/>
          <w:color w:val="808080"/>
          <w:sz w:val="21"/>
          <w:szCs w:val="21"/>
          <w:lang w:val="sr-Cyrl-RS" w:eastAsia="sr-Cyrl-RS"/>
        </w:rPr>
        <w:t>&gt;</w:t>
      </w:r>
    </w:p>
    <w:p w14:paraId="24693BDE"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span</w:t>
      </w:r>
      <w:r w:rsidRPr="00FC57F4">
        <w:rPr>
          <w:rFonts w:ascii="Consolas" w:hAnsi="Consolas"/>
          <w:color w:val="808080"/>
          <w:sz w:val="21"/>
          <w:szCs w:val="21"/>
          <w:lang w:val="sr-Cyrl-RS" w:eastAsia="sr-Cyrl-RS"/>
        </w:rPr>
        <w:t>&gt;</w:t>
      </w:r>
    </w:p>
    <w:p w14:paraId="742A756F"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808080"/>
          <w:sz w:val="21"/>
          <w:szCs w:val="21"/>
          <w:lang w:val="sr-Cyrl-RS" w:eastAsia="sr-Cyrl-RS"/>
        </w:rPr>
        <w:t>&gt;</w:t>
      </w:r>
    </w:p>
    <w:p w14:paraId="1BE80F99"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id</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"authorText"</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"authorCol"</w:t>
      </w:r>
      <w:r w:rsidRPr="00FC57F4">
        <w:rPr>
          <w:rFonts w:ascii="Consolas" w:hAnsi="Consolas"/>
          <w:color w:val="808080"/>
          <w:sz w:val="21"/>
          <w:szCs w:val="21"/>
          <w:lang w:val="sr-Cyrl-RS" w:eastAsia="sr-Cyrl-RS"/>
        </w:rPr>
        <w:t>&gt;</w:t>
      </w:r>
    </w:p>
    <w:p w14:paraId="30AB2631"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p</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"font-small"</w:t>
      </w:r>
      <w:r w:rsidRPr="00FC57F4">
        <w:rPr>
          <w:rFonts w:ascii="Consolas" w:hAnsi="Consolas"/>
          <w:color w:val="808080"/>
          <w:sz w:val="21"/>
          <w:szCs w:val="21"/>
          <w:lang w:val="sr-Cyrl-RS" w:eastAsia="sr-Cyrl-RS"/>
        </w:rPr>
        <w:t>&gt;</w:t>
      </w:r>
      <w:r w:rsidRPr="00FC57F4">
        <w:rPr>
          <w:rFonts w:ascii="Consolas" w:hAnsi="Consolas"/>
          <w:color w:val="D4D4D4"/>
          <w:sz w:val="21"/>
          <w:szCs w:val="21"/>
          <w:lang w:val="sr-Cyrl-RS" w:eastAsia="sr-Cyrl-RS"/>
        </w:rPr>
        <w:t>My name is Bojan and I am an aspiring front-end web developer. My approach to website design is to create a website that strengthens your company’s brand while ensuring ease of use and simplicity for your audience.</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p</w:t>
      </w:r>
      <w:r w:rsidRPr="00FC57F4">
        <w:rPr>
          <w:rFonts w:ascii="Consolas" w:hAnsi="Consolas"/>
          <w:color w:val="808080"/>
          <w:sz w:val="21"/>
          <w:szCs w:val="21"/>
          <w:lang w:val="sr-Cyrl-RS" w:eastAsia="sr-Cyrl-RS"/>
        </w:rPr>
        <w:t>&gt;</w:t>
      </w:r>
    </w:p>
    <w:p w14:paraId="30E4F5D3"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br</w:t>
      </w:r>
      <w:r w:rsidRPr="00FC57F4">
        <w:rPr>
          <w:rFonts w:ascii="Consolas" w:hAnsi="Consolas"/>
          <w:color w:val="808080"/>
          <w:sz w:val="21"/>
          <w:szCs w:val="21"/>
          <w:lang w:val="sr-Cyrl-RS" w:eastAsia="sr-Cyrl-RS"/>
        </w:rPr>
        <w:t>/&gt;</w:t>
      </w:r>
    </w:p>
    <w:p w14:paraId="5AB77931"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p</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"font-small"</w:t>
      </w:r>
      <w:r w:rsidRPr="00FC57F4">
        <w:rPr>
          <w:rFonts w:ascii="Consolas" w:hAnsi="Consolas"/>
          <w:color w:val="808080"/>
          <w:sz w:val="21"/>
          <w:szCs w:val="21"/>
          <w:lang w:val="sr-Cyrl-RS" w:eastAsia="sr-Cyrl-RS"/>
        </w:rPr>
        <w:t>&gt;</w:t>
      </w:r>
      <w:r w:rsidRPr="00FC57F4">
        <w:rPr>
          <w:rFonts w:ascii="Consolas" w:hAnsi="Consolas"/>
          <w:color w:val="D4D4D4"/>
          <w:sz w:val="21"/>
          <w:szCs w:val="21"/>
          <w:lang w:val="sr-Cyrl-RS" w:eastAsia="sr-Cyrl-RS"/>
        </w:rPr>
        <w:t>The way I look at it, a front-end developer's role is to combine design and business logic to achieve a user-</w:t>
      </w:r>
      <w:r w:rsidRPr="00FC57F4">
        <w:rPr>
          <w:rFonts w:ascii="Consolas" w:hAnsi="Consolas"/>
          <w:color w:val="D4D4D4"/>
          <w:sz w:val="21"/>
          <w:szCs w:val="21"/>
          <w:lang w:val="sr-Cyrl-RS" w:eastAsia="sr-Cyrl-RS"/>
        </w:rPr>
        <w:lastRenderedPageBreak/>
        <w:t>facing product. To do this successfully, a wide skill set is necessary to produce a quality user experience that leads to meeting business goals, and I guarantee I've got exactly what's needed.</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p</w:t>
      </w:r>
      <w:r w:rsidRPr="00FC57F4">
        <w:rPr>
          <w:rFonts w:ascii="Consolas" w:hAnsi="Consolas"/>
          <w:color w:val="808080"/>
          <w:sz w:val="21"/>
          <w:szCs w:val="21"/>
          <w:lang w:val="sr-Cyrl-RS" w:eastAsia="sr-Cyrl-RS"/>
        </w:rPr>
        <w:t>&gt;</w:t>
      </w:r>
    </w:p>
    <w:p w14:paraId="4BB128F6"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"portfolioLink"</w:t>
      </w:r>
      <w:r w:rsidRPr="00FC57F4">
        <w:rPr>
          <w:rFonts w:ascii="Consolas" w:hAnsi="Consolas"/>
          <w:color w:val="808080"/>
          <w:sz w:val="21"/>
          <w:szCs w:val="21"/>
          <w:lang w:val="sr-Cyrl-RS" w:eastAsia="sr-Cyrl-RS"/>
        </w:rPr>
        <w:t>&gt;</w:t>
      </w:r>
    </w:p>
    <w:p w14:paraId="667D4F3D"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a</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href</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"https://bokule.github.io/portfolio/"</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target</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"_blank"</w:t>
      </w:r>
      <w:r w:rsidRPr="00FC57F4">
        <w:rPr>
          <w:rFonts w:ascii="Consolas" w:hAnsi="Consolas"/>
          <w:color w:val="D4D4D4"/>
          <w:sz w:val="21"/>
          <w:szCs w:val="21"/>
          <w:lang w:val="sr-Cyrl-RS" w:eastAsia="sr-Cyrl-RS"/>
        </w:rPr>
        <w:t> </w:t>
      </w:r>
      <w:r w:rsidRPr="00FC57F4">
        <w:rPr>
          <w:rFonts w:ascii="Consolas" w:hAnsi="Consolas"/>
          <w:color w:val="9CDCFE"/>
          <w:sz w:val="21"/>
          <w:szCs w:val="21"/>
          <w:lang w:val="sr-Cyrl-RS" w:eastAsia="sr-Cyrl-RS"/>
        </w:rPr>
        <w:t>class</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"font-small uppercase btnPrimary"</w:t>
      </w:r>
      <w:r w:rsidRPr="00FC57F4">
        <w:rPr>
          <w:rFonts w:ascii="Consolas" w:hAnsi="Consolas"/>
          <w:color w:val="808080"/>
          <w:sz w:val="21"/>
          <w:szCs w:val="21"/>
          <w:lang w:val="sr-Cyrl-RS" w:eastAsia="sr-Cyrl-RS"/>
        </w:rPr>
        <w:t>&gt;</w:t>
      </w:r>
      <w:r w:rsidRPr="00FC57F4">
        <w:rPr>
          <w:rFonts w:ascii="Consolas" w:hAnsi="Consolas"/>
          <w:color w:val="D4D4D4"/>
          <w:sz w:val="21"/>
          <w:szCs w:val="21"/>
          <w:lang w:val="sr-Cyrl-RS" w:eastAsia="sr-Cyrl-RS"/>
        </w:rPr>
        <w:t>Portfolio</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a</w:t>
      </w:r>
      <w:r w:rsidRPr="00FC57F4">
        <w:rPr>
          <w:rFonts w:ascii="Consolas" w:hAnsi="Consolas"/>
          <w:color w:val="808080"/>
          <w:sz w:val="21"/>
          <w:szCs w:val="21"/>
          <w:lang w:val="sr-Cyrl-RS" w:eastAsia="sr-Cyrl-RS"/>
        </w:rPr>
        <w:t>&gt;</w:t>
      </w:r>
    </w:p>
    <w:p w14:paraId="7055CA3F"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808080"/>
          <w:sz w:val="21"/>
          <w:szCs w:val="21"/>
          <w:lang w:val="sr-Cyrl-RS" w:eastAsia="sr-Cyrl-RS"/>
        </w:rPr>
        <w:t>&gt;</w:t>
      </w:r>
    </w:p>
    <w:p w14:paraId="263CD317"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808080"/>
          <w:sz w:val="21"/>
          <w:szCs w:val="21"/>
          <w:lang w:val="sr-Cyrl-RS" w:eastAsia="sr-Cyrl-RS"/>
        </w:rPr>
        <w:t>&gt;</w:t>
      </w:r>
    </w:p>
    <w:p w14:paraId="067AEB1B"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div</w:t>
      </w:r>
      <w:r w:rsidRPr="00FC57F4">
        <w:rPr>
          <w:rFonts w:ascii="Consolas" w:hAnsi="Consolas"/>
          <w:color w:val="808080"/>
          <w:sz w:val="21"/>
          <w:szCs w:val="21"/>
          <w:lang w:val="sr-Cyrl-RS" w:eastAsia="sr-Cyrl-RS"/>
        </w:rPr>
        <w:t>&gt;</w:t>
      </w:r>
    </w:p>
    <w:p w14:paraId="349A24CE"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section</w:t>
      </w:r>
      <w:r w:rsidRPr="00FC57F4">
        <w:rPr>
          <w:rFonts w:ascii="Consolas" w:hAnsi="Consolas"/>
          <w:color w:val="808080"/>
          <w:sz w:val="21"/>
          <w:szCs w:val="21"/>
          <w:lang w:val="sr-Cyrl-RS" w:eastAsia="sr-Cyrl-RS"/>
        </w:rPr>
        <w:t>&gt;</w:t>
      </w:r>
    </w:p>
    <w:p w14:paraId="1882BCF1"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569CD6"/>
          <w:sz w:val="21"/>
          <w:szCs w:val="21"/>
          <w:lang w:val="sr-Cyrl-RS" w:eastAsia="sr-Cyrl-RS"/>
        </w:rPr>
        <w:t>&lt;?php</w:t>
      </w:r>
    </w:p>
    <w:p w14:paraId="6A9735AD"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DCDCAA"/>
          <w:sz w:val="21"/>
          <w:szCs w:val="21"/>
          <w:lang w:val="sr-Cyrl-RS" w:eastAsia="sr-Cyrl-RS"/>
        </w:rPr>
        <w:t>include</w:t>
      </w:r>
      <w:r w:rsidRPr="00FC57F4">
        <w:rPr>
          <w:rFonts w:ascii="Consolas" w:hAnsi="Consolas"/>
          <w:color w:val="D4D4D4"/>
          <w:sz w:val="21"/>
          <w:szCs w:val="21"/>
          <w:lang w:val="sr-Cyrl-RS" w:eastAsia="sr-Cyrl-RS"/>
        </w:rPr>
        <w:t>(</w:t>
      </w:r>
      <w:r w:rsidRPr="00FC57F4">
        <w:rPr>
          <w:rFonts w:ascii="Consolas" w:hAnsi="Consolas"/>
          <w:color w:val="CE9178"/>
          <w:sz w:val="21"/>
          <w:szCs w:val="21"/>
          <w:lang w:val="sr-Cyrl-RS" w:eastAsia="sr-Cyrl-RS"/>
        </w:rPr>
        <w:t>"assets/php/pages/footer.php"</w:t>
      </w:r>
      <w:r w:rsidRPr="00FC57F4">
        <w:rPr>
          <w:rFonts w:ascii="Consolas" w:hAnsi="Consolas"/>
          <w:color w:val="D4D4D4"/>
          <w:sz w:val="21"/>
          <w:szCs w:val="21"/>
          <w:lang w:val="sr-Cyrl-RS" w:eastAsia="sr-Cyrl-RS"/>
        </w:rPr>
        <w:t>);</w:t>
      </w:r>
    </w:p>
    <w:p w14:paraId="45F31CAB"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569CD6"/>
          <w:sz w:val="21"/>
          <w:szCs w:val="21"/>
          <w:lang w:val="sr-Cyrl-RS" w:eastAsia="sr-Cyrl-RS"/>
        </w:rPr>
        <w:t>?&gt;</w:t>
      </w:r>
    </w:p>
    <w:p w14:paraId="1A9F9867"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D4D4D4"/>
          <w:sz w:val="21"/>
          <w:szCs w:val="21"/>
          <w:lang w:val="sr-Cyrl-RS" w:eastAsia="sr-Cyrl-RS"/>
        </w:rPr>
        <w:t>    </w:t>
      </w: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body</w:t>
      </w:r>
      <w:r w:rsidRPr="00FC57F4">
        <w:rPr>
          <w:rFonts w:ascii="Consolas" w:hAnsi="Consolas"/>
          <w:color w:val="808080"/>
          <w:sz w:val="21"/>
          <w:szCs w:val="21"/>
          <w:lang w:val="sr-Cyrl-RS" w:eastAsia="sr-Cyrl-RS"/>
        </w:rPr>
        <w:t>&gt;</w:t>
      </w:r>
    </w:p>
    <w:p w14:paraId="77A65772" w14:textId="77777777" w:rsidR="00FC57F4" w:rsidRPr="00FC57F4" w:rsidRDefault="00FC57F4" w:rsidP="00FC57F4">
      <w:pPr>
        <w:shd w:val="clear" w:color="auto" w:fill="1E1E1E"/>
        <w:spacing w:line="285" w:lineRule="atLeast"/>
        <w:rPr>
          <w:rFonts w:ascii="Consolas" w:hAnsi="Consolas"/>
          <w:color w:val="D4D4D4"/>
          <w:sz w:val="21"/>
          <w:szCs w:val="21"/>
          <w:lang w:val="sr-Cyrl-RS" w:eastAsia="sr-Cyrl-RS"/>
        </w:rPr>
      </w:pPr>
      <w:r w:rsidRPr="00FC57F4">
        <w:rPr>
          <w:rFonts w:ascii="Consolas" w:hAnsi="Consolas"/>
          <w:color w:val="808080"/>
          <w:sz w:val="21"/>
          <w:szCs w:val="21"/>
          <w:lang w:val="sr-Cyrl-RS" w:eastAsia="sr-Cyrl-RS"/>
        </w:rPr>
        <w:t>&lt;/</w:t>
      </w:r>
      <w:r w:rsidRPr="00FC57F4">
        <w:rPr>
          <w:rFonts w:ascii="Consolas" w:hAnsi="Consolas"/>
          <w:color w:val="569CD6"/>
          <w:sz w:val="21"/>
          <w:szCs w:val="21"/>
          <w:lang w:val="sr-Cyrl-RS" w:eastAsia="sr-Cyrl-RS"/>
        </w:rPr>
        <w:t>html</w:t>
      </w:r>
      <w:r w:rsidRPr="00FC57F4">
        <w:rPr>
          <w:rFonts w:ascii="Consolas" w:hAnsi="Consolas"/>
          <w:color w:val="808080"/>
          <w:sz w:val="21"/>
          <w:szCs w:val="21"/>
          <w:lang w:val="sr-Cyrl-RS" w:eastAsia="sr-Cyrl-RS"/>
        </w:rPr>
        <w:t>&gt;</w:t>
      </w:r>
    </w:p>
    <w:p w14:paraId="4B04F4BD" w14:textId="694EFFE4" w:rsidR="00BB403B" w:rsidRDefault="00BB403B">
      <w:pPr>
        <w:rPr>
          <w:rFonts w:ascii="Calibri" w:eastAsia="Calibri" w:hAnsi="Calibri" w:cs="Calibri"/>
          <w:sz w:val="40"/>
          <w:szCs w:val="40"/>
        </w:rPr>
      </w:pPr>
      <w:r>
        <w:rPr>
          <w:rFonts w:ascii="Calibri" w:eastAsia="Calibri" w:hAnsi="Calibri" w:cs="Calibri"/>
          <w:sz w:val="40"/>
          <w:szCs w:val="40"/>
        </w:rPr>
        <w:br w:type="page"/>
      </w:r>
    </w:p>
    <w:p w14:paraId="16BBC27F" w14:textId="001DF0DC" w:rsidR="00BB403B" w:rsidRDefault="00BB403B" w:rsidP="00BB403B">
      <w:pPr>
        <w:pStyle w:val="Heading3"/>
        <w:rPr>
          <w:rFonts w:ascii="Calibri" w:hAnsi="Calibri" w:cs="Calibri"/>
          <w:sz w:val="40"/>
          <w:szCs w:val="40"/>
        </w:rPr>
      </w:pPr>
      <w:bookmarkStart w:id="25" w:name="_Toc66306937"/>
      <w:proofErr w:type="spellStart"/>
      <w:r>
        <w:lastRenderedPageBreak/>
        <w:t>cart.php</w:t>
      </w:r>
      <w:bookmarkEnd w:id="25"/>
      <w:proofErr w:type="spellEnd"/>
      <w:r>
        <w:rPr>
          <w:rFonts w:ascii="Calibri" w:hAnsi="Calibri" w:cs="Calibri"/>
          <w:sz w:val="40"/>
          <w:szCs w:val="40"/>
        </w:rPr>
        <w:t xml:space="preserve"> </w:t>
      </w:r>
    </w:p>
    <w:p w14:paraId="539A2743"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569CD6"/>
          <w:sz w:val="21"/>
          <w:szCs w:val="21"/>
          <w:lang w:val="sr-Cyrl-RS" w:eastAsia="sr-Cyrl-RS"/>
        </w:rPr>
        <w:t>&lt;?php</w:t>
      </w:r>
    </w:p>
    <w:p w14:paraId="5BE10789"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DCDCAA"/>
          <w:sz w:val="21"/>
          <w:szCs w:val="21"/>
          <w:lang w:val="sr-Cyrl-RS" w:eastAsia="sr-Cyrl-RS"/>
        </w:rPr>
        <w:t>session_start</w:t>
      </w:r>
      <w:r w:rsidRPr="00BB403B">
        <w:rPr>
          <w:rFonts w:ascii="Consolas" w:hAnsi="Consolas"/>
          <w:color w:val="D4D4D4"/>
          <w:sz w:val="21"/>
          <w:szCs w:val="21"/>
          <w:lang w:val="sr-Cyrl-RS" w:eastAsia="sr-Cyrl-RS"/>
        </w:rPr>
        <w:t>();</w:t>
      </w:r>
    </w:p>
    <w:p w14:paraId="62EAF692"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DCDCAA"/>
          <w:sz w:val="21"/>
          <w:szCs w:val="21"/>
          <w:lang w:val="sr-Cyrl-RS" w:eastAsia="sr-Cyrl-RS"/>
        </w:rPr>
        <w:t>include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"assets/php/connection/connection.php"</w:t>
      </w:r>
      <w:r w:rsidRPr="00BB403B">
        <w:rPr>
          <w:rFonts w:ascii="Consolas" w:hAnsi="Consolas"/>
          <w:color w:val="D4D4D4"/>
          <w:sz w:val="21"/>
          <w:szCs w:val="21"/>
          <w:lang w:val="sr-Cyrl-RS" w:eastAsia="sr-Cyrl-RS"/>
        </w:rPr>
        <w:t>);</w:t>
      </w:r>
    </w:p>
    <w:p w14:paraId="6B023D24"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DCDCAA"/>
          <w:sz w:val="21"/>
          <w:szCs w:val="21"/>
          <w:lang w:val="sr-Cyrl-RS" w:eastAsia="sr-Cyrl-RS"/>
        </w:rPr>
        <w:t>include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"assets/php/functions.php"</w:t>
      </w:r>
      <w:r w:rsidRPr="00BB403B">
        <w:rPr>
          <w:rFonts w:ascii="Consolas" w:hAnsi="Consolas"/>
          <w:color w:val="D4D4D4"/>
          <w:sz w:val="21"/>
          <w:szCs w:val="21"/>
          <w:lang w:val="sr-Cyrl-RS" w:eastAsia="sr-Cyrl-RS"/>
        </w:rPr>
        <w:t>);</w:t>
      </w:r>
    </w:p>
    <w:p w14:paraId="4FF082D1"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DCDCAA"/>
          <w:sz w:val="21"/>
          <w:szCs w:val="21"/>
          <w:lang w:val="sr-Cyrl-RS" w:eastAsia="sr-Cyrl-RS"/>
        </w:rPr>
        <w:t>userStillExists</w:t>
      </w:r>
      <w:r w:rsidRPr="00BB403B">
        <w:rPr>
          <w:rFonts w:ascii="Consolas" w:hAnsi="Consolas"/>
          <w:color w:val="D4D4D4"/>
          <w:sz w:val="21"/>
          <w:szCs w:val="21"/>
          <w:lang w:val="sr-Cyrl-RS" w:eastAsia="sr-Cyrl-RS"/>
        </w:rPr>
        <w:t>();</w:t>
      </w:r>
    </w:p>
    <w:p w14:paraId="58D765C3"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C586C0"/>
          <w:sz w:val="21"/>
          <w:szCs w:val="21"/>
          <w:lang w:val="sr-Cyrl-RS" w:eastAsia="sr-Cyrl-RS"/>
        </w:rPr>
        <w:t>if</w:t>
      </w:r>
      <w:r w:rsidRPr="00BB403B">
        <w:rPr>
          <w:rFonts w:ascii="Consolas" w:hAnsi="Consolas"/>
          <w:color w:val="D4D4D4"/>
          <w:sz w:val="21"/>
          <w:szCs w:val="21"/>
          <w:lang w:val="sr-Cyrl-RS" w:eastAsia="sr-Cyrl-RS"/>
        </w:rPr>
        <w:t>(!</w:t>
      </w:r>
      <w:r w:rsidRPr="00BB403B">
        <w:rPr>
          <w:rFonts w:ascii="Consolas" w:hAnsi="Consolas"/>
          <w:color w:val="DCDCAA"/>
          <w:sz w:val="21"/>
          <w:szCs w:val="21"/>
          <w:lang w:val="sr-Cyrl-RS" w:eastAsia="sr-Cyrl-RS"/>
        </w:rPr>
        <w:t>isset</w:t>
      </w:r>
      <w:r w:rsidRPr="00BB403B">
        <w:rPr>
          <w:rFonts w:ascii="Consolas" w:hAnsi="Consolas"/>
          <w:color w:val="D4D4D4"/>
          <w:sz w:val="21"/>
          <w:szCs w:val="21"/>
          <w:lang w:val="sr-Cyrl-RS" w:eastAsia="sr-Cyrl-RS"/>
        </w:rPr>
        <w:t>(</w:t>
      </w:r>
      <w:r w:rsidRPr="00BB403B">
        <w:rPr>
          <w:rFonts w:ascii="Consolas" w:hAnsi="Consolas"/>
          <w:color w:val="9CDCFE"/>
          <w:sz w:val="21"/>
          <w:szCs w:val="21"/>
          <w:lang w:val="sr-Cyrl-RS" w:eastAsia="sr-Cyrl-RS"/>
        </w:rPr>
        <w:t>$_SESSION</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'user'</w:t>
      </w:r>
      <w:r w:rsidRPr="00BB403B">
        <w:rPr>
          <w:rFonts w:ascii="Consolas" w:hAnsi="Consolas"/>
          <w:color w:val="D4D4D4"/>
          <w:sz w:val="21"/>
          <w:szCs w:val="21"/>
          <w:lang w:val="sr-Cyrl-RS" w:eastAsia="sr-Cyrl-RS"/>
        </w:rPr>
        <w:t>])) {</w:t>
      </w:r>
    </w:p>
    <w:p w14:paraId="5A67E1E0"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DCDCAA"/>
          <w:sz w:val="21"/>
          <w:szCs w:val="21"/>
          <w:lang w:val="sr-Cyrl-RS" w:eastAsia="sr-Cyrl-RS"/>
        </w:rPr>
        <w:t>header</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'Location: 401.php'</w:t>
      </w:r>
      <w:r w:rsidRPr="00BB403B">
        <w:rPr>
          <w:rFonts w:ascii="Consolas" w:hAnsi="Consolas"/>
          <w:color w:val="D4D4D4"/>
          <w:sz w:val="21"/>
          <w:szCs w:val="21"/>
          <w:lang w:val="sr-Cyrl-RS" w:eastAsia="sr-Cyrl-RS"/>
        </w:rPr>
        <w:t>);</w:t>
      </w:r>
    </w:p>
    <w:p w14:paraId="5E5127C3"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p>
    <w:p w14:paraId="6A6F586D"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569CD6"/>
          <w:sz w:val="21"/>
          <w:szCs w:val="21"/>
          <w:lang w:val="sr-Cyrl-RS" w:eastAsia="sr-Cyrl-RS"/>
        </w:rPr>
        <w:t>?&gt;</w:t>
      </w:r>
    </w:p>
    <w:p w14:paraId="4CA03FB7"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DOCTYPE</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html</w:t>
      </w:r>
      <w:r w:rsidRPr="00BB403B">
        <w:rPr>
          <w:rFonts w:ascii="Consolas" w:hAnsi="Consolas"/>
          <w:color w:val="808080"/>
          <w:sz w:val="21"/>
          <w:szCs w:val="21"/>
          <w:lang w:val="sr-Cyrl-RS" w:eastAsia="sr-Cyrl-RS"/>
        </w:rPr>
        <w:t>&gt;</w:t>
      </w:r>
    </w:p>
    <w:p w14:paraId="3AB91B75"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html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lang</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"en"</w:t>
      </w:r>
      <w:r w:rsidRPr="00BB403B">
        <w:rPr>
          <w:rFonts w:ascii="Consolas" w:hAnsi="Consolas"/>
          <w:color w:val="808080"/>
          <w:sz w:val="21"/>
          <w:szCs w:val="21"/>
          <w:lang w:val="sr-Cyrl-RS" w:eastAsia="sr-Cyrl-RS"/>
        </w:rPr>
        <w:t>&gt;</w:t>
      </w:r>
    </w:p>
    <w:p w14:paraId="6A5F3862"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head</w:t>
      </w:r>
      <w:r w:rsidRPr="00BB403B">
        <w:rPr>
          <w:rFonts w:ascii="Consolas" w:hAnsi="Consolas"/>
          <w:color w:val="808080"/>
          <w:sz w:val="21"/>
          <w:szCs w:val="21"/>
          <w:lang w:val="sr-Cyrl-RS" w:eastAsia="sr-Cyrl-RS"/>
        </w:rPr>
        <w:t>&gt;</w:t>
      </w:r>
    </w:p>
    <w:p w14:paraId="6203027B"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title</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Mobi Shop | Cart</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title</w:t>
      </w:r>
      <w:r w:rsidRPr="00BB403B">
        <w:rPr>
          <w:rFonts w:ascii="Consolas" w:hAnsi="Consolas"/>
          <w:color w:val="808080"/>
          <w:sz w:val="21"/>
          <w:szCs w:val="21"/>
          <w:lang w:val="sr-Cyrl-RS" w:eastAsia="sr-Cyrl-RS"/>
        </w:rPr>
        <w:t>&gt;</w:t>
      </w:r>
    </w:p>
    <w:p w14:paraId="288324B1"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meta</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name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"keywords"</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content</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"Mobi Shop, smartphones, cell phones, Checkout, Cart"</w:t>
      </w:r>
      <w:r w:rsidRPr="00BB403B">
        <w:rPr>
          <w:rFonts w:ascii="Consolas" w:hAnsi="Consolas"/>
          <w:color w:val="808080"/>
          <w:sz w:val="21"/>
          <w:szCs w:val="21"/>
          <w:lang w:val="sr-Cyrl-RS" w:eastAsia="sr-Cyrl-RS"/>
        </w:rPr>
        <w:t>/&gt;</w:t>
      </w:r>
    </w:p>
    <w:p w14:paraId="4A236561"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meta</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name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"description"</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content</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"Mobi Shop gives you a chance to quickly and easily find the phone you want and have it delivered to your home in no time..."</w:t>
      </w:r>
      <w:r w:rsidRPr="00BB403B">
        <w:rPr>
          <w:rFonts w:ascii="Consolas" w:hAnsi="Consolas"/>
          <w:color w:val="808080"/>
          <w:sz w:val="21"/>
          <w:szCs w:val="21"/>
          <w:lang w:val="sr-Cyrl-RS" w:eastAsia="sr-Cyrl-RS"/>
        </w:rPr>
        <w:t>/&gt;</w:t>
      </w:r>
    </w:p>
    <w:p w14:paraId="4AF5143A"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569CD6"/>
          <w:sz w:val="21"/>
          <w:szCs w:val="21"/>
          <w:lang w:val="sr-Cyrl-RS" w:eastAsia="sr-Cyrl-RS"/>
        </w:rPr>
        <w:t>&lt;?php</w:t>
      </w:r>
    </w:p>
    <w:p w14:paraId="3715D4AE"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DCDCAA"/>
          <w:sz w:val="21"/>
          <w:szCs w:val="21"/>
          <w:lang w:val="sr-Cyrl-RS" w:eastAsia="sr-Cyrl-RS"/>
        </w:rPr>
        <w:t>include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"assets/php/pages/head-content.php"</w:t>
      </w:r>
      <w:r w:rsidRPr="00BB403B">
        <w:rPr>
          <w:rFonts w:ascii="Consolas" w:hAnsi="Consolas"/>
          <w:color w:val="D4D4D4"/>
          <w:sz w:val="21"/>
          <w:szCs w:val="21"/>
          <w:lang w:val="sr-Cyrl-RS" w:eastAsia="sr-Cyrl-RS"/>
        </w:rPr>
        <w:t>);</w:t>
      </w:r>
    </w:p>
    <w:p w14:paraId="5B8CE85B"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569CD6"/>
          <w:sz w:val="21"/>
          <w:szCs w:val="21"/>
          <w:lang w:val="sr-Cyrl-RS" w:eastAsia="sr-Cyrl-RS"/>
        </w:rPr>
        <w:t>?&gt;</w:t>
      </w:r>
    </w:p>
    <w:p w14:paraId="47BAE065"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head</w:t>
      </w:r>
      <w:r w:rsidRPr="00BB403B">
        <w:rPr>
          <w:rFonts w:ascii="Consolas" w:hAnsi="Consolas"/>
          <w:color w:val="808080"/>
          <w:sz w:val="21"/>
          <w:szCs w:val="21"/>
          <w:lang w:val="sr-Cyrl-RS" w:eastAsia="sr-Cyrl-RS"/>
        </w:rPr>
        <w:t>&gt;</w:t>
      </w:r>
    </w:p>
    <w:p w14:paraId="673F6DC3"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body</w:t>
      </w:r>
      <w:r w:rsidRPr="00BB403B">
        <w:rPr>
          <w:rFonts w:ascii="Consolas" w:hAnsi="Consolas"/>
          <w:color w:val="808080"/>
          <w:sz w:val="21"/>
          <w:szCs w:val="21"/>
          <w:lang w:val="sr-Cyrl-RS" w:eastAsia="sr-Cyrl-RS"/>
        </w:rPr>
        <w:t>&gt;</w:t>
      </w:r>
    </w:p>
    <w:p w14:paraId="0762C156"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569CD6"/>
          <w:sz w:val="21"/>
          <w:szCs w:val="21"/>
          <w:lang w:val="sr-Cyrl-RS" w:eastAsia="sr-Cyrl-RS"/>
        </w:rPr>
        <w:t>&lt;?php</w:t>
      </w:r>
    </w:p>
    <w:p w14:paraId="729FBE81"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DCDCAA"/>
          <w:sz w:val="21"/>
          <w:szCs w:val="21"/>
          <w:lang w:val="sr-Cyrl-RS" w:eastAsia="sr-Cyrl-RS"/>
        </w:rPr>
        <w:t>include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"assets/php/pages/header.php"</w:t>
      </w:r>
      <w:r w:rsidRPr="00BB403B">
        <w:rPr>
          <w:rFonts w:ascii="Consolas" w:hAnsi="Consolas"/>
          <w:color w:val="D4D4D4"/>
          <w:sz w:val="21"/>
          <w:szCs w:val="21"/>
          <w:lang w:val="sr-Cyrl-RS" w:eastAsia="sr-Cyrl-RS"/>
        </w:rPr>
        <w:t>);</w:t>
      </w:r>
    </w:p>
    <w:p w14:paraId="755C58E4"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DCDCAA"/>
          <w:sz w:val="21"/>
          <w:szCs w:val="21"/>
          <w:lang w:val="sr-Cyrl-RS" w:eastAsia="sr-Cyrl-RS"/>
        </w:rPr>
        <w:t>include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"assets/php/pages/survey.php"</w:t>
      </w:r>
      <w:r w:rsidRPr="00BB403B">
        <w:rPr>
          <w:rFonts w:ascii="Consolas" w:hAnsi="Consolas"/>
          <w:color w:val="D4D4D4"/>
          <w:sz w:val="21"/>
          <w:szCs w:val="21"/>
          <w:lang w:val="sr-Cyrl-RS" w:eastAsia="sr-Cyrl-RS"/>
        </w:rPr>
        <w:t>);;</w:t>
      </w:r>
    </w:p>
    <w:p w14:paraId="72CB10BF"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569CD6"/>
          <w:sz w:val="21"/>
          <w:szCs w:val="21"/>
          <w:lang w:val="sr-Cyrl-RS" w:eastAsia="sr-Cyrl-RS"/>
        </w:rPr>
        <w:t>?&gt;</w:t>
      </w:r>
    </w:p>
    <w:p w14:paraId="734E5B35"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section</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id</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"cartMain"</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"bgWhite main"</w:t>
      </w:r>
      <w:r w:rsidRPr="00BB403B">
        <w:rPr>
          <w:rFonts w:ascii="Consolas" w:hAnsi="Consolas"/>
          <w:color w:val="808080"/>
          <w:sz w:val="21"/>
          <w:szCs w:val="21"/>
          <w:lang w:val="sr-Cyrl-RS" w:eastAsia="sr-Cyrl-RS"/>
        </w:rPr>
        <w:t>&gt;</w:t>
      </w:r>
    </w:p>
    <w:p w14:paraId="200DE8C8"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"container"</w:t>
      </w:r>
      <w:r w:rsidRPr="00BB403B">
        <w:rPr>
          <w:rFonts w:ascii="Consolas" w:hAnsi="Consolas"/>
          <w:color w:val="808080"/>
          <w:sz w:val="21"/>
          <w:szCs w:val="21"/>
          <w:lang w:val="sr-Cyrl-RS" w:eastAsia="sr-Cyrl-RS"/>
        </w:rPr>
        <w:t>&gt;</w:t>
      </w:r>
    </w:p>
    <w:p w14:paraId="50A8031E"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id</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"cartList"</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"tableWrapper"</w:t>
      </w:r>
      <w:r w:rsidRPr="00BB403B">
        <w:rPr>
          <w:rFonts w:ascii="Consolas" w:hAnsi="Consolas"/>
          <w:color w:val="808080"/>
          <w:sz w:val="21"/>
          <w:szCs w:val="21"/>
          <w:lang w:val="sr-Cyrl-RS" w:eastAsia="sr-Cyrl-RS"/>
        </w:rPr>
        <w:t>&gt;</w:t>
      </w:r>
    </w:p>
    <w:p w14:paraId="588C7428"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table</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"font-small table"</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cellspacing</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"0"</w:t>
      </w:r>
      <w:r w:rsidRPr="00BB403B">
        <w:rPr>
          <w:rFonts w:ascii="Consolas" w:hAnsi="Consolas"/>
          <w:color w:val="808080"/>
          <w:sz w:val="21"/>
          <w:szCs w:val="21"/>
          <w:lang w:val="sr-Cyrl-RS" w:eastAsia="sr-Cyrl-RS"/>
        </w:rPr>
        <w:t>&gt;</w:t>
      </w:r>
    </w:p>
    <w:p w14:paraId="1F510FB4"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thead</w:t>
      </w:r>
      <w:r w:rsidRPr="00BB403B">
        <w:rPr>
          <w:rFonts w:ascii="Consolas" w:hAnsi="Consolas"/>
          <w:color w:val="808080"/>
          <w:sz w:val="21"/>
          <w:szCs w:val="21"/>
          <w:lang w:val="sr-Cyrl-RS" w:eastAsia="sr-Cyrl-RS"/>
        </w:rPr>
        <w:t>&gt;</w:t>
      </w:r>
    </w:p>
    <w:p w14:paraId="03D438D2"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tr</w:t>
      </w:r>
      <w:r w:rsidRPr="00BB403B">
        <w:rPr>
          <w:rFonts w:ascii="Consolas" w:hAnsi="Consolas"/>
          <w:color w:val="808080"/>
          <w:sz w:val="21"/>
          <w:szCs w:val="21"/>
          <w:lang w:val="sr-Cyrl-RS" w:eastAsia="sr-Cyrl-RS"/>
        </w:rPr>
        <w:t>&gt;</w:t>
      </w:r>
    </w:p>
    <w:p w14:paraId="7F948E40"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td</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"colDeviceName"</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Device name</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td</w:t>
      </w:r>
      <w:r w:rsidRPr="00BB403B">
        <w:rPr>
          <w:rFonts w:ascii="Consolas" w:hAnsi="Consolas"/>
          <w:color w:val="808080"/>
          <w:sz w:val="21"/>
          <w:szCs w:val="21"/>
          <w:lang w:val="sr-Cyrl-RS" w:eastAsia="sr-Cyrl-RS"/>
        </w:rPr>
        <w:t>&gt;</w:t>
      </w:r>
    </w:p>
    <w:p w14:paraId="012235C6"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td</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"colPrice"</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Price</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td</w:t>
      </w:r>
      <w:r w:rsidRPr="00BB403B">
        <w:rPr>
          <w:rFonts w:ascii="Consolas" w:hAnsi="Consolas"/>
          <w:color w:val="808080"/>
          <w:sz w:val="21"/>
          <w:szCs w:val="21"/>
          <w:lang w:val="sr-Cyrl-RS" w:eastAsia="sr-Cyrl-RS"/>
        </w:rPr>
        <w:t>&gt;</w:t>
      </w:r>
    </w:p>
    <w:p w14:paraId="18759E9C"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td</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"colQuantity"</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Quantity</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td</w:t>
      </w:r>
      <w:r w:rsidRPr="00BB403B">
        <w:rPr>
          <w:rFonts w:ascii="Consolas" w:hAnsi="Consolas"/>
          <w:color w:val="808080"/>
          <w:sz w:val="21"/>
          <w:szCs w:val="21"/>
          <w:lang w:val="sr-Cyrl-RS" w:eastAsia="sr-Cyrl-RS"/>
        </w:rPr>
        <w:t>&gt;</w:t>
      </w:r>
    </w:p>
    <w:p w14:paraId="73528A8E"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td</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"colRemove"</w:t>
      </w:r>
      <w:r w:rsidRPr="00BB403B">
        <w:rPr>
          <w:rFonts w:ascii="Consolas" w:hAnsi="Consolas"/>
          <w:color w:val="808080"/>
          <w:sz w:val="21"/>
          <w:szCs w:val="21"/>
          <w:lang w:val="sr-Cyrl-RS" w:eastAsia="sr-Cyrl-RS"/>
        </w:rPr>
        <w:t>&gt;&lt;</w:t>
      </w:r>
      <w:r w:rsidRPr="00BB403B">
        <w:rPr>
          <w:rFonts w:ascii="Consolas" w:hAnsi="Consolas"/>
          <w:color w:val="569CD6"/>
          <w:sz w:val="21"/>
          <w:szCs w:val="21"/>
          <w:lang w:val="sr-Cyrl-RS" w:eastAsia="sr-Cyrl-RS"/>
        </w:rPr>
        <w:t>i</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"fas fa-trash"</w:t>
      </w:r>
      <w:r w:rsidRPr="00BB403B">
        <w:rPr>
          <w:rFonts w:ascii="Consolas" w:hAnsi="Consolas"/>
          <w:color w:val="808080"/>
          <w:sz w:val="21"/>
          <w:szCs w:val="21"/>
          <w:lang w:val="sr-Cyrl-RS" w:eastAsia="sr-Cyrl-RS"/>
        </w:rPr>
        <w:t>&gt;&lt;/</w:t>
      </w:r>
      <w:r w:rsidRPr="00BB403B">
        <w:rPr>
          <w:rFonts w:ascii="Consolas" w:hAnsi="Consolas"/>
          <w:color w:val="569CD6"/>
          <w:sz w:val="21"/>
          <w:szCs w:val="21"/>
          <w:lang w:val="sr-Cyrl-RS" w:eastAsia="sr-Cyrl-RS"/>
        </w:rPr>
        <w:t>i</w:t>
      </w:r>
      <w:r w:rsidRPr="00BB403B">
        <w:rPr>
          <w:rFonts w:ascii="Consolas" w:hAnsi="Consolas"/>
          <w:color w:val="808080"/>
          <w:sz w:val="21"/>
          <w:szCs w:val="21"/>
          <w:lang w:val="sr-Cyrl-RS" w:eastAsia="sr-Cyrl-RS"/>
        </w:rPr>
        <w:t>&gt;&lt;/</w:t>
      </w:r>
      <w:r w:rsidRPr="00BB403B">
        <w:rPr>
          <w:rFonts w:ascii="Consolas" w:hAnsi="Consolas"/>
          <w:color w:val="569CD6"/>
          <w:sz w:val="21"/>
          <w:szCs w:val="21"/>
          <w:lang w:val="sr-Cyrl-RS" w:eastAsia="sr-Cyrl-RS"/>
        </w:rPr>
        <w:t>td</w:t>
      </w:r>
      <w:r w:rsidRPr="00BB403B">
        <w:rPr>
          <w:rFonts w:ascii="Consolas" w:hAnsi="Consolas"/>
          <w:color w:val="808080"/>
          <w:sz w:val="21"/>
          <w:szCs w:val="21"/>
          <w:lang w:val="sr-Cyrl-RS" w:eastAsia="sr-Cyrl-RS"/>
        </w:rPr>
        <w:t>&gt;</w:t>
      </w:r>
    </w:p>
    <w:p w14:paraId="409A64A8"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tr</w:t>
      </w:r>
      <w:r w:rsidRPr="00BB403B">
        <w:rPr>
          <w:rFonts w:ascii="Consolas" w:hAnsi="Consolas"/>
          <w:color w:val="808080"/>
          <w:sz w:val="21"/>
          <w:szCs w:val="21"/>
          <w:lang w:val="sr-Cyrl-RS" w:eastAsia="sr-Cyrl-RS"/>
        </w:rPr>
        <w:t>&gt;</w:t>
      </w:r>
    </w:p>
    <w:p w14:paraId="7E145506"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thead</w:t>
      </w:r>
      <w:r w:rsidRPr="00BB403B">
        <w:rPr>
          <w:rFonts w:ascii="Consolas" w:hAnsi="Consolas"/>
          <w:color w:val="808080"/>
          <w:sz w:val="21"/>
          <w:szCs w:val="21"/>
          <w:lang w:val="sr-Cyrl-RS" w:eastAsia="sr-Cyrl-RS"/>
        </w:rPr>
        <w:t>&gt;</w:t>
      </w:r>
    </w:p>
    <w:p w14:paraId="6D0EB8C5"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tbody</w:t>
      </w:r>
      <w:r w:rsidRPr="00BB403B">
        <w:rPr>
          <w:rFonts w:ascii="Consolas" w:hAnsi="Consolas"/>
          <w:color w:val="808080"/>
          <w:sz w:val="21"/>
          <w:szCs w:val="21"/>
          <w:lang w:val="sr-Cyrl-RS" w:eastAsia="sr-Cyrl-RS"/>
        </w:rPr>
        <w:t>&gt;</w:t>
      </w:r>
    </w:p>
    <w:p w14:paraId="68D3457D"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tbody</w:t>
      </w:r>
      <w:r w:rsidRPr="00BB403B">
        <w:rPr>
          <w:rFonts w:ascii="Consolas" w:hAnsi="Consolas"/>
          <w:color w:val="808080"/>
          <w:sz w:val="21"/>
          <w:szCs w:val="21"/>
          <w:lang w:val="sr-Cyrl-RS" w:eastAsia="sr-Cyrl-RS"/>
        </w:rPr>
        <w:t>&gt;</w:t>
      </w:r>
    </w:p>
    <w:p w14:paraId="0C1DCA38"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table</w:t>
      </w:r>
      <w:r w:rsidRPr="00BB403B">
        <w:rPr>
          <w:rFonts w:ascii="Consolas" w:hAnsi="Consolas"/>
          <w:color w:val="808080"/>
          <w:sz w:val="21"/>
          <w:szCs w:val="21"/>
          <w:lang w:val="sr-Cyrl-RS" w:eastAsia="sr-Cyrl-RS"/>
        </w:rPr>
        <w:t>&gt;</w:t>
      </w:r>
    </w:p>
    <w:p w14:paraId="6DE378D8"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808080"/>
          <w:sz w:val="21"/>
          <w:szCs w:val="21"/>
          <w:lang w:val="sr-Cyrl-RS" w:eastAsia="sr-Cyrl-RS"/>
        </w:rPr>
        <w:t>&gt;</w:t>
      </w:r>
    </w:p>
    <w:p w14:paraId="4A9FE0A4"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id</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"checkout"</w:t>
      </w:r>
      <w:r w:rsidRPr="00BB403B">
        <w:rPr>
          <w:rFonts w:ascii="Consolas" w:hAnsi="Consolas"/>
          <w:color w:val="808080"/>
          <w:sz w:val="21"/>
          <w:szCs w:val="21"/>
          <w:lang w:val="sr-Cyrl-RS" w:eastAsia="sr-Cyrl-RS"/>
        </w:rPr>
        <w:t>&gt;</w:t>
      </w:r>
    </w:p>
    <w:p w14:paraId="7279DC40"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form</w:t>
      </w:r>
      <w:r w:rsidRPr="00BB403B">
        <w:rPr>
          <w:rFonts w:ascii="Consolas" w:hAnsi="Consolas"/>
          <w:color w:val="808080"/>
          <w:sz w:val="21"/>
          <w:szCs w:val="21"/>
          <w:lang w:val="sr-Cyrl-RS" w:eastAsia="sr-Cyrl-RS"/>
        </w:rPr>
        <w:t>&gt;</w:t>
      </w:r>
    </w:p>
    <w:p w14:paraId="480379F0"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"formGroup"</w:t>
      </w:r>
      <w:r w:rsidRPr="00BB403B">
        <w:rPr>
          <w:rFonts w:ascii="Consolas" w:hAnsi="Consolas"/>
          <w:color w:val="808080"/>
          <w:sz w:val="21"/>
          <w:szCs w:val="21"/>
          <w:lang w:val="sr-Cyrl-RS" w:eastAsia="sr-Cyrl-RS"/>
        </w:rPr>
        <w:t>&gt;</w:t>
      </w:r>
    </w:p>
    <w:p w14:paraId="4869BB3D"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for</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"tbName"</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"font-small"</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Full name:</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808080"/>
          <w:sz w:val="21"/>
          <w:szCs w:val="21"/>
          <w:lang w:val="sr-Cyrl-RS" w:eastAsia="sr-Cyrl-RS"/>
        </w:rPr>
        <w:t>&gt;</w:t>
      </w:r>
    </w:p>
    <w:p w14:paraId="1B40DED7"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input</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type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"text"</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name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"tbName"</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id</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"tbName"</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"textField font-small"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autocomplete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"off"</w:t>
      </w:r>
      <w:r w:rsidRPr="00BB403B">
        <w:rPr>
          <w:rFonts w:ascii="Consolas" w:hAnsi="Consolas"/>
          <w:color w:val="808080"/>
          <w:sz w:val="21"/>
          <w:szCs w:val="21"/>
          <w:lang w:val="sr-Cyrl-RS" w:eastAsia="sr-Cyrl-RS"/>
        </w:rPr>
        <w:t>/&gt;</w:t>
      </w:r>
    </w:p>
    <w:p w14:paraId="22B1A31E"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"errorMessage"</w:t>
      </w:r>
      <w:r w:rsidRPr="00BB403B">
        <w:rPr>
          <w:rFonts w:ascii="Consolas" w:hAnsi="Consolas"/>
          <w:color w:val="808080"/>
          <w:sz w:val="21"/>
          <w:szCs w:val="21"/>
          <w:lang w:val="sr-Cyrl-RS" w:eastAsia="sr-Cyrl-RS"/>
        </w:rPr>
        <w:t>&gt;</w:t>
      </w:r>
    </w:p>
    <w:p w14:paraId="13CB748B"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ul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"font-small"</w:t>
      </w:r>
      <w:r w:rsidRPr="00BB403B">
        <w:rPr>
          <w:rFonts w:ascii="Consolas" w:hAnsi="Consolas"/>
          <w:color w:val="808080"/>
          <w:sz w:val="21"/>
          <w:szCs w:val="21"/>
          <w:lang w:val="sr-Cyrl-RS" w:eastAsia="sr-Cyrl-RS"/>
        </w:rPr>
        <w:t>&gt;</w:t>
      </w:r>
    </w:p>
    <w:p w14:paraId="7F42A646"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lastRenderedPageBreak/>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li</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 A name cannot have less than 3 characters</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li</w:t>
      </w:r>
      <w:r w:rsidRPr="00BB403B">
        <w:rPr>
          <w:rFonts w:ascii="Consolas" w:hAnsi="Consolas"/>
          <w:color w:val="808080"/>
          <w:sz w:val="21"/>
          <w:szCs w:val="21"/>
          <w:lang w:val="sr-Cyrl-RS" w:eastAsia="sr-Cyrl-RS"/>
        </w:rPr>
        <w:t>&gt;</w:t>
      </w:r>
    </w:p>
    <w:p w14:paraId="3AF1CAF5"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li</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 Has to be at least 2 words</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li</w:t>
      </w:r>
      <w:r w:rsidRPr="00BB403B">
        <w:rPr>
          <w:rFonts w:ascii="Consolas" w:hAnsi="Consolas"/>
          <w:color w:val="808080"/>
          <w:sz w:val="21"/>
          <w:szCs w:val="21"/>
          <w:lang w:val="sr-Cyrl-RS" w:eastAsia="sr-Cyrl-RS"/>
        </w:rPr>
        <w:t>&gt;</w:t>
      </w:r>
    </w:p>
    <w:p w14:paraId="6903F8D6"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li</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 Each word must be capitalized</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li</w:t>
      </w:r>
      <w:r w:rsidRPr="00BB403B">
        <w:rPr>
          <w:rFonts w:ascii="Consolas" w:hAnsi="Consolas"/>
          <w:color w:val="808080"/>
          <w:sz w:val="21"/>
          <w:szCs w:val="21"/>
          <w:lang w:val="sr-Cyrl-RS" w:eastAsia="sr-Cyrl-RS"/>
        </w:rPr>
        <w:t>&gt;</w:t>
      </w:r>
    </w:p>
    <w:p w14:paraId="586E0FCB"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ul</w:t>
      </w:r>
      <w:r w:rsidRPr="00BB403B">
        <w:rPr>
          <w:rFonts w:ascii="Consolas" w:hAnsi="Consolas"/>
          <w:color w:val="808080"/>
          <w:sz w:val="21"/>
          <w:szCs w:val="21"/>
          <w:lang w:val="sr-Cyrl-RS" w:eastAsia="sr-Cyrl-RS"/>
        </w:rPr>
        <w:t>&gt;</w:t>
      </w:r>
    </w:p>
    <w:p w14:paraId="1160C7B9"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808080"/>
          <w:sz w:val="21"/>
          <w:szCs w:val="21"/>
          <w:lang w:val="sr-Cyrl-RS" w:eastAsia="sr-Cyrl-RS"/>
        </w:rPr>
        <w:t>&gt;</w:t>
      </w:r>
    </w:p>
    <w:p w14:paraId="48DACA0A"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808080"/>
          <w:sz w:val="21"/>
          <w:szCs w:val="21"/>
          <w:lang w:val="sr-Cyrl-RS" w:eastAsia="sr-Cyrl-RS"/>
        </w:rPr>
        <w:t>&gt;</w:t>
      </w:r>
    </w:p>
    <w:p w14:paraId="0C85C691"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"formGroup"</w:t>
      </w:r>
      <w:r w:rsidRPr="00BB403B">
        <w:rPr>
          <w:rFonts w:ascii="Consolas" w:hAnsi="Consolas"/>
          <w:color w:val="808080"/>
          <w:sz w:val="21"/>
          <w:szCs w:val="21"/>
          <w:lang w:val="sr-Cyrl-RS" w:eastAsia="sr-Cyrl-RS"/>
        </w:rPr>
        <w:t>&gt;</w:t>
      </w:r>
    </w:p>
    <w:p w14:paraId="031F4F7E"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for</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"tbEmail"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"font-small"</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Email:</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808080"/>
          <w:sz w:val="21"/>
          <w:szCs w:val="21"/>
          <w:lang w:val="sr-Cyrl-RS" w:eastAsia="sr-Cyrl-RS"/>
        </w:rPr>
        <w:t>&gt;</w:t>
      </w:r>
    </w:p>
    <w:p w14:paraId="63394BB2"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input</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type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"email"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name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"tbEmail"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id</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"tbEmail"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"textField font-small"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autocomplete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"off"</w:t>
      </w:r>
      <w:r w:rsidRPr="00BB403B">
        <w:rPr>
          <w:rFonts w:ascii="Consolas" w:hAnsi="Consolas"/>
          <w:color w:val="808080"/>
          <w:sz w:val="21"/>
          <w:szCs w:val="21"/>
          <w:lang w:val="sr-Cyrl-RS" w:eastAsia="sr-Cyrl-RS"/>
        </w:rPr>
        <w:t>/&gt;</w:t>
      </w:r>
    </w:p>
    <w:p w14:paraId="2819CAFA"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"errorMessage font-small"</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examplename@example.com</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808080"/>
          <w:sz w:val="21"/>
          <w:szCs w:val="21"/>
          <w:lang w:val="sr-Cyrl-RS" w:eastAsia="sr-Cyrl-RS"/>
        </w:rPr>
        <w:t>&gt;</w:t>
      </w:r>
    </w:p>
    <w:p w14:paraId="008CA51A"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808080"/>
          <w:sz w:val="21"/>
          <w:szCs w:val="21"/>
          <w:lang w:val="sr-Cyrl-RS" w:eastAsia="sr-Cyrl-RS"/>
        </w:rPr>
        <w:t>&gt;</w:t>
      </w:r>
    </w:p>
    <w:p w14:paraId="2EA6867A"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"formGroup"</w:t>
      </w:r>
      <w:r w:rsidRPr="00BB403B">
        <w:rPr>
          <w:rFonts w:ascii="Consolas" w:hAnsi="Consolas"/>
          <w:color w:val="808080"/>
          <w:sz w:val="21"/>
          <w:szCs w:val="21"/>
          <w:lang w:val="sr-Cyrl-RS" w:eastAsia="sr-Cyrl-RS"/>
        </w:rPr>
        <w:t>&gt;</w:t>
      </w:r>
    </w:p>
    <w:p w14:paraId="4581BA5B"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for</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"tbAddress"</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"font-small"</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Address:</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808080"/>
          <w:sz w:val="21"/>
          <w:szCs w:val="21"/>
          <w:lang w:val="sr-Cyrl-RS" w:eastAsia="sr-Cyrl-RS"/>
        </w:rPr>
        <w:t>&gt;</w:t>
      </w:r>
    </w:p>
    <w:p w14:paraId="1CD717B4"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input</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type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"text"</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name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"tbAddress"</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id</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"tbAddress"</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"textField font-small"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autocomplete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"off"</w:t>
      </w:r>
      <w:r w:rsidRPr="00BB403B">
        <w:rPr>
          <w:rFonts w:ascii="Consolas" w:hAnsi="Consolas"/>
          <w:color w:val="808080"/>
          <w:sz w:val="21"/>
          <w:szCs w:val="21"/>
          <w:lang w:val="sr-Cyrl-RS" w:eastAsia="sr-Cyrl-RS"/>
        </w:rPr>
        <w:t>/&gt;</w:t>
      </w:r>
    </w:p>
    <w:p w14:paraId="02B52013"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"errorMessage font-small"</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[Street Name] [Home Number]/[Apartment Number]</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label</w:t>
      </w:r>
      <w:r w:rsidRPr="00BB403B">
        <w:rPr>
          <w:rFonts w:ascii="Consolas" w:hAnsi="Consolas"/>
          <w:color w:val="808080"/>
          <w:sz w:val="21"/>
          <w:szCs w:val="21"/>
          <w:lang w:val="sr-Cyrl-RS" w:eastAsia="sr-Cyrl-RS"/>
        </w:rPr>
        <w:t>&gt;</w:t>
      </w:r>
    </w:p>
    <w:p w14:paraId="799C178B"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808080"/>
          <w:sz w:val="21"/>
          <w:szCs w:val="21"/>
          <w:lang w:val="sr-Cyrl-RS" w:eastAsia="sr-Cyrl-RS"/>
        </w:rPr>
        <w:t>&gt;</w:t>
      </w:r>
    </w:p>
    <w:p w14:paraId="74403ADD"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form</w:t>
      </w:r>
      <w:r w:rsidRPr="00BB403B">
        <w:rPr>
          <w:rFonts w:ascii="Consolas" w:hAnsi="Consolas"/>
          <w:color w:val="808080"/>
          <w:sz w:val="21"/>
          <w:szCs w:val="21"/>
          <w:lang w:val="sr-Cyrl-RS" w:eastAsia="sr-Cyrl-RS"/>
        </w:rPr>
        <w:t>&gt;</w:t>
      </w:r>
    </w:p>
    <w:p w14:paraId="5F1F1B82"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br</w:t>
      </w:r>
      <w:r w:rsidRPr="00BB403B">
        <w:rPr>
          <w:rFonts w:ascii="Consolas" w:hAnsi="Consolas"/>
          <w:color w:val="808080"/>
          <w:sz w:val="21"/>
          <w:szCs w:val="21"/>
          <w:lang w:val="sr-Cyrl-RS" w:eastAsia="sr-Cyrl-RS"/>
        </w:rPr>
        <w:t>/&gt;</w:t>
      </w:r>
    </w:p>
    <w:p w14:paraId="476F215E"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span</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id</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"totalPrice"</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"font-small"</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Total Price: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span</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"bold"</w:t>
      </w:r>
      <w:r w:rsidRPr="00BB403B">
        <w:rPr>
          <w:rFonts w:ascii="Consolas" w:hAnsi="Consolas"/>
          <w:color w:val="808080"/>
          <w:sz w:val="21"/>
          <w:szCs w:val="21"/>
          <w:lang w:val="sr-Cyrl-RS" w:eastAsia="sr-Cyrl-RS"/>
        </w:rPr>
        <w:t>&gt;&lt;/</w:t>
      </w:r>
      <w:r w:rsidRPr="00BB403B">
        <w:rPr>
          <w:rFonts w:ascii="Consolas" w:hAnsi="Consolas"/>
          <w:color w:val="569CD6"/>
          <w:sz w:val="21"/>
          <w:szCs w:val="21"/>
          <w:lang w:val="sr-Cyrl-RS" w:eastAsia="sr-Cyrl-RS"/>
        </w:rPr>
        <w:t>span</w:t>
      </w:r>
      <w:r w:rsidRPr="00BB403B">
        <w:rPr>
          <w:rFonts w:ascii="Consolas" w:hAnsi="Consolas"/>
          <w:color w:val="808080"/>
          <w:sz w:val="21"/>
          <w:szCs w:val="21"/>
          <w:lang w:val="sr-Cyrl-RS" w:eastAsia="sr-Cyrl-RS"/>
        </w:rPr>
        <w:t>&gt;&lt;/</w:t>
      </w:r>
      <w:r w:rsidRPr="00BB403B">
        <w:rPr>
          <w:rFonts w:ascii="Consolas" w:hAnsi="Consolas"/>
          <w:color w:val="569CD6"/>
          <w:sz w:val="21"/>
          <w:szCs w:val="21"/>
          <w:lang w:val="sr-Cyrl-RS" w:eastAsia="sr-Cyrl-RS"/>
        </w:rPr>
        <w:t>span</w:t>
      </w:r>
      <w:r w:rsidRPr="00BB403B">
        <w:rPr>
          <w:rFonts w:ascii="Consolas" w:hAnsi="Consolas"/>
          <w:color w:val="808080"/>
          <w:sz w:val="21"/>
          <w:szCs w:val="21"/>
          <w:lang w:val="sr-Cyrl-RS" w:eastAsia="sr-Cyrl-RS"/>
        </w:rPr>
        <w:t>&gt;</w:t>
      </w:r>
    </w:p>
    <w:p w14:paraId="0D5FF682"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br</w:t>
      </w:r>
      <w:r w:rsidRPr="00BB403B">
        <w:rPr>
          <w:rFonts w:ascii="Consolas" w:hAnsi="Consolas"/>
          <w:color w:val="808080"/>
          <w:sz w:val="21"/>
          <w:szCs w:val="21"/>
          <w:lang w:val="sr-Cyrl-RS" w:eastAsia="sr-Cyrl-RS"/>
        </w:rPr>
        <w:t>/&gt;</w:t>
      </w:r>
    </w:p>
    <w:p w14:paraId="35808729"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button</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id</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"btnCheckout"</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class</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"font-small btnPrimary"</w:t>
      </w:r>
      <w:r w:rsidRPr="00BB403B">
        <w:rPr>
          <w:rFonts w:ascii="Consolas" w:hAnsi="Consolas"/>
          <w:color w:val="808080"/>
          <w:sz w:val="21"/>
          <w:szCs w:val="21"/>
          <w:lang w:val="sr-Cyrl-RS" w:eastAsia="sr-Cyrl-RS"/>
        </w:rPr>
        <w:t>&gt;</w:t>
      </w:r>
      <w:r w:rsidRPr="00BB403B">
        <w:rPr>
          <w:rFonts w:ascii="Consolas" w:hAnsi="Consolas"/>
          <w:color w:val="D4D4D4"/>
          <w:sz w:val="21"/>
          <w:szCs w:val="21"/>
          <w:lang w:val="sr-Cyrl-RS" w:eastAsia="sr-Cyrl-RS"/>
        </w:rPr>
        <w:t>Checkout</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button</w:t>
      </w:r>
      <w:r w:rsidRPr="00BB403B">
        <w:rPr>
          <w:rFonts w:ascii="Consolas" w:hAnsi="Consolas"/>
          <w:color w:val="808080"/>
          <w:sz w:val="21"/>
          <w:szCs w:val="21"/>
          <w:lang w:val="sr-Cyrl-RS" w:eastAsia="sr-Cyrl-RS"/>
        </w:rPr>
        <w:t>&gt;</w:t>
      </w:r>
    </w:p>
    <w:p w14:paraId="1ECDF0A3"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808080"/>
          <w:sz w:val="21"/>
          <w:szCs w:val="21"/>
          <w:lang w:val="sr-Cyrl-RS" w:eastAsia="sr-Cyrl-RS"/>
        </w:rPr>
        <w:t>&gt;</w:t>
      </w:r>
    </w:p>
    <w:p w14:paraId="5D954E4B"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div</w:t>
      </w:r>
      <w:r w:rsidRPr="00BB403B">
        <w:rPr>
          <w:rFonts w:ascii="Consolas" w:hAnsi="Consolas"/>
          <w:color w:val="808080"/>
          <w:sz w:val="21"/>
          <w:szCs w:val="21"/>
          <w:lang w:val="sr-Cyrl-RS" w:eastAsia="sr-Cyrl-RS"/>
        </w:rPr>
        <w:t>&gt;</w:t>
      </w:r>
    </w:p>
    <w:p w14:paraId="43E96C1C"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section</w:t>
      </w:r>
      <w:r w:rsidRPr="00BB403B">
        <w:rPr>
          <w:rFonts w:ascii="Consolas" w:hAnsi="Consolas"/>
          <w:color w:val="808080"/>
          <w:sz w:val="21"/>
          <w:szCs w:val="21"/>
          <w:lang w:val="sr-Cyrl-RS" w:eastAsia="sr-Cyrl-RS"/>
        </w:rPr>
        <w:t>&gt;</w:t>
      </w:r>
    </w:p>
    <w:p w14:paraId="6CE55858"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569CD6"/>
          <w:sz w:val="21"/>
          <w:szCs w:val="21"/>
          <w:lang w:val="sr-Cyrl-RS" w:eastAsia="sr-Cyrl-RS"/>
        </w:rPr>
        <w:t>&lt;?php</w:t>
      </w:r>
    </w:p>
    <w:p w14:paraId="357B1092"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DCDCAA"/>
          <w:sz w:val="21"/>
          <w:szCs w:val="21"/>
          <w:lang w:val="sr-Cyrl-RS" w:eastAsia="sr-Cyrl-RS"/>
        </w:rPr>
        <w:t>include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"assets/php/pages/footer.php"</w:t>
      </w:r>
      <w:r w:rsidRPr="00BB403B">
        <w:rPr>
          <w:rFonts w:ascii="Consolas" w:hAnsi="Consolas"/>
          <w:color w:val="D4D4D4"/>
          <w:sz w:val="21"/>
          <w:szCs w:val="21"/>
          <w:lang w:val="sr-Cyrl-RS" w:eastAsia="sr-Cyrl-RS"/>
        </w:rPr>
        <w:t>);</w:t>
      </w:r>
    </w:p>
    <w:p w14:paraId="4D377A65"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569CD6"/>
          <w:sz w:val="21"/>
          <w:szCs w:val="21"/>
          <w:lang w:val="sr-Cyrl-RS" w:eastAsia="sr-Cyrl-RS"/>
        </w:rPr>
        <w:t>?&gt;</w:t>
      </w:r>
    </w:p>
    <w:p w14:paraId="645F47DC" w14:textId="7BC69166"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script</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type</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"text/javascript"</w:t>
      </w:r>
      <w:r w:rsidRPr="00BB403B">
        <w:rPr>
          <w:rFonts w:ascii="Consolas" w:hAnsi="Consolas"/>
          <w:color w:val="D4D4D4"/>
          <w:sz w:val="21"/>
          <w:szCs w:val="21"/>
          <w:lang w:val="sr-Cyrl-RS" w:eastAsia="sr-Cyrl-RS"/>
        </w:rPr>
        <w:t> </w:t>
      </w:r>
      <w:r w:rsidRPr="00BB403B">
        <w:rPr>
          <w:rFonts w:ascii="Consolas" w:hAnsi="Consolas"/>
          <w:color w:val="9CDCFE"/>
          <w:sz w:val="21"/>
          <w:szCs w:val="21"/>
          <w:lang w:val="sr-Cyrl-RS" w:eastAsia="sr-Cyrl-RS"/>
        </w:rPr>
        <w:t>src</w:t>
      </w:r>
      <w:r w:rsidRPr="00BB403B">
        <w:rPr>
          <w:rFonts w:ascii="Consolas" w:hAnsi="Consolas"/>
          <w:color w:val="D4D4D4"/>
          <w:sz w:val="21"/>
          <w:szCs w:val="21"/>
          <w:lang w:val="sr-Cyrl-RS" w:eastAsia="sr-Cyrl-RS"/>
        </w:rPr>
        <w:t>=</w:t>
      </w:r>
      <w:r w:rsidRPr="00BB403B">
        <w:rPr>
          <w:rFonts w:ascii="Consolas" w:hAnsi="Consolas"/>
          <w:color w:val="CE9178"/>
          <w:sz w:val="21"/>
          <w:szCs w:val="21"/>
          <w:lang w:val="sr-Cyrl-RS" w:eastAsia="sr-Cyrl-RS"/>
        </w:rPr>
        <w:t>"assets/js/cart</w:t>
      </w:r>
      <w:r w:rsidR="00D97A73">
        <w:rPr>
          <w:rFonts w:ascii="Consolas" w:hAnsi="Consolas"/>
          <w:color w:val="CE9178"/>
          <w:sz w:val="21"/>
          <w:szCs w:val="21"/>
          <w:lang w:eastAsia="sr-Cyrl-RS"/>
        </w:rPr>
        <w:t>.min</w:t>
      </w:r>
      <w:r w:rsidRPr="00BB403B">
        <w:rPr>
          <w:rFonts w:ascii="Consolas" w:hAnsi="Consolas"/>
          <w:color w:val="CE9178"/>
          <w:sz w:val="21"/>
          <w:szCs w:val="21"/>
          <w:lang w:val="sr-Cyrl-RS" w:eastAsia="sr-Cyrl-RS"/>
        </w:rPr>
        <w:t>.js"</w:t>
      </w:r>
      <w:r w:rsidRPr="00BB403B">
        <w:rPr>
          <w:rFonts w:ascii="Consolas" w:hAnsi="Consolas"/>
          <w:color w:val="808080"/>
          <w:sz w:val="21"/>
          <w:szCs w:val="21"/>
          <w:lang w:val="sr-Cyrl-RS" w:eastAsia="sr-Cyrl-RS"/>
        </w:rPr>
        <w:t>&gt;&lt;/</w:t>
      </w:r>
      <w:r w:rsidRPr="00BB403B">
        <w:rPr>
          <w:rFonts w:ascii="Consolas" w:hAnsi="Consolas"/>
          <w:color w:val="569CD6"/>
          <w:sz w:val="21"/>
          <w:szCs w:val="21"/>
          <w:lang w:val="sr-Cyrl-RS" w:eastAsia="sr-Cyrl-RS"/>
        </w:rPr>
        <w:t>script</w:t>
      </w:r>
      <w:r w:rsidRPr="00BB403B">
        <w:rPr>
          <w:rFonts w:ascii="Consolas" w:hAnsi="Consolas"/>
          <w:color w:val="808080"/>
          <w:sz w:val="21"/>
          <w:szCs w:val="21"/>
          <w:lang w:val="sr-Cyrl-RS" w:eastAsia="sr-Cyrl-RS"/>
        </w:rPr>
        <w:t>&gt;</w:t>
      </w:r>
    </w:p>
    <w:p w14:paraId="3654B497"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D4D4D4"/>
          <w:sz w:val="21"/>
          <w:szCs w:val="21"/>
          <w:lang w:val="sr-Cyrl-RS" w:eastAsia="sr-Cyrl-RS"/>
        </w:rPr>
        <w:t>    </w:t>
      </w: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body</w:t>
      </w:r>
      <w:r w:rsidRPr="00BB403B">
        <w:rPr>
          <w:rFonts w:ascii="Consolas" w:hAnsi="Consolas"/>
          <w:color w:val="808080"/>
          <w:sz w:val="21"/>
          <w:szCs w:val="21"/>
          <w:lang w:val="sr-Cyrl-RS" w:eastAsia="sr-Cyrl-RS"/>
        </w:rPr>
        <w:t>&gt;</w:t>
      </w:r>
    </w:p>
    <w:p w14:paraId="6AA0CD62" w14:textId="77777777" w:rsidR="00BB403B" w:rsidRPr="00BB403B" w:rsidRDefault="00BB403B" w:rsidP="00BB403B">
      <w:pPr>
        <w:shd w:val="clear" w:color="auto" w:fill="1E1E1E"/>
        <w:spacing w:line="285" w:lineRule="atLeast"/>
        <w:rPr>
          <w:rFonts w:ascii="Consolas" w:hAnsi="Consolas"/>
          <w:color w:val="D4D4D4"/>
          <w:sz w:val="21"/>
          <w:szCs w:val="21"/>
          <w:lang w:val="sr-Cyrl-RS" w:eastAsia="sr-Cyrl-RS"/>
        </w:rPr>
      </w:pPr>
      <w:r w:rsidRPr="00BB403B">
        <w:rPr>
          <w:rFonts w:ascii="Consolas" w:hAnsi="Consolas"/>
          <w:color w:val="808080"/>
          <w:sz w:val="21"/>
          <w:szCs w:val="21"/>
          <w:lang w:val="sr-Cyrl-RS" w:eastAsia="sr-Cyrl-RS"/>
        </w:rPr>
        <w:t>&lt;/</w:t>
      </w:r>
      <w:r w:rsidRPr="00BB403B">
        <w:rPr>
          <w:rFonts w:ascii="Consolas" w:hAnsi="Consolas"/>
          <w:color w:val="569CD6"/>
          <w:sz w:val="21"/>
          <w:szCs w:val="21"/>
          <w:lang w:val="sr-Cyrl-RS" w:eastAsia="sr-Cyrl-RS"/>
        </w:rPr>
        <w:t>html</w:t>
      </w:r>
      <w:r w:rsidRPr="00BB403B">
        <w:rPr>
          <w:rFonts w:ascii="Consolas" w:hAnsi="Consolas"/>
          <w:color w:val="808080"/>
          <w:sz w:val="21"/>
          <w:szCs w:val="21"/>
          <w:lang w:val="sr-Cyrl-RS" w:eastAsia="sr-Cyrl-RS"/>
        </w:rPr>
        <w:t>&gt;</w:t>
      </w:r>
    </w:p>
    <w:p w14:paraId="4B2E0546" w14:textId="1FE1EDA8" w:rsidR="00407825" w:rsidRDefault="00BB403B" w:rsidP="00407825">
      <w:pPr>
        <w:pStyle w:val="Heading3"/>
        <w:rPr>
          <w:rFonts w:ascii="Calibri" w:hAnsi="Calibri" w:cs="Calibri"/>
          <w:sz w:val="40"/>
          <w:szCs w:val="40"/>
        </w:rPr>
      </w:pPr>
      <w:r>
        <w:rPr>
          <w:rFonts w:ascii="Calibri" w:hAnsi="Calibri" w:cs="Calibri"/>
          <w:sz w:val="40"/>
          <w:szCs w:val="40"/>
        </w:rPr>
        <w:br w:type="page"/>
      </w:r>
      <w:bookmarkStart w:id="26" w:name="_Toc66306938"/>
      <w:proofErr w:type="spellStart"/>
      <w:r w:rsidR="00407825">
        <w:lastRenderedPageBreak/>
        <w:t>admin.php</w:t>
      </w:r>
      <w:bookmarkEnd w:id="26"/>
      <w:proofErr w:type="spellEnd"/>
      <w:r w:rsidR="00407825">
        <w:rPr>
          <w:rFonts w:ascii="Calibri" w:hAnsi="Calibri" w:cs="Calibri"/>
          <w:sz w:val="40"/>
          <w:szCs w:val="40"/>
        </w:rPr>
        <w:t xml:space="preserve"> </w:t>
      </w:r>
    </w:p>
    <w:p w14:paraId="0A52CFC8"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569CD6"/>
          <w:sz w:val="21"/>
          <w:szCs w:val="21"/>
          <w:lang w:val="sr-Cyrl-RS" w:eastAsia="sr-Cyrl-RS"/>
        </w:rPr>
        <w:t>&lt;?php</w:t>
      </w:r>
    </w:p>
    <w:p w14:paraId="25F9EEDE"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DCDCAA"/>
          <w:sz w:val="21"/>
          <w:szCs w:val="21"/>
          <w:lang w:val="sr-Cyrl-RS" w:eastAsia="sr-Cyrl-RS"/>
        </w:rPr>
        <w:t>session_start</w:t>
      </w:r>
      <w:r w:rsidRPr="00407825">
        <w:rPr>
          <w:rFonts w:ascii="Consolas" w:hAnsi="Consolas"/>
          <w:color w:val="D4D4D4"/>
          <w:sz w:val="21"/>
          <w:szCs w:val="21"/>
          <w:lang w:val="sr-Cyrl-RS" w:eastAsia="sr-Cyrl-RS"/>
        </w:rPr>
        <w:t>();</w:t>
      </w:r>
    </w:p>
    <w:p w14:paraId="004D91DF"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DCDCAA"/>
          <w:sz w:val="21"/>
          <w:szCs w:val="21"/>
          <w:lang w:val="sr-Cyrl-RS" w:eastAsia="sr-Cyrl-RS"/>
        </w:rPr>
        <w:t>include</w:t>
      </w:r>
      <w:r w:rsidRPr="00407825">
        <w:rPr>
          <w:rFonts w:ascii="Consolas" w:hAnsi="Consolas"/>
          <w:color w:val="D4D4D4"/>
          <w:sz w:val="21"/>
          <w:szCs w:val="21"/>
          <w:lang w:val="sr-Cyrl-RS" w:eastAsia="sr-Cyrl-RS"/>
        </w:rPr>
        <w:t>(</w:t>
      </w:r>
      <w:r w:rsidRPr="00407825">
        <w:rPr>
          <w:rFonts w:ascii="Consolas" w:hAnsi="Consolas"/>
          <w:color w:val="CE9178"/>
          <w:sz w:val="21"/>
          <w:szCs w:val="21"/>
          <w:lang w:val="sr-Cyrl-RS" w:eastAsia="sr-Cyrl-RS"/>
        </w:rPr>
        <w:t>"assets/php/connection/connection.php"</w:t>
      </w:r>
      <w:r w:rsidRPr="00407825">
        <w:rPr>
          <w:rFonts w:ascii="Consolas" w:hAnsi="Consolas"/>
          <w:color w:val="D4D4D4"/>
          <w:sz w:val="21"/>
          <w:szCs w:val="21"/>
          <w:lang w:val="sr-Cyrl-RS" w:eastAsia="sr-Cyrl-RS"/>
        </w:rPr>
        <w:t>);</w:t>
      </w:r>
    </w:p>
    <w:p w14:paraId="3AE1B59C"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DCDCAA"/>
          <w:sz w:val="21"/>
          <w:szCs w:val="21"/>
          <w:lang w:val="sr-Cyrl-RS" w:eastAsia="sr-Cyrl-RS"/>
        </w:rPr>
        <w:t>include</w:t>
      </w:r>
      <w:r w:rsidRPr="00407825">
        <w:rPr>
          <w:rFonts w:ascii="Consolas" w:hAnsi="Consolas"/>
          <w:color w:val="D4D4D4"/>
          <w:sz w:val="21"/>
          <w:szCs w:val="21"/>
          <w:lang w:val="sr-Cyrl-RS" w:eastAsia="sr-Cyrl-RS"/>
        </w:rPr>
        <w:t>(</w:t>
      </w:r>
      <w:r w:rsidRPr="00407825">
        <w:rPr>
          <w:rFonts w:ascii="Consolas" w:hAnsi="Consolas"/>
          <w:color w:val="CE9178"/>
          <w:sz w:val="21"/>
          <w:szCs w:val="21"/>
          <w:lang w:val="sr-Cyrl-RS" w:eastAsia="sr-Cyrl-RS"/>
        </w:rPr>
        <w:t>"assets/php/functions.php"</w:t>
      </w:r>
      <w:r w:rsidRPr="00407825">
        <w:rPr>
          <w:rFonts w:ascii="Consolas" w:hAnsi="Consolas"/>
          <w:color w:val="D4D4D4"/>
          <w:sz w:val="21"/>
          <w:szCs w:val="21"/>
          <w:lang w:val="sr-Cyrl-RS" w:eastAsia="sr-Cyrl-RS"/>
        </w:rPr>
        <w:t>);</w:t>
      </w:r>
    </w:p>
    <w:p w14:paraId="0000F1DA"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DCDCAA"/>
          <w:sz w:val="21"/>
          <w:szCs w:val="21"/>
          <w:lang w:val="sr-Cyrl-RS" w:eastAsia="sr-Cyrl-RS"/>
        </w:rPr>
        <w:t>userStillExists</w:t>
      </w:r>
      <w:r w:rsidRPr="00407825">
        <w:rPr>
          <w:rFonts w:ascii="Consolas" w:hAnsi="Consolas"/>
          <w:color w:val="D4D4D4"/>
          <w:sz w:val="21"/>
          <w:szCs w:val="21"/>
          <w:lang w:val="sr-Cyrl-RS" w:eastAsia="sr-Cyrl-RS"/>
        </w:rPr>
        <w:t>();</w:t>
      </w:r>
    </w:p>
    <w:p w14:paraId="3F4AE155"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DCDCAA"/>
          <w:sz w:val="21"/>
          <w:szCs w:val="21"/>
          <w:lang w:val="sr-Cyrl-RS" w:eastAsia="sr-Cyrl-RS"/>
        </w:rPr>
        <w:t>redirectTo404</w:t>
      </w:r>
      <w:r w:rsidRPr="00407825">
        <w:rPr>
          <w:rFonts w:ascii="Consolas" w:hAnsi="Consolas"/>
          <w:color w:val="D4D4D4"/>
          <w:sz w:val="21"/>
          <w:szCs w:val="21"/>
          <w:lang w:val="sr-Cyrl-RS" w:eastAsia="sr-Cyrl-RS"/>
        </w:rPr>
        <w:t>();</w:t>
      </w:r>
    </w:p>
    <w:p w14:paraId="36B34901"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569CD6"/>
          <w:sz w:val="21"/>
          <w:szCs w:val="21"/>
          <w:lang w:val="sr-Cyrl-RS" w:eastAsia="sr-Cyrl-RS"/>
        </w:rPr>
        <w:t>?&gt;</w:t>
      </w:r>
    </w:p>
    <w:p w14:paraId="17048BCC"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DOCTYPE</w:t>
      </w:r>
      <w:r w:rsidRPr="00407825">
        <w:rPr>
          <w:rFonts w:ascii="Consolas" w:hAnsi="Consolas"/>
          <w:color w:val="D4D4D4"/>
          <w:sz w:val="21"/>
          <w:szCs w:val="21"/>
          <w:lang w:val="sr-Cyrl-RS" w:eastAsia="sr-Cyrl-RS"/>
        </w:rPr>
        <w:t> </w:t>
      </w:r>
      <w:r w:rsidRPr="00407825">
        <w:rPr>
          <w:rFonts w:ascii="Consolas" w:hAnsi="Consolas"/>
          <w:color w:val="9CDCFE"/>
          <w:sz w:val="21"/>
          <w:szCs w:val="21"/>
          <w:lang w:val="sr-Cyrl-RS" w:eastAsia="sr-Cyrl-RS"/>
        </w:rPr>
        <w:t>html</w:t>
      </w:r>
      <w:r w:rsidRPr="00407825">
        <w:rPr>
          <w:rFonts w:ascii="Consolas" w:hAnsi="Consolas"/>
          <w:color w:val="808080"/>
          <w:sz w:val="21"/>
          <w:szCs w:val="21"/>
          <w:lang w:val="sr-Cyrl-RS" w:eastAsia="sr-Cyrl-RS"/>
        </w:rPr>
        <w:t>&gt;</w:t>
      </w:r>
    </w:p>
    <w:p w14:paraId="2473E22F"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html</w:t>
      </w:r>
      <w:r w:rsidRPr="00407825">
        <w:rPr>
          <w:rFonts w:ascii="Consolas" w:hAnsi="Consolas"/>
          <w:color w:val="D4D4D4"/>
          <w:sz w:val="21"/>
          <w:szCs w:val="21"/>
          <w:lang w:val="sr-Cyrl-RS" w:eastAsia="sr-Cyrl-RS"/>
        </w:rPr>
        <w:t> </w:t>
      </w:r>
      <w:r w:rsidRPr="00407825">
        <w:rPr>
          <w:rFonts w:ascii="Consolas" w:hAnsi="Consolas"/>
          <w:color w:val="9CDCFE"/>
          <w:sz w:val="21"/>
          <w:szCs w:val="21"/>
          <w:lang w:val="sr-Cyrl-RS" w:eastAsia="sr-Cyrl-RS"/>
        </w:rPr>
        <w:t>lang</w:t>
      </w:r>
      <w:r w:rsidRPr="00407825">
        <w:rPr>
          <w:rFonts w:ascii="Consolas" w:hAnsi="Consolas"/>
          <w:color w:val="D4D4D4"/>
          <w:sz w:val="21"/>
          <w:szCs w:val="21"/>
          <w:lang w:val="sr-Cyrl-RS" w:eastAsia="sr-Cyrl-RS"/>
        </w:rPr>
        <w:t>=</w:t>
      </w:r>
      <w:r w:rsidRPr="00407825">
        <w:rPr>
          <w:rFonts w:ascii="Consolas" w:hAnsi="Consolas"/>
          <w:color w:val="CE9178"/>
          <w:sz w:val="21"/>
          <w:szCs w:val="21"/>
          <w:lang w:val="sr-Cyrl-RS" w:eastAsia="sr-Cyrl-RS"/>
        </w:rPr>
        <w:t>"en"</w:t>
      </w:r>
      <w:r w:rsidRPr="00407825">
        <w:rPr>
          <w:rFonts w:ascii="Consolas" w:hAnsi="Consolas"/>
          <w:color w:val="808080"/>
          <w:sz w:val="21"/>
          <w:szCs w:val="21"/>
          <w:lang w:val="sr-Cyrl-RS" w:eastAsia="sr-Cyrl-RS"/>
        </w:rPr>
        <w:t>&gt;</w:t>
      </w:r>
    </w:p>
    <w:p w14:paraId="0CB8ED15"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head</w:t>
      </w:r>
      <w:r w:rsidRPr="00407825">
        <w:rPr>
          <w:rFonts w:ascii="Consolas" w:hAnsi="Consolas"/>
          <w:color w:val="808080"/>
          <w:sz w:val="21"/>
          <w:szCs w:val="21"/>
          <w:lang w:val="sr-Cyrl-RS" w:eastAsia="sr-Cyrl-RS"/>
        </w:rPr>
        <w:t>&gt;</w:t>
      </w:r>
    </w:p>
    <w:p w14:paraId="2D6C0776"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title</w:t>
      </w:r>
      <w:r w:rsidRPr="00407825">
        <w:rPr>
          <w:rFonts w:ascii="Consolas" w:hAnsi="Consolas"/>
          <w:color w:val="808080"/>
          <w:sz w:val="21"/>
          <w:szCs w:val="21"/>
          <w:lang w:val="sr-Cyrl-RS" w:eastAsia="sr-Cyrl-RS"/>
        </w:rPr>
        <w:t>&gt;</w:t>
      </w:r>
      <w:r w:rsidRPr="00407825">
        <w:rPr>
          <w:rFonts w:ascii="Consolas" w:hAnsi="Consolas"/>
          <w:color w:val="D4D4D4"/>
          <w:sz w:val="21"/>
          <w:szCs w:val="21"/>
          <w:lang w:val="sr-Cyrl-RS" w:eastAsia="sr-Cyrl-RS"/>
        </w:rPr>
        <w:t>Mobi Shop | Admin panel</w:t>
      </w: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title</w:t>
      </w:r>
      <w:r w:rsidRPr="00407825">
        <w:rPr>
          <w:rFonts w:ascii="Consolas" w:hAnsi="Consolas"/>
          <w:color w:val="808080"/>
          <w:sz w:val="21"/>
          <w:szCs w:val="21"/>
          <w:lang w:val="sr-Cyrl-RS" w:eastAsia="sr-Cyrl-RS"/>
        </w:rPr>
        <w:t>&gt;</w:t>
      </w:r>
    </w:p>
    <w:p w14:paraId="246702A0"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569CD6"/>
          <w:sz w:val="21"/>
          <w:szCs w:val="21"/>
          <w:lang w:val="sr-Cyrl-RS" w:eastAsia="sr-Cyrl-RS"/>
        </w:rPr>
        <w:t>&lt;?php</w:t>
      </w:r>
    </w:p>
    <w:p w14:paraId="1EDC75EA"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DCDCAA"/>
          <w:sz w:val="21"/>
          <w:szCs w:val="21"/>
          <w:lang w:val="sr-Cyrl-RS" w:eastAsia="sr-Cyrl-RS"/>
        </w:rPr>
        <w:t>include</w:t>
      </w:r>
      <w:r w:rsidRPr="00407825">
        <w:rPr>
          <w:rFonts w:ascii="Consolas" w:hAnsi="Consolas"/>
          <w:color w:val="D4D4D4"/>
          <w:sz w:val="21"/>
          <w:szCs w:val="21"/>
          <w:lang w:val="sr-Cyrl-RS" w:eastAsia="sr-Cyrl-RS"/>
        </w:rPr>
        <w:t>(</w:t>
      </w:r>
      <w:r w:rsidRPr="00407825">
        <w:rPr>
          <w:rFonts w:ascii="Consolas" w:hAnsi="Consolas"/>
          <w:color w:val="CE9178"/>
          <w:sz w:val="21"/>
          <w:szCs w:val="21"/>
          <w:lang w:val="sr-Cyrl-RS" w:eastAsia="sr-Cyrl-RS"/>
        </w:rPr>
        <w:t>"assets/php/pages/head-content.php"</w:t>
      </w:r>
      <w:r w:rsidRPr="00407825">
        <w:rPr>
          <w:rFonts w:ascii="Consolas" w:hAnsi="Consolas"/>
          <w:color w:val="D4D4D4"/>
          <w:sz w:val="21"/>
          <w:szCs w:val="21"/>
          <w:lang w:val="sr-Cyrl-RS" w:eastAsia="sr-Cyrl-RS"/>
        </w:rPr>
        <w:t>);</w:t>
      </w:r>
    </w:p>
    <w:p w14:paraId="0AA457EB"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569CD6"/>
          <w:sz w:val="21"/>
          <w:szCs w:val="21"/>
          <w:lang w:val="sr-Cyrl-RS" w:eastAsia="sr-Cyrl-RS"/>
        </w:rPr>
        <w:t>?&gt;</w:t>
      </w:r>
    </w:p>
    <w:p w14:paraId="5DCD97E7"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head</w:t>
      </w:r>
      <w:r w:rsidRPr="00407825">
        <w:rPr>
          <w:rFonts w:ascii="Consolas" w:hAnsi="Consolas"/>
          <w:color w:val="808080"/>
          <w:sz w:val="21"/>
          <w:szCs w:val="21"/>
          <w:lang w:val="sr-Cyrl-RS" w:eastAsia="sr-Cyrl-RS"/>
        </w:rPr>
        <w:t>&gt;</w:t>
      </w:r>
    </w:p>
    <w:p w14:paraId="33496856"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body</w:t>
      </w:r>
      <w:r w:rsidRPr="00407825">
        <w:rPr>
          <w:rFonts w:ascii="Consolas" w:hAnsi="Consolas"/>
          <w:color w:val="808080"/>
          <w:sz w:val="21"/>
          <w:szCs w:val="21"/>
          <w:lang w:val="sr-Cyrl-RS" w:eastAsia="sr-Cyrl-RS"/>
        </w:rPr>
        <w:t>&gt;</w:t>
      </w:r>
    </w:p>
    <w:p w14:paraId="223488E8"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569CD6"/>
          <w:sz w:val="21"/>
          <w:szCs w:val="21"/>
          <w:lang w:val="sr-Cyrl-RS" w:eastAsia="sr-Cyrl-RS"/>
        </w:rPr>
        <w:t>&lt;?php</w:t>
      </w:r>
    </w:p>
    <w:p w14:paraId="5474E1B4"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DCDCAA"/>
          <w:sz w:val="21"/>
          <w:szCs w:val="21"/>
          <w:lang w:val="sr-Cyrl-RS" w:eastAsia="sr-Cyrl-RS"/>
        </w:rPr>
        <w:t>include</w:t>
      </w:r>
      <w:r w:rsidRPr="00407825">
        <w:rPr>
          <w:rFonts w:ascii="Consolas" w:hAnsi="Consolas"/>
          <w:color w:val="D4D4D4"/>
          <w:sz w:val="21"/>
          <w:szCs w:val="21"/>
          <w:lang w:val="sr-Cyrl-RS" w:eastAsia="sr-Cyrl-RS"/>
        </w:rPr>
        <w:t>(</w:t>
      </w:r>
      <w:r w:rsidRPr="00407825">
        <w:rPr>
          <w:rFonts w:ascii="Consolas" w:hAnsi="Consolas"/>
          <w:color w:val="CE9178"/>
          <w:sz w:val="21"/>
          <w:szCs w:val="21"/>
          <w:lang w:val="sr-Cyrl-RS" w:eastAsia="sr-Cyrl-RS"/>
        </w:rPr>
        <w:t>"assets/php/pages/admin-header.php"</w:t>
      </w:r>
      <w:r w:rsidRPr="00407825">
        <w:rPr>
          <w:rFonts w:ascii="Consolas" w:hAnsi="Consolas"/>
          <w:color w:val="D4D4D4"/>
          <w:sz w:val="21"/>
          <w:szCs w:val="21"/>
          <w:lang w:val="sr-Cyrl-RS" w:eastAsia="sr-Cyrl-RS"/>
        </w:rPr>
        <w:t>);</w:t>
      </w:r>
    </w:p>
    <w:p w14:paraId="2303A3CA"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569CD6"/>
          <w:sz w:val="21"/>
          <w:szCs w:val="21"/>
          <w:lang w:val="sr-Cyrl-RS" w:eastAsia="sr-Cyrl-RS"/>
        </w:rPr>
        <w:t>?&gt;</w:t>
      </w:r>
    </w:p>
    <w:p w14:paraId="5DAF375A"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div</w:t>
      </w:r>
      <w:r w:rsidRPr="00407825">
        <w:rPr>
          <w:rFonts w:ascii="Consolas" w:hAnsi="Consolas"/>
          <w:color w:val="D4D4D4"/>
          <w:sz w:val="21"/>
          <w:szCs w:val="21"/>
          <w:lang w:val="sr-Cyrl-RS" w:eastAsia="sr-Cyrl-RS"/>
        </w:rPr>
        <w:t> </w:t>
      </w:r>
      <w:r w:rsidRPr="00407825">
        <w:rPr>
          <w:rFonts w:ascii="Consolas" w:hAnsi="Consolas"/>
          <w:color w:val="9CDCFE"/>
          <w:sz w:val="21"/>
          <w:szCs w:val="21"/>
          <w:lang w:val="sr-Cyrl-RS" w:eastAsia="sr-Cyrl-RS"/>
        </w:rPr>
        <w:t>id</w:t>
      </w:r>
      <w:r w:rsidRPr="00407825">
        <w:rPr>
          <w:rFonts w:ascii="Consolas" w:hAnsi="Consolas"/>
          <w:color w:val="D4D4D4"/>
          <w:sz w:val="21"/>
          <w:szCs w:val="21"/>
          <w:lang w:val="sr-Cyrl-RS" w:eastAsia="sr-Cyrl-RS"/>
        </w:rPr>
        <w:t>=</w:t>
      </w:r>
      <w:r w:rsidRPr="00407825">
        <w:rPr>
          <w:rFonts w:ascii="Consolas" w:hAnsi="Consolas"/>
          <w:color w:val="CE9178"/>
          <w:sz w:val="21"/>
          <w:szCs w:val="21"/>
          <w:lang w:val="sr-Cyrl-RS" w:eastAsia="sr-Cyrl-RS"/>
        </w:rPr>
        <w:t>"adminMain"</w:t>
      </w:r>
      <w:r w:rsidRPr="00407825">
        <w:rPr>
          <w:rFonts w:ascii="Consolas" w:hAnsi="Consolas"/>
          <w:color w:val="808080"/>
          <w:sz w:val="21"/>
          <w:szCs w:val="21"/>
          <w:lang w:val="sr-Cyrl-RS" w:eastAsia="sr-Cyrl-RS"/>
        </w:rPr>
        <w:t>&gt;</w:t>
      </w:r>
    </w:p>
    <w:p w14:paraId="25EB4FAA"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div</w:t>
      </w:r>
      <w:r w:rsidRPr="00407825">
        <w:rPr>
          <w:rFonts w:ascii="Consolas" w:hAnsi="Consolas"/>
          <w:color w:val="D4D4D4"/>
          <w:sz w:val="21"/>
          <w:szCs w:val="21"/>
          <w:lang w:val="sr-Cyrl-RS" w:eastAsia="sr-Cyrl-RS"/>
        </w:rPr>
        <w:t> </w:t>
      </w:r>
      <w:r w:rsidRPr="00407825">
        <w:rPr>
          <w:rFonts w:ascii="Consolas" w:hAnsi="Consolas"/>
          <w:color w:val="9CDCFE"/>
          <w:sz w:val="21"/>
          <w:szCs w:val="21"/>
          <w:lang w:val="sr-Cyrl-RS" w:eastAsia="sr-Cyrl-RS"/>
        </w:rPr>
        <w:t>class</w:t>
      </w:r>
      <w:r w:rsidRPr="00407825">
        <w:rPr>
          <w:rFonts w:ascii="Consolas" w:hAnsi="Consolas"/>
          <w:color w:val="D4D4D4"/>
          <w:sz w:val="21"/>
          <w:szCs w:val="21"/>
          <w:lang w:val="sr-Cyrl-RS" w:eastAsia="sr-Cyrl-RS"/>
        </w:rPr>
        <w:t>=</w:t>
      </w:r>
      <w:r w:rsidRPr="00407825">
        <w:rPr>
          <w:rFonts w:ascii="Consolas" w:hAnsi="Consolas"/>
          <w:color w:val="CE9178"/>
          <w:sz w:val="21"/>
          <w:szCs w:val="21"/>
          <w:lang w:val="sr-Cyrl-RS" w:eastAsia="sr-Cyrl-RS"/>
        </w:rPr>
        <w:t>"container"</w:t>
      </w:r>
      <w:r w:rsidRPr="00407825">
        <w:rPr>
          <w:rFonts w:ascii="Consolas" w:hAnsi="Consolas"/>
          <w:color w:val="808080"/>
          <w:sz w:val="21"/>
          <w:szCs w:val="21"/>
          <w:lang w:val="sr-Cyrl-RS" w:eastAsia="sr-Cyrl-RS"/>
        </w:rPr>
        <w:t>&gt;</w:t>
      </w:r>
    </w:p>
    <w:p w14:paraId="4F5BE9AD"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div</w:t>
      </w:r>
      <w:r w:rsidRPr="00407825">
        <w:rPr>
          <w:rFonts w:ascii="Consolas" w:hAnsi="Consolas"/>
          <w:color w:val="808080"/>
          <w:sz w:val="21"/>
          <w:szCs w:val="21"/>
          <w:lang w:val="sr-Cyrl-RS" w:eastAsia="sr-Cyrl-RS"/>
        </w:rPr>
        <w:t>&gt;</w:t>
      </w:r>
    </w:p>
    <w:p w14:paraId="14205F2D"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div</w:t>
      </w:r>
      <w:r w:rsidRPr="00407825">
        <w:rPr>
          <w:rFonts w:ascii="Consolas" w:hAnsi="Consolas"/>
          <w:color w:val="808080"/>
          <w:sz w:val="21"/>
          <w:szCs w:val="21"/>
          <w:lang w:val="sr-Cyrl-RS" w:eastAsia="sr-Cyrl-RS"/>
        </w:rPr>
        <w:t>&gt;</w:t>
      </w:r>
    </w:p>
    <w:p w14:paraId="38F00635"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569CD6"/>
          <w:sz w:val="21"/>
          <w:szCs w:val="21"/>
          <w:lang w:val="sr-Cyrl-RS" w:eastAsia="sr-Cyrl-RS"/>
        </w:rPr>
        <w:t>&lt;?php</w:t>
      </w:r>
    </w:p>
    <w:p w14:paraId="6B2AF651"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DCDCAA"/>
          <w:sz w:val="21"/>
          <w:szCs w:val="21"/>
          <w:lang w:val="sr-Cyrl-RS" w:eastAsia="sr-Cyrl-RS"/>
        </w:rPr>
        <w:t>include</w:t>
      </w:r>
      <w:r w:rsidRPr="00407825">
        <w:rPr>
          <w:rFonts w:ascii="Consolas" w:hAnsi="Consolas"/>
          <w:color w:val="D4D4D4"/>
          <w:sz w:val="21"/>
          <w:szCs w:val="21"/>
          <w:lang w:val="sr-Cyrl-RS" w:eastAsia="sr-Cyrl-RS"/>
        </w:rPr>
        <w:t>(</w:t>
      </w:r>
      <w:r w:rsidRPr="00407825">
        <w:rPr>
          <w:rFonts w:ascii="Consolas" w:hAnsi="Consolas"/>
          <w:color w:val="CE9178"/>
          <w:sz w:val="21"/>
          <w:szCs w:val="21"/>
          <w:lang w:val="sr-Cyrl-RS" w:eastAsia="sr-Cyrl-RS"/>
        </w:rPr>
        <w:t>"assets/php/pages/scripts.php"</w:t>
      </w:r>
      <w:r w:rsidRPr="00407825">
        <w:rPr>
          <w:rFonts w:ascii="Consolas" w:hAnsi="Consolas"/>
          <w:color w:val="D4D4D4"/>
          <w:sz w:val="21"/>
          <w:szCs w:val="21"/>
          <w:lang w:val="sr-Cyrl-RS" w:eastAsia="sr-Cyrl-RS"/>
        </w:rPr>
        <w:t>);</w:t>
      </w:r>
    </w:p>
    <w:p w14:paraId="6A38842C"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569CD6"/>
          <w:sz w:val="21"/>
          <w:szCs w:val="21"/>
          <w:lang w:val="sr-Cyrl-RS" w:eastAsia="sr-Cyrl-RS"/>
        </w:rPr>
        <w:t>?&gt;</w:t>
      </w:r>
    </w:p>
    <w:p w14:paraId="15338AD7" w14:textId="3CE7E2AE"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script</w:t>
      </w:r>
      <w:r w:rsidRPr="00407825">
        <w:rPr>
          <w:rFonts w:ascii="Consolas" w:hAnsi="Consolas"/>
          <w:color w:val="D4D4D4"/>
          <w:sz w:val="21"/>
          <w:szCs w:val="21"/>
          <w:lang w:val="sr-Cyrl-RS" w:eastAsia="sr-Cyrl-RS"/>
        </w:rPr>
        <w:t> </w:t>
      </w:r>
      <w:r w:rsidRPr="00407825">
        <w:rPr>
          <w:rFonts w:ascii="Consolas" w:hAnsi="Consolas"/>
          <w:color w:val="9CDCFE"/>
          <w:sz w:val="21"/>
          <w:szCs w:val="21"/>
          <w:lang w:val="sr-Cyrl-RS" w:eastAsia="sr-Cyrl-RS"/>
        </w:rPr>
        <w:t>type</w:t>
      </w:r>
      <w:r w:rsidRPr="00407825">
        <w:rPr>
          <w:rFonts w:ascii="Consolas" w:hAnsi="Consolas"/>
          <w:color w:val="D4D4D4"/>
          <w:sz w:val="21"/>
          <w:szCs w:val="21"/>
          <w:lang w:val="sr-Cyrl-RS" w:eastAsia="sr-Cyrl-RS"/>
        </w:rPr>
        <w:t>=</w:t>
      </w:r>
      <w:r w:rsidRPr="00407825">
        <w:rPr>
          <w:rFonts w:ascii="Consolas" w:hAnsi="Consolas"/>
          <w:color w:val="CE9178"/>
          <w:sz w:val="21"/>
          <w:szCs w:val="21"/>
          <w:lang w:val="sr-Cyrl-RS" w:eastAsia="sr-Cyrl-RS"/>
        </w:rPr>
        <w:t>"text/javascript"</w:t>
      </w:r>
      <w:r w:rsidRPr="00407825">
        <w:rPr>
          <w:rFonts w:ascii="Consolas" w:hAnsi="Consolas"/>
          <w:color w:val="D4D4D4"/>
          <w:sz w:val="21"/>
          <w:szCs w:val="21"/>
          <w:lang w:val="sr-Cyrl-RS" w:eastAsia="sr-Cyrl-RS"/>
        </w:rPr>
        <w:t> </w:t>
      </w:r>
      <w:r w:rsidRPr="00407825">
        <w:rPr>
          <w:rFonts w:ascii="Consolas" w:hAnsi="Consolas"/>
          <w:color w:val="9CDCFE"/>
          <w:sz w:val="21"/>
          <w:szCs w:val="21"/>
          <w:lang w:val="sr-Cyrl-RS" w:eastAsia="sr-Cyrl-RS"/>
        </w:rPr>
        <w:t>src</w:t>
      </w:r>
      <w:r w:rsidRPr="00407825">
        <w:rPr>
          <w:rFonts w:ascii="Consolas" w:hAnsi="Consolas"/>
          <w:color w:val="D4D4D4"/>
          <w:sz w:val="21"/>
          <w:szCs w:val="21"/>
          <w:lang w:val="sr-Cyrl-RS" w:eastAsia="sr-Cyrl-RS"/>
        </w:rPr>
        <w:t>=</w:t>
      </w:r>
      <w:r w:rsidRPr="00407825">
        <w:rPr>
          <w:rFonts w:ascii="Consolas" w:hAnsi="Consolas"/>
          <w:color w:val="CE9178"/>
          <w:sz w:val="21"/>
          <w:szCs w:val="21"/>
          <w:lang w:val="sr-Cyrl-RS" w:eastAsia="sr-Cyrl-RS"/>
        </w:rPr>
        <w:t>"assets/js/admin</w:t>
      </w:r>
      <w:r w:rsidR="00D97A73">
        <w:rPr>
          <w:rFonts w:ascii="Consolas" w:hAnsi="Consolas"/>
          <w:color w:val="CE9178"/>
          <w:sz w:val="21"/>
          <w:szCs w:val="21"/>
          <w:lang w:eastAsia="sr-Cyrl-RS"/>
        </w:rPr>
        <w:t>.min</w:t>
      </w:r>
      <w:r w:rsidRPr="00407825">
        <w:rPr>
          <w:rFonts w:ascii="Consolas" w:hAnsi="Consolas"/>
          <w:color w:val="CE9178"/>
          <w:sz w:val="21"/>
          <w:szCs w:val="21"/>
          <w:lang w:val="sr-Cyrl-RS" w:eastAsia="sr-Cyrl-RS"/>
        </w:rPr>
        <w:t>.js"</w:t>
      </w:r>
      <w:r w:rsidRPr="00407825">
        <w:rPr>
          <w:rFonts w:ascii="Consolas" w:hAnsi="Consolas"/>
          <w:color w:val="808080"/>
          <w:sz w:val="21"/>
          <w:szCs w:val="21"/>
          <w:lang w:val="sr-Cyrl-RS" w:eastAsia="sr-Cyrl-RS"/>
        </w:rPr>
        <w:t>&gt;&lt;/</w:t>
      </w:r>
      <w:r w:rsidRPr="00407825">
        <w:rPr>
          <w:rFonts w:ascii="Consolas" w:hAnsi="Consolas"/>
          <w:color w:val="569CD6"/>
          <w:sz w:val="21"/>
          <w:szCs w:val="21"/>
          <w:lang w:val="sr-Cyrl-RS" w:eastAsia="sr-Cyrl-RS"/>
        </w:rPr>
        <w:t>script</w:t>
      </w:r>
      <w:r w:rsidRPr="00407825">
        <w:rPr>
          <w:rFonts w:ascii="Consolas" w:hAnsi="Consolas"/>
          <w:color w:val="808080"/>
          <w:sz w:val="21"/>
          <w:szCs w:val="21"/>
          <w:lang w:val="sr-Cyrl-RS" w:eastAsia="sr-Cyrl-RS"/>
        </w:rPr>
        <w:t>&gt;</w:t>
      </w:r>
    </w:p>
    <w:p w14:paraId="7562216F"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D4D4D4"/>
          <w:sz w:val="21"/>
          <w:szCs w:val="21"/>
          <w:lang w:val="sr-Cyrl-RS" w:eastAsia="sr-Cyrl-RS"/>
        </w:rPr>
        <w:t>    </w:t>
      </w: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body</w:t>
      </w:r>
      <w:r w:rsidRPr="00407825">
        <w:rPr>
          <w:rFonts w:ascii="Consolas" w:hAnsi="Consolas"/>
          <w:color w:val="808080"/>
          <w:sz w:val="21"/>
          <w:szCs w:val="21"/>
          <w:lang w:val="sr-Cyrl-RS" w:eastAsia="sr-Cyrl-RS"/>
        </w:rPr>
        <w:t>&gt;</w:t>
      </w:r>
    </w:p>
    <w:p w14:paraId="50A99C87" w14:textId="77777777" w:rsidR="00407825" w:rsidRPr="00407825" w:rsidRDefault="00407825" w:rsidP="00407825">
      <w:pPr>
        <w:shd w:val="clear" w:color="auto" w:fill="1E1E1E"/>
        <w:spacing w:line="285" w:lineRule="atLeast"/>
        <w:rPr>
          <w:rFonts w:ascii="Consolas" w:hAnsi="Consolas"/>
          <w:color w:val="D4D4D4"/>
          <w:sz w:val="21"/>
          <w:szCs w:val="21"/>
          <w:lang w:val="sr-Cyrl-RS" w:eastAsia="sr-Cyrl-RS"/>
        </w:rPr>
      </w:pPr>
      <w:r w:rsidRPr="00407825">
        <w:rPr>
          <w:rFonts w:ascii="Consolas" w:hAnsi="Consolas"/>
          <w:color w:val="808080"/>
          <w:sz w:val="21"/>
          <w:szCs w:val="21"/>
          <w:lang w:val="sr-Cyrl-RS" w:eastAsia="sr-Cyrl-RS"/>
        </w:rPr>
        <w:t>&lt;/</w:t>
      </w:r>
      <w:r w:rsidRPr="00407825">
        <w:rPr>
          <w:rFonts w:ascii="Consolas" w:hAnsi="Consolas"/>
          <w:color w:val="569CD6"/>
          <w:sz w:val="21"/>
          <w:szCs w:val="21"/>
          <w:lang w:val="sr-Cyrl-RS" w:eastAsia="sr-Cyrl-RS"/>
        </w:rPr>
        <w:t>html</w:t>
      </w:r>
      <w:r w:rsidRPr="00407825">
        <w:rPr>
          <w:rFonts w:ascii="Consolas" w:hAnsi="Consolas"/>
          <w:color w:val="808080"/>
          <w:sz w:val="21"/>
          <w:szCs w:val="21"/>
          <w:lang w:val="sr-Cyrl-RS" w:eastAsia="sr-Cyrl-RS"/>
        </w:rPr>
        <w:t>&gt;</w:t>
      </w:r>
    </w:p>
    <w:p w14:paraId="2BABB4E1" w14:textId="77777777" w:rsidR="00801FB5" w:rsidRDefault="00801FB5">
      <w:pPr>
        <w:rPr>
          <w:rFonts w:ascii="Calibri" w:hAnsi="Calibri" w:cs="Calibri"/>
          <w:sz w:val="40"/>
          <w:szCs w:val="40"/>
        </w:rPr>
      </w:pPr>
      <w:r>
        <w:rPr>
          <w:rFonts w:ascii="Calibri" w:hAnsi="Calibri" w:cs="Calibri"/>
          <w:sz w:val="40"/>
          <w:szCs w:val="40"/>
        </w:rPr>
        <w:br w:type="page"/>
      </w:r>
    </w:p>
    <w:p w14:paraId="1D5FD0B9" w14:textId="77777777" w:rsidR="00801FB5" w:rsidRDefault="00801FB5" w:rsidP="00801FB5">
      <w:pPr>
        <w:pStyle w:val="Heading3"/>
        <w:rPr>
          <w:rFonts w:ascii="Calibri" w:hAnsi="Calibri" w:cs="Calibri"/>
          <w:sz w:val="40"/>
          <w:szCs w:val="40"/>
        </w:rPr>
      </w:pPr>
      <w:bookmarkStart w:id="27" w:name="_Toc66306939"/>
      <w:r>
        <w:lastRenderedPageBreak/>
        <w:t>401.php</w:t>
      </w:r>
      <w:bookmarkEnd w:id="27"/>
      <w:r>
        <w:rPr>
          <w:rFonts w:ascii="Calibri" w:hAnsi="Calibri" w:cs="Calibri"/>
          <w:sz w:val="40"/>
          <w:szCs w:val="40"/>
        </w:rPr>
        <w:t xml:space="preserve"> </w:t>
      </w:r>
    </w:p>
    <w:p w14:paraId="5BFCF026"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DOCTYPE</w:t>
      </w:r>
      <w:r w:rsidRPr="00801FB5">
        <w:rPr>
          <w:rFonts w:ascii="Consolas" w:hAnsi="Consolas"/>
          <w:color w:val="D4D4D4"/>
          <w:sz w:val="21"/>
          <w:szCs w:val="21"/>
          <w:lang w:val="sr-Cyrl-RS" w:eastAsia="sr-Cyrl-RS"/>
        </w:rPr>
        <w:t> </w:t>
      </w:r>
      <w:r w:rsidRPr="00801FB5">
        <w:rPr>
          <w:rFonts w:ascii="Consolas" w:hAnsi="Consolas"/>
          <w:color w:val="9CDCFE"/>
          <w:sz w:val="21"/>
          <w:szCs w:val="21"/>
          <w:lang w:val="sr-Cyrl-RS" w:eastAsia="sr-Cyrl-RS"/>
        </w:rPr>
        <w:t>html</w:t>
      </w:r>
      <w:r w:rsidRPr="00801FB5">
        <w:rPr>
          <w:rFonts w:ascii="Consolas" w:hAnsi="Consolas"/>
          <w:color w:val="808080"/>
          <w:sz w:val="21"/>
          <w:szCs w:val="21"/>
          <w:lang w:val="sr-Cyrl-RS" w:eastAsia="sr-Cyrl-RS"/>
        </w:rPr>
        <w:t>&gt;</w:t>
      </w:r>
    </w:p>
    <w:p w14:paraId="1195C1B7"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html</w:t>
      </w:r>
      <w:r w:rsidRPr="00801FB5">
        <w:rPr>
          <w:rFonts w:ascii="Consolas" w:hAnsi="Consolas"/>
          <w:color w:val="D4D4D4"/>
          <w:sz w:val="21"/>
          <w:szCs w:val="21"/>
          <w:lang w:val="sr-Cyrl-RS" w:eastAsia="sr-Cyrl-RS"/>
        </w:rPr>
        <w:t> </w:t>
      </w:r>
      <w:r w:rsidRPr="00801FB5">
        <w:rPr>
          <w:rFonts w:ascii="Consolas" w:hAnsi="Consolas"/>
          <w:color w:val="9CDCFE"/>
          <w:sz w:val="21"/>
          <w:szCs w:val="21"/>
          <w:lang w:val="sr-Cyrl-RS" w:eastAsia="sr-Cyrl-RS"/>
        </w:rPr>
        <w:t>lang</w:t>
      </w:r>
      <w:r w:rsidRPr="00801FB5">
        <w:rPr>
          <w:rFonts w:ascii="Consolas" w:hAnsi="Consolas"/>
          <w:color w:val="D4D4D4"/>
          <w:sz w:val="21"/>
          <w:szCs w:val="21"/>
          <w:lang w:val="sr-Cyrl-RS" w:eastAsia="sr-Cyrl-RS"/>
        </w:rPr>
        <w:t>=</w:t>
      </w:r>
      <w:r w:rsidRPr="00801FB5">
        <w:rPr>
          <w:rFonts w:ascii="Consolas" w:hAnsi="Consolas"/>
          <w:color w:val="CE9178"/>
          <w:sz w:val="21"/>
          <w:szCs w:val="21"/>
          <w:lang w:val="sr-Cyrl-RS" w:eastAsia="sr-Cyrl-RS"/>
        </w:rPr>
        <w:t>"en"</w:t>
      </w:r>
      <w:r w:rsidRPr="00801FB5">
        <w:rPr>
          <w:rFonts w:ascii="Consolas" w:hAnsi="Consolas"/>
          <w:color w:val="808080"/>
          <w:sz w:val="21"/>
          <w:szCs w:val="21"/>
          <w:lang w:val="sr-Cyrl-RS" w:eastAsia="sr-Cyrl-RS"/>
        </w:rPr>
        <w:t>&gt;</w:t>
      </w:r>
    </w:p>
    <w:p w14:paraId="39355023"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head</w:t>
      </w:r>
      <w:r w:rsidRPr="00801FB5">
        <w:rPr>
          <w:rFonts w:ascii="Consolas" w:hAnsi="Consolas"/>
          <w:color w:val="808080"/>
          <w:sz w:val="21"/>
          <w:szCs w:val="21"/>
          <w:lang w:val="sr-Cyrl-RS" w:eastAsia="sr-Cyrl-RS"/>
        </w:rPr>
        <w:t>&gt;</w:t>
      </w:r>
    </w:p>
    <w:p w14:paraId="4D503391" w14:textId="3220CE4B"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title</w:t>
      </w:r>
      <w:r w:rsidRPr="00801FB5">
        <w:rPr>
          <w:rFonts w:ascii="Consolas" w:hAnsi="Consolas"/>
          <w:color w:val="808080"/>
          <w:sz w:val="21"/>
          <w:szCs w:val="21"/>
          <w:lang w:val="sr-Cyrl-RS" w:eastAsia="sr-Cyrl-RS"/>
        </w:rPr>
        <w:t>&gt;</w:t>
      </w:r>
      <w:r w:rsidR="000F0DF3">
        <w:rPr>
          <w:rFonts w:ascii="Consolas" w:hAnsi="Consolas"/>
          <w:color w:val="D4D4D4"/>
          <w:sz w:val="21"/>
          <w:szCs w:val="21"/>
          <w:lang w:eastAsia="sr-Cyrl-RS"/>
        </w:rPr>
        <w:t>Unauthorized</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title</w:t>
      </w:r>
      <w:r w:rsidRPr="00801FB5">
        <w:rPr>
          <w:rFonts w:ascii="Consolas" w:hAnsi="Consolas"/>
          <w:color w:val="808080"/>
          <w:sz w:val="21"/>
          <w:szCs w:val="21"/>
          <w:lang w:val="sr-Cyrl-RS" w:eastAsia="sr-Cyrl-RS"/>
        </w:rPr>
        <w:t>&gt;</w:t>
      </w:r>
    </w:p>
    <w:p w14:paraId="18D72E40"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569CD6"/>
          <w:sz w:val="21"/>
          <w:szCs w:val="21"/>
          <w:lang w:val="sr-Cyrl-RS" w:eastAsia="sr-Cyrl-RS"/>
        </w:rPr>
        <w:t>&lt;?php</w:t>
      </w:r>
    </w:p>
    <w:p w14:paraId="1216084C"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DCDCAA"/>
          <w:sz w:val="21"/>
          <w:szCs w:val="21"/>
          <w:lang w:val="sr-Cyrl-RS" w:eastAsia="sr-Cyrl-RS"/>
        </w:rPr>
        <w:t>include</w:t>
      </w:r>
      <w:r w:rsidRPr="00801FB5">
        <w:rPr>
          <w:rFonts w:ascii="Consolas" w:hAnsi="Consolas"/>
          <w:color w:val="D4D4D4"/>
          <w:sz w:val="21"/>
          <w:szCs w:val="21"/>
          <w:lang w:val="sr-Cyrl-RS" w:eastAsia="sr-Cyrl-RS"/>
        </w:rPr>
        <w:t>(</w:t>
      </w:r>
      <w:r w:rsidRPr="00801FB5">
        <w:rPr>
          <w:rFonts w:ascii="Consolas" w:hAnsi="Consolas"/>
          <w:color w:val="CE9178"/>
          <w:sz w:val="21"/>
          <w:szCs w:val="21"/>
          <w:lang w:val="sr-Cyrl-RS" w:eastAsia="sr-Cyrl-RS"/>
        </w:rPr>
        <w:t>"assets/php/pages/head-content.php"</w:t>
      </w:r>
      <w:r w:rsidRPr="00801FB5">
        <w:rPr>
          <w:rFonts w:ascii="Consolas" w:hAnsi="Consolas"/>
          <w:color w:val="D4D4D4"/>
          <w:sz w:val="21"/>
          <w:szCs w:val="21"/>
          <w:lang w:val="sr-Cyrl-RS" w:eastAsia="sr-Cyrl-RS"/>
        </w:rPr>
        <w:t>);</w:t>
      </w:r>
    </w:p>
    <w:p w14:paraId="7249042D"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569CD6"/>
          <w:sz w:val="21"/>
          <w:szCs w:val="21"/>
          <w:lang w:val="sr-Cyrl-RS" w:eastAsia="sr-Cyrl-RS"/>
        </w:rPr>
        <w:t>?&gt;</w:t>
      </w:r>
    </w:p>
    <w:p w14:paraId="763237DE"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head</w:t>
      </w:r>
      <w:r w:rsidRPr="00801FB5">
        <w:rPr>
          <w:rFonts w:ascii="Consolas" w:hAnsi="Consolas"/>
          <w:color w:val="808080"/>
          <w:sz w:val="21"/>
          <w:szCs w:val="21"/>
          <w:lang w:val="sr-Cyrl-RS" w:eastAsia="sr-Cyrl-RS"/>
        </w:rPr>
        <w:t>&gt;</w:t>
      </w:r>
    </w:p>
    <w:p w14:paraId="7F9633DC"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body</w:t>
      </w:r>
      <w:r w:rsidRPr="00801FB5">
        <w:rPr>
          <w:rFonts w:ascii="Consolas" w:hAnsi="Consolas"/>
          <w:color w:val="808080"/>
          <w:sz w:val="21"/>
          <w:szCs w:val="21"/>
          <w:lang w:val="sr-Cyrl-RS" w:eastAsia="sr-Cyrl-RS"/>
        </w:rPr>
        <w:t>&gt;</w:t>
      </w:r>
    </w:p>
    <w:p w14:paraId="405074A2"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div</w:t>
      </w:r>
      <w:r w:rsidRPr="00801FB5">
        <w:rPr>
          <w:rFonts w:ascii="Consolas" w:hAnsi="Consolas"/>
          <w:color w:val="D4D4D4"/>
          <w:sz w:val="21"/>
          <w:szCs w:val="21"/>
          <w:lang w:val="sr-Cyrl-RS" w:eastAsia="sr-Cyrl-RS"/>
        </w:rPr>
        <w:t> </w:t>
      </w:r>
      <w:r w:rsidRPr="00801FB5">
        <w:rPr>
          <w:rFonts w:ascii="Consolas" w:hAnsi="Consolas"/>
          <w:color w:val="9CDCFE"/>
          <w:sz w:val="21"/>
          <w:szCs w:val="21"/>
          <w:lang w:val="sr-Cyrl-RS" w:eastAsia="sr-Cyrl-RS"/>
        </w:rPr>
        <w:t>id</w:t>
      </w:r>
      <w:r w:rsidRPr="00801FB5">
        <w:rPr>
          <w:rFonts w:ascii="Consolas" w:hAnsi="Consolas"/>
          <w:color w:val="D4D4D4"/>
          <w:sz w:val="21"/>
          <w:szCs w:val="21"/>
          <w:lang w:val="sr-Cyrl-RS" w:eastAsia="sr-Cyrl-RS"/>
        </w:rPr>
        <w:t>=</w:t>
      </w:r>
      <w:r w:rsidRPr="00801FB5">
        <w:rPr>
          <w:rFonts w:ascii="Consolas" w:hAnsi="Consolas"/>
          <w:color w:val="CE9178"/>
          <w:sz w:val="21"/>
          <w:szCs w:val="21"/>
          <w:lang w:val="sr-Cyrl-RS" w:eastAsia="sr-Cyrl-RS"/>
        </w:rPr>
        <w:t>"errorPage"</w:t>
      </w:r>
      <w:r w:rsidRPr="00801FB5">
        <w:rPr>
          <w:rFonts w:ascii="Consolas" w:hAnsi="Consolas"/>
          <w:color w:val="808080"/>
          <w:sz w:val="21"/>
          <w:szCs w:val="21"/>
          <w:lang w:val="sr-Cyrl-RS" w:eastAsia="sr-Cyrl-RS"/>
        </w:rPr>
        <w:t>&gt;</w:t>
      </w:r>
    </w:p>
    <w:p w14:paraId="6997527A"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div</w:t>
      </w:r>
      <w:r w:rsidRPr="00801FB5">
        <w:rPr>
          <w:rFonts w:ascii="Consolas" w:hAnsi="Consolas"/>
          <w:color w:val="D4D4D4"/>
          <w:sz w:val="21"/>
          <w:szCs w:val="21"/>
          <w:lang w:val="sr-Cyrl-RS" w:eastAsia="sr-Cyrl-RS"/>
        </w:rPr>
        <w:t> </w:t>
      </w:r>
      <w:r w:rsidRPr="00801FB5">
        <w:rPr>
          <w:rFonts w:ascii="Consolas" w:hAnsi="Consolas"/>
          <w:color w:val="9CDCFE"/>
          <w:sz w:val="21"/>
          <w:szCs w:val="21"/>
          <w:lang w:val="sr-Cyrl-RS" w:eastAsia="sr-Cyrl-RS"/>
        </w:rPr>
        <w:t>class</w:t>
      </w:r>
      <w:r w:rsidRPr="00801FB5">
        <w:rPr>
          <w:rFonts w:ascii="Consolas" w:hAnsi="Consolas"/>
          <w:color w:val="D4D4D4"/>
          <w:sz w:val="21"/>
          <w:szCs w:val="21"/>
          <w:lang w:val="sr-Cyrl-RS" w:eastAsia="sr-Cyrl-RS"/>
        </w:rPr>
        <w:t>=</w:t>
      </w:r>
      <w:r w:rsidRPr="00801FB5">
        <w:rPr>
          <w:rFonts w:ascii="Consolas" w:hAnsi="Consolas"/>
          <w:color w:val="CE9178"/>
          <w:sz w:val="21"/>
          <w:szCs w:val="21"/>
          <w:lang w:val="sr-Cyrl-RS" w:eastAsia="sr-Cyrl-RS"/>
        </w:rPr>
        <w:t>"container"</w:t>
      </w:r>
      <w:r w:rsidRPr="00801FB5">
        <w:rPr>
          <w:rFonts w:ascii="Consolas" w:hAnsi="Consolas"/>
          <w:color w:val="808080"/>
          <w:sz w:val="21"/>
          <w:szCs w:val="21"/>
          <w:lang w:val="sr-Cyrl-RS" w:eastAsia="sr-Cyrl-RS"/>
        </w:rPr>
        <w:t>&gt;</w:t>
      </w:r>
    </w:p>
    <w:p w14:paraId="6D43F42D"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h1</w:t>
      </w:r>
      <w:r w:rsidRPr="00801FB5">
        <w:rPr>
          <w:rFonts w:ascii="Consolas" w:hAnsi="Consolas"/>
          <w:color w:val="D4D4D4"/>
          <w:sz w:val="21"/>
          <w:szCs w:val="21"/>
          <w:lang w:val="sr-Cyrl-RS" w:eastAsia="sr-Cyrl-RS"/>
        </w:rPr>
        <w:t> </w:t>
      </w:r>
      <w:r w:rsidRPr="00801FB5">
        <w:rPr>
          <w:rFonts w:ascii="Consolas" w:hAnsi="Consolas"/>
          <w:color w:val="9CDCFE"/>
          <w:sz w:val="21"/>
          <w:szCs w:val="21"/>
          <w:lang w:val="sr-Cyrl-RS" w:eastAsia="sr-Cyrl-RS"/>
        </w:rPr>
        <w:t>class</w:t>
      </w:r>
      <w:r w:rsidRPr="00801FB5">
        <w:rPr>
          <w:rFonts w:ascii="Consolas" w:hAnsi="Consolas"/>
          <w:color w:val="D4D4D4"/>
          <w:sz w:val="21"/>
          <w:szCs w:val="21"/>
          <w:lang w:val="sr-Cyrl-RS" w:eastAsia="sr-Cyrl-RS"/>
        </w:rPr>
        <w:t>=</w:t>
      </w:r>
      <w:r w:rsidRPr="00801FB5">
        <w:rPr>
          <w:rFonts w:ascii="Consolas" w:hAnsi="Consolas"/>
          <w:color w:val="CE9178"/>
          <w:sz w:val="21"/>
          <w:szCs w:val="21"/>
          <w:lang w:val="sr-Cyrl-RS" w:eastAsia="sr-Cyrl-RS"/>
        </w:rPr>
        <w:t>"font-xxl"</w:t>
      </w:r>
      <w:r w:rsidRPr="00801FB5">
        <w:rPr>
          <w:rFonts w:ascii="Consolas" w:hAnsi="Consolas"/>
          <w:color w:val="808080"/>
          <w:sz w:val="21"/>
          <w:szCs w:val="21"/>
          <w:lang w:val="sr-Cyrl-RS" w:eastAsia="sr-Cyrl-RS"/>
        </w:rPr>
        <w:t>&gt;</w:t>
      </w:r>
      <w:r w:rsidRPr="00801FB5">
        <w:rPr>
          <w:rFonts w:ascii="Consolas" w:hAnsi="Consolas"/>
          <w:color w:val="D4D4D4"/>
          <w:sz w:val="21"/>
          <w:szCs w:val="21"/>
          <w:lang w:val="sr-Cyrl-RS" w:eastAsia="sr-Cyrl-RS"/>
        </w:rPr>
        <w:t>401</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h1</w:t>
      </w:r>
      <w:r w:rsidRPr="00801FB5">
        <w:rPr>
          <w:rFonts w:ascii="Consolas" w:hAnsi="Consolas"/>
          <w:color w:val="808080"/>
          <w:sz w:val="21"/>
          <w:szCs w:val="21"/>
          <w:lang w:val="sr-Cyrl-RS" w:eastAsia="sr-Cyrl-RS"/>
        </w:rPr>
        <w:t>&gt;</w:t>
      </w:r>
    </w:p>
    <w:p w14:paraId="62FB44BA"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p</w:t>
      </w:r>
      <w:r w:rsidRPr="00801FB5">
        <w:rPr>
          <w:rFonts w:ascii="Consolas" w:hAnsi="Consolas"/>
          <w:color w:val="D4D4D4"/>
          <w:sz w:val="21"/>
          <w:szCs w:val="21"/>
          <w:lang w:val="sr-Cyrl-RS" w:eastAsia="sr-Cyrl-RS"/>
        </w:rPr>
        <w:t> </w:t>
      </w:r>
      <w:r w:rsidRPr="00801FB5">
        <w:rPr>
          <w:rFonts w:ascii="Consolas" w:hAnsi="Consolas"/>
          <w:color w:val="9CDCFE"/>
          <w:sz w:val="21"/>
          <w:szCs w:val="21"/>
          <w:lang w:val="sr-Cyrl-RS" w:eastAsia="sr-Cyrl-RS"/>
        </w:rPr>
        <w:t>class</w:t>
      </w:r>
      <w:r w:rsidRPr="00801FB5">
        <w:rPr>
          <w:rFonts w:ascii="Consolas" w:hAnsi="Consolas"/>
          <w:color w:val="D4D4D4"/>
          <w:sz w:val="21"/>
          <w:szCs w:val="21"/>
          <w:lang w:val="sr-Cyrl-RS" w:eastAsia="sr-Cyrl-RS"/>
        </w:rPr>
        <w:t>=</w:t>
      </w:r>
      <w:r w:rsidRPr="00801FB5">
        <w:rPr>
          <w:rFonts w:ascii="Consolas" w:hAnsi="Consolas"/>
          <w:color w:val="CE9178"/>
          <w:sz w:val="21"/>
          <w:szCs w:val="21"/>
          <w:lang w:val="sr-Cyrl-RS" w:eastAsia="sr-Cyrl-RS"/>
        </w:rPr>
        <w:t>"font-small"</w:t>
      </w:r>
      <w:r w:rsidRPr="00801FB5">
        <w:rPr>
          <w:rFonts w:ascii="Consolas" w:hAnsi="Consolas"/>
          <w:color w:val="808080"/>
          <w:sz w:val="21"/>
          <w:szCs w:val="21"/>
          <w:lang w:val="sr-Cyrl-RS" w:eastAsia="sr-Cyrl-RS"/>
        </w:rPr>
        <w:t>&gt;</w:t>
      </w:r>
      <w:r w:rsidRPr="00801FB5">
        <w:rPr>
          <w:rFonts w:ascii="Consolas" w:hAnsi="Consolas"/>
          <w:color w:val="D4D4D4"/>
          <w:sz w:val="21"/>
          <w:szCs w:val="21"/>
          <w:lang w:val="sr-Cyrl-RS" w:eastAsia="sr-Cyrl-RS"/>
        </w:rPr>
        <w:t>Log in to gain access to this page.</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p</w:t>
      </w:r>
      <w:r w:rsidRPr="00801FB5">
        <w:rPr>
          <w:rFonts w:ascii="Consolas" w:hAnsi="Consolas"/>
          <w:color w:val="808080"/>
          <w:sz w:val="21"/>
          <w:szCs w:val="21"/>
          <w:lang w:val="sr-Cyrl-RS" w:eastAsia="sr-Cyrl-RS"/>
        </w:rPr>
        <w:t>&gt;</w:t>
      </w:r>
    </w:p>
    <w:p w14:paraId="5C888071"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a</w:t>
      </w:r>
      <w:r w:rsidRPr="00801FB5">
        <w:rPr>
          <w:rFonts w:ascii="Consolas" w:hAnsi="Consolas"/>
          <w:color w:val="D4D4D4"/>
          <w:sz w:val="21"/>
          <w:szCs w:val="21"/>
          <w:lang w:val="sr-Cyrl-RS" w:eastAsia="sr-Cyrl-RS"/>
        </w:rPr>
        <w:t> </w:t>
      </w:r>
      <w:r w:rsidRPr="00801FB5">
        <w:rPr>
          <w:rFonts w:ascii="Consolas" w:hAnsi="Consolas"/>
          <w:color w:val="9CDCFE"/>
          <w:sz w:val="21"/>
          <w:szCs w:val="21"/>
          <w:lang w:val="sr-Cyrl-RS" w:eastAsia="sr-Cyrl-RS"/>
        </w:rPr>
        <w:t>href</w:t>
      </w:r>
      <w:r w:rsidRPr="00801FB5">
        <w:rPr>
          <w:rFonts w:ascii="Consolas" w:hAnsi="Consolas"/>
          <w:color w:val="D4D4D4"/>
          <w:sz w:val="21"/>
          <w:szCs w:val="21"/>
          <w:lang w:val="sr-Cyrl-RS" w:eastAsia="sr-Cyrl-RS"/>
        </w:rPr>
        <w:t>=</w:t>
      </w:r>
      <w:r w:rsidRPr="00801FB5">
        <w:rPr>
          <w:rFonts w:ascii="Consolas" w:hAnsi="Consolas"/>
          <w:color w:val="CE9178"/>
          <w:sz w:val="21"/>
          <w:szCs w:val="21"/>
          <w:lang w:val="sr-Cyrl-RS" w:eastAsia="sr-Cyrl-RS"/>
        </w:rPr>
        <w:t>"index.php"</w:t>
      </w:r>
      <w:r w:rsidRPr="00801FB5">
        <w:rPr>
          <w:rFonts w:ascii="Consolas" w:hAnsi="Consolas"/>
          <w:color w:val="D4D4D4"/>
          <w:sz w:val="21"/>
          <w:szCs w:val="21"/>
          <w:lang w:val="sr-Cyrl-RS" w:eastAsia="sr-Cyrl-RS"/>
        </w:rPr>
        <w:t> </w:t>
      </w:r>
      <w:r w:rsidRPr="00801FB5">
        <w:rPr>
          <w:rFonts w:ascii="Consolas" w:hAnsi="Consolas"/>
          <w:color w:val="9CDCFE"/>
          <w:sz w:val="21"/>
          <w:szCs w:val="21"/>
          <w:lang w:val="sr-Cyrl-RS" w:eastAsia="sr-Cyrl-RS"/>
        </w:rPr>
        <w:t>class</w:t>
      </w:r>
      <w:r w:rsidRPr="00801FB5">
        <w:rPr>
          <w:rFonts w:ascii="Consolas" w:hAnsi="Consolas"/>
          <w:color w:val="D4D4D4"/>
          <w:sz w:val="21"/>
          <w:szCs w:val="21"/>
          <w:lang w:val="sr-Cyrl-RS" w:eastAsia="sr-Cyrl-RS"/>
        </w:rPr>
        <w:t>=</w:t>
      </w:r>
      <w:r w:rsidRPr="00801FB5">
        <w:rPr>
          <w:rFonts w:ascii="Consolas" w:hAnsi="Consolas"/>
          <w:color w:val="CE9178"/>
          <w:sz w:val="21"/>
          <w:szCs w:val="21"/>
          <w:lang w:val="sr-Cyrl-RS" w:eastAsia="sr-Cyrl-RS"/>
        </w:rPr>
        <w:t>"font-small"</w:t>
      </w:r>
      <w:r w:rsidRPr="00801FB5">
        <w:rPr>
          <w:rFonts w:ascii="Consolas" w:hAnsi="Consolas"/>
          <w:color w:val="808080"/>
          <w:sz w:val="21"/>
          <w:szCs w:val="21"/>
          <w:lang w:val="sr-Cyrl-RS" w:eastAsia="sr-Cyrl-RS"/>
        </w:rPr>
        <w:t>&gt;</w:t>
      </w:r>
      <w:r w:rsidRPr="00801FB5">
        <w:rPr>
          <w:rFonts w:ascii="Consolas" w:hAnsi="Consolas"/>
          <w:color w:val="D4D4D4"/>
          <w:sz w:val="21"/>
          <w:szCs w:val="21"/>
          <w:lang w:val="sr-Cyrl-RS" w:eastAsia="sr-Cyrl-RS"/>
        </w:rPr>
        <w:t>Return to the home page</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a</w:t>
      </w:r>
      <w:r w:rsidRPr="00801FB5">
        <w:rPr>
          <w:rFonts w:ascii="Consolas" w:hAnsi="Consolas"/>
          <w:color w:val="808080"/>
          <w:sz w:val="21"/>
          <w:szCs w:val="21"/>
          <w:lang w:val="sr-Cyrl-RS" w:eastAsia="sr-Cyrl-RS"/>
        </w:rPr>
        <w:t>&gt;</w:t>
      </w:r>
    </w:p>
    <w:p w14:paraId="7BB445F7"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div</w:t>
      </w:r>
      <w:r w:rsidRPr="00801FB5">
        <w:rPr>
          <w:rFonts w:ascii="Consolas" w:hAnsi="Consolas"/>
          <w:color w:val="808080"/>
          <w:sz w:val="21"/>
          <w:szCs w:val="21"/>
          <w:lang w:val="sr-Cyrl-RS" w:eastAsia="sr-Cyrl-RS"/>
        </w:rPr>
        <w:t>&gt;</w:t>
      </w:r>
    </w:p>
    <w:p w14:paraId="4DED098B"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div</w:t>
      </w:r>
      <w:r w:rsidRPr="00801FB5">
        <w:rPr>
          <w:rFonts w:ascii="Consolas" w:hAnsi="Consolas"/>
          <w:color w:val="808080"/>
          <w:sz w:val="21"/>
          <w:szCs w:val="21"/>
          <w:lang w:val="sr-Cyrl-RS" w:eastAsia="sr-Cyrl-RS"/>
        </w:rPr>
        <w:t>&gt;</w:t>
      </w:r>
    </w:p>
    <w:p w14:paraId="1993FA3B"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D4D4D4"/>
          <w:sz w:val="21"/>
          <w:szCs w:val="21"/>
          <w:lang w:val="sr-Cyrl-RS" w:eastAsia="sr-Cyrl-RS"/>
        </w:rPr>
        <w:t>    </w:t>
      </w: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body</w:t>
      </w:r>
      <w:r w:rsidRPr="00801FB5">
        <w:rPr>
          <w:rFonts w:ascii="Consolas" w:hAnsi="Consolas"/>
          <w:color w:val="808080"/>
          <w:sz w:val="21"/>
          <w:szCs w:val="21"/>
          <w:lang w:val="sr-Cyrl-RS" w:eastAsia="sr-Cyrl-RS"/>
        </w:rPr>
        <w:t>&gt;</w:t>
      </w:r>
    </w:p>
    <w:p w14:paraId="5CF37004" w14:textId="77777777" w:rsidR="00801FB5" w:rsidRPr="00801FB5" w:rsidRDefault="00801FB5" w:rsidP="00801FB5">
      <w:pPr>
        <w:shd w:val="clear" w:color="auto" w:fill="1E1E1E"/>
        <w:spacing w:line="285" w:lineRule="atLeast"/>
        <w:rPr>
          <w:rFonts w:ascii="Consolas" w:hAnsi="Consolas"/>
          <w:color w:val="D4D4D4"/>
          <w:sz w:val="21"/>
          <w:szCs w:val="21"/>
          <w:lang w:val="sr-Cyrl-RS" w:eastAsia="sr-Cyrl-RS"/>
        </w:rPr>
      </w:pPr>
      <w:r w:rsidRPr="00801FB5">
        <w:rPr>
          <w:rFonts w:ascii="Consolas" w:hAnsi="Consolas"/>
          <w:color w:val="808080"/>
          <w:sz w:val="21"/>
          <w:szCs w:val="21"/>
          <w:lang w:val="sr-Cyrl-RS" w:eastAsia="sr-Cyrl-RS"/>
        </w:rPr>
        <w:t>&lt;/</w:t>
      </w:r>
      <w:r w:rsidRPr="00801FB5">
        <w:rPr>
          <w:rFonts w:ascii="Consolas" w:hAnsi="Consolas"/>
          <w:color w:val="569CD6"/>
          <w:sz w:val="21"/>
          <w:szCs w:val="21"/>
          <w:lang w:val="sr-Cyrl-RS" w:eastAsia="sr-Cyrl-RS"/>
        </w:rPr>
        <w:t>html</w:t>
      </w:r>
      <w:r w:rsidRPr="00801FB5">
        <w:rPr>
          <w:rFonts w:ascii="Consolas" w:hAnsi="Consolas"/>
          <w:color w:val="808080"/>
          <w:sz w:val="21"/>
          <w:szCs w:val="21"/>
          <w:lang w:val="sr-Cyrl-RS" w:eastAsia="sr-Cyrl-RS"/>
        </w:rPr>
        <w:t>&gt;</w:t>
      </w:r>
    </w:p>
    <w:p w14:paraId="42580337" w14:textId="77777777" w:rsidR="009E6457" w:rsidRDefault="009E6457">
      <w:pPr>
        <w:rPr>
          <w:rFonts w:ascii="Calibri" w:eastAsia="Calibri" w:hAnsi="Calibri" w:cs="Calibri"/>
          <w:color w:val="548DD4" w:themeColor="text2" w:themeTint="99"/>
          <w:sz w:val="40"/>
          <w:szCs w:val="40"/>
        </w:rPr>
      </w:pPr>
      <w:r>
        <w:rPr>
          <w:rFonts w:ascii="Calibri" w:hAnsi="Calibri" w:cs="Calibri"/>
          <w:sz w:val="40"/>
          <w:szCs w:val="40"/>
        </w:rPr>
        <w:br w:type="page"/>
      </w:r>
    </w:p>
    <w:p w14:paraId="6026D041" w14:textId="10849EBC" w:rsidR="009E6457" w:rsidRDefault="009E6457" w:rsidP="009E6457">
      <w:pPr>
        <w:pStyle w:val="Heading3"/>
        <w:rPr>
          <w:rFonts w:ascii="Calibri" w:hAnsi="Calibri" w:cs="Calibri"/>
          <w:sz w:val="40"/>
          <w:szCs w:val="40"/>
        </w:rPr>
      </w:pPr>
      <w:bookmarkStart w:id="28" w:name="_Toc66306940"/>
      <w:proofErr w:type="spellStart"/>
      <w:r>
        <w:lastRenderedPageBreak/>
        <w:t>functions.php</w:t>
      </w:r>
      <w:bookmarkEnd w:id="28"/>
      <w:proofErr w:type="spellEnd"/>
      <w:r>
        <w:rPr>
          <w:rFonts w:ascii="Calibri" w:hAnsi="Calibri" w:cs="Calibri"/>
          <w:sz w:val="40"/>
          <w:szCs w:val="40"/>
        </w:rPr>
        <w:t xml:space="preserve"> </w:t>
      </w:r>
    </w:p>
    <w:p w14:paraId="72E3CAB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569CD6"/>
          <w:sz w:val="21"/>
          <w:szCs w:val="21"/>
          <w:lang w:val="sr-Cyrl-RS" w:eastAsia="sr-Cyrl-RS"/>
        </w:rPr>
        <w:t>&lt;?php</w:t>
      </w:r>
    </w:p>
    <w:p w14:paraId="27E4AA3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UNIVERSAL</w:t>
      </w:r>
    </w:p>
    <w:p w14:paraId="0A62003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$table</w:t>
      </w:r>
      <w:r w:rsidRPr="00CD5415">
        <w:rPr>
          <w:rFonts w:ascii="Consolas" w:hAnsi="Consolas"/>
          <w:color w:val="D4D4D4"/>
          <w:sz w:val="21"/>
          <w:szCs w:val="21"/>
          <w:lang w:val="sr-Cyrl-RS" w:eastAsia="sr-Cyrl-RS"/>
        </w:rPr>
        <w:t>) {</w:t>
      </w:r>
    </w:p>
    <w:p w14:paraId="6CAF968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272E6A4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SELECT</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FROM</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$table</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3AAFBFF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query</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fetchAll</w:t>
      </w:r>
      <w:r w:rsidRPr="00CD5415">
        <w:rPr>
          <w:rFonts w:ascii="Consolas" w:hAnsi="Consolas"/>
          <w:color w:val="D4D4D4"/>
          <w:sz w:val="21"/>
          <w:szCs w:val="21"/>
          <w:lang w:val="sr-Cyrl-RS" w:eastAsia="sr-Cyrl-RS"/>
        </w:rPr>
        <w:t>();</w:t>
      </w:r>
    </w:p>
    <w:p w14:paraId="0363697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17D1460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52777D6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fetchFromDatabase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w:t>
      </w:r>
    </w:p>
    <w:p w14:paraId="4D13184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70986F8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query</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fetchAll</w:t>
      </w:r>
      <w:r w:rsidRPr="00CD5415">
        <w:rPr>
          <w:rFonts w:ascii="Consolas" w:hAnsi="Consolas"/>
          <w:color w:val="D4D4D4"/>
          <w:sz w:val="21"/>
          <w:szCs w:val="21"/>
          <w:lang w:val="sr-Cyrl-RS" w:eastAsia="sr-Cyrl-RS"/>
        </w:rPr>
        <w:t>();</w:t>
      </w:r>
    </w:p>
    <w:p w14:paraId="22FA9BC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0336FB2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6F4D190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LOGIN</w:t>
      </w:r>
    </w:p>
    <w:p w14:paraId="7BC5D49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userStillExists</w:t>
      </w:r>
      <w:r w:rsidRPr="00CD5415">
        <w:rPr>
          <w:rFonts w:ascii="Consolas" w:hAnsi="Consolas"/>
          <w:color w:val="D4D4D4"/>
          <w:sz w:val="21"/>
          <w:szCs w:val="21"/>
          <w:lang w:val="sr-Cyrl-RS" w:eastAsia="sr-Cyrl-RS"/>
        </w:rPr>
        <w:t>() {</w:t>
      </w:r>
    </w:p>
    <w:p w14:paraId="6F78CA4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DCDCAA"/>
          <w:sz w:val="21"/>
          <w:szCs w:val="21"/>
          <w:lang w:val="sr-Cyrl-RS" w:eastAsia="sr-Cyrl-RS"/>
        </w:rPr>
        <w:t>isset</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$_SESSION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w:t>
      </w:r>
      <w:r w:rsidRPr="00CD5415">
        <w:rPr>
          <w:rFonts w:ascii="Consolas" w:hAnsi="Consolas"/>
          <w:color w:val="D4D4D4"/>
          <w:sz w:val="21"/>
          <w:szCs w:val="21"/>
          <w:lang w:val="sr-Cyrl-RS" w:eastAsia="sr-Cyrl-RS"/>
        </w:rPr>
        <w:t>])) {</w:t>
      </w:r>
    </w:p>
    <w:p w14:paraId="07F47BD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DCDCAA"/>
          <w:sz w:val="21"/>
          <w:szCs w:val="21"/>
          <w:lang w:val="sr-Cyrl-RS" w:eastAsia="sr-Cyrl-RS"/>
        </w:rPr>
        <w:t>userExists</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$_SESSION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p>
    <w:p w14:paraId="493F47D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unset</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$_SESSION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w:t>
      </w:r>
      <w:r w:rsidRPr="00CD5415">
        <w:rPr>
          <w:rFonts w:ascii="Consolas" w:hAnsi="Consolas"/>
          <w:color w:val="D4D4D4"/>
          <w:sz w:val="21"/>
          <w:szCs w:val="21"/>
          <w:lang w:val="sr-Cyrl-RS" w:eastAsia="sr-Cyrl-RS"/>
        </w:rPr>
        <w:t>]);</w:t>
      </w:r>
    </w:p>
    <w:p w14:paraId="1BB4A69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C67459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20E4C8A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03F2ADF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1008F43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userExists</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D4D4D4"/>
          <w:sz w:val="21"/>
          <w:szCs w:val="21"/>
          <w:lang w:val="sr-Cyrl-RS" w:eastAsia="sr-Cyrl-RS"/>
        </w:rPr>
        <w:t>) {</w:t>
      </w:r>
    </w:p>
    <w:p w14:paraId="428E864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70C21B8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SELECT</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FROM</w:t>
      </w:r>
      <w:r w:rsidRPr="00CD5415">
        <w:rPr>
          <w:rFonts w:ascii="Consolas" w:hAnsi="Consolas"/>
          <w:color w:val="CE9178"/>
          <w:sz w:val="21"/>
          <w:szCs w:val="21"/>
          <w:lang w:val="sr-Cyrl-RS" w:eastAsia="sr-Cyrl-RS"/>
        </w:rPr>
        <w:t> users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61A6B35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533A7AA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w:t>
      </w:r>
    </w:p>
    <w:p w14:paraId="05802A0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20D9A58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fetch</w:t>
      </w:r>
      <w:r w:rsidRPr="00CD5415">
        <w:rPr>
          <w:rFonts w:ascii="Consolas" w:hAnsi="Consolas"/>
          <w:color w:val="D4D4D4"/>
          <w:sz w:val="21"/>
          <w:szCs w:val="21"/>
          <w:lang w:val="sr-Cyrl-RS" w:eastAsia="sr-Cyrl-RS"/>
        </w:rPr>
        <w:t>();</w:t>
      </w:r>
    </w:p>
    <w:p w14:paraId="58AF714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5D9A613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0690C82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7B5AA6E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getUser</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$password</w:t>
      </w:r>
      <w:r w:rsidRPr="00CD5415">
        <w:rPr>
          <w:rFonts w:ascii="Consolas" w:hAnsi="Consolas"/>
          <w:color w:val="D4D4D4"/>
          <w:sz w:val="21"/>
          <w:szCs w:val="21"/>
          <w:lang w:val="sr-Cyrl-RS" w:eastAsia="sr-Cyrl-RS"/>
        </w:rPr>
        <w:t>) {</w:t>
      </w:r>
    </w:p>
    <w:p w14:paraId="5FC2C57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4E1F1BC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SELECT</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FROM</w:t>
      </w:r>
      <w:r w:rsidRPr="00CD5415">
        <w:rPr>
          <w:rFonts w:ascii="Consolas" w:hAnsi="Consolas"/>
          <w:color w:val="CE9178"/>
          <w:sz w:val="21"/>
          <w:szCs w:val="21"/>
          <w:lang w:val="sr-Cyrl-RS" w:eastAsia="sr-Cyrl-RS"/>
        </w:rPr>
        <w:t> users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email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:email </w:t>
      </w:r>
      <w:r w:rsidRPr="00CD5415">
        <w:rPr>
          <w:rFonts w:ascii="Consolas" w:hAnsi="Consolas"/>
          <w:color w:val="569CD6"/>
          <w:sz w:val="21"/>
          <w:szCs w:val="21"/>
          <w:lang w:val="sr-Cyrl-RS" w:eastAsia="sr-Cyrl-RS"/>
        </w:rPr>
        <w:t>AND</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password</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password</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1A78C90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26C4EC6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w:t>
      </w:r>
    </w:p>
    <w:p w14:paraId="6BAF1E7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":password"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$password</w:t>
      </w:r>
      <w:r w:rsidRPr="00CD5415">
        <w:rPr>
          <w:rFonts w:ascii="Consolas" w:hAnsi="Consolas"/>
          <w:color w:val="D4D4D4"/>
          <w:sz w:val="21"/>
          <w:szCs w:val="21"/>
          <w:lang w:val="sr-Cyrl-RS" w:eastAsia="sr-Cyrl-RS"/>
        </w:rPr>
        <w:t>);</w:t>
      </w:r>
    </w:p>
    <w:p w14:paraId="3830814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37DCC76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fetch</w:t>
      </w:r>
      <w:r w:rsidRPr="00CD5415">
        <w:rPr>
          <w:rFonts w:ascii="Consolas" w:hAnsi="Consolas"/>
          <w:color w:val="D4D4D4"/>
          <w:sz w:val="21"/>
          <w:szCs w:val="21"/>
          <w:lang w:val="sr-Cyrl-RS" w:eastAsia="sr-Cyrl-RS"/>
        </w:rPr>
        <w:t>();</w:t>
      </w:r>
    </w:p>
    <w:p w14:paraId="2BDB8EB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20FFE95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14A6772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513706B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addNewUser</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$username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$password</w:t>
      </w:r>
      <w:r w:rsidRPr="00CD5415">
        <w:rPr>
          <w:rFonts w:ascii="Consolas" w:hAnsi="Consolas"/>
          <w:color w:val="D4D4D4"/>
          <w:sz w:val="21"/>
          <w:szCs w:val="21"/>
          <w:lang w:val="sr-Cyrl-RS" w:eastAsia="sr-Cyrl-RS"/>
        </w:rPr>
        <w:t>) {</w:t>
      </w:r>
    </w:p>
    <w:p w14:paraId="470A512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71D7625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INSERT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INTO</w:t>
      </w:r>
      <w:r w:rsidRPr="00CD5415">
        <w:rPr>
          <w:rFonts w:ascii="Consolas" w:hAnsi="Consolas"/>
          <w:color w:val="CE9178"/>
          <w:sz w:val="21"/>
          <w:szCs w:val="21"/>
          <w:lang w:val="sr-Cyrl-RS" w:eastAsia="sr-Cyrl-RS"/>
        </w:rPr>
        <w:t> users(`username`, `email`, `password`, `role`) </w:t>
      </w:r>
      <w:r w:rsidRPr="00CD5415">
        <w:rPr>
          <w:rFonts w:ascii="Consolas" w:hAnsi="Consolas"/>
          <w:color w:val="569CD6"/>
          <w:sz w:val="21"/>
          <w:szCs w:val="21"/>
          <w:lang w:val="sr-Cyrl-RS" w:eastAsia="sr-Cyrl-RS"/>
        </w:rPr>
        <w:t>VALUES</w:t>
      </w:r>
      <w:r w:rsidRPr="00CD5415">
        <w:rPr>
          <w:rFonts w:ascii="Consolas" w:hAnsi="Consolas"/>
          <w:color w:val="CE9178"/>
          <w:sz w:val="21"/>
          <w:szCs w:val="21"/>
          <w:lang w:val="sr-Cyrl-RS" w:eastAsia="sr-Cyrl-RS"/>
        </w:rPr>
        <w:t>(:username, :email, :</w:t>
      </w:r>
      <w:r w:rsidRPr="00CD5415">
        <w:rPr>
          <w:rFonts w:ascii="Consolas" w:hAnsi="Consolas"/>
          <w:color w:val="569CD6"/>
          <w:sz w:val="21"/>
          <w:szCs w:val="21"/>
          <w:lang w:val="sr-Cyrl-RS" w:eastAsia="sr-Cyrl-RS"/>
        </w:rPr>
        <w:t>password</w:t>
      </w:r>
      <w:r w:rsidRPr="00CD5415">
        <w:rPr>
          <w:rFonts w:ascii="Consolas" w:hAnsi="Consolas"/>
          <w:color w:val="CE9178"/>
          <w:sz w:val="21"/>
          <w:szCs w:val="21"/>
          <w:lang w:val="sr-Cyrl-RS" w:eastAsia="sr-Cyrl-RS"/>
        </w:rPr>
        <w:t>, </w:t>
      </w:r>
      <w:r w:rsidRPr="00CD5415">
        <w:rPr>
          <w:rFonts w:ascii="Consolas" w:hAnsi="Consolas"/>
          <w:color w:val="B5CEA8"/>
          <w:sz w:val="21"/>
          <w:szCs w:val="21"/>
          <w:lang w:val="sr-Cyrl-RS" w:eastAsia="sr-Cyrl-RS"/>
        </w:rPr>
        <w:t>1</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6EE4670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4B51D6C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$username</w:t>
      </w:r>
      <w:r w:rsidRPr="00CD5415">
        <w:rPr>
          <w:rFonts w:ascii="Consolas" w:hAnsi="Consolas"/>
          <w:color w:val="D4D4D4"/>
          <w:sz w:val="21"/>
          <w:szCs w:val="21"/>
          <w:lang w:val="sr-Cyrl-RS" w:eastAsia="sr-Cyrl-RS"/>
        </w:rPr>
        <w:t>);</w:t>
      </w:r>
    </w:p>
    <w:p w14:paraId="1DA8882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w:t>
      </w:r>
    </w:p>
    <w:p w14:paraId="657BF21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lastRenderedPageBreak/>
        <w:t>        </w:t>
      </w:r>
      <w:r w:rsidRPr="00CD5415">
        <w:rPr>
          <w:rFonts w:ascii="Consolas" w:hAnsi="Consolas"/>
          <w:color w:val="9CDCFE"/>
          <w:sz w:val="21"/>
          <w:szCs w:val="21"/>
          <w:lang w:val="sr-Cyrl-RS" w:eastAsia="sr-Cyrl-RS"/>
        </w:rPr>
        <w:t>$securePassword</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md5</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$password</w:t>
      </w:r>
      <w:r w:rsidRPr="00CD5415">
        <w:rPr>
          <w:rFonts w:ascii="Consolas" w:hAnsi="Consolas"/>
          <w:color w:val="D4D4D4"/>
          <w:sz w:val="21"/>
          <w:szCs w:val="21"/>
          <w:lang w:val="sr-Cyrl-RS" w:eastAsia="sr-Cyrl-RS"/>
        </w:rPr>
        <w:t>);</w:t>
      </w:r>
    </w:p>
    <w:p w14:paraId="5F02755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':password'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$securePassword</w:t>
      </w:r>
      <w:r w:rsidRPr="00CD5415">
        <w:rPr>
          <w:rFonts w:ascii="Consolas" w:hAnsi="Consolas"/>
          <w:color w:val="D4D4D4"/>
          <w:sz w:val="21"/>
          <w:szCs w:val="21"/>
          <w:lang w:val="sr-Cyrl-RS" w:eastAsia="sr-Cyrl-RS"/>
        </w:rPr>
        <w:t>);</w:t>
      </w:r>
    </w:p>
    <w:p w14:paraId="7C5BFAB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6FAE519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0D7BF0B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66CF13A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313269E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getRoleName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p>
    <w:p w14:paraId="76149FA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103D850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SELECT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FROM</w:t>
      </w:r>
      <w:r w:rsidRPr="00CD5415">
        <w:rPr>
          <w:rFonts w:ascii="Consolas" w:hAnsi="Consolas"/>
          <w:color w:val="CE9178"/>
          <w:sz w:val="21"/>
          <w:szCs w:val="21"/>
          <w:lang w:val="sr-Cyrl-RS" w:eastAsia="sr-Cyrl-RS"/>
        </w:rPr>
        <w:t> roles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id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:id"</w:t>
      </w:r>
      <w:r w:rsidRPr="00CD5415">
        <w:rPr>
          <w:rFonts w:ascii="Consolas" w:hAnsi="Consolas"/>
          <w:color w:val="D4D4D4"/>
          <w:sz w:val="21"/>
          <w:szCs w:val="21"/>
          <w:lang w:val="sr-Cyrl-RS" w:eastAsia="sr-Cyrl-RS"/>
        </w:rPr>
        <w:t>;</w:t>
      </w:r>
    </w:p>
    <w:p w14:paraId="2324988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4DFC8E7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6CF17A9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06F9B2A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fetch</w:t>
      </w:r>
      <w:r w:rsidRPr="00CD5415">
        <w:rPr>
          <w:rFonts w:ascii="Consolas" w:hAnsi="Consolas"/>
          <w:color w:val="D4D4D4"/>
          <w:sz w:val="21"/>
          <w:szCs w:val="21"/>
          <w:lang w:val="sr-Cyrl-RS" w:eastAsia="sr-Cyrl-RS"/>
        </w:rPr>
        <w:t>();</w:t>
      </w:r>
    </w:p>
    <w:p w14:paraId="34476D7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w:t>
      </w:r>
    </w:p>
    <w:p w14:paraId="333E211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187C95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0144F17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HEADER</w:t>
      </w:r>
    </w:p>
    <w:p w14:paraId="4CF045A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printNavLinks</w:t>
      </w:r>
      <w:r w:rsidRPr="00CD5415">
        <w:rPr>
          <w:rFonts w:ascii="Consolas" w:hAnsi="Consolas"/>
          <w:color w:val="D4D4D4"/>
          <w:sz w:val="21"/>
          <w:szCs w:val="21"/>
          <w:lang w:val="sr-Cyrl-RS" w:eastAsia="sr-Cyrl-RS"/>
        </w:rPr>
        <w:t>() {</w:t>
      </w:r>
    </w:p>
    <w:p w14:paraId="38AD3FA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$links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'pagelinks'</w:t>
      </w:r>
      <w:r w:rsidRPr="00CD5415">
        <w:rPr>
          <w:rFonts w:ascii="Consolas" w:hAnsi="Consolas"/>
          <w:color w:val="D4D4D4"/>
          <w:sz w:val="21"/>
          <w:szCs w:val="21"/>
          <w:lang w:val="sr-Cyrl-RS" w:eastAsia="sr-Cyrl-RS"/>
        </w:rPr>
        <w:t>);</w:t>
      </w:r>
    </w:p>
    <w:p w14:paraId="696FFE7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$links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$link</w:t>
      </w:r>
      <w:r w:rsidRPr="00CD5415">
        <w:rPr>
          <w:rFonts w:ascii="Consolas" w:hAnsi="Consolas"/>
          <w:color w:val="D4D4D4"/>
          <w:sz w:val="21"/>
          <w:szCs w:val="21"/>
          <w:lang w:val="sr-Cyrl-RS" w:eastAsia="sr-Cyrl-RS"/>
        </w:rPr>
        <w:t>) {</w:t>
      </w:r>
    </w:p>
    <w:p w14:paraId="08825E1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echo</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"&lt;li&gt;&lt;a href='</w:t>
      </w:r>
      <w:r w:rsidRPr="00CD5415">
        <w:rPr>
          <w:rFonts w:ascii="Consolas" w:hAnsi="Consolas"/>
          <w:color w:val="9CDCFE"/>
          <w:sz w:val="21"/>
          <w:szCs w:val="21"/>
          <w:lang w:val="sr-Cyrl-RS" w:eastAsia="sr-Cyrl-RS"/>
        </w:rPr>
        <w:t>$link</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href</w:t>
      </w:r>
      <w:r w:rsidRPr="00CD5415">
        <w:rPr>
          <w:rFonts w:ascii="Consolas" w:hAnsi="Consolas"/>
          <w:color w:val="CE9178"/>
          <w:sz w:val="21"/>
          <w:szCs w:val="21"/>
          <w:lang w:val="sr-Cyrl-RS" w:eastAsia="sr-Cyrl-RS"/>
        </w:rPr>
        <w:t>' class='font-small'&gt;</w:t>
      </w:r>
      <w:r w:rsidRPr="00CD5415">
        <w:rPr>
          <w:rFonts w:ascii="Consolas" w:hAnsi="Consolas"/>
          <w:color w:val="9CDCFE"/>
          <w:sz w:val="21"/>
          <w:szCs w:val="21"/>
          <w:lang w:val="sr-Cyrl-RS" w:eastAsia="sr-Cyrl-RS"/>
        </w:rPr>
        <w:t>$link</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&lt;/a&gt;&lt;/li&gt;"</w:t>
      </w:r>
      <w:r w:rsidRPr="00CD5415">
        <w:rPr>
          <w:rFonts w:ascii="Consolas" w:hAnsi="Consolas"/>
          <w:color w:val="D4D4D4"/>
          <w:sz w:val="21"/>
          <w:szCs w:val="21"/>
          <w:lang w:val="sr-Cyrl-RS" w:eastAsia="sr-Cyrl-RS"/>
        </w:rPr>
        <w:t>);</w:t>
      </w:r>
    </w:p>
    <w:p w14:paraId="0C618FE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15DA2CB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6DF2513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04231BB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FOOTER</w:t>
      </w:r>
    </w:p>
    <w:p w14:paraId="51EB799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printFooterSocials</w:t>
      </w:r>
      <w:r w:rsidRPr="00CD5415">
        <w:rPr>
          <w:rFonts w:ascii="Consolas" w:hAnsi="Consolas"/>
          <w:color w:val="D4D4D4"/>
          <w:sz w:val="21"/>
          <w:szCs w:val="21"/>
          <w:lang w:val="sr-Cyrl-RS" w:eastAsia="sr-Cyrl-RS"/>
        </w:rPr>
        <w:t>() {</w:t>
      </w:r>
    </w:p>
    <w:p w14:paraId="51A3CF6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$links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'sociallinks'</w:t>
      </w:r>
      <w:r w:rsidRPr="00CD5415">
        <w:rPr>
          <w:rFonts w:ascii="Consolas" w:hAnsi="Consolas"/>
          <w:color w:val="D4D4D4"/>
          <w:sz w:val="21"/>
          <w:szCs w:val="21"/>
          <w:lang w:val="sr-Cyrl-RS" w:eastAsia="sr-Cyrl-RS"/>
        </w:rPr>
        <w:t>);</w:t>
      </w:r>
    </w:p>
    <w:p w14:paraId="145945F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$links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$link</w:t>
      </w:r>
      <w:r w:rsidRPr="00CD5415">
        <w:rPr>
          <w:rFonts w:ascii="Consolas" w:hAnsi="Consolas"/>
          <w:color w:val="D4D4D4"/>
          <w:sz w:val="21"/>
          <w:szCs w:val="21"/>
          <w:lang w:val="sr-Cyrl-RS" w:eastAsia="sr-Cyrl-RS"/>
        </w:rPr>
        <w:t>) {</w:t>
      </w:r>
    </w:p>
    <w:p w14:paraId="3FDDE58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echo</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"&lt;li&gt;&lt;a href='</w:t>
      </w:r>
      <w:r w:rsidRPr="00CD5415">
        <w:rPr>
          <w:rFonts w:ascii="Consolas" w:hAnsi="Consolas"/>
          <w:color w:val="9CDCFE"/>
          <w:sz w:val="21"/>
          <w:szCs w:val="21"/>
          <w:lang w:val="sr-Cyrl-RS" w:eastAsia="sr-Cyrl-RS"/>
        </w:rPr>
        <w:t>$link</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href</w:t>
      </w:r>
      <w:r w:rsidRPr="00CD5415">
        <w:rPr>
          <w:rFonts w:ascii="Consolas" w:hAnsi="Consolas"/>
          <w:color w:val="CE9178"/>
          <w:sz w:val="21"/>
          <w:szCs w:val="21"/>
          <w:lang w:val="sr-Cyrl-RS" w:eastAsia="sr-Cyrl-RS"/>
        </w:rPr>
        <w:t>' class='font-small' target='_blank'&gt;&lt;i class='</w:t>
      </w:r>
      <w:r w:rsidRPr="00CD5415">
        <w:rPr>
          <w:rFonts w:ascii="Consolas" w:hAnsi="Consolas"/>
          <w:color w:val="9CDCFE"/>
          <w:sz w:val="21"/>
          <w:szCs w:val="21"/>
          <w:lang w:val="sr-Cyrl-RS" w:eastAsia="sr-Cyrl-RS"/>
        </w:rPr>
        <w:t>$link</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icon</w:t>
      </w:r>
      <w:r w:rsidRPr="00CD5415">
        <w:rPr>
          <w:rFonts w:ascii="Consolas" w:hAnsi="Consolas"/>
          <w:color w:val="CE9178"/>
          <w:sz w:val="21"/>
          <w:szCs w:val="21"/>
          <w:lang w:val="sr-Cyrl-RS" w:eastAsia="sr-Cyrl-RS"/>
        </w:rPr>
        <w:t>'&gt;&lt;/i&gt;&lt;span class='socialText'&gt;</w:t>
      </w:r>
      <w:r w:rsidRPr="00CD5415">
        <w:rPr>
          <w:rFonts w:ascii="Consolas" w:hAnsi="Consolas"/>
          <w:color w:val="9CDCFE"/>
          <w:sz w:val="21"/>
          <w:szCs w:val="21"/>
          <w:lang w:val="sr-Cyrl-RS" w:eastAsia="sr-Cyrl-RS"/>
        </w:rPr>
        <w:t>$link</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&lt;/span&gt;&lt;/a&gt;&lt;/li&gt;"</w:t>
      </w:r>
      <w:r w:rsidRPr="00CD5415">
        <w:rPr>
          <w:rFonts w:ascii="Consolas" w:hAnsi="Consolas"/>
          <w:color w:val="D4D4D4"/>
          <w:sz w:val="21"/>
          <w:szCs w:val="21"/>
          <w:lang w:val="sr-Cyrl-RS" w:eastAsia="sr-Cyrl-RS"/>
        </w:rPr>
        <w:t>);</w:t>
      </w:r>
    </w:p>
    <w:p w14:paraId="3EBA585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0DDC9AB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63290BE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38BB063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HOME</w:t>
      </w:r>
    </w:p>
    <w:p w14:paraId="79EB6A7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printSliderImages</w:t>
      </w:r>
      <w:r w:rsidRPr="00CD5415">
        <w:rPr>
          <w:rFonts w:ascii="Consolas" w:hAnsi="Consolas"/>
          <w:color w:val="D4D4D4"/>
          <w:sz w:val="21"/>
          <w:szCs w:val="21"/>
          <w:lang w:val="sr-Cyrl-RS" w:eastAsia="sr-Cyrl-RS"/>
        </w:rPr>
        <w:t>() {</w:t>
      </w:r>
    </w:p>
    <w:p w14:paraId="576121D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$images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'sliderimages'</w:t>
      </w:r>
      <w:r w:rsidRPr="00CD5415">
        <w:rPr>
          <w:rFonts w:ascii="Consolas" w:hAnsi="Consolas"/>
          <w:color w:val="D4D4D4"/>
          <w:sz w:val="21"/>
          <w:szCs w:val="21"/>
          <w:lang w:val="sr-Cyrl-RS" w:eastAsia="sr-Cyrl-RS"/>
        </w:rPr>
        <w:t>);</w:t>
      </w:r>
    </w:p>
    <w:p w14:paraId="445B11B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$images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$image</w:t>
      </w:r>
      <w:r w:rsidRPr="00CD5415">
        <w:rPr>
          <w:rFonts w:ascii="Consolas" w:hAnsi="Consolas"/>
          <w:color w:val="D4D4D4"/>
          <w:sz w:val="21"/>
          <w:szCs w:val="21"/>
          <w:lang w:val="sr-Cyrl-RS" w:eastAsia="sr-Cyrl-RS"/>
        </w:rPr>
        <w:t>) {</w:t>
      </w:r>
    </w:p>
    <w:p w14:paraId="74C260B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echo</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"&lt;div class='slide' style='background-image: url(assets/img/</w:t>
      </w:r>
      <w:r w:rsidRPr="00CD5415">
        <w:rPr>
          <w:rFonts w:ascii="Consolas" w:hAnsi="Consolas"/>
          <w:color w:val="9CDCFE"/>
          <w:sz w:val="21"/>
          <w:szCs w:val="21"/>
          <w:lang w:val="sr-Cyrl-RS" w:eastAsia="sr-Cyrl-RS"/>
        </w:rPr>
        <w:t>$image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image</w:t>
      </w:r>
      <w:r w:rsidRPr="00CD5415">
        <w:rPr>
          <w:rFonts w:ascii="Consolas" w:hAnsi="Consolas"/>
          <w:color w:val="CE9178"/>
          <w:sz w:val="21"/>
          <w:szCs w:val="21"/>
          <w:lang w:val="sr-Cyrl-RS" w:eastAsia="sr-Cyrl-RS"/>
        </w:rPr>
        <w:t>.jpg)'&gt;&lt;/div&gt;"</w:t>
      </w:r>
      <w:r w:rsidRPr="00CD5415">
        <w:rPr>
          <w:rFonts w:ascii="Consolas" w:hAnsi="Consolas"/>
          <w:color w:val="D4D4D4"/>
          <w:sz w:val="21"/>
          <w:szCs w:val="21"/>
          <w:lang w:val="sr-Cyrl-RS" w:eastAsia="sr-Cyrl-RS"/>
        </w:rPr>
        <w:t>);</w:t>
      </w:r>
    </w:p>
    <w:p w14:paraId="6004DC7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3589A90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D2734E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64268D2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DEVICES</w:t>
      </w:r>
    </w:p>
    <w:p w14:paraId="3602641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printChbGroup</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$label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$table</w:t>
      </w:r>
      <w:r w:rsidRPr="00CD5415">
        <w:rPr>
          <w:rFonts w:ascii="Consolas" w:hAnsi="Consolas"/>
          <w:color w:val="D4D4D4"/>
          <w:sz w:val="21"/>
          <w:szCs w:val="21"/>
          <w:lang w:val="sr-Cyrl-RS" w:eastAsia="sr-Cyrl-RS"/>
        </w:rPr>
        <w:t>) {</w:t>
      </w:r>
    </w:p>
    <w:p w14:paraId="14C6AC6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SELECT</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FROM</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$table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ORDER BY</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24D0FAC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echo</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"&lt;div class='formGroup'&gt;&lt;label class='font-small'&gt;</w:t>
      </w:r>
      <w:r w:rsidRPr="00CD5415">
        <w:rPr>
          <w:rFonts w:ascii="Consolas" w:hAnsi="Consolas"/>
          <w:color w:val="9CDCFE"/>
          <w:sz w:val="21"/>
          <w:szCs w:val="21"/>
          <w:lang w:val="sr-Cyrl-RS" w:eastAsia="sr-Cyrl-RS"/>
        </w:rPr>
        <w:t>$label</w:t>
      </w:r>
      <w:r w:rsidRPr="00CD5415">
        <w:rPr>
          <w:rFonts w:ascii="Consolas" w:hAnsi="Consolas"/>
          <w:color w:val="CE9178"/>
          <w:sz w:val="21"/>
          <w:szCs w:val="21"/>
          <w:lang w:val="sr-Cyrl-RS" w:eastAsia="sr-Cyrl-RS"/>
        </w:rPr>
        <w:t>:&lt;/label&gt;"</w:t>
      </w:r>
      <w:r w:rsidRPr="00CD5415">
        <w:rPr>
          <w:rFonts w:ascii="Consolas" w:hAnsi="Consolas"/>
          <w:color w:val="D4D4D4"/>
          <w:sz w:val="21"/>
          <w:szCs w:val="21"/>
          <w:lang w:val="sr-Cyrl-RS" w:eastAsia="sr-Cyrl-RS"/>
        </w:rPr>
        <w:t>);</w:t>
      </w:r>
    </w:p>
    <w:p w14:paraId="0030AA5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$values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 {</w:t>
      </w:r>
    </w:p>
    <w:p w14:paraId="66027DA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echo</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"&lt;div class='checkboxGroup'&gt;&lt;input type='checkbox' name='chb</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 id='chb</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 value='</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id</w:t>
      </w:r>
      <w:r w:rsidRPr="00CD5415">
        <w:rPr>
          <w:rFonts w:ascii="Consolas" w:hAnsi="Consolas"/>
          <w:color w:val="CE9178"/>
          <w:sz w:val="21"/>
          <w:szCs w:val="21"/>
          <w:lang w:val="sr-Cyrl-RS" w:eastAsia="sr-Cyrl-RS"/>
        </w:rPr>
        <w:t>' class='chb</w:t>
      </w:r>
      <w:r w:rsidRPr="00CD5415">
        <w:rPr>
          <w:rFonts w:ascii="Consolas" w:hAnsi="Consolas"/>
          <w:color w:val="9CDCFE"/>
          <w:sz w:val="21"/>
          <w:szCs w:val="21"/>
          <w:lang w:val="sr-Cyrl-RS" w:eastAsia="sr-Cyrl-RS"/>
        </w:rPr>
        <w:t>$label</w:t>
      </w:r>
      <w:r w:rsidRPr="00CD5415">
        <w:rPr>
          <w:rFonts w:ascii="Consolas" w:hAnsi="Consolas"/>
          <w:color w:val="CE9178"/>
          <w:sz w:val="21"/>
          <w:szCs w:val="21"/>
          <w:lang w:val="sr-Cyrl-RS" w:eastAsia="sr-Cyrl-RS"/>
        </w:rPr>
        <w:t> filterAction'/&gt;&lt;label for='chb</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 class='font-small'&gt;</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&lt;/label&gt;&lt;/div&gt;"</w:t>
      </w:r>
      <w:r w:rsidRPr="00CD5415">
        <w:rPr>
          <w:rFonts w:ascii="Consolas" w:hAnsi="Consolas"/>
          <w:color w:val="D4D4D4"/>
          <w:sz w:val="21"/>
          <w:szCs w:val="21"/>
          <w:lang w:val="sr-Cyrl-RS" w:eastAsia="sr-Cyrl-RS"/>
        </w:rPr>
        <w:t>);</w:t>
      </w:r>
    </w:p>
    <w:p w14:paraId="089A56A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lastRenderedPageBreak/>
        <w:t>        }</w:t>
      </w:r>
    </w:p>
    <w:p w14:paraId="23FBA36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echo</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"&lt;/div&gt;"</w:t>
      </w:r>
      <w:r w:rsidRPr="00CD5415">
        <w:rPr>
          <w:rFonts w:ascii="Consolas" w:hAnsi="Consolas"/>
          <w:color w:val="D4D4D4"/>
          <w:sz w:val="21"/>
          <w:szCs w:val="21"/>
          <w:lang w:val="sr-Cyrl-RS" w:eastAsia="sr-Cyrl-RS"/>
        </w:rPr>
        <w:t>);</w:t>
      </w:r>
    </w:p>
    <w:p w14:paraId="07B98D7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47544F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51E42BD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printDevices</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$devices</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$numberOfDevices</w:t>
      </w:r>
      <w:r w:rsidRPr="00CD5415">
        <w:rPr>
          <w:rFonts w:ascii="Consolas" w:hAnsi="Consolas"/>
          <w:color w:val="D4D4D4"/>
          <w:sz w:val="21"/>
          <w:szCs w:val="21"/>
          <w:lang w:val="sr-Cyrl-RS" w:eastAsia="sr-Cyrl-RS"/>
        </w:rPr>
        <w:t>) {</w:t>
      </w:r>
    </w:p>
    <w:p w14:paraId="3972F59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DCDCAA"/>
          <w:sz w:val="21"/>
          <w:szCs w:val="21"/>
          <w:lang w:val="sr-Cyrl-RS" w:eastAsia="sr-Cyrl-RS"/>
        </w:rPr>
        <w:t>count</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$devices</w:t>
      </w:r>
      <w:r w:rsidRPr="00CD5415">
        <w:rPr>
          <w:rFonts w:ascii="Consolas" w:hAnsi="Consolas"/>
          <w:color w:val="D4D4D4"/>
          <w:sz w:val="21"/>
          <w:szCs w:val="21"/>
          <w:lang w:val="sr-Cyrl-RS" w:eastAsia="sr-Cyrl-RS"/>
        </w:rPr>
        <w:t>) == </w:t>
      </w:r>
      <w:r w:rsidRPr="00CD5415">
        <w:rPr>
          <w:rFonts w:ascii="Consolas" w:hAnsi="Consolas"/>
          <w:color w:val="B5CEA8"/>
          <w:sz w:val="21"/>
          <w:szCs w:val="21"/>
          <w:lang w:val="sr-Cyrl-RS" w:eastAsia="sr-Cyrl-RS"/>
        </w:rPr>
        <w:t>0</w:t>
      </w: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'&lt;p class="font-large"&gt;Oops. Seems like there are no items that match your search criteria.&lt;/p&gt;'</w:t>
      </w:r>
      <w:r w:rsidRPr="00CD5415">
        <w:rPr>
          <w:rFonts w:ascii="Consolas" w:hAnsi="Consolas"/>
          <w:color w:val="D4D4D4"/>
          <w:sz w:val="21"/>
          <w:szCs w:val="21"/>
          <w:lang w:val="sr-Cyrl-RS" w:eastAsia="sr-Cyrl-RS"/>
        </w:rPr>
        <w:t>);</w:t>
      </w:r>
    </w:p>
    <w:p w14:paraId="0A440F2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else</w:t>
      </w:r>
      <w:r w:rsidRPr="00CD5415">
        <w:rPr>
          <w:rFonts w:ascii="Consolas" w:hAnsi="Consolas"/>
          <w:color w:val="D4D4D4"/>
          <w:sz w:val="21"/>
          <w:szCs w:val="21"/>
          <w:lang w:val="sr-Cyrl-RS" w:eastAsia="sr-Cyrl-RS"/>
        </w:rPr>
        <w:t> {</w:t>
      </w:r>
    </w:p>
    <w:p w14:paraId="700508B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0C2CBA1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$devices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 {</w:t>
      </w:r>
    </w:p>
    <w:p w14:paraId="2AEAC04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"&lt;div class='device'&gt;&lt;div class='deviceImage'&gt;&lt;img src='assets/img/</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image</w:t>
      </w:r>
      <w:r w:rsidRPr="00CD5415">
        <w:rPr>
          <w:rFonts w:ascii="Consolas" w:hAnsi="Consolas"/>
          <w:color w:val="CE9178"/>
          <w:sz w:val="21"/>
          <w:szCs w:val="21"/>
          <w:lang w:val="sr-Cyrl-RS" w:eastAsia="sr-Cyrl-RS"/>
        </w:rPr>
        <w:t>' alt='</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'/&gt;&lt;/div&gt;&lt;div class='deviceText'&gt;&lt;label class='font-medium deviceName'&gt;</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&lt;/label&gt;&lt;label class='font-medium devicePrice'&gt;</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price</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"&lt;/label&gt;&lt;div class='textCenter'&gt;&lt;button class='font-small btnPrimary btnAddToCart' data-id='</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device_id</w:t>
      </w:r>
      <w:r w:rsidRPr="00CD5415">
        <w:rPr>
          <w:rFonts w:ascii="Consolas" w:hAnsi="Consolas"/>
          <w:color w:val="CE9178"/>
          <w:sz w:val="21"/>
          <w:szCs w:val="21"/>
          <w:lang w:val="sr-Cyrl-RS" w:eastAsia="sr-Cyrl-RS"/>
        </w:rPr>
        <w:t>'&gt;&lt;i class='fas fa-shopping-cart font-medium'&gt;&lt;/i&gt;+&lt;/button&gt;&lt;/div&gt;&lt;/div&gt;&lt;/div&gt;"</w:t>
      </w:r>
      <w:r w:rsidRPr="00CD5415">
        <w:rPr>
          <w:rFonts w:ascii="Consolas" w:hAnsi="Consolas"/>
          <w:color w:val="D4D4D4"/>
          <w:sz w:val="21"/>
          <w:szCs w:val="21"/>
          <w:lang w:val="sr-Cyrl-RS" w:eastAsia="sr-Cyrl-RS"/>
        </w:rPr>
        <w:t>;</w:t>
      </w:r>
    </w:p>
    <w:p w14:paraId="0ADEE35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23C47D5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PAGE NAVIGATION</w:t>
      </w:r>
    </w:p>
    <w:p w14:paraId="440A1CD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$numberOfPages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ceil</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$numberOfDevices</w:t>
      </w:r>
      <w:r w:rsidRPr="00CD5415">
        <w:rPr>
          <w:rFonts w:ascii="Consolas" w:hAnsi="Consolas"/>
          <w:color w:val="D4D4D4"/>
          <w:sz w:val="21"/>
          <w:szCs w:val="21"/>
          <w:lang w:val="sr-Cyrl-RS" w:eastAsia="sr-Cyrl-RS"/>
        </w:rPr>
        <w:t>/</w:t>
      </w:r>
      <w:r w:rsidRPr="00CD5415">
        <w:rPr>
          <w:rFonts w:ascii="Consolas" w:hAnsi="Consolas"/>
          <w:color w:val="B5CEA8"/>
          <w:sz w:val="21"/>
          <w:szCs w:val="21"/>
          <w:lang w:val="sr-Cyrl-RS" w:eastAsia="sr-Cyrl-RS"/>
        </w:rPr>
        <w:t>6</w:t>
      </w:r>
      <w:r w:rsidRPr="00CD5415">
        <w:rPr>
          <w:rFonts w:ascii="Consolas" w:hAnsi="Consolas"/>
          <w:color w:val="D4D4D4"/>
          <w:sz w:val="21"/>
          <w:szCs w:val="21"/>
          <w:lang w:val="sr-Cyrl-RS" w:eastAsia="sr-Cyrl-RS"/>
        </w:rPr>
        <w:t>);</w:t>
      </w:r>
    </w:p>
    <w:p w14:paraId="53007B6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"&lt;div id='paging'&gt;&lt;ul class='font-small'&gt;&lt;li&gt;&lt;a href='#' class='btnPrimary prevPage'&gt;&lt;&lt;/a&gt;&lt;/li&gt;"</w:t>
      </w:r>
      <w:r w:rsidRPr="00CD5415">
        <w:rPr>
          <w:rFonts w:ascii="Consolas" w:hAnsi="Consolas"/>
          <w:color w:val="D4D4D4"/>
          <w:sz w:val="21"/>
          <w:szCs w:val="21"/>
          <w:lang w:val="sr-Cyrl-RS" w:eastAsia="sr-Cyrl-RS"/>
        </w:rPr>
        <w:t>;</w:t>
      </w:r>
    </w:p>
    <w:p w14:paraId="548C0E5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w:t>
      </w:r>
      <w:r w:rsidRPr="00CD5415">
        <w:rPr>
          <w:rFonts w:ascii="Consolas" w:hAnsi="Consolas"/>
          <w:color w:val="D4D4D4"/>
          <w:sz w:val="21"/>
          <w:szCs w:val="21"/>
          <w:lang w:val="sr-Cyrl-RS" w:eastAsia="sr-Cyrl-RS"/>
        </w:rPr>
        <w:t> = </w:t>
      </w:r>
      <w:r w:rsidRPr="00CD5415">
        <w:rPr>
          <w:rFonts w:ascii="Consolas" w:hAnsi="Consolas"/>
          <w:color w:val="B5CEA8"/>
          <w:sz w:val="21"/>
          <w:szCs w:val="21"/>
          <w:lang w:val="sr-Cyrl-RS" w:eastAsia="sr-Cyrl-RS"/>
        </w:rPr>
        <w:t>1</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w:t>
      </w:r>
      <w:r w:rsidRPr="00CD5415">
        <w:rPr>
          <w:rFonts w:ascii="Consolas" w:hAnsi="Consolas"/>
          <w:color w:val="D4D4D4"/>
          <w:sz w:val="21"/>
          <w:szCs w:val="21"/>
          <w:lang w:val="sr-Cyrl-RS" w:eastAsia="sr-Cyrl-RS"/>
        </w:rPr>
        <w:t> &lt;= </w:t>
      </w:r>
      <w:r w:rsidRPr="00CD5415">
        <w:rPr>
          <w:rFonts w:ascii="Consolas" w:hAnsi="Consolas"/>
          <w:color w:val="9CDCFE"/>
          <w:sz w:val="21"/>
          <w:szCs w:val="21"/>
          <w:lang w:val="sr-Cyrl-RS" w:eastAsia="sr-Cyrl-RS"/>
        </w:rPr>
        <w:t>$numberOfPages</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w:t>
      </w:r>
      <w:r w:rsidRPr="00CD5415">
        <w:rPr>
          <w:rFonts w:ascii="Consolas" w:hAnsi="Consolas"/>
          <w:color w:val="D4D4D4"/>
          <w:sz w:val="21"/>
          <w:szCs w:val="21"/>
          <w:lang w:val="sr-Cyrl-RS" w:eastAsia="sr-Cyrl-RS"/>
        </w:rPr>
        <w:t>++) {</w:t>
      </w:r>
    </w:p>
    <w:p w14:paraId="1C0E0DB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"&lt;li&gt;&lt;a class='btnPrimary btnPage' data-page='</w:t>
      </w:r>
      <w:r w:rsidRPr="00CD5415">
        <w:rPr>
          <w:rFonts w:ascii="Consolas" w:hAnsi="Consolas"/>
          <w:color w:val="9CDCFE"/>
          <w:sz w:val="21"/>
          <w:szCs w:val="21"/>
          <w:lang w:val="sr-Cyrl-RS" w:eastAsia="sr-Cyrl-RS"/>
        </w:rPr>
        <w:t>$i</w:t>
      </w:r>
      <w:r w:rsidRPr="00CD5415">
        <w:rPr>
          <w:rFonts w:ascii="Consolas" w:hAnsi="Consolas"/>
          <w:color w:val="CE9178"/>
          <w:sz w:val="21"/>
          <w:szCs w:val="21"/>
          <w:lang w:val="sr-Cyrl-RS" w:eastAsia="sr-Cyrl-RS"/>
        </w:rPr>
        <w:t>'&gt;</w:t>
      </w:r>
      <w:r w:rsidRPr="00CD5415">
        <w:rPr>
          <w:rFonts w:ascii="Consolas" w:hAnsi="Consolas"/>
          <w:color w:val="9CDCFE"/>
          <w:sz w:val="21"/>
          <w:szCs w:val="21"/>
          <w:lang w:val="sr-Cyrl-RS" w:eastAsia="sr-Cyrl-RS"/>
        </w:rPr>
        <w:t>$i</w:t>
      </w:r>
      <w:r w:rsidRPr="00CD5415">
        <w:rPr>
          <w:rFonts w:ascii="Consolas" w:hAnsi="Consolas"/>
          <w:color w:val="CE9178"/>
          <w:sz w:val="21"/>
          <w:szCs w:val="21"/>
          <w:lang w:val="sr-Cyrl-RS" w:eastAsia="sr-Cyrl-RS"/>
        </w:rPr>
        <w:t>&lt;/a&gt;&lt;/li&gt;"</w:t>
      </w:r>
      <w:r w:rsidRPr="00CD5415">
        <w:rPr>
          <w:rFonts w:ascii="Consolas" w:hAnsi="Consolas"/>
          <w:color w:val="D4D4D4"/>
          <w:sz w:val="21"/>
          <w:szCs w:val="21"/>
          <w:lang w:val="sr-Cyrl-RS" w:eastAsia="sr-Cyrl-RS"/>
        </w:rPr>
        <w:t>;</w:t>
      </w:r>
    </w:p>
    <w:p w14:paraId="623132F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147C455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"&lt;li&gt;&lt;a href='#' class='btnPrimary nextPage'&gt;&gt;&lt;/a&gt;&lt;/li&gt;&lt;/ul&gt;&lt;/div&gt;"</w:t>
      </w:r>
      <w:r w:rsidRPr="00CD5415">
        <w:rPr>
          <w:rFonts w:ascii="Consolas" w:hAnsi="Consolas"/>
          <w:color w:val="D4D4D4"/>
          <w:sz w:val="21"/>
          <w:szCs w:val="21"/>
          <w:lang w:val="sr-Cyrl-RS" w:eastAsia="sr-Cyrl-RS"/>
        </w:rPr>
        <w:t>;</w:t>
      </w:r>
    </w:p>
    <w:p w14:paraId="7E7D8CE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w:t>
      </w:r>
    </w:p>
    <w:p w14:paraId="319423E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1B3263F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7317E5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40C82B9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filtering</w:t>
      </w:r>
    </w:p>
    <w:p w14:paraId="5A3C256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deviceFilteringBindParams</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w:t>
      </w:r>
    </w:p>
    <w:p w14:paraId="5074B8F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DCDCAA"/>
          <w:sz w:val="21"/>
          <w:szCs w:val="21"/>
          <w:lang w:val="sr-Cyrl-RS" w:eastAsia="sr-Cyrl-RS"/>
        </w:rPr>
        <w:t>isset</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$_GET</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'search'</w:t>
      </w:r>
      <w:r w:rsidRPr="00CD5415">
        <w:rPr>
          <w:rFonts w:ascii="Consolas" w:hAnsi="Consolas"/>
          <w:color w:val="D4D4D4"/>
          <w:sz w:val="21"/>
          <w:szCs w:val="21"/>
          <w:lang w:val="sr-Cyrl-RS" w:eastAsia="sr-Cyrl-RS"/>
        </w:rPr>
        <w:t>])) {</w:t>
      </w:r>
    </w:p>
    <w:p w14:paraId="28E7B01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$searchValue</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$_GET</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'search'</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5B5A770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':search'</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$searchValue</w:t>
      </w:r>
      <w:r w:rsidRPr="00CD5415">
        <w:rPr>
          <w:rFonts w:ascii="Consolas" w:hAnsi="Consolas"/>
          <w:color w:val="D4D4D4"/>
          <w:sz w:val="21"/>
          <w:szCs w:val="21"/>
          <w:lang w:val="sr-Cyrl-RS" w:eastAsia="sr-Cyrl-RS"/>
        </w:rPr>
        <w:t>);</w:t>
      </w:r>
    </w:p>
    <w:p w14:paraId="3896501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98B73C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DCDCAA"/>
          <w:sz w:val="21"/>
          <w:szCs w:val="21"/>
          <w:lang w:val="sr-Cyrl-RS" w:eastAsia="sr-Cyrl-RS"/>
        </w:rPr>
        <w:t>isset</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$_GET</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'os'</w:t>
      </w:r>
      <w:r w:rsidRPr="00CD5415">
        <w:rPr>
          <w:rFonts w:ascii="Consolas" w:hAnsi="Consolas"/>
          <w:color w:val="D4D4D4"/>
          <w:sz w:val="21"/>
          <w:szCs w:val="21"/>
          <w:lang w:val="sr-Cyrl-RS" w:eastAsia="sr-Cyrl-RS"/>
        </w:rPr>
        <w:t>])) {</w:t>
      </w:r>
    </w:p>
    <w:p w14:paraId="75E6331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$osValue</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implode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$_GET</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'os'</w:t>
      </w:r>
      <w:r w:rsidRPr="00CD5415">
        <w:rPr>
          <w:rFonts w:ascii="Consolas" w:hAnsi="Consolas"/>
          <w:color w:val="D4D4D4"/>
          <w:sz w:val="21"/>
          <w:szCs w:val="21"/>
          <w:lang w:val="sr-Cyrl-RS" w:eastAsia="sr-Cyrl-RS"/>
        </w:rPr>
        <w:t>]);</w:t>
      </w:r>
    </w:p>
    <w:p w14:paraId="1B4325C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':os'</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$osValue</w:t>
      </w:r>
      <w:r w:rsidRPr="00CD5415">
        <w:rPr>
          <w:rFonts w:ascii="Consolas" w:hAnsi="Consolas"/>
          <w:color w:val="D4D4D4"/>
          <w:sz w:val="21"/>
          <w:szCs w:val="21"/>
          <w:lang w:val="sr-Cyrl-RS" w:eastAsia="sr-Cyrl-RS"/>
        </w:rPr>
        <w:t>);</w:t>
      </w:r>
    </w:p>
    <w:p w14:paraId="7A0CA86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52A4FC8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DCDCAA"/>
          <w:sz w:val="21"/>
          <w:szCs w:val="21"/>
          <w:lang w:val="sr-Cyrl-RS" w:eastAsia="sr-Cyrl-RS"/>
        </w:rPr>
        <w:t>isset</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$_GET</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'brand'</w:t>
      </w:r>
      <w:r w:rsidRPr="00CD5415">
        <w:rPr>
          <w:rFonts w:ascii="Consolas" w:hAnsi="Consolas"/>
          <w:color w:val="D4D4D4"/>
          <w:sz w:val="21"/>
          <w:szCs w:val="21"/>
          <w:lang w:val="sr-Cyrl-RS" w:eastAsia="sr-Cyrl-RS"/>
        </w:rPr>
        <w:t>])) {</w:t>
      </w:r>
    </w:p>
    <w:p w14:paraId="1E7814E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$brandValue</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implode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$_GET</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'brand'</w:t>
      </w:r>
      <w:r w:rsidRPr="00CD5415">
        <w:rPr>
          <w:rFonts w:ascii="Consolas" w:hAnsi="Consolas"/>
          <w:color w:val="D4D4D4"/>
          <w:sz w:val="21"/>
          <w:szCs w:val="21"/>
          <w:lang w:val="sr-Cyrl-RS" w:eastAsia="sr-Cyrl-RS"/>
        </w:rPr>
        <w:t>]);</w:t>
      </w:r>
    </w:p>
    <w:p w14:paraId="7FC7415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':brand'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$brandValue</w:t>
      </w:r>
      <w:r w:rsidRPr="00CD5415">
        <w:rPr>
          <w:rFonts w:ascii="Consolas" w:hAnsi="Consolas"/>
          <w:color w:val="D4D4D4"/>
          <w:sz w:val="21"/>
          <w:szCs w:val="21"/>
          <w:lang w:val="sr-Cyrl-RS" w:eastAsia="sr-Cyrl-RS"/>
        </w:rPr>
        <w:t>);</w:t>
      </w:r>
    </w:p>
    <w:p w14:paraId="1A230C9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4DA5B55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DCDCAA"/>
          <w:sz w:val="21"/>
          <w:szCs w:val="21"/>
          <w:lang w:val="sr-Cyrl-RS" w:eastAsia="sr-Cyrl-RS"/>
        </w:rPr>
        <w:t>isset</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$_GET</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'priceRange'</w:t>
      </w:r>
      <w:r w:rsidRPr="00CD5415">
        <w:rPr>
          <w:rFonts w:ascii="Consolas" w:hAnsi="Consolas"/>
          <w:color w:val="D4D4D4"/>
          <w:sz w:val="21"/>
          <w:szCs w:val="21"/>
          <w:lang w:val="sr-Cyrl-RS" w:eastAsia="sr-Cyrl-RS"/>
        </w:rPr>
        <w:t>])) {</w:t>
      </w:r>
    </w:p>
    <w:p w14:paraId="6929EFC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':price'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$_GET</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'priceRange'</w:t>
      </w:r>
      <w:r w:rsidRPr="00CD5415">
        <w:rPr>
          <w:rFonts w:ascii="Consolas" w:hAnsi="Consolas"/>
          <w:color w:val="D4D4D4"/>
          <w:sz w:val="21"/>
          <w:szCs w:val="21"/>
          <w:lang w:val="sr-Cyrl-RS" w:eastAsia="sr-Cyrl-RS"/>
        </w:rPr>
        <w:t>]);</w:t>
      </w:r>
    </w:p>
    <w:p w14:paraId="08E112E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3D9E8DF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w:t>
      </w:r>
    </w:p>
    <w:p w14:paraId="06BA28F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2EC2171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66FDCB1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CONTACT</w:t>
      </w:r>
    </w:p>
    <w:p w14:paraId="316602F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addContactMessage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$message</w:t>
      </w:r>
      <w:r w:rsidRPr="00CD5415">
        <w:rPr>
          <w:rFonts w:ascii="Consolas" w:hAnsi="Consolas"/>
          <w:color w:val="D4D4D4"/>
          <w:sz w:val="21"/>
          <w:szCs w:val="21"/>
          <w:lang w:val="sr-Cyrl-RS" w:eastAsia="sr-Cyrl-RS"/>
        </w:rPr>
        <w:t>) {</w:t>
      </w:r>
    </w:p>
    <w:p w14:paraId="318D432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session_start</w:t>
      </w:r>
      <w:r w:rsidRPr="00CD5415">
        <w:rPr>
          <w:rFonts w:ascii="Consolas" w:hAnsi="Consolas"/>
          <w:color w:val="D4D4D4"/>
          <w:sz w:val="21"/>
          <w:szCs w:val="21"/>
          <w:lang w:val="sr-Cyrl-RS" w:eastAsia="sr-Cyrl-RS"/>
        </w:rPr>
        <w:t>();</w:t>
      </w:r>
    </w:p>
    <w:p w14:paraId="1356258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lastRenderedPageBreak/>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DCDCAA"/>
          <w:sz w:val="21"/>
          <w:szCs w:val="21"/>
          <w:lang w:val="sr-Cyrl-RS" w:eastAsia="sr-Cyrl-RS"/>
        </w:rPr>
        <w:t>isset</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$_SESSION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$userId</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$_SESSION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6AEB921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else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$userId</w:t>
      </w:r>
      <w:r w:rsidRPr="00CD5415">
        <w:rPr>
          <w:rFonts w:ascii="Consolas" w:hAnsi="Consolas"/>
          <w:color w:val="D4D4D4"/>
          <w:sz w:val="21"/>
          <w:szCs w:val="21"/>
          <w:lang w:val="sr-Cyrl-RS" w:eastAsia="sr-Cyrl-RS"/>
        </w:rPr>
        <w:t> = </w:t>
      </w:r>
      <w:r w:rsidRPr="00CD5415">
        <w:rPr>
          <w:rFonts w:ascii="Consolas" w:hAnsi="Consolas"/>
          <w:color w:val="569CD6"/>
          <w:sz w:val="21"/>
          <w:szCs w:val="21"/>
          <w:lang w:val="sr-Cyrl-RS" w:eastAsia="sr-Cyrl-RS"/>
        </w:rPr>
        <w:t>NULL</w:t>
      </w:r>
      <w:r w:rsidRPr="00CD5415">
        <w:rPr>
          <w:rFonts w:ascii="Consolas" w:hAnsi="Consolas"/>
          <w:color w:val="D4D4D4"/>
          <w:sz w:val="21"/>
          <w:szCs w:val="21"/>
          <w:lang w:val="sr-Cyrl-RS" w:eastAsia="sr-Cyrl-RS"/>
        </w:rPr>
        <w:t>;</w:t>
      </w:r>
    </w:p>
    <w:p w14:paraId="6A51B1C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5B1E560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INSERT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INTO</w:t>
      </w:r>
      <w:r w:rsidRPr="00CD5415">
        <w:rPr>
          <w:rFonts w:ascii="Consolas" w:hAnsi="Consolas"/>
          <w:color w:val="CE9178"/>
          <w:sz w:val="21"/>
          <w:szCs w:val="21"/>
          <w:lang w:val="sr-Cyrl-RS" w:eastAsia="sr-Cyrl-RS"/>
        </w:rPr>
        <w:t> contactmessages(`user_id`, `email`, `name`, `message`) </w:t>
      </w:r>
      <w:r w:rsidRPr="00CD5415">
        <w:rPr>
          <w:rFonts w:ascii="Consolas" w:hAnsi="Consolas"/>
          <w:color w:val="569CD6"/>
          <w:sz w:val="21"/>
          <w:szCs w:val="21"/>
          <w:lang w:val="sr-Cyrl-RS" w:eastAsia="sr-Cyrl-RS"/>
        </w:rPr>
        <w:t>VALUES</w:t>
      </w:r>
      <w:r w:rsidRPr="00CD5415">
        <w:rPr>
          <w:rFonts w:ascii="Consolas" w:hAnsi="Consolas"/>
          <w:color w:val="CE9178"/>
          <w:sz w:val="21"/>
          <w:szCs w:val="21"/>
          <w:lang w:val="sr-Cyrl-RS" w:eastAsia="sr-Cyrl-RS"/>
        </w:rPr>
        <w:t> (:userId, :email, :</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message</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35D7BEA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30BA2AF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$userId</w:t>
      </w:r>
      <w:r w:rsidRPr="00CD5415">
        <w:rPr>
          <w:rFonts w:ascii="Consolas" w:hAnsi="Consolas"/>
          <w:color w:val="D4D4D4"/>
          <w:sz w:val="21"/>
          <w:szCs w:val="21"/>
          <w:lang w:val="sr-Cyrl-RS" w:eastAsia="sr-Cyrl-RS"/>
        </w:rPr>
        <w:t>);</w:t>
      </w:r>
    </w:p>
    <w:p w14:paraId="711024B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w:t>
      </w:r>
    </w:p>
    <w:p w14:paraId="135C930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w:t>
      </w:r>
    </w:p>
    <w:p w14:paraId="6180A58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':message'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$message</w:t>
      </w:r>
      <w:r w:rsidRPr="00CD5415">
        <w:rPr>
          <w:rFonts w:ascii="Consolas" w:hAnsi="Consolas"/>
          <w:color w:val="D4D4D4"/>
          <w:sz w:val="21"/>
          <w:szCs w:val="21"/>
          <w:lang w:val="sr-Cyrl-RS" w:eastAsia="sr-Cyrl-RS"/>
        </w:rPr>
        <w:t>);</w:t>
      </w:r>
    </w:p>
    <w:p w14:paraId="1F5B9BF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187B1DB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4630885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4EEA6F2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12B7224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AUTHOR</w:t>
      </w:r>
    </w:p>
    <w:p w14:paraId="16ABDCD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printAuthorSocials</w:t>
      </w:r>
      <w:r w:rsidRPr="00CD5415">
        <w:rPr>
          <w:rFonts w:ascii="Consolas" w:hAnsi="Consolas"/>
          <w:color w:val="D4D4D4"/>
          <w:sz w:val="21"/>
          <w:szCs w:val="21"/>
          <w:lang w:val="sr-Cyrl-RS" w:eastAsia="sr-Cyrl-RS"/>
        </w:rPr>
        <w:t>() {</w:t>
      </w:r>
    </w:p>
    <w:p w14:paraId="5A43B0B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'authorsocials'</w:t>
      </w:r>
      <w:r w:rsidRPr="00CD5415">
        <w:rPr>
          <w:rFonts w:ascii="Consolas" w:hAnsi="Consolas"/>
          <w:color w:val="D4D4D4"/>
          <w:sz w:val="21"/>
          <w:szCs w:val="21"/>
          <w:lang w:val="sr-Cyrl-RS" w:eastAsia="sr-Cyrl-RS"/>
        </w:rPr>
        <w:t>);</w:t>
      </w:r>
    </w:p>
    <w:p w14:paraId="71DE63E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$values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 {</w:t>
      </w:r>
    </w:p>
    <w:p w14:paraId="7BAC249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echo</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"&lt;li&gt;&lt;a href='</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href</w:t>
      </w:r>
      <w:r w:rsidRPr="00CD5415">
        <w:rPr>
          <w:rFonts w:ascii="Consolas" w:hAnsi="Consolas"/>
          <w:color w:val="CE9178"/>
          <w:sz w:val="21"/>
          <w:szCs w:val="21"/>
          <w:lang w:val="sr-Cyrl-RS" w:eastAsia="sr-Cyrl-RS"/>
        </w:rPr>
        <w:t>' class='font-small' target='_blank'&gt;&lt;i class='</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icon</w:t>
      </w:r>
      <w:r w:rsidRPr="00CD5415">
        <w:rPr>
          <w:rFonts w:ascii="Consolas" w:hAnsi="Consolas"/>
          <w:color w:val="CE9178"/>
          <w:sz w:val="21"/>
          <w:szCs w:val="21"/>
          <w:lang w:val="sr-Cyrl-RS" w:eastAsia="sr-Cyrl-RS"/>
        </w:rPr>
        <w:t>' style='color: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color</w:t>
      </w:r>
      <w:r w:rsidRPr="00CD5415">
        <w:rPr>
          <w:rFonts w:ascii="Consolas" w:hAnsi="Consolas"/>
          <w:color w:val="CE9178"/>
          <w:sz w:val="21"/>
          <w:szCs w:val="21"/>
          <w:lang w:val="sr-Cyrl-RS" w:eastAsia="sr-Cyrl-RS"/>
        </w:rPr>
        <w:t>;'&gt;&lt;/i&gt;&lt;/a&gt;&lt;/li&gt;"</w:t>
      </w:r>
      <w:r w:rsidRPr="00CD5415">
        <w:rPr>
          <w:rFonts w:ascii="Consolas" w:hAnsi="Consolas"/>
          <w:color w:val="D4D4D4"/>
          <w:sz w:val="21"/>
          <w:szCs w:val="21"/>
          <w:lang w:val="sr-Cyrl-RS" w:eastAsia="sr-Cyrl-RS"/>
        </w:rPr>
        <w:t>);</w:t>
      </w:r>
    </w:p>
    <w:p w14:paraId="1605406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628561A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3200052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45D29FE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CART</w:t>
      </w:r>
    </w:p>
    <w:p w14:paraId="3C4E437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checkout</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$address</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$totalPrice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$details</w:t>
      </w:r>
      <w:r w:rsidRPr="00CD5415">
        <w:rPr>
          <w:rFonts w:ascii="Consolas" w:hAnsi="Consolas"/>
          <w:color w:val="D4D4D4"/>
          <w:sz w:val="21"/>
          <w:szCs w:val="21"/>
          <w:lang w:val="sr-Cyrl-RS" w:eastAsia="sr-Cyrl-RS"/>
        </w:rPr>
        <w:t>) {</w:t>
      </w:r>
    </w:p>
    <w:p w14:paraId="217F8D3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session_start</w:t>
      </w:r>
      <w:r w:rsidRPr="00CD5415">
        <w:rPr>
          <w:rFonts w:ascii="Consolas" w:hAnsi="Consolas"/>
          <w:color w:val="D4D4D4"/>
          <w:sz w:val="21"/>
          <w:szCs w:val="21"/>
          <w:lang w:val="sr-Cyrl-RS" w:eastAsia="sr-Cyrl-RS"/>
        </w:rPr>
        <w:t>();</w:t>
      </w:r>
    </w:p>
    <w:p w14:paraId="355A48E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63ABCDC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$userId</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$_SESSION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510197B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INSERT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INTO</w:t>
      </w:r>
      <w:r w:rsidRPr="00CD5415">
        <w:rPr>
          <w:rFonts w:ascii="Consolas" w:hAnsi="Consolas"/>
          <w:color w:val="CE9178"/>
          <w:sz w:val="21"/>
          <w:szCs w:val="21"/>
          <w:lang w:val="sr-Cyrl-RS" w:eastAsia="sr-Cyrl-RS"/>
        </w:rPr>
        <w:t> orders(`user_id`, `buyer_name`, `buyer_email`, `buyer_address`, `total_price`) </w:t>
      </w:r>
      <w:r w:rsidRPr="00CD5415">
        <w:rPr>
          <w:rFonts w:ascii="Consolas" w:hAnsi="Consolas"/>
          <w:color w:val="569CD6"/>
          <w:sz w:val="21"/>
          <w:szCs w:val="21"/>
          <w:lang w:val="sr-Cyrl-RS" w:eastAsia="sr-Cyrl-RS"/>
        </w:rPr>
        <w:t>VALUES</w:t>
      </w:r>
      <w:r w:rsidRPr="00CD5415">
        <w:rPr>
          <w:rFonts w:ascii="Consolas" w:hAnsi="Consolas"/>
          <w:color w:val="CE9178"/>
          <w:sz w:val="21"/>
          <w:szCs w:val="21"/>
          <w:lang w:val="sr-Cyrl-RS" w:eastAsia="sr-Cyrl-RS"/>
        </w:rPr>
        <w:t> (:userId, :</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 :email, :</w:t>
      </w:r>
      <w:r w:rsidRPr="00CD5415">
        <w:rPr>
          <w:rFonts w:ascii="Consolas" w:hAnsi="Consolas"/>
          <w:color w:val="569CD6"/>
          <w:sz w:val="21"/>
          <w:szCs w:val="21"/>
          <w:lang w:val="sr-Cyrl-RS" w:eastAsia="sr-Cyrl-RS"/>
        </w:rPr>
        <w:t>address</w:t>
      </w:r>
      <w:r w:rsidRPr="00CD5415">
        <w:rPr>
          <w:rFonts w:ascii="Consolas" w:hAnsi="Consolas"/>
          <w:color w:val="CE9178"/>
          <w:sz w:val="21"/>
          <w:szCs w:val="21"/>
          <w:lang w:val="sr-Cyrl-RS" w:eastAsia="sr-Cyrl-RS"/>
        </w:rPr>
        <w:t>, :totalPrice)"</w:t>
      </w:r>
      <w:r w:rsidRPr="00CD5415">
        <w:rPr>
          <w:rFonts w:ascii="Consolas" w:hAnsi="Consolas"/>
          <w:color w:val="D4D4D4"/>
          <w:sz w:val="21"/>
          <w:szCs w:val="21"/>
          <w:lang w:val="sr-Cyrl-RS" w:eastAsia="sr-Cyrl-RS"/>
        </w:rPr>
        <w:t>;</w:t>
      </w:r>
    </w:p>
    <w:p w14:paraId="45272F1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0B4546E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$userId</w:t>
      </w:r>
      <w:r w:rsidRPr="00CD5415">
        <w:rPr>
          <w:rFonts w:ascii="Consolas" w:hAnsi="Consolas"/>
          <w:color w:val="D4D4D4"/>
          <w:sz w:val="21"/>
          <w:szCs w:val="21"/>
          <w:lang w:val="sr-Cyrl-RS" w:eastAsia="sr-Cyrl-RS"/>
        </w:rPr>
        <w:t>);</w:t>
      </w:r>
    </w:p>
    <w:p w14:paraId="7BBD56A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w:t>
      </w:r>
    </w:p>
    <w:p w14:paraId="29B1CC2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w:t>
      </w:r>
    </w:p>
    <w:p w14:paraId="24F2210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':address'</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$address</w:t>
      </w:r>
      <w:r w:rsidRPr="00CD5415">
        <w:rPr>
          <w:rFonts w:ascii="Consolas" w:hAnsi="Consolas"/>
          <w:color w:val="D4D4D4"/>
          <w:sz w:val="21"/>
          <w:szCs w:val="21"/>
          <w:lang w:val="sr-Cyrl-RS" w:eastAsia="sr-Cyrl-RS"/>
        </w:rPr>
        <w:t>);</w:t>
      </w:r>
    </w:p>
    <w:p w14:paraId="77E9E51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':totalPrice'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$totalPrice</w:t>
      </w:r>
      <w:r w:rsidRPr="00CD5415">
        <w:rPr>
          <w:rFonts w:ascii="Consolas" w:hAnsi="Consolas"/>
          <w:color w:val="D4D4D4"/>
          <w:sz w:val="21"/>
          <w:szCs w:val="21"/>
          <w:lang w:val="sr-Cyrl-RS" w:eastAsia="sr-Cyrl-RS"/>
        </w:rPr>
        <w:t>);</w:t>
      </w:r>
    </w:p>
    <w:p w14:paraId="6307154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21C8F26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w:t>
      </w:r>
    </w:p>
    <w:p w14:paraId="3507510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$orderId</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lastInsertId</w:t>
      </w:r>
      <w:r w:rsidRPr="00CD5415">
        <w:rPr>
          <w:rFonts w:ascii="Consolas" w:hAnsi="Consolas"/>
          <w:color w:val="D4D4D4"/>
          <w:sz w:val="21"/>
          <w:szCs w:val="21"/>
          <w:lang w:val="sr-Cyrl-RS" w:eastAsia="sr-Cyrl-RS"/>
        </w:rPr>
        <w:t>();</w:t>
      </w:r>
    </w:p>
    <w:p w14:paraId="74BD231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$details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$el</w:t>
      </w:r>
      <w:r w:rsidRPr="00CD5415">
        <w:rPr>
          <w:rFonts w:ascii="Consolas" w:hAnsi="Consolas"/>
          <w:color w:val="D4D4D4"/>
          <w:sz w:val="21"/>
          <w:szCs w:val="21"/>
          <w:lang w:val="sr-Cyrl-RS" w:eastAsia="sr-Cyrl-RS"/>
        </w:rPr>
        <w:t>) {</w:t>
      </w:r>
    </w:p>
    <w:p w14:paraId="16F7C1C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INSERT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INTO</w:t>
      </w:r>
      <w:r w:rsidRPr="00CD5415">
        <w:rPr>
          <w:rFonts w:ascii="Consolas" w:hAnsi="Consolas"/>
          <w:color w:val="CE9178"/>
          <w:sz w:val="21"/>
          <w:szCs w:val="21"/>
          <w:lang w:val="sr-Cyrl-RS" w:eastAsia="sr-Cyrl-RS"/>
        </w:rPr>
        <w:t> orderdetails(`order_id`, `device_id`, `device_price`, `quantity`) </w:t>
      </w:r>
      <w:r w:rsidRPr="00CD5415">
        <w:rPr>
          <w:rFonts w:ascii="Consolas" w:hAnsi="Consolas"/>
          <w:color w:val="569CD6"/>
          <w:sz w:val="21"/>
          <w:szCs w:val="21"/>
          <w:lang w:val="sr-Cyrl-RS" w:eastAsia="sr-Cyrl-RS"/>
        </w:rPr>
        <w:t>VALUES</w:t>
      </w:r>
      <w:r w:rsidRPr="00CD5415">
        <w:rPr>
          <w:rFonts w:ascii="Consolas" w:hAnsi="Consolas"/>
          <w:color w:val="CE9178"/>
          <w:sz w:val="21"/>
          <w:szCs w:val="21"/>
          <w:lang w:val="sr-Cyrl-RS" w:eastAsia="sr-Cyrl-RS"/>
        </w:rPr>
        <w:t> (:orderId, :deviceId, :price, :quantity)"</w:t>
      </w:r>
      <w:r w:rsidRPr="00CD5415">
        <w:rPr>
          <w:rFonts w:ascii="Consolas" w:hAnsi="Consolas"/>
          <w:color w:val="D4D4D4"/>
          <w:sz w:val="21"/>
          <w:szCs w:val="21"/>
          <w:lang w:val="sr-Cyrl-RS" w:eastAsia="sr-Cyrl-RS"/>
        </w:rPr>
        <w:t>;</w:t>
      </w:r>
    </w:p>
    <w:p w14:paraId="39D1F7E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471F9E5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':orderId'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$orderId</w:t>
      </w:r>
      <w:r w:rsidRPr="00CD5415">
        <w:rPr>
          <w:rFonts w:ascii="Consolas" w:hAnsi="Consolas"/>
          <w:color w:val="D4D4D4"/>
          <w:sz w:val="21"/>
          <w:szCs w:val="21"/>
          <w:lang w:val="sr-Cyrl-RS" w:eastAsia="sr-Cyrl-RS"/>
        </w:rPr>
        <w:t>);</w:t>
      </w:r>
    </w:p>
    <w:p w14:paraId="2309AE5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':deviceId'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$el</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w:t>
      </w:r>
    </w:p>
    <w:p w14:paraId="457237C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':price'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$el</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'price'</w:t>
      </w:r>
      <w:r w:rsidRPr="00CD5415">
        <w:rPr>
          <w:rFonts w:ascii="Consolas" w:hAnsi="Consolas"/>
          <w:color w:val="D4D4D4"/>
          <w:sz w:val="21"/>
          <w:szCs w:val="21"/>
          <w:lang w:val="sr-Cyrl-RS" w:eastAsia="sr-Cyrl-RS"/>
        </w:rPr>
        <w:t>]);</w:t>
      </w:r>
    </w:p>
    <w:p w14:paraId="49D327B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':quantity'</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$el</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'quantity'</w:t>
      </w:r>
      <w:r w:rsidRPr="00CD5415">
        <w:rPr>
          <w:rFonts w:ascii="Consolas" w:hAnsi="Consolas"/>
          <w:color w:val="D4D4D4"/>
          <w:sz w:val="21"/>
          <w:szCs w:val="21"/>
          <w:lang w:val="sr-Cyrl-RS" w:eastAsia="sr-Cyrl-RS"/>
        </w:rPr>
        <w:t>]);</w:t>
      </w:r>
    </w:p>
    <w:p w14:paraId="44A7371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5DF9ACF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false</w:t>
      </w:r>
      <w:r w:rsidRPr="00CD5415">
        <w:rPr>
          <w:rFonts w:ascii="Consolas" w:hAnsi="Consolas"/>
          <w:color w:val="D4D4D4"/>
          <w:sz w:val="21"/>
          <w:szCs w:val="21"/>
          <w:lang w:val="sr-Cyrl-RS" w:eastAsia="sr-Cyrl-RS"/>
        </w:rPr>
        <w:t>;</w:t>
      </w:r>
    </w:p>
    <w:p w14:paraId="4E6CAB3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39F114A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true</w:t>
      </w:r>
      <w:r w:rsidRPr="00CD5415">
        <w:rPr>
          <w:rFonts w:ascii="Consolas" w:hAnsi="Consolas"/>
          <w:color w:val="D4D4D4"/>
          <w:sz w:val="21"/>
          <w:szCs w:val="21"/>
          <w:lang w:val="sr-Cyrl-RS" w:eastAsia="sr-Cyrl-RS"/>
        </w:rPr>
        <w:t>;</w:t>
      </w:r>
    </w:p>
    <w:p w14:paraId="70B222E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lastRenderedPageBreak/>
        <w:t>        } </w:t>
      </w:r>
      <w:r w:rsidRPr="00CD5415">
        <w:rPr>
          <w:rFonts w:ascii="Consolas" w:hAnsi="Consolas"/>
          <w:color w:val="C586C0"/>
          <w:sz w:val="21"/>
          <w:szCs w:val="21"/>
          <w:lang w:val="sr-Cyrl-RS" w:eastAsia="sr-Cyrl-RS"/>
        </w:rPr>
        <w:t>else</w:t>
      </w:r>
      <w:r w:rsidRPr="00CD5415">
        <w:rPr>
          <w:rFonts w:ascii="Consolas" w:hAnsi="Consolas"/>
          <w:color w:val="D4D4D4"/>
          <w:sz w:val="21"/>
          <w:szCs w:val="21"/>
          <w:lang w:val="sr-Cyrl-RS" w:eastAsia="sr-Cyrl-RS"/>
        </w:rPr>
        <w:t> {</w:t>
      </w:r>
    </w:p>
    <w:p w14:paraId="7CF3039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false</w:t>
      </w:r>
      <w:r w:rsidRPr="00CD5415">
        <w:rPr>
          <w:rFonts w:ascii="Consolas" w:hAnsi="Consolas"/>
          <w:color w:val="D4D4D4"/>
          <w:sz w:val="21"/>
          <w:szCs w:val="21"/>
          <w:lang w:val="sr-Cyrl-RS" w:eastAsia="sr-Cyrl-RS"/>
        </w:rPr>
        <w:t>;</w:t>
      </w:r>
    </w:p>
    <w:p w14:paraId="11DE815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2013CDD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32CC09D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58A2766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SURVEY</w:t>
      </w:r>
    </w:p>
    <w:p w14:paraId="6BA59D4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surveyAlreadyCompleted</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$userId</w:t>
      </w:r>
      <w:r w:rsidRPr="00CD5415">
        <w:rPr>
          <w:rFonts w:ascii="Consolas" w:hAnsi="Consolas"/>
          <w:color w:val="D4D4D4"/>
          <w:sz w:val="21"/>
          <w:szCs w:val="21"/>
          <w:lang w:val="sr-Cyrl-RS" w:eastAsia="sr-Cyrl-RS"/>
        </w:rPr>
        <w:t>) {</w:t>
      </w:r>
    </w:p>
    <w:p w14:paraId="4B8F34F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4FEF939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SELECT</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FROM</w:t>
      </w:r>
      <w:r w:rsidRPr="00CD5415">
        <w:rPr>
          <w:rFonts w:ascii="Consolas" w:hAnsi="Consolas"/>
          <w:color w:val="CE9178"/>
          <w:sz w:val="21"/>
          <w:szCs w:val="21"/>
          <w:lang w:val="sr-Cyrl-RS" w:eastAsia="sr-Cyrl-RS"/>
        </w:rPr>
        <w:t> survey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w:t>
      </w:r>
      <w:r w:rsidRPr="00CD5415">
        <w:rPr>
          <w:rFonts w:ascii="Consolas" w:hAnsi="Consolas"/>
          <w:color w:val="DCDCAA"/>
          <w:sz w:val="21"/>
          <w:szCs w:val="21"/>
          <w:lang w:val="sr-Cyrl-RS" w:eastAsia="sr-Cyrl-RS"/>
        </w:rPr>
        <w:t>user_id</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:userId"</w:t>
      </w:r>
      <w:r w:rsidRPr="00CD5415">
        <w:rPr>
          <w:rFonts w:ascii="Consolas" w:hAnsi="Consolas"/>
          <w:color w:val="D4D4D4"/>
          <w:sz w:val="21"/>
          <w:szCs w:val="21"/>
          <w:lang w:val="sr-Cyrl-RS" w:eastAsia="sr-Cyrl-RS"/>
        </w:rPr>
        <w:t>;</w:t>
      </w:r>
    </w:p>
    <w:p w14:paraId="34FCDF1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640859A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$userId</w:t>
      </w:r>
      <w:r w:rsidRPr="00CD5415">
        <w:rPr>
          <w:rFonts w:ascii="Consolas" w:hAnsi="Consolas"/>
          <w:color w:val="D4D4D4"/>
          <w:sz w:val="21"/>
          <w:szCs w:val="21"/>
          <w:lang w:val="sr-Cyrl-RS" w:eastAsia="sr-Cyrl-RS"/>
        </w:rPr>
        <w:t>);</w:t>
      </w:r>
    </w:p>
    <w:p w14:paraId="2F63B6F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1F6E885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fetch</w:t>
      </w:r>
      <w:r w:rsidRPr="00CD5415">
        <w:rPr>
          <w:rFonts w:ascii="Consolas" w:hAnsi="Consolas"/>
          <w:color w:val="D4D4D4"/>
          <w:sz w:val="21"/>
          <w:szCs w:val="21"/>
          <w:lang w:val="sr-Cyrl-RS" w:eastAsia="sr-Cyrl-RS"/>
        </w:rPr>
        <w:t>();</w:t>
      </w:r>
    </w:p>
    <w:p w14:paraId="6E70E89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7C98B0A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08BE5DA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0A1C695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addSurveyAnswer</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$userId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$answer</w:t>
      </w:r>
      <w:r w:rsidRPr="00CD5415">
        <w:rPr>
          <w:rFonts w:ascii="Consolas" w:hAnsi="Consolas"/>
          <w:color w:val="D4D4D4"/>
          <w:sz w:val="21"/>
          <w:szCs w:val="21"/>
          <w:lang w:val="sr-Cyrl-RS" w:eastAsia="sr-Cyrl-RS"/>
        </w:rPr>
        <w:t>) {</w:t>
      </w:r>
    </w:p>
    <w:p w14:paraId="7F0166D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73D2860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INSERT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INTO</w:t>
      </w:r>
      <w:r w:rsidRPr="00CD5415">
        <w:rPr>
          <w:rFonts w:ascii="Consolas" w:hAnsi="Consolas"/>
          <w:color w:val="CE9178"/>
          <w:sz w:val="21"/>
          <w:szCs w:val="21"/>
          <w:lang w:val="sr-Cyrl-RS" w:eastAsia="sr-Cyrl-RS"/>
        </w:rPr>
        <w:t> survey(`user_id`, `answer`) </w:t>
      </w:r>
      <w:r w:rsidRPr="00CD5415">
        <w:rPr>
          <w:rFonts w:ascii="Consolas" w:hAnsi="Consolas"/>
          <w:color w:val="569CD6"/>
          <w:sz w:val="21"/>
          <w:szCs w:val="21"/>
          <w:lang w:val="sr-Cyrl-RS" w:eastAsia="sr-Cyrl-RS"/>
        </w:rPr>
        <w:t>VALUES</w:t>
      </w:r>
      <w:r w:rsidRPr="00CD5415">
        <w:rPr>
          <w:rFonts w:ascii="Consolas" w:hAnsi="Consolas"/>
          <w:color w:val="CE9178"/>
          <w:sz w:val="21"/>
          <w:szCs w:val="21"/>
          <w:lang w:val="sr-Cyrl-RS" w:eastAsia="sr-Cyrl-RS"/>
        </w:rPr>
        <w:t> (:userId, :answer)"</w:t>
      </w:r>
      <w:r w:rsidRPr="00CD5415">
        <w:rPr>
          <w:rFonts w:ascii="Consolas" w:hAnsi="Consolas"/>
          <w:color w:val="D4D4D4"/>
          <w:sz w:val="21"/>
          <w:szCs w:val="21"/>
          <w:lang w:val="sr-Cyrl-RS" w:eastAsia="sr-Cyrl-RS"/>
        </w:rPr>
        <w:t>;</w:t>
      </w:r>
    </w:p>
    <w:p w14:paraId="6E6D224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6BC9906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$userId</w:t>
      </w:r>
      <w:r w:rsidRPr="00CD5415">
        <w:rPr>
          <w:rFonts w:ascii="Consolas" w:hAnsi="Consolas"/>
          <w:color w:val="D4D4D4"/>
          <w:sz w:val="21"/>
          <w:szCs w:val="21"/>
          <w:lang w:val="sr-Cyrl-RS" w:eastAsia="sr-Cyrl-RS"/>
        </w:rPr>
        <w:t>);</w:t>
      </w:r>
    </w:p>
    <w:p w14:paraId="2EB5B4A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':answer'</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$answer</w:t>
      </w:r>
      <w:r w:rsidRPr="00CD5415">
        <w:rPr>
          <w:rFonts w:ascii="Consolas" w:hAnsi="Consolas"/>
          <w:color w:val="D4D4D4"/>
          <w:sz w:val="21"/>
          <w:szCs w:val="21"/>
          <w:lang w:val="sr-Cyrl-RS" w:eastAsia="sr-Cyrl-RS"/>
        </w:rPr>
        <w:t>);</w:t>
      </w:r>
    </w:p>
    <w:p w14:paraId="0BE15B6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5F7BDF8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2E3BDDF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49C034D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6DB7CE3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getSurveyResults</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$answer</w:t>
      </w:r>
      <w:r w:rsidRPr="00CD5415">
        <w:rPr>
          <w:rFonts w:ascii="Consolas" w:hAnsi="Consolas"/>
          <w:color w:val="D4D4D4"/>
          <w:sz w:val="21"/>
          <w:szCs w:val="21"/>
          <w:lang w:val="sr-Cyrl-RS" w:eastAsia="sr-Cyrl-RS"/>
        </w:rPr>
        <w:t>) {</w:t>
      </w:r>
    </w:p>
    <w:p w14:paraId="3F6F9B2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379F17D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SELECT</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FROM</w:t>
      </w:r>
      <w:r w:rsidRPr="00CD5415">
        <w:rPr>
          <w:rFonts w:ascii="Consolas" w:hAnsi="Consolas"/>
          <w:color w:val="CE9178"/>
          <w:sz w:val="21"/>
          <w:szCs w:val="21"/>
          <w:lang w:val="sr-Cyrl-RS" w:eastAsia="sr-Cyrl-RS"/>
        </w:rPr>
        <w:t> survey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answer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:answer"</w:t>
      </w:r>
      <w:r w:rsidRPr="00CD5415">
        <w:rPr>
          <w:rFonts w:ascii="Consolas" w:hAnsi="Consolas"/>
          <w:color w:val="D4D4D4"/>
          <w:sz w:val="21"/>
          <w:szCs w:val="21"/>
          <w:lang w:val="sr-Cyrl-RS" w:eastAsia="sr-Cyrl-RS"/>
        </w:rPr>
        <w:t>;</w:t>
      </w:r>
    </w:p>
    <w:p w14:paraId="6D620DD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65BA95B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':answer'</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$answer</w:t>
      </w:r>
      <w:r w:rsidRPr="00CD5415">
        <w:rPr>
          <w:rFonts w:ascii="Consolas" w:hAnsi="Consolas"/>
          <w:color w:val="D4D4D4"/>
          <w:sz w:val="21"/>
          <w:szCs w:val="21"/>
          <w:lang w:val="sr-Cyrl-RS" w:eastAsia="sr-Cyrl-RS"/>
        </w:rPr>
        <w:t>);</w:t>
      </w:r>
    </w:p>
    <w:p w14:paraId="420DD9B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2865BAE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count</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fetchAll</w:t>
      </w:r>
      <w:r w:rsidRPr="00CD5415">
        <w:rPr>
          <w:rFonts w:ascii="Consolas" w:hAnsi="Consolas"/>
          <w:color w:val="D4D4D4"/>
          <w:sz w:val="21"/>
          <w:szCs w:val="21"/>
          <w:lang w:val="sr-Cyrl-RS" w:eastAsia="sr-Cyrl-RS"/>
        </w:rPr>
        <w:t>());</w:t>
      </w:r>
    </w:p>
    <w:p w14:paraId="61BF70E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085B30F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2D729F3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2153DEB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ADMIN PAGE</w:t>
      </w:r>
    </w:p>
    <w:p w14:paraId="29951B5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redirectTo404</w:t>
      </w:r>
      <w:r w:rsidRPr="00CD5415">
        <w:rPr>
          <w:rFonts w:ascii="Consolas" w:hAnsi="Consolas"/>
          <w:color w:val="D4D4D4"/>
          <w:sz w:val="21"/>
          <w:szCs w:val="21"/>
          <w:lang w:val="sr-Cyrl-RS" w:eastAsia="sr-Cyrl-RS"/>
        </w:rPr>
        <w:t>() {</w:t>
      </w:r>
    </w:p>
    <w:p w14:paraId="58464C7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DCDCAA"/>
          <w:sz w:val="21"/>
          <w:szCs w:val="21"/>
          <w:lang w:val="sr-Cyrl-RS" w:eastAsia="sr-Cyrl-RS"/>
        </w:rPr>
        <w:t>isset</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$_SESSION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w:t>
      </w:r>
      <w:r w:rsidRPr="00CD5415">
        <w:rPr>
          <w:rFonts w:ascii="Consolas" w:hAnsi="Consolas"/>
          <w:color w:val="D4D4D4"/>
          <w:sz w:val="21"/>
          <w:szCs w:val="21"/>
          <w:lang w:val="sr-Cyrl-RS" w:eastAsia="sr-Cyrl-RS"/>
        </w:rPr>
        <w:t>])) {</w:t>
      </w:r>
    </w:p>
    <w:p w14:paraId="1BF0611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header</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'HTTP/1.0 404 Not Found'</w:t>
      </w:r>
      <w:r w:rsidRPr="00CD5415">
        <w:rPr>
          <w:rFonts w:ascii="Consolas" w:hAnsi="Consolas"/>
          <w:color w:val="D4D4D4"/>
          <w:sz w:val="21"/>
          <w:szCs w:val="21"/>
          <w:lang w:val="sr-Cyrl-RS" w:eastAsia="sr-Cyrl-RS"/>
        </w:rPr>
        <w:t>);</w:t>
      </w:r>
    </w:p>
    <w:p w14:paraId="6FC9DD3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die</w:t>
      </w:r>
      <w:r w:rsidRPr="00CD5415">
        <w:rPr>
          <w:rFonts w:ascii="Consolas" w:hAnsi="Consolas"/>
          <w:color w:val="D4D4D4"/>
          <w:sz w:val="21"/>
          <w:szCs w:val="21"/>
          <w:lang w:val="sr-Cyrl-RS" w:eastAsia="sr-Cyrl-RS"/>
        </w:rPr>
        <w:t>;</w:t>
      </w:r>
    </w:p>
    <w:p w14:paraId="2E3763D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 </w:t>
      </w:r>
      <w:r w:rsidRPr="00CD5415">
        <w:rPr>
          <w:rFonts w:ascii="Consolas" w:hAnsi="Consolas"/>
          <w:color w:val="C586C0"/>
          <w:sz w:val="21"/>
          <w:szCs w:val="21"/>
          <w:lang w:val="sr-Cyrl-RS" w:eastAsia="sr-Cyrl-RS"/>
        </w:rPr>
        <w:t>else</w:t>
      </w:r>
      <w:r w:rsidRPr="00CD5415">
        <w:rPr>
          <w:rFonts w:ascii="Consolas" w:hAnsi="Consolas"/>
          <w:color w:val="D4D4D4"/>
          <w:sz w:val="21"/>
          <w:szCs w:val="21"/>
          <w:lang w:val="sr-Cyrl-RS" w:eastAsia="sr-Cyrl-RS"/>
        </w:rPr>
        <w:t> {</w:t>
      </w:r>
    </w:p>
    <w:p w14:paraId="1DFEDEA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DCDCAA"/>
          <w:sz w:val="21"/>
          <w:szCs w:val="21"/>
          <w:lang w:val="sr-Cyrl-RS" w:eastAsia="sr-Cyrl-RS"/>
        </w:rPr>
        <w:t>getRoleName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$_SESSION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role</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'admin'</w:t>
      </w:r>
      <w:r w:rsidRPr="00CD5415">
        <w:rPr>
          <w:rFonts w:ascii="Consolas" w:hAnsi="Consolas"/>
          <w:color w:val="D4D4D4"/>
          <w:sz w:val="21"/>
          <w:szCs w:val="21"/>
          <w:lang w:val="sr-Cyrl-RS" w:eastAsia="sr-Cyrl-RS"/>
        </w:rPr>
        <w:t>) {</w:t>
      </w:r>
    </w:p>
    <w:p w14:paraId="55B00CB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header</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'HTTP/1.0 404 Not Found'</w:t>
      </w:r>
      <w:r w:rsidRPr="00CD5415">
        <w:rPr>
          <w:rFonts w:ascii="Consolas" w:hAnsi="Consolas"/>
          <w:color w:val="D4D4D4"/>
          <w:sz w:val="21"/>
          <w:szCs w:val="21"/>
          <w:lang w:val="sr-Cyrl-RS" w:eastAsia="sr-Cyrl-RS"/>
        </w:rPr>
        <w:t>);</w:t>
      </w:r>
    </w:p>
    <w:p w14:paraId="5DE5ED0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die</w:t>
      </w:r>
      <w:r w:rsidRPr="00CD5415">
        <w:rPr>
          <w:rFonts w:ascii="Consolas" w:hAnsi="Consolas"/>
          <w:color w:val="D4D4D4"/>
          <w:sz w:val="21"/>
          <w:szCs w:val="21"/>
          <w:lang w:val="sr-Cyrl-RS" w:eastAsia="sr-Cyrl-RS"/>
        </w:rPr>
        <w:t>;</w:t>
      </w:r>
    </w:p>
    <w:p w14:paraId="58C3FA9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17252A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49D9563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31CD408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2A31CFB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printAdminNavLinks</w:t>
      </w:r>
      <w:r w:rsidRPr="00CD5415">
        <w:rPr>
          <w:rFonts w:ascii="Consolas" w:hAnsi="Consolas"/>
          <w:color w:val="D4D4D4"/>
          <w:sz w:val="21"/>
          <w:szCs w:val="21"/>
          <w:lang w:val="sr-Cyrl-RS" w:eastAsia="sr-Cyrl-RS"/>
        </w:rPr>
        <w:t>() {</w:t>
      </w:r>
    </w:p>
    <w:p w14:paraId="53F97FC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$links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'adminnavlinks'</w:t>
      </w:r>
      <w:r w:rsidRPr="00CD5415">
        <w:rPr>
          <w:rFonts w:ascii="Consolas" w:hAnsi="Consolas"/>
          <w:color w:val="D4D4D4"/>
          <w:sz w:val="21"/>
          <w:szCs w:val="21"/>
          <w:lang w:val="sr-Cyrl-RS" w:eastAsia="sr-Cyrl-RS"/>
        </w:rPr>
        <w:t>);</w:t>
      </w:r>
    </w:p>
    <w:p w14:paraId="25A8FF1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$links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$link</w:t>
      </w:r>
      <w:r w:rsidRPr="00CD5415">
        <w:rPr>
          <w:rFonts w:ascii="Consolas" w:hAnsi="Consolas"/>
          <w:color w:val="D4D4D4"/>
          <w:sz w:val="21"/>
          <w:szCs w:val="21"/>
          <w:lang w:val="sr-Cyrl-RS" w:eastAsia="sr-Cyrl-RS"/>
        </w:rPr>
        <w:t>) {</w:t>
      </w:r>
    </w:p>
    <w:p w14:paraId="5F4FF05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lastRenderedPageBreak/>
        <w:t>            </w:t>
      </w:r>
      <w:r w:rsidRPr="00CD5415">
        <w:rPr>
          <w:rFonts w:ascii="Consolas" w:hAnsi="Consolas"/>
          <w:color w:val="DCDCAA"/>
          <w:sz w:val="21"/>
          <w:szCs w:val="21"/>
          <w:lang w:val="sr-Cyrl-RS" w:eastAsia="sr-Cyrl-RS"/>
        </w:rPr>
        <w:t>echo</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"&lt;li&gt;&lt;a href='</w:t>
      </w:r>
      <w:r w:rsidRPr="00CD5415">
        <w:rPr>
          <w:rFonts w:ascii="Consolas" w:hAnsi="Consolas"/>
          <w:color w:val="9CDCFE"/>
          <w:sz w:val="21"/>
          <w:szCs w:val="21"/>
          <w:lang w:val="sr-Cyrl-RS" w:eastAsia="sr-Cyrl-RS"/>
        </w:rPr>
        <w:t>$link</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href</w:t>
      </w:r>
      <w:r w:rsidRPr="00CD5415">
        <w:rPr>
          <w:rFonts w:ascii="Consolas" w:hAnsi="Consolas"/>
          <w:color w:val="CE9178"/>
          <w:sz w:val="21"/>
          <w:szCs w:val="21"/>
          <w:lang w:val="sr-Cyrl-RS" w:eastAsia="sr-Cyrl-RS"/>
        </w:rPr>
        <w:t>' class='font-small'&gt;</w:t>
      </w:r>
      <w:r w:rsidRPr="00CD5415">
        <w:rPr>
          <w:rFonts w:ascii="Consolas" w:hAnsi="Consolas"/>
          <w:color w:val="9CDCFE"/>
          <w:sz w:val="21"/>
          <w:szCs w:val="21"/>
          <w:lang w:val="sr-Cyrl-RS" w:eastAsia="sr-Cyrl-RS"/>
        </w:rPr>
        <w:t>$link</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&lt;/a&gt;&lt;/li&gt;"</w:t>
      </w:r>
      <w:r w:rsidRPr="00CD5415">
        <w:rPr>
          <w:rFonts w:ascii="Consolas" w:hAnsi="Consolas"/>
          <w:color w:val="D4D4D4"/>
          <w:sz w:val="21"/>
          <w:szCs w:val="21"/>
          <w:lang w:val="sr-Cyrl-RS" w:eastAsia="sr-Cyrl-RS"/>
        </w:rPr>
        <w:t>);</w:t>
      </w:r>
    </w:p>
    <w:p w14:paraId="18C466F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41AFDDE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12E02F7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3D89FEE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printAdminSectionUsers</w:t>
      </w:r>
      <w:r w:rsidRPr="00CD5415">
        <w:rPr>
          <w:rFonts w:ascii="Consolas" w:hAnsi="Consolas"/>
          <w:color w:val="D4D4D4"/>
          <w:sz w:val="21"/>
          <w:szCs w:val="21"/>
          <w:lang w:val="sr-Cyrl-RS" w:eastAsia="sr-Cyrl-RS"/>
        </w:rPr>
        <w:t>() {</w:t>
      </w:r>
    </w:p>
    <w:p w14:paraId="7205153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'users'</w:t>
      </w:r>
      <w:r w:rsidRPr="00CD5415">
        <w:rPr>
          <w:rFonts w:ascii="Consolas" w:hAnsi="Consolas"/>
          <w:color w:val="D4D4D4"/>
          <w:sz w:val="21"/>
          <w:szCs w:val="21"/>
          <w:lang w:val="sr-Cyrl-RS" w:eastAsia="sr-Cyrl-RS"/>
        </w:rPr>
        <w:t>);</w:t>
      </w:r>
    </w:p>
    <w:p w14:paraId="480B163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"&lt;div id='users' class='adminSection' data-print='print-users.php' data-editform='edit-user-form.php' data-delete='delete-user.php'&gt;&lt;div class='heading'&gt;&lt;h2 class='font-xl'&gt;Users&lt;/h2&gt;&lt;span class='underline'&gt;&lt;span&gt;&lt;/div&gt;&lt;div class='tableWrapper'&gt;&lt;table cellspacing='0' class='table'&gt;&lt;thead&gt;&lt;tr&gt;&lt;td class='colUserId'&gt;ID&lt;/td&gt;&lt;td class='colUsername'&gt;Username&lt;/td&gt;&lt;td class='colUserEmail'&gt;Email&lt;/td&gt;&lt;td class='colRole'&gt;Role&lt;/td&gt;&lt;td class='colUserActive'&gt;Active&lt;/td&gt;&lt;td class='colActions'&gt;Actions&lt;/td&gt;&lt;/tr&gt;&lt;/tdead&gt;&lt;tbody&gt;"</w:t>
      </w:r>
      <w:r w:rsidRPr="00CD5415">
        <w:rPr>
          <w:rFonts w:ascii="Consolas" w:hAnsi="Consolas"/>
          <w:color w:val="D4D4D4"/>
          <w:sz w:val="21"/>
          <w:szCs w:val="21"/>
          <w:lang w:val="sr-Cyrl-RS" w:eastAsia="sr-Cyrl-RS"/>
        </w:rPr>
        <w:t>;</w:t>
      </w:r>
    </w:p>
    <w:p w14:paraId="6C607AA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$users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$user</w:t>
      </w:r>
      <w:r w:rsidRPr="00CD5415">
        <w:rPr>
          <w:rFonts w:ascii="Consolas" w:hAnsi="Consolas"/>
          <w:color w:val="D4D4D4"/>
          <w:sz w:val="21"/>
          <w:szCs w:val="21"/>
          <w:lang w:val="sr-Cyrl-RS" w:eastAsia="sr-Cyrl-RS"/>
        </w:rPr>
        <w:t>) {</w:t>
      </w:r>
    </w:p>
    <w:p w14:paraId="4C4EFCE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p>
    <w:p w14:paraId="0D48799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&lt;tr data-id='</w:t>
      </w:r>
      <w:r w:rsidRPr="00CD5415">
        <w:rPr>
          <w:rFonts w:ascii="Consolas" w:hAnsi="Consolas"/>
          <w:color w:val="9CDCFE"/>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id</w:t>
      </w:r>
      <w:r w:rsidRPr="00CD5415">
        <w:rPr>
          <w:rFonts w:ascii="Consolas" w:hAnsi="Consolas"/>
          <w:color w:val="CE9178"/>
          <w:sz w:val="21"/>
          <w:szCs w:val="21"/>
          <w:lang w:val="sr-Cyrl-RS" w:eastAsia="sr-Cyrl-RS"/>
        </w:rPr>
        <w:t>'&gt;</w:t>
      </w:r>
    </w:p>
    <w:p w14:paraId="306D69A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class='colUserId'&gt;</w:t>
      </w:r>
      <w:r w:rsidRPr="00CD5415">
        <w:rPr>
          <w:rFonts w:ascii="Consolas" w:hAnsi="Consolas"/>
          <w:color w:val="9CDCFE"/>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id</w:t>
      </w:r>
      <w:r w:rsidRPr="00CD5415">
        <w:rPr>
          <w:rFonts w:ascii="Consolas" w:hAnsi="Consolas"/>
          <w:color w:val="CE9178"/>
          <w:sz w:val="21"/>
          <w:szCs w:val="21"/>
          <w:lang w:val="sr-Cyrl-RS" w:eastAsia="sr-Cyrl-RS"/>
        </w:rPr>
        <w:t>&lt;/td&gt;</w:t>
      </w:r>
    </w:p>
    <w:p w14:paraId="7079FBC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class='colUsername'&gt;</w:t>
      </w:r>
      <w:r w:rsidRPr="00CD5415">
        <w:rPr>
          <w:rFonts w:ascii="Consolas" w:hAnsi="Consolas"/>
          <w:color w:val="9CDCFE"/>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username</w:t>
      </w:r>
      <w:r w:rsidRPr="00CD5415">
        <w:rPr>
          <w:rFonts w:ascii="Consolas" w:hAnsi="Consolas"/>
          <w:color w:val="CE9178"/>
          <w:sz w:val="21"/>
          <w:szCs w:val="21"/>
          <w:lang w:val="sr-Cyrl-RS" w:eastAsia="sr-Cyrl-RS"/>
        </w:rPr>
        <w:t>&lt;/td&gt;</w:t>
      </w:r>
    </w:p>
    <w:p w14:paraId="12BE287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class='colUserEmail'&gt;</w:t>
      </w:r>
      <w:r w:rsidRPr="00CD5415">
        <w:rPr>
          <w:rFonts w:ascii="Consolas" w:hAnsi="Consolas"/>
          <w:color w:val="9CDCFE"/>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email</w:t>
      </w:r>
      <w:r w:rsidRPr="00CD5415">
        <w:rPr>
          <w:rFonts w:ascii="Consolas" w:hAnsi="Consolas"/>
          <w:color w:val="CE9178"/>
          <w:sz w:val="21"/>
          <w:szCs w:val="21"/>
          <w:lang w:val="sr-Cyrl-RS" w:eastAsia="sr-Cyrl-RS"/>
        </w:rPr>
        <w:t>&lt;/td&gt;</w:t>
      </w:r>
    </w:p>
    <w:p w14:paraId="242419A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class='colRole'&gt;"</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getRoleName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role</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"&lt;/td&gt;</w:t>
      </w:r>
    </w:p>
    <w:p w14:paraId="17F8F82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class='colUserActive'&gt;</w:t>
      </w:r>
      <w:r w:rsidRPr="00CD5415">
        <w:rPr>
          <w:rFonts w:ascii="Consolas" w:hAnsi="Consolas"/>
          <w:color w:val="9CDCFE"/>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active</w:t>
      </w:r>
      <w:r w:rsidRPr="00CD5415">
        <w:rPr>
          <w:rFonts w:ascii="Consolas" w:hAnsi="Consolas"/>
          <w:color w:val="CE9178"/>
          <w:sz w:val="21"/>
          <w:szCs w:val="21"/>
          <w:lang w:val="sr-Cyrl-RS" w:eastAsia="sr-Cyrl-RS"/>
        </w:rPr>
        <w:t>&lt;/td&gt;</w:t>
      </w:r>
    </w:p>
    <w:p w14:paraId="4553E95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class='colActions'&gt;"</w:t>
      </w:r>
      <w:r w:rsidRPr="00CD5415">
        <w:rPr>
          <w:rFonts w:ascii="Consolas" w:hAnsi="Consolas"/>
          <w:color w:val="D4D4D4"/>
          <w:sz w:val="21"/>
          <w:szCs w:val="21"/>
          <w:lang w:val="sr-Cyrl-RS" w:eastAsia="sr-Cyrl-RS"/>
        </w:rPr>
        <w:t>;</w:t>
      </w:r>
    </w:p>
    <w:p w14:paraId="3F2CC41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if</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$_SESSION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$user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"&lt;button class='btnEdit btnPrimary font-xs'&gt;Edit&lt;/button&gt;&lt;button class='btnDelete btnPrimary font-xs'&gt;Delete&lt;/button&gt;"</w:t>
      </w:r>
      <w:r w:rsidRPr="00CD5415">
        <w:rPr>
          <w:rFonts w:ascii="Consolas" w:hAnsi="Consolas"/>
          <w:color w:val="D4D4D4"/>
          <w:sz w:val="21"/>
          <w:szCs w:val="21"/>
          <w:lang w:val="sr-Cyrl-RS" w:eastAsia="sr-Cyrl-RS"/>
        </w:rPr>
        <w:t>;</w:t>
      </w:r>
    </w:p>
    <w:p w14:paraId="336C8E3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"&lt;/td&gt;&lt;/tr&gt;"</w:t>
      </w:r>
      <w:r w:rsidRPr="00CD5415">
        <w:rPr>
          <w:rFonts w:ascii="Consolas" w:hAnsi="Consolas"/>
          <w:color w:val="D4D4D4"/>
          <w:sz w:val="21"/>
          <w:szCs w:val="21"/>
          <w:lang w:val="sr-Cyrl-RS" w:eastAsia="sr-Cyrl-RS"/>
        </w:rPr>
        <w:t>;</w:t>
      </w:r>
    </w:p>
    <w:p w14:paraId="66997DB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2979DC1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"&lt;/tbody&gt;&lt;/table&gt;&lt;/div&gt;&lt;button data-form='add-user-form.php' class='btnPrimary btnAdminAdd font-small'&gt;Add new user&lt;/button&gt;&lt;/div&gt;"</w:t>
      </w:r>
      <w:r w:rsidRPr="00CD5415">
        <w:rPr>
          <w:rFonts w:ascii="Consolas" w:hAnsi="Consolas"/>
          <w:color w:val="D4D4D4"/>
          <w:sz w:val="21"/>
          <w:szCs w:val="21"/>
          <w:lang w:val="sr-Cyrl-RS" w:eastAsia="sr-Cyrl-RS"/>
        </w:rPr>
        <w:t>;</w:t>
      </w:r>
    </w:p>
    <w:p w14:paraId="42FCE75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w:t>
      </w:r>
    </w:p>
    <w:p w14:paraId="7B44136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DA8461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3B9659F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getValueByColumn</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$target</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$table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 {</w:t>
      </w:r>
    </w:p>
    <w:p w14:paraId="12054E3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709566E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SELECT</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$target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FROM</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$table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2E9948C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49895E7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w:t>
      </w:r>
    </w:p>
    <w:p w14:paraId="35FAF91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7831CD3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fetchColumn</w:t>
      </w:r>
      <w:r w:rsidRPr="00CD5415">
        <w:rPr>
          <w:rFonts w:ascii="Consolas" w:hAnsi="Consolas"/>
          <w:color w:val="D4D4D4"/>
          <w:sz w:val="21"/>
          <w:szCs w:val="21"/>
          <w:lang w:val="sr-Cyrl-RS" w:eastAsia="sr-Cyrl-RS"/>
        </w:rPr>
        <w:t>();</w:t>
      </w:r>
    </w:p>
    <w:p w14:paraId="299B11E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3D0B5B4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7B9BD1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2B98C0D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getOSName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p>
    <w:p w14:paraId="1E2B316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getValueByColumn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'operatingsystems'</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7A131DD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4A6C069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2D4587B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getBrandName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p>
    <w:p w14:paraId="5F74BF3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getValueByColumn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'brands'</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1CD96AB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5BE0BDD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57E07BA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printAdminSectionDevices</w:t>
      </w:r>
      <w:r w:rsidRPr="00CD5415">
        <w:rPr>
          <w:rFonts w:ascii="Consolas" w:hAnsi="Consolas"/>
          <w:color w:val="D4D4D4"/>
          <w:sz w:val="21"/>
          <w:szCs w:val="21"/>
          <w:lang w:val="sr-Cyrl-RS" w:eastAsia="sr-Cyrl-RS"/>
        </w:rPr>
        <w:t>() {</w:t>
      </w:r>
    </w:p>
    <w:p w14:paraId="59F4DAF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$devices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'devices'</w:t>
      </w:r>
      <w:r w:rsidRPr="00CD5415">
        <w:rPr>
          <w:rFonts w:ascii="Consolas" w:hAnsi="Consolas"/>
          <w:color w:val="D4D4D4"/>
          <w:sz w:val="21"/>
          <w:szCs w:val="21"/>
          <w:lang w:val="sr-Cyrl-RS" w:eastAsia="sr-Cyrl-RS"/>
        </w:rPr>
        <w:t>);</w:t>
      </w:r>
    </w:p>
    <w:p w14:paraId="2180DDA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lastRenderedPageBreak/>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"&lt;div id='devices' class='adminSection' data-print='print-devices.php' data-delete='delete-device.php' data-editform='edit-device-form.php'&gt;&lt;div class='heading'&gt;&lt;h2 class='font-xl'&gt;Devices&lt;/h2&gt;&lt;span class='underline'&gt;&lt;span&gt;&lt;/div&gt;&lt;div class='tableWrapper'&gt;&lt;table cellspacing='0' class='table'&gt;&lt;thead&gt;&lt;tr&gt;&lt;td class='colDeviceName'&gt;Name&lt;/td&gt;&lt;td class='colDeviceImage'&gt;Image&lt;/td&gt;&lt;td class='colDeviceOS'&gt;OS&lt;/td&gt;&lt;td class='colDeviceBrand'&gt;Brand&lt;/td&gt;&lt;td class='colDevicePrice'&gt;Price&lt;/td&gt;&lt;td class='colDeviceActive'&gt;Active&lt;/td&gt;&lt;td class='colActions'&gt;Actions&lt;/td&gt;&lt;/tr&gt;&lt;/tdead&gt;&lt;tbody&gt;"</w:t>
      </w:r>
      <w:r w:rsidRPr="00CD5415">
        <w:rPr>
          <w:rFonts w:ascii="Consolas" w:hAnsi="Consolas"/>
          <w:color w:val="D4D4D4"/>
          <w:sz w:val="21"/>
          <w:szCs w:val="21"/>
          <w:lang w:val="sr-Cyrl-RS" w:eastAsia="sr-Cyrl-RS"/>
        </w:rPr>
        <w:t>;</w:t>
      </w:r>
    </w:p>
    <w:p w14:paraId="67C4BBD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$devices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 {</w:t>
      </w:r>
    </w:p>
    <w:p w14:paraId="0167155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p>
    <w:p w14:paraId="6AA9F26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&lt;tr data-id='</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device_id</w:t>
      </w:r>
      <w:r w:rsidRPr="00CD5415">
        <w:rPr>
          <w:rFonts w:ascii="Consolas" w:hAnsi="Consolas"/>
          <w:color w:val="CE9178"/>
          <w:sz w:val="21"/>
          <w:szCs w:val="21"/>
          <w:lang w:val="sr-Cyrl-RS" w:eastAsia="sr-Cyrl-RS"/>
        </w:rPr>
        <w:t>'&gt;</w:t>
      </w:r>
    </w:p>
    <w:p w14:paraId="14C5772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class='colDeviceName'&gt;</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&lt;/td&gt;</w:t>
      </w:r>
    </w:p>
    <w:p w14:paraId="767892F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class='colDeviceImage'&gt;</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image</w:t>
      </w:r>
      <w:r w:rsidRPr="00CD5415">
        <w:rPr>
          <w:rFonts w:ascii="Consolas" w:hAnsi="Consolas"/>
          <w:color w:val="CE9178"/>
          <w:sz w:val="21"/>
          <w:szCs w:val="21"/>
          <w:lang w:val="sr-Cyrl-RS" w:eastAsia="sr-Cyrl-RS"/>
        </w:rPr>
        <w:t>&lt;/td&gt;</w:t>
      </w:r>
    </w:p>
    <w:p w14:paraId="0AAA12D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class='colDeviceOS'&gt;"</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getOSName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os</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"&lt;/td&gt;</w:t>
      </w:r>
    </w:p>
    <w:p w14:paraId="39A1ECD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class='colDeviceBrand'&gt;"</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getBrandName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brand</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"&lt;/td&gt;</w:t>
      </w:r>
    </w:p>
    <w:p w14:paraId="1408D8E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class='colDevicePrice'&gt;</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price</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"&lt;/td&gt;</w:t>
      </w:r>
    </w:p>
    <w:p w14:paraId="327661C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class='colDeviceActive'&gt;</w:t>
      </w:r>
      <w:r w:rsidRPr="00CD5415">
        <w:rPr>
          <w:rFonts w:ascii="Consolas" w:hAnsi="Consolas"/>
          <w:color w:val="9CDCFE"/>
          <w:sz w:val="21"/>
          <w:szCs w:val="21"/>
          <w:lang w:val="sr-Cyrl-RS" w:eastAsia="sr-Cyrl-RS"/>
        </w:rPr>
        <w:t>$device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active</w:t>
      </w:r>
      <w:r w:rsidRPr="00CD5415">
        <w:rPr>
          <w:rFonts w:ascii="Consolas" w:hAnsi="Consolas"/>
          <w:color w:val="CE9178"/>
          <w:sz w:val="21"/>
          <w:szCs w:val="21"/>
          <w:lang w:val="sr-Cyrl-RS" w:eastAsia="sr-Cyrl-RS"/>
        </w:rPr>
        <w:t>&lt;/td&gt;</w:t>
      </w:r>
    </w:p>
    <w:p w14:paraId="0292B25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class='colActions'&gt;&lt;button class='btnEdit btnPrimary font-xs'&gt;Edit&lt;/button&gt;&lt;button class='btnDelete btnPrimary font-xs'&gt;Delete&lt;/button&gt;&lt;/td&gt;</w:t>
      </w:r>
    </w:p>
    <w:p w14:paraId="50CF93C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&lt;/tr&gt;"</w:t>
      </w:r>
      <w:r w:rsidRPr="00CD5415">
        <w:rPr>
          <w:rFonts w:ascii="Consolas" w:hAnsi="Consolas"/>
          <w:color w:val="D4D4D4"/>
          <w:sz w:val="21"/>
          <w:szCs w:val="21"/>
          <w:lang w:val="sr-Cyrl-RS" w:eastAsia="sr-Cyrl-RS"/>
        </w:rPr>
        <w:t>;</w:t>
      </w:r>
    </w:p>
    <w:p w14:paraId="46654F0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3794A0B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"&lt;/tbody&gt;&lt;/table&gt;&lt;/div&gt;&lt;button data-form='add-device-form.php' class='btnPrimary btnAdminAdd font-small'&gt;Add new device&lt;/button&gt;&lt;/div&gt;"</w:t>
      </w:r>
      <w:r w:rsidRPr="00CD5415">
        <w:rPr>
          <w:rFonts w:ascii="Consolas" w:hAnsi="Consolas"/>
          <w:color w:val="D4D4D4"/>
          <w:sz w:val="21"/>
          <w:szCs w:val="21"/>
          <w:lang w:val="sr-Cyrl-RS" w:eastAsia="sr-Cyrl-RS"/>
        </w:rPr>
        <w:t>;</w:t>
      </w:r>
    </w:p>
    <w:p w14:paraId="5BE5A38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w:t>
      </w:r>
    </w:p>
    <w:p w14:paraId="13BE79B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0D4FF98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5024BC0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printAdminSectionBrands</w:t>
      </w:r>
      <w:r w:rsidRPr="00CD5415">
        <w:rPr>
          <w:rFonts w:ascii="Consolas" w:hAnsi="Consolas"/>
          <w:color w:val="D4D4D4"/>
          <w:sz w:val="21"/>
          <w:szCs w:val="21"/>
          <w:lang w:val="sr-Cyrl-RS" w:eastAsia="sr-Cyrl-RS"/>
        </w:rPr>
        <w:t>() {</w:t>
      </w:r>
    </w:p>
    <w:p w14:paraId="2C4D7E4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$brands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'brands'</w:t>
      </w:r>
      <w:r w:rsidRPr="00CD5415">
        <w:rPr>
          <w:rFonts w:ascii="Consolas" w:hAnsi="Consolas"/>
          <w:color w:val="D4D4D4"/>
          <w:sz w:val="21"/>
          <w:szCs w:val="21"/>
          <w:lang w:val="sr-Cyrl-RS" w:eastAsia="sr-Cyrl-RS"/>
        </w:rPr>
        <w:t>);</w:t>
      </w:r>
    </w:p>
    <w:p w14:paraId="33F1622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"&lt;div id='brands' class='adminSection' data-print='print-brands.php' data-delete='delete-brand.php' data-editform='edit-brand-form.php'&gt;&lt;div class='heading'&gt;&lt;h2 class='font-xl'&gt;Brands&lt;/h2&gt;&lt;span class='underline'&gt;&lt;span&gt;&lt;/div&gt;&lt;div class='tableWrapper'&gt;&lt;table cellspacing='0' class='table'&gt;&lt;thead&gt;&lt;tr&gt;&lt;td class='colBrandName'&gt;Name&lt;/td&gt;&lt;td class='colActions'&gt;Actions&lt;/td&gt;&lt;/tr&gt;&lt;/tdead&gt;&lt;tbody&gt;"</w:t>
      </w:r>
      <w:r w:rsidRPr="00CD5415">
        <w:rPr>
          <w:rFonts w:ascii="Consolas" w:hAnsi="Consolas"/>
          <w:color w:val="D4D4D4"/>
          <w:sz w:val="21"/>
          <w:szCs w:val="21"/>
          <w:lang w:val="sr-Cyrl-RS" w:eastAsia="sr-Cyrl-RS"/>
        </w:rPr>
        <w:t>;</w:t>
      </w:r>
    </w:p>
    <w:p w14:paraId="4E5014A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$brands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$brand</w:t>
      </w:r>
      <w:r w:rsidRPr="00CD5415">
        <w:rPr>
          <w:rFonts w:ascii="Consolas" w:hAnsi="Consolas"/>
          <w:color w:val="D4D4D4"/>
          <w:sz w:val="21"/>
          <w:szCs w:val="21"/>
          <w:lang w:val="sr-Cyrl-RS" w:eastAsia="sr-Cyrl-RS"/>
        </w:rPr>
        <w:t>) {</w:t>
      </w:r>
    </w:p>
    <w:p w14:paraId="7135A01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p>
    <w:p w14:paraId="314A6BA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&lt;tr data-id='</w:t>
      </w:r>
      <w:r w:rsidRPr="00CD5415">
        <w:rPr>
          <w:rFonts w:ascii="Consolas" w:hAnsi="Consolas"/>
          <w:color w:val="9CDCFE"/>
          <w:sz w:val="21"/>
          <w:szCs w:val="21"/>
          <w:lang w:val="sr-Cyrl-RS" w:eastAsia="sr-Cyrl-RS"/>
        </w:rPr>
        <w:t>$brand</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id</w:t>
      </w:r>
      <w:r w:rsidRPr="00CD5415">
        <w:rPr>
          <w:rFonts w:ascii="Consolas" w:hAnsi="Consolas"/>
          <w:color w:val="CE9178"/>
          <w:sz w:val="21"/>
          <w:szCs w:val="21"/>
          <w:lang w:val="sr-Cyrl-RS" w:eastAsia="sr-Cyrl-RS"/>
        </w:rPr>
        <w:t>'&gt;</w:t>
      </w:r>
    </w:p>
    <w:p w14:paraId="0F1046B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class='colBrandName'&gt;</w:t>
      </w:r>
      <w:r w:rsidRPr="00CD5415">
        <w:rPr>
          <w:rFonts w:ascii="Consolas" w:hAnsi="Consolas"/>
          <w:color w:val="9CDCFE"/>
          <w:sz w:val="21"/>
          <w:szCs w:val="21"/>
          <w:lang w:val="sr-Cyrl-RS" w:eastAsia="sr-Cyrl-RS"/>
        </w:rPr>
        <w:t>$brand</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&lt;/td&gt;</w:t>
      </w:r>
    </w:p>
    <w:p w14:paraId="7E76005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class='colActions'&gt;&lt;button class='btnEdit btnPrimary font-xs'&gt;Edit&lt;/button&gt;&lt;button class='btnDelete btnPrimary font-xs'&gt;Delete&lt;/button&gt;&lt;/td&gt;</w:t>
      </w:r>
    </w:p>
    <w:p w14:paraId="0FF91C3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&lt;/tr&gt;"</w:t>
      </w:r>
      <w:r w:rsidRPr="00CD5415">
        <w:rPr>
          <w:rFonts w:ascii="Consolas" w:hAnsi="Consolas"/>
          <w:color w:val="D4D4D4"/>
          <w:sz w:val="21"/>
          <w:szCs w:val="21"/>
          <w:lang w:val="sr-Cyrl-RS" w:eastAsia="sr-Cyrl-RS"/>
        </w:rPr>
        <w:t>;</w:t>
      </w:r>
    </w:p>
    <w:p w14:paraId="62BB825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4E84AEE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"&lt;/tbody&gt;&lt;/table&gt;&lt;/div&gt;&lt;button data-form='add-brand-form.php' class='btnPrimary btnAdminAdd font-small'&gt;Add new brand&lt;/button&gt;&lt;/div&gt;"</w:t>
      </w:r>
      <w:r w:rsidRPr="00CD5415">
        <w:rPr>
          <w:rFonts w:ascii="Consolas" w:hAnsi="Consolas"/>
          <w:color w:val="D4D4D4"/>
          <w:sz w:val="21"/>
          <w:szCs w:val="21"/>
          <w:lang w:val="sr-Cyrl-RS" w:eastAsia="sr-Cyrl-RS"/>
        </w:rPr>
        <w:t>;</w:t>
      </w:r>
    </w:p>
    <w:p w14:paraId="5335D51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w:t>
      </w:r>
    </w:p>
    <w:p w14:paraId="533BB32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3454F86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3ACA25F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printAdminSectionOS</w:t>
      </w:r>
      <w:r w:rsidRPr="00CD5415">
        <w:rPr>
          <w:rFonts w:ascii="Consolas" w:hAnsi="Consolas"/>
          <w:color w:val="D4D4D4"/>
          <w:sz w:val="21"/>
          <w:szCs w:val="21"/>
          <w:lang w:val="sr-Cyrl-RS" w:eastAsia="sr-Cyrl-RS"/>
        </w:rPr>
        <w:t>() {</w:t>
      </w:r>
    </w:p>
    <w:p w14:paraId="782038F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$operatingSystems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'operatingsystems'</w:t>
      </w:r>
      <w:r w:rsidRPr="00CD5415">
        <w:rPr>
          <w:rFonts w:ascii="Consolas" w:hAnsi="Consolas"/>
          <w:color w:val="D4D4D4"/>
          <w:sz w:val="21"/>
          <w:szCs w:val="21"/>
          <w:lang w:val="sr-Cyrl-RS" w:eastAsia="sr-Cyrl-RS"/>
        </w:rPr>
        <w:t>);</w:t>
      </w:r>
    </w:p>
    <w:p w14:paraId="0735742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"&lt;div id='operatingSystems' class='adminSection' data-print='print-operating-systems.php' data-delete='delete-os.php' data-editform='edit-os-form.php'&gt;&lt;div class='heading'&gt;&lt;h2 class='font-</w:t>
      </w:r>
      <w:r w:rsidRPr="00CD5415">
        <w:rPr>
          <w:rFonts w:ascii="Consolas" w:hAnsi="Consolas"/>
          <w:color w:val="CE9178"/>
          <w:sz w:val="21"/>
          <w:szCs w:val="21"/>
          <w:lang w:val="sr-Cyrl-RS" w:eastAsia="sr-Cyrl-RS"/>
        </w:rPr>
        <w:lastRenderedPageBreak/>
        <w:t>xl'&gt;Operating systems&lt;/h2&gt;&lt;span class='underline'&gt;&lt;span&gt;&lt;/div&gt;&lt;div class='tableWrapper'&gt;&lt;table cellspacing='0' class='table'&gt;&lt;thead&gt;&lt;tr&gt;&lt;td class='colOSName'&gt;Name&lt;/td&gt;&lt;td class='colActions'&gt;Actions&lt;/td&gt;&lt;/tr&gt;&lt;/tdead&gt;&lt;tbody&gt;"</w:t>
      </w:r>
      <w:r w:rsidRPr="00CD5415">
        <w:rPr>
          <w:rFonts w:ascii="Consolas" w:hAnsi="Consolas"/>
          <w:color w:val="D4D4D4"/>
          <w:sz w:val="21"/>
          <w:szCs w:val="21"/>
          <w:lang w:val="sr-Cyrl-RS" w:eastAsia="sr-Cyrl-RS"/>
        </w:rPr>
        <w:t>;</w:t>
      </w:r>
    </w:p>
    <w:p w14:paraId="28B6E1A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$operatingSystems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$os</w:t>
      </w:r>
      <w:r w:rsidRPr="00CD5415">
        <w:rPr>
          <w:rFonts w:ascii="Consolas" w:hAnsi="Consolas"/>
          <w:color w:val="D4D4D4"/>
          <w:sz w:val="21"/>
          <w:szCs w:val="21"/>
          <w:lang w:val="sr-Cyrl-RS" w:eastAsia="sr-Cyrl-RS"/>
        </w:rPr>
        <w:t>) {</w:t>
      </w:r>
    </w:p>
    <w:p w14:paraId="0AFB8E7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p>
    <w:p w14:paraId="6F948FE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&lt;tr data-id='</w:t>
      </w:r>
      <w:r w:rsidRPr="00CD5415">
        <w:rPr>
          <w:rFonts w:ascii="Consolas" w:hAnsi="Consolas"/>
          <w:color w:val="9CDCFE"/>
          <w:sz w:val="21"/>
          <w:szCs w:val="21"/>
          <w:lang w:val="sr-Cyrl-RS" w:eastAsia="sr-Cyrl-RS"/>
        </w:rPr>
        <w:t>$os</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id</w:t>
      </w:r>
      <w:r w:rsidRPr="00CD5415">
        <w:rPr>
          <w:rFonts w:ascii="Consolas" w:hAnsi="Consolas"/>
          <w:color w:val="CE9178"/>
          <w:sz w:val="21"/>
          <w:szCs w:val="21"/>
          <w:lang w:val="sr-Cyrl-RS" w:eastAsia="sr-Cyrl-RS"/>
        </w:rPr>
        <w:t>'&gt;</w:t>
      </w:r>
    </w:p>
    <w:p w14:paraId="31610DE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class='colOSName'&gt;</w:t>
      </w:r>
      <w:r w:rsidRPr="00CD5415">
        <w:rPr>
          <w:rFonts w:ascii="Consolas" w:hAnsi="Consolas"/>
          <w:color w:val="9CDCFE"/>
          <w:sz w:val="21"/>
          <w:szCs w:val="21"/>
          <w:lang w:val="sr-Cyrl-RS" w:eastAsia="sr-Cyrl-RS"/>
        </w:rPr>
        <w:t>$os</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&lt;/td&gt;</w:t>
      </w:r>
    </w:p>
    <w:p w14:paraId="735FE66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class='colActions'&gt;&lt;button class='btnEdit btnPrimary font-xs'&gt;Edit&lt;/button&gt;&lt;button class='btnDelete btnPrimary font-xs'&gt;Delete&lt;/button&gt;&lt;/td&gt;</w:t>
      </w:r>
    </w:p>
    <w:p w14:paraId="41161AA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&lt;/tr&gt;"</w:t>
      </w:r>
      <w:r w:rsidRPr="00CD5415">
        <w:rPr>
          <w:rFonts w:ascii="Consolas" w:hAnsi="Consolas"/>
          <w:color w:val="D4D4D4"/>
          <w:sz w:val="21"/>
          <w:szCs w:val="21"/>
          <w:lang w:val="sr-Cyrl-RS" w:eastAsia="sr-Cyrl-RS"/>
        </w:rPr>
        <w:t>;</w:t>
      </w:r>
    </w:p>
    <w:p w14:paraId="0809B65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7A3EAA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"&lt;/tbody&gt;&lt;/table&gt;&lt;/div&gt;&lt;button data-form='add-os-form.php' class='btnPrimary btnAdminAdd font-small'&gt;Add new OS&lt;/button&gt;&lt;/div&gt;"</w:t>
      </w:r>
      <w:r w:rsidRPr="00CD5415">
        <w:rPr>
          <w:rFonts w:ascii="Consolas" w:hAnsi="Consolas"/>
          <w:color w:val="D4D4D4"/>
          <w:sz w:val="21"/>
          <w:szCs w:val="21"/>
          <w:lang w:val="sr-Cyrl-RS" w:eastAsia="sr-Cyrl-RS"/>
        </w:rPr>
        <w:t>;</w:t>
      </w:r>
    </w:p>
    <w:p w14:paraId="666D454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w:t>
      </w:r>
    </w:p>
    <w:p w14:paraId="0908B64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2E46703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5F4B58A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printAdminSectionOrders</w:t>
      </w:r>
      <w:r w:rsidRPr="00CD5415">
        <w:rPr>
          <w:rFonts w:ascii="Consolas" w:hAnsi="Consolas"/>
          <w:color w:val="D4D4D4"/>
          <w:sz w:val="21"/>
          <w:szCs w:val="21"/>
          <w:lang w:val="sr-Cyrl-RS" w:eastAsia="sr-Cyrl-RS"/>
        </w:rPr>
        <w:t>() {</w:t>
      </w:r>
    </w:p>
    <w:p w14:paraId="6893D4E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$orders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'orders'</w:t>
      </w:r>
      <w:r w:rsidRPr="00CD5415">
        <w:rPr>
          <w:rFonts w:ascii="Consolas" w:hAnsi="Consolas"/>
          <w:color w:val="D4D4D4"/>
          <w:sz w:val="21"/>
          <w:szCs w:val="21"/>
          <w:lang w:val="sr-Cyrl-RS" w:eastAsia="sr-Cyrl-RS"/>
        </w:rPr>
        <w:t>);</w:t>
      </w:r>
    </w:p>
    <w:p w14:paraId="0A5AA50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"&lt;div id='orders' class='adminSection' data-print='print-orders.php' data-delete='delete-order.php' data-editform='edit-order-form.php'&gt;&lt;div class='heading'&gt;&lt;h2 class='font-xl'&gt;Orders&lt;/h2&gt;&lt;span class='underline'&gt;&lt;span&gt;&lt;/div&gt;&lt;div class='tableWrapper'&gt;&lt;table cellspacing='0' class='table'&gt;&lt;thead&gt;&lt;tr&gt;&lt;td class='colOrderUserId'&gt;User ID&lt;/td&gt;&lt;td class='colBuyerName'&gt;Buyer name&lt;/td&gt;&lt;td class='colBuyerEmail'&gt;Buyer email&lt;/td&gt;&lt;td class='colBuyerAddress'&gt;Buyer address&lt;/td&gt;&lt;td class='colTotalPrice'&gt;Total price&lt;/td&gt;&lt;td class='colOrderDate'&gt;Date&lt;/td&gt;&lt;td class='colActions'&gt;Actions&lt;/td&gt;&lt;/tr&gt;&lt;/tdead&gt;&lt;tbody&gt;"</w:t>
      </w:r>
      <w:r w:rsidRPr="00CD5415">
        <w:rPr>
          <w:rFonts w:ascii="Consolas" w:hAnsi="Consolas"/>
          <w:color w:val="D4D4D4"/>
          <w:sz w:val="21"/>
          <w:szCs w:val="21"/>
          <w:lang w:val="sr-Cyrl-RS" w:eastAsia="sr-Cyrl-RS"/>
        </w:rPr>
        <w:t>;</w:t>
      </w:r>
    </w:p>
    <w:p w14:paraId="527945C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$orders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$order</w:t>
      </w:r>
      <w:r w:rsidRPr="00CD5415">
        <w:rPr>
          <w:rFonts w:ascii="Consolas" w:hAnsi="Consolas"/>
          <w:color w:val="D4D4D4"/>
          <w:sz w:val="21"/>
          <w:szCs w:val="21"/>
          <w:lang w:val="sr-Cyrl-RS" w:eastAsia="sr-Cyrl-RS"/>
        </w:rPr>
        <w:t>) {</w:t>
      </w:r>
    </w:p>
    <w:p w14:paraId="1177778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p>
    <w:p w14:paraId="2F32514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&lt;tr data-id='</w:t>
      </w:r>
      <w:r w:rsidRPr="00CD5415">
        <w:rPr>
          <w:rFonts w:ascii="Consolas" w:hAnsi="Consolas"/>
          <w:color w:val="9CDCFE"/>
          <w:sz w:val="21"/>
          <w:szCs w:val="21"/>
          <w:lang w:val="sr-Cyrl-RS" w:eastAsia="sr-Cyrl-RS"/>
        </w:rPr>
        <w:t>$order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order_id</w:t>
      </w:r>
      <w:r w:rsidRPr="00CD5415">
        <w:rPr>
          <w:rFonts w:ascii="Consolas" w:hAnsi="Consolas"/>
          <w:color w:val="CE9178"/>
          <w:sz w:val="21"/>
          <w:szCs w:val="21"/>
          <w:lang w:val="sr-Cyrl-RS" w:eastAsia="sr-Cyrl-RS"/>
        </w:rPr>
        <w:t>'&gt;</w:t>
      </w:r>
    </w:p>
    <w:p w14:paraId="3864468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class='colOrderUserId'&gt;</w:t>
      </w:r>
      <w:r w:rsidRPr="00CD5415">
        <w:rPr>
          <w:rFonts w:ascii="Consolas" w:hAnsi="Consolas"/>
          <w:color w:val="9CDCFE"/>
          <w:sz w:val="21"/>
          <w:szCs w:val="21"/>
          <w:lang w:val="sr-Cyrl-RS" w:eastAsia="sr-Cyrl-RS"/>
        </w:rPr>
        <w:t>$order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user_id</w:t>
      </w:r>
      <w:r w:rsidRPr="00CD5415">
        <w:rPr>
          <w:rFonts w:ascii="Consolas" w:hAnsi="Consolas"/>
          <w:color w:val="CE9178"/>
          <w:sz w:val="21"/>
          <w:szCs w:val="21"/>
          <w:lang w:val="sr-Cyrl-RS" w:eastAsia="sr-Cyrl-RS"/>
        </w:rPr>
        <w:t>&lt;/td&gt;</w:t>
      </w:r>
    </w:p>
    <w:p w14:paraId="79F2F5B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class='colBuyerName'&gt;</w:t>
      </w:r>
      <w:r w:rsidRPr="00CD5415">
        <w:rPr>
          <w:rFonts w:ascii="Consolas" w:hAnsi="Consolas"/>
          <w:color w:val="9CDCFE"/>
          <w:sz w:val="21"/>
          <w:szCs w:val="21"/>
          <w:lang w:val="sr-Cyrl-RS" w:eastAsia="sr-Cyrl-RS"/>
        </w:rPr>
        <w:t>$order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buyer_name</w:t>
      </w:r>
      <w:r w:rsidRPr="00CD5415">
        <w:rPr>
          <w:rFonts w:ascii="Consolas" w:hAnsi="Consolas"/>
          <w:color w:val="CE9178"/>
          <w:sz w:val="21"/>
          <w:szCs w:val="21"/>
          <w:lang w:val="sr-Cyrl-RS" w:eastAsia="sr-Cyrl-RS"/>
        </w:rPr>
        <w:t>&lt;/td&gt;</w:t>
      </w:r>
    </w:p>
    <w:p w14:paraId="78CA838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class='colBuyerEmail'&gt;</w:t>
      </w:r>
      <w:r w:rsidRPr="00CD5415">
        <w:rPr>
          <w:rFonts w:ascii="Consolas" w:hAnsi="Consolas"/>
          <w:color w:val="9CDCFE"/>
          <w:sz w:val="21"/>
          <w:szCs w:val="21"/>
          <w:lang w:val="sr-Cyrl-RS" w:eastAsia="sr-Cyrl-RS"/>
        </w:rPr>
        <w:t>$order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buyer_email</w:t>
      </w:r>
      <w:r w:rsidRPr="00CD5415">
        <w:rPr>
          <w:rFonts w:ascii="Consolas" w:hAnsi="Consolas"/>
          <w:color w:val="CE9178"/>
          <w:sz w:val="21"/>
          <w:szCs w:val="21"/>
          <w:lang w:val="sr-Cyrl-RS" w:eastAsia="sr-Cyrl-RS"/>
        </w:rPr>
        <w:t>&lt;/td&gt;</w:t>
      </w:r>
    </w:p>
    <w:p w14:paraId="0C2444C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class='colBuyerAddress'&gt;</w:t>
      </w:r>
      <w:r w:rsidRPr="00CD5415">
        <w:rPr>
          <w:rFonts w:ascii="Consolas" w:hAnsi="Consolas"/>
          <w:color w:val="9CDCFE"/>
          <w:sz w:val="21"/>
          <w:szCs w:val="21"/>
          <w:lang w:val="sr-Cyrl-RS" w:eastAsia="sr-Cyrl-RS"/>
        </w:rPr>
        <w:t>$order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buyer_address</w:t>
      </w:r>
      <w:r w:rsidRPr="00CD5415">
        <w:rPr>
          <w:rFonts w:ascii="Consolas" w:hAnsi="Consolas"/>
          <w:color w:val="CE9178"/>
          <w:sz w:val="21"/>
          <w:szCs w:val="21"/>
          <w:lang w:val="sr-Cyrl-RS" w:eastAsia="sr-Cyrl-RS"/>
        </w:rPr>
        <w:t>&lt;/td&gt;</w:t>
      </w:r>
    </w:p>
    <w:p w14:paraId="666F80C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class='colTotalPrice'&gt;</w:t>
      </w:r>
      <w:r w:rsidRPr="00CD5415">
        <w:rPr>
          <w:rFonts w:ascii="Consolas" w:hAnsi="Consolas"/>
          <w:color w:val="9CDCFE"/>
          <w:sz w:val="21"/>
          <w:szCs w:val="21"/>
          <w:lang w:val="sr-Cyrl-RS" w:eastAsia="sr-Cyrl-RS"/>
        </w:rPr>
        <w:t>$order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total_price</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"&lt;/td&gt;</w:t>
      </w:r>
    </w:p>
    <w:p w14:paraId="5EAD11A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class='colOrderDate'&gt;</w:t>
      </w:r>
      <w:r w:rsidRPr="00CD5415">
        <w:rPr>
          <w:rFonts w:ascii="Consolas" w:hAnsi="Consolas"/>
          <w:color w:val="9CDCFE"/>
          <w:sz w:val="21"/>
          <w:szCs w:val="21"/>
          <w:lang w:val="sr-Cyrl-RS" w:eastAsia="sr-Cyrl-RS"/>
        </w:rPr>
        <w:t>$order</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date</w:t>
      </w:r>
      <w:r w:rsidRPr="00CD5415">
        <w:rPr>
          <w:rFonts w:ascii="Consolas" w:hAnsi="Consolas"/>
          <w:color w:val="CE9178"/>
          <w:sz w:val="21"/>
          <w:szCs w:val="21"/>
          <w:lang w:val="sr-Cyrl-RS" w:eastAsia="sr-Cyrl-RS"/>
        </w:rPr>
        <w:t>&lt;/td&gt;</w:t>
      </w:r>
    </w:p>
    <w:p w14:paraId="308A79E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&lt;td class='colActions'&gt;&lt;button class='btnEdit btnPrimary font-xs'&gt;Edit&lt;/button&gt;&lt;button class='btnDelete btnPrimary font-xs'&gt;Delete&lt;/button&gt;&lt;/td&gt;</w:t>
      </w:r>
    </w:p>
    <w:p w14:paraId="4B7344A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CE9178"/>
          <w:sz w:val="21"/>
          <w:szCs w:val="21"/>
          <w:lang w:val="sr-Cyrl-RS" w:eastAsia="sr-Cyrl-RS"/>
        </w:rPr>
        <w:t>            &lt;/tr&gt;"</w:t>
      </w:r>
      <w:r w:rsidRPr="00CD5415">
        <w:rPr>
          <w:rFonts w:ascii="Consolas" w:hAnsi="Consolas"/>
          <w:color w:val="D4D4D4"/>
          <w:sz w:val="21"/>
          <w:szCs w:val="21"/>
          <w:lang w:val="sr-Cyrl-RS" w:eastAsia="sr-Cyrl-RS"/>
        </w:rPr>
        <w:t>;</w:t>
      </w:r>
    </w:p>
    <w:p w14:paraId="201E455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4456DFB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"&lt;/tbody&gt;&lt;/table&gt;&lt;/div&gt;&lt;/div&gt;"</w:t>
      </w:r>
      <w:r w:rsidRPr="00CD5415">
        <w:rPr>
          <w:rFonts w:ascii="Consolas" w:hAnsi="Consolas"/>
          <w:color w:val="D4D4D4"/>
          <w:sz w:val="21"/>
          <w:szCs w:val="21"/>
          <w:lang w:val="sr-Cyrl-RS" w:eastAsia="sr-Cyrl-RS"/>
        </w:rPr>
        <w:t>;</w:t>
      </w:r>
    </w:p>
    <w:p w14:paraId="53D04EE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w:t>
      </w:r>
    </w:p>
    <w:p w14:paraId="797010A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5B3C49A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32E2B4A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printAdminSectionMessages</w:t>
      </w:r>
      <w:r w:rsidRPr="00CD5415">
        <w:rPr>
          <w:rFonts w:ascii="Consolas" w:hAnsi="Consolas"/>
          <w:color w:val="D4D4D4"/>
          <w:sz w:val="21"/>
          <w:szCs w:val="21"/>
          <w:lang w:val="sr-Cyrl-RS" w:eastAsia="sr-Cyrl-RS"/>
        </w:rPr>
        <w:t>() {</w:t>
      </w:r>
    </w:p>
    <w:p w14:paraId="3E38755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$messages</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fetchAllFromDatabase</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'contactmessages'</w:t>
      </w:r>
      <w:r w:rsidRPr="00CD5415">
        <w:rPr>
          <w:rFonts w:ascii="Consolas" w:hAnsi="Consolas"/>
          <w:color w:val="D4D4D4"/>
          <w:sz w:val="21"/>
          <w:szCs w:val="21"/>
          <w:lang w:val="sr-Cyrl-RS" w:eastAsia="sr-Cyrl-RS"/>
        </w:rPr>
        <w:t>);</w:t>
      </w:r>
    </w:p>
    <w:p w14:paraId="16FA067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"&lt;div id='messages' class='adminSection' data-print='print-messages.php' data-delete='delete-message.php'&gt;&lt;div class='heading'&gt;&lt;h2 class='font-xl'&gt;Messages&lt;/h2&gt;&lt;span class='underline'&gt;&lt;span&gt;&lt;/div&gt;"</w:t>
      </w:r>
      <w:r w:rsidRPr="00CD5415">
        <w:rPr>
          <w:rFonts w:ascii="Consolas" w:hAnsi="Consolas"/>
          <w:color w:val="D4D4D4"/>
          <w:sz w:val="21"/>
          <w:szCs w:val="21"/>
          <w:lang w:val="sr-Cyrl-RS" w:eastAsia="sr-Cyrl-RS"/>
        </w:rPr>
        <w:t>;</w:t>
      </w:r>
    </w:p>
    <w:p w14:paraId="10D79D4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foreach</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$messages</w:t>
      </w:r>
      <w:r w:rsidRPr="00CD5415">
        <w:rPr>
          <w:rFonts w:ascii="Consolas" w:hAnsi="Consolas"/>
          <w:color w:val="D4D4D4"/>
          <w:sz w:val="21"/>
          <w:szCs w:val="21"/>
          <w:lang w:val="sr-Cyrl-RS" w:eastAsia="sr-Cyrl-RS"/>
        </w:rPr>
        <w:t> as </w:t>
      </w:r>
      <w:r w:rsidRPr="00CD5415">
        <w:rPr>
          <w:rFonts w:ascii="Consolas" w:hAnsi="Consolas"/>
          <w:color w:val="9CDCFE"/>
          <w:sz w:val="21"/>
          <w:szCs w:val="21"/>
          <w:lang w:val="sr-Cyrl-RS" w:eastAsia="sr-Cyrl-RS"/>
        </w:rPr>
        <w:t>$message</w:t>
      </w:r>
      <w:r w:rsidRPr="00CD5415">
        <w:rPr>
          <w:rFonts w:ascii="Consolas" w:hAnsi="Consolas"/>
          <w:color w:val="D4D4D4"/>
          <w:sz w:val="21"/>
          <w:szCs w:val="21"/>
          <w:lang w:val="sr-Cyrl-RS" w:eastAsia="sr-Cyrl-RS"/>
        </w:rPr>
        <w:t>) {</w:t>
      </w:r>
    </w:p>
    <w:p w14:paraId="3AB8E17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"&lt;div class='messageContainer font-small' data-id='</w:t>
      </w:r>
      <w:r w:rsidRPr="00CD5415">
        <w:rPr>
          <w:rFonts w:ascii="Consolas" w:hAnsi="Consolas"/>
          <w:color w:val="9CDCFE"/>
          <w:sz w:val="21"/>
          <w:szCs w:val="21"/>
          <w:lang w:val="sr-Cyrl-RS" w:eastAsia="sr-Cyrl-RS"/>
        </w:rPr>
        <w:t>$message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message_id</w:t>
      </w:r>
      <w:r w:rsidRPr="00CD5415">
        <w:rPr>
          <w:rFonts w:ascii="Consolas" w:hAnsi="Consolas"/>
          <w:color w:val="CE9178"/>
          <w:sz w:val="21"/>
          <w:szCs w:val="21"/>
          <w:lang w:val="sr-Cyrl-RS" w:eastAsia="sr-Cyrl-RS"/>
        </w:rPr>
        <w:t>'&gt;&lt;span&gt;&lt;span class='bold'&gt;User ID: &lt;/span&gt;</w:t>
      </w:r>
      <w:r w:rsidRPr="00CD5415">
        <w:rPr>
          <w:rFonts w:ascii="Consolas" w:hAnsi="Consolas"/>
          <w:color w:val="9CDCFE"/>
          <w:sz w:val="21"/>
          <w:szCs w:val="21"/>
          <w:lang w:val="sr-Cyrl-RS" w:eastAsia="sr-Cyrl-RS"/>
        </w:rPr>
        <w:t>$message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user_id</w:t>
      </w:r>
      <w:r w:rsidRPr="00CD5415">
        <w:rPr>
          <w:rFonts w:ascii="Consolas" w:hAnsi="Consolas"/>
          <w:color w:val="CE9178"/>
          <w:sz w:val="21"/>
          <w:szCs w:val="21"/>
          <w:lang w:val="sr-Cyrl-RS" w:eastAsia="sr-Cyrl-RS"/>
        </w:rPr>
        <w:t>&lt;/span&gt;&lt;br/&gt;&lt;span&gt;&lt;span class='bold'&gt;Email: &lt;/span&gt;</w:t>
      </w:r>
      <w:r w:rsidRPr="00CD5415">
        <w:rPr>
          <w:rFonts w:ascii="Consolas" w:hAnsi="Consolas"/>
          <w:color w:val="9CDCFE"/>
          <w:sz w:val="21"/>
          <w:szCs w:val="21"/>
          <w:lang w:val="sr-Cyrl-RS" w:eastAsia="sr-Cyrl-RS"/>
        </w:rPr>
        <w:t>$message</w:t>
      </w:r>
      <w:r w:rsidRPr="00CD5415">
        <w:rPr>
          <w:rFonts w:ascii="Consolas" w:hAnsi="Consolas"/>
          <w:color w:val="D4D4D4"/>
          <w:sz w:val="21"/>
          <w:szCs w:val="21"/>
          <w:lang w:val="sr-Cyrl-RS" w:eastAsia="sr-Cyrl-RS"/>
        </w:rPr>
        <w:t>-</w:t>
      </w:r>
      <w:r w:rsidRPr="00CD5415">
        <w:rPr>
          <w:rFonts w:ascii="Consolas" w:hAnsi="Consolas"/>
          <w:color w:val="D4D4D4"/>
          <w:sz w:val="21"/>
          <w:szCs w:val="21"/>
          <w:lang w:val="sr-Cyrl-RS" w:eastAsia="sr-Cyrl-RS"/>
        </w:rPr>
        <w:lastRenderedPageBreak/>
        <w:t>&gt;</w:t>
      </w:r>
      <w:r w:rsidRPr="00CD5415">
        <w:rPr>
          <w:rFonts w:ascii="Consolas" w:hAnsi="Consolas"/>
          <w:color w:val="9CDCFE"/>
          <w:sz w:val="21"/>
          <w:szCs w:val="21"/>
          <w:lang w:val="sr-Cyrl-RS" w:eastAsia="sr-Cyrl-RS"/>
        </w:rPr>
        <w:t>email</w:t>
      </w:r>
      <w:r w:rsidRPr="00CD5415">
        <w:rPr>
          <w:rFonts w:ascii="Consolas" w:hAnsi="Consolas"/>
          <w:color w:val="CE9178"/>
          <w:sz w:val="21"/>
          <w:szCs w:val="21"/>
          <w:lang w:val="sr-Cyrl-RS" w:eastAsia="sr-Cyrl-RS"/>
        </w:rPr>
        <w:t>&lt;/span&gt;&lt;br/&gt;&lt;span&gt;&lt;span class='bold'&gt;Name: &lt;/span&gt;</w:t>
      </w:r>
      <w:r w:rsidRPr="00CD5415">
        <w:rPr>
          <w:rFonts w:ascii="Consolas" w:hAnsi="Consolas"/>
          <w:color w:val="9CDCFE"/>
          <w:sz w:val="21"/>
          <w:szCs w:val="21"/>
          <w:lang w:val="sr-Cyrl-RS" w:eastAsia="sr-Cyrl-RS"/>
        </w:rPr>
        <w:t>$message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name</w:t>
      </w:r>
      <w:r w:rsidRPr="00CD5415">
        <w:rPr>
          <w:rFonts w:ascii="Consolas" w:hAnsi="Consolas"/>
          <w:color w:val="CE9178"/>
          <w:sz w:val="21"/>
          <w:szCs w:val="21"/>
          <w:lang w:val="sr-Cyrl-RS" w:eastAsia="sr-Cyrl-RS"/>
        </w:rPr>
        <w:t>&lt;/span&gt;&lt;br/&gt;&lt;span class='bold'&gt;Message:&lt;/span&gt;&lt;br/&gt;&lt;p class='messageContent'&gt;</w:t>
      </w:r>
      <w:r w:rsidRPr="00CD5415">
        <w:rPr>
          <w:rFonts w:ascii="Consolas" w:hAnsi="Consolas"/>
          <w:color w:val="9CDCFE"/>
          <w:sz w:val="21"/>
          <w:szCs w:val="21"/>
          <w:lang w:val="sr-Cyrl-RS" w:eastAsia="sr-Cyrl-RS"/>
        </w:rPr>
        <w:t>$message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message</w:t>
      </w:r>
      <w:r w:rsidRPr="00CD5415">
        <w:rPr>
          <w:rFonts w:ascii="Consolas" w:hAnsi="Consolas"/>
          <w:color w:val="CE9178"/>
          <w:sz w:val="21"/>
          <w:szCs w:val="21"/>
          <w:lang w:val="sr-Cyrl-RS" w:eastAsia="sr-Cyrl-RS"/>
        </w:rPr>
        <w:t>&lt;/p&gt;&lt;span&gt;&lt;span class='bold'&gt;Date: &lt;/span&gt;</w:t>
      </w:r>
      <w:r w:rsidRPr="00CD5415">
        <w:rPr>
          <w:rFonts w:ascii="Consolas" w:hAnsi="Consolas"/>
          <w:color w:val="9CDCFE"/>
          <w:sz w:val="21"/>
          <w:szCs w:val="21"/>
          <w:lang w:val="sr-Cyrl-RS" w:eastAsia="sr-Cyrl-RS"/>
        </w:rPr>
        <w:t>$message</w:t>
      </w:r>
      <w:r w:rsidRPr="00CD5415">
        <w:rPr>
          <w:rFonts w:ascii="Consolas" w:hAnsi="Consolas"/>
          <w:color w:val="D4D4D4"/>
          <w:sz w:val="21"/>
          <w:szCs w:val="21"/>
          <w:lang w:val="sr-Cyrl-RS" w:eastAsia="sr-Cyrl-RS"/>
        </w:rPr>
        <w:t>-&gt;</w:t>
      </w:r>
      <w:r w:rsidRPr="00CD5415">
        <w:rPr>
          <w:rFonts w:ascii="Consolas" w:hAnsi="Consolas"/>
          <w:color w:val="9CDCFE"/>
          <w:sz w:val="21"/>
          <w:szCs w:val="21"/>
          <w:lang w:val="sr-Cyrl-RS" w:eastAsia="sr-Cyrl-RS"/>
        </w:rPr>
        <w:t>date</w:t>
      </w:r>
      <w:r w:rsidRPr="00CD5415">
        <w:rPr>
          <w:rFonts w:ascii="Consolas" w:hAnsi="Consolas"/>
          <w:color w:val="CE9178"/>
          <w:sz w:val="21"/>
          <w:szCs w:val="21"/>
          <w:lang w:val="sr-Cyrl-RS" w:eastAsia="sr-Cyrl-RS"/>
        </w:rPr>
        <w:t>&lt;/span&gt;&lt;br/&gt;&lt;button class='btnPrimary btnDeleteMessage btnDelete font-small'&gt;Delete message&lt;/button&gt;&lt;/div&gt;"</w:t>
      </w:r>
      <w:r w:rsidRPr="00CD5415">
        <w:rPr>
          <w:rFonts w:ascii="Consolas" w:hAnsi="Consolas"/>
          <w:color w:val="D4D4D4"/>
          <w:sz w:val="21"/>
          <w:szCs w:val="21"/>
          <w:lang w:val="sr-Cyrl-RS" w:eastAsia="sr-Cyrl-RS"/>
        </w:rPr>
        <w:t>;</w:t>
      </w:r>
    </w:p>
    <w:p w14:paraId="61AF638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208B350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"&lt;/div&gt;"</w:t>
      </w:r>
      <w:r w:rsidRPr="00CD5415">
        <w:rPr>
          <w:rFonts w:ascii="Consolas" w:hAnsi="Consolas"/>
          <w:color w:val="D4D4D4"/>
          <w:sz w:val="21"/>
          <w:szCs w:val="21"/>
          <w:lang w:val="sr-Cyrl-RS" w:eastAsia="sr-Cyrl-RS"/>
        </w:rPr>
        <w:t>;</w:t>
      </w:r>
    </w:p>
    <w:p w14:paraId="177EEDD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$html</w:t>
      </w:r>
      <w:r w:rsidRPr="00CD5415">
        <w:rPr>
          <w:rFonts w:ascii="Consolas" w:hAnsi="Consolas"/>
          <w:color w:val="D4D4D4"/>
          <w:sz w:val="21"/>
          <w:szCs w:val="21"/>
          <w:lang w:val="sr-Cyrl-RS" w:eastAsia="sr-Cyrl-RS"/>
        </w:rPr>
        <w:t>;</w:t>
      </w:r>
    </w:p>
    <w:p w14:paraId="7B7835B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4DB08B2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08D879C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exists</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$table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 {</w:t>
      </w:r>
    </w:p>
    <w:p w14:paraId="73C533E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6F6589A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SELECT</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FROM</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$table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255F7A7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5AE98E6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w:t>
      </w:r>
    </w:p>
    <w:p w14:paraId="4D09E71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0FF2D14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fetch</w:t>
      </w:r>
      <w:r w:rsidRPr="00CD5415">
        <w:rPr>
          <w:rFonts w:ascii="Consolas" w:hAnsi="Consolas"/>
          <w:color w:val="D4D4D4"/>
          <w:sz w:val="21"/>
          <w:szCs w:val="21"/>
          <w:lang w:val="sr-Cyrl-RS" w:eastAsia="sr-Cyrl-RS"/>
        </w:rPr>
        <w:t>();</w:t>
      </w:r>
    </w:p>
    <w:p w14:paraId="7153FAB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3DC641D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9D84BE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79E4368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adding</w:t>
      </w:r>
    </w:p>
    <w:p w14:paraId="430DBF6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adminAddNewUser</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$username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$password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$role</w:t>
      </w:r>
      <w:r w:rsidRPr="00CD5415">
        <w:rPr>
          <w:rFonts w:ascii="Consolas" w:hAnsi="Consolas"/>
          <w:color w:val="D4D4D4"/>
          <w:sz w:val="21"/>
          <w:szCs w:val="21"/>
          <w:lang w:val="sr-Cyrl-RS" w:eastAsia="sr-Cyrl-RS"/>
        </w:rPr>
        <w:t>) {</w:t>
      </w:r>
    </w:p>
    <w:p w14:paraId="01758A5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1549325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INSERT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INTO</w:t>
      </w:r>
      <w:r w:rsidRPr="00CD5415">
        <w:rPr>
          <w:rFonts w:ascii="Consolas" w:hAnsi="Consolas"/>
          <w:color w:val="CE9178"/>
          <w:sz w:val="21"/>
          <w:szCs w:val="21"/>
          <w:lang w:val="sr-Cyrl-RS" w:eastAsia="sr-Cyrl-RS"/>
        </w:rPr>
        <w:t> users(`username`, `email`, `password`, `role`) </w:t>
      </w:r>
      <w:r w:rsidRPr="00CD5415">
        <w:rPr>
          <w:rFonts w:ascii="Consolas" w:hAnsi="Consolas"/>
          <w:color w:val="569CD6"/>
          <w:sz w:val="21"/>
          <w:szCs w:val="21"/>
          <w:lang w:val="sr-Cyrl-RS" w:eastAsia="sr-Cyrl-RS"/>
        </w:rPr>
        <w:t>VALUES</w:t>
      </w:r>
      <w:r w:rsidRPr="00CD5415">
        <w:rPr>
          <w:rFonts w:ascii="Consolas" w:hAnsi="Consolas"/>
          <w:color w:val="CE9178"/>
          <w:sz w:val="21"/>
          <w:szCs w:val="21"/>
          <w:lang w:val="sr-Cyrl-RS" w:eastAsia="sr-Cyrl-RS"/>
        </w:rPr>
        <w:t>(:username, :email, :</w:t>
      </w:r>
      <w:r w:rsidRPr="00CD5415">
        <w:rPr>
          <w:rFonts w:ascii="Consolas" w:hAnsi="Consolas"/>
          <w:color w:val="569CD6"/>
          <w:sz w:val="21"/>
          <w:szCs w:val="21"/>
          <w:lang w:val="sr-Cyrl-RS" w:eastAsia="sr-Cyrl-RS"/>
        </w:rPr>
        <w:t>password</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role</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341C8A9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45FECD6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$username</w:t>
      </w:r>
      <w:r w:rsidRPr="00CD5415">
        <w:rPr>
          <w:rFonts w:ascii="Consolas" w:hAnsi="Consolas"/>
          <w:color w:val="D4D4D4"/>
          <w:sz w:val="21"/>
          <w:szCs w:val="21"/>
          <w:lang w:val="sr-Cyrl-RS" w:eastAsia="sr-Cyrl-RS"/>
        </w:rPr>
        <w:t>);</w:t>
      </w:r>
    </w:p>
    <w:p w14:paraId="5B1A4C6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w:t>
      </w:r>
    </w:p>
    <w:p w14:paraId="1AF30B0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$securePassword</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md5</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$password</w:t>
      </w:r>
      <w:r w:rsidRPr="00CD5415">
        <w:rPr>
          <w:rFonts w:ascii="Consolas" w:hAnsi="Consolas"/>
          <w:color w:val="D4D4D4"/>
          <w:sz w:val="21"/>
          <w:szCs w:val="21"/>
          <w:lang w:val="sr-Cyrl-RS" w:eastAsia="sr-Cyrl-RS"/>
        </w:rPr>
        <w:t>);</w:t>
      </w:r>
    </w:p>
    <w:p w14:paraId="78FBCB8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':password'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$securePassword</w:t>
      </w:r>
      <w:r w:rsidRPr="00CD5415">
        <w:rPr>
          <w:rFonts w:ascii="Consolas" w:hAnsi="Consolas"/>
          <w:color w:val="D4D4D4"/>
          <w:sz w:val="21"/>
          <w:szCs w:val="21"/>
          <w:lang w:val="sr-Cyrl-RS" w:eastAsia="sr-Cyrl-RS"/>
        </w:rPr>
        <w:t>);</w:t>
      </w:r>
    </w:p>
    <w:p w14:paraId="6EBD24F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':role'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$role</w:t>
      </w:r>
      <w:r w:rsidRPr="00CD5415">
        <w:rPr>
          <w:rFonts w:ascii="Consolas" w:hAnsi="Consolas"/>
          <w:color w:val="D4D4D4"/>
          <w:sz w:val="21"/>
          <w:szCs w:val="21"/>
          <w:lang w:val="sr-Cyrl-RS" w:eastAsia="sr-Cyrl-RS"/>
        </w:rPr>
        <w:t>);</w:t>
      </w:r>
    </w:p>
    <w:p w14:paraId="6940B11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71D6753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4B5C22E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28B433C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2432A7F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addNewDevice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$image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$os</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$brand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$price</w:t>
      </w:r>
      <w:r w:rsidRPr="00CD5415">
        <w:rPr>
          <w:rFonts w:ascii="Consolas" w:hAnsi="Consolas"/>
          <w:color w:val="D4D4D4"/>
          <w:sz w:val="21"/>
          <w:szCs w:val="21"/>
          <w:lang w:val="sr-Cyrl-RS" w:eastAsia="sr-Cyrl-RS"/>
        </w:rPr>
        <w:t>) {</w:t>
      </w:r>
    </w:p>
    <w:p w14:paraId="4663812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725FAD9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INSERT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INTO</w:t>
      </w:r>
      <w:r w:rsidRPr="00CD5415">
        <w:rPr>
          <w:rFonts w:ascii="Consolas" w:hAnsi="Consolas"/>
          <w:color w:val="CE9178"/>
          <w:sz w:val="21"/>
          <w:szCs w:val="21"/>
          <w:lang w:val="sr-Cyrl-RS" w:eastAsia="sr-Cyrl-RS"/>
        </w:rPr>
        <w:t> devices(`name`, `image`, `os`, `brand`, `price`) </w:t>
      </w:r>
      <w:r w:rsidRPr="00CD5415">
        <w:rPr>
          <w:rFonts w:ascii="Consolas" w:hAnsi="Consolas"/>
          <w:color w:val="569CD6"/>
          <w:sz w:val="21"/>
          <w:szCs w:val="21"/>
          <w:lang w:val="sr-Cyrl-RS" w:eastAsia="sr-Cyrl-RS"/>
        </w:rPr>
        <w:t>VALUES</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image</w:t>
      </w:r>
      <w:r w:rsidRPr="00CD5415">
        <w:rPr>
          <w:rFonts w:ascii="Consolas" w:hAnsi="Consolas"/>
          <w:color w:val="CE9178"/>
          <w:sz w:val="21"/>
          <w:szCs w:val="21"/>
          <w:lang w:val="sr-Cyrl-RS" w:eastAsia="sr-Cyrl-RS"/>
        </w:rPr>
        <w:t>, :os, :brand, :price)"</w:t>
      </w:r>
      <w:r w:rsidRPr="00CD5415">
        <w:rPr>
          <w:rFonts w:ascii="Consolas" w:hAnsi="Consolas"/>
          <w:color w:val="D4D4D4"/>
          <w:sz w:val="21"/>
          <w:szCs w:val="21"/>
          <w:lang w:val="sr-Cyrl-RS" w:eastAsia="sr-Cyrl-RS"/>
        </w:rPr>
        <w:t>;</w:t>
      </w:r>
    </w:p>
    <w:p w14:paraId="5B9402B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5839774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w:t>
      </w:r>
    </w:p>
    <w:p w14:paraId="2FA2CE1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':image'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$image</w:t>
      </w:r>
      <w:r w:rsidRPr="00CD5415">
        <w:rPr>
          <w:rFonts w:ascii="Consolas" w:hAnsi="Consolas"/>
          <w:color w:val="D4D4D4"/>
          <w:sz w:val="21"/>
          <w:szCs w:val="21"/>
          <w:lang w:val="sr-Cyrl-RS" w:eastAsia="sr-Cyrl-RS"/>
        </w:rPr>
        <w:t>);</w:t>
      </w:r>
    </w:p>
    <w:p w14:paraId="13C931A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':os'</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$os</w:t>
      </w:r>
      <w:r w:rsidRPr="00CD5415">
        <w:rPr>
          <w:rFonts w:ascii="Consolas" w:hAnsi="Consolas"/>
          <w:color w:val="D4D4D4"/>
          <w:sz w:val="21"/>
          <w:szCs w:val="21"/>
          <w:lang w:val="sr-Cyrl-RS" w:eastAsia="sr-Cyrl-RS"/>
        </w:rPr>
        <w:t>);</w:t>
      </w:r>
    </w:p>
    <w:p w14:paraId="2881CF3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':brand'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$brand</w:t>
      </w:r>
      <w:r w:rsidRPr="00CD5415">
        <w:rPr>
          <w:rFonts w:ascii="Consolas" w:hAnsi="Consolas"/>
          <w:color w:val="D4D4D4"/>
          <w:sz w:val="21"/>
          <w:szCs w:val="21"/>
          <w:lang w:val="sr-Cyrl-RS" w:eastAsia="sr-Cyrl-RS"/>
        </w:rPr>
        <w:t>);</w:t>
      </w:r>
    </w:p>
    <w:p w14:paraId="16F6859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':price'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$price</w:t>
      </w:r>
      <w:r w:rsidRPr="00CD5415">
        <w:rPr>
          <w:rFonts w:ascii="Consolas" w:hAnsi="Consolas"/>
          <w:color w:val="D4D4D4"/>
          <w:sz w:val="21"/>
          <w:szCs w:val="21"/>
          <w:lang w:val="sr-Cyrl-RS" w:eastAsia="sr-Cyrl-RS"/>
        </w:rPr>
        <w:t>);</w:t>
      </w:r>
    </w:p>
    <w:p w14:paraId="0A70805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18F8A58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15F32C0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2CEC9EF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0C9A8FA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addNewBrand</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 {</w:t>
      </w:r>
    </w:p>
    <w:p w14:paraId="2086603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5E26410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INSERT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INTO</w:t>
      </w:r>
      <w:r w:rsidRPr="00CD5415">
        <w:rPr>
          <w:rFonts w:ascii="Consolas" w:hAnsi="Consolas"/>
          <w:color w:val="CE9178"/>
          <w:sz w:val="21"/>
          <w:szCs w:val="21"/>
          <w:lang w:val="sr-Cyrl-RS" w:eastAsia="sr-Cyrl-RS"/>
        </w:rPr>
        <w:t> brands(`name`) </w:t>
      </w:r>
      <w:r w:rsidRPr="00CD5415">
        <w:rPr>
          <w:rFonts w:ascii="Consolas" w:hAnsi="Consolas"/>
          <w:color w:val="569CD6"/>
          <w:sz w:val="21"/>
          <w:szCs w:val="21"/>
          <w:lang w:val="sr-Cyrl-RS" w:eastAsia="sr-Cyrl-RS"/>
        </w:rPr>
        <w:t>VALUES</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7C99669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lastRenderedPageBreak/>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240249F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w:t>
      </w:r>
    </w:p>
    <w:p w14:paraId="06DB38F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2324CE6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560EC5C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0FC6D31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599BF03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addNewOS</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 {</w:t>
      </w:r>
    </w:p>
    <w:p w14:paraId="4E5C55C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4753E30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INSERT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INTO</w:t>
      </w:r>
      <w:r w:rsidRPr="00CD5415">
        <w:rPr>
          <w:rFonts w:ascii="Consolas" w:hAnsi="Consolas"/>
          <w:color w:val="CE9178"/>
          <w:sz w:val="21"/>
          <w:szCs w:val="21"/>
          <w:lang w:val="sr-Cyrl-RS" w:eastAsia="sr-Cyrl-RS"/>
        </w:rPr>
        <w:t> operatingsystems(`name`) </w:t>
      </w:r>
      <w:r w:rsidRPr="00CD5415">
        <w:rPr>
          <w:rFonts w:ascii="Consolas" w:hAnsi="Consolas"/>
          <w:color w:val="569CD6"/>
          <w:sz w:val="21"/>
          <w:szCs w:val="21"/>
          <w:lang w:val="sr-Cyrl-RS" w:eastAsia="sr-Cyrl-RS"/>
        </w:rPr>
        <w:t>VALUES</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78384ED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23347D4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w:t>
      </w:r>
    </w:p>
    <w:p w14:paraId="2FB695B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0A9A323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5884822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6E81F1C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0A25307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editing</w:t>
      </w:r>
    </w:p>
    <w:p w14:paraId="4FC02E1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getInstanceByColumn</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$table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 {</w:t>
      </w:r>
    </w:p>
    <w:p w14:paraId="1AB5672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3C41FBA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SELECT</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FROM</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$table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4A5F5AD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472D57B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w:t>
      </w:r>
    </w:p>
    <w:p w14:paraId="318A6D8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2699C04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fetch</w:t>
      </w:r>
      <w:r w:rsidRPr="00CD5415">
        <w:rPr>
          <w:rFonts w:ascii="Consolas" w:hAnsi="Consolas"/>
          <w:color w:val="D4D4D4"/>
          <w:sz w:val="21"/>
          <w:szCs w:val="21"/>
          <w:lang w:val="sr-Cyrl-RS" w:eastAsia="sr-Cyrl-RS"/>
        </w:rPr>
        <w:t>();</w:t>
      </w:r>
    </w:p>
    <w:p w14:paraId="7371EF2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74F1A8E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5EA779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3EFBDB6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getUserById</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p>
    <w:p w14:paraId="5F1D447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getInstanceByColumn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'users'</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00D7F2E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78E5CC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2B8B69B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getDeviceById</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p>
    <w:p w14:paraId="1E6246F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getInstanceByColumn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'devices'</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'device_id'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3B48B31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6F0B58E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215DED0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getBrandById</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p>
    <w:p w14:paraId="2B5A38F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getInstanceByColumn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'brands'</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3F487AB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5A991C5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3EE12F9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getOSById</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p>
    <w:p w14:paraId="5FEB829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getInstanceByColumn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'operatingsystems'</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68FE4A7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E7BFFC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7611B21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getOrderById</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p>
    <w:p w14:paraId="1FE9186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getInstanceByColumn</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'orders'</w:t>
      </w:r>
      <w:r w:rsidRPr="00CD5415">
        <w:rPr>
          <w:rFonts w:ascii="Consolas" w:hAnsi="Consolas"/>
          <w:color w:val="D4D4D4"/>
          <w:sz w:val="21"/>
          <w:szCs w:val="21"/>
          <w:lang w:val="sr-Cyrl-RS" w:eastAsia="sr-Cyrl-RS"/>
        </w:rPr>
        <w:t>, </w:t>
      </w:r>
      <w:r w:rsidRPr="00CD5415">
        <w:rPr>
          <w:rFonts w:ascii="Consolas" w:hAnsi="Consolas"/>
          <w:color w:val="CE9178"/>
          <w:sz w:val="21"/>
          <w:szCs w:val="21"/>
          <w:lang w:val="sr-Cyrl-RS" w:eastAsia="sr-Cyrl-RS"/>
        </w:rPr>
        <w:t>'order_id'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4C5A2CB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3A7247A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4D332C4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updateDevice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$image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$os</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$brand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$price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$active</w:t>
      </w:r>
      <w:r w:rsidRPr="00CD5415">
        <w:rPr>
          <w:rFonts w:ascii="Consolas" w:hAnsi="Consolas"/>
          <w:color w:val="D4D4D4"/>
          <w:sz w:val="21"/>
          <w:szCs w:val="21"/>
          <w:lang w:val="sr-Cyrl-RS" w:eastAsia="sr-Cyrl-RS"/>
        </w:rPr>
        <w:t>) {</w:t>
      </w:r>
    </w:p>
    <w:p w14:paraId="3F36877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29F8D59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UPDATE</w:t>
      </w:r>
      <w:r w:rsidRPr="00CD5415">
        <w:rPr>
          <w:rFonts w:ascii="Consolas" w:hAnsi="Consolas"/>
          <w:color w:val="CE9178"/>
          <w:sz w:val="21"/>
          <w:szCs w:val="21"/>
          <w:lang w:val="sr-Cyrl-RS" w:eastAsia="sr-Cyrl-RS"/>
        </w:rPr>
        <w:t> devices </w:t>
      </w:r>
      <w:r w:rsidRPr="00CD5415">
        <w:rPr>
          <w:rFonts w:ascii="Consolas" w:hAnsi="Consolas"/>
          <w:color w:val="569CD6"/>
          <w:sz w:val="21"/>
          <w:szCs w:val="21"/>
          <w:lang w:val="sr-Cyrl-RS" w:eastAsia="sr-Cyrl-RS"/>
        </w:rPr>
        <w:t>SET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image</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image</w:t>
      </w:r>
      <w:r w:rsidRPr="00CD5415">
        <w:rPr>
          <w:rFonts w:ascii="Consolas" w:hAnsi="Consolas"/>
          <w:color w:val="CE9178"/>
          <w:sz w:val="21"/>
          <w:szCs w:val="21"/>
          <w:lang w:val="sr-Cyrl-RS" w:eastAsia="sr-Cyrl-RS"/>
        </w:rPr>
        <w:t>, os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:os, brand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:brand, price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:price, active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:active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device_id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:id"</w:t>
      </w:r>
      <w:r w:rsidRPr="00CD5415">
        <w:rPr>
          <w:rFonts w:ascii="Consolas" w:hAnsi="Consolas"/>
          <w:color w:val="D4D4D4"/>
          <w:sz w:val="21"/>
          <w:szCs w:val="21"/>
          <w:lang w:val="sr-Cyrl-RS" w:eastAsia="sr-Cyrl-RS"/>
        </w:rPr>
        <w:t>;</w:t>
      </w:r>
    </w:p>
    <w:p w14:paraId="4A272CD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5BF0214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w:t>
      </w:r>
    </w:p>
    <w:p w14:paraId="26396D3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lastRenderedPageBreak/>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':image'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$image</w:t>
      </w:r>
      <w:r w:rsidRPr="00CD5415">
        <w:rPr>
          <w:rFonts w:ascii="Consolas" w:hAnsi="Consolas"/>
          <w:color w:val="D4D4D4"/>
          <w:sz w:val="21"/>
          <w:szCs w:val="21"/>
          <w:lang w:val="sr-Cyrl-RS" w:eastAsia="sr-Cyrl-RS"/>
        </w:rPr>
        <w:t>);</w:t>
      </w:r>
    </w:p>
    <w:p w14:paraId="041FE1A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':os'</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$os</w:t>
      </w:r>
      <w:r w:rsidRPr="00CD5415">
        <w:rPr>
          <w:rFonts w:ascii="Consolas" w:hAnsi="Consolas"/>
          <w:color w:val="D4D4D4"/>
          <w:sz w:val="21"/>
          <w:szCs w:val="21"/>
          <w:lang w:val="sr-Cyrl-RS" w:eastAsia="sr-Cyrl-RS"/>
        </w:rPr>
        <w:t>);</w:t>
      </w:r>
    </w:p>
    <w:p w14:paraId="562165A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':brand'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$brand</w:t>
      </w:r>
      <w:r w:rsidRPr="00CD5415">
        <w:rPr>
          <w:rFonts w:ascii="Consolas" w:hAnsi="Consolas"/>
          <w:color w:val="D4D4D4"/>
          <w:sz w:val="21"/>
          <w:szCs w:val="21"/>
          <w:lang w:val="sr-Cyrl-RS" w:eastAsia="sr-Cyrl-RS"/>
        </w:rPr>
        <w:t>);</w:t>
      </w:r>
    </w:p>
    <w:p w14:paraId="5A451C7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':price'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$price</w:t>
      </w:r>
      <w:r w:rsidRPr="00CD5415">
        <w:rPr>
          <w:rFonts w:ascii="Consolas" w:hAnsi="Consolas"/>
          <w:color w:val="D4D4D4"/>
          <w:sz w:val="21"/>
          <w:szCs w:val="21"/>
          <w:lang w:val="sr-Cyrl-RS" w:eastAsia="sr-Cyrl-RS"/>
        </w:rPr>
        <w:t>);</w:t>
      </w:r>
    </w:p>
    <w:p w14:paraId="286203E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':active'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$active</w:t>
      </w:r>
      <w:r w:rsidRPr="00CD5415">
        <w:rPr>
          <w:rFonts w:ascii="Consolas" w:hAnsi="Consolas"/>
          <w:color w:val="D4D4D4"/>
          <w:sz w:val="21"/>
          <w:szCs w:val="21"/>
          <w:lang w:val="sr-Cyrl-RS" w:eastAsia="sr-Cyrl-RS"/>
        </w:rPr>
        <w:t>);</w:t>
      </w:r>
    </w:p>
    <w:p w14:paraId="533CACB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59BB466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0089517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2F06E67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36C56CA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4EE72CA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updateBrand</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 {</w:t>
      </w:r>
    </w:p>
    <w:p w14:paraId="15AA131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38AB00D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UPDATE</w:t>
      </w:r>
      <w:r w:rsidRPr="00CD5415">
        <w:rPr>
          <w:rFonts w:ascii="Consolas" w:hAnsi="Consolas"/>
          <w:color w:val="CE9178"/>
          <w:sz w:val="21"/>
          <w:szCs w:val="21"/>
          <w:lang w:val="sr-Cyrl-RS" w:eastAsia="sr-Cyrl-RS"/>
        </w:rPr>
        <w:t> brands </w:t>
      </w:r>
      <w:r w:rsidRPr="00CD5415">
        <w:rPr>
          <w:rFonts w:ascii="Consolas" w:hAnsi="Consolas"/>
          <w:color w:val="569CD6"/>
          <w:sz w:val="21"/>
          <w:szCs w:val="21"/>
          <w:lang w:val="sr-Cyrl-RS" w:eastAsia="sr-Cyrl-RS"/>
        </w:rPr>
        <w:t>SET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id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:id"</w:t>
      </w:r>
      <w:r w:rsidRPr="00CD5415">
        <w:rPr>
          <w:rFonts w:ascii="Consolas" w:hAnsi="Consolas"/>
          <w:color w:val="D4D4D4"/>
          <w:sz w:val="21"/>
          <w:szCs w:val="21"/>
          <w:lang w:val="sr-Cyrl-RS" w:eastAsia="sr-Cyrl-RS"/>
        </w:rPr>
        <w:t>;</w:t>
      </w:r>
    </w:p>
    <w:p w14:paraId="134C2DB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6C83B29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w:t>
      </w:r>
    </w:p>
    <w:p w14:paraId="1367C35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0EBCE08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7EFF712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28A5405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66A1E24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6B71CE9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updateOS</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 {</w:t>
      </w:r>
    </w:p>
    <w:p w14:paraId="080FAE8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5CA66C7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UPDATE</w:t>
      </w:r>
      <w:r w:rsidRPr="00CD5415">
        <w:rPr>
          <w:rFonts w:ascii="Consolas" w:hAnsi="Consolas"/>
          <w:color w:val="CE9178"/>
          <w:sz w:val="21"/>
          <w:szCs w:val="21"/>
          <w:lang w:val="sr-Cyrl-RS" w:eastAsia="sr-Cyrl-RS"/>
        </w:rPr>
        <w:t> operatingsystems </w:t>
      </w:r>
      <w:r w:rsidRPr="00CD5415">
        <w:rPr>
          <w:rFonts w:ascii="Consolas" w:hAnsi="Consolas"/>
          <w:color w:val="569CD6"/>
          <w:sz w:val="21"/>
          <w:szCs w:val="21"/>
          <w:lang w:val="sr-Cyrl-RS" w:eastAsia="sr-Cyrl-RS"/>
        </w:rPr>
        <w:t>SET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name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id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:id"</w:t>
      </w:r>
      <w:r w:rsidRPr="00CD5415">
        <w:rPr>
          <w:rFonts w:ascii="Consolas" w:hAnsi="Consolas"/>
          <w:color w:val="D4D4D4"/>
          <w:sz w:val="21"/>
          <w:szCs w:val="21"/>
          <w:lang w:val="sr-Cyrl-RS" w:eastAsia="sr-Cyrl-RS"/>
        </w:rPr>
        <w:t>;</w:t>
      </w:r>
    </w:p>
    <w:p w14:paraId="779D119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5FB986D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$name</w:t>
      </w:r>
      <w:r w:rsidRPr="00CD5415">
        <w:rPr>
          <w:rFonts w:ascii="Consolas" w:hAnsi="Consolas"/>
          <w:color w:val="D4D4D4"/>
          <w:sz w:val="21"/>
          <w:szCs w:val="21"/>
          <w:lang w:val="sr-Cyrl-RS" w:eastAsia="sr-Cyrl-RS"/>
        </w:rPr>
        <w:t>);</w:t>
      </w:r>
    </w:p>
    <w:p w14:paraId="6B76684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388B4FE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5384F7C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2F237E1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7FA9138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145F978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updateOrder</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$buyerName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$buyerEmail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$buyerAddress</w:t>
      </w:r>
      <w:r w:rsidRPr="00CD5415">
        <w:rPr>
          <w:rFonts w:ascii="Consolas" w:hAnsi="Consolas"/>
          <w:color w:val="D4D4D4"/>
          <w:sz w:val="21"/>
          <w:szCs w:val="21"/>
          <w:lang w:val="sr-Cyrl-RS" w:eastAsia="sr-Cyrl-RS"/>
        </w:rPr>
        <w:t>) {</w:t>
      </w:r>
    </w:p>
    <w:p w14:paraId="3244322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7D454A3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UPDATE</w:t>
      </w:r>
      <w:r w:rsidRPr="00CD5415">
        <w:rPr>
          <w:rFonts w:ascii="Consolas" w:hAnsi="Consolas"/>
          <w:color w:val="CE9178"/>
          <w:sz w:val="21"/>
          <w:szCs w:val="21"/>
          <w:lang w:val="sr-Cyrl-RS" w:eastAsia="sr-Cyrl-RS"/>
        </w:rPr>
        <w:t> orders </w:t>
      </w:r>
      <w:r w:rsidRPr="00CD5415">
        <w:rPr>
          <w:rFonts w:ascii="Consolas" w:hAnsi="Consolas"/>
          <w:color w:val="569CD6"/>
          <w:sz w:val="21"/>
          <w:szCs w:val="21"/>
          <w:lang w:val="sr-Cyrl-RS" w:eastAsia="sr-Cyrl-RS"/>
        </w:rPr>
        <w:t>SET</w:t>
      </w:r>
      <w:r w:rsidRPr="00CD5415">
        <w:rPr>
          <w:rFonts w:ascii="Consolas" w:hAnsi="Consolas"/>
          <w:color w:val="CE9178"/>
          <w:sz w:val="21"/>
          <w:szCs w:val="21"/>
          <w:lang w:val="sr-Cyrl-RS" w:eastAsia="sr-Cyrl-RS"/>
        </w:rPr>
        <w:t> buyer_name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:buyerName, buyer_email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:buyerEmail, buyer_address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:buyerAddress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order_id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:id"</w:t>
      </w:r>
      <w:r w:rsidRPr="00CD5415">
        <w:rPr>
          <w:rFonts w:ascii="Consolas" w:hAnsi="Consolas"/>
          <w:color w:val="D4D4D4"/>
          <w:sz w:val="21"/>
          <w:szCs w:val="21"/>
          <w:lang w:val="sr-Cyrl-RS" w:eastAsia="sr-Cyrl-RS"/>
        </w:rPr>
        <w:t>;</w:t>
      </w:r>
    </w:p>
    <w:p w14:paraId="663D6C2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5D6B39A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':buyerName'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$buyerName</w:t>
      </w:r>
      <w:r w:rsidRPr="00CD5415">
        <w:rPr>
          <w:rFonts w:ascii="Consolas" w:hAnsi="Consolas"/>
          <w:color w:val="D4D4D4"/>
          <w:sz w:val="21"/>
          <w:szCs w:val="21"/>
          <w:lang w:val="sr-Cyrl-RS" w:eastAsia="sr-Cyrl-RS"/>
        </w:rPr>
        <w:t>);</w:t>
      </w:r>
    </w:p>
    <w:p w14:paraId="7590D1C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':buyerEmail'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$buyerEmail</w:t>
      </w:r>
      <w:r w:rsidRPr="00CD5415">
        <w:rPr>
          <w:rFonts w:ascii="Consolas" w:hAnsi="Consolas"/>
          <w:color w:val="D4D4D4"/>
          <w:sz w:val="21"/>
          <w:szCs w:val="21"/>
          <w:lang w:val="sr-Cyrl-RS" w:eastAsia="sr-Cyrl-RS"/>
        </w:rPr>
        <w:t>);</w:t>
      </w:r>
    </w:p>
    <w:p w14:paraId="4FCCAC0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':buyerAddress'</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$buyerAddress</w:t>
      </w:r>
      <w:r w:rsidRPr="00CD5415">
        <w:rPr>
          <w:rFonts w:ascii="Consolas" w:hAnsi="Consolas"/>
          <w:color w:val="D4D4D4"/>
          <w:sz w:val="21"/>
          <w:szCs w:val="21"/>
          <w:lang w:val="sr-Cyrl-RS" w:eastAsia="sr-Cyrl-RS"/>
        </w:rPr>
        <w:t>);</w:t>
      </w:r>
    </w:p>
    <w:p w14:paraId="79EFDE8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0237FEE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393A266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06E0126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5D2E500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54C21F1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updateUser</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$password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$role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$active</w:t>
      </w:r>
      <w:r w:rsidRPr="00CD5415">
        <w:rPr>
          <w:rFonts w:ascii="Consolas" w:hAnsi="Consolas"/>
          <w:color w:val="D4D4D4"/>
          <w:sz w:val="21"/>
          <w:szCs w:val="21"/>
          <w:lang w:val="sr-Cyrl-RS" w:eastAsia="sr-Cyrl-RS"/>
        </w:rPr>
        <w:t>) {</w:t>
      </w:r>
    </w:p>
    <w:p w14:paraId="362FDF2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659058D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UPDATE</w:t>
      </w:r>
      <w:r w:rsidRPr="00CD5415">
        <w:rPr>
          <w:rFonts w:ascii="Consolas" w:hAnsi="Consolas"/>
          <w:color w:val="CE9178"/>
          <w:sz w:val="21"/>
          <w:szCs w:val="21"/>
          <w:lang w:val="sr-Cyrl-RS" w:eastAsia="sr-Cyrl-RS"/>
        </w:rPr>
        <w:t> users </w:t>
      </w:r>
      <w:r w:rsidRPr="00CD5415">
        <w:rPr>
          <w:rFonts w:ascii="Consolas" w:hAnsi="Consolas"/>
          <w:color w:val="569CD6"/>
          <w:sz w:val="21"/>
          <w:szCs w:val="21"/>
          <w:lang w:val="sr-Cyrl-RS" w:eastAsia="sr-Cyrl-RS"/>
        </w:rPr>
        <w:t>SET</w:t>
      </w:r>
      <w:r w:rsidRPr="00CD5415">
        <w:rPr>
          <w:rFonts w:ascii="Consolas" w:hAnsi="Consolas"/>
          <w:color w:val="CE9178"/>
          <w:sz w:val="21"/>
          <w:szCs w:val="21"/>
          <w:lang w:val="sr-Cyrl-RS" w:eastAsia="sr-Cyrl-RS"/>
        </w:rPr>
        <w:t> username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:username, email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:email, </w:t>
      </w:r>
      <w:r w:rsidRPr="00CD5415">
        <w:rPr>
          <w:rFonts w:ascii="Consolas" w:hAnsi="Consolas"/>
          <w:color w:val="569CD6"/>
          <w:sz w:val="21"/>
          <w:szCs w:val="21"/>
          <w:lang w:val="sr-Cyrl-RS" w:eastAsia="sr-Cyrl-RS"/>
        </w:rPr>
        <w:t>password</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password</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role</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role</w:t>
      </w:r>
      <w:r w:rsidRPr="00CD5415">
        <w:rPr>
          <w:rFonts w:ascii="Consolas" w:hAnsi="Consolas"/>
          <w:color w:val="CE9178"/>
          <w:sz w:val="21"/>
          <w:szCs w:val="21"/>
          <w:lang w:val="sr-Cyrl-RS" w:eastAsia="sr-Cyrl-RS"/>
        </w:rPr>
        <w:t>, active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:active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id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:id"</w:t>
      </w:r>
      <w:r w:rsidRPr="00CD5415">
        <w:rPr>
          <w:rFonts w:ascii="Consolas" w:hAnsi="Consolas"/>
          <w:color w:val="D4D4D4"/>
          <w:sz w:val="21"/>
          <w:szCs w:val="21"/>
          <w:lang w:val="sr-Cyrl-RS" w:eastAsia="sr-Cyrl-RS"/>
        </w:rPr>
        <w:t>;</w:t>
      </w:r>
    </w:p>
    <w:p w14:paraId="6DAD3E7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2A425FE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$username</w:t>
      </w:r>
      <w:r w:rsidRPr="00CD5415">
        <w:rPr>
          <w:rFonts w:ascii="Consolas" w:hAnsi="Consolas"/>
          <w:color w:val="D4D4D4"/>
          <w:sz w:val="21"/>
          <w:szCs w:val="21"/>
          <w:lang w:val="sr-Cyrl-RS" w:eastAsia="sr-Cyrl-RS"/>
        </w:rPr>
        <w:t>);</w:t>
      </w:r>
    </w:p>
    <w:p w14:paraId="4F66FB5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w:t>
      </w:r>
    </w:p>
    <w:p w14:paraId="3CC3FB5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$securePassword</w:t>
      </w:r>
      <w:r w:rsidRPr="00CD5415">
        <w:rPr>
          <w:rFonts w:ascii="Consolas" w:hAnsi="Consolas"/>
          <w:color w:val="D4D4D4"/>
          <w:sz w:val="21"/>
          <w:szCs w:val="21"/>
          <w:lang w:val="sr-Cyrl-RS" w:eastAsia="sr-Cyrl-RS"/>
        </w:rPr>
        <w:t> = </w:t>
      </w:r>
      <w:r w:rsidRPr="00CD5415">
        <w:rPr>
          <w:rFonts w:ascii="Consolas" w:hAnsi="Consolas"/>
          <w:color w:val="DCDCAA"/>
          <w:sz w:val="21"/>
          <w:szCs w:val="21"/>
          <w:lang w:val="sr-Cyrl-RS" w:eastAsia="sr-Cyrl-RS"/>
        </w:rPr>
        <w:t>md5</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$password</w:t>
      </w:r>
      <w:r w:rsidRPr="00CD5415">
        <w:rPr>
          <w:rFonts w:ascii="Consolas" w:hAnsi="Consolas"/>
          <w:color w:val="D4D4D4"/>
          <w:sz w:val="21"/>
          <w:szCs w:val="21"/>
          <w:lang w:val="sr-Cyrl-RS" w:eastAsia="sr-Cyrl-RS"/>
        </w:rPr>
        <w:t>);</w:t>
      </w:r>
    </w:p>
    <w:p w14:paraId="458DF2D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':password'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$securePassword</w:t>
      </w:r>
      <w:r w:rsidRPr="00CD5415">
        <w:rPr>
          <w:rFonts w:ascii="Consolas" w:hAnsi="Consolas"/>
          <w:color w:val="D4D4D4"/>
          <w:sz w:val="21"/>
          <w:szCs w:val="21"/>
          <w:lang w:val="sr-Cyrl-RS" w:eastAsia="sr-Cyrl-RS"/>
        </w:rPr>
        <w:t>);</w:t>
      </w:r>
    </w:p>
    <w:p w14:paraId="71A967A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lastRenderedPageBreak/>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':role'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$role</w:t>
      </w:r>
      <w:r w:rsidRPr="00CD5415">
        <w:rPr>
          <w:rFonts w:ascii="Consolas" w:hAnsi="Consolas"/>
          <w:color w:val="D4D4D4"/>
          <w:sz w:val="21"/>
          <w:szCs w:val="21"/>
          <w:lang w:val="sr-Cyrl-RS" w:eastAsia="sr-Cyrl-RS"/>
        </w:rPr>
        <w:t>);</w:t>
      </w:r>
    </w:p>
    <w:p w14:paraId="0AFAA48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':active'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$active</w:t>
      </w:r>
      <w:r w:rsidRPr="00CD5415">
        <w:rPr>
          <w:rFonts w:ascii="Consolas" w:hAnsi="Consolas"/>
          <w:color w:val="D4D4D4"/>
          <w:sz w:val="21"/>
          <w:szCs w:val="21"/>
          <w:lang w:val="sr-Cyrl-RS" w:eastAsia="sr-Cyrl-RS"/>
        </w:rPr>
        <w:t>);</w:t>
      </w:r>
    </w:p>
    <w:p w14:paraId="4C86725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5CDD15E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289EDFE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7201046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2C12A89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62DA026A"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updateUserNoPassword</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$role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$active</w:t>
      </w:r>
      <w:r w:rsidRPr="00CD5415">
        <w:rPr>
          <w:rFonts w:ascii="Consolas" w:hAnsi="Consolas"/>
          <w:color w:val="D4D4D4"/>
          <w:sz w:val="21"/>
          <w:szCs w:val="21"/>
          <w:lang w:val="sr-Cyrl-RS" w:eastAsia="sr-Cyrl-RS"/>
        </w:rPr>
        <w:t>) {</w:t>
      </w:r>
    </w:p>
    <w:p w14:paraId="609B95B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4BCC6FD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UPDATE</w:t>
      </w:r>
      <w:r w:rsidRPr="00CD5415">
        <w:rPr>
          <w:rFonts w:ascii="Consolas" w:hAnsi="Consolas"/>
          <w:color w:val="CE9178"/>
          <w:sz w:val="21"/>
          <w:szCs w:val="21"/>
          <w:lang w:val="sr-Cyrl-RS" w:eastAsia="sr-Cyrl-RS"/>
        </w:rPr>
        <w:t> users </w:t>
      </w:r>
      <w:r w:rsidRPr="00CD5415">
        <w:rPr>
          <w:rFonts w:ascii="Consolas" w:hAnsi="Consolas"/>
          <w:color w:val="569CD6"/>
          <w:sz w:val="21"/>
          <w:szCs w:val="21"/>
          <w:lang w:val="sr-Cyrl-RS" w:eastAsia="sr-Cyrl-RS"/>
        </w:rPr>
        <w:t>SET</w:t>
      </w:r>
      <w:r w:rsidRPr="00CD5415">
        <w:rPr>
          <w:rFonts w:ascii="Consolas" w:hAnsi="Consolas"/>
          <w:color w:val="CE9178"/>
          <w:sz w:val="21"/>
          <w:szCs w:val="21"/>
          <w:lang w:val="sr-Cyrl-RS" w:eastAsia="sr-Cyrl-RS"/>
        </w:rPr>
        <w:t> username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:username, email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:email, </w:t>
      </w:r>
      <w:r w:rsidRPr="00CD5415">
        <w:rPr>
          <w:rFonts w:ascii="Consolas" w:hAnsi="Consolas"/>
          <w:color w:val="569CD6"/>
          <w:sz w:val="21"/>
          <w:szCs w:val="21"/>
          <w:lang w:val="sr-Cyrl-RS" w:eastAsia="sr-Cyrl-RS"/>
        </w:rPr>
        <w:t>role</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role</w:t>
      </w:r>
      <w:r w:rsidRPr="00CD5415">
        <w:rPr>
          <w:rFonts w:ascii="Consolas" w:hAnsi="Consolas"/>
          <w:color w:val="CE9178"/>
          <w:sz w:val="21"/>
          <w:szCs w:val="21"/>
          <w:lang w:val="sr-Cyrl-RS" w:eastAsia="sr-Cyrl-RS"/>
        </w:rPr>
        <w:t>, active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:active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id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:id"</w:t>
      </w:r>
      <w:r w:rsidRPr="00CD5415">
        <w:rPr>
          <w:rFonts w:ascii="Consolas" w:hAnsi="Consolas"/>
          <w:color w:val="D4D4D4"/>
          <w:sz w:val="21"/>
          <w:szCs w:val="21"/>
          <w:lang w:val="sr-Cyrl-RS" w:eastAsia="sr-Cyrl-RS"/>
        </w:rPr>
        <w:t>;</w:t>
      </w:r>
    </w:p>
    <w:p w14:paraId="7CEA7DF0"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4AEE584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':username'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$username</w:t>
      </w:r>
      <w:r w:rsidRPr="00CD5415">
        <w:rPr>
          <w:rFonts w:ascii="Consolas" w:hAnsi="Consolas"/>
          <w:color w:val="D4D4D4"/>
          <w:sz w:val="21"/>
          <w:szCs w:val="21"/>
          <w:lang w:val="sr-Cyrl-RS" w:eastAsia="sr-Cyrl-RS"/>
        </w:rPr>
        <w:t>);</w:t>
      </w:r>
    </w:p>
    <w:p w14:paraId="34BE3C0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':email'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$email</w:t>
      </w:r>
      <w:r w:rsidRPr="00CD5415">
        <w:rPr>
          <w:rFonts w:ascii="Consolas" w:hAnsi="Consolas"/>
          <w:color w:val="D4D4D4"/>
          <w:sz w:val="21"/>
          <w:szCs w:val="21"/>
          <w:lang w:val="sr-Cyrl-RS" w:eastAsia="sr-Cyrl-RS"/>
        </w:rPr>
        <w:t>);</w:t>
      </w:r>
    </w:p>
    <w:p w14:paraId="01124313"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':role'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$role</w:t>
      </w:r>
      <w:r w:rsidRPr="00CD5415">
        <w:rPr>
          <w:rFonts w:ascii="Consolas" w:hAnsi="Consolas"/>
          <w:color w:val="D4D4D4"/>
          <w:sz w:val="21"/>
          <w:szCs w:val="21"/>
          <w:lang w:val="sr-Cyrl-RS" w:eastAsia="sr-Cyrl-RS"/>
        </w:rPr>
        <w:t>);</w:t>
      </w:r>
    </w:p>
    <w:p w14:paraId="34A3D18C"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':active'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$active</w:t>
      </w:r>
      <w:r w:rsidRPr="00CD5415">
        <w:rPr>
          <w:rFonts w:ascii="Consolas" w:hAnsi="Consolas"/>
          <w:color w:val="D4D4D4"/>
          <w:sz w:val="21"/>
          <w:szCs w:val="21"/>
          <w:lang w:val="sr-Cyrl-RS" w:eastAsia="sr-Cyrl-RS"/>
        </w:rPr>
        <w:t>);</w:t>
      </w:r>
    </w:p>
    <w:p w14:paraId="0BAAB0B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':id'</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$id</w:t>
      </w:r>
      <w:r w:rsidRPr="00CD5415">
        <w:rPr>
          <w:rFonts w:ascii="Consolas" w:hAnsi="Consolas"/>
          <w:color w:val="D4D4D4"/>
          <w:sz w:val="21"/>
          <w:szCs w:val="21"/>
          <w:lang w:val="sr-Cyrl-RS" w:eastAsia="sr-Cyrl-RS"/>
        </w:rPr>
        <w:t>);</w:t>
      </w:r>
    </w:p>
    <w:p w14:paraId="2E494A8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4CBE206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34ED3C4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0C2E953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721FFB0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6A9955"/>
          <w:sz w:val="21"/>
          <w:szCs w:val="21"/>
          <w:lang w:val="sr-Cyrl-RS" w:eastAsia="sr-Cyrl-RS"/>
        </w:rPr>
        <w:t>// deleting</w:t>
      </w:r>
    </w:p>
    <w:p w14:paraId="4FEE52BF"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delete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$table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 {</w:t>
      </w:r>
    </w:p>
    <w:p w14:paraId="04E95882"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06F5350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DELETE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FROM</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$table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07FFA05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74B7D551"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w:t>
      </w:r>
    </w:p>
    <w:p w14:paraId="4B7F73D8"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738C0334"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5D63C4A5"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577BD75D"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p>
    <w:p w14:paraId="4501FA6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function</w:t>
      </w:r>
      <w:r w:rsidRPr="00CD5415">
        <w:rPr>
          <w:rFonts w:ascii="Consolas" w:hAnsi="Consolas"/>
          <w:color w:val="D4D4D4"/>
          <w:sz w:val="21"/>
          <w:szCs w:val="21"/>
          <w:lang w:val="sr-Cyrl-RS" w:eastAsia="sr-Cyrl-RS"/>
        </w:rPr>
        <w:t> </w:t>
      </w:r>
      <w:r w:rsidRPr="00CD5415">
        <w:rPr>
          <w:rFonts w:ascii="Consolas" w:hAnsi="Consolas"/>
          <w:color w:val="DCDCAA"/>
          <w:sz w:val="21"/>
          <w:szCs w:val="21"/>
          <w:lang w:val="sr-Cyrl-RS" w:eastAsia="sr-Cyrl-RS"/>
        </w:rPr>
        <w:t>setNull</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$table</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 {</w:t>
      </w:r>
    </w:p>
    <w:p w14:paraId="77F11A29"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569CD6"/>
          <w:sz w:val="21"/>
          <w:szCs w:val="21"/>
          <w:lang w:val="sr-Cyrl-RS" w:eastAsia="sr-Cyrl-RS"/>
        </w:rPr>
        <w:t>global</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w:t>
      </w:r>
    </w:p>
    <w:p w14:paraId="77858CA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 = </w:t>
      </w:r>
      <w:r w:rsidRPr="00CD5415">
        <w:rPr>
          <w:rFonts w:ascii="Consolas" w:hAnsi="Consolas"/>
          <w:color w:val="CE9178"/>
          <w:sz w:val="21"/>
          <w:szCs w:val="21"/>
          <w:lang w:val="sr-Cyrl-RS" w:eastAsia="sr-Cyrl-RS"/>
        </w:rPr>
        <w:t>"</w:t>
      </w:r>
      <w:r w:rsidRPr="00CD5415">
        <w:rPr>
          <w:rFonts w:ascii="Consolas" w:hAnsi="Consolas"/>
          <w:color w:val="569CD6"/>
          <w:sz w:val="21"/>
          <w:szCs w:val="21"/>
          <w:lang w:val="sr-Cyrl-RS" w:eastAsia="sr-Cyrl-RS"/>
        </w:rPr>
        <w:t>UPDATE</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$table</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SET</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NULL</w:t>
      </w:r>
      <w:r w:rsidRPr="00CD5415">
        <w:rPr>
          <w:rFonts w:ascii="Consolas" w:hAnsi="Consolas"/>
          <w:color w:val="CE9178"/>
          <w:sz w:val="21"/>
          <w:szCs w:val="21"/>
          <w:lang w:val="sr-Cyrl-RS" w:eastAsia="sr-Cyrl-RS"/>
        </w:rPr>
        <w:t> </w:t>
      </w:r>
      <w:r w:rsidRPr="00CD5415">
        <w:rPr>
          <w:rFonts w:ascii="Consolas" w:hAnsi="Consolas"/>
          <w:color w:val="569CD6"/>
          <w:sz w:val="21"/>
          <w:szCs w:val="21"/>
          <w:lang w:val="sr-Cyrl-RS" w:eastAsia="sr-Cyrl-RS"/>
        </w:rPr>
        <w:t>WHERE</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 </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 :</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w:t>
      </w:r>
    </w:p>
    <w:p w14:paraId="5972DDBB"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$connection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prepare</w:t>
      </w:r>
      <w:r w:rsidRPr="00CD5415">
        <w:rPr>
          <w:rFonts w:ascii="Consolas" w:hAnsi="Consolas"/>
          <w:color w:val="D4D4D4"/>
          <w:sz w:val="21"/>
          <w:szCs w:val="21"/>
          <w:lang w:val="sr-Cyrl-RS" w:eastAsia="sr-Cyrl-RS"/>
        </w:rPr>
        <w:t>(</w:t>
      </w:r>
      <w:r w:rsidRPr="00CD5415">
        <w:rPr>
          <w:rFonts w:ascii="Consolas" w:hAnsi="Consolas"/>
          <w:color w:val="9CDCFE"/>
          <w:sz w:val="21"/>
          <w:szCs w:val="21"/>
          <w:lang w:val="sr-Cyrl-RS" w:eastAsia="sr-Cyrl-RS"/>
        </w:rPr>
        <w:t>$query</w:t>
      </w:r>
      <w:r w:rsidRPr="00CD5415">
        <w:rPr>
          <w:rFonts w:ascii="Consolas" w:hAnsi="Consolas"/>
          <w:color w:val="D4D4D4"/>
          <w:sz w:val="21"/>
          <w:szCs w:val="21"/>
          <w:lang w:val="sr-Cyrl-RS" w:eastAsia="sr-Cyrl-RS"/>
        </w:rPr>
        <w:t>);</w:t>
      </w:r>
    </w:p>
    <w:p w14:paraId="26B125C7"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bindParam</w:t>
      </w:r>
      <w:r w:rsidRPr="00CD5415">
        <w:rPr>
          <w:rFonts w:ascii="Consolas" w:hAnsi="Consolas"/>
          <w:color w:val="D4D4D4"/>
          <w:sz w:val="21"/>
          <w:szCs w:val="21"/>
          <w:lang w:val="sr-Cyrl-RS" w:eastAsia="sr-Cyrl-RS"/>
        </w:rPr>
        <w:t>(</w:t>
      </w:r>
      <w:r w:rsidRPr="00CD5415">
        <w:rPr>
          <w:rFonts w:ascii="Consolas" w:hAnsi="Consolas"/>
          <w:color w:val="CE9178"/>
          <w:sz w:val="21"/>
          <w:szCs w:val="21"/>
          <w:lang w:val="sr-Cyrl-RS" w:eastAsia="sr-Cyrl-RS"/>
        </w:rPr>
        <w:t>":</w:t>
      </w:r>
      <w:r w:rsidRPr="00CD5415">
        <w:rPr>
          <w:rFonts w:ascii="Consolas" w:hAnsi="Consolas"/>
          <w:color w:val="9CDCFE"/>
          <w:sz w:val="21"/>
          <w:szCs w:val="21"/>
          <w:lang w:val="sr-Cyrl-RS" w:eastAsia="sr-Cyrl-RS"/>
        </w:rPr>
        <w:t>$column</w:t>
      </w:r>
      <w:r w:rsidRPr="00CD5415">
        <w:rPr>
          <w:rFonts w:ascii="Consolas" w:hAnsi="Consolas"/>
          <w:color w:val="CE9178"/>
          <w:sz w:val="21"/>
          <w:szCs w:val="21"/>
          <w:lang w:val="sr-Cyrl-RS" w:eastAsia="sr-Cyrl-RS"/>
        </w:rPr>
        <w:t>"</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$value</w:t>
      </w:r>
      <w:r w:rsidRPr="00CD5415">
        <w:rPr>
          <w:rFonts w:ascii="Consolas" w:hAnsi="Consolas"/>
          <w:color w:val="D4D4D4"/>
          <w:sz w:val="21"/>
          <w:szCs w:val="21"/>
          <w:lang w:val="sr-Cyrl-RS" w:eastAsia="sr-Cyrl-RS"/>
        </w:rPr>
        <w:t>);</w:t>
      </w:r>
    </w:p>
    <w:p w14:paraId="75030AC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 = </w:t>
      </w:r>
      <w:r w:rsidRPr="00CD5415">
        <w:rPr>
          <w:rFonts w:ascii="Consolas" w:hAnsi="Consolas"/>
          <w:color w:val="9CDCFE"/>
          <w:sz w:val="21"/>
          <w:szCs w:val="21"/>
          <w:lang w:val="sr-Cyrl-RS" w:eastAsia="sr-Cyrl-RS"/>
        </w:rPr>
        <w:t>$execution</w:t>
      </w:r>
      <w:r w:rsidRPr="00CD5415">
        <w:rPr>
          <w:rFonts w:ascii="Consolas" w:hAnsi="Consolas"/>
          <w:color w:val="D4D4D4"/>
          <w:sz w:val="21"/>
          <w:szCs w:val="21"/>
          <w:lang w:val="sr-Cyrl-RS" w:eastAsia="sr-Cyrl-RS"/>
        </w:rPr>
        <w:t>-&gt;</w:t>
      </w:r>
      <w:r w:rsidRPr="00CD5415">
        <w:rPr>
          <w:rFonts w:ascii="Consolas" w:hAnsi="Consolas"/>
          <w:color w:val="DCDCAA"/>
          <w:sz w:val="21"/>
          <w:szCs w:val="21"/>
          <w:lang w:val="sr-Cyrl-RS" w:eastAsia="sr-Cyrl-RS"/>
        </w:rPr>
        <w:t>execute</w:t>
      </w:r>
      <w:r w:rsidRPr="00CD5415">
        <w:rPr>
          <w:rFonts w:ascii="Consolas" w:hAnsi="Consolas"/>
          <w:color w:val="D4D4D4"/>
          <w:sz w:val="21"/>
          <w:szCs w:val="21"/>
          <w:lang w:val="sr-Cyrl-RS" w:eastAsia="sr-Cyrl-RS"/>
        </w:rPr>
        <w:t>();</w:t>
      </w:r>
    </w:p>
    <w:p w14:paraId="10C132B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r w:rsidRPr="00CD5415">
        <w:rPr>
          <w:rFonts w:ascii="Consolas" w:hAnsi="Consolas"/>
          <w:color w:val="C586C0"/>
          <w:sz w:val="21"/>
          <w:szCs w:val="21"/>
          <w:lang w:val="sr-Cyrl-RS" w:eastAsia="sr-Cyrl-RS"/>
        </w:rPr>
        <w:t>return</w:t>
      </w:r>
      <w:r w:rsidRPr="00CD5415">
        <w:rPr>
          <w:rFonts w:ascii="Consolas" w:hAnsi="Consolas"/>
          <w:color w:val="D4D4D4"/>
          <w:sz w:val="21"/>
          <w:szCs w:val="21"/>
          <w:lang w:val="sr-Cyrl-RS" w:eastAsia="sr-Cyrl-RS"/>
        </w:rPr>
        <w:t> </w:t>
      </w:r>
      <w:r w:rsidRPr="00CD5415">
        <w:rPr>
          <w:rFonts w:ascii="Consolas" w:hAnsi="Consolas"/>
          <w:color w:val="9CDCFE"/>
          <w:sz w:val="21"/>
          <w:szCs w:val="21"/>
          <w:lang w:val="sr-Cyrl-RS" w:eastAsia="sr-Cyrl-RS"/>
        </w:rPr>
        <w:t>$result</w:t>
      </w:r>
      <w:r w:rsidRPr="00CD5415">
        <w:rPr>
          <w:rFonts w:ascii="Consolas" w:hAnsi="Consolas"/>
          <w:color w:val="D4D4D4"/>
          <w:sz w:val="21"/>
          <w:szCs w:val="21"/>
          <w:lang w:val="sr-Cyrl-RS" w:eastAsia="sr-Cyrl-RS"/>
        </w:rPr>
        <w:t>;</w:t>
      </w:r>
    </w:p>
    <w:p w14:paraId="5EC32F6E"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D4D4D4"/>
          <w:sz w:val="21"/>
          <w:szCs w:val="21"/>
          <w:lang w:val="sr-Cyrl-RS" w:eastAsia="sr-Cyrl-RS"/>
        </w:rPr>
        <w:t>    }</w:t>
      </w:r>
    </w:p>
    <w:p w14:paraId="00FF7B76" w14:textId="77777777" w:rsidR="00CD5415" w:rsidRPr="00CD5415" w:rsidRDefault="00CD5415" w:rsidP="00CD5415">
      <w:pPr>
        <w:shd w:val="clear" w:color="auto" w:fill="1E1E1E"/>
        <w:spacing w:line="285" w:lineRule="atLeast"/>
        <w:rPr>
          <w:rFonts w:ascii="Consolas" w:hAnsi="Consolas"/>
          <w:color w:val="D4D4D4"/>
          <w:sz w:val="21"/>
          <w:szCs w:val="21"/>
          <w:lang w:val="sr-Cyrl-RS" w:eastAsia="sr-Cyrl-RS"/>
        </w:rPr>
      </w:pPr>
      <w:r w:rsidRPr="00CD5415">
        <w:rPr>
          <w:rFonts w:ascii="Consolas" w:hAnsi="Consolas"/>
          <w:color w:val="569CD6"/>
          <w:sz w:val="21"/>
          <w:szCs w:val="21"/>
          <w:lang w:val="sr-Cyrl-RS" w:eastAsia="sr-Cyrl-RS"/>
        </w:rPr>
        <w:t>?&gt;</w:t>
      </w:r>
    </w:p>
    <w:p w14:paraId="741D2239" w14:textId="77777777" w:rsidR="00005539" w:rsidRDefault="00005539">
      <w:pPr>
        <w:rPr>
          <w:rFonts w:ascii="Calibri" w:eastAsia="Calibri" w:hAnsi="Calibri" w:cs="Calibri"/>
          <w:color w:val="548DD4" w:themeColor="text2" w:themeTint="99"/>
          <w:sz w:val="40"/>
          <w:szCs w:val="40"/>
        </w:rPr>
      </w:pPr>
      <w:r>
        <w:rPr>
          <w:rFonts w:ascii="Calibri" w:hAnsi="Calibri" w:cs="Calibri"/>
          <w:sz w:val="40"/>
          <w:szCs w:val="40"/>
        </w:rPr>
        <w:br w:type="page"/>
      </w:r>
    </w:p>
    <w:p w14:paraId="2BC3FB12" w14:textId="28499FD1" w:rsidR="00005539" w:rsidRDefault="00005539" w:rsidP="00005539">
      <w:pPr>
        <w:pStyle w:val="Heading3"/>
        <w:rPr>
          <w:rFonts w:ascii="Calibri" w:hAnsi="Calibri" w:cs="Calibri"/>
          <w:sz w:val="40"/>
          <w:szCs w:val="40"/>
        </w:rPr>
      </w:pPr>
      <w:bookmarkStart w:id="29" w:name="_Toc66306941"/>
      <w:r>
        <w:lastRenderedPageBreak/>
        <w:t>get-user-by-</w:t>
      </w:r>
      <w:proofErr w:type="spellStart"/>
      <w:r>
        <w:t>id.php</w:t>
      </w:r>
      <w:bookmarkEnd w:id="29"/>
      <w:proofErr w:type="spellEnd"/>
      <w:r>
        <w:rPr>
          <w:rFonts w:ascii="Calibri" w:hAnsi="Calibri" w:cs="Calibri"/>
          <w:sz w:val="40"/>
          <w:szCs w:val="40"/>
        </w:rPr>
        <w:t xml:space="preserve"> </w:t>
      </w:r>
    </w:p>
    <w:p w14:paraId="0921D967"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569CD6"/>
          <w:sz w:val="21"/>
          <w:szCs w:val="21"/>
          <w:lang w:val="sr-Cyrl-RS" w:eastAsia="sr-Cyrl-RS"/>
        </w:rPr>
        <w:t>&lt;?php</w:t>
      </w:r>
    </w:p>
    <w:p w14:paraId="729E0A06"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include</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"connection/connection.php"</w:t>
      </w:r>
      <w:r w:rsidRPr="00005539">
        <w:rPr>
          <w:rFonts w:ascii="Consolas" w:hAnsi="Consolas"/>
          <w:color w:val="D4D4D4"/>
          <w:sz w:val="21"/>
          <w:szCs w:val="21"/>
          <w:lang w:val="sr-Cyrl-RS" w:eastAsia="sr-Cyrl-RS"/>
        </w:rPr>
        <w:t>);</w:t>
      </w:r>
    </w:p>
    <w:p w14:paraId="33F37E91"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include</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"functions.php"</w:t>
      </w:r>
      <w:r w:rsidRPr="00005539">
        <w:rPr>
          <w:rFonts w:ascii="Consolas" w:hAnsi="Consolas"/>
          <w:color w:val="D4D4D4"/>
          <w:sz w:val="21"/>
          <w:szCs w:val="21"/>
          <w:lang w:val="sr-Cyrl-RS" w:eastAsia="sr-Cyrl-RS"/>
        </w:rPr>
        <w:t>);</w:t>
      </w:r>
    </w:p>
    <w:p w14:paraId="1F4B5A38"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C586C0"/>
          <w:sz w:val="21"/>
          <w:szCs w:val="21"/>
          <w:lang w:val="sr-Cyrl-RS" w:eastAsia="sr-Cyrl-RS"/>
        </w:rPr>
        <w:t>if</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$_SERVER</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'REQUEST_METHOD'</w:t>
      </w:r>
      <w:r w:rsidRPr="00005539">
        <w:rPr>
          <w:rFonts w:ascii="Consolas" w:hAnsi="Consolas"/>
          <w:color w:val="D4D4D4"/>
          <w:sz w:val="21"/>
          <w:szCs w:val="21"/>
          <w:lang w:val="sr-Cyrl-RS" w:eastAsia="sr-Cyrl-RS"/>
        </w:rPr>
        <w:t>] == </w:t>
      </w:r>
      <w:r w:rsidRPr="00005539">
        <w:rPr>
          <w:rFonts w:ascii="Consolas" w:hAnsi="Consolas"/>
          <w:color w:val="CE9178"/>
          <w:sz w:val="21"/>
          <w:szCs w:val="21"/>
          <w:lang w:val="sr-Cyrl-RS" w:eastAsia="sr-Cyrl-RS"/>
        </w:rPr>
        <w:t>"POST"</w:t>
      </w:r>
      <w:r w:rsidRPr="00005539">
        <w:rPr>
          <w:rFonts w:ascii="Consolas" w:hAnsi="Consolas"/>
          <w:color w:val="D4D4D4"/>
          <w:sz w:val="21"/>
          <w:szCs w:val="21"/>
          <w:lang w:val="sr-Cyrl-RS" w:eastAsia="sr-Cyrl-RS"/>
        </w:rPr>
        <w:t>) {</w:t>
      </w:r>
    </w:p>
    <w:p w14:paraId="28D0CC25"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$id</w:t>
      </w:r>
      <w:r w:rsidRPr="00005539">
        <w:rPr>
          <w:rFonts w:ascii="Consolas" w:hAnsi="Consolas"/>
          <w:color w:val="D4D4D4"/>
          <w:sz w:val="21"/>
          <w:szCs w:val="21"/>
          <w:lang w:val="sr-Cyrl-RS" w:eastAsia="sr-Cyrl-RS"/>
        </w:rPr>
        <w:t> = </w:t>
      </w:r>
      <w:r w:rsidRPr="00005539">
        <w:rPr>
          <w:rFonts w:ascii="Consolas" w:hAnsi="Consolas"/>
          <w:color w:val="9CDCFE"/>
          <w:sz w:val="21"/>
          <w:szCs w:val="21"/>
          <w:lang w:val="sr-Cyrl-RS" w:eastAsia="sr-Cyrl-RS"/>
        </w:rPr>
        <w:t>$_POST</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'id'</w:t>
      </w:r>
      <w:r w:rsidRPr="00005539">
        <w:rPr>
          <w:rFonts w:ascii="Consolas" w:hAnsi="Consolas"/>
          <w:color w:val="D4D4D4"/>
          <w:sz w:val="21"/>
          <w:szCs w:val="21"/>
          <w:lang w:val="sr-Cyrl-RS" w:eastAsia="sr-Cyrl-RS"/>
        </w:rPr>
        <w:t>];</w:t>
      </w:r>
    </w:p>
    <w:p w14:paraId="6D346AF3"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C586C0"/>
          <w:sz w:val="21"/>
          <w:szCs w:val="21"/>
          <w:lang w:val="sr-Cyrl-RS" w:eastAsia="sr-Cyrl-RS"/>
        </w:rPr>
        <w:t>if</w:t>
      </w:r>
      <w:r w:rsidRPr="00005539">
        <w:rPr>
          <w:rFonts w:ascii="Consolas" w:hAnsi="Consolas"/>
          <w:color w:val="D4D4D4"/>
          <w:sz w:val="21"/>
          <w:szCs w:val="21"/>
          <w:lang w:val="sr-Cyrl-RS" w:eastAsia="sr-Cyrl-RS"/>
        </w:rPr>
        <w:t>(</w:t>
      </w:r>
      <w:r w:rsidRPr="00005539">
        <w:rPr>
          <w:rFonts w:ascii="Consolas" w:hAnsi="Consolas"/>
          <w:color w:val="DCDCAA"/>
          <w:sz w:val="21"/>
          <w:szCs w:val="21"/>
          <w:lang w:val="sr-Cyrl-RS" w:eastAsia="sr-Cyrl-RS"/>
        </w:rPr>
        <w:t>userExists</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$id</w:t>
      </w:r>
      <w:r w:rsidRPr="00005539">
        <w:rPr>
          <w:rFonts w:ascii="Consolas" w:hAnsi="Consolas"/>
          <w:color w:val="D4D4D4"/>
          <w:sz w:val="21"/>
          <w:szCs w:val="21"/>
          <w:lang w:val="sr-Cyrl-RS" w:eastAsia="sr-Cyrl-RS"/>
        </w:rPr>
        <w:t>, </w:t>
      </w:r>
      <w:r w:rsidRPr="00005539">
        <w:rPr>
          <w:rFonts w:ascii="Consolas" w:hAnsi="Consolas"/>
          <w:color w:val="CE9178"/>
          <w:sz w:val="21"/>
          <w:szCs w:val="21"/>
          <w:lang w:val="sr-Cyrl-RS" w:eastAsia="sr-Cyrl-RS"/>
        </w:rPr>
        <w:t>'id'</w:t>
      </w:r>
      <w:r w:rsidRPr="00005539">
        <w:rPr>
          <w:rFonts w:ascii="Consolas" w:hAnsi="Consolas"/>
          <w:color w:val="D4D4D4"/>
          <w:sz w:val="21"/>
          <w:szCs w:val="21"/>
          <w:lang w:val="sr-Cyrl-RS" w:eastAsia="sr-Cyrl-RS"/>
        </w:rPr>
        <w:t>)) {</w:t>
      </w:r>
    </w:p>
    <w:p w14:paraId="0EF7DF5F"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$user</w:t>
      </w:r>
      <w:r w:rsidRPr="00005539">
        <w:rPr>
          <w:rFonts w:ascii="Consolas" w:hAnsi="Consolas"/>
          <w:color w:val="D4D4D4"/>
          <w:sz w:val="21"/>
          <w:szCs w:val="21"/>
          <w:lang w:val="sr-Cyrl-RS" w:eastAsia="sr-Cyrl-RS"/>
        </w:rPr>
        <w:t> = </w:t>
      </w:r>
      <w:r w:rsidRPr="00005539">
        <w:rPr>
          <w:rFonts w:ascii="Consolas" w:hAnsi="Consolas"/>
          <w:color w:val="DCDCAA"/>
          <w:sz w:val="21"/>
          <w:szCs w:val="21"/>
          <w:lang w:val="sr-Cyrl-RS" w:eastAsia="sr-Cyrl-RS"/>
        </w:rPr>
        <w:t>getUserById</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$id</w:t>
      </w:r>
      <w:r w:rsidRPr="00005539">
        <w:rPr>
          <w:rFonts w:ascii="Consolas" w:hAnsi="Consolas"/>
          <w:color w:val="D4D4D4"/>
          <w:sz w:val="21"/>
          <w:szCs w:val="21"/>
          <w:lang w:val="sr-Cyrl-RS" w:eastAsia="sr-Cyrl-RS"/>
        </w:rPr>
        <w:t>);</w:t>
      </w:r>
    </w:p>
    <w:p w14:paraId="5640F2FD"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header</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"Content-type: application/json"</w:t>
      </w:r>
      <w:r w:rsidRPr="00005539">
        <w:rPr>
          <w:rFonts w:ascii="Consolas" w:hAnsi="Consolas"/>
          <w:color w:val="D4D4D4"/>
          <w:sz w:val="21"/>
          <w:szCs w:val="21"/>
          <w:lang w:val="sr-Cyrl-RS" w:eastAsia="sr-Cyrl-RS"/>
        </w:rPr>
        <w:t>);</w:t>
      </w:r>
    </w:p>
    <w:p w14:paraId="14B6A596"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echo</w:t>
      </w:r>
      <w:r w:rsidRPr="00005539">
        <w:rPr>
          <w:rFonts w:ascii="Consolas" w:hAnsi="Consolas"/>
          <w:color w:val="D4D4D4"/>
          <w:sz w:val="21"/>
          <w:szCs w:val="21"/>
          <w:lang w:val="sr-Cyrl-RS" w:eastAsia="sr-Cyrl-RS"/>
        </w:rPr>
        <w:t>(</w:t>
      </w:r>
      <w:r w:rsidRPr="00005539">
        <w:rPr>
          <w:rFonts w:ascii="Consolas" w:hAnsi="Consolas"/>
          <w:color w:val="DCDCAA"/>
          <w:sz w:val="21"/>
          <w:szCs w:val="21"/>
          <w:lang w:val="sr-Cyrl-RS" w:eastAsia="sr-Cyrl-RS"/>
        </w:rPr>
        <w:t>json_encode</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$user</w:t>
      </w:r>
      <w:r w:rsidRPr="00005539">
        <w:rPr>
          <w:rFonts w:ascii="Consolas" w:hAnsi="Consolas"/>
          <w:color w:val="D4D4D4"/>
          <w:sz w:val="21"/>
          <w:szCs w:val="21"/>
          <w:lang w:val="sr-Cyrl-RS" w:eastAsia="sr-Cyrl-RS"/>
        </w:rPr>
        <w:t>));</w:t>
      </w:r>
    </w:p>
    <w:p w14:paraId="3DFB1E85"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 </w:t>
      </w:r>
      <w:r w:rsidRPr="00005539">
        <w:rPr>
          <w:rFonts w:ascii="Consolas" w:hAnsi="Consolas"/>
          <w:color w:val="C586C0"/>
          <w:sz w:val="21"/>
          <w:szCs w:val="21"/>
          <w:lang w:val="sr-Cyrl-RS" w:eastAsia="sr-Cyrl-RS"/>
        </w:rPr>
        <w:t>else</w:t>
      </w:r>
      <w:r w:rsidRPr="00005539">
        <w:rPr>
          <w:rFonts w:ascii="Consolas" w:hAnsi="Consolas"/>
          <w:color w:val="D4D4D4"/>
          <w:sz w:val="21"/>
          <w:szCs w:val="21"/>
          <w:lang w:val="sr-Cyrl-RS" w:eastAsia="sr-Cyrl-RS"/>
        </w:rPr>
        <w:t> {</w:t>
      </w:r>
    </w:p>
    <w:p w14:paraId="65CEA28A"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http_response_code</w:t>
      </w:r>
      <w:r w:rsidRPr="00005539">
        <w:rPr>
          <w:rFonts w:ascii="Consolas" w:hAnsi="Consolas"/>
          <w:color w:val="D4D4D4"/>
          <w:sz w:val="21"/>
          <w:szCs w:val="21"/>
          <w:lang w:val="sr-Cyrl-RS" w:eastAsia="sr-Cyrl-RS"/>
        </w:rPr>
        <w:t>(</w:t>
      </w:r>
      <w:r w:rsidRPr="00005539">
        <w:rPr>
          <w:rFonts w:ascii="Consolas" w:hAnsi="Consolas"/>
          <w:color w:val="B5CEA8"/>
          <w:sz w:val="21"/>
          <w:szCs w:val="21"/>
          <w:lang w:val="sr-Cyrl-RS" w:eastAsia="sr-Cyrl-RS"/>
        </w:rPr>
        <w:t>404</w:t>
      </w:r>
      <w:r w:rsidRPr="00005539">
        <w:rPr>
          <w:rFonts w:ascii="Consolas" w:hAnsi="Consolas"/>
          <w:color w:val="D4D4D4"/>
          <w:sz w:val="21"/>
          <w:szCs w:val="21"/>
          <w:lang w:val="sr-Cyrl-RS" w:eastAsia="sr-Cyrl-RS"/>
        </w:rPr>
        <w:t>);</w:t>
      </w:r>
    </w:p>
    <w:p w14:paraId="433E7A40"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echo</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"User doesn't exist."</w:t>
      </w:r>
      <w:r w:rsidRPr="00005539">
        <w:rPr>
          <w:rFonts w:ascii="Consolas" w:hAnsi="Consolas"/>
          <w:color w:val="D4D4D4"/>
          <w:sz w:val="21"/>
          <w:szCs w:val="21"/>
          <w:lang w:val="sr-Cyrl-RS" w:eastAsia="sr-Cyrl-RS"/>
        </w:rPr>
        <w:t>);</w:t>
      </w:r>
    </w:p>
    <w:p w14:paraId="4EE4B53A"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p>
    <w:p w14:paraId="370952F4"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 </w:t>
      </w:r>
      <w:r w:rsidRPr="00005539">
        <w:rPr>
          <w:rFonts w:ascii="Consolas" w:hAnsi="Consolas"/>
          <w:color w:val="C586C0"/>
          <w:sz w:val="21"/>
          <w:szCs w:val="21"/>
          <w:lang w:val="sr-Cyrl-RS" w:eastAsia="sr-Cyrl-RS"/>
        </w:rPr>
        <w:t>else</w:t>
      </w:r>
      <w:r w:rsidRPr="00005539">
        <w:rPr>
          <w:rFonts w:ascii="Consolas" w:hAnsi="Consolas"/>
          <w:color w:val="D4D4D4"/>
          <w:sz w:val="21"/>
          <w:szCs w:val="21"/>
          <w:lang w:val="sr-Cyrl-RS" w:eastAsia="sr-Cyrl-RS"/>
        </w:rPr>
        <w:t> {</w:t>
      </w:r>
    </w:p>
    <w:p w14:paraId="7BC02F28"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http_response_code</w:t>
      </w:r>
      <w:r w:rsidRPr="00005539">
        <w:rPr>
          <w:rFonts w:ascii="Consolas" w:hAnsi="Consolas"/>
          <w:color w:val="D4D4D4"/>
          <w:sz w:val="21"/>
          <w:szCs w:val="21"/>
          <w:lang w:val="sr-Cyrl-RS" w:eastAsia="sr-Cyrl-RS"/>
        </w:rPr>
        <w:t>(</w:t>
      </w:r>
      <w:r w:rsidRPr="00005539">
        <w:rPr>
          <w:rFonts w:ascii="Consolas" w:hAnsi="Consolas"/>
          <w:color w:val="B5CEA8"/>
          <w:sz w:val="21"/>
          <w:szCs w:val="21"/>
          <w:lang w:val="sr-Cyrl-RS" w:eastAsia="sr-Cyrl-RS"/>
        </w:rPr>
        <w:t>400</w:t>
      </w:r>
      <w:r w:rsidRPr="00005539">
        <w:rPr>
          <w:rFonts w:ascii="Consolas" w:hAnsi="Consolas"/>
          <w:color w:val="D4D4D4"/>
          <w:sz w:val="21"/>
          <w:szCs w:val="21"/>
          <w:lang w:val="sr-Cyrl-RS" w:eastAsia="sr-Cyrl-RS"/>
        </w:rPr>
        <w:t>);</w:t>
      </w:r>
    </w:p>
    <w:p w14:paraId="16DE0D8A"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p>
    <w:p w14:paraId="5FBA3249"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569CD6"/>
          <w:sz w:val="21"/>
          <w:szCs w:val="21"/>
          <w:lang w:val="sr-Cyrl-RS" w:eastAsia="sr-Cyrl-RS"/>
        </w:rPr>
        <w:t>?&gt;</w:t>
      </w:r>
    </w:p>
    <w:p w14:paraId="1802A4AA" w14:textId="77777777" w:rsidR="00005539" w:rsidRDefault="00005539">
      <w:pPr>
        <w:rPr>
          <w:rFonts w:ascii="Calibri" w:eastAsia="Calibri" w:hAnsi="Calibri" w:cs="Calibri"/>
          <w:color w:val="548DD4" w:themeColor="text2" w:themeTint="99"/>
          <w:sz w:val="40"/>
          <w:szCs w:val="40"/>
        </w:rPr>
      </w:pPr>
      <w:r>
        <w:rPr>
          <w:rFonts w:ascii="Calibri" w:hAnsi="Calibri" w:cs="Calibri"/>
          <w:sz w:val="40"/>
          <w:szCs w:val="40"/>
        </w:rPr>
        <w:br w:type="page"/>
      </w:r>
    </w:p>
    <w:p w14:paraId="4B47924A" w14:textId="43698642" w:rsidR="00005539" w:rsidRDefault="00005539" w:rsidP="00005539">
      <w:pPr>
        <w:pStyle w:val="Heading3"/>
        <w:rPr>
          <w:rFonts w:ascii="Calibri" w:hAnsi="Calibri" w:cs="Calibri"/>
          <w:sz w:val="40"/>
          <w:szCs w:val="40"/>
        </w:rPr>
      </w:pPr>
      <w:bookmarkStart w:id="30" w:name="_Toc66306942"/>
      <w:r>
        <w:lastRenderedPageBreak/>
        <w:t>get-device-by-</w:t>
      </w:r>
      <w:proofErr w:type="spellStart"/>
      <w:r>
        <w:t>id.php</w:t>
      </w:r>
      <w:bookmarkEnd w:id="30"/>
      <w:proofErr w:type="spellEnd"/>
      <w:r>
        <w:rPr>
          <w:rFonts w:ascii="Calibri" w:hAnsi="Calibri" w:cs="Calibri"/>
          <w:sz w:val="40"/>
          <w:szCs w:val="40"/>
        </w:rPr>
        <w:t xml:space="preserve"> </w:t>
      </w:r>
    </w:p>
    <w:p w14:paraId="77724029"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569CD6"/>
          <w:sz w:val="21"/>
          <w:szCs w:val="21"/>
          <w:lang w:val="sr-Cyrl-RS" w:eastAsia="sr-Cyrl-RS"/>
        </w:rPr>
        <w:t>&lt;?php</w:t>
      </w:r>
    </w:p>
    <w:p w14:paraId="75144FBD"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include</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"connection/connection.php"</w:t>
      </w:r>
      <w:r w:rsidRPr="00005539">
        <w:rPr>
          <w:rFonts w:ascii="Consolas" w:hAnsi="Consolas"/>
          <w:color w:val="D4D4D4"/>
          <w:sz w:val="21"/>
          <w:szCs w:val="21"/>
          <w:lang w:val="sr-Cyrl-RS" w:eastAsia="sr-Cyrl-RS"/>
        </w:rPr>
        <w:t>);</w:t>
      </w:r>
    </w:p>
    <w:p w14:paraId="274406C3"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include</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"functions.php"</w:t>
      </w:r>
      <w:r w:rsidRPr="00005539">
        <w:rPr>
          <w:rFonts w:ascii="Consolas" w:hAnsi="Consolas"/>
          <w:color w:val="D4D4D4"/>
          <w:sz w:val="21"/>
          <w:szCs w:val="21"/>
          <w:lang w:val="sr-Cyrl-RS" w:eastAsia="sr-Cyrl-RS"/>
        </w:rPr>
        <w:t>);</w:t>
      </w:r>
    </w:p>
    <w:p w14:paraId="77C43F7A"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C586C0"/>
          <w:sz w:val="21"/>
          <w:szCs w:val="21"/>
          <w:lang w:val="sr-Cyrl-RS" w:eastAsia="sr-Cyrl-RS"/>
        </w:rPr>
        <w:t>if</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$_SERVER</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'REQUEST_METHOD'</w:t>
      </w:r>
      <w:r w:rsidRPr="00005539">
        <w:rPr>
          <w:rFonts w:ascii="Consolas" w:hAnsi="Consolas"/>
          <w:color w:val="D4D4D4"/>
          <w:sz w:val="21"/>
          <w:szCs w:val="21"/>
          <w:lang w:val="sr-Cyrl-RS" w:eastAsia="sr-Cyrl-RS"/>
        </w:rPr>
        <w:t>] == </w:t>
      </w:r>
      <w:r w:rsidRPr="00005539">
        <w:rPr>
          <w:rFonts w:ascii="Consolas" w:hAnsi="Consolas"/>
          <w:color w:val="CE9178"/>
          <w:sz w:val="21"/>
          <w:szCs w:val="21"/>
          <w:lang w:val="sr-Cyrl-RS" w:eastAsia="sr-Cyrl-RS"/>
        </w:rPr>
        <w:t>"POST"</w:t>
      </w:r>
      <w:r w:rsidRPr="00005539">
        <w:rPr>
          <w:rFonts w:ascii="Consolas" w:hAnsi="Consolas"/>
          <w:color w:val="D4D4D4"/>
          <w:sz w:val="21"/>
          <w:szCs w:val="21"/>
          <w:lang w:val="sr-Cyrl-RS" w:eastAsia="sr-Cyrl-RS"/>
        </w:rPr>
        <w:t>) {</w:t>
      </w:r>
    </w:p>
    <w:p w14:paraId="3EC426F4"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$id</w:t>
      </w:r>
      <w:r w:rsidRPr="00005539">
        <w:rPr>
          <w:rFonts w:ascii="Consolas" w:hAnsi="Consolas"/>
          <w:color w:val="D4D4D4"/>
          <w:sz w:val="21"/>
          <w:szCs w:val="21"/>
          <w:lang w:val="sr-Cyrl-RS" w:eastAsia="sr-Cyrl-RS"/>
        </w:rPr>
        <w:t> = </w:t>
      </w:r>
      <w:r w:rsidRPr="00005539">
        <w:rPr>
          <w:rFonts w:ascii="Consolas" w:hAnsi="Consolas"/>
          <w:color w:val="9CDCFE"/>
          <w:sz w:val="21"/>
          <w:szCs w:val="21"/>
          <w:lang w:val="sr-Cyrl-RS" w:eastAsia="sr-Cyrl-RS"/>
        </w:rPr>
        <w:t>$_POST</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'id'</w:t>
      </w:r>
      <w:r w:rsidRPr="00005539">
        <w:rPr>
          <w:rFonts w:ascii="Consolas" w:hAnsi="Consolas"/>
          <w:color w:val="D4D4D4"/>
          <w:sz w:val="21"/>
          <w:szCs w:val="21"/>
          <w:lang w:val="sr-Cyrl-RS" w:eastAsia="sr-Cyrl-RS"/>
        </w:rPr>
        <w:t>];</w:t>
      </w:r>
    </w:p>
    <w:p w14:paraId="06172D65"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C586C0"/>
          <w:sz w:val="21"/>
          <w:szCs w:val="21"/>
          <w:lang w:val="sr-Cyrl-RS" w:eastAsia="sr-Cyrl-RS"/>
        </w:rPr>
        <w:t>if</w:t>
      </w:r>
      <w:r w:rsidRPr="00005539">
        <w:rPr>
          <w:rFonts w:ascii="Consolas" w:hAnsi="Consolas"/>
          <w:color w:val="D4D4D4"/>
          <w:sz w:val="21"/>
          <w:szCs w:val="21"/>
          <w:lang w:val="sr-Cyrl-RS" w:eastAsia="sr-Cyrl-RS"/>
        </w:rPr>
        <w:t>(</w:t>
      </w:r>
      <w:r w:rsidRPr="00005539">
        <w:rPr>
          <w:rFonts w:ascii="Consolas" w:hAnsi="Consolas"/>
          <w:color w:val="DCDCAA"/>
          <w:sz w:val="21"/>
          <w:szCs w:val="21"/>
          <w:lang w:val="sr-Cyrl-RS" w:eastAsia="sr-Cyrl-RS"/>
        </w:rPr>
        <w:t>exists</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'devices'</w:t>
      </w:r>
      <w:r w:rsidRPr="00005539">
        <w:rPr>
          <w:rFonts w:ascii="Consolas" w:hAnsi="Consolas"/>
          <w:color w:val="D4D4D4"/>
          <w:sz w:val="21"/>
          <w:szCs w:val="21"/>
          <w:lang w:val="sr-Cyrl-RS" w:eastAsia="sr-Cyrl-RS"/>
        </w:rPr>
        <w:t>, </w:t>
      </w:r>
      <w:r w:rsidRPr="00005539">
        <w:rPr>
          <w:rFonts w:ascii="Consolas" w:hAnsi="Consolas"/>
          <w:color w:val="CE9178"/>
          <w:sz w:val="21"/>
          <w:szCs w:val="21"/>
          <w:lang w:val="sr-Cyrl-RS" w:eastAsia="sr-Cyrl-RS"/>
        </w:rPr>
        <w:t>'device_id'</w:t>
      </w: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$id</w:t>
      </w:r>
      <w:r w:rsidRPr="00005539">
        <w:rPr>
          <w:rFonts w:ascii="Consolas" w:hAnsi="Consolas"/>
          <w:color w:val="D4D4D4"/>
          <w:sz w:val="21"/>
          <w:szCs w:val="21"/>
          <w:lang w:val="sr-Cyrl-RS" w:eastAsia="sr-Cyrl-RS"/>
        </w:rPr>
        <w:t>)) {</w:t>
      </w:r>
    </w:p>
    <w:p w14:paraId="42352B7F"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$device</w:t>
      </w:r>
      <w:r w:rsidRPr="00005539">
        <w:rPr>
          <w:rFonts w:ascii="Consolas" w:hAnsi="Consolas"/>
          <w:color w:val="D4D4D4"/>
          <w:sz w:val="21"/>
          <w:szCs w:val="21"/>
          <w:lang w:val="sr-Cyrl-RS" w:eastAsia="sr-Cyrl-RS"/>
        </w:rPr>
        <w:t> = </w:t>
      </w:r>
      <w:r w:rsidRPr="00005539">
        <w:rPr>
          <w:rFonts w:ascii="Consolas" w:hAnsi="Consolas"/>
          <w:color w:val="DCDCAA"/>
          <w:sz w:val="21"/>
          <w:szCs w:val="21"/>
          <w:lang w:val="sr-Cyrl-RS" w:eastAsia="sr-Cyrl-RS"/>
        </w:rPr>
        <w:t>getDeviceById</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$id</w:t>
      </w:r>
      <w:r w:rsidRPr="00005539">
        <w:rPr>
          <w:rFonts w:ascii="Consolas" w:hAnsi="Consolas"/>
          <w:color w:val="D4D4D4"/>
          <w:sz w:val="21"/>
          <w:szCs w:val="21"/>
          <w:lang w:val="sr-Cyrl-RS" w:eastAsia="sr-Cyrl-RS"/>
        </w:rPr>
        <w:t>);</w:t>
      </w:r>
    </w:p>
    <w:p w14:paraId="0CD27CA2"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header</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"Content-type: application/json"</w:t>
      </w:r>
      <w:r w:rsidRPr="00005539">
        <w:rPr>
          <w:rFonts w:ascii="Consolas" w:hAnsi="Consolas"/>
          <w:color w:val="D4D4D4"/>
          <w:sz w:val="21"/>
          <w:szCs w:val="21"/>
          <w:lang w:val="sr-Cyrl-RS" w:eastAsia="sr-Cyrl-RS"/>
        </w:rPr>
        <w:t>);</w:t>
      </w:r>
    </w:p>
    <w:p w14:paraId="02040FFF"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echo</w:t>
      </w:r>
      <w:r w:rsidRPr="00005539">
        <w:rPr>
          <w:rFonts w:ascii="Consolas" w:hAnsi="Consolas"/>
          <w:color w:val="D4D4D4"/>
          <w:sz w:val="21"/>
          <w:szCs w:val="21"/>
          <w:lang w:val="sr-Cyrl-RS" w:eastAsia="sr-Cyrl-RS"/>
        </w:rPr>
        <w:t>(</w:t>
      </w:r>
      <w:r w:rsidRPr="00005539">
        <w:rPr>
          <w:rFonts w:ascii="Consolas" w:hAnsi="Consolas"/>
          <w:color w:val="DCDCAA"/>
          <w:sz w:val="21"/>
          <w:szCs w:val="21"/>
          <w:lang w:val="sr-Cyrl-RS" w:eastAsia="sr-Cyrl-RS"/>
        </w:rPr>
        <w:t>json_encode</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$device</w:t>
      </w:r>
      <w:r w:rsidRPr="00005539">
        <w:rPr>
          <w:rFonts w:ascii="Consolas" w:hAnsi="Consolas"/>
          <w:color w:val="D4D4D4"/>
          <w:sz w:val="21"/>
          <w:szCs w:val="21"/>
          <w:lang w:val="sr-Cyrl-RS" w:eastAsia="sr-Cyrl-RS"/>
        </w:rPr>
        <w:t>));</w:t>
      </w:r>
    </w:p>
    <w:p w14:paraId="70E66580"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 </w:t>
      </w:r>
      <w:r w:rsidRPr="00005539">
        <w:rPr>
          <w:rFonts w:ascii="Consolas" w:hAnsi="Consolas"/>
          <w:color w:val="C586C0"/>
          <w:sz w:val="21"/>
          <w:szCs w:val="21"/>
          <w:lang w:val="sr-Cyrl-RS" w:eastAsia="sr-Cyrl-RS"/>
        </w:rPr>
        <w:t>else</w:t>
      </w:r>
      <w:r w:rsidRPr="00005539">
        <w:rPr>
          <w:rFonts w:ascii="Consolas" w:hAnsi="Consolas"/>
          <w:color w:val="D4D4D4"/>
          <w:sz w:val="21"/>
          <w:szCs w:val="21"/>
          <w:lang w:val="sr-Cyrl-RS" w:eastAsia="sr-Cyrl-RS"/>
        </w:rPr>
        <w:t> {</w:t>
      </w:r>
    </w:p>
    <w:p w14:paraId="51D0E4B9"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http_response_code</w:t>
      </w:r>
      <w:r w:rsidRPr="00005539">
        <w:rPr>
          <w:rFonts w:ascii="Consolas" w:hAnsi="Consolas"/>
          <w:color w:val="D4D4D4"/>
          <w:sz w:val="21"/>
          <w:szCs w:val="21"/>
          <w:lang w:val="sr-Cyrl-RS" w:eastAsia="sr-Cyrl-RS"/>
        </w:rPr>
        <w:t>(</w:t>
      </w:r>
      <w:r w:rsidRPr="00005539">
        <w:rPr>
          <w:rFonts w:ascii="Consolas" w:hAnsi="Consolas"/>
          <w:color w:val="B5CEA8"/>
          <w:sz w:val="21"/>
          <w:szCs w:val="21"/>
          <w:lang w:val="sr-Cyrl-RS" w:eastAsia="sr-Cyrl-RS"/>
        </w:rPr>
        <w:t>404</w:t>
      </w:r>
      <w:r w:rsidRPr="00005539">
        <w:rPr>
          <w:rFonts w:ascii="Consolas" w:hAnsi="Consolas"/>
          <w:color w:val="D4D4D4"/>
          <w:sz w:val="21"/>
          <w:szCs w:val="21"/>
          <w:lang w:val="sr-Cyrl-RS" w:eastAsia="sr-Cyrl-RS"/>
        </w:rPr>
        <w:t>);</w:t>
      </w:r>
    </w:p>
    <w:p w14:paraId="55E37C79"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echo</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"Device doesn't exist."</w:t>
      </w:r>
      <w:r w:rsidRPr="00005539">
        <w:rPr>
          <w:rFonts w:ascii="Consolas" w:hAnsi="Consolas"/>
          <w:color w:val="D4D4D4"/>
          <w:sz w:val="21"/>
          <w:szCs w:val="21"/>
          <w:lang w:val="sr-Cyrl-RS" w:eastAsia="sr-Cyrl-RS"/>
        </w:rPr>
        <w:t>);</w:t>
      </w:r>
    </w:p>
    <w:p w14:paraId="132B240C"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p>
    <w:p w14:paraId="79129E06"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 </w:t>
      </w:r>
      <w:r w:rsidRPr="00005539">
        <w:rPr>
          <w:rFonts w:ascii="Consolas" w:hAnsi="Consolas"/>
          <w:color w:val="C586C0"/>
          <w:sz w:val="21"/>
          <w:szCs w:val="21"/>
          <w:lang w:val="sr-Cyrl-RS" w:eastAsia="sr-Cyrl-RS"/>
        </w:rPr>
        <w:t>else</w:t>
      </w:r>
      <w:r w:rsidRPr="00005539">
        <w:rPr>
          <w:rFonts w:ascii="Consolas" w:hAnsi="Consolas"/>
          <w:color w:val="D4D4D4"/>
          <w:sz w:val="21"/>
          <w:szCs w:val="21"/>
          <w:lang w:val="sr-Cyrl-RS" w:eastAsia="sr-Cyrl-RS"/>
        </w:rPr>
        <w:t> {</w:t>
      </w:r>
    </w:p>
    <w:p w14:paraId="5A4538D3"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http_response_code</w:t>
      </w:r>
      <w:r w:rsidRPr="00005539">
        <w:rPr>
          <w:rFonts w:ascii="Consolas" w:hAnsi="Consolas"/>
          <w:color w:val="D4D4D4"/>
          <w:sz w:val="21"/>
          <w:szCs w:val="21"/>
          <w:lang w:val="sr-Cyrl-RS" w:eastAsia="sr-Cyrl-RS"/>
        </w:rPr>
        <w:t>(</w:t>
      </w:r>
      <w:r w:rsidRPr="00005539">
        <w:rPr>
          <w:rFonts w:ascii="Consolas" w:hAnsi="Consolas"/>
          <w:color w:val="B5CEA8"/>
          <w:sz w:val="21"/>
          <w:szCs w:val="21"/>
          <w:lang w:val="sr-Cyrl-RS" w:eastAsia="sr-Cyrl-RS"/>
        </w:rPr>
        <w:t>400</w:t>
      </w:r>
      <w:r w:rsidRPr="00005539">
        <w:rPr>
          <w:rFonts w:ascii="Consolas" w:hAnsi="Consolas"/>
          <w:color w:val="D4D4D4"/>
          <w:sz w:val="21"/>
          <w:szCs w:val="21"/>
          <w:lang w:val="sr-Cyrl-RS" w:eastAsia="sr-Cyrl-RS"/>
        </w:rPr>
        <w:t>);</w:t>
      </w:r>
    </w:p>
    <w:p w14:paraId="2CA1DF2E"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p>
    <w:p w14:paraId="58FBAA19"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569CD6"/>
          <w:sz w:val="21"/>
          <w:szCs w:val="21"/>
          <w:lang w:val="sr-Cyrl-RS" w:eastAsia="sr-Cyrl-RS"/>
        </w:rPr>
        <w:t>?&gt;</w:t>
      </w:r>
    </w:p>
    <w:p w14:paraId="765FE2D2" w14:textId="77777777" w:rsidR="00005539" w:rsidRDefault="00005539">
      <w:pPr>
        <w:rPr>
          <w:rFonts w:ascii="Calibri" w:eastAsia="Calibri" w:hAnsi="Calibri" w:cs="Calibri"/>
          <w:color w:val="548DD4" w:themeColor="text2" w:themeTint="99"/>
          <w:sz w:val="40"/>
          <w:szCs w:val="40"/>
        </w:rPr>
      </w:pPr>
      <w:r>
        <w:rPr>
          <w:rFonts w:ascii="Calibri" w:hAnsi="Calibri" w:cs="Calibri"/>
          <w:sz w:val="40"/>
          <w:szCs w:val="40"/>
        </w:rPr>
        <w:br w:type="page"/>
      </w:r>
    </w:p>
    <w:p w14:paraId="578D8EAB" w14:textId="560D1A80" w:rsidR="00005539" w:rsidRDefault="00005539" w:rsidP="00005539">
      <w:pPr>
        <w:pStyle w:val="Heading3"/>
        <w:rPr>
          <w:rFonts w:ascii="Calibri" w:hAnsi="Calibri" w:cs="Calibri"/>
          <w:sz w:val="40"/>
          <w:szCs w:val="40"/>
        </w:rPr>
      </w:pPr>
      <w:bookmarkStart w:id="31" w:name="_Toc66306943"/>
      <w:r>
        <w:lastRenderedPageBreak/>
        <w:t>device-</w:t>
      </w:r>
      <w:proofErr w:type="spellStart"/>
      <w:r>
        <w:t>filtering.php</w:t>
      </w:r>
      <w:bookmarkEnd w:id="31"/>
      <w:proofErr w:type="spellEnd"/>
      <w:r>
        <w:rPr>
          <w:rFonts w:ascii="Calibri" w:hAnsi="Calibri" w:cs="Calibri"/>
          <w:sz w:val="40"/>
          <w:szCs w:val="40"/>
        </w:rPr>
        <w:t xml:space="preserve"> </w:t>
      </w:r>
    </w:p>
    <w:p w14:paraId="42E21956"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569CD6"/>
          <w:sz w:val="21"/>
          <w:szCs w:val="21"/>
          <w:lang w:val="sr-Cyrl-RS" w:eastAsia="sr-Cyrl-RS"/>
        </w:rPr>
        <w:t>&lt;?php</w:t>
      </w:r>
    </w:p>
    <w:p w14:paraId="76F2E230"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DCDCAA"/>
          <w:sz w:val="21"/>
          <w:szCs w:val="21"/>
          <w:lang w:val="sr-Cyrl-RS" w:eastAsia="sr-Cyrl-RS"/>
        </w:rPr>
        <w:t>include</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"connection/connection.php"</w:t>
      </w:r>
      <w:r w:rsidRPr="00E2343A">
        <w:rPr>
          <w:rFonts w:ascii="Consolas" w:hAnsi="Consolas"/>
          <w:color w:val="D4D4D4"/>
          <w:sz w:val="21"/>
          <w:szCs w:val="21"/>
          <w:lang w:val="sr-Cyrl-RS" w:eastAsia="sr-Cyrl-RS"/>
        </w:rPr>
        <w:t>);</w:t>
      </w:r>
    </w:p>
    <w:p w14:paraId="5EDC457E"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DCDCAA"/>
          <w:sz w:val="21"/>
          <w:szCs w:val="21"/>
          <w:lang w:val="sr-Cyrl-RS" w:eastAsia="sr-Cyrl-RS"/>
        </w:rPr>
        <w:t>include</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"functions.php"</w:t>
      </w:r>
      <w:r w:rsidRPr="00E2343A">
        <w:rPr>
          <w:rFonts w:ascii="Consolas" w:hAnsi="Consolas"/>
          <w:color w:val="D4D4D4"/>
          <w:sz w:val="21"/>
          <w:szCs w:val="21"/>
          <w:lang w:val="sr-Cyrl-RS" w:eastAsia="sr-Cyrl-RS"/>
        </w:rPr>
        <w:t>);</w:t>
      </w:r>
    </w:p>
    <w:p w14:paraId="4362EEEE"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try</w:t>
      </w:r>
      <w:r w:rsidRPr="00E2343A">
        <w:rPr>
          <w:rFonts w:ascii="Consolas" w:hAnsi="Consolas"/>
          <w:color w:val="D4D4D4"/>
          <w:sz w:val="21"/>
          <w:szCs w:val="21"/>
          <w:lang w:val="sr-Cyrl-RS" w:eastAsia="sr-Cyrl-RS"/>
        </w:rPr>
        <w:t> {</w:t>
      </w:r>
    </w:p>
    <w:p w14:paraId="4574F97A"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$query</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w:t>
      </w:r>
      <w:r w:rsidRPr="00E2343A">
        <w:rPr>
          <w:rFonts w:ascii="Consolas" w:hAnsi="Consolas"/>
          <w:color w:val="569CD6"/>
          <w:sz w:val="21"/>
          <w:szCs w:val="21"/>
          <w:lang w:val="sr-Cyrl-RS" w:eastAsia="sr-Cyrl-RS"/>
        </w:rPr>
        <w:t>SELECT</w:t>
      </w:r>
      <w:r w:rsidRPr="00E2343A">
        <w:rPr>
          <w:rFonts w:ascii="Consolas" w:hAnsi="Consolas"/>
          <w:color w:val="CE9178"/>
          <w:sz w:val="21"/>
          <w:szCs w:val="21"/>
          <w:lang w:val="sr-Cyrl-RS" w:eastAsia="sr-Cyrl-RS"/>
        </w:rPr>
        <w:t> </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 </w:t>
      </w:r>
      <w:r w:rsidRPr="00E2343A">
        <w:rPr>
          <w:rFonts w:ascii="Consolas" w:hAnsi="Consolas"/>
          <w:color w:val="569CD6"/>
          <w:sz w:val="21"/>
          <w:szCs w:val="21"/>
          <w:lang w:val="sr-Cyrl-RS" w:eastAsia="sr-Cyrl-RS"/>
        </w:rPr>
        <w:t>FROM</w:t>
      </w:r>
      <w:r w:rsidRPr="00E2343A">
        <w:rPr>
          <w:rFonts w:ascii="Consolas" w:hAnsi="Consolas"/>
          <w:color w:val="CE9178"/>
          <w:sz w:val="21"/>
          <w:szCs w:val="21"/>
          <w:lang w:val="sr-Cyrl-RS" w:eastAsia="sr-Cyrl-RS"/>
        </w:rPr>
        <w:t> devices </w:t>
      </w:r>
      <w:r w:rsidRPr="00E2343A">
        <w:rPr>
          <w:rFonts w:ascii="Consolas" w:hAnsi="Consolas"/>
          <w:color w:val="569CD6"/>
          <w:sz w:val="21"/>
          <w:szCs w:val="21"/>
          <w:lang w:val="sr-Cyrl-RS" w:eastAsia="sr-Cyrl-RS"/>
        </w:rPr>
        <w:t>WHERE</w:t>
      </w:r>
      <w:r w:rsidRPr="00E2343A">
        <w:rPr>
          <w:rFonts w:ascii="Consolas" w:hAnsi="Consolas"/>
          <w:color w:val="CE9178"/>
          <w:sz w:val="21"/>
          <w:szCs w:val="21"/>
          <w:lang w:val="sr-Cyrl-RS" w:eastAsia="sr-Cyrl-RS"/>
        </w:rPr>
        <w:t> active </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 </w:t>
      </w:r>
      <w:r w:rsidRPr="00E2343A">
        <w:rPr>
          <w:rFonts w:ascii="Consolas" w:hAnsi="Consolas"/>
          <w:color w:val="B5CEA8"/>
          <w:sz w:val="21"/>
          <w:szCs w:val="21"/>
          <w:lang w:val="sr-Cyrl-RS" w:eastAsia="sr-Cyrl-RS"/>
        </w:rPr>
        <w:t>1</w:t>
      </w:r>
      <w:r w:rsidRPr="00E2343A">
        <w:rPr>
          <w:rFonts w:ascii="Consolas" w:hAnsi="Consolas"/>
          <w:color w:val="CE9178"/>
          <w:sz w:val="21"/>
          <w:szCs w:val="21"/>
          <w:lang w:val="sr-Cyrl-RS" w:eastAsia="sr-Cyrl-RS"/>
        </w:rPr>
        <w:t>"</w:t>
      </w:r>
      <w:r w:rsidRPr="00E2343A">
        <w:rPr>
          <w:rFonts w:ascii="Consolas" w:hAnsi="Consolas"/>
          <w:color w:val="D4D4D4"/>
          <w:sz w:val="21"/>
          <w:szCs w:val="21"/>
          <w:lang w:val="sr-Cyrl-RS" w:eastAsia="sr-Cyrl-RS"/>
        </w:rPr>
        <w:t>;</w:t>
      </w:r>
    </w:p>
    <w:p w14:paraId="33938F11"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if</w:t>
      </w:r>
      <w:r w:rsidRPr="00E2343A">
        <w:rPr>
          <w:rFonts w:ascii="Consolas" w:hAnsi="Consolas"/>
          <w:color w:val="D4D4D4"/>
          <w:sz w:val="21"/>
          <w:szCs w:val="21"/>
          <w:lang w:val="sr-Cyrl-RS" w:eastAsia="sr-Cyrl-RS"/>
        </w:rPr>
        <w:t>(</w:t>
      </w:r>
      <w:r w:rsidRPr="00E2343A">
        <w:rPr>
          <w:rFonts w:ascii="Consolas" w:hAnsi="Consolas"/>
          <w:color w:val="DCDCAA"/>
          <w:sz w:val="21"/>
          <w:szCs w:val="21"/>
          <w:lang w:val="sr-Cyrl-RS" w:eastAsia="sr-Cyrl-RS"/>
        </w:rPr>
        <w:t>isset</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$_GET</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'search'</w:t>
      </w:r>
      <w:r w:rsidRPr="00E2343A">
        <w:rPr>
          <w:rFonts w:ascii="Consolas" w:hAnsi="Consolas"/>
          <w:color w:val="D4D4D4"/>
          <w:sz w:val="21"/>
          <w:szCs w:val="21"/>
          <w:lang w:val="sr-Cyrl-RS" w:eastAsia="sr-Cyrl-RS"/>
        </w:rPr>
        <w:t>])) {</w:t>
      </w:r>
    </w:p>
    <w:p w14:paraId="3EE45F89"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$query</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 </w:t>
      </w:r>
      <w:r w:rsidRPr="00E2343A">
        <w:rPr>
          <w:rFonts w:ascii="Consolas" w:hAnsi="Consolas"/>
          <w:color w:val="569CD6"/>
          <w:sz w:val="21"/>
          <w:szCs w:val="21"/>
          <w:lang w:val="sr-Cyrl-RS" w:eastAsia="sr-Cyrl-RS"/>
        </w:rPr>
        <w:t>AND</w:t>
      </w:r>
      <w:r w:rsidRPr="00E2343A">
        <w:rPr>
          <w:rFonts w:ascii="Consolas" w:hAnsi="Consolas"/>
          <w:color w:val="CE9178"/>
          <w:sz w:val="21"/>
          <w:szCs w:val="21"/>
          <w:lang w:val="sr-Cyrl-RS" w:eastAsia="sr-Cyrl-RS"/>
        </w:rPr>
        <w:t> </w:t>
      </w:r>
      <w:r w:rsidRPr="00E2343A">
        <w:rPr>
          <w:rFonts w:ascii="Consolas" w:hAnsi="Consolas"/>
          <w:color w:val="569CD6"/>
          <w:sz w:val="21"/>
          <w:szCs w:val="21"/>
          <w:lang w:val="sr-Cyrl-RS" w:eastAsia="sr-Cyrl-RS"/>
        </w:rPr>
        <w:t>name</w:t>
      </w:r>
      <w:r w:rsidRPr="00E2343A">
        <w:rPr>
          <w:rFonts w:ascii="Consolas" w:hAnsi="Consolas"/>
          <w:color w:val="CE9178"/>
          <w:sz w:val="21"/>
          <w:szCs w:val="21"/>
          <w:lang w:val="sr-Cyrl-RS" w:eastAsia="sr-Cyrl-RS"/>
        </w:rPr>
        <w:t> </w:t>
      </w:r>
      <w:r w:rsidRPr="00E2343A">
        <w:rPr>
          <w:rFonts w:ascii="Consolas" w:hAnsi="Consolas"/>
          <w:color w:val="569CD6"/>
          <w:sz w:val="21"/>
          <w:szCs w:val="21"/>
          <w:lang w:val="sr-Cyrl-RS" w:eastAsia="sr-Cyrl-RS"/>
        </w:rPr>
        <w:t>LIKE</w:t>
      </w:r>
      <w:r w:rsidRPr="00E2343A">
        <w:rPr>
          <w:rFonts w:ascii="Consolas" w:hAnsi="Consolas"/>
          <w:color w:val="CE9178"/>
          <w:sz w:val="21"/>
          <w:szCs w:val="21"/>
          <w:lang w:val="sr-Cyrl-RS" w:eastAsia="sr-Cyrl-RS"/>
        </w:rPr>
        <w:t> :search"</w:t>
      </w:r>
      <w:r w:rsidRPr="00E2343A">
        <w:rPr>
          <w:rFonts w:ascii="Consolas" w:hAnsi="Consolas"/>
          <w:color w:val="D4D4D4"/>
          <w:sz w:val="21"/>
          <w:szCs w:val="21"/>
          <w:lang w:val="sr-Cyrl-RS" w:eastAsia="sr-Cyrl-RS"/>
        </w:rPr>
        <w:t>;</w:t>
      </w:r>
    </w:p>
    <w:p w14:paraId="5A31D4DF"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p>
    <w:p w14:paraId="44C06181"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if</w:t>
      </w:r>
      <w:r w:rsidRPr="00E2343A">
        <w:rPr>
          <w:rFonts w:ascii="Consolas" w:hAnsi="Consolas"/>
          <w:color w:val="D4D4D4"/>
          <w:sz w:val="21"/>
          <w:szCs w:val="21"/>
          <w:lang w:val="sr-Cyrl-RS" w:eastAsia="sr-Cyrl-RS"/>
        </w:rPr>
        <w:t>(</w:t>
      </w:r>
      <w:r w:rsidRPr="00E2343A">
        <w:rPr>
          <w:rFonts w:ascii="Consolas" w:hAnsi="Consolas"/>
          <w:color w:val="DCDCAA"/>
          <w:sz w:val="21"/>
          <w:szCs w:val="21"/>
          <w:lang w:val="sr-Cyrl-RS" w:eastAsia="sr-Cyrl-RS"/>
        </w:rPr>
        <w:t>isset</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$_GET</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'os'</w:t>
      </w:r>
      <w:r w:rsidRPr="00E2343A">
        <w:rPr>
          <w:rFonts w:ascii="Consolas" w:hAnsi="Consolas"/>
          <w:color w:val="D4D4D4"/>
          <w:sz w:val="21"/>
          <w:szCs w:val="21"/>
          <w:lang w:val="sr-Cyrl-RS" w:eastAsia="sr-Cyrl-RS"/>
        </w:rPr>
        <w:t>])) {</w:t>
      </w:r>
    </w:p>
    <w:p w14:paraId="23695A52"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$query</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 </w:t>
      </w:r>
      <w:r w:rsidRPr="00E2343A">
        <w:rPr>
          <w:rFonts w:ascii="Consolas" w:hAnsi="Consolas"/>
          <w:color w:val="569CD6"/>
          <w:sz w:val="21"/>
          <w:szCs w:val="21"/>
          <w:lang w:val="sr-Cyrl-RS" w:eastAsia="sr-Cyrl-RS"/>
        </w:rPr>
        <w:t>AND</w:t>
      </w:r>
      <w:r w:rsidRPr="00E2343A">
        <w:rPr>
          <w:rFonts w:ascii="Consolas" w:hAnsi="Consolas"/>
          <w:color w:val="CE9178"/>
          <w:sz w:val="21"/>
          <w:szCs w:val="21"/>
          <w:lang w:val="sr-Cyrl-RS" w:eastAsia="sr-Cyrl-RS"/>
        </w:rPr>
        <w:t> os </w:t>
      </w:r>
      <w:r w:rsidRPr="00E2343A">
        <w:rPr>
          <w:rFonts w:ascii="Consolas" w:hAnsi="Consolas"/>
          <w:color w:val="569CD6"/>
          <w:sz w:val="21"/>
          <w:szCs w:val="21"/>
          <w:lang w:val="sr-Cyrl-RS" w:eastAsia="sr-Cyrl-RS"/>
        </w:rPr>
        <w:t>IN</w:t>
      </w:r>
      <w:r w:rsidRPr="00E2343A">
        <w:rPr>
          <w:rFonts w:ascii="Consolas" w:hAnsi="Consolas"/>
          <w:color w:val="CE9178"/>
          <w:sz w:val="21"/>
          <w:szCs w:val="21"/>
          <w:lang w:val="sr-Cyrl-RS" w:eastAsia="sr-Cyrl-RS"/>
        </w:rPr>
        <w:t> (:os)"</w:t>
      </w:r>
      <w:r w:rsidRPr="00E2343A">
        <w:rPr>
          <w:rFonts w:ascii="Consolas" w:hAnsi="Consolas"/>
          <w:color w:val="D4D4D4"/>
          <w:sz w:val="21"/>
          <w:szCs w:val="21"/>
          <w:lang w:val="sr-Cyrl-RS" w:eastAsia="sr-Cyrl-RS"/>
        </w:rPr>
        <w:t>;</w:t>
      </w:r>
    </w:p>
    <w:p w14:paraId="1BBAC812"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p>
    <w:p w14:paraId="679A0A91"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if</w:t>
      </w:r>
      <w:r w:rsidRPr="00E2343A">
        <w:rPr>
          <w:rFonts w:ascii="Consolas" w:hAnsi="Consolas"/>
          <w:color w:val="D4D4D4"/>
          <w:sz w:val="21"/>
          <w:szCs w:val="21"/>
          <w:lang w:val="sr-Cyrl-RS" w:eastAsia="sr-Cyrl-RS"/>
        </w:rPr>
        <w:t>(</w:t>
      </w:r>
      <w:r w:rsidRPr="00E2343A">
        <w:rPr>
          <w:rFonts w:ascii="Consolas" w:hAnsi="Consolas"/>
          <w:color w:val="DCDCAA"/>
          <w:sz w:val="21"/>
          <w:szCs w:val="21"/>
          <w:lang w:val="sr-Cyrl-RS" w:eastAsia="sr-Cyrl-RS"/>
        </w:rPr>
        <w:t>isset</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$_GET</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'brand'</w:t>
      </w:r>
      <w:r w:rsidRPr="00E2343A">
        <w:rPr>
          <w:rFonts w:ascii="Consolas" w:hAnsi="Consolas"/>
          <w:color w:val="D4D4D4"/>
          <w:sz w:val="21"/>
          <w:szCs w:val="21"/>
          <w:lang w:val="sr-Cyrl-RS" w:eastAsia="sr-Cyrl-RS"/>
        </w:rPr>
        <w:t>])) {</w:t>
      </w:r>
    </w:p>
    <w:p w14:paraId="1B944714"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$query</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 </w:t>
      </w:r>
      <w:r w:rsidRPr="00E2343A">
        <w:rPr>
          <w:rFonts w:ascii="Consolas" w:hAnsi="Consolas"/>
          <w:color w:val="569CD6"/>
          <w:sz w:val="21"/>
          <w:szCs w:val="21"/>
          <w:lang w:val="sr-Cyrl-RS" w:eastAsia="sr-Cyrl-RS"/>
        </w:rPr>
        <w:t>AND</w:t>
      </w:r>
      <w:r w:rsidRPr="00E2343A">
        <w:rPr>
          <w:rFonts w:ascii="Consolas" w:hAnsi="Consolas"/>
          <w:color w:val="CE9178"/>
          <w:sz w:val="21"/>
          <w:szCs w:val="21"/>
          <w:lang w:val="sr-Cyrl-RS" w:eastAsia="sr-Cyrl-RS"/>
        </w:rPr>
        <w:t> brand </w:t>
      </w:r>
      <w:r w:rsidRPr="00E2343A">
        <w:rPr>
          <w:rFonts w:ascii="Consolas" w:hAnsi="Consolas"/>
          <w:color w:val="569CD6"/>
          <w:sz w:val="21"/>
          <w:szCs w:val="21"/>
          <w:lang w:val="sr-Cyrl-RS" w:eastAsia="sr-Cyrl-RS"/>
        </w:rPr>
        <w:t>IN</w:t>
      </w:r>
      <w:r w:rsidRPr="00E2343A">
        <w:rPr>
          <w:rFonts w:ascii="Consolas" w:hAnsi="Consolas"/>
          <w:color w:val="CE9178"/>
          <w:sz w:val="21"/>
          <w:szCs w:val="21"/>
          <w:lang w:val="sr-Cyrl-RS" w:eastAsia="sr-Cyrl-RS"/>
        </w:rPr>
        <w:t> (:brand)"</w:t>
      </w:r>
      <w:r w:rsidRPr="00E2343A">
        <w:rPr>
          <w:rFonts w:ascii="Consolas" w:hAnsi="Consolas"/>
          <w:color w:val="D4D4D4"/>
          <w:sz w:val="21"/>
          <w:szCs w:val="21"/>
          <w:lang w:val="sr-Cyrl-RS" w:eastAsia="sr-Cyrl-RS"/>
        </w:rPr>
        <w:t>;</w:t>
      </w:r>
    </w:p>
    <w:p w14:paraId="22777B0C"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p>
    <w:p w14:paraId="5CB83859"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if</w:t>
      </w:r>
      <w:r w:rsidRPr="00E2343A">
        <w:rPr>
          <w:rFonts w:ascii="Consolas" w:hAnsi="Consolas"/>
          <w:color w:val="D4D4D4"/>
          <w:sz w:val="21"/>
          <w:szCs w:val="21"/>
          <w:lang w:val="sr-Cyrl-RS" w:eastAsia="sr-Cyrl-RS"/>
        </w:rPr>
        <w:t>(</w:t>
      </w:r>
      <w:r w:rsidRPr="00E2343A">
        <w:rPr>
          <w:rFonts w:ascii="Consolas" w:hAnsi="Consolas"/>
          <w:color w:val="DCDCAA"/>
          <w:sz w:val="21"/>
          <w:szCs w:val="21"/>
          <w:lang w:val="sr-Cyrl-RS" w:eastAsia="sr-Cyrl-RS"/>
        </w:rPr>
        <w:t>isset</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$_GET</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'priceRange'</w:t>
      </w:r>
      <w:r w:rsidRPr="00E2343A">
        <w:rPr>
          <w:rFonts w:ascii="Consolas" w:hAnsi="Consolas"/>
          <w:color w:val="D4D4D4"/>
          <w:sz w:val="21"/>
          <w:szCs w:val="21"/>
          <w:lang w:val="sr-Cyrl-RS" w:eastAsia="sr-Cyrl-RS"/>
        </w:rPr>
        <w:t>])) {</w:t>
      </w:r>
    </w:p>
    <w:p w14:paraId="2256A8FE"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$query</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 </w:t>
      </w:r>
      <w:r w:rsidRPr="00E2343A">
        <w:rPr>
          <w:rFonts w:ascii="Consolas" w:hAnsi="Consolas"/>
          <w:color w:val="569CD6"/>
          <w:sz w:val="21"/>
          <w:szCs w:val="21"/>
          <w:lang w:val="sr-Cyrl-RS" w:eastAsia="sr-Cyrl-RS"/>
        </w:rPr>
        <w:t>AND</w:t>
      </w:r>
      <w:r w:rsidRPr="00E2343A">
        <w:rPr>
          <w:rFonts w:ascii="Consolas" w:hAnsi="Consolas"/>
          <w:color w:val="CE9178"/>
          <w:sz w:val="21"/>
          <w:szCs w:val="21"/>
          <w:lang w:val="sr-Cyrl-RS" w:eastAsia="sr-Cyrl-RS"/>
        </w:rPr>
        <w:t> price </w:t>
      </w:r>
      <w:r w:rsidRPr="00E2343A">
        <w:rPr>
          <w:rFonts w:ascii="Consolas" w:hAnsi="Consolas"/>
          <w:color w:val="D4D4D4"/>
          <w:sz w:val="21"/>
          <w:szCs w:val="21"/>
          <w:lang w:val="sr-Cyrl-RS" w:eastAsia="sr-Cyrl-RS"/>
        </w:rPr>
        <w:t>&lt;</w:t>
      </w:r>
      <w:r w:rsidRPr="00E2343A">
        <w:rPr>
          <w:rFonts w:ascii="Consolas" w:hAnsi="Consolas"/>
          <w:color w:val="CE9178"/>
          <w:sz w:val="21"/>
          <w:szCs w:val="21"/>
          <w:lang w:val="sr-Cyrl-RS" w:eastAsia="sr-Cyrl-RS"/>
        </w:rPr>
        <w:t> :price"</w:t>
      </w:r>
      <w:r w:rsidRPr="00E2343A">
        <w:rPr>
          <w:rFonts w:ascii="Consolas" w:hAnsi="Consolas"/>
          <w:color w:val="D4D4D4"/>
          <w:sz w:val="21"/>
          <w:szCs w:val="21"/>
          <w:lang w:val="sr-Cyrl-RS" w:eastAsia="sr-Cyrl-RS"/>
        </w:rPr>
        <w:t>;</w:t>
      </w:r>
    </w:p>
    <w:p w14:paraId="719DD902"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p>
    <w:p w14:paraId="4F9B1F88"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6A9955"/>
          <w:sz w:val="21"/>
          <w:szCs w:val="21"/>
          <w:lang w:val="sr-Cyrl-RS" w:eastAsia="sr-Cyrl-RS"/>
        </w:rPr>
        <w:t>//</w:t>
      </w:r>
    </w:p>
    <w:p w14:paraId="0D157D59"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569CD6"/>
          <w:sz w:val="21"/>
          <w:szCs w:val="21"/>
          <w:lang w:val="sr-Cyrl-RS" w:eastAsia="sr-Cyrl-RS"/>
        </w:rPr>
        <w:t>global</w:t>
      </w: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$connection</w:t>
      </w:r>
      <w:r w:rsidRPr="00E2343A">
        <w:rPr>
          <w:rFonts w:ascii="Consolas" w:hAnsi="Consolas"/>
          <w:color w:val="D4D4D4"/>
          <w:sz w:val="21"/>
          <w:szCs w:val="21"/>
          <w:lang w:val="sr-Cyrl-RS" w:eastAsia="sr-Cyrl-RS"/>
        </w:rPr>
        <w:t>;</w:t>
      </w:r>
    </w:p>
    <w:p w14:paraId="0C768A1D"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$execution</w:t>
      </w:r>
      <w:r w:rsidRPr="00E2343A">
        <w:rPr>
          <w:rFonts w:ascii="Consolas" w:hAnsi="Consolas"/>
          <w:color w:val="D4D4D4"/>
          <w:sz w:val="21"/>
          <w:szCs w:val="21"/>
          <w:lang w:val="sr-Cyrl-RS" w:eastAsia="sr-Cyrl-RS"/>
        </w:rPr>
        <w:t> = </w:t>
      </w:r>
      <w:r w:rsidRPr="00E2343A">
        <w:rPr>
          <w:rFonts w:ascii="Consolas" w:hAnsi="Consolas"/>
          <w:color w:val="9CDCFE"/>
          <w:sz w:val="21"/>
          <w:szCs w:val="21"/>
          <w:lang w:val="sr-Cyrl-RS" w:eastAsia="sr-Cyrl-RS"/>
        </w:rPr>
        <w:t>$connection</w:t>
      </w:r>
      <w:r w:rsidRPr="00E2343A">
        <w:rPr>
          <w:rFonts w:ascii="Consolas" w:hAnsi="Consolas"/>
          <w:color w:val="D4D4D4"/>
          <w:sz w:val="21"/>
          <w:szCs w:val="21"/>
          <w:lang w:val="sr-Cyrl-RS" w:eastAsia="sr-Cyrl-RS"/>
        </w:rPr>
        <w:t>-&gt;</w:t>
      </w:r>
      <w:r w:rsidRPr="00E2343A">
        <w:rPr>
          <w:rFonts w:ascii="Consolas" w:hAnsi="Consolas"/>
          <w:color w:val="DCDCAA"/>
          <w:sz w:val="21"/>
          <w:szCs w:val="21"/>
          <w:lang w:val="sr-Cyrl-RS" w:eastAsia="sr-Cyrl-RS"/>
        </w:rPr>
        <w:t>prepare</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$query</w:t>
      </w:r>
      <w:r w:rsidRPr="00E2343A">
        <w:rPr>
          <w:rFonts w:ascii="Consolas" w:hAnsi="Consolas"/>
          <w:color w:val="D4D4D4"/>
          <w:sz w:val="21"/>
          <w:szCs w:val="21"/>
          <w:lang w:val="sr-Cyrl-RS" w:eastAsia="sr-Cyrl-RS"/>
        </w:rPr>
        <w:t>);</w:t>
      </w:r>
    </w:p>
    <w:p w14:paraId="3A9D38A7"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$execution</w:t>
      </w:r>
      <w:r w:rsidRPr="00E2343A">
        <w:rPr>
          <w:rFonts w:ascii="Consolas" w:hAnsi="Consolas"/>
          <w:color w:val="D4D4D4"/>
          <w:sz w:val="21"/>
          <w:szCs w:val="21"/>
          <w:lang w:val="sr-Cyrl-RS" w:eastAsia="sr-Cyrl-RS"/>
        </w:rPr>
        <w:t> = </w:t>
      </w:r>
      <w:r w:rsidRPr="00E2343A">
        <w:rPr>
          <w:rFonts w:ascii="Consolas" w:hAnsi="Consolas"/>
          <w:color w:val="DCDCAA"/>
          <w:sz w:val="21"/>
          <w:szCs w:val="21"/>
          <w:lang w:val="sr-Cyrl-RS" w:eastAsia="sr-Cyrl-RS"/>
        </w:rPr>
        <w:t>deviceFilteringBindParams</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$execution</w:t>
      </w:r>
      <w:r w:rsidRPr="00E2343A">
        <w:rPr>
          <w:rFonts w:ascii="Consolas" w:hAnsi="Consolas"/>
          <w:color w:val="D4D4D4"/>
          <w:sz w:val="21"/>
          <w:szCs w:val="21"/>
          <w:lang w:val="sr-Cyrl-RS" w:eastAsia="sr-Cyrl-RS"/>
        </w:rPr>
        <w:t>);</w:t>
      </w:r>
    </w:p>
    <w:p w14:paraId="3C932866"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$execution</w:t>
      </w:r>
      <w:r w:rsidRPr="00E2343A">
        <w:rPr>
          <w:rFonts w:ascii="Consolas" w:hAnsi="Consolas"/>
          <w:color w:val="D4D4D4"/>
          <w:sz w:val="21"/>
          <w:szCs w:val="21"/>
          <w:lang w:val="sr-Cyrl-RS" w:eastAsia="sr-Cyrl-RS"/>
        </w:rPr>
        <w:t>-&gt;</w:t>
      </w:r>
      <w:r w:rsidRPr="00E2343A">
        <w:rPr>
          <w:rFonts w:ascii="Consolas" w:hAnsi="Consolas"/>
          <w:color w:val="DCDCAA"/>
          <w:sz w:val="21"/>
          <w:szCs w:val="21"/>
          <w:lang w:val="sr-Cyrl-RS" w:eastAsia="sr-Cyrl-RS"/>
        </w:rPr>
        <w:t>execute</w:t>
      </w:r>
      <w:r w:rsidRPr="00E2343A">
        <w:rPr>
          <w:rFonts w:ascii="Consolas" w:hAnsi="Consolas"/>
          <w:color w:val="D4D4D4"/>
          <w:sz w:val="21"/>
          <w:szCs w:val="21"/>
          <w:lang w:val="sr-Cyrl-RS" w:eastAsia="sr-Cyrl-RS"/>
        </w:rPr>
        <w:t>();</w:t>
      </w:r>
    </w:p>
    <w:p w14:paraId="7481A0B3"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$result</w:t>
      </w:r>
      <w:r w:rsidRPr="00E2343A">
        <w:rPr>
          <w:rFonts w:ascii="Consolas" w:hAnsi="Consolas"/>
          <w:color w:val="D4D4D4"/>
          <w:sz w:val="21"/>
          <w:szCs w:val="21"/>
          <w:lang w:val="sr-Cyrl-RS" w:eastAsia="sr-Cyrl-RS"/>
        </w:rPr>
        <w:t> = </w:t>
      </w:r>
      <w:r w:rsidRPr="00E2343A">
        <w:rPr>
          <w:rFonts w:ascii="Consolas" w:hAnsi="Consolas"/>
          <w:color w:val="9CDCFE"/>
          <w:sz w:val="21"/>
          <w:szCs w:val="21"/>
          <w:lang w:val="sr-Cyrl-RS" w:eastAsia="sr-Cyrl-RS"/>
        </w:rPr>
        <w:t>$execution</w:t>
      </w:r>
      <w:r w:rsidRPr="00E2343A">
        <w:rPr>
          <w:rFonts w:ascii="Consolas" w:hAnsi="Consolas"/>
          <w:color w:val="D4D4D4"/>
          <w:sz w:val="21"/>
          <w:szCs w:val="21"/>
          <w:lang w:val="sr-Cyrl-RS" w:eastAsia="sr-Cyrl-RS"/>
        </w:rPr>
        <w:t>-&gt;</w:t>
      </w:r>
      <w:r w:rsidRPr="00E2343A">
        <w:rPr>
          <w:rFonts w:ascii="Consolas" w:hAnsi="Consolas"/>
          <w:color w:val="DCDCAA"/>
          <w:sz w:val="21"/>
          <w:szCs w:val="21"/>
          <w:lang w:val="sr-Cyrl-RS" w:eastAsia="sr-Cyrl-RS"/>
        </w:rPr>
        <w:t>fetchAll</w:t>
      </w:r>
      <w:r w:rsidRPr="00E2343A">
        <w:rPr>
          <w:rFonts w:ascii="Consolas" w:hAnsi="Consolas"/>
          <w:color w:val="D4D4D4"/>
          <w:sz w:val="21"/>
          <w:szCs w:val="21"/>
          <w:lang w:val="sr-Cyrl-RS" w:eastAsia="sr-Cyrl-RS"/>
        </w:rPr>
        <w:t>();</w:t>
      </w:r>
    </w:p>
    <w:p w14:paraId="2BFEF674"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$numberOfDevices</w:t>
      </w:r>
      <w:r w:rsidRPr="00E2343A">
        <w:rPr>
          <w:rFonts w:ascii="Consolas" w:hAnsi="Consolas"/>
          <w:color w:val="D4D4D4"/>
          <w:sz w:val="21"/>
          <w:szCs w:val="21"/>
          <w:lang w:val="sr-Cyrl-RS" w:eastAsia="sr-Cyrl-RS"/>
        </w:rPr>
        <w:t> = </w:t>
      </w:r>
      <w:r w:rsidRPr="00E2343A">
        <w:rPr>
          <w:rFonts w:ascii="Consolas" w:hAnsi="Consolas"/>
          <w:color w:val="DCDCAA"/>
          <w:sz w:val="21"/>
          <w:szCs w:val="21"/>
          <w:lang w:val="sr-Cyrl-RS" w:eastAsia="sr-Cyrl-RS"/>
        </w:rPr>
        <w:t>count</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$result</w:t>
      </w:r>
      <w:r w:rsidRPr="00E2343A">
        <w:rPr>
          <w:rFonts w:ascii="Consolas" w:hAnsi="Consolas"/>
          <w:color w:val="D4D4D4"/>
          <w:sz w:val="21"/>
          <w:szCs w:val="21"/>
          <w:lang w:val="sr-Cyrl-RS" w:eastAsia="sr-Cyrl-RS"/>
        </w:rPr>
        <w:t>);</w:t>
      </w:r>
    </w:p>
    <w:p w14:paraId="6F418AB1"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if</w:t>
      </w:r>
      <w:r w:rsidRPr="00E2343A">
        <w:rPr>
          <w:rFonts w:ascii="Consolas" w:hAnsi="Consolas"/>
          <w:color w:val="D4D4D4"/>
          <w:sz w:val="21"/>
          <w:szCs w:val="21"/>
          <w:lang w:val="sr-Cyrl-RS" w:eastAsia="sr-Cyrl-RS"/>
        </w:rPr>
        <w:t>(</w:t>
      </w:r>
      <w:r w:rsidRPr="00E2343A">
        <w:rPr>
          <w:rFonts w:ascii="Consolas" w:hAnsi="Consolas"/>
          <w:color w:val="DCDCAA"/>
          <w:sz w:val="21"/>
          <w:szCs w:val="21"/>
          <w:lang w:val="sr-Cyrl-RS" w:eastAsia="sr-Cyrl-RS"/>
        </w:rPr>
        <w:t>isset</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$_GET</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'order'</w:t>
      </w:r>
      <w:r w:rsidRPr="00E2343A">
        <w:rPr>
          <w:rFonts w:ascii="Consolas" w:hAnsi="Consolas"/>
          <w:color w:val="D4D4D4"/>
          <w:sz w:val="21"/>
          <w:szCs w:val="21"/>
          <w:lang w:val="sr-Cyrl-RS" w:eastAsia="sr-Cyrl-RS"/>
        </w:rPr>
        <w:t>])) {</w:t>
      </w:r>
    </w:p>
    <w:p w14:paraId="40729E3D"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$order</w:t>
      </w:r>
      <w:r w:rsidRPr="00E2343A">
        <w:rPr>
          <w:rFonts w:ascii="Consolas" w:hAnsi="Consolas"/>
          <w:color w:val="D4D4D4"/>
          <w:sz w:val="21"/>
          <w:szCs w:val="21"/>
          <w:lang w:val="sr-Cyrl-RS" w:eastAsia="sr-Cyrl-RS"/>
        </w:rPr>
        <w:t> = </w:t>
      </w:r>
      <w:r w:rsidRPr="00E2343A">
        <w:rPr>
          <w:rFonts w:ascii="Consolas" w:hAnsi="Consolas"/>
          <w:color w:val="9CDCFE"/>
          <w:sz w:val="21"/>
          <w:szCs w:val="21"/>
          <w:lang w:val="sr-Cyrl-RS" w:eastAsia="sr-Cyrl-RS"/>
        </w:rPr>
        <w:t>$_GET</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'order'</w:t>
      </w:r>
      <w:r w:rsidRPr="00E2343A">
        <w:rPr>
          <w:rFonts w:ascii="Consolas" w:hAnsi="Consolas"/>
          <w:color w:val="D4D4D4"/>
          <w:sz w:val="21"/>
          <w:szCs w:val="21"/>
          <w:lang w:val="sr-Cyrl-RS" w:eastAsia="sr-Cyrl-RS"/>
        </w:rPr>
        <w:t>];</w:t>
      </w:r>
    </w:p>
    <w:p w14:paraId="082D6068"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if</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$order</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"0"</w:t>
      </w:r>
      <w:r w:rsidRPr="00E2343A">
        <w:rPr>
          <w:rFonts w:ascii="Consolas" w:hAnsi="Consolas"/>
          <w:color w:val="D4D4D4"/>
          <w:sz w:val="21"/>
          <w:szCs w:val="21"/>
          <w:lang w:val="sr-Cyrl-RS" w:eastAsia="sr-Cyrl-RS"/>
        </w:rPr>
        <w:t>) {</w:t>
      </w:r>
    </w:p>
    <w:p w14:paraId="4FD82BE1"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$text</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w:t>
      </w:r>
      <w:r w:rsidRPr="00E2343A">
        <w:rPr>
          <w:rFonts w:ascii="Consolas" w:hAnsi="Consolas"/>
          <w:color w:val="D4D4D4"/>
          <w:sz w:val="21"/>
          <w:szCs w:val="21"/>
          <w:lang w:val="sr-Cyrl-RS" w:eastAsia="sr-Cyrl-RS"/>
        </w:rPr>
        <w:t>;</w:t>
      </w:r>
    </w:p>
    <w:p w14:paraId="33183620"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if</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$order</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"nameAZ"</w:t>
      </w: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$text</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"name"</w:t>
      </w:r>
      <w:r w:rsidRPr="00E2343A">
        <w:rPr>
          <w:rFonts w:ascii="Consolas" w:hAnsi="Consolas"/>
          <w:color w:val="D4D4D4"/>
          <w:sz w:val="21"/>
          <w:szCs w:val="21"/>
          <w:lang w:val="sr-Cyrl-RS" w:eastAsia="sr-Cyrl-RS"/>
        </w:rPr>
        <w:t>;</w:t>
      </w:r>
    </w:p>
    <w:p w14:paraId="42E125DE"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else</w:t>
      </w: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if</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$order</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"nameZA"</w:t>
      </w: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$text</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"name DESC"</w:t>
      </w:r>
      <w:r w:rsidRPr="00E2343A">
        <w:rPr>
          <w:rFonts w:ascii="Consolas" w:hAnsi="Consolas"/>
          <w:color w:val="D4D4D4"/>
          <w:sz w:val="21"/>
          <w:szCs w:val="21"/>
          <w:lang w:val="sr-Cyrl-RS" w:eastAsia="sr-Cyrl-RS"/>
        </w:rPr>
        <w:t>;</w:t>
      </w:r>
    </w:p>
    <w:p w14:paraId="527690FC"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else</w:t>
      </w: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if</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$order</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"priceASC"</w:t>
      </w: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$text</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"price"</w:t>
      </w:r>
      <w:r w:rsidRPr="00E2343A">
        <w:rPr>
          <w:rFonts w:ascii="Consolas" w:hAnsi="Consolas"/>
          <w:color w:val="D4D4D4"/>
          <w:sz w:val="21"/>
          <w:szCs w:val="21"/>
          <w:lang w:val="sr-Cyrl-RS" w:eastAsia="sr-Cyrl-RS"/>
        </w:rPr>
        <w:t>;</w:t>
      </w:r>
    </w:p>
    <w:p w14:paraId="29A4FD7F"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else</w:t>
      </w: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$text</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"price DESC"</w:t>
      </w:r>
      <w:r w:rsidRPr="00E2343A">
        <w:rPr>
          <w:rFonts w:ascii="Consolas" w:hAnsi="Consolas"/>
          <w:color w:val="D4D4D4"/>
          <w:sz w:val="21"/>
          <w:szCs w:val="21"/>
          <w:lang w:val="sr-Cyrl-RS" w:eastAsia="sr-Cyrl-RS"/>
        </w:rPr>
        <w:t>;</w:t>
      </w:r>
    </w:p>
    <w:p w14:paraId="399DC4D5"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$query</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 ORDER BY </w:t>
      </w:r>
      <w:r w:rsidRPr="00E2343A">
        <w:rPr>
          <w:rFonts w:ascii="Consolas" w:hAnsi="Consolas"/>
          <w:color w:val="9CDCFE"/>
          <w:sz w:val="21"/>
          <w:szCs w:val="21"/>
          <w:lang w:val="sr-Cyrl-RS" w:eastAsia="sr-Cyrl-RS"/>
        </w:rPr>
        <w:t>$text</w:t>
      </w:r>
      <w:r w:rsidRPr="00E2343A">
        <w:rPr>
          <w:rFonts w:ascii="Consolas" w:hAnsi="Consolas"/>
          <w:color w:val="CE9178"/>
          <w:sz w:val="21"/>
          <w:szCs w:val="21"/>
          <w:lang w:val="sr-Cyrl-RS" w:eastAsia="sr-Cyrl-RS"/>
        </w:rPr>
        <w:t>"</w:t>
      </w:r>
      <w:r w:rsidRPr="00E2343A">
        <w:rPr>
          <w:rFonts w:ascii="Consolas" w:hAnsi="Consolas"/>
          <w:color w:val="D4D4D4"/>
          <w:sz w:val="21"/>
          <w:szCs w:val="21"/>
          <w:lang w:val="sr-Cyrl-RS" w:eastAsia="sr-Cyrl-RS"/>
        </w:rPr>
        <w:t>;</w:t>
      </w:r>
    </w:p>
    <w:p w14:paraId="7494F518"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p>
    <w:p w14:paraId="118B9222"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p>
    <w:p w14:paraId="3271D1EF"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$devicesPerPage</w:t>
      </w:r>
      <w:r w:rsidRPr="00E2343A">
        <w:rPr>
          <w:rFonts w:ascii="Consolas" w:hAnsi="Consolas"/>
          <w:color w:val="D4D4D4"/>
          <w:sz w:val="21"/>
          <w:szCs w:val="21"/>
          <w:lang w:val="sr-Cyrl-RS" w:eastAsia="sr-Cyrl-RS"/>
        </w:rPr>
        <w:t> = </w:t>
      </w:r>
      <w:r w:rsidRPr="00E2343A">
        <w:rPr>
          <w:rFonts w:ascii="Consolas" w:hAnsi="Consolas"/>
          <w:color w:val="B5CEA8"/>
          <w:sz w:val="21"/>
          <w:szCs w:val="21"/>
          <w:lang w:val="sr-Cyrl-RS" w:eastAsia="sr-Cyrl-RS"/>
        </w:rPr>
        <w:t>6</w:t>
      </w:r>
      <w:r w:rsidRPr="00E2343A">
        <w:rPr>
          <w:rFonts w:ascii="Consolas" w:hAnsi="Consolas"/>
          <w:color w:val="D4D4D4"/>
          <w:sz w:val="21"/>
          <w:szCs w:val="21"/>
          <w:lang w:val="sr-Cyrl-RS" w:eastAsia="sr-Cyrl-RS"/>
        </w:rPr>
        <w:t>;</w:t>
      </w:r>
    </w:p>
    <w:p w14:paraId="538F7E69"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C586C0"/>
          <w:sz w:val="21"/>
          <w:szCs w:val="21"/>
          <w:lang w:val="sr-Cyrl-RS" w:eastAsia="sr-Cyrl-RS"/>
        </w:rPr>
        <w:t>if</w:t>
      </w:r>
      <w:r w:rsidRPr="00E2343A">
        <w:rPr>
          <w:rFonts w:ascii="Consolas" w:hAnsi="Consolas"/>
          <w:color w:val="D4D4D4"/>
          <w:sz w:val="21"/>
          <w:szCs w:val="21"/>
          <w:lang w:val="sr-Cyrl-RS" w:eastAsia="sr-Cyrl-RS"/>
        </w:rPr>
        <w:t>(</w:t>
      </w:r>
      <w:r w:rsidRPr="00E2343A">
        <w:rPr>
          <w:rFonts w:ascii="Consolas" w:hAnsi="Consolas"/>
          <w:color w:val="DCDCAA"/>
          <w:sz w:val="21"/>
          <w:szCs w:val="21"/>
          <w:lang w:val="sr-Cyrl-RS" w:eastAsia="sr-Cyrl-RS"/>
        </w:rPr>
        <w:t>isset</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$_GET</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'page'</w:t>
      </w:r>
      <w:r w:rsidRPr="00E2343A">
        <w:rPr>
          <w:rFonts w:ascii="Consolas" w:hAnsi="Consolas"/>
          <w:color w:val="D4D4D4"/>
          <w:sz w:val="21"/>
          <w:szCs w:val="21"/>
          <w:lang w:val="sr-Cyrl-RS" w:eastAsia="sr-Cyrl-RS"/>
        </w:rPr>
        <w:t>])) {</w:t>
      </w:r>
    </w:p>
    <w:p w14:paraId="42F17203"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$page</w:t>
      </w:r>
      <w:r w:rsidRPr="00E2343A">
        <w:rPr>
          <w:rFonts w:ascii="Consolas" w:hAnsi="Consolas"/>
          <w:color w:val="D4D4D4"/>
          <w:sz w:val="21"/>
          <w:szCs w:val="21"/>
          <w:lang w:val="sr-Cyrl-RS" w:eastAsia="sr-Cyrl-RS"/>
        </w:rPr>
        <w:t> = (</w:t>
      </w:r>
      <w:r w:rsidRPr="00E2343A">
        <w:rPr>
          <w:rFonts w:ascii="Consolas" w:hAnsi="Consolas"/>
          <w:color w:val="9CDCFE"/>
          <w:sz w:val="21"/>
          <w:szCs w:val="21"/>
          <w:lang w:val="sr-Cyrl-RS" w:eastAsia="sr-Cyrl-RS"/>
        </w:rPr>
        <w:t>$_GET</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'page'</w:t>
      </w:r>
      <w:r w:rsidRPr="00E2343A">
        <w:rPr>
          <w:rFonts w:ascii="Consolas" w:hAnsi="Consolas"/>
          <w:color w:val="D4D4D4"/>
          <w:sz w:val="21"/>
          <w:szCs w:val="21"/>
          <w:lang w:val="sr-Cyrl-RS" w:eastAsia="sr-Cyrl-RS"/>
        </w:rPr>
        <w:t>] - </w:t>
      </w:r>
      <w:r w:rsidRPr="00E2343A">
        <w:rPr>
          <w:rFonts w:ascii="Consolas" w:hAnsi="Consolas"/>
          <w:color w:val="B5CEA8"/>
          <w:sz w:val="21"/>
          <w:szCs w:val="21"/>
          <w:lang w:val="sr-Cyrl-RS" w:eastAsia="sr-Cyrl-RS"/>
        </w:rPr>
        <w:t>1</w:t>
      </w:r>
      <w:r w:rsidRPr="00E2343A">
        <w:rPr>
          <w:rFonts w:ascii="Consolas" w:hAnsi="Consolas"/>
          <w:color w:val="D4D4D4"/>
          <w:sz w:val="21"/>
          <w:szCs w:val="21"/>
          <w:lang w:val="sr-Cyrl-RS" w:eastAsia="sr-Cyrl-RS"/>
        </w:rPr>
        <w:t>) * </w:t>
      </w:r>
      <w:r w:rsidRPr="00E2343A">
        <w:rPr>
          <w:rFonts w:ascii="Consolas" w:hAnsi="Consolas"/>
          <w:color w:val="9CDCFE"/>
          <w:sz w:val="21"/>
          <w:szCs w:val="21"/>
          <w:lang w:val="sr-Cyrl-RS" w:eastAsia="sr-Cyrl-RS"/>
        </w:rPr>
        <w:t>$devicesPerPage</w:t>
      </w:r>
      <w:r w:rsidRPr="00E2343A">
        <w:rPr>
          <w:rFonts w:ascii="Consolas" w:hAnsi="Consolas"/>
          <w:color w:val="D4D4D4"/>
          <w:sz w:val="21"/>
          <w:szCs w:val="21"/>
          <w:lang w:val="sr-Cyrl-RS" w:eastAsia="sr-Cyrl-RS"/>
        </w:rPr>
        <w:t>;</w:t>
      </w:r>
    </w:p>
    <w:p w14:paraId="43AFBE32"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$query</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 LIMIT </w:t>
      </w:r>
      <w:r w:rsidRPr="00E2343A">
        <w:rPr>
          <w:rFonts w:ascii="Consolas" w:hAnsi="Consolas"/>
          <w:color w:val="9CDCFE"/>
          <w:sz w:val="21"/>
          <w:szCs w:val="21"/>
          <w:lang w:val="sr-Cyrl-RS" w:eastAsia="sr-Cyrl-RS"/>
        </w:rPr>
        <w:t>$page</w:t>
      </w:r>
      <w:r w:rsidRPr="00E2343A">
        <w:rPr>
          <w:rFonts w:ascii="Consolas" w:hAnsi="Consolas"/>
          <w:color w:val="CE9178"/>
          <w:sz w:val="21"/>
          <w:szCs w:val="21"/>
          <w:lang w:val="sr-Cyrl-RS" w:eastAsia="sr-Cyrl-RS"/>
        </w:rPr>
        <w:t>, </w:t>
      </w:r>
      <w:r w:rsidRPr="00E2343A">
        <w:rPr>
          <w:rFonts w:ascii="Consolas" w:hAnsi="Consolas"/>
          <w:color w:val="9CDCFE"/>
          <w:sz w:val="21"/>
          <w:szCs w:val="21"/>
          <w:lang w:val="sr-Cyrl-RS" w:eastAsia="sr-Cyrl-RS"/>
        </w:rPr>
        <w:t>$devicesPerPage</w:t>
      </w:r>
      <w:r w:rsidRPr="00E2343A">
        <w:rPr>
          <w:rFonts w:ascii="Consolas" w:hAnsi="Consolas"/>
          <w:color w:val="CE9178"/>
          <w:sz w:val="21"/>
          <w:szCs w:val="21"/>
          <w:lang w:val="sr-Cyrl-RS" w:eastAsia="sr-Cyrl-RS"/>
        </w:rPr>
        <w:t>"</w:t>
      </w:r>
      <w:r w:rsidRPr="00E2343A">
        <w:rPr>
          <w:rFonts w:ascii="Consolas" w:hAnsi="Consolas"/>
          <w:color w:val="D4D4D4"/>
          <w:sz w:val="21"/>
          <w:szCs w:val="21"/>
          <w:lang w:val="sr-Cyrl-RS" w:eastAsia="sr-Cyrl-RS"/>
        </w:rPr>
        <w:t>;</w:t>
      </w:r>
    </w:p>
    <w:p w14:paraId="48206D97"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p>
    <w:p w14:paraId="1F190323"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6A9955"/>
          <w:sz w:val="21"/>
          <w:szCs w:val="21"/>
          <w:lang w:val="sr-Cyrl-RS" w:eastAsia="sr-Cyrl-RS"/>
        </w:rPr>
        <w:t>//</w:t>
      </w:r>
    </w:p>
    <w:p w14:paraId="1D9A21EB"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$execution</w:t>
      </w:r>
      <w:r w:rsidRPr="00E2343A">
        <w:rPr>
          <w:rFonts w:ascii="Consolas" w:hAnsi="Consolas"/>
          <w:color w:val="D4D4D4"/>
          <w:sz w:val="21"/>
          <w:szCs w:val="21"/>
          <w:lang w:val="sr-Cyrl-RS" w:eastAsia="sr-Cyrl-RS"/>
        </w:rPr>
        <w:t> = </w:t>
      </w:r>
      <w:r w:rsidRPr="00E2343A">
        <w:rPr>
          <w:rFonts w:ascii="Consolas" w:hAnsi="Consolas"/>
          <w:color w:val="9CDCFE"/>
          <w:sz w:val="21"/>
          <w:szCs w:val="21"/>
          <w:lang w:val="sr-Cyrl-RS" w:eastAsia="sr-Cyrl-RS"/>
        </w:rPr>
        <w:t>$connection</w:t>
      </w:r>
      <w:r w:rsidRPr="00E2343A">
        <w:rPr>
          <w:rFonts w:ascii="Consolas" w:hAnsi="Consolas"/>
          <w:color w:val="D4D4D4"/>
          <w:sz w:val="21"/>
          <w:szCs w:val="21"/>
          <w:lang w:val="sr-Cyrl-RS" w:eastAsia="sr-Cyrl-RS"/>
        </w:rPr>
        <w:t>-&gt;</w:t>
      </w:r>
      <w:r w:rsidRPr="00E2343A">
        <w:rPr>
          <w:rFonts w:ascii="Consolas" w:hAnsi="Consolas"/>
          <w:color w:val="DCDCAA"/>
          <w:sz w:val="21"/>
          <w:szCs w:val="21"/>
          <w:lang w:val="sr-Cyrl-RS" w:eastAsia="sr-Cyrl-RS"/>
        </w:rPr>
        <w:t>prepare</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$query</w:t>
      </w:r>
      <w:r w:rsidRPr="00E2343A">
        <w:rPr>
          <w:rFonts w:ascii="Consolas" w:hAnsi="Consolas"/>
          <w:color w:val="D4D4D4"/>
          <w:sz w:val="21"/>
          <w:szCs w:val="21"/>
          <w:lang w:val="sr-Cyrl-RS" w:eastAsia="sr-Cyrl-RS"/>
        </w:rPr>
        <w:t>);</w:t>
      </w:r>
    </w:p>
    <w:p w14:paraId="3D1403CC"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$execution</w:t>
      </w:r>
      <w:r w:rsidRPr="00E2343A">
        <w:rPr>
          <w:rFonts w:ascii="Consolas" w:hAnsi="Consolas"/>
          <w:color w:val="D4D4D4"/>
          <w:sz w:val="21"/>
          <w:szCs w:val="21"/>
          <w:lang w:val="sr-Cyrl-RS" w:eastAsia="sr-Cyrl-RS"/>
        </w:rPr>
        <w:t> = </w:t>
      </w:r>
      <w:r w:rsidRPr="00E2343A">
        <w:rPr>
          <w:rFonts w:ascii="Consolas" w:hAnsi="Consolas"/>
          <w:color w:val="DCDCAA"/>
          <w:sz w:val="21"/>
          <w:szCs w:val="21"/>
          <w:lang w:val="sr-Cyrl-RS" w:eastAsia="sr-Cyrl-RS"/>
        </w:rPr>
        <w:t>deviceFilteringBindParams</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$execution</w:t>
      </w:r>
      <w:r w:rsidRPr="00E2343A">
        <w:rPr>
          <w:rFonts w:ascii="Consolas" w:hAnsi="Consolas"/>
          <w:color w:val="D4D4D4"/>
          <w:sz w:val="21"/>
          <w:szCs w:val="21"/>
          <w:lang w:val="sr-Cyrl-RS" w:eastAsia="sr-Cyrl-RS"/>
        </w:rPr>
        <w:t>);</w:t>
      </w:r>
    </w:p>
    <w:p w14:paraId="43E27144"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$execution</w:t>
      </w:r>
      <w:r w:rsidRPr="00E2343A">
        <w:rPr>
          <w:rFonts w:ascii="Consolas" w:hAnsi="Consolas"/>
          <w:color w:val="D4D4D4"/>
          <w:sz w:val="21"/>
          <w:szCs w:val="21"/>
          <w:lang w:val="sr-Cyrl-RS" w:eastAsia="sr-Cyrl-RS"/>
        </w:rPr>
        <w:t>-&gt;</w:t>
      </w:r>
      <w:r w:rsidRPr="00E2343A">
        <w:rPr>
          <w:rFonts w:ascii="Consolas" w:hAnsi="Consolas"/>
          <w:color w:val="DCDCAA"/>
          <w:sz w:val="21"/>
          <w:szCs w:val="21"/>
          <w:lang w:val="sr-Cyrl-RS" w:eastAsia="sr-Cyrl-RS"/>
        </w:rPr>
        <w:t>execute</w:t>
      </w:r>
      <w:r w:rsidRPr="00E2343A">
        <w:rPr>
          <w:rFonts w:ascii="Consolas" w:hAnsi="Consolas"/>
          <w:color w:val="D4D4D4"/>
          <w:sz w:val="21"/>
          <w:szCs w:val="21"/>
          <w:lang w:val="sr-Cyrl-RS" w:eastAsia="sr-Cyrl-RS"/>
        </w:rPr>
        <w:t>();</w:t>
      </w:r>
    </w:p>
    <w:p w14:paraId="61201478"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$result</w:t>
      </w:r>
      <w:r w:rsidRPr="00E2343A">
        <w:rPr>
          <w:rFonts w:ascii="Consolas" w:hAnsi="Consolas"/>
          <w:color w:val="D4D4D4"/>
          <w:sz w:val="21"/>
          <w:szCs w:val="21"/>
          <w:lang w:val="sr-Cyrl-RS" w:eastAsia="sr-Cyrl-RS"/>
        </w:rPr>
        <w:t> = </w:t>
      </w:r>
      <w:r w:rsidRPr="00E2343A">
        <w:rPr>
          <w:rFonts w:ascii="Consolas" w:hAnsi="Consolas"/>
          <w:color w:val="9CDCFE"/>
          <w:sz w:val="21"/>
          <w:szCs w:val="21"/>
          <w:lang w:val="sr-Cyrl-RS" w:eastAsia="sr-Cyrl-RS"/>
        </w:rPr>
        <w:t>$execution</w:t>
      </w:r>
      <w:r w:rsidRPr="00E2343A">
        <w:rPr>
          <w:rFonts w:ascii="Consolas" w:hAnsi="Consolas"/>
          <w:color w:val="D4D4D4"/>
          <w:sz w:val="21"/>
          <w:szCs w:val="21"/>
          <w:lang w:val="sr-Cyrl-RS" w:eastAsia="sr-Cyrl-RS"/>
        </w:rPr>
        <w:t>-&gt;</w:t>
      </w:r>
      <w:r w:rsidRPr="00E2343A">
        <w:rPr>
          <w:rFonts w:ascii="Consolas" w:hAnsi="Consolas"/>
          <w:color w:val="DCDCAA"/>
          <w:sz w:val="21"/>
          <w:szCs w:val="21"/>
          <w:lang w:val="sr-Cyrl-RS" w:eastAsia="sr-Cyrl-RS"/>
        </w:rPr>
        <w:t>fetchAll</w:t>
      </w:r>
      <w:r w:rsidRPr="00E2343A">
        <w:rPr>
          <w:rFonts w:ascii="Consolas" w:hAnsi="Consolas"/>
          <w:color w:val="D4D4D4"/>
          <w:sz w:val="21"/>
          <w:szCs w:val="21"/>
          <w:lang w:val="sr-Cyrl-RS" w:eastAsia="sr-Cyrl-RS"/>
        </w:rPr>
        <w:t>();</w:t>
      </w:r>
    </w:p>
    <w:p w14:paraId="26BE2679"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$output</w:t>
      </w:r>
      <w:r w:rsidRPr="00E2343A">
        <w:rPr>
          <w:rFonts w:ascii="Consolas" w:hAnsi="Consolas"/>
          <w:color w:val="D4D4D4"/>
          <w:sz w:val="21"/>
          <w:szCs w:val="21"/>
          <w:lang w:val="sr-Cyrl-RS" w:eastAsia="sr-Cyrl-RS"/>
        </w:rPr>
        <w:t> = </w:t>
      </w:r>
      <w:r w:rsidRPr="00E2343A">
        <w:rPr>
          <w:rFonts w:ascii="Consolas" w:hAnsi="Consolas"/>
          <w:color w:val="DCDCAA"/>
          <w:sz w:val="21"/>
          <w:szCs w:val="21"/>
          <w:lang w:val="sr-Cyrl-RS" w:eastAsia="sr-Cyrl-RS"/>
        </w:rPr>
        <w:t>printDevices</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$result</w:t>
      </w: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$numberOfDevices</w:t>
      </w:r>
      <w:r w:rsidRPr="00E2343A">
        <w:rPr>
          <w:rFonts w:ascii="Consolas" w:hAnsi="Consolas"/>
          <w:color w:val="D4D4D4"/>
          <w:sz w:val="21"/>
          <w:szCs w:val="21"/>
          <w:lang w:val="sr-Cyrl-RS" w:eastAsia="sr-Cyrl-RS"/>
        </w:rPr>
        <w:t>);</w:t>
      </w:r>
    </w:p>
    <w:p w14:paraId="67D6B27E"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$response</w:t>
      </w:r>
      <w:r w:rsidRPr="00E2343A">
        <w:rPr>
          <w:rFonts w:ascii="Consolas" w:hAnsi="Consolas"/>
          <w:color w:val="D4D4D4"/>
          <w:sz w:val="21"/>
          <w:szCs w:val="21"/>
          <w:lang w:val="sr-Cyrl-RS" w:eastAsia="sr-Cyrl-RS"/>
        </w:rPr>
        <w:t> = [</w:t>
      </w:r>
      <w:r w:rsidRPr="00E2343A">
        <w:rPr>
          <w:rFonts w:ascii="Consolas" w:hAnsi="Consolas"/>
          <w:color w:val="CE9178"/>
          <w:sz w:val="21"/>
          <w:szCs w:val="21"/>
          <w:lang w:val="sr-Cyrl-RS" w:eastAsia="sr-Cyrl-RS"/>
        </w:rPr>
        <w:t>"response"</w:t>
      </w:r>
      <w:r w:rsidRPr="00E2343A">
        <w:rPr>
          <w:rFonts w:ascii="Consolas" w:hAnsi="Consolas"/>
          <w:color w:val="D4D4D4"/>
          <w:sz w:val="21"/>
          <w:szCs w:val="21"/>
          <w:lang w:val="sr-Cyrl-RS" w:eastAsia="sr-Cyrl-RS"/>
        </w:rPr>
        <w:t>=&gt;</w:t>
      </w:r>
      <w:r w:rsidRPr="00E2343A">
        <w:rPr>
          <w:rFonts w:ascii="Consolas" w:hAnsi="Consolas"/>
          <w:color w:val="9CDCFE"/>
          <w:sz w:val="21"/>
          <w:szCs w:val="21"/>
          <w:lang w:val="sr-Cyrl-RS" w:eastAsia="sr-Cyrl-RS"/>
        </w:rPr>
        <w:t>$output</w:t>
      </w:r>
      <w:r w:rsidRPr="00E2343A">
        <w:rPr>
          <w:rFonts w:ascii="Consolas" w:hAnsi="Consolas"/>
          <w:color w:val="D4D4D4"/>
          <w:sz w:val="21"/>
          <w:szCs w:val="21"/>
          <w:lang w:val="sr-Cyrl-RS" w:eastAsia="sr-Cyrl-RS"/>
        </w:rPr>
        <w:t>];</w:t>
      </w:r>
    </w:p>
    <w:p w14:paraId="328A7101"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DCDCAA"/>
          <w:sz w:val="21"/>
          <w:szCs w:val="21"/>
          <w:lang w:val="sr-Cyrl-RS" w:eastAsia="sr-Cyrl-RS"/>
        </w:rPr>
        <w:t>http_response_code</w:t>
      </w:r>
      <w:r w:rsidRPr="00E2343A">
        <w:rPr>
          <w:rFonts w:ascii="Consolas" w:hAnsi="Consolas"/>
          <w:color w:val="D4D4D4"/>
          <w:sz w:val="21"/>
          <w:szCs w:val="21"/>
          <w:lang w:val="sr-Cyrl-RS" w:eastAsia="sr-Cyrl-RS"/>
        </w:rPr>
        <w:t>(</w:t>
      </w:r>
      <w:r w:rsidRPr="00E2343A">
        <w:rPr>
          <w:rFonts w:ascii="Consolas" w:hAnsi="Consolas"/>
          <w:color w:val="B5CEA8"/>
          <w:sz w:val="21"/>
          <w:szCs w:val="21"/>
          <w:lang w:val="sr-Cyrl-RS" w:eastAsia="sr-Cyrl-RS"/>
        </w:rPr>
        <w:t>200</w:t>
      </w:r>
      <w:r w:rsidRPr="00E2343A">
        <w:rPr>
          <w:rFonts w:ascii="Consolas" w:hAnsi="Consolas"/>
          <w:color w:val="D4D4D4"/>
          <w:sz w:val="21"/>
          <w:szCs w:val="21"/>
          <w:lang w:val="sr-Cyrl-RS" w:eastAsia="sr-Cyrl-RS"/>
        </w:rPr>
        <w:t>);</w:t>
      </w:r>
    </w:p>
    <w:p w14:paraId="041DF60E"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DCDCAA"/>
          <w:sz w:val="21"/>
          <w:szCs w:val="21"/>
          <w:lang w:val="sr-Cyrl-RS" w:eastAsia="sr-Cyrl-RS"/>
        </w:rPr>
        <w:t>header</w:t>
      </w:r>
      <w:r w:rsidRPr="00E2343A">
        <w:rPr>
          <w:rFonts w:ascii="Consolas" w:hAnsi="Consolas"/>
          <w:color w:val="D4D4D4"/>
          <w:sz w:val="21"/>
          <w:szCs w:val="21"/>
          <w:lang w:val="sr-Cyrl-RS" w:eastAsia="sr-Cyrl-RS"/>
        </w:rPr>
        <w:t>(</w:t>
      </w:r>
      <w:r w:rsidRPr="00E2343A">
        <w:rPr>
          <w:rFonts w:ascii="Consolas" w:hAnsi="Consolas"/>
          <w:color w:val="CE9178"/>
          <w:sz w:val="21"/>
          <w:szCs w:val="21"/>
          <w:lang w:val="sr-Cyrl-RS" w:eastAsia="sr-Cyrl-RS"/>
        </w:rPr>
        <w:t>"Content-type: application/json"</w:t>
      </w:r>
      <w:r w:rsidRPr="00E2343A">
        <w:rPr>
          <w:rFonts w:ascii="Consolas" w:hAnsi="Consolas"/>
          <w:color w:val="D4D4D4"/>
          <w:sz w:val="21"/>
          <w:szCs w:val="21"/>
          <w:lang w:val="sr-Cyrl-RS" w:eastAsia="sr-Cyrl-RS"/>
        </w:rPr>
        <w:t>);</w:t>
      </w:r>
    </w:p>
    <w:p w14:paraId="0C751D87"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DCDCAA"/>
          <w:sz w:val="21"/>
          <w:szCs w:val="21"/>
          <w:lang w:val="sr-Cyrl-RS" w:eastAsia="sr-Cyrl-RS"/>
        </w:rPr>
        <w:t>echo</w:t>
      </w:r>
      <w:r w:rsidRPr="00E2343A">
        <w:rPr>
          <w:rFonts w:ascii="Consolas" w:hAnsi="Consolas"/>
          <w:color w:val="D4D4D4"/>
          <w:sz w:val="21"/>
          <w:szCs w:val="21"/>
          <w:lang w:val="sr-Cyrl-RS" w:eastAsia="sr-Cyrl-RS"/>
        </w:rPr>
        <w:t>(</w:t>
      </w:r>
      <w:r w:rsidRPr="00E2343A">
        <w:rPr>
          <w:rFonts w:ascii="Consolas" w:hAnsi="Consolas"/>
          <w:color w:val="DCDCAA"/>
          <w:sz w:val="21"/>
          <w:szCs w:val="21"/>
          <w:lang w:val="sr-Cyrl-RS" w:eastAsia="sr-Cyrl-RS"/>
        </w:rPr>
        <w:t>json_encode</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$response</w:t>
      </w:r>
      <w:r w:rsidRPr="00E2343A">
        <w:rPr>
          <w:rFonts w:ascii="Consolas" w:hAnsi="Consolas"/>
          <w:color w:val="D4D4D4"/>
          <w:sz w:val="21"/>
          <w:szCs w:val="21"/>
          <w:lang w:val="sr-Cyrl-RS" w:eastAsia="sr-Cyrl-RS"/>
        </w:rPr>
        <w:t>));</w:t>
      </w:r>
    </w:p>
    <w:p w14:paraId="03FA7E7E"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lastRenderedPageBreak/>
        <w:t>    } </w:t>
      </w:r>
      <w:r w:rsidRPr="00E2343A">
        <w:rPr>
          <w:rFonts w:ascii="Consolas" w:hAnsi="Consolas"/>
          <w:color w:val="C586C0"/>
          <w:sz w:val="21"/>
          <w:szCs w:val="21"/>
          <w:lang w:val="sr-Cyrl-RS" w:eastAsia="sr-Cyrl-RS"/>
        </w:rPr>
        <w:t>catch</w:t>
      </w:r>
      <w:r w:rsidRPr="00E2343A">
        <w:rPr>
          <w:rFonts w:ascii="Consolas" w:hAnsi="Consolas"/>
          <w:color w:val="D4D4D4"/>
          <w:sz w:val="21"/>
          <w:szCs w:val="21"/>
          <w:lang w:val="sr-Cyrl-RS" w:eastAsia="sr-Cyrl-RS"/>
        </w:rPr>
        <w:t>(</w:t>
      </w:r>
      <w:r w:rsidRPr="00E2343A">
        <w:rPr>
          <w:rFonts w:ascii="Consolas" w:hAnsi="Consolas"/>
          <w:color w:val="4EC9B0"/>
          <w:sz w:val="21"/>
          <w:szCs w:val="21"/>
          <w:lang w:val="sr-Cyrl-RS" w:eastAsia="sr-Cyrl-RS"/>
        </w:rPr>
        <w:t>PDOException</w:t>
      </w:r>
      <w:r w:rsidRPr="00E2343A">
        <w:rPr>
          <w:rFonts w:ascii="Consolas" w:hAnsi="Consolas"/>
          <w:color w:val="D4D4D4"/>
          <w:sz w:val="21"/>
          <w:szCs w:val="21"/>
          <w:lang w:val="sr-Cyrl-RS" w:eastAsia="sr-Cyrl-RS"/>
        </w:rPr>
        <w:t> </w:t>
      </w:r>
      <w:r w:rsidRPr="00E2343A">
        <w:rPr>
          <w:rFonts w:ascii="Consolas" w:hAnsi="Consolas"/>
          <w:color w:val="9CDCFE"/>
          <w:sz w:val="21"/>
          <w:szCs w:val="21"/>
          <w:lang w:val="sr-Cyrl-RS" w:eastAsia="sr-Cyrl-RS"/>
        </w:rPr>
        <w:t>$e</w:t>
      </w:r>
      <w:r w:rsidRPr="00E2343A">
        <w:rPr>
          <w:rFonts w:ascii="Consolas" w:hAnsi="Consolas"/>
          <w:color w:val="D4D4D4"/>
          <w:sz w:val="21"/>
          <w:szCs w:val="21"/>
          <w:lang w:val="sr-Cyrl-RS" w:eastAsia="sr-Cyrl-RS"/>
        </w:rPr>
        <w:t>) {</w:t>
      </w:r>
    </w:p>
    <w:p w14:paraId="3BD34EF6"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DCDCAA"/>
          <w:sz w:val="21"/>
          <w:szCs w:val="21"/>
          <w:lang w:val="sr-Cyrl-RS" w:eastAsia="sr-Cyrl-RS"/>
        </w:rPr>
        <w:t>http_response_code</w:t>
      </w:r>
      <w:r w:rsidRPr="00E2343A">
        <w:rPr>
          <w:rFonts w:ascii="Consolas" w:hAnsi="Consolas"/>
          <w:color w:val="D4D4D4"/>
          <w:sz w:val="21"/>
          <w:szCs w:val="21"/>
          <w:lang w:val="sr-Cyrl-RS" w:eastAsia="sr-Cyrl-RS"/>
        </w:rPr>
        <w:t>(</w:t>
      </w:r>
      <w:r w:rsidRPr="00E2343A">
        <w:rPr>
          <w:rFonts w:ascii="Consolas" w:hAnsi="Consolas"/>
          <w:color w:val="B5CEA8"/>
          <w:sz w:val="21"/>
          <w:szCs w:val="21"/>
          <w:lang w:val="sr-Cyrl-RS" w:eastAsia="sr-Cyrl-RS"/>
        </w:rPr>
        <w:t>500</w:t>
      </w:r>
      <w:r w:rsidRPr="00E2343A">
        <w:rPr>
          <w:rFonts w:ascii="Consolas" w:hAnsi="Consolas"/>
          <w:color w:val="D4D4D4"/>
          <w:sz w:val="21"/>
          <w:szCs w:val="21"/>
          <w:lang w:val="sr-Cyrl-RS" w:eastAsia="sr-Cyrl-RS"/>
        </w:rPr>
        <w:t>);</w:t>
      </w:r>
    </w:p>
    <w:p w14:paraId="34890D22"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r w:rsidRPr="00E2343A">
        <w:rPr>
          <w:rFonts w:ascii="Consolas" w:hAnsi="Consolas"/>
          <w:color w:val="DCDCAA"/>
          <w:sz w:val="21"/>
          <w:szCs w:val="21"/>
          <w:lang w:val="sr-Cyrl-RS" w:eastAsia="sr-Cyrl-RS"/>
        </w:rPr>
        <w:t>echo</w:t>
      </w:r>
      <w:r w:rsidRPr="00E2343A">
        <w:rPr>
          <w:rFonts w:ascii="Consolas" w:hAnsi="Consolas"/>
          <w:color w:val="D4D4D4"/>
          <w:sz w:val="21"/>
          <w:szCs w:val="21"/>
          <w:lang w:val="sr-Cyrl-RS" w:eastAsia="sr-Cyrl-RS"/>
        </w:rPr>
        <w:t>(</w:t>
      </w:r>
      <w:r w:rsidRPr="00E2343A">
        <w:rPr>
          <w:rFonts w:ascii="Consolas" w:hAnsi="Consolas"/>
          <w:color w:val="9CDCFE"/>
          <w:sz w:val="21"/>
          <w:szCs w:val="21"/>
          <w:lang w:val="sr-Cyrl-RS" w:eastAsia="sr-Cyrl-RS"/>
        </w:rPr>
        <w:t>$e</w:t>
      </w:r>
      <w:r w:rsidRPr="00E2343A">
        <w:rPr>
          <w:rFonts w:ascii="Consolas" w:hAnsi="Consolas"/>
          <w:color w:val="D4D4D4"/>
          <w:sz w:val="21"/>
          <w:szCs w:val="21"/>
          <w:lang w:val="sr-Cyrl-RS" w:eastAsia="sr-Cyrl-RS"/>
        </w:rPr>
        <w:t>-&gt;</w:t>
      </w:r>
      <w:r w:rsidRPr="00E2343A">
        <w:rPr>
          <w:rFonts w:ascii="Consolas" w:hAnsi="Consolas"/>
          <w:color w:val="DCDCAA"/>
          <w:sz w:val="21"/>
          <w:szCs w:val="21"/>
          <w:lang w:val="sr-Cyrl-RS" w:eastAsia="sr-Cyrl-RS"/>
        </w:rPr>
        <w:t>getMessage</w:t>
      </w:r>
      <w:r w:rsidRPr="00E2343A">
        <w:rPr>
          <w:rFonts w:ascii="Consolas" w:hAnsi="Consolas"/>
          <w:color w:val="D4D4D4"/>
          <w:sz w:val="21"/>
          <w:szCs w:val="21"/>
          <w:lang w:val="sr-Cyrl-RS" w:eastAsia="sr-Cyrl-RS"/>
        </w:rPr>
        <w:t>());</w:t>
      </w:r>
    </w:p>
    <w:p w14:paraId="08C99C0F"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D4D4D4"/>
          <w:sz w:val="21"/>
          <w:szCs w:val="21"/>
          <w:lang w:val="sr-Cyrl-RS" w:eastAsia="sr-Cyrl-RS"/>
        </w:rPr>
        <w:t>    }</w:t>
      </w:r>
    </w:p>
    <w:p w14:paraId="3974A299" w14:textId="77777777" w:rsidR="00E2343A" w:rsidRPr="00E2343A" w:rsidRDefault="00E2343A" w:rsidP="00E2343A">
      <w:pPr>
        <w:shd w:val="clear" w:color="auto" w:fill="1E1E1E"/>
        <w:spacing w:line="285" w:lineRule="atLeast"/>
        <w:rPr>
          <w:rFonts w:ascii="Consolas" w:hAnsi="Consolas"/>
          <w:color w:val="D4D4D4"/>
          <w:sz w:val="21"/>
          <w:szCs w:val="21"/>
          <w:lang w:val="sr-Cyrl-RS" w:eastAsia="sr-Cyrl-RS"/>
        </w:rPr>
      </w:pPr>
      <w:r w:rsidRPr="00E2343A">
        <w:rPr>
          <w:rFonts w:ascii="Consolas" w:hAnsi="Consolas"/>
          <w:color w:val="569CD6"/>
          <w:sz w:val="21"/>
          <w:szCs w:val="21"/>
          <w:lang w:val="sr-Cyrl-RS" w:eastAsia="sr-Cyrl-RS"/>
        </w:rPr>
        <w:t>?&gt;</w:t>
      </w:r>
    </w:p>
    <w:p w14:paraId="549EB449" w14:textId="77777777" w:rsidR="00005539" w:rsidRDefault="00005539">
      <w:pPr>
        <w:rPr>
          <w:rFonts w:ascii="Calibri" w:eastAsia="Calibri" w:hAnsi="Calibri" w:cs="Calibri"/>
          <w:color w:val="548DD4" w:themeColor="text2" w:themeTint="99"/>
          <w:sz w:val="40"/>
          <w:szCs w:val="40"/>
        </w:rPr>
      </w:pPr>
      <w:r>
        <w:rPr>
          <w:rFonts w:ascii="Calibri" w:hAnsi="Calibri" w:cs="Calibri"/>
          <w:sz w:val="40"/>
          <w:szCs w:val="40"/>
        </w:rPr>
        <w:br w:type="page"/>
      </w:r>
    </w:p>
    <w:p w14:paraId="61659AAA" w14:textId="0B8D4CED" w:rsidR="00005539" w:rsidRDefault="00005539" w:rsidP="00005539">
      <w:pPr>
        <w:pStyle w:val="Heading3"/>
        <w:rPr>
          <w:rFonts w:ascii="Calibri" w:hAnsi="Calibri" w:cs="Calibri"/>
          <w:sz w:val="40"/>
          <w:szCs w:val="40"/>
        </w:rPr>
      </w:pPr>
      <w:bookmarkStart w:id="32" w:name="_Toc66306944"/>
      <w:r>
        <w:lastRenderedPageBreak/>
        <w:t>close-survey-</w:t>
      </w:r>
      <w:proofErr w:type="spellStart"/>
      <w:r>
        <w:t>bar.php</w:t>
      </w:r>
      <w:bookmarkEnd w:id="32"/>
      <w:proofErr w:type="spellEnd"/>
      <w:r>
        <w:rPr>
          <w:rFonts w:ascii="Calibri" w:hAnsi="Calibri" w:cs="Calibri"/>
          <w:sz w:val="40"/>
          <w:szCs w:val="40"/>
        </w:rPr>
        <w:t xml:space="preserve"> </w:t>
      </w:r>
    </w:p>
    <w:p w14:paraId="5757FBDE"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569CD6"/>
          <w:sz w:val="21"/>
          <w:szCs w:val="21"/>
          <w:lang w:val="sr-Cyrl-RS" w:eastAsia="sr-Cyrl-RS"/>
        </w:rPr>
        <w:t>&lt;?php</w:t>
      </w:r>
    </w:p>
    <w:p w14:paraId="656648FD"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session_start</w:t>
      </w:r>
      <w:r w:rsidRPr="00005539">
        <w:rPr>
          <w:rFonts w:ascii="Consolas" w:hAnsi="Consolas"/>
          <w:color w:val="D4D4D4"/>
          <w:sz w:val="21"/>
          <w:szCs w:val="21"/>
          <w:lang w:val="sr-Cyrl-RS" w:eastAsia="sr-Cyrl-RS"/>
        </w:rPr>
        <w:t>();</w:t>
      </w:r>
    </w:p>
    <w:p w14:paraId="200B0DD8"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$_SESSION</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'user'</w:t>
      </w:r>
      <w:r w:rsidRPr="00005539">
        <w:rPr>
          <w:rFonts w:ascii="Consolas" w:hAnsi="Consolas"/>
          <w:color w:val="D4D4D4"/>
          <w:sz w:val="21"/>
          <w:szCs w:val="21"/>
          <w:lang w:val="sr-Cyrl-RS" w:eastAsia="sr-Cyrl-RS"/>
        </w:rPr>
        <w:t>]-&gt;</w:t>
      </w:r>
      <w:r w:rsidRPr="00005539">
        <w:rPr>
          <w:rFonts w:ascii="Consolas" w:hAnsi="Consolas"/>
          <w:color w:val="9CDCFE"/>
          <w:sz w:val="21"/>
          <w:szCs w:val="21"/>
          <w:lang w:val="sr-Cyrl-RS" w:eastAsia="sr-Cyrl-RS"/>
        </w:rPr>
        <w:t>preventSurvey</w:t>
      </w:r>
      <w:r w:rsidRPr="00005539">
        <w:rPr>
          <w:rFonts w:ascii="Consolas" w:hAnsi="Consolas"/>
          <w:color w:val="D4D4D4"/>
          <w:sz w:val="21"/>
          <w:szCs w:val="21"/>
          <w:lang w:val="sr-Cyrl-RS" w:eastAsia="sr-Cyrl-RS"/>
        </w:rPr>
        <w:t> = </w:t>
      </w:r>
      <w:r w:rsidRPr="00005539">
        <w:rPr>
          <w:rFonts w:ascii="Consolas" w:hAnsi="Consolas"/>
          <w:color w:val="569CD6"/>
          <w:sz w:val="21"/>
          <w:szCs w:val="21"/>
          <w:lang w:val="sr-Cyrl-RS" w:eastAsia="sr-Cyrl-RS"/>
        </w:rPr>
        <w:t>true</w:t>
      </w:r>
      <w:r w:rsidRPr="00005539">
        <w:rPr>
          <w:rFonts w:ascii="Consolas" w:hAnsi="Consolas"/>
          <w:color w:val="D4D4D4"/>
          <w:sz w:val="21"/>
          <w:szCs w:val="21"/>
          <w:lang w:val="sr-Cyrl-RS" w:eastAsia="sr-Cyrl-RS"/>
        </w:rPr>
        <w:t>;</w:t>
      </w:r>
    </w:p>
    <w:p w14:paraId="631EDB94"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C586C0"/>
          <w:sz w:val="21"/>
          <w:szCs w:val="21"/>
          <w:lang w:val="sr-Cyrl-RS" w:eastAsia="sr-Cyrl-RS"/>
        </w:rPr>
        <w:t>if</w:t>
      </w:r>
      <w:r w:rsidRPr="00005539">
        <w:rPr>
          <w:rFonts w:ascii="Consolas" w:hAnsi="Consolas"/>
          <w:color w:val="D4D4D4"/>
          <w:sz w:val="21"/>
          <w:szCs w:val="21"/>
          <w:lang w:val="sr-Cyrl-RS" w:eastAsia="sr-Cyrl-RS"/>
        </w:rPr>
        <w:t>(</w:t>
      </w:r>
      <w:r w:rsidRPr="00005539">
        <w:rPr>
          <w:rFonts w:ascii="Consolas" w:hAnsi="Consolas"/>
          <w:color w:val="DCDCAA"/>
          <w:sz w:val="21"/>
          <w:szCs w:val="21"/>
          <w:lang w:val="sr-Cyrl-RS" w:eastAsia="sr-Cyrl-RS"/>
        </w:rPr>
        <w:t>isset</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$_SESSION</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'user'</w:t>
      </w:r>
      <w:r w:rsidRPr="00005539">
        <w:rPr>
          <w:rFonts w:ascii="Consolas" w:hAnsi="Consolas"/>
          <w:color w:val="D4D4D4"/>
          <w:sz w:val="21"/>
          <w:szCs w:val="21"/>
          <w:lang w:val="sr-Cyrl-RS" w:eastAsia="sr-Cyrl-RS"/>
        </w:rPr>
        <w:t>]-&gt;</w:t>
      </w:r>
      <w:r w:rsidRPr="00005539">
        <w:rPr>
          <w:rFonts w:ascii="Consolas" w:hAnsi="Consolas"/>
          <w:color w:val="9CDCFE"/>
          <w:sz w:val="21"/>
          <w:szCs w:val="21"/>
          <w:lang w:val="sr-Cyrl-RS" w:eastAsia="sr-Cyrl-RS"/>
        </w:rPr>
        <w:t>preventSurvey</w:t>
      </w:r>
      <w:r w:rsidRPr="00005539">
        <w:rPr>
          <w:rFonts w:ascii="Consolas" w:hAnsi="Consolas"/>
          <w:color w:val="D4D4D4"/>
          <w:sz w:val="21"/>
          <w:szCs w:val="21"/>
          <w:lang w:val="sr-Cyrl-RS" w:eastAsia="sr-Cyrl-RS"/>
        </w:rPr>
        <w:t>)) {</w:t>
      </w:r>
    </w:p>
    <w:p w14:paraId="31DA9AE0"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http_response_code</w:t>
      </w:r>
      <w:r w:rsidRPr="00005539">
        <w:rPr>
          <w:rFonts w:ascii="Consolas" w:hAnsi="Consolas"/>
          <w:color w:val="D4D4D4"/>
          <w:sz w:val="21"/>
          <w:szCs w:val="21"/>
          <w:lang w:val="sr-Cyrl-RS" w:eastAsia="sr-Cyrl-RS"/>
        </w:rPr>
        <w:t>(</w:t>
      </w:r>
      <w:r w:rsidRPr="00005539">
        <w:rPr>
          <w:rFonts w:ascii="Consolas" w:hAnsi="Consolas"/>
          <w:color w:val="B5CEA8"/>
          <w:sz w:val="21"/>
          <w:szCs w:val="21"/>
          <w:lang w:val="sr-Cyrl-RS" w:eastAsia="sr-Cyrl-RS"/>
        </w:rPr>
        <w:t>200</w:t>
      </w:r>
      <w:r w:rsidRPr="00005539">
        <w:rPr>
          <w:rFonts w:ascii="Consolas" w:hAnsi="Consolas"/>
          <w:color w:val="D4D4D4"/>
          <w:sz w:val="21"/>
          <w:szCs w:val="21"/>
          <w:lang w:val="sr-Cyrl-RS" w:eastAsia="sr-Cyrl-RS"/>
        </w:rPr>
        <w:t>);</w:t>
      </w:r>
    </w:p>
    <w:p w14:paraId="2A74629C"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echo</w:t>
      </w:r>
      <w:r w:rsidRPr="00005539">
        <w:rPr>
          <w:rFonts w:ascii="Consolas" w:hAnsi="Consolas"/>
          <w:color w:val="D4D4D4"/>
          <w:sz w:val="21"/>
          <w:szCs w:val="21"/>
          <w:lang w:val="sr-Cyrl-RS" w:eastAsia="sr-Cyrl-RS"/>
        </w:rPr>
        <w:t>(</w:t>
      </w:r>
      <w:r w:rsidRPr="00005539">
        <w:rPr>
          <w:rFonts w:ascii="Consolas" w:hAnsi="Consolas"/>
          <w:color w:val="569CD6"/>
          <w:sz w:val="21"/>
          <w:szCs w:val="21"/>
          <w:lang w:val="sr-Cyrl-RS" w:eastAsia="sr-Cyrl-RS"/>
        </w:rPr>
        <w:t>true</w:t>
      </w:r>
      <w:r w:rsidRPr="00005539">
        <w:rPr>
          <w:rFonts w:ascii="Consolas" w:hAnsi="Consolas"/>
          <w:color w:val="D4D4D4"/>
          <w:sz w:val="21"/>
          <w:szCs w:val="21"/>
          <w:lang w:val="sr-Cyrl-RS" w:eastAsia="sr-Cyrl-RS"/>
        </w:rPr>
        <w:t>);</w:t>
      </w:r>
    </w:p>
    <w:p w14:paraId="4DF7CF57"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 </w:t>
      </w:r>
      <w:r w:rsidRPr="00005539">
        <w:rPr>
          <w:rFonts w:ascii="Consolas" w:hAnsi="Consolas"/>
          <w:color w:val="C586C0"/>
          <w:sz w:val="21"/>
          <w:szCs w:val="21"/>
          <w:lang w:val="sr-Cyrl-RS" w:eastAsia="sr-Cyrl-RS"/>
        </w:rPr>
        <w:t>else</w:t>
      </w:r>
      <w:r w:rsidRPr="00005539">
        <w:rPr>
          <w:rFonts w:ascii="Consolas" w:hAnsi="Consolas"/>
          <w:color w:val="D4D4D4"/>
          <w:sz w:val="21"/>
          <w:szCs w:val="21"/>
          <w:lang w:val="sr-Cyrl-RS" w:eastAsia="sr-Cyrl-RS"/>
        </w:rPr>
        <w:t> {</w:t>
      </w:r>
    </w:p>
    <w:p w14:paraId="36DA2030"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http_response_code</w:t>
      </w:r>
      <w:r w:rsidRPr="00005539">
        <w:rPr>
          <w:rFonts w:ascii="Consolas" w:hAnsi="Consolas"/>
          <w:color w:val="D4D4D4"/>
          <w:sz w:val="21"/>
          <w:szCs w:val="21"/>
          <w:lang w:val="sr-Cyrl-RS" w:eastAsia="sr-Cyrl-RS"/>
        </w:rPr>
        <w:t>(</w:t>
      </w:r>
      <w:r w:rsidRPr="00005539">
        <w:rPr>
          <w:rFonts w:ascii="Consolas" w:hAnsi="Consolas"/>
          <w:color w:val="B5CEA8"/>
          <w:sz w:val="21"/>
          <w:szCs w:val="21"/>
          <w:lang w:val="sr-Cyrl-RS" w:eastAsia="sr-Cyrl-RS"/>
        </w:rPr>
        <w:t>400</w:t>
      </w:r>
      <w:r w:rsidRPr="00005539">
        <w:rPr>
          <w:rFonts w:ascii="Consolas" w:hAnsi="Consolas"/>
          <w:color w:val="D4D4D4"/>
          <w:sz w:val="21"/>
          <w:szCs w:val="21"/>
          <w:lang w:val="sr-Cyrl-RS" w:eastAsia="sr-Cyrl-RS"/>
        </w:rPr>
        <w:t>);</w:t>
      </w:r>
    </w:p>
    <w:p w14:paraId="69119445"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echo</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"Error."</w:t>
      </w:r>
      <w:r w:rsidRPr="00005539">
        <w:rPr>
          <w:rFonts w:ascii="Consolas" w:hAnsi="Consolas"/>
          <w:color w:val="D4D4D4"/>
          <w:sz w:val="21"/>
          <w:szCs w:val="21"/>
          <w:lang w:val="sr-Cyrl-RS" w:eastAsia="sr-Cyrl-RS"/>
        </w:rPr>
        <w:t>);</w:t>
      </w:r>
    </w:p>
    <w:p w14:paraId="62721C2B"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p>
    <w:p w14:paraId="4EAF7630"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569CD6"/>
          <w:sz w:val="21"/>
          <w:szCs w:val="21"/>
          <w:lang w:val="sr-Cyrl-RS" w:eastAsia="sr-Cyrl-RS"/>
        </w:rPr>
        <w:t>?&gt;</w:t>
      </w:r>
    </w:p>
    <w:p w14:paraId="3FB702C3" w14:textId="77777777" w:rsidR="00005539" w:rsidRDefault="00005539">
      <w:pPr>
        <w:rPr>
          <w:rFonts w:ascii="Calibri" w:eastAsia="Calibri" w:hAnsi="Calibri" w:cs="Calibri"/>
          <w:color w:val="548DD4" w:themeColor="text2" w:themeTint="99"/>
          <w:sz w:val="40"/>
          <w:szCs w:val="40"/>
        </w:rPr>
      </w:pPr>
      <w:r>
        <w:rPr>
          <w:rFonts w:ascii="Calibri" w:hAnsi="Calibri" w:cs="Calibri"/>
          <w:sz w:val="40"/>
          <w:szCs w:val="40"/>
        </w:rPr>
        <w:br w:type="page"/>
      </w:r>
    </w:p>
    <w:p w14:paraId="57F2D024" w14:textId="444E8BC2" w:rsidR="00005539" w:rsidRDefault="00005539" w:rsidP="00005539">
      <w:pPr>
        <w:pStyle w:val="Heading3"/>
        <w:rPr>
          <w:rFonts w:ascii="Calibri" w:hAnsi="Calibri" w:cs="Calibri"/>
          <w:sz w:val="40"/>
          <w:szCs w:val="40"/>
        </w:rPr>
      </w:pPr>
      <w:bookmarkStart w:id="33" w:name="_Toc66306945"/>
      <w:r>
        <w:lastRenderedPageBreak/>
        <w:t>cart-</w:t>
      </w:r>
      <w:proofErr w:type="spellStart"/>
      <w:r>
        <w:t>access.php</w:t>
      </w:r>
      <w:bookmarkEnd w:id="33"/>
      <w:proofErr w:type="spellEnd"/>
      <w:r>
        <w:rPr>
          <w:rFonts w:ascii="Calibri" w:hAnsi="Calibri" w:cs="Calibri"/>
          <w:sz w:val="40"/>
          <w:szCs w:val="40"/>
        </w:rPr>
        <w:t xml:space="preserve"> </w:t>
      </w:r>
    </w:p>
    <w:p w14:paraId="3889D5EA"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569CD6"/>
          <w:sz w:val="21"/>
          <w:szCs w:val="21"/>
          <w:lang w:val="sr-Cyrl-RS" w:eastAsia="sr-Cyrl-RS"/>
        </w:rPr>
        <w:t>&lt;?php</w:t>
      </w:r>
    </w:p>
    <w:p w14:paraId="1AE0410F"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session_start</w:t>
      </w:r>
      <w:r w:rsidRPr="00005539">
        <w:rPr>
          <w:rFonts w:ascii="Consolas" w:hAnsi="Consolas"/>
          <w:color w:val="D4D4D4"/>
          <w:sz w:val="21"/>
          <w:szCs w:val="21"/>
          <w:lang w:val="sr-Cyrl-RS" w:eastAsia="sr-Cyrl-RS"/>
        </w:rPr>
        <w:t>();</w:t>
      </w:r>
    </w:p>
    <w:p w14:paraId="282CA821"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C586C0"/>
          <w:sz w:val="21"/>
          <w:szCs w:val="21"/>
          <w:lang w:val="sr-Cyrl-RS" w:eastAsia="sr-Cyrl-RS"/>
        </w:rPr>
        <w:t>if</w:t>
      </w:r>
      <w:r w:rsidRPr="00005539">
        <w:rPr>
          <w:rFonts w:ascii="Consolas" w:hAnsi="Consolas"/>
          <w:color w:val="D4D4D4"/>
          <w:sz w:val="21"/>
          <w:szCs w:val="21"/>
          <w:lang w:val="sr-Cyrl-RS" w:eastAsia="sr-Cyrl-RS"/>
        </w:rPr>
        <w:t>(!</w:t>
      </w:r>
      <w:r w:rsidRPr="00005539">
        <w:rPr>
          <w:rFonts w:ascii="Consolas" w:hAnsi="Consolas"/>
          <w:color w:val="DCDCAA"/>
          <w:sz w:val="21"/>
          <w:szCs w:val="21"/>
          <w:lang w:val="sr-Cyrl-RS" w:eastAsia="sr-Cyrl-RS"/>
        </w:rPr>
        <w:t>isset</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$_SESSION</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'user'</w:t>
      </w:r>
      <w:r w:rsidRPr="00005539">
        <w:rPr>
          <w:rFonts w:ascii="Consolas" w:hAnsi="Consolas"/>
          <w:color w:val="D4D4D4"/>
          <w:sz w:val="21"/>
          <w:szCs w:val="21"/>
          <w:lang w:val="sr-Cyrl-RS" w:eastAsia="sr-Cyrl-RS"/>
        </w:rPr>
        <w:t>])) {</w:t>
      </w:r>
    </w:p>
    <w:p w14:paraId="543ABEFF"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http_response_code</w:t>
      </w:r>
      <w:r w:rsidRPr="00005539">
        <w:rPr>
          <w:rFonts w:ascii="Consolas" w:hAnsi="Consolas"/>
          <w:color w:val="D4D4D4"/>
          <w:sz w:val="21"/>
          <w:szCs w:val="21"/>
          <w:lang w:val="sr-Cyrl-RS" w:eastAsia="sr-Cyrl-RS"/>
        </w:rPr>
        <w:t>(</w:t>
      </w:r>
      <w:r w:rsidRPr="00005539">
        <w:rPr>
          <w:rFonts w:ascii="Consolas" w:hAnsi="Consolas"/>
          <w:color w:val="B5CEA8"/>
          <w:sz w:val="21"/>
          <w:szCs w:val="21"/>
          <w:lang w:val="sr-Cyrl-RS" w:eastAsia="sr-Cyrl-RS"/>
        </w:rPr>
        <w:t>403</w:t>
      </w:r>
      <w:r w:rsidRPr="00005539">
        <w:rPr>
          <w:rFonts w:ascii="Consolas" w:hAnsi="Consolas"/>
          <w:color w:val="D4D4D4"/>
          <w:sz w:val="21"/>
          <w:szCs w:val="21"/>
          <w:lang w:val="sr-Cyrl-RS" w:eastAsia="sr-Cyrl-RS"/>
        </w:rPr>
        <w:t>);</w:t>
      </w:r>
    </w:p>
    <w:p w14:paraId="6CBE21A3"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echo</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"You need to be logged in to access your cart."</w:t>
      </w:r>
      <w:r w:rsidRPr="00005539">
        <w:rPr>
          <w:rFonts w:ascii="Consolas" w:hAnsi="Consolas"/>
          <w:color w:val="D4D4D4"/>
          <w:sz w:val="21"/>
          <w:szCs w:val="21"/>
          <w:lang w:val="sr-Cyrl-RS" w:eastAsia="sr-Cyrl-RS"/>
        </w:rPr>
        <w:t>);</w:t>
      </w:r>
    </w:p>
    <w:p w14:paraId="551D64B9"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 </w:t>
      </w:r>
      <w:r w:rsidRPr="00005539">
        <w:rPr>
          <w:rFonts w:ascii="Consolas" w:hAnsi="Consolas"/>
          <w:color w:val="C586C0"/>
          <w:sz w:val="21"/>
          <w:szCs w:val="21"/>
          <w:lang w:val="sr-Cyrl-RS" w:eastAsia="sr-Cyrl-RS"/>
        </w:rPr>
        <w:t>else</w:t>
      </w:r>
      <w:r w:rsidRPr="00005539">
        <w:rPr>
          <w:rFonts w:ascii="Consolas" w:hAnsi="Consolas"/>
          <w:color w:val="D4D4D4"/>
          <w:sz w:val="21"/>
          <w:szCs w:val="21"/>
          <w:lang w:val="sr-Cyrl-RS" w:eastAsia="sr-Cyrl-RS"/>
        </w:rPr>
        <w:t> {</w:t>
      </w:r>
    </w:p>
    <w:p w14:paraId="63ADE672"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http_response_code</w:t>
      </w:r>
      <w:r w:rsidRPr="00005539">
        <w:rPr>
          <w:rFonts w:ascii="Consolas" w:hAnsi="Consolas"/>
          <w:color w:val="D4D4D4"/>
          <w:sz w:val="21"/>
          <w:szCs w:val="21"/>
          <w:lang w:val="sr-Cyrl-RS" w:eastAsia="sr-Cyrl-RS"/>
        </w:rPr>
        <w:t>(</w:t>
      </w:r>
      <w:r w:rsidRPr="00005539">
        <w:rPr>
          <w:rFonts w:ascii="Consolas" w:hAnsi="Consolas"/>
          <w:color w:val="B5CEA8"/>
          <w:sz w:val="21"/>
          <w:szCs w:val="21"/>
          <w:lang w:val="sr-Cyrl-RS" w:eastAsia="sr-Cyrl-RS"/>
        </w:rPr>
        <w:t>200</w:t>
      </w:r>
      <w:r w:rsidRPr="00005539">
        <w:rPr>
          <w:rFonts w:ascii="Consolas" w:hAnsi="Consolas"/>
          <w:color w:val="D4D4D4"/>
          <w:sz w:val="21"/>
          <w:szCs w:val="21"/>
          <w:lang w:val="sr-Cyrl-RS" w:eastAsia="sr-Cyrl-RS"/>
        </w:rPr>
        <w:t>);</w:t>
      </w:r>
    </w:p>
    <w:p w14:paraId="216E8A11"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echo</w:t>
      </w:r>
      <w:r w:rsidRPr="00005539">
        <w:rPr>
          <w:rFonts w:ascii="Consolas" w:hAnsi="Consolas"/>
          <w:color w:val="D4D4D4"/>
          <w:sz w:val="21"/>
          <w:szCs w:val="21"/>
          <w:lang w:val="sr-Cyrl-RS" w:eastAsia="sr-Cyrl-RS"/>
        </w:rPr>
        <w:t>(</w:t>
      </w:r>
      <w:r w:rsidRPr="00005539">
        <w:rPr>
          <w:rFonts w:ascii="Consolas" w:hAnsi="Consolas"/>
          <w:color w:val="569CD6"/>
          <w:sz w:val="21"/>
          <w:szCs w:val="21"/>
          <w:lang w:val="sr-Cyrl-RS" w:eastAsia="sr-Cyrl-RS"/>
        </w:rPr>
        <w:t>true</w:t>
      </w:r>
      <w:r w:rsidRPr="00005539">
        <w:rPr>
          <w:rFonts w:ascii="Consolas" w:hAnsi="Consolas"/>
          <w:color w:val="D4D4D4"/>
          <w:sz w:val="21"/>
          <w:szCs w:val="21"/>
          <w:lang w:val="sr-Cyrl-RS" w:eastAsia="sr-Cyrl-RS"/>
        </w:rPr>
        <w:t>);</w:t>
      </w:r>
    </w:p>
    <w:p w14:paraId="28B3822C"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p>
    <w:p w14:paraId="09959D37"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569CD6"/>
          <w:sz w:val="21"/>
          <w:szCs w:val="21"/>
          <w:lang w:val="sr-Cyrl-RS" w:eastAsia="sr-Cyrl-RS"/>
        </w:rPr>
        <w:t>?&gt;</w:t>
      </w:r>
    </w:p>
    <w:p w14:paraId="075DA051" w14:textId="77777777" w:rsidR="00005539" w:rsidRDefault="00005539">
      <w:pPr>
        <w:rPr>
          <w:rFonts w:ascii="Calibri" w:eastAsia="Calibri" w:hAnsi="Calibri" w:cs="Calibri"/>
          <w:color w:val="548DD4" w:themeColor="text2" w:themeTint="99"/>
          <w:sz w:val="40"/>
          <w:szCs w:val="40"/>
        </w:rPr>
      </w:pPr>
      <w:r>
        <w:rPr>
          <w:rFonts w:ascii="Calibri" w:hAnsi="Calibri" w:cs="Calibri"/>
          <w:sz w:val="40"/>
          <w:szCs w:val="40"/>
        </w:rPr>
        <w:br w:type="page"/>
      </w:r>
    </w:p>
    <w:p w14:paraId="68098B34" w14:textId="376C34C8" w:rsidR="00005539" w:rsidRDefault="00005539" w:rsidP="00005539">
      <w:pPr>
        <w:pStyle w:val="Heading3"/>
        <w:rPr>
          <w:rFonts w:ascii="Calibri" w:hAnsi="Calibri" w:cs="Calibri"/>
          <w:sz w:val="40"/>
          <w:szCs w:val="40"/>
        </w:rPr>
      </w:pPr>
      <w:bookmarkStart w:id="34" w:name="_Toc66306946"/>
      <w:r>
        <w:lastRenderedPageBreak/>
        <w:t>add-to-</w:t>
      </w:r>
      <w:proofErr w:type="spellStart"/>
      <w:r>
        <w:t>cart.php</w:t>
      </w:r>
      <w:bookmarkEnd w:id="34"/>
      <w:proofErr w:type="spellEnd"/>
      <w:r>
        <w:rPr>
          <w:rFonts w:ascii="Calibri" w:hAnsi="Calibri" w:cs="Calibri"/>
          <w:sz w:val="40"/>
          <w:szCs w:val="40"/>
        </w:rPr>
        <w:t xml:space="preserve"> </w:t>
      </w:r>
    </w:p>
    <w:p w14:paraId="2350FAFE"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569CD6"/>
          <w:sz w:val="21"/>
          <w:szCs w:val="21"/>
          <w:lang w:val="sr-Cyrl-RS" w:eastAsia="sr-Cyrl-RS"/>
        </w:rPr>
        <w:t>&lt;?php</w:t>
      </w:r>
    </w:p>
    <w:p w14:paraId="74B9B2E5"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include</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'connection/connection.php'</w:t>
      </w:r>
      <w:r w:rsidRPr="00005539">
        <w:rPr>
          <w:rFonts w:ascii="Consolas" w:hAnsi="Consolas"/>
          <w:color w:val="D4D4D4"/>
          <w:sz w:val="21"/>
          <w:szCs w:val="21"/>
          <w:lang w:val="sr-Cyrl-RS" w:eastAsia="sr-Cyrl-RS"/>
        </w:rPr>
        <w:t>);</w:t>
      </w:r>
    </w:p>
    <w:p w14:paraId="1310E61E"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include</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'functions.php'</w:t>
      </w:r>
      <w:r w:rsidRPr="00005539">
        <w:rPr>
          <w:rFonts w:ascii="Consolas" w:hAnsi="Consolas"/>
          <w:color w:val="D4D4D4"/>
          <w:sz w:val="21"/>
          <w:szCs w:val="21"/>
          <w:lang w:val="sr-Cyrl-RS" w:eastAsia="sr-Cyrl-RS"/>
        </w:rPr>
        <w:t>);</w:t>
      </w:r>
    </w:p>
    <w:p w14:paraId="0A58C82C"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C586C0"/>
          <w:sz w:val="21"/>
          <w:szCs w:val="21"/>
          <w:lang w:val="sr-Cyrl-RS" w:eastAsia="sr-Cyrl-RS"/>
        </w:rPr>
        <w:t>if</w:t>
      </w:r>
      <w:r w:rsidRPr="00005539">
        <w:rPr>
          <w:rFonts w:ascii="Consolas" w:hAnsi="Consolas"/>
          <w:color w:val="D4D4D4"/>
          <w:sz w:val="21"/>
          <w:szCs w:val="21"/>
          <w:lang w:val="sr-Cyrl-RS" w:eastAsia="sr-Cyrl-RS"/>
        </w:rPr>
        <w:t>(</w:t>
      </w:r>
      <w:r w:rsidRPr="00005539">
        <w:rPr>
          <w:rFonts w:ascii="Consolas" w:hAnsi="Consolas"/>
          <w:color w:val="DCDCAA"/>
          <w:sz w:val="21"/>
          <w:szCs w:val="21"/>
          <w:lang w:val="sr-Cyrl-RS" w:eastAsia="sr-Cyrl-RS"/>
        </w:rPr>
        <w:t>isset</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$_GET</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'deviceId'</w:t>
      </w:r>
      <w:r w:rsidRPr="00005539">
        <w:rPr>
          <w:rFonts w:ascii="Consolas" w:hAnsi="Consolas"/>
          <w:color w:val="D4D4D4"/>
          <w:sz w:val="21"/>
          <w:szCs w:val="21"/>
          <w:lang w:val="sr-Cyrl-RS" w:eastAsia="sr-Cyrl-RS"/>
        </w:rPr>
        <w:t>])) {</w:t>
      </w:r>
    </w:p>
    <w:p w14:paraId="0B03E71A"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$deviceId</w:t>
      </w:r>
      <w:r w:rsidRPr="00005539">
        <w:rPr>
          <w:rFonts w:ascii="Consolas" w:hAnsi="Consolas"/>
          <w:color w:val="D4D4D4"/>
          <w:sz w:val="21"/>
          <w:szCs w:val="21"/>
          <w:lang w:val="sr-Cyrl-RS" w:eastAsia="sr-Cyrl-RS"/>
        </w:rPr>
        <w:t> = </w:t>
      </w:r>
      <w:r w:rsidRPr="00005539">
        <w:rPr>
          <w:rFonts w:ascii="Consolas" w:hAnsi="Consolas"/>
          <w:color w:val="9CDCFE"/>
          <w:sz w:val="21"/>
          <w:szCs w:val="21"/>
          <w:lang w:val="sr-Cyrl-RS" w:eastAsia="sr-Cyrl-RS"/>
        </w:rPr>
        <w:t>$_GET</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'deviceId'</w:t>
      </w:r>
      <w:r w:rsidRPr="00005539">
        <w:rPr>
          <w:rFonts w:ascii="Consolas" w:hAnsi="Consolas"/>
          <w:color w:val="D4D4D4"/>
          <w:sz w:val="21"/>
          <w:szCs w:val="21"/>
          <w:lang w:val="sr-Cyrl-RS" w:eastAsia="sr-Cyrl-RS"/>
        </w:rPr>
        <w:t>];</w:t>
      </w:r>
    </w:p>
    <w:p w14:paraId="2FC57CE1"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$deviceObj</w:t>
      </w:r>
      <w:r w:rsidRPr="00005539">
        <w:rPr>
          <w:rFonts w:ascii="Consolas" w:hAnsi="Consolas"/>
          <w:color w:val="D4D4D4"/>
          <w:sz w:val="21"/>
          <w:szCs w:val="21"/>
          <w:lang w:val="sr-Cyrl-RS" w:eastAsia="sr-Cyrl-RS"/>
        </w:rPr>
        <w:t> = </w:t>
      </w:r>
      <w:r w:rsidRPr="00005539">
        <w:rPr>
          <w:rFonts w:ascii="Consolas" w:hAnsi="Consolas"/>
          <w:color w:val="DCDCAA"/>
          <w:sz w:val="21"/>
          <w:szCs w:val="21"/>
          <w:lang w:val="sr-Cyrl-RS" w:eastAsia="sr-Cyrl-RS"/>
        </w:rPr>
        <w:t>fetchFromDatabase</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w:t>
      </w:r>
      <w:r w:rsidRPr="00005539">
        <w:rPr>
          <w:rFonts w:ascii="Consolas" w:hAnsi="Consolas"/>
          <w:color w:val="569CD6"/>
          <w:sz w:val="21"/>
          <w:szCs w:val="21"/>
          <w:lang w:val="sr-Cyrl-RS" w:eastAsia="sr-Cyrl-RS"/>
        </w:rPr>
        <w:t>SELECT</w:t>
      </w:r>
      <w:r w:rsidRPr="00005539">
        <w:rPr>
          <w:rFonts w:ascii="Consolas" w:hAnsi="Consolas"/>
          <w:color w:val="CE9178"/>
          <w:sz w:val="21"/>
          <w:szCs w:val="21"/>
          <w:lang w:val="sr-Cyrl-RS" w:eastAsia="sr-Cyrl-RS"/>
        </w:rPr>
        <w:t> </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 </w:t>
      </w:r>
      <w:r w:rsidRPr="00005539">
        <w:rPr>
          <w:rFonts w:ascii="Consolas" w:hAnsi="Consolas"/>
          <w:color w:val="569CD6"/>
          <w:sz w:val="21"/>
          <w:szCs w:val="21"/>
          <w:lang w:val="sr-Cyrl-RS" w:eastAsia="sr-Cyrl-RS"/>
        </w:rPr>
        <w:t>FROM</w:t>
      </w:r>
      <w:r w:rsidRPr="00005539">
        <w:rPr>
          <w:rFonts w:ascii="Consolas" w:hAnsi="Consolas"/>
          <w:color w:val="CE9178"/>
          <w:sz w:val="21"/>
          <w:szCs w:val="21"/>
          <w:lang w:val="sr-Cyrl-RS" w:eastAsia="sr-Cyrl-RS"/>
        </w:rPr>
        <w:t> devices </w:t>
      </w:r>
      <w:r w:rsidRPr="00005539">
        <w:rPr>
          <w:rFonts w:ascii="Consolas" w:hAnsi="Consolas"/>
          <w:color w:val="569CD6"/>
          <w:sz w:val="21"/>
          <w:szCs w:val="21"/>
          <w:lang w:val="sr-Cyrl-RS" w:eastAsia="sr-Cyrl-RS"/>
        </w:rPr>
        <w:t>WHERE</w:t>
      </w:r>
      <w:r w:rsidRPr="00005539">
        <w:rPr>
          <w:rFonts w:ascii="Consolas" w:hAnsi="Consolas"/>
          <w:color w:val="CE9178"/>
          <w:sz w:val="21"/>
          <w:szCs w:val="21"/>
          <w:lang w:val="sr-Cyrl-RS" w:eastAsia="sr-Cyrl-RS"/>
        </w:rPr>
        <w:t> device_id </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 </w:t>
      </w:r>
      <w:r w:rsidRPr="00005539">
        <w:rPr>
          <w:rFonts w:ascii="Consolas" w:hAnsi="Consolas"/>
          <w:color w:val="9CDCFE"/>
          <w:sz w:val="21"/>
          <w:szCs w:val="21"/>
          <w:lang w:val="sr-Cyrl-RS" w:eastAsia="sr-Cyrl-RS"/>
        </w:rPr>
        <w:t>$deviceId</w:t>
      </w:r>
      <w:r w:rsidRPr="00005539">
        <w:rPr>
          <w:rFonts w:ascii="Consolas" w:hAnsi="Consolas"/>
          <w:color w:val="CE9178"/>
          <w:sz w:val="21"/>
          <w:szCs w:val="21"/>
          <w:lang w:val="sr-Cyrl-RS" w:eastAsia="sr-Cyrl-RS"/>
        </w:rPr>
        <w:t>"</w:t>
      </w:r>
      <w:r w:rsidRPr="00005539">
        <w:rPr>
          <w:rFonts w:ascii="Consolas" w:hAnsi="Consolas"/>
          <w:color w:val="D4D4D4"/>
          <w:sz w:val="21"/>
          <w:szCs w:val="21"/>
          <w:lang w:val="sr-Cyrl-RS" w:eastAsia="sr-Cyrl-RS"/>
        </w:rPr>
        <w:t>);</w:t>
      </w:r>
    </w:p>
    <w:p w14:paraId="46549290"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$device</w:t>
      </w:r>
      <w:r w:rsidRPr="00005539">
        <w:rPr>
          <w:rFonts w:ascii="Consolas" w:hAnsi="Consolas"/>
          <w:color w:val="D4D4D4"/>
          <w:sz w:val="21"/>
          <w:szCs w:val="21"/>
          <w:lang w:val="sr-Cyrl-RS" w:eastAsia="sr-Cyrl-RS"/>
        </w:rPr>
        <w:t> = (</w:t>
      </w:r>
      <w:r w:rsidRPr="00005539">
        <w:rPr>
          <w:rFonts w:ascii="Consolas" w:hAnsi="Consolas"/>
          <w:color w:val="569CD6"/>
          <w:sz w:val="21"/>
          <w:szCs w:val="21"/>
          <w:lang w:val="sr-Cyrl-RS" w:eastAsia="sr-Cyrl-RS"/>
        </w:rPr>
        <w:t>array</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$deviceObj</w:t>
      </w:r>
      <w:r w:rsidRPr="00005539">
        <w:rPr>
          <w:rFonts w:ascii="Consolas" w:hAnsi="Consolas"/>
          <w:color w:val="D4D4D4"/>
          <w:sz w:val="21"/>
          <w:szCs w:val="21"/>
          <w:lang w:val="sr-Cyrl-RS" w:eastAsia="sr-Cyrl-RS"/>
        </w:rPr>
        <w:t>[</w:t>
      </w:r>
      <w:r w:rsidRPr="00005539">
        <w:rPr>
          <w:rFonts w:ascii="Consolas" w:hAnsi="Consolas"/>
          <w:color w:val="B5CEA8"/>
          <w:sz w:val="21"/>
          <w:szCs w:val="21"/>
          <w:lang w:val="sr-Cyrl-RS" w:eastAsia="sr-Cyrl-RS"/>
        </w:rPr>
        <w:t>0</w:t>
      </w:r>
      <w:r w:rsidRPr="00005539">
        <w:rPr>
          <w:rFonts w:ascii="Consolas" w:hAnsi="Consolas"/>
          <w:color w:val="D4D4D4"/>
          <w:sz w:val="21"/>
          <w:szCs w:val="21"/>
          <w:lang w:val="sr-Cyrl-RS" w:eastAsia="sr-Cyrl-RS"/>
        </w:rPr>
        <w:t>];</w:t>
      </w:r>
    </w:p>
    <w:p w14:paraId="35877B73"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$deviceName</w:t>
      </w:r>
      <w:r w:rsidRPr="00005539">
        <w:rPr>
          <w:rFonts w:ascii="Consolas" w:hAnsi="Consolas"/>
          <w:color w:val="D4D4D4"/>
          <w:sz w:val="21"/>
          <w:szCs w:val="21"/>
          <w:lang w:val="sr-Cyrl-RS" w:eastAsia="sr-Cyrl-RS"/>
        </w:rPr>
        <w:t> = </w:t>
      </w:r>
      <w:r w:rsidRPr="00005539">
        <w:rPr>
          <w:rFonts w:ascii="Consolas" w:hAnsi="Consolas"/>
          <w:color w:val="9CDCFE"/>
          <w:sz w:val="21"/>
          <w:szCs w:val="21"/>
          <w:lang w:val="sr-Cyrl-RS" w:eastAsia="sr-Cyrl-RS"/>
        </w:rPr>
        <w:t>$device</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"name"</w:t>
      </w:r>
      <w:r w:rsidRPr="00005539">
        <w:rPr>
          <w:rFonts w:ascii="Consolas" w:hAnsi="Consolas"/>
          <w:color w:val="D4D4D4"/>
          <w:sz w:val="21"/>
          <w:szCs w:val="21"/>
          <w:lang w:val="sr-Cyrl-RS" w:eastAsia="sr-Cyrl-RS"/>
        </w:rPr>
        <w:t>];</w:t>
      </w:r>
    </w:p>
    <w:p w14:paraId="2997BC27"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$devicePrice</w:t>
      </w:r>
      <w:r w:rsidRPr="00005539">
        <w:rPr>
          <w:rFonts w:ascii="Consolas" w:hAnsi="Consolas"/>
          <w:color w:val="D4D4D4"/>
          <w:sz w:val="21"/>
          <w:szCs w:val="21"/>
          <w:lang w:val="sr-Cyrl-RS" w:eastAsia="sr-Cyrl-RS"/>
        </w:rPr>
        <w:t> = </w:t>
      </w:r>
      <w:r w:rsidRPr="00005539">
        <w:rPr>
          <w:rFonts w:ascii="Consolas" w:hAnsi="Consolas"/>
          <w:color w:val="9CDCFE"/>
          <w:sz w:val="21"/>
          <w:szCs w:val="21"/>
          <w:lang w:val="sr-Cyrl-RS" w:eastAsia="sr-Cyrl-RS"/>
        </w:rPr>
        <w:t>$device</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"price"</w:t>
      </w:r>
      <w:r w:rsidRPr="00005539">
        <w:rPr>
          <w:rFonts w:ascii="Consolas" w:hAnsi="Consolas"/>
          <w:color w:val="D4D4D4"/>
          <w:sz w:val="21"/>
          <w:szCs w:val="21"/>
          <w:lang w:val="sr-Cyrl-RS" w:eastAsia="sr-Cyrl-RS"/>
        </w:rPr>
        <w:t>];</w:t>
      </w:r>
    </w:p>
    <w:p w14:paraId="3D19E1AF"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9CDCFE"/>
          <w:sz w:val="21"/>
          <w:szCs w:val="21"/>
          <w:lang w:val="sr-Cyrl-RS" w:eastAsia="sr-Cyrl-RS"/>
        </w:rPr>
        <w:t>$result</w:t>
      </w:r>
      <w:r w:rsidRPr="00005539">
        <w:rPr>
          <w:rFonts w:ascii="Consolas" w:hAnsi="Consolas"/>
          <w:color w:val="D4D4D4"/>
          <w:sz w:val="21"/>
          <w:szCs w:val="21"/>
          <w:lang w:val="sr-Cyrl-RS" w:eastAsia="sr-Cyrl-RS"/>
        </w:rPr>
        <w:t> = [</w:t>
      </w:r>
      <w:r w:rsidRPr="00005539">
        <w:rPr>
          <w:rFonts w:ascii="Consolas" w:hAnsi="Consolas"/>
          <w:color w:val="CE9178"/>
          <w:sz w:val="21"/>
          <w:szCs w:val="21"/>
          <w:lang w:val="sr-Cyrl-RS" w:eastAsia="sr-Cyrl-RS"/>
        </w:rPr>
        <w:t>"id"</w:t>
      </w:r>
      <w:r w:rsidRPr="00005539">
        <w:rPr>
          <w:rFonts w:ascii="Consolas" w:hAnsi="Consolas"/>
          <w:color w:val="D4D4D4"/>
          <w:sz w:val="21"/>
          <w:szCs w:val="21"/>
          <w:lang w:val="sr-Cyrl-RS" w:eastAsia="sr-Cyrl-RS"/>
        </w:rPr>
        <w:t>=&gt;</w:t>
      </w:r>
      <w:r w:rsidRPr="00005539">
        <w:rPr>
          <w:rFonts w:ascii="Consolas" w:hAnsi="Consolas"/>
          <w:color w:val="9CDCFE"/>
          <w:sz w:val="21"/>
          <w:szCs w:val="21"/>
          <w:lang w:val="sr-Cyrl-RS" w:eastAsia="sr-Cyrl-RS"/>
        </w:rPr>
        <w:t>$deviceId</w:t>
      </w:r>
      <w:r w:rsidRPr="00005539">
        <w:rPr>
          <w:rFonts w:ascii="Consolas" w:hAnsi="Consolas"/>
          <w:color w:val="D4D4D4"/>
          <w:sz w:val="21"/>
          <w:szCs w:val="21"/>
          <w:lang w:val="sr-Cyrl-RS" w:eastAsia="sr-Cyrl-RS"/>
        </w:rPr>
        <w:t>, </w:t>
      </w:r>
      <w:r w:rsidRPr="00005539">
        <w:rPr>
          <w:rFonts w:ascii="Consolas" w:hAnsi="Consolas"/>
          <w:color w:val="CE9178"/>
          <w:sz w:val="21"/>
          <w:szCs w:val="21"/>
          <w:lang w:val="sr-Cyrl-RS" w:eastAsia="sr-Cyrl-RS"/>
        </w:rPr>
        <w:t>"name"</w:t>
      </w:r>
      <w:r w:rsidRPr="00005539">
        <w:rPr>
          <w:rFonts w:ascii="Consolas" w:hAnsi="Consolas"/>
          <w:color w:val="D4D4D4"/>
          <w:sz w:val="21"/>
          <w:szCs w:val="21"/>
          <w:lang w:val="sr-Cyrl-RS" w:eastAsia="sr-Cyrl-RS"/>
        </w:rPr>
        <w:t>=&gt;</w:t>
      </w:r>
      <w:r w:rsidRPr="00005539">
        <w:rPr>
          <w:rFonts w:ascii="Consolas" w:hAnsi="Consolas"/>
          <w:color w:val="9CDCFE"/>
          <w:sz w:val="21"/>
          <w:szCs w:val="21"/>
          <w:lang w:val="sr-Cyrl-RS" w:eastAsia="sr-Cyrl-RS"/>
        </w:rPr>
        <w:t>$deviceName</w:t>
      </w:r>
      <w:r w:rsidRPr="00005539">
        <w:rPr>
          <w:rFonts w:ascii="Consolas" w:hAnsi="Consolas"/>
          <w:color w:val="D4D4D4"/>
          <w:sz w:val="21"/>
          <w:szCs w:val="21"/>
          <w:lang w:val="sr-Cyrl-RS" w:eastAsia="sr-Cyrl-RS"/>
        </w:rPr>
        <w:t>, </w:t>
      </w:r>
      <w:r w:rsidRPr="00005539">
        <w:rPr>
          <w:rFonts w:ascii="Consolas" w:hAnsi="Consolas"/>
          <w:color w:val="CE9178"/>
          <w:sz w:val="21"/>
          <w:szCs w:val="21"/>
          <w:lang w:val="sr-Cyrl-RS" w:eastAsia="sr-Cyrl-RS"/>
        </w:rPr>
        <w:t>"price"</w:t>
      </w:r>
      <w:r w:rsidRPr="00005539">
        <w:rPr>
          <w:rFonts w:ascii="Consolas" w:hAnsi="Consolas"/>
          <w:color w:val="D4D4D4"/>
          <w:sz w:val="21"/>
          <w:szCs w:val="21"/>
          <w:lang w:val="sr-Cyrl-RS" w:eastAsia="sr-Cyrl-RS"/>
        </w:rPr>
        <w:t>=&gt;</w:t>
      </w:r>
      <w:r w:rsidRPr="00005539">
        <w:rPr>
          <w:rFonts w:ascii="Consolas" w:hAnsi="Consolas"/>
          <w:color w:val="9CDCFE"/>
          <w:sz w:val="21"/>
          <w:szCs w:val="21"/>
          <w:lang w:val="sr-Cyrl-RS" w:eastAsia="sr-Cyrl-RS"/>
        </w:rPr>
        <w:t>$devicePrice</w:t>
      </w:r>
      <w:r w:rsidRPr="00005539">
        <w:rPr>
          <w:rFonts w:ascii="Consolas" w:hAnsi="Consolas"/>
          <w:color w:val="D4D4D4"/>
          <w:sz w:val="21"/>
          <w:szCs w:val="21"/>
          <w:lang w:val="sr-Cyrl-RS" w:eastAsia="sr-Cyrl-RS"/>
        </w:rPr>
        <w:t>];</w:t>
      </w:r>
    </w:p>
    <w:p w14:paraId="24F3D549"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header</w:t>
      </w:r>
      <w:r w:rsidRPr="00005539">
        <w:rPr>
          <w:rFonts w:ascii="Consolas" w:hAnsi="Consolas"/>
          <w:color w:val="D4D4D4"/>
          <w:sz w:val="21"/>
          <w:szCs w:val="21"/>
          <w:lang w:val="sr-Cyrl-RS" w:eastAsia="sr-Cyrl-RS"/>
        </w:rPr>
        <w:t>(</w:t>
      </w:r>
      <w:r w:rsidRPr="00005539">
        <w:rPr>
          <w:rFonts w:ascii="Consolas" w:hAnsi="Consolas"/>
          <w:color w:val="CE9178"/>
          <w:sz w:val="21"/>
          <w:szCs w:val="21"/>
          <w:lang w:val="sr-Cyrl-RS" w:eastAsia="sr-Cyrl-RS"/>
        </w:rPr>
        <w:t>'Content-type: application/json'</w:t>
      </w:r>
      <w:r w:rsidRPr="00005539">
        <w:rPr>
          <w:rFonts w:ascii="Consolas" w:hAnsi="Consolas"/>
          <w:color w:val="D4D4D4"/>
          <w:sz w:val="21"/>
          <w:szCs w:val="21"/>
          <w:lang w:val="sr-Cyrl-RS" w:eastAsia="sr-Cyrl-RS"/>
        </w:rPr>
        <w:t>);</w:t>
      </w:r>
    </w:p>
    <w:p w14:paraId="394A1BC6"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echo</w:t>
      </w:r>
      <w:r w:rsidRPr="00005539">
        <w:rPr>
          <w:rFonts w:ascii="Consolas" w:hAnsi="Consolas"/>
          <w:color w:val="D4D4D4"/>
          <w:sz w:val="21"/>
          <w:szCs w:val="21"/>
          <w:lang w:val="sr-Cyrl-RS" w:eastAsia="sr-Cyrl-RS"/>
        </w:rPr>
        <w:t>(</w:t>
      </w:r>
      <w:r w:rsidRPr="00005539">
        <w:rPr>
          <w:rFonts w:ascii="Consolas" w:hAnsi="Consolas"/>
          <w:color w:val="DCDCAA"/>
          <w:sz w:val="21"/>
          <w:szCs w:val="21"/>
          <w:lang w:val="sr-Cyrl-RS" w:eastAsia="sr-Cyrl-RS"/>
        </w:rPr>
        <w:t>json_encode</w:t>
      </w:r>
      <w:r w:rsidRPr="00005539">
        <w:rPr>
          <w:rFonts w:ascii="Consolas" w:hAnsi="Consolas"/>
          <w:color w:val="D4D4D4"/>
          <w:sz w:val="21"/>
          <w:szCs w:val="21"/>
          <w:lang w:val="sr-Cyrl-RS" w:eastAsia="sr-Cyrl-RS"/>
        </w:rPr>
        <w:t>(</w:t>
      </w:r>
      <w:r w:rsidRPr="00005539">
        <w:rPr>
          <w:rFonts w:ascii="Consolas" w:hAnsi="Consolas"/>
          <w:color w:val="9CDCFE"/>
          <w:sz w:val="21"/>
          <w:szCs w:val="21"/>
          <w:lang w:val="sr-Cyrl-RS" w:eastAsia="sr-Cyrl-RS"/>
        </w:rPr>
        <w:t>$result</w:t>
      </w:r>
      <w:r w:rsidRPr="00005539">
        <w:rPr>
          <w:rFonts w:ascii="Consolas" w:hAnsi="Consolas"/>
          <w:color w:val="D4D4D4"/>
          <w:sz w:val="21"/>
          <w:szCs w:val="21"/>
          <w:lang w:val="sr-Cyrl-RS" w:eastAsia="sr-Cyrl-RS"/>
        </w:rPr>
        <w:t>));</w:t>
      </w:r>
    </w:p>
    <w:p w14:paraId="6B1854FE"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http_response_code</w:t>
      </w:r>
      <w:r w:rsidRPr="00005539">
        <w:rPr>
          <w:rFonts w:ascii="Consolas" w:hAnsi="Consolas"/>
          <w:color w:val="D4D4D4"/>
          <w:sz w:val="21"/>
          <w:szCs w:val="21"/>
          <w:lang w:val="sr-Cyrl-RS" w:eastAsia="sr-Cyrl-RS"/>
        </w:rPr>
        <w:t>(</w:t>
      </w:r>
      <w:r w:rsidRPr="00005539">
        <w:rPr>
          <w:rFonts w:ascii="Consolas" w:hAnsi="Consolas"/>
          <w:color w:val="B5CEA8"/>
          <w:sz w:val="21"/>
          <w:szCs w:val="21"/>
          <w:lang w:val="sr-Cyrl-RS" w:eastAsia="sr-Cyrl-RS"/>
        </w:rPr>
        <w:t>200</w:t>
      </w:r>
      <w:r w:rsidRPr="00005539">
        <w:rPr>
          <w:rFonts w:ascii="Consolas" w:hAnsi="Consolas"/>
          <w:color w:val="D4D4D4"/>
          <w:sz w:val="21"/>
          <w:szCs w:val="21"/>
          <w:lang w:val="sr-Cyrl-RS" w:eastAsia="sr-Cyrl-RS"/>
        </w:rPr>
        <w:t>);</w:t>
      </w:r>
    </w:p>
    <w:p w14:paraId="1F817ADA"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 </w:t>
      </w:r>
      <w:r w:rsidRPr="00005539">
        <w:rPr>
          <w:rFonts w:ascii="Consolas" w:hAnsi="Consolas"/>
          <w:color w:val="C586C0"/>
          <w:sz w:val="21"/>
          <w:szCs w:val="21"/>
          <w:lang w:val="sr-Cyrl-RS" w:eastAsia="sr-Cyrl-RS"/>
        </w:rPr>
        <w:t>else</w:t>
      </w:r>
      <w:r w:rsidRPr="00005539">
        <w:rPr>
          <w:rFonts w:ascii="Consolas" w:hAnsi="Consolas"/>
          <w:color w:val="D4D4D4"/>
          <w:sz w:val="21"/>
          <w:szCs w:val="21"/>
          <w:lang w:val="sr-Cyrl-RS" w:eastAsia="sr-Cyrl-RS"/>
        </w:rPr>
        <w:t> {</w:t>
      </w:r>
    </w:p>
    <w:p w14:paraId="4552CA4C"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r w:rsidRPr="00005539">
        <w:rPr>
          <w:rFonts w:ascii="Consolas" w:hAnsi="Consolas"/>
          <w:color w:val="DCDCAA"/>
          <w:sz w:val="21"/>
          <w:szCs w:val="21"/>
          <w:lang w:val="sr-Cyrl-RS" w:eastAsia="sr-Cyrl-RS"/>
        </w:rPr>
        <w:t>http_response_code</w:t>
      </w:r>
      <w:r w:rsidRPr="00005539">
        <w:rPr>
          <w:rFonts w:ascii="Consolas" w:hAnsi="Consolas"/>
          <w:color w:val="D4D4D4"/>
          <w:sz w:val="21"/>
          <w:szCs w:val="21"/>
          <w:lang w:val="sr-Cyrl-RS" w:eastAsia="sr-Cyrl-RS"/>
        </w:rPr>
        <w:t>(</w:t>
      </w:r>
      <w:r w:rsidRPr="00005539">
        <w:rPr>
          <w:rFonts w:ascii="Consolas" w:hAnsi="Consolas"/>
          <w:color w:val="B5CEA8"/>
          <w:sz w:val="21"/>
          <w:szCs w:val="21"/>
          <w:lang w:val="sr-Cyrl-RS" w:eastAsia="sr-Cyrl-RS"/>
        </w:rPr>
        <w:t>400</w:t>
      </w:r>
      <w:r w:rsidRPr="00005539">
        <w:rPr>
          <w:rFonts w:ascii="Consolas" w:hAnsi="Consolas"/>
          <w:color w:val="D4D4D4"/>
          <w:sz w:val="21"/>
          <w:szCs w:val="21"/>
          <w:lang w:val="sr-Cyrl-RS" w:eastAsia="sr-Cyrl-RS"/>
        </w:rPr>
        <w:t>);</w:t>
      </w:r>
    </w:p>
    <w:p w14:paraId="14279BEE"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D4D4D4"/>
          <w:sz w:val="21"/>
          <w:szCs w:val="21"/>
          <w:lang w:val="sr-Cyrl-RS" w:eastAsia="sr-Cyrl-RS"/>
        </w:rPr>
        <w:t>    }</w:t>
      </w:r>
    </w:p>
    <w:p w14:paraId="4E95B687" w14:textId="77777777" w:rsidR="00005539" w:rsidRPr="00005539" w:rsidRDefault="00005539" w:rsidP="00005539">
      <w:pPr>
        <w:shd w:val="clear" w:color="auto" w:fill="1E1E1E"/>
        <w:spacing w:line="285" w:lineRule="atLeast"/>
        <w:rPr>
          <w:rFonts w:ascii="Consolas" w:hAnsi="Consolas"/>
          <w:color w:val="D4D4D4"/>
          <w:sz w:val="21"/>
          <w:szCs w:val="21"/>
          <w:lang w:val="sr-Cyrl-RS" w:eastAsia="sr-Cyrl-RS"/>
        </w:rPr>
      </w:pPr>
      <w:r w:rsidRPr="00005539">
        <w:rPr>
          <w:rFonts w:ascii="Consolas" w:hAnsi="Consolas"/>
          <w:color w:val="569CD6"/>
          <w:sz w:val="21"/>
          <w:szCs w:val="21"/>
          <w:lang w:val="sr-Cyrl-RS" w:eastAsia="sr-Cyrl-RS"/>
        </w:rPr>
        <w:t>?&gt;</w:t>
      </w:r>
    </w:p>
    <w:p w14:paraId="501148C1" w14:textId="77777777" w:rsidR="00541B41" w:rsidRDefault="00541B41">
      <w:pPr>
        <w:rPr>
          <w:rFonts w:ascii="Calibri" w:eastAsia="Calibri" w:hAnsi="Calibri" w:cs="Calibri"/>
          <w:color w:val="548DD4" w:themeColor="text2" w:themeTint="99"/>
          <w:sz w:val="40"/>
          <w:szCs w:val="40"/>
        </w:rPr>
      </w:pPr>
      <w:r>
        <w:rPr>
          <w:rFonts w:ascii="Calibri" w:hAnsi="Calibri" w:cs="Calibri"/>
          <w:sz w:val="40"/>
          <w:szCs w:val="40"/>
        </w:rPr>
        <w:br w:type="page"/>
      </w:r>
    </w:p>
    <w:p w14:paraId="02B1CE33" w14:textId="2F20A759" w:rsidR="00541B41" w:rsidRDefault="00541B41" w:rsidP="00541B41">
      <w:pPr>
        <w:pStyle w:val="Heading3"/>
        <w:rPr>
          <w:rFonts w:ascii="Calibri" w:hAnsi="Calibri" w:cs="Calibri"/>
          <w:sz w:val="40"/>
          <w:szCs w:val="40"/>
        </w:rPr>
      </w:pPr>
      <w:bookmarkStart w:id="35" w:name="_Toc66306947"/>
      <w:r>
        <w:lastRenderedPageBreak/>
        <w:t>admin-</w:t>
      </w:r>
      <w:proofErr w:type="spellStart"/>
      <w:r>
        <w:t>header.php</w:t>
      </w:r>
      <w:bookmarkEnd w:id="35"/>
      <w:proofErr w:type="spellEnd"/>
      <w:r>
        <w:rPr>
          <w:rFonts w:ascii="Calibri" w:hAnsi="Calibri" w:cs="Calibri"/>
          <w:sz w:val="40"/>
          <w:szCs w:val="40"/>
        </w:rPr>
        <w:t xml:space="preserve"> </w:t>
      </w:r>
    </w:p>
    <w:p w14:paraId="2457A01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header</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"header"</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"adminHeader"</w:t>
      </w:r>
      <w:r w:rsidRPr="00541B41">
        <w:rPr>
          <w:rFonts w:ascii="Consolas" w:hAnsi="Consolas"/>
          <w:color w:val="808080"/>
          <w:sz w:val="21"/>
          <w:szCs w:val="21"/>
          <w:lang w:val="sr-Cyrl-RS" w:eastAsia="sr-Cyrl-RS"/>
        </w:rPr>
        <w:t>&gt;</w:t>
      </w:r>
    </w:p>
    <w:p w14:paraId="50A637A0"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&lt;?php</w:t>
      </w:r>
    </w:p>
    <w:p w14:paraId="13B0CCB8"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DCDCAA"/>
          <w:sz w:val="21"/>
          <w:szCs w:val="21"/>
          <w:lang w:val="sr-Cyrl-RS" w:eastAsia="sr-Cyrl-RS"/>
        </w:rPr>
        <w:t>include</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"login-bar.php"</w:t>
      </w:r>
      <w:r w:rsidRPr="00541B41">
        <w:rPr>
          <w:rFonts w:ascii="Consolas" w:hAnsi="Consolas"/>
          <w:color w:val="D4D4D4"/>
          <w:sz w:val="21"/>
          <w:szCs w:val="21"/>
          <w:lang w:val="sr-Cyrl-RS" w:eastAsia="sr-Cyrl-RS"/>
        </w:rPr>
        <w:t>);</w:t>
      </w:r>
    </w:p>
    <w:p w14:paraId="00AA6F49"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?&gt;</w:t>
      </w:r>
    </w:p>
    <w:p w14:paraId="257BFF1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"container"</w:t>
      </w:r>
      <w:r w:rsidRPr="00541B41">
        <w:rPr>
          <w:rFonts w:ascii="Consolas" w:hAnsi="Consolas"/>
          <w:color w:val="808080"/>
          <w:sz w:val="21"/>
          <w:szCs w:val="21"/>
          <w:lang w:val="sr-Cyrl-RS" w:eastAsia="sr-Cyrl-RS"/>
        </w:rPr>
        <w:t>&gt;</w:t>
      </w:r>
    </w:p>
    <w:p w14:paraId="20F5D858"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"hamburger"</w:t>
      </w:r>
      <w:r w:rsidRPr="00541B41">
        <w:rPr>
          <w:rFonts w:ascii="Consolas" w:hAnsi="Consolas"/>
          <w:color w:val="808080"/>
          <w:sz w:val="21"/>
          <w:szCs w:val="21"/>
          <w:lang w:val="sr-Cyrl-RS" w:eastAsia="sr-Cyrl-RS"/>
        </w:rPr>
        <w:t>&gt;</w:t>
      </w:r>
    </w:p>
    <w:p w14:paraId="127975C9"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a</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href</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w:t>
      </w:r>
      <w:r w:rsidRPr="00541B41">
        <w:rPr>
          <w:rFonts w:ascii="Consolas" w:hAnsi="Consolas"/>
          <w:color w:val="808080"/>
          <w:sz w:val="21"/>
          <w:szCs w:val="21"/>
          <w:lang w:val="sr-Cyrl-RS" w:eastAsia="sr-Cyrl-RS"/>
        </w:rPr>
        <w:t>&gt;</w:t>
      </w:r>
    </w:p>
    <w:p w14:paraId="58A858A0"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i</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"fas fa-bars font-large"</w:t>
      </w:r>
      <w:r w:rsidRPr="00541B41">
        <w:rPr>
          <w:rFonts w:ascii="Consolas" w:hAnsi="Consolas"/>
          <w:color w:val="808080"/>
          <w:sz w:val="21"/>
          <w:szCs w:val="21"/>
          <w:lang w:val="sr-Cyrl-RS" w:eastAsia="sr-Cyrl-RS"/>
        </w:rPr>
        <w:t>&gt;&lt;/</w:t>
      </w:r>
      <w:r w:rsidRPr="00541B41">
        <w:rPr>
          <w:rFonts w:ascii="Consolas" w:hAnsi="Consolas"/>
          <w:color w:val="569CD6"/>
          <w:sz w:val="21"/>
          <w:szCs w:val="21"/>
          <w:lang w:val="sr-Cyrl-RS" w:eastAsia="sr-Cyrl-RS"/>
        </w:rPr>
        <w:t>i</w:t>
      </w:r>
      <w:r w:rsidRPr="00541B41">
        <w:rPr>
          <w:rFonts w:ascii="Consolas" w:hAnsi="Consolas"/>
          <w:color w:val="808080"/>
          <w:sz w:val="21"/>
          <w:szCs w:val="21"/>
          <w:lang w:val="sr-Cyrl-RS" w:eastAsia="sr-Cyrl-RS"/>
        </w:rPr>
        <w:t>&gt;</w:t>
      </w:r>
    </w:p>
    <w:p w14:paraId="4D5CE7F3"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a</w:t>
      </w:r>
      <w:r w:rsidRPr="00541B41">
        <w:rPr>
          <w:rFonts w:ascii="Consolas" w:hAnsi="Consolas"/>
          <w:color w:val="808080"/>
          <w:sz w:val="21"/>
          <w:szCs w:val="21"/>
          <w:lang w:val="sr-Cyrl-RS" w:eastAsia="sr-Cyrl-RS"/>
        </w:rPr>
        <w:t>&gt;</w:t>
      </w:r>
    </w:p>
    <w:p w14:paraId="003B3424"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7A4BFAE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"sideNav"</w:t>
      </w:r>
      <w:r w:rsidRPr="00541B41">
        <w:rPr>
          <w:rFonts w:ascii="Consolas" w:hAnsi="Consolas"/>
          <w:color w:val="808080"/>
          <w:sz w:val="21"/>
          <w:szCs w:val="21"/>
          <w:lang w:val="sr-Cyrl-RS" w:eastAsia="sr-Cyrl-RS"/>
        </w:rPr>
        <w:t>&gt;</w:t>
      </w:r>
    </w:p>
    <w:p w14:paraId="4FE5681B"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"cover"</w:t>
      </w:r>
      <w:r w:rsidRPr="00541B41">
        <w:rPr>
          <w:rFonts w:ascii="Consolas" w:hAnsi="Consolas"/>
          <w:color w:val="808080"/>
          <w:sz w:val="21"/>
          <w:szCs w:val="21"/>
          <w:lang w:val="sr-Cyrl-RS" w:eastAsia="sr-Cyrl-RS"/>
        </w:rPr>
        <w:t>&gt;</w:t>
      </w:r>
    </w:p>
    <w:p w14:paraId="2ED7A329"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"sideNavContent"</w:t>
      </w:r>
      <w:r w:rsidRPr="00541B41">
        <w:rPr>
          <w:rFonts w:ascii="Consolas" w:hAnsi="Consolas"/>
          <w:color w:val="808080"/>
          <w:sz w:val="21"/>
          <w:szCs w:val="21"/>
          <w:lang w:val="sr-Cyrl-RS" w:eastAsia="sr-Cyrl-RS"/>
        </w:rPr>
        <w:t>&gt;</w:t>
      </w:r>
    </w:p>
    <w:p w14:paraId="219B1D16"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ul</w:t>
      </w:r>
      <w:r w:rsidRPr="00541B41">
        <w:rPr>
          <w:rFonts w:ascii="Consolas" w:hAnsi="Consolas"/>
          <w:color w:val="808080"/>
          <w:sz w:val="21"/>
          <w:szCs w:val="21"/>
          <w:lang w:val="sr-Cyrl-RS" w:eastAsia="sr-Cyrl-RS"/>
        </w:rPr>
        <w:t>&gt;</w:t>
      </w:r>
    </w:p>
    <w:p w14:paraId="56B78984"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&lt;?php</w:t>
      </w:r>
    </w:p>
    <w:p w14:paraId="5A237374"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DCDCAA"/>
          <w:sz w:val="21"/>
          <w:szCs w:val="21"/>
          <w:lang w:val="sr-Cyrl-RS" w:eastAsia="sr-Cyrl-RS"/>
        </w:rPr>
        <w:t>printAdminNavLinks</w:t>
      </w:r>
      <w:r w:rsidRPr="00541B41">
        <w:rPr>
          <w:rFonts w:ascii="Consolas" w:hAnsi="Consolas"/>
          <w:color w:val="D4D4D4"/>
          <w:sz w:val="21"/>
          <w:szCs w:val="21"/>
          <w:lang w:val="sr-Cyrl-RS" w:eastAsia="sr-Cyrl-RS"/>
        </w:rPr>
        <w:t>();</w:t>
      </w:r>
    </w:p>
    <w:p w14:paraId="1D111590"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?&gt;</w:t>
      </w:r>
    </w:p>
    <w:p w14:paraId="337508C9"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ul</w:t>
      </w:r>
      <w:r w:rsidRPr="00541B41">
        <w:rPr>
          <w:rFonts w:ascii="Consolas" w:hAnsi="Consolas"/>
          <w:color w:val="808080"/>
          <w:sz w:val="21"/>
          <w:szCs w:val="21"/>
          <w:lang w:val="sr-Cyrl-RS" w:eastAsia="sr-Cyrl-RS"/>
        </w:rPr>
        <w:t>&gt;</w:t>
      </w:r>
    </w:p>
    <w:p w14:paraId="2BDEC7D6"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1CA514CB"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041B5E21"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28F6DC2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21696911"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header</w:t>
      </w:r>
      <w:r w:rsidRPr="00541B41">
        <w:rPr>
          <w:rFonts w:ascii="Consolas" w:hAnsi="Consolas"/>
          <w:color w:val="808080"/>
          <w:sz w:val="21"/>
          <w:szCs w:val="21"/>
          <w:lang w:val="sr-Cyrl-RS" w:eastAsia="sr-Cyrl-RS"/>
        </w:rPr>
        <w:t>&gt;</w:t>
      </w:r>
    </w:p>
    <w:p w14:paraId="6D131088" w14:textId="77777777" w:rsidR="00541B41" w:rsidRDefault="00541B41">
      <w:pPr>
        <w:rPr>
          <w:rFonts w:ascii="Calibri" w:eastAsia="Calibri" w:hAnsi="Calibri" w:cs="Calibri"/>
          <w:color w:val="548DD4" w:themeColor="text2" w:themeTint="99"/>
          <w:sz w:val="40"/>
          <w:szCs w:val="40"/>
        </w:rPr>
      </w:pPr>
      <w:r>
        <w:rPr>
          <w:rFonts w:ascii="Calibri" w:hAnsi="Calibri" w:cs="Calibri"/>
          <w:sz w:val="40"/>
          <w:szCs w:val="40"/>
        </w:rPr>
        <w:br w:type="page"/>
      </w:r>
    </w:p>
    <w:p w14:paraId="0F6E2433" w14:textId="008EAD9F" w:rsidR="00541B41" w:rsidRDefault="00541B41" w:rsidP="00541B41">
      <w:pPr>
        <w:pStyle w:val="Heading3"/>
        <w:rPr>
          <w:rFonts w:ascii="Calibri" w:hAnsi="Calibri" w:cs="Calibri"/>
          <w:sz w:val="40"/>
          <w:szCs w:val="40"/>
        </w:rPr>
      </w:pPr>
      <w:bookmarkStart w:id="36" w:name="_Toc66306948"/>
      <w:proofErr w:type="spellStart"/>
      <w:r>
        <w:lastRenderedPageBreak/>
        <w:t>footer.php</w:t>
      </w:r>
      <w:bookmarkEnd w:id="36"/>
      <w:proofErr w:type="spellEnd"/>
      <w:r>
        <w:rPr>
          <w:rFonts w:ascii="Calibri" w:hAnsi="Calibri" w:cs="Calibri"/>
          <w:sz w:val="40"/>
          <w:szCs w:val="40"/>
        </w:rPr>
        <w:t xml:space="preserve"> </w:t>
      </w:r>
    </w:p>
    <w:p w14:paraId="5D42549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footer</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"footer"</w:t>
      </w:r>
      <w:r w:rsidRPr="00541B41">
        <w:rPr>
          <w:rFonts w:ascii="Consolas" w:hAnsi="Consolas"/>
          <w:color w:val="808080"/>
          <w:sz w:val="21"/>
          <w:szCs w:val="21"/>
          <w:lang w:val="sr-Cyrl-RS" w:eastAsia="sr-Cyrl-RS"/>
        </w:rPr>
        <w:t>&gt;</w:t>
      </w:r>
    </w:p>
    <w:p w14:paraId="54B4F32F"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"container"</w:t>
      </w:r>
      <w:r w:rsidRPr="00541B41">
        <w:rPr>
          <w:rFonts w:ascii="Consolas" w:hAnsi="Consolas"/>
          <w:color w:val="808080"/>
          <w:sz w:val="21"/>
          <w:szCs w:val="21"/>
          <w:lang w:val="sr-Cyrl-RS" w:eastAsia="sr-Cyrl-RS"/>
        </w:rPr>
        <w:t>&gt;</w:t>
      </w:r>
    </w:p>
    <w:p w14:paraId="3CE23E59"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"sitemap"</w:t>
      </w:r>
      <w:r w:rsidRPr="00541B41">
        <w:rPr>
          <w:rFonts w:ascii="Consolas" w:hAnsi="Consolas"/>
          <w:color w:val="808080"/>
          <w:sz w:val="21"/>
          <w:szCs w:val="21"/>
          <w:lang w:val="sr-Cyrl-RS" w:eastAsia="sr-Cyrl-RS"/>
        </w:rPr>
        <w:t>&gt;</w:t>
      </w:r>
    </w:p>
    <w:p w14:paraId="4E7EA1D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ul</w:t>
      </w:r>
      <w:r w:rsidRPr="00541B41">
        <w:rPr>
          <w:rFonts w:ascii="Consolas" w:hAnsi="Consolas"/>
          <w:color w:val="808080"/>
          <w:sz w:val="21"/>
          <w:szCs w:val="21"/>
          <w:lang w:val="sr-Cyrl-RS" w:eastAsia="sr-Cyrl-RS"/>
        </w:rPr>
        <w:t>&gt;</w:t>
      </w:r>
    </w:p>
    <w:p w14:paraId="6B148AB4"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&lt;?php</w:t>
      </w:r>
    </w:p>
    <w:p w14:paraId="0E19F90E"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DCDCAA"/>
          <w:sz w:val="21"/>
          <w:szCs w:val="21"/>
          <w:lang w:val="sr-Cyrl-RS" w:eastAsia="sr-Cyrl-RS"/>
        </w:rPr>
        <w:t>printNavLinks</w:t>
      </w:r>
      <w:r w:rsidRPr="00541B41">
        <w:rPr>
          <w:rFonts w:ascii="Consolas" w:hAnsi="Consolas"/>
          <w:color w:val="D4D4D4"/>
          <w:sz w:val="21"/>
          <w:szCs w:val="21"/>
          <w:lang w:val="sr-Cyrl-RS" w:eastAsia="sr-Cyrl-RS"/>
        </w:rPr>
        <w:t>();</w:t>
      </w:r>
    </w:p>
    <w:p w14:paraId="157443AA"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?&gt;</w:t>
      </w:r>
    </w:p>
    <w:p w14:paraId="28547F5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ul</w:t>
      </w:r>
      <w:r w:rsidRPr="00541B41">
        <w:rPr>
          <w:rFonts w:ascii="Consolas" w:hAnsi="Consolas"/>
          <w:color w:val="808080"/>
          <w:sz w:val="21"/>
          <w:szCs w:val="21"/>
          <w:lang w:val="sr-Cyrl-RS" w:eastAsia="sr-Cyrl-RS"/>
        </w:rPr>
        <w:t>&gt;</w:t>
      </w:r>
    </w:p>
    <w:p w14:paraId="4CA6EBE0"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3AB3C91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"social"</w:t>
      </w:r>
      <w:r w:rsidRPr="00541B41">
        <w:rPr>
          <w:rFonts w:ascii="Consolas" w:hAnsi="Consolas"/>
          <w:color w:val="808080"/>
          <w:sz w:val="21"/>
          <w:szCs w:val="21"/>
          <w:lang w:val="sr-Cyrl-RS" w:eastAsia="sr-Cyrl-RS"/>
        </w:rPr>
        <w:t>&gt;</w:t>
      </w:r>
    </w:p>
    <w:p w14:paraId="1E365398"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ul</w:t>
      </w:r>
      <w:r w:rsidRPr="00541B41">
        <w:rPr>
          <w:rFonts w:ascii="Consolas" w:hAnsi="Consolas"/>
          <w:color w:val="808080"/>
          <w:sz w:val="21"/>
          <w:szCs w:val="21"/>
          <w:lang w:val="sr-Cyrl-RS" w:eastAsia="sr-Cyrl-RS"/>
        </w:rPr>
        <w:t>&gt;</w:t>
      </w:r>
    </w:p>
    <w:p w14:paraId="2531B8B3"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&lt;?php</w:t>
      </w:r>
    </w:p>
    <w:p w14:paraId="7F8773A1"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DCDCAA"/>
          <w:sz w:val="21"/>
          <w:szCs w:val="21"/>
          <w:lang w:val="sr-Cyrl-RS" w:eastAsia="sr-Cyrl-RS"/>
        </w:rPr>
        <w:t>printFooterSocials</w:t>
      </w:r>
      <w:r w:rsidRPr="00541B41">
        <w:rPr>
          <w:rFonts w:ascii="Consolas" w:hAnsi="Consolas"/>
          <w:color w:val="D4D4D4"/>
          <w:sz w:val="21"/>
          <w:szCs w:val="21"/>
          <w:lang w:val="sr-Cyrl-RS" w:eastAsia="sr-Cyrl-RS"/>
        </w:rPr>
        <w:t>();</w:t>
      </w:r>
    </w:p>
    <w:p w14:paraId="0A6BE812"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?&gt;</w:t>
      </w:r>
    </w:p>
    <w:p w14:paraId="68B2A253"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ul</w:t>
      </w:r>
      <w:r w:rsidRPr="00541B41">
        <w:rPr>
          <w:rFonts w:ascii="Consolas" w:hAnsi="Consolas"/>
          <w:color w:val="808080"/>
          <w:sz w:val="21"/>
          <w:szCs w:val="21"/>
          <w:lang w:val="sr-Cyrl-RS" w:eastAsia="sr-Cyrl-RS"/>
        </w:rPr>
        <w:t>&gt;</w:t>
      </w:r>
    </w:p>
    <w:p w14:paraId="280A354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2AAB9B13"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1468E20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span</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"copyright"</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"font-xs"</w:t>
      </w:r>
      <w:r w:rsidRPr="00541B41">
        <w:rPr>
          <w:rFonts w:ascii="Consolas" w:hAnsi="Consolas"/>
          <w:color w:val="808080"/>
          <w:sz w:val="21"/>
          <w:szCs w:val="21"/>
          <w:lang w:val="sr-Cyrl-RS" w:eastAsia="sr-Cyrl-RS"/>
        </w:rPr>
        <w:t>&gt;</w:t>
      </w:r>
      <w:r w:rsidRPr="00541B41">
        <w:rPr>
          <w:rFonts w:ascii="Consolas" w:hAnsi="Consolas"/>
          <w:color w:val="569CD6"/>
          <w:sz w:val="21"/>
          <w:szCs w:val="21"/>
          <w:lang w:val="sr-Cyrl-RS" w:eastAsia="sr-Cyrl-RS"/>
        </w:rPr>
        <w:t>&amp;copy;</w:t>
      </w:r>
      <w:r w:rsidRPr="00541B41">
        <w:rPr>
          <w:rFonts w:ascii="Consolas" w:hAnsi="Consolas"/>
          <w:color w:val="D4D4D4"/>
          <w:sz w:val="21"/>
          <w:szCs w:val="21"/>
          <w:lang w:val="sr-Cyrl-RS" w:eastAsia="sr-Cyrl-RS"/>
        </w:rPr>
        <w:t>2021 Bojan Maksimović</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span</w:t>
      </w:r>
      <w:r w:rsidRPr="00541B41">
        <w:rPr>
          <w:rFonts w:ascii="Consolas" w:hAnsi="Consolas"/>
          <w:color w:val="808080"/>
          <w:sz w:val="21"/>
          <w:szCs w:val="21"/>
          <w:lang w:val="sr-Cyrl-RS" w:eastAsia="sr-Cyrl-RS"/>
        </w:rPr>
        <w:t>&gt;</w:t>
      </w:r>
    </w:p>
    <w:p w14:paraId="16B4BE6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footer</w:t>
      </w:r>
      <w:r w:rsidRPr="00541B41">
        <w:rPr>
          <w:rFonts w:ascii="Consolas" w:hAnsi="Consolas"/>
          <w:color w:val="808080"/>
          <w:sz w:val="21"/>
          <w:szCs w:val="21"/>
          <w:lang w:val="sr-Cyrl-RS" w:eastAsia="sr-Cyrl-RS"/>
        </w:rPr>
        <w:t>&gt;</w:t>
      </w:r>
    </w:p>
    <w:p w14:paraId="2EF9394E"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569CD6"/>
          <w:sz w:val="21"/>
          <w:szCs w:val="21"/>
          <w:lang w:val="sr-Cyrl-RS" w:eastAsia="sr-Cyrl-RS"/>
        </w:rPr>
        <w:t>&lt;?php</w:t>
      </w:r>
    </w:p>
    <w:p w14:paraId="2A182E8B"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DCDCAA"/>
          <w:sz w:val="21"/>
          <w:szCs w:val="21"/>
          <w:lang w:val="sr-Cyrl-RS" w:eastAsia="sr-Cyrl-RS"/>
        </w:rPr>
        <w:t>include</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"scripts.php"</w:t>
      </w:r>
      <w:r w:rsidRPr="00541B41">
        <w:rPr>
          <w:rFonts w:ascii="Consolas" w:hAnsi="Consolas"/>
          <w:color w:val="D4D4D4"/>
          <w:sz w:val="21"/>
          <w:szCs w:val="21"/>
          <w:lang w:val="sr-Cyrl-RS" w:eastAsia="sr-Cyrl-RS"/>
        </w:rPr>
        <w:t>);</w:t>
      </w:r>
    </w:p>
    <w:p w14:paraId="7CBE4FBA"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569CD6"/>
          <w:sz w:val="21"/>
          <w:szCs w:val="21"/>
          <w:lang w:val="sr-Cyrl-RS" w:eastAsia="sr-Cyrl-RS"/>
        </w:rPr>
        <w:t>?&gt;</w:t>
      </w:r>
    </w:p>
    <w:p w14:paraId="2761E27A" w14:textId="77777777" w:rsidR="00541B41" w:rsidRDefault="00541B41">
      <w:pPr>
        <w:rPr>
          <w:rFonts w:ascii="Calibri" w:eastAsia="Calibri" w:hAnsi="Calibri" w:cs="Calibri"/>
          <w:color w:val="548DD4" w:themeColor="text2" w:themeTint="99"/>
          <w:sz w:val="40"/>
          <w:szCs w:val="40"/>
        </w:rPr>
      </w:pPr>
      <w:r>
        <w:rPr>
          <w:rFonts w:ascii="Calibri" w:hAnsi="Calibri" w:cs="Calibri"/>
          <w:sz w:val="40"/>
          <w:szCs w:val="40"/>
        </w:rPr>
        <w:br w:type="page"/>
      </w:r>
    </w:p>
    <w:p w14:paraId="6081F551" w14:textId="50BBE3D6" w:rsidR="00541B41" w:rsidRDefault="00541B41" w:rsidP="00541B41">
      <w:pPr>
        <w:pStyle w:val="Heading3"/>
        <w:rPr>
          <w:rFonts w:ascii="Calibri" w:hAnsi="Calibri" w:cs="Calibri"/>
          <w:sz w:val="40"/>
          <w:szCs w:val="40"/>
        </w:rPr>
      </w:pPr>
      <w:bookmarkStart w:id="37" w:name="_Toc66306949"/>
      <w:r>
        <w:lastRenderedPageBreak/>
        <w:t>head-</w:t>
      </w:r>
      <w:proofErr w:type="spellStart"/>
      <w:r>
        <w:t>content.php</w:t>
      </w:r>
      <w:bookmarkEnd w:id="37"/>
      <w:proofErr w:type="spellEnd"/>
      <w:r>
        <w:rPr>
          <w:rFonts w:ascii="Calibri" w:hAnsi="Calibri" w:cs="Calibri"/>
          <w:sz w:val="40"/>
          <w:szCs w:val="40"/>
        </w:rPr>
        <w:t xml:space="preserve"> </w:t>
      </w:r>
    </w:p>
    <w:p w14:paraId="4CA6FBAA"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meta</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charset</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"UTF-8"</w:t>
      </w:r>
      <w:r w:rsidRPr="00541B41">
        <w:rPr>
          <w:rFonts w:ascii="Consolas" w:hAnsi="Consolas"/>
          <w:color w:val="808080"/>
          <w:sz w:val="21"/>
          <w:szCs w:val="21"/>
          <w:lang w:val="sr-Cyrl-RS" w:eastAsia="sr-Cyrl-RS"/>
        </w:rPr>
        <w:t>/&gt;</w:t>
      </w:r>
    </w:p>
    <w:p w14:paraId="3D117CE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meta</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name</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"viewport"</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content</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"width=device-width, initial-scale=1.0"</w:t>
      </w:r>
      <w:r w:rsidRPr="00541B41">
        <w:rPr>
          <w:rFonts w:ascii="Consolas" w:hAnsi="Consolas"/>
          <w:color w:val="808080"/>
          <w:sz w:val="21"/>
          <w:szCs w:val="21"/>
          <w:lang w:val="sr-Cyrl-RS" w:eastAsia="sr-Cyrl-RS"/>
        </w:rPr>
        <w:t>/&gt;</w:t>
      </w:r>
    </w:p>
    <w:p w14:paraId="62F18315"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link</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rel</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"icon"</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href</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"assets/icon/favicon.ico"</w:t>
      </w:r>
      <w:r w:rsidRPr="00541B41">
        <w:rPr>
          <w:rFonts w:ascii="Consolas" w:hAnsi="Consolas"/>
          <w:color w:val="808080"/>
          <w:sz w:val="21"/>
          <w:szCs w:val="21"/>
          <w:lang w:val="sr-Cyrl-RS" w:eastAsia="sr-Cyrl-RS"/>
        </w:rPr>
        <w:t>/&gt;</w:t>
      </w:r>
    </w:p>
    <w:p w14:paraId="663E9C4F" w14:textId="47CC01BD"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link</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rel</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"stylesheet"</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href</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"assets/css/style.</w:t>
      </w:r>
      <w:r w:rsidR="00323DA1">
        <w:rPr>
          <w:rFonts w:ascii="Consolas" w:hAnsi="Consolas"/>
          <w:color w:val="CE9178"/>
          <w:sz w:val="21"/>
          <w:szCs w:val="21"/>
          <w:lang w:eastAsia="sr-Cyrl-RS"/>
        </w:rPr>
        <w:t>min.</w:t>
      </w:r>
      <w:r w:rsidRPr="00541B41">
        <w:rPr>
          <w:rFonts w:ascii="Consolas" w:hAnsi="Consolas"/>
          <w:color w:val="CE9178"/>
          <w:sz w:val="21"/>
          <w:szCs w:val="21"/>
          <w:lang w:val="sr-Cyrl-RS" w:eastAsia="sr-Cyrl-RS"/>
        </w:rPr>
        <w:t>css"</w:t>
      </w:r>
      <w:r w:rsidRPr="00541B41">
        <w:rPr>
          <w:rFonts w:ascii="Consolas" w:hAnsi="Consolas"/>
          <w:color w:val="808080"/>
          <w:sz w:val="21"/>
          <w:szCs w:val="21"/>
          <w:lang w:val="sr-Cyrl-RS" w:eastAsia="sr-Cyrl-RS"/>
        </w:rPr>
        <w:t>/&gt;</w:t>
      </w:r>
    </w:p>
    <w:p w14:paraId="0AFF812F"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link</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rel</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"stylesheet"</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href</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"https://use.fontawesome.com/releases/v5.8.2/css/all.css"</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crossorigin</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"anonymous"</w:t>
      </w:r>
      <w:r w:rsidRPr="00541B41">
        <w:rPr>
          <w:rFonts w:ascii="Consolas" w:hAnsi="Consolas"/>
          <w:color w:val="808080"/>
          <w:sz w:val="21"/>
          <w:szCs w:val="21"/>
          <w:lang w:val="sr-Cyrl-RS" w:eastAsia="sr-Cyrl-RS"/>
        </w:rPr>
        <w:t>/&gt;</w:t>
      </w:r>
    </w:p>
    <w:p w14:paraId="4885C4CD" w14:textId="77777777" w:rsidR="00541B41" w:rsidRDefault="00541B41">
      <w:pPr>
        <w:rPr>
          <w:rFonts w:ascii="Calibri" w:eastAsia="Calibri" w:hAnsi="Calibri" w:cs="Calibri"/>
          <w:color w:val="548DD4" w:themeColor="text2" w:themeTint="99"/>
          <w:sz w:val="40"/>
          <w:szCs w:val="40"/>
        </w:rPr>
      </w:pPr>
      <w:r>
        <w:rPr>
          <w:rFonts w:ascii="Calibri" w:hAnsi="Calibri" w:cs="Calibri"/>
          <w:sz w:val="40"/>
          <w:szCs w:val="40"/>
        </w:rPr>
        <w:br w:type="page"/>
      </w:r>
    </w:p>
    <w:p w14:paraId="60483D40" w14:textId="2AD2DEE2" w:rsidR="00541B41" w:rsidRDefault="00541B41" w:rsidP="00541B41">
      <w:pPr>
        <w:pStyle w:val="Heading3"/>
        <w:rPr>
          <w:rFonts w:ascii="Calibri" w:hAnsi="Calibri" w:cs="Calibri"/>
          <w:sz w:val="40"/>
          <w:szCs w:val="40"/>
        </w:rPr>
      </w:pPr>
      <w:bookmarkStart w:id="38" w:name="_Toc66306950"/>
      <w:proofErr w:type="spellStart"/>
      <w:r>
        <w:lastRenderedPageBreak/>
        <w:t>header.php</w:t>
      </w:r>
      <w:bookmarkEnd w:id="38"/>
      <w:proofErr w:type="spellEnd"/>
      <w:r>
        <w:rPr>
          <w:rFonts w:ascii="Calibri" w:hAnsi="Calibri" w:cs="Calibri"/>
          <w:sz w:val="40"/>
          <w:szCs w:val="40"/>
        </w:rPr>
        <w:t xml:space="preserve"> </w:t>
      </w:r>
    </w:p>
    <w:p w14:paraId="2636145F"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569CD6"/>
          <w:sz w:val="21"/>
          <w:szCs w:val="21"/>
          <w:lang w:val="sr-Cyrl-RS" w:eastAsia="sr-Cyrl-RS"/>
        </w:rPr>
        <w:t>&lt;?php</w:t>
      </w:r>
    </w:p>
    <w:p w14:paraId="03B834F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$_SESSION</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'page'</w:t>
      </w:r>
      <w:r w:rsidRPr="00541B41">
        <w:rPr>
          <w:rFonts w:ascii="Consolas" w:hAnsi="Consolas"/>
          <w:color w:val="D4D4D4"/>
          <w:sz w:val="21"/>
          <w:szCs w:val="21"/>
          <w:lang w:val="sr-Cyrl-RS" w:eastAsia="sr-Cyrl-RS"/>
        </w:rPr>
        <w:t>] = </w:t>
      </w:r>
      <w:r w:rsidRPr="00541B41">
        <w:rPr>
          <w:rFonts w:ascii="Consolas" w:hAnsi="Consolas"/>
          <w:color w:val="9CDCFE"/>
          <w:sz w:val="21"/>
          <w:szCs w:val="21"/>
          <w:lang w:val="sr-Cyrl-RS" w:eastAsia="sr-Cyrl-RS"/>
        </w:rPr>
        <w:t>$_SERVER</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'REQUEST_URI'</w:t>
      </w:r>
      <w:r w:rsidRPr="00541B41">
        <w:rPr>
          <w:rFonts w:ascii="Consolas" w:hAnsi="Consolas"/>
          <w:color w:val="D4D4D4"/>
          <w:sz w:val="21"/>
          <w:szCs w:val="21"/>
          <w:lang w:val="sr-Cyrl-RS" w:eastAsia="sr-Cyrl-RS"/>
        </w:rPr>
        <w:t>];</w:t>
      </w:r>
    </w:p>
    <w:p w14:paraId="4CD4A0E6"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569CD6"/>
          <w:sz w:val="21"/>
          <w:szCs w:val="21"/>
          <w:lang w:val="sr-Cyrl-RS" w:eastAsia="sr-Cyrl-RS"/>
        </w:rPr>
        <w:t>?&gt;</w:t>
      </w:r>
    </w:p>
    <w:p w14:paraId="142D881A"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header</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"header"</w:t>
      </w:r>
      <w:r w:rsidRPr="00541B41">
        <w:rPr>
          <w:rFonts w:ascii="Consolas" w:hAnsi="Consolas"/>
          <w:color w:val="808080"/>
          <w:sz w:val="21"/>
          <w:szCs w:val="21"/>
          <w:lang w:val="sr-Cyrl-RS" w:eastAsia="sr-Cyrl-RS"/>
        </w:rPr>
        <w:t>&gt;</w:t>
      </w:r>
    </w:p>
    <w:p w14:paraId="31CAFA2E"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&lt;?php</w:t>
      </w:r>
    </w:p>
    <w:p w14:paraId="52EC7B0B"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DCDCAA"/>
          <w:sz w:val="21"/>
          <w:szCs w:val="21"/>
          <w:lang w:val="sr-Cyrl-RS" w:eastAsia="sr-Cyrl-RS"/>
        </w:rPr>
        <w:t>include</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"assets/php/pages/login-bar.php"</w:t>
      </w:r>
      <w:r w:rsidRPr="00541B41">
        <w:rPr>
          <w:rFonts w:ascii="Consolas" w:hAnsi="Consolas"/>
          <w:color w:val="D4D4D4"/>
          <w:sz w:val="21"/>
          <w:szCs w:val="21"/>
          <w:lang w:val="sr-Cyrl-RS" w:eastAsia="sr-Cyrl-RS"/>
        </w:rPr>
        <w:t>);</w:t>
      </w:r>
    </w:p>
    <w:p w14:paraId="55394803"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?&gt;</w:t>
      </w:r>
    </w:p>
    <w:p w14:paraId="118C6DF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"logoAndNav"</w:t>
      </w:r>
      <w:r w:rsidRPr="00541B41">
        <w:rPr>
          <w:rFonts w:ascii="Consolas" w:hAnsi="Consolas"/>
          <w:color w:val="808080"/>
          <w:sz w:val="21"/>
          <w:szCs w:val="21"/>
          <w:lang w:val="sr-Cyrl-RS" w:eastAsia="sr-Cyrl-RS"/>
        </w:rPr>
        <w:t>&gt;</w:t>
      </w:r>
    </w:p>
    <w:p w14:paraId="53634C29"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"container"</w:t>
      </w:r>
      <w:r w:rsidRPr="00541B41">
        <w:rPr>
          <w:rFonts w:ascii="Consolas" w:hAnsi="Consolas"/>
          <w:color w:val="808080"/>
          <w:sz w:val="21"/>
          <w:szCs w:val="21"/>
          <w:lang w:val="sr-Cyrl-RS" w:eastAsia="sr-Cyrl-RS"/>
        </w:rPr>
        <w:t>&gt;</w:t>
      </w:r>
    </w:p>
    <w:p w14:paraId="236D99E9"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"logo"</w:t>
      </w:r>
      <w:r w:rsidRPr="00541B41">
        <w:rPr>
          <w:rFonts w:ascii="Consolas" w:hAnsi="Consolas"/>
          <w:color w:val="808080"/>
          <w:sz w:val="21"/>
          <w:szCs w:val="21"/>
          <w:lang w:val="sr-Cyrl-RS" w:eastAsia="sr-Cyrl-RS"/>
        </w:rPr>
        <w:t>&gt;</w:t>
      </w:r>
    </w:p>
    <w:p w14:paraId="3EB65164"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a</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href</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"index.php"</w:t>
      </w:r>
      <w:r w:rsidRPr="00541B41">
        <w:rPr>
          <w:rFonts w:ascii="Consolas" w:hAnsi="Consolas"/>
          <w:color w:val="808080"/>
          <w:sz w:val="21"/>
          <w:szCs w:val="21"/>
          <w:lang w:val="sr-Cyrl-RS" w:eastAsia="sr-Cyrl-RS"/>
        </w:rPr>
        <w:t>&gt;</w:t>
      </w:r>
    </w:p>
    <w:p w14:paraId="735D49AF"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h1</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"font-xl"</w:t>
      </w:r>
      <w:r w:rsidRPr="00541B41">
        <w:rPr>
          <w:rFonts w:ascii="Consolas" w:hAnsi="Consolas"/>
          <w:color w:val="808080"/>
          <w:sz w:val="21"/>
          <w:szCs w:val="21"/>
          <w:lang w:val="sr-Cyrl-RS" w:eastAsia="sr-Cyrl-RS"/>
        </w:rPr>
        <w:t>&gt;</w:t>
      </w:r>
      <w:r w:rsidRPr="00541B41">
        <w:rPr>
          <w:rFonts w:ascii="Consolas" w:hAnsi="Consolas"/>
          <w:color w:val="D4D4D4"/>
          <w:sz w:val="21"/>
          <w:szCs w:val="21"/>
          <w:lang w:val="sr-Cyrl-RS" w:eastAsia="sr-Cyrl-RS"/>
        </w:rPr>
        <w:t>MS</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h1</w:t>
      </w:r>
      <w:r w:rsidRPr="00541B41">
        <w:rPr>
          <w:rFonts w:ascii="Consolas" w:hAnsi="Consolas"/>
          <w:color w:val="808080"/>
          <w:sz w:val="21"/>
          <w:szCs w:val="21"/>
          <w:lang w:val="sr-Cyrl-RS" w:eastAsia="sr-Cyrl-RS"/>
        </w:rPr>
        <w:t>&gt;</w:t>
      </w:r>
    </w:p>
    <w:p w14:paraId="5CE0AF0A"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a</w:t>
      </w:r>
      <w:r w:rsidRPr="00541B41">
        <w:rPr>
          <w:rFonts w:ascii="Consolas" w:hAnsi="Consolas"/>
          <w:color w:val="808080"/>
          <w:sz w:val="21"/>
          <w:szCs w:val="21"/>
          <w:lang w:val="sr-Cyrl-RS" w:eastAsia="sr-Cyrl-RS"/>
        </w:rPr>
        <w:t>&gt;</w:t>
      </w:r>
    </w:p>
    <w:p w14:paraId="32A80533"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72DC44F3"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"navAndCart"</w:t>
      </w:r>
      <w:r w:rsidRPr="00541B41">
        <w:rPr>
          <w:rFonts w:ascii="Consolas" w:hAnsi="Consolas"/>
          <w:color w:val="808080"/>
          <w:sz w:val="21"/>
          <w:szCs w:val="21"/>
          <w:lang w:val="sr-Cyrl-RS" w:eastAsia="sr-Cyrl-RS"/>
        </w:rPr>
        <w:t>&gt;</w:t>
      </w:r>
    </w:p>
    <w:p w14:paraId="074E0CC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nav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"nav"</w:t>
      </w:r>
      <w:r w:rsidRPr="00541B41">
        <w:rPr>
          <w:rFonts w:ascii="Consolas" w:hAnsi="Consolas"/>
          <w:color w:val="808080"/>
          <w:sz w:val="21"/>
          <w:szCs w:val="21"/>
          <w:lang w:val="sr-Cyrl-RS" w:eastAsia="sr-Cyrl-RS"/>
        </w:rPr>
        <w:t>&gt;</w:t>
      </w:r>
    </w:p>
    <w:p w14:paraId="584DC4F3"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ul</w:t>
      </w:r>
      <w:r w:rsidRPr="00541B41">
        <w:rPr>
          <w:rFonts w:ascii="Consolas" w:hAnsi="Consolas"/>
          <w:color w:val="808080"/>
          <w:sz w:val="21"/>
          <w:szCs w:val="21"/>
          <w:lang w:val="sr-Cyrl-RS" w:eastAsia="sr-Cyrl-RS"/>
        </w:rPr>
        <w:t>&gt;</w:t>
      </w:r>
    </w:p>
    <w:p w14:paraId="3A898C1F"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&lt;?php</w:t>
      </w:r>
    </w:p>
    <w:p w14:paraId="49D1660A"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DCDCAA"/>
          <w:sz w:val="21"/>
          <w:szCs w:val="21"/>
          <w:lang w:val="sr-Cyrl-RS" w:eastAsia="sr-Cyrl-RS"/>
        </w:rPr>
        <w:t>printNavLinks</w:t>
      </w:r>
      <w:r w:rsidRPr="00541B41">
        <w:rPr>
          <w:rFonts w:ascii="Consolas" w:hAnsi="Consolas"/>
          <w:color w:val="D4D4D4"/>
          <w:sz w:val="21"/>
          <w:szCs w:val="21"/>
          <w:lang w:val="sr-Cyrl-RS" w:eastAsia="sr-Cyrl-RS"/>
        </w:rPr>
        <w:t>();</w:t>
      </w:r>
    </w:p>
    <w:p w14:paraId="0144733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?&gt;</w:t>
      </w:r>
    </w:p>
    <w:p w14:paraId="3A05AA53"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ul</w:t>
      </w:r>
      <w:r w:rsidRPr="00541B41">
        <w:rPr>
          <w:rFonts w:ascii="Consolas" w:hAnsi="Consolas"/>
          <w:color w:val="808080"/>
          <w:sz w:val="21"/>
          <w:szCs w:val="21"/>
          <w:lang w:val="sr-Cyrl-RS" w:eastAsia="sr-Cyrl-RS"/>
        </w:rPr>
        <w:t>&gt;</w:t>
      </w:r>
    </w:p>
    <w:p w14:paraId="066410B8"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nav</w:t>
      </w:r>
      <w:r w:rsidRPr="00541B41">
        <w:rPr>
          <w:rFonts w:ascii="Consolas" w:hAnsi="Consolas"/>
          <w:color w:val="808080"/>
          <w:sz w:val="21"/>
          <w:szCs w:val="21"/>
          <w:lang w:val="sr-Cyrl-RS" w:eastAsia="sr-Cyrl-RS"/>
        </w:rPr>
        <w:t>&gt;</w:t>
      </w:r>
    </w:p>
    <w:p w14:paraId="47E20443"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"cart"</w:t>
      </w:r>
      <w:r w:rsidRPr="00541B41">
        <w:rPr>
          <w:rFonts w:ascii="Consolas" w:hAnsi="Consolas"/>
          <w:color w:val="808080"/>
          <w:sz w:val="21"/>
          <w:szCs w:val="21"/>
          <w:lang w:val="sr-Cyrl-RS" w:eastAsia="sr-Cyrl-RS"/>
        </w:rPr>
        <w:t>&gt;</w:t>
      </w:r>
    </w:p>
    <w:p w14:paraId="44CA58A1"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a</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href</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"cart.php"</w:t>
      </w:r>
      <w:r w:rsidRPr="00541B41">
        <w:rPr>
          <w:rFonts w:ascii="Consolas" w:hAnsi="Consolas"/>
          <w:color w:val="808080"/>
          <w:sz w:val="21"/>
          <w:szCs w:val="21"/>
          <w:lang w:val="sr-Cyrl-RS" w:eastAsia="sr-Cyrl-RS"/>
        </w:rPr>
        <w:t>&gt;</w:t>
      </w:r>
    </w:p>
    <w:p w14:paraId="21B6ED9C"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i</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"fas fa-shopping-cart font-medium"</w:t>
      </w:r>
      <w:r w:rsidRPr="00541B41">
        <w:rPr>
          <w:rFonts w:ascii="Consolas" w:hAnsi="Consolas"/>
          <w:color w:val="808080"/>
          <w:sz w:val="21"/>
          <w:szCs w:val="21"/>
          <w:lang w:val="sr-Cyrl-RS" w:eastAsia="sr-Cyrl-RS"/>
        </w:rPr>
        <w:t>&gt;&lt;/</w:t>
      </w:r>
      <w:r w:rsidRPr="00541B41">
        <w:rPr>
          <w:rFonts w:ascii="Consolas" w:hAnsi="Consolas"/>
          <w:color w:val="569CD6"/>
          <w:sz w:val="21"/>
          <w:szCs w:val="21"/>
          <w:lang w:val="sr-Cyrl-RS" w:eastAsia="sr-Cyrl-RS"/>
        </w:rPr>
        <w:t>i</w:t>
      </w:r>
      <w:r w:rsidRPr="00541B41">
        <w:rPr>
          <w:rFonts w:ascii="Consolas" w:hAnsi="Consolas"/>
          <w:color w:val="808080"/>
          <w:sz w:val="21"/>
          <w:szCs w:val="21"/>
          <w:lang w:val="sr-Cyrl-RS" w:eastAsia="sr-Cyrl-RS"/>
        </w:rPr>
        <w:t>&gt;</w:t>
      </w:r>
    </w:p>
    <w:p w14:paraId="01C63A5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a</w:t>
      </w:r>
      <w:r w:rsidRPr="00541B41">
        <w:rPr>
          <w:rFonts w:ascii="Consolas" w:hAnsi="Consolas"/>
          <w:color w:val="808080"/>
          <w:sz w:val="21"/>
          <w:szCs w:val="21"/>
          <w:lang w:val="sr-Cyrl-RS" w:eastAsia="sr-Cyrl-RS"/>
        </w:rPr>
        <w:t>&gt;</w:t>
      </w:r>
    </w:p>
    <w:p w14:paraId="2CB8C5B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label</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"cartNumber"</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"font-xs"</w:t>
      </w:r>
      <w:r w:rsidRPr="00541B41">
        <w:rPr>
          <w:rFonts w:ascii="Consolas" w:hAnsi="Consolas"/>
          <w:color w:val="808080"/>
          <w:sz w:val="21"/>
          <w:szCs w:val="21"/>
          <w:lang w:val="sr-Cyrl-RS" w:eastAsia="sr-Cyrl-RS"/>
        </w:rPr>
        <w:t>&gt;&lt;/</w:t>
      </w:r>
      <w:r w:rsidRPr="00541B41">
        <w:rPr>
          <w:rFonts w:ascii="Consolas" w:hAnsi="Consolas"/>
          <w:color w:val="569CD6"/>
          <w:sz w:val="21"/>
          <w:szCs w:val="21"/>
          <w:lang w:val="sr-Cyrl-RS" w:eastAsia="sr-Cyrl-RS"/>
        </w:rPr>
        <w:t>label</w:t>
      </w:r>
      <w:r w:rsidRPr="00541B41">
        <w:rPr>
          <w:rFonts w:ascii="Consolas" w:hAnsi="Consolas"/>
          <w:color w:val="808080"/>
          <w:sz w:val="21"/>
          <w:szCs w:val="21"/>
          <w:lang w:val="sr-Cyrl-RS" w:eastAsia="sr-Cyrl-RS"/>
        </w:rPr>
        <w:t>&gt;</w:t>
      </w:r>
    </w:p>
    <w:p w14:paraId="4785DA78"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751B080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"hamburger"</w:t>
      </w:r>
      <w:r w:rsidRPr="00541B41">
        <w:rPr>
          <w:rFonts w:ascii="Consolas" w:hAnsi="Consolas"/>
          <w:color w:val="808080"/>
          <w:sz w:val="21"/>
          <w:szCs w:val="21"/>
          <w:lang w:val="sr-Cyrl-RS" w:eastAsia="sr-Cyrl-RS"/>
        </w:rPr>
        <w:t>&gt;</w:t>
      </w:r>
    </w:p>
    <w:p w14:paraId="290FFDF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a</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href</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w:t>
      </w:r>
      <w:r w:rsidRPr="00541B41">
        <w:rPr>
          <w:rFonts w:ascii="Consolas" w:hAnsi="Consolas"/>
          <w:color w:val="808080"/>
          <w:sz w:val="21"/>
          <w:szCs w:val="21"/>
          <w:lang w:val="sr-Cyrl-RS" w:eastAsia="sr-Cyrl-RS"/>
        </w:rPr>
        <w:t>&gt;</w:t>
      </w:r>
    </w:p>
    <w:p w14:paraId="658EA54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i</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"fas fa-bars font-large"</w:t>
      </w:r>
      <w:r w:rsidRPr="00541B41">
        <w:rPr>
          <w:rFonts w:ascii="Consolas" w:hAnsi="Consolas"/>
          <w:color w:val="808080"/>
          <w:sz w:val="21"/>
          <w:szCs w:val="21"/>
          <w:lang w:val="sr-Cyrl-RS" w:eastAsia="sr-Cyrl-RS"/>
        </w:rPr>
        <w:t>&gt;&lt;/</w:t>
      </w:r>
      <w:r w:rsidRPr="00541B41">
        <w:rPr>
          <w:rFonts w:ascii="Consolas" w:hAnsi="Consolas"/>
          <w:color w:val="569CD6"/>
          <w:sz w:val="21"/>
          <w:szCs w:val="21"/>
          <w:lang w:val="sr-Cyrl-RS" w:eastAsia="sr-Cyrl-RS"/>
        </w:rPr>
        <w:t>i</w:t>
      </w:r>
      <w:r w:rsidRPr="00541B41">
        <w:rPr>
          <w:rFonts w:ascii="Consolas" w:hAnsi="Consolas"/>
          <w:color w:val="808080"/>
          <w:sz w:val="21"/>
          <w:szCs w:val="21"/>
          <w:lang w:val="sr-Cyrl-RS" w:eastAsia="sr-Cyrl-RS"/>
        </w:rPr>
        <w:t>&gt;</w:t>
      </w:r>
    </w:p>
    <w:p w14:paraId="2C685A22"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a</w:t>
      </w:r>
      <w:r w:rsidRPr="00541B41">
        <w:rPr>
          <w:rFonts w:ascii="Consolas" w:hAnsi="Consolas"/>
          <w:color w:val="808080"/>
          <w:sz w:val="21"/>
          <w:szCs w:val="21"/>
          <w:lang w:val="sr-Cyrl-RS" w:eastAsia="sr-Cyrl-RS"/>
        </w:rPr>
        <w:t>&gt;</w:t>
      </w:r>
    </w:p>
    <w:p w14:paraId="3A56980E"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2714126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"sideNav"</w:t>
      </w:r>
      <w:r w:rsidRPr="00541B41">
        <w:rPr>
          <w:rFonts w:ascii="Consolas" w:hAnsi="Consolas"/>
          <w:color w:val="808080"/>
          <w:sz w:val="21"/>
          <w:szCs w:val="21"/>
          <w:lang w:val="sr-Cyrl-RS" w:eastAsia="sr-Cyrl-RS"/>
        </w:rPr>
        <w:t>&gt;</w:t>
      </w:r>
    </w:p>
    <w:p w14:paraId="4813A20F"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class</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"cover"</w:t>
      </w:r>
      <w:r w:rsidRPr="00541B41">
        <w:rPr>
          <w:rFonts w:ascii="Consolas" w:hAnsi="Consolas"/>
          <w:color w:val="808080"/>
          <w:sz w:val="21"/>
          <w:szCs w:val="21"/>
          <w:lang w:val="sr-Cyrl-RS" w:eastAsia="sr-Cyrl-RS"/>
        </w:rPr>
        <w:t>&gt;</w:t>
      </w:r>
    </w:p>
    <w:p w14:paraId="343CF7B6"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D4D4D4"/>
          <w:sz w:val="21"/>
          <w:szCs w:val="21"/>
          <w:lang w:val="sr-Cyrl-RS" w:eastAsia="sr-Cyrl-RS"/>
        </w:rPr>
        <w:t> </w:t>
      </w:r>
      <w:r w:rsidRPr="00541B41">
        <w:rPr>
          <w:rFonts w:ascii="Consolas" w:hAnsi="Consolas"/>
          <w:color w:val="9CDCFE"/>
          <w:sz w:val="21"/>
          <w:szCs w:val="21"/>
          <w:lang w:val="sr-Cyrl-RS" w:eastAsia="sr-Cyrl-RS"/>
        </w:rPr>
        <w:t>id</w:t>
      </w:r>
      <w:r w:rsidRPr="00541B41">
        <w:rPr>
          <w:rFonts w:ascii="Consolas" w:hAnsi="Consolas"/>
          <w:color w:val="D4D4D4"/>
          <w:sz w:val="21"/>
          <w:szCs w:val="21"/>
          <w:lang w:val="sr-Cyrl-RS" w:eastAsia="sr-Cyrl-RS"/>
        </w:rPr>
        <w:t>=</w:t>
      </w:r>
      <w:r w:rsidRPr="00541B41">
        <w:rPr>
          <w:rFonts w:ascii="Consolas" w:hAnsi="Consolas"/>
          <w:color w:val="CE9178"/>
          <w:sz w:val="21"/>
          <w:szCs w:val="21"/>
          <w:lang w:val="sr-Cyrl-RS" w:eastAsia="sr-Cyrl-RS"/>
        </w:rPr>
        <w:t>"sideNavContent"</w:t>
      </w:r>
      <w:r w:rsidRPr="00541B41">
        <w:rPr>
          <w:rFonts w:ascii="Consolas" w:hAnsi="Consolas"/>
          <w:color w:val="808080"/>
          <w:sz w:val="21"/>
          <w:szCs w:val="21"/>
          <w:lang w:val="sr-Cyrl-RS" w:eastAsia="sr-Cyrl-RS"/>
        </w:rPr>
        <w:t>&gt;</w:t>
      </w:r>
    </w:p>
    <w:p w14:paraId="21F7C7E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ul</w:t>
      </w:r>
      <w:r w:rsidRPr="00541B41">
        <w:rPr>
          <w:rFonts w:ascii="Consolas" w:hAnsi="Consolas"/>
          <w:color w:val="808080"/>
          <w:sz w:val="21"/>
          <w:szCs w:val="21"/>
          <w:lang w:val="sr-Cyrl-RS" w:eastAsia="sr-Cyrl-RS"/>
        </w:rPr>
        <w:t>&gt;</w:t>
      </w:r>
    </w:p>
    <w:p w14:paraId="39BD9B86"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&lt;?php</w:t>
      </w:r>
    </w:p>
    <w:p w14:paraId="3A044802"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DCDCAA"/>
          <w:sz w:val="21"/>
          <w:szCs w:val="21"/>
          <w:lang w:val="sr-Cyrl-RS" w:eastAsia="sr-Cyrl-RS"/>
        </w:rPr>
        <w:t>printNavLinks</w:t>
      </w:r>
      <w:r w:rsidRPr="00541B41">
        <w:rPr>
          <w:rFonts w:ascii="Consolas" w:hAnsi="Consolas"/>
          <w:color w:val="D4D4D4"/>
          <w:sz w:val="21"/>
          <w:szCs w:val="21"/>
          <w:lang w:val="sr-Cyrl-RS" w:eastAsia="sr-Cyrl-RS"/>
        </w:rPr>
        <w:t>();</w:t>
      </w:r>
    </w:p>
    <w:p w14:paraId="514B56E2"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569CD6"/>
          <w:sz w:val="21"/>
          <w:szCs w:val="21"/>
          <w:lang w:val="sr-Cyrl-RS" w:eastAsia="sr-Cyrl-RS"/>
        </w:rPr>
        <w:t>?&gt;</w:t>
      </w:r>
    </w:p>
    <w:p w14:paraId="5250F3FE"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ul</w:t>
      </w:r>
      <w:r w:rsidRPr="00541B41">
        <w:rPr>
          <w:rFonts w:ascii="Consolas" w:hAnsi="Consolas"/>
          <w:color w:val="808080"/>
          <w:sz w:val="21"/>
          <w:szCs w:val="21"/>
          <w:lang w:val="sr-Cyrl-RS" w:eastAsia="sr-Cyrl-RS"/>
        </w:rPr>
        <w:t>&gt;</w:t>
      </w:r>
    </w:p>
    <w:p w14:paraId="06AD3397"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3DA0D2F1"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5DC92C09"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09AB2FDD"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0757D58E"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4FA858C4"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D4D4D4"/>
          <w:sz w:val="21"/>
          <w:szCs w:val="21"/>
          <w:lang w:val="sr-Cyrl-RS" w:eastAsia="sr-Cyrl-RS"/>
        </w:rPr>
        <w:t>    </w:t>
      </w: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div</w:t>
      </w:r>
      <w:r w:rsidRPr="00541B41">
        <w:rPr>
          <w:rFonts w:ascii="Consolas" w:hAnsi="Consolas"/>
          <w:color w:val="808080"/>
          <w:sz w:val="21"/>
          <w:szCs w:val="21"/>
          <w:lang w:val="sr-Cyrl-RS" w:eastAsia="sr-Cyrl-RS"/>
        </w:rPr>
        <w:t>&gt;</w:t>
      </w:r>
    </w:p>
    <w:p w14:paraId="0862292E" w14:textId="77777777" w:rsidR="00541B41" w:rsidRPr="00541B41" w:rsidRDefault="00541B41" w:rsidP="00541B41">
      <w:pPr>
        <w:shd w:val="clear" w:color="auto" w:fill="1E1E1E"/>
        <w:spacing w:line="285" w:lineRule="atLeast"/>
        <w:rPr>
          <w:rFonts w:ascii="Consolas" w:hAnsi="Consolas"/>
          <w:color w:val="D4D4D4"/>
          <w:sz w:val="21"/>
          <w:szCs w:val="21"/>
          <w:lang w:val="sr-Cyrl-RS" w:eastAsia="sr-Cyrl-RS"/>
        </w:rPr>
      </w:pPr>
      <w:r w:rsidRPr="00541B41">
        <w:rPr>
          <w:rFonts w:ascii="Consolas" w:hAnsi="Consolas"/>
          <w:color w:val="808080"/>
          <w:sz w:val="21"/>
          <w:szCs w:val="21"/>
          <w:lang w:val="sr-Cyrl-RS" w:eastAsia="sr-Cyrl-RS"/>
        </w:rPr>
        <w:t>&lt;/</w:t>
      </w:r>
      <w:r w:rsidRPr="00541B41">
        <w:rPr>
          <w:rFonts w:ascii="Consolas" w:hAnsi="Consolas"/>
          <w:color w:val="569CD6"/>
          <w:sz w:val="21"/>
          <w:szCs w:val="21"/>
          <w:lang w:val="sr-Cyrl-RS" w:eastAsia="sr-Cyrl-RS"/>
        </w:rPr>
        <w:t>header</w:t>
      </w:r>
      <w:r w:rsidRPr="00541B41">
        <w:rPr>
          <w:rFonts w:ascii="Consolas" w:hAnsi="Consolas"/>
          <w:color w:val="808080"/>
          <w:sz w:val="21"/>
          <w:szCs w:val="21"/>
          <w:lang w:val="sr-Cyrl-RS" w:eastAsia="sr-Cyrl-RS"/>
        </w:rPr>
        <w:t>&gt;</w:t>
      </w:r>
    </w:p>
    <w:p w14:paraId="5397CD91" w14:textId="77777777" w:rsidR="00DC2273" w:rsidRDefault="00DC2273">
      <w:pPr>
        <w:rPr>
          <w:rFonts w:ascii="Calibri" w:eastAsia="Calibri" w:hAnsi="Calibri" w:cs="Calibri"/>
          <w:color w:val="548DD4" w:themeColor="text2" w:themeTint="99"/>
          <w:sz w:val="40"/>
          <w:szCs w:val="40"/>
        </w:rPr>
      </w:pPr>
      <w:r>
        <w:rPr>
          <w:rFonts w:ascii="Calibri" w:hAnsi="Calibri" w:cs="Calibri"/>
          <w:sz w:val="40"/>
          <w:szCs w:val="40"/>
        </w:rPr>
        <w:br w:type="page"/>
      </w:r>
    </w:p>
    <w:p w14:paraId="41EEDE94" w14:textId="4639779E" w:rsidR="00DC2273" w:rsidRDefault="00DC2273" w:rsidP="00DC2273">
      <w:pPr>
        <w:pStyle w:val="Heading3"/>
        <w:rPr>
          <w:rFonts w:ascii="Calibri" w:hAnsi="Calibri" w:cs="Calibri"/>
          <w:sz w:val="40"/>
          <w:szCs w:val="40"/>
        </w:rPr>
      </w:pPr>
      <w:bookmarkStart w:id="39" w:name="_Toc66306951"/>
      <w:r>
        <w:lastRenderedPageBreak/>
        <w:t>login-</w:t>
      </w:r>
      <w:proofErr w:type="spellStart"/>
      <w:r>
        <w:t>bar.php</w:t>
      </w:r>
      <w:bookmarkEnd w:id="39"/>
      <w:proofErr w:type="spellEnd"/>
      <w:r>
        <w:rPr>
          <w:rFonts w:ascii="Calibri" w:hAnsi="Calibri" w:cs="Calibri"/>
          <w:sz w:val="40"/>
          <w:szCs w:val="40"/>
        </w:rPr>
        <w:t xml:space="preserve"> </w:t>
      </w:r>
    </w:p>
    <w:p w14:paraId="341D83C8"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569CD6"/>
          <w:sz w:val="21"/>
          <w:szCs w:val="21"/>
          <w:lang w:val="sr-Cyrl-RS" w:eastAsia="sr-Cyrl-RS"/>
        </w:rPr>
        <w:t>&lt;?php</w:t>
      </w:r>
    </w:p>
    <w:p w14:paraId="6B556B38"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9CDCFE"/>
          <w:sz w:val="21"/>
          <w:szCs w:val="21"/>
          <w:lang w:val="sr-Cyrl-RS" w:eastAsia="sr-Cyrl-RS"/>
        </w:rPr>
        <w:t>$html</w:t>
      </w:r>
      <w:r w:rsidRPr="00DC2273">
        <w:rPr>
          <w:rFonts w:ascii="Consolas" w:hAnsi="Consolas"/>
          <w:color w:val="D4D4D4"/>
          <w:sz w:val="21"/>
          <w:szCs w:val="21"/>
          <w:lang w:val="sr-Cyrl-RS" w:eastAsia="sr-Cyrl-RS"/>
        </w:rPr>
        <w:t> = </w:t>
      </w:r>
      <w:r w:rsidRPr="00DC2273">
        <w:rPr>
          <w:rFonts w:ascii="Consolas" w:hAnsi="Consolas"/>
          <w:color w:val="CE9178"/>
          <w:sz w:val="21"/>
          <w:szCs w:val="21"/>
          <w:lang w:val="sr-Cyrl-RS" w:eastAsia="sr-Cyrl-RS"/>
        </w:rPr>
        <w:t>"&lt;div id='loginBar'&gt;&lt;div class='container'&gt;&lt;ul&gt;"</w:t>
      </w:r>
      <w:r w:rsidRPr="00DC2273">
        <w:rPr>
          <w:rFonts w:ascii="Consolas" w:hAnsi="Consolas"/>
          <w:color w:val="D4D4D4"/>
          <w:sz w:val="21"/>
          <w:szCs w:val="21"/>
          <w:lang w:val="sr-Cyrl-RS" w:eastAsia="sr-Cyrl-RS"/>
        </w:rPr>
        <w:t>;</w:t>
      </w:r>
    </w:p>
    <w:p w14:paraId="46FF2756"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C586C0"/>
          <w:sz w:val="21"/>
          <w:szCs w:val="21"/>
          <w:lang w:val="sr-Cyrl-RS" w:eastAsia="sr-Cyrl-RS"/>
        </w:rPr>
        <w:t>if</w:t>
      </w:r>
      <w:r w:rsidRPr="00DC2273">
        <w:rPr>
          <w:rFonts w:ascii="Consolas" w:hAnsi="Consolas"/>
          <w:color w:val="D4D4D4"/>
          <w:sz w:val="21"/>
          <w:szCs w:val="21"/>
          <w:lang w:val="sr-Cyrl-RS" w:eastAsia="sr-Cyrl-RS"/>
        </w:rPr>
        <w:t>(!</w:t>
      </w:r>
      <w:r w:rsidRPr="00DC2273">
        <w:rPr>
          <w:rFonts w:ascii="Consolas" w:hAnsi="Consolas"/>
          <w:color w:val="DCDCAA"/>
          <w:sz w:val="21"/>
          <w:szCs w:val="21"/>
          <w:lang w:val="sr-Cyrl-RS" w:eastAsia="sr-Cyrl-RS"/>
        </w:rPr>
        <w:t>isset</w:t>
      </w:r>
      <w:r w:rsidRPr="00DC2273">
        <w:rPr>
          <w:rFonts w:ascii="Consolas" w:hAnsi="Consolas"/>
          <w:color w:val="D4D4D4"/>
          <w:sz w:val="21"/>
          <w:szCs w:val="21"/>
          <w:lang w:val="sr-Cyrl-RS" w:eastAsia="sr-Cyrl-RS"/>
        </w:rPr>
        <w:t>(</w:t>
      </w:r>
      <w:r w:rsidRPr="00DC2273">
        <w:rPr>
          <w:rFonts w:ascii="Consolas" w:hAnsi="Consolas"/>
          <w:color w:val="9CDCFE"/>
          <w:sz w:val="21"/>
          <w:szCs w:val="21"/>
          <w:lang w:val="sr-Cyrl-RS" w:eastAsia="sr-Cyrl-RS"/>
        </w:rPr>
        <w:t>$_SESSION</w:t>
      </w:r>
      <w:r w:rsidRPr="00DC2273">
        <w:rPr>
          <w:rFonts w:ascii="Consolas" w:hAnsi="Consolas"/>
          <w:color w:val="D4D4D4"/>
          <w:sz w:val="21"/>
          <w:szCs w:val="21"/>
          <w:lang w:val="sr-Cyrl-RS" w:eastAsia="sr-Cyrl-RS"/>
        </w:rPr>
        <w:t>[</w:t>
      </w:r>
      <w:r w:rsidRPr="00DC2273">
        <w:rPr>
          <w:rFonts w:ascii="Consolas" w:hAnsi="Consolas"/>
          <w:color w:val="CE9178"/>
          <w:sz w:val="21"/>
          <w:szCs w:val="21"/>
          <w:lang w:val="sr-Cyrl-RS" w:eastAsia="sr-Cyrl-RS"/>
        </w:rPr>
        <w:t>'user'</w:t>
      </w:r>
      <w:r w:rsidRPr="00DC2273">
        <w:rPr>
          <w:rFonts w:ascii="Consolas" w:hAnsi="Consolas"/>
          <w:color w:val="D4D4D4"/>
          <w:sz w:val="21"/>
          <w:szCs w:val="21"/>
          <w:lang w:val="sr-Cyrl-RS" w:eastAsia="sr-Cyrl-RS"/>
        </w:rPr>
        <w:t>])) {</w:t>
      </w:r>
    </w:p>
    <w:p w14:paraId="4594E456"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9CDCFE"/>
          <w:sz w:val="21"/>
          <w:szCs w:val="21"/>
          <w:lang w:val="sr-Cyrl-RS" w:eastAsia="sr-Cyrl-RS"/>
        </w:rPr>
        <w:t>$html</w:t>
      </w:r>
      <w:r w:rsidRPr="00DC2273">
        <w:rPr>
          <w:rFonts w:ascii="Consolas" w:hAnsi="Consolas"/>
          <w:color w:val="D4D4D4"/>
          <w:sz w:val="21"/>
          <w:szCs w:val="21"/>
          <w:lang w:val="sr-Cyrl-RS" w:eastAsia="sr-Cyrl-RS"/>
        </w:rPr>
        <w:t> .= </w:t>
      </w:r>
      <w:r w:rsidRPr="00DC2273">
        <w:rPr>
          <w:rFonts w:ascii="Consolas" w:hAnsi="Consolas"/>
          <w:color w:val="CE9178"/>
          <w:sz w:val="21"/>
          <w:szCs w:val="21"/>
          <w:lang w:val="sr-Cyrl-RS" w:eastAsia="sr-Cyrl-RS"/>
        </w:rPr>
        <w:t>"&lt;li&gt;&lt;a href='#' id='btnLogin' class='btnLogin font-xs'&gt;Log in&lt;/a&gt;&lt;/li&gt;&lt;li&gt;&lt;a href='#' id='btnRegister' class='btnLogin font-xs'&gt;Register&lt;/a&gt;&lt;/li&gt;"</w:t>
      </w:r>
      <w:r w:rsidRPr="00DC2273">
        <w:rPr>
          <w:rFonts w:ascii="Consolas" w:hAnsi="Consolas"/>
          <w:color w:val="D4D4D4"/>
          <w:sz w:val="21"/>
          <w:szCs w:val="21"/>
          <w:lang w:val="sr-Cyrl-RS" w:eastAsia="sr-Cyrl-RS"/>
        </w:rPr>
        <w:t>;</w:t>
      </w:r>
    </w:p>
    <w:p w14:paraId="7C0885C4"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 </w:t>
      </w:r>
      <w:r w:rsidRPr="00DC2273">
        <w:rPr>
          <w:rFonts w:ascii="Consolas" w:hAnsi="Consolas"/>
          <w:color w:val="C586C0"/>
          <w:sz w:val="21"/>
          <w:szCs w:val="21"/>
          <w:lang w:val="sr-Cyrl-RS" w:eastAsia="sr-Cyrl-RS"/>
        </w:rPr>
        <w:t>else</w:t>
      </w:r>
      <w:r w:rsidRPr="00DC2273">
        <w:rPr>
          <w:rFonts w:ascii="Consolas" w:hAnsi="Consolas"/>
          <w:color w:val="D4D4D4"/>
          <w:sz w:val="21"/>
          <w:szCs w:val="21"/>
          <w:lang w:val="sr-Cyrl-RS" w:eastAsia="sr-Cyrl-RS"/>
        </w:rPr>
        <w:t> {</w:t>
      </w:r>
    </w:p>
    <w:p w14:paraId="6E0097D4"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9CDCFE"/>
          <w:sz w:val="21"/>
          <w:szCs w:val="21"/>
          <w:lang w:val="sr-Cyrl-RS" w:eastAsia="sr-Cyrl-RS"/>
        </w:rPr>
        <w:t>$user</w:t>
      </w:r>
      <w:r w:rsidRPr="00DC2273">
        <w:rPr>
          <w:rFonts w:ascii="Consolas" w:hAnsi="Consolas"/>
          <w:color w:val="D4D4D4"/>
          <w:sz w:val="21"/>
          <w:szCs w:val="21"/>
          <w:lang w:val="sr-Cyrl-RS" w:eastAsia="sr-Cyrl-RS"/>
        </w:rPr>
        <w:t> = </w:t>
      </w:r>
      <w:r w:rsidRPr="00DC2273">
        <w:rPr>
          <w:rFonts w:ascii="Consolas" w:hAnsi="Consolas"/>
          <w:color w:val="9CDCFE"/>
          <w:sz w:val="21"/>
          <w:szCs w:val="21"/>
          <w:lang w:val="sr-Cyrl-RS" w:eastAsia="sr-Cyrl-RS"/>
        </w:rPr>
        <w:t>$_SESSION</w:t>
      </w:r>
      <w:r w:rsidRPr="00DC2273">
        <w:rPr>
          <w:rFonts w:ascii="Consolas" w:hAnsi="Consolas"/>
          <w:color w:val="D4D4D4"/>
          <w:sz w:val="21"/>
          <w:szCs w:val="21"/>
          <w:lang w:val="sr-Cyrl-RS" w:eastAsia="sr-Cyrl-RS"/>
        </w:rPr>
        <w:t>[</w:t>
      </w:r>
      <w:r w:rsidRPr="00DC2273">
        <w:rPr>
          <w:rFonts w:ascii="Consolas" w:hAnsi="Consolas"/>
          <w:color w:val="CE9178"/>
          <w:sz w:val="21"/>
          <w:szCs w:val="21"/>
          <w:lang w:val="sr-Cyrl-RS" w:eastAsia="sr-Cyrl-RS"/>
        </w:rPr>
        <w:t>'user'</w:t>
      </w:r>
      <w:r w:rsidRPr="00DC2273">
        <w:rPr>
          <w:rFonts w:ascii="Consolas" w:hAnsi="Consolas"/>
          <w:color w:val="D4D4D4"/>
          <w:sz w:val="21"/>
          <w:szCs w:val="21"/>
          <w:lang w:val="sr-Cyrl-RS" w:eastAsia="sr-Cyrl-RS"/>
        </w:rPr>
        <w:t>];</w:t>
      </w:r>
    </w:p>
    <w:p w14:paraId="27CD81F3"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C586C0"/>
          <w:sz w:val="21"/>
          <w:szCs w:val="21"/>
          <w:lang w:val="sr-Cyrl-RS" w:eastAsia="sr-Cyrl-RS"/>
        </w:rPr>
        <w:t>if</w:t>
      </w:r>
      <w:r w:rsidRPr="00DC2273">
        <w:rPr>
          <w:rFonts w:ascii="Consolas" w:hAnsi="Consolas"/>
          <w:color w:val="D4D4D4"/>
          <w:sz w:val="21"/>
          <w:szCs w:val="21"/>
          <w:lang w:val="sr-Cyrl-RS" w:eastAsia="sr-Cyrl-RS"/>
        </w:rPr>
        <w:t>(</w:t>
      </w:r>
      <w:r w:rsidRPr="00DC2273">
        <w:rPr>
          <w:rFonts w:ascii="Consolas" w:hAnsi="Consolas"/>
          <w:color w:val="DCDCAA"/>
          <w:sz w:val="21"/>
          <w:szCs w:val="21"/>
          <w:lang w:val="sr-Cyrl-RS" w:eastAsia="sr-Cyrl-RS"/>
        </w:rPr>
        <w:t>getRoleName</w:t>
      </w:r>
      <w:r w:rsidRPr="00DC2273">
        <w:rPr>
          <w:rFonts w:ascii="Consolas" w:hAnsi="Consolas"/>
          <w:color w:val="D4D4D4"/>
          <w:sz w:val="21"/>
          <w:szCs w:val="21"/>
          <w:lang w:val="sr-Cyrl-RS" w:eastAsia="sr-Cyrl-RS"/>
        </w:rPr>
        <w:t>(</w:t>
      </w:r>
      <w:r w:rsidRPr="00DC2273">
        <w:rPr>
          <w:rFonts w:ascii="Consolas" w:hAnsi="Consolas"/>
          <w:color w:val="9CDCFE"/>
          <w:sz w:val="21"/>
          <w:szCs w:val="21"/>
          <w:lang w:val="sr-Cyrl-RS" w:eastAsia="sr-Cyrl-RS"/>
        </w:rPr>
        <w:t>$user</w:t>
      </w:r>
      <w:r w:rsidRPr="00DC2273">
        <w:rPr>
          <w:rFonts w:ascii="Consolas" w:hAnsi="Consolas"/>
          <w:color w:val="D4D4D4"/>
          <w:sz w:val="21"/>
          <w:szCs w:val="21"/>
          <w:lang w:val="sr-Cyrl-RS" w:eastAsia="sr-Cyrl-RS"/>
        </w:rPr>
        <w:t>-&gt;</w:t>
      </w:r>
      <w:r w:rsidRPr="00DC2273">
        <w:rPr>
          <w:rFonts w:ascii="Consolas" w:hAnsi="Consolas"/>
          <w:color w:val="9CDCFE"/>
          <w:sz w:val="21"/>
          <w:szCs w:val="21"/>
          <w:lang w:val="sr-Cyrl-RS" w:eastAsia="sr-Cyrl-RS"/>
        </w:rPr>
        <w:t>role</w:t>
      </w:r>
      <w:r w:rsidRPr="00DC2273">
        <w:rPr>
          <w:rFonts w:ascii="Consolas" w:hAnsi="Consolas"/>
          <w:color w:val="D4D4D4"/>
          <w:sz w:val="21"/>
          <w:szCs w:val="21"/>
          <w:lang w:val="sr-Cyrl-RS" w:eastAsia="sr-Cyrl-RS"/>
        </w:rPr>
        <w:t>) == </w:t>
      </w:r>
      <w:r w:rsidRPr="00DC2273">
        <w:rPr>
          <w:rFonts w:ascii="Consolas" w:hAnsi="Consolas"/>
          <w:color w:val="CE9178"/>
          <w:sz w:val="21"/>
          <w:szCs w:val="21"/>
          <w:lang w:val="sr-Cyrl-RS" w:eastAsia="sr-Cyrl-RS"/>
        </w:rPr>
        <w:t>'admin'</w:t>
      </w:r>
      <w:r w:rsidRPr="00DC2273">
        <w:rPr>
          <w:rFonts w:ascii="Consolas" w:hAnsi="Consolas"/>
          <w:color w:val="D4D4D4"/>
          <w:sz w:val="21"/>
          <w:szCs w:val="21"/>
          <w:lang w:val="sr-Cyrl-RS" w:eastAsia="sr-Cyrl-RS"/>
        </w:rPr>
        <w:t>) {</w:t>
      </w:r>
    </w:p>
    <w:p w14:paraId="11FF0A57"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C586C0"/>
          <w:sz w:val="21"/>
          <w:szCs w:val="21"/>
          <w:lang w:val="sr-Cyrl-RS" w:eastAsia="sr-Cyrl-RS"/>
        </w:rPr>
        <w:t>if</w:t>
      </w:r>
      <w:r w:rsidRPr="00DC2273">
        <w:rPr>
          <w:rFonts w:ascii="Consolas" w:hAnsi="Consolas"/>
          <w:color w:val="D4D4D4"/>
          <w:sz w:val="21"/>
          <w:szCs w:val="21"/>
          <w:lang w:val="sr-Cyrl-RS" w:eastAsia="sr-Cyrl-RS"/>
        </w:rPr>
        <w:t>(</w:t>
      </w:r>
      <w:r w:rsidRPr="00DC2273">
        <w:rPr>
          <w:rFonts w:ascii="Consolas" w:hAnsi="Consolas"/>
          <w:color w:val="DCDCAA"/>
          <w:sz w:val="21"/>
          <w:szCs w:val="21"/>
          <w:lang w:val="sr-Cyrl-RS" w:eastAsia="sr-Cyrl-RS"/>
        </w:rPr>
        <w:t>strpos</w:t>
      </w:r>
      <w:r w:rsidRPr="00DC2273">
        <w:rPr>
          <w:rFonts w:ascii="Consolas" w:hAnsi="Consolas"/>
          <w:color w:val="D4D4D4"/>
          <w:sz w:val="21"/>
          <w:szCs w:val="21"/>
          <w:lang w:val="sr-Cyrl-RS" w:eastAsia="sr-Cyrl-RS"/>
        </w:rPr>
        <w:t>(</w:t>
      </w:r>
      <w:r w:rsidRPr="00DC2273">
        <w:rPr>
          <w:rFonts w:ascii="Consolas" w:hAnsi="Consolas"/>
          <w:color w:val="9CDCFE"/>
          <w:sz w:val="21"/>
          <w:szCs w:val="21"/>
          <w:lang w:val="sr-Cyrl-RS" w:eastAsia="sr-Cyrl-RS"/>
        </w:rPr>
        <w:t>$_SERVER</w:t>
      </w:r>
      <w:r w:rsidRPr="00DC2273">
        <w:rPr>
          <w:rFonts w:ascii="Consolas" w:hAnsi="Consolas"/>
          <w:color w:val="D4D4D4"/>
          <w:sz w:val="21"/>
          <w:szCs w:val="21"/>
          <w:lang w:val="sr-Cyrl-RS" w:eastAsia="sr-Cyrl-RS"/>
        </w:rPr>
        <w:t>[</w:t>
      </w:r>
      <w:r w:rsidRPr="00DC2273">
        <w:rPr>
          <w:rFonts w:ascii="Consolas" w:hAnsi="Consolas"/>
          <w:color w:val="CE9178"/>
          <w:sz w:val="21"/>
          <w:szCs w:val="21"/>
          <w:lang w:val="sr-Cyrl-RS" w:eastAsia="sr-Cyrl-RS"/>
        </w:rPr>
        <w:t>'REQUEST_URI'</w:t>
      </w:r>
      <w:r w:rsidRPr="00DC2273">
        <w:rPr>
          <w:rFonts w:ascii="Consolas" w:hAnsi="Consolas"/>
          <w:color w:val="D4D4D4"/>
          <w:sz w:val="21"/>
          <w:szCs w:val="21"/>
          <w:lang w:val="sr-Cyrl-RS" w:eastAsia="sr-Cyrl-RS"/>
        </w:rPr>
        <w:t>], </w:t>
      </w:r>
      <w:r w:rsidRPr="00DC2273">
        <w:rPr>
          <w:rFonts w:ascii="Consolas" w:hAnsi="Consolas"/>
          <w:color w:val="CE9178"/>
          <w:sz w:val="21"/>
          <w:szCs w:val="21"/>
          <w:lang w:val="sr-Cyrl-RS" w:eastAsia="sr-Cyrl-RS"/>
        </w:rPr>
        <w:t>"admin.php"</w:t>
      </w:r>
      <w:r w:rsidRPr="00DC2273">
        <w:rPr>
          <w:rFonts w:ascii="Consolas" w:hAnsi="Consolas"/>
          <w:color w:val="D4D4D4"/>
          <w:sz w:val="21"/>
          <w:szCs w:val="21"/>
          <w:lang w:val="sr-Cyrl-RS" w:eastAsia="sr-Cyrl-RS"/>
        </w:rPr>
        <w:t>)) {</w:t>
      </w:r>
    </w:p>
    <w:p w14:paraId="003C74E4"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9CDCFE"/>
          <w:sz w:val="21"/>
          <w:szCs w:val="21"/>
          <w:lang w:val="sr-Cyrl-RS" w:eastAsia="sr-Cyrl-RS"/>
        </w:rPr>
        <w:t>$html</w:t>
      </w:r>
      <w:r w:rsidRPr="00DC2273">
        <w:rPr>
          <w:rFonts w:ascii="Consolas" w:hAnsi="Consolas"/>
          <w:color w:val="D4D4D4"/>
          <w:sz w:val="21"/>
          <w:szCs w:val="21"/>
          <w:lang w:val="sr-Cyrl-RS" w:eastAsia="sr-Cyrl-RS"/>
        </w:rPr>
        <w:t> .= </w:t>
      </w:r>
      <w:r w:rsidRPr="00DC2273">
        <w:rPr>
          <w:rFonts w:ascii="Consolas" w:hAnsi="Consolas"/>
          <w:color w:val="CE9178"/>
          <w:sz w:val="21"/>
          <w:szCs w:val="21"/>
          <w:lang w:val="sr-Cyrl-RS" w:eastAsia="sr-Cyrl-RS"/>
        </w:rPr>
        <w:t>"&lt;li&gt;&lt;a href='index.php' class='font-xs' id='btnAdmin'&gt;Return to site&lt;/a&gt;&lt;/li&gt;"</w:t>
      </w:r>
      <w:r w:rsidRPr="00DC2273">
        <w:rPr>
          <w:rFonts w:ascii="Consolas" w:hAnsi="Consolas"/>
          <w:color w:val="D4D4D4"/>
          <w:sz w:val="21"/>
          <w:szCs w:val="21"/>
          <w:lang w:val="sr-Cyrl-RS" w:eastAsia="sr-Cyrl-RS"/>
        </w:rPr>
        <w:t>;</w:t>
      </w:r>
    </w:p>
    <w:p w14:paraId="2A5CF4AB"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 </w:t>
      </w:r>
      <w:r w:rsidRPr="00DC2273">
        <w:rPr>
          <w:rFonts w:ascii="Consolas" w:hAnsi="Consolas"/>
          <w:color w:val="C586C0"/>
          <w:sz w:val="21"/>
          <w:szCs w:val="21"/>
          <w:lang w:val="sr-Cyrl-RS" w:eastAsia="sr-Cyrl-RS"/>
        </w:rPr>
        <w:t>else</w:t>
      </w:r>
      <w:r w:rsidRPr="00DC2273">
        <w:rPr>
          <w:rFonts w:ascii="Consolas" w:hAnsi="Consolas"/>
          <w:color w:val="D4D4D4"/>
          <w:sz w:val="21"/>
          <w:szCs w:val="21"/>
          <w:lang w:val="sr-Cyrl-RS" w:eastAsia="sr-Cyrl-RS"/>
        </w:rPr>
        <w:t> {</w:t>
      </w:r>
    </w:p>
    <w:p w14:paraId="4B23138C"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9CDCFE"/>
          <w:sz w:val="21"/>
          <w:szCs w:val="21"/>
          <w:lang w:val="sr-Cyrl-RS" w:eastAsia="sr-Cyrl-RS"/>
        </w:rPr>
        <w:t>$html</w:t>
      </w:r>
      <w:r w:rsidRPr="00DC2273">
        <w:rPr>
          <w:rFonts w:ascii="Consolas" w:hAnsi="Consolas"/>
          <w:color w:val="D4D4D4"/>
          <w:sz w:val="21"/>
          <w:szCs w:val="21"/>
          <w:lang w:val="sr-Cyrl-RS" w:eastAsia="sr-Cyrl-RS"/>
        </w:rPr>
        <w:t> .= </w:t>
      </w:r>
      <w:r w:rsidRPr="00DC2273">
        <w:rPr>
          <w:rFonts w:ascii="Consolas" w:hAnsi="Consolas"/>
          <w:color w:val="CE9178"/>
          <w:sz w:val="21"/>
          <w:szCs w:val="21"/>
          <w:lang w:val="sr-Cyrl-RS" w:eastAsia="sr-Cyrl-RS"/>
        </w:rPr>
        <w:t>"&lt;li&gt;&lt;a href='admin.php' class='font-xs' id='btnAdmin'&gt;Admin panel&lt;/a&gt;&lt;/li&gt;"</w:t>
      </w:r>
      <w:r w:rsidRPr="00DC2273">
        <w:rPr>
          <w:rFonts w:ascii="Consolas" w:hAnsi="Consolas"/>
          <w:color w:val="D4D4D4"/>
          <w:sz w:val="21"/>
          <w:szCs w:val="21"/>
          <w:lang w:val="sr-Cyrl-RS" w:eastAsia="sr-Cyrl-RS"/>
        </w:rPr>
        <w:t>;</w:t>
      </w:r>
    </w:p>
    <w:p w14:paraId="1BB1B867"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p>
    <w:p w14:paraId="0BFC1965"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p>
    <w:p w14:paraId="6166E03A"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9CDCFE"/>
          <w:sz w:val="21"/>
          <w:szCs w:val="21"/>
          <w:lang w:val="sr-Cyrl-RS" w:eastAsia="sr-Cyrl-RS"/>
        </w:rPr>
        <w:t>$userUsername</w:t>
      </w:r>
      <w:r w:rsidRPr="00DC2273">
        <w:rPr>
          <w:rFonts w:ascii="Consolas" w:hAnsi="Consolas"/>
          <w:color w:val="D4D4D4"/>
          <w:sz w:val="21"/>
          <w:szCs w:val="21"/>
          <w:lang w:val="sr-Cyrl-RS" w:eastAsia="sr-Cyrl-RS"/>
        </w:rPr>
        <w:t> = </w:t>
      </w:r>
      <w:r w:rsidRPr="00DC2273">
        <w:rPr>
          <w:rFonts w:ascii="Consolas" w:hAnsi="Consolas"/>
          <w:color w:val="9CDCFE"/>
          <w:sz w:val="21"/>
          <w:szCs w:val="21"/>
          <w:lang w:val="sr-Cyrl-RS" w:eastAsia="sr-Cyrl-RS"/>
        </w:rPr>
        <w:t>$user</w:t>
      </w:r>
      <w:r w:rsidRPr="00DC2273">
        <w:rPr>
          <w:rFonts w:ascii="Consolas" w:hAnsi="Consolas"/>
          <w:color w:val="D4D4D4"/>
          <w:sz w:val="21"/>
          <w:szCs w:val="21"/>
          <w:lang w:val="sr-Cyrl-RS" w:eastAsia="sr-Cyrl-RS"/>
        </w:rPr>
        <w:t>-&gt;</w:t>
      </w:r>
      <w:r w:rsidRPr="00DC2273">
        <w:rPr>
          <w:rFonts w:ascii="Consolas" w:hAnsi="Consolas"/>
          <w:color w:val="9CDCFE"/>
          <w:sz w:val="21"/>
          <w:szCs w:val="21"/>
          <w:lang w:val="sr-Cyrl-RS" w:eastAsia="sr-Cyrl-RS"/>
        </w:rPr>
        <w:t>username</w:t>
      </w:r>
      <w:r w:rsidRPr="00DC2273">
        <w:rPr>
          <w:rFonts w:ascii="Consolas" w:hAnsi="Consolas"/>
          <w:color w:val="D4D4D4"/>
          <w:sz w:val="21"/>
          <w:szCs w:val="21"/>
          <w:lang w:val="sr-Cyrl-RS" w:eastAsia="sr-Cyrl-RS"/>
        </w:rPr>
        <w:t>;</w:t>
      </w:r>
    </w:p>
    <w:p w14:paraId="42B4F52D"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9CDCFE"/>
          <w:sz w:val="21"/>
          <w:szCs w:val="21"/>
          <w:lang w:val="sr-Cyrl-RS" w:eastAsia="sr-Cyrl-RS"/>
        </w:rPr>
        <w:t>$html</w:t>
      </w:r>
      <w:r w:rsidRPr="00DC2273">
        <w:rPr>
          <w:rFonts w:ascii="Consolas" w:hAnsi="Consolas"/>
          <w:color w:val="D4D4D4"/>
          <w:sz w:val="21"/>
          <w:szCs w:val="21"/>
          <w:lang w:val="sr-Cyrl-RS" w:eastAsia="sr-Cyrl-RS"/>
        </w:rPr>
        <w:t> .= </w:t>
      </w:r>
      <w:r w:rsidRPr="00DC2273">
        <w:rPr>
          <w:rFonts w:ascii="Consolas" w:hAnsi="Consolas"/>
          <w:color w:val="CE9178"/>
          <w:sz w:val="21"/>
          <w:szCs w:val="21"/>
          <w:lang w:val="sr-Cyrl-RS" w:eastAsia="sr-Cyrl-RS"/>
        </w:rPr>
        <w:t>"&lt;li&gt;&lt;label class='font-xs bold'&gt;Welcome </w:t>
      </w:r>
      <w:r w:rsidRPr="00DC2273">
        <w:rPr>
          <w:rFonts w:ascii="Consolas" w:hAnsi="Consolas"/>
          <w:color w:val="9CDCFE"/>
          <w:sz w:val="21"/>
          <w:szCs w:val="21"/>
          <w:lang w:val="sr-Cyrl-RS" w:eastAsia="sr-Cyrl-RS"/>
        </w:rPr>
        <w:t>$userUsername</w:t>
      </w:r>
      <w:r w:rsidRPr="00DC2273">
        <w:rPr>
          <w:rFonts w:ascii="Consolas" w:hAnsi="Consolas"/>
          <w:color w:val="CE9178"/>
          <w:sz w:val="21"/>
          <w:szCs w:val="21"/>
          <w:lang w:val="sr-Cyrl-RS" w:eastAsia="sr-Cyrl-RS"/>
        </w:rPr>
        <w:t>!&lt;/label&gt;&lt;/li&gt;&lt;li&gt;&lt;a href='assets/php/pages/logout.php' id='btnLogout' class='font-xs'&gt;Log out&lt;/a&gt;&lt;/li&gt;"</w:t>
      </w:r>
      <w:r w:rsidRPr="00DC2273">
        <w:rPr>
          <w:rFonts w:ascii="Consolas" w:hAnsi="Consolas"/>
          <w:color w:val="D4D4D4"/>
          <w:sz w:val="21"/>
          <w:szCs w:val="21"/>
          <w:lang w:val="sr-Cyrl-RS" w:eastAsia="sr-Cyrl-RS"/>
        </w:rPr>
        <w:t>;</w:t>
      </w:r>
    </w:p>
    <w:p w14:paraId="332E8C9A"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p>
    <w:p w14:paraId="1BD4ADD7"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9CDCFE"/>
          <w:sz w:val="21"/>
          <w:szCs w:val="21"/>
          <w:lang w:val="sr-Cyrl-RS" w:eastAsia="sr-Cyrl-RS"/>
        </w:rPr>
        <w:t>$html</w:t>
      </w:r>
      <w:r w:rsidRPr="00DC2273">
        <w:rPr>
          <w:rFonts w:ascii="Consolas" w:hAnsi="Consolas"/>
          <w:color w:val="D4D4D4"/>
          <w:sz w:val="21"/>
          <w:szCs w:val="21"/>
          <w:lang w:val="sr-Cyrl-RS" w:eastAsia="sr-Cyrl-RS"/>
        </w:rPr>
        <w:t> .= </w:t>
      </w:r>
      <w:r w:rsidRPr="00DC2273">
        <w:rPr>
          <w:rFonts w:ascii="Consolas" w:hAnsi="Consolas"/>
          <w:color w:val="CE9178"/>
          <w:sz w:val="21"/>
          <w:szCs w:val="21"/>
          <w:lang w:val="sr-Cyrl-RS" w:eastAsia="sr-Cyrl-RS"/>
        </w:rPr>
        <w:t>"&lt;/ul&gt;&lt;/div&gt;&lt;/div&gt;"</w:t>
      </w:r>
      <w:r w:rsidRPr="00DC2273">
        <w:rPr>
          <w:rFonts w:ascii="Consolas" w:hAnsi="Consolas"/>
          <w:color w:val="D4D4D4"/>
          <w:sz w:val="21"/>
          <w:szCs w:val="21"/>
          <w:lang w:val="sr-Cyrl-RS" w:eastAsia="sr-Cyrl-RS"/>
        </w:rPr>
        <w:t>;</w:t>
      </w:r>
    </w:p>
    <w:p w14:paraId="491DC5EE"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DCDCAA"/>
          <w:sz w:val="21"/>
          <w:szCs w:val="21"/>
          <w:lang w:val="sr-Cyrl-RS" w:eastAsia="sr-Cyrl-RS"/>
        </w:rPr>
        <w:t>echo</w:t>
      </w:r>
      <w:r w:rsidRPr="00DC2273">
        <w:rPr>
          <w:rFonts w:ascii="Consolas" w:hAnsi="Consolas"/>
          <w:color w:val="D4D4D4"/>
          <w:sz w:val="21"/>
          <w:szCs w:val="21"/>
          <w:lang w:val="sr-Cyrl-RS" w:eastAsia="sr-Cyrl-RS"/>
        </w:rPr>
        <w:t>(</w:t>
      </w:r>
      <w:r w:rsidRPr="00DC2273">
        <w:rPr>
          <w:rFonts w:ascii="Consolas" w:hAnsi="Consolas"/>
          <w:color w:val="9CDCFE"/>
          <w:sz w:val="21"/>
          <w:szCs w:val="21"/>
          <w:lang w:val="sr-Cyrl-RS" w:eastAsia="sr-Cyrl-RS"/>
        </w:rPr>
        <w:t>$html</w:t>
      </w:r>
      <w:r w:rsidRPr="00DC2273">
        <w:rPr>
          <w:rFonts w:ascii="Consolas" w:hAnsi="Consolas"/>
          <w:color w:val="D4D4D4"/>
          <w:sz w:val="21"/>
          <w:szCs w:val="21"/>
          <w:lang w:val="sr-Cyrl-RS" w:eastAsia="sr-Cyrl-RS"/>
        </w:rPr>
        <w:t>);</w:t>
      </w:r>
    </w:p>
    <w:p w14:paraId="163F177A"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569CD6"/>
          <w:sz w:val="21"/>
          <w:szCs w:val="21"/>
          <w:lang w:val="sr-Cyrl-RS" w:eastAsia="sr-Cyrl-RS"/>
        </w:rPr>
        <w:t>?&gt;</w:t>
      </w:r>
    </w:p>
    <w:p w14:paraId="3F3B6EDB" w14:textId="77777777" w:rsidR="00DC2273" w:rsidRDefault="00DC2273">
      <w:pPr>
        <w:rPr>
          <w:rFonts w:ascii="Calibri" w:eastAsia="Calibri" w:hAnsi="Calibri" w:cs="Calibri"/>
          <w:color w:val="548DD4" w:themeColor="text2" w:themeTint="99"/>
          <w:sz w:val="40"/>
          <w:szCs w:val="40"/>
        </w:rPr>
      </w:pPr>
      <w:r>
        <w:rPr>
          <w:rFonts w:ascii="Calibri" w:hAnsi="Calibri" w:cs="Calibri"/>
          <w:sz w:val="40"/>
          <w:szCs w:val="40"/>
        </w:rPr>
        <w:br w:type="page"/>
      </w:r>
    </w:p>
    <w:p w14:paraId="57A1927F" w14:textId="35AF5CCB" w:rsidR="00DC2273" w:rsidRDefault="00DC2273" w:rsidP="00DC2273">
      <w:pPr>
        <w:pStyle w:val="Heading3"/>
        <w:rPr>
          <w:rFonts w:ascii="Calibri" w:hAnsi="Calibri" w:cs="Calibri"/>
          <w:sz w:val="40"/>
          <w:szCs w:val="40"/>
        </w:rPr>
      </w:pPr>
      <w:bookmarkStart w:id="40" w:name="_Toc66306952"/>
      <w:proofErr w:type="spellStart"/>
      <w:r>
        <w:lastRenderedPageBreak/>
        <w:t>logout.php</w:t>
      </w:r>
      <w:bookmarkEnd w:id="40"/>
      <w:proofErr w:type="spellEnd"/>
      <w:r>
        <w:rPr>
          <w:rFonts w:ascii="Calibri" w:hAnsi="Calibri" w:cs="Calibri"/>
          <w:sz w:val="40"/>
          <w:szCs w:val="40"/>
        </w:rPr>
        <w:t xml:space="preserve"> </w:t>
      </w:r>
    </w:p>
    <w:p w14:paraId="3F1DD328"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569CD6"/>
          <w:sz w:val="21"/>
          <w:szCs w:val="21"/>
          <w:lang w:val="sr-Cyrl-RS" w:eastAsia="sr-Cyrl-RS"/>
        </w:rPr>
        <w:t>&lt;?php</w:t>
      </w:r>
    </w:p>
    <w:p w14:paraId="763A8D01"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DCDCAA"/>
          <w:sz w:val="21"/>
          <w:szCs w:val="21"/>
          <w:lang w:val="sr-Cyrl-RS" w:eastAsia="sr-Cyrl-RS"/>
        </w:rPr>
        <w:t>session_start</w:t>
      </w:r>
      <w:r w:rsidRPr="00DC2273">
        <w:rPr>
          <w:rFonts w:ascii="Consolas" w:hAnsi="Consolas"/>
          <w:color w:val="D4D4D4"/>
          <w:sz w:val="21"/>
          <w:szCs w:val="21"/>
          <w:lang w:val="sr-Cyrl-RS" w:eastAsia="sr-Cyrl-RS"/>
        </w:rPr>
        <w:t>();</w:t>
      </w:r>
    </w:p>
    <w:p w14:paraId="3F4059A6"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DCDCAA"/>
          <w:sz w:val="21"/>
          <w:szCs w:val="21"/>
          <w:lang w:val="sr-Cyrl-RS" w:eastAsia="sr-Cyrl-RS"/>
        </w:rPr>
        <w:t>unset</w:t>
      </w:r>
      <w:r w:rsidRPr="00DC2273">
        <w:rPr>
          <w:rFonts w:ascii="Consolas" w:hAnsi="Consolas"/>
          <w:color w:val="D4D4D4"/>
          <w:sz w:val="21"/>
          <w:szCs w:val="21"/>
          <w:lang w:val="sr-Cyrl-RS" w:eastAsia="sr-Cyrl-RS"/>
        </w:rPr>
        <w:t>(</w:t>
      </w:r>
      <w:r w:rsidRPr="00DC2273">
        <w:rPr>
          <w:rFonts w:ascii="Consolas" w:hAnsi="Consolas"/>
          <w:color w:val="9CDCFE"/>
          <w:sz w:val="21"/>
          <w:szCs w:val="21"/>
          <w:lang w:val="sr-Cyrl-RS" w:eastAsia="sr-Cyrl-RS"/>
        </w:rPr>
        <w:t>$_SESSION</w:t>
      </w:r>
      <w:r w:rsidRPr="00DC2273">
        <w:rPr>
          <w:rFonts w:ascii="Consolas" w:hAnsi="Consolas"/>
          <w:color w:val="D4D4D4"/>
          <w:sz w:val="21"/>
          <w:szCs w:val="21"/>
          <w:lang w:val="sr-Cyrl-RS" w:eastAsia="sr-Cyrl-RS"/>
        </w:rPr>
        <w:t>[</w:t>
      </w:r>
      <w:r w:rsidRPr="00DC2273">
        <w:rPr>
          <w:rFonts w:ascii="Consolas" w:hAnsi="Consolas"/>
          <w:color w:val="CE9178"/>
          <w:sz w:val="21"/>
          <w:szCs w:val="21"/>
          <w:lang w:val="sr-Cyrl-RS" w:eastAsia="sr-Cyrl-RS"/>
        </w:rPr>
        <w:t>'user'</w:t>
      </w:r>
      <w:r w:rsidRPr="00DC2273">
        <w:rPr>
          <w:rFonts w:ascii="Consolas" w:hAnsi="Consolas"/>
          <w:color w:val="D4D4D4"/>
          <w:sz w:val="21"/>
          <w:szCs w:val="21"/>
          <w:lang w:val="sr-Cyrl-RS" w:eastAsia="sr-Cyrl-RS"/>
        </w:rPr>
        <w:t>]);</w:t>
      </w:r>
    </w:p>
    <w:p w14:paraId="22BBF991"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D4D4D4"/>
          <w:sz w:val="21"/>
          <w:szCs w:val="21"/>
          <w:lang w:val="sr-Cyrl-RS" w:eastAsia="sr-Cyrl-RS"/>
        </w:rPr>
        <w:t>    </w:t>
      </w:r>
      <w:r w:rsidRPr="00DC2273">
        <w:rPr>
          <w:rFonts w:ascii="Consolas" w:hAnsi="Consolas"/>
          <w:color w:val="DCDCAA"/>
          <w:sz w:val="21"/>
          <w:szCs w:val="21"/>
          <w:lang w:val="sr-Cyrl-RS" w:eastAsia="sr-Cyrl-RS"/>
        </w:rPr>
        <w:t>header</w:t>
      </w:r>
      <w:r w:rsidRPr="00DC2273">
        <w:rPr>
          <w:rFonts w:ascii="Consolas" w:hAnsi="Consolas"/>
          <w:color w:val="D4D4D4"/>
          <w:sz w:val="21"/>
          <w:szCs w:val="21"/>
          <w:lang w:val="sr-Cyrl-RS" w:eastAsia="sr-Cyrl-RS"/>
        </w:rPr>
        <w:t>(</w:t>
      </w:r>
      <w:r w:rsidRPr="00DC2273">
        <w:rPr>
          <w:rFonts w:ascii="Consolas" w:hAnsi="Consolas"/>
          <w:color w:val="CE9178"/>
          <w:sz w:val="21"/>
          <w:szCs w:val="21"/>
          <w:lang w:val="sr-Cyrl-RS" w:eastAsia="sr-Cyrl-RS"/>
        </w:rPr>
        <w:t>"Location: "</w:t>
      </w:r>
      <w:r w:rsidRPr="00DC2273">
        <w:rPr>
          <w:rFonts w:ascii="Consolas" w:hAnsi="Consolas"/>
          <w:color w:val="D4D4D4"/>
          <w:sz w:val="21"/>
          <w:szCs w:val="21"/>
          <w:lang w:val="sr-Cyrl-RS" w:eastAsia="sr-Cyrl-RS"/>
        </w:rPr>
        <w:t> . </w:t>
      </w:r>
      <w:r w:rsidRPr="00DC2273">
        <w:rPr>
          <w:rFonts w:ascii="Consolas" w:hAnsi="Consolas"/>
          <w:color w:val="9CDCFE"/>
          <w:sz w:val="21"/>
          <w:szCs w:val="21"/>
          <w:lang w:val="sr-Cyrl-RS" w:eastAsia="sr-Cyrl-RS"/>
        </w:rPr>
        <w:t>$_SESSION</w:t>
      </w:r>
      <w:r w:rsidRPr="00DC2273">
        <w:rPr>
          <w:rFonts w:ascii="Consolas" w:hAnsi="Consolas"/>
          <w:color w:val="D4D4D4"/>
          <w:sz w:val="21"/>
          <w:szCs w:val="21"/>
          <w:lang w:val="sr-Cyrl-RS" w:eastAsia="sr-Cyrl-RS"/>
        </w:rPr>
        <w:t>[</w:t>
      </w:r>
      <w:r w:rsidRPr="00DC2273">
        <w:rPr>
          <w:rFonts w:ascii="Consolas" w:hAnsi="Consolas"/>
          <w:color w:val="CE9178"/>
          <w:sz w:val="21"/>
          <w:szCs w:val="21"/>
          <w:lang w:val="sr-Cyrl-RS" w:eastAsia="sr-Cyrl-RS"/>
        </w:rPr>
        <w:t>'page'</w:t>
      </w:r>
      <w:r w:rsidRPr="00DC2273">
        <w:rPr>
          <w:rFonts w:ascii="Consolas" w:hAnsi="Consolas"/>
          <w:color w:val="D4D4D4"/>
          <w:sz w:val="21"/>
          <w:szCs w:val="21"/>
          <w:lang w:val="sr-Cyrl-RS" w:eastAsia="sr-Cyrl-RS"/>
        </w:rPr>
        <w:t>]);</w:t>
      </w:r>
    </w:p>
    <w:p w14:paraId="2061F55D" w14:textId="77777777" w:rsidR="00DC2273" w:rsidRPr="00DC2273" w:rsidRDefault="00DC2273" w:rsidP="00DC2273">
      <w:pPr>
        <w:shd w:val="clear" w:color="auto" w:fill="1E1E1E"/>
        <w:spacing w:line="285" w:lineRule="atLeast"/>
        <w:rPr>
          <w:rFonts w:ascii="Consolas" w:hAnsi="Consolas"/>
          <w:color w:val="D4D4D4"/>
          <w:sz w:val="21"/>
          <w:szCs w:val="21"/>
          <w:lang w:val="sr-Cyrl-RS" w:eastAsia="sr-Cyrl-RS"/>
        </w:rPr>
      </w:pPr>
      <w:r w:rsidRPr="00DC2273">
        <w:rPr>
          <w:rFonts w:ascii="Consolas" w:hAnsi="Consolas"/>
          <w:color w:val="569CD6"/>
          <w:sz w:val="21"/>
          <w:szCs w:val="21"/>
          <w:lang w:val="sr-Cyrl-RS" w:eastAsia="sr-Cyrl-RS"/>
        </w:rPr>
        <w:t>?&gt;</w:t>
      </w:r>
    </w:p>
    <w:p w14:paraId="329CE0DF" w14:textId="77777777" w:rsidR="008555F5" w:rsidRDefault="008555F5">
      <w:pPr>
        <w:rPr>
          <w:rFonts w:ascii="Calibri" w:eastAsia="Calibri" w:hAnsi="Calibri" w:cs="Calibri"/>
          <w:color w:val="548DD4" w:themeColor="text2" w:themeTint="99"/>
          <w:sz w:val="40"/>
          <w:szCs w:val="40"/>
        </w:rPr>
      </w:pPr>
      <w:r>
        <w:rPr>
          <w:rFonts w:ascii="Calibri" w:hAnsi="Calibri" w:cs="Calibri"/>
          <w:sz w:val="40"/>
          <w:szCs w:val="40"/>
        </w:rPr>
        <w:br w:type="page"/>
      </w:r>
    </w:p>
    <w:p w14:paraId="06F398A1" w14:textId="412FC07D" w:rsidR="008555F5" w:rsidRDefault="008555F5" w:rsidP="008555F5">
      <w:pPr>
        <w:pStyle w:val="Heading3"/>
        <w:rPr>
          <w:rFonts w:ascii="Calibri" w:hAnsi="Calibri" w:cs="Calibri"/>
          <w:sz w:val="40"/>
          <w:szCs w:val="40"/>
        </w:rPr>
      </w:pPr>
      <w:bookmarkStart w:id="41" w:name="_Toc66306953"/>
      <w:proofErr w:type="spellStart"/>
      <w:r>
        <w:lastRenderedPageBreak/>
        <w:t>scripts.php</w:t>
      </w:r>
      <w:bookmarkEnd w:id="41"/>
      <w:proofErr w:type="spellEnd"/>
      <w:r>
        <w:rPr>
          <w:rFonts w:ascii="Calibri" w:hAnsi="Calibri" w:cs="Calibri"/>
          <w:sz w:val="40"/>
          <w:szCs w:val="40"/>
        </w:rPr>
        <w:t xml:space="preserve"> </w:t>
      </w:r>
    </w:p>
    <w:p w14:paraId="73859F50" w14:textId="77777777" w:rsidR="008555F5" w:rsidRPr="008555F5" w:rsidRDefault="008555F5" w:rsidP="008555F5">
      <w:pPr>
        <w:shd w:val="clear" w:color="auto" w:fill="1E1E1E"/>
        <w:spacing w:line="285" w:lineRule="atLeast"/>
        <w:rPr>
          <w:rFonts w:ascii="Consolas" w:hAnsi="Consolas"/>
          <w:color w:val="D4D4D4"/>
          <w:sz w:val="21"/>
          <w:szCs w:val="21"/>
          <w:lang w:val="sr-Cyrl-RS" w:eastAsia="sr-Cyrl-RS"/>
        </w:rPr>
      </w:pPr>
      <w:r w:rsidRPr="008555F5">
        <w:rPr>
          <w:rFonts w:ascii="Consolas" w:hAnsi="Consolas"/>
          <w:color w:val="808080"/>
          <w:sz w:val="21"/>
          <w:szCs w:val="21"/>
          <w:lang w:val="sr-Cyrl-RS" w:eastAsia="sr-Cyrl-RS"/>
        </w:rPr>
        <w:t>&lt;</w:t>
      </w:r>
      <w:r w:rsidRPr="008555F5">
        <w:rPr>
          <w:rFonts w:ascii="Consolas" w:hAnsi="Consolas"/>
          <w:color w:val="569CD6"/>
          <w:sz w:val="21"/>
          <w:szCs w:val="21"/>
          <w:lang w:val="sr-Cyrl-RS" w:eastAsia="sr-Cyrl-RS"/>
        </w:rPr>
        <w:t>script</w:t>
      </w:r>
      <w:r w:rsidRPr="008555F5">
        <w:rPr>
          <w:rFonts w:ascii="Consolas" w:hAnsi="Consolas"/>
          <w:color w:val="D4D4D4"/>
          <w:sz w:val="21"/>
          <w:szCs w:val="21"/>
          <w:lang w:val="sr-Cyrl-RS" w:eastAsia="sr-Cyrl-RS"/>
        </w:rPr>
        <w:t> </w:t>
      </w:r>
      <w:r w:rsidRPr="008555F5">
        <w:rPr>
          <w:rFonts w:ascii="Consolas" w:hAnsi="Consolas"/>
          <w:color w:val="9CDCFE"/>
          <w:sz w:val="21"/>
          <w:szCs w:val="21"/>
          <w:lang w:val="sr-Cyrl-RS" w:eastAsia="sr-Cyrl-RS"/>
        </w:rPr>
        <w:t>src</w:t>
      </w:r>
      <w:r w:rsidRPr="008555F5">
        <w:rPr>
          <w:rFonts w:ascii="Consolas" w:hAnsi="Consolas"/>
          <w:color w:val="D4D4D4"/>
          <w:sz w:val="21"/>
          <w:szCs w:val="21"/>
          <w:lang w:val="sr-Cyrl-RS" w:eastAsia="sr-Cyrl-RS"/>
        </w:rPr>
        <w:t>=</w:t>
      </w:r>
      <w:r w:rsidRPr="008555F5">
        <w:rPr>
          <w:rFonts w:ascii="Consolas" w:hAnsi="Consolas"/>
          <w:color w:val="CE9178"/>
          <w:sz w:val="21"/>
          <w:szCs w:val="21"/>
          <w:lang w:val="sr-Cyrl-RS" w:eastAsia="sr-Cyrl-RS"/>
        </w:rPr>
        <w:t>"https://ajax.googleapis.com/ajax/libs/jquery/3.5.1/jquery.min.js"</w:t>
      </w:r>
      <w:r w:rsidRPr="008555F5">
        <w:rPr>
          <w:rFonts w:ascii="Consolas" w:hAnsi="Consolas"/>
          <w:color w:val="808080"/>
          <w:sz w:val="21"/>
          <w:szCs w:val="21"/>
          <w:lang w:val="sr-Cyrl-RS" w:eastAsia="sr-Cyrl-RS"/>
        </w:rPr>
        <w:t>&gt;&lt;/</w:t>
      </w:r>
      <w:r w:rsidRPr="008555F5">
        <w:rPr>
          <w:rFonts w:ascii="Consolas" w:hAnsi="Consolas"/>
          <w:color w:val="569CD6"/>
          <w:sz w:val="21"/>
          <w:szCs w:val="21"/>
          <w:lang w:val="sr-Cyrl-RS" w:eastAsia="sr-Cyrl-RS"/>
        </w:rPr>
        <w:t>script</w:t>
      </w:r>
      <w:r w:rsidRPr="008555F5">
        <w:rPr>
          <w:rFonts w:ascii="Consolas" w:hAnsi="Consolas"/>
          <w:color w:val="808080"/>
          <w:sz w:val="21"/>
          <w:szCs w:val="21"/>
          <w:lang w:val="sr-Cyrl-RS" w:eastAsia="sr-Cyrl-RS"/>
        </w:rPr>
        <w:t>&gt;</w:t>
      </w:r>
    </w:p>
    <w:p w14:paraId="683DAF2E" w14:textId="59EA7139" w:rsidR="008555F5" w:rsidRPr="008555F5" w:rsidRDefault="008555F5" w:rsidP="008555F5">
      <w:pPr>
        <w:shd w:val="clear" w:color="auto" w:fill="1E1E1E"/>
        <w:spacing w:line="285" w:lineRule="atLeast"/>
        <w:rPr>
          <w:rFonts w:ascii="Consolas" w:hAnsi="Consolas"/>
          <w:color w:val="D4D4D4"/>
          <w:sz w:val="21"/>
          <w:szCs w:val="21"/>
          <w:lang w:val="sr-Cyrl-RS" w:eastAsia="sr-Cyrl-RS"/>
        </w:rPr>
      </w:pPr>
      <w:r w:rsidRPr="008555F5">
        <w:rPr>
          <w:rFonts w:ascii="Consolas" w:hAnsi="Consolas"/>
          <w:color w:val="808080"/>
          <w:sz w:val="21"/>
          <w:szCs w:val="21"/>
          <w:lang w:val="sr-Cyrl-RS" w:eastAsia="sr-Cyrl-RS"/>
        </w:rPr>
        <w:t>&lt;</w:t>
      </w:r>
      <w:r w:rsidRPr="008555F5">
        <w:rPr>
          <w:rFonts w:ascii="Consolas" w:hAnsi="Consolas"/>
          <w:color w:val="569CD6"/>
          <w:sz w:val="21"/>
          <w:szCs w:val="21"/>
          <w:lang w:val="sr-Cyrl-RS" w:eastAsia="sr-Cyrl-RS"/>
        </w:rPr>
        <w:t>script</w:t>
      </w:r>
      <w:r w:rsidRPr="008555F5">
        <w:rPr>
          <w:rFonts w:ascii="Consolas" w:hAnsi="Consolas"/>
          <w:color w:val="D4D4D4"/>
          <w:sz w:val="21"/>
          <w:szCs w:val="21"/>
          <w:lang w:val="sr-Cyrl-RS" w:eastAsia="sr-Cyrl-RS"/>
        </w:rPr>
        <w:t> </w:t>
      </w:r>
      <w:r w:rsidRPr="008555F5">
        <w:rPr>
          <w:rFonts w:ascii="Consolas" w:hAnsi="Consolas"/>
          <w:color w:val="9CDCFE"/>
          <w:sz w:val="21"/>
          <w:szCs w:val="21"/>
          <w:lang w:val="sr-Cyrl-RS" w:eastAsia="sr-Cyrl-RS"/>
        </w:rPr>
        <w:t>type</w:t>
      </w:r>
      <w:r w:rsidRPr="008555F5">
        <w:rPr>
          <w:rFonts w:ascii="Consolas" w:hAnsi="Consolas"/>
          <w:color w:val="D4D4D4"/>
          <w:sz w:val="21"/>
          <w:szCs w:val="21"/>
          <w:lang w:val="sr-Cyrl-RS" w:eastAsia="sr-Cyrl-RS"/>
        </w:rPr>
        <w:t>=</w:t>
      </w:r>
      <w:r w:rsidRPr="008555F5">
        <w:rPr>
          <w:rFonts w:ascii="Consolas" w:hAnsi="Consolas"/>
          <w:color w:val="CE9178"/>
          <w:sz w:val="21"/>
          <w:szCs w:val="21"/>
          <w:lang w:val="sr-Cyrl-RS" w:eastAsia="sr-Cyrl-RS"/>
        </w:rPr>
        <w:t>"text/javascript"</w:t>
      </w:r>
      <w:r w:rsidRPr="008555F5">
        <w:rPr>
          <w:rFonts w:ascii="Consolas" w:hAnsi="Consolas"/>
          <w:color w:val="D4D4D4"/>
          <w:sz w:val="21"/>
          <w:szCs w:val="21"/>
          <w:lang w:val="sr-Cyrl-RS" w:eastAsia="sr-Cyrl-RS"/>
        </w:rPr>
        <w:t> </w:t>
      </w:r>
      <w:r w:rsidRPr="008555F5">
        <w:rPr>
          <w:rFonts w:ascii="Consolas" w:hAnsi="Consolas"/>
          <w:color w:val="9CDCFE"/>
          <w:sz w:val="21"/>
          <w:szCs w:val="21"/>
          <w:lang w:val="sr-Cyrl-RS" w:eastAsia="sr-Cyrl-RS"/>
        </w:rPr>
        <w:t>src</w:t>
      </w:r>
      <w:r w:rsidRPr="008555F5">
        <w:rPr>
          <w:rFonts w:ascii="Consolas" w:hAnsi="Consolas"/>
          <w:color w:val="D4D4D4"/>
          <w:sz w:val="21"/>
          <w:szCs w:val="21"/>
          <w:lang w:val="sr-Cyrl-RS" w:eastAsia="sr-Cyrl-RS"/>
        </w:rPr>
        <w:t>=</w:t>
      </w:r>
      <w:r w:rsidRPr="008555F5">
        <w:rPr>
          <w:rFonts w:ascii="Consolas" w:hAnsi="Consolas"/>
          <w:color w:val="CE9178"/>
          <w:sz w:val="21"/>
          <w:szCs w:val="21"/>
          <w:lang w:val="sr-Cyrl-RS" w:eastAsia="sr-Cyrl-RS"/>
        </w:rPr>
        <w:t>"assets/js/main.</w:t>
      </w:r>
      <w:r w:rsidR="0042475A">
        <w:rPr>
          <w:rFonts w:ascii="Consolas" w:hAnsi="Consolas"/>
          <w:color w:val="CE9178"/>
          <w:sz w:val="21"/>
          <w:szCs w:val="21"/>
          <w:lang w:eastAsia="sr-Cyrl-RS"/>
        </w:rPr>
        <w:t>min.</w:t>
      </w:r>
      <w:r w:rsidRPr="008555F5">
        <w:rPr>
          <w:rFonts w:ascii="Consolas" w:hAnsi="Consolas"/>
          <w:color w:val="CE9178"/>
          <w:sz w:val="21"/>
          <w:szCs w:val="21"/>
          <w:lang w:val="sr-Cyrl-RS" w:eastAsia="sr-Cyrl-RS"/>
        </w:rPr>
        <w:t>js"</w:t>
      </w:r>
      <w:r w:rsidRPr="008555F5">
        <w:rPr>
          <w:rFonts w:ascii="Consolas" w:hAnsi="Consolas"/>
          <w:color w:val="808080"/>
          <w:sz w:val="21"/>
          <w:szCs w:val="21"/>
          <w:lang w:val="sr-Cyrl-RS" w:eastAsia="sr-Cyrl-RS"/>
        </w:rPr>
        <w:t>&gt;&lt;/</w:t>
      </w:r>
      <w:r w:rsidRPr="008555F5">
        <w:rPr>
          <w:rFonts w:ascii="Consolas" w:hAnsi="Consolas"/>
          <w:color w:val="569CD6"/>
          <w:sz w:val="21"/>
          <w:szCs w:val="21"/>
          <w:lang w:val="sr-Cyrl-RS" w:eastAsia="sr-Cyrl-RS"/>
        </w:rPr>
        <w:t>script</w:t>
      </w:r>
      <w:r w:rsidRPr="008555F5">
        <w:rPr>
          <w:rFonts w:ascii="Consolas" w:hAnsi="Consolas"/>
          <w:color w:val="808080"/>
          <w:sz w:val="21"/>
          <w:szCs w:val="21"/>
          <w:lang w:val="sr-Cyrl-RS" w:eastAsia="sr-Cyrl-RS"/>
        </w:rPr>
        <w:t>&gt;</w:t>
      </w:r>
    </w:p>
    <w:p w14:paraId="21765FF0" w14:textId="742D4615" w:rsidR="008555F5" w:rsidRPr="008555F5" w:rsidRDefault="008555F5" w:rsidP="008555F5">
      <w:pPr>
        <w:shd w:val="clear" w:color="auto" w:fill="1E1E1E"/>
        <w:spacing w:line="285" w:lineRule="atLeast"/>
        <w:rPr>
          <w:rFonts w:ascii="Consolas" w:hAnsi="Consolas"/>
          <w:color w:val="D4D4D4"/>
          <w:sz w:val="21"/>
          <w:szCs w:val="21"/>
          <w:lang w:val="sr-Cyrl-RS" w:eastAsia="sr-Cyrl-RS"/>
        </w:rPr>
      </w:pPr>
      <w:r w:rsidRPr="008555F5">
        <w:rPr>
          <w:rFonts w:ascii="Consolas" w:hAnsi="Consolas"/>
          <w:color w:val="808080"/>
          <w:sz w:val="21"/>
          <w:szCs w:val="21"/>
          <w:lang w:val="sr-Cyrl-RS" w:eastAsia="sr-Cyrl-RS"/>
        </w:rPr>
        <w:t>&lt;</w:t>
      </w:r>
      <w:r w:rsidRPr="008555F5">
        <w:rPr>
          <w:rFonts w:ascii="Consolas" w:hAnsi="Consolas"/>
          <w:color w:val="569CD6"/>
          <w:sz w:val="21"/>
          <w:szCs w:val="21"/>
          <w:lang w:val="sr-Cyrl-RS" w:eastAsia="sr-Cyrl-RS"/>
        </w:rPr>
        <w:t>script</w:t>
      </w:r>
      <w:r w:rsidRPr="008555F5">
        <w:rPr>
          <w:rFonts w:ascii="Consolas" w:hAnsi="Consolas"/>
          <w:color w:val="D4D4D4"/>
          <w:sz w:val="21"/>
          <w:szCs w:val="21"/>
          <w:lang w:val="sr-Cyrl-RS" w:eastAsia="sr-Cyrl-RS"/>
        </w:rPr>
        <w:t> </w:t>
      </w:r>
      <w:r w:rsidRPr="008555F5">
        <w:rPr>
          <w:rFonts w:ascii="Consolas" w:hAnsi="Consolas"/>
          <w:color w:val="9CDCFE"/>
          <w:sz w:val="21"/>
          <w:szCs w:val="21"/>
          <w:lang w:val="sr-Cyrl-RS" w:eastAsia="sr-Cyrl-RS"/>
        </w:rPr>
        <w:t>type</w:t>
      </w:r>
      <w:r w:rsidRPr="008555F5">
        <w:rPr>
          <w:rFonts w:ascii="Consolas" w:hAnsi="Consolas"/>
          <w:color w:val="D4D4D4"/>
          <w:sz w:val="21"/>
          <w:szCs w:val="21"/>
          <w:lang w:val="sr-Cyrl-RS" w:eastAsia="sr-Cyrl-RS"/>
        </w:rPr>
        <w:t>=</w:t>
      </w:r>
      <w:r w:rsidRPr="008555F5">
        <w:rPr>
          <w:rFonts w:ascii="Consolas" w:hAnsi="Consolas"/>
          <w:color w:val="CE9178"/>
          <w:sz w:val="21"/>
          <w:szCs w:val="21"/>
          <w:lang w:val="sr-Cyrl-RS" w:eastAsia="sr-Cyrl-RS"/>
        </w:rPr>
        <w:t>"text/javascript"</w:t>
      </w:r>
      <w:r w:rsidRPr="008555F5">
        <w:rPr>
          <w:rFonts w:ascii="Consolas" w:hAnsi="Consolas"/>
          <w:color w:val="D4D4D4"/>
          <w:sz w:val="21"/>
          <w:szCs w:val="21"/>
          <w:lang w:val="sr-Cyrl-RS" w:eastAsia="sr-Cyrl-RS"/>
        </w:rPr>
        <w:t> </w:t>
      </w:r>
      <w:r w:rsidRPr="008555F5">
        <w:rPr>
          <w:rFonts w:ascii="Consolas" w:hAnsi="Consolas"/>
          <w:color w:val="9CDCFE"/>
          <w:sz w:val="21"/>
          <w:szCs w:val="21"/>
          <w:lang w:val="sr-Cyrl-RS" w:eastAsia="sr-Cyrl-RS"/>
        </w:rPr>
        <w:t>src</w:t>
      </w:r>
      <w:r w:rsidRPr="008555F5">
        <w:rPr>
          <w:rFonts w:ascii="Consolas" w:hAnsi="Consolas"/>
          <w:color w:val="D4D4D4"/>
          <w:sz w:val="21"/>
          <w:szCs w:val="21"/>
          <w:lang w:val="sr-Cyrl-RS" w:eastAsia="sr-Cyrl-RS"/>
        </w:rPr>
        <w:t>=</w:t>
      </w:r>
      <w:r w:rsidRPr="008555F5">
        <w:rPr>
          <w:rFonts w:ascii="Consolas" w:hAnsi="Consolas"/>
          <w:color w:val="CE9178"/>
          <w:sz w:val="21"/>
          <w:szCs w:val="21"/>
          <w:lang w:val="sr-Cyrl-RS" w:eastAsia="sr-Cyrl-RS"/>
        </w:rPr>
        <w:t>"assets/js/form-validation.</w:t>
      </w:r>
      <w:r w:rsidR="0042475A">
        <w:rPr>
          <w:rFonts w:ascii="Consolas" w:hAnsi="Consolas"/>
          <w:color w:val="CE9178"/>
          <w:sz w:val="21"/>
          <w:szCs w:val="21"/>
          <w:lang w:eastAsia="sr-Cyrl-RS"/>
        </w:rPr>
        <w:t>min.</w:t>
      </w:r>
      <w:r w:rsidRPr="008555F5">
        <w:rPr>
          <w:rFonts w:ascii="Consolas" w:hAnsi="Consolas"/>
          <w:color w:val="CE9178"/>
          <w:sz w:val="21"/>
          <w:szCs w:val="21"/>
          <w:lang w:val="sr-Cyrl-RS" w:eastAsia="sr-Cyrl-RS"/>
        </w:rPr>
        <w:t>js"</w:t>
      </w:r>
      <w:r w:rsidRPr="008555F5">
        <w:rPr>
          <w:rFonts w:ascii="Consolas" w:hAnsi="Consolas"/>
          <w:color w:val="808080"/>
          <w:sz w:val="21"/>
          <w:szCs w:val="21"/>
          <w:lang w:val="sr-Cyrl-RS" w:eastAsia="sr-Cyrl-RS"/>
        </w:rPr>
        <w:t>&gt;&lt;/</w:t>
      </w:r>
      <w:r w:rsidRPr="008555F5">
        <w:rPr>
          <w:rFonts w:ascii="Consolas" w:hAnsi="Consolas"/>
          <w:color w:val="569CD6"/>
          <w:sz w:val="21"/>
          <w:szCs w:val="21"/>
          <w:lang w:val="sr-Cyrl-RS" w:eastAsia="sr-Cyrl-RS"/>
        </w:rPr>
        <w:t>script</w:t>
      </w:r>
      <w:r w:rsidRPr="008555F5">
        <w:rPr>
          <w:rFonts w:ascii="Consolas" w:hAnsi="Consolas"/>
          <w:color w:val="808080"/>
          <w:sz w:val="21"/>
          <w:szCs w:val="21"/>
          <w:lang w:val="sr-Cyrl-RS" w:eastAsia="sr-Cyrl-RS"/>
        </w:rPr>
        <w:t>&gt;</w:t>
      </w:r>
    </w:p>
    <w:p w14:paraId="4E899C3F" w14:textId="77777777" w:rsidR="00514FB9" w:rsidRDefault="00514FB9">
      <w:pPr>
        <w:rPr>
          <w:rFonts w:ascii="Calibri" w:eastAsia="Calibri" w:hAnsi="Calibri" w:cs="Calibri"/>
          <w:color w:val="548DD4" w:themeColor="text2" w:themeTint="99"/>
          <w:sz w:val="40"/>
          <w:szCs w:val="40"/>
        </w:rPr>
      </w:pPr>
      <w:r>
        <w:rPr>
          <w:rFonts w:ascii="Calibri" w:hAnsi="Calibri" w:cs="Calibri"/>
          <w:sz w:val="40"/>
          <w:szCs w:val="40"/>
        </w:rPr>
        <w:br w:type="page"/>
      </w:r>
    </w:p>
    <w:p w14:paraId="6801E8E7" w14:textId="0806409C" w:rsidR="00514FB9" w:rsidRDefault="00514FB9" w:rsidP="00514FB9">
      <w:pPr>
        <w:pStyle w:val="Heading3"/>
        <w:rPr>
          <w:rFonts w:ascii="Calibri" w:hAnsi="Calibri" w:cs="Calibri"/>
          <w:sz w:val="40"/>
          <w:szCs w:val="40"/>
        </w:rPr>
      </w:pPr>
      <w:bookmarkStart w:id="42" w:name="_Toc66306954"/>
      <w:r>
        <w:lastRenderedPageBreak/>
        <w:t>survey-</w:t>
      </w:r>
      <w:proofErr w:type="spellStart"/>
      <w:r>
        <w:t>results.php</w:t>
      </w:r>
      <w:bookmarkEnd w:id="42"/>
      <w:proofErr w:type="spellEnd"/>
      <w:r>
        <w:rPr>
          <w:rFonts w:ascii="Calibri" w:hAnsi="Calibri" w:cs="Calibri"/>
          <w:sz w:val="40"/>
          <w:szCs w:val="40"/>
        </w:rPr>
        <w:t xml:space="preserve"> </w:t>
      </w:r>
    </w:p>
    <w:p w14:paraId="4D2F8039"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569CD6"/>
          <w:sz w:val="21"/>
          <w:szCs w:val="21"/>
          <w:lang w:val="sr-Cyrl-RS" w:eastAsia="sr-Cyrl-RS"/>
        </w:rPr>
        <w:t>&lt;?php</w:t>
      </w:r>
    </w:p>
    <w:p w14:paraId="3256EC1D"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r w:rsidRPr="00514FB9">
        <w:rPr>
          <w:rFonts w:ascii="Consolas" w:hAnsi="Consolas"/>
          <w:color w:val="DCDCAA"/>
          <w:sz w:val="21"/>
          <w:szCs w:val="21"/>
          <w:lang w:val="sr-Cyrl-RS" w:eastAsia="sr-Cyrl-RS"/>
        </w:rPr>
        <w:t>include</w:t>
      </w:r>
      <w:r w:rsidRPr="00514FB9">
        <w:rPr>
          <w:rFonts w:ascii="Consolas" w:hAnsi="Consolas"/>
          <w:color w:val="D4D4D4"/>
          <w:sz w:val="21"/>
          <w:szCs w:val="21"/>
          <w:lang w:val="sr-Cyrl-RS" w:eastAsia="sr-Cyrl-RS"/>
        </w:rPr>
        <w:t>(</w:t>
      </w:r>
      <w:r w:rsidRPr="00514FB9">
        <w:rPr>
          <w:rFonts w:ascii="Consolas" w:hAnsi="Consolas"/>
          <w:color w:val="CE9178"/>
          <w:sz w:val="21"/>
          <w:szCs w:val="21"/>
          <w:lang w:val="sr-Cyrl-RS" w:eastAsia="sr-Cyrl-RS"/>
        </w:rPr>
        <w:t>"../connection/connection.php"</w:t>
      </w:r>
      <w:r w:rsidRPr="00514FB9">
        <w:rPr>
          <w:rFonts w:ascii="Consolas" w:hAnsi="Consolas"/>
          <w:color w:val="D4D4D4"/>
          <w:sz w:val="21"/>
          <w:szCs w:val="21"/>
          <w:lang w:val="sr-Cyrl-RS" w:eastAsia="sr-Cyrl-RS"/>
        </w:rPr>
        <w:t>);</w:t>
      </w:r>
    </w:p>
    <w:p w14:paraId="4BACF378"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r w:rsidRPr="00514FB9">
        <w:rPr>
          <w:rFonts w:ascii="Consolas" w:hAnsi="Consolas"/>
          <w:color w:val="DCDCAA"/>
          <w:sz w:val="21"/>
          <w:szCs w:val="21"/>
          <w:lang w:val="sr-Cyrl-RS" w:eastAsia="sr-Cyrl-RS"/>
        </w:rPr>
        <w:t>include</w:t>
      </w:r>
      <w:r w:rsidRPr="00514FB9">
        <w:rPr>
          <w:rFonts w:ascii="Consolas" w:hAnsi="Consolas"/>
          <w:color w:val="D4D4D4"/>
          <w:sz w:val="21"/>
          <w:szCs w:val="21"/>
          <w:lang w:val="sr-Cyrl-RS" w:eastAsia="sr-Cyrl-RS"/>
        </w:rPr>
        <w:t>(</w:t>
      </w:r>
      <w:r w:rsidRPr="00514FB9">
        <w:rPr>
          <w:rFonts w:ascii="Consolas" w:hAnsi="Consolas"/>
          <w:color w:val="CE9178"/>
          <w:sz w:val="21"/>
          <w:szCs w:val="21"/>
          <w:lang w:val="sr-Cyrl-RS" w:eastAsia="sr-Cyrl-RS"/>
        </w:rPr>
        <w:t>"../functions.php"</w:t>
      </w:r>
      <w:r w:rsidRPr="00514FB9">
        <w:rPr>
          <w:rFonts w:ascii="Consolas" w:hAnsi="Consolas"/>
          <w:color w:val="D4D4D4"/>
          <w:sz w:val="21"/>
          <w:szCs w:val="21"/>
          <w:lang w:val="sr-Cyrl-RS" w:eastAsia="sr-Cyrl-RS"/>
        </w:rPr>
        <w:t>);</w:t>
      </w:r>
    </w:p>
    <w:p w14:paraId="450521C1"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r w:rsidRPr="00514FB9">
        <w:rPr>
          <w:rFonts w:ascii="Consolas" w:hAnsi="Consolas"/>
          <w:color w:val="9CDCFE"/>
          <w:sz w:val="21"/>
          <w:szCs w:val="21"/>
          <w:lang w:val="sr-Cyrl-RS" w:eastAsia="sr-Cyrl-RS"/>
        </w:rPr>
        <w:t>$totalNumber</w:t>
      </w:r>
      <w:r w:rsidRPr="00514FB9">
        <w:rPr>
          <w:rFonts w:ascii="Consolas" w:hAnsi="Consolas"/>
          <w:color w:val="D4D4D4"/>
          <w:sz w:val="21"/>
          <w:szCs w:val="21"/>
          <w:lang w:val="sr-Cyrl-RS" w:eastAsia="sr-Cyrl-RS"/>
        </w:rPr>
        <w:t> = </w:t>
      </w:r>
      <w:r w:rsidRPr="00514FB9">
        <w:rPr>
          <w:rFonts w:ascii="Consolas" w:hAnsi="Consolas"/>
          <w:color w:val="DCDCAA"/>
          <w:sz w:val="21"/>
          <w:szCs w:val="21"/>
          <w:lang w:val="sr-Cyrl-RS" w:eastAsia="sr-Cyrl-RS"/>
        </w:rPr>
        <w:t>count</w:t>
      </w:r>
      <w:r w:rsidRPr="00514FB9">
        <w:rPr>
          <w:rFonts w:ascii="Consolas" w:hAnsi="Consolas"/>
          <w:color w:val="D4D4D4"/>
          <w:sz w:val="21"/>
          <w:szCs w:val="21"/>
          <w:lang w:val="sr-Cyrl-RS" w:eastAsia="sr-Cyrl-RS"/>
        </w:rPr>
        <w:t>(</w:t>
      </w:r>
      <w:r w:rsidRPr="00514FB9">
        <w:rPr>
          <w:rFonts w:ascii="Consolas" w:hAnsi="Consolas"/>
          <w:color w:val="DCDCAA"/>
          <w:sz w:val="21"/>
          <w:szCs w:val="21"/>
          <w:lang w:val="sr-Cyrl-RS" w:eastAsia="sr-Cyrl-RS"/>
        </w:rPr>
        <w:t>fetchAllFromDatabase</w:t>
      </w:r>
      <w:r w:rsidRPr="00514FB9">
        <w:rPr>
          <w:rFonts w:ascii="Consolas" w:hAnsi="Consolas"/>
          <w:color w:val="D4D4D4"/>
          <w:sz w:val="21"/>
          <w:szCs w:val="21"/>
          <w:lang w:val="sr-Cyrl-RS" w:eastAsia="sr-Cyrl-RS"/>
        </w:rPr>
        <w:t>(</w:t>
      </w:r>
      <w:r w:rsidRPr="00514FB9">
        <w:rPr>
          <w:rFonts w:ascii="Consolas" w:hAnsi="Consolas"/>
          <w:color w:val="CE9178"/>
          <w:sz w:val="21"/>
          <w:szCs w:val="21"/>
          <w:lang w:val="sr-Cyrl-RS" w:eastAsia="sr-Cyrl-RS"/>
        </w:rPr>
        <w:t>'survey'</w:t>
      </w:r>
      <w:r w:rsidRPr="00514FB9">
        <w:rPr>
          <w:rFonts w:ascii="Consolas" w:hAnsi="Consolas"/>
          <w:color w:val="D4D4D4"/>
          <w:sz w:val="21"/>
          <w:szCs w:val="21"/>
          <w:lang w:val="sr-Cyrl-RS" w:eastAsia="sr-Cyrl-RS"/>
        </w:rPr>
        <w:t>));</w:t>
      </w:r>
    </w:p>
    <w:p w14:paraId="70ECB6D0"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r w:rsidRPr="00514FB9">
        <w:rPr>
          <w:rFonts w:ascii="Consolas" w:hAnsi="Consolas"/>
          <w:color w:val="9CDCFE"/>
          <w:sz w:val="21"/>
          <w:szCs w:val="21"/>
          <w:lang w:val="sr-Cyrl-RS" w:eastAsia="sr-Cyrl-RS"/>
        </w:rPr>
        <w:t>$html</w:t>
      </w:r>
      <w:r w:rsidRPr="00514FB9">
        <w:rPr>
          <w:rFonts w:ascii="Consolas" w:hAnsi="Consolas"/>
          <w:color w:val="D4D4D4"/>
          <w:sz w:val="21"/>
          <w:szCs w:val="21"/>
          <w:lang w:val="sr-Cyrl-RS" w:eastAsia="sr-Cyrl-RS"/>
        </w:rPr>
        <w:t> = </w:t>
      </w:r>
      <w:r w:rsidRPr="00514FB9">
        <w:rPr>
          <w:rFonts w:ascii="Consolas" w:hAnsi="Consolas"/>
          <w:color w:val="CE9178"/>
          <w:sz w:val="21"/>
          <w:szCs w:val="21"/>
          <w:lang w:val="sr-Cyrl-RS" w:eastAsia="sr-Cyrl-RS"/>
        </w:rPr>
        <w:t>"&lt;h3 class='font-large'&gt;Results&lt;/h3&gt;&lt;ul id='surveyResults' class='font-small'&gt;"</w:t>
      </w:r>
      <w:r w:rsidRPr="00514FB9">
        <w:rPr>
          <w:rFonts w:ascii="Consolas" w:hAnsi="Consolas"/>
          <w:color w:val="D4D4D4"/>
          <w:sz w:val="21"/>
          <w:szCs w:val="21"/>
          <w:lang w:val="sr-Cyrl-RS" w:eastAsia="sr-Cyrl-RS"/>
        </w:rPr>
        <w:t>;</w:t>
      </w:r>
    </w:p>
    <w:p w14:paraId="442E3143"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r w:rsidRPr="00514FB9">
        <w:rPr>
          <w:rFonts w:ascii="Consolas" w:hAnsi="Consolas"/>
          <w:color w:val="C586C0"/>
          <w:sz w:val="21"/>
          <w:szCs w:val="21"/>
          <w:lang w:val="sr-Cyrl-RS" w:eastAsia="sr-Cyrl-RS"/>
        </w:rPr>
        <w:t>for</w:t>
      </w:r>
      <w:r w:rsidRPr="00514FB9">
        <w:rPr>
          <w:rFonts w:ascii="Consolas" w:hAnsi="Consolas"/>
          <w:color w:val="D4D4D4"/>
          <w:sz w:val="21"/>
          <w:szCs w:val="21"/>
          <w:lang w:val="sr-Cyrl-RS" w:eastAsia="sr-Cyrl-RS"/>
        </w:rPr>
        <w:t>(</w:t>
      </w:r>
      <w:r w:rsidRPr="00514FB9">
        <w:rPr>
          <w:rFonts w:ascii="Consolas" w:hAnsi="Consolas"/>
          <w:color w:val="9CDCFE"/>
          <w:sz w:val="21"/>
          <w:szCs w:val="21"/>
          <w:lang w:val="sr-Cyrl-RS" w:eastAsia="sr-Cyrl-RS"/>
        </w:rPr>
        <w:t>$i</w:t>
      </w:r>
      <w:r w:rsidRPr="00514FB9">
        <w:rPr>
          <w:rFonts w:ascii="Consolas" w:hAnsi="Consolas"/>
          <w:color w:val="D4D4D4"/>
          <w:sz w:val="21"/>
          <w:szCs w:val="21"/>
          <w:lang w:val="sr-Cyrl-RS" w:eastAsia="sr-Cyrl-RS"/>
        </w:rPr>
        <w:t> = </w:t>
      </w:r>
      <w:r w:rsidRPr="00514FB9">
        <w:rPr>
          <w:rFonts w:ascii="Consolas" w:hAnsi="Consolas"/>
          <w:color w:val="B5CEA8"/>
          <w:sz w:val="21"/>
          <w:szCs w:val="21"/>
          <w:lang w:val="sr-Cyrl-RS" w:eastAsia="sr-Cyrl-RS"/>
        </w:rPr>
        <w:t>1</w:t>
      </w:r>
      <w:r w:rsidRPr="00514FB9">
        <w:rPr>
          <w:rFonts w:ascii="Consolas" w:hAnsi="Consolas"/>
          <w:color w:val="D4D4D4"/>
          <w:sz w:val="21"/>
          <w:szCs w:val="21"/>
          <w:lang w:val="sr-Cyrl-RS" w:eastAsia="sr-Cyrl-RS"/>
        </w:rPr>
        <w:t>; </w:t>
      </w:r>
      <w:r w:rsidRPr="00514FB9">
        <w:rPr>
          <w:rFonts w:ascii="Consolas" w:hAnsi="Consolas"/>
          <w:color w:val="9CDCFE"/>
          <w:sz w:val="21"/>
          <w:szCs w:val="21"/>
          <w:lang w:val="sr-Cyrl-RS" w:eastAsia="sr-Cyrl-RS"/>
        </w:rPr>
        <w:t>$i</w:t>
      </w:r>
      <w:r w:rsidRPr="00514FB9">
        <w:rPr>
          <w:rFonts w:ascii="Consolas" w:hAnsi="Consolas"/>
          <w:color w:val="D4D4D4"/>
          <w:sz w:val="21"/>
          <w:szCs w:val="21"/>
          <w:lang w:val="sr-Cyrl-RS" w:eastAsia="sr-Cyrl-RS"/>
        </w:rPr>
        <w:t> &lt;= </w:t>
      </w:r>
      <w:r w:rsidRPr="00514FB9">
        <w:rPr>
          <w:rFonts w:ascii="Consolas" w:hAnsi="Consolas"/>
          <w:color w:val="B5CEA8"/>
          <w:sz w:val="21"/>
          <w:szCs w:val="21"/>
          <w:lang w:val="sr-Cyrl-RS" w:eastAsia="sr-Cyrl-RS"/>
        </w:rPr>
        <w:t>5</w:t>
      </w:r>
      <w:r w:rsidRPr="00514FB9">
        <w:rPr>
          <w:rFonts w:ascii="Consolas" w:hAnsi="Consolas"/>
          <w:color w:val="D4D4D4"/>
          <w:sz w:val="21"/>
          <w:szCs w:val="21"/>
          <w:lang w:val="sr-Cyrl-RS" w:eastAsia="sr-Cyrl-RS"/>
        </w:rPr>
        <w:t>; </w:t>
      </w:r>
      <w:r w:rsidRPr="00514FB9">
        <w:rPr>
          <w:rFonts w:ascii="Consolas" w:hAnsi="Consolas"/>
          <w:color w:val="9CDCFE"/>
          <w:sz w:val="21"/>
          <w:szCs w:val="21"/>
          <w:lang w:val="sr-Cyrl-RS" w:eastAsia="sr-Cyrl-RS"/>
        </w:rPr>
        <w:t>$i</w:t>
      </w:r>
      <w:r w:rsidRPr="00514FB9">
        <w:rPr>
          <w:rFonts w:ascii="Consolas" w:hAnsi="Consolas"/>
          <w:color w:val="D4D4D4"/>
          <w:sz w:val="21"/>
          <w:szCs w:val="21"/>
          <w:lang w:val="sr-Cyrl-RS" w:eastAsia="sr-Cyrl-RS"/>
        </w:rPr>
        <w:t>++) {</w:t>
      </w:r>
    </w:p>
    <w:p w14:paraId="3B24C02A"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r w:rsidRPr="00514FB9">
        <w:rPr>
          <w:rFonts w:ascii="Consolas" w:hAnsi="Consolas"/>
          <w:color w:val="9CDCFE"/>
          <w:sz w:val="21"/>
          <w:szCs w:val="21"/>
          <w:lang w:val="sr-Cyrl-RS" w:eastAsia="sr-Cyrl-RS"/>
        </w:rPr>
        <w:t>$percentage</w:t>
      </w:r>
      <w:r w:rsidRPr="00514FB9">
        <w:rPr>
          <w:rFonts w:ascii="Consolas" w:hAnsi="Consolas"/>
          <w:color w:val="D4D4D4"/>
          <w:sz w:val="21"/>
          <w:szCs w:val="21"/>
          <w:lang w:val="sr-Cyrl-RS" w:eastAsia="sr-Cyrl-RS"/>
        </w:rPr>
        <w:t> = </w:t>
      </w:r>
      <w:r w:rsidRPr="00514FB9">
        <w:rPr>
          <w:rFonts w:ascii="Consolas" w:hAnsi="Consolas"/>
          <w:color w:val="DCDCAA"/>
          <w:sz w:val="21"/>
          <w:szCs w:val="21"/>
          <w:lang w:val="sr-Cyrl-RS" w:eastAsia="sr-Cyrl-RS"/>
        </w:rPr>
        <w:t>round</w:t>
      </w:r>
      <w:r w:rsidRPr="00514FB9">
        <w:rPr>
          <w:rFonts w:ascii="Consolas" w:hAnsi="Consolas"/>
          <w:color w:val="D4D4D4"/>
          <w:sz w:val="21"/>
          <w:szCs w:val="21"/>
          <w:lang w:val="sr-Cyrl-RS" w:eastAsia="sr-Cyrl-RS"/>
        </w:rPr>
        <w:t>(</w:t>
      </w:r>
      <w:r w:rsidRPr="00514FB9">
        <w:rPr>
          <w:rFonts w:ascii="Consolas" w:hAnsi="Consolas"/>
          <w:color w:val="DCDCAA"/>
          <w:sz w:val="21"/>
          <w:szCs w:val="21"/>
          <w:lang w:val="sr-Cyrl-RS" w:eastAsia="sr-Cyrl-RS"/>
        </w:rPr>
        <w:t>getSurveyResults</w:t>
      </w:r>
      <w:r w:rsidRPr="00514FB9">
        <w:rPr>
          <w:rFonts w:ascii="Consolas" w:hAnsi="Consolas"/>
          <w:color w:val="D4D4D4"/>
          <w:sz w:val="21"/>
          <w:szCs w:val="21"/>
          <w:lang w:val="sr-Cyrl-RS" w:eastAsia="sr-Cyrl-RS"/>
        </w:rPr>
        <w:t>(</w:t>
      </w:r>
      <w:r w:rsidRPr="00514FB9">
        <w:rPr>
          <w:rFonts w:ascii="Consolas" w:hAnsi="Consolas"/>
          <w:color w:val="9CDCFE"/>
          <w:sz w:val="21"/>
          <w:szCs w:val="21"/>
          <w:lang w:val="sr-Cyrl-RS" w:eastAsia="sr-Cyrl-RS"/>
        </w:rPr>
        <w:t>$i</w:t>
      </w:r>
      <w:r w:rsidRPr="00514FB9">
        <w:rPr>
          <w:rFonts w:ascii="Consolas" w:hAnsi="Consolas"/>
          <w:color w:val="D4D4D4"/>
          <w:sz w:val="21"/>
          <w:szCs w:val="21"/>
          <w:lang w:val="sr-Cyrl-RS" w:eastAsia="sr-Cyrl-RS"/>
        </w:rPr>
        <w:t>) / </w:t>
      </w:r>
      <w:r w:rsidRPr="00514FB9">
        <w:rPr>
          <w:rFonts w:ascii="Consolas" w:hAnsi="Consolas"/>
          <w:color w:val="9CDCFE"/>
          <w:sz w:val="21"/>
          <w:szCs w:val="21"/>
          <w:lang w:val="sr-Cyrl-RS" w:eastAsia="sr-Cyrl-RS"/>
        </w:rPr>
        <w:t>$totalNumber</w:t>
      </w:r>
      <w:r w:rsidRPr="00514FB9">
        <w:rPr>
          <w:rFonts w:ascii="Consolas" w:hAnsi="Consolas"/>
          <w:color w:val="D4D4D4"/>
          <w:sz w:val="21"/>
          <w:szCs w:val="21"/>
          <w:lang w:val="sr-Cyrl-RS" w:eastAsia="sr-Cyrl-RS"/>
        </w:rPr>
        <w:t> * </w:t>
      </w:r>
      <w:r w:rsidRPr="00514FB9">
        <w:rPr>
          <w:rFonts w:ascii="Consolas" w:hAnsi="Consolas"/>
          <w:color w:val="B5CEA8"/>
          <w:sz w:val="21"/>
          <w:szCs w:val="21"/>
          <w:lang w:val="sr-Cyrl-RS" w:eastAsia="sr-Cyrl-RS"/>
        </w:rPr>
        <w:t>100</w:t>
      </w:r>
      <w:r w:rsidRPr="00514FB9">
        <w:rPr>
          <w:rFonts w:ascii="Consolas" w:hAnsi="Consolas"/>
          <w:color w:val="D4D4D4"/>
          <w:sz w:val="21"/>
          <w:szCs w:val="21"/>
          <w:lang w:val="sr-Cyrl-RS" w:eastAsia="sr-Cyrl-RS"/>
        </w:rPr>
        <w:t>, </w:t>
      </w:r>
      <w:r w:rsidRPr="00514FB9">
        <w:rPr>
          <w:rFonts w:ascii="Consolas" w:hAnsi="Consolas"/>
          <w:color w:val="B5CEA8"/>
          <w:sz w:val="21"/>
          <w:szCs w:val="21"/>
          <w:lang w:val="sr-Cyrl-RS" w:eastAsia="sr-Cyrl-RS"/>
        </w:rPr>
        <w:t>2</w:t>
      </w:r>
      <w:r w:rsidRPr="00514FB9">
        <w:rPr>
          <w:rFonts w:ascii="Consolas" w:hAnsi="Consolas"/>
          <w:color w:val="D4D4D4"/>
          <w:sz w:val="21"/>
          <w:szCs w:val="21"/>
          <w:lang w:val="sr-Cyrl-RS" w:eastAsia="sr-Cyrl-RS"/>
        </w:rPr>
        <w:t>);</w:t>
      </w:r>
    </w:p>
    <w:p w14:paraId="0BECE985"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r w:rsidRPr="00514FB9">
        <w:rPr>
          <w:rFonts w:ascii="Consolas" w:hAnsi="Consolas"/>
          <w:color w:val="9CDCFE"/>
          <w:sz w:val="21"/>
          <w:szCs w:val="21"/>
          <w:lang w:val="sr-Cyrl-RS" w:eastAsia="sr-Cyrl-RS"/>
        </w:rPr>
        <w:t>$html</w:t>
      </w:r>
      <w:r w:rsidRPr="00514FB9">
        <w:rPr>
          <w:rFonts w:ascii="Consolas" w:hAnsi="Consolas"/>
          <w:color w:val="D4D4D4"/>
          <w:sz w:val="21"/>
          <w:szCs w:val="21"/>
          <w:lang w:val="sr-Cyrl-RS" w:eastAsia="sr-Cyrl-RS"/>
        </w:rPr>
        <w:t> .= </w:t>
      </w:r>
      <w:r w:rsidRPr="00514FB9">
        <w:rPr>
          <w:rFonts w:ascii="Consolas" w:hAnsi="Consolas"/>
          <w:color w:val="CE9178"/>
          <w:sz w:val="21"/>
          <w:szCs w:val="21"/>
          <w:lang w:val="sr-Cyrl-RS" w:eastAsia="sr-Cyrl-RS"/>
        </w:rPr>
        <w:t>"&lt;li&gt;&lt;label class='answer'&gt;</w:t>
      </w:r>
      <w:r w:rsidRPr="00514FB9">
        <w:rPr>
          <w:rFonts w:ascii="Consolas" w:hAnsi="Consolas"/>
          <w:color w:val="9CDCFE"/>
          <w:sz w:val="21"/>
          <w:szCs w:val="21"/>
          <w:lang w:val="sr-Cyrl-RS" w:eastAsia="sr-Cyrl-RS"/>
        </w:rPr>
        <w:t>$i</w:t>
      </w:r>
      <w:r w:rsidRPr="00514FB9">
        <w:rPr>
          <w:rFonts w:ascii="Consolas" w:hAnsi="Consolas"/>
          <w:color w:val="CE9178"/>
          <w:sz w:val="21"/>
          <w:szCs w:val="21"/>
          <w:lang w:val="sr-Cyrl-RS" w:eastAsia="sr-Cyrl-RS"/>
        </w:rPr>
        <w:t>&lt;/label&gt;&lt;div class='progress' data-label='</w:t>
      </w:r>
      <w:r w:rsidRPr="00514FB9">
        <w:rPr>
          <w:rFonts w:ascii="Consolas" w:hAnsi="Consolas"/>
          <w:color w:val="9CDCFE"/>
          <w:sz w:val="21"/>
          <w:szCs w:val="21"/>
          <w:lang w:val="sr-Cyrl-RS" w:eastAsia="sr-Cyrl-RS"/>
        </w:rPr>
        <w:t>$percentage</w:t>
      </w:r>
      <w:r w:rsidRPr="00514FB9">
        <w:rPr>
          <w:rFonts w:ascii="Consolas" w:hAnsi="Consolas"/>
          <w:color w:val="CE9178"/>
          <w:sz w:val="21"/>
          <w:szCs w:val="21"/>
          <w:lang w:val="sr-Cyrl-RS" w:eastAsia="sr-Cyrl-RS"/>
        </w:rPr>
        <w:t>%'&gt;&lt;span class='progressValue' style='width: </w:t>
      </w:r>
      <w:r w:rsidRPr="00514FB9">
        <w:rPr>
          <w:rFonts w:ascii="Consolas" w:hAnsi="Consolas"/>
          <w:color w:val="9CDCFE"/>
          <w:sz w:val="21"/>
          <w:szCs w:val="21"/>
          <w:lang w:val="sr-Cyrl-RS" w:eastAsia="sr-Cyrl-RS"/>
        </w:rPr>
        <w:t>$percentage</w:t>
      </w:r>
      <w:r w:rsidRPr="00514FB9">
        <w:rPr>
          <w:rFonts w:ascii="Consolas" w:hAnsi="Consolas"/>
          <w:color w:val="CE9178"/>
          <w:sz w:val="21"/>
          <w:szCs w:val="21"/>
          <w:lang w:val="sr-Cyrl-RS" w:eastAsia="sr-Cyrl-RS"/>
        </w:rPr>
        <w:t>%;'&gt;&lt;/span&gt;&lt;/div&gt;&lt;/li&gt;"</w:t>
      </w:r>
      <w:r w:rsidRPr="00514FB9">
        <w:rPr>
          <w:rFonts w:ascii="Consolas" w:hAnsi="Consolas"/>
          <w:color w:val="D4D4D4"/>
          <w:sz w:val="21"/>
          <w:szCs w:val="21"/>
          <w:lang w:val="sr-Cyrl-RS" w:eastAsia="sr-Cyrl-RS"/>
        </w:rPr>
        <w:t>;</w:t>
      </w:r>
    </w:p>
    <w:p w14:paraId="1AC75A20"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p>
    <w:p w14:paraId="6CD94A0D"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r w:rsidRPr="00514FB9">
        <w:rPr>
          <w:rFonts w:ascii="Consolas" w:hAnsi="Consolas"/>
          <w:color w:val="9CDCFE"/>
          <w:sz w:val="21"/>
          <w:szCs w:val="21"/>
          <w:lang w:val="sr-Cyrl-RS" w:eastAsia="sr-Cyrl-RS"/>
        </w:rPr>
        <w:t>$html</w:t>
      </w:r>
      <w:r w:rsidRPr="00514FB9">
        <w:rPr>
          <w:rFonts w:ascii="Consolas" w:hAnsi="Consolas"/>
          <w:color w:val="D4D4D4"/>
          <w:sz w:val="21"/>
          <w:szCs w:val="21"/>
          <w:lang w:val="sr-Cyrl-RS" w:eastAsia="sr-Cyrl-RS"/>
        </w:rPr>
        <w:t> .= </w:t>
      </w:r>
      <w:r w:rsidRPr="00514FB9">
        <w:rPr>
          <w:rFonts w:ascii="Consolas" w:hAnsi="Consolas"/>
          <w:color w:val="CE9178"/>
          <w:sz w:val="21"/>
          <w:szCs w:val="21"/>
          <w:lang w:val="sr-Cyrl-RS" w:eastAsia="sr-Cyrl-RS"/>
        </w:rPr>
        <w:t>"&lt;/ul&gt;"</w:t>
      </w:r>
      <w:r w:rsidRPr="00514FB9">
        <w:rPr>
          <w:rFonts w:ascii="Consolas" w:hAnsi="Consolas"/>
          <w:color w:val="D4D4D4"/>
          <w:sz w:val="21"/>
          <w:szCs w:val="21"/>
          <w:lang w:val="sr-Cyrl-RS" w:eastAsia="sr-Cyrl-RS"/>
        </w:rPr>
        <w:t>;</w:t>
      </w:r>
    </w:p>
    <w:p w14:paraId="66FAB90D"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r w:rsidRPr="00514FB9">
        <w:rPr>
          <w:rFonts w:ascii="Consolas" w:hAnsi="Consolas"/>
          <w:color w:val="9CDCFE"/>
          <w:sz w:val="21"/>
          <w:szCs w:val="21"/>
          <w:lang w:val="sr-Cyrl-RS" w:eastAsia="sr-Cyrl-RS"/>
        </w:rPr>
        <w:t>$response</w:t>
      </w:r>
      <w:r w:rsidRPr="00514FB9">
        <w:rPr>
          <w:rFonts w:ascii="Consolas" w:hAnsi="Consolas"/>
          <w:color w:val="D4D4D4"/>
          <w:sz w:val="21"/>
          <w:szCs w:val="21"/>
          <w:lang w:val="sr-Cyrl-RS" w:eastAsia="sr-Cyrl-RS"/>
        </w:rPr>
        <w:t> = [</w:t>
      </w:r>
      <w:r w:rsidRPr="00514FB9">
        <w:rPr>
          <w:rFonts w:ascii="Consolas" w:hAnsi="Consolas"/>
          <w:color w:val="CE9178"/>
          <w:sz w:val="21"/>
          <w:szCs w:val="21"/>
          <w:lang w:val="sr-Cyrl-RS" w:eastAsia="sr-Cyrl-RS"/>
        </w:rPr>
        <w:t>"response"</w:t>
      </w:r>
      <w:r w:rsidRPr="00514FB9">
        <w:rPr>
          <w:rFonts w:ascii="Consolas" w:hAnsi="Consolas"/>
          <w:color w:val="D4D4D4"/>
          <w:sz w:val="21"/>
          <w:szCs w:val="21"/>
          <w:lang w:val="sr-Cyrl-RS" w:eastAsia="sr-Cyrl-RS"/>
        </w:rPr>
        <w:t>=&gt;</w:t>
      </w:r>
      <w:r w:rsidRPr="00514FB9">
        <w:rPr>
          <w:rFonts w:ascii="Consolas" w:hAnsi="Consolas"/>
          <w:color w:val="9CDCFE"/>
          <w:sz w:val="21"/>
          <w:szCs w:val="21"/>
          <w:lang w:val="sr-Cyrl-RS" w:eastAsia="sr-Cyrl-RS"/>
        </w:rPr>
        <w:t>$html</w:t>
      </w:r>
      <w:r w:rsidRPr="00514FB9">
        <w:rPr>
          <w:rFonts w:ascii="Consolas" w:hAnsi="Consolas"/>
          <w:color w:val="D4D4D4"/>
          <w:sz w:val="21"/>
          <w:szCs w:val="21"/>
          <w:lang w:val="sr-Cyrl-RS" w:eastAsia="sr-Cyrl-RS"/>
        </w:rPr>
        <w:t>];</w:t>
      </w:r>
    </w:p>
    <w:p w14:paraId="3B9A09F4"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r w:rsidRPr="00514FB9">
        <w:rPr>
          <w:rFonts w:ascii="Consolas" w:hAnsi="Consolas"/>
          <w:color w:val="DCDCAA"/>
          <w:sz w:val="21"/>
          <w:szCs w:val="21"/>
          <w:lang w:val="sr-Cyrl-RS" w:eastAsia="sr-Cyrl-RS"/>
        </w:rPr>
        <w:t>http_response_code</w:t>
      </w:r>
      <w:r w:rsidRPr="00514FB9">
        <w:rPr>
          <w:rFonts w:ascii="Consolas" w:hAnsi="Consolas"/>
          <w:color w:val="D4D4D4"/>
          <w:sz w:val="21"/>
          <w:szCs w:val="21"/>
          <w:lang w:val="sr-Cyrl-RS" w:eastAsia="sr-Cyrl-RS"/>
        </w:rPr>
        <w:t>(</w:t>
      </w:r>
      <w:r w:rsidRPr="00514FB9">
        <w:rPr>
          <w:rFonts w:ascii="Consolas" w:hAnsi="Consolas"/>
          <w:color w:val="B5CEA8"/>
          <w:sz w:val="21"/>
          <w:szCs w:val="21"/>
          <w:lang w:val="sr-Cyrl-RS" w:eastAsia="sr-Cyrl-RS"/>
        </w:rPr>
        <w:t>200</w:t>
      </w:r>
      <w:r w:rsidRPr="00514FB9">
        <w:rPr>
          <w:rFonts w:ascii="Consolas" w:hAnsi="Consolas"/>
          <w:color w:val="D4D4D4"/>
          <w:sz w:val="21"/>
          <w:szCs w:val="21"/>
          <w:lang w:val="sr-Cyrl-RS" w:eastAsia="sr-Cyrl-RS"/>
        </w:rPr>
        <w:t>);</w:t>
      </w:r>
    </w:p>
    <w:p w14:paraId="1F7CB481"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D4D4D4"/>
          <w:sz w:val="21"/>
          <w:szCs w:val="21"/>
          <w:lang w:val="sr-Cyrl-RS" w:eastAsia="sr-Cyrl-RS"/>
        </w:rPr>
        <w:t>    </w:t>
      </w:r>
      <w:r w:rsidRPr="00514FB9">
        <w:rPr>
          <w:rFonts w:ascii="Consolas" w:hAnsi="Consolas"/>
          <w:color w:val="DCDCAA"/>
          <w:sz w:val="21"/>
          <w:szCs w:val="21"/>
          <w:lang w:val="sr-Cyrl-RS" w:eastAsia="sr-Cyrl-RS"/>
        </w:rPr>
        <w:t>echo</w:t>
      </w:r>
      <w:r w:rsidRPr="00514FB9">
        <w:rPr>
          <w:rFonts w:ascii="Consolas" w:hAnsi="Consolas"/>
          <w:color w:val="D4D4D4"/>
          <w:sz w:val="21"/>
          <w:szCs w:val="21"/>
          <w:lang w:val="sr-Cyrl-RS" w:eastAsia="sr-Cyrl-RS"/>
        </w:rPr>
        <w:t>(</w:t>
      </w:r>
      <w:r w:rsidRPr="00514FB9">
        <w:rPr>
          <w:rFonts w:ascii="Consolas" w:hAnsi="Consolas"/>
          <w:color w:val="DCDCAA"/>
          <w:sz w:val="21"/>
          <w:szCs w:val="21"/>
          <w:lang w:val="sr-Cyrl-RS" w:eastAsia="sr-Cyrl-RS"/>
        </w:rPr>
        <w:t>json_encode</w:t>
      </w:r>
      <w:r w:rsidRPr="00514FB9">
        <w:rPr>
          <w:rFonts w:ascii="Consolas" w:hAnsi="Consolas"/>
          <w:color w:val="D4D4D4"/>
          <w:sz w:val="21"/>
          <w:szCs w:val="21"/>
          <w:lang w:val="sr-Cyrl-RS" w:eastAsia="sr-Cyrl-RS"/>
        </w:rPr>
        <w:t>(</w:t>
      </w:r>
      <w:r w:rsidRPr="00514FB9">
        <w:rPr>
          <w:rFonts w:ascii="Consolas" w:hAnsi="Consolas"/>
          <w:color w:val="9CDCFE"/>
          <w:sz w:val="21"/>
          <w:szCs w:val="21"/>
          <w:lang w:val="sr-Cyrl-RS" w:eastAsia="sr-Cyrl-RS"/>
        </w:rPr>
        <w:t>$response</w:t>
      </w:r>
      <w:r w:rsidRPr="00514FB9">
        <w:rPr>
          <w:rFonts w:ascii="Consolas" w:hAnsi="Consolas"/>
          <w:color w:val="D4D4D4"/>
          <w:sz w:val="21"/>
          <w:szCs w:val="21"/>
          <w:lang w:val="sr-Cyrl-RS" w:eastAsia="sr-Cyrl-RS"/>
        </w:rPr>
        <w:t>));</w:t>
      </w:r>
    </w:p>
    <w:p w14:paraId="0E256AB2" w14:textId="77777777" w:rsidR="00514FB9" w:rsidRPr="00514FB9" w:rsidRDefault="00514FB9" w:rsidP="00514FB9">
      <w:pPr>
        <w:shd w:val="clear" w:color="auto" w:fill="1E1E1E"/>
        <w:spacing w:line="285" w:lineRule="atLeast"/>
        <w:rPr>
          <w:rFonts w:ascii="Consolas" w:hAnsi="Consolas"/>
          <w:color w:val="D4D4D4"/>
          <w:sz w:val="21"/>
          <w:szCs w:val="21"/>
          <w:lang w:val="sr-Cyrl-RS" w:eastAsia="sr-Cyrl-RS"/>
        </w:rPr>
      </w:pPr>
      <w:r w:rsidRPr="00514FB9">
        <w:rPr>
          <w:rFonts w:ascii="Consolas" w:hAnsi="Consolas"/>
          <w:color w:val="569CD6"/>
          <w:sz w:val="21"/>
          <w:szCs w:val="21"/>
          <w:lang w:val="sr-Cyrl-RS" w:eastAsia="sr-Cyrl-RS"/>
        </w:rPr>
        <w:t>?&gt;</w:t>
      </w:r>
    </w:p>
    <w:p w14:paraId="0E03E9FF" w14:textId="77777777" w:rsidR="00A345B6" w:rsidRDefault="00A345B6">
      <w:pPr>
        <w:rPr>
          <w:rFonts w:ascii="Calibri" w:eastAsia="Calibri" w:hAnsi="Calibri" w:cs="Calibri"/>
          <w:color w:val="548DD4" w:themeColor="text2" w:themeTint="99"/>
          <w:sz w:val="40"/>
          <w:szCs w:val="40"/>
        </w:rPr>
      </w:pPr>
      <w:r>
        <w:rPr>
          <w:rFonts w:ascii="Calibri" w:hAnsi="Calibri" w:cs="Calibri"/>
          <w:sz w:val="40"/>
          <w:szCs w:val="40"/>
        </w:rPr>
        <w:br w:type="page"/>
      </w:r>
    </w:p>
    <w:p w14:paraId="4973D9E7" w14:textId="7C7B3FCB" w:rsidR="00A345B6" w:rsidRDefault="00A345B6" w:rsidP="00A345B6">
      <w:pPr>
        <w:pStyle w:val="Heading3"/>
        <w:rPr>
          <w:rFonts w:ascii="Calibri" w:hAnsi="Calibri" w:cs="Calibri"/>
          <w:sz w:val="40"/>
          <w:szCs w:val="40"/>
        </w:rPr>
      </w:pPr>
      <w:bookmarkStart w:id="43" w:name="_Toc66306955"/>
      <w:proofErr w:type="spellStart"/>
      <w:r>
        <w:lastRenderedPageBreak/>
        <w:t>survey.php</w:t>
      </w:r>
      <w:bookmarkEnd w:id="43"/>
      <w:proofErr w:type="spellEnd"/>
      <w:r>
        <w:rPr>
          <w:rFonts w:ascii="Calibri" w:hAnsi="Calibri" w:cs="Calibri"/>
          <w:sz w:val="40"/>
          <w:szCs w:val="40"/>
        </w:rPr>
        <w:t xml:space="preserve"> </w:t>
      </w:r>
    </w:p>
    <w:p w14:paraId="2A0692F7"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569CD6"/>
          <w:sz w:val="21"/>
          <w:szCs w:val="21"/>
          <w:lang w:val="sr-Cyrl-RS" w:eastAsia="sr-Cyrl-RS"/>
        </w:rPr>
        <w:t>&lt;?php</w:t>
      </w:r>
    </w:p>
    <w:p w14:paraId="5940C6AD"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C586C0"/>
          <w:sz w:val="21"/>
          <w:szCs w:val="21"/>
          <w:lang w:val="sr-Cyrl-RS" w:eastAsia="sr-Cyrl-RS"/>
        </w:rPr>
        <w:t>if</w:t>
      </w:r>
      <w:r w:rsidRPr="00A345B6">
        <w:rPr>
          <w:rFonts w:ascii="Consolas" w:hAnsi="Consolas"/>
          <w:color w:val="D4D4D4"/>
          <w:sz w:val="21"/>
          <w:szCs w:val="21"/>
          <w:lang w:val="sr-Cyrl-RS" w:eastAsia="sr-Cyrl-RS"/>
        </w:rPr>
        <w:t>(</w:t>
      </w:r>
      <w:r w:rsidRPr="00A345B6">
        <w:rPr>
          <w:rFonts w:ascii="Consolas" w:hAnsi="Consolas"/>
          <w:color w:val="DCDCAA"/>
          <w:sz w:val="21"/>
          <w:szCs w:val="21"/>
          <w:lang w:val="sr-Cyrl-RS" w:eastAsia="sr-Cyrl-RS"/>
        </w:rPr>
        <w:t>isset</w:t>
      </w:r>
      <w:r w:rsidRPr="00A345B6">
        <w:rPr>
          <w:rFonts w:ascii="Consolas" w:hAnsi="Consolas"/>
          <w:color w:val="D4D4D4"/>
          <w:sz w:val="21"/>
          <w:szCs w:val="21"/>
          <w:lang w:val="sr-Cyrl-RS" w:eastAsia="sr-Cyrl-RS"/>
        </w:rPr>
        <w:t>(</w:t>
      </w:r>
      <w:r w:rsidRPr="00A345B6">
        <w:rPr>
          <w:rFonts w:ascii="Consolas" w:hAnsi="Consolas"/>
          <w:color w:val="9CDCFE"/>
          <w:sz w:val="21"/>
          <w:szCs w:val="21"/>
          <w:lang w:val="sr-Cyrl-RS" w:eastAsia="sr-Cyrl-RS"/>
        </w:rPr>
        <w:t>$_SESSION</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'user'</w:t>
      </w:r>
      <w:r w:rsidRPr="00A345B6">
        <w:rPr>
          <w:rFonts w:ascii="Consolas" w:hAnsi="Consolas"/>
          <w:color w:val="D4D4D4"/>
          <w:sz w:val="21"/>
          <w:szCs w:val="21"/>
          <w:lang w:val="sr-Cyrl-RS" w:eastAsia="sr-Cyrl-RS"/>
        </w:rPr>
        <w:t>])):</w:t>
      </w:r>
    </w:p>
    <w:p w14:paraId="2512B67D"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C586C0"/>
          <w:sz w:val="21"/>
          <w:szCs w:val="21"/>
          <w:lang w:val="sr-Cyrl-RS" w:eastAsia="sr-Cyrl-RS"/>
        </w:rPr>
        <w:t>if</w:t>
      </w:r>
      <w:r w:rsidRPr="00A345B6">
        <w:rPr>
          <w:rFonts w:ascii="Consolas" w:hAnsi="Consolas"/>
          <w:color w:val="D4D4D4"/>
          <w:sz w:val="21"/>
          <w:szCs w:val="21"/>
          <w:lang w:val="sr-Cyrl-RS" w:eastAsia="sr-Cyrl-RS"/>
        </w:rPr>
        <w:t>(!</w:t>
      </w:r>
      <w:r w:rsidRPr="00A345B6">
        <w:rPr>
          <w:rFonts w:ascii="Consolas" w:hAnsi="Consolas"/>
          <w:color w:val="DCDCAA"/>
          <w:sz w:val="21"/>
          <w:szCs w:val="21"/>
          <w:lang w:val="sr-Cyrl-RS" w:eastAsia="sr-Cyrl-RS"/>
        </w:rPr>
        <w:t>isset</w:t>
      </w:r>
      <w:r w:rsidRPr="00A345B6">
        <w:rPr>
          <w:rFonts w:ascii="Consolas" w:hAnsi="Consolas"/>
          <w:color w:val="D4D4D4"/>
          <w:sz w:val="21"/>
          <w:szCs w:val="21"/>
          <w:lang w:val="sr-Cyrl-RS" w:eastAsia="sr-Cyrl-RS"/>
        </w:rPr>
        <w:t>(</w:t>
      </w:r>
      <w:r w:rsidRPr="00A345B6">
        <w:rPr>
          <w:rFonts w:ascii="Consolas" w:hAnsi="Consolas"/>
          <w:color w:val="9CDCFE"/>
          <w:sz w:val="21"/>
          <w:szCs w:val="21"/>
          <w:lang w:val="sr-Cyrl-RS" w:eastAsia="sr-Cyrl-RS"/>
        </w:rPr>
        <w:t>$_SESSION</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'user'</w:t>
      </w:r>
      <w:r w:rsidRPr="00A345B6">
        <w:rPr>
          <w:rFonts w:ascii="Consolas" w:hAnsi="Consolas"/>
          <w:color w:val="D4D4D4"/>
          <w:sz w:val="21"/>
          <w:szCs w:val="21"/>
          <w:lang w:val="sr-Cyrl-RS" w:eastAsia="sr-Cyrl-RS"/>
        </w:rPr>
        <w:t>]-&gt;</w:t>
      </w:r>
      <w:r w:rsidRPr="00A345B6">
        <w:rPr>
          <w:rFonts w:ascii="Consolas" w:hAnsi="Consolas"/>
          <w:color w:val="9CDCFE"/>
          <w:sz w:val="21"/>
          <w:szCs w:val="21"/>
          <w:lang w:val="sr-Cyrl-RS" w:eastAsia="sr-Cyrl-RS"/>
        </w:rPr>
        <w:t>preventSurvey</w:t>
      </w:r>
      <w:r w:rsidRPr="00A345B6">
        <w:rPr>
          <w:rFonts w:ascii="Consolas" w:hAnsi="Consolas"/>
          <w:color w:val="D4D4D4"/>
          <w:sz w:val="21"/>
          <w:szCs w:val="21"/>
          <w:lang w:val="sr-Cyrl-RS" w:eastAsia="sr-Cyrl-RS"/>
        </w:rPr>
        <w:t>)):</w:t>
      </w:r>
    </w:p>
    <w:p w14:paraId="59EF9281"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569CD6"/>
          <w:sz w:val="21"/>
          <w:szCs w:val="21"/>
          <w:lang w:val="sr-Cyrl-RS" w:eastAsia="sr-Cyrl-RS"/>
        </w:rPr>
        <w:t>?&gt;</w:t>
      </w:r>
    </w:p>
    <w:p w14:paraId="56D44870"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div</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id</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"survey"</w:t>
      </w:r>
      <w:r w:rsidRPr="00A345B6">
        <w:rPr>
          <w:rFonts w:ascii="Consolas" w:hAnsi="Consolas"/>
          <w:color w:val="808080"/>
          <w:sz w:val="21"/>
          <w:szCs w:val="21"/>
          <w:lang w:val="sr-Cyrl-RS" w:eastAsia="sr-Cyrl-RS"/>
        </w:rPr>
        <w:t>&gt;</w:t>
      </w:r>
    </w:p>
    <w:p w14:paraId="28EBC7E8"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div</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class</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"container"</w:t>
      </w:r>
      <w:r w:rsidRPr="00A345B6">
        <w:rPr>
          <w:rFonts w:ascii="Consolas" w:hAnsi="Consolas"/>
          <w:color w:val="808080"/>
          <w:sz w:val="21"/>
          <w:szCs w:val="21"/>
          <w:lang w:val="sr-Cyrl-RS" w:eastAsia="sr-Cyrl-RS"/>
        </w:rPr>
        <w:t>&gt;</w:t>
      </w:r>
    </w:p>
    <w:p w14:paraId="7860D33D"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569CD6"/>
          <w:sz w:val="21"/>
          <w:szCs w:val="21"/>
          <w:lang w:val="sr-Cyrl-RS" w:eastAsia="sr-Cyrl-RS"/>
        </w:rPr>
        <w:t>&lt;?php</w:t>
      </w:r>
    </w:p>
    <w:p w14:paraId="3594C1B3"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C586C0"/>
          <w:sz w:val="21"/>
          <w:szCs w:val="21"/>
          <w:lang w:val="sr-Cyrl-RS" w:eastAsia="sr-Cyrl-RS"/>
        </w:rPr>
        <w:t>if</w:t>
      </w:r>
      <w:r w:rsidRPr="00A345B6">
        <w:rPr>
          <w:rFonts w:ascii="Consolas" w:hAnsi="Consolas"/>
          <w:color w:val="D4D4D4"/>
          <w:sz w:val="21"/>
          <w:szCs w:val="21"/>
          <w:lang w:val="sr-Cyrl-RS" w:eastAsia="sr-Cyrl-RS"/>
        </w:rPr>
        <w:t>(!</w:t>
      </w:r>
      <w:r w:rsidRPr="00A345B6">
        <w:rPr>
          <w:rFonts w:ascii="Consolas" w:hAnsi="Consolas"/>
          <w:color w:val="DCDCAA"/>
          <w:sz w:val="21"/>
          <w:szCs w:val="21"/>
          <w:lang w:val="sr-Cyrl-RS" w:eastAsia="sr-Cyrl-RS"/>
        </w:rPr>
        <w:t>surveyAlreadyCompleted</w:t>
      </w:r>
      <w:r w:rsidRPr="00A345B6">
        <w:rPr>
          <w:rFonts w:ascii="Consolas" w:hAnsi="Consolas"/>
          <w:color w:val="D4D4D4"/>
          <w:sz w:val="21"/>
          <w:szCs w:val="21"/>
          <w:lang w:val="sr-Cyrl-RS" w:eastAsia="sr-Cyrl-RS"/>
        </w:rPr>
        <w:t>(</w:t>
      </w:r>
      <w:r w:rsidRPr="00A345B6">
        <w:rPr>
          <w:rFonts w:ascii="Consolas" w:hAnsi="Consolas"/>
          <w:color w:val="9CDCFE"/>
          <w:sz w:val="21"/>
          <w:szCs w:val="21"/>
          <w:lang w:val="sr-Cyrl-RS" w:eastAsia="sr-Cyrl-RS"/>
        </w:rPr>
        <w:t>$_SESSION</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'user'</w:t>
      </w:r>
      <w:r w:rsidRPr="00A345B6">
        <w:rPr>
          <w:rFonts w:ascii="Consolas" w:hAnsi="Consolas"/>
          <w:color w:val="D4D4D4"/>
          <w:sz w:val="21"/>
          <w:szCs w:val="21"/>
          <w:lang w:val="sr-Cyrl-RS" w:eastAsia="sr-Cyrl-RS"/>
        </w:rPr>
        <w:t>]-&gt;</w:t>
      </w:r>
      <w:r w:rsidRPr="00A345B6">
        <w:rPr>
          <w:rFonts w:ascii="Consolas" w:hAnsi="Consolas"/>
          <w:color w:val="9CDCFE"/>
          <w:sz w:val="21"/>
          <w:szCs w:val="21"/>
          <w:lang w:val="sr-Cyrl-RS" w:eastAsia="sr-Cyrl-RS"/>
        </w:rPr>
        <w:t>id</w:t>
      </w:r>
      <w:r w:rsidRPr="00A345B6">
        <w:rPr>
          <w:rFonts w:ascii="Consolas" w:hAnsi="Consolas"/>
          <w:color w:val="D4D4D4"/>
          <w:sz w:val="21"/>
          <w:szCs w:val="21"/>
          <w:lang w:val="sr-Cyrl-RS" w:eastAsia="sr-Cyrl-RS"/>
        </w:rPr>
        <w:t>)):</w:t>
      </w:r>
    </w:p>
    <w:p w14:paraId="26D7B14B"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569CD6"/>
          <w:sz w:val="21"/>
          <w:szCs w:val="21"/>
          <w:lang w:val="sr-Cyrl-RS" w:eastAsia="sr-Cyrl-RS"/>
        </w:rPr>
        <w:t>?&gt;</w:t>
      </w:r>
    </w:p>
    <w:p w14:paraId="3BB945BD"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span</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class</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"font-small bold"</w:t>
      </w:r>
      <w:r w:rsidRPr="00A345B6">
        <w:rPr>
          <w:rFonts w:ascii="Consolas" w:hAnsi="Consolas"/>
          <w:color w:val="808080"/>
          <w:sz w:val="21"/>
          <w:szCs w:val="21"/>
          <w:lang w:val="sr-Cyrl-RS" w:eastAsia="sr-Cyrl-RS"/>
        </w:rPr>
        <w:t>&gt;</w:t>
      </w:r>
      <w:r w:rsidRPr="00A345B6">
        <w:rPr>
          <w:rFonts w:ascii="Consolas" w:hAnsi="Consolas"/>
          <w:color w:val="D4D4D4"/>
          <w:sz w:val="21"/>
          <w:szCs w:val="21"/>
          <w:lang w:val="sr-Cyrl-RS" w:eastAsia="sr-Cyrl-RS"/>
        </w:rPr>
        <w:t>How would you rate our service?</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span</w:t>
      </w:r>
      <w:r w:rsidRPr="00A345B6">
        <w:rPr>
          <w:rFonts w:ascii="Consolas" w:hAnsi="Consolas"/>
          <w:color w:val="808080"/>
          <w:sz w:val="21"/>
          <w:szCs w:val="21"/>
          <w:lang w:val="sr-Cyrl-RS" w:eastAsia="sr-Cyrl-RS"/>
        </w:rPr>
        <w:t>&gt;</w:t>
      </w:r>
    </w:p>
    <w:p w14:paraId="4DB5460A"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form</w:t>
      </w:r>
      <w:r w:rsidRPr="00A345B6">
        <w:rPr>
          <w:rFonts w:ascii="Consolas" w:hAnsi="Consolas"/>
          <w:color w:val="808080"/>
          <w:sz w:val="21"/>
          <w:szCs w:val="21"/>
          <w:lang w:val="sr-Cyrl-RS" w:eastAsia="sr-Cyrl-RS"/>
        </w:rPr>
        <w:t>&gt;</w:t>
      </w:r>
    </w:p>
    <w:p w14:paraId="3E4CDA6E"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div</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class</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"surveyChoices"</w:t>
      </w:r>
      <w:r w:rsidRPr="00A345B6">
        <w:rPr>
          <w:rFonts w:ascii="Consolas" w:hAnsi="Consolas"/>
          <w:color w:val="808080"/>
          <w:sz w:val="21"/>
          <w:szCs w:val="21"/>
          <w:lang w:val="sr-Cyrl-RS" w:eastAsia="sr-Cyrl-RS"/>
        </w:rPr>
        <w:t>&gt;</w:t>
      </w:r>
    </w:p>
    <w:p w14:paraId="25647DE9"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569CD6"/>
          <w:sz w:val="21"/>
          <w:szCs w:val="21"/>
          <w:lang w:val="sr-Cyrl-RS" w:eastAsia="sr-Cyrl-RS"/>
        </w:rPr>
        <w:t>&lt;?php</w:t>
      </w:r>
    </w:p>
    <w:p w14:paraId="1B3F2638"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C586C0"/>
          <w:sz w:val="21"/>
          <w:szCs w:val="21"/>
          <w:lang w:val="sr-Cyrl-RS" w:eastAsia="sr-Cyrl-RS"/>
        </w:rPr>
        <w:t>for</w:t>
      </w:r>
      <w:r w:rsidRPr="00A345B6">
        <w:rPr>
          <w:rFonts w:ascii="Consolas" w:hAnsi="Consolas"/>
          <w:color w:val="D4D4D4"/>
          <w:sz w:val="21"/>
          <w:szCs w:val="21"/>
          <w:lang w:val="sr-Cyrl-RS" w:eastAsia="sr-Cyrl-RS"/>
        </w:rPr>
        <w:t>(</w:t>
      </w:r>
      <w:r w:rsidRPr="00A345B6">
        <w:rPr>
          <w:rFonts w:ascii="Consolas" w:hAnsi="Consolas"/>
          <w:color w:val="9CDCFE"/>
          <w:sz w:val="21"/>
          <w:szCs w:val="21"/>
          <w:lang w:val="sr-Cyrl-RS" w:eastAsia="sr-Cyrl-RS"/>
        </w:rPr>
        <w:t>$i</w:t>
      </w:r>
      <w:r w:rsidRPr="00A345B6">
        <w:rPr>
          <w:rFonts w:ascii="Consolas" w:hAnsi="Consolas"/>
          <w:color w:val="D4D4D4"/>
          <w:sz w:val="21"/>
          <w:szCs w:val="21"/>
          <w:lang w:val="sr-Cyrl-RS" w:eastAsia="sr-Cyrl-RS"/>
        </w:rPr>
        <w:t> = </w:t>
      </w:r>
      <w:r w:rsidRPr="00A345B6">
        <w:rPr>
          <w:rFonts w:ascii="Consolas" w:hAnsi="Consolas"/>
          <w:color w:val="B5CEA8"/>
          <w:sz w:val="21"/>
          <w:szCs w:val="21"/>
          <w:lang w:val="sr-Cyrl-RS" w:eastAsia="sr-Cyrl-RS"/>
        </w:rPr>
        <w:t>1</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$i</w:t>
      </w:r>
      <w:r w:rsidRPr="00A345B6">
        <w:rPr>
          <w:rFonts w:ascii="Consolas" w:hAnsi="Consolas"/>
          <w:color w:val="D4D4D4"/>
          <w:sz w:val="21"/>
          <w:szCs w:val="21"/>
          <w:lang w:val="sr-Cyrl-RS" w:eastAsia="sr-Cyrl-RS"/>
        </w:rPr>
        <w:t> &lt;= </w:t>
      </w:r>
      <w:r w:rsidRPr="00A345B6">
        <w:rPr>
          <w:rFonts w:ascii="Consolas" w:hAnsi="Consolas"/>
          <w:color w:val="B5CEA8"/>
          <w:sz w:val="21"/>
          <w:szCs w:val="21"/>
          <w:lang w:val="sr-Cyrl-RS" w:eastAsia="sr-Cyrl-RS"/>
        </w:rPr>
        <w:t>5</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$i</w:t>
      </w:r>
      <w:r w:rsidRPr="00A345B6">
        <w:rPr>
          <w:rFonts w:ascii="Consolas" w:hAnsi="Consolas"/>
          <w:color w:val="D4D4D4"/>
          <w:sz w:val="21"/>
          <w:szCs w:val="21"/>
          <w:lang w:val="sr-Cyrl-RS" w:eastAsia="sr-Cyrl-RS"/>
        </w:rPr>
        <w:t>++):</w:t>
      </w:r>
    </w:p>
    <w:p w14:paraId="60A9EC43"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569CD6"/>
          <w:sz w:val="21"/>
          <w:szCs w:val="21"/>
          <w:lang w:val="sr-Cyrl-RS" w:eastAsia="sr-Cyrl-RS"/>
        </w:rPr>
        <w:t>?&gt;</w:t>
      </w:r>
    </w:p>
    <w:p w14:paraId="71D9AFD6"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div</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class</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"surveyRadioButton"</w:t>
      </w:r>
      <w:r w:rsidRPr="00A345B6">
        <w:rPr>
          <w:rFonts w:ascii="Consolas" w:hAnsi="Consolas"/>
          <w:color w:val="808080"/>
          <w:sz w:val="21"/>
          <w:szCs w:val="21"/>
          <w:lang w:val="sr-Cyrl-RS" w:eastAsia="sr-Cyrl-RS"/>
        </w:rPr>
        <w:t>&gt;</w:t>
      </w:r>
    </w:p>
    <w:p w14:paraId="473B9B5B"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label</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for</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"rbSurvey</w:t>
      </w:r>
      <w:r w:rsidRPr="00A345B6">
        <w:rPr>
          <w:rFonts w:ascii="Consolas" w:hAnsi="Consolas"/>
          <w:color w:val="569CD6"/>
          <w:sz w:val="21"/>
          <w:szCs w:val="21"/>
          <w:lang w:val="sr-Cyrl-RS" w:eastAsia="sr-Cyrl-RS"/>
        </w:rPr>
        <w:t>&lt;?=</w:t>
      </w:r>
      <w:r w:rsidRPr="00A345B6">
        <w:rPr>
          <w:rFonts w:ascii="Consolas" w:hAnsi="Consolas"/>
          <w:color w:val="9CDCFE"/>
          <w:sz w:val="21"/>
          <w:szCs w:val="21"/>
          <w:lang w:val="sr-Cyrl-RS" w:eastAsia="sr-Cyrl-RS"/>
        </w:rPr>
        <w:t>$i</w:t>
      </w:r>
      <w:r w:rsidRPr="00A345B6">
        <w:rPr>
          <w:rFonts w:ascii="Consolas" w:hAnsi="Consolas"/>
          <w:color w:val="569CD6"/>
          <w:sz w:val="21"/>
          <w:szCs w:val="21"/>
          <w:lang w:val="sr-Cyrl-RS" w:eastAsia="sr-Cyrl-RS"/>
        </w:rPr>
        <w:t>?&gt;</w:t>
      </w:r>
      <w:r w:rsidRPr="00A345B6">
        <w:rPr>
          <w:rFonts w:ascii="Consolas" w:hAnsi="Consolas"/>
          <w:color w:val="CE9178"/>
          <w:sz w:val="21"/>
          <w:szCs w:val="21"/>
          <w:lang w:val="sr-Cyrl-RS" w:eastAsia="sr-Cyrl-RS"/>
        </w:rPr>
        <w:t>"</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class</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"font-small"</w:t>
      </w:r>
      <w:r w:rsidRPr="00A345B6">
        <w:rPr>
          <w:rFonts w:ascii="Consolas" w:hAnsi="Consolas"/>
          <w:color w:val="808080"/>
          <w:sz w:val="21"/>
          <w:szCs w:val="21"/>
          <w:lang w:val="sr-Cyrl-RS" w:eastAsia="sr-Cyrl-RS"/>
        </w:rPr>
        <w:t>&gt;</w:t>
      </w:r>
      <w:r w:rsidRPr="00A345B6">
        <w:rPr>
          <w:rFonts w:ascii="Consolas" w:hAnsi="Consolas"/>
          <w:color w:val="569CD6"/>
          <w:sz w:val="21"/>
          <w:szCs w:val="21"/>
          <w:lang w:val="sr-Cyrl-RS" w:eastAsia="sr-Cyrl-RS"/>
        </w:rPr>
        <w:t>&lt;?=</w:t>
      </w:r>
      <w:r w:rsidRPr="00A345B6">
        <w:rPr>
          <w:rFonts w:ascii="Consolas" w:hAnsi="Consolas"/>
          <w:color w:val="9CDCFE"/>
          <w:sz w:val="21"/>
          <w:szCs w:val="21"/>
          <w:lang w:val="sr-Cyrl-RS" w:eastAsia="sr-Cyrl-RS"/>
        </w:rPr>
        <w:t>$i</w:t>
      </w:r>
      <w:r w:rsidRPr="00A345B6">
        <w:rPr>
          <w:rFonts w:ascii="Consolas" w:hAnsi="Consolas"/>
          <w:color w:val="569CD6"/>
          <w:sz w:val="21"/>
          <w:szCs w:val="21"/>
          <w:lang w:val="sr-Cyrl-RS" w:eastAsia="sr-Cyrl-RS"/>
        </w:rPr>
        <w:t>?&gt;</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label</w:t>
      </w:r>
      <w:r w:rsidRPr="00A345B6">
        <w:rPr>
          <w:rFonts w:ascii="Consolas" w:hAnsi="Consolas"/>
          <w:color w:val="808080"/>
          <w:sz w:val="21"/>
          <w:szCs w:val="21"/>
          <w:lang w:val="sr-Cyrl-RS" w:eastAsia="sr-Cyrl-RS"/>
        </w:rPr>
        <w:t>&gt;</w:t>
      </w:r>
    </w:p>
    <w:p w14:paraId="54C3BA37"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input</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type</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"radio"</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class</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"rbSurvey font-small"</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name</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"rbSurvey"</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id</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"rbSurvey</w:t>
      </w:r>
      <w:r w:rsidRPr="00A345B6">
        <w:rPr>
          <w:rFonts w:ascii="Consolas" w:hAnsi="Consolas"/>
          <w:color w:val="569CD6"/>
          <w:sz w:val="21"/>
          <w:szCs w:val="21"/>
          <w:lang w:val="sr-Cyrl-RS" w:eastAsia="sr-Cyrl-RS"/>
        </w:rPr>
        <w:t>&lt;?=</w:t>
      </w:r>
      <w:r w:rsidRPr="00A345B6">
        <w:rPr>
          <w:rFonts w:ascii="Consolas" w:hAnsi="Consolas"/>
          <w:color w:val="9CDCFE"/>
          <w:sz w:val="21"/>
          <w:szCs w:val="21"/>
          <w:lang w:val="sr-Cyrl-RS" w:eastAsia="sr-Cyrl-RS"/>
        </w:rPr>
        <w:t>$i</w:t>
      </w:r>
      <w:r w:rsidRPr="00A345B6">
        <w:rPr>
          <w:rFonts w:ascii="Consolas" w:hAnsi="Consolas"/>
          <w:color w:val="569CD6"/>
          <w:sz w:val="21"/>
          <w:szCs w:val="21"/>
          <w:lang w:val="sr-Cyrl-RS" w:eastAsia="sr-Cyrl-RS"/>
        </w:rPr>
        <w:t>?&gt;</w:t>
      </w:r>
      <w:r w:rsidRPr="00A345B6">
        <w:rPr>
          <w:rFonts w:ascii="Consolas" w:hAnsi="Consolas"/>
          <w:color w:val="CE9178"/>
          <w:sz w:val="21"/>
          <w:szCs w:val="21"/>
          <w:lang w:val="sr-Cyrl-RS" w:eastAsia="sr-Cyrl-RS"/>
        </w:rPr>
        <w:t>"</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value</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w:t>
      </w:r>
      <w:r w:rsidRPr="00A345B6">
        <w:rPr>
          <w:rFonts w:ascii="Consolas" w:hAnsi="Consolas"/>
          <w:color w:val="569CD6"/>
          <w:sz w:val="21"/>
          <w:szCs w:val="21"/>
          <w:lang w:val="sr-Cyrl-RS" w:eastAsia="sr-Cyrl-RS"/>
        </w:rPr>
        <w:t>&lt;?=</w:t>
      </w:r>
      <w:r w:rsidRPr="00A345B6">
        <w:rPr>
          <w:rFonts w:ascii="Consolas" w:hAnsi="Consolas"/>
          <w:color w:val="9CDCFE"/>
          <w:sz w:val="21"/>
          <w:szCs w:val="21"/>
          <w:lang w:val="sr-Cyrl-RS" w:eastAsia="sr-Cyrl-RS"/>
        </w:rPr>
        <w:t>$i</w:t>
      </w:r>
      <w:r w:rsidRPr="00A345B6">
        <w:rPr>
          <w:rFonts w:ascii="Consolas" w:hAnsi="Consolas"/>
          <w:color w:val="569CD6"/>
          <w:sz w:val="21"/>
          <w:szCs w:val="21"/>
          <w:lang w:val="sr-Cyrl-RS" w:eastAsia="sr-Cyrl-RS"/>
        </w:rPr>
        <w:t>?&gt;</w:t>
      </w:r>
      <w:r w:rsidRPr="00A345B6">
        <w:rPr>
          <w:rFonts w:ascii="Consolas" w:hAnsi="Consolas"/>
          <w:color w:val="CE9178"/>
          <w:sz w:val="21"/>
          <w:szCs w:val="21"/>
          <w:lang w:val="sr-Cyrl-RS" w:eastAsia="sr-Cyrl-RS"/>
        </w:rPr>
        <w:t>"</w:t>
      </w:r>
      <w:r w:rsidRPr="00A345B6">
        <w:rPr>
          <w:rFonts w:ascii="Consolas" w:hAnsi="Consolas"/>
          <w:color w:val="808080"/>
          <w:sz w:val="21"/>
          <w:szCs w:val="21"/>
          <w:lang w:val="sr-Cyrl-RS" w:eastAsia="sr-Cyrl-RS"/>
        </w:rPr>
        <w:t>/&gt;</w:t>
      </w:r>
    </w:p>
    <w:p w14:paraId="73CBA6BF"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div</w:t>
      </w:r>
      <w:r w:rsidRPr="00A345B6">
        <w:rPr>
          <w:rFonts w:ascii="Consolas" w:hAnsi="Consolas"/>
          <w:color w:val="808080"/>
          <w:sz w:val="21"/>
          <w:szCs w:val="21"/>
          <w:lang w:val="sr-Cyrl-RS" w:eastAsia="sr-Cyrl-RS"/>
        </w:rPr>
        <w:t>&gt;</w:t>
      </w:r>
    </w:p>
    <w:p w14:paraId="66C8D443"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569CD6"/>
          <w:sz w:val="21"/>
          <w:szCs w:val="21"/>
          <w:lang w:val="sr-Cyrl-RS" w:eastAsia="sr-Cyrl-RS"/>
        </w:rPr>
        <w:t>&lt;?php</w:t>
      </w:r>
    </w:p>
    <w:p w14:paraId="4183F751"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C586C0"/>
          <w:sz w:val="21"/>
          <w:szCs w:val="21"/>
          <w:lang w:val="sr-Cyrl-RS" w:eastAsia="sr-Cyrl-RS"/>
        </w:rPr>
        <w:t>endfor</w:t>
      </w:r>
      <w:r w:rsidRPr="00A345B6">
        <w:rPr>
          <w:rFonts w:ascii="Consolas" w:hAnsi="Consolas"/>
          <w:color w:val="D4D4D4"/>
          <w:sz w:val="21"/>
          <w:szCs w:val="21"/>
          <w:lang w:val="sr-Cyrl-RS" w:eastAsia="sr-Cyrl-RS"/>
        </w:rPr>
        <w:t>;</w:t>
      </w:r>
    </w:p>
    <w:p w14:paraId="7EB3A441"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569CD6"/>
          <w:sz w:val="21"/>
          <w:szCs w:val="21"/>
          <w:lang w:val="sr-Cyrl-RS" w:eastAsia="sr-Cyrl-RS"/>
        </w:rPr>
        <w:t>?&gt;</w:t>
      </w:r>
    </w:p>
    <w:p w14:paraId="4CB15CE8"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div</w:t>
      </w:r>
      <w:r w:rsidRPr="00A345B6">
        <w:rPr>
          <w:rFonts w:ascii="Consolas" w:hAnsi="Consolas"/>
          <w:color w:val="808080"/>
          <w:sz w:val="21"/>
          <w:szCs w:val="21"/>
          <w:lang w:val="sr-Cyrl-RS" w:eastAsia="sr-Cyrl-RS"/>
        </w:rPr>
        <w:t>&gt;</w:t>
      </w:r>
    </w:p>
    <w:p w14:paraId="4B45FD88"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button</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id</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"btnSubmitSurvey"</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class</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"font-small btnPrimary"</w:t>
      </w:r>
      <w:r w:rsidRPr="00A345B6">
        <w:rPr>
          <w:rFonts w:ascii="Consolas" w:hAnsi="Consolas"/>
          <w:color w:val="808080"/>
          <w:sz w:val="21"/>
          <w:szCs w:val="21"/>
          <w:lang w:val="sr-Cyrl-RS" w:eastAsia="sr-Cyrl-RS"/>
        </w:rPr>
        <w:t>&gt;</w:t>
      </w:r>
      <w:r w:rsidRPr="00A345B6">
        <w:rPr>
          <w:rFonts w:ascii="Consolas" w:hAnsi="Consolas"/>
          <w:color w:val="D4D4D4"/>
          <w:sz w:val="21"/>
          <w:szCs w:val="21"/>
          <w:lang w:val="sr-Cyrl-RS" w:eastAsia="sr-Cyrl-RS"/>
        </w:rPr>
        <w:t>Submit</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button</w:t>
      </w:r>
      <w:r w:rsidRPr="00A345B6">
        <w:rPr>
          <w:rFonts w:ascii="Consolas" w:hAnsi="Consolas"/>
          <w:color w:val="808080"/>
          <w:sz w:val="21"/>
          <w:szCs w:val="21"/>
          <w:lang w:val="sr-Cyrl-RS" w:eastAsia="sr-Cyrl-RS"/>
        </w:rPr>
        <w:t>&gt;</w:t>
      </w:r>
    </w:p>
    <w:p w14:paraId="571C2EA9"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form</w:t>
      </w:r>
      <w:r w:rsidRPr="00A345B6">
        <w:rPr>
          <w:rFonts w:ascii="Consolas" w:hAnsi="Consolas"/>
          <w:color w:val="808080"/>
          <w:sz w:val="21"/>
          <w:szCs w:val="21"/>
          <w:lang w:val="sr-Cyrl-RS" w:eastAsia="sr-Cyrl-RS"/>
        </w:rPr>
        <w:t>&gt;</w:t>
      </w:r>
    </w:p>
    <w:p w14:paraId="6F36E494"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569CD6"/>
          <w:sz w:val="21"/>
          <w:szCs w:val="21"/>
          <w:lang w:val="sr-Cyrl-RS" w:eastAsia="sr-Cyrl-RS"/>
        </w:rPr>
        <w:t>&lt;?php</w:t>
      </w:r>
    </w:p>
    <w:p w14:paraId="27EC0425"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C586C0"/>
          <w:sz w:val="21"/>
          <w:szCs w:val="21"/>
          <w:lang w:val="sr-Cyrl-RS" w:eastAsia="sr-Cyrl-RS"/>
        </w:rPr>
        <w:t>else</w:t>
      </w:r>
      <w:r w:rsidRPr="00A345B6">
        <w:rPr>
          <w:rFonts w:ascii="Consolas" w:hAnsi="Consolas"/>
          <w:color w:val="D4D4D4"/>
          <w:sz w:val="21"/>
          <w:szCs w:val="21"/>
          <w:lang w:val="sr-Cyrl-RS" w:eastAsia="sr-Cyrl-RS"/>
        </w:rPr>
        <w:t>:</w:t>
      </w:r>
    </w:p>
    <w:p w14:paraId="2467B504"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569CD6"/>
          <w:sz w:val="21"/>
          <w:szCs w:val="21"/>
          <w:lang w:val="sr-Cyrl-RS" w:eastAsia="sr-Cyrl-RS"/>
        </w:rPr>
        <w:t>?&gt;</w:t>
      </w:r>
    </w:p>
    <w:p w14:paraId="39982F6C"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span</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class</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"font-small bold"</w:t>
      </w:r>
      <w:r w:rsidRPr="00A345B6">
        <w:rPr>
          <w:rFonts w:ascii="Consolas" w:hAnsi="Consolas"/>
          <w:color w:val="808080"/>
          <w:sz w:val="21"/>
          <w:szCs w:val="21"/>
          <w:lang w:val="sr-Cyrl-RS" w:eastAsia="sr-Cyrl-RS"/>
        </w:rPr>
        <w:t>&gt;</w:t>
      </w:r>
      <w:r w:rsidRPr="00A345B6">
        <w:rPr>
          <w:rFonts w:ascii="Consolas" w:hAnsi="Consolas"/>
          <w:color w:val="D4D4D4"/>
          <w:sz w:val="21"/>
          <w:szCs w:val="21"/>
          <w:lang w:val="sr-Cyrl-RS" w:eastAsia="sr-Cyrl-RS"/>
        </w:rPr>
        <w:t>Thank you for completing our survey!</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span</w:t>
      </w:r>
      <w:r w:rsidRPr="00A345B6">
        <w:rPr>
          <w:rFonts w:ascii="Consolas" w:hAnsi="Consolas"/>
          <w:color w:val="808080"/>
          <w:sz w:val="21"/>
          <w:szCs w:val="21"/>
          <w:lang w:val="sr-Cyrl-RS" w:eastAsia="sr-Cyrl-RS"/>
        </w:rPr>
        <w:t>&gt;</w:t>
      </w:r>
    </w:p>
    <w:p w14:paraId="1E601B54"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button</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id</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"btnSurveyResults"</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class</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"btnPrimary font-small"</w:t>
      </w:r>
      <w:r w:rsidRPr="00A345B6">
        <w:rPr>
          <w:rFonts w:ascii="Consolas" w:hAnsi="Consolas"/>
          <w:color w:val="808080"/>
          <w:sz w:val="21"/>
          <w:szCs w:val="21"/>
          <w:lang w:val="sr-Cyrl-RS" w:eastAsia="sr-Cyrl-RS"/>
        </w:rPr>
        <w:t>&gt;</w:t>
      </w:r>
      <w:r w:rsidRPr="00A345B6">
        <w:rPr>
          <w:rFonts w:ascii="Consolas" w:hAnsi="Consolas"/>
          <w:color w:val="D4D4D4"/>
          <w:sz w:val="21"/>
          <w:szCs w:val="21"/>
          <w:lang w:val="sr-Cyrl-RS" w:eastAsia="sr-Cyrl-RS"/>
        </w:rPr>
        <w:t>Results</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button</w:t>
      </w:r>
      <w:r w:rsidRPr="00A345B6">
        <w:rPr>
          <w:rFonts w:ascii="Consolas" w:hAnsi="Consolas"/>
          <w:color w:val="808080"/>
          <w:sz w:val="21"/>
          <w:szCs w:val="21"/>
          <w:lang w:val="sr-Cyrl-RS" w:eastAsia="sr-Cyrl-RS"/>
        </w:rPr>
        <w:t>&gt;</w:t>
      </w:r>
    </w:p>
    <w:p w14:paraId="680517DE"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569CD6"/>
          <w:sz w:val="21"/>
          <w:szCs w:val="21"/>
          <w:lang w:val="sr-Cyrl-RS" w:eastAsia="sr-Cyrl-RS"/>
        </w:rPr>
        <w:t>&lt;?php</w:t>
      </w:r>
    </w:p>
    <w:p w14:paraId="26717BE3"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C586C0"/>
          <w:sz w:val="21"/>
          <w:szCs w:val="21"/>
          <w:lang w:val="sr-Cyrl-RS" w:eastAsia="sr-Cyrl-RS"/>
        </w:rPr>
        <w:t>endif</w:t>
      </w:r>
      <w:r w:rsidRPr="00A345B6">
        <w:rPr>
          <w:rFonts w:ascii="Consolas" w:hAnsi="Consolas"/>
          <w:color w:val="D4D4D4"/>
          <w:sz w:val="21"/>
          <w:szCs w:val="21"/>
          <w:lang w:val="sr-Cyrl-RS" w:eastAsia="sr-Cyrl-RS"/>
        </w:rPr>
        <w:t>;</w:t>
      </w:r>
    </w:p>
    <w:p w14:paraId="6AAA7DF1"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569CD6"/>
          <w:sz w:val="21"/>
          <w:szCs w:val="21"/>
          <w:lang w:val="sr-Cyrl-RS" w:eastAsia="sr-Cyrl-RS"/>
        </w:rPr>
        <w:t>?&gt;</w:t>
      </w:r>
    </w:p>
    <w:p w14:paraId="29AE7585"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div</w:t>
      </w:r>
      <w:r w:rsidRPr="00A345B6">
        <w:rPr>
          <w:rFonts w:ascii="Consolas" w:hAnsi="Consolas"/>
          <w:color w:val="808080"/>
          <w:sz w:val="21"/>
          <w:szCs w:val="21"/>
          <w:lang w:val="sr-Cyrl-RS" w:eastAsia="sr-Cyrl-RS"/>
        </w:rPr>
        <w:t>&gt;</w:t>
      </w:r>
    </w:p>
    <w:p w14:paraId="24DF4988"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button</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id</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"btnCloseSurveyBar"</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class</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"font-medium"</w:t>
      </w:r>
      <w:r w:rsidRPr="00A345B6">
        <w:rPr>
          <w:rFonts w:ascii="Consolas" w:hAnsi="Consolas"/>
          <w:color w:val="808080"/>
          <w:sz w:val="21"/>
          <w:szCs w:val="21"/>
          <w:lang w:val="sr-Cyrl-RS" w:eastAsia="sr-Cyrl-RS"/>
        </w:rPr>
        <w:t>&gt;&lt;</w:t>
      </w:r>
      <w:r w:rsidRPr="00A345B6">
        <w:rPr>
          <w:rFonts w:ascii="Consolas" w:hAnsi="Consolas"/>
          <w:color w:val="569CD6"/>
          <w:sz w:val="21"/>
          <w:szCs w:val="21"/>
          <w:lang w:val="sr-Cyrl-RS" w:eastAsia="sr-Cyrl-RS"/>
        </w:rPr>
        <w:t>i</w:t>
      </w:r>
      <w:r w:rsidRPr="00A345B6">
        <w:rPr>
          <w:rFonts w:ascii="Consolas" w:hAnsi="Consolas"/>
          <w:color w:val="D4D4D4"/>
          <w:sz w:val="21"/>
          <w:szCs w:val="21"/>
          <w:lang w:val="sr-Cyrl-RS" w:eastAsia="sr-Cyrl-RS"/>
        </w:rPr>
        <w:t> </w:t>
      </w:r>
      <w:r w:rsidRPr="00A345B6">
        <w:rPr>
          <w:rFonts w:ascii="Consolas" w:hAnsi="Consolas"/>
          <w:color w:val="9CDCFE"/>
          <w:sz w:val="21"/>
          <w:szCs w:val="21"/>
          <w:lang w:val="sr-Cyrl-RS" w:eastAsia="sr-Cyrl-RS"/>
        </w:rPr>
        <w:t>class</w:t>
      </w:r>
      <w:r w:rsidRPr="00A345B6">
        <w:rPr>
          <w:rFonts w:ascii="Consolas" w:hAnsi="Consolas"/>
          <w:color w:val="D4D4D4"/>
          <w:sz w:val="21"/>
          <w:szCs w:val="21"/>
          <w:lang w:val="sr-Cyrl-RS" w:eastAsia="sr-Cyrl-RS"/>
        </w:rPr>
        <w:t>=</w:t>
      </w:r>
      <w:r w:rsidRPr="00A345B6">
        <w:rPr>
          <w:rFonts w:ascii="Consolas" w:hAnsi="Consolas"/>
          <w:color w:val="CE9178"/>
          <w:sz w:val="21"/>
          <w:szCs w:val="21"/>
          <w:lang w:val="sr-Cyrl-RS" w:eastAsia="sr-Cyrl-RS"/>
        </w:rPr>
        <w:t>"fas fa-times"</w:t>
      </w:r>
      <w:r w:rsidRPr="00A345B6">
        <w:rPr>
          <w:rFonts w:ascii="Consolas" w:hAnsi="Consolas"/>
          <w:color w:val="808080"/>
          <w:sz w:val="21"/>
          <w:szCs w:val="21"/>
          <w:lang w:val="sr-Cyrl-RS" w:eastAsia="sr-Cyrl-RS"/>
        </w:rPr>
        <w:t>&gt;&lt;/</w:t>
      </w:r>
      <w:r w:rsidRPr="00A345B6">
        <w:rPr>
          <w:rFonts w:ascii="Consolas" w:hAnsi="Consolas"/>
          <w:color w:val="569CD6"/>
          <w:sz w:val="21"/>
          <w:szCs w:val="21"/>
          <w:lang w:val="sr-Cyrl-RS" w:eastAsia="sr-Cyrl-RS"/>
        </w:rPr>
        <w:t>i</w:t>
      </w:r>
      <w:r w:rsidRPr="00A345B6">
        <w:rPr>
          <w:rFonts w:ascii="Consolas" w:hAnsi="Consolas"/>
          <w:color w:val="808080"/>
          <w:sz w:val="21"/>
          <w:szCs w:val="21"/>
          <w:lang w:val="sr-Cyrl-RS" w:eastAsia="sr-Cyrl-RS"/>
        </w:rPr>
        <w:t>&gt;&lt;/</w:t>
      </w:r>
      <w:r w:rsidRPr="00A345B6">
        <w:rPr>
          <w:rFonts w:ascii="Consolas" w:hAnsi="Consolas"/>
          <w:color w:val="569CD6"/>
          <w:sz w:val="21"/>
          <w:szCs w:val="21"/>
          <w:lang w:val="sr-Cyrl-RS" w:eastAsia="sr-Cyrl-RS"/>
        </w:rPr>
        <w:t>button</w:t>
      </w:r>
      <w:r w:rsidRPr="00A345B6">
        <w:rPr>
          <w:rFonts w:ascii="Consolas" w:hAnsi="Consolas"/>
          <w:color w:val="808080"/>
          <w:sz w:val="21"/>
          <w:szCs w:val="21"/>
          <w:lang w:val="sr-Cyrl-RS" w:eastAsia="sr-Cyrl-RS"/>
        </w:rPr>
        <w:t>&gt;</w:t>
      </w:r>
    </w:p>
    <w:p w14:paraId="2514B48F"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808080"/>
          <w:sz w:val="21"/>
          <w:szCs w:val="21"/>
          <w:lang w:val="sr-Cyrl-RS" w:eastAsia="sr-Cyrl-RS"/>
        </w:rPr>
        <w:t>&lt;/</w:t>
      </w:r>
      <w:r w:rsidRPr="00A345B6">
        <w:rPr>
          <w:rFonts w:ascii="Consolas" w:hAnsi="Consolas"/>
          <w:color w:val="569CD6"/>
          <w:sz w:val="21"/>
          <w:szCs w:val="21"/>
          <w:lang w:val="sr-Cyrl-RS" w:eastAsia="sr-Cyrl-RS"/>
        </w:rPr>
        <w:t>div</w:t>
      </w:r>
      <w:r w:rsidRPr="00A345B6">
        <w:rPr>
          <w:rFonts w:ascii="Consolas" w:hAnsi="Consolas"/>
          <w:color w:val="808080"/>
          <w:sz w:val="21"/>
          <w:szCs w:val="21"/>
          <w:lang w:val="sr-Cyrl-RS" w:eastAsia="sr-Cyrl-RS"/>
        </w:rPr>
        <w:t>&gt;</w:t>
      </w:r>
    </w:p>
    <w:p w14:paraId="265F96BC"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569CD6"/>
          <w:sz w:val="21"/>
          <w:szCs w:val="21"/>
          <w:lang w:val="sr-Cyrl-RS" w:eastAsia="sr-Cyrl-RS"/>
        </w:rPr>
        <w:t>&lt;?php</w:t>
      </w:r>
    </w:p>
    <w:p w14:paraId="3C267A65"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C586C0"/>
          <w:sz w:val="21"/>
          <w:szCs w:val="21"/>
          <w:lang w:val="sr-Cyrl-RS" w:eastAsia="sr-Cyrl-RS"/>
        </w:rPr>
        <w:t>endif</w:t>
      </w:r>
      <w:r w:rsidRPr="00A345B6">
        <w:rPr>
          <w:rFonts w:ascii="Consolas" w:hAnsi="Consolas"/>
          <w:color w:val="D4D4D4"/>
          <w:sz w:val="21"/>
          <w:szCs w:val="21"/>
          <w:lang w:val="sr-Cyrl-RS" w:eastAsia="sr-Cyrl-RS"/>
        </w:rPr>
        <w:t>;</w:t>
      </w:r>
    </w:p>
    <w:p w14:paraId="2B325533"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D4D4D4"/>
          <w:sz w:val="21"/>
          <w:szCs w:val="21"/>
          <w:lang w:val="sr-Cyrl-RS" w:eastAsia="sr-Cyrl-RS"/>
        </w:rPr>
        <w:t>    </w:t>
      </w:r>
      <w:r w:rsidRPr="00A345B6">
        <w:rPr>
          <w:rFonts w:ascii="Consolas" w:hAnsi="Consolas"/>
          <w:color w:val="C586C0"/>
          <w:sz w:val="21"/>
          <w:szCs w:val="21"/>
          <w:lang w:val="sr-Cyrl-RS" w:eastAsia="sr-Cyrl-RS"/>
        </w:rPr>
        <w:t>endif</w:t>
      </w:r>
      <w:r w:rsidRPr="00A345B6">
        <w:rPr>
          <w:rFonts w:ascii="Consolas" w:hAnsi="Consolas"/>
          <w:color w:val="D4D4D4"/>
          <w:sz w:val="21"/>
          <w:szCs w:val="21"/>
          <w:lang w:val="sr-Cyrl-RS" w:eastAsia="sr-Cyrl-RS"/>
        </w:rPr>
        <w:t>;</w:t>
      </w:r>
    </w:p>
    <w:p w14:paraId="44FB5D91" w14:textId="77777777" w:rsidR="00A345B6" w:rsidRPr="00A345B6" w:rsidRDefault="00A345B6" w:rsidP="00A345B6">
      <w:pPr>
        <w:shd w:val="clear" w:color="auto" w:fill="1E1E1E"/>
        <w:spacing w:line="285" w:lineRule="atLeast"/>
        <w:rPr>
          <w:rFonts w:ascii="Consolas" w:hAnsi="Consolas"/>
          <w:color w:val="D4D4D4"/>
          <w:sz w:val="21"/>
          <w:szCs w:val="21"/>
          <w:lang w:val="sr-Cyrl-RS" w:eastAsia="sr-Cyrl-RS"/>
        </w:rPr>
      </w:pPr>
      <w:r w:rsidRPr="00A345B6">
        <w:rPr>
          <w:rFonts w:ascii="Consolas" w:hAnsi="Consolas"/>
          <w:color w:val="569CD6"/>
          <w:sz w:val="21"/>
          <w:szCs w:val="21"/>
          <w:lang w:val="sr-Cyrl-RS" w:eastAsia="sr-Cyrl-RS"/>
        </w:rPr>
        <w:t>?&gt;</w:t>
      </w:r>
    </w:p>
    <w:p w14:paraId="40208BA3" w14:textId="77777777" w:rsidR="0039704C" w:rsidRDefault="0039704C">
      <w:pPr>
        <w:rPr>
          <w:rFonts w:ascii="Calibri" w:eastAsia="Calibri" w:hAnsi="Calibri" w:cs="Calibri"/>
          <w:color w:val="548DD4" w:themeColor="text2" w:themeTint="99"/>
          <w:sz w:val="40"/>
          <w:szCs w:val="40"/>
        </w:rPr>
      </w:pPr>
      <w:r>
        <w:rPr>
          <w:rFonts w:ascii="Calibri" w:hAnsi="Calibri" w:cs="Calibri"/>
          <w:sz w:val="40"/>
          <w:szCs w:val="40"/>
        </w:rPr>
        <w:br w:type="page"/>
      </w:r>
    </w:p>
    <w:p w14:paraId="1755417B" w14:textId="289F0597" w:rsidR="0039704C" w:rsidRDefault="0039704C" w:rsidP="0039704C">
      <w:pPr>
        <w:pStyle w:val="Heading3"/>
        <w:rPr>
          <w:rFonts w:ascii="Calibri" w:hAnsi="Calibri" w:cs="Calibri"/>
          <w:sz w:val="40"/>
          <w:szCs w:val="40"/>
        </w:rPr>
      </w:pPr>
      <w:bookmarkStart w:id="44" w:name="_Toc66306956"/>
      <w:r>
        <w:lastRenderedPageBreak/>
        <w:t>survey-</w:t>
      </w:r>
      <w:proofErr w:type="spellStart"/>
      <w:r>
        <w:t>submition.php</w:t>
      </w:r>
      <w:bookmarkEnd w:id="44"/>
      <w:proofErr w:type="spellEnd"/>
      <w:r>
        <w:rPr>
          <w:rFonts w:ascii="Calibri" w:hAnsi="Calibri" w:cs="Calibri"/>
          <w:sz w:val="40"/>
          <w:szCs w:val="40"/>
        </w:rPr>
        <w:t xml:space="preserve"> </w:t>
      </w:r>
    </w:p>
    <w:p w14:paraId="76A7ED9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569CD6"/>
          <w:sz w:val="21"/>
          <w:szCs w:val="21"/>
          <w:lang w:val="sr-Cyrl-RS" w:eastAsia="sr-Cyrl-RS"/>
        </w:rPr>
        <w:t>&lt;?php</w:t>
      </w:r>
    </w:p>
    <w:p w14:paraId="23531C97"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session_start</w:t>
      </w:r>
      <w:r w:rsidRPr="0039704C">
        <w:rPr>
          <w:rFonts w:ascii="Consolas" w:hAnsi="Consolas"/>
          <w:color w:val="D4D4D4"/>
          <w:sz w:val="21"/>
          <w:szCs w:val="21"/>
          <w:lang w:val="sr-Cyrl-RS" w:eastAsia="sr-Cyrl-RS"/>
        </w:rPr>
        <w:t>();</w:t>
      </w:r>
    </w:p>
    <w:p w14:paraId="467C9935"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include</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"../connection/connection.php"</w:t>
      </w:r>
      <w:r w:rsidRPr="0039704C">
        <w:rPr>
          <w:rFonts w:ascii="Consolas" w:hAnsi="Consolas"/>
          <w:color w:val="D4D4D4"/>
          <w:sz w:val="21"/>
          <w:szCs w:val="21"/>
          <w:lang w:val="sr-Cyrl-RS" w:eastAsia="sr-Cyrl-RS"/>
        </w:rPr>
        <w:t>);</w:t>
      </w:r>
    </w:p>
    <w:p w14:paraId="350E639E"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include</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"../functions.php"</w:t>
      </w:r>
      <w:r w:rsidRPr="0039704C">
        <w:rPr>
          <w:rFonts w:ascii="Consolas" w:hAnsi="Consolas"/>
          <w:color w:val="D4D4D4"/>
          <w:sz w:val="21"/>
          <w:szCs w:val="21"/>
          <w:lang w:val="sr-Cyrl-RS" w:eastAsia="sr-Cyrl-RS"/>
        </w:rPr>
        <w:t>);</w:t>
      </w:r>
    </w:p>
    <w:p w14:paraId="04106451"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$rating</w:t>
      </w:r>
      <w:r w:rsidRPr="0039704C">
        <w:rPr>
          <w:rFonts w:ascii="Consolas" w:hAnsi="Consolas"/>
          <w:color w:val="D4D4D4"/>
          <w:sz w:val="21"/>
          <w:szCs w:val="21"/>
          <w:lang w:val="sr-Cyrl-RS" w:eastAsia="sr-Cyrl-RS"/>
        </w:rPr>
        <w:t> = </w:t>
      </w:r>
      <w:r w:rsidRPr="0039704C">
        <w:rPr>
          <w:rFonts w:ascii="Consolas" w:hAnsi="Consolas"/>
          <w:color w:val="9CDCFE"/>
          <w:sz w:val="21"/>
          <w:szCs w:val="21"/>
          <w:lang w:val="sr-Cyrl-RS" w:eastAsia="sr-Cyrl-RS"/>
        </w:rPr>
        <w:t>$_GET</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'rating'</w:t>
      </w:r>
      <w:r w:rsidRPr="0039704C">
        <w:rPr>
          <w:rFonts w:ascii="Consolas" w:hAnsi="Consolas"/>
          <w:color w:val="D4D4D4"/>
          <w:sz w:val="21"/>
          <w:szCs w:val="21"/>
          <w:lang w:val="sr-Cyrl-RS" w:eastAsia="sr-Cyrl-RS"/>
        </w:rPr>
        <w:t>];</w:t>
      </w:r>
    </w:p>
    <w:p w14:paraId="03E52895"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DCDCAA"/>
          <w:sz w:val="21"/>
          <w:szCs w:val="21"/>
          <w:lang w:val="sr-Cyrl-RS" w:eastAsia="sr-Cyrl-RS"/>
        </w:rPr>
        <w:t>isset</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$rating</w:t>
      </w:r>
      <w:r w:rsidRPr="0039704C">
        <w:rPr>
          <w:rFonts w:ascii="Consolas" w:hAnsi="Consolas"/>
          <w:color w:val="D4D4D4"/>
          <w:sz w:val="21"/>
          <w:szCs w:val="21"/>
          <w:lang w:val="sr-Cyrl-RS" w:eastAsia="sr-Cyrl-RS"/>
        </w:rPr>
        <w:t>)) {</w:t>
      </w:r>
    </w:p>
    <w:p w14:paraId="0952959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DCDCAA"/>
          <w:sz w:val="21"/>
          <w:szCs w:val="21"/>
          <w:lang w:val="sr-Cyrl-RS" w:eastAsia="sr-Cyrl-RS"/>
        </w:rPr>
        <w:t>surveyAlreadyCompleted</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$_SESSION</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'user'</w:t>
      </w:r>
      <w:r w:rsidRPr="0039704C">
        <w:rPr>
          <w:rFonts w:ascii="Consolas" w:hAnsi="Consolas"/>
          <w:color w:val="D4D4D4"/>
          <w:sz w:val="21"/>
          <w:szCs w:val="21"/>
          <w:lang w:val="sr-Cyrl-RS" w:eastAsia="sr-Cyrl-RS"/>
        </w:rPr>
        <w:t>]-&gt;</w:t>
      </w:r>
      <w:r w:rsidRPr="0039704C">
        <w:rPr>
          <w:rFonts w:ascii="Consolas" w:hAnsi="Consolas"/>
          <w:color w:val="9CDCFE"/>
          <w:sz w:val="21"/>
          <w:szCs w:val="21"/>
          <w:lang w:val="sr-Cyrl-RS" w:eastAsia="sr-Cyrl-RS"/>
        </w:rPr>
        <w:t>id</w:t>
      </w:r>
      <w:r w:rsidRPr="0039704C">
        <w:rPr>
          <w:rFonts w:ascii="Consolas" w:hAnsi="Consolas"/>
          <w:color w:val="D4D4D4"/>
          <w:sz w:val="21"/>
          <w:szCs w:val="21"/>
          <w:lang w:val="sr-Cyrl-RS" w:eastAsia="sr-Cyrl-RS"/>
        </w:rPr>
        <w:t>)) {</w:t>
      </w:r>
    </w:p>
    <w:p w14:paraId="4041F4A2"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$result</w:t>
      </w:r>
      <w:r w:rsidRPr="0039704C">
        <w:rPr>
          <w:rFonts w:ascii="Consolas" w:hAnsi="Consolas"/>
          <w:color w:val="D4D4D4"/>
          <w:sz w:val="21"/>
          <w:szCs w:val="21"/>
          <w:lang w:val="sr-Cyrl-RS" w:eastAsia="sr-Cyrl-RS"/>
        </w:rPr>
        <w:t> = </w:t>
      </w:r>
      <w:r w:rsidRPr="0039704C">
        <w:rPr>
          <w:rFonts w:ascii="Consolas" w:hAnsi="Consolas"/>
          <w:color w:val="DCDCAA"/>
          <w:sz w:val="21"/>
          <w:szCs w:val="21"/>
          <w:lang w:val="sr-Cyrl-RS" w:eastAsia="sr-Cyrl-RS"/>
        </w:rPr>
        <w:t>addSurveyAnswer</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$_SESSION</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'user'</w:t>
      </w:r>
      <w:r w:rsidRPr="0039704C">
        <w:rPr>
          <w:rFonts w:ascii="Consolas" w:hAnsi="Consolas"/>
          <w:color w:val="D4D4D4"/>
          <w:sz w:val="21"/>
          <w:szCs w:val="21"/>
          <w:lang w:val="sr-Cyrl-RS" w:eastAsia="sr-Cyrl-RS"/>
        </w:rPr>
        <w:t>]-&gt;</w:t>
      </w:r>
      <w:r w:rsidRPr="0039704C">
        <w:rPr>
          <w:rFonts w:ascii="Consolas" w:hAnsi="Consolas"/>
          <w:color w:val="9CDCFE"/>
          <w:sz w:val="21"/>
          <w:szCs w:val="21"/>
          <w:lang w:val="sr-Cyrl-RS" w:eastAsia="sr-Cyrl-RS"/>
        </w:rPr>
        <w:t>id</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$rating</w:t>
      </w:r>
      <w:r w:rsidRPr="0039704C">
        <w:rPr>
          <w:rFonts w:ascii="Consolas" w:hAnsi="Consolas"/>
          <w:color w:val="D4D4D4"/>
          <w:sz w:val="21"/>
          <w:szCs w:val="21"/>
          <w:lang w:val="sr-Cyrl-RS" w:eastAsia="sr-Cyrl-RS"/>
        </w:rPr>
        <w:t>);</w:t>
      </w:r>
    </w:p>
    <w:p w14:paraId="3D52D3D4"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$result</w:t>
      </w:r>
      <w:r w:rsidRPr="0039704C">
        <w:rPr>
          <w:rFonts w:ascii="Consolas" w:hAnsi="Consolas"/>
          <w:color w:val="D4D4D4"/>
          <w:sz w:val="21"/>
          <w:szCs w:val="21"/>
          <w:lang w:val="sr-Cyrl-RS" w:eastAsia="sr-Cyrl-RS"/>
        </w:rPr>
        <w:t>) {</w:t>
      </w:r>
    </w:p>
    <w:p w14:paraId="2D9531D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200</w:t>
      </w:r>
      <w:r w:rsidRPr="0039704C">
        <w:rPr>
          <w:rFonts w:ascii="Consolas" w:hAnsi="Consolas"/>
          <w:color w:val="D4D4D4"/>
          <w:sz w:val="21"/>
          <w:szCs w:val="21"/>
          <w:lang w:val="sr-Cyrl-RS" w:eastAsia="sr-Cyrl-RS"/>
        </w:rPr>
        <w:t>);</w:t>
      </w:r>
    </w:p>
    <w:p w14:paraId="4FA636C3"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echo</w:t>
      </w:r>
      <w:r w:rsidRPr="0039704C">
        <w:rPr>
          <w:rFonts w:ascii="Consolas" w:hAnsi="Consolas"/>
          <w:color w:val="D4D4D4"/>
          <w:sz w:val="21"/>
          <w:szCs w:val="21"/>
          <w:lang w:val="sr-Cyrl-RS" w:eastAsia="sr-Cyrl-RS"/>
        </w:rPr>
        <w:t>(</w:t>
      </w:r>
      <w:r w:rsidRPr="0039704C">
        <w:rPr>
          <w:rFonts w:ascii="Consolas" w:hAnsi="Consolas"/>
          <w:color w:val="569CD6"/>
          <w:sz w:val="21"/>
          <w:szCs w:val="21"/>
          <w:lang w:val="sr-Cyrl-RS" w:eastAsia="sr-Cyrl-RS"/>
        </w:rPr>
        <w:t>true</w:t>
      </w:r>
      <w:r w:rsidRPr="0039704C">
        <w:rPr>
          <w:rFonts w:ascii="Consolas" w:hAnsi="Consolas"/>
          <w:color w:val="D4D4D4"/>
          <w:sz w:val="21"/>
          <w:szCs w:val="21"/>
          <w:lang w:val="sr-Cyrl-RS" w:eastAsia="sr-Cyrl-RS"/>
        </w:rPr>
        <w:t>);</w:t>
      </w:r>
    </w:p>
    <w:p w14:paraId="368FA404"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 </w:t>
      </w:r>
      <w:r w:rsidRPr="0039704C">
        <w:rPr>
          <w:rFonts w:ascii="Consolas" w:hAnsi="Consolas"/>
          <w:color w:val="C586C0"/>
          <w:sz w:val="21"/>
          <w:szCs w:val="21"/>
          <w:lang w:val="sr-Cyrl-RS" w:eastAsia="sr-Cyrl-RS"/>
        </w:rPr>
        <w:t>else</w:t>
      </w:r>
      <w:r w:rsidRPr="0039704C">
        <w:rPr>
          <w:rFonts w:ascii="Consolas" w:hAnsi="Consolas"/>
          <w:color w:val="D4D4D4"/>
          <w:sz w:val="21"/>
          <w:szCs w:val="21"/>
          <w:lang w:val="sr-Cyrl-RS" w:eastAsia="sr-Cyrl-RS"/>
        </w:rPr>
        <w:t> {</w:t>
      </w:r>
    </w:p>
    <w:p w14:paraId="3F940ABD"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500</w:t>
      </w:r>
      <w:r w:rsidRPr="0039704C">
        <w:rPr>
          <w:rFonts w:ascii="Consolas" w:hAnsi="Consolas"/>
          <w:color w:val="D4D4D4"/>
          <w:sz w:val="21"/>
          <w:szCs w:val="21"/>
          <w:lang w:val="sr-Cyrl-RS" w:eastAsia="sr-Cyrl-RS"/>
        </w:rPr>
        <w:t>);</w:t>
      </w:r>
    </w:p>
    <w:p w14:paraId="2D6CD3F8"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echo</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"Error."</w:t>
      </w:r>
      <w:r w:rsidRPr="0039704C">
        <w:rPr>
          <w:rFonts w:ascii="Consolas" w:hAnsi="Consolas"/>
          <w:color w:val="D4D4D4"/>
          <w:sz w:val="21"/>
          <w:szCs w:val="21"/>
          <w:lang w:val="sr-Cyrl-RS" w:eastAsia="sr-Cyrl-RS"/>
        </w:rPr>
        <w:t>);</w:t>
      </w:r>
    </w:p>
    <w:p w14:paraId="430CACBB"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584B6164"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 </w:t>
      </w:r>
      <w:r w:rsidRPr="0039704C">
        <w:rPr>
          <w:rFonts w:ascii="Consolas" w:hAnsi="Consolas"/>
          <w:color w:val="C586C0"/>
          <w:sz w:val="21"/>
          <w:szCs w:val="21"/>
          <w:lang w:val="sr-Cyrl-RS" w:eastAsia="sr-Cyrl-RS"/>
        </w:rPr>
        <w:t>else</w:t>
      </w:r>
      <w:r w:rsidRPr="0039704C">
        <w:rPr>
          <w:rFonts w:ascii="Consolas" w:hAnsi="Consolas"/>
          <w:color w:val="D4D4D4"/>
          <w:sz w:val="21"/>
          <w:szCs w:val="21"/>
          <w:lang w:val="sr-Cyrl-RS" w:eastAsia="sr-Cyrl-RS"/>
        </w:rPr>
        <w:t> {</w:t>
      </w:r>
    </w:p>
    <w:p w14:paraId="5EE422E7"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409</w:t>
      </w:r>
      <w:r w:rsidRPr="0039704C">
        <w:rPr>
          <w:rFonts w:ascii="Consolas" w:hAnsi="Consolas"/>
          <w:color w:val="D4D4D4"/>
          <w:sz w:val="21"/>
          <w:szCs w:val="21"/>
          <w:lang w:val="sr-Cyrl-RS" w:eastAsia="sr-Cyrl-RS"/>
        </w:rPr>
        <w:t>);</w:t>
      </w:r>
    </w:p>
    <w:p w14:paraId="711BCF22"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echo</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"You already completed this survey."</w:t>
      </w:r>
      <w:r w:rsidRPr="0039704C">
        <w:rPr>
          <w:rFonts w:ascii="Consolas" w:hAnsi="Consolas"/>
          <w:color w:val="D4D4D4"/>
          <w:sz w:val="21"/>
          <w:szCs w:val="21"/>
          <w:lang w:val="sr-Cyrl-RS" w:eastAsia="sr-Cyrl-RS"/>
        </w:rPr>
        <w:t>);</w:t>
      </w:r>
    </w:p>
    <w:p w14:paraId="52E635AD"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64A5FE18"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 </w:t>
      </w:r>
      <w:r w:rsidRPr="0039704C">
        <w:rPr>
          <w:rFonts w:ascii="Consolas" w:hAnsi="Consolas"/>
          <w:color w:val="C586C0"/>
          <w:sz w:val="21"/>
          <w:szCs w:val="21"/>
          <w:lang w:val="sr-Cyrl-RS" w:eastAsia="sr-Cyrl-RS"/>
        </w:rPr>
        <w:t>else</w:t>
      </w:r>
      <w:r w:rsidRPr="0039704C">
        <w:rPr>
          <w:rFonts w:ascii="Consolas" w:hAnsi="Consolas"/>
          <w:color w:val="D4D4D4"/>
          <w:sz w:val="21"/>
          <w:szCs w:val="21"/>
          <w:lang w:val="sr-Cyrl-RS" w:eastAsia="sr-Cyrl-RS"/>
        </w:rPr>
        <w:t> {</w:t>
      </w:r>
    </w:p>
    <w:p w14:paraId="4F11CD2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400</w:t>
      </w:r>
      <w:r w:rsidRPr="0039704C">
        <w:rPr>
          <w:rFonts w:ascii="Consolas" w:hAnsi="Consolas"/>
          <w:color w:val="D4D4D4"/>
          <w:sz w:val="21"/>
          <w:szCs w:val="21"/>
          <w:lang w:val="sr-Cyrl-RS" w:eastAsia="sr-Cyrl-RS"/>
        </w:rPr>
        <w:t>);</w:t>
      </w:r>
    </w:p>
    <w:p w14:paraId="78F8940E"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7354C815"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569CD6"/>
          <w:sz w:val="21"/>
          <w:szCs w:val="21"/>
          <w:lang w:val="sr-Cyrl-RS" w:eastAsia="sr-Cyrl-RS"/>
        </w:rPr>
        <w:t>?&gt;</w:t>
      </w:r>
    </w:p>
    <w:p w14:paraId="465E1294" w14:textId="77777777" w:rsidR="0039704C" w:rsidRDefault="0039704C">
      <w:pPr>
        <w:rPr>
          <w:rFonts w:ascii="Calibri" w:eastAsia="Calibri" w:hAnsi="Calibri" w:cs="Calibri"/>
          <w:color w:val="548DD4" w:themeColor="text2" w:themeTint="99"/>
          <w:sz w:val="40"/>
          <w:szCs w:val="40"/>
        </w:rPr>
      </w:pPr>
      <w:r>
        <w:rPr>
          <w:rFonts w:ascii="Calibri" w:hAnsi="Calibri" w:cs="Calibri"/>
          <w:sz w:val="40"/>
          <w:szCs w:val="40"/>
        </w:rPr>
        <w:br w:type="page"/>
      </w:r>
    </w:p>
    <w:p w14:paraId="490B3021" w14:textId="0EF43857" w:rsidR="0039704C" w:rsidRDefault="0039704C" w:rsidP="0039704C">
      <w:pPr>
        <w:pStyle w:val="Heading3"/>
        <w:rPr>
          <w:rFonts w:ascii="Calibri" w:hAnsi="Calibri" w:cs="Calibri"/>
          <w:sz w:val="40"/>
          <w:szCs w:val="40"/>
        </w:rPr>
      </w:pPr>
      <w:bookmarkStart w:id="45" w:name="_Toc66306957"/>
      <w:r>
        <w:lastRenderedPageBreak/>
        <w:t>register-form-</w:t>
      </w:r>
      <w:proofErr w:type="spellStart"/>
      <w:r>
        <w:t>validation.php</w:t>
      </w:r>
      <w:bookmarkEnd w:id="45"/>
      <w:proofErr w:type="spellEnd"/>
      <w:r>
        <w:rPr>
          <w:rFonts w:ascii="Calibri" w:hAnsi="Calibri" w:cs="Calibri"/>
          <w:sz w:val="40"/>
          <w:szCs w:val="40"/>
        </w:rPr>
        <w:t xml:space="preserve"> </w:t>
      </w:r>
    </w:p>
    <w:p w14:paraId="480CD619"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569CD6"/>
          <w:sz w:val="21"/>
          <w:szCs w:val="21"/>
          <w:lang w:val="sr-Cyrl-RS" w:eastAsia="sr-Cyrl-RS"/>
        </w:rPr>
        <w:t>&lt;?php</w:t>
      </w:r>
    </w:p>
    <w:p w14:paraId="2F7E5F64"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include</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"../connection/connection.php"</w:t>
      </w:r>
      <w:r w:rsidRPr="0039704C">
        <w:rPr>
          <w:rFonts w:ascii="Consolas" w:hAnsi="Consolas"/>
          <w:color w:val="D4D4D4"/>
          <w:sz w:val="21"/>
          <w:szCs w:val="21"/>
          <w:lang w:val="sr-Cyrl-RS" w:eastAsia="sr-Cyrl-RS"/>
        </w:rPr>
        <w:t>);</w:t>
      </w:r>
    </w:p>
    <w:p w14:paraId="1E1E3ECB"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include</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"../functions.php"</w:t>
      </w:r>
      <w:r w:rsidRPr="0039704C">
        <w:rPr>
          <w:rFonts w:ascii="Consolas" w:hAnsi="Consolas"/>
          <w:color w:val="D4D4D4"/>
          <w:sz w:val="21"/>
          <w:szCs w:val="21"/>
          <w:lang w:val="sr-Cyrl-RS" w:eastAsia="sr-Cyrl-RS"/>
        </w:rPr>
        <w:t>);</w:t>
      </w:r>
    </w:p>
    <w:p w14:paraId="095BC5D2"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$_SERVER</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"REQUEST_METHOD"</w:t>
      </w:r>
      <w:r w:rsidRPr="0039704C">
        <w:rPr>
          <w:rFonts w:ascii="Consolas" w:hAnsi="Consolas"/>
          <w:color w:val="D4D4D4"/>
          <w:sz w:val="21"/>
          <w:szCs w:val="21"/>
          <w:lang w:val="sr-Cyrl-RS" w:eastAsia="sr-Cyrl-RS"/>
        </w:rPr>
        <w:t>] == </w:t>
      </w:r>
      <w:r w:rsidRPr="0039704C">
        <w:rPr>
          <w:rFonts w:ascii="Consolas" w:hAnsi="Consolas"/>
          <w:color w:val="CE9178"/>
          <w:sz w:val="21"/>
          <w:szCs w:val="21"/>
          <w:lang w:val="sr-Cyrl-RS" w:eastAsia="sr-Cyrl-RS"/>
        </w:rPr>
        <w:t>"POST"</w:t>
      </w:r>
      <w:r w:rsidRPr="0039704C">
        <w:rPr>
          <w:rFonts w:ascii="Consolas" w:hAnsi="Consolas"/>
          <w:color w:val="D4D4D4"/>
          <w:sz w:val="21"/>
          <w:szCs w:val="21"/>
          <w:lang w:val="sr-Cyrl-RS" w:eastAsia="sr-Cyrl-RS"/>
        </w:rPr>
        <w:t>) {</w:t>
      </w:r>
    </w:p>
    <w:p w14:paraId="20C0B520"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$username</w:t>
      </w:r>
      <w:r w:rsidRPr="0039704C">
        <w:rPr>
          <w:rFonts w:ascii="Consolas" w:hAnsi="Consolas"/>
          <w:color w:val="D4D4D4"/>
          <w:sz w:val="21"/>
          <w:szCs w:val="21"/>
          <w:lang w:val="sr-Cyrl-RS" w:eastAsia="sr-Cyrl-RS"/>
        </w:rPr>
        <w:t> = </w:t>
      </w:r>
      <w:r w:rsidRPr="0039704C">
        <w:rPr>
          <w:rFonts w:ascii="Consolas" w:hAnsi="Consolas"/>
          <w:color w:val="9CDCFE"/>
          <w:sz w:val="21"/>
          <w:szCs w:val="21"/>
          <w:lang w:val="sr-Cyrl-RS" w:eastAsia="sr-Cyrl-RS"/>
        </w:rPr>
        <w:t>$_POST</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'username'</w:t>
      </w:r>
      <w:r w:rsidRPr="0039704C">
        <w:rPr>
          <w:rFonts w:ascii="Consolas" w:hAnsi="Consolas"/>
          <w:color w:val="D4D4D4"/>
          <w:sz w:val="21"/>
          <w:szCs w:val="21"/>
          <w:lang w:val="sr-Cyrl-RS" w:eastAsia="sr-Cyrl-RS"/>
        </w:rPr>
        <w:t>];</w:t>
      </w:r>
    </w:p>
    <w:p w14:paraId="1BF14A12"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$email</w:t>
      </w:r>
      <w:r w:rsidRPr="0039704C">
        <w:rPr>
          <w:rFonts w:ascii="Consolas" w:hAnsi="Consolas"/>
          <w:color w:val="D4D4D4"/>
          <w:sz w:val="21"/>
          <w:szCs w:val="21"/>
          <w:lang w:val="sr-Cyrl-RS" w:eastAsia="sr-Cyrl-RS"/>
        </w:rPr>
        <w:t> = </w:t>
      </w:r>
      <w:r w:rsidRPr="0039704C">
        <w:rPr>
          <w:rFonts w:ascii="Consolas" w:hAnsi="Consolas"/>
          <w:color w:val="9CDCFE"/>
          <w:sz w:val="21"/>
          <w:szCs w:val="21"/>
          <w:lang w:val="sr-Cyrl-RS" w:eastAsia="sr-Cyrl-RS"/>
        </w:rPr>
        <w:t>$_POST</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'email'</w:t>
      </w:r>
      <w:r w:rsidRPr="0039704C">
        <w:rPr>
          <w:rFonts w:ascii="Consolas" w:hAnsi="Consolas"/>
          <w:color w:val="D4D4D4"/>
          <w:sz w:val="21"/>
          <w:szCs w:val="21"/>
          <w:lang w:val="sr-Cyrl-RS" w:eastAsia="sr-Cyrl-RS"/>
        </w:rPr>
        <w:t>];</w:t>
      </w:r>
    </w:p>
    <w:p w14:paraId="12B345EB"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$password</w:t>
      </w:r>
      <w:r w:rsidRPr="0039704C">
        <w:rPr>
          <w:rFonts w:ascii="Consolas" w:hAnsi="Consolas"/>
          <w:color w:val="D4D4D4"/>
          <w:sz w:val="21"/>
          <w:szCs w:val="21"/>
          <w:lang w:val="sr-Cyrl-RS" w:eastAsia="sr-Cyrl-RS"/>
        </w:rPr>
        <w:t> = </w:t>
      </w:r>
      <w:r w:rsidRPr="0039704C">
        <w:rPr>
          <w:rFonts w:ascii="Consolas" w:hAnsi="Consolas"/>
          <w:color w:val="9CDCFE"/>
          <w:sz w:val="21"/>
          <w:szCs w:val="21"/>
          <w:lang w:val="sr-Cyrl-RS" w:eastAsia="sr-Cyrl-RS"/>
        </w:rPr>
        <w:t>$_POST</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'password'</w:t>
      </w:r>
      <w:r w:rsidRPr="0039704C">
        <w:rPr>
          <w:rFonts w:ascii="Consolas" w:hAnsi="Consolas"/>
          <w:color w:val="D4D4D4"/>
          <w:sz w:val="21"/>
          <w:szCs w:val="21"/>
          <w:lang w:val="sr-Cyrl-RS" w:eastAsia="sr-Cyrl-RS"/>
        </w:rPr>
        <w:t>];</w:t>
      </w:r>
    </w:p>
    <w:p w14:paraId="028E16C0"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$repeatPassword</w:t>
      </w:r>
      <w:r w:rsidRPr="0039704C">
        <w:rPr>
          <w:rFonts w:ascii="Consolas" w:hAnsi="Consolas"/>
          <w:color w:val="D4D4D4"/>
          <w:sz w:val="21"/>
          <w:szCs w:val="21"/>
          <w:lang w:val="sr-Cyrl-RS" w:eastAsia="sr-Cyrl-RS"/>
        </w:rPr>
        <w:t> = </w:t>
      </w:r>
      <w:r w:rsidRPr="0039704C">
        <w:rPr>
          <w:rFonts w:ascii="Consolas" w:hAnsi="Consolas"/>
          <w:color w:val="9CDCFE"/>
          <w:sz w:val="21"/>
          <w:szCs w:val="21"/>
          <w:lang w:val="sr-Cyrl-RS" w:eastAsia="sr-Cyrl-RS"/>
        </w:rPr>
        <w:t>$_POST</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'repeatPassword'</w:t>
      </w:r>
      <w:r w:rsidRPr="0039704C">
        <w:rPr>
          <w:rFonts w:ascii="Consolas" w:hAnsi="Consolas"/>
          <w:color w:val="D4D4D4"/>
          <w:sz w:val="21"/>
          <w:szCs w:val="21"/>
          <w:lang w:val="sr-Cyrl-RS" w:eastAsia="sr-Cyrl-RS"/>
        </w:rPr>
        <w:t>];</w:t>
      </w:r>
    </w:p>
    <w:p w14:paraId="200B7714"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p>
    <w:p w14:paraId="72E3FE00"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6A9955"/>
          <w:sz w:val="21"/>
          <w:szCs w:val="21"/>
          <w:lang w:val="sr-Cyrl-RS" w:eastAsia="sr-Cyrl-RS"/>
        </w:rPr>
        <w:t>// regular expressions</w:t>
      </w:r>
    </w:p>
    <w:p w14:paraId="2F943EA3"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$regExpUsername</w:t>
      </w:r>
      <w:r w:rsidRPr="0039704C">
        <w:rPr>
          <w:rFonts w:ascii="Consolas" w:hAnsi="Consolas"/>
          <w:color w:val="D4D4D4"/>
          <w:sz w:val="21"/>
          <w:szCs w:val="21"/>
          <w:lang w:val="sr-Cyrl-RS" w:eastAsia="sr-Cyrl-RS"/>
        </w:rPr>
        <w:t> = </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[a-zA-Z]\w{4,}</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p>
    <w:p w14:paraId="6533B7C6"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$regExpEmail</w:t>
      </w:r>
      <w:r w:rsidRPr="0039704C">
        <w:rPr>
          <w:rFonts w:ascii="Consolas" w:hAnsi="Consolas"/>
          <w:color w:val="D4D4D4"/>
          <w:sz w:val="21"/>
          <w:szCs w:val="21"/>
          <w:lang w:val="sr-Cyrl-RS" w:eastAsia="sr-Cyrl-RS"/>
        </w:rPr>
        <w:t> = </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[a-z][a-z0-9\-_\.]{2,}@([a-z0-9\-_]{2,}</w:t>
      </w:r>
      <w:r w:rsidRPr="0039704C">
        <w:rPr>
          <w:rFonts w:ascii="Consolas" w:hAnsi="Consolas"/>
          <w:color w:val="D7BA7D"/>
          <w:sz w:val="21"/>
          <w:szCs w:val="21"/>
          <w:lang w:val="sr-Cyrl-RS" w:eastAsia="sr-Cyrl-RS"/>
        </w:rPr>
        <w:t>\.</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[a-z]{2,}</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p>
    <w:p w14:paraId="0C1E087D"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$regExpPassword</w:t>
      </w:r>
      <w:r w:rsidRPr="0039704C">
        <w:rPr>
          <w:rFonts w:ascii="Consolas" w:hAnsi="Consolas"/>
          <w:color w:val="D4D4D4"/>
          <w:sz w:val="21"/>
          <w:szCs w:val="21"/>
          <w:lang w:val="sr-Cyrl-RS" w:eastAsia="sr-Cyrl-RS"/>
        </w:rPr>
        <w:t> = </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[a-z])(?=.</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[A-Z])(?=.</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[0-9])(?=.</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w:t>
      </w:r>
      <w:r w:rsidRPr="0039704C">
        <w:rPr>
          <w:rFonts w:ascii="Consolas" w:hAnsi="Consolas"/>
          <w:color w:val="D7BA7D"/>
          <w:sz w:val="21"/>
          <w:szCs w:val="21"/>
          <w:lang w:val="sr-Cyrl-RS" w:eastAsia="sr-Cyrl-RS"/>
        </w:rPr>
        <w:t>\$</w:t>
      </w:r>
      <w:r w:rsidRPr="0039704C">
        <w:rPr>
          <w:rFonts w:ascii="Consolas" w:hAnsi="Consolas"/>
          <w:color w:val="D16969"/>
          <w:sz w:val="21"/>
          <w:szCs w:val="21"/>
          <w:lang w:val="sr-Cyrl-RS" w:eastAsia="sr-Cyrl-RS"/>
        </w:rPr>
        <w:t>%\^&amp;\*])(?=.{8,})/"</w:t>
      </w:r>
      <w:r w:rsidRPr="0039704C">
        <w:rPr>
          <w:rFonts w:ascii="Consolas" w:hAnsi="Consolas"/>
          <w:color w:val="D4D4D4"/>
          <w:sz w:val="21"/>
          <w:szCs w:val="21"/>
          <w:lang w:val="sr-Cyrl-RS" w:eastAsia="sr-Cyrl-RS"/>
        </w:rPr>
        <w:t>;</w:t>
      </w:r>
    </w:p>
    <w:p w14:paraId="773869E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p>
    <w:p w14:paraId="4A44334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6A9955"/>
          <w:sz w:val="21"/>
          <w:szCs w:val="21"/>
          <w:lang w:val="sr-Cyrl-RS" w:eastAsia="sr-Cyrl-RS"/>
        </w:rPr>
        <w:t>// validation</w:t>
      </w:r>
    </w:p>
    <w:p w14:paraId="35706C55"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$noErrors</w:t>
      </w:r>
      <w:r w:rsidRPr="0039704C">
        <w:rPr>
          <w:rFonts w:ascii="Consolas" w:hAnsi="Consolas"/>
          <w:color w:val="D4D4D4"/>
          <w:sz w:val="21"/>
          <w:szCs w:val="21"/>
          <w:lang w:val="sr-Cyrl-RS" w:eastAsia="sr-Cyrl-RS"/>
        </w:rPr>
        <w:t> = </w:t>
      </w:r>
      <w:r w:rsidRPr="0039704C">
        <w:rPr>
          <w:rFonts w:ascii="Consolas" w:hAnsi="Consolas"/>
          <w:color w:val="569CD6"/>
          <w:sz w:val="21"/>
          <w:szCs w:val="21"/>
          <w:lang w:val="sr-Cyrl-RS" w:eastAsia="sr-Cyrl-RS"/>
        </w:rPr>
        <w:t>true</w:t>
      </w:r>
      <w:r w:rsidRPr="0039704C">
        <w:rPr>
          <w:rFonts w:ascii="Consolas" w:hAnsi="Consolas"/>
          <w:color w:val="D4D4D4"/>
          <w:sz w:val="21"/>
          <w:szCs w:val="21"/>
          <w:lang w:val="sr-Cyrl-RS" w:eastAsia="sr-Cyrl-RS"/>
        </w:rPr>
        <w:t>;</w:t>
      </w:r>
    </w:p>
    <w:p w14:paraId="34F8D98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DCDCAA"/>
          <w:sz w:val="21"/>
          <w:szCs w:val="21"/>
          <w:lang w:val="sr-Cyrl-RS" w:eastAsia="sr-Cyrl-RS"/>
        </w:rPr>
        <w:t>preg_match</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$regExpUsername</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$username</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$noErrors</w:t>
      </w:r>
      <w:r w:rsidRPr="0039704C">
        <w:rPr>
          <w:rFonts w:ascii="Consolas" w:hAnsi="Consolas"/>
          <w:color w:val="D4D4D4"/>
          <w:sz w:val="21"/>
          <w:szCs w:val="21"/>
          <w:lang w:val="sr-Cyrl-RS" w:eastAsia="sr-Cyrl-RS"/>
        </w:rPr>
        <w:t> = </w:t>
      </w:r>
      <w:r w:rsidRPr="0039704C">
        <w:rPr>
          <w:rFonts w:ascii="Consolas" w:hAnsi="Consolas"/>
          <w:color w:val="569CD6"/>
          <w:sz w:val="21"/>
          <w:szCs w:val="21"/>
          <w:lang w:val="sr-Cyrl-RS" w:eastAsia="sr-Cyrl-RS"/>
        </w:rPr>
        <w:t>false</w:t>
      </w:r>
      <w:r w:rsidRPr="0039704C">
        <w:rPr>
          <w:rFonts w:ascii="Consolas" w:hAnsi="Consolas"/>
          <w:color w:val="D4D4D4"/>
          <w:sz w:val="21"/>
          <w:szCs w:val="21"/>
          <w:lang w:val="sr-Cyrl-RS" w:eastAsia="sr-Cyrl-RS"/>
        </w:rPr>
        <w:t>;</w:t>
      </w:r>
    </w:p>
    <w:p w14:paraId="49BE42BF"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DCDCAA"/>
          <w:sz w:val="21"/>
          <w:szCs w:val="21"/>
          <w:lang w:val="sr-Cyrl-RS" w:eastAsia="sr-Cyrl-RS"/>
        </w:rPr>
        <w:t>preg_match</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$regExpEmail</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$email</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$noErrors</w:t>
      </w:r>
      <w:r w:rsidRPr="0039704C">
        <w:rPr>
          <w:rFonts w:ascii="Consolas" w:hAnsi="Consolas"/>
          <w:color w:val="D4D4D4"/>
          <w:sz w:val="21"/>
          <w:szCs w:val="21"/>
          <w:lang w:val="sr-Cyrl-RS" w:eastAsia="sr-Cyrl-RS"/>
        </w:rPr>
        <w:t> = </w:t>
      </w:r>
      <w:r w:rsidRPr="0039704C">
        <w:rPr>
          <w:rFonts w:ascii="Consolas" w:hAnsi="Consolas"/>
          <w:color w:val="569CD6"/>
          <w:sz w:val="21"/>
          <w:szCs w:val="21"/>
          <w:lang w:val="sr-Cyrl-RS" w:eastAsia="sr-Cyrl-RS"/>
        </w:rPr>
        <w:t>false</w:t>
      </w:r>
      <w:r w:rsidRPr="0039704C">
        <w:rPr>
          <w:rFonts w:ascii="Consolas" w:hAnsi="Consolas"/>
          <w:color w:val="D4D4D4"/>
          <w:sz w:val="21"/>
          <w:szCs w:val="21"/>
          <w:lang w:val="sr-Cyrl-RS" w:eastAsia="sr-Cyrl-RS"/>
        </w:rPr>
        <w:t>;</w:t>
      </w:r>
    </w:p>
    <w:p w14:paraId="23137B65"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DCDCAA"/>
          <w:sz w:val="21"/>
          <w:szCs w:val="21"/>
          <w:lang w:val="sr-Cyrl-RS" w:eastAsia="sr-Cyrl-RS"/>
        </w:rPr>
        <w:t>preg_match</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$regExpPassword</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$password</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$noErrors</w:t>
      </w:r>
      <w:r w:rsidRPr="0039704C">
        <w:rPr>
          <w:rFonts w:ascii="Consolas" w:hAnsi="Consolas"/>
          <w:color w:val="D4D4D4"/>
          <w:sz w:val="21"/>
          <w:szCs w:val="21"/>
          <w:lang w:val="sr-Cyrl-RS" w:eastAsia="sr-Cyrl-RS"/>
        </w:rPr>
        <w:t> = </w:t>
      </w:r>
      <w:r w:rsidRPr="0039704C">
        <w:rPr>
          <w:rFonts w:ascii="Consolas" w:hAnsi="Consolas"/>
          <w:color w:val="569CD6"/>
          <w:sz w:val="21"/>
          <w:szCs w:val="21"/>
          <w:lang w:val="sr-Cyrl-RS" w:eastAsia="sr-Cyrl-RS"/>
        </w:rPr>
        <w:t>false</w:t>
      </w:r>
      <w:r w:rsidRPr="0039704C">
        <w:rPr>
          <w:rFonts w:ascii="Consolas" w:hAnsi="Consolas"/>
          <w:color w:val="D4D4D4"/>
          <w:sz w:val="21"/>
          <w:szCs w:val="21"/>
          <w:lang w:val="sr-Cyrl-RS" w:eastAsia="sr-Cyrl-RS"/>
        </w:rPr>
        <w:t>;</w:t>
      </w:r>
    </w:p>
    <w:p w14:paraId="3D719BA5"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$password</w:t>
      </w:r>
      <w:r w:rsidRPr="0039704C">
        <w:rPr>
          <w:rFonts w:ascii="Consolas" w:hAnsi="Consolas"/>
          <w:color w:val="D4D4D4"/>
          <w:sz w:val="21"/>
          <w:szCs w:val="21"/>
          <w:lang w:val="sr-Cyrl-RS" w:eastAsia="sr-Cyrl-RS"/>
        </w:rPr>
        <w:t> != </w:t>
      </w:r>
      <w:r w:rsidRPr="0039704C">
        <w:rPr>
          <w:rFonts w:ascii="Consolas" w:hAnsi="Consolas"/>
          <w:color w:val="9CDCFE"/>
          <w:sz w:val="21"/>
          <w:szCs w:val="21"/>
          <w:lang w:val="sr-Cyrl-RS" w:eastAsia="sr-Cyrl-RS"/>
        </w:rPr>
        <w:t>$repeatPassword</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$noErrors</w:t>
      </w:r>
      <w:r w:rsidRPr="0039704C">
        <w:rPr>
          <w:rFonts w:ascii="Consolas" w:hAnsi="Consolas"/>
          <w:color w:val="D4D4D4"/>
          <w:sz w:val="21"/>
          <w:szCs w:val="21"/>
          <w:lang w:val="sr-Cyrl-RS" w:eastAsia="sr-Cyrl-RS"/>
        </w:rPr>
        <w:t> = </w:t>
      </w:r>
      <w:r w:rsidRPr="0039704C">
        <w:rPr>
          <w:rFonts w:ascii="Consolas" w:hAnsi="Consolas"/>
          <w:color w:val="569CD6"/>
          <w:sz w:val="21"/>
          <w:szCs w:val="21"/>
          <w:lang w:val="sr-Cyrl-RS" w:eastAsia="sr-Cyrl-RS"/>
        </w:rPr>
        <w:t>false</w:t>
      </w:r>
      <w:r w:rsidRPr="0039704C">
        <w:rPr>
          <w:rFonts w:ascii="Consolas" w:hAnsi="Consolas"/>
          <w:color w:val="D4D4D4"/>
          <w:sz w:val="21"/>
          <w:szCs w:val="21"/>
          <w:lang w:val="sr-Cyrl-RS" w:eastAsia="sr-Cyrl-RS"/>
        </w:rPr>
        <w:t>;</w:t>
      </w:r>
    </w:p>
    <w:p w14:paraId="4A6CED7F"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p>
    <w:p w14:paraId="4FDFF1D5"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6A9955"/>
          <w:sz w:val="21"/>
          <w:szCs w:val="21"/>
          <w:lang w:val="sr-Cyrl-RS" w:eastAsia="sr-Cyrl-RS"/>
        </w:rPr>
        <w:t>// result</w:t>
      </w:r>
    </w:p>
    <w:p w14:paraId="5D4D6A45"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$noErrors</w:t>
      </w:r>
      <w:r w:rsidRPr="0039704C">
        <w:rPr>
          <w:rFonts w:ascii="Consolas" w:hAnsi="Consolas"/>
          <w:color w:val="D4D4D4"/>
          <w:sz w:val="21"/>
          <w:szCs w:val="21"/>
          <w:lang w:val="sr-Cyrl-RS" w:eastAsia="sr-Cyrl-RS"/>
        </w:rPr>
        <w:t>) {</w:t>
      </w:r>
    </w:p>
    <w:p w14:paraId="7DF2B680"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$alreadyExists</w:t>
      </w:r>
      <w:r w:rsidRPr="0039704C">
        <w:rPr>
          <w:rFonts w:ascii="Consolas" w:hAnsi="Consolas"/>
          <w:color w:val="D4D4D4"/>
          <w:sz w:val="21"/>
          <w:szCs w:val="21"/>
          <w:lang w:val="sr-Cyrl-RS" w:eastAsia="sr-Cyrl-RS"/>
        </w:rPr>
        <w:t> = </w:t>
      </w:r>
      <w:r w:rsidRPr="0039704C">
        <w:rPr>
          <w:rFonts w:ascii="Consolas" w:hAnsi="Consolas"/>
          <w:color w:val="569CD6"/>
          <w:sz w:val="21"/>
          <w:szCs w:val="21"/>
          <w:lang w:val="sr-Cyrl-RS" w:eastAsia="sr-Cyrl-RS"/>
        </w:rPr>
        <w:t>false</w:t>
      </w:r>
      <w:r w:rsidRPr="0039704C">
        <w:rPr>
          <w:rFonts w:ascii="Consolas" w:hAnsi="Consolas"/>
          <w:color w:val="D4D4D4"/>
          <w:sz w:val="21"/>
          <w:szCs w:val="21"/>
          <w:lang w:val="sr-Cyrl-RS" w:eastAsia="sr-Cyrl-RS"/>
        </w:rPr>
        <w:t>;</w:t>
      </w:r>
    </w:p>
    <w:p w14:paraId="635039BE"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$errorMessage</w:t>
      </w:r>
      <w:r w:rsidRPr="0039704C">
        <w:rPr>
          <w:rFonts w:ascii="Consolas" w:hAnsi="Consolas"/>
          <w:color w:val="D4D4D4"/>
          <w:sz w:val="21"/>
          <w:szCs w:val="21"/>
          <w:lang w:val="sr-Cyrl-RS" w:eastAsia="sr-Cyrl-RS"/>
        </w:rPr>
        <w:t> = </w:t>
      </w:r>
      <w:r w:rsidRPr="0039704C">
        <w:rPr>
          <w:rFonts w:ascii="Consolas" w:hAnsi="Consolas"/>
          <w:color w:val="CE9178"/>
          <w:sz w:val="21"/>
          <w:szCs w:val="21"/>
          <w:lang w:val="sr-Cyrl-RS" w:eastAsia="sr-Cyrl-RS"/>
        </w:rPr>
        <w:t>''</w:t>
      </w:r>
      <w:r w:rsidRPr="0039704C">
        <w:rPr>
          <w:rFonts w:ascii="Consolas" w:hAnsi="Consolas"/>
          <w:color w:val="D4D4D4"/>
          <w:sz w:val="21"/>
          <w:szCs w:val="21"/>
          <w:lang w:val="sr-Cyrl-RS" w:eastAsia="sr-Cyrl-RS"/>
        </w:rPr>
        <w:t>;</w:t>
      </w:r>
    </w:p>
    <w:p w14:paraId="17C427EF"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DCDCAA"/>
          <w:sz w:val="21"/>
          <w:szCs w:val="21"/>
          <w:lang w:val="sr-Cyrl-RS" w:eastAsia="sr-Cyrl-RS"/>
        </w:rPr>
        <w:t>userExists</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$email</w:t>
      </w:r>
      <w:r w:rsidRPr="0039704C">
        <w:rPr>
          <w:rFonts w:ascii="Consolas" w:hAnsi="Consolas"/>
          <w:color w:val="D4D4D4"/>
          <w:sz w:val="21"/>
          <w:szCs w:val="21"/>
          <w:lang w:val="sr-Cyrl-RS" w:eastAsia="sr-Cyrl-RS"/>
        </w:rPr>
        <w:t>, </w:t>
      </w:r>
      <w:r w:rsidRPr="0039704C">
        <w:rPr>
          <w:rFonts w:ascii="Consolas" w:hAnsi="Consolas"/>
          <w:color w:val="CE9178"/>
          <w:sz w:val="21"/>
          <w:szCs w:val="21"/>
          <w:lang w:val="sr-Cyrl-RS" w:eastAsia="sr-Cyrl-RS"/>
        </w:rPr>
        <w:t>'email'</w:t>
      </w:r>
      <w:r w:rsidRPr="0039704C">
        <w:rPr>
          <w:rFonts w:ascii="Consolas" w:hAnsi="Consolas"/>
          <w:color w:val="D4D4D4"/>
          <w:sz w:val="21"/>
          <w:szCs w:val="21"/>
          <w:lang w:val="sr-Cyrl-RS" w:eastAsia="sr-Cyrl-RS"/>
        </w:rPr>
        <w:t>)) {</w:t>
      </w:r>
    </w:p>
    <w:p w14:paraId="5B3CC39B"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$alreadyExists</w:t>
      </w:r>
      <w:r w:rsidRPr="0039704C">
        <w:rPr>
          <w:rFonts w:ascii="Consolas" w:hAnsi="Consolas"/>
          <w:color w:val="D4D4D4"/>
          <w:sz w:val="21"/>
          <w:szCs w:val="21"/>
          <w:lang w:val="sr-Cyrl-RS" w:eastAsia="sr-Cyrl-RS"/>
        </w:rPr>
        <w:t> = </w:t>
      </w:r>
      <w:r w:rsidRPr="0039704C">
        <w:rPr>
          <w:rFonts w:ascii="Consolas" w:hAnsi="Consolas"/>
          <w:color w:val="569CD6"/>
          <w:sz w:val="21"/>
          <w:szCs w:val="21"/>
          <w:lang w:val="sr-Cyrl-RS" w:eastAsia="sr-Cyrl-RS"/>
        </w:rPr>
        <w:t>true</w:t>
      </w:r>
      <w:r w:rsidRPr="0039704C">
        <w:rPr>
          <w:rFonts w:ascii="Consolas" w:hAnsi="Consolas"/>
          <w:color w:val="D4D4D4"/>
          <w:sz w:val="21"/>
          <w:szCs w:val="21"/>
          <w:lang w:val="sr-Cyrl-RS" w:eastAsia="sr-Cyrl-RS"/>
        </w:rPr>
        <w:t>;</w:t>
      </w:r>
    </w:p>
    <w:p w14:paraId="4528EB99"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$errorMessage</w:t>
      </w:r>
      <w:r w:rsidRPr="0039704C">
        <w:rPr>
          <w:rFonts w:ascii="Consolas" w:hAnsi="Consolas"/>
          <w:color w:val="D4D4D4"/>
          <w:sz w:val="21"/>
          <w:szCs w:val="21"/>
          <w:lang w:val="sr-Cyrl-RS" w:eastAsia="sr-Cyrl-RS"/>
        </w:rPr>
        <w:t> .= </w:t>
      </w:r>
      <w:r w:rsidRPr="0039704C">
        <w:rPr>
          <w:rFonts w:ascii="Consolas" w:hAnsi="Consolas"/>
          <w:color w:val="CE9178"/>
          <w:sz w:val="21"/>
          <w:szCs w:val="21"/>
          <w:lang w:val="sr-Cyrl-RS" w:eastAsia="sr-Cyrl-RS"/>
        </w:rPr>
        <w:t>"- That email is already in use.&lt;br/&gt;"</w:t>
      </w:r>
      <w:r w:rsidRPr="0039704C">
        <w:rPr>
          <w:rFonts w:ascii="Consolas" w:hAnsi="Consolas"/>
          <w:color w:val="D4D4D4"/>
          <w:sz w:val="21"/>
          <w:szCs w:val="21"/>
          <w:lang w:val="sr-Cyrl-RS" w:eastAsia="sr-Cyrl-RS"/>
        </w:rPr>
        <w:t>;</w:t>
      </w:r>
    </w:p>
    <w:p w14:paraId="4DE321B3"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1D90B70E"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DCDCAA"/>
          <w:sz w:val="21"/>
          <w:szCs w:val="21"/>
          <w:lang w:val="sr-Cyrl-RS" w:eastAsia="sr-Cyrl-RS"/>
        </w:rPr>
        <w:t>userExists</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$username</w:t>
      </w:r>
      <w:r w:rsidRPr="0039704C">
        <w:rPr>
          <w:rFonts w:ascii="Consolas" w:hAnsi="Consolas"/>
          <w:color w:val="D4D4D4"/>
          <w:sz w:val="21"/>
          <w:szCs w:val="21"/>
          <w:lang w:val="sr-Cyrl-RS" w:eastAsia="sr-Cyrl-RS"/>
        </w:rPr>
        <w:t>, </w:t>
      </w:r>
      <w:r w:rsidRPr="0039704C">
        <w:rPr>
          <w:rFonts w:ascii="Consolas" w:hAnsi="Consolas"/>
          <w:color w:val="CE9178"/>
          <w:sz w:val="21"/>
          <w:szCs w:val="21"/>
          <w:lang w:val="sr-Cyrl-RS" w:eastAsia="sr-Cyrl-RS"/>
        </w:rPr>
        <w:t>'username'</w:t>
      </w:r>
      <w:r w:rsidRPr="0039704C">
        <w:rPr>
          <w:rFonts w:ascii="Consolas" w:hAnsi="Consolas"/>
          <w:color w:val="D4D4D4"/>
          <w:sz w:val="21"/>
          <w:szCs w:val="21"/>
          <w:lang w:val="sr-Cyrl-RS" w:eastAsia="sr-Cyrl-RS"/>
        </w:rPr>
        <w:t>)) {</w:t>
      </w:r>
    </w:p>
    <w:p w14:paraId="53CB648F"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$alreadyExists</w:t>
      </w:r>
      <w:r w:rsidRPr="0039704C">
        <w:rPr>
          <w:rFonts w:ascii="Consolas" w:hAnsi="Consolas"/>
          <w:color w:val="D4D4D4"/>
          <w:sz w:val="21"/>
          <w:szCs w:val="21"/>
          <w:lang w:val="sr-Cyrl-RS" w:eastAsia="sr-Cyrl-RS"/>
        </w:rPr>
        <w:t> = </w:t>
      </w:r>
      <w:r w:rsidRPr="0039704C">
        <w:rPr>
          <w:rFonts w:ascii="Consolas" w:hAnsi="Consolas"/>
          <w:color w:val="569CD6"/>
          <w:sz w:val="21"/>
          <w:szCs w:val="21"/>
          <w:lang w:val="sr-Cyrl-RS" w:eastAsia="sr-Cyrl-RS"/>
        </w:rPr>
        <w:t>true</w:t>
      </w:r>
      <w:r w:rsidRPr="0039704C">
        <w:rPr>
          <w:rFonts w:ascii="Consolas" w:hAnsi="Consolas"/>
          <w:color w:val="D4D4D4"/>
          <w:sz w:val="21"/>
          <w:szCs w:val="21"/>
          <w:lang w:val="sr-Cyrl-RS" w:eastAsia="sr-Cyrl-RS"/>
        </w:rPr>
        <w:t>;</w:t>
      </w:r>
    </w:p>
    <w:p w14:paraId="3CDD9EF0"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$errorMessage</w:t>
      </w:r>
      <w:r w:rsidRPr="0039704C">
        <w:rPr>
          <w:rFonts w:ascii="Consolas" w:hAnsi="Consolas"/>
          <w:color w:val="D4D4D4"/>
          <w:sz w:val="21"/>
          <w:szCs w:val="21"/>
          <w:lang w:val="sr-Cyrl-RS" w:eastAsia="sr-Cyrl-RS"/>
        </w:rPr>
        <w:t> .= </w:t>
      </w:r>
      <w:r w:rsidRPr="0039704C">
        <w:rPr>
          <w:rFonts w:ascii="Consolas" w:hAnsi="Consolas"/>
          <w:color w:val="CE9178"/>
          <w:sz w:val="21"/>
          <w:szCs w:val="21"/>
          <w:lang w:val="sr-Cyrl-RS" w:eastAsia="sr-Cyrl-RS"/>
        </w:rPr>
        <w:t>"- That username is already in use.&lt;br/&gt;"</w:t>
      </w:r>
      <w:r w:rsidRPr="0039704C">
        <w:rPr>
          <w:rFonts w:ascii="Consolas" w:hAnsi="Consolas"/>
          <w:color w:val="D4D4D4"/>
          <w:sz w:val="21"/>
          <w:szCs w:val="21"/>
          <w:lang w:val="sr-Cyrl-RS" w:eastAsia="sr-Cyrl-RS"/>
        </w:rPr>
        <w:t>;</w:t>
      </w:r>
    </w:p>
    <w:p w14:paraId="1D2720A0"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011B5FE3"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$alreadyExists</w:t>
      </w:r>
      <w:r w:rsidRPr="0039704C">
        <w:rPr>
          <w:rFonts w:ascii="Consolas" w:hAnsi="Consolas"/>
          <w:color w:val="D4D4D4"/>
          <w:sz w:val="21"/>
          <w:szCs w:val="21"/>
          <w:lang w:val="sr-Cyrl-RS" w:eastAsia="sr-Cyrl-RS"/>
        </w:rPr>
        <w:t>) {</w:t>
      </w:r>
    </w:p>
    <w:p w14:paraId="123A3F11"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409</w:t>
      </w:r>
      <w:r w:rsidRPr="0039704C">
        <w:rPr>
          <w:rFonts w:ascii="Consolas" w:hAnsi="Consolas"/>
          <w:color w:val="D4D4D4"/>
          <w:sz w:val="21"/>
          <w:szCs w:val="21"/>
          <w:lang w:val="sr-Cyrl-RS" w:eastAsia="sr-Cyrl-RS"/>
        </w:rPr>
        <w:t>);</w:t>
      </w:r>
    </w:p>
    <w:p w14:paraId="5F921A1C"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echo</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$errorMessage</w:t>
      </w:r>
      <w:r w:rsidRPr="0039704C">
        <w:rPr>
          <w:rFonts w:ascii="Consolas" w:hAnsi="Consolas"/>
          <w:color w:val="D4D4D4"/>
          <w:sz w:val="21"/>
          <w:szCs w:val="21"/>
          <w:lang w:val="sr-Cyrl-RS" w:eastAsia="sr-Cyrl-RS"/>
        </w:rPr>
        <w:t>);</w:t>
      </w:r>
    </w:p>
    <w:p w14:paraId="03008C97"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 </w:t>
      </w:r>
      <w:r w:rsidRPr="0039704C">
        <w:rPr>
          <w:rFonts w:ascii="Consolas" w:hAnsi="Consolas"/>
          <w:color w:val="C586C0"/>
          <w:sz w:val="21"/>
          <w:szCs w:val="21"/>
          <w:lang w:val="sr-Cyrl-RS" w:eastAsia="sr-Cyrl-RS"/>
        </w:rPr>
        <w:t>else</w:t>
      </w:r>
      <w:r w:rsidRPr="0039704C">
        <w:rPr>
          <w:rFonts w:ascii="Consolas" w:hAnsi="Consolas"/>
          <w:color w:val="D4D4D4"/>
          <w:sz w:val="21"/>
          <w:szCs w:val="21"/>
          <w:lang w:val="sr-Cyrl-RS" w:eastAsia="sr-Cyrl-RS"/>
        </w:rPr>
        <w:t> {</w:t>
      </w:r>
    </w:p>
    <w:p w14:paraId="471E2192"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DCDCAA"/>
          <w:sz w:val="21"/>
          <w:szCs w:val="21"/>
          <w:lang w:val="sr-Cyrl-RS" w:eastAsia="sr-Cyrl-RS"/>
        </w:rPr>
        <w:t>addNewUser</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$username</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$email</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$password</w:t>
      </w:r>
      <w:r w:rsidRPr="0039704C">
        <w:rPr>
          <w:rFonts w:ascii="Consolas" w:hAnsi="Consolas"/>
          <w:color w:val="D4D4D4"/>
          <w:sz w:val="21"/>
          <w:szCs w:val="21"/>
          <w:lang w:val="sr-Cyrl-RS" w:eastAsia="sr-Cyrl-RS"/>
        </w:rPr>
        <w:t>)) {</w:t>
      </w:r>
    </w:p>
    <w:p w14:paraId="69FAB807"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200</w:t>
      </w:r>
      <w:r w:rsidRPr="0039704C">
        <w:rPr>
          <w:rFonts w:ascii="Consolas" w:hAnsi="Consolas"/>
          <w:color w:val="D4D4D4"/>
          <w:sz w:val="21"/>
          <w:szCs w:val="21"/>
          <w:lang w:val="sr-Cyrl-RS" w:eastAsia="sr-Cyrl-RS"/>
        </w:rPr>
        <w:t>);</w:t>
      </w:r>
    </w:p>
    <w:p w14:paraId="5272DB27"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header</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"Content-type: application/json"</w:t>
      </w:r>
      <w:r w:rsidRPr="0039704C">
        <w:rPr>
          <w:rFonts w:ascii="Consolas" w:hAnsi="Consolas"/>
          <w:color w:val="D4D4D4"/>
          <w:sz w:val="21"/>
          <w:szCs w:val="21"/>
          <w:lang w:val="sr-Cyrl-RS" w:eastAsia="sr-Cyrl-RS"/>
        </w:rPr>
        <w:t>);</w:t>
      </w:r>
    </w:p>
    <w:p w14:paraId="1B4E559D"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$response</w:t>
      </w:r>
      <w:r w:rsidRPr="0039704C">
        <w:rPr>
          <w:rFonts w:ascii="Consolas" w:hAnsi="Consolas"/>
          <w:color w:val="D4D4D4"/>
          <w:sz w:val="21"/>
          <w:szCs w:val="21"/>
          <w:lang w:val="sr-Cyrl-RS" w:eastAsia="sr-Cyrl-RS"/>
        </w:rPr>
        <w:t> = [</w:t>
      </w:r>
      <w:r w:rsidRPr="0039704C">
        <w:rPr>
          <w:rFonts w:ascii="Consolas" w:hAnsi="Consolas"/>
          <w:color w:val="CE9178"/>
          <w:sz w:val="21"/>
          <w:szCs w:val="21"/>
          <w:lang w:val="sr-Cyrl-RS" w:eastAsia="sr-Cyrl-RS"/>
        </w:rPr>
        <w:t>"response"</w:t>
      </w:r>
      <w:r w:rsidRPr="0039704C">
        <w:rPr>
          <w:rFonts w:ascii="Consolas" w:hAnsi="Consolas"/>
          <w:color w:val="D4D4D4"/>
          <w:sz w:val="21"/>
          <w:szCs w:val="21"/>
          <w:lang w:val="sr-Cyrl-RS" w:eastAsia="sr-Cyrl-RS"/>
        </w:rPr>
        <w:t>=&gt;</w:t>
      </w:r>
      <w:r w:rsidRPr="0039704C">
        <w:rPr>
          <w:rFonts w:ascii="Consolas" w:hAnsi="Consolas"/>
          <w:color w:val="CE9178"/>
          <w:sz w:val="21"/>
          <w:szCs w:val="21"/>
          <w:lang w:val="sr-Cyrl-RS" w:eastAsia="sr-Cyrl-RS"/>
        </w:rPr>
        <w:t>"Your account has been successfully created."</w:t>
      </w:r>
      <w:r w:rsidRPr="0039704C">
        <w:rPr>
          <w:rFonts w:ascii="Consolas" w:hAnsi="Consolas"/>
          <w:color w:val="D4D4D4"/>
          <w:sz w:val="21"/>
          <w:szCs w:val="21"/>
          <w:lang w:val="sr-Cyrl-RS" w:eastAsia="sr-Cyrl-RS"/>
        </w:rPr>
        <w:t>];</w:t>
      </w:r>
    </w:p>
    <w:p w14:paraId="273737D6"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echo</w:t>
      </w:r>
      <w:r w:rsidRPr="0039704C">
        <w:rPr>
          <w:rFonts w:ascii="Consolas" w:hAnsi="Consolas"/>
          <w:color w:val="D4D4D4"/>
          <w:sz w:val="21"/>
          <w:szCs w:val="21"/>
          <w:lang w:val="sr-Cyrl-RS" w:eastAsia="sr-Cyrl-RS"/>
        </w:rPr>
        <w:t>(</w:t>
      </w:r>
      <w:r w:rsidRPr="0039704C">
        <w:rPr>
          <w:rFonts w:ascii="Consolas" w:hAnsi="Consolas"/>
          <w:color w:val="DCDCAA"/>
          <w:sz w:val="21"/>
          <w:szCs w:val="21"/>
          <w:lang w:val="sr-Cyrl-RS" w:eastAsia="sr-Cyrl-RS"/>
        </w:rPr>
        <w:t>json_encode</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$response</w:t>
      </w:r>
      <w:r w:rsidRPr="0039704C">
        <w:rPr>
          <w:rFonts w:ascii="Consolas" w:hAnsi="Consolas"/>
          <w:color w:val="D4D4D4"/>
          <w:sz w:val="21"/>
          <w:szCs w:val="21"/>
          <w:lang w:val="sr-Cyrl-RS" w:eastAsia="sr-Cyrl-RS"/>
        </w:rPr>
        <w:t>));</w:t>
      </w:r>
    </w:p>
    <w:p w14:paraId="0C65D161"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 </w:t>
      </w:r>
      <w:r w:rsidRPr="0039704C">
        <w:rPr>
          <w:rFonts w:ascii="Consolas" w:hAnsi="Consolas"/>
          <w:color w:val="C586C0"/>
          <w:sz w:val="21"/>
          <w:szCs w:val="21"/>
          <w:lang w:val="sr-Cyrl-RS" w:eastAsia="sr-Cyrl-RS"/>
        </w:rPr>
        <w:t>else</w:t>
      </w:r>
      <w:r w:rsidRPr="0039704C">
        <w:rPr>
          <w:rFonts w:ascii="Consolas" w:hAnsi="Consolas"/>
          <w:color w:val="D4D4D4"/>
          <w:sz w:val="21"/>
          <w:szCs w:val="21"/>
          <w:lang w:val="sr-Cyrl-RS" w:eastAsia="sr-Cyrl-RS"/>
        </w:rPr>
        <w:t> {</w:t>
      </w:r>
    </w:p>
    <w:p w14:paraId="391E3867"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500</w:t>
      </w:r>
      <w:r w:rsidRPr="0039704C">
        <w:rPr>
          <w:rFonts w:ascii="Consolas" w:hAnsi="Consolas"/>
          <w:color w:val="D4D4D4"/>
          <w:sz w:val="21"/>
          <w:szCs w:val="21"/>
          <w:lang w:val="sr-Cyrl-RS" w:eastAsia="sr-Cyrl-RS"/>
        </w:rPr>
        <w:t>);</w:t>
      </w:r>
    </w:p>
    <w:p w14:paraId="576689CE"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echo</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"Error."</w:t>
      </w:r>
      <w:r w:rsidRPr="0039704C">
        <w:rPr>
          <w:rFonts w:ascii="Consolas" w:hAnsi="Consolas"/>
          <w:color w:val="D4D4D4"/>
          <w:sz w:val="21"/>
          <w:szCs w:val="21"/>
          <w:lang w:val="sr-Cyrl-RS" w:eastAsia="sr-Cyrl-RS"/>
        </w:rPr>
        <w:t>);</w:t>
      </w:r>
    </w:p>
    <w:p w14:paraId="13C17B21"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009D6BEC"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3241E26D"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 </w:t>
      </w:r>
      <w:r w:rsidRPr="0039704C">
        <w:rPr>
          <w:rFonts w:ascii="Consolas" w:hAnsi="Consolas"/>
          <w:color w:val="C586C0"/>
          <w:sz w:val="21"/>
          <w:szCs w:val="21"/>
          <w:lang w:val="sr-Cyrl-RS" w:eastAsia="sr-Cyrl-RS"/>
        </w:rPr>
        <w:t>else</w:t>
      </w:r>
      <w:r w:rsidRPr="0039704C">
        <w:rPr>
          <w:rFonts w:ascii="Consolas" w:hAnsi="Consolas"/>
          <w:color w:val="D4D4D4"/>
          <w:sz w:val="21"/>
          <w:szCs w:val="21"/>
          <w:lang w:val="sr-Cyrl-RS" w:eastAsia="sr-Cyrl-RS"/>
        </w:rPr>
        <w:t> {</w:t>
      </w:r>
    </w:p>
    <w:p w14:paraId="24983117"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lastRenderedPageBreak/>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400</w:t>
      </w:r>
      <w:r w:rsidRPr="0039704C">
        <w:rPr>
          <w:rFonts w:ascii="Consolas" w:hAnsi="Consolas"/>
          <w:color w:val="D4D4D4"/>
          <w:sz w:val="21"/>
          <w:szCs w:val="21"/>
          <w:lang w:val="sr-Cyrl-RS" w:eastAsia="sr-Cyrl-RS"/>
        </w:rPr>
        <w:t>);</w:t>
      </w:r>
    </w:p>
    <w:p w14:paraId="7D9FF4E3"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echo</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"Invalid input."</w:t>
      </w:r>
      <w:r w:rsidRPr="0039704C">
        <w:rPr>
          <w:rFonts w:ascii="Consolas" w:hAnsi="Consolas"/>
          <w:color w:val="D4D4D4"/>
          <w:sz w:val="21"/>
          <w:szCs w:val="21"/>
          <w:lang w:val="sr-Cyrl-RS" w:eastAsia="sr-Cyrl-RS"/>
        </w:rPr>
        <w:t>);</w:t>
      </w:r>
    </w:p>
    <w:p w14:paraId="7C82B37E"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3D2CD725"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 </w:t>
      </w:r>
      <w:r w:rsidRPr="0039704C">
        <w:rPr>
          <w:rFonts w:ascii="Consolas" w:hAnsi="Consolas"/>
          <w:color w:val="C586C0"/>
          <w:sz w:val="21"/>
          <w:szCs w:val="21"/>
          <w:lang w:val="sr-Cyrl-RS" w:eastAsia="sr-Cyrl-RS"/>
        </w:rPr>
        <w:t>else</w:t>
      </w:r>
      <w:r w:rsidRPr="0039704C">
        <w:rPr>
          <w:rFonts w:ascii="Consolas" w:hAnsi="Consolas"/>
          <w:color w:val="D4D4D4"/>
          <w:sz w:val="21"/>
          <w:szCs w:val="21"/>
          <w:lang w:val="sr-Cyrl-RS" w:eastAsia="sr-Cyrl-RS"/>
        </w:rPr>
        <w:t> {</w:t>
      </w:r>
    </w:p>
    <w:p w14:paraId="7C466F58"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400</w:t>
      </w:r>
      <w:r w:rsidRPr="0039704C">
        <w:rPr>
          <w:rFonts w:ascii="Consolas" w:hAnsi="Consolas"/>
          <w:color w:val="D4D4D4"/>
          <w:sz w:val="21"/>
          <w:szCs w:val="21"/>
          <w:lang w:val="sr-Cyrl-RS" w:eastAsia="sr-Cyrl-RS"/>
        </w:rPr>
        <w:t>);</w:t>
      </w:r>
    </w:p>
    <w:p w14:paraId="352A790F"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3972F21E"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569CD6"/>
          <w:sz w:val="21"/>
          <w:szCs w:val="21"/>
          <w:lang w:val="sr-Cyrl-RS" w:eastAsia="sr-Cyrl-RS"/>
        </w:rPr>
        <w:t>?&gt;</w:t>
      </w:r>
    </w:p>
    <w:p w14:paraId="74066C5E" w14:textId="77777777" w:rsidR="0039704C" w:rsidRDefault="0039704C">
      <w:pPr>
        <w:rPr>
          <w:rFonts w:ascii="Calibri" w:eastAsia="Calibri" w:hAnsi="Calibri" w:cs="Calibri"/>
          <w:color w:val="548DD4" w:themeColor="text2" w:themeTint="99"/>
          <w:sz w:val="40"/>
          <w:szCs w:val="40"/>
        </w:rPr>
      </w:pPr>
      <w:r>
        <w:rPr>
          <w:rFonts w:ascii="Calibri" w:hAnsi="Calibri" w:cs="Calibri"/>
          <w:sz w:val="40"/>
          <w:szCs w:val="40"/>
        </w:rPr>
        <w:br w:type="page"/>
      </w:r>
    </w:p>
    <w:p w14:paraId="61A3538B" w14:textId="23960852" w:rsidR="0039704C" w:rsidRDefault="0039704C" w:rsidP="0039704C">
      <w:pPr>
        <w:pStyle w:val="Heading3"/>
        <w:rPr>
          <w:rFonts w:ascii="Calibri" w:hAnsi="Calibri" w:cs="Calibri"/>
          <w:sz w:val="40"/>
          <w:szCs w:val="40"/>
        </w:rPr>
      </w:pPr>
      <w:bookmarkStart w:id="46" w:name="_Toc66306958"/>
      <w:r>
        <w:lastRenderedPageBreak/>
        <w:t>login-form-</w:t>
      </w:r>
      <w:proofErr w:type="spellStart"/>
      <w:r>
        <w:t>validation.php</w:t>
      </w:r>
      <w:bookmarkEnd w:id="46"/>
      <w:proofErr w:type="spellEnd"/>
      <w:r>
        <w:rPr>
          <w:rFonts w:ascii="Calibri" w:hAnsi="Calibri" w:cs="Calibri"/>
          <w:sz w:val="40"/>
          <w:szCs w:val="40"/>
        </w:rPr>
        <w:t xml:space="preserve"> </w:t>
      </w:r>
    </w:p>
    <w:p w14:paraId="1067673D"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569CD6"/>
          <w:sz w:val="21"/>
          <w:szCs w:val="21"/>
          <w:lang w:val="sr-Cyrl-RS" w:eastAsia="sr-Cyrl-RS"/>
        </w:rPr>
        <w:t>&lt;?php</w:t>
      </w:r>
    </w:p>
    <w:p w14:paraId="69F05969"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session_start</w:t>
      </w:r>
      <w:r w:rsidRPr="0039704C">
        <w:rPr>
          <w:rFonts w:ascii="Consolas" w:hAnsi="Consolas"/>
          <w:color w:val="D4D4D4"/>
          <w:sz w:val="21"/>
          <w:szCs w:val="21"/>
          <w:lang w:val="sr-Cyrl-RS" w:eastAsia="sr-Cyrl-RS"/>
        </w:rPr>
        <w:t>();</w:t>
      </w:r>
    </w:p>
    <w:p w14:paraId="44A31192"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include</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"../connection/connection.php"</w:t>
      </w:r>
      <w:r w:rsidRPr="0039704C">
        <w:rPr>
          <w:rFonts w:ascii="Consolas" w:hAnsi="Consolas"/>
          <w:color w:val="D4D4D4"/>
          <w:sz w:val="21"/>
          <w:szCs w:val="21"/>
          <w:lang w:val="sr-Cyrl-RS" w:eastAsia="sr-Cyrl-RS"/>
        </w:rPr>
        <w:t>);</w:t>
      </w:r>
    </w:p>
    <w:p w14:paraId="3EE5F49E"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include</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"../functions.php"</w:t>
      </w:r>
      <w:r w:rsidRPr="0039704C">
        <w:rPr>
          <w:rFonts w:ascii="Consolas" w:hAnsi="Consolas"/>
          <w:color w:val="D4D4D4"/>
          <w:sz w:val="21"/>
          <w:szCs w:val="21"/>
          <w:lang w:val="sr-Cyrl-RS" w:eastAsia="sr-Cyrl-RS"/>
        </w:rPr>
        <w:t>);</w:t>
      </w:r>
    </w:p>
    <w:p w14:paraId="16E61E6D"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$_SERVER</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"REQUEST_METHOD"</w:t>
      </w:r>
      <w:r w:rsidRPr="0039704C">
        <w:rPr>
          <w:rFonts w:ascii="Consolas" w:hAnsi="Consolas"/>
          <w:color w:val="D4D4D4"/>
          <w:sz w:val="21"/>
          <w:szCs w:val="21"/>
          <w:lang w:val="sr-Cyrl-RS" w:eastAsia="sr-Cyrl-RS"/>
        </w:rPr>
        <w:t>] == </w:t>
      </w:r>
      <w:r w:rsidRPr="0039704C">
        <w:rPr>
          <w:rFonts w:ascii="Consolas" w:hAnsi="Consolas"/>
          <w:color w:val="CE9178"/>
          <w:sz w:val="21"/>
          <w:szCs w:val="21"/>
          <w:lang w:val="sr-Cyrl-RS" w:eastAsia="sr-Cyrl-RS"/>
        </w:rPr>
        <w:t>"POST"</w:t>
      </w:r>
      <w:r w:rsidRPr="0039704C">
        <w:rPr>
          <w:rFonts w:ascii="Consolas" w:hAnsi="Consolas"/>
          <w:color w:val="D4D4D4"/>
          <w:sz w:val="21"/>
          <w:szCs w:val="21"/>
          <w:lang w:val="sr-Cyrl-RS" w:eastAsia="sr-Cyrl-RS"/>
        </w:rPr>
        <w:t>) {</w:t>
      </w:r>
    </w:p>
    <w:p w14:paraId="152A0AF3"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$email</w:t>
      </w:r>
      <w:r w:rsidRPr="0039704C">
        <w:rPr>
          <w:rFonts w:ascii="Consolas" w:hAnsi="Consolas"/>
          <w:color w:val="D4D4D4"/>
          <w:sz w:val="21"/>
          <w:szCs w:val="21"/>
          <w:lang w:val="sr-Cyrl-RS" w:eastAsia="sr-Cyrl-RS"/>
        </w:rPr>
        <w:t> = </w:t>
      </w:r>
      <w:r w:rsidRPr="0039704C">
        <w:rPr>
          <w:rFonts w:ascii="Consolas" w:hAnsi="Consolas"/>
          <w:color w:val="9CDCFE"/>
          <w:sz w:val="21"/>
          <w:szCs w:val="21"/>
          <w:lang w:val="sr-Cyrl-RS" w:eastAsia="sr-Cyrl-RS"/>
        </w:rPr>
        <w:t>$_POST</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'email'</w:t>
      </w:r>
      <w:r w:rsidRPr="0039704C">
        <w:rPr>
          <w:rFonts w:ascii="Consolas" w:hAnsi="Consolas"/>
          <w:color w:val="D4D4D4"/>
          <w:sz w:val="21"/>
          <w:szCs w:val="21"/>
          <w:lang w:val="sr-Cyrl-RS" w:eastAsia="sr-Cyrl-RS"/>
        </w:rPr>
        <w:t>];</w:t>
      </w:r>
    </w:p>
    <w:p w14:paraId="08F2CD78"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$password</w:t>
      </w:r>
      <w:r w:rsidRPr="0039704C">
        <w:rPr>
          <w:rFonts w:ascii="Consolas" w:hAnsi="Consolas"/>
          <w:color w:val="D4D4D4"/>
          <w:sz w:val="21"/>
          <w:szCs w:val="21"/>
          <w:lang w:val="sr-Cyrl-RS" w:eastAsia="sr-Cyrl-RS"/>
        </w:rPr>
        <w:t> = </w:t>
      </w:r>
      <w:r w:rsidRPr="0039704C">
        <w:rPr>
          <w:rFonts w:ascii="Consolas" w:hAnsi="Consolas"/>
          <w:color w:val="9CDCFE"/>
          <w:sz w:val="21"/>
          <w:szCs w:val="21"/>
          <w:lang w:val="sr-Cyrl-RS" w:eastAsia="sr-Cyrl-RS"/>
        </w:rPr>
        <w:t>$_POST</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'password'</w:t>
      </w:r>
      <w:r w:rsidRPr="0039704C">
        <w:rPr>
          <w:rFonts w:ascii="Consolas" w:hAnsi="Consolas"/>
          <w:color w:val="D4D4D4"/>
          <w:sz w:val="21"/>
          <w:szCs w:val="21"/>
          <w:lang w:val="sr-Cyrl-RS" w:eastAsia="sr-Cyrl-RS"/>
        </w:rPr>
        <w:t>];</w:t>
      </w:r>
    </w:p>
    <w:p w14:paraId="65C1291E"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p>
    <w:p w14:paraId="3E534A67"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6A9955"/>
          <w:sz w:val="21"/>
          <w:szCs w:val="21"/>
          <w:lang w:val="sr-Cyrl-RS" w:eastAsia="sr-Cyrl-RS"/>
        </w:rPr>
        <w:t>// regular expressions</w:t>
      </w:r>
    </w:p>
    <w:p w14:paraId="1C5A177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$regExpEmail</w:t>
      </w:r>
      <w:r w:rsidRPr="0039704C">
        <w:rPr>
          <w:rFonts w:ascii="Consolas" w:hAnsi="Consolas"/>
          <w:color w:val="D4D4D4"/>
          <w:sz w:val="21"/>
          <w:szCs w:val="21"/>
          <w:lang w:val="sr-Cyrl-RS" w:eastAsia="sr-Cyrl-RS"/>
        </w:rPr>
        <w:t> = </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[a-z][a-z0-9\-_\.]{2,}@([a-z0-9\-_]{2,}</w:t>
      </w:r>
      <w:r w:rsidRPr="0039704C">
        <w:rPr>
          <w:rFonts w:ascii="Consolas" w:hAnsi="Consolas"/>
          <w:color w:val="D7BA7D"/>
          <w:sz w:val="21"/>
          <w:szCs w:val="21"/>
          <w:lang w:val="sr-Cyrl-RS" w:eastAsia="sr-Cyrl-RS"/>
        </w:rPr>
        <w:t>\.</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[a-z]{2,}</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p>
    <w:p w14:paraId="474376C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$regExpPassword</w:t>
      </w:r>
      <w:r w:rsidRPr="0039704C">
        <w:rPr>
          <w:rFonts w:ascii="Consolas" w:hAnsi="Consolas"/>
          <w:color w:val="D4D4D4"/>
          <w:sz w:val="21"/>
          <w:szCs w:val="21"/>
          <w:lang w:val="sr-Cyrl-RS" w:eastAsia="sr-Cyrl-RS"/>
        </w:rPr>
        <w:t> = </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[a-z])(?=.</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[A-Z])(?=.</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[0-9])(?=.</w:t>
      </w:r>
      <w:r w:rsidRPr="0039704C">
        <w:rPr>
          <w:rFonts w:ascii="Consolas" w:hAnsi="Consolas"/>
          <w:color w:val="D4D4D4"/>
          <w:sz w:val="21"/>
          <w:szCs w:val="21"/>
          <w:lang w:val="sr-Cyrl-RS" w:eastAsia="sr-Cyrl-RS"/>
        </w:rPr>
        <w:t>*</w:t>
      </w:r>
      <w:r w:rsidRPr="0039704C">
        <w:rPr>
          <w:rFonts w:ascii="Consolas" w:hAnsi="Consolas"/>
          <w:color w:val="D16969"/>
          <w:sz w:val="21"/>
          <w:szCs w:val="21"/>
          <w:lang w:val="sr-Cyrl-RS" w:eastAsia="sr-Cyrl-RS"/>
        </w:rPr>
        <w:t>[!@#</w:t>
      </w:r>
      <w:r w:rsidRPr="0039704C">
        <w:rPr>
          <w:rFonts w:ascii="Consolas" w:hAnsi="Consolas"/>
          <w:color w:val="D7BA7D"/>
          <w:sz w:val="21"/>
          <w:szCs w:val="21"/>
          <w:lang w:val="sr-Cyrl-RS" w:eastAsia="sr-Cyrl-RS"/>
        </w:rPr>
        <w:t>\$</w:t>
      </w:r>
      <w:r w:rsidRPr="0039704C">
        <w:rPr>
          <w:rFonts w:ascii="Consolas" w:hAnsi="Consolas"/>
          <w:color w:val="D16969"/>
          <w:sz w:val="21"/>
          <w:szCs w:val="21"/>
          <w:lang w:val="sr-Cyrl-RS" w:eastAsia="sr-Cyrl-RS"/>
        </w:rPr>
        <w:t>%\^&amp;\*])(?=.{8,})/"</w:t>
      </w:r>
      <w:r w:rsidRPr="0039704C">
        <w:rPr>
          <w:rFonts w:ascii="Consolas" w:hAnsi="Consolas"/>
          <w:color w:val="D4D4D4"/>
          <w:sz w:val="21"/>
          <w:szCs w:val="21"/>
          <w:lang w:val="sr-Cyrl-RS" w:eastAsia="sr-Cyrl-RS"/>
        </w:rPr>
        <w:t>;</w:t>
      </w:r>
    </w:p>
    <w:p w14:paraId="02310A90"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p>
    <w:p w14:paraId="2E6EEE5C"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6A9955"/>
          <w:sz w:val="21"/>
          <w:szCs w:val="21"/>
          <w:lang w:val="sr-Cyrl-RS" w:eastAsia="sr-Cyrl-RS"/>
        </w:rPr>
        <w:t>// validation</w:t>
      </w:r>
    </w:p>
    <w:p w14:paraId="70BB142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$noErrors</w:t>
      </w:r>
      <w:r w:rsidRPr="0039704C">
        <w:rPr>
          <w:rFonts w:ascii="Consolas" w:hAnsi="Consolas"/>
          <w:color w:val="D4D4D4"/>
          <w:sz w:val="21"/>
          <w:szCs w:val="21"/>
          <w:lang w:val="sr-Cyrl-RS" w:eastAsia="sr-Cyrl-RS"/>
        </w:rPr>
        <w:t> = </w:t>
      </w:r>
      <w:r w:rsidRPr="0039704C">
        <w:rPr>
          <w:rFonts w:ascii="Consolas" w:hAnsi="Consolas"/>
          <w:color w:val="569CD6"/>
          <w:sz w:val="21"/>
          <w:szCs w:val="21"/>
          <w:lang w:val="sr-Cyrl-RS" w:eastAsia="sr-Cyrl-RS"/>
        </w:rPr>
        <w:t>true</w:t>
      </w:r>
      <w:r w:rsidRPr="0039704C">
        <w:rPr>
          <w:rFonts w:ascii="Consolas" w:hAnsi="Consolas"/>
          <w:color w:val="D4D4D4"/>
          <w:sz w:val="21"/>
          <w:szCs w:val="21"/>
          <w:lang w:val="sr-Cyrl-RS" w:eastAsia="sr-Cyrl-RS"/>
        </w:rPr>
        <w:t>;</w:t>
      </w:r>
    </w:p>
    <w:p w14:paraId="540190CF"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DCDCAA"/>
          <w:sz w:val="21"/>
          <w:szCs w:val="21"/>
          <w:lang w:val="sr-Cyrl-RS" w:eastAsia="sr-Cyrl-RS"/>
        </w:rPr>
        <w:t>preg_match</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$regExpEmail</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$email</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$noErrors</w:t>
      </w:r>
      <w:r w:rsidRPr="0039704C">
        <w:rPr>
          <w:rFonts w:ascii="Consolas" w:hAnsi="Consolas"/>
          <w:color w:val="D4D4D4"/>
          <w:sz w:val="21"/>
          <w:szCs w:val="21"/>
          <w:lang w:val="sr-Cyrl-RS" w:eastAsia="sr-Cyrl-RS"/>
        </w:rPr>
        <w:t> = </w:t>
      </w:r>
      <w:r w:rsidRPr="0039704C">
        <w:rPr>
          <w:rFonts w:ascii="Consolas" w:hAnsi="Consolas"/>
          <w:color w:val="569CD6"/>
          <w:sz w:val="21"/>
          <w:szCs w:val="21"/>
          <w:lang w:val="sr-Cyrl-RS" w:eastAsia="sr-Cyrl-RS"/>
        </w:rPr>
        <w:t>false</w:t>
      </w:r>
      <w:r w:rsidRPr="0039704C">
        <w:rPr>
          <w:rFonts w:ascii="Consolas" w:hAnsi="Consolas"/>
          <w:color w:val="D4D4D4"/>
          <w:sz w:val="21"/>
          <w:szCs w:val="21"/>
          <w:lang w:val="sr-Cyrl-RS" w:eastAsia="sr-Cyrl-RS"/>
        </w:rPr>
        <w:t>;</w:t>
      </w:r>
    </w:p>
    <w:p w14:paraId="5B1D3149"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DCDCAA"/>
          <w:sz w:val="21"/>
          <w:szCs w:val="21"/>
          <w:lang w:val="sr-Cyrl-RS" w:eastAsia="sr-Cyrl-RS"/>
        </w:rPr>
        <w:t>preg_match</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$regExpPassword</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$password</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$noErrors</w:t>
      </w:r>
      <w:r w:rsidRPr="0039704C">
        <w:rPr>
          <w:rFonts w:ascii="Consolas" w:hAnsi="Consolas"/>
          <w:color w:val="D4D4D4"/>
          <w:sz w:val="21"/>
          <w:szCs w:val="21"/>
          <w:lang w:val="sr-Cyrl-RS" w:eastAsia="sr-Cyrl-RS"/>
        </w:rPr>
        <w:t> = </w:t>
      </w:r>
      <w:r w:rsidRPr="0039704C">
        <w:rPr>
          <w:rFonts w:ascii="Consolas" w:hAnsi="Consolas"/>
          <w:color w:val="569CD6"/>
          <w:sz w:val="21"/>
          <w:szCs w:val="21"/>
          <w:lang w:val="sr-Cyrl-RS" w:eastAsia="sr-Cyrl-RS"/>
        </w:rPr>
        <w:t>false</w:t>
      </w:r>
      <w:r w:rsidRPr="0039704C">
        <w:rPr>
          <w:rFonts w:ascii="Consolas" w:hAnsi="Consolas"/>
          <w:color w:val="D4D4D4"/>
          <w:sz w:val="21"/>
          <w:szCs w:val="21"/>
          <w:lang w:val="sr-Cyrl-RS" w:eastAsia="sr-Cyrl-RS"/>
        </w:rPr>
        <w:t>;</w:t>
      </w:r>
    </w:p>
    <w:p w14:paraId="09F8A06E"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p>
    <w:p w14:paraId="222F4673"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6A9955"/>
          <w:sz w:val="21"/>
          <w:szCs w:val="21"/>
          <w:lang w:val="sr-Cyrl-RS" w:eastAsia="sr-Cyrl-RS"/>
        </w:rPr>
        <w:t>// result</w:t>
      </w:r>
    </w:p>
    <w:p w14:paraId="0AAE5CE2"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$noErrors</w:t>
      </w:r>
      <w:r w:rsidRPr="0039704C">
        <w:rPr>
          <w:rFonts w:ascii="Consolas" w:hAnsi="Consolas"/>
          <w:color w:val="D4D4D4"/>
          <w:sz w:val="21"/>
          <w:szCs w:val="21"/>
          <w:lang w:val="sr-Cyrl-RS" w:eastAsia="sr-Cyrl-RS"/>
        </w:rPr>
        <w:t>) {</w:t>
      </w:r>
    </w:p>
    <w:p w14:paraId="5E2DF8EE"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$securePassword</w:t>
      </w:r>
      <w:r w:rsidRPr="0039704C">
        <w:rPr>
          <w:rFonts w:ascii="Consolas" w:hAnsi="Consolas"/>
          <w:color w:val="D4D4D4"/>
          <w:sz w:val="21"/>
          <w:szCs w:val="21"/>
          <w:lang w:val="sr-Cyrl-RS" w:eastAsia="sr-Cyrl-RS"/>
        </w:rPr>
        <w:t> = </w:t>
      </w:r>
      <w:r w:rsidRPr="0039704C">
        <w:rPr>
          <w:rFonts w:ascii="Consolas" w:hAnsi="Consolas"/>
          <w:color w:val="DCDCAA"/>
          <w:sz w:val="21"/>
          <w:szCs w:val="21"/>
          <w:lang w:val="sr-Cyrl-RS" w:eastAsia="sr-Cyrl-RS"/>
        </w:rPr>
        <w:t>md5</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$password</w:t>
      </w:r>
      <w:r w:rsidRPr="0039704C">
        <w:rPr>
          <w:rFonts w:ascii="Consolas" w:hAnsi="Consolas"/>
          <w:color w:val="D4D4D4"/>
          <w:sz w:val="21"/>
          <w:szCs w:val="21"/>
          <w:lang w:val="sr-Cyrl-RS" w:eastAsia="sr-Cyrl-RS"/>
        </w:rPr>
        <w:t>);</w:t>
      </w:r>
    </w:p>
    <w:p w14:paraId="24B3B075"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$currentUser</w:t>
      </w:r>
      <w:r w:rsidRPr="0039704C">
        <w:rPr>
          <w:rFonts w:ascii="Consolas" w:hAnsi="Consolas"/>
          <w:color w:val="D4D4D4"/>
          <w:sz w:val="21"/>
          <w:szCs w:val="21"/>
          <w:lang w:val="sr-Cyrl-RS" w:eastAsia="sr-Cyrl-RS"/>
        </w:rPr>
        <w:t> = </w:t>
      </w:r>
      <w:r w:rsidRPr="0039704C">
        <w:rPr>
          <w:rFonts w:ascii="Consolas" w:hAnsi="Consolas"/>
          <w:color w:val="DCDCAA"/>
          <w:sz w:val="21"/>
          <w:szCs w:val="21"/>
          <w:lang w:val="sr-Cyrl-RS" w:eastAsia="sr-Cyrl-RS"/>
        </w:rPr>
        <w:t>getUser</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$email</w:t>
      </w: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$securePassword</w:t>
      </w:r>
      <w:r w:rsidRPr="0039704C">
        <w:rPr>
          <w:rFonts w:ascii="Consolas" w:hAnsi="Consolas"/>
          <w:color w:val="D4D4D4"/>
          <w:sz w:val="21"/>
          <w:szCs w:val="21"/>
          <w:lang w:val="sr-Cyrl-RS" w:eastAsia="sr-Cyrl-RS"/>
        </w:rPr>
        <w:t>);</w:t>
      </w:r>
    </w:p>
    <w:p w14:paraId="1C8544DC"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$currentUser</w:t>
      </w:r>
      <w:r w:rsidRPr="0039704C">
        <w:rPr>
          <w:rFonts w:ascii="Consolas" w:hAnsi="Consolas"/>
          <w:color w:val="D4D4D4"/>
          <w:sz w:val="21"/>
          <w:szCs w:val="21"/>
          <w:lang w:val="sr-Cyrl-RS" w:eastAsia="sr-Cyrl-RS"/>
        </w:rPr>
        <w:t>) {</w:t>
      </w:r>
    </w:p>
    <w:p w14:paraId="3FAF62EB"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C586C0"/>
          <w:sz w:val="21"/>
          <w:szCs w:val="21"/>
          <w:lang w:val="sr-Cyrl-RS" w:eastAsia="sr-Cyrl-RS"/>
        </w:rPr>
        <w:t>if</w:t>
      </w:r>
      <w:r w:rsidRPr="0039704C">
        <w:rPr>
          <w:rFonts w:ascii="Consolas" w:hAnsi="Consolas"/>
          <w:color w:val="D4D4D4"/>
          <w:sz w:val="21"/>
          <w:szCs w:val="21"/>
          <w:lang w:val="sr-Cyrl-RS" w:eastAsia="sr-Cyrl-RS"/>
        </w:rPr>
        <w:t>(</w:t>
      </w:r>
      <w:r w:rsidRPr="0039704C">
        <w:rPr>
          <w:rFonts w:ascii="Consolas" w:hAnsi="Consolas"/>
          <w:color w:val="9CDCFE"/>
          <w:sz w:val="21"/>
          <w:szCs w:val="21"/>
          <w:lang w:val="sr-Cyrl-RS" w:eastAsia="sr-Cyrl-RS"/>
        </w:rPr>
        <w:t>$currentUser</w:t>
      </w:r>
      <w:r w:rsidRPr="0039704C">
        <w:rPr>
          <w:rFonts w:ascii="Consolas" w:hAnsi="Consolas"/>
          <w:color w:val="D4D4D4"/>
          <w:sz w:val="21"/>
          <w:szCs w:val="21"/>
          <w:lang w:val="sr-Cyrl-RS" w:eastAsia="sr-Cyrl-RS"/>
        </w:rPr>
        <w:t>-&gt;</w:t>
      </w:r>
      <w:r w:rsidRPr="0039704C">
        <w:rPr>
          <w:rFonts w:ascii="Consolas" w:hAnsi="Consolas"/>
          <w:color w:val="9CDCFE"/>
          <w:sz w:val="21"/>
          <w:szCs w:val="21"/>
          <w:lang w:val="sr-Cyrl-RS" w:eastAsia="sr-Cyrl-RS"/>
        </w:rPr>
        <w:t>active</w:t>
      </w:r>
      <w:r w:rsidRPr="0039704C">
        <w:rPr>
          <w:rFonts w:ascii="Consolas" w:hAnsi="Consolas"/>
          <w:color w:val="D4D4D4"/>
          <w:sz w:val="21"/>
          <w:szCs w:val="21"/>
          <w:lang w:val="sr-Cyrl-RS" w:eastAsia="sr-Cyrl-RS"/>
        </w:rPr>
        <w:t> == </w:t>
      </w:r>
      <w:r w:rsidRPr="0039704C">
        <w:rPr>
          <w:rFonts w:ascii="Consolas" w:hAnsi="Consolas"/>
          <w:color w:val="B5CEA8"/>
          <w:sz w:val="21"/>
          <w:szCs w:val="21"/>
          <w:lang w:val="sr-Cyrl-RS" w:eastAsia="sr-Cyrl-RS"/>
        </w:rPr>
        <w:t>1</w:t>
      </w:r>
      <w:r w:rsidRPr="0039704C">
        <w:rPr>
          <w:rFonts w:ascii="Consolas" w:hAnsi="Consolas"/>
          <w:color w:val="D4D4D4"/>
          <w:sz w:val="21"/>
          <w:szCs w:val="21"/>
          <w:lang w:val="sr-Cyrl-RS" w:eastAsia="sr-Cyrl-RS"/>
        </w:rPr>
        <w:t>) {</w:t>
      </w:r>
    </w:p>
    <w:p w14:paraId="4672B7A6"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9CDCFE"/>
          <w:sz w:val="21"/>
          <w:szCs w:val="21"/>
          <w:lang w:val="sr-Cyrl-RS" w:eastAsia="sr-Cyrl-RS"/>
        </w:rPr>
        <w:t>$_SESSION</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'user'</w:t>
      </w:r>
      <w:r w:rsidRPr="0039704C">
        <w:rPr>
          <w:rFonts w:ascii="Consolas" w:hAnsi="Consolas"/>
          <w:color w:val="D4D4D4"/>
          <w:sz w:val="21"/>
          <w:szCs w:val="21"/>
          <w:lang w:val="sr-Cyrl-RS" w:eastAsia="sr-Cyrl-RS"/>
        </w:rPr>
        <w:t>] = </w:t>
      </w:r>
      <w:r w:rsidRPr="0039704C">
        <w:rPr>
          <w:rFonts w:ascii="Consolas" w:hAnsi="Consolas"/>
          <w:color w:val="9CDCFE"/>
          <w:sz w:val="21"/>
          <w:szCs w:val="21"/>
          <w:lang w:val="sr-Cyrl-RS" w:eastAsia="sr-Cyrl-RS"/>
        </w:rPr>
        <w:t>$currentUser</w:t>
      </w:r>
      <w:r w:rsidRPr="0039704C">
        <w:rPr>
          <w:rFonts w:ascii="Consolas" w:hAnsi="Consolas"/>
          <w:color w:val="D4D4D4"/>
          <w:sz w:val="21"/>
          <w:szCs w:val="21"/>
          <w:lang w:val="sr-Cyrl-RS" w:eastAsia="sr-Cyrl-RS"/>
        </w:rPr>
        <w:t>;</w:t>
      </w:r>
    </w:p>
    <w:p w14:paraId="39FC32D2"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200</w:t>
      </w:r>
      <w:r w:rsidRPr="0039704C">
        <w:rPr>
          <w:rFonts w:ascii="Consolas" w:hAnsi="Consolas"/>
          <w:color w:val="D4D4D4"/>
          <w:sz w:val="21"/>
          <w:szCs w:val="21"/>
          <w:lang w:val="sr-Cyrl-RS" w:eastAsia="sr-Cyrl-RS"/>
        </w:rPr>
        <w:t>);</w:t>
      </w:r>
    </w:p>
    <w:p w14:paraId="1B368220"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echo</w:t>
      </w:r>
      <w:r w:rsidRPr="0039704C">
        <w:rPr>
          <w:rFonts w:ascii="Consolas" w:hAnsi="Consolas"/>
          <w:color w:val="D4D4D4"/>
          <w:sz w:val="21"/>
          <w:szCs w:val="21"/>
          <w:lang w:val="sr-Cyrl-RS" w:eastAsia="sr-Cyrl-RS"/>
        </w:rPr>
        <w:t>(</w:t>
      </w:r>
      <w:r w:rsidRPr="0039704C">
        <w:rPr>
          <w:rFonts w:ascii="Consolas" w:hAnsi="Consolas"/>
          <w:color w:val="569CD6"/>
          <w:sz w:val="21"/>
          <w:szCs w:val="21"/>
          <w:lang w:val="sr-Cyrl-RS" w:eastAsia="sr-Cyrl-RS"/>
        </w:rPr>
        <w:t>true</w:t>
      </w:r>
      <w:r w:rsidRPr="0039704C">
        <w:rPr>
          <w:rFonts w:ascii="Consolas" w:hAnsi="Consolas"/>
          <w:color w:val="D4D4D4"/>
          <w:sz w:val="21"/>
          <w:szCs w:val="21"/>
          <w:lang w:val="sr-Cyrl-RS" w:eastAsia="sr-Cyrl-RS"/>
        </w:rPr>
        <w:t>);</w:t>
      </w:r>
    </w:p>
    <w:p w14:paraId="152AC551"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 </w:t>
      </w:r>
      <w:r w:rsidRPr="0039704C">
        <w:rPr>
          <w:rFonts w:ascii="Consolas" w:hAnsi="Consolas"/>
          <w:color w:val="C586C0"/>
          <w:sz w:val="21"/>
          <w:szCs w:val="21"/>
          <w:lang w:val="sr-Cyrl-RS" w:eastAsia="sr-Cyrl-RS"/>
        </w:rPr>
        <w:t>else</w:t>
      </w:r>
      <w:r w:rsidRPr="0039704C">
        <w:rPr>
          <w:rFonts w:ascii="Consolas" w:hAnsi="Consolas"/>
          <w:color w:val="D4D4D4"/>
          <w:sz w:val="21"/>
          <w:szCs w:val="21"/>
          <w:lang w:val="sr-Cyrl-RS" w:eastAsia="sr-Cyrl-RS"/>
        </w:rPr>
        <w:t> {</w:t>
      </w:r>
    </w:p>
    <w:p w14:paraId="24E0770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403</w:t>
      </w:r>
      <w:r w:rsidRPr="0039704C">
        <w:rPr>
          <w:rFonts w:ascii="Consolas" w:hAnsi="Consolas"/>
          <w:color w:val="D4D4D4"/>
          <w:sz w:val="21"/>
          <w:szCs w:val="21"/>
          <w:lang w:val="sr-Cyrl-RS" w:eastAsia="sr-Cyrl-RS"/>
        </w:rPr>
        <w:t>);</w:t>
      </w:r>
    </w:p>
    <w:p w14:paraId="52438077"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echo</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"Your account is currently innactive. Contact the site administrator for more info"</w:t>
      </w:r>
      <w:r w:rsidRPr="0039704C">
        <w:rPr>
          <w:rFonts w:ascii="Consolas" w:hAnsi="Consolas"/>
          <w:color w:val="D4D4D4"/>
          <w:sz w:val="21"/>
          <w:szCs w:val="21"/>
          <w:lang w:val="sr-Cyrl-RS" w:eastAsia="sr-Cyrl-RS"/>
        </w:rPr>
        <w:t>);</w:t>
      </w:r>
    </w:p>
    <w:p w14:paraId="02A43A2A"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71580411"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 </w:t>
      </w:r>
      <w:r w:rsidRPr="0039704C">
        <w:rPr>
          <w:rFonts w:ascii="Consolas" w:hAnsi="Consolas"/>
          <w:color w:val="C586C0"/>
          <w:sz w:val="21"/>
          <w:szCs w:val="21"/>
          <w:lang w:val="sr-Cyrl-RS" w:eastAsia="sr-Cyrl-RS"/>
        </w:rPr>
        <w:t>else</w:t>
      </w:r>
      <w:r w:rsidRPr="0039704C">
        <w:rPr>
          <w:rFonts w:ascii="Consolas" w:hAnsi="Consolas"/>
          <w:color w:val="D4D4D4"/>
          <w:sz w:val="21"/>
          <w:szCs w:val="21"/>
          <w:lang w:val="sr-Cyrl-RS" w:eastAsia="sr-Cyrl-RS"/>
        </w:rPr>
        <w:t> {</w:t>
      </w:r>
    </w:p>
    <w:p w14:paraId="58A103D3"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409</w:t>
      </w:r>
      <w:r w:rsidRPr="0039704C">
        <w:rPr>
          <w:rFonts w:ascii="Consolas" w:hAnsi="Consolas"/>
          <w:color w:val="D4D4D4"/>
          <w:sz w:val="21"/>
          <w:szCs w:val="21"/>
          <w:lang w:val="sr-Cyrl-RS" w:eastAsia="sr-Cyrl-RS"/>
        </w:rPr>
        <w:t>);</w:t>
      </w:r>
    </w:p>
    <w:p w14:paraId="341CABF7"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echo</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'Invalid credentials.'</w:t>
      </w:r>
      <w:r w:rsidRPr="0039704C">
        <w:rPr>
          <w:rFonts w:ascii="Consolas" w:hAnsi="Consolas"/>
          <w:color w:val="D4D4D4"/>
          <w:sz w:val="21"/>
          <w:szCs w:val="21"/>
          <w:lang w:val="sr-Cyrl-RS" w:eastAsia="sr-Cyrl-RS"/>
        </w:rPr>
        <w:t>);</w:t>
      </w:r>
    </w:p>
    <w:p w14:paraId="4AFDF54D"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0BB86B42"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 </w:t>
      </w:r>
      <w:r w:rsidRPr="0039704C">
        <w:rPr>
          <w:rFonts w:ascii="Consolas" w:hAnsi="Consolas"/>
          <w:color w:val="C586C0"/>
          <w:sz w:val="21"/>
          <w:szCs w:val="21"/>
          <w:lang w:val="sr-Cyrl-RS" w:eastAsia="sr-Cyrl-RS"/>
        </w:rPr>
        <w:t>else</w:t>
      </w:r>
      <w:r w:rsidRPr="0039704C">
        <w:rPr>
          <w:rFonts w:ascii="Consolas" w:hAnsi="Consolas"/>
          <w:color w:val="D4D4D4"/>
          <w:sz w:val="21"/>
          <w:szCs w:val="21"/>
          <w:lang w:val="sr-Cyrl-RS" w:eastAsia="sr-Cyrl-RS"/>
        </w:rPr>
        <w:t> {</w:t>
      </w:r>
    </w:p>
    <w:p w14:paraId="3CF7861D"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echo</w:t>
      </w:r>
      <w:r w:rsidRPr="0039704C">
        <w:rPr>
          <w:rFonts w:ascii="Consolas" w:hAnsi="Consolas"/>
          <w:color w:val="D4D4D4"/>
          <w:sz w:val="21"/>
          <w:szCs w:val="21"/>
          <w:lang w:val="sr-Cyrl-RS" w:eastAsia="sr-Cyrl-RS"/>
        </w:rPr>
        <w:t>(</w:t>
      </w:r>
      <w:r w:rsidRPr="0039704C">
        <w:rPr>
          <w:rFonts w:ascii="Consolas" w:hAnsi="Consolas"/>
          <w:color w:val="CE9178"/>
          <w:sz w:val="21"/>
          <w:szCs w:val="21"/>
          <w:lang w:val="sr-Cyrl-RS" w:eastAsia="sr-Cyrl-RS"/>
        </w:rPr>
        <w:t>"Invalid input."</w:t>
      </w:r>
      <w:r w:rsidRPr="0039704C">
        <w:rPr>
          <w:rFonts w:ascii="Consolas" w:hAnsi="Consolas"/>
          <w:color w:val="D4D4D4"/>
          <w:sz w:val="21"/>
          <w:szCs w:val="21"/>
          <w:lang w:val="sr-Cyrl-RS" w:eastAsia="sr-Cyrl-RS"/>
        </w:rPr>
        <w:t>);</w:t>
      </w:r>
    </w:p>
    <w:p w14:paraId="7EE0D6C8"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400</w:t>
      </w:r>
      <w:r w:rsidRPr="0039704C">
        <w:rPr>
          <w:rFonts w:ascii="Consolas" w:hAnsi="Consolas"/>
          <w:color w:val="D4D4D4"/>
          <w:sz w:val="21"/>
          <w:szCs w:val="21"/>
          <w:lang w:val="sr-Cyrl-RS" w:eastAsia="sr-Cyrl-RS"/>
        </w:rPr>
        <w:t>);</w:t>
      </w:r>
    </w:p>
    <w:p w14:paraId="129CA51B"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1E76A665"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 </w:t>
      </w:r>
      <w:r w:rsidRPr="0039704C">
        <w:rPr>
          <w:rFonts w:ascii="Consolas" w:hAnsi="Consolas"/>
          <w:color w:val="C586C0"/>
          <w:sz w:val="21"/>
          <w:szCs w:val="21"/>
          <w:lang w:val="sr-Cyrl-RS" w:eastAsia="sr-Cyrl-RS"/>
        </w:rPr>
        <w:t>else</w:t>
      </w:r>
      <w:r w:rsidRPr="0039704C">
        <w:rPr>
          <w:rFonts w:ascii="Consolas" w:hAnsi="Consolas"/>
          <w:color w:val="D4D4D4"/>
          <w:sz w:val="21"/>
          <w:szCs w:val="21"/>
          <w:lang w:val="sr-Cyrl-RS" w:eastAsia="sr-Cyrl-RS"/>
        </w:rPr>
        <w:t> {</w:t>
      </w:r>
    </w:p>
    <w:p w14:paraId="48DA4343"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r w:rsidRPr="0039704C">
        <w:rPr>
          <w:rFonts w:ascii="Consolas" w:hAnsi="Consolas"/>
          <w:color w:val="DCDCAA"/>
          <w:sz w:val="21"/>
          <w:szCs w:val="21"/>
          <w:lang w:val="sr-Cyrl-RS" w:eastAsia="sr-Cyrl-RS"/>
        </w:rPr>
        <w:t>http_response_code</w:t>
      </w:r>
      <w:r w:rsidRPr="0039704C">
        <w:rPr>
          <w:rFonts w:ascii="Consolas" w:hAnsi="Consolas"/>
          <w:color w:val="D4D4D4"/>
          <w:sz w:val="21"/>
          <w:szCs w:val="21"/>
          <w:lang w:val="sr-Cyrl-RS" w:eastAsia="sr-Cyrl-RS"/>
        </w:rPr>
        <w:t>(</w:t>
      </w:r>
      <w:r w:rsidRPr="0039704C">
        <w:rPr>
          <w:rFonts w:ascii="Consolas" w:hAnsi="Consolas"/>
          <w:color w:val="B5CEA8"/>
          <w:sz w:val="21"/>
          <w:szCs w:val="21"/>
          <w:lang w:val="sr-Cyrl-RS" w:eastAsia="sr-Cyrl-RS"/>
        </w:rPr>
        <w:t>400</w:t>
      </w:r>
      <w:r w:rsidRPr="0039704C">
        <w:rPr>
          <w:rFonts w:ascii="Consolas" w:hAnsi="Consolas"/>
          <w:color w:val="D4D4D4"/>
          <w:sz w:val="21"/>
          <w:szCs w:val="21"/>
          <w:lang w:val="sr-Cyrl-RS" w:eastAsia="sr-Cyrl-RS"/>
        </w:rPr>
        <w:t>);</w:t>
      </w:r>
    </w:p>
    <w:p w14:paraId="7853419F"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D4D4D4"/>
          <w:sz w:val="21"/>
          <w:szCs w:val="21"/>
          <w:lang w:val="sr-Cyrl-RS" w:eastAsia="sr-Cyrl-RS"/>
        </w:rPr>
        <w:t>    }</w:t>
      </w:r>
    </w:p>
    <w:p w14:paraId="2D095A43" w14:textId="77777777" w:rsidR="0039704C" w:rsidRPr="0039704C" w:rsidRDefault="0039704C" w:rsidP="0039704C">
      <w:pPr>
        <w:shd w:val="clear" w:color="auto" w:fill="1E1E1E"/>
        <w:spacing w:line="285" w:lineRule="atLeast"/>
        <w:rPr>
          <w:rFonts w:ascii="Consolas" w:hAnsi="Consolas"/>
          <w:color w:val="D4D4D4"/>
          <w:sz w:val="21"/>
          <w:szCs w:val="21"/>
          <w:lang w:val="sr-Cyrl-RS" w:eastAsia="sr-Cyrl-RS"/>
        </w:rPr>
      </w:pPr>
      <w:r w:rsidRPr="0039704C">
        <w:rPr>
          <w:rFonts w:ascii="Consolas" w:hAnsi="Consolas"/>
          <w:color w:val="569CD6"/>
          <w:sz w:val="21"/>
          <w:szCs w:val="21"/>
          <w:lang w:val="sr-Cyrl-RS" w:eastAsia="sr-Cyrl-RS"/>
        </w:rPr>
        <w:t>?&gt;</w:t>
      </w:r>
    </w:p>
    <w:p w14:paraId="7109A8B8" w14:textId="77777777" w:rsidR="007B40B3" w:rsidRDefault="007B40B3">
      <w:pPr>
        <w:rPr>
          <w:rFonts w:ascii="Calibri" w:eastAsia="Calibri" w:hAnsi="Calibri" w:cs="Calibri"/>
          <w:color w:val="548DD4" w:themeColor="text2" w:themeTint="99"/>
          <w:sz w:val="40"/>
          <w:szCs w:val="40"/>
        </w:rPr>
      </w:pPr>
      <w:r>
        <w:rPr>
          <w:rFonts w:ascii="Calibri" w:hAnsi="Calibri" w:cs="Calibri"/>
          <w:sz w:val="40"/>
          <w:szCs w:val="40"/>
        </w:rPr>
        <w:br w:type="page"/>
      </w:r>
    </w:p>
    <w:p w14:paraId="1A9A8279" w14:textId="11EE7D94" w:rsidR="007B40B3" w:rsidRDefault="007B40B3" w:rsidP="007B40B3">
      <w:pPr>
        <w:pStyle w:val="Heading3"/>
        <w:rPr>
          <w:rFonts w:ascii="Calibri" w:hAnsi="Calibri" w:cs="Calibri"/>
          <w:sz w:val="40"/>
          <w:szCs w:val="40"/>
        </w:rPr>
      </w:pPr>
      <w:bookmarkStart w:id="47" w:name="_Toc66306959"/>
      <w:r>
        <w:lastRenderedPageBreak/>
        <w:t>contact-form-</w:t>
      </w:r>
      <w:proofErr w:type="spellStart"/>
      <w:r>
        <w:t>validation.php</w:t>
      </w:r>
      <w:bookmarkEnd w:id="47"/>
      <w:proofErr w:type="spellEnd"/>
      <w:r>
        <w:rPr>
          <w:rFonts w:ascii="Calibri" w:hAnsi="Calibri" w:cs="Calibri"/>
          <w:sz w:val="40"/>
          <w:szCs w:val="40"/>
        </w:rPr>
        <w:t xml:space="preserve"> </w:t>
      </w:r>
    </w:p>
    <w:p w14:paraId="16377A74"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569CD6"/>
          <w:sz w:val="21"/>
          <w:szCs w:val="21"/>
          <w:lang w:val="sr-Cyrl-RS" w:eastAsia="sr-Cyrl-RS"/>
        </w:rPr>
        <w:t>&lt;?php</w:t>
      </w:r>
    </w:p>
    <w:p w14:paraId="69615E79"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DCDCAA"/>
          <w:sz w:val="21"/>
          <w:szCs w:val="21"/>
          <w:lang w:val="sr-Cyrl-RS" w:eastAsia="sr-Cyrl-RS"/>
        </w:rPr>
        <w:t>include</w:t>
      </w:r>
      <w:r w:rsidRPr="007B40B3">
        <w:rPr>
          <w:rFonts w:ascii="Consolas" w:hAnsi="Consolas"/>
          <w:color w:val="D4D4D4"/>
          <w:sz w:val="21"/>
          <w:szCs w:val="21"/>
          <w:lang w:val="sr-Cyrl-RS" w:eastAsia="sr-Cyrl-RS"/>
        </w:rPr>
        <w:t>(</w:t>
      </w:r>
      <w:r w:rsidRPr="007B40B3">
        <w:rPr>
          <w:rFonts w:ascii="Consolas" w:hAnsi="Consolas"/>
          <w:color w:val="CE9178"/>
          <w:sz w:val="21"/>
          <w:szCs w:val="21"/>
          <w:lang w:val="sr-Cyrl-RS" w:eastAsia="sr-Cyrl-RS"/>
        </w:rPr>
        <w:t>"../connection/connection.php"</w:t>
      </w:r>
      <w:r w:rsidRPr="007B40B3">
        <w:rPr>
          <w:rFonts w:ascii="Consolas" w:hAnsi="Consolas"/>
          <w:color w:val="D4D4D4"/>
          <w:sz w:val="21"/>
          <w:szCs w:val="21"/>
          <w:lang w:val="sr-Cyrl-RS" w:eastAsia="sr-Cyrl-RS"/>
        </w:rPr>
        <w:t>);</w:t>
      </w:r>
    </w:p>
    <w:p w14:paraId="577239D9"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DCDCAA"/>
          <w:sz w:val="21"/>
          <w:szCs w:val="21"/>
          <w:lang w:val="sr-Cyrl-RS" w:eastAsia="sr-Cyrl-RS"/>
        </w:rPr>
        <w:t>include</w:t>
      </w:r>
      <w:r w:rsidRPr="007B40B3">
        <w:rPr>
          <w:rFonts w:ascii="Consolas" w:hAnsi="Consolas"/>
          <w:color w:val="D4D4D4"/>
          <w:sz w:val="21"/>
          <w:szCs w:val="21"/>
          <w:lang w:val="sr-Cyrl-RS" w:eastAsia="sr-Cyrl-RS"/>
        </w:rPr>
        <w:t>(</w:t>
      </w:r>
      <w:r w:rsidRPr="007B40B3">
        <w:rPr>
          <w:rFonts w:ascii="Consolas" w:hAnsi="Consolas"/>
          <w:color w:val="CE9178"/>
          <w:sz w:val="21"/>
          <w:szCs w:val="21"/>
          <w:lang w:val="sr-Cyrl-RS" w:eastAsia="sr-Cyrl-RS"/>
        </w:rPr>
        <w:t>"../functions.php"</w:t>
      </w:r>
      <w:r w:rsidRPr="007B40B3">
        <w:rPr>
          <w:rFonts w:ascii="Consolas" w:hAnsi="Consolas"/>
          <w:color w:val="D4D4D4"/>
          <w:sz w:val="21"/>
          <w:szCs w:val="21"/>
          <w:lang w:val="sr-Cyrl-RS" w:eastAsia="sr-Cyrl-RS"/>
        </w:rPr>
        <w:t>);</w:t>
      </w:r>
    </w:p>
    <w:p w14:paraId="54221744"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C586C0"/>
          <w:sz w:val="21"/>
          <w:szCs w:val="21"/>
          <w:lang w:val="sr-Cyrl-RS" w:eastAsia="sr-Cyrl-RS"/>
        </w:rPr>
        <w:t>if</w:t>
      </w:r>
      <w:r w:rsidRPr="007B40B3">
        <w:rPr>
          <w:rFonts w:ascii="Consolas" w:hAnsi="Consolas"/>
          <w:color w:val="D4D4D4"/>
          <w:sz w:val="21"/>
          <w:szCs w:val="21"/>
          <w:lang w:val="sr-Cyrl-RS" w:eastAsia="sr-Cyrl-RS"/>
        </w:rPr>
        <w:t>(</w:t>
      </w:r>
      <w:r w:rsidRPr="007B40B3">
        <w:rPr>
          <w:rFonts w:ascii="Consolas" w:hAnsi="Consolas"/>
          <w:color w:val="9CDCFE"/>
          <w:sz w:val="21"/>
          <w:szCs w:val="21"/>
          <w:lang w:val="sr-Cyrl-RS" w:eastAsia="sr-Cyrl-RS"/>
        </w:rPr>
        <w:t>$_SERVER</w:t>
      </w:r>
      <w:r w:rsidRPr="007B40B3">
        <w:rPr>
          <w:rFonts w:ascii="Consolas" w:hAnsi="Consolas"/>
          <w:color w:val="D4D4D4"/>
          <w:sz w:val="21"/>
          <w:szCs w:val="21"/>
          <w:lang w:val="sr-Cyrl-RS" w:eastAsia="sr-Cyrl-RS"/>
        </w:rPr>
        <w:t>[</w:t>
      </w:r>
      <w:r w:rsidRPr="007B40B3">
        <w:rPr>
          <w:rFonts w:ascii="Consolas" w:hAnsi="Consolas"/>
          <w:color w:val="CE9178"/>
          <w:sz w:val="21"/>
          <w:szCs w:val="21"/>
          <w:lang w:val="sr-Cyrl-RS" w:eastAsia="sr-Cyrl-RS"/>
        </w:rPr>
        <w:t>"REQUEST_METHOD"</w:t>
      </w:r>
      <w:r w:rsidRPr="007B40B3">
        <w:rPr>
          <w:rFonts w:ascii="Consolas" w:hAnsi="Consolas"/>
          <w:color w:val="D4D4D4"/>
          <w:sz w:val="21"/>
          <w:szCs w:val="21"/>
          <w:lang w:val="sr-Cyrl-RS" w:eastAsia="sr-Cyrl-RS"/>
        </w:rPr>
        <w:t>] == </w:t>
      </w:r>
      <w:r w:rsidRPr="007B40B3">
        <w:rPr>
          <w:rFonts w:ascii="Consolas" w:hAnsi="Consolas"/>
          <w:color w:val="CE9178"/>
          <w:sz w:val="21"/>
          <w:szCs w:val="21"/>
          <w:lang w:val="sr-Cyrl-RS" w:eastAsia="sr-Cyrl-RS"/>
        </w:rPr>
        <w:t>"POST"</w:t>
      </w:r>
      <w:r w:rsidRPr="007B40B3">
        <w:rPr>
          <w:rFonts w:ascii="Consolas" w:hAnsi="Consolas"/>
          <w:color w:val="D4D4D4"/>
          <w:sz w:val="21"/>
          <w:szCs w:val="21"/>
          <w:lang w:val="sr-Cyrl-RS" w:eastAsia="sr-Cyrl-RS"/>
        </w:rPr>
        <w:t>) {</w:t>
      </w:r>
    </w:p>
    <w:p w14:paraId="3AE378F3"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$email</w:t>
      </w:r>
      <w:r w:rsidRPr="007B40B3">
        <w:rPr>
          <w:rFonts w:ascii="Consolas" w:hAnsi="Consolas"/>
          <w:color w:val="D4D4D4"/>
          <w:sz w:val="21"/>
          <w:szCs w:val="21"/>
          <w:lang w:val="sr-Cyrl-RS" w:eastAsia="sr-Cyrl-RS"/>
        </w:rPr>
        <w:t> = </w:t>
      </w:r>
      <w:r w:rsidRPr="007B40B3">
        <w:rPr>
          <w:rFonts w:ascii="Consolas" w:hAnsi="Consolas"/>
          <w:color w:val="9CDCFE"/>
          <w:sz w:val="21"/>
          <w:szCs w:val="21"/>
          <w:lang w:val="sr-Cyrl-RS" w:eastAsia="sr-Cyrl-RS"/>
        </w:rPr>
        <w:t>$_POST</w:t>
      </w:r>
      <w:r w:rsidRPr="007B40B3">
        <w:rPr>
          <w:rFonts w:ascii="Consolas" w:hAnsi="Consolas"/>
          <w:color w:val="D4D4D4"/>
          <w:sz w:val="21"/>
          <w:szCs w:val="21"/>
          <w:lang w:val="sr-Cyrl-RS" w:eastAsia="sr-Cyrl-RS"/>
        </w:rPr>
        <w:t>[</w:t>
      </w:r>
      <w:r w:rsidRPr="007B40B3">
        <w:rPr>
          <w:rFonts w:ascii="Consolas" w:hAnsi="Consolas"/>
          <w:color w:val="CE9178"/>
          <w:sz w:val="21"/>
          <w:szCs w:val="21"/>
          <w:lang w:val="sr-Cyrl-RS" w:eastAsia="sr-Cyrl-RS"/>
        </w:rPr>
        <w:t>'email'</w:t>
      </w:r>
      <w:r w:rsidRPr="007B40B3">
        <w:rPr>
          <w:rFonts w:ascii="Consolas" w:hAnsi="Consolas"/>
          <w:color w:val="D4D4D4"/>
          <w:sz w:val="21"/>
          <w:szCs w:val="21"/>
          <w:lang w:val="sr-Cyrl-RS" w:eastAsia="sr-Cyrl-RS"/>
        </w:rPr>
        <w:t>];</w:t>
      </w:r>
    </w:p>
    <w:p w14:paraId="43A3D5AC"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$name</w:t>
      </w:r>
      <w:r w:rsidRPr="007B40B3">
        <w:rPr>
          <w:rFonts w:ascii="Consolas" w:hAnsi="Consolas"/>
          <w:color w:val="D4D4D4"/>
          <w:sz w:val="21"/>
          <w:szCs w:val="21"/>
          <w:lang w:val="sr-Cyrl-RS" w:eastAsia="sr-Cyrl-RS"/>
        </w:rPr>
        <w:t> = </w:t>
      </w:r>
      <w:r w:rsidRPr="007B40B3">
        <w:rPr>
          <w:rFonts w:ascii="Consolas" w:hAnsi="Consolas"/>
          <w:color w:val="9CDCFE"/>
          <w:sz w:val="21"/>
          <w:szCs w:val="21"/>
          <w:lang w:val="sr-Cyrl-RS" w:eastAsia="sr-Cyrl-RS"/>
        </w:rPr>
        <w:t>$_POST</w:t>
      </w:r>
      <w:r w:rsidRPr="007B40B3">
        <w:rPr>
          <w:rFonts w:ascii="Consolas" w:hAnsi="Consolas"/>
          <w:color w:val="D4D4D4"/>
          <w:sz w:val="21"/>
          <w:szCs w:val="21"/>
          <w:lang w:val="sr-Cyrl-RS" w:eastAsia="sr-Cyrl-RS"/>
        </w:rPr>
        <w:t>[</w:t>
      </w:r>
      <w:r w:rsidRPr="007B40B3">
        <w:rPr>
          <w:rFonts w:ascii="Consolas" w:hAnsi="Consolas"/>
          <w:color w:val="CE9178"/>
          <w:sz w:val="21"/>
          <w:szCs w:val="21"/>
          <w:lang w:val="sr-Cyrl-RS" w:eastAsia="sr-Cyrl-RS"/>
        </w:rPr>
        <w:t>'name'</w:t>
      </w:r>
      <w:r w:rsidRPr="007B40B3">
        <w:rPr>
          <w:rFonts w:ascii="Consolas" w:hAnsi="Consolas"/>
          <w:color w:val="D4D4D4"/>
          <w:sz w:val="21"/>
          <w:szCs w:val="21"/>
          <w:lang w:val="sr-Cyrl-RS" w:eastAsia="sr-Cyrl-RS"/>
        </w:rPr>
        <w:t>];</w:t>
      </w:r>
    </w:p>
    <w:p w14:paraId="7F4907B0"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$message</w:t>
      </w:r>
      <w:r w:rsidRPr="007B40B3">
        <w:rPr>
          <w:rFonts w:ascii="Consolas" w:hAnsi="Consolas"/>
          <w:color w:val="D4D4D4"/>
          <w:sz w:val="21"/>
          <w:szCs w:val="21"/>
          <w:lang w:val="sr-Cyrl-RS" w:eastAsia="sr-Cyrl-RS"/>
        </w:rPr>
        <w:t> =  </w:t>
      </w:r>
      <w:r w:rsidRPr="007B40B3">
        <w:rPr>
          <w:rFonts w:ascii="Consolas" w:hAnsi="Consolas"/>
          <w:color w:val="9CDCFE"/>
          <w:sz w:val="21"/>
          <w:szCs w:val="21"/>
          <w:lang w:val="sr-Cyrl-RS" w:eastAsia="sr-Cyrl-RS"/>
        </w:rPr>
        <w:t>$_POST</w:t>
      </w:r>
      <w:r w:rsidRPr="007B40B3">
        <w:rPr>
          <w:rFonts w:ascii="Consolas" w:hAnsi="Consolas"/>
          <w:color w:val="D4D4D4"/>
          <w:sz w:val="21"/>
          <w:szCs w:val="21"/>
          <w:lang w:val="sr-Cyrl-RS" w:eastAsia="sr-Cyrl-RS"/>
        </w:rPr>
        <w:t>[</w:t>
      </w:r>
      <w:r w:rsidRPr="007B40B3">
        <w:rPr>
          <w:rFonts w:ascii="Consolas" w:hAnsi="Consolas"/>
          <w:color w:val="CE9178"/>
          <w:sz w:val="21"/>
          <w:szCs w:val="21"/>
          <w:lang w:val="sr-Cyrl-RS" w:eastAsia="sr-Cyrl-RS"/>
        </w:rPr>
        <w:t>'message'</w:t>
      </w:r>
      <w:r w:rsidRPr="007B40B3">
        <w:rPr>
          <w:rFonts w:ascii="Consolas" w:hAnsi="Consolas"/>
          <w:color w:val="D4D4D4"/>
          <w:sz w:val="21"/>
          <w:szCs w:val="21"/>
          <w:lang w:val="sr-Cyrl-RS" w:eastAsia="sr-Cyrl-RS"/>
        </w:rPr>
        <w:t>];</w:t>
      </w:r>
    </w:p>
    <w:p w14:paraId="2FB8F3D5"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p>
    <w:p w14:paraId="656F06D2"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6A9955"/>
          <w:sz w:val="21"/>
          <w:szCs w:val="21"/>
          <w:lang w:val="sr-Cyrl-RS" w:eastAsia="sr-Cyrl-RS"/>
        </w:rPr>
        <w:t>// regular expressions</w:t>
      </w:r>
    </w:p>
    <w:p w14:paraId="6F659B53"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$regExpName</w:t>
      </w:r>
      <w:r w:rsidRPr="007B40B3">
        <w:rPr>
          <w:rFonts w:ascii="Consolas" w:hAnsi="Consolas"/>
          <w:color w:val="D4D4D4"/>
          <w:sz w:val="21"/>
          <w:szCs w:val="21"/>
          <w:lang w:val="sr-Cyrl-RS" w:eastAsia="sr-Cyrl-RS"/>
        </w:rPr>
        <w:t> = </w:t>
      </w:r>
      <w:r w:rsidRPr="007B40B3">
        <w:rPr>
          <w:rFonts w:ascii="Consolas" w:hAnsi="Consolas"/>
          <w:color w:val="D16969"/>
          <w:sz w:val="21"/>
          <w:szCs w:val="21"/>
          <w:lang w:val="sr-Cyrl-RS" w:eastAsia="sr-Cyrl-RS"/>
        </w:rPr>
        <w:t>"/</w:t>
      </w:r>
      <w:r w:rsidRPr="007B40B3">
        <w:rPr>
          <w:rFonts w:ascii="Consolas" w:hAnsi="Consolas"/>
          <w:color w:val="D4D4D4"/>
          <w:sz w:val="21"/>
          <w:szCs w:val="21"/>
          <w:lang w:val="sr-Cyrl-RS" w:eastAsia="sr-Cyrl-RS"/>
        </w:rPr>
        <w:t>^</w:t>
      </w:r>
      <w:r w:rsidRPr="007B40B3">
        <w:rPr>
          <w:rFonts w:ascii="Consolas" w:hAnsi="Consolas"/>
          <w:color w:val="D16969"/>
          <w:sz w:val="21"/>
          <w:szCs w:val="21"/>
          <w:lang w:val="sr-Cyrl-RS" w:eastAsia="sr-Cyrl-RS"/>
        </w:rPr>
        <w:t>[A-ZŠĐČĆŽ][a-zšđčćž]{2,}(\s[A-ZŠĐČĆŽ][a-zšđčćž]{2,})</w:t>
      </w:r>
      <w:r w:rsidRPr="007B40B3">
        <w:rPr>
          <w:rFonts w:ascii="Consolas" w:hAnsi="Consolas"/>
          <w:color w:val="D4D4D4"/>
          <w:sz w:val="21"/>
          <w:szCs w:val="21"/>
          <w:lang w:val="sr-Cyrl-RS" w:eastAsia="sr-Cyrl-RS"/>
        </w:rPr>
        <w:t>*$</w:t>
      </w:r>
      <w:r w:rsidRPr="007B40B3">
        <w:rPr>
          <w:rFonts w:ascii="Consolas" w:hAnsi="Consolas"/>
          <w:color w:val="D16969"/>
          <w:sz w:val="21"/>
          <w:szCs w:val="21"/>
          <w:lang w:val="sr-Cyrl-RS" w:eastAsia="sr-Cyrl-RS"/>
        </w:rPr>
        <w:t>/"</w:t>
      </w:r>
      <w:r w:rsidRPr="007B40B3">
        <w:rPr>
          <w:rFonts w:ascii="Consolas" w:hAnsi="Consolas"/>
          <w:color w:val="D4D4D4"/>
          <w:sz w:val="21"/>
          <w:szCs w:val="21"/>
          <w:lang w:val="sr-Cyrl-RS" w:eastAsia="sr-Cyrl-RS"/>
        </w:rPr>
        <w:t>;</w:t>
      </w:r>
    </w:p>
    <w:p w14:paraId="2804B4B7"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$regExpEmail</w:t>
      </w:r>
      <w:r w:rsidRPr="007B40B3">
        <w:rPr>
          <w:rFonts w:ascii="Consolas" w:hAnsi="Consolas"/>
          <w:color w:val="D4D4D4"/>
          <w:sz w:val="21"/>
          <w:szCs w:val="21"/>
          <w:lang w:val="sr-Cyrl-RS" w:eastAsia="sr-Cyrl-RS"/>
        </w:rPr>
        <w:t> = </w:t>
      </w:r>
      <w:r w:rsidRPr="007B40B3">
        <w:rPr>
          <w:rFonts w:ascii="Consolas" w:hAnsi="Consolas"/>
          <w:color w:val="D16969"/>
          <w:sz w:val="21"/>
          <w:szCs w:val="21"/>
          <w:lang w:val="sr-Cyrl-RS" w:eastAsia="sr-Cyrl-RS"/>
        </w:rPr>
        <w:t>"/</w:t>
      </w:r>
      <w:r w:rsidRPr="007B40B3">
        <w:rPr>
          <w:rFonts w:ascii="Consolas" w:hAnsi="Consolas"/>
          <w:color w:val="D4D4D4"/>
          <w:sz w:val="21"/>
          <w:szCs w:val="21"/>
          <w:lang w:val="sr-Cyrl-RS" w:eastAsia="sr-Cyrl-RS"/>
        </w:rPr>
        <w:t>^</w:t>
      </w:r>
      <w:r w:rsidRPr="007B40B3">
        <w:rPr>
          <w:rFonts w:ascii="Consolas" w:hAnsi="Consolas"/>
          <w:color w:val="D16969"/>
          <w:sz w:val="21"/>
          <w:szCs w:val="21"/>
          <w:lang w:val="sr-Cyrl-RS" w:eastAsia="sr-Cyrl-RS"/>
        </w:rPr>
        <w:t>[a-z][a-z0-9\-_\.]{2,}@([a-z0-9\-_]{2,}</w:t>
      </w:r>
      <w:r w:rsidRPr="007B40B3">
        <w:rPr>
          <w:rFonts w:ascii="Consolas" w:hAnsi="Consolas"/>
          <w:color w:val="D7BA7D"/>
          <w:sz w:val="21"/>
          <w:szCs w:val="21"/>
          <w:lang w:val="sr-Cyrl-RS" w:eastAsia="sr-Cyrl-RS"/>
        </w:rPr>
        <w:t>\.</w:t>
      </w:r>
      <w:r w:rsidRPr="007B40B3">
        <w:rPr>
          <w:rFonts w:ascii="Consolas" w:hAnsi="Consolas"/>
          <w:color w:val="D16969"/>
          <w:sz w:val="21"/>
          <w:szCs w:val="21"/>
          <w:lang w:val="sr-Cyrl-RS" w:eastAsia="sr-Cyrl-RS"/>
        </w:rPr>
        <w:t>)</w:t>
      </w:r>
      <w:r w:rsidRPr="007B40B3">
        <w:rPr>
          <w:rFonts w:ascii="Consolas" w:hAnsi="Consolas"/>
          <w:color w:val="D4D4D4"/>
          <w:sz w:val="21"/>
          <w:szCs w:val="21"/>
          <w:lang w:val="sr-Cyrl-RS" w:eastAsia="sr-Cyrl-RS"/>
        </w:rPr>
        <w:t>+</w:t>
      </w:r>
      <w:r w:rsidRPr="007B40B3">
        <w:rPr>
          <w:rFonts w:ascii="Consolas" w:hAnsi="Consolas"/>
          <w:color w:val="D16969"/>
          <w:sz w:val="21"/>
          <w:szCs w:val="21"/>
          <w:lang w:val="sr-Cyrl-RS" w:eastAsia="sr-Cyrl-RS"/>
        </w:rPr>
        <w:t>[a-z]{2,}</w:t>
      </w:r>
      <w:r w:rsidRPr="007B40B3">
        <w:rPr>
          <w:rFonts w:ascii="Consolas" w:hAnsi="Consolas"/>
          <w:color w:val="D4D4D4"/>
          <w:sz w:val="21"/>
          <w:szCs w:val="21"/>
          <w:lang w:val="sr-Cyrl-RS" w:eastAsia="sr-Cyrl-RS"/>
        </w:rPr>
        <w:t>$</w:t>
      </w:r>
      <w:r w:rsidRPr="007B40B3">
        <w:rPr>
          <w:rFonts w:ascii="Consolas" w:hAnsi="Consolas"/>
          <w:color w:val="D16969"/>
          <w:sz w:val="21"/>
          <w:szCs w:val="21"/>
          <w:lang w:val="sr-Cyrl-RS" w:eastAsia="sr-Cyrl-RS"/>
        </w:rPr>
        <w:t>/"</w:t>
      </w:r>
      <w:r w:rsidRPr="007B40B3">
        <w:rPr>
          <w:rFonts w:ascii="Consolas" w:hAnsi="Consolas"/>
          <w:color w:val="D4D4D4"/>
          <w:sz w:val="21"/>
          <w:szCs w:val="21"/>
          <w:lang w:val="sr-Cyrl-RS" w:eastAsia="sr-Cyrl-RS"/>
        </w:rPr>
        <w:t>;</w:t>
      </w:r>
    </w:p>
    <w:p w14:paraId="5795AA2B"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p>
    <w:p w14:paraId="23AE1DB9"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6A9955"/>
          <w:sz w:val="21"/>
          <w:szCs w:val="21"/>
          <w:lang w:val="sr-Cyrl-RS" w:eastAsia="sr-Cyrl-RS"/>
        </w:rPr>
        <w:t>// validation</w:t>
      </w:r>
    </w:p>
    <w:p w14:paraId="69B6FD79"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$noErrors</w:t>
      </w:r>
      <w:r w:rsidRPr="007B40B3">
        <w:rPr>
          <w:rFonts w:ascii="Consolas" w:hAnsi="Consolas"/>
          <w:color w:val="D4D4D4"/>
          <w:sz w:val="21"/>
          <w:szCs w:val="21"/>
          <w:lang w:val="sr-Cyrl-RS" w:eastAsia="sr-Cyrl-RS"/>
        </w:rPr>
        <w:t> = </w:t>
      </w:r>
      <w:r w:rsidRPr="007B40B3">
        <w:rPr>
          <w:rFonts w:ascii="Consolas" w:hAnsi="Consolas"/>
          <w:color w:val="569CD6"/>
          <w:sz w:val="21"/>
          <w:szCs w:val="21"/>
          <w:lang w:val="sr-Cyrl-RS" w:eastAsia="sr-Cyrl-RS"/>
        </w:rPr>
        <w:t>true</w:t>
      </w:r>
      <w:r w:rsidRPr="007B40B3">
        <w:rPr>
          <w:rFonts w:ascii="Consolas" w:hAnsi="Consolas"/>
          <w:color w:val="D4D4D4"/>
          <w:sz w:val="21"/>
          <w:szCs w:val="21"/>
          <w:lang w:val="sr-Cyrl-RS" w:eastAsia="sr-Cyrl-RS"/>
        </w:rPr>
        <w:t>;</w:t>
      </w:r>
    </w:p>
    <w:p w14:paraId="2C26FECC"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C586C0"/>
          <w:sz w:val="21"/>
          <w:szCs w:val="21"/>
          <w:lang w:val="sr-Cyrl-RS" w:eastAsia="sr-Cyrl-RS"/>
        </w:rPr>
        <w:t>if</w:t>
      </w:r>
      <w:r w:rsidRPr="007B40B3">
        <w:rPr>
          <w:rFonts w:ascii="Consolas" w:hAnsi="Consolas"/>
          <w:color w:val="D4D4D4"/>
          <w:sz w:val="21"/>
          <w:szCs w:val="21"/>
          <w:lang w:val="sr-Cyrl-RS" w:eastAsia="sr-Cyrl-RS"/>
        </w:rPr>
        <w:t>(!</w:t>
      </w:r>
      <w:r w:rsidRPr="007B40B3">
        <w:rPr>
          <w:rFonts w:ascii="Consolas" w:hAnsi="Consolas"/>
          <w:color w:val="DCDCAA"/>
          <w:sz w:val="21"/>
          <w:szCs w:val="21"/>
          <w:lang w:val="sr-Cyrl-RS" w:eastAsia="sr-Cyrl-RS"/>
        </w:rPr>
        <w:t>preg_match</w:t>
      </w:r>
      <w:r w:rsidRPr="007B40B3">
        <w:rPr>
          <w:rFonts w:ascii="Consolas" w:hAnsi="Consolas"/>
          <w:color w:val="D4D4D4"/>
          <w:sz w:val="21"/>
          <w:szCs w:val="21"/>
          <w:lang w:val="sr-Cyrl-RS" w:eastAsia="sr-Cyrl-RS"/>
        </w:rPr>
        <w:t>(</w:t>
      </w:r>
      <w:r w:rsidRPr="007B40B3">
        <w:rPr>
          <w:rFonts w:ascii="Consolas" w:hAnsi="Consolas"/>
          <w:color w:val="9CDCFE"/>
          <w:sz w:val="21"/>
          <w:szCs w:val="21"/>
          <w:lang w:val="sr-Cyrl-RS" w:eastAsia="sr-Cyrl-RS"/>
        </w:rPr>
        <w:t>$regExpEmail</w:t>
      </w: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$email</w:t>
      </w: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$noErrors</w:t>
      </w:r>
      <w:r w:rsidRPr="007B40B3">
        <w:rPr>
          <w:rFonts w:ascii="Consolas" w:hAnsi="Consolas"/>
          <w:color w:val="D4D4D4"/>
          <w:sz w:val="21"/>
          <w:szCs w:val="21"/>
          <w:lang w:val="sr-Cyrl-RS" w:eastAsia="sr-Cyrl-RS"/>
        </w:rPr>
        <w:t> = </w:t>
      </w:r>
      <w:r w:rsidRPr="007B40B3">
        <w:rPr>
          <w:rFonts w:ascii="Consolas" w:hAnsi="Consolas"/>
          <w:color w:val="569CD6"/>
          <w:sz w:val="21"/>
          <w:szCs w:val="21"/>
          <w:lang w:val="sr-Cyrl-RS" w:eastAsia="sr-Cyrl-RS"/>
        </w:rPr>
        <w:t>false</w:t>
      </w:r>
      <w:r w:rsidRPr="007B40B3">
        <w:rPr>
          <w:rFonts w:ascii="Consolas" w:hAnsi="Consolas"/>
          <w:color w:val="D4D4D4"/>
          <w:sz w:val="21"/>
          <w:szCs w:val="21"/>
          <w:lang w:val="sr-Cyrl-RS" w:eastAsia="sr-Cyrl-RS"/>
        </w:rPr>
        <w:t>;</w:t>
      </w:r>
    </w:p>
    <w:p w14:paraId="6F09AAE7"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C586C0"/>
          <w:sz w:val="21"/>
          <w:szCs w:val="21"/>
          <w:lang w:val="sr-Cyrl-RS" w:eastAsia="sr-Cyrl-RS"/>
        </w:rPr>
        <w:t>if</w:t>
      </w:r>
      <w:r w:rsidRPr="007B40B3">
        <w:rPr>
          <w:rFonts w:ascii="Consolas" w:hAnsi="Consolas"/>
          <w:color w:val="D4D4D4"/>
          <w:sz w:val="21"/>
          <w:szCs w:val="21"/>
          <w:lang w:val="sr-Cyrl-RS" w:eastAsia="sr-Cyrl-RS"/>
        </w:rPr>
        <w:t>(!</w:t>
      </w:r>
      <w:r w:rsidRPr="007B40B3">
        <w:rPr>
          <w:rFonts w:ascii="Consolas" w:hAnsi="Consolas"/>
          <w:color w:val="DCDCAA"/>
          <w:sz w:val="21"/>
          <w:szCs w:val="21"/>
          <w:lang w:val="sr-Cyrl-RS" w:eastAsia="sr-Cyrl-RS"/>
        </w:rPr>
        <w:t>preg_match</w:t>
      </w:r>
      <w:r w:rsidRPr="007B40B3">
        <w:rPr>
          <w:rFonts w:ascii="Consolas" w:hAnsi="Consolas"/>
          <w:color w:val="D4D4D4"/>
          <w:sz w:val="21"/>
          <w:szCs w:val="21"/>
          <w:lang w:val="sr-Cyrl-RS" w:eastAsia="sr-Cyrl-RS"/>
        </w:rPr>
        <w:t>(</w:t>
      </w:r>
      <w:r w:rsidRPr="007B40B3">
        <w:rPr>
          <w:rFonts w:ascii="Consolas" w:hAnsi="Consolas"/>
          <w:color w:val="9CDCFE"/>
          <w:sz w:val="21"/>
          <w:szCs w:val="21"/>
          <w:lang w:val="sr-Cyrl-RS" w:eastAsia="sr-Cyrl-RS"/>
        </w:rPr>
        <w:t>$regExpName</w:t>
      </w: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$name</w:t>
      </w: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$noErrors</w:t>
      </w:r>
      <w:r w:rsidRPr="007B40B3">
        <w:rPr>
          <w:rFonts w:ascii="Consolas" w:hAnsi="Consolas"/>
          <w:color w:val="D4D4D4"/>
          <w:sz w:val="21"/>
          <w:szCs w:val="21"/>
          <w:lang w:val="sr-Cyrl-RS" w:eastAsia="sr-Cyrl-RS"/>
        </w:rPr>
        <w:t> = </w:t>
      </w:r>
      <w:r w:rsidRPr="007B40B3">
        <w:rPr>
          <w:rFonts w:ascii="Consolas" w:hAnsi="Consolas"/>
          <w:color w:val="569CD6"/>
          <w:sz w:val="21"/>
          <w:szCs w:val="21"/>
          <w:lang w:val="sr-Cyrl-RS" w:eastAsia="sr-Cyrl-RS"/>
        </w:rPr>
        <w:t>false</w:t>
      </w:r>
      <w:r w:rsidRPr="007B40B3">
        <w:rPr>
          <w:rFonts w:ascii="Consolas" w:hAnsi="Consolas"/>
          <w:color w:val="D4D4D4"/>
          <w:sz w:val="21"/>
          <w:szCs w:val="21"/>
          <w:lang w:val="sr-Cyrl-RS" w:eastAsia="sr-Cyrl-RS"/>
        </w:rPr>
        <w:t>;</w:t>
      </w:r>
    </w:p>
    <w:p w14:paraId="60EE551B"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$numberOfSpaces</w:t>
      </w:r>
      <w:r w:rsidRPr="007B40B3">
        <w:rPr>
          <w:rFonts w:ascii="Consolas" w:hAnsi="Consolas"/>
          <w:color w:val="D4D4D4"/>
          <w:sz w:val="21"/>
          <w:szCs w:val="21"/>
          <w:lang w:val="sr-Cyrl-RS" w:eastAsia="sr-Cyrl-RS"/>
        </w:rPr>
        <w:t> = </w:t>
      </w:r>
      <w:r w:rsidRPr="007B40B3">
        <w:rPr>
          <w:rFonts w:ascii="Consolas" w:hAnsi="Consolas"/>
          <w:color w:val="DCDCAA"/>
          <w:sz w:val="21"/>
          <w:szCs w:val="21"/>
          <w:lang w:val="sr-Cyrl-RS" w:eastAsia="sr-Cyrl-RS"/>
        </w:rPr>
        <w:t>substr_count</w:t>
      </w:r>
      <w:r w:rsidRPr="007B40B3">
        <w:rPr>
          <w:rFonts w:ascii="Consolas" w:hAnsi="Consolas"/>
          <w:color w:val="D4D4D4"/>
          <w:sz w:val="21"/>
          <w:szCs w:val="21"/>
          <w:lang w:val="sr-Cyrl-RS" w:eastAsia="sr-Cyrl-RS"/>
        </w:rPr>
        <w:t>(</w:t>
      </w:r>
      <w:r w:rsidRPr="007B40B3">
        <w:rPr>
          <w:rFonts w:ascii="Consolas" w:hAnsi="Consolas"/>
          <w:color w:val="9CDCFE"/>
          <w:sz w:val="21"/>
          <w:szCs w:val="21"/>
          <w:lang w:val="sr-Cyrl-RS" w:eastAsia="sr-Cyrl-RS"/>
        </w:rPr>
        <w:t>$message</w:t>
      </w:r>
      <w:r w:rsidRPr="007B40B3">
        <w:rPr>
          <w:rFonts w:ascii="Consolas" w:hAnsi="Consolas"/>
          <w:color w:val="D4D4D4"/>
          <w:sz w:val="21"/>
          <w:szCs w:val="21"/>
          <w:lang w:val="sr-Cyrl-RS" w:eastAsia="sr-Cyrl-RS"/>
        </w:rPr>
        <w:t>, </w:t>
      </w:r>
      <w:r w:rsidRPr="007B40B3">
        <w:rPr>
          <w:rFonts w:ascii="Consolas" w:hAnsi="Consolas"/>
          <w:color w:val="CE9178"/>
          <w:sz w:val="21"/>
          <w:szCs w:val="21"/>
          <w:lang w:val="sr-Cyrl-RS" w:eastAsia="sr-Cyrl-RS"/>
        </w:rPr>
        <w:t>' '</w:t>
      </w:r>
      <w:r w:rsidRPr="007B40B3">
        <w:rPr>
          <w:rFonts w:ascii="Consolas" w:hAnsi="Consolas"/>
          <w:color w:val="D4D4D4"/>
          <w:sz w:val="21"/>
          <w:szCs w:val="21"/>
          <w:lang w:val="sr-Cyrl-RS" w:eastAsia="sr-Cyrl-RS"/>
        </w:rPr>
        <w:t>);</w:t>
      </w:r>
    </w:p>
    <w:p w14:paraId="3243C9F2"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C586C0"/>
          <w:sz w:val="21"/>
          <w:szCs w:val="21"/>
          <w:lang w:val="sr-Cyrl-RS" w:eastAsia="sr-Cyrl-RS"/>
        </w:rPr>
        <w:t>if</w:t>
      </w:r>
      <w:r w:rsidRPr="007B40B3">
        <w:rPr>
          <w:rFonts w:ascii="Consolas" w:hAnsi="Consolas"/>
          <w:color w:val="D4D4D4"/>
          <w:sz w:val="21"/>
          <w:szCs w:val="21"/>
          <w:lang w:val="sr-Cyrl-RS" w:eastAsia="sr-Cyrl-RS"/>
        </w:rPr>
        <w:t>(</w:t>
      </w:r>
      <w:r w:rsidRPr="007B40B3">
        <w:rPr>
          <w:rFonts w:ascii="Consolas" w:hAnsi="Consolas"/>
          <w:color w:val="DCDCAA"/>
          <w:sz w:val="21"/>
          <w:szCs w:val="21"/>
          <w:lang w:val="sr-Cyrl-RS" w:eastAsia="sr-Cyrl-RS"/>
        </w:rPr>
        <w:t>strlen</w:t>
      </w:r>
      <w:r w:rsidRPr="007B40B3">
        <w:rPr>
          <w:rFonts w:ascii="Consolas" w:hAnsi="Consolas"/>
          <w:color w:val="D4D4D4"/>
          <w:sz w:val="21"/>
          <w:szCs w:val="21"/>
          <w:lang w:val="sr-Cyrl-RS" w:eastAsia="sr-Cyrl-RS"/>
        </w:rPr>
        <w:t>(</w:t>
      </w:r>
      <w:r w:rsidRPr="007B40B3">
        <w:rPr>
          <w:rFonts w:ascii="Consolas" w:hAnsi="Consolas"/>
          <w:color w:val="9CDCFE"/>
          <w:sz w:val="21"/>
          <w:szCs w:val="21"/>
          <w:lang w:val="sr-Cyrl-RS" w:eastAsia="sr-Cyrl-RS"/>
        </w:rPr>
        <w:t>$message</w:t>
      </w:r>
      <w:r w:rsidRPr="007B40B3">
        <w:rPr>
          <w:rFonts w:ascii="Consolas" w:hAnsi="Consolas"/>
          <w:color w:val="D4D4D4"/>
          <w:sz w:val="21"/>
          <w:szCs w:val="21"/>
          <w:lang w:val="sr-Cyrl-RS" w:eastAsia="sr-Cyrl-RS"/>
        </w:rPr>
        <w:t>) - </w:t>
      </w:r>
      <w:r w:rsidRPr="007B40B3">
        <w:rPr>
          <w:rFonts w:ascii="Consolas" w:hAnsi="Consolas"/>
          <w:color w:val="9CDCFE"/>
          <w:sz w:val="21"/>
          <w:szCs w:val="21"/>
          <w:lang w:val="sr-Cyrl-RS" w:eastAsia="sr-Cyrl-RS"/>
        </w:rPr>
        <w:t>$numberOfSpaces</w:t>
      </w:r>
      <w:r w:rsidRPr="007B40B3">
        <w:rPr>
          <w:rFonts w:ascii="Consolas" w:hAnsi="Consolas"/>
          <w:color w:val="D4D4D4"/>
          <w:sz w:val="21"/>
          <w:szCs w:val="21"/>
          <w:lang w:val="sr-Cyrl-RS" w:eastAsia="sr-Cyrl-RS"/>
        </w:rPr>
        <w:t> &lt; </w:t>
      </w:r>
      <w:r w:rsidRPr="007B40B3">
        <w:rPr>
          <w:rFonts w:ascii="Consolas" w:hAnsi="Consolas"/>
          <w:color w:val="B5CEA8"/>
          <w:sz w:val="21"/>
          <w:szCs w:val="21"/>
          <w:lang w:val="sr-Cyrl-RS" w:eastAsia="sr-Cyrl-RS"/>
        </w:rPr>
        <w:t>20</w:t>
      </w:r>
      <w:r w:rsidRPr="007B40B3">
        <w:rPr>
          <w:rFonts w:ascii="Consolas" w:hAnsi="Consolas"/>
          <w:color w:val="D4D4D4"/>
          <w:sz w:val="21"/>
          <w:szCs w:val="21"/>
          <w:lang w:val="sr-Cyrl-RS" w:eastAsia="sr-Cyrl-RS"/>
        </w:rPr>
        <w:t> || </w:t>
      </w:r>
      <w:r w:rsidRPr="007B40B3">
        <w:rPr>
          <w:rFonts w:ascii="Consolas" w:hAnsi="Consolas"/>
          <w:color w:val="DCDCAA"/>
          <w:sz w:val="21"/>
          <w:szCs w:val="21"/>
          <w:lang w:val="sr-Cyrl-RS" w:eastAsia="sr-Cyrl-RS"/>
        </w:rPr>
        <w:t>strlen</w:t>
      </w:r>
      <w:r w:rsidRPr="007B40B3">
        <w:rPr>
          <w:rFonts w:ascii="Consolas" w:hAnsi="Consolas"/>
          <w:color w:val="D4D4D4"/>
          <w:sz w:val="21"/>
          <w:szCs w:val="21"/>
          <w:lang w:val="sr-Cyrl-RS" w:eastAsia="sr-Cyrl-RS"/>
        </w:rPr>
        <w:t>(</w:t>
      </w:r>
      <w:r w:rsidRPr="007B40B3">
        <w:rPr>
          <w:rFonts w:ascii="Consolas" w:hAnsi="Consolas"/>
          <w:color w:val="9CDCFE"/>
          <w:sz w:val="21"/>
          <w:szCs w:val="21"/>
          <w:lang w:val="sr-Cyrl-RS" w:eastAsia="sr-Cyrl-RS"/>
        </w:rPr>
        <w:t>$message</w:t>
      </w:r>
      <w:r w:rsidRPr="007B40B3">
        <w:rPr>
          <w:rFonts w:ascii="Consolas" w:hAnsi="Consolas"/>
          <w:color w:val="D4D4D4"/>
          <w:sz w:val="21"/>
          <w:szCs w:val="21"/>
          <w:lang w:val="sr-Cyrl-RS" w:eastAsia="sr-Cyrl-RS"/>
        </w:rPr>
        <w:t>) &gt; </w:t>
      </w:r>
      <w:r w:rsidRPr="007B40B3">
        <w:rPr>
          <w:rFonts w:ascii="Consolas" w:hAnsi="Consolas"/>
          <w:color w:val="B5CEA8"/>
          <w:sz w:val="21"/>
          <w:szCs w:val="21"/>
          <w:lang w:val="sr-Cyrl-RS" w:eastAsia="sr-Cyrl-RS"/>
        </w:rPr>
        <w:t>500</w:t>
      </w: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$noErrors</w:t>
      </w:r>
      <w:r w:rsidRPr="007B40B3">
        <w:rPr>
          <w:rFonts w:ascii="Consolas" w:hAnsi="Consolas"/>
          <w:color w:val="D4D4D4"/>
          <w:sz w:val="21"/>
          <w:szCs w:val="21"/>
          <w:lang w:val="sr-Cyrl-RS" w:eastAsia="sr-Cyrl-RS"/>
        </w:rPr>
        <w:t> = </w:t>
      </w:r>
      <w:r w:rsidRPr="007B40B3">
        <w:rPr>
          <w:rFonts w:ascii="Consolas" w:hAnsi="Consolas"/>
          <w:color w:val="569CD6"/>
          <w:sz w:val="21"/>
          <w:szCs w:val="21"/>
          <w:lang w:val="sr-Cyrl-RS" w:eastAsia="sr-Cyrl-RS"/>
        </w:rPr>
        <w:t>false</w:t>
      </w:r>
      <w:r w:rsidRPr="007B40B3">
        <w:rPr>
          <w:rFonts w:ascii="Consolas" w:hAnsi="Consolas"/>
          <w:color w:val="D4D4D4"/>
          <w:sz w:val="21"/>
          <w:szCs w:val="21"/>
          <w:lang w:val="sr-Cyrl-RS" w:eastAsia="sr-Cyrl-RS"/>
        </w:rPr>
        <w:t>;</w:t>
      </w:r>
    </w:p>
    <w:p w14:paraId="6DA71A49"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p>
    <w:p w14:paraId="3EA84666"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6A9955"/>
          <w:sz w:val="21"/>
          <w:szCs w:val="21"/>
          <w:lang w:val="sr-Cyrl-RS" w:eastAsia="sr-Cyrl-RS"/>
        </w:rPr>
        <w:t>// result</w:t>
      </w:r>
    </w:p>
    <w:p w14:paraId="58A195D6"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C586C0"/>
          <w:sz w:val="21"/>
          <w:szCs w:val="21"/>
          <w:lang w:val="sr-Cyrl-RS" w:eastAsia="sr-Cyrl-RS"/>
        </w:rPr>
        <w:t>if</w:t>
      </w:r>
      <w:r w:rsidRPr="007B40B3">
        <w:rPr>
          <w:rFonts w:ascii="Consolas" w:hAnsi="Consolas"/>
          <w:color w:val="D4D4D4"/>
          <w:sz w:val="21"/>
          <w:szCs w:val="21"/>
          <w:lang w:val="sr-Cyrl-RS" w:eastAsia="sr-Cyrl-RS"/>
        </w:rPr>
        <w:t>(</w:t>
      </w:r>
      <w:r w:rsidRPr="007B40B3">
        <w:rPr>
          <w:rFonts w:ascii="Consolas" w:hAnsi="Consolas"/>
          <w:color w:val="9CDCFE"/>
          <w:sz w:val="21"/>
          <w:szCs w:val="21"/>
          <w:lang w:val="sr-Cyrl-RS" w:eastAsia="sr-Cyrl-RS"/>
        </w:rPr>
        <w:t>$noErrors</w:t>
      </w:r>
      <w:r w:rsidRPr="007B40B3">
        <w:rPr>
          <w:rFonts w:ascii="Consolas" w:hAnsi="Consolas"/>
          <w:color w:val="D4D4D4"/>
          <w:sz w:val="21"/>
          <w:szCs w:val="21"/>
          <w:lang w:val="sr-Cyrl-RS" w:eastAsia="sr-Cyrl-RS"/>
        </w:rPr>
        <w:t>) {</w:t>
      </w:r>
    </w:p>
    <w:p w14:paraId="49FE2A54"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C586C0"/>
          <w:sz w:val="21"/>
          <w:szCs w:val="21"/>
          <w:lang w:val="sr-Cyrl-RS" w:eastAsia="sr-Cyrl-RS"/>
        </w:rPr>
        <w:t>if</w:t>
      </w:r>
      <w:r w:rsidRPr="007B40B3">
        <w:rPr>
          <w:rFonts w:ascii="Consolas" w:hAnsi="Consolas"/>
          <w:color w:val="D4D4D4"/>
          <w:sz w:val="21"/>
          <w:szCs w:val="21"/>
          <w:lang w:val="sr-Cyrl-RS" w:eastAsia="sr-Cyrl-RS"/>
        </w:rPr>
        <w:t>(</w:t>
      </w:r>
      <w:r w:rsidRPr="007B40B3">
        <w:rPr>
          <w:rFonts w:ascii="Consolas" w:hAnsi="Consolas"/>
          <w:color w:val="DCDCAA"/>
          <w:sz w:val="21"/>
          <w:szCs w:val="21"/>
          <w:lang w:val="sr-Cyrl-RS" w:eastAsia="sr-Cyrl-RS"/>
        </w:rPr>
        <w:t>addContactMessage</w:t>
      </w:r>
      <w:r w:rsidRPr="007B40B3">
        <w:rPr>
          <w:rFonts w:ascii="Consolas" w:hAnsi="Consolas"/>
          <w:color w:val="D4D4D4"/>
          <w:sz w:val="21"/>
          <w:szCs w:val="21"/>
          <w:lang w:val="sr-Cyrl-RS" w:eastAsia="sr-Cyrl-RS"/>
        </w:rPr>
        <w:t>(</w:t>
      </w:r>
      <w:r w:rsidRPr="007B40B3">
        <w:rPr>
          <w:rFonts w:ascii="Consolas" w:hAnsi="Consolas"/>
          <w:color w:val="9CDCFE"/>
          <w:sz w:val="21"/>
          <w:szCs w:val="21"/>
          <w:lang w:val="sr-Cyrl-RS" w:eastAsia="sr-Cyrl-RS"/>
        </w:rPr>
        <w:t>$email</w:t>
      </w: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$name</w:t>
      </w: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$message</w:t>
      </w:r>
      <w:r w:rsidRPr="007B40B3">
        <w:rPr>
          <w:rFonts w:ascii="Consolas" w:hAnsi="Consolas"/>
          <w:color w:val="D4D4D4"/>
          <w:sz w:val="21"/>
          <w:szCs w:val="21"/>
          <w:lang w:val="sr-Cyrl-RS" w:eastAsia="sr-Cyrl-RS"/>
        </w:rPr>
        <w:t>)) {</w:t>
      </w:r>
    </w:p>
    <w:p w14:paraId="36AAAE76"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DCDCAA"/>
          <w:sz w:val="21"/>
          <w:szCs w:val="21"/>
          <w:lang w:val="sr-Cyrl-RS" w:eastAsia="sr-Cyrl-RS"/>
        </w:rPr>
        <w:t>http_response_code</w:t>
      </w:r>
      <w:r w:rsidRPr="007B40B3">
        <w:rPr>
          <w:rFonts w:ascii="Consolas" w:hAnsi="Consolas"/>
          <w:color w:val="D4D4D4"/>
          <w:sz w:val="21"/>
          <w:szCs w:val="21"/>
          <w:lang w:val="sr-Cyrl-RS" w:eastAsia="sr-Cyrl-RS"/>
        </w:rPr>
        <w:t>(</w:t>
      </w:r>
      <w:r w:rsidRPr="007B40B3">
        <w:rPr>
          <w:rFonts w:ascii="Consolas" w:hAnsi="Consolas"/>
          <w:color w:val="B5CEA8"/>
          <w:sz w:val="21"/>
          <w:szCs w:val="21"/>
          <w:lang w:val="sr-Cyrl-RS" w:eastAsia="sr-Cyrl-RS"/>
        </w:rPr>
        <w:t>200</w:t>
      </w:r>
      <w:r w:rsidRPr="007B40B3">
        <w:rPr>
          <w:rFonts w:ascii="Consolas" w:hAnsi="Consolas"/>
          <w:color w:val="D4D4D4"/>
          <w:sz w:val="21"/>
          <w:szCs w:val="21"/>
          <w:lang w:val="sr-Cyrl-RS" w:eastAsia="sr-Cyrl-RS"/>
        </w:rPr>
        <w:t>);</w:t>
      </w:r>
    </w:p>
    <w:p w14:paraId="4CF3A574"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9CDCFE"/>
          <w:sz w:val="21"/>
          <w:szCs w:val="21"/>
          <w:lang w:val="sr-Cyrl-RS" w:eastAsia="sr-Cyrl-RS"/>
        </w:rPr>
        <w:t>$response</w:t>
      </w:r>
      <w:r w:rsidRPr="007B40B3">
        <w:rPr>
          <w:rFonts w:ascii="Consolas" w:hAnsi="Consolas"/>
          <w:color w:val="D4D4D4"/>
          <w:sz w:val="21"/>
          <w:szCs w:val="21"/>
          <w:lang w:val="sr-Cyrl-RS" w:eastAsia="sr-Cyrl-RS"/>
        </w:rPr>
        <w:t> = [</w:t>
      </w:r>
      <w:r w:rsidRPr="007B40B3">
        <w:rPr>
          <w:rFonts w:ascii="Consolas" w:hAnsi="Consolas"/>
          <w:color w:val="CE9178"/>
          <w:sz w:val="21"/>
          <w:szCs w:val="21"/>
          <w:lang w:val="sr-Cyrl-RS" w:eastAsia="sr-Cyrl-RS"/>
        </w:rPr>
        <w:t>"response"</w:t>
      </w:r>
      <w:r w:rsidRPr="007B40B3">
        <w:rPr>
          <w:rFonts w:ascii="Consolas" w:hAnsi="Consolas"/>
          <w:color w:val="D4D4D4"/>
          <w:sz w:val="21"/>
          <w:szCs w:val="21"/>
          <w:lang w:val="sr-Cyrl-RS" w:eastAsia="sr-Cyrl-RS"/>
        </w:rPr>
        <w:t>=&gt;</w:t>
      </w:r>
      <w:r w:rsidRPr="007B40B3">
        <w:rPr>
          <w:rFonts w:ascii="Consolas" w:hAnsi="Consolas"/>
          <w:color w:val="CE9178"/>
          <w:sz w:val="21"/>
          <w:szCs w:val="21"/>
          <w:lang w:val="sr-Cyrl-RS" w:eastAsia="sr-Cyrl-RS"/>
        </w:rPr>
        <w:t>'Sent! Expect an answer from one of our agents soon.'</w:t>
      </w:r>
      <w:r w:rsidRPr="007B40B3">
        <w:rPr>
          <w:rFonts w:ascii="Consolas" w:hAnsi="Consolas"/>
          <w:color w:val="D4D4D4"/>
          <w:sz w:val="21"/>
          <w:szCs w:val="21"/>
          <w:lang w:val="sr-Cyrl-RS" w:eastAsia="sr-Cyrl-RS"/>
        </w:rPr>
        <w:t>];</w:t>
      </w:r>
    </w:p>
    <w:p w14:paraId="3A1F4302"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DCDCAA"/>
          <w:sz w:val="21"/>
          <w:szCs w:val="21"/>
          <w:lang w:val="sr-Cyrl-RS" w:eastAsia="sr-Cyrl-RS"/>
        </w:rPr>
        <w:t>header</w:t>
      </w:r>
      <w:r w:rsidRPr="007B40B3">
        <w:rPr>
          <w:rFonts w:ascii="Consolas" w:hAnsi="Consolas"/>
          <w:color w:val="D4D4D4"/>
          <w:sz w:val="21"/>
          <w:szCs w:val="21"/>
          <w:lang w:val="sr-Cyrl-RS" w:eastAsia="sr-Cyrl-RS"/>
        </w:rPr>
        <w:t>(</w:t>
      </w:r>
      <w:r w:rsidRPr="007B40B3">
        <w:rPr>
          <w:rFonts w:ascii="Consolas" w:hAnsi="Consolas"/>
          <w:color w:val="CE9178"/>
          <w:sz w:val="21"/>
          <w:szCs w:val="21"/>
          <w:lang w:val="sr-Cyrl-RS" w:eastAsia="sr-Cyrl-RS"/>
        </w:rPr>
        <w:t>"Content-type: application/json"</w:t>
      </w:r>
      <w:r w:rsidRPr="007B40B3">
        <w:rPr>
          <w:rFonts w:ascii="Consolas" w:hAnsi="Consolas"/>
          <w:color w:val="D4D4D4"/>
          <w:sz w:val="21"/>
          <w:szCs w:val="21"/>
          <w:lang w:val="sr-Cyrl-RS" w:eastAsia="sr-Cyrl-RS"/>
        </w:rPr>
        <w:t>);</w:t>
      </w:r>
    </w:p>
    <w:p w14:paraId="5C5A84D5"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DCDCAA"/>
          <w:sz w:val="21"/>
          <w:szCs w:val="21"/>
          <w:lang w:val="sr-Cyrl-RS" w:eastAsia="sr-Cyrl-RS"/>
        </w:rPr>
        <w:t>echo</w:t>
      </w:r>
      <w:r w:rsidRPr="007B40B3">
        <w:rPr>
          <w:rFonts w:ascii="Consolas" w:hAnsi="Consolas"/>
          <w:color w:val="D4D4D4"/>
          <w:sz w:val="21"/>
          <w:szCs w:val="21"/>
          <w:lang w:val="sr-Cyrl-RS" w:eastAsia="sr-Cyrl-RS"/>
        </w:rPr>
        <w:t>(</w:t>
      </w:r>
      <w:r w:rsidRPr="007B40B3">
        <w:rPr>
          <w:rFonts w:ascii="Consolas" w:hAnsi="Consolas"/>
          <w:color w:val="DCDCAA"/>
          <w:sz w:val="21"/>
          <w:szCs w:val="21"/>
          <w:lang w:val="sr-Cyrl-RS" w:eastAsia="sr-Cyrl-RS"/>
        </w:rPr>
        <w:t>json_encode</w:t>
      </w:r>
      <w:r w:rsidRPr="007B40B3">
        <w:rPr>
          <w:rFonts w:ascii="Consolas" w:hAnsi="Consolas"/>
          <w:color w:val="D4D4D4"/>
          <w:sz w:val="21"/>
          <w:szCs w:val="21"/>
          <w:lang w:val="sr-Cyrl-RS" w:eastAsia="sr-Cyrl-RS"/>
        </w:rPr>
        <w:t>(</w:t>
      </w:r>
      <w:r w:rsidRPr="007B40B3">
        <w:rPr>
          <w:rFonts w:ascii="Consolas" w:hAnsi="Consolas"/>
          <w:color w:val="9CDCFE"/>
          <w:sz w:val="21"/>
          <w:szCs w:val="21"/>
          <w:lang w:val="sr-Cyrl-RS" w:eastAsia="sr-Cyrl-RS"/>
        </w:rPr>
        <w:t>$response</w:t>
      </w:r>
      <w:r w:rsidRPr="007B40B3">
        <w:rPr>
          <w:rFonts w:ascii="Consolas" w:hAnsi="Consolas"/>
          <w:color w:val="D4D4D4"/>
          <w:sz w:val="21"/>
          <w:szCs w:val="21"/>
          <w:lang w:val="sr-Cyrl-RS" w:eastAsia="sr-Cyrl-RS"/>
        </w:rPr>
        <w:t>));</w:t>
      </w:r>
    </w:p>
    <w:p w14:paraId="17A6C8CE"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 </w:t>
      </w:r>
      <w:r w:rsidRPr="007B40B3">
        <w:rPr>
          <w:rFonts w:ascii="Consolas" w:hAnsi="Consolas"/>
          <w:color w:val="C586C0"/>
          <w:sz w:val="21"/>
          <w:szCs w:val="21"/>
          <w:lang w:val="sr-Cyrl-RS" w:eastAsia="sr-Cyrl-RS"/>
        </w:rPr>
        <w:t>else</w:t>
      </w:r>
      <w:r w:rsidRPr="007B40B3">
        <w:rPr>
          <w:rFonts w:ascii="Consolas" w:hAnsi="Consolas"/>
          <w:color w:val="D4D4D4"/>
          <w:sz w:val="21"/>
          <w:szCs w:val="21"/>
          <w:lang w:val="sr-Cyrl-RS" w:eastAsia="sr-Cyrl-RS"/>
        </w:rPr>
        <w:t> {</w:t>
      </w:r>
    </w:p>
    <w:p w14:paraId="7472501D"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DCDCAA"/>
          <w:sz w:val="21"/>
          <w:szCs w:val="21"/>
          <w:lang w:val="sr-Cyrl-RS" w:eastAsia="sr-Cyrl-RS"/>
        </w:rPr>
        <w:t>http_response_code</w:t>
      </w:r>
      <w:r w:rsidRPr="007B40B3">
        <w:rPr>
          <w:rFonts w:ascii="Consolas" w:hAnsi="Consolas"/>
          <w:color w:val="D4D4D4"/>
          <w:sz w:val="21"/>
          <w:szCs w:val="21"/>
          <w:lang w:val="sr-Cyrl-RS" w:eastAsia="sr-Cyrl-RS"/>
        </w:rPr>
        <w:t>(</w:t>
      </w:r>
      <w:r w:rsidRPr="007B40B3">
        <w:rPr>
          <w:rFonts w:ascii="Consolas" w:hAnsi="Consolas"/>
          <w:color w:val="B5CEA8"/>
          <w:sz w:val="21"/>
          <w:szCs w:val="21"/>
          <w:lang w:val="sr-Cyrl-RS" w:eastAsia="sr-Cyrl-RS"/>
        </w:rPr>
        <w:t>500</w:t>
      </w:r>
      <w:r w:rsidRPr="007B40B3">
        <w:rPr>
          <w:rFonts w:ascii="Consolas" w:hAnsi="Consolas"/>
          <w:color w:val="D4D4D4"/>
          <w:sz w:val="21"/>
          <w:szCs w:val="21"/>
          <w:lang w:val="sr-Cyrl-RS" w:eastAsia="sr-Cyrl-RS"/>
        </w:rPr>
        <w:t>);</w:t>
      </w:r>
    </w:p>
    <w:p w14:paraId="60785B19"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DCDCAA"/>
          <w:sz w:val="21"/>
          <w:szCs w:val="21"/>
          <w:lang w:val="sr-Cyrl-RS" w:eastAsia="sr-Cyrl-RS"/>
        </w:rPr>
        <w:t>echo</w:t>
      </w:r>
      <w:r w:rsidRPr="007B40B3">
        <w:rPr>
          <w:rFonts w:ascii="Consolas" w:hAnsi="Consolas"/>
          <w:color w:val="D4D4D4"/>
          <w:sz w:val="21"/>
          <w:szCs w:val="21"/>
          <w:lang w:val="sr-Cyrl-RS" w:eastAsia="sr-Cyrl-RS"/>
        </w:rPr>
        <w:t>(</w:t>
      </w:r>
      <w:r w:rsidRPr="007B40B3">
        <w:rPr>
          <w:rFonts w:ascii="Consolas" w:hAnsi="Consolas"/>
          <w:color w:val="CE9178"/>
          <w:sz w:val="21"/>
          <w:szCs w:val="21"/>
          <w:lang w:val="sr-Cyrl-RS" w:eastAsia="sr-Cyrl-RS"/>
        </w:rPr>
        <w:t>"Error."</w:t>
      </w:r>
      <w:r w:rsidRPr="007B40B3">
        <w:rPr>
          <w:rFonts w:ascii="Consolas" w:hAnsi="Consolas"/>
          <w:color w:val="D4D4D4"/>
          <w:sz w:val="21"/>
          <w:szCs w:val="21"/>
          <w:lang w:val="sr-Cyrl-RS" w:eastAsia="sr-Cyrl-RS"/>
        </w:rPr>
        <w:t>);</w:t>
      </w:r>
    </w:p>
    <w:p w14:paraId="044BC3F3"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p>
    <w:p w14:paraId="69A8EA09"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 </w:t>
      </w:r>
      <w:r w:rsidRPr="007B40B3">
        <w:rPr>
          <w:rFonts w:ascii="Consolas" w:hAnsi="Consolas"/>
          <w:color w:val="C586C0"/>
          <w:sz w:val="21"/>
          <w:szCs w:val="21"/>
          <w:lang w:val="sr-Cyrl-RS" w:eastAsia="sr-Cyrl-RS"/>
        </w:rPr>
        <w:t>else</w:t>
      </w:r>
      <w:r w:rsidRPr="007B40B3">
        <w:rPr>
          <w:rFonts w:ascii="Consolas" w:hAnsi="Consolas"/>
          <w:color w:val="D4D4D4"/>
          <w:sz w:val="21"/>
          <w:szCs w:val="21"/>
          <w:lang w:val="sr-Cyrl-RS" w:eastAsia="sr-Cyrl-RS"/>
        </w:rPr>
        <w:t> {</w:t>
      </w:r>
    </w:p>
    <w:p w14:paraId="10275448"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DCDCAA"/>
          <w:sz w:val="21"/>
          <w:szCs w:val="21"/>
          <w:lang w:val="sr-Cyrl-RS" w:eastAsia="sr-Cyrl-RS"/>
        </w:rPr>
        <w:t>http_response_code</w:t>
      </w:r>
      <w:r w:rsidRPr="007B40B3">
        <w:rPr>
          <w:rFonts w:ascii="Consolas" w:hAnsi="Consolas"/>
          <w:color w:val="D4D4D4"/>
          <w:sz w:val="21"/>
          <w:szCs w:val="21"/>
          <w:lang w:val="sr-Cyrl-RS" w:eastAsia="sr-Cyrl-RS"/>
        </w:rPr>
        <w:t>(</w:t>
      </w:r>
      <w:r w:rsidRPr="007B40B3">
        <w:rPr>
          <w:rFonts w:ascii="Consolas" w:hAnsi="Consolas"/>
          <w:color w:val="B5CEA8"/>
          <w:sz w:val="21"/>
          <w:szCs w:val="21"/>
          <w:lang w:val="sr-Cyrl-RS" w:eastAsia="sr-Cyrl-RS"/>
        </w:rPr>
        <w:t>400</w:t>
      </w:r>
      <w:r w:rsidRPr="007B40B3">
        <w:rPr>
          <w:rFonts w:ascii="Consolas" w:hAnsi="Consolas"/>
          <w:color w:val="D4D4D4"/>
          <w:sz w:val="21"/>
          <w:szCs w:val="21"/>
          <w:lang w:val="sr-Cyrl-RS" w:eastAsia="sr-Cyrl-RS"/>
        </w:rPr>
        <w:t>);</w:t>
      </w:r>
    </w:p>
    <w:p w14:paraId="4FD90F0B"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p>
    <w:p w14:paraId="5522FE60"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 </w:t>
      </w:r>
      <w:r w:rsidRPr="007B40B3">
        <w:rPr>
          <w:rFonts w:ascii="Consolas" w:hAnsi="Consolas"/>
          <w:color w:val="C586C0"/>
          <w:sz w:val="21"/>
          <w:szCs w:val="21"/>
          <w:lang w:val="sr-Cyrl-RS" w:eastAsia="sr-Cyrl-RS"/>
        </w:rPr>
        <w:t>else</w:t>
      </w:r>
      <w:r w:rsidRPr="007B40B3">
        <w:rPr>
          <w:rFonts w:ascii="Consolas" w:hAnsi="Consolas"/>
          <w:color w:val="D4D4D4"/>
          <w:sz w:val="21"/>
          <w:szCs w:val="21"/>
          <w:lang w:val="sr-Cyrl-RS" w:eastAsia="sr-Cyrl-RS"/>
        </w:rPr>
        <w:t> {</w:t>
      </w:r>
    </w:p>
    <w:p w14:paraId="3A857980"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r w:rsidRPr="007B40B3">
        <w:rPr>
          <w:rFonts w:ascii="Consolas" w:hAnsi="Consolas"/>
          <w:color w:val="DCDCAA"/>
          <w:sz w:val="21"/>
          <w:szCs w:val="21"/>
          <w:lang w:val="sr-Cyrl-RS" w:eastAsia="sr-Cyrl-RS"/>
        </w:rPr>
        <w:t>http_response_code</w:t>
      </w:r>
      <w:r w:rsidRPr="007B40B3">
        <w:rPr>
          <w:rFonts w:ascii="Consolas" w:hAnsi="Consolas"/>
          <w:color w:val="D4D4D4"/>
          <w:sz w:val="21"/>
          <w:szCs w:val="21"/>
          <w:lang w:val="sr-Cyrl-RS" w:eastAsia="sr-Cyrl-RS"/>
        </w:rPr>
        <w:t>(</w:t>
      </w:r>
      <w:r w:rsidRPr="007B40B3">
        <w:rPr>
          <w:rFonts w:ascii="Consolas" w:hAnsi="Consolas"/>
          <w:color w:val="B5CEA8"/>
          <w:sz w:val="21"/>
          <w:szCs w:val="21"/>
          <w:lang w:val="sr-Cyrl-RS" w:eastAsia="sr-Cyrl-RS"/>
        </w:rPr>
        <w:t>400</w:t>
      </w:r>
      <w:r w:rsidRPr="007B40B3">
        <w:rPr>
          <w:rFonts w:ascii="Consolas" w:hAnsi="Consolas"/>
          <w:color w:val="D4D4D4"/>
          <w:sz w:val="21"/>
          <w:szCs w:val="21"/>
          <w:lang w:val="sr-Cyrl-RS" w:eastAsia="sr-Cyrl-RS"/>
        </w:rPr>
        <w:t>);</w:t>
      </w:r>
    </w:p>
    <w:p w14:paraId="2D92E810"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D4D4D4"/>
          <w:sz w:val="21"/>
          <w:szCs w:val="21"/>
          <w:lang w:val="sr-Cyrl-RS" w:eastAsia="sr-Cyrl-RS"/>
        </w:rPr>
        <w:t>    }</w:t>
      </w:r>
    </w:p>
    <w:p w14:paraId="77DD6901" w14:textId="77777777" w:rsidR="007B40B3" w:rsidRPr="007B40B3" w:rsidRDefault="007B40B3" w:rsidP="007B40B3">
      <w:pPr>
        <w:shd w:val="clear" w:color="auto" w:fill="1E1E1E"/>
        <w:spacing w:line="285" w:lineRule="atLeast"/>
        <w:rPr>
          <w:rFonts w:ascii="Consolas" w:hAnsi="Consolas"/>
          <w:color w:val="D4D4D4"/>
          <w:sz w:val="21"/>
          <w:szCs w:val="21"/>
          <w:lang w:val="sr-Cyrl-RS" w:eastAsia="sr-Cyrl-RS"/>
        </w:rPr>
      </w:pPr>
      <w:r w:rsidRPr="007B40B3">
        <w:rPr>
          <w:rFonts w:ascii="Consolas" w:hAnsi="Consolas"/>
          <w:color w:val="569CD6"/>
          <w:sz w:val="21"/>
          <w:szCs w:val="21"/>
          <w:lang w:val="sr-Cyrl-RS" w:eastAsia="sr-Cyrl-RS"/>
        </w:rPr>
        <w:t>?&gt;</w:t>
      </w:r>
    </w:p>
    <w:p w14:paraId="00C23B74" w14:textId="77777777" w:rsidR="00BE5DD1" w:rsidRDefault="00BE5DD1">
      <w:pPr>
        <w:rPr>
          <w:rFonts w:ascii="Calibri" w:eastAsia="Calibri" w:hAnsi="Calibri" w:cs="Calibri"/>
          <w:color w:val="548DD4" w:themeColor="text2" w:themeTint="99"/>
          <w:sz w:val="40"/>
          <w:szCs w:val="40"/>
        </w:rPr>
      </w:pPr>
      <w:r>
        <w:rPr>
          <w:rFonts w:ascii="Calibri" w:hAnsi="Calibri" w:cs="Calibri"/>
          <w:sz w:val="40"/>
          <w:szCs w:val="40"/>
        </w:rPr>
        <w:br w:type="page"/>
      </w:r>
    </w:p>
    <w:p w14:paraId="366F8B70" w14:textId="5951A391" w:rsidR="00BE5DD1" w:rsidRDefault="00BE5DD1" w:rsidP="00BE5DD1">
      <w:pPr>
        <w:pStyle w:val="Heading3"/>
        <w:rPr>
          <w:rFonts w:ascii="Calibri" w:hAnsi="Calibri" w:cs="Calibri"/>
          <w:sz w:val="40"/>
          <w:szCs w:val="40"/>
        </w:rPr>
      </w:pPr>
      <w:bookmarkStart w:id="48" w:name="_Toc66306960"/>
      <w:r>
        <w:lastRenderedPageBreak/>
        <w:t>checkout-form-</w:t>
      </w:r>
      <w:proofErr w:type="spellStart"/>
      <w:r>
        <w:t>validation.php</w:t>
      </w:r>
      <w:bookmarkEnd w:id="48"/>
      <w:proofErr w:type="spellEnd"/>
      <w:r>
        <w:rPr>
          <w:rFonts w:ascii="Calibri" w:hAnsi="Calibri" w:cs="Calibri"/>
          <w:sz w:val="40"/>
          <w:szCs w:val="40"/>
        </w:rPr>
        <w:t xml:space="preserve"> </w:t>
      </w:r>
    </w:p>
    <w:p w14:paraId="51E4F671"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569CD6"/>
          <w:sz w:val="21"/>
          <w:szCs w:val="21"/>
          <w:lang w:val="sr-Cyrl-RS" w:eastAsia="sr-Cyrl-RS"/>
        </w:rPr>
        <w:t>&lt;?php</w:t>
      </w:r>
    </w:p>
    <w:p w14:paraId="57CF2C95"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DCDCAA"/>
          <w:sz w:val="21"/>
          <w:szCs w:val="21"/>
          <w:lang w:val="sr-Cyrl-RS" w:eastAsia="sr-Cyrl-RS"/>
        </w:rPr>
        <w:t>include</w:t>
      </w:r>
      <w:r w:rsidRPr="00BE5DD1">
        <w:rPr>
          <w:rFonts w:ascii="Consolas" w:hAnsi="Consolas"/>
          <w:color w:val="D4D4D4"/>
          <w:sz w:val="21"/>
          <w:szCs w:val="21"/>
          <w:lang w:val="sr-Cyrl-RS" w:eastAsia="sr-Cyrl-RS"/>
        </w:rPr>
        <w:t>(</w:t>
      </w:r>
      <w:r w:rsidRPr="00BE5DD1">
        <w:rPr>
          <w:rFonts w:ascii="Consolas" w:hAnsi="Consolas"/>
          <w:color w:val="CE9178"/>
          <w:sz w:val="21"/>
          <w:szCs w:val="21"/>
          <w:lang w:val="sr-Cyrl-RS" w:eastAsia="sr-Cyrl-RS"/>
        </w:rPr>
        <w:t>"../connection/connection.php"</w:t>
      </w:r>
      <w:r w:rsidRPr="00BE5DD1">
        <w:rPr>
          <w:rFonts w:ascii="Consolas" w:hAnsi="Consolas"/>
          <w:color w:val="D4D4D4"/>
          <w:sz w:val="21"/>
          <w:szCs w:val="21"/>
          <w:lang w:val="sr-Cyrl-RS" w:eastAsia="sr-Cyrl-RS"/>
        </w:rPr>
        <w:t>);</w:t>
      </w:r>
    </w:p>
    <w:p w14:paraId="41EE40AC"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DCDCAA"/>
          <w:sz w:val="21"/>
          <w:szCs w:val="21"/>
          <w:lang w:val="sr-Cyrl-RS" w:eastAsia="sr-Cyrl-RS"/>
        </w:rPr>
        <w:t>include</w:t>
      </w:r>
      <w:r w:rsidRPr="00BE5DD1">
        <w:rPr>
          <w:rFonts w:ascii="Consolas" w:hAnsi="Consolas"/>
          <w:color w:val="D4D4D4"/>
          <w:sz w:val="21"/>
          <w:szCs w:val="21"/>
          <w:lang w:val="sr-Cyrl-RS" w:eastAsia="sr-Cyrl-RS"/>
        </w:rPr>
        <w:t>(</w:t>
      </w:r>
      <w:r w:rsidRPr="00BE5DD1">
        <w:rPr>
          <w:rFonts w:ascii="Consolas" w:hAnsi="Consolas"/>
          <w:color w:val="CE9178"/>
          <w:sz w:val="21"/>
          <w:szCs w:val="21"/>
          <w:lang w:val="sr-Cyrl-RS" w:eastAsia="sr-Cyrl-RS"/>
        </w:rPr>
        <w:t>"../functions.php"</w:t>
      </w:r>
      <w:r w:rsidRPr="00BE5DD1">
        <w:rPr>
          <w:rFonts w:ascii="Consolas" w:hAnsi="Consolas"/>
          <w:color w:val="D4D4D4"/>
          <w:sz w:val="21"/>
          <w:szCs w:val="21"/>
          <w:lang w:val="sr-Cyrl-RS" w:eastAsia="sr-Cyrl-RS"/>
        </w:rPr>
        <w:t>);</w:t>
      </w:r>
    </w:p>
    <w:p w14:paraId="6C33D994"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C586C0"/>
          <w:sz w:val="21"/>
          <w:szCs w:val="21"/>
          <w:lang w:val="sr-Cyrl-RS" w:eastAsia="sr-Cyrl-RS"/>
        </w:rPr>
        <w:t>if</w:t>
      </w:r>
      <w:r w:rsidRPr="00BE5DD1">
        <w:rPr>
          <w:rFonts w:ascii="Consolas" w:hAnsi="Consolas"/>
          <w:color w:val="D4D4D4"/>
          <w:sz w:val="21"/>
          <w:szCs w:val="21"/>
          <w:lang w:val="sr-Cyrl-RS" w:eastAsia="sr-Cyrl-RS"/>
        </w:rPr>
        <w:t>(</w:t>
      </w:r>
      <w:r w:rsidRPr="00BE5DD1">
        <w:rPr>
          <w:rFonts w:ascii="Consolas" w:hAnsi="Consolas"/>
          <w:color w:val="9CDCFE"/>
          <w:sz w:val="21"/>
          <w:szCs w:val="21"/>
          <w:lang w:val="sr-Cyrl-RS" w:eastAsia="sr-Cyrl-RS"/>
        </w:rPr>
        <w:t>$_SERVER</w:t>
      </w:r>
      <w:r w:rsidRPr="00BE5DD1">
        <w:rPr>
          <w:rFonts w:ascii="Consolas" w:hAnsi="Consolas"/>
          <w:color w:val="D4D4D4"/>
          <w:sz w:val="21"/>
          <w:szCs w:val="21"/>
          <w:lang w:val="sr-Cyrl-RS" w:eastAsia="sr-Cyrl-RS"/>
        </w:rPr>
        <w:t>[</w:t>
      </w:r>
      <w:r w:rsidRPr="00BE5DD1">
        <w:rPr>
          <w:rFonts w:ascii="Consolas" w:hAnsi="Consolas"/>
          <w:color w:val="CE9178"/>
          <w:sz w:val="21"/>
          <w:szCs w:val="21"/>
          <w:lang w:val="sr-Cyrl-RS" w:eastAsia="sr-Cyrl-RS"/>
        </w:rPr>
        <w:t>"REQUEST_METHOD"</w:t>
      </w:r>
      <w:r w:rsidRPr="00BE5DD1">
        <w:rPr>
          <w:rFonts w:ascii="Consolas" w:hAnsi="Consolas"/>
          <w:color w:val="D4D4D4"/>
          <w:sz w:val="21"/>
          <w:szCs w:val="21"/>
          <w:lang w:val="sr-Cyrl-RS" w:eastAsia="sr-Cyrl-RS"/>
        </w:rPr>
        <w:t>] == </w:t>
      </w:r>
      <w:r w:rsidRPr="00BE5DD1">
        <w:rPr>
          <w:rFonts w:ascii="Consolas" w:hAnsi="Consolas"/>
          <w:color w:val="CE9178"/>
          <w:sz w:val="21"/>
          <w:szCs w:val="21"/>
          <w:lang w:val="sr-Cyrl-RS" w:eastAsia="sr-Cyrl-RS"/>
        </w:rPr>
        <w:t>"POST"</w:t>
      </w:r>
      <w:r w:rsidRPr="00BE5DD1">
        <w:rPr>
          <w:rFonts w:ascii="Consolas" w:hAnsi="Consolas"/>
          <w:color w:val="D4D4D4"/>
          <w:sz w:val="21"/>
          <w:szCs w:val="21"/>
          <w:lang w:val="sr-Cyrl-RS" w:eastAsia="sr-Cyrl-RS"/>
        </w:rPr>
        <w:t>) {</w:t>
      </w:r>
    </w:p>
    <w:p w14:paraId="1C2EED77"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$name</w:t>
      </w:r>
      <w:r w:rsidRPr="00BE5DD1">
        <w:rPr>
          <w:rFonts w:ascii="Consolas" w:hAnsi="Consolas"/>
          <w:color w:val="D4D4D4"/>
          <w:sz w:val="21"/>
          <w:szCs w:val="21"/>
          <w:lang w:val="sr-Cyrl-RS" w:eastAsia="sr-Cyrl-RS"/>
        </w:rPr>
        <w:t> = </w:t>
      </w:r>
      <w:r w:rsidRPr="00BE5DD1">
        <w:rPr>
          <w:rFonts w:ascii="Consolas" w:hAnsi="Consolas"/>
          <w:color w:val="9CDCFE"/>
          <w:sz w:val="21"/>
          <w:szCs w:val="21"/>
          <w:lang w:val="sr-Cyrl-RS" w:eastAsia="sr-Cyrl-RS"/>
        </w:rPr>
        <w:t>$_POST</w:t>
      </w:r>
      <w:r w:rsidRPr="00BE5DD1">
        <w:rPr>
          <w:rFonts w:ascii="Consolas" w:hAnsi="Consolas"/>
          <w:color w:val="D4D4D4"/>
          <w:sz w:val="21"/>
          <w:szCs w:val="21"/>
          <w:lang w:val="sr-Cyrl-RS" w:eastAsia="sr-Cyrl-RS"/>
        </w:rPr>
        <w:t>[</w:t>
      </w:r>
      <w:r w:rsidRPr="00BE5DD1">
        <w:rPr>
          <w:rFonts w:ascii="Consolas" w:hAnsi="Consolas"/>
          <w:color w:val="CE9178"/>
          <w:sz w:val="21"/>
          <w:szCs w:val="21"/>
          <w:lang w:val="sr-Cyrl-RS" w:eastAsia="sr-Cyrl-RS"/>
        </w:rPr>
        <w:t>'name'</w:t>
      </w:r>
      <w:r w:rsidRPr="00BE5DD1">
        <w:rPr>
          <w:rFonts w:ascii="Consolas" w:hAnsi="Consolas"/>
          <w:color w:val="D4D4D4"/>
          <w:sz w:val="21"/>
          <w:szCs w:val="21"/>
          <w:lang w:val="sr-Cyrl-RS" w:eastAsia="sr-Cyrl-RS"/>
        </w:rPr>
        <w:t>];</w:t>
      </w:r>
    </w:p>
    <w:p w14:paraId="4F58BAE2"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$email</w:t>
      </w:r>
      <w:r w:rsidRPr="00BE5DD1">
        <w:rPr>
          <w:rFonts w:ascii="Consolas" w:hAnsi="Consolas"/>
          <w:color w:val="D4D4D4"/>
          <w:sz w:val="21"/>
          <w:szCs w:val="21"/>
          <w:lang w:val="sr-Cyrl-RS" w:eastAsia="sr-Cyrl-RS"/>
        </w:rPr>
        <w:t> = </w:t>
      </w:r>
      <w:r w:rsidRPr="00BE5DD1">
        <w:rPr>
          <w:rFonts w:ascii="Consolas" w:hAnsi="Consolas"/>
          <w:color w:val="9CDCFE"/>
          <w:sz w:val="21"/>
          <w:szCs w:val="21"/>
          <w:lang w:val="sr-Cyrl-RS" w:eastAsia="sr-Cyrl-RS"/>
        </w:rPr>
        <w:t>$_POST</w:t>
      </w:r>
      <w:r w:rsidRPr="00BE5DD1">
        <w:rPr>
          <w:rFonts w:ascii="Consolas" w:hAnsi="Consolas"/>
          <w:color w:val="D4D4D4"/>
          <w:sz w:val="21"/>
          <w:szCs w:val="21"/>
          <w:lang w:val="sr-Cyrl-RS" w:eastAsia="sr-Cyrl-RS"/>
        </w:rPr>
        <w:t>[</w:t>
      </w:r>
      <w:r w:rsidRPr="00BE5DD1">
        <w:rPr>
          <w:rFonts w:ascii="Consolas" w:hAnsi="Consolas"/>
          <w:color w:val="CE9178"/>
          <w:sz w:val="21"/>
          <w:szCs w:val="21"/>
          <w:lang w:val="sr-Cyrl-RS" w:eastAsia="sr-Cyrl-RS"/>
        </w:rPr>
        <w:t>'email'</w:t>
      </w:r>
      <w:r w:rsidRPr="00BE5DD1">
        <w:rPr>
          <w:rFonts w:ascii="Consolas" w:hAnsi="Consolas"/>
          <w:color w:val="D4D4D4"/>
          <w:sz w:val="21"/>
          <w:szCs w:val="21"/>
          <w:lang w:val="sr-Cyrl-RS" w:eastAsia="sr-Cyrl-RS"/>
        </w:rPr>
        <w:t>];</w:t>
      </w:r>
    </w:p>
    <w:p w14:paraId="1A0642FA"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$address</w:t>
      </w:r>
      <w:r w:rsidRPr="00BE5DD1">
        <w:rPr>
          <w:rFonts w:ascii="Consolas" w:hAnsi="Consolas"/>
          <w:color w:val="D4D4D4"/>
          <w:sz w:val="21"/>
          <w:szCs w:val="21"/>
          <w:lang w:val="sr-Cyrl-RS" w:eastAsia="sr-Cyrl-RS"/>
        </w:rPr>
        <w:t> =  </w:t>
      </w:r>
      <w:r w:rsidRPr="00BE5DD1">
        <w:rPr>
          <w:rFonts w:ascii="Consolas" w:hAnsi="Consolas"/>
          <w:color w:val="9CDCFE"/>
          <w:sz w:val="21"/>
          <w:szCs w:val="21"/>
          <w:lang w:val="sr-Cyrl-RS" w:eastAsia="sr-Cyrl-RS"/>
        </w:rPr>
        <w:t>$_POST</w:t>
      </w:r>
      <w:r w:rsidRPr="00BE5DD1">
        <w:rPr>
          <w:rFonts w:ascii="Consolas" w:hAnsi="Consolas"/>
          <w:color w:val="D4D4D4"/>
          <w:sz w:val="21"/>
          <w:szCs w:val="21"/>
          <w:lang w:val="sr-Cyrl-RS" w:eastAsia="sr-Cyrl-RS"/>
        </w:rPr>
        <w:t>[</w:t>
      </w:r>
      <w:r w:rsidRPr="00BE5DD1">
        <w:rPr>
          <w:rFonts w:ascii="Consolas" w:hAnsi="Consolas"/>
          <w:color w:val="CE9178"/>
          <w:sz w:val="21"/>
          <w:szCs w:val="21"/>
          <w:lang w:val="sr-Cyrl-RS" w:eastAsia="sr-Cyrl-RS"/>
        </w:rPr>
        <w:t>'address'</w:t>
      </w:r>
      <w:r w:rsidRPr="00BE5DD1">
        <w:rPr>
          <w:rFonts w:ascii="Consolas" w:hAnsi="Consolas"/>
          <w:color w:val="D4D4D4"/>
          <w:sz w:val="21"/>
          <w:szCs w:val="21"/>
          <w:lang w:val="sr-Cyrl-RS" w:eastAsia="sr-Cyrl-RS"/>
        </w:rPr>
        <w:t>];</w:t>
      </w:r>
    </w:p>
    <w:p w14:paraId="7D44203F"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$totalPrice</w:t>
      </w:r>
      <w:r w:rsidRPr="00BE5DD1">
        <w:rPr>
          <w:rFonts w:ascii="Consolas" w:hAnsi="Consolas"/>
          <w:color w:val="D4D4D4"/>
          <w:sz w:val="21"/>
          <w:szCs w:val="21"/>
          <w:lang w:val="sr-Cyrl-RS" w:eastAsia="sr-Cyrl-RS"/>
        </w:rPr>
        <w:t> = </w:t>
      </w:r>
      <w:r w:rsidRPr="00BE5DD1">
        <w:rPr>
          <w:rFonts w:ascii="Consolas" w:hAnsi="Consolas"/>
          <w:color w:val="9CDCFE"/>
          <w:sz w:val="21"/>
          <w:szCs w:val="21"/>
          <w:lang w:val="sr-Cyrl-RS" w:eastAsia="sr-Cyrl-RS"/>
        </w:rPr>
        <w:t>$_POST</w:t>
      </w:r>
      <w:r w:rsidRPr="00BE5DD1">
        <w:rPr>
          <w:rFonts w:ascii="Consolas" w:hAnsi="Consolas"/>
          <w:color w:val="D4D4D4"/>
          <w:sz w:val="21"/>
          <w:szCs w:val="21"/>
          <w:lang w:val="sr-Cyrl-RS" w:eastAsia="sr-Cyrl-RS"/>
        </w:rPr>
        <w:t>[</w:t>
      </w:r>
      <w:r w:rsidRPr="00BE5DD1">
        <w:rPr>
          <w:rFonts w:ascii="Consolas" w:hAnsi="Consolas"/>
          <w:color w:val="CE9178"/>
          <w:sz w:val="21"/>
          <w:szCs w:val="21"/>
          <w:lang w:val="sr-Cyrl-RS" w:eastAsia="sr-Cyrl-RS"/>
        </w:rPr>
        <w:t>'totalPrice'</w:t>
      </w:r>
      <w:r w:rsidRPr="00BE5DD1">
        <w:rPr>
          <w:rFonts w:ascii="Consolas" w:hAnsi="Consolas"/>
          <w:color w:val="D4D4D4"/>
          <w:sz w:val="21"/>
          <w:szCs w:val="21"/>
          <w:lang w:val="sr-Cyrl-RS" w:eastAsia="sr-Cyrl-RS"/>
        </w:rPr>
        <w:t>];</w:t>
      </w:r>
    </w:p>
    <w:p w14:paraId="39961044"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$details</w:t>
      </w:r>
      <w:r w:rsidRPr="00BE5DD1">
        <w:rPr>
          <w:rFonts w:ascii="Consolas" w:hAnsi="Consolas"/>
          <w:color w:val="D4D4D4"/>
          <w:sz w:val="21"/>
          <w:szCs w:val="21"/>
          <w:lang w:val="sr-Cyrl-RS" w:eastAsia="sr-Cyrl-RS"/>
        </w:rPr>
        <w:t> = </w:t>
      </w:r>
      <w:r w:rsidRPr="00BE5DD1">
        <w:rPr>
          <w:rFonts w:ascii="Consolas" w:hAnsi="Consolas"/>
          <w:color w:val="9CDCFE"/>
          <w:sz w:val="21"/>
          <w:szCs w:val="21"/>
          <w:lang w:val="sr-Cyrl-RS" w:eastAsia="sr-Cyrl-RS"/>
        </w:rPr>
        <w:t>$_POST</w:t>
      </w:r>
      <w:r w:rsidRPr="00BE5DD1">
        <w:rPr>
          <w:rFonts w:ascii="Consolas" w:hAnsi="Consolas"/>
          <w:color w:val="D4D4D4"/>
          <w:sz w:val="21"/>
          <w:szCs w:val="21"/>
          <w:lang w:val="sr-Cyrl-RS" w:eastAsia="sr-Cyrl-RS"/>
        </w:rPr>
        <w:t>[</w:t>
      </w:r>
      <w:r w:rsidRPr="00BE5DD1">
        <w:rPr>
          <w:rFonts w:ascii="Consolas" w:hAnsi="Consolas"/>
          <w:color w:val="CE9178"/>
          <w:sz w:val="21"/>
          <w:szCs w:val="21"/>
          <w:lang w:val="sr-Cyrl-RS" w:eastAsia="sr-Cyrl-RS"/>
        </w:rPr>
        <w:t>'details'</w:t>
      </w:r>
      <w:r w:rsidRPr="00BE5DD1">
        <w:rPr>
          <w:rFonts w:ascii="Consolas" w:hAnsi="Consolas"/>
          <w:color w:val="D4D4D4"/>
          <w:sz w:val="21"/>
          <w:szCs w:val="21"/>
          <w:lang w:val="sr-Cyrl-RS" w:eastAsia="sr-Cyrl-RS"/>
        </w:rPr>
        <w:t>];</w:t>
      </w:r>
    </w:p>
    <w:p w14:paraId="4CFAD273"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p>
    <w:p w14:paraId="4D686622"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6A9955"/>
          <w:sz w:val="21"/>
          <w:szCs w:val="21"/>
          <w:lang w:val="sr-Cyrl-RS" w:eastAsia="sr-Cyrl-RS"/>
        </w:rPr>
        <w:t>// regular expressions</w:t>
      </w:r>
    </w:p>
    <w:p w14:paraId="392316D2"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$regExpName</w:t>
      </w:r>
      <w:r w:rsidRPr="00BE5DD1">
        <w:rPr>
          <w:rFonts w:ascii="Consolas" w:hAnsi="Consolas"/>
          <w:color w:val="D4D4D4"/>
          <w:sz w:val="21"/>
          <w:szCs w:val="21"/>
          <w:lang w:val="sr-Cyrl-RS" w:eastAsia="sr-Cyrl-RS"/>
        </w:rPr>
        <w:t> = </w:t>
      </w:r>
      <w:r w:rsidRPr="00BE5DD1">
        <w:rPr>
          <w:rFonts w:ascii="Consolas" w:hAnsi="Consolas"/>
          <w:color w:val="D16969"/>
          <w:sz w:val="21"/>
          <w:szCs w:val="21"/>
          <w:lang w:val="sr-Cyrl-RS" w:eastAsia="sr-Cyrl-RS"/>
        </w:rPr>
        <w:t>"/</w:t>
      </w:r>
      <w:r w:rsidRPr="00BE5DD1">
        <w:rPr>
          <w:rFonts w:ascii="Consolas" w:hAnsi="Consolas"/>
          <w:color w:val="D4D4D4"/>
          <w:sz w:val="21"/>
          <w:szCs w:val="21"/>
          <w:lang w:val="sr-Cyrl-RS" w:eastAsia="sr-Cyrl-RS"/>
        </w:rPr>
        <w:t>^</w:t>
      </w:r>
      <w:r w:rsidRPr="00BE5DD1">
        <w:rPr>
          <w:rFonts w:ascii="Consolas" w:hAnsi="Consolas"/>
          <w:color w:val="D16969"/>
          <w:sz w:val="21"/>
          <w:szCs w:val="21"/>
          <w:lang w:val="sr-Cyrl-RS" w:eastAsia="sr-Cyrl-RS"/>
        </w:rPr>
        <w:t>[A-ZŠĐČĆŽ][a-zšđčćž]{2,}(\s[A-ZŠĐČĆŽ][a-zšđčćž]{2,})</w:t>
      </w:r>
      <w:r w:rsidRPr="00BE5DD1">
        <w:rPr>
          <w:rFonts w:ascii="Consolas" w:hAnsi="Consolas"/>
          <w:color w:val="D4D4D4"/>
          <w:sz w:val="21"/>
          <w:szCs w:val="21"/>
          <w:lang w:val="sr-Cyrl-RS" w:eastAsia="sr-Cyrl-RS"/>
        </w:rPr>
        <w:t>*$</w:t>
      </w:r>
      <w:r w:rsidRPr="00BE5DD1">
        <w:rPr>
          <w:rFonts w:ascii="Consolas" w:hAnsi="Consolas"/>
          <w:color w:val="D16969"/>
          <w:sz w:val="21"/>
          <w:szCs w:val="21"/>
          <w:lang w:val="sr-Cyrl-RS" w:eastAsia="sr-Cyrl-RS"/>
        </w:rPr>
        <w:t>/"</w:t>
      </w:r>
      <w:r w:rsidRPr="00BE5DD1">
        <w:rPr>
          <w:rFonts w:ascii="Consolas" w:hAnsi="Consolas"/>
          <w:color w:val="D4D4D4"/>
          <w:sz w:val="21"/>
          <w:szCs w:val="21"/>
          <w:lang w:val="sr-Cyrl-RS" w:eastAsia="sr-Cyrl-RS"/>
        </w:rPr>
        <w:t>;</w:t>
      </w:r>
    </w:p>
    <w:p w14:paraId="122F426B"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$regExpEmail</w:t>
      </w:r>
      <w:r w:rsidRPr="00BE5DD1">
        <w:rPr>
          <w:rFonts w:ascii="Consolas" w:hAnsi="Consolas"/>
          <w:color w:val="D4D4D4"/>
          <w:sz w:val="21"/>
          <w:szCs w:val="21"/>
          <w:lang w:val="sr-Cyrl-RS" w:eastAsia="sr-Cyrl-RS"/>
        </w:rPr>
        <w:t> = </w:t>
      </w:r>
      <w:r w:rsidRPr="00BE5DD1">
        <w:rPr>
          <w:rFonts w:ascii="Consolas" w:hAnsi="Consolas"/>
          <w:color w:val="D16969"/>
          <w:sz w:val="21"/>
          <w:szCs w:val="21"/>
          <w:lang w:val="sr-Cyrl-RS" w:eastAsia="sr-Cyrl-RS"/>
        </w:rPr>
        <w:t>"/</w:t>
      </w:r>
      <w:r w:rsidRPr="00BE5DD1">
        <w:rPr>
          <w:rFonts w:ascii="Consolas" w:hAnsi="Consolas"/>
          <w:color w:val="D4D4D4"/>
          <w:sz w:val="21"/>
          <w:szCs w:val="21"/>
          <w:lang w:val="sr-Cyrl-RS" w:eastAsia="sr-Cyrl-RS"/>
        </w:rPr>
        <w:t>^</w:t>
      </w:r>
      <w:r w:rsidRPr="00BE5DD1">
        <w:rPr>
          <w:rFonts w:ascii="Consolas" w:hAnsi="Consolas"/>
          <w:color w:val="D16969"/>
          <w:sz w:val="21"/>
          <w:szCs w:val="21"/>
          <w:lang w:val="sr-Cyrl-RS" w:eastAsia="sr-Cyrl-RS"/>
        </w:rPr>
        <w:t>[a-z][a-z0-9\-_\.]{2,}@([a-z0-9\-_]{2,}</w:t>
      </w:r>
      <w:r w:rsidRPr="00BE5DD1">
        <w:rPr>
          <w:rFonts w:ascii="Consolas" w:hAnsi="Consolas"/>
          <w:color w:val="D7BA7D"/>
          <w:sz w:val="21"/>
          <w:szCs w:val="21"/>
          <w:lang w:val="sr-Cyrl-RS" w:eastAsia="sr-Cyrl-RS"/>
        </w:rPr>
        <w:t>\.</w:t>
      </w:r>
      <w:r w:rsidRPr="00BE5DD1">
        <w:rPr>
          <w:rFonts w:ascii="Consolas" w:hAnsi="Consolas"/>
          <w:color w:val="D16969"/>
          <w:sz w:val="21"/>
          <w:szCs w:val="21"/>
          <w:lang w:val="sr-Cyrl-RS" w:eastAsia="sr-Cyrl-RS"/>
        </w:rPr>
        <w:t>)</w:t>
      </w:r>
      <w:r w:rsidRPr="00BE5DD1">
        <w:rPr>
          <w:rFonts w:ascii="Consolas" w:hAnsi="Consolas"/>
          <w:color w:val="D4D4D4"/>
          <w:sz w:val="21"/>
          <w:szCs w:val="21"/>
          <w:lang w:val="sr-Cyrl-RS" w:eastAsia="sr-Cyrl-RS"/>
        </w:rPr>
        <w:t>+</w:t>
      </w:r>
      <w:r w:rsidRPr="00BE5DD1">
        <w:rPr>
          <w:rFonts w:ascii="Consolas" w:hAnsi="Consolas"/>
          <w:color w:val="D16969"/>
          <w:sz w:val="21"/>
          <w:szCs w:val="21"/>
          <w:lang w:val="sr-Cyrl-RS" w:eastAsia="sr-Cyrl-RS"/>
        </w:rPr>
        <w:t>[a-z]{2,}</w:t>
      </w:r>
      <w:r w:rsidRPr="00BE5DD1">
        <w:rPr>
          <w:rFonts w:ascii="Consolas" w:hAnsi="Consolas"/>
          <w:color w:val="D4D4D4"/>
          <w:sz w:val="21"/>
          <w:szCs w:val="21"/>
          <w:lang w:val="sr-Cyrl-RS" w:eastAsia="sr-Cyrl-RS"/>
        </w:rPr>
        <w:t>$</w:t>
      </w:r>
      <w:r w:rsidRPr="00BE5DD1">
        <w:rPr>
          <w:rFonts w:ascii="Consolas" w:hAnsi="Consolas"/>
          <w:color w:val="D16969"/>
          <w:sz w:val="21"/>
          <w:szCs w:val="21"/>
          <w:lang w:val="sr-Cyrl-RS" w:eastAsia="sr-Cyrl-RS"/>
        </w:rPr>
        <w:t>/"</w:t>
      </w:r>
      <w:r w:rsidRPr="00BE5DD1">
        <w:rPr>
          <w:rFonts w:ascii="Consolas" w:hAnsi="Consolas"/>
          <w:color w:val="D4D4D4"/>
          <w:sz w:val="21"/>
          <w:szCs w:val="21"/>
          <w:lang w:val="sr-Cyrl-RS" w:eastAsia="sr-Cyrl-RS"/>
        </w:rPr>
        <w:t>;</w:t>
      </w:r>
    </w:p>
    <w:p w14:paraId="3A13CB54"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$regExpAddress</w:t>
      </w:r>
      <w:r w:rsidRPr="00BE5DD1">
        <w:rPr>
          <w:rFonts w:ascii="Consolas" w:hAnsi="Consolas"/>
          <w:color w:val="D4D4D4"/>
          <w:sz w:val="21"/>
          <w:szCs w:val="21"/>
          <w:lang w:val="sr-Cyrl-RS" w:eastAsia="sr-Cyrl-RS"/>
        </w:rPr>
        <w:t> = </w:t>
      </w:r>
      <w:r w:rsidRPr="00BE5DD1">
        <w:rPr>
          <w:rFonts w:ascii="Consolas" w:hAnsi="Consolas"/>
          <w:color w:val="D16969"/>
          <w:sz w:val="21"/>
          <w:szCs w:val="21"/>
          <w:lang w:val="sr-Cyrl-RS" w:eastAsia="sr-Cyrl-RS"/>
        </w:rPr>
        <w:t>"/</w:t>
      </w:r>
      <w:r w:rsidRPr="00BE5DD1">
        <w:rPr>
          <w:rFonts w:ascii="Consolas" w:hAnsi="Consolas"/>
          <w:color w:val="D4D4D4"/>
          <w:sz w:val="21"/>
          <w:szCs w:val="21"/>
          <w:lang w:val="sr-Cyrl-RS" w:eastAsia="sr-Cyrl-RS"/>
        </w:rPr>
        <w:t>^</w:t>
      </w:r>
      <w:r w:rsidRPr="00BE5DD1">
        <w:rPr>
          <w:rFonts w:ascii="Consolas" w:hAnsi="Consolas"/>
          <w:color w:val="D16969"/>
          <w:sz w:val="21"/>
          <w:szCs w:val="21"/>
          <w:lang w:val="sr-Cyrl-RS" w:eastAsia="sr-Cyrl-RS"/>
        </w:rPr>
        <w:t>[A-ZŠĐČĆŽ][a-zšđčćž]{2,}(\s[A-ZŠĐČĆŽa-zšđčćž][a-zšđčćž]{2,})</w:t>
      </w:r>
      <w:r w:rsidRPr="00BE5DD1">
        <w:rPr>
          <w:rFonts w:ascii="Consolas" w:hAnsi="Consolas"/>
          <w:color w:val="D4D4D4"/>
          <w:sz w:val="21"/>
          <w:szCs w:val="21"/>
          <w:lang w:val="sr-Cyrl-RS" w:eastAsia="sr-Cyrl-RS"/>
        </w:rPr>
        <w:t>*</w:t>
      </w:r>
      <w:r w:rsidRPr="00BE5DD1">
        <w:rPr>
          <w:rFonts w:ascii="Consolas" w:hAnsi="Consolas"/>
          <w:color w:val="D16969"/>
          <w:sz w:val="21"/>
          <w:szCs w:val="21"/>
          <w:lang w:val="sr-Cyrl-RS" w:eastAsia="sr-Cyrl-RS"/>
        </w:rPr>
        <w:t>\s\d</w:t>
      </w:r>
      <w:r w:rsidRPr="00BE5DD1">
        <w:rPr>
          <w:rFonts w:ascii="Consolas" w:hAnsi="Consolas"/>
          <w:color w:val="D4D4D4"/>
          <w:sz w:val="21"/>
          <w:szCs w:val="21"/>
          <w:lang w:val="sr-Cyrl-RS" w:eastAsia="sr-Cyrl-RS"/>
        </w:rPr>
        <w:t>+</w:t>
      </w:r>
      <w:r w:rsidRPr="00BE5DD1">
        <w:rPr>
          <w:rFonts w:ascii="Consolas" w:hAnsi="Consolas"/>
          <w:color w:val="D16969"/>
          <w:sz w:val="21"/>
          <w:szCs w:val="21"/>
          <w:lang w:val="sr-Cyrl-RS" w:eastAsia="sr-Cyrl-RS"/>
        </w:rPr>
        <w:t>[A-Z]?(\/\d</w:t>
      </w:r>
      <w:r w:rsidRPr="00BE5DD1">
        <w:rPr>
          <w:rFonts w:ascii="Consolas" w:hAnsi="Consolas"/>
          <w:color w:val="D4D4D4"/>
          <w:sz w:val="21"/>
          <w:szCs w:val="21"/>
          <w:lang w:val="sr-Cyrl-RS" w:eastAsia="sr-Cyrl-RS"/>
        </w:rPr>
        <w:t>+</w:t>
      </w:r>
      <w:r w:rsidRPr="00BE5DD1">
        <w:rPr>
          <w:rFonts w:ascii="Consolas" w:hAnsi="Consolas"/>
          <w:color w:val="D16969"/>
          <w:sz w:val="21"/>
          <w:szCs w:val="21"/>
          <w:lang w:val="sr-Cyrl-RS" w:eastAsia="sr-Cyrl-RS"/>
        </w:rPr>
        <w:t>)</w:t>
      </w:r>
      <w:r w:rsidRPr="00BE5DD1">
        <w:rPr>
          <w:rFonts w:ascii="Consolas" w:hAnsi="Consolas"/>
          <w:color w:val="D4D4D4"/>
          <w:sz w:val="21"/>
          <w:szCs w:val="21"/>
          <w:lang w:val="sr-Cyrl-RS" w:eastAsia="sr-Cyrl-RS"/>
        </w:rPr>
        <w:t>*$</w:t>
      </w:r>
      <w:r w:rsidRPr="00BE5DD1">
        <w:rPr>
          <w:rFonts w:ascii="Consolas" w:hAnsi="Consolas"/>
          <w:color w:val="D16969"/>
          <w:sz w:val="21"/>
          <w:szCs w:val="21"/>
          <w:lang w:val="sr-Cyrl-RS" w:eastAsia="sr-Cyrl-RS"/>
        </w:rPr>
        <w:t>/"</w:t>
      </w:r>
      <w:r w:rsidRPr="00BE5DD1">
        <w:rPr>
          <w:rFonts w:ascii="Consolas" w:hAnsi="Consolas"/>
          <w:color w:val="D4D4D4"/>
          <w:sz w:val="21"/>
          <w:szCs w:val="21"/>
          <w:lang w:val="sr-Cyrl-RS" w:eastAsia="sr-Cyrl-RS"/>
        </w:rPr>
        <w:t>;</w:t>
      </w:r>
    </w:p>
    <w:p w14:paraId="246C21CB"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p>
    <w:p w14:paraId="63593F23"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6A9955"/>
          <w:sz w:val="21"/>
          <w:szCs w:val="21"/>
          <w:lang w:val="sr-Cyrl-RS" w:eastAsia="sr-Cyrl-RS"/>
        </w:rPr>
        <w:t>// validation</w:t>
      </w:r>
    </w:p>
    <w:p w14:paraId="71D80C1C"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$noErrors</w:t>
      </w:r>
      <w:r w:rsidRPr="00BE5DD1">
        <w:rPr>
          <w:rFonts w:ascii="Consolas" w:hAnsi="Consolas"/>
          <w:color w:val="D4D4D4"/>
          <w:sz w:val="21"/>
          <w:szCs w:val="21"/>
          <w:lang w:val="sr-Cyrl-RS" w:eastAsia="sr-Cyrl-RS"/>
        </w:rPr>
        <w:t> = </w:t>
      </w:r>
      <w:r w:rsidRPr="00BE5DD1">
        <w:rPr>
          <w:rFonts w:ascii="Consolas" w:hAnsi="Consolas"/>
          <w:color w:val="569CD6"/>
          <w:sz w:val="21"/>
          <w:szCs w:val="21"/>
          <w:lang w:val="sr-Cyrl-RS" w:eastAsia="sr-Cyrl-RS"/>
        </w:rPr>
        <w:t>true</w:t>
      </w:r>
      <w:r w:rsidRPr="00BE5DD1">
        <w:rPr>
          <w:rFonts w:ascii="Consolas" w:hAnsi="Consolas"/>
          <w:color w:val="D4D4D4"/>
          <w:sz w:val="21"/>
          <w:szCs w:val="21"/>
          <w:lang w:val="sr-Cyrl-RS" w:eastAsia="sr-Cyrl-RS"/>
        </w:rPr>
        <w:t>;</w:t>
      </w:r>
    </w:p>
    <w:p w14:paraId="08558BAE"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C586C0"/>
          <w:sz w:val="21"/>
          <w:szCs w:val="21"/>
          <w:lang w:val="sr-Cyrl-RS" w:eastAsia="sr-Cyrl-RS"/>
        </w:rPr>
        <w:t>if</w:t>
      </w:r>
      <w:r w:rsidRPr="00BE5DD1">
        <w:rPr>
          <w:rFonts w:ascii="Consolas" w:hAnsi="Consolas"/>
          <w:color w:val="D4D4D4"/>
          <w:sz w:val="21"/>
          <w:szCs w:val="21"/>
          <w:lang w:val="sr-Cyrl-RS" w:eastAsia="sr-Cyrl-RS"/>
        </w:rPr>
        <w:t>(!</w:t>
      </w:r>
      <w:r w:rsidRPr="00BE5DD1">
        <w:rPr>
          <w:rFonts w:ascii="Consolas" w:hAnsi="Consolas"/>
          <w:color w:val="DCDCAA"/>
          <w:sz w:val="21"/>
          <w:szCs w:val="21"/>
          <w:lang w:val="sr-Cyrl-RS" w:eastAsia="sr-Cyrl-RS"/>
        </w:rPr>
        <w:t>preg_match</w:t>
      </w:r>
      <w:r w:rsidRPr="00BE5DD1">
        <w:rPr>
          <w:rFonts w:ascii="Consolas" w:hAnsi="Consolas"/>
          <w:color w:val="D4D4D4"/>
          <w:sz w:val="21"/>
          <w:szCs w:val="21"/>
          <w:lang w:val="sr-Cyrl-RS" w:eastAsia="sr-Cyrl-RS"/>
        </w:rPr>
        <w:t>(</w:t>
      </w:r>
      <w:r w:rsidRPr="00BE5DD1">
        <w:rPr>
          <w:rFonts w:ascii="Consolas" w:hAnsi="Consolas"/>
          <w:color w:val="9CDCFE"/>
          <w:sz w:val="21"/>
          <w:szCs w:val="21"/>
          <w:lang w:val="sr-Cyrl-RS" w:eastAsia="sr-Cyrl-RS"/>
        </w:rPr>
        <w:t>$regExpEmail</w:t>
      </w: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$email</w:t>
      </w: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$noErrors</w:t>
      </w:r>
      <w:r w:rsidRPr="00BE5DD1">
        <w:rPr>
          <w:rFonts w:ascii="Consolas" w:hAnsi="Consolas"/>
          <w:color w:val="D4D4D4"/>
          <w:sz w:val="21"/>
          <w:szCs w:val="21"/>
          <w:lang w:val="sr-Cyrl-RS" w:eastAsia="sr-Cyrl-RS"/>
        </w:rPr>
        <w:t> = </w:t>
      </w:r>
      <w:r w:rsidRPr="00BE5DD1">
        <w:rPr>
          <w:rFonts w:ascii="Consolas" w:hAnsi="Consolas"/>
          <w:color w:val="569CD6"/>
          <w:sz w:val="21"/>
          <w:szCs w:val="21"/>
          <w:lang w:val="sr-Cyrl-RS" w:eastAsia="sr-Cyrl-RS"/>
        </w:rPr>
        <w:t>false</w:t>
      </w:r>
      <w:r w:rsidRPr="00BE5DD1">
        <w:rPr>
          <w:rFonts w:ascii="Consolas" w:hAnsi="Consolas"/>
          <w:color w:val="D4D4D4"/>
          <w:sz w:val="21"/>
          <w:szCs w:val="21"/>
          <w:lang w:val="sr-Cyrl-RS" w:eastAsia="sr-Cyrl-RS"/>
        </w:rPr>
        <w:t>;</w:t>
      </w:r>
    </w:p>
    <w:p w14:paraId="54DC4F47"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C586C0"/>
          <w:sz w:val="21"/>
          <w:szCs w:val="21"/>
          <w:lang w:val="sr-Cyrl-RS" w:eastAsia="sr-Cyrl-RS"/>
        </w:rPr>
        <w:t>if</w:t>
      </w:r>
      <w:r w:rsidRPr="00BE5DD1">
        <w:rPr>
          <w:rFonts w:ascii="Consolas" w:hAnsi="Consolas"/>
          <w:color w:val="D4D4D4"/>
          <w:sz w:val="21"/>
          <w:szCs w:val="21"/>
          <w:lang w:val="sr-Cyrl-RS" w:eastAsia="sr-Cyrl-RS"/>
        </w:rPr>
        <w:t>(!</w:t>
      </w:r>
      <w:r w:rsidRPr="00BE5DD1">
        <w:rPr>
          <w:rFonts w:ascii="Consolas" w:hAnsi="Consolas"/>
          <w:color w:val="DCDCAA"/>
          <w:sz w:val="21"/>
          <w:szCs w:val="21"/>
          <w:lang w:val="sr-Cyrl-RS" w:eastAsia="sr-Cyrl-RS"/>
        </w:rPr>
        <w:t>preg_match</w:t>
      </w:r>
      <w:r w:rsidRPr="00BE5DD1">
        <w:rPr>
          <w:rFonts w:ascii="Consolas" w:hAnsi="Consolas"/>
          <w:color w:val="D4D4D4"/>
          <w:sz w:val="21"/>
          <w:szCs w:val="21"/>
          <w:lang w:val="sr-Cyrl-RS" w:eastAsia="sr-Cyrl-RS"/>
        </w:rPr>
        <w:t>(</w:t>
      </w:r>
      <w:r w:rsidRPr="00BE5DD1">
        <w:rPr>
          <w:rFonts w:ascii="Consolas" w:hAnsi="Consolas"/>
          <w:color w:val="9CDCFE"/>
          <w:sz w:val="21"/>
          <w:szCs w:val="21"/>
          <w:lang w:val="sr-Cyrl-RS" w:eastAsia="sr-Cyrl-RS"/>
        </w:rPr>
        <w:t>$regExpName</w:t>
      </w: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$name</w:t>
      </w: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$noErrors</w:t>
      </w:r>
      <w:r w:rsidRPr="00BE5DD1">
        <w:rPr>
          <w:rFonts w:ascii="Consolas" w:hAnsi="Consolas"/>
          <w:color w:val="D4D4D4"/>
          <w:sz w:val="21"/>
          <w:szCs w:val="21"/>
          <w:lang w:val="sr-Cyrl-RS" w:eastAsia="sr-Cyrl-RS"/>
        </w:rPr>
        <w:t> = </w:t>
      </w:r>
      <w:r w:rsidRPr="00BE5DD1">
        <w:rPr>
          <w:rFonts w:ascii="Consolas" w:hAnsi="Consolas"/>
          <w:color w:val="569CD6"/>
          <w:sz w:val="21"/>
          <w:szCs w:val="21"/>
          <w:lang w:val="sr-Cyrl-RS" w:eastAsia="sr-Cyrl-RS"/>
        </w:rPr>
        <w:t>false</w:t>
      </w:r>
      <w:r w:rsidRPr="00BE5DD1">
        <w:rPr>
          <w:rFonts w:ascii="Consolas" w:hAnsi="Consolas"/>
          <w:color w:val="D4D4D4"/>
          <w:sz w:val="21"/>
          <w:szCs w:val="21"/>
          <w:lang w:val="sr-Cyrl-RS" w:eastAsia="sr-Cyrl-RS"/>
        </w:rPr>
        <w:t>;</w:t>
      </w:r>
    </w:p>
    <w:p w14:paraId="22DA320F"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C586C0"/>
          <w:sz w:val="21"/>
          <w:szCs w:val="21"/>
          <w:lang w:val="sr-Cyrl-RS" w:eastAsia="sr-Cyrl-RS"/>
        </w:rPr>
        <w:t>if</w:t>
      </w:r>
      <w:r w:rsidRPr="00BE5DD1">
        <w:rPr>
          <w:rFonts w:ascii="Consolas" w:hAnsi="Consolas"/>
          <w:color w:val="D4D4D4"/>
          <w:sz w:val="21"/>
          <w:szCs w:val="21"/>
          <w:lang w:val="sr-Cyrl-RS" w:eastAsia="sr-Cyrl-RS"/>
        </w:rPr>
        <w:t>(!</w:t>
      </w:r>
      <w:r w:rsidRPr="00BE5DD1">
        <w:rPr>
          <w:rFonts w:ascii="Consolas" w:hAnsi="Consolas"/>
          <w:color w:val="DCDCAA"/>
          <w:sz w:val="21"/>
          <w:szCs w:val="21"/>
          <w:lang w:val="sr-Cyrl-RS" w:eastAsia="sr-Cyrl-RS"/>
        </w:rPr>
        <w:t>preg_match</w:t>
      </w:r>
      <w:r w:rsidRPr="00BE5DD1">
        <w:rPr>
          <w:rFonts w:ascii="Consolas" w:hAnsi="Consolas"/>
          <w:color w:val="D4D4D4"/>
          <w:sz w:val="21"/>
          <w:szCs w:val="21"/>
          <w:lang w:val="sr-Cyrl-RS" w:eastAsia="sr-Cyrl-RS"/>
        </w:rPr>
        <w:t>(</w:t>
      </w:r>
      <w:r w:rsidRPr="00BE5DD1">
        <w:rPr>
          <w:rFonts w:ascii="Consolas" w:hAnsi="Consolas"/>
          <w:color w:val="9CDCFE"/>
          <w:sz w:val="21"/>
          <w:szCs w:val="21"/>
          <w:lang w:val="sr-Cyrl-RS" w:eastAsia="sr-Cyrl-RS"/>
        </w:rPr>
        <w:t>$regExpAddress</w:t>
      </w: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$address</w:t>
      </w: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$noErrors</w:t>
      </w:r>
      <w:r w:rsidRPr="00BE5DD1">
        <w:rPr>
          <w:rFonts w:ascii="Consolas" w:hAnsi="Consolas"/>
          <w:color w:val="D4D4D4"/>
          <w:sz w:val="21"/>
          <w:szCs w:val="21"/>
          <w:lang w:val="sr-Cyrl-RS" w:eastAsia="sr-Cyrl-RS"/>
        </w:rPr>
        <w:t> = </w:t>
      </w:r>
      <w:r w:rsidRPr="00BE5DD1">
        <w:rPr>
          <w:rFonts w:ascii="Consolas" w:hAnsi="Consolas"/>
          <w:color w:val="569CD6"/>
          <w:sz w:val="21"/>
          <w:szCs w:val="21"/>
          <w:lang w:val="sr-Cyrl-RS" w:eastAsia="sr-Cyrl-RS"/>
        </w:rPr>
        <w:t>false</w:t>
      </w:r>
      <w:r w:rsidRPr="00BE5DD1">
        <w:rPr>
          <w:rFonts w:ascii="Consolas" w:hAnsi="Consolas"/>
          <w:color w:val="D4D4D4"/>
          <w:sz w:val="21"/>
          <w:szCs w:val="21"/>
          <w:lang w:val="sr-Cyrl-RS" w:eastAsia="sr-Cyrl-RS"/>
        </w:rPr>
        <w:t>;</w:t>
      </w:r>
    </w:p>
    <w:p w14:paraId="27BF2611"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p>
    <w:p w14:paraId="6B2431FD"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6A9955"/>
          <w:sz w:val="21"/>
          <w:szCs w:val="21"/>
          <w:lang w:val="sr-Cyrl-RS" w:eastAsia="sr-Cyrl-RS"/>
        </w:rPr>
        <w:t>// result</w:t>
      </w:r>
    </w:p>
    <w:p w14:paraId="669EB29D"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C586C0"/>
          <w:sz w:val="21"/>
          <w:szCs w:val="21"/>
          <w:lang w:val="sr-Cyrl-RS" w:eastAsia="sr-Cyrl-RS"/>
        </w:rPr>
        <w:t>if</w:t>
      </w:r>
      <w:r w:rsidRPr="00BE5DD1">
        <w:rPr>
          <w:rFonts w:ascii="Consolas" w:hAnsi="Consolas"/>
          <w:color w:val="D4D4D4"/>
          <w:sz w:val="21"/>
          <w:szCs w:val="21"/>
          <w:lang w:val="sr-Cyrl-RS" w:eastAsia="sr-Cyrl-RS"/>
        </w:rPr>
        <w:t>(</w:t>
      </w:r>
      <w:r w:rsidRPr="00BE5DD1">
        <w:rPr>
          <w:rFonts w:ascii="Consolas" w:hAnsi="Consolas"/>
          <w:color w:val="9CDCFE"/>
          <w:sz w:val="21"/>
          <w:szCs w:val="21"/>
          <w:lang w:val="sr-Cyrl-RS" w:eastAsia="sr-Cyrl-RS"/>
        </w:rPr>
        <w:t>$noErrors</w:t>
      </w:r>
      <w:r w:rsidRPr="00BE5DD1">
        <w:rPr>
          <w:rFonts w:ascii="Consolas" w:hAnsi="Consolas"/>
          <w:color w:val="D4D4D4"/>
          <w:sz w:val="21"/>
          <w:szCs w:val="21"/>
          <w:lang w:val="sr-Cyrl-RS" w:eastAsia="sr-Cyrl-RS"/>
        </w:rPr>
        <w:t>) {</w:t>
      </w:r>
    </w:p>
    <w:p w14:paraId="71372D0A"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C586C0"/>
          <w:sz w:val="21"/>
          <w:szCs w:val="21"/>
          <w:lang w:val="sr-Cyrl-RS" w:eastAsia="sr-Cyrl-RS"/>
        </w:rPr>
        <w:t>if</w:t>
      </w:r>
      <w:r w:rsidRPr="00BE5DD1">
        <w:rPr>
          <w:rFonts w:ascii="Consolas" w:hAnsi="Consolas"/>
          <w:color w:val="D4D4D4"/>
          <w:sz w:val="21"/>
          <w:szCs w:val="21"/>
          <w:lang w:val="sr-Cyrl-RS" w:eastAsia="sr-Cyrl-RS"/>
        </w:rPr>
        <w:t>(</w:t>
      </w:r>
      <w:r w:rsidRPr="00BE5DD1">
        <w:rPr>
          <w:rFonts w:ascii="Consolas" w:hAnsi="Consolas"/>
          <w:color w:val="DCDCAA"/>
          <w:sz w:val="21"/>
          <w:szCs w:val="21"/>
          <w:lang w:val="sr-Cyrl-RS" w:eastAsia="sr-Cyrl-RS"/>
        </w:rPr>
        <w:t>checkout</w:t>
      </w:r>
      <w:r w:rsidRPr="00BE5DD1">
        <w:rPr>
          <w:rFonts w:ascii="Consolas" w:hAnsi="Consolas"/>
          <w:color w:val="D4D4D4"/>
          <w:sz w:val="21"/>
          <w:szCs w:val="21"/>
          <w:lang w:val="sr-Cyrl-RS" w:eastAsia="sr-Cyrl-RS"/>
        </w:rPr>
        <w:t>(</w:t>
      </w:r>
      <w:r w:rsidRPr="00BE5DD1">
        <w:rPr>
          <w:rFonts w:ascii="Consolas" w:hAnsi="Consolas"/>
          <w:color w:val="9CDCFE"/>
          <w:sz w:val="21"/>
          <w:szCs w:val="21"/>
          <w:lang w:val="sr-Cyrl-RS" w:eastAsia="sr-Cyrl-RS"/>
        </w:rPr>
        <w:t>$name</w:t>
      </w: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$email</w:t>
      </w: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$address</w:t>
      </w: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$totalPrice</w:t>
      </w: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$details</w:t>
      </w:r>
      <w:r w:rsidRPr="00BE5DD1">
        <w:rPr>
          <w:rFonts w:ascii="Consolas" w:hAnsi="Consolas"/>
          <w:color w:val="D4D4D4"/>
          <w:sz w:val="21"/>
          <w:szCs w:val="21"/>
          <w:lang w:val="sr-Cyrl-RS" w:eastAsia="sr-Cyrl-RS"/>
        </w:rPr>
        <w:t>)) {</w:t>
      </w:r>
    </w:p>
    <w:p w14:paraId="6CC7CA12"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DCDCAA"/>
          <w:sz w:val="21"/>
          <w:szCs w:val="21"/>
          <w:lang w:val="sr-Cyrl-RS" w:eastAsia="sr-Cyrl-RS"/>
        </w:rPr>
        <w:t>http_response_code</w:t>
      </w:r>
      <w:r w:rsidRPr="00BE5DD1">
        <w:rPr>
          <w:rFonts w:ascii="Consolas" w:hAnsi="Consolas"/>
          <w:color w:val="D4D4D4"/>
          <w:sz w:val="21"/>
          <w:szCs w:val="21"/>
          <w:lang w:val="sr-Cyrl-RS" w:eastAsia="sr-Cyrl-RS"/>
        </w:rPr>
        <w:t>(</w:t>
      </w:r>
      <w:r w:rsidRPr="00BE5DD1">
        <w:rPr>
          <w:rFonts w:ascii="Consolas" w:hAnsi="Consolas"/>
          <w:color w:val="B5CEA8"/>
          <w:sz w:val="21"/>
          <w:szCs w:val="21"/>
          <w:lang w:val="sr-Cyrl-RS" w:eastAsia="sr-Cyrl-RS"/>
        </w:rPr>
        <w:t>200</w:t>
      </w:r>
      <w:r w:rsidRPr="00BE5DD1">
        <w:rPr>
          <w:rFonts w:ascii="Consolas" w:hAnsi="Consolas"/>
          <w:color w:val="D4D4D4"/>
          <w:sz w:val="21"/>
          <w:szCs w:val="21"/>
          <w:lang w:val="sr-Cyrl-RS" w:eastAsia="sr-Cyrl-RS"/>
        </w:rPr>
        <w:t>);</w:t>
      </w:r>
    </w:p>
    <w:p w14:paraId="47A0150A"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9CDCFE"/>
          <w:sz w:val="21"/>
          <w:szCs w:val="21"/>
          <w:lang w:val="sr-Cyrl-RS" w:eastAsia="sr-Cyrl-RS"/>
        </w:rPr>
        <w:t>$response</w:t>
      </w:r>
      <w:r w:rsidRPr="00BE5DD1">
        <w:rPr>
          <w:rFonts w:ascii="Consolas" w:hAnsi="Consolas"/>
          <w:color w:val="D4D4D4"/>
          <w:sz w:val="21"/>
          <w:szCs w:val="21"/>
          <w:lang w:val="sr-Cyrl-RS" w:eastAsia="sr-Cyrl-RS"/>
        </w:rPr>
        <w:t> = [</w:t>
      </w:r>
      <w:r w:rsidRPr="00BE5DD1">
        <w:rPr>
          <w:rFonts w:ascii="Consolas" w:hAnsi="Consolas"/>
          <w:color w:val="CE9178"/>
          <w:sz w:val="21"/>
          <w:szCs w:val="21"/>
          <w:lang w:val="sr-Cyrl-RS" w:eastAsia="sr-Cyrl-RS"/>
        </w:rPr>
        <w:t>"response"</w:t>
      </w:r>
      <w:r w:rsidRPr="00BE5DD1">
        <w:rPr>
          <w:rFonts w:ascii="Consolas" w:hAnsi="Consolas"/>
          <w:color w:val="D4D4D4"/>
          <w:sz w:val="21"/>
          <w:szCs w:val="21"/>
          <w:lang w:val="sr-Cyrl-RS" w:eastAsia="sr-Cyrl-RS"/>
        </w:rPr>
        <w:t>=&gt;</w:t>
      </w:r>
      <w:r w:rsidRPr="00BE5DD1">
        <w:rPr>
          <w:rFonts w:ascii="Consolas" w:hAnsi="Consolas"/>
          <w:color w:val="CE9178"/>
          <w:sz w:val="21"/>
          <w:szCs w:val="21"/>
          <w:lang w:val="sr-Cyrl-RS" w:eastAsia="sr-Cyrl-RS"/>
        </w:rPr>
        <w:t>'Success! We will reach out to you in the next couple of days to confirm the provided information.'</w:t>
      </w:r>
      <w:r w:rsidRPr="00BE5DD1">
        <w:rPr>
          <w:rFonts w:ascii="Consolas" w:hAnsi="Consolas"/>
          <w:color w:val="D4D4D4"/>
          <w:sz w:val="21"/>
          <w:szCs w:val="21"/>
          <w:lang w:val="sr-Cyrl-RS" w:eastAsia="sr-Cyrl-RS"/>
        </w:rPr>
        <w:t>];</w:t>
      </w:r>
    </w:p>
    <w:p w14:paraId="63540E40"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DCDCAA"/>
          <w:sz w:val="21"/>
          <w:szCs w:val="21"/>
          <w:lang w:val="sr-Cyrl-RS" w:eastAsia="sr-Cyrl-RS"/>
        </w:rPr>
        <w:t>echo</w:t>
      </w:r>
      <w:r w:rsidRPr="00BE5DD1">
        <w:rPr>
          <w:rFonts w:ascii="Consolas" w:hAnsi="Consolas"/>
          <w:color w:val="D4D4D4"/>
          <w:sz w:val="21"/>
          <w:szCs w:val="21"/>
          <w:lang w:val="sr-Cyrl-RS" w:eastAsia="sr-Cyrl-RS"/>
        </w:rPr>
        <w:t>(</w:t>
      </w:r>
      <w:r w:rsidRPr="00BE5DD1">
        <w:rPr>
          <w:rFonts w:ascii="Consolas" w:hAnsi="Consolas"/>
          <w:color w:val="DCDCAA"/>
          <w:sz w:val="21"/>
          <w:szCs w:val="21"/>
          <w:lang w:val="sr-Cyrl-RS" w:eastAsia="sr-Cyrl-RS"/>
        </w:rPr>
        <w:t>json_encode</w:t>
      </w:r>
      <w:r w:rsidRPr="00BE5DD1">
        <w:rPr>
          <w:rFonts w:ascii="Consolas" w:hAnsi="Consolas"/>
          <w:color w:val="D4D4D4"/>
          <w:sz w:val="21"/>
          <w:szCs w:val="21"/>
          <w:lang w:val="sr-Cyrl-RS" w:eastAsia="sr-Cyrl-RS"/>
        </w:rPr>
        <w:t>(</w:t>
      </w:r>
      <w:r w:rsidRPr="00BE5DD1">
        <w:rPr>
          <w:rFonts w:ascii="Consolas" w:hAnsi="Consolas"/>
          <w:color w:val="9CDCFE"/>
          <w:sz w:val="21"/>
          <w:szCs w:val="21"/>
          <w:lang w:val="sr-Cyrl-RS" w:eastAsia="sr-Cyrl-RS"/>
        </w:rPr>
        <w:t>$response</w:t>
      </w:r>
      <w:r w:rsidRPr="00BE5DD1">
        <w:rPr>
          <w:rFonts w:ascii="Consolas" w:hAnsi="Consolas"/>
          <w:color w:val="D4D4D4"/>
          <w:sz w:val="21"/>
          <w:szCs w:val="21"/>
          <w:lang w:val="sr-Cyrl-RS" w:eastAsia="sr-Cyrl-RS"/>
        </w:rPr>
        <w:t>));</w:t>
      </w:r>
    </w:p>
    <w:p w14:paraId="2AB3A37D"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 </w:t>
      </w:r>
      <w:r w:rsidRPr="00BE5DD1">
        <w:rPr>
          <w:rFonts w:ascii="Consolas" w:hAnsi="Consolas"/>
          <w:color w:val="C586C0"/>
          <w:sz w:val="21"/>
          <w:szCs w:val="21"/>
          <w:lang w:val="sr-Cyrl-RS" w:eastAsia="sr-Cyrl-RS"/>
        </w:rPr>
        <w:t>else</w:t>
      </w:r>
      <w:r w:rsidRPr="00BE5DD1">
        <w:rPr>
          <w:rFonts w:ascii="Consolas" w:hAnsi="Consolas"/>
          <w:color w:val="D4D4D4"/>
          <w:sz w:val="21"/>
          <w:szCs w:val="21"/>
          <w:lang w:val="sr-Cyrl-RS" w:eastAsia="sr-Cyrl-RS"/>
        </w:rPr>
        <w:t> {</w:t>
      </w:r>
    </w:p>
    <w:p w14:paraId="4893BE03"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DCDCAA"/>
          <w:sz w:val="21"/>
          <w:szCs w:val="21"/>
          <w:lang w:val="sr-Cyrl-RS" w:eastAsia="sr-Cyrl-RS"/>
        </w:rPr>
        <w:t>http_response_code</w:t>
      </w:r>
      <w:r w:rsidRPr="00BE5DD1">
        <w:rPr>
          <w:rFonts w:ascii="Consolas" w:hAnsi="Consolas"/>
          <w:color w:val="D4D4D4"/>
          <w:sz w:val="21"/>
          <w:szCs w:val="21"/>
          <w:lang w:val="sr-Cyrl-RS" w:eastAsia="sr-Cyrl-RS"/>
        </w:rPr>
        <w:t>(</w:t>
      </w:r>
      <w:r w:rsidRPr="00BE5DD1">
        <w:rPr>
          <w:rFonts w:ascii="Consolas" w:hAnsi="Consolas"/>
          <w:color w:val="B5CEA8"/>
          <w:sz w:val="21"/>
          <w:szCs w:val="21"/>
          <w:lang w:val="sr-Cyrl-RS" w:eastAsia="sr-Cyrl-RS"/>
        </w:rPr>
        <w:t>500</w:t>
      </w:r>
      <w:r w:rsidRPr="00BE5DD1">
        <w:rPr>
          <w:rFonts w:ascii="Consolas" w:hAnsi="Consolas"/>
          <w:color w:val="D4D4D4"/>
          <w:sz w:val="21"/>
          <w:szCs w:val="21"/>
          <w:lang w:val="sr-Cyrl-RS" w:eastAsia="sr-Cyrl-RS"/>
        </w:rPr>
        <w:t>);</w:t>
      </w:r>
    </w:p>
    <w:p w14:paraId="66ED5D7E"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DCDCAA"/>
          <w:sz w:val="21"/>
          <w:szCs w:val="21"/>
          <w:lang w:val="sr-Cyrl-RS" w:eastAsia="sr-Cyrl-RS"/>
        </w:rPr>
        <w:t>echo</w:t>
      </w:r>
      <w:r w:rsidRPr="00BE5DD1">
        <w:rPr>
          <w:rFonts w:ascii="Consolas" w:hAnsi="Consolas"/>
          <w:color w:val="D4D4D4"/>
          <w:sz w:val="21"/>
          <w:szCs w:val="21"/>
          <w:lang w:val="sr-Cyrl-RS" w:eastAsia="sr-Cyrl-RS"/>
        </w:rPr>
        <w:t>(</w:t>
      </w:r>
      <w:r w:rsidRPr="00BE5DD1">
        <w:rPr>
          <w:rFonts w:ascii="Consolas" w:hAnsi="Consolas"/>
          <w:color w:val="CE9178"/>
          <w:sz w:val="21"/>
          <w:szCs w:val="21"/>
          <w:lang w:val="sr-Cyrl-RS" w:eastAsia="sr-Cyrl-RS"/>
        </w:rPr>
        <w:t>"Error"</w:t>
      </w:r>
      <w:r w:rsidRPr="00BE5DD1">
        <w:rPr>
          <w:rFonts w:ascii="Consolas" w:hAnsi="Consolas"/>
          <w:color w:val="D4D4D4"/>
          <w:sz w:val="21"/>
          <w:szCs w:val="21"/>
          <w:lang w:val="sr-Cyrl-RS" w:eastAsia="sr-Cyrl-RS"/>
        </w:rPr>
        <w:t>);</w:t>
      </w:r>
    </w:p>
    <w:p w14:paraId="3B2893E6"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p>
    <w:p w14:paraId="1EBEB254"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 </w:t>
      </w:r>
      <w:r w:rsidRPr="00BE5DD1">
        <w:rPr>
          <w:rFonts w:ascii="Consolas" w:hAnsi="Consolas"/>
          <w:color w:val="C586C0"/>
          <w:sz w:val="21"/>
          <w:szCs w:val="21"/>
          <w:lang w:val="sr-Cyrl-RS" w:eastAsia="sr-Cyrl-RS"/>
        </w:rPr>
        <w:t>else</w:t>
      </w:r>
      <w:r w:rsidRPr="00BE5DD1">
        <w:rPr>
          <w:rFonts w:ascii="Consolas" w:hAnsi="Consolas"/>
          <w:color w:val="D4D4D4"/>
          <w:sz w:val="21"/>
          <w:szCs w:val="21"/>
          <w:lang w:val="sr-Cyrl-RS" w:eastAsia="sr-Cyrl-RS"/>
        </w:rPr>
        <w:t> {</w:t>
      </w:r>
    </w:p>
    <w:p w14:paraId="14CBF6D7"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DCDCAA"/>
          <w:sz w:val="21"/>
          <w:szCs w:val="21"/>
          <w:lang w:val="sr-Cyrl-RS" w:eastAsia="sr-Cyrl-RS"/>
        </w:rPr>
        <w:t>http_response_code</w:t>
      </w:r>
      <w:r w:rsidRPr="00BE5DD1">
        <w:rPr>
          <w:rFonts w:ascii="Consolas" w:hAnsi="Consolas"/>
          <w:color w:val="D4D4D4"/>
          <w:sz w:val="21"/>
          <w:szCs w:val="21"/>
          <w:lang w:val="sr-Cyrl-RS" w:eastAsia="sr-Cyrl-RS"/>
        </w:rPr>
        <w:t>(</w:t>
      </w:r>
      <w:r w:rsidRPr="00BE5DD1">
        <w:rPr>
          <w:rFonts w:ascii="Consolas" w:hAnsi="Consolas"/>
          <w:color w:val="B5CEA8"/>
          <w:sz w:val="21"/>
          <w:szCs w:val="21"/>
          <w:lang w:val="sr-Cyrl-RS" w:eastAsia="sr-Cyrl-RS"/>
        </w:rPr>
        <w:t>400</w:t>
      </w:r>
      <w:r w:rsidRPr="00BE5DD1">
        <w:rPr>
          <w:rFonts w:ascii="Consolas" w:hAnsi="Consolas"/>
          <w:color w:val="D4D4D4"/>
          <w:sz w:val="21"/>
          <w:szCs w:val="21"/>
          <w:lang w:val="sr-Cyrl-RS" w:eastAsia="sr-Cyrl-RS"/>
        </w:rPr>
        <w:t>);</w:t>
      </w:r>
    </w:p>
    <w:p w14:paraId="6FC96407"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p>
    <w:p w14:paraId="1C0F5D27"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 </w:t>
      </w:r>
      <w:r w:rsidRPr="00BE5DD1">
        <w:rPr>
          <w:rFonts w:ascii="Consolas" w:hAnsi="Consolas"/>
          <w:color w:val="C586C0"/>
          <w:sz w:val="21"/>
          <w:szCs w:val="21"/>
          <w:lang w:val="sr-Cyrl-RS" w:eastAsia="sr-Cyrl-RS"/>
        </w:rPr>
        <w:t>else</w:t>
      </w:r>
      <w:r w:rsidRPr="00BE5DD1">
        <w:rPr>
          <w:rFonts w:ascii="Consolas" w:hAnsi="Consolas"/>
          <w:color w:val="D4D4D4"/>
          <w:sz w:val="21"/>
          <w:szCs w:val="21"/>
          <w:lang w:val="sr-Cyrl-RS" w:eastAsia="sr-Cyrl-RS"/>
        </w:rPr>
        <w:t> {</w:t>
      </w:r>
    </w:p>
    <w:p w14:paraId="14755758"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r w:rsidRPr="00BE5DD1">
        <w:rPr>
          <w:rFonts w:ascii="Consolas" w:hAnsi="Consolas"/>
          <w:color w:val="DCDCAA"/>
          <w:sz w:val="21"/>
          <w:szCs w:val="21"/>
          <w:lang w:val="sr-Cyrl-RS" w:eastAsia="sr-Cyrl-RS"/>
        </w:rPr>
        <w:t>http_response_code</w:t>
      </w:r>
      <w:r w:rsidRPr="00BE5DD1">
        <w:rPr>
          <w:rFonts w:ascii="Consolas" w:hAnsi="Consolas"/>
          <w:color w:val="D4D4D4"/>
          <w:sz w:val="21"/>
          <w:szCs w:val="21"/>
          <w:lang w:val="sr-Cyrl-RS" w:eastAsia="sr-Cyrl-RS"/>
        </w:rPr>
        <w:t>(</w:t>
      </w:r>
      <w:r w:rsidRPr="00BE5DD1">
        <w:rPr>
          <w:rFonts w:ascii="Consolas" w:hAnsi="Consolas"/>
          <w:color w:val="B5CEA8"/>
          <w:sz w:val="21"/>
          <w:szCs w:val="21"/>
          <w:lang w:val="sr-Cyrl-RS" w:eastAsia="sr-Cyrl-RS"/>
        </w:rPr>
        <w:t>400</w:t>
      </w:r>
      <w:r w:rsidRPr="00BE5DD1">
        <w:rPr>
          <w:rFonts w:ascii="Consolas" w:hAnsi="Consolas"/>
          <w:color w:val="D4D4D4"/>
          <w:sz w:val="21"/>
          <w:szCs w:val="21"/>
          <w:lang w:val="sr-Cyrl-RS" w:eastAsia="sr-Cyrl-RS"/>
        </w:rPr>
        <w:t>);</w:t>
      </w:r>
    </w:p>
    <w:p w14:paraId="74A48AF4"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D4D4D4"/>
          <w:sz w:val="21"/>
          <w:szCs w:val="21"/>
          <w:lang w:val="sr-Cyrl-RS" w:eastAsia="sr-Cyrl-RS"/>
        </w:rPr>
        <w:t>    }</w:t>
      </w:r>
    </w:p>
    <w:p w14:paraId="6773B77D" w14:textId="77777777" w:rsidR="00BE5DD1" w:rsidRPr="00BE5DD1" w:rsidRDefault="00BE5DD1" w:rsidP="00BE5DD1">
      <w:pPr>
        <w:shd w:val="clear" w:color="auto" w:fill="1E1E1E"/>
        <w:spacing w:line="285" w:lineRule="atLeast"/>
        <w:rPr>
          <w:rFonts w:ascii="Consolas" w:hAnsi="Consolas"/>
          <w:color w:val="D4D4D4"/>
          <w:sz w:val="21"/>
          <w:szCs w:val="21"/>
          <w:lang w:val="sr-Cyrl-RS" w:eastAsia="sr-Cyrl-RS"/>
        </w:rPr>
      </w:pPr>
      <w:r w:rsidRPr="00BE5DD1">
        <w:rPr>
          <w:rFonts w:ascii="Consolas" w:hAnsi="Consolas"/>
          <w:color w:val="569CD6"/>
          <w:sz w:val="21"/>
          <w:szCs w:val="21"/>
          <w:lang w:val="sr-Cyrl-RS" w:eastAsia="sr-Cyrl-RS"/>
        </w:rPr>
        <w:t>?&gt;</w:t>
      </w:r>
    </w:p>
    <w:p w14:paraId="1410B373" w14:textId="77777777" w:rsidR="00D82CCA" w:rsidRDefault="00D82CCA">
      <w:pPr>
        <w:rPr>
          <w:rFonts w:ascii="Calibri" w:eastAsia="Calibri" w:hAnsi="Calibri" w:cs="Calibri"/>
          <w:color w:val="548DD4" w:themeColor="text2" w:themeTint="99"/>
          <w:sz w:val="40"/>
          <w:szCs w:val="40"/>
        </w:rPr>
      </w:pPr>
      <w:r>
        <w:rPr>
          <w:rFonts w:ascii="Calibri" w:hAnsi="Calibri" w:cs="Calibri"/>
          <w:sz w:val="40"/>
          <w:szCs w:val="40"/>
        </w:rPr>
        <w:br w:type="page"/>
      </w:r>
    </w:p>
    <w:p w14:paraId="5FC0FF51" w14:textId="1D2FBD02" w:rsidR="00D82CCA" w:rsidRDefault="00D82CCA" w:rsidP="00D82CCA">
      <w:pPr>
        <w:pStyle w:val="Heading3"/>
        <w:rPr>
          <w:rFonts w:ascii="Calibri" w:hAnsi="Calibri" w:cs="Calibri"/>
          <w:sz w:val="40"/>
          <w:szCs w:val="40"/>
        </w:rPr>
      </w:pPr>
      <w:bookmarkStart w:id="49" w:name="_Toc66306961"/>
      <w:proofErr w:type="spellStart"/>
      <w:r>
        <w:lastRenderedPageBreak/>
        <w:t>conneciton.php</w:t>
      </w:r>
      <w:bookmarkEnd w:id="49"/>
      <w:proofErr w:type="spellEnd"/>
      <w:r>
        <w:rPr>
          <w:rFonts w:ascii="Calibri" w:hAnsi="Calibri" w:cs="Calibri"/>
          <w:sz w:val="40"/>
          <w:szCs w:val="40"/>
        </w:rPr>
        <w:t xml:space="preserve"> </w:t>
      </w:r>
    </w:p>
    <w:p w14:paraId="01E6C245" w14:textId="77777777" w:rsidR="00D82CCA" w:rsidRPr="00D82CCA" w:rsidRDefault="00D82CCA" w:rsidP="00D82CCA">
      <w:pPr>
        <w:shd w:val="clear" w:color="auto" w:fill="1E1E1E"/>
        <w:spacing w:line="285" w:lineRule="atLeast"/>
        <w:rPr>
          <w:rFonts w:ascii="Consolas" w:hAnsi="Consolas"/>
          <w:color w:val="D4D4D4"/>
          <w:sz w:val="21"/>
          <w:szCs w:val="21"/>
          <w:lang w:val="sr-Cyrl-RS" w:eastAsia="sr-Cyrl-RS"/>
        </w:rPr>
      </w:pPr>
      <w:r w:rsidRPr="00D82CCA">
        <w:rPr>
          <w:rFonts w:ascii="Consolas" w:hAnsi="Consolas"/>
          <w:color w:val="569CD6"/>
          <w:sz w:val="21"/>
          <w:szCs w:val="21"/>
          <w:lang w:val="sr-Cyrl-RS" w:eastAsia="sr-Cyrl-RS"/>
        </w:rPr>
        <w:t>&lt;?php</w:t>
      </w:r>
    </w:p>
    <w:p w14:paraId="0CB780CD" w14:textId="77777777" w:rsidR="00D82CCA" w:rsidRPr="00D82CCA" w:rsidRDefault="00D82CCA" w:rsidP="00D82CCA">
      <w:pPr>
        <w:shd w:val="clear" w:color="auto" w:fill="1E1E1E"/>
        <w:spacing w:line="285" w:lineRule="atLeast"/>
        <w:rPr>
          <w:rFonts w:ascii="Consolas" w:hAnsi="Consolas"/>
          <w:color w:val="D4D4D4"/>
          <w:sz w:val="21"/>
          <w:szCs w:val="21"/>
          <w:lang w:val="sr-Cyrl-RS" w:eastAsia="sr-Cyrl-RS"/>
        </w:rPr>
      </w:pPr>
      <w:r w:rsidRPr="00D82CCA">
        <w:rPr>
          <w:rFonts w:ascii="Consolas" w:hAnsi="Consolas"/>
          <w:color w:val="D4D4D4"/>
          <w:sz w:val="21"/>
          <w:szCs w:val="21"/>
          <w:lang w:val="sr-Cyrl-RS" w:eastAsia="sr-Cyrl-RS"/>
        </w:rPr>
        <w:t>    </w:t>
      </w:r>
      <w:r w:rsidRPr="00D82CCA">
        <w:rPr>
          <w:rFonts w:ascii="Consolas" w:hAnsi="Consolas"/>
          <w:color w:val="DCDCAA"/>
          <w:sz w:val="21"/>
          <w:szCs w:val="21"/>
          <w:lang w:val="sr-Cyrl-RS" w:eastAsia="sr-Cyrl-RS"/>
        </w:rPr>
        <w:t>include</w:t>
      </w:r>
      <w:r w:rsidRPr="00D82CCA">
        <w:rPr>
          <w:rFonts w:ascii="Consolas" w:hAnsi="Consolas"/>
          <w:color w:val="D4D4D4"/>
          <w:sz w:val="21"/>
          <w:szCs w:val="21"/>
          <w:lang w:val="sr-Cyrl-RS" w:eastAsia="sr-Cyrl-RS"/>
        </w:rPr>
        <w:t>(</w:t>
      </w:r>
      <w:r w:rsidRPr="00D82CCA">
        <w:rPr>
          <w:rFonts w:ascii="Consolas" w:hAnsi="Consolas"/>
          <w:color w:val="CE9178"/>
          <w:sz w:val="21"/>
          <w:szCs w:val="21"/>
          <w:lang w:val="sr-Cyrl-RS" w:eastAsia="sr-Cyrl-RS"/>
        </w:rPr>
        <w:t>"login.ini"</w:t>
      </w:r>
      <w:r w:rsidRPr="00D82CCA">
        <w:rPr>
          <w:rFonts w:ascii="Consolas" w:hAnsi="Consolas"/>
          <w:color w:val="D4D4D4"/>
          <w:sz w:val="21"/>
          <w:szCs w:val="21"/>
          <w:lang w:val="sr-Cyrl-RS" w:eastAsia="sr-Cyrl-RS"/>
        </w:rPr>
        <w:t>);</w:t>
      </w:r>
    </w:p>
    <w:p w14:paraId="76D4E0A2" w14:textId="77777777" w:rsidR="00D82CCA" w:rsidRPr="00D82CCA" w:rsidRDefault="00D82CCA" w:rsidP="00D82CCA">
      <w:pPr>
        <w:shd w:val="clear" w:color="auto" w:fill="1E1E1E"/>
        <w:spacing w:line="285" w:lineRule="atLeast"/>
        <w:rPr>
          <w:rFonts w:ascii="Consolas" w:hAnsi="Consolas"/>
          <w:color w:val="D4D4D4"/>
          <w:sz w:val="21"/>
          <w:szCs w:val="21"/>
          <w:lang w:val="sr-Cyrl-RS" w:eastAsia="sr-Cyrl-RS"/>
        </w:rPr>
      </w:pPr>
      <w:r w:rsidRPr="00D82CCA">
        <w:rPr>
          <w:rFonts w:ascii="Consolas" w:hAnsi="Consolas"/>
          <w:color w:val="D4D4D4"/>
          <w:sz w:val="21"/>
          <w:szCs w:val="21"/>
          <w:lang w:val="sr-Cyrl-RS" w:eastAsia="sr-Cyrl-RS"/>
        </w:rPr>
        <w:t>    </w:t>
      </w:r>
      <w:r w:rsidRPr="00D82CCA">
        <w:rPr>
          <w:rFonts w:ascii="Consolas" w:hAnsi="Consolas"/>
          <w:color w:val="C586C0"/>
          <w:sz w:val="21"/>
          <w:szCs w:val="21"/>
          <w:lang w:val="sr-Cyrl-RS" w:eastAsia="sr-Cyrl-RS"/>
        </w:rPr>
        <w:t>try</w:t>
      </w:r>
      <w:r w:rsidRPr="00D82CCA">
        <w:rPr>
          <w:rFonts w:ascii="Consolas" w:hAnsi="Consolas"/>
          <w:color w:val="D4D4D4"/>
          <w:sz w:val="21"/>
          <w:szCs w:val="21"/>
          <w:lang w:val="sr-Cyrl-RS" w:eastAsia="sr-Cyrl-RS"/>
        </w:rPr>
        <w:t> {</w:t>
      </w:r>
    </w:p>
    <w:p w14:paraId="5FBAA578" w14:textId="77777777" w:rsidR="00D82CCA" w:rsidRPr="00D82CCA" w:rsidRDefault="00D82CCA" w:rsidP="00D82CCA">
      <w:pPr>
        <w:shd w:val="clear" w:color="auto" w:fill="1E1E1E"/>
        <w:spacing w:line="285" w:lineRule="atLeast"/>
        <w:rPr>
          <w:rFonts w:ascii="Consolas" w:hAnsi="Consolas"/>
          <w:color w:val="D4D4D4"/>
          <w:sz w:val="21"/>
          <w:szCs w:val="21"/>
          <w:lang w:val="sr-Cyrl-RS" w:eastAsia="sr-Cyrl-RS"/>
        </w:rPr>
      </w:pPr>
      <w:r w:rsidRPr="00D82CCA">
        <w:rPr>
          <w:rFonts w:ascii="Consolas" w:hAnsi="Consolas"/>
          <w:color w:val="D4D4D4"/>
          <w:sz w:val="21"/>
          <w:szCs w:val="21"/>
          <w:lang w:val="sr-Cyrl-RS" w:eastAsia="sr-Cyrl-RS"/>
        </w:rPr>
        <w:t>        </w:t>
      </w:r>
      <w:r w:rsidRPr="00D82CCA">
        <w:rPr>
          <w:rFonts w:ascii="Consolas" w:hAnsi="Consolas"/>
          <w:color w:val="9CDCFE"/>
          <w:sz w:val="21"/>
          <w:szCs w:val="21"/>
          <w:lang w:val="sr-Cyrl-RS" w:eastAsia="sr-Cyrl-RS"/>
        </w:rPr>
        <w:t>$connection</w:t>
      </w:r>
      <w:r w:rsidRPr="00D82CCA">
        <w:rPr>
          <w:rFonts w:ascii="Consolas" w:hAnsi="Consolas"/>
          <w:color w:val="D4D4D4"/>
          <w:sz w:val="21"/>
          <w:szCs w:val="21"/>
          <w:lang w:val="sr-Cyrl-RS" w:eastAsia="sr-Cyrl-RS"/>
        </w:rPr>
        <w:t> = </w:t>
      </w:r>
      <w:r w:rsidRPr="00D82CCA">
        <w:rPr>
          <w:rFonts w:ascii="Consolas" w:hAnsi="Consolas"/>
          <w:color w:val="569CD6"/>
          <w:sz w:val="21"/>
          <w:szCs w:val="21"/>
          <w:lang w:val="sr-Cyrl-RS" w:eastAsia="sr-Cyrl-RS"/>
        </w:rPr>
        <w:t>new</w:t>
      </w:r>
      <w:r w:rsidRPr="00D82CCA">
        <w:rPr>
          <w:rFonts w:ascii="Consolas" w:hAnsi="Consolas"/>
          <w:color w:val="D4D4D4"/>
          <w:sz w:val="21"/>
          <w:szCs w:val="21"/>
          <w:lang w:val="sr-Cyrl-RS" w:eastAsia="sr-Cyrl-RS"/>
        </w:rPr>
        <w:t> </w:t>
      </w:r>
      <w:r w:rsidRPr="00D82CCA">
        <w:rPr>
          <w:rFonts w:ascii="Consolas" w:hAnsi="Consolas"/>
          <w:color w:val="4EC9B0"/>
          <w:sz w:val="21"/>
          <w:szCs w:val="21"/>
          <w:lang w:val="sr-Cyrl-RS" w:eastAsia="sr-Cyrl-RS"/>
        </w:rPr>
        <w:t>PDO</w:t>
      </w:r>
      <w:r w:rsidRPr="00D82CCA">
        <w:rPr>
          <w:rFonts w:ascii="Consolas" w:hAnsi="Consolas"/>
          <w:color w:val="D4D4D4"/>
          <w:sz w:val="21"/>
          <w:szCs w:val="21"/>
          <w:lang w:val="sr-Cyrl-RS" w:eastAsia="sr-Cyrl-RS"/>
        </w:rPr>
        <w:t>(</w:t>
      </w:r>
      <w:r w:rsidRPr="00D82CCA">
        <w:rPr>
          <w:rFonts w:ascii="Consolas" w:hAnsi="Consolas"/>
          <w:color w:val="CE9178"/>
          <w:sz w:val="21"/>
          <w:szCs w:val="21"/>
          <w:lang w:val="sr-Cyrl-RS" w:eastAsia="sr-Cyrl-RS"/>
        </w:rPr>
        <w:t>"</w:t>
      </w:r>
      <w:r w:rsidRPr="00D82CCA">
        <w:rPr>
          <w:rFonts w:ascii="Consolas" w:hAnsi="Consolas"/>
          <w:color w:val="9CDCFE"/>
          <w:sz w:val="21"/>
          <w:szCs w:val="21"/>
          <w:lang w:val="sr-Cyrl-RS" w:eastAsia="sr-Cyrl-RS"/>
        </w:rPr>
        <w:t>$driver</w:t>
      </w:r>
      <w:r w:rsidRPr="00D82CCA">
        <w:rPr>
          <w:rFonts w:ascii="Consolas" w:hAnsi="Consolas"/>
          <w:color w:val="CE9178"/>
          <w:sz w:val="21"/>
          <w:szCs w:val="21"/>
          <w:lang w:val="sr-Cyrl-RS" w:eastAsia="sr-Cyrl-RS"/>
        </w:rPr>
        <w:t>:host=</w:t>
      </w:r>
      <w:r w:rsidRPr="00D82CCA">
        <w:rPr>
          <w:rFonts w:ascii="Consolas" w:hAnsi="Consolas"/>
          <w:color w:val="9CDCFE"/>
          <w:sz w:val="21"/>
          <w:szCs w:val="21"/>
          <w:lang w:val="sr-Cyrl-RS" w:eastAsia="sr-Cyrl-RS"/>
        </w:rPr>
        <w:t>$host</w:t>
      </w:r>
      <w:r w:rsidRPr="00D82CCA">
        <w:rPr>
          <w:rFonts w:ascii="Consolas" w:hAnsi="Consolas"/>
          <w:color w:val="CE9178"/>
          <w:sz w:val="21"/>
          <w:szCs w:val="21"/>
          <w:lang w:val="sr-Cyrl-RS" w:eastAsia="sr-Cyrl-RS"/>
        </w:rPr>
        <w:t>;dbname=</w:t>
      </w:r>
      <w:r w:rsidRPr="00D82CCA">
        <w:rPr>
          <w:rFonts w:ascii="Consolas" w:hAnsi="Consolas"/>
          <w:color w:val="9CDCFE"/>
          <w:sz w:val="21"/>
          <w:szCs w:val="21"/>
          <w:lang w:val="sr-Cyrl-RS" w:eastAsia="sr-Cyrl-RS"/>
        </w:rPr>
        <w:t>$db</w:t>
      </w:r>
      <w:r w:rsidRPr="00D82CCA">
        <w:rPr>
          <w:rFonts w:ascii="Consolas" w:hAnsi="Consolas"/>
          <w:color w:val="CE9178"/>
          <w:sz w:val="21"/>
          <w:szCs w:val="21"/>
          <w:lang w:val="sr-Cyrl-RS" w:eastAsia="sr-Cyrl-RS"/>
        </w:rPr>
        <w:t>;charset=utf8"</w:t>
      </w:r>
      <w:r w:rsidRPr="00D82CCA">
        <w:rPr>
          <w:rFonts w:ascii="Consolas" w:hAnsi="Consolas"/>
          <w:color w:val="D4D4D4"/>
          <w:sz w:val="21"/>
          <w:szCs w:val="21"/>
          <w:lang w:val="sr-Cyrl-RS" w:eastAsia="sr-Cyrl-RS"/>
        </w:rPr>
        <w:t>, </w:t>
      </w:r>
      <w:r w:rsidRPr="00D82CCA">
        <w:rPr>
          <w:rFonts w:ascii="Consolas" w:hAnsi="Consolas"/>
          <w:color w:val="9CDCFE"/>
          <w:sz w:val="21"/>
          <w:szCs w:val="21"/>
          <w:lang w:val="sr-Cyrl-RS" w:eastAsia="sr-Cyrl-RS"/>
        </w:rPr>
        <w:t>$username</w:t>
      </w:r>
      <w:r w:rsidRPr="00D82CCA">
        <w:rPr>
          <w:rFonts w:ascii="Consolas" w:hAnsi="Consolas"/>
          <w:color w:val="D4D4D4"/>
          <w:sz w:val="21"/>
          <w:szCs w:val="21"/>
          <w:lang w:val="sr-Cyrl-RS" w:eastAsia="sr-Cyrl-RS"/>
        </w:rPr>
        <w:t>, </w:t>
      </w:r>
      <w:r w:rsidRPr="00D82CCA">
        <w:rPr>
          <w:rFonts w:ascii="Consolas" w:hAnsi="Consolas"/>
          <w:color w:val="9CDCFE"/>
          <w:sz w:val="21"/>
          <w:szCs w:val="21"/>
          <w:lang w:val="sr-Cyrl-RS" w:eastAsia="sr-Cyrl-RS"/>
        </w:rPr>
        <w:t>$password</w:t>
      </w:r>
      <w:r w:rsidRPr="00D82CCA">
        <w:rPr>
          <w:rFonts w:ascii="Consolas" w:hAnsi="Consolas"/>
          <w:color w:val="D4D4D4"/>
          <w:sz w:val="21"/>
          <w:szCs w:val="21"/>
          <w:lang w:val="sr-Cyrl-RS" w:eastAsia="sr-Cyrl-RS"/>
        </w:rPr>
        <w:t>);</w:t>
      </w:r>
    </w:p>
    <w:p w14:paraId="166ADC9D" w14:textId="77777777" w:rsidR="00D82CCA" w:rsidRPr="00D82CCA" w:rsidRDefault="00D82CCA" w:rsidP="00D82CCA">
      <w:pPr>
        <w:shd w:val="clear" w:color="auto" w:fill="1E1E1E"/>
        <w:spacing w:line="285" w:lineRule="atLeast"/>
        <w:rPr>
          <w:rFonts w:ascii="Consolas" w:hAnsi="Consolas"/>
          <w:color w:val="D4D4D4"/>
          <w:sz w:val="21"/>
          <w:szCs w:val="21"/>
          <w:lang w:val="sr-Cyrl-RS" w:eastAsia="sr-Cyrl-RS"/>
        </w:rPr>
      </w:pPr>
      <w:r w:rsidRPr="00D82CCA">
        <w:rPr>
          <w:rFonts w:ascii="Consolas" w:hAnsi="Consolas"/>
          <w:color w:val="D4D4D4"/>
          <w:sz w:val="21"/>
          <w:szCs w:val="21"/>
          <w:lang w:val="sr-Cyrl-RS" w:eastAsia="sr-Cyrl-RS"/>
        </w:rPr>
        <w:t>    } </w:t>
      </w:r>
      <w:r w:rsidRPr="00D82CCA">
        <w:rPr>
          <w:rFonts w:ascii="Consolas" w:hAnsi="Consolas"/>
          <w:color w:val="C586C0"/>
          <w:sz w:val="21"/>
          <w:szCs w:val="21"/>
          <w:lang w:val="sr-Cyrl-RS" w:eastAsia="sr-Cyrl-RS"/>
        </w:rPr>
        <w:t>catch</w:t>
      </w:r>
      <w:r w:rsidRPr="00D82CCA">
        <w:rPr>
          <w:rFonts w:ascii="Consolas" w:hAnsi="Consolas"/>
          <w:color w:val="D4D4D4"/>
          <w:sz w:val="21"/>
          <w:szCs w:val="21"/>
          <w:lang w:val="sr-Cyrl-RS" w:eastAsia="sr-Cyrl-RS"/>
        </w:rPr>
        <w:t> (</w:t>
      </w:r>
      <w:r w:rsidRPr="00D82CCA">
        <w:rPr>
          <w:rFonts w:ascii="Consolas" w:hAnsi="Consolas"/>
          <w:color w:val="4EC9B0"/>
          <w:sz w:val="21"/>
          <w:szCs w:val="21"/>
          <w:lang w:val="sr-Cyrl-RS" w:eastAsia="sr-Cyrl-RS"/>
        </w:rPr>
        <w:t>PDOException</w:t>
      </w:r>
      <w:r w:rsidRPr="00D82CCA">
        <w:rPr>
          <w:rFonts w:ascii="Consolas" w:hAnsi="Consolas"/>
          <w:color w:val="D4D4D4"/>
          <w:sz w:val="21"/>
          <w:szCs w:val="21"/>
          <w:lang w:val="sr-Cyrl-RS" w:eastAsia="sr-Cyrl-RS"/>
        </w:rPr>
        <w:t> </w:t>
      </w:r>
      <w:r w:rsidRPr="00D82CCA">
        <w:rPr>
          <w:rFonts w:ascii="Consolas" w:hAnsi="Consolas"/>
          <w:color w:val="9CDCFE"/>
          <w:sz w:val="21"/>
          <w:szCs w:val="21"/>
          <w:lang w:val="sr-Cyrl-RS" w:eastAsia="sr-Cyrl-RS"/>
        </w:rPr>
        <w:t>$ex</w:t>
      </w:r>
      <w:r w:rsidRPr="00D82CCA">
        <w:rPr>
          <w:rFonts w:ascii="Consolas" w:hAnsi="Consolas"/>
          <w:color w:val="D4D4D4"/>
          <w:sz w:val="21"/>
          <w:szCs w:val="21"/>
          <w:lang w:val="sr-Cyrl-RS" w:eastAsia="sr-Cyrl-RS"/>
        </w:rPr>
        <w:t>) {</w:t>
      </w:r>
    </w:p>
    <w:p w14:paraId="1C9E3BB8" w14:textId="77777777" w:rsidR="00D82CCA" w:rsidRPr="00D82CCA" w:rsidRDefault="00D82CCA" w:rsidP="00D82CCA">
      <w:pPr>
        <w:shd w:val="clear" w:color="auto" w:fill="1E1E1E"/>
        <w:spacing w:line="285" w:lineRule="atLeast"/>
        <w:rPr>
          <w:rFonts w:ascii="Consolas" w:hAnsi="Consolas"/>
          <w:color w:val="D4D4D4"/>
          <w:sz w:val="21"/>
          <w:szCs w:val="21"/>
          <w:lang w:val="sr-Cyrl-RS" w:eastAsia="sr-Cyrl-RS"/>
        </w:rPr>
      </w:pPr>
      <w:r w:rsidRPr="00D82CCA">
        <w:rPr>
          <w:rFonts w:ascii="Consolas" w:hAnsi="Consolas"/>
          <w:color w:val="D4D4D4"/>
          <w:sz w:val="21"/>
          <w:szCs w:val="21"/>
          <w:lang w:val="sr-Cyrl-RS" w:eastAsia="sr-Cyrl-RS"/>
        </w:rPr>
        <w:t>        </w:t>
      </w:r>
      <w:r w:rsidRPr="00D82CCA">
        <w:rPr>
          <w:rFonts w:ascii="Consolas" w:hAnsi="Consolas"/>
          <w:color w:val="DCDCAA"/>
          <w:sz w:val="21"/>
          <w:szCs w:val="21"/>
          <w:lang w:val="sr-Cyrl-RS" w:eastAsia="sr-Cyrl-RS"/>
        </w:rPr>
        <w:t>echo</w:t>
      </w:r>
      <w:r w:rsidRPr="00D82CCA">
        <w:rPr>
          <w:rFonts w:ascii="Consolas" w:hAnsi="Consolas"/>
          <w:color w:val="D4D4D4"/>
          <w:sz w:val="21"/>
          <w:szCs w:val="21"/>
          <w:lang w:val="sr-Cyrl-RS" w:eastAsia="sr-Cyrl-RS"/>
        </w:rPr>
        <w:t>(</w:t>
      </w:r>
      <w:r w:rsidRPr="00D82CCA">
        <w:rPr>
          <w:rFonts w:ascii="Consolas" w:hAnsi="Consolas"/>
          <w:color w:val="CE9178"/>
          <w:sz w:val="21"/>
          <w:szCs w:val="21"/>
          <w:lang w:val="sr-Cyrl-RS" w:eastAsia="sr-Cyrl-RS"/>
        </w:rPr>
        <w:t>"Connection error: "</w:t>
      </w:r>
      <w:r w:rsidRPr="00D82CCA">
        <w:rPr>
          <w:rFonts w:ascii="Consolas" w:hAnsi="Consolas"/>
          <w:color w:val="D4D4D4"/>
          <w:sz w:val="21"/>
          <w:szCs w:val="21"/>
          <w:lang w:val="sr-Cyrl-RS" w:eastAsia="sr-Cyrl-RS"/>
        </w:rPr>
        <w:t> . </w:t>
      </w:r>
      <w:r w:rsidRPr="00D82CCA">
        <w:rPr>
          <w:rFonts w:ascii="Consolas" w:hAnsi="Consolas"/>
          <w:color w:val="9CDCFE"/>
          <w:sz w:val="21"/>
          <w:szCs w:val="21"/>
          <w:lang w:val="sr-Cyrl-RS" w:eastAsia="sr-Cyrl-RS"/>
        </w:rPr>
        <w:t>$ex</w:t>
      </w:r>
      <w:r w:rsidRPr="00D82CCA">
        <w:rPr>
          <w:rFonts w:ascii="Consolas" w:hAnsi="Consolas"/>
          <w:color w:val="D4D4D4"/>
          <w:sz w:val="21"/>
          <w:szCs w:val="21"/>
          <w:lang w:val="sr-Cyrl-RS" w:eastAsia="sr-Cyrl-RS"/>
        </w:rPr>
        <w:t>-&gt;</w:t>
      </w:r>
      <w:r w:rsidRPr="00D82CCA">
        <w:rPr>
          <w:rFonts w:ascii="Consolas" w:hAnsi="Consolas"/>
          <w:color w:val="DCDCAA"/>
          <w:sz w:val="21"/>
          <w:szCs w:val="21"/>
          <w:lang w:val="sr-Cyrl-RS" w:eastAsia="sr-Cyrl-RS"/>
        </w:rPr>
        <w:t>getMessage</w:t>
      </w:r>
      <w:r w:rsidRPr="00D82CCA">
        <w:rPr>
          <w:rFonts w:ascii="Consolas" w:hAnsi="Consolas"/>
          <w:color w:val="D4D4D4"/>
          <w:sz w:val="21"/>
          <w:szCs w:val="21"/>
          <w:lang w:val="sr-Cyrl-RS" w:eastAsia="sr-Cyrl-RS"/>
        </w:rPr>
        <w:t>());</w:t>
      </w:r>
    </w:p>
    <w:p w14:paraId="7D65BCA9" w14:textId="77777777" w:rsidR="00D82CCA" w:rsidRPr="00D82CCA" w:rsidRDefault="00D82CCA" w:rsidP="00D82CCA">
      <w:pPr>
        <w:shd w:val="clear" w:color="auto" w:fill="1E1E1E"/>
        <w:spacing w:line="285" w:lineRule="atLeast"/>
        <w:rPr>
          <w:rFonts w:ascii="Consolas" w:hAnsi="Consolas"/>
          <w:color w:val="D4D4D4"/>
          <w:sz w:val="21"/>
          <w:szCs w:val="21"/>
          <w:lang w:val="sr-Cyrl-RS" w:eastAsia="sr-Cyrl-RS"/>
        </w:rPr>
      </w:pPr>
      <w:r w:rsidRPr="00D82CCA">
        <w:rPr>
          <w:rFonts w:ascii="Consolas" w:hAnsi="Consolas"/>
          <w:color w:val="D4D4D4"/>
          <w:sz w:val="21"/>
          <w:szCs w:val="21"/>
          <w:lang w:val="sr-Cyrl-RS" w:eastAsia="sr-Cyrl-RS"/>
        </w:rPr>
        <w:t>    }</w:t>
      </w:r>
    </w:p>
    <w:p w14:paraId="43038FC9" w14:textId="77777777" w:rsidR="00D82CCA" w:rsidRPr="00D82CCA" w:rsidRDefault="00D82CCA" w:rsidP="00D82CCA">
      <w:pPr>
        <w:shd w:val="clear" w:color="auto" w:fill="1E1E1E"/>
        <w:spacing w:line="285" w:lineRule="atLeast"/>
        <w:rPr>
          <w:rFonts w:ascii="Consolas" w:hAnsi="Consolas"/>
          <w:color w:val="D4D4D4"/>
          <w:sz w:val="21"/>
          <w:szCs w:val="21"/>
          <w:lang w:val="sr-Cyrl-RS" w:eastAsia="sr-Cyrl-RS"/>
        </w:rPr>
      </w:pPr>
      <w:r w:rsidRPr="00D82CCA">
        <w:rPr>
          <w:rFonts w:ascii="Consolas" w:hAnsi="Consolas"/>
          <w:color w:val="D4D4D4"/>
          <w:sz w:val="21"/>
          <w:szCs w:val="21"/>
          <w:lang w:val="sr-Cyrl-RS" w:eastAsia="sr-Cyrl-RS"/>
        </w:rPr>
        <w:t>    </w:t>
      </w:r>
      <w:r w:rsidRPr="00D82CCA">
        <w:rPr>
          <w:rFonts w:ascii="Consolas" w:hAnsi="Consolas"/>
          <w:color w:val="9CDCFE"/>
          <w:sz w:val="21"/>
          <w:szCs w:val="21"/>
          <w:lang w:val="sr-Cyrl-RS" w:eastAsia="sr-Cyrl-RS"/>
        </w:rPr>
        <w:t>$connection</w:t>
      </w:r>
      <w:r w:rsidRPr="00D82CCA">
        <w:rPr>
          <w:rFonts w:ascii="Consolas" w:hAnsi="Consolas"/>
          <w:color w:val="D4D4D4"/>
          <w:sz w:val="21"/>
          <w:szCs w:val="21"/>
          <w:lang w:val="sr-Cyrl-RS" w:eastAsia="sr-Cyrl-RS"/>
        </w:rPr>
        <w:t>-&gt;</w:t>
      </w:r>
      <w:r w:rsidRPr="00D82CCA">
        <w:rPr>
          <w:rFonts w:ascii="Consolas" w:hAnsi="Consolas"/>
          <w:color w:val="DCDCAA"/>
          <w:sz w:val="21"/>
          <w:szCs w:val="21"/>
          <w:lang w:val="sr-Cyrl-RS" w:eastAsia="sr-Cyrl-RS"/>
        </w:rPr>
        <w:t>setAttribute</w:t>
      </w:r>
      <w:r w:rsidRPr="00D82CCA">
        <w:rPr>
          <w:rFonts w:ascii="Consolas" w:hAnsi="Consolas"/>
          <w:color w:val="D4D4D4"/>
          <w:sz w:val="21"/>
          <w:szCs w:val="21"/>
          <w:lang w:val="sr-Cyrl-RS" w:eastAsia="sr-Cyrl-RS"/>
        </w:rPr>
        <w:t>(</w:t>
      </w:r>
      <w:r w:rsidRPr="00D82CCA">
        <w:rPr>
          <w:rFonts w:ascii="Consolas" w:hAnsi="Consolas"/>
          <w:color w:val="4EC9B0"/>
          <w:sz w:val="21"/>
          <w:szCs w:val="21"/>
          <w:lang w:val="sr-Cyrl-RS" w:eastAsia="sr-Cyrl-RS"/>
        </w:rPr>
        <w:t>PDO</w:t>
      </w:r>
      <w:r w:rsidRPr="00D82CCA">
        <w:rPr>
          <w:rFonts w:ascii="Consolas" w:hAnsi="Consolas"/>
          <w:color w:val="D4D4D4"/>
          <w:sz w:val="21"/>
          <w:szCs w:val="21"/>
          <w:lang w:val="sr-Cyrl-RS" w:eastAsia="sr-Cyrl-RS"/>
        </w:rPr>
        <w:t>::ATTR_ERRMODE, </w:t>
      </w:r>
      <w:r w:rsidRPr="00D82CCA">
        <w:rPr>
          <w:rFonts w:ascii="Consolas" w:hAnsi="Consolas"/>
          <w:color w:val="4EC9B0"/>
          <w:sz w:val="21"/>
          <w:szCs w:val="21"/>
          <w:lang w:val="sr-Cyrl-RS" w:eastAsia="sr-Cyrl-RS"/>
        </w:rPr>
        <w:t>PDO</w:t>
      </w:r>
      <w:r w:rsidRPr="00D82CCA">
        <w:rPr>
          <w:rFonts w:ascii="Consolas" w:hAnsi="Consolas"/>
          <w:color w:val="D4D4D4"/>
          <w:sz w:val="21"/>
          <w:szCs w:val="21"/>
          <w:lang w:val="sr-Cyrl-RS" w:eastAsia="sr-Cyrl-RS"/>
        </w:rPr>
        <w:t>::ERRMODE_EXCEPTION);</w:t>
      </w:r>
    </w:p>
    <w:p w14:paraId="7AAFFD8A" w14:textId="77777777" w:rsidR="00D82CCA" w:rsidRPr="00D82CCA" w:rsidRDefault="00D82CCA" w:rsidP="00D82CCA">
      <w:pPr>
        <w:shd w:val="clear" w:color="auto" w:fill="1E1E1E"/>
        <w:spacing w:line="285" w:lineRule="atLeast"/>
        <w:rPr>
          <w:rFonts w:ascii="Consolas" w:hAnsi="Consolas"/>
          <w:color w:val="D4D4D4"/>
          <w:sz w:val="21"/>
          <w:szCs w:val="21"/>
          <w:lang w:val="sr-Cyrl-RS" w:eastAsia="sr-Cyrl-RS"/>
        </w:rPr>
      </w:pPr>
      <w:r w:rsidRPr="00D82CCA">
        <w:rPr>
          <w:rFonts w:ascii="Consolas" w:hAnsi="Consolas"/>
          <w:color w:val="D4D4D4"/>
          <w:sz w:val="21"/>
          <w:szCs w:val="21"/>
          <w:lang w:val="sr-Cyrl-RS" w:eastAsia="sr-Cyrl-RS"/>
        </w:rPr>
        <w:t>    </w:t>
      </w:r>
      <w:r w:rsidRPr="00D82CCA">
        <w:rPr>
          <w:rFonts w:ascii="Consolas" w:hAnsi="Consolas"/>
          <w:color w:val="9CDCFE"/>
          <w:sz w:val="21"/>
          <w:szCs w:val="21"/>
          <w:lang w:val="sr-Cyrl-RS" w:eastAsia="sr-Cyrl-RS"/>
        </w:rPr>
        <w:t>$connection</w:t>
      </w:r>
      <w:r w:rsidRPr="00D82CCA">
        <w:rPr>
          <w:rFonts w:ascii="Consolas" w:hAnsi="Consolas"/>
          <w:color w:val="D4D4D4"/>
          <w:sz w:val="21"/>
          <w:szCs w:val="21"/>
          <w:lang w:val="sr-Cyrl-RS" w:eastAsia="sr-Cyrl-RS"/>
        </w:rPr>
        <w:t>-&gt;</w:t>
      </w:r>
      <w:r w:rsidRPr="00D82CCA">
        <w:rPr>
          <w:rFonts w:ascii="Consolas" w:hAnsi="Consolas"/>
          <w:color w:val="DCDCAA"/>
          <w:sz w:val="21"/>
          <w:szCs w:val="21"/>
          <w:lang w:val="sr-Cyrl-RS" w:eastAsia="sr-Cyrl-RS"/>
        </w:rPr>
        <w:t>setAttribute</w:t>
      </w:r>
      <w:r w:rsidRPr="00D82CCA">
        <w:rPr>
          <w:rFonts w:ascii="Consolas" w:hAnsi="Consolas"/>
          <w:color w:val="D4D4D4"/>
          <w:sz w:val="21"/>
          <w:szCs w:val="21"/>
          <w:lang w:val="sr-Cyrl-RS" w:eastAsia="sr-Cyrl-RS"/>
        </w:rPr>
        <w:t>(</w:t>
      </w:r>
      <w:r w:rsidRPr="00D82CCA">
        <w:rPr>
          <w:rFonts w:ascii="Consolas" w:hAnsi="Consolas"/>
          <w:color w:val="4EC9B0"/>
          <w:sz w:val="21"/>
          <w:szCs w:val="21"/>
          <w:lang w:val="sr-Cyrl-RS" w:eastAsia="sr-Cyrl-RS"/>
        </w:rPr>
        <w:t>PDO</w:t>
      </w:r>
      <w:r w:rsidRPr="00D82CCA">
        <w:rPr>
          <w:rFonts w:ascii="Consolas" w:hAnsi="Consolas"/>
          <w:color w:val="D4D4D4"/>
          <w:sz w:val="21"/>
          <w:szCs w:val="21"/>
          <w:lang w:val="sr-Cyrl-RS" w:eastAsia="sr-Cyrl-RS"/>
        </w:rPr>
        <w:t>::ATTR_DEFAULT_FETCH_MODE, </w:t>
      </w:r>
      <w:r w:rsidRPr="00D82CCA">
        <w:rPr>
          <w:rFonts w:ascii="Consolas" w:hAnsi="Consolas"/>
          <w:color w:val="4EC9B0"/>
          <w:sz w:val="21"/>
          <w:szCs w:val="21"/>
          <w:lang w:val="sr-Cyrl-RS" w:eastAsia="sr-Cyrl-RS"/>
        </w:rPr>
        <w:t>PDO</w:t>
      </w:r>
      <w:r w:rsidRPr="00D82CCA">
        <w:rPr>
          <w:rFonts w:ascii="Consolas" w:hAnsi="Consolas"/>
          <w:color w:val="D4D4D4"/>
          <w:sz w:val="21"/>
          <w:szCs w:val="21"/>
          <w:lang w:val="sr-Cyrl-RS" w:eastAsia="sr-Cyrl-RS"/>
        </w:rPr>
        <w:t>::FETCH_OBJ);</w:t>
      </w:r>
    </w:p>
    <w:p w14:paraId="4C9E8A13" w14:textId="77777777" w:rsidR="00D82CCA" w:rsidRPr="00D82CCA" w:rsidRDefault="00D82CCA" w:rsidP="00D82CCA">
      <w:pPr>
        <w:shd w:val="clear" w:color="auto" w:fill="1E1E1E"/>
        <w:spacing w:line="285" w:lineRule="atLeast"/>
        <w:rPr>
          <w:rFonts w:ascii="Consolas" w:hAnsi="Consolas"/>
          <w:color w:val="D4D4D4"/>
          <w:sz w:val="21"/>
          <w:szCs w:val="21"/>
          <w:lang w:val="sr-Cyrl-RS" w:eastAsia="sr-Cyrl-RS"/>
        </w:rPr>
      </w:pPr>
      <w:r w:rsidRPr="00D82CCA">
        <w:rPr>
          <w:rFonts w:ascii="Consolas" w:hAnsi="Consolas"/>
          <w:color w:val="569CD6"/>
          <w:sz w:val="21"/>
          <w:szCs w:val="21"/>
          <w:lang w:val="sr-Cyrl-RS" w:eastAsia="sr-Cyrl-RS"/>
        </w:rPr>
        <w:t>?&gt;</w:t>
      </w:r>
    </w:p>
    <w:p w14:paraId="62ABFEB2" w14:textId="77777777" w:rsidR="0065476A" w:rsidRDefault="0065476A">
      <w:pPr>
        <w:rPr>
          <w:rFonts w:ascii="Calibri" w:eastAsia="Calibri" w:hAnsi="Calibri" w:cs="Calibri"/>
          <w:color w:val="548DD4" w:themeColor="text2" w:themeTint="99"/>
          <w:sz w:val="40"/>
          <w:szCs w:val="40"/>
        </w:rPr>
      </w:pPr>
      <w:r>
        <w:rPr>
          <w:rFonts w:ascii="Calibri" w:hAnsi="Calibri" w:cs="Calibri"/>
          <w:sz w:val="40"/>
          <w:szCs w:val="40"/>
        </w:rPr>
        <w:br w:type="page"/>
      </w:r>
    </w:p>
    <w:p w14:paraId="4D4EF2C2" w14:textId="69A9E1FC" w:rsidR="0065476A" w:rsidRDefault="0065476A" w:rsidP="0065476A">
      <w:pPr>
        <w:pStyle w:val="Heading3"/>
        <w:rPr>
          <w:rFonts w:ascii="Calibri" w:hAnsi="Calibri" w:cs="Calibri"/>
          <w:sz w:val="40"/>
          <w:szCs w:val="40"/>
        </w:rPr>
      </w:pPr>
      <w:bookmarkStart w:id="50" w:name="_Toc66306962"/>
      <w:r>
        <w:lastRenderedPageBreak/>
        <w:t>login.ini</w:t>
      </w:r>
      <w:bookmarkEnd w:id="50"/>
      <w:r>
        <w:rPr>
          <w:rFonts w:ascii="Calibri" w:hAnsi="Calibri" w:cs="Calibri"/>
          <w:sz w:val="40"/>
          <w:szCs w:val="40"/>
        </w:rPr>
        <w:t xml:space="preserve"> </w:t>
      </w:r>
    </w:p>
    <w:p w14:paraId="5817FA9E"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&lt;?php</w:t>
      </w:r>
    </w:p>
    <w:p w14:paraId="2AF662C1"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569CD6"/>
          <w:sz w:val="21"/>
          <w:szCs w:val="21"/>
          <w:lang w:val="sr-Cyrl-RS" w:eastAsia="sr-Cyrl-RS"/>
        </w:rPr>
        <w:t>driver</w:t>
      </w:r>
      <w:r w:rsidRPr="0065476A">
        <w:rPr>
          <w:rFonts w:ascii="Consolas" w:hAnsi="Consolas"/>
          <w:color w:val="D4D4D4"/>
          <w:sz w:val="21"/>
          <w:szCs w:val="21"/>
          <w:lang w:val="sr-Cyrl-RS" w:eastAsia="sr-Cyrl-RS"/>
        </w:rPr>
        <w:t> = </w:t>
      </w:r>
      <w:r w:rsidRPr="0065476A">
        <w:rPr>
          <w:rFonts w:ascii="Consolas" w:hAnsi="Consolas"/>
          <w:color w:val="CE9178"/>
          <w:sz w:val="21"/>
          <w:szCs w:val="21"/>
          <w:lang w:val="sr-Cyrl-RS" w:eastAsia="sr-Cyrl-RS"/>
        </w:rPr>
        <w:t>'mysql'</w:t>
      </w:r>
      <w:r w:rsidRPr="0065476A">
        <w:rPr>
          <w:rFonts w:ascii="Consolas" w:hAnsi="Consolas"/>
          <w:color w:val="6A9955"/>
          <w:sz w:val="21"/>
          <w:szCs w:val="21"/>
          <w:lang w:val="sr-Cyrl-RS" w:eastAsia="sr-Cyrl-RS"/>
        </w:rPr>
        <w:t>;</w:t>
      </w:r>
    </w:p>
    <w:p w14:paraId="49375A68"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569CD6"/>
          <w:sz w:val="21"/>
          <w:szCs w:val="21"/>
          <w:lang w:val="sr-Cyrl-RS" w:eastAsia="sr-Cyrl-RS"/>
        </w:rPr>
        <w:t>host</w:t>
      </w:r>
      <w:r w:rsidRPr="0065476A">
        <w:rPr>
          <w:rFonts w:ascii="Consolas" w:hAnsi="Consolas"/>
          <w:color w:val="D4D4D4"/>
          <w:sz w:val="21"/>
          <w:szCs w:val="21"/>
          <w:lang w:val="sr-Cyrl-RS" w:eastAsia="sr-Cyrl-RS"/>
        </w:rPr>
        <w:t> = </w:t>
      </w:r>
      <w:r w:rsidRPr="0065476A">
        <w:rPr>
          <w:rFonts w:ascii="Consolas" w:hAnsi="Consolas"/>
          <w:color w:val="CE9178"/>
          <w:sz w:val="21"/>
          <w:szCs w:val="21"/>
          <w:lang w:val="sr-Cyrl-RS" w:eastAsia="sr-Cyrl-RS"/>
        </w:rPr>
        <w:t>'sql311.epizy.com'</w:t>
      </w:r>
      <w:r w:rsidRPr="0065476A">
        <w:rPr>
          <w:rFonts w:ascii="Consolas" w:hAnsi="Consolas"/>
          <w:color w:val="6A9955"/>
          <w:sz w:val="21"/>
          <w:szCs w:val="21"/>
          <w:lang w:val="sr-Cyrl-RS" w:eastAsia="sr-Cyrl-RS"/>
        </w:rPr>
        <w:t>;</w:t>
      </w:r>
    </w:p>
    <w:p w14:paraId="6B942EE1"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569CD6"/>
          <w:sz w:val="21"/>
          <w:szCs w:val="21"/>
          <w:lang w:val="sr-Cyrl-RS" w:eastAsia="sr-Cyrl-RS"/>
        </w:rPr>
        <w:t>db</w:t>
      </w:r>
      <w:r w:rsidRPr="0065476A">
        <w:rPr>
          <w:rFonts w:ascii="Consolas" w:hAnsi="Consolas"/>
          <w:color w:val="D4D4D4"/>
          <w:sz w:val="21"/>
          <w:szCs w:val="21"/>
          <w:lang w:val="sr-Cyrl-RS" w:eastAsia="sr-Cyrl-RS"/>
        </w:rPr>
        <w:t> = </w:t>
      </w:r>
      <w:r w:rsidRPr="0065476A">
        <w:rPr>
          <w:rFonts w:ascii="Consolas" w:hAnsi="Consolas"/>
          <w:color w:val="CE9178"/>
          <w:sz w:val="21"/>
          <w:szCs w:val="21"/>
          <w:lang w:val="sr-Cyrl-RS" w:eastAsia="sr-Cyrl-RS"/>
        </w:rPr>
        <w:t>'epiz_27721802_mobishop'</w:t>
      </w:r>
      <w:r w:rsidRPr="0065476A">
        <w:rPr>
          <w:rFonts w:ascii="Consolas" w:hAnsi="Consolas"/>
          <w:color w:val="6A9955"/>
          <w:sz w:val="21"/>
          <w:szCs w:val="21"/>
          <w:lang w:val="sr-Cyrl-RS" w:eastAsia="sr-Cyrl-RS"/>
        </w:rPr>
        <w:t>;</w:t>
      </w:r>
    </w:p>
    <w:p w14:paraId="2ED76B8B"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569CD6"/>
          <w:sz w:val="21"/>
          <w:szCs w:val="21"/>
          <w:lang w:val="sr-Cyrl-RS" w:eastAsia="sr-Cyrl-RS"/>
        </w:rPr>
        <w:t>username</w:t>
      </w:r>
      <w:r w:rsidRPr="0065476A">
        <w:rPr>
          <w:rFonts w:ascii="Consolas" w:hAnsi="Consolas"/>
          <w:color w:val="D4D4D4"/>
          <w:sz w:val="21"/>
          <w:szCs w:val="21"/>
          <w:lang w:val="sr-Cyrl-RS" w:eastAsia="sr-Cyrl-RS"/>
        </w:rPr>
        <w:t> = </w:t>
      </w:r>
      <w:r w:rsidRPr="0065476A">
        <w:rPr>
          <w:rFonts w:ascii="Consolas" w:hAnsi="Consolas"/>
          <w:color w:val="CE9178"/>
          <w:sz w:val="21"/>
          <w:szCs w:val="21"/>
          <w:lang w:val="sr-Cyrl-RS" w:eastAsia="sr-Cyrl-RS"/>
        </w:rPr>
        <w:t>'epiz_27721802'</w:t>
      </w:r>
      <w:r w:rsidRPr="0065476A">
        <w:rPr>
          <w:rFonts w:ascii="Consolas" w:hAnsi="Consolas"/>
          <w:color w:val="6A9955"/>
          <w:sz w:val="21"/>
          <w:szCs w:val="21"/>
          <w:lang w:val="sr-Cyrl-RS" w:eastAsia="sr-Cyrl-RS"/>
        </w:rPr>
        <w:t>;</w:t>
      </w:r>
    </w:p>
    <w:p w14:paraId="19458C70"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569CD6"/>
          <w:sz w:val="21"/>
          <w:szCs w:val="21"/>
          <w:lang w:val="sr-Cyrl-RS" w:eastAsia="sr-Cyrl-RS"/>
        </w:rPr>
        <w:t>password</w:t>
      </w:r>
      <w:r w:rsidRPr="0065476A">
        <w:rPr>
          <w:rFonts w:ascii="Consolas" w:hAnsi="Consolas"/>
          <w:color w:val="D4D4D4"/>
          <w:sz w:val="21"/>
          <w:szCs w:val="21"/>
          <w:lang w:val="sr-Cyrl-RS" w:eastAsia="sr-Cyrl-RS"/>
        </w:rPr>
        <w:t> = </w:t>
      </w:r>
      <w:r w:rsidRPr="0065476A">
        <w:rPr>
          <w:rFonts w:ascii="Consolas" w:hAnsi="Consolas"/>
          <w:color w:val="CE9178"/>
          <w:sz w:val="21"/>
          <w:szCs w:val="21"/>
          <w:lang w:val="sr-Cyrl-RS" w:eastAsia="sr-Cyrl-RS"/>
        </w:rPr>
        <w:t>'aNkRPvdr7I'</w:t>
      </w:r>
      <w:r w:rsidRPr="0065476A">
        <w:rPr>
          <w:rFonts w:ascii="Consolas" w:hAnsi="Consolas"/>
          <w:color w:val="6A9955"/>
          <w:sz w:val="21"/>
          <w:szCs w:val="21"/>
          <w:lang w:val="sr-Cyrl-RS" w:eastAsia="sr-Cyrl-RS"/>
        </w:rPr>
        <w:t>;</w:t>
      </w:r>
    </w:p>
    <w:p w14:paraId="1C296F78"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?&gt;</w:t>
      </w:r>
    </w:p>
    <w:p w14:paraId="5728B3CA" w14:textId="77777777" w:rsidR="0065476A" w:rsidRDefault="0065476A">
      <w:pPr>
        <w:rPr>
          <w:rFonts w:ascii="Calibri" w:eastAsia="Calibri" w:hAnsi="Calibri" w:cs="Calibri"/>
          <w:color w:val="548DD4" w:themeColor="text2" w:themeTint="99"/>
          <w:sz w:val="40"/>
          <w:szCs w:val="40"/>
        </w:rPr>
      </w:pPr>
      <w:r>
        <w:rPr>
          <w:rFonts w:ascii="Calibri" w:hAnsi="Calibri" w:cs="Calibri"/>
          <w:sz w:val="40"/>
          <w:szCs w:val="40"/>
        </w:rPr>
        <w:br w:type="page"/>
      </w:r>
    </w:p>
    <w:p w14:paraId="4F863462" w14:textId="0720C438" w:rsidR="0065476A" w:rsidRDefault="0065476A" w:rsidP="0065476A">
      <w:pPr>
        <w:pStyle w:val="Heading3"/>
        <w:rPr>
          <w:rFonts w:ascii="Calibri" w:hAnsi="Calibri" w:cs="Calibri"/>
          <w:sz w:val="40"/>
          <w:szCs w:val="40"/>
        </w:rPr>
      </w:pPr>
      <w:bookmarkStart w:id="51" w:name="_Toc66306963"/>
      <w:r>
        <w:lastRenderedPageBreak/>
        <w:t>print-</w:t>
      </w:r>
      <w:proofErr w:type="spellStart"/>
      <w:r>
        <w:t>users.php</w:t>
      </w:r>
      <w:bookmarkEnd w:id="51"/>
      <w:proofErr w:type="spellEnd"/>
      <w:r>
        <w:rPr>
          <w:rFonts w:ascii="Calibri" w:hAnsi="Calibri" w:cs="Calibri"/>
          <w:sz w:val="40"/>
          <w:szCs w:val="40"/>
        </w:rPr>
        <w:t xml:space="preserve"> </w:t>
      </w:r>
    </w:p>
    <w:p w14:paraId="5E1755CB"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569CD6"/>
          <w:sz w:val="21"/>
          <w:szCs w:val="21"/>
          <w:lang w:val="sr-Cyrl-RS" w:eastAsia="sr-Cyrl-RS"/>
        </w:rPr>
        <w:t>&lt;?php</w:t>
      </w:r>
    </w:p>
    <w:p w14:paraId="40432862"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DCDCAA"/>
          <w:sz w:val="21"/>
          <w:szCs w:val="21"/>
          <w:lang w:val="sr-Cyrl-RS" w:eastAsia="sr-Cyrl-RS"/>
        </w:rPr>
        <w:t>session_start</w:t>
      </w:r>
      <w:r w:rsidRPr="0065476A">
        <w:rPr>
          <w:rFonts w:ascii="Consolas" w:hAnsi="Consolas"/>
          <w:color w:val="D4D4D4"/>
          <w:sz w:val="21"/>
          <w:szCs w:val="21"/>
          <w:lang w:val="sr-Cyrl-RS" w:eastAsia="sr-Cyrl-RS"/>
        </w:rPr>
        <w:t>();</w:t>
      </w:r>
    </w:p>
    <w:p w14:paraId="6B71170F"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DCDCAA"/>
          <w:sz w:val="21"/>
          <w:szCs w:val="21"/>
          <w:lang w:val="sr-Cyrl-RS" w:eastAsia="sr-Cyrl-RS"/>
        </w:rPr>
        <w:t>include</w:t>
      </w:r>
      <w:r w:rsidRPr="0065476A">
        <w:rPr>
          <w:rFonts w:ascii="Consolas" w:hAnsi="Consolas"/>
          <w:color w:val="D4D4D4"/>
          <w:sz w:val="21"/>
          <w:szCs w:val="21"/>
          <w:lang w:val="sr-Cyrl-RS" w:eastAsia="sr-Cyrl-RS"/>
        </w:rPr>
        <w:t>(</w:t>
      </w:r>
      <w:r w:rsidRPr="0065476A">
        <w:rPr>
          <w:rFonts w:ascii="Consolas" w:hAnsi="Consolas"/>
          <w:color w:val="CE9178"/>
          <w:sz w:val="21"/>
          <w:szCs w:val="21"/>
          <w:lang w:val="sr-Cyrl-RS" w:eastAsia="sr-Cyrl-RS"/>
        </w:rPr>
        <w:t>"../connection/connection.php"</w:t>
      </w:r>
      <w:r w:rsidRPr="0065476A">
        <w:rPr>
          <w:rFonts w:ascii="Consolas" w:hAnsi="Consolas"/>
          <w:color w:val="D4D4D4"/>
          <w:sz w:val="21"/>
          <w:szCs w:val="21"/>
          <w:lang w:val="sr-Cyrl-RS" w:eastAsia="sr-Cyrl-RS"/>
        </w:rPr>
        <w:t>);</w:t>
      </w:r>
    </w:p>
    <w:p w14:paraId="6C8E8405"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DCDCAA"/>
          <w:sz w:val="21"/>
          <w:szCs w:val="21"/>
          <w:lang w:val="sr-Cyrl-RS" w:eastAsia="sr-Cyrl-RS"/>
        </w:rPr>
        <w:t>include</w:t>
      </w:r>
      <w:r w:rsidRPr="0065476A">
        <w:rPr>
          <w:rFonts w:ascii="Consolas" w:hAnsi="Consolas"/>
          <w:color w:val="D4D4D4"/>
          <w:sz w:val="21"/>
          <w:szCs w:val="21"/>
          <w:lang w:val="sr-Cyrl-RS" w:eastAsia="sr-Cyrl-RS"/>
        </w:rPr>
        <w:t>(</w:t>
      </w:r>
      <w:r w:rsidRPr="0065476A">
        <w:rPr>
          <w:rFonts w:ascii="Consolas" w:hAnsi="Consolas"/>
          <w:color w:val="CE9178"/>
          <w:sz w:val="21"/>
          <w:szCs w:val="21"/>
          <w:lang w:val="sr-Cyrl-RS" w:eastAsia="sr-Cyrl-RS"/>
        </w:rPr>
        <w:t>"../functions.php"</w:t>
      </w:r>
      <w:r w:rsidRPr="0065476A">
        <w:rPr>
          <w:rFonts w:ascii="Consolas" w:hAnsi="Consolas"/>
          <w:color w:val="D4D4D4"/>
          <w:sz w:val="21"/>
          <w:szCs w:val="21"/>
          <w:lang w:val="sr-Cyrl-RS" w:eastAsia="sr-Cyrl-RS"/>
        </w:rPr>
        <w:t>);</w:t>
      </w:r>
    </w:p>
    <w:p w14:paraId="326BB179"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DCDCAA"/>
          <w:sz w:val="21"/>
          <w:szCs w:val="21"/>
          <w:lang w:val="sr-Cyrl-RS" w:eastAsia="sr-Cyrl-RS"/>
        </w:rPr>
        <w:t>redirectTo404</w:t>
      </w:r>
      <w:r w:rsidRPr="0065476A">
        <w:rPr>
          <w:rFonts w:ascii="Consolas" w:hAnsi="Consolas"/>
          <w:color w:val="D4D4D4"/>
          <w:sz w:val="21"/>
          <w:szCs w:val="21"/>
          <w:lang w:val="sr-Cyrl-RS" w:eastAsia="sr-Cyrl-RS"/>
        </w:rPr>
        <w:t>();</w:t>
      </w:r>
    </w:p>
    <w:p w14:paraId="688439F5"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9CDCFE"/>
          <w:sz w:val="21"/>
          <w:szCs w:val="21"/>
          <w:lang w:val="sr-Cyrl-RS" w:eastAsia="sr-Cyrl-RS"/>
        </w:rPr>
        <w:t>$response</w:t>
      </w:r>
      <w:r w:rsidRPr="0065476A">
        <w:rPr>
          <w:rFonts w:ascii="Consolas" w:hAnsi="Consolas"/>
          <w:color w:val="D4D4D4"/>
          <w:sz w:val="21"/>
          <w:szCs w:val="21"/>
          <w:lang w:val="sr-Cyrl-RS" w:eastAsia="sr-Cyrl-RS"/>
        </w:rPr>
        <w:t> = [</w:t>
      </w:r>
      <w:r w:rsidRPr="0065476A">
        <w:rPr>
          <w:rFonts w:ascii="Consolas" w:hAnsi="Consolas"/>
          <w:color w:val="CE9178"/>
          <w:sz w:val="21"/>
          <w:szCs w:val="21"/>
          <w:lang w:val="sr-Cyrl-RS" w:eastAsia="sr-Cyrl-RS"/>
        </w:rPr>
        <w:t>"response"</w:t>
      </w:r>
      <w:r w:rsidRPr="0065476A">
        <w:rPr>
          <w:rFonts w:ascii="Consolas" w:hAnsi="Consolas"/>
          <w:color w:val="D4D4D4"/>
          <w:sz w:val="21"/>
          <w:szCs w:val="21"/>
          <w:lang w:val="sr-Cyrl-RS" w:eastAsia="sr-Cyrl-RS"/>
        </w:rPr>
        <w:t>=&gt;</w:t>
      </w:r>
      <w:r w:rsidRPr="0065476A">
        <w:rPr>
          <w:rFonts w:ascii="Consolas" w:hAnsi="Consolas"/>
          <w:color w:val="DCDCAA"/>
          <w:sz w:val="21"/>
          <w:szCs w:val="21"/>
          <w:lang w:val="sr-Cyrl-RS" w:eastAsia="sr-Cyrl-RS"/>
        </w:rPr>
        <w:t>printAdminSectionUsers</w:t>
      </w:r>
      <w:r w:rsidRPr="0065476A">
        <w:rPr>
          <w:rFonts w:ascii="Consolas" w:hAnsi="Consolas"/>
          <w:color w:val="D4D4D4"/>
          <w:sz w:val="21"/>
          <w:szCs w:val="21"/>
          <w:lang w:val="sr-Cyrl-RS" w:eastAsia="sr-Cyrl-RS"/>
        </w:rPr>
        <w:t>()];</w:t>
      </w:r>
    </w:p>
    <w:p w14:paraId="33B06564"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DCDCAA"/>
          <w:sz w:val="21"/>
          <w:szCs w:val="21"/>
          <w:lang w:val="sr-Cyrl-RS" w:eastAsia="sr-Cyrl-RS"/>
        </w:rPr>
        <w:t>http_response_code</w:t>
      </w:r>
      <w:r w:rsidRPr="0065476A">
        <w:rPr>
          <w:rFonts w:ascii="Consolas" w:hAnsi="Consolas"/>
          <w:color w:val="D4D4D4"/>
          <w:sz w:val="21"/>
          <w:szCs w:val="21"/>
          <w:lang w:val="sr-Cyrl-RS" w:eastAsia="sr-Cyrl-RS"/>
        </w:rPr>
        <w:t>(</w:t>
      </w:r>
      <w:r w:rsidRPr="0065476A">
        <w:rPr>
          <w:rFonts w:ascii="Consolas" w:hAnsi="Consolas"/>
          <w:color w:val="B5CEA8"/>
          <w:sz w:val="21"/>
          <w:szCs w:val="21"/>
          <w:lang w:val="sr-Cyrl-RS" w:eastAsia="sr-Cyrl-RS"/>
        </w:rPr>
        <w:t>200</w:t>
      </w:r>
      <w:r w:rsidRPr="0065476A">
        <w:rPr>
          <w:rFonts w:ascii="Consolas" w:hAnsi="Consolas"/>
          <w:color w:val="D4D4D4"/>
          <w:sz w:val="21"/>
          <w:szCs w:val="21"/>
          <w:lang w:val="sr-Cyrl-RS" w:eastAsia="sr-Cyrl-RS"/>
        </w:rPr>
        <w:t>);</w:t>
      </w:r>
    </w:p>
    <w:p w14:paraId="112E6AB3"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DCDCAA"/>
          <w:sz w:val="21"/>
          <w:szCs w:val="21"/>
          <w:lang w:val="sr-Cyrl-RS" w:eastAsia="sr-Cyrl-RS"/>
        </w:rPr>
        <w:t>header</w:t>
      </w:r>
      <w:r w:rsidRPr="0065476A">
        <w:rPr>
          <w:rFonts w:ascii="Consolas" w:hAnsi="Consolas"/>
          <w:color w:val="D4D4D4"/>
          <w:sz w:val="21"/>
          <w:szCs w:val="21"/>
          <w:lang w:val="sr-Cyrl-RS" w:eastAsia="sr-Cyrl-RS"/>
        </w:rPr>
        <w:t>(</w:t>
      </w:r>
      <w:r w:rsidRPr="0065476A">
        <w:rPr>
          <w:rFonts w:ascii="Consolas" w:hAnsi="Consolas"/>
          <w:color w:val="CE9178"/>
          <w:sz w:val="21"/>
          <w:szCs w:val="21"/>
          <w:lang w:val="sr-Cyrl-RS" w:eastAsia="sr-Cyrl-RS"/>
        </w:rPr>
        <w:t>"Content-type: application/json"</w:t>
      </w:r>
      <w:r w:rsidRPr="0065476A">
        <w:rPr>
          <w:rFonts w:ascii="Consolas" w:hAnsi="Consolas"/>
          <w:color w:val="D4D4D4"/>
          <w:sz w:val="21"/>
          <w:szCs w:val="21"/>
          <w:lang w:val="sr-Cyrl-RS" w:eastAsia="sr-Cyrl-RS"/>
        </w:rPr>
        <w:t>);</w:t>
      </w:r>
    </w:p>
    <w:p w14:paraId="3CBFFF70"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D4D4D4"/>
          <w:sz w:val="21"/>
          <w:szCs w:val="21"/>
          <w:lang w:val="sr-Cyrl-RS" w:eastAsia="sr-Cyrl-RS"/>
        </w:rPr>
        <w:t>    </w:t>
      </w:r>
      <w:r w:rsidRPr="0065476A">
        <w:rPr>
          <w:rFonts w:ascii="Consolas" w:hAnsi="Consolas"/>
          <w:color w:val="DCDCAA"/>
          <w:sz w:val="21"/>
          <w:szCs w:val="21"/>
          <w:lang w:val="sr-Cyrl-RS" w:eastAsia="sr-Cyrl-RS"/>
        </w:rPr>
        <w:t>echo</w:t>
      </w:r>
      <w:r w:rsidRPr="0065476A">
        <w:rPr>
          <w:rFonts w:ascii="Consolas" w:hAnsi="Consolas"/>
          <w:color w:val="D4D4D4"/>
          <w:sz w:val="21"/>
          <w:szCs w:val="21"/>
          <w:lang w:val="sr-Cyrl-RS" w:eastAsia="sr-Cyrl-RS"/>
        </w:rPr>
        <w:t>(</w:t>
      </w:r>
      <w:r w:rsidRPr="0065476A">
        <w:rPr>
          <w:rFonts w:ascii="Consolas" w:hAnsi="Consolas"/>
          <w:color w:val="DCDCAA"/>
          <w:sz w:val="21"/>
          <w:szCs w:val="21"/>
          <w:lang w:val="sr-Cyrl-RS" w:eastAsia="sr-Cyrl-RS"/>
        </w:rPr>
        <w:t>json_encode</w:t>
      </w:r>
      <w:r w:rsidRPr="0065476A">
        <w:rPr>
          <w:rFonts w:ascii="Consolas" w:hAnsi="Consolas"/>
          <w:color w:val="D4D4D4"/>
          <w:sz w:val="21"/>
          <w:szCs w:val="21"/>
          <w:lang w:val="sr-Cyrl-RS" w:eastAsia="sr-Cyrl-RS"/>
        </w:rPr>
        <w:t>(</w:t>
      </w:r>
      <w:r w:rsidRPr="0065476A">
        <w:rPr>
          <w:rFonts w:ascii="Consolas" w:hAnsi="Consolas"/>
          <w:color w:val="9CDCFE"/>
          <w:sz w:val="21"/>
          <w:szCs w:val="21"/>
          <w:lang w:val="sr-Cyrl-RS" w:eastAsia="sr-Cyrl-RS"/>
        </w:rPr>
        <w:t>$response</w:t>
      </w:r>
      <w:r w:rsidRPr="0065476A">
        <w:rPr>
          <w:rFonts w:ascii="Consolas" w:hAnsi="Consolas"/>
          <w:color w:val="D4D4D4"/>
          <w:sz w:val="21"/>
          <w:szCs w:val="21"/>
          <w:lang w:val="sr-Cyrl-RS" w:eastAsia="sr-Cyrl-RS"/>
        </w:rPr>
        <w:t>));</w:t>
      </w:r>
    </w:p>
    <w:p w14:paraId="2CB73E2F" w14:textId="77777777" w:rsidR="0065476A" w:rsidRPr="0065476A" w:rsidRDefault="0065476A" w:rsidP="0065476A">
      <w:pPr>
        <w:shd w:val="clear" w:color="auto" w:fill="1E1E1E"/>
        <w:spacing w:line="285" w:lineRule="atLeast"/>
        <w:rPr>
          <w:rFonts w:ascii="Consolas" w:hAnsi="Consolas"/>
          <w:color w:val="D4D4D4"/>
          <w:sz w:val="21"/>
          <w:szCs w:val="21"/>
          <w:lang w:val="sr-Cyrl-RS" w:eastAsia="sr-Cyrl-RS"/>
        </w:rPr>
      </w:pPr>
      <w:r w:rsidRPr="0065476A">
        <w:rPr>
          <w:rFonts w:ascii="Consolas" w:hAnsi="Consolas"/>
          <w:color w:val="569CD6"/>
          <w:sz w:val="21"/>
          <w:szCs w:val="21"/>
          <w:lang w:val="sr-Cyrl-RS" w:eastAsia="sr-Cyrl-RS"/>
        </w:rPr>
        <w:t>?&gt;</w:t>
      </w:r>
    </w:p>
    <w:p w14:paraId="78E6032D" w14:textId="77777777" w:rsidR="0083777E" w:rsidRDefault="0083777E">
      <w:pPr>
        <w:rPr>
          <w:rFonts w:ascii="Calibri" w:eastAsia="Calibri" w:hAnsi="Calibri" w:cs="Calibri"/>
          <w:color w:val="548DD4" w:themeColor="text2" w:themeTint="99"/>
          <w:sz w:val="40"/>
          <w:szCs w:val="40"/>
        </w:rPr>
      </w:pPr>
      <w:r>
        <w:rPr>
          <w:rFonts w:ascii="Calibri" w:hAnsi="Calibri" w:cs="Calibri"/>
          <w:sz w:val="40"/>
          <w:szCs w:val="40"/>
        </w:rPr>
        <w:br w:type="page"/>
      </w:r>
    </w:p>
    <w:p w14:paraId="2B14BDB9" w14:textId="69A82794" w:rsidR="0083777E" w:rsidRDefault="0083777E" w:rsidP="0083777E">
      <w:pPr>
        <w:pStyle w:val="Heading3"/>
        <w:rPr>
          <w:rFonts w:ascii="Calibri" w:hAnsi="Calibri" w:cs="Calibri"/>
          <w:sz w:val="40"/>
          <w:szCs w:val="40"/>
        </w:rPr>
      </w:pPr>
      <w:bookmarkStart w:id="52" w:name="_Toc66306964"/>
      <w:r>
        <w:lastRenderedPageBreak/>
        <w:t>print-</w:t>
      </w:r>
      <w:proofErr w:type="spellStart"/>
      <w:r>
        <w:t>orders.php</w:t>
      </w:r>
      <w:bookmarkEnd w:id="52"/>
      <w:proofErr w:type="spellEnd"/>
      <w:r>
        <w:rPr>
          <w:rFonts w:ascii="Calibri" w:hAnsi="Calibri" w:cs="Calibri"/>
          <w:sz w:val="40"/>
          <w:szCs w:val="40"/>
        </w:rPr>
        <w:t xml:space="preserve"> </w:t>
      </w:r>
    </w:p>
    <w:p w14:paraId="55EA3D7E"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569CD6"/>
          <w:sz w:val="21"/>
          <w:szCs w:val="21"/>
          <w:lang w:val="sr-Cyrl-RS" w:eastAsia="sr-Cyrl-RS"/>
        </w:rPr>
        <w:t>&lt;?php</w:t>
      </w:r>
    </w:p>
    <w:p w14:paraId="1645DBA0"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session_start</w:t>
      </w:r>
      <w:r w:rsidRPr="0083777E">
        <w:rPr>
          <w:rFonts w:ascii="Consolas" w:hAnsi="Consolas"/>
          <w:color w:val="D4D4D4"/>
          <w:sz w:val="21"/>
          <w:szCs w:val="21"/>
          <w:lang w:val="sr-Cyrl-RS" w:eastAsia="sr-Cyrl-RS"/>
        </w:rPr>
        <w:t>();</w:t>
      </w:r>
    </w:p>
    <w:p w14:paraId="11073C3B"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include</w:t>
      </w:r>
      <w:r w:rsidRPr="0083777E">
        <w:rPr>
          <w:rFonts w:ascii="Consolas" w:hAnsi="Consolas"/>
          <w:color w:val="D4D4D4"/>
          <w:sz w:val="21"/>
          <w:szCs w:val="21"/>
          <w:lang w:val="sr-Cyrl-RS" w:eastAsia="sr-Cyrl-RS"/>
        </w:rPr>
        <w:t>(</w:t>
      </w:r>
      <w:r w:rsidRPr="0083777E">
        <w:rPr>
          <w:rFonts w:ascii="Consolas" w:hAnsi="Consolas"/>
          <w:color w:val="CE9178"/>
          <w:sz w:val="21"/>
          <w:szCs w:val="21"/>
          <w:lang w:val="sr-Cyrl-RS" w:eastAsia="sr-Cyrl-RS"/>
        </w:rPr>
        <w:t>"../connection/connection.php"</w:t>
      </w:r>
      <w:r w:rsidRPr="0083777E">
        <w:rPr>
          <w:rFonts w:ascii="Consolas" w:hAnsi="Consolas"/>
          <w:color w:val="D4D4D4"/>
          <w:sz w:val="21"/>
          <w:szCs w:val="21"/>
          <w:lang w:val="sr-Cyrl-RS" w:eastAsia="sr-Cyrl-RS"/>
        </w:rPr>
        <w:t>);</w:t>
      </w:r>
    </w:p>
    <w:p w14:paraId="5D9E5243"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include</w:t>
      </w:r>
      <w:r w:rsidRPr="0083777E">
        <w:rPr>
          <w:rFonts w:ascii="Consolas" w:hAnsi="Consolas"/>
          <w:color w:val="D4D4D4"/>
          <w:sz w:val="21"/>
          <w:szCs w:val="21"/>
          <w:lang w:val="sr-Cyrl-RS" w:eastAsia="sr-Cyrl-RS"/>
        </w:rPr>
        <w:t>(</w:t>
      </w:r>
      <w:r w:rsidRPr="0083777E">
        <w:rPr>
          <w:rFonts w:ascii="Consolas" w:hAnsi="Consolas"/>
          <w:color w:val="CE9178"/>
          <w:sz w:val="21"/>
          <w:szCs w:val="21"/>
          <w:lang w:val="sr-Cyrl-RS" w:eastAsia="sr-Cyrl-RS"/>
        </w:rPr>
        <w:t>"../functions.php"</w:t>
      </w:r>
      <w:r w:rsidRPr="0083777E">
        <w:rPr>
          <w:rFonts w:ascii="Consolas" w:hAnsi="Consolas"/>
          <w:color w:val="D4D4D4"/>
          <w:sz w:val="21"/>
          <w:szCs w:val="21"/>
          <w:lang w:val="sr-Cyrl-RS" w:eastAsia="sr-Cyrl-RS"/>
        </w:rPr>
        <w:t>);</w:t>
      </w:r>
    </w:p>
    <w:p w14:paraId="1DC6C256"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redirectTo404</w:t>
      </w:r>
      <w:r w:rsidRPr="0083777E">
        <w:rPr>
          <w:rFonts w:ascii="Consolas" w:hAnsi="Consolas"/>
          <w:color w:val="D4D4D4"/>
          <w:sz w:val="21"/>
          <w:szCs w:val="21"/>
          <w:lang w:val="sr-Cyrl-RS" w:eastAsia="sr-Cyrl-RS"/>
        </w:rPr>
        <w:t>();</w:t>
      </w:r>
    </w:p>
    <w:p w14:paraId="6D1A2997"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9CDCFE"/>
          <w:sz w:val="21"/>
          <w:szCs w:val="21"/>
          <w:lang w:val="sr-Cyrl-RS" w:eastAsia="sr-Cyrl-RS"/>
        </w:rPr>
        <w:t>$response</w:t>
      </w:r>
      <w:r w:rsidRPr="0083777E">
        <w:rPr>
          <w:rFonts w:ascii="Consolas" w:hAnsi="Consolas"/>
          <w:color w:val="D4D4D4"/>
          <w:sz w:val="21"/>
          <w:szCs w:val="21"/>
          <w:lang w:val="sr-Cyrl-RS" w:eastAsia="sr-Cyrl-RS"/>
        </w:rPr>
        <w:t> = [</w:t>
      </w:r>
      <w:r w:rsidRPr="0083777E">
        <w:rPr>
          <w:rFonts w:ascii="Consolas" w:hAnsi="Consolas"/>
          <w:color w:val="CE9178"/>
          <w:sz w:val="21"/>
          <w:szCs w:val="21"/>
          <w:lang w:val="sr-Cyrl-RS" w:eastAsia="sr-Cyrl-RS"/>
        </w:rPr>
        <w:t>"response"</w:t>
      </w:r>
      <w:r w:rsidRPr="0083777E">
        <w:rPr>
          <w:rFonts w:ascii="Consolas" w:hAnsi="Consolas"/>
          <w:color w:val="D4D4D4"/>
          <w:sz w:val="21"/>
          <w:szCs w:val="21"/>
          <w:lang w:val="sr-Cyrl-RS" w:eastAsia="sr-Cyrl-RS"/>
        </w:rPr>
        <w:t>=&gt;</w:t>
      </w:r>
      <w:r w:rsidRPr="0083777E">
        <w:rPr>
          <w:rFonts w:ascii="Consolas" w:hAnsi="Consolas"/>
          <w:color w:val="DCDCAA"/>
          <w:sz w:val="21"/>
          <w:szCs w:val="21"/>
          <w:lang w:val="sr-Cyrl-RS" w:eastAsia="sr-Cyrl-RS"/>
        </w:rPr>
        <w:t>printAdminSectionOrders</w:t>
      </w:r>
      <w:r w:rsidRPr="0083777E">
        <w:rPr>
          <w:rFonts w:ascii="Consolas" w:hAnsi="Consolas"/>
          <w:color w:val="D4D4D4"/>
          <w:sz w:val="21"/>
          <w:szCs w:val="21"/>
          <w:lang w:val="sr-Cyrl-RS" w:eastAsia="sr-Cyrl-RS"/>
        </w:rPr>
        <w:t>()];</w:t>
      </w:r>
    </w:p>
    <w:p w14:paraId="1FBA8995"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http_response_code</w:t>
      </w:r>
      <w:r w:rsidRPr="0083777E">
        <w:rPr>
          <w:rFonts w:ascii="Consolas" w:hAnsi="Consolas"/>
          <w:color w:val="D4D4D4"/>
          <w:sz w:val="21"/>
          <w:szCs w:val="21"/>
          <w:lang w:val="sr-Cyrl-RS" w:eastAsia="sr-Cyrl-RS"/>
        </w:rPr>
        <w:t>(</w:t>
      </w:r>
      <w:r w:rsidRPr="0083777E">
        <w:rPr>
          <w:rFonts w:ascii="Consolas" w:hAnsi="Consolas"/>
          <w:color w:val="B5CEA8"/>
          <w:sz w:val="21"/>
          <w:szCs w:val="21"/>
          <w:lang w:val="sr-Cyrl-RS" w:eastAsia="sr-Cyrl-RS"/>
        </w:rPr>
        <w:t>200</w:t>
      </w:r>
      <w:r w:rsidRPr="0083777E">
        <w:rPr>
          <w:rFonts w:ascii="Consolas" w:hAnsi="Consolas"/>
          <w:color w:val="D4D4D4"/>
          <w:sz w:val="21"/>
          <w:szCs w:val="21"/>
          <w:lang w:val="sr-Cyrl-RS" w:eastAsia="sr-Cyrl-RS"/>
        </w:rPr>
        <w:t>);</w:t>
      </w:r>
    </w:p>
    <w:p w14:paraId="523CD931"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header</w:t>
      </w:r>
      <w:r w:rsidRPr="0083777E">
        <w:rPr>
          <w:rFonts w:ascii="Consolas" w:hAnsi="Consolas"/>
          <w:color w:val="D4D4D4"/>
          <w:sz w:val="21"/>
          <w:szCs w:val="21"/>
          <w:lang w:val="sr-Cyrl-RS" w:eastAsia="sr-Cyrl-RS"/>
        </w:rPr>
        <w:t>(</w:t>
      </w:r>
      <w:r w:rsidRPr="0083777E">
        <w:rPr>
          <w:rFonts w:ascii="Consolas" w:hAnsi="Consolas"/>
          <w:color w:val="CE9178"/>
          <w:sz w:val="21"/>
          <w:szCs w:val="21"/>
          <w:lang w:val="sr-Cyrl-RS" w:eastAsia="sr-Cyrl-RS"/>
        </w:rPr>
        <w:t>"Content-type: application/json"</w:t>
      </w:r>
      <w:r w:rsidRPr="0083777E">
        <w:rPr>
          <w:rFonts w:ascii="Consolas" w:hAnsi="Consolas"/>
          <w:color w:val="D4D4D4"/>
          <w:sz w:val="21"/>
          <w:szCs w:val="21"/>
          <w:lang w:val="sr-Cyrl-RS" w:eastAsia="sr-Cyrl-RS"/>
        </w:rPr>
        <w:t>);</w:t>
      </w:r>
    </w:p>
    <w:p w14:paraId="03651242"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echo</w:t>
      </w:r>
      <w:r w:rsidRPr="0083777E">
        <w:rPr>
          <w:rFonts w:ascii="Consolas" w:hAnsi="Consolas"/>
          <w:color w:val="D4D4D4"/>
          <w:sz w:val="21"/>
          <w:szCs w:val="21"/>
          <w:lang w:val="sr-Cyrl-RS" w:eastAsia="sr-Cyrl-RS"/>
        </w:rPr>
        <w:t>(</w:t>
      </w:r>
      <w:r w:rsidRPr="0083777E">
        <w:rPr>
          <w:rFonts w:ascii="Consolas" w:hAnsi="Consolas"/>
          <w:color w:val="DCDCAA"/>
          <w:sz w:val="21"/>
          <w:szCs w:val="21"/>
          <w:lang w:val="sr-Cyrl-RS" w:eastAsia="sr-Cyrl-RS"/>
        </w:rPr>
        <w:t>json_encode</w:t>
      </w:r>
      <w:r w:rsidRPr="0083777E">
        <w:rPr>
          <w:rFonts w:ascii="Consolas" w:hAnsi="Consolas"/>
          <w:color w:val="D4D4D4"/>
          <w:sz w:val="21"/>
          <w:szCs w:val="21"/>
          <w:lang w:val="sr-Cyrl-RS" w:eastAsia="sr-Cyrl-RS"/>
        </w:rPr>
        <w:t>(</w:t>
      </w:r>
      <w:r w:rsidRPr="0083777E">
        <w:rPr>
          <w:rFonts w:ascii="Consolas" w:hAnsi="Consolas"/>
          <w:color w:val="9CDCFE"/>
          <w:sz w:val="21"/>
          <w:szCs w:val="21"/>
          <w:lang w:val="sr-Cyrl-RS" w:eastAsia="sr-Cyrl-RS"/>
        </w:rPr>
        <w:t>$response</w:t>
      </w:r>
      <w:r w:rsidRPr="0083777E">
        <w:rPr>
          <w:rFonts w:ascii="Consolas" w:hAnsi="Consolas"/>
          <w:color w:val="D4D4D4"/>
          <w:sz w:val="21"/>
          <w:szCs w:val="21"/>
          <w:lang w:val="sr-Cyrl-RS" w:eastAsia="sr-Cyrl-RS"/>
        </w:rPr>
        <w:t>));</w:t>
      </w:r>
    </w:p>
    <w:p w14:paraId="577A1F34"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569CD6"/>
          <w:sz w:val="21"/>
          <w:szCs w:val="21"/>
          <w:lang w:val="sr-Cyrl-RS" w:eastAsia="sr-Cyrl-RS"/>
        </w:rPr>
        <w:t>?&gt;</w:t>
      </w:r>
    </w:p>
    <w:p w14:paraId="424F9E5F" w14:textId="77777777" w:rsidR="0083777E" w:rsidRDefault="0083777E">
      <w:pPr>
        <w:rPr>
          <w:rFonts w:ascii="Calibri" w:eastAsia="Calibri" w:hAnsi="Calibri" w:cs="Calibri"/>
          <w:color w:val="548DD4" w:themeColor="text2" w:themeTint="99"/>
          <w:sz w:val="40"/>
          <w:szCs w:val="40"/>
        </w:rPr>
      </w:pPr>
      <w:r>
        <w:rPr>
          <w:rFonts w:ascii="Calibri" w:hAnsi="Calibri" w:cs="Calibri"/>
          <w:sz w:val="40"/>
          <w:szCs w:val="40"/>
        </w:rPr>
        <w:br w:type="page"/>
      </w:r>
    </w:p>
    <w:p w14:paraId="037B6E45" w14:textId="62DB1AD1" w:rsidR="0083777E" w:rsidRDefault="0083777E" w:rsidP="0083777E">
      <w:pPr>
        <w:pStyle w:val="Heading3"/>
        <w:rPr>
          <w:rFonts w:ascii="Calibri" w:hAnsi="Calibri" w:cs="Calibri"/>
          <w:sz w:val="40"/>
          <w:szCs w:val="40"/>
        </w:rPr>
      </w:pPr>
      <w:bookmarkStart w:id="53" w:name="_Toc66306965"/>
      <w:r>
        <w:lastRenderedPageBreak/>
        <w:t>print-operating-</w:t>
      </w:r>
      <w:proofErr w:type="spellStart"/>
      <w:r>
        <w:t>systems.php</w:t>
      </w:r>
      <w:bookmarkEnd w:id="53"/>
      <w:proofErr w:type="spellEnd"/>
      <w:r>
        <w:rPr>
          <w:rFonts w:ascii="Calibri" w:hAnsi="Calibri" w:cs="Calibri"/>
          <w:sz w:val="40"/>
          <w:szCs w:val="40"/>
        </w:rPr>
        <w:t xml:space="preserve"> </w:t>
      </w:r>
    </w:p>
    <w:p w14:paraId="3C5E8B4A"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569CD6"/>
          <w:sz w:val="21"/>
          <w:szCs w:val="21"/>
          <w:lang w:val="sr-Cyrl-RS" w:eastAsia="sr-Cyrl-RS"/>
        </w:rPr>
        <w:t>&lt;?php</w:t>
      </w:r>
    </w:p>
    <w:p w14:paraId="12127725"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session_start</w:t>
      </w:r>
      <w:r w:rsidRPr="0083777E">
        <w:rPr>
          <w:rFonts w:ascii="Consolas" w:hAnsi="Consolas"/>
          <w:color w:val="D4D4D4"/>
          <w:sz w:val="21"/>
          <w:szCs w:val="21"/>
          <w:lang w:val="sr-Cyrl-RS" w:eastAsia="sr-Cyrl-RS"/>
        </w:rPr>
        <w:t>();</w:t>
      </w:r>
    </w:p>
    <w:p w14:paraId="69717113"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include</w:t>
      </w:r>
      <w:r w:rsidRPr="0083777E">
        <w:rPr>
          <w:rFonts w:ascii="Consolas" w:hAnsi="Consolas"/>
          <w:color w:val="D4D4D4"/>
          <w:sz w:val="21"/>
          <w:szCs w:val="21"/>
          <w:lang w:val="sr-Cyrl-RS" w:eastAsia="sr-Cyrl-RS"/>
        </w:rPr>
        <w:t>(</w:t>
      </w:r>
      <w:r w:rsidRPr="0083777E">
        <w:rPr>
          <w:rFonts w:ascii="Consolas" w:hAnsi="Consolas"/>
          <w:color w:val="CE9178"/>
          <w:sz w:val="21"/>
          <w:szCs w:val="21"/>
          <w:lang w:val="sr-Cyrl-RS" w:eastAsia="sr-Cyrl-RS"/>
        </w:rPr>
        <w:t>"../connection/connection.php"</w:t>
      </w:r>
      <w:r w:rsidRPr="0083777E">
        <w:rPr>
          <w:rFonts w:ascii="Consolas" w:hAnsi="Consolas"/>
          <w:color w:val="D4D4D4"/>
          <w:sz w:val="21"/>
          <w:szCs w:val="21"/>
          <w:lang w:val="sr-Cyrl-RS" w:eastAsia="sr-Cyrl-RS"/>
        </w:rPr>
        <w:t>);</w:t>
      </w:r>
    </w:p>
    <w:p w14:paraId="400BCD4E"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include</w:t>
      </w:r>
      <w:r w:rsidRPr="0083777E">
        <w:rPr>
          <w:rFonts w:ascii="Consolas" w:hAnsi="Consolas"/>
          <w:color w:val="D4D4D4"/>
          <w:sz w:val="21"/>
          <w:szCs w:val="21"/>
          <w:lang w:val="sr-Cyrl-RS" w:eastAsia="sr-Cyrl-RS"/>
        </w:rPr>
        <w:t>(</w:t>
      </w:r>
      <w:r w:rsidRPr="0083777E">
        <w:rPr>
          <w:rFonts w:ascii="Consolas" w:hAnsi="Consolas"/>
          <w:color w:val="CE9178"/>
          <w:sz w:val="21"/>
          <w:szCs w:val="21"/>
          <w:lang w:val="sr-Cyrl-RS" w:eastAsia="sr-Cyrl-RS"/>
        </w:rPr>
        <w:t>"../functions.php"</w:t>
      </w:r>
      <w:r w:rsidRPr="0083777E">
        <w:rPr>
          <w:rFonts w:ascii="Consolas" w:hAnsi="Consolas"/>
          <w:color w:val="D4D4D4"/>
          <w:sz w:val="21"/>
          <w:szCs w:val="21"/>
          <w:lang w:val="sr-Cyrl-RS" w:eastAsia="sr-Cyrl-RS"/>
        </w:rPr>
        <w:t>);</w:t>
      </w:r>
    </w:p>
    <w:p w14:paraId="1FCFF64A"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redirectTo404</w:t>
      </w:r>
      <w:r w:rsidRPr="0083777E">
        <w:rPr>
          <w:rFonts w:ascii="Consolas" w:hAnsi="Consolas"/>
          <w:color w:val="D4D4D4"/>
          <w:sz w:val="21"/>
          <w:szCs w:val="21"/>
          <w:lang w:val="sr-Cyrl-RS" w:eastAsia="sr-Cyrl-RS"/>
        </w:rPr>
        <w:t>();</w:t>
      </w:r>
    </w:p>
    <w:p w14:paraId="08283D44"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9CDCFE"/>
          <w:sz w:val="21"/>
          <w:szCs w:val="21"/>
          <w:lang w:val="sr-Cyrl-RS" w:eastAsia="sr-Cyrl-RS"/>
        </w:rPr>
        <w:t>$response</w:t>
      </w:r>
      <w:r w:rsidRPr="0083777E">
        <w:rPr>
          <w:rFonts w:ascii="Consolas" w:hAnsi="Consolas"/>
          <w:color w:val="D4D4D4"/>
          <w:sz w:val="21"/>
          <w:szCs w:val="21"/>
          <w:lang w:val="sr-Cyrl-RS" w:eastAsia="sr-Cyrl-RS"/>
        </w:rPr>
        <w:t> = [</w:t>
      </w:r>
      <w:r w:rsidRPr="0083777E">
        <w:rPr>
          <w:rFonts w:ascii="Consolas" w:hAnsi="Consolas"/>
          <w:color w:val="CE9178"/>
          <w:sz w:val="21"/>
          <w:szCs w:val="21"/>
          <w:lang w:val="sr-Cyrl-RS" w:eastAsia="sr-Cyrl-RS"/>
        </w:rPr>
        <w:t>"response"</w:t>
      </w:r>
      <w:r w:rsidRPr="0083777E">
        <w:rPr>
          <w:rFonts w:ascii="Consolas" w:hAnsi="Consolas"/>
          <w:color w:val="D4D4D4"/>
          <w:sz w:val="21"/>
          <w:szCs w:val="21"/>
          <w:lang w:val="sr-Cyrl-RS" w:eastAsia="sr-Cyrl-RS"/>
        </w:rPr>
        <w:t>=&gt;</w:t>
      </w:r>
      <w:r w:rsidRPr="0083777E">
        <w:rPr>
          <w:rFonts w:ascii="Consolas" w:hAnsi="Consolas"/>
          <w:color w:val="DCDCAA"/>
          <w:sz w:val="21"/>
          <w:szCs w:val="21"/>
          <w:lang w:val="sr-Cyrl-RS" w:eastAsia="sr-Cyrl-RS"/>
        </w:rPr>
        <w:t>printAdminSectionOS</w:t>
      </w:r>
      <w:r w:rsidRPr="0083777E">
        <w:rPr>
          <w:rFonts w:ascii="Consolas" w:hAnsi="Consolas"/>
          <w:color w:val="D4D4D4"/>
          <w:sz w:val="21"/>
          <w:szCs w:val="21"/>
          <w:lang w:val="sr-Cyrl-RS" w:eastAsia="sr-Cyrl-RS"/>
        </w:rPr>
        <w:t>()];</w:t>
      </w:r>
    </w:p>
    <w:p w14:paraId="0AC31F04"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http_response_code</w:t>
      </w:r>
      <w:r w:rsidRPr="0083777E">
        <w:rPr>
          <w:rFonts w:ascii="Consolas" w:hAnsi="Consolas"/>
          <w:color w:val="D4D4D4"/>
          <w:sz w:val="21"/>
          <w:szCs w:val="21"/>
          <w:lang w:val="sr-Cyrl-RS" w:eastAsia="sr-Cyrl-RS"/>
        </w:rPr>
        <w:t>(</w:t>
      </w:r>
      <w:r w:rsidRPr="0083777E">
        <w:rPr>
          <w:rFonts w:ascii="Consolas" w:hAnsi="Consolas"/>
          <w:color w:val="B5CEA8"/>
          <w:sz w:val="21"/>
          <w:szCs w:val="21"/>
          <w:lang w:val="sr-Cyrl-RS" w:eastAsia="sr-Cyrl-RS"/>
        </w:rPr>
        <w:t>200</w:t>
      </w:r>
      <w:r w:rsidRPr="0083777E">
        <w:rPr>
          <w:rFonts w:ascii="Consolas" w:hAnsi="Consolas"/>
          <w:color w:val="D4D4D4"/>
          <w:sz w:val="21"/>
          <w:szCs w:val="21"/>
          <w:lang w:val="sr-Cyrl-RS" w:eastAsia="sr-Cyrl-RS"/>
        </w:rPr>
        <w:t>);</w:t>
      </w:r>
    </w:p>
    <w:p w14:paraId="7A89909A"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header</w:t>
      </w:r>
      <w:r w:rsidRPr="0083777E">
        <w:rPr>
          <w:rFonts w:ascii="Consolas" w:hAnsi="Consolas"/>
          <w:color w:val="D4D4D4"/>
          <w:sz w:val="21"/>
          <w:szCs w:val="21"/>
          <w:lang w:val="sr-Cyrl-RS" w:eastAsia="sr-Cyrl-RS"/>
        </w:rPr>
        <w:t>(</w:t>
      </w:r>
      <w:r w:rsidRPr="0083777E">
        <w:rPr>
          <w:rFonts w:ascii="Consolas" w:hAnsi="Consolas"/>
          <w:color w:val="CE9178"/>
          <w:sz w:val="21"/>
          <w:szCs w:val="21"/>
          <w:lang w:val="sr-Cyrl-RS" w:eastAsia="sr-Cyrl-RS"/>
        </w:rPr>
        <w:t>"Content-type: application/json"</w:t>
      </w:r>
      <w:r w:rsidRPr="0083777E">
        <w:rPr>
          <w:rFonts w:ascii="Consolas" w:hAnsi="Consolas"/>
          <w:color w:val="D4D4D4"/>
          <w:sz w:val="21"/>
          <w:szCs w:val="21"/>
          <w:lang w:val="sr-Cyrl-RS" w:eastAsia="sr-Cyrl-RS"/>
        </w:rPr>
        <w:t>);</w:t>
      </w:r>
    </w:p>
    <w:p w14:paraId="0A7D4DF9"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D4D4D4"/>
          <w:sz w:val="21"/>
          <w:szCs w:val="21"/>
          <w:lang w:val="sr-Cyrl-RS" w:eastAsia="sr-Cyrl-RS"/>
        </w:rPr>
        <w:t>    </w:t>
      </w:r>
      <w:r w:rsidRPr="0083777E">
        <w:rPr>
          <w:rFonts w:ascii="Consolas" w:hAnsi="Consolas"/>
          <w:color w:val="DCDCAA"/>
          <w:sz w:val="21"/>
          <w:szCs w:val="21"/>
          <w:lang w:val="sr-Cyrl-RS" w:eastAsia="sr-Cyrl-RS"/>
        </w:rPr>
        <w:t>echo</w:t>
      </w:r>
      <w:r w:rsidRPr="0083777E">
        <w:rPr>
          <w:rFonts w:ascii="Consolas" w:hAnsi="Consolas"/>
          <w:color w:val="D4D4D4"/>
          <w:sz w:val="21"/>
          <w:szCs w:val="21"/>
          <w:lang w:val="sr-Cyrl-RS" w:eastAsia="sr-Cyrl-RS"/>
        </w:rPr>
        <w:t>(</w:t>
      </w:r>
      <w:r w:rsidRPr="0083777E">
        <w:rPr>
          <w:rFonts w:ascii="Consolas" w:hAnsi="Consolas"/>
          <w:color w:val="DCDCAA"/>
          <w:sz w:val="21"/>
          <w:szCs w:val="21"/>
          <w:lang w:val="sr-Cyrl-RS" w:eastAsia="sr-Cyrl-RS"/>
        </w:rPr>
        <w:t>json_encode</w:t>
      </w:r>
      <w:r w:rsidRPr="0083777E">
        <w:rPr>
          <w:rFonts w:ascii="Consolas" w:hAnsi="Consolas"/>
          <w:color w:val="D4D4D4"/>
          <w:sz w:val="21"/>
          <w:szCs w:val="21"/>
          <w:lang w:val="sr-Cyrl-RS" w:eastAsia="sr-Cyrl-RS"/>
        </w:rPr>
        <w:t>(</w:t>
      </w:r>
      <w:r w:rsidRPr="0083777E">
        <w:rPr>
          <w:rFonts w:ascii="Consolas" w:hAnsi="Consolas"/>
          <w:color w:val="9CDCFE"/>
          <w:sz w:val="21"/>
          <w:szCs w:val="21"/>
          <w:lang w:val="sr-Cyrl-RS" w:eastAsia="sr-Cyrl-RS"/>
        </w:rPr>
        <w:t>$response</w:t>
      </w:r>
      <w:r w:rsidRPr="0083777E">
        <w:rPr>
          <w:rFonts w:ascii="Consolas" w:hAnsi="Consolas"/>
          <w:color w:val="D4D4D4"/>
          <w:sz w:val="21"/>
          <w:szCs w:val="21"/>
          <w:lang w:val="sr-Cyrl-RS" w:eastAsia="sr-Cyrl-RS"/>
        </w:rPr>
        <w:t>));</w:t>
      </w:r>
    </w:p>
    <w:p w14:paraId="0424FDD6" w14:textId="77777777" w:rsidR="0083777E" w:rsidRPr="0083777E" w:rsidRDefault="0083777E" w:rsidP="0083777E">
      <w:pPr>
        <w:shd w:val="clear" w:color="auto" w:fill="1E1E1E"/>
        <w:spacing w:line="285" w:lineRule="atLeast"/>
        <w:rPr>
          <w:rFonts w:ascii="Consolas" w:hAnsi="Consolas"/>
          <w:color w:val="D4D4D4"/>
          <w:sz w:val="21"/>
          <w:szCs w:val="21"/>
          <w:lang w:val="sr-Cyrl-RS" w:eastAsia="sr-Cyrl-RS"/>
        </w:rPr>
      </w:pPr>
      <w:r w:rsidRPr="0083777E">
        <w:rPr>
          <w:rFonts w:ascii="Consolas" w:hAnsi="Consolas"/>
          <w:color w:val="569CD6"/>
          <w:sz w:val="21"/>
          <w:szCs w:val="21"/>
          <w:lang w:val="sr-Cyrl-RS" w:eastAsia="sr-Cyrl-RS"/>
        </w:rPr>
        <w:t>?&gt;</w:t>
      </w:r>
    </w:p>
    <w:p w14:paraId="6E00AD0E" w14:textId="77777777" w:rsidR="0019063E" w:rsidRDefault="0019063E">
      <w:pPr>
        <w:rPr>
          <w:rFonts w:ascii="Calibri" w:eastAsia="Calibri" w:hAnsi="Calibri" w:cs="Calibri"/>
          <w:color w:val="548DD4" w:themeColor="text2" w:themeTint="99"/>
          <w:sz w:val="40"/>
          <w:szCs w:val="40"/>
        </w:rPr>
      </w:pPr>
      <w:r>
        <w:rPr>
          <w:rFonts w:ascii="Calibri" w:hAnsi="Calibri" w:cs="Calibri"/>
          <w:sz w:val="40"/>
          <w:szCs w:val="40"/>
        </w:rPr>
        <w:br w:type="page"/>
      </w:r>
    </w:p>
    <w:p w14:paraId="1C0CAF58" w14:textId="7A810731" w:rsidR="0019063E" w:rsidRDefault="0019063E" w:rsidP="0019063E">
      <w:pPr>
        <w:pStyle w:val="Heading3"/>
        <w:rPr>
          <w:rFonts w:ascii="Calibri" w:hAnsi="Calibri" w:cs="Calibri"/>
          <w:sz w:val="40"/>
          <w:szCs w:val="40"/>
        </w:rPr>
      </w:pPr>
      <w:bookmarkStart w:id="54" w:name="_Toc66306966"/>
      <w:r>
        <w:lastRenderedPageBreak/>
        <w:t>print-</w:t>
      </w:r>
      <w:proofErr w:type="spellStart"/>
      <w:r>
        <w:t>messages.php</w:t>
      </w:r>
      <w:bookmarkEnd w:id="54"/>
      <w:proofErr w:type="spellEnd"/>
      <w:r>
        <w:rPr>
          <w:rFonts w:ascii="Calibri" w:hAnsi="Calibri" w:cs="Calibri"/>
          <w:sz w:val="40"/>
          <w:szCs w:val="40"/>
        </w:rPr>
        <w:t xml:space="preserve"> </w:t>
      </w:r>
    </w:p>
    <w:p w14:paraId="0DEE1123"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569CD6"/>
          <w:sz w:val="21"/>
          <w:szCs w:val="21"/>
          <w:lang w:val="sr-Cyrl-RS" w:eastAsia="sr-Cyrl-RS"/>
        </w:rPr>
        <w:t>&lt;?php</w:t>
      </w:r>
    </w:p>
    <w:p w14:paraId="011416E1"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session_start</w:t>
      </w:r>
      <w:r w:rsidRPr="0019063E">
        <w:rPr>
          <w:rFonts w:ascii="Consolas" w:hAnsi="Consolas"/>
          <w:color w:val="D4D4D4"/>
          <w:sz w:val="21"/>
          <w:szCs w:val="21"/>
          <w:lang w:val="sr-Cyrl-RS" w:eastAsia="sr-Cyrl-RS"/>
        </w:rPr>
        <w:t>();</w:t>
      </w:r>
    </w:p>
    <w:p w14:paraId="7ABE71D4"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include</w:t>
      </w:r>
      <w:r w:rsidRPr="0019063E">
        <w:rPr>
          <w:rFonts w:ascii="Consolas" w:hAnsi="Consolas"/>
          <w:color w:val="D4D4D4"/>
          <w:sz w:val="21"/>
          <w:szCs w:val="21"/>
          <w:lang w:val="sr-Cyrl-RS" w:eastAsia="sr-Cyrl-RS"/>
        </w:rPr>
        <w:t>(</w:t>
      </w:r>
      <w:r w:rsidRPr="0019063E">
        <w:rPr>
          <w:rFonts w:ascii="Consolas" w:hAnsi="Consolas"/>
          <w:color w:val="CE9178"/>
          <w:sz w:val="21"/>
          <w:szCs w:val="21"/>
          <w:lang w:val="sr-Cyrl-RS" w:eastAsia="sr-Cyrl-RS"/>
        </w:rPr>
        <w:t>"../connection/connection.php"</w:t>
      </w:r>
      <w:r w:rsidRPr="0019063E">
        <w:rPr>
          <w:rFonts w:ascii="Consolas" w:hAnsi="Consolas"/>
          <w:color w:val="D4D4D4"/>
          <w:sz w:val="21"/>
          <w:szCs w:val="21"/>
          <w:lang w:val="sr-Cyrl-RS" w:eastAsia="sr-Cyrl-RS"/>
        </w:rPr>
        <w:t>);</w:t>
      </w:r>
    </w:p>
    <w:p w14:paraId="7721C5C7"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include</w:t>
      </w:r>
      <w:r w:rsidRPr="0019063E">
        <w:rPr>
          <w:rFonts w:ascii="Consolas" w:hAnsi="Consolas"/>
          <w:color w:val="D4D4D4"/>
          <w:sz w:val="21"/>
          <w:szCs w:val="21"/>
          <w:lang w:val="sr-Cyrl-RS" w:eastAsia="sr-Cyrl-RS"/>
        </w:rPr>
        <w:t>(</w:t>
      </w:r>
      <w:r w:rsidRPr="0019063E">
        <w:rPr>
          <w:rFonts w:ascii="Consolas" w:hAnsi="Consolas"/>
          <w:color w:val="CE9178"/>
          <w:sz w:val="21"/>
          <w:szCs w:val="21"/>
          <w:lang w:val="sr-Cyrl-RS" w:eastAsia="sr-Cyrl-RS"/>
        </w:rPr>
        <w:t>"../functions.php"</w:t>
      </w:r>
      <w:r w:rsidRPr="0019063E">
        <w:rPr>
          <w:rFonts w:ascii="Consolas" w:hAnsi="Consolas"/>
          <w:color w:val="D4D4D4"/>
          <w:sz w:val="21"/>
          <w:szCs w:val="21"/>
          <w:lang w:val="sr-Cyrl-RS" w:eastAsia="sr-Cyrl-RS"/>
        </w:rPr>
        <w:t>);</w:t>
      </w:r>
    </w:p>
    <w:p w14:paraId="65AD6118"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redirectTo404</w:t>
      </w:r>
      <w:r w:rsidRPr="0019063E">
        <w:rPr>
          <w:rFonts w:ascii="Consolas" w:hAnsi="Consolas"/>
          <w:color w:val="D4D4D4"/>
          <w:sz w:val="21"/>
          <w:szCs w:val="21"/>
          <w:lang w:val="sr-Cyrl-RS" w:eastAsia="sr-Cyrl-RS"/>
        </w:rPr>
        <w:t>();</w:t>
      </w:r>
    </w:p>
    <w:p w14:paraId="4772D506"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9CDCFE"/>
          <w:sz w:val="21"/>
          <w:szCs w:val="21"/>
          <w:lang w:val="sr-Cyrl-RS" w:eastAsia="sr-Cyrl-RS"/>
        </w:rPr>
        <w:t>$response</w:t>
      </w:r>
      <w:r w:rsidRPr="0019063E">
        <w:rPr>
          <w:rFonts w:ascii="Consolas" w:hAnsi="Consolas"/>
          <w:color w:val="D4D4D4"/>
          <w:sz w:val="21"/>
          <w:szCs w:val="21"/>
          <w:lang w:val="sr-Cyrl-RS" w:eastAsia="sr-Cyrl-RS"/>
        </w:rPr>
        <w:t> = [</w:t>
      </w:r>
      <w:r w:rsidRPr="0019063E">
        <w:rPr>
          <w:rFonts w:ascii="Consolas" w:hAnsi="Consolas"/>
          <w:color w:val="CE9178"/>
          <w:sz w:val="21"/>
          <w:szCs w:val="21"/>
          <w:lang w:val="sr-Cyrl-RS" w:eastAsia="sr-Cyrl-RS"/>
        </w:rPr>
        <w:t>"response"</w:t>
      </w:r>
      <w:r w:rsidRPr="0019063E">
        <w:rPr>
          <w:rFonts w:ascii="Consolas" w:hAnsi="Consolas"/>
          <w:color w:val="D4D4D4"/>
          <w:sz w:val="21"/>
          <w:szCs w:val="21"/>
          <w:lang w:val="sr-Cyrl-RS" w:eastAsia="sr-Cyrl-RS"/>
        </w:rPr>
        <w:t>=&gt;</w:t>
      </w:r>
      <w:r w:rsidRPr="0019063E">
        <w:rPr>
          <w:rFonts w:ascii="Consolas" w:hAnsi="Consolas"/>
          <w:color w:val="DCDCAA"/>
          <w:sz w:val="21"/>
          <w:szCs w:val="21"/>
          <w:lang w:val="sr-Cyrl-RS" w:eastAsia="sr-Cyrl-RS"/>
        </w:rPr>
        <w:t>printAdminSectionMessages</w:t>
      </w:r>
      <w:r w:rsidRPr="0019063E">
        <w:rPr>
          <w:rFonts w:ascii="Consolas" w:hAnsi="Consolas"/>
          <w:color w:val="D4D4D4"/>
          <w:sz w:val="21"/>
          <w:szCs w:val="21"/>
          <w:lang w:val="sr-Cyrl-RS" w:eastAsia="sr-Cyrl-RS"/>
        </w:rPr>
        <w:t>()];</w:t>
      </w:r>
    </w:p>
    <w:p w14:paraId="1B6311F6"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http_response_code</w:t>
      </w:r>
      <w:r w:rsidRPr="0019063E">
        <w:rPr>
          <w:rFonts w:ascii="Consolas" w:hAnsi="Consolas"/>
          <w:color w:val="D4D4D4"/>
          <w:sz w:val="21"/>
          <w:szCs w:val="21"/>
          <w:lang w:val="sr-Cyrl-RS" w:eastAsia="sr-Cyrl-RS"/>
        </w:rPr>
        <w:t>(</w:t>
      </w:r>
      <w:r w:rsidRPr="0019063E">
        <w:rPr>
          <w:rFonts w:ascii="Consolas" w:hAnsi="Consolas"/>
          <w:color w:val="B5CEA8"/>
          <w:sz w:val="21"/>
          <w:szCs w:val="21"/>
          <w:lang w:val="sr-Cyrl-RS" w:eastAsia="sr-Cyrl-RS"/>
        </w:rPr>
        <w:t>200</w:t>
      </w:r>
      <w:r w:rsidRPr="0019063E">
        <w:rPr>
          <w:rFonts w:ascii="Consolas" w:hAnsi="Consolas"/>
          <w:color w:val="D4D4D4"/>
          <w:sz w:val="21"/>
          <w:szCs w:val="21"/>
          <w:lang w:val="sr-Cyrl-RS" w:eastAsia="sr-Cyrl-RS"/>
        </w:rPr>
        <w:t>);</w:t>
      </w:r>
    </w:p>
    <w:p w14:paraId="42B4C87C"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header</w:t>
      </w:r>
      <w:r w:rsidRPr="0019063E">
        <w:rPr>
          <w:rFonts w:ascii="Consolas" w:hAnsi="Consolas"/>
          <w:color w:val="D4D4D4"/>
          <w:sz w:val="21"/>
          <w:szCs w:val="21"/>
          <w:lang w:val="sr-Cyrl-RS" w:eastAsia="sr-Cyrl-RS"/>
        </w:rPr>
        <w:t>(</w:t>
      </w:r>
      <w:r w:rsidRPr="0019063E">
        <w:rPr>
          <w:rFonts w:ascii="Consolas" w:hAnsi="Consolas"/>
          <w:color w:val="CE9178"/>
          <w:sz w:val="21"/>
          <w:szCs w:val="21"/>
          <w:lang w:val="sr-Cyrl-RS" w:eastAsia="sr-Cyrl-RS"/>
        </w:rPr>
        <w:t>"Content-type: application/json"</w:t>
      </w:r>
      <w:r w:rsidRPr="0019063E">
        <w:rPr>
          <w:rFonts w:ascii="Consolas" w:hAnsi="Consolas"/>
          <w:color w:val="D4D4D4"/>
          <w:sz w:val="21"/>
          <w:szCs w:val="21"/>
          <w:lang w:val="sr-Cyrl-RS" w:eastAsia="sr-Cyrl-RS"/>
        </w:rPr>
        <w:t>);</w:t>
      </w:r>
    </w:p>
    <w:p w14:paraId="2C7C06C7"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echo</w:t>
      </w:r>
      <w:r w:rsidRPr="0019063E">
        <w:rPr>
          <w:rFonts w:ascii="Consolas" w:hAnsi="Consolas"/>
          <w:color w:val="D4D4D4"/>
          <w:sz w:val="21"/>
          <w:szCs w:val="21"/>
          <w:lang w:val="sr-Cyrl-RS" w:eastAsia="sr-Cyrl-RS"/>
        </w:rPr>
        <w:t>(</w:t>
      </w:r>
      <w:r w:rsidRPr="0019063E">
        <w:rPr>
          <w:rFonts w:ascii="Consolas" w:hAnsi="Consolas"/>
          <w:color w:val="DCDCAA"/>
          <w:sz w:val="21"/>
          <w:szCs w:val="21"/>
          <w:lang w:val="sr-Cyrl-RS" w:eastAsia="sr-Cyrl-RS"/>
        </w:rPr>
        <w:t>json_encode</w:t>
      </w:r>
      <w:r w:rsidRPr="0019063E">
        <w:rPr>
          <w:rFonts w:ascii="Consolas" w:hAnsi="Consolas"/>
          <w:color w:val="D4D4D4"/>
          <w:sz w:val="21"/>
          <w:szCs w:val="21"/>
          <w:lang w:val="sr-Cyrl-RS" w:eastAsia="sr-Cyrl-RS"/>
        </w:rPr>
        <w:t>(</w:t>
      </w:r>
      <w:r w:rsidRPr="0019063E">
        <w:rPr>
          <w:rFonts w:ascii="Consolas" w:hAnsi="Consolas"/>
          <w:color w:val="9CDCFE"/>
          <w:sz w:val="21"/>
          <w:szCs w:val="21"/>
          <w:lang w:val="sr-Cyrl-RS" w:eastAsia="sr-Cyrl-RS"/>
        </w:rPr>
        <w:t>$response</w:t>
      </w:r>
      <w:r w:rsidRPr="0019063E">
        <w:rPr>
          <w:rFonts w:ascii="Consolas" w:hAnsi="Consolas"/>
          <w:color w:val="D4D4D4"/>
          <w:sz w:val="21"/>
          <w:szCs w:val="21"/>
          <w:lang w:val="sr-Cyrl-RS" w:eastAsia="sr-Cyrl-RS"/>
        </w:rPr>
        <w:t>));</w:t>
      </w:r>
    </w:p>
    <w:p w14:paraId="2D1CCFF1"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569CD6"/>
          <w:sz w:val="21"/>
          <w:szCs w:val="21"/>
          <w:lang w:val="sr-Cyrl-RS" w:eastAsia="sr-Cyrl-RS"/>
        </w:rPr>
        <w:t>?&gt;</w:t>
      </w:r>
    </w:p>
    <w:p w14:paraId="400B5335" w14:textId="77777777" w:rsidR="0019063E" w:rsidRDefault="0019063E">
      <w:pPr>
        <w:rPr>
          <w:rFonts w:ascii="Calibri" w:eastAsia="Calibri" w:hAnsi="Calibri" w:cs="Calibri"/>
          <w:color w:val="548DD4" w:themeColor="text2" w:themeTint="99"/>
          <w:sz w:val="40"/>
          <w:szCs w:val="40"/>
        </w:rPr>
      </w:pPr>
      <w:r>
        <w:rPr>
          <w:rFonts w:ascii="Calibri" w:hAnsi="Calibri" w:cs="Calibri"/>
          <w:sz w:val="40"/>
          <w:szCs w:val="40"/>
        </w:rPr>
        <w:br w:type="page"/>
      </w:r>
    </w:p>
    <w:p w14:paraId="0D83E090" w14:textId="0FB838D4" w:rsidR="0019063E" w:rsidRDefault="0019063E" w:rsidP="0019063E">
      <w:pPr>
        <w:pStyle w:val="Heading3"/>
        <w:rPr>
          <w:rFonts w:ascii="Calibri" w:hAnsi="Calibri" w:cs="Calibri"/>
          <w:sz w:val="40"/>
          <w:szCs w:val="40"/>
        </w:rPr>
      </w:pPr>
      <w:bookmarkStart w:id="55" w:name="_Toc66306967"/>
      <w:r>
        <w:lastRenderedPageBreak/>
        <w:t>print-</w:t>
      </w:r>
      <w:proofErr w:type="spellStart"/>
      <w:r>
        <w:t>devices.php</w:t>
      </w:r>
      <w:bookmarkEnd w:id="55"/>
      <w:proofErr w:type="spellEnd"/>
      <w:r>
        <w:rPr>
          <w:rFonts w:ascii="Calibri" w:hAnsi="Calibri" w:cs="Calibri"/>
          <w:sz w:val="40"/>
          <w:szCs w:val="40"/>
        </w:rPr>
        <w:t xml:space="preserve"> </w:t>
      </w:r>
    </w:p>
    <w:p w14:paraId="392634AD"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569CD6"/>
          <w:sz w:val="21"/>
          <w:szCs w:val="21"/>
          <w:lang w:val="sr-Cyrl-RS" w:eastAsia="sr-Cyrl-RS"/>
        </w:rPr>
        <w:t>&lt;?php</w:t>
      </w:r>
    </w:p>
    <w:p w14:paraId="09BFB52E"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session_start</w:t>
      </w:r>
      <w:r w:rsidRPr="0019063E">
        <w:rPr>
          <w:rFonts w:ascii="Consolas" w:hAnsi="Consolas"/>
          <w:color w:val="D4D4D4"/>
          <w:sz w:val="21"/>
          <w:szCs w:val="21"/>
          <w:lang w:val="sr-Cyrl-RS" w:eastAsia="sr-Cyrl-RS"/>
        </w:rPr>
        <w:t>();</w:t>
      </w:r>
    </w:p>
    <w:p w14:paraId="1A966182"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include</w:t>
      </w:r>
      <w:r w:rsidRPr="0019063E">
        <w:rPr>
          <w:rFonts w:ascii="Consolas" w:hAnsi="Consolas"/>
          <w:color w:val="D4D4D4"/>
          <w:sz w:val="21"/>
          <w:szCs w:val="21"/>
          <w:lang w:val="sr-Cyrl-RS" w:eastAsia="sr-Cyrl-RS"/>
        </w:rPr>
        <w:t>(</w:t>
      </w:r>
      <w:r w:rsidRPr="0019063E">
        <w:rPr>
          <w:rFonts w:ascii="Consolas" w:hAnsi="Consolas"/>
          <w:color w:val="CE9178"/>
          <w:sz w:val="21"/>
          <w:szCs w:val="21"/>
          <w:lang w:val="sr-Cyrl-RS" w:eastAsia="sr-Cyrl-RS"/>
        </w:rPr>
        <w:t>"../connection/connection.php"</w:t>
      </w:r>
      <w:r w:rsidRPr="0019063E">
        <w:rPr>
          <w:rFonts w:ascii="Consolas" w:hAnsi="Consolas"/>
          <w:color w:val="D4D4D4"/>
          <w:sz w:val="21"/>
          <w:szCs w:val="21"/>
          <w:lang w:val="sr-Cyrl-RS" w:eastAsia="sr-Cyrl-RS"/>
        </w:rPr>
        <w:t>);</w:t>
      </w:r>
    </w:p>
    <w:p w14:paraId="162769C2"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include</w:t>
      </w:r>
      <w:r w:rsidRPr="0019063E">
        <w:rPr>
          <w:rFonts w:ascii="Consolas" w:hAnsi="Consolas"/>
          <w:color w:val="D4D4D4"/>
          <w:sz w:val="21"/>
          <w:szCs w:val="21"/>
          <w:lang w:val="sr-Cyrl-RS" w:eastAsia="sr-Cyrl-RS"/>
        </w:rPr>
        <w:t>(</w:t>
      </w:r>
      <w:r w:rsidRPr="0019063E">
        <w:rPr>
          <w:rFonts w:ascii="Consolas" w:hAnsi="Consolas"/>
          <w:color w:val="CE9178"/>
          <w:sz w:val="21"/>
          <w:szCs w:val="21"/>
          <w:lang w:val="sr-Cyrl-RS" w:eastAsia="sr-Cyrl-RS"/>
        </w:rPr>
        <w:t>"../functions.php"</w:t>
      </w:r>
      <w:r w:rsidRPr="0019063E">
        <w:rPr>
          <w:rFonts w:ascii="Consolas" w:hAnsi="Consolas"/>
          <w:color w:val="D4D4D4"/>
          <w:sz w:val="21"/>
          <w:szCs w:val="21"/>
          <w:lang w:val="sr-Cyrl-RS" w:eastAsia="sr-Cyrl-RS"/>
        </w:rPr>
        <w:t>);</w:t>
      </w:r>
    </w:p>
    <w:p w14:paraId="0110ED6E"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redirectTo404</w:t>
      </w:r>
      <w:r w:rsidRPr="0019063E">
        <w:rPr>
          <w:rFonts w:ascii="Consolas" w:hAnsi="Consolas"/>
          <w:color w:val="D4D4D4"/>
          <w:sz w:val="21"/>
          <w:szCs w:val="21"/>
          <w:lang w:val="sr-Cyrl-RS" w:eastAsia="sr-Cyrl-RS"/>
        </w:rPr>
        <w:t>();</w:t>
      </w:r>
    </w:p>
    <w:p w14:paraId="0171400D"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9CDCFE"/>
          <w:sz w:val="21"/>
          <w:szCs w:val="21"/>
          <w:lang w:val="sr-Cyrl-RS" w:eastAsia="sr-Cyrl-RS"/>
        </w:rPr>
        <w:t>$response</w:t>
      </w:r>
      <w:r w:rsidRPr="0019063E">
        <w:rPr>
          <w:rFonts w:ascii="Consolas" w:hAnsi="Consolas"/>
          <w:color w:val="D4D4D4"/>
          <w:sz w:val="21"/>
          <w:szCs w:val="21"/>
          <w:lang w:val="sr-Cyrl-RS" w:eastAsia="sr-Cyrl-RS"/>
        </w:rPr>
        <w:t> = [</w:t>
      </w:r>
      <w:r w:rsidRPr="0019063E">
        <w:rPr>
          <w:rFonts w:ascii="Consolas" w:hAnsi="Consolas"/>
          <w:color w:val="CE9178"/>
          <w:sz w:val="21"/>
          <w:szCs w:val="21"/>
          <w:lang w:val="sr-Cyrl-RS" w:eastAsia="sr-Cyrl-RS"/>
        </w:rPr>
        <w:t>"response"</w:t>
      </w:r>
      <w:r w:rsidRPr="0019063E">
        <w:rPr>
          <w:rFonts w:ascii="Consolas" w:hAnsi="Consolas"/>
          <w:color w:val="D4D4D4"/>
          <w:sz w:val="21"/>
          <w:szCs w:val="21"/>
          <w:lang w:val="sr-Cyrl-RS" w:eastAsia="sr-Cyrl-RS"/>
        </w:rPr>
        <w:t>=&gt;</w:t>
      </w:r>
      <w:r w:rsidRPr="0019063E">
        <w:rPr>
          <w:rFonts w:ascii="Consolas" w:hAnsi="Consolas"/>
          <w:color w:val="DCDCAA"/>
          <w:sz w:val="21"/>
          <w:szCs w:val="21"/>
          <w:lang w:val="sr-Cyrl-RS" w:eastAsia="sr-Cyrl-RS"/>
        </w:rPr>
        <w:t>printAdminSectionDevices</w:t>
      </w:r>
      <w:r w:rsidRPr="0019063E">
        <w:rPr>
          <w:rFonts w:ascii="Consolas" w:hAnsi="Consolas"/>
          <w:color w:val="D4D4D4"/>
          <w:sz w:val="21"/>
          <w:szCs w:val="21"/>
          <w:lang w:val="sr-Cyrl-RS" w:eastAsia="sr-Cyrl-RS"/>
        </w:rPr>
        <w:t>()];</w:t>
      </w:r>
    </w:p>
    <w:p w14:paraId="70B2D0D8"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http_response_code</w:t>
      </w:r>
      <w:r w:rsidRPr="0019063E">
        <w:rPr>
          <w:rFonts w:ascii="Consolas" w:hAnsi="Consolas"/>
          <w:color w:val="D4D4D4"/>
          <w:sz w:val="21"/>
          <w:szCs w:val="21"/>
          <w:lang w:val="sr-Cyrl-RS" w:eastAsia="sr-Cyrl-RS"/>
        </w:rPr>
        <w:t>(</w:t>
      </w:r>
      <w:r w:rsidRPr="0019063E">
        <w:rPr>
          <w:rFonts w:ascii="Consolas" w:hAnsi="Consolas"/>
          <w:color w:val="B5CEA8"/>
          <w:sz w:val="21"/>
          <w:szCs w:val="21"/>
          <w:lang w:val="sr-Cyrl-RS" w:eastAsia="sr-Cyrl-RS"/>
        </w:rPr>
        <w:t>200</w:t>
      </w:r>
      <w:r w:rsidRPr="0019063E">
        <w:rPr>
          <w:rFonts w:ascii="Consolas" w:hAnsi="Consolas"/>
          <w:color w:val="D4D4D4"/>
          <w:sz w:val="21"/>
          <w:szCs w:val="21"/>
          <w:lang w:val="sr-Cyrl-RS" w:eastAsia="sr-Cyrl-RS"/>
        </w:rPr>
        <w:t>);</w:t>
      </w:r>
    </w:p>
    <w:p w14:paraId="1702D48F"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header</w:t>
      </w:r>
      <w:r w:rsidRPr="0019063E">
        <w:rPr>
          <w:rFonts w:ascii="Consolas" w:hAnsi="Consolas"/>
          <w:color w:val="D4D4D4"/>
          <w:sz w:val="21"/>
          <w:szCs w:val="21"/>
          <w:lang w:val="sr-Cyrl-RS" w:eastAsia="sr-Cyrl-RS"/>
        </w:rPr>
        <w:t>(</w:t>
      </w:r>
      <w:r w:rsidRPr="0019063E">
        <w:rPr>
          <w:rFonts w:ascii="Consolas" w:hAnsi="Consolas"/>
          <w:color w:val="CE9178"/>
          <w:sz w:val="21"/>
          <w:szCs w:val="21"/>
          <w:lang w:val="sr-Cyrl-RS" w:eastAsia="sr-Cyrl-RS"/>
        </w:rPr>
        <w:t>"Content-type: application/json"</w:t>
      </w:r>
      <w:r w:rsidRPr="0019063E">
        <w:rPr>
          <w:rFonts w:ascii="Consolas" w:hAnsi="Consolas"/>
          <w:color w:val="D4D4D4"/>
          <w:sz w:val="21"/>
          <w:szCs w:val="21"/>
          <w:lang w:val="sr-Cyrl-RS" w:eastAsia="sr-Cyrl-RS"/>
        </w:rPr>
        <w:t>);</w:t>
      </w:r>
    </w:p>
    <w:p w14:paraId="62A13442"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D4D4D4"/>
          <w:sz w:val="21"/>
          <w:szCs w:val="21"/>
          <w:lang w:val="sr-Cyrl-RS" w:eastAsia="sr-Cyrl-RS"/>
        </w:rPr>
        <w:t>    </w:t>
      </w:r>
      <w:r w:rsidRPr="0019063E">
        <w:rPr>
          <w:rFonts w:ascii="Consolas" w:hAnsi="Consolas"/>
          <w:color w:val="DCDCAA"/>
          <w:sz w:val="21"/>
          <w:szCs w:val="21"/>
          <w:lang w:val="sr-Cyrl-RS" w:eastAsia="sr-Cyrl-RS"/>
        </w:rPr>
        <w:t>echo</w:t>
      </w:r>
      <w:r w:rsidRPr="0019063E">
        <w:rPr>
          <w:rFonts w:ascii="Consolas" w:hAnsi="Consolas"/>
          <w:color w:val="D4D4D4"/>
          <w:sz w:val="21"/>
          <w:szCs w:val="21"/>
          <w:lang w:val="sr-Cyrl-RS" w:eastAsia="sr-Cyrl-RS"/>
        </w:rPr>
        <w:t>(</w:t>
      </w:r>
      <w:r w:rsidRPr="0019063E">
        <w:rPr>
          <w:rFonts w:ascii="Consolas" w:hAnsi="Consolas"/>
          <w:color w:val="DCDCAA"/>
          <w:sz w:val="21"/>
          <w:szCs w:val="21"/>
          <w:lang w:val="sr-Cyrl-RS" w:eastAsia="sr-Cyrl-RS"/>
        </w:rPr>
        <w:t>json_encode</w:t>
      </w:r>
      <w:r w:rsidRPr="0019063E">
        <w:rPr>
          <w:rFonts w:ascii="Consolas" w:hAnsi="Consolas"/>
          <w:color w:val="D4D4D4"/>
          <w:sz w:val="21"/>
          <w:szCs w:val="21"/>
          <w:lang w:val="sr-Cyrl-RS" w:eastAsia="sr-Cyrl-RS"/>
        </w:rPr>
        <w:t>(</w:t>
      </w:r>
      <w:r w:rsidRPr="0019063E">
        <w:rPr>
          <w:rFonts w:ascii="Consolas" w:hAnsi="Consolas"/>
          <w:color w:val="9CDCFE"/>
          <w:sz w:val="21"/>
          <w:szCs w:val="21"/>
          <w:lang w:val="sr-Cyrl-RS" w:eastAsia="sr-Cyrl-RS"/>
        </w:rPr>
        <w:t>$response</w:t>
      </w:r>
      <w:r w:rsidRPr="0019063E">
        <w:rPr>
          <w:rFonts w:ascii="Consolas" w:hAnsi="Consolas"/>
          <w:color w:val="D4D4D4"/>
          <w:sz w:val="21"/>
          <w:szCs w:val="21"/>
          <w:lang w:val="sr-Cyrl-RS" w:eastAsia="sr-Cyrl-RS"/>
        </w:rPr>
        <w:t>));</w:t>
      </w:r>
    </w:p>
    <w:p w14:paraId="5D5EBEA9" w14:textId="77777777" w:rsidR="0019063E" w:rsidRPr="0019063E" w:rsidRDefault="0019063E" w:rsidP="0019063E">
      <w:pPr>
        <w:shd w:val="clear" w:color="auto" w:fill="1E1E1E"/>
        <w:spacing w:line="285" w:lineRule="atLeast"/>
        <w:rPr>
          <w:rFonts w:ascii="Consolas" w:hAnsi="Consolas"/>
          <w:color w:val="D4D4D4"/>
          <w:sz w:val="21"/>
          <w:szCs w:val="21"/>
          <w:lang w:val="sr-Cyrl-RS" w:eastAsia="sr-Cyrl-RS"/>
        </w:rPr>
      </w:pPr>
      <w:r w:rsidRPr="0019063E">
        <w:rPr>
          <w:rFonts w:ascii="Consolas" w:hAnsi="Consolas"/>
          <w:color w:val="569CD6"/>
          <w:sz w:val="21"/>
          <w:szCs w:val="21"/>
          <w:lang w:val="sr-Cyrl-RS" w:eastAsia="sr-Cyrl-RS"/>
        </w:rPr>
        <w:t>?&gt;</w:t>
      </w:r>
    </w:p>
    <w:p w14:paraId="39665BFC" w14:textId="77777777" w:rsidR="000E4A67" w:rsidRDefault="000E4A67">
      <w:pPr>
        <w:rPr>
          <w:rFonts w:ascii="Calibri" w:eastAsia="Calibri" w:hAnsi="Calibri" w:cs="Calibri"/>
          <w:color w:val="548DD4" w:themeColor="text2" w:themeTint="99"/>
          <w:sz w:val="40"/>
          <w:szCs w:val="40"/>
        </w:rPr>
      </w:pPr>
      <w:r>
        <w:rPr>
          <w:rFonts w:ascii="Calibri" w:hAnsi="Calibri" w:cs="Calibri"/>
          <w:sz w:val="40"/>
          <w:szCs w:val="40"/>
        </w:rPr>
        <w:br w:type="page"/>
      </w:r>
    </w:p>
    <w:p w14:paraId="26E3AA97" w14:textId="4FD7A85F" w:rsidR="000E4A67" w:rsidRDefault="000E4A67" w:rsidP="000E4A67">
      <w:pPr>
        <w:pStyle w:val="Heading3"/>
        <w:rPr>
          <w:rFonts w:ascii="Calibri" w:hAnsi="Calibri" w:cs="Calibri"/>
          <w:sz w:val="40"/>
          <w:szCs w:val="40"/>
        </w:rPr>
      </w:pPr>
      <w:bookmarkStart w:id="56" w:name="_Toc66306968"/>
      <w:r>
        <w:lastRenderedPageBreak/>
        <w:t>print-</w:t>
      </w:r>
      <w:proofErr w:type="spellStart"/>
      <w:r>
        <w:t>brands.php</w:t>
      </w:r>
      <w:bookmarkEnd w:id="56"/>
      <w:proofErr w:type="spellEnd"/>
      <w:r>
        <w:rPr>
          <w:rFonts w:ascii="Calibri" w:hAnsi="Calibri" w:cs="Calibri"/>
          <w:sz w:val="40"/>
          <w:szCs w:val="40"/>
        </w:rPr>
        <w:t xml:space="preserve"> </w:t>
      </w:r>
    </w:p>
    <w:p w14:paraId="14D098D0" w14:textId="77777777" w:rsidR="000E4A67" w:rsidRPr="000E4A67" w:rsidRDefault="000E4A67" w:rsidP="000E4A67">
      <w:pPr>
        <w:shd w:val="clear" w:color="auto" w:fill="1E1E1E"/>
        <w:spacing w:line="285" w:lineRule="atLeast"/>
        <w:rPr>
          <w:rFonts w:ascii="Consolas" w:hAnsi="Consolas"/>
          <w:color w:val="D4D4D4"/>
          <w:sz w:val="21"/>
          <w:szCs w:val="21"/>
          <w:lang w:val="sr-Cyrl-RS" w:eastAsia="sr-Cyrl-RS"/>
        </w:rPr>
      </w:pPr>
      <w:r w:rsidRPr="000E4A67">
        <w:rPr>
          <w:rFonts w:ascii="Consolas" w:hAnsi="Consolas"/>
          <w:color w:val="569CD6"/>
          <w:sz w:val="21"/>
          <w:szCs w:val="21"/>
          <w:lang w:val="sr-Cyrl-RS" w:eastAsia="sr-Cyrl-RS"/>
        </w:rPr>
        <w:t>&lt;?php</w:t>
      </w:r>
    </w:p>
    <w:p w14:paraId="21831A31" w14:textId="77777777" w:rsidR="000E4A67" w:rsidRPr="000E4A67" w:rsidRDefault="000E4A67" w:rsidP="000E4A67">
      <w:pPr>
        <w:shd w:val="clear" w:color="auto" w:fill="1E1E1E"/>
        <w:spacing w:line="285" w:lineRule="atLeast"/>
        <w:rPr>
          <w:rFonts w:ascii="Consolas" w:hAnsi="Consolas"/>
          <w:color w:val="D4D4D4"/>
          <w:sz w:val="21"/>
          <w:szCs w:val="21"/>
          <w:lang w:val="sr-Cyrl-RS" w:eastAsia="sr-Cyrl-RS"/>
        </w:rPr>
      </w:pPr>
      <w:r w:rsidRPr="000E4A67">
        <w:rPr>
          <w:rFonts w:ascii="Consolas" w:hAnsi="Consolas"/>
          <w:color w:val="D4D4D4"/>
          <w:sz w:val="21"/>
          <w:szCs w:val="21"/>
          <w:lang w:val="sr-Cyrl-RS" w:eastAsia="sr-Cyrl-RS"/>
        </w:rPr>
        <w:t>    </w:t>
      </w:r>
      <w:r w:rsidRPr="000E4A67">
        <w:rPr>
          <w:rFonts w:ascii="Consolas" w:hAnsi="Consolas"/>
          <w:color w:val="DCDCAA"/>
          <w:sz w:val="21"/>
          <w:szCs w:val="21"/>
          <w:lang w:val="sr-Cyrl-RS" w:eastAsia="sr-Cyrl-RS"/>
        </w:rPr>
        <w:t>session_start</w:t>
      </w:r>
      <w:r w:rsidRPr="000E4A67">
        <w:rPr>
          <w:rFonts w:ascii="Consolas" w:hAnsi="Consolas"/>
          <w:color w:val="D4D4D4"/>
          <w:sz w:val="21"/>
          <w:szCs w:val="21"/>
          <w:lang w:val="sr-Cyrl-RS" w:eastAsia="sr-Cyrl-RS"/>
        </w:rPr>
        <w:t>();</w:t>
      </w:r>
    </w:p>
    <w:p w14:paraId="3D907DE0" w14:textId="77777777" w:rsidR="000E4A67" w:rsidRPr="000E4A67" w:rsidRDefault="000E4A67" w:rsidP="000E4A67">
      <w:pPr>
        <w:shd w:val="clear" w:color="auto" w:fill="1E1E1E"/>
        <w:spacing w:line="285" w:lineRule="atLeast"/>
        <w:rPr>
          <w:rFonts w:ascii="Consolas" w:hAnsi="Consolas"/>
          <w:color w:val="D4D4D4"/>
          <w:sz w:val="21"/>
          <w:szCs w:val="21"/>
          <w:lang w:val="sr-Cyrl-RS" w:eastAsia="sr-Cyrl-RS"/>
        </w:rPr>
      </w:pPr>
      <w:r w:rsidRPr="000E4A67">
        <w:rPr>
          <w:rFonts w:ascii="Consolas" w:hAnsi="Consolas"/>
          <w:color w:val="D4D4D4"/>
          <w:sz w:val="21"/>
          <w:szCs w:val="21"/>
          <w:lang w:val="sr-Cyrl-RS" w:eastAsia="sr-Cyrl-RS"/>
        </w:rPr>
        <w:t>    </w:t>
      </w:r>
      <w:r w:rsidRPr="000E4A67">
        <w:rPr>
          <w:rFonts w:ascii="Consolas" w:hAnsi="Consolas"/>
          <w:color w:val="DCDCAA"/>
          <w:sz w:val="21"/>
          <w:szCs w:val="21"/>
          <w:lang w:val="sr-Cyrl-RS" w:eastAsia="sr-Cyrl-RS"/>
        </w:rPr>
        <w:t>include</w:t>
      </w:r>
      <w:r w:rsidRPr="000E4A67">
        <w:rPr>
          <w:rFonts w:ascii="Consolas" w:hAnsi="Consolas"/>
          <w:color w:val="D4D4D4"/>
          <w:sz w:val="21"/>
          <w:szCs w:val="21"/>
          <w:lang w:val="sr-Cyrl-RS" w:eastAsia="sr-Cyrl-RS"/>
        </w:rPr>
        <w:t>(</w:t>
      </w:r>
      <w:r w:rsidRPr="000E4A67">
        <w:rPr>
          <w:rFonts w:ascii="Consolas" w:hAnsi="Consolas"/>
          <w:color w:val="CE9178"/>
          <w:sz w:val="21"/>
          <w:szCs w:val="21"/>
          <w:lang w:val="sr-Cyrl-RS" w:eastAsia="sr-Cyrl-RS"/>
        </w:rPr>
        <w:t>"../connection/connection.php"</w:t>
      </w:r>
      <w:r w:rsidRPr="000E4A67">
        <w:rPr>
          <w:rFonts w:ascii="Consolas" w:hAnsi="Consolas"/>
          <w:color w:val="D4D4D4"/>
          <w:sz w:val="21"/>
          <w:szCs w:val="21"/>
          <w:lang w:val="sr-Cyrl-RS" w:eastAsia="sr-Cyrl-RS"/>
        </w:rPr>
        <w:t>);</w:t>
      </w:r>
    </w:p>
    <w:p w14:paraId="6B39DD6E" w14:textId="77777777" w:rsidR="000E4A67" w:rsidRPr="000E4A67" w:rsidRDefault="000E4A67" w:rsidP="000E4A67">
      <w:pPr>
        <w:shd w:val="clear" w:color="auto" w:fill="1E1E1E"/>
        <w:spacing w:line="285" w:lineRule="atLeast"/>
        <w:rPr>
          <w:rFonts w:ascii="Consolas" w:hAnsi="Consolas"/>
          <w:color w:val="D4D4D4"/>
          <w:sz w:val="21"/>
          <w:szCs w:val="21"/>
          <w:lang w:val="sr-Cyrl-RS" w:eastAsia="sr-Cyrl-RS"/>
        </w:rPr>
      </w:pPr>
      <w:r w:rsidRPr="000E4A67">
        <w:rPr>
          <w:rFonts w:ascii="Consolas" w:hAnsi="Consolas"/>
          <w:color w:val="D4D4D4"/>
          <w:sz w:val="21"/>
          <w:szCs w:val="21"/>
          <w:lang w:val="sr-Cyrl-RS" w:eastAsia="sr-Cyrl-RS"/>
        </w:rPr>
        <w:t>    </w:t>
      </w:r>
      <w:r w:rsidRPr="000E4A67">
        <w:rPr>
          <w:rFonts w:ascii="Consolas" w:hAnsi="Consolas"/>
          <w:color w:val="DCDCAA"/>
          <w:sz w:val="21"/>
          <w:szCs w:val="21"/>
          <w:lang w:val="sr-Cyrl-RS" w:eastAsia="sr-Cyrl-RS"/>
        </w:rPr>
        <w:t>include</w:t>
      </w:r>
      <w:r w:rsidRPr="000E4A67">
        <w:rPr>
          <w:rFonts w:ascii="Consolas" w:hAnsi="Consolas"/>
          <w:color w:val="D4D4D4"/>
          <w:sz w:val="21"/>
          <w:szCs w:val="21"/>
          <w:lang w:val="sr-Cyrl-RS" w:eastAsia="sr-Cyrl-RS"/>
        </w:rPr>
        <w:t>(</w:t>
      </w:r>
      <w:r w:rsidRPr="000E4A67">
        <w:rPr>
          <w:rFonts w:ascii="Consolas" w:hAnsi="Consolas"/>
          <w:color w:val="CE9178"/>
          <w:sz w:val="21"/>
          <w:szCs w:val="21"/>
          <w:lang w:val="sr-Cyrl-RS" w:eastAsia="sr-Cyrl-RS"/>
        </w:rPr>
        <w:t>"../functions.php"</w:t>
      </w:r>
      <w:r w:rsidRPr="000E4A67">
        <w:rPr>
          <w:rFonts w:ascii="Consolas" w:hAnsi="Consolas"/>
          <w:color w:val="D4D4D4"/>
          <w:sz w:val="21"/>
          <w:szCs w:val="21"/>
          <w:lang w:val="sr-Cyrl-RS" w:eastAsia="sr-Cyrl-RS"/>
        </w:rPr>
        <w:t>);</w:t>
      </w:r>
    </w:p>
    <w:p w14:paraId="25F0A3BF" w14:textId="77777777" w:rsidR="000E4A67" w:rsidRPr="000E4A67" w:rsidRDefault="000E4A67" w:rsidP="000E4A67">
      <w:pPr>
        <w:shd w:val="clear" w:color="auto" w:fill="1E1E1E"/>
        <w:spacing w:line="285" w:lineRule="atLeast"/>
        <w:rPr>
          <w:rFonts w:ascii="Consolas" w:hAnsi="Consolas"/>
          <w:color w:val="D4D4D4"/>
          <w:sz w:val="21"/>
          <w:szCs w:val="21"/>
          <w:lang w:val="sr-Cyrl-RS" w:eastAsia="sr-Cyrl-RS"/>
        </w:rPr>
      </w:pPr>
      <w:r w:rsidRPr="000E4A67">
        <w:rPr>
          <w:rFonts w:ascii="Consolas" w:hAnsi="Consolas"/>
          <w:color w:val="D4D4D4"/>
          <w:sz w:val="21"/>
          <w:szCs w:val="21"/>
          <w:lang w:val="sr-Cyrl-RS" w:eastAsia="sr-Cyrl-RS"/>
        </w:rPr>
        <w:t>    </w:t>
      </w:r>
      <w:r w:rsidRPr="000E4A67">
        <w:rPr>
          <w:rFonts w:ascii="Consolas" w:hAnsi="Consolas"/>
          <w:color w:val="DCDCAA"/>
          <w:sz w:val="21"/>
          <w:szCs w:val="21"/>
          <w:lang w:val="sr-Cyrl-RS" w:eastAsia="sr-Cyrl-RS"/>
        </w:rPr>
        <w:t>redirectTo404</w:t>
      </w:r>
      <w:r w:rsidRPr="000E4A67">
        <w:rPr>
          <w:rFonts w:ascii="Consolas" w:hAnsi="Consolas"/>
          <w:color w:val="D4D4D4"/>
          <w:sz w:val="21"/>
          <w:szCs w:val="21"/>
          <w:lang w:val="sr-Cyrl-RS" w:eastAsia="sr-Cyrl-RS"/>
        </w:rPr>
        <w:t>();</w:t>
      </w:r>
    </w:p>
    <w:p w14:paraId="1BC6A7B0" w14:textId="77777777" w:rsidR="000E4A67" w:rsidRPr="000E4A67" w:rsidRDefault="000E4A67" w:rsidP="000E4A67">
      <w:pPr>
        <w:shd w:val="clear" w:color="auto" w:fill="1E1E1E"/>
        <w:spacing w:line="285" w:lineRule="atLeast"/>
        <w:rPr>
          <w:rFonts w:ascii="Consolas" w:hAnsi="Consolas"/>
          <w:color w:val="D4D4D4"/>
          <w:sz w:val="21"/>
          <w:szCs w:val="21"/>
          <w:lang w:val="sr-Cyrl-RS" w:eastAsia="sr-Cyrl-RS"/>
        </w:rPr>
      </w:pPr>
      <w:r w:rsidRPr="000E4A67">
        <w:rPr>
          <w:rFonts w:ascii="Consolas" w:hAnsi="Consolas"/>
          <w:color w:val="D4D4D4"/>
          <w:sz w:val="21"/>
          <w:szCs w:val="21"/>
          <w:lang w:val="sr-Cyrl-RS" w:eastAsia="sr-Cyrl-RS"/>
        </w:rPr>
        <w:t>    </w:t>
      </w:r>
      <w:r w:rsidRPr="000E4A67">
        <w:rPr>
          <w:rFonts w:ascii="Consolas" w:hAnsi="Consolas"/>
          <w:color w:val="9CDCFE"/>
          <w:sz w:val="21"/>
          <w:szCs w:val="21"/>
          <w:lang w:val="sr-Cyrl-RS" w:eastAsia="sr-Cyrl-RS"/>
        </w:rPr>
        <w:t>$response</w:t>
      </w:r>
      <w:r w:rsidRPr="000E4A67">
        <w:rPr>
          <w:rFonts w:ascii="Consolas" w:hAnsi="Consolas"/>
          <w:color w:val="D4D4D4"/>
          <w:sz w:val="21"/>
          <w:szCs w:val="21"/>
          <w:lang w:val="sr-Cyrl-RS" w:eastAsia="sr-Cyrl-RS"/>
        </w:rPr>
        <w:t> = [</w:t>
      </w:r>
      <w:r w:rsidRPr="000E4A67">
        <w:rPr>
          <w:rFonts w:ascii="Consolas" w:hAnsi="Consolas"/>
          <w:color w:val="CE9178"/>
          <w:sz w:val="21"/>
          <w:szCs w:val="21"/>
          <w:lang w:val="sr-Cyrl-RS" w:eastAsia="sr-Cyrl-RS"/>
        </w:rPr>
        <w:t>"response"</w:t>
      </w:r>
      <w:r w:rsidRPr="000E4A67">
        <w:rPr>
          <w:rFonts w:ascii="Consolas" w:hAnsi="Consolas"/>
          <w:color w:val="D4D4D4"/>
          <w:sz w:val="21"/>
          <w:szCs w:val="21"/>
          <w:lang w:val="sr-Cyrl-RS" w:eastAsia="sr-Cyrl-RS"/>
        </w:rPr>
        <w:t>=&gt;</w:t>
      </w:r>
      <w:r w:rsidRPr="000E4A67">
        <w:rPr>
          <w:rFonts w:ascii="Consolas" w:hAnsi="Consolas"/>
          <w:color w:val="DCDCAA"/>
          <w:sz w:val="21"/>
          <w:szCs w:val="21"/>
          <w:lang w:val="sr-Cyrl-RS" w:eastAsia="sr-Cyrl-RS"/>
        </w:rPr>
        <w:t>printAdminSectionBrands</w:t>
      </w:r>
      <w:r w:rsidRPr="000E4A67">
        <w:rPr>
          <w:rFonts w:ascii="Consolas" w:hAnsi="Consolas"/>
          <w:color w:val="D4D4D4"/>
          <w:sz w:val="21"/>
          <w:szCs w:val="21"/>
          <w:lang w:val="sr-Cyrl-RS" w:eastAsia="sr-Cyrl-RS"/>
        </w:rPr>
        <w:t>()];</w:t>
      </w:r>
    </w:p>
    <w:p w14:paraId="2F1BC17D" w14:textId="77777777" w:rsidR="000E4A67" w:rsidRPr="000E4A67" w:rsidRDefault="000E4A67" w:rsidP="000E4A67">
      <w:pPr>
        <w:shd w:val="clear" w:color="auto" w:fill="1E1E1E"/>
        <w:spacing w:line="285" w:lineRule="atLeast"/>
        <w:rPr>
          <w:rFonts w:ascii="Consolas" w:hAnsi="Consolas"/>
          <w:color w:val="D4D4D4"/>
          <w:sz w:val="21"/>
          <w:szCs w:val="21"/>
          <w:lang w:val="sr-Cyrl-RS" w:eastAsia="sr-Cyrl-RS"/>
        </w:rPr>
      </w:pPr>
      <w:r w:rsidRPr="000E4A67">
        <w:rPr>
          <w:rFonts w:ascii="Consolas" w:hAnsi="Consolas"/>
          <w:color w:val="D4D4D4"/>
          <w:sz w:val="21"/>
          <w:szCs w:val="21"/>
          <w:lang w:val="sr-Cyrl-RS" w:eastAsia="sr-Cyrl-RS"/>
        </w:rPr>
        <w:t>    </w:t>
      </w:r>
      <w:r w:rsidRPr="000E4A67">
        <w:rPr>
          <w:rFonts w:ascii="Consolas" w:hAnsi="Consolas"/>
          <w:color w:val="DCDCAA"/>
          <w:sz w:val="21"/>
          <w:szCs w:val="21"/>
          <w:lang w:val="sr-Cyrl-RS" w:eastAsia="sr-Cyrl-RS"/>
        </w:rPr>
        <w:t>http_response_code</w:t>
      </w:r>
      <w:r w:rsidRPr="000E4A67">
        <w:rPr>
          <w:rFonts w:ascii="Consolas" w:hAnsi="Consolas"/>
          <w:color w:val="D4D4D4"/>
          <w:sz w:val="21"/>
          <w:szCs w:val="21"/>
          <w:lang w:val="sr-Cyrl-RS" w:eastAsia="sr-Cyrl-RS"/>
        </w:rPr>
        <w:t>(</w:t>
      </w:r>
      <w:r w:rsidRPr="000E4A67">
        <w:rPr>
          <w:rFonts w:ascii="Consolas" w:hAnsi="Consolas"/>
          <w:color w:val="B5CEA8"/>
          <w:sz w:val="21"/>
          <w:szCs w:val="21"/>
          <w:lang w:val="sr-Cyrl-RS" w:eastAsia="sr-Cyrl-RS"/>
        </w:rPr>
        <w:t>200</w:t>
      </w:r>
      <w:r w:rsidRPr="000E4A67">
        <w:rPr>
          <w:rFonts w:ascii="Consolas" w:hAnsi="Consolas"/>
          <w:color w:val="D4D4D4"/>
          <w:sz w:val="21"/>
          <w:szCs w:val="21"/>
          <w:lang w:val="sr-Cyrl-RS" w:eastAsia="sr-Cyrl-RS"/>
        </w:rPr>
        <w:t>);</w:t>
      </w:r>
    </w:p>
    <w:p w14:paraId="56DA94E0" w14:textId="77777777" w:rsidR="000E4A67" w:rsidRPr="000E4A67" w:rsidRDefault="000E4A67" w:rsidP="000E4A67">
      <w:pPr>
        <w:shd w:val="clear" w:color="auto" w:fill="1E1E1E"/>
        <w:spacing w:line="285" w:lineRule="atLeast"/>
        <w:rPr>
          <w:rFonts w:ascii="Consolas" w:hAnsi="Consolas"/>
          <w:color w:val="D4D4D4"/>
          <w:sz w:val="21"/>
          <w:szCs w:val="21"/>
          <w:lang w:val="sr-Cyrl-RS" w:eastAsia="sr-Cyrl-RS"/>
        </w:rPr>
      </w:pPr>
      <w:r w:rsidRPr="000E4A67">
        <w:rPr>
          <w:rFonts w:ascii="Consolas" w:hAnsi="Consolas"/>
          <w:color w:val="D4D4D4"/>
          <w:sz w:val="21"/>
          <w:szCs w:val="21"/>
          <w:lang w:val="sr-Cyrl-RS" w:eastAsia="sr-Cyrl-RS"/>
        </w:rPr>
        <w:t>    </w:t>
      </w:r>
      <w:r w:rsidRPr="000E4A67">
        <w:rPr>
          <w:rFonts w:ascii="Consolas" w:hAnsi="Consolas"/>
          <w:color w:val="DCDCAA"/>
          <w:sz w:val="21"/>
          <w:szCs w:val="21"/>
          <w:lang w:val="sr-Cyrl-RS" w:eastAsia="sr-Cyrl-RS"/>
        </w:rPr>
        <w:t>header</w:t>
      </w:r>
      <w:r w:rsidRPr="000E4A67">
        <w:rPr>
          <w:rFonts w:ascii="Consolas" w:hAnsi="Consolas"/>
          <w:color w:val="D4D4D4"/>
          <w:sz w:val="21"/>
          <w:szCs w:val="21"/>
          <w:lang w:val="sr-Cyrl-RS" w:eastAsia="sr-Cyrl-RS"/>
        </w:rPr>
        <w:t>(</w:t>
      </w:r>
      <w:r w:rsidRPr="000E4A67">
        <w:rPr>
          <w:rFonts w:ascii="Consolas" w:hAnsi="Consolas"/>
          <w:color w:val="CE9178"/>
          <w:sz w:val="21"/>
          <w:szCs w:val="21"/>
          <w:lang w:val="sr-Cyrl-RS" w:eastAsia="sr-Cyrl-RS"/>
        </w:rPr>
        <w:t>"Content-type: application/json"</w:t>
      </w:r>
      <w:r w:rsidRPr="000E4A67">
        <w:rPr>
          <w:rFonts w:ascii="Consolas" w:hAnsi="Consolas"/>
          <w:color w:val="D4D4D4"/>
          <w:sz w:val="21"/>
          <w:szCs w:val="21"/>
          <w:lang w:val="sr-Cyrl-RS" w:eastAsia="sr-Cyrl-RS"/>
        </w:rPr>
        <w:t>);</w:t>
      </w:r>
    </w:p>
    <w:p w14:paraId="1A8E459F" w14:textId="77777777" w:rsidR="000E4A67" w:rsidRPr="000E4A67" w:rsidRDefault="000E4A67" w:rsidP="000E4A67">
      <w:pPr>
        <w:shd w:val="clear" w:color="auto" w:fill="1E1E1E"/>
        <w:spacing w:line="285" w:lineRule="atLeast"/>
        <w:rPr>
          <w:rFonts w:ascii="Consolas" w:hAnsi="Consolas"/>
          <w:color w:val="D4D4D4"/>
          <w:sz w:val="21"/>
          <w:szCs w:val="21"/>
          <w:lang w:val="sr-Cyrl-RS" w:eastAsia="sr-Cyrl-RS"/>
        </w:rPr>
      </w:pPr>
      <w:r w:rsidRPr="000E4A67">
        <w:rPr>
          <w:rFonts w:ascii="Consolas" w:hAnsi="Consolas"/>
          <w:color w:val="D4D4D4"/>
          <w:sz w:val="21"/>
          <w:szCs w:val="21"/>
          <w:lang w:val="sr-Cyrl-RS" w:eastAsia="sr-Cyrl-RS"/>
        </w:rPr>
        <w:t>    </w:t>
      </w:r>
      <w:r w:rsidRPr="000E4A67">
        <w:rPr>
          <w:rFonts w:ascii="Consolas" w:hAnsi="Consolas"/>
          <w:color w:val="DCDCAA"/>
          <w:sz w:val="21"/>
          <w:szCs w:val="21"/>
          <w:lang w:val="sr-Cyrl-RS" w:eastAsia="sr-Cyrl-RS"/>
        </w:rPr>
        <w:t>echo</w:t>
      </w:r>
      <w:r w:rsidRPr="000E4A67">
        <w:rPr>
          <w:rFonts w:ascii="Consolas" w:hAnsi="Consolas"/>
          <w:color w:val="D4D4D4"/>
          <w:sz w:val="21"/>
          <w:szCs w:val="21"/>
          <w:lang w:val="sr-Cyrl-RS" w:eastAsia="sr-Cyrl-RS"/>
        </w:rPr>
        <w:t>(</w:t>
      </w:r>
      <w:r w:rsidRPr="000E4A67">
        <w:rPr>
          <w:rFonts w:ascii="Consolas" w:hAnsi="Consolas"/>
          <w:color w:val="DCDCAA"/>
          <w:sz w:val="21"/>
          <w:szCs w:val="21"/>
          <w:lang w:val="sr-Cyrl-RS" w:eastAsia="sr-Cyrl-RS"/>
        </w:rPr>
        <w:t>json_encode</w:t>
      </w:r>
      <w:r w:rsidRPr="000E4A67">
        <w:rPr>
          <w:rFonts w:ascii="Consolas" w:hAnsi="Consolas"/>
          <w:color w:val="D4D4D4"/>
          <w:sz w:val="21"/>
          <w:szCs w:val="21"/>
          <w:lang w:val="sr-Cyrl-RS" w:eastAsia="sr-Cyrl-RS"/>
        </w:rPr>
        <w:t>(</w:t>
      </w:r>
      <w:r w:rsidRPr="000E4A67">
        <w:rPr>
          <w:rFonts w:ascii="Consolas" w:hAnsi="Consolas"/>
          <w:color w:val="9CDCFE"/>
          <w:sz w:val="21"/>
          <w:szCs w:val="21"/>
          <w:lang w:val="sr-Cyrl-RS" w:eastAsia="sr-Cyrl-RS"/>
        </w:rPr>
        <w:t>$response</w:t>
      </w:r>
      <w:r w:rsidRPr="000E4A67">
        <w:rPr>
          <w:rFonts w:ascii="Consolas" w:hAnsi="Consolas"/>
          <w:color w:val="D4D4D4"/>
          <w:sz w:val="21"/>
          <w:szCs w:val="21"/>
          <w:lang w:val="sr-Cyrl-RS" w:eastAsia="sr-Cyrl-RS"/>
        </w:rPr>
        <w:t>));</w:t>
      </w:r>
    </w:p>
    <w:p w14:paraId="5F119BFB" w14:textId="77777777" w:rsidR="000E4A67" w:rsidRPr="000E4A67" w:rsidRDefault="000E4A67" w:rsidP="000E4A67">
      <w:pPr>
        <w:shd w:val="clear" w:color="auto" w:fill="1E1E1E"/>
        <w:spacing w:line="285" w:lineRule="atLeast"/>
        <w:rPr>
          <w:rFonts w:ascii="Consolas" w:hAnsi="Consolas"/>
          <w:color w:val="D4D4D4"/>
          <w:sz w:val="21"/>
          <w:szCs w:val="21"/>
          <w:lang w:val="sr-Cyrl-RS" w:eastAsia="sr-Cyrl-RS"/>
        </w:rPr>
      </w:pPr>
      <w:r w:rsidRPr="000E4A67">
        <w:rPr>
          <w:rFonts w:ascii="Consolas" w:hAnsi="Consolas"/>
          <w:color w:val="569CD6"/>
          <w:sz w:val="21"/>
          <w:szCs w:val="21"/>
          <w:lang w:val="sr-Cyrl-RS" w:eastAsia="sr-Cyrl-RS"/>
        </w:rPr>
        <w:t>?&gt;</w:t>
      </w:r>
    </w:p>
    <w:p w14:paraId="4AAC87CA" w14:textId="77777777" w:rsidR="00AD017E" w:rsidRDefault="00AD017E">
      <w:pPr>
        <w:rPr>
          <w:rFonts w:ascii="Calibri" w:eastAsia="Calibri" w:hAnsi="Calibri" w:cs="Calibri"/>
          <w:color w:val="548DD4" w:themeColor="text2" w:themeTint="99"/>
          <w:sz w:val="40"/>
          <w:szCs w:val="40"/>
        </w:rPr>
      </w:pPr>
      <w:r>
        <w:rPr>
          <w:rFonts w:ascii="Calibri" w:hAnsi="Calibri" w:cs="Calibri"/>
          <w:sz w:val="40"/>
          <w:szCs w:val="40"/>
        </w:rPr>
        <w:br w:type="page"/>
      </w:r>
    </w:p>
    <w:p w14:paraId="1C240B3E" w14:textId="6D7E5569" w:rsidR="00AD017E" w:rsidRDefault="00AD017E" w:rsidP="00AD017E">
      <w:pPr>
        <w:pStyle w:val="Heading3"/>
        <w:rPr>
          <w:rFonts w:ascii="Calibri" w:hAnsi="Calibri" w:cs="Calibri"/>
          <w:sz w:val="40"/>
          <w:szCs w:val="40"/>
        </w:rPr>
      </w:pPr>
      <w:bookmarkStart w:id="57" w:name="_Toc66306969"/>
      <w:r>
        <w:lastRenderedPageBreak/>
        <w:t>delete-</w:t>
      </w:r>
      <w:proofErr w:type="spellStart"/>
      <w:r>
        <w:t>user.php</w:t>
      </w:r>
      <w:bookmarkEnd w:id="57"/>
      <w:proofErr w:type="spellEnd"/>
      <w:r>
        <w:rPr>
          <w:rFonts w:ascii="Calibri" w:hAnsi="Calibri" w:cs="Calibri"/>
          <w:sz w:val="40"/>
          <w:szCs w:val="40"/>
        </w:rPr>
        <w:t xml:space="preserve"> </w:t>
      </w:r>
    </w:p>
    <w:p w14:paraId="6C1E6947"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569CD6"/>
          <w:sz w:val="21"/>
          <w:szCs w:val="21"/>
          <w:lang w:val="sr-Cyrl-RS" w:eastAsia="sr-Cyrl-RS"/>
        </w:rPr>
        <w:t>&lt;?php</w:t>
      </w:r>
    </w:p>
    <w:p w14:paraId="65B9BF8D"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session_start</w:t>
      </w:r>
      <w:r w:rsidRPr="00AD017E">
        <w:rPr>
          <w:rFonts w:ascii="Consolas" w:hAnsi="Consolas"/>
          <w:color w:val="D4D4D4"/>
          <w:sz w:val="21"/>
          <w:szCs w:val="21"/>
          <w:lang w:val="sr-Cyrl-RS" w:eastAsia="sr-Cyrl-RS"/>
        </w:rPr>
        <w:t>();</w:t>
      </w:r>
    </w:p>
    <w:p w14:paraId="21F680AE"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include</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"../../connection/connection.php"</w:t>
      </w:r>
      <w:r w:rsidRPr="00AD017E">
        <w:rPr>
          <w:rFonts w:ascii="Consolas" w:hAnsi="Consolas"/>
          <w:color w:val="D4D4D4"/>
          <w:sz w:val="21"/>
          <w:szCs w:val="21"/>
          <w:lang w:val="sr-Cyrl-RS" w:eastAsia="sr-Cyrl-RS"/>
        </w:rPr>
        <w:t>);</w:t>
      </w:r>
    </w:p>
    <w:p w14:paraId="08B361BD"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include</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"../../functions.php"</w:t>
      </w:r>
      <w:r w:rsidRPr="00AD017E">
        <w:rPr>
          <w:rFonts w:ascii="Consolas" w:hAnsi="Consolas"/>
          <w:color w:val="D4D4D4"/>
          <w:sz w:val="21"/>
          <w:szCs w:val="21"/>
          <w:lang w:val="sr-Cyrl-RS" w:eastAsia="sr-Cyrl-RS"/>
        </w:rPr>
        <w:t>);</w:t>
      </w:r>
    </w:p>
    <w:p w14:paraId="64B950EC"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redirectTo404</w:t>
      </w:r>
      <w:r w:rsidRPr="00AD017E">
        <w:rPr>
          <w:rFonts w:ascii="Consolas" w:hAnsi="Consolas"/>
          <w:color w:val="D4D4D4"/>
          <w:sz w:val="21"/>
          <w:szCs w:val="21"/>
          <w:lang w:val="sr-Cyrl-RS" w:eastAsia="sr-Cyrl-RS"/>
        </w:rPr>
        <w:t>();</w:t>
      </w:r>
    </w:p>
    <w:p w14:paraId="34624F97"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C586C0"/>
          <w:sz w:val="21"/>
          <w:szCs w:val="21"/>
          <w:lang w:val="sr-Cyrl-RS" w:eastAsia="sr-Cyrl-RS"/>
        </w:rPr>
        <w:t>if</w:t>
      </w:r>
      <w:r w:rsidRPr="00AD017E">
        <w:rPr>
          <w:rFonts w:ascii="Consolas" w:hAnsi="Consolas"/>
          <w:color w:val="D4D4D4"/>
          <w:sz w:val="21"/>
          <w:szCs w:val="21"/>
          <w:lang w:val="sr-Cyrl-RS" w:eastAsia="sr-Cyrl-RS"/>
        </w:rPr>
        <w:t>(</w:t>
      </w:r>
      <w:r w:rsidRPr="00AD017E">
        <w:rPr>
          <w:rFonts w:ascii="Consolas" w:hAnsi="Consolas"/>
          <w:color w:val="9CDCFE"/>
          <w:sz w:val="21"/>
          <w:szCs w:val="21"/>
          <w:lang w:val="sr-Cyrl-RS" w:eastAsia="sr-Cyrl-RS"/>
        </w:rPr>
        <w:t>$_SERVER</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'REQUEST_METHOD'</w:t>
      </w:r>
      <w:r w:rsidRPr="00AD017E">
        <w:rPr>
          <w:rFonts w:ascii="Consolas" w:hAnsi="Consolas"/>
          <w:color w:val="D4D4D4"/>
          <w:sz w:val="21"/>
          <w:szCs w:val="21"/>
          <w:lang w:val="sr-Cyrl-RS" w:eastAsia="sr-Cyrl-RS"/>
        </w:rPr>
        <w:t>] == </w:t>
      </w:r>
      <w:r w:rsidRPr="00AD017E">
        <w:rPr>
          <w:rFonts w:ascii="Consolas" w:hAnsi="Consolas"/>
          <w:color w:val="CE9178"/>
          <w:sz w:val="21"/>
          <w:szCs w:val="21"/>
          <w:lang w:val="sr-Cyrl-RS" w:eastAsia="sr-Cyrl-RS"/>
        </w:rPr>
        <w:t>"POST"</w:t>
      </w:r>
      <w:r w:rsidRPr="00AD017E">
        <w:rPr>
          <w:rFonts w:ascii="Consolas" w:hAnsi="Consolas"/>
          <w:color w:val="D4D4D4"/>
          <w:sz w:val="21"/>
          <w:szCs w:val="21"/>
          <w:lang w:val="sr-Cyrl-RS" w:eastAsia="sr-Cyrl-RS"/>
        </w:rPr>
        <w:t>) {</w:t>
      </w:r>
    </w:p>
    <w:p w14:paraId="3A94363D"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 </w:t>
      </w:r>
      <w:r w:rsidRPr="00AD017E">
        <w:rPr>
          <w:rFonts w:ascii="Consolas" w:hAnsi="Consolas"/>
          <w:color w:val="9CDCFE"/>
          <w:sz w:val="21"/>
          <w:szCs w:val="21"/>
          <w:lang w:val="sr-Cyrl-RS" w:eastAsia="sr-Cyrl-RS"/>
        </w:rPr>
        <w:t>$_POST</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'id'</w:t>
      </w:r>
      <w:r w:rsidRPr="00AD017E">
        <w:rPr>
          <w:rFonts w:ascii="Consolas" w:hAnsi="Consolas"/>
          <w:color w:val="D4D4D4"/>
          <w:sz w:val="21"/>
          <w:szCs w:val="21"/>
          <w:lang w:val="sr-Cyrl-RS" w:eastAsia="sr-Cyrl-RS"/>
        </w:rPr>
        <w:t>];</w:t>
      </w:r>
    </w:p>
    <w:p w14:paraId="62F18897"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C586C0"/>
          <w:sz w:val="21"/>
          <w:szCs w:val="21"/>
          <w:lang w:val="sr-Cyrl-RS" w:eastAsia="sr-Cyrl-RS"/>
        </w:rPr>
        <w:t>if</w:t>
      </w:r>
      <w:r w:rsidRPr="00AD017E">
        <w:rPr>
          <w:rFonts w:ascii="Consolas" w:hAnsi="Consolas"/>
          <w:color w:val="D4D4D4"/>
          <w:sz w:val="21"/>
          <w:szCs w:val="21"/>
          <w:lang w:val="sr-Cyrl-RS" w:eastAsia="sr-Cyrl-RS"/>
        </w:rPr>
        <w:t>(</w:t>
      </w:r>
      <w:r w:rsidRPr="00AD017E">
        <w:rPr>
          <w:rFonts w:ascii="Consolas" w:hAnsi="Consolas"/>
          <w:color w:val="9CDCFE"/>
          <w:sz w:val="21"/>
          <w:szCs w:val="21"/>
          <w:lang w:val="sr-Cyrl-RS" w:eastAsia="sr-Cyrl-RS"/>
        </w:rPr>
        <w:t>$_SESSION</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'user'</w:t>
      </w:r>
      <w:r w:rsidRPr="00AD017E">
        <w:rPr>
          <w:rFonts w:ascii="Consolas" w:hAnsi="Consolas"/>
          <w:color w:val="D4D4D4"/>
          <w:sz w:val="21"/>
          <w:szCs w:val="21"/>
          <w:lang w:val="sr-Cyrl-RS" w:eastAsia="sr-Cyrl-RS"/>
        </w:rPr>
        <w:t>]-&gt;</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w:t>
      </w:r>
    </w:p>
    <w:p w14:paraId="6711FF2A"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http_response_code</w:t>
      </w:r>
      <w:r w:rsidRPr="00AD017E">
        <w:rPr>
          <w:rFonts w:ascii="Consolas" w:hAnsi="Consolas"/>
          <w:color w:val="D4D4D4"/>
          <w:sz w:val="21"/>
          <w:szCs w:val="21"/>
          <w:lang w:val="sr-Cyrl-RS" w:eastAsia="sr-Cyrl-RS"/>
        </w:rPr>
        <w:t>(</w:t>
      </w:r>
      <w:r w:rsidRPr="00AD017E">
        <w:rPr>
          <w:rFonts w:ascii="Consolas" w:hAnsi="Consolas"/>
          <w:color w:val="B5CEA8"/>
          <w:sz w:val="21"/>
          <w:szCs w:val="21"/>
          <w:lang w:val="sr-Cyrl-RS" w:eastAsia="sr-Cyrl-RS"/>
        </w:rPr>
        <w:t>409</w:t>
      </w:r>
      <w:r w:rsidRPr="00AD017E">
        <w:rPr>
          <w:rFonts w:ascii="Consolas" w:hAnsi="Consolas"/>
          <w:color w:val="D4D4D4"/>
          <w:sz w:val="21"/>
          <w:szCs w:val="21"/>
          <w:lang w:val="sr-Cyrl-RS" w:eastAsia="sr-Cyrl-RS"/>
        </w:rPr>
        <w:t>);</w:t>
      </w:r>
    </w:p>
    <w:p w14:paraId="3876E731"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echo</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"You can't delete your own account."</w:t>
      </w:r>
      <w:r w:rsidRPr="00AD017E">
        <w:rPr>
          <w:rFonts w:ascii="Consolas" w:hAnsi="Consolas"/>
          <w:color w:val="D4D4D4"/>
          <w:sz w:val="21"/>
          <w:szCs w:val="21"/>
          <w:lang w:val="sr-Cyrl-RS" w:eastAsia="sr-Cyrl-RS"/>
        </w:rPr>
        <w:t>);</w:t>
      </w:r>
    </w:p>
    <w:p w14:paraId="44902315"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 </w:t>
      </w:r>
      <w:r w:rsidRPr="00AD017E">
        <w:rPr>
          <w:rFonts w:ascii="Consolas" w:hAnsi="Consolas"/>
          <w:color w:val="C586C0"/>
          <w:sz w:val="21"/>
          <w:szCs w:val="21"/>
          <w:lang w:val="sr-Cyrl-RS" w:eastAsia="sr-Cyrl-RS"/>
        </w:rPr>
        <w:t>else</w:t>
      </w:r>
      <w:r w:rsidRPr="00AD017E">
        <w:rPr>
          <w:rFonts w:ascii="Consolas" w:hAnsi="Consolas"/>
          <w:color w:val="D4D4D4"/>
          <w:sz w:val="21"/>
          <w:szCs w:val="21"/>
          <w:lang w:val="sr-Cyrl-RS" w:eastAsia="sr-Cyrl-RS"/>
        </w:rPr>
        <w:t> {</w:t>
      </w:r>
    </w:p>
    <w:p w14:paraId="689EC620"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C586C0"/>
          <w:sz w:val="21"/>
          <w:szCs w:val="21"/>
          <w:lang w:val="sr-Cyrl-RS" w:eastAsia="sr-Cyrl-RS"/>
        </w:rPr>
        <w:t>if</w:t>
      </w:r>
      <w:r w:rsidRPr="00AD017E">
        <w:rPr>
          <w:rFonts w:ascii="Consolas" w:hAnsi="Consolas"/>
          <w:color w:val="D4D4D4"/>
          <w:sz w:val="21"/>
          <w:szCs w:val="21"/>
          <w:lang w:val="sr-Cyrl-RS" w:eastAsia="sr-Cyrl-RS"/>
        </w:rPr>
        <w:t>(!</w:t>
      </w:r>
      <w:r w:rsidRPr="00AD017E">
        <w:rPr>
          <w:rFonts w:ascii="Consolas" w:hAnsi="Consolas"/>
          <w:color w:val="DCDCAA"/>
          <w:sz w:val="21"/>
          <w:szCs w:val="21"/>
          <w:lang w:val="sr-Cyrl-RS" w:eastAsia="sr-Cyrl-RS"/>
        </w:rPr>
        <w:t>userExists</w:t>
      </w:r>
      <w:r w:rsidRPr="00AD017E">
        <w:rPr>
          <w:rFonts w:ascii="Consolas" w:hAnsi="Consolas"/>
          <w:color w:val="D4D4D4"/>
          <w:sz w:val="21"/>
          <w:szCs w:val="21"/>
          <w:lang w:val="sr-Cyrl-RS" w:eastAsia="sr-Cyrl-RS"/>
        </w:rPr>
        <w:t>(</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'id'</w:t>
      </w:r>
      <w:r w:rsidRPr="00AD017E">
        <w:rPr>
          <w:rFonts w:ascii="Consolas" w:hAnsi="Consolas"/>
          <w:color w:val="D4D4D4"/>
          <w:sz w:val="21"/>
          <w:szCs w:val="21"/>
          <w:lang w:val="sr-Cyrl-RS" w:eastAsia="sr-Cyrl-RS"/>
        </w:rPr>
        <w:t>)) {</w:t>
      </w:r>
    </w:p>
    <w:p w14:paraId="2E23B03D"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http_response_code</w:t>
      </w:r>
      <w:r w:rsidRPr="00AD017E">
        <w:rPr>
          <w:rFonts w:ascii="Consolas" w:hAnsi="Consolas"/>
          <w:color w:val="D4D4D4"/>
          <w:sz w:val="21"/>
          <w:szCs w:val="21"/>
          <w:lang w:val="sr-Cyrl-RS" w:eastAsia="sr-Cyrl-RS"/>
        </w:rPr>
        <w:t>(</w:t>
      </w:r>
      <w:r w:rsidRPr="00AD017E">
        <w:rPr>
          <w:rFonts w:ascii="Consolas" w:hAnsi="Consolas"/>
          <w:color w:val="B5CEA8"/>
          <w:sz w:val="21"/>
          <w:szCs w:val="21"/>
          <w:lang w:val="sr-Cyrl-RS" w:eastAsia="sr-Cyrl-RS"/>
        </w:rPr>
        <w:t>409</w:t>
      </w:r>
      <w:r w:rsidRPr="00AD017E">
        <w:rPr>
          <w:rFonts w:ascii="Consolas" w:hAnsi="Consolas"/>
          <w:color w:val="D4D4D4"/>
          <w:sz w:val="21"/>
          <w:szCs w:val="21"/>
          <w:lang w:val="sr-Cyrl-RS" w:eastAsia="sr-Cyrl-RS"/>
        </w:rPr>
        <w:t>);</w:t>
      </w:r>
    </w:p>
    <w:p w14:paraId="2A2CDC3E"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echo</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"User doesn't exist."</w:t>
      </w:r>
      <w:r w:rsidRPr="00AD017E">
        <w:rPr>
          <w:rFonts w:ascii="Consolas" w:hAnsi="Consolas"/>
          <w:color w:val="D4D4D4"/>
          <w:sz w:val="21"/>
          <w:szCs w:val="21"/>
          <w:lang w:val="sr-Cyrl-RS" w:eastAsia="sr-Cyrl-RS"/>
        </w:rPr>
        <w:t>);</w:t>
      </w:r>
    </w:p>
    <w:p w14:paraId="160A0653"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 </w:t>
      </w:r>
      <w:r w:rsidRPr="00AD017E">
        <w:rPr>
          <w:rFonts w:ascii="Consolas" w:hAnsi="Consolas"/>
          <w:color w:val="C586C0"/>
          <w:sz w:val="21"/>
          <w:szCs w:val="21"/>
          <w:lang w:val="sr-Cyrl-RS" w:eastAsia="sr-Cyrl-RS"/>
        </w:rPr>
        <w:t>else</w:t>
      </w:r>
      <w:r w:rsidRPr="00AD017E">
        <w:rPr>
          <w:rFonts w:ascii="Consolas" w:hAnsi="Consolas"/>
          <w:color w:val="D4D4D4"/>
          <w:sz w:val="21"/>
          <w:szCs w:val="21"/>
          <w:lang w:val="sr-Cyrl-RS" w:eastAsia="sr-Cyrl-RS"/>
        </w:rPr>
        <w:t> {</w:t>
      </w:r>
    </w:p>
    <w:p w14:paraId="19A162CA"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C586C0"/>
          <w:sz w:val="21"/>
          <w:szCs w:val="21"/>
          <w:lang w:val="sr-Cyrl-RS" w:eastAsia="sr-Cyrl-RS"/>
        </w:rPr>
        <w:t>if</w:t>
      </w:r>
      <w:r w:rsidRPr="00AD017E">
        <w:rPr>
          <w:rFonts w:ascii="Consolas" w:hAnsi="Consolas"/>
          <w:color w:val="D4D4D4"/>
          <w:sz w:val="21"/>
          <w:szCs w:val="21"/>
          <w:lang w:val="sr-Cyrl-RS" w:eastAsia="sr-Cyrl-RS"/>
        </w:rPr>
        <w:t>(</w:t>
      </w:r>
      <w:r w:rsidRPr="00AD017E">
        <w:rPr>
          <w:rFonts w:ascii="Consolas" w:hAnsi="Consolas"/>
          <w:color w:val="DCDCAA"/>
          <w:sz w:val="21"/>
          <w:szCs w:val="21"/>
          <w:lang w:val="sr-Cyrl-RS" w:eastAsia="sr-Cyrl-RS"/>
        </w:rPr>
        <w:t>delete</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'users'</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'id'</w:t>
      </w: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w:t>
      </w:r>
    </w:p>
    <w:p w14:paraId="5F57A18B"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C586C0"/>
          <w:sz w:val="21"/>
          <w:szCs w:val="21"/>
          <w:lang w:val="sr-Cyrl-RS" w:eastAsia="sr-Cyrl-RS"/>
        </w:rPr>
        <w:t>if</w:t>
      </w:r>
      <w:r w:rsidRPr="00AD017E">
        <w:rPr>
          <w:rFonts w:ascii="Consolas" w:hAnsi="Consolas"/>
          <w:color w:val="D4D4D4"/>
          <w:sz w:val="21"/>
          <w:szCs w:val="21"/>
          <w:lang w:val="sr-Cyrl-RS" w:eastAsia="sr-Cyrl-RS"/>
        </w:rPr>
        <w:t>(</w:t>
      </w:r>
      <w:r w:rsidRPr="00AD017E">
        <w:rPr>
          <w:rFonts w:ascii="Consolas" w:hAnsi="Consolas"/>
          <w:color w:val="DCDCAA"/>
          <w:sz w:val="21"/>
          <w:szCs w:val="21"/>
          <w:lang w:val="sr-Cyrl-RS" w:eastAsia="sr-Cyrl-RS"/>
        </w:rPr>
        <w:t>exists</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'survey'</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'user_id'</w:t>
      </w: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w:t>
      </w:r>
    </w:p>
    <w:p w14:paraId="3FDD3A3F"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delete</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'survey'</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'user_id'</w:t>
      </w: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w:t>
      </w:r>
    </w:p>
    <w:p w14:paraId="25105A2E"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p>
    <w:p w14:paraId="7F6061A3"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C586C0"/>
          <w:sz w:val="21"/>
          <w:szCs w:val="21"/>
          <w:lang w:val="sr-Cyrl-RS" w:eastAsia="sr-Cyrl-RS"/>
        </w:rPr>
        <w:t>if</w:t>
      </w:r>
      <w:r w:rsidRPr="00AD017E">
        <w:rPr>
          <w:rFonts w:ascii="Consolas" w:hAnsi="Consolas"/>
          <w:color w:val="D4D4D4"/>
          <w:sz w:val="21"/>
          <w:szCs w:val="21"/>
          <w:lang w:val="sr-Cyrl-RS" w:eastAsia="sr-Cyrl-RS"/>
        </w:rPr>
        <w:t>(</w:t>
      </w:r>
      <w:r w:rsidRPr="00AD017E">
        <w:rPr>
          <w:rFonts w:ascii="Consolas" w:hAnsi="Consolas"/>
          <w:color w:val="DCDCAA"/>
          <w:sz w:val="21"/>
          <w:szCs w:val="21"/>
          <w:lang w:val="sr-Cyrl-RS" w:eastAsia="sr-Cyrl-RS"/>
        </w:rPr>
        <w:t>exists</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'contactmessages'</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'user_id'</w:t>
      </w: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w:t>
      </w:r>
    </w:p>
    <w:p w14:paraId="2F8E9CA2"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setNull</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'contactmessages'</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'user_id'</w:t>
      </w: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w:t>
      </w:r>
    </w:p>
    <w:p w14:paraId="0D1BB46B"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p>
    <w:p w14:paraId="7AE51DDF"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C586C0"/>
          <w:sz w:val="21"/>
          <w:szCs w:val="21"/>
          <w:lang w:val="sr-Cyrl-RS" w:eastAsia="sr-Cyrl-RS"/>
        </w:rPr>
        <w:t>if</w:t>
      </w:r>
      <w:r w:rsidRPr="00AD017E">
        <w:rPr>
          <w:rFonts w:ascii="Consolas" w:hAnsi="Consolas"/>
          <w:color w:val="D4D4D4"/>
          <w:sz w:val="21"/>
          <w:szCs w:val="21"/>
          <w:lang w:val="sr-Cyrl-RS" w:eastAsia="sr-Cyrl-RS"/>
        </w:rPr>
        <w:t>(</w:t>
      </w:r>
      <w:r w:rsidRPr="00AD017E">
        <w:rPr>
          <w:rFonts w:ascii="Consolas" w:hAnsi="Consolas"/>
          <w:color w:val="DCDCAA"/>
          <w:sz w:val="21"/>
          <w:szCs w:val="21"/>
          <w:lang w:val="sr-Cyrl-RS" w:eastAsia="sr-Cyrl-RS"/>
        </w:rPr>
        <w:t>exists</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'orders'</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'user_id'</w:t>
      </w: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w:t>
      </w:r>
    </w:p>
    <w:p w14:paraId="42B7EC46"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setNull</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'orders'</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'user_id'</w:t>
      </w: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w:t>
      </w:r>
    </w:p>
    <w:p w14:paraId="24F00170"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p>
    <w:p w14:paraId="2673EE85"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http_response_code</w:t>
      </w:r>
      <w:r w:rsidRPr="00AD017E">
        <w:rPr>
          <w:rFonts w:ascii="Consolas" w:hAnsi="Consolas"/>
          <w:color w:val="D4D4D4"/>
          <w:sz w:val="21"/>
          <w:szCs w:val="21"/>
          <w:lang w:val="sr-Cyrl-RS" w:eastAsia="sr-Cyrl-RS"/>
        </w:rPr>
        <w:t>(</w:t>
      </w:r>
      <w:r w:rsidRPr="00AD017E">
        <w:rPr>
          <w:rFonts w:ascii="Consolas" w:hAnsi="Consolas"/>
          <w:color w:val="B5CEA8"/>
          <w:sz w:val="21"/>
          <w:szCs w:val="21"/>
          <w:lang w:val="sr-Cyrl-RS" w:eastAsia="sr-Cyrl-RS"/>
        </w:rPr>
        <w:t>200</w:t>
      </w:r>
      <w:r w:rsidRPr="00AD017E">
        <w:rPr>
          <w:rFonts w:ascii="Consolas" w:hAnsi="Consolas"/>
          <w:color w:val="D4D4D4"/>
          <w:sz w:val="21"/>
          <w:szCs w:val="21"/>
          <w:lang w:val="sr-Cyrl-RS" w:eastAsia="sr-Cyrl-RS"/>
        </w:rPr>
        <w:t>);</w:t>
      </w:r>
    </w:p>
    <w:p w14:paraId="48922D12"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echo</w:t>
      </w:r>
      <w:r w:rsidRPr="00AD017E">
        <w:rPr>
          <w:rFonts w:ascii="Consolas" w:hAnsi="Consolas"/>
          <w:color w:val="D4D4D4"/>
          <w:sz w:val="21"/>
          <w:szCs w:val="21"/>
          <w:lang w:val="sr-Cyrl-RS" w:eastAsia="sr-Cyrl-RS"/>
        </w:rPr>
        <w:t>(</w:t>
      </w:r>
      <w:r w:rsidRPr="00AD017E">
        <w:rPr>
          <w:rFonts w:ascii="Consolas" w:hAnsi="Consolas"/>
          <w:color w:val="569CD6"/>
          <w:sz w:val="21"/>
          <w:szCs w:val="21"/>
          <w:lang w:val="sr-Cyrl-RS" w:eastAsia="sr-Cyrl-RS"/>
        </w:rPr>
        <w:t>true</w:t>
      </w:r>
      <w:r w:rsidRPr="00AD017E">
        <w:rPr>
          <w:rFonts w:ascii="Consolas" w:hAnsi="Consolas"/>
          <w:color w:val="D4D4D4"/>
          <w:sz w:val="21"/>
          <w:szCs w:val="21"/>
          <w:lang w:val="sr-Cyrl-RS" w:eastAsia="sr-Cyrl-RS"/>
        </w:rPr>
        <w:t>);</w:t>
      </w:r>
    </w:p>
    <w:p w14:paraId="2AD7F3B1"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 </w:t>
      </w:r>
      <w:r w:rsidRPr="00AD017E">
        <w:rPr>
          <w:rFonts w:ascii="Consolas" w:hAnsi="Consolas"/>
          <w:color w:val="C586C0"/>
          <w:sz w:val="21"/>
          <w:szCs w:val="21"/>
          <w:lang w:val="sr-Cyrl-RS" w:eastAsia="sr-Cyrl-RS"/>
        </w:rPr>
        <w:t>else</w:t>
      </w:r>
      <w:r w:rsidRPr="00AD017E">
        <w:rPr>
          <w:rFonts w:ascii="Consolas" w:hAnsi="Consolas"/>
          <w:color w:val="D4D4D4"/>
          <w:sz w:val="21"/>
          <w:szCs w:val="21"/>
          <w:lang w:val="sr-Cyrl-RS" w:eastAsia="sr-Cyrl-RS"/>
        </w:rPr>
        <w:t> {</w:t>
      </w:r>
    </w:p>
    <w:p w14:paraId="39AC9336"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http_response_code</w:t>
      </w:r>
      <w:r w:rsidRPr="00AD017E">
        <w:rPr>
          <w:rFonts w:ascii="Consolas" w:hAnsi="Consolas"/>
          <w:color w:val="D4D4D4"/>
          <w:sz w:val="21"/>
          <w:szCs w:val="21"/>
          <w:lang w:val="sr-Cyrl-RS" w:eastAsia="sr-Cyrl-RS"/>
        </w:rPr>
        <w:t>(</w:t>
      </w:r>
      <w:r w:rsidRPr="00AD017E">
        <w:rPr>
          <w:rFonts w:ascii="Consolas" w:hAnsi="Consolas"/>
          <w:color w:val="B5CEA8"/>
          <w:sz w:val="21"/>
          <w:szCs w:val="21"/>
          <w:lang w:val="sr-Cyrl-RS" w:eastAsia="sr-Cyrl-RS"/>
        </w:rPr>
        <w:t>500</w:t>
      </w:r>
      <w:r w:rsidRPr="00AD017E">
        <w:rPr>
          <w:rFonts w:ascii="Consolas" w:hAnsi="Consolas"/>
          <w:color w:val="D4D4D4"/>
          <w:sz w:val="21"/>
          <w:szCs w:val="21"/>
          <w:lang w:val="sr-Cyrl-RS" w:eastAsia="sr-Cyrl-RS"/>
        </w:rPr>
        <w:t>);</w:t>
      </w:r>
    </w:p>
    <w:p w14:paraId="2C984427"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echo</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"Error."</w:t>
      </w:r>
      <w:r w:rsidRPr="00AD017E">
        <w:rPr>
          <w:rFonts w:ascii="Consolas" w:hAnsi="Consolas"/>
          <w:color w:val="D4D4D4"/>
          <w:sz w:val="21"/>
          <w:szCs w:val="21"/>
          <w:lang w:val="sr-Cyrl-RS" w:eastAsia="sr-Cyrl-RS"/>
        </w:rPr>
        <w:t>);</w:t>
      </w:r>
    </w:p>
    <w:p w14:paraId="687B5539"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p>
    <w:p w14:paraId="5E81495E"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p>
    <w:p w14:paraId="20E876F0"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p>
    <w:p w14:paraId="11279C39"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 </w:t>
      </w:r>
      <w:r w:rsidRPr="00AD017E">
        <w:rPr>
          <w:rFonts w:ascii="Consolas" w:hAnsi="Consolas"/>
          <w:color w:val="C586C0"/>
          <w:sz w:val="21"/>
          <w:szCs w:val="21"/>
          <w:lang w:val="sr-Cyrl-RS" w:eastAsia="sr-Cyrl-RS"/>
        </w:rPr>
        <w:t>else</w:t>
      </w:r>
      <w:r w:rsidRPr="00AD017E">
        <w:rPr>
          <w:rFonts w:ascii="Consolas" w:hAnsi="Consolas"/>
          <w:color w:val="D4D4D4"/>
          <w:sz w:val="21"/>
          <w:szCs w:val="21"/>
          <w:lang w:val="sr-Cyrl-RS" w:eastAsia="sr-Cyrl-RS"/>
        </w:rPr>
        <w:t> {</w:t>
      </w:r>
    </w:p>
    <w:p w14:paraId="37A0F1AD"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http_response_code</w:t>
      </w:r>
      <w:r w:rsidRPr="00AD017E">
        <w:rPr>
          <w:rFonts w:ascii="Consolas" w:hAnsi="Consolas"/>
          <w:color w:val="D4D4D4"/>
          <w:sz w:val="21"/>
          <w:szCs w:val="21"/>
          <w:lang w:val="sr-Cyrl-RS" w:eastAsia="sr-Cyrl-RS"/>
        </w:rPr>
        <w:t>(</w:t>
      </w:r>
      <w:r w:rsidRPr="00AD017E">
        <w:rPr>
          <w:rFonts w:ascii="Consolas" w:hAnsi="Consolas"/>
          <w:color w:val="B5CEA8"/>
          <w:sz w:val="21"/>
          <w:szCs w:val="21"/>
          <w:lang w:val="sr-Cyrl-RS" w:eastAsia="sr-Cyrl-RS"/>
        </w:rPr>
        <w:t>400</w:t>
      </w:r>
      <w:r w:rsidRPr="00AD017E">
        <w:rPr>
          <w:rFonts w:ascii="Consolas" w:hAnsi="Consolas"/>
          <w:color w:val="D4D4D4"/>
          <w:sz w:val="21"/>
          <w:szCs w:val="21"/>
          <w:lang w:val="sr-Cyrl-RS" w:eastAsia="sr-Cyrl-RS"/>
        </w:rPr>
        <w:t>);</w:t>
      </w:r>
    </w:p>
    <w:p w14:paraId="346451D1"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p>
    <w:p w14:paraId="07A37BD9"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569CD6"/>
          <w:sz w:val="21"/>
          <w:szCs w:val="21"/>
          <w:lang w:val="sr-Cyrl-RS" w:eastAsia="sr-Cyrl-RS"/>
        </w:rPr>
        <w:t>?&gt;</w:t>
      </w:r>
    </w:p>
    <w:p w14:paraId="0EAD7BC7" w14:textId="77777777" w:rsidR="00AD017E" w:rsidRDefault="00AD017E">
      <w:pPr>
        <w:rPr>
          <w:rFonts w:ascii="Calibri" w:eastAsia="Calibri" w:hAnsi="Calibri" w:cs="Calibri"/>
          <w:color w:val="548DD4" w:themeColor="text2" w:themeTint="99"/>
          <w:sz w:val="40"/>
          <w:szCs w:val="40"/>
        </w:rPr>
      </w:pPr>
      <w:r>
        <w:rPr>
          <w:rFonts w:ascii="Calibri" w:hAnsi="Calibri" w:cs="Calibri"/>
          <w:sz w:val="40"/>
          <w:szCs w:val="40"/>
        </w:rPr>
        <w:br w:type="page"/>
      </w:r>
    </w:p>
    <w:p w14:paraId="30724B8C" w14:textId="26A06917" w:rsidR="00AD017E" w:rsidRDefault="00AD017E" w:rsidP="00AD017E">
      <w:pPr>
        <w:pStyle w:val="Heading3"/>
        <w:rPr>
          <w:rFonts w:ascii="Calibri" w:hAnsi="Calibri" w:cs="Calibri"/>
          <w:sz w:val="40"/>
          <w:szCs w:val="40"/>
        </w:rPr>
      </w:pPr>
      <w:bookmarkStart w:id="58" w:name="_Toc66306970"/>
      <w:r>
        <w:lastRenderedPageBreak/>
        <w:t>delete-</w:t>
      </w:r>
      <w:proofErr w:type="spellStart"/>
      <w:r>
        <w:t>os.php</w:t>
      </w:r>
      <w:bookmarkEnd w:id="58"/>
      <w:proofErr w:type="spellEnd"/>
      <w:r>
        <w:rPr>
          <w:rFonts w:ascii="Calibri" w:hAnsi="Calibri" w:cs="Calibri"/>
          <w:sz w:val="40"/>
          <w:szCs w:val="40"/>
        </w:rPr>
        <w:t xml:space="preserve"> </w:t>
      </w:r>
    </w:p>
    <w:p w14:paraId="4BAAC134"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569CD6"/>
          <w:sz w:val="21"/>
          <w:szCs w:val="21"/>
          <w:lang w:val="sr-Cyrl-RS" w:eastAsia="sr-Cyrl-RS"/>
        </w:rPr>
        <w:t>&lt;?php</w:t>
      </w:r>
    </w:p>
    <w:p w14:paraId="70C2B2AB"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session_start</w:t>
      </w:r>
      <w:r w:rsidRPr="00AD017E">
        <w:rPr>
          <w:rFonts w:ascii="Consolas" w:hAnsi="Consolas"/>
          <w:color w:val="D4D4D4"/>
          <w:sz w:val="21"/>
          <w:szCs w:val="21"/>
          <w:lang w:val="sr-Cyrl-RS" w:eastAsia="sr-Cyrl-RS"/>
        </w:rPr>
        <w:t>();</w:t>
      </w:r>
    </w:p>
    <w:p w14:paraId="784D2E99"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include</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"../../connection/connection.php"</w:t>
      </w:r>
      <w:r w:rsidRPr="00AD017E">
        <w:rPr>
          <w:rFonts w:ascii="Consolas" w:hAnsi="Consolas"/>
          <w:color w:val="D4D4D4"/>
          <w:sz w:val="21"/>
          <w:szCs w:val="21"/>
          <w:lang w:val="sr-Cyrl-RS" w:eastAsia="sr-Cyrl-RS"/>
        </w:rPr>
        <w:t>);</w:t>
      </w:r>
    </w:p>
    <w:p w14:paraId="440193C0"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include</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"../../functions.php"</w:t>
      </w:r>
      <w:r w:rsidRPr="00AD017E">
        <w:rPr>
          <w:rFonts w:ascii="Consolas" w:hAnsi="Consolas"/>
          <w:color w:val="D4D4D4"/>
          <w:sz w:val="21"/>
          <w:szCs w:val="21"/>
          <w:lang w:val="sr-Cyrl-RS" w:eastAsia="sr-Cyrl-RS"/>
        </w:rPr>
        <w:t>);</w:t>
      </w:r>
    </w:p>
    <w:p w14:paraId="0B8E0372"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redirectTo404</w:t>
      </w:r>
      <w:r w:rsidRPr="00AD017E">
        <w:rPr>
          <w:rFonts w:ascii="Consolas" w:hAnsi="Consolas"/>
          <w:color w:val="D4D4D4"/>
          <w:sz w:val="21"/>
          <w:szCs w:val="21"/>
          <w:lang w:val="sr-Cyrl-RS" w:eastAsia="sr-Cyrl-RS"/>
        </w:rPr>
        <w:t>();</w:t>
      </w:r>
    </w:p>
    <w:p w14:paraId="6226E5F5"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C586C0"/>
          <w:sz w:val="21"/>
          <w:szCs w:val="21"/>
          <w:lang w:val="sr-Cyrl-RS" w:eastAsia="sr-Cyrl-RS"/>
        </w:rPr>
        <w:t>if</w:t>
      </w:r>
      <w:r w:rsidRPr="00AD017E">
        <w:rPr>
          <w:rFonts w:ascii="Consolas" w:hAnsi="Consolas"/>
          <w:color w:val="D4D4D4"/>
          <w:sz w:val="21"/>
          <w:szCs w:val="21"/>
          <w:lang w:val="sr-Cyrl-RS" w:eastAsia="sr-Cyrl-RS"/>
        </w:rPr>
        <w:t>(</w:t>
      </w:r>
      <w:r w:rsidRPr="00AD017E">
        <w:rPr>
          <w:rFonts w:ascii="Consolas" w:hAnsi="Consolas"/>
          <w:color w:val="9CDCFE"/>
          <w:sz w:val="21"/>
          <w:szCs w:val="21"/>
          <w:lang w:val="sr-Cyrl-RS" w:eastAsia="sr-Cyrl-RS"/>
        </w:rPr>
        <w:t>$_SERVER</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'REQUEST_METHOD'</w:t>
      </w:r>
      <w:r w:rsidRPr="00AD017E">
        <w:rPr>
          <w:rFonts w:ascii="Consolas" w:hAnsi="Consolas"/>
          <w:color w:val="D4D4D4"/>
          <w:sz w:val="21"/>
          <w:szCs w:val="21"/>
          <w:lang w:val="sr-Cyrl-RS" w:eastAsia="sr-Cyrl-RS"/>
        </w:rPr>
        <w:t>] == </w:t>
      </w:r>
      <w:r w:rsidRPr="00AD017E">
        <w:rPr>
          <w:rFonts w:ascii="Consolas" w:hAnsi="Consolas"/>
          <w:color w:val="CE9178"/>
          <w:sz w:val="21"/>
          <w:szCs w:val="21"/>
          <w:lang w:val="sr-Cyrl-RS" w:eastAsia="sr-Cyrl-RS"/>
        </w:rPr>
        <w:t>"POST"</w:t>
      </w:r>
      <w:r w:rsidRPr="00AD017E">
        <w:rPr>
          <w:rFonts w:ascii="Consolas" w:hAnsi="Consolas"/>
          <w:color w:val="D4D4D4"/>
          <w:sz w:val="21"/>
          <w:szCs w:val="21"/>
          <w:lang w:val="sr-Cyrl-RS" w:eastAsia="sr-Cyrl-RS"/>
        </w:rPr>
        <w:t>) {</w:t>
      </w:r>
    </w:p>
    <w:p w14:paraId="0950D507"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 </w:t>
      </w:r>
      <w:r w:rsidRPr="00AD017E">
        <w:rPr>
          <w:rFonts w:ascii="Consolas" w:hAnsi="Consolas"/>
          <w:color w:val="9CDCFE"/>
          <w:sz w:val="21"/>
          <w:szCs w:val="21"/>
          <w:lang w:val="sr-Cyrl-RS" w:eastAsia="sr-Cyrl-RS"/>
        </w:rPr>
        <w:t>$_POST</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'id'</w:t>
      </w:r>
      <w:r w:rsidRPr="00AD017E">
        <w:rPr>
          <w:rFonts w:ascii="Consolas" w:hAnsi="Consolas"/>
          <w:color w:val="D4D4D4"/>
          <w:sz w:val="21"/>
          <w:szCs w:val="21"/>
          <w:lang w:val="sr-Cyrl-RS" w:eastAsia="sr-Cyrl-RS"/>
        </w:rPr>
        <w:t>];</w:t>
      </w:r>
    </w:p>
    <w:p w14:paraId="7D092C08"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C586C0"/>
          <w:sz w:val="21"/>
          <w:szCs w:val="21"/>
          <w:lang w:val="sr-Cyrl-RS" w:eastAsia="sr-Cyrl-RS"/>
        </w:rPr>
        <w:t>if</w:t>
      </w:r>
      <w:r w:rsidRPr="00AD017E">
        <w:rPr>
          <w:rFonts w:ascii="Consolas" w:hAnsi="Consolas"/>
          <w:color w:val="D4D4D4"/>
          <w:sz w:val="21"/>
          <w:szCs w:val="21"/>
          <w:lang w:val="sr-Cyrl-RS" w:eastAsia="sr-Cyrl-RS"/>
        </w:rPr>
        <w:t>(!</w:t>
      </w:r>
      <w:r w:rsidRPr="00AD017E">
        <w:rPr>
          <w:rFonts w:ascii="Consolas" w:hAnsi="Consolas"/>
          <w:color w:val="DCDCAA"/>
          <w:sz w:val="21"/>
          <w:szCs w:val="21"/>
          <w:lang w:val="sr-Cyrl-RS" w:eastAsia="sr-Cyrl-RS"/>
        </w:rPr>
        <w:t>exists</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'operatingsystems'</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'id'</w:t>
      </w: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w:t>
      </w:r>
    </w:p>
    <w:p w14:paraId="63EB1B7A"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http_response_code</w:t>
      </w:r>
      <w:r w:rsidRPr="00AD017E">
        <w:rPr>
          <w:rFonts w:ascii="Consolas" w:hAnsi="Consolas"/>
          <w:color w:val="D4D4D4"/>
          <w:sz w:val="21"/>
          <w:szCs w:val="21"/>
          <w:lang w:val="sr-Cyrl-RS" w:eastAsia="sr-Cyrl-RS"/>
        </w:rPr>
        <w:t>(</w:t>
      </w:r>
      <w:r w:rsidRPr="00AD017E">
        <w:rPr>
          <w:rFonts w:ascii="Consolas" w:hAnsi="Consolas"/>
          <w:color w:val="B5CEA8"/>
          <w:sz w:val="21"/>
          <w:szCs w:val="21"/>
          <w:lang w:val="sr-Cyrl-RS" w:eastAsia="sr-Cyrl-RS"/>
        </w:rPr>
        <w:t>409</w:t>
      </w:r>
      <w:r w:rsidRPr="00AD017E">
        <w:rPr>
          <w:rFonts w:ascii="Consolas" w:hAnsi="Consolas"/>
          <w:color w:val="D4D4D4"/>
          <w:sz w:val="21"/>
          <w:szCs w:val="21"/>
          <w:lang w:val="sr-Cyrl-RS" w:eastAsia="sr-Cyrl-RS"/>
        </w:rPr>
        <w:t>);</w:t>
      </w:r>
    </w:p>
    <w:p w14:paraId="4D89F8CD"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echo</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"Operating system doesn't exist."</w:t>
      </w:r>
      <w:r w:rsidRPr="00AD017E">
        <w:rPr>
          <w:rFonts w:ascii="Consolas" w:hAnsi="Consolas"/>
          <w:color w:val="D4D4D4"/>
          <w:sz w:val="21"/>
          <w:szCs w:val="21"/>
          <w:lang w:val="sr-Cyrl-RS" w:eastAsia="sr-Cyrl-RS"/>
        </w:rPr>
        <w:t>);</w:t>
      </w:r>
    </w:p>
    <w:p w14:paraId="411AB660"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 </w:t>
      </w:r>
      <w:r w:rsidRPr="00AD017E">
        <w:rPr>
          <w:rFonts w:ascii="Consolas" w:hAnsi="Consolas"/>
          <w:color w:val="C586C0"/>
          <w:sz w:val="21"/>
          <w:szCs w:val="21"/>
          <w:lang w:val="sr-Cyrl-RS" w:eastAsia="sr-Cyrl-RS"/>
        </w:rPr>
        <w:t>else</w:t>
      </w:r>
      <w:r w:rsidRPr="00AD017E">
        <w:rPr>
          <w:rFonts w:ascii="Consolas" w:hAnsi="Consolas"/>
          <w:color w:val="D4D4D4"/>
          <w:sz w:val="21"/>
          <w:szCs w:val="21"/>
          <w:lang w:val="sr-Cyrl-RS" w:eastAsia="sr-Cyrl-RS"/>
        </w:rPr>
        <w:t> {</w:t>
      </w:r>
    </w:p>
    <w:p w14:paraId="38D35BEA"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C586C0"/>
          <w:sz w:val="21"/>
          <w:szCs w:val="21"/>
          <w:lang w:val="sr-Cyrl-RS" w:eastAsia="sr-Cyrl-RS"/>
        </w:rPr>
        <w:t>if</w:t>
      </w:r>
      <w:r w:rsidRPr="00AD017E">
        <w:rPr>
          <w:rFonts w:ascii="Consolas" w:hAnsi="Consolas"/>
          <w:color w:val="D4D4D4"/>
          <w:sz w:val="21"/>
          <w:szCs w:val="21"/>
          <w:lang w:val="sr-Cyrl-RS" w:eastAsia="sr-Cyrl-RS"/>
        </w:rPr>
        <w:t>(</w:t>
      </w:r>
      <w:r w:rsidRPr="00AD017E">
        <w:rPr>
          <w:rFonts w:ascii="Consolas" w:hAnsi="Consolas"/>
          <w:color w:val="DCDCAA"/>
          <w:sz w:val="21"/>
          <w:szCs w:val="21"/>
          <w:lang w:val="sr-Cyrl-RS" w:eastAsia="sr-Cyrl-RS"/>
        </w:rPr>
        <w:t>delete</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'operatingsystems'</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'id'</w:t>
      </w: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w:t>
      </w:r>
    </w:p>
    <w:p w14:paraId="1F79EE16"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C586C0"/>
          <w:sz w:val="21"/>
          <w:szCs w:val="21"/>
          <w:lang w:val="sr-Cyrl-RS" w:eastAsia="sr-Cyrl-RS"/>
        </w:rPr>
        <w:t>if</w:t>
      </w:r>
      <w:r w:rsidRPr="00AD017E">
        <w:rPr>
          <w:rFonts w:ascii="Consolas" w:hAnsi="Consolas"/>
          <w:color w:val="D4D4D4"/>
          <w:sz w:val="21"/>
          <w:szCs w:val="21"/>
          <w:lang w:val="sr-Cyrl-RS" w:eastAsia="sr-Cyrl-RS"/>
        </w:rPr>
        <w:t>(</w:t>
      </w:r>
      <w:r w:rsidRPr="00AD017E">
        <w:rPr>
          <w:rFonts w:ascii="Consolas" w:hAnsi="Consolas"/>
          <w:color w:val="DCDCAA"/>
          <w:sz w:val="21"/>
          <w:szCs w:val="21"/>
          <w:lang w:val="sr-Cyrl-RS" w:eastAsia="sr-Cyrl-RS"/>
        </w:rPr>
        <w:t>exists</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'devices'</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'os'</w:t>
      </w: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 {</w:t>
      </w:r>
    </w:p>
    <w:p w14:paraId="23AF7FCF"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setNull</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'devices'</w:t>
      </w:r>
      <w:r w:rsidRPr="00AD017E">
        <w:rPr>
          <w:rFonts w:ascii="Consolas" w:hAnsi="Consolas"/>
          <w:color w:val="D4D4D4"/>
          <w:sz w:val="21"/>
          <w:szCs w:val="21"/>
          <w:lang w:val="sr-Cyrl-RS" w:eastAsia="sr-Cyrl-RS"/>
        </w:rPr>
        <w:t>, </w:t>
      </w:r>
      <w:r w:rsidRPr="00AD017E">
        <w:rPr>
          <w:rFonts w:ascii="Consolas" w:hAnsi="Consolas"/>
          <w:color w:val="CE9178"/>
          <w:sz w:val="21"/>
          <w:szCs w:val="21"/>
          <w:lang w:val="sr-Cyrl-RS" w:eastAsia="sr-Cyrl-RS"/>
        </w:rPr>
        <w:t>'os'</w:t>
      </w:r>
      <w:r w:rsidRPr="00AD017E">
        <w:rPr>
          <w:rFonts w:ascii="Consolas" w:hAnsi="Consolas"/>
          <w:color w:val="D4D4D4"/>
          <w:sz w:val="21"/>
          <w:szCs w:val="21"/>
          <w:lang w:val="sr-Cyrl-RS" w:eastAsia="sr-Cyrl-RS"/>
        </w:rPr>
        <w:t>, </w:t>
      </w:r>
      <w:r w:rsidRPr="00AD017E">
        <w:rPr>
          <w:rFonts w:ascii="Consolas" w:hAnsi="Consolas"/>
          <w:color w:val="9CDCFE"/>
          <w:sz w:val="21"/>
          <w:szCs w:val="21"/>
          <w:lang w:val="sr-Cyrl-RS" w:eastAsia="sr-Cyrl-RS"/>
        </w:rPr>
        <w:t>$id</w:t>
      </w:r>
      <w:r w:rsidRPr="00AD017E">
        <w:rPr>
          <w:rFonts w:ascii="Consolas" w:hAnsi="Consolas"/>
          <w:color w:val="D4D4D4"/>
          <w:sz w:val="21"/>
          <w:szCs w:val="21"/>
          <w:lang w:val="sr-Cyrl-RS" w:eastAsia="sr-Cyrl-RS"/>
        </w:rPr>
        <w:t>);</w:t>
      </w:r>
    </w:p>
    <w:p w14:paraId="1EC6FC6C"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p>
    <w:p w14:paraId="52CE7501"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http_response_code</w:t>
      </w:r>
      <w:r w:rsidRPr="00AD017E">
        <w:rPr>
          <w:rFonts w:ascii="Consolas" w:hAnsi="Consolas"/>
          <w:color w:val="D4D4D4"/>
          <w:sz w:val="21"/>
          <w:szCs w:val="21"/>
          <w:lang w:val="sr-Cyrl-RS" w:eastAsia="sr-Cyrl-RS"/>
        </w:rPr>
        <w:t>(</w:t>
      </w:r>
      <w:r w:rsidRPr="00AD017E">
        <w:rPr>
          <w:rFonts w:ascii="Consolas" w:hAnsi="Consolas"/>
          <w:color w:val="B5CEA8"/>
          <w:sz w:val="21"/>
          <w:szCs w:val="21"/>
          <w:lang w:val="sr-Cyrl-RS" w:eastAsia="sr-Cyrl-RS"/>
        </w:rPr>
        <w:t>200</w:t>
      </w:r>
      <w:r w:rsidRPr="00AD017E">
        <w:rPr>
          <w:rFonts w:ascii="Consolas" w:hAnsi="Consolas"/>
          <w:color w:val="D4D4D4"/>
          <w:sz w:val="21"/>
          <w:szCs w:val="21"/>
          <w:lang w:val="sr-Cyrl-RS" w:eastAsia="sr-Cyrl-RS"/>
        </w:rPr>
        <w:t>);</w:t>
      </w:r>
    </w:p>
    <w:p w14:paraId="556B82ED"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echo</w:t>
      </w:r>
      <w:r w:rsidRPr="00AD017E">
        <w:rPr>
          <w:rFonts w:ascii="Consolas" w:hAnsi="Consolas"/>
          <w:color w:val="D4D4D4"/>
          <w:sz w:val="21"/>
          <w:szCs w:val="21"/>
          <w:lang w:val="sr-Cyrl-RS" w:eastAsia="sr-Cyrl-RS"/>
        </w:rPr>
        <w:t>(</w:t>
      </w:r>
      <w:r w:rsidRPr="00AD017E">
        <w:rPr>
          <w:rFonts w:ascii="Consolas" w:hAnsi="Consolas"/>
          <w:color w:val="569CD6"/>
          <w:sz w:val="21"/>
          <w:szCs w:val="21"/>
          <w:lang w:val="sr-Cyrl-RS" w:eastAsia="sr-Cyrl-RS"/>
        </w:rPr>
        <w:t>true</w:t>
      </w:r>
      <w:r w:rsidRPr="00AD017E">
        <w:rPr>
          <w:rFonts w:ascii="Consolas" w:hAnsi="Consolas"/>
          <w:color w:val="D4D4D4"/>
          <w:sz w:val="21"/>
          <w:szCs w:val="21"/>
          <w:lang w:val="sr-Cyrl-RS" w:eastAsia="sr-Cyrl-RS"/>
        </w:rPr>
        <w:t>);</w:t>
      </w:r>
    </w:p>
    <w:p w14:paraId="188A9697"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 </w:t>
      </w:r>
      <w:r w:rsidRPr="00AD017E">
        <w:rPr>
          <w:rFonts w:ascii="Consolas" w:hAnsi="Consolas"/>
          <w:color w:val="C586C0"/>
          <w:sz w:val="21"/>
          <w:szCs w:val="21"/>
          <w:lang w:val="sr-Cyrl-RS" w:eastAsia="sr-Cyrl-RS"/>
        </w:rPr>
        <w:t>else</w:t>
      </w:r>
      <w:r w:rsidRPr="00AD017E">
        <w:rPr>
          <w:rFonts w:ascii="Consolas" w:hAnsi="Consolas"/>
          <w:color w:val="D4D4D4"/>
          <w:sz w:val="21"/>
          <w:szCs w:val="21"/>
          <w:lang w:val="sr-Cyrl-RS" w:eastAsia="sr-Cyrl-RS"/>
        </w:rPr>
        <w:t> {</w:t>
      </w:r>
    </w:p>
    <w:p w14:paraId="17BFE631"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http_response_code</w:t>
      </w:r>
      <w:r w:rsidRPr="00AD017E">
        <w:rPr>
          <w:rFonts w:ascii="Consolas" w:hAnsi="Consolas"/>
          <w:color w:val="D4D4D4"/>
          <w:sz w:val="21"/>
          <w:szCs w:val="21"/>
          <w:lang w:val="sr-Cyrl-RS" w:eastAsia="sr-Cyrl-RS"/>
        </w:rPr>
        <w:t>(</w:t>
      </w:r>
      <w:r w:rsidRPr="00AD017E">
        <w:rPr>
          <w:rFonts w:ascii="Consolas" w:hAnsi="Consolas"/>
          <w:color w:val="B5CEA8"/>
          <w:sz w:val="21"/>
          <w:szCs w:val="21"/>
          <w:lang w:val="sr-Cyrl-RS" w:eastAsia="sr-Cyrl-RS"/>
        </w:rPr>
        <w:t>500</w:t>
      </w:r>
      <w:r w:rsidRPr="00AD017E">
        <w:rPr>
          <w:rFonts w:ascii="Consolas" w:hAnsi="Consolas"/>
          <w:color w:val="D4D4D4"/>
          <w:sz w:val="21"/>
          <w:szCs w:val="21"/>
          <w:lang w:val="sr-Cyrl-RS" w:eastAsia="sr-Cyrl-RS"/>
        </w:rPr>
        <w:t>);</w:t>
      </w:r>
    </w:p>
    <w:p w14:paraId="37EE9648"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echo</w:t>
      </w:r>
      <w:r w:rsidRPr="00AD017E">
        <w:rPr>
          <w:rFonts w:ascii="Consolas" w:hAnsi="Consolas"/>
          <w:color w:val="D4D4D4"/>
          <w:sz w:val="21"/>
          <w:szCs w:val="21"/>
          <w:lang w:val="sr-Cyrl-RS" w:eastAsia="sr-Cyrl-RS"/>
        </w:rPr>
        <w:t>(</w:t>
      </w:r>
      <w:r w:rsidRPr="00AD017E">
        <w:rPr>
          <w:rFonts w:ascii="Consolas" w:hAnsi="Consolas"/>
          <w:color w:val="CE9178"/>
          <w:sz w:val="21"/>
          <w:szCs w:val="21"/>
          <w:lang w:val="sr-Cyrl-RS" w:eastAsia="sr-Cyrl-RS"/>
        </w:rPr>
        <w:t>"Error."</w:t>
      </w:r>
      <w:r w:rsidRPr="00AD017E">
        <w:rPr>
          <w:rFonts w:ascii="Consolas" w:hAnsi="Consolas"/>
          <w:color w:val="D4D4D4"/>
          <w:sz w:val="21"/>
          <w:szCs w:val="21"/>
          <w:lang w:val="sr-Cyrl-RS" w:eastAsia="sr-Cyrl-RS"/>
        </w:rPr>
        <w:t>);</w:t>
      </w:r>
    </w:p>
    <w:p w14:paraId="57080FA3"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p>
    <w:p w14:paraId="6B4CC4FE"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p>
    <w:p w14:paraId="7B2E29DF"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 </w:t>
      </w:r>
      <w:r w:rsidRPr="00AD017E">
        <w:rPr>
          <w:rFonts w:ascii="Consolas" w:hAnsi="Consolas"/>
          <w:color w:val="C586C0"/>
          <w:sz w:val="21"/>
          <w:szCs w:val="21"/>
          <w:lang w:val="sr-Cyrl-RS" w:eastAsia="sr-Cyrl-RS"/>
        </w:rPr>
        <w:t>else</w:t>
      </w:r>
      <w:r w:rsidRPr="00AD017E">
        <w:rPr>
          <w:rFonts w:ascii="Consolas" w:hAnsi="Consolas"/>
          <w:color w:val="D4D4D4"/>
          <w:sz w:val="21"/>
          <w:szCs w:val="21"/>
          <w:lang w:val="sr-Cyrl-RS" w:eastAsia="sr-Cyrl-RS"/>
        </w:rPr>
        <w:t> {</w:t>
      </w:r>
    </w:p>
    <w:p w14:paraId="35095BE7"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r w:rsidRPr="00AD017E">
        <w:rPr>
          <w:rFonts w:ascii="Consolas" w:hAnsi="Consolas"/>
          <w:color w:val="DCDCAA"/>
          <w:sz w:val="21"/>
          <w:szCs w:val="21"/>
          <w:lang w:val="sr-Cyrl-RS" w:eastAsia="sr-Cyrl-RS"/>
        </w:rPr>
        <w:t>http_response_code</w:t>
      </w:r>
      <w:r w:rsidRPr="00AD017E">
        <w:rPr>
          <w:rFonts w:ascii="Consolas" w:hAnsi="Consolas"/>
          <w:color w:val="D4D4D4"/>
          <w:sz w:val="21"/>
          <w:szCs w:val="21"/>
          <w:lang w:val="sr-Cyrl-RS" w:eastAsia="sr-Cyrl-RS"/>
        </w:rPr>
        <w:t>(</w:t>
      </w:r>
      <w:r w:rsidRPr="00AD017E">
        <w:rPr>
          <w:rFonts w:ascii="Consolas" w:hAnsi="Consolas"/>
          <w:color w:val="B5CEA8"/>
          <w:sz w:val="21"/>
          <w:szCs w:val="21"/>
          <w:lang w:val="sr-Cyrl-RS" w:eastAsia="sr-Cyrl-RS"/>
        </w:rPr>
        <w:t>400</w:t>
      </w:r>
      <w:r w:rsidRPr="00AD017E">
        <w:rPr>
          <w:rFonts w:ascii="Consolas" w:hAnsi="Consolas"/>
          <w:color w:val="D4D4D4"/>
          <w:sz w:val="21"/>
          <w:szCs w:val="21"/>
          <w:lang w:val="sr-Cyrl-RS" w:eastAsia="sr-Cyrl-RS"/>
        </w:rPr>
        <w:t>);</w:t>
      </w:r>
    </w:p>
    <w:p w14:paraId="43178B8D"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D4D4D4"/>
          <w:sz w:val="21"/>
          <w:szCs w:val="21"/>
          <w:lang w:val="sr-Cyrl-RS" w:eastAsia="sr-Cyrl-RS"/>
        </w:rPr>
        <w:t>    }</w:t>
      </w:r>
    </w:p>
    <w:p w14:paraId="795189DE" w14:textId="77777777" w:rsidR="00AD017E" w:rsidRPr="00AD017E" w:rsidRDefault="00AD017E" w:rsidP="00AD017E">
      <w:pPr>
        <w:shd w:val="clear" w:color="auto" w:fill="1E1E1E"/>
        <w:spacing w:line="285" w:lineRule="atLeast"/>
        <w:rPr>
          <w:rFonts w:ascii="Consolas" w:hAnsi="Consolas"/>
          <w:color w:val="D4D4D4"/>
          <w:sz w:val="21"/>
          <w:szCs w:val="21"/>
          <w:lang w:val="sr-Cyrl-RS" w:eastAsia="sr-Cyrl-RS"/>
        </w:rPr>
      </w:pPr>
      <w:r w:rsidRPr="00AD017E">
        <w:rPr>
          <w:rFonts w:ascii="Consolas" w:hAnsi="Consolas"/>
          <w:color w:val="569CD6"/>
          <w:sz w:val="21"/>
          <w:szCs w:val="21"/>
          <w:lang w:val="sr-Cyrl-RS" w:eastAsia="sr-Cyrl-RS"/>
        </w:rPr>
        <w:t>?&gt;</w:t>
      </w:r>
    </w:p>
    <w:p w14:paraId="55B98DC8" w14:textId="77777777" w:rsidR="00B26ED7" w:rsidRDefault="00B26ED7">
      <w:pPr>
        <w:rPr>
          <w:rFonts w:ascii="Calibri" w:eastAsia="Calibri" w:hAnsi="Calibri" w:cs="Calibri"/>
          <w:color w:val="548DD4" w:themeColor="text2" w:themeTint="99"/>
          <w:sz w:val="40"/>
          <w:szCs w:val="40"/>
        </w:rPr>
      </w:pPr>
      <w:r>
        <w:rPr>
          <w:rFonts w:ascii="Calibri" w:hAnsi="Calibri" w:cs="Calibri"/>
          <w:sz w:val="40"/>
          <w:szCs w:val="40"/>
        </w:rPr>
        <w:br w:type="page"/>
      </w:r>
    </w:p>
    <w:p w14:paraId="4A810E1E" w14:textId="4C9B5CCB" w:rsidR="00B26ED7" w:rsidRDefault="00B26ED7" w:rsidP="00B26ED7">
      <w:pPr>
        <w:pStyle w:val="Heading3"/>
        <w:rPr>
          <w:rFonts w:ascii="Calibri" w:hAnsi="Calibri" w:cs="Calibri"/>
          <w:sz w:val="40"/>
          <w:szCs w:val="40"/>
        </w:rPr>
      </w:pPr>
      <w:bookmarkStart w:id="59" w:name="_Toc66306971"/>
      <w:r>
        <w:lastRenderedPageBreak/>
        <w:t>delete-</w:t>
      </w:r>
      <w:proofErr w:type="spellStart"/>
      <w:r>
        <w:t>order.php</w:t>
      </w:r>
      <w:bookmarkEnd w:id="59"/>
      <w:proofErr w:type="spellEnd"/>
      <w:r>
        <w:rPr>
          <w:rFonts w:ascii="Calibri" w:hAnsi="Calibri" w:cs="Calibri"/>
          <w:sz w:val="40"/>
          <w:szCs w:val="40"/>
        </w:rPr>
        <w:t xml:space="preserve"> </w:t>
      </w:r>
    </w:p>
    <w:p w14:paraId="0CC2DA1C"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569CD6"/>
          <w:sz w:val="21"/>
          <w:szCs w:val="21"/>
          <w:lang w:val="sr-Cyrl-RS" w:eastAsia="sr-Cyrl-RS"/>
        </w:rPr>
        <w:t>&lt;?php</w:t>
      </w:r>
    </w:p>
    <w:p w14:paraId="2A361121"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session_start</w:t>
      </w:r>
      <w:r w:rsidRPr="00B26ED7">
        <w:rPr>
          <w:rFonts w:ascii="Consolas" w:hAnsi="Consolas"/>
          <w:color w:val="D4D4D4"/>
          <w:sz w:val="21"/>
          <w:szCs w:val="21"/>
          <w:lang w:val="sr-Cyrl-RS" w:eastAsia="sr-Cyrl-RS"/>
        </w:rPr>
        <w:t>();</w:t>
      </w:r>
    </w:p>
    <w:p w14:paraId="773BF83A"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include</w:t>
      </w:r>
      <w:r w:rsidRPr="00B26ED7">
        <w:rPr>
          <w:rFonts w:ascii="Consolas" w:hAnsi="Consolas"/>
          <w:color w:val="D4D4D4"/>
          <w:sz w:val="21"/>
          <w:szCs w:val="21"/>
          <w:lang w:val="sr-Cyrl-RS" w:eastAsia="sr-Cyrl-RS"/>
        </w:rPr>
        <w:t>(</w:t>
      </w:r>
      <w:r w:rsidRPr="00B26ED7">
        <w:rPr>
          <w:rFonts w:ascii="Consolas" w:hAnsi="Consolas"/>
          <w:color w:val="CE9178"/>
          <w:sz w:val="21"/>
          <w:szCs w:val="21"/>
          <w:lang w:val="sr-Cyrl-RS" w:eastAsia="sr-Cyrl-RS"/>
        </w:rPr>
        <w:t>"../../connection/connection.php"</w:t>
      </w:r>
      <w:r w:rsidRPr="00B26ED7">
        <w:rPr>
          <w:rFonts w:ascii="Consolas" w:hAnsi="Consolas"/>
          <w:color w:val="D4D4D4"/>
          <w:sz w:val="21"/>
          <w:szCs w:val="21"/>
          <w:lang w:val="sr-Cyrl-RS" w:eastAsia="sr-Cyrl-RS"/>
        </w:rPr>
        <w:t>);</w:t>
      </w:r>
    </w:p>
    <w:p w14:paraId="52AEAFB9"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include</w:t>
      </w:r>
      <w:r w:rsidRPr="00B26ED7">
        <w:rPr>
          <w:rFonts w:ascii="Consolas" w:hAnsi="Consolas"/>
          <w:color w:val="D4D4D4"/>
          <w:sz w:val="21"/>
          <w:szCs w:val="21"/>
          <w:lang w:val="sr-Cyrl-RS" w:eastAsia="sr-Cyrl-RS"/>
        </w:rPr>
        <w:t>(</w:t>
      </w:r>
      <w:r w:rsidRPr="00B26ED7">
        <w:rPr>
          <w:rFonts w:ascii="Consolas" w:hAnsi="Consolas"/>
          <w:color w:val="CE9178"/>
          <w:sz w:val="21"/>
          <w:szCs w:val="21"/>
          <w:lang w:val="sr-Cyrl-RS" w:eastAsia="sr-Cyrl-RS"/>
        </w:rPr>
        <w:t>"../../functions.php"</w:t>
      </w:r>
      <w:r w:rsidRPr="00B26ED7">
        <w:rPr>
          <w:rFonts w:ascii="Consolas" w:hAnsi="Consolas"/>
          <w:color w:val="D4D4D4"/>
          <w:sz w:val="21"/>
          <w:szCs w:val="21"/>
          <w:lang w:val="sr-Cyrl-RS" w:eastAsia="sr-Cyrl-RS"/>
        </w:rPr>
        <w:t>);</w:t>
      </w:r>
    </w:p>
    <w:p w14:paraId="1298205B"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redirectTo404</w:t>
      </w:r>
      <w:r w:rsidRPr="00B26ED7">
        <w:rPr>
          <w:rFonts w:ascii="Consolas" w:hAnsi="Consolas"/>
          <w:color w:val="D4D4D4"/>
          <w:sz w:val="21"/>
          <w:szCs w:val="21"/>
          <w:lang w:val="sr-Cyrl-RS" w:eastAsia="sr-Cyrl-RS"/>
        </w:rPr>
        <w:t>();</w:t>
      </w:r>
    </w:p>
    <w:p w14:paraId="711DF5DB"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C586C0"/>
          <w:sz w:val="21"/>
          <w:szCs w:val="21"/>
          <w:lang w:val="sr-Cyrl-RS" w:eastAsia="sr-Cyrl-RS"/>
        </w:rPr>
        <w:t>if</w:t>
      </w:r>
      <w:r w:rsidRPr="00B26ED7">
        <w:rPr>
          <w:rFonts w:ascii="Consolas" w:hAnsi="Consolas"/>
          <w:color w:val="D4D4D4"/>
          <w:sz w:val="21"/>
          <w:szCs w:val="21"/>
          <w:lang w:val="sr-Cyrl-RS" w:eastAsia="sr-Cyrl-RS"/>
        </w:rPr>
        <w:t>(</w:t>
      </w:r>
      <w:r w:rsidRPr="00B26ED7">
        <w:rPr>
          <w:rFonts w:ascii="Consolas" w:hAnsi="Consolas"/>
          <w:color w:val="9CDCFE"/>
          <w:sz w:val="21"/>
          <w:szCs w:val="21"/>
          <w:lang w:val="sr-Cyrl-RS" w:eastAsia="sr-Cyrl-RS"/>
        </w:rPr>
        <w:t>$_SERVER</w:t>
      </w:r>
      <w:r w:rsidRPr="00B26ED7">
        <w:rPr>
          <w:rFonts w:ascii="Consolas" w:hAnsi="Consolas"/>
          <w:color w:val="D4D4D4"/>
          <w:sz w:val="21"/>
          <w:szCs w:val="21"/>
          <w:lang w:val="sr-Cyrl-RS" w:eastAsia="sr-Cyrl-RS"/>
        </w:rPr>
        <w:t>[</w:t>
      </w:r>
      <w:r w:rsidRPr="00B26ED7">
        <w:rPr>
          <w:rFonts w:ascii="Consolas" w:hAnsi="Consolas"/>
          <w:color w:val="CE9178"/>
          <w:sz w:val="21"/>
          <w:szCs w:val="21"/>
          <w:lang w:val="sr-Cyrl-RS" w:eastAsia="sr-Cyrl-RS"/>
        </w:rPr>
        <w:t>'REQUEST_METHOD'</w:t>
      </w:r>
      <w:r w:rsidRPr="00B26ED7">
        <w:rPr>
          <w:rFonts w:ascii="Consolas" w:hAnsi="Consolas"/>
          <w:color w:val="D4D4D4"/>
          <w:sz w:val="21"/>
          <w:szCs w:val="21"/>
          <w:lang w:val="sr-Cyrl-RS" w:eastAsia="sr-Cyrl-RS"/>
        </w:rPr>
        <w:t>] == </w:t>
      </w:r>
      <w:r w:rsidRPr="00B26ED7">
        <w:rPr>
          <w:rFonts w:ascii="Consolas" w:hAnsi="Consolas"/>
          <w:color w:val="CE9178"/>
          <w:sz w:val="21"/>
          <w:szCs w:val="21"/>
          <w:lang w:val="sr-Cyrl-RS" w:eastAsia="sr-Cyrl-RS"/>
        </w:rPr>
        <w:t>"POST"</w:t>
      </w:r>
      <w:r w:rsidRPr="00B26ED7">
        <w:rPr>
          <w:rFonts w:ascii="Consolas" w:hAnsi="Consolas"/>
          <w:color w:val="D4D4D4"/>
          <w:sz w:val="21"/>
          <w:szCs w:val="21"/>
          <w:lang w:val="sr-Cyrl-RS" w:eastAsia="sr-Cyrl-RS"/>
        </w:rPr>
        <w:t>) {</w:t>
      </w:r>
    </w:p>
    <w:p w14:paraId="256DD89B"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9CDCFE"/>
          <w:sz w:val="21"/>
          <w:szCs w:val="21"/>
          <w:lang w:val="sr-Cyrl-RS" w:eastAsia="sr-Cyrl-RS"/>
        </w:rPr>
        <w:t>$id</w:t>
      </w:r>
      <w:r w:rsidRPr="00B26ED7">
        <w:rPr>
          <w:rFonts w:ascii="Consolas" w:hAnsi="Consolas"/>
          <w:color w:val="D4D4D4"/>
          <w:sz w:val="21"/>
          <w:szCs w:val="21"/>
          <w:lang w:val="sr-Cyrl-RS" w:eastAsia="sr-Cyrl-RS"/>
        </w:rPr>
        <w:t> = </w:t>
      </w:r>
      <w:r w:rsidRPr="00B26ED7">
        <w:rPr>
          <w:rFonts w:ascii="Consolas" w:hAnsi="Consolas"/>
          <w:color w:val="9CDCFE"/>
          <w:sz w:val="21"/>
          <w:szCs w:val="21"/>
          <w:lang w:val="sr-Cyrl-RS" w:eastAsia="sr-Cyrl-RS"/>
        </w:rPr>
        <w:t>$_POST</w:t>
      </w:r>
      <w:r w:rsidRPr="00B26ED7">
        <w:rPr>
          <w:rFonts w:ascii="Consolas" w:hAnsi="Consolas"/>
          <w:color w:val="D4D4D4"/>
          <w:sz w:val="21"/>
          <w:szCs w:val="21"/>
          <w:lang w:val="sr-Cyrl-RS" w:eastAsia="sr-Cyrl-RS"/>
        </w:rPr>
        <w:t>[</w:t>
      </w:r>
      <w:r w:rsidRPr="00B26ED7">
        <w:rPr>
          <w:rFonts w:ascii="Consolas" w:hAnsi="Consolas"/>
          <w:color w:val="CE9178"/>
          <w:sz w:val="21"/>
          <w:szCs w:val="21"/>
          <w:lang w:val="sr-Cyrl-RS" w:eastAsia="sr-Cyrl-RS"/>
        </w:rPr>
        <w:t>'id'</w:t>
      </w:r>
      <w:r w:rsidRPr="00B26ED7">
        <w:rPr>
          <w:rFonts w:ascii="Consolas" w:hAnsi="Consolas"/>
          <w:color w:val="D4D4D4"/>
          <w:sz w:val="21"/>
          <w:szCs w:val="21"/>
          <w:lang w:val="sr-Cyrl-RS" w:eastAsia="sr-Cyrl-RS"/>
        </w:rPr>
        <w:t>];</w:t>
      </w:r>
    </w:p>
    <w:p w14:paraId="021B8A81"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C586C0"/>
          <w:sz w:val="21"/>
          <w:szCs w:val="21"/>
          <w:lang w:val="sr-Cyrl-RS" w:eastAsia="sr-Cyrl-RS"/>
        </w:rPr>
        <w:t>if</w:t>
      </w:r>
      <w:r w:rsidRPr="00B26ED7">
        <w:rPr>
          <w:rFonts w:ascii="Consolas" w:hAnsi="Consolas"/>
          <w:color w:val="D4D4D4"/>
          <w:sz w:val="21"/>
          <w:szCs w:val="21"/>
          <w:lang w:val="sr-Cyrl-RS" w:eastAsia="sr-Cyrl-RS"/>
        </w:rPr>
        <w:t>(!</w:t>
      </w:r>
      <w:r w:rsidRPr="00B26ED7">
        <w:rPr>
          <w:rFonts w:ascii="Consolas" w:hAnsi="Consolas"/>
          <w:color w:val="DCDCAA"/>
          <w:sz w:val="21"/>
          <w:szCs w:val="21"/>
          <w:lang w:val="sr-Cyrl-RS" w:eastAsia="sr-Cyrl-RS"/>
        </w:rPr>
        <w:t>exists</w:t>
      </w:r>
      <w:r w:rsidRPr="00B26ED7">
        <w:rPr>
          <w:rFonts w:ascii="Consolas" w:hAnsi="Consolas"/>
          <w:color w:val="D4D4D4"/>
          <w:sz w:val="21"/>
          <w:szCs w:val="21"/>
          <w:lang w:val="sr-Cyrl-RS" w:eastAsia="sr-Cyrl-RS"/>
        </w:rPr>
        <w:t>(</w:t>
      </w:r>
      <w:r w:rsidRPr="00B26ED7">
        <w:rPr>
          <w:rFonts w:ascii="Consolas" w:hAnsi="Consolas"/>
          <w:color w:val="CE9178"/>
          <w:sz w:val="21"/>
          <w:szCs w:val="21"/>
          <w:lang w:val="sr-Cyrl-RS" w:eastAsia="sr-Cyrl-RS"/>
        </w:rPr>
        <w:t>'orders'</w:t>
      </w:r>
      <w:r w:rsidRPr="00B26ED7">
        <w:rPr>
          <w:rFonts w:ascii="Consolas" w:hAnsi="Consolas"/>
          <w:color w:val="D4D4D4"/>
          <w:sz w:val="21"/>
          <w:szCs w:val="21"/>
          <w:lang w:val="sr-Cyrl-RS" w:eastAsia="sr-Cyrl-RS"/>
        </w:rPr>
        <w:t>, </w:t>
      </w:r>
      <w:r w:rsidRPr="00B26ED7">
        <w:rPr>
          <w:rFonts w:ascii="Consolas" w:hAnsi="Consolas"/>
          <w:color w:val="CE9178"/>
          <w:sz w:val="21"/>
          <w:szCs w:val="21"/>
          <w:lang w:val="sr-Cyrl-RS" w:eastAsia="sr-Cyrl-RS"/>
        </w:rPr>
        <w:t>'order_id'</w:t>
      </w:r>
      <w:r w:rsidRPr="00B26ED7">
        <w:rPr>
          <w:rFonts w:ascii="Consolas" w:hAnsi="Consolas"/>
          <w:color w:val="D4D4D4"/>
          <w:sz w:val="21"/>
          <w:szCs w:val="21"/>
          <w:lang w:val="sr-Cyrl-RS" w:eastAsia="sr-Cyrl-RS"/>
        </w:rPr>
        <w:t>, </w:t>
      </w:r>
      <w:r w:rsidRPr="00B26ED7">
        <w:rPr>
          <w:rFonts w:ascii="Consolas" w:hAnsi="Consolas"/>
          <w:color w:val="9CDCFE"/>
          <w:sz w:val="21"/>
          <w:szCs w:val="21"/>
          <w:lang w:val="sr-Cyrl-RS" w:eastAsia="sr-Cyrl-RS"/>
        </w:rPr>
        <w:t>$id</w:t>
      </w:r>
      <w:r w:rsidRPr="00B26ED7">
        <w:rPr>
          <w:rFonts w:ascii="Consolas" w:hAnsi="Consolas"/>
          <w:color w:val="D4D4D4"/>
          <w:sz w:val="21"/>
          <w:szCs w:val="21"/>
          <w:lang w:val="sr-Cyrl-RS" w:eastAsia="sr-Cyrl-RS"/>
        </w:rPr>
        <w:t>)) {</w:t>
      </w:r>
    </w:p>
    <w:p w14:paraId="759D2252"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http_response_code</w:t>
      </w:r>
      <w:r w:rsidRPr="00B26ED7">
        <w:rPr>
          <w:rFonts w:ascii="Consolas" w:hAnsi="Consolas"/>
          <w:color w:val="D4D4D4"/>
          <w:sz w:val="21"/>
          <w:szCs w:val="21"/>
          <w:lang w:val="sr-Cyrl-RS" w:eastAsia="sr-Cyrl-RS"/>
        </w:rPr>
        <w:t>(</w:t>
      </w:r>
      <w:r w:rsidRPr="00B26ED7">
        <w:rPr>
          <w:rFonts w:ascii="Consolas" w:hAnsi="Consolas"/>
          <w:color w:val="B5CEA8"/>
          <w:sz w:val="21"/>
          <w:szCs w:val="21"/>
          <w:lang w:val="sr-Cyrl-RS" w:eastAsia="sr-Cyrl-RS"/>
        </w:rPr>
        <w:t>409</w:t>
      </w:r>
      <w:r w:rsidRPr="00B26ED7">
        <w:rPr>
          <w:rFonts w:ascii="Consolas" w:hAnsi="Consolas"/>
          <w:color w:val="D4D4D4"/>
          <w:sz w:val="21"/>
          <w:szCs w:val="21"/>
          <w:lang w:val="sr-Cyrl-RS" w:eastAsia="sr-Cyrl-RS"/>
        </w:rPr>
        <w:t>);</w:t>
      </w:r>
    </w:p>
    <w:p w14:paraId="283A8B1F"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echo</w:t>
      </w:r>
      <w:r w:rsidRPr="00B26ED7">
        <w:rPr>
          <w:rFonts w:ascii="Consolas" w:hAnsi="Consolas"/>
          <w:color w:val="D4D4D4"/>
          <w:sz w:val="21"/>
          <w:szCs w:val="21"/>
          <w:lang w:val="sr-Cyrl-RS" w:eastAsia="sr-Cyrl-RS"/>
        </w:rPr>
        <w:t>(</w:t>
      </w:r>
      <w:r w:rsidRPr="00B26ED7">
        <w:rPr>
          <w:rFonts w:ascii="Consolas" w:hAnsi="Consolas"/>
          <w:color w:val="CE9178"/>
          <w:sz w:val="21"/>
          <w:szCs w:val="21"/>
          <w:lang w:val="sr-Cyrl-RS" w:eastAsia="sr-Cyrl-RS"/>
        </w:rPr>
        <w:t>"Order doesn't exist."</w:t>
      </w:r>
      <w:r w:rsidRPr="00B26ED7">
        <w:rPr>
          <w:rFonts w:ascii="Consolas" w:hAnsi="Consolas"/>
          <w:color w:val="D4D4D4"/>
          <w:sz w:val="21"/>
          <w:szCs w:val="21"/>
          <w:lang w:val="sr-Cyrl-RS" w:eastAsia="sr-Cyrl-RS"/>
        </w:rPr>
        <w:t>);</w:t>
      </w:r>
    </w:p>
    <w:p w14:paraId="68F7DAE2"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 </w:t>
      </w:r>
      <w:r w:rsidRPr="00B26ED7">
        <w:rPr>
          <w:rFonts w:ascii="Consolas" w:hAnsi="Consolas"/>
          <w:color w:val="C586C0"/>
          <w:sz w:val="21"/>
          <w:szCs w:val="21"/>
          <w:lang w:val="sr-Cyrl-RS" w:eastAsia="sr-Cyrl-RS"/>
        </w:rPr>
        <w:t>else</w:t>
      </w:r>
      <w:r w:rsidRPr="00B26ED7">
        <w:rPr>
          <w:rFonts w:ascii="Consolas" w:hAnsi="Consolas"/>
          <w:color w:val="D4D4D4"/>
          <w:sz w:val="21"/>
          <w:szCs w:val="21"/>
          <w:lang w:val="sr-Cyrl-RS" w:eastAsia="sr-Cyrl-RS"/>
        </w:rPr>
        <w:t> {</w:t>
      </w:r>
    </w:p>
    <w:p w14:paraId="0794F9E7"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C586C0"/>
          <w:sz w:val="21"/>
          <w:szCs w:val="21"/>
          <w:lang w:val="sr-Cyrl-RS" w:eastAsia="sr-Cyrl-RS"/>
        </w:rPr>
        <w:t>if</w:t>
      </w:r>
      <w:r w:rsidRPr="00B26ED7">
        <w:rPr>
          <w:rFonts w:ascii="Consolas" w:hAnsi="Consolas"/>
          <w:color w:val="D4D4D4"/>
          <w:sz w:val="21"/>
          <w:szCs w:val="21"/>
          <w:lang w:val="sr-Cyrl-RS" w:eastAsia="sr-Cyrl-RS"/>
        </w:rPr>
        <w:t>(</w:t>
      </w:r>
      <w:r w:rsidRPr="00B26ED7">
        <w:rPr>
          <w:rFonts w:ascii="Consolas" w:hAnsi="Consolas"/>
          <w:color w:val="DCDCAA"/>
          <w:sz w:val="21"/>
          <w:szCs w:val="21"/>
          <w:lang w:val="sr-Cyrl-RS" w:eastAsia="sr-Cyrl-RS"/>
        </w:rPr>
        <w:t>delete</w:t>
      </w:r>
      <w:r w:rsidRPr="00B26ED7">
        <w:rPr>
          <w:rFonts w:ascii="Consolas" w:hAnsi="Consolas"/>
          <w:color w:val="D4D4D4"/>
          <w:sz w:val="21"/>
          <w:szCs w:val="21"/>
          <w:lang w:val="sr-Cyrl-RS" w:eastAsia="sr-Cyrl-RS"/>
        </w:rPr>
        <w:t>(</w:t>
      </w:r>
      <w:r w:rsidRPr="00B26ED7">
        <w:rPr>
          <w:rFonts w:ascii="Consolas" w:hAnsi="Consolas"/>
          <w:color w:val="CE9178"/>
          <w:sz w:val="21"/>
          <w:szCs w:val="21"/>
          <w:lang w:val="sr-Cyrl-RS" w:eastAsia="sr-Cyrl-RS"/>
        </w:rPr>
        <w:t>'orders'</w:t>
      </w:r>
      <w:r w:rsidRPr="00B26ED7">
        <w:rPr>
          <w:rFonts w:ascii="Consolas" w:hAnsi="Consolas"/>
          <w:color w:val="D4D4D4"/>
          <w:sz w:val="21"/>
          <w:szCs w:val="21"/>
          <w:lang w:val="sr-Cyrl-RS" w:eastAsia="sr-Cyrl-RS"/>
        </w:rPr>
        <w:t>, </w:t>
      </w:r>
      <w:r w:rsidRPr="00B26ED7">
        <w:rPr>
          <w:rFonts w:ascii="Consolas" w:hAnsi="Consolas"/>
          <w:color w:val="CE9178"/>
          <w:sz w:val="21"/>
          <w:szCs w:val="21"/>
          <w:lang w:val="sr-Cyrl-RS" w:eastAsia="sr-Cyrl-RS"/>
        </w:rPr>
        <w:t>'order_id'</w:t>
      </w:r>
      <w:r w:rsidRPr="00B26ED7">
        <w:rPr>
          <w:rFonts w:ascii="Consolas" w:hAnsi="Consolas"/>
          <w:color w:val="D4D4D4"/>
          <w:sz w:val="21"/>
          <w:szCs w:val="21"/>
          <w:lang w:val="sr-Cyrl-RS" w:eastAsia="sr-Cyrl-RS"/>
        </w:rPr>
        <w:t>, </w:t>
      </w:r>
      <w:r w:rsidRPr="00B26ED7">
        <w:rPr>
          <w:rFonts w:ascii="Consolas" w:hAnsi="Consolas"/>
          <w:color w:val="9CDCFE"/>
          <w:sz w:val="21"/>
          <w:szCs w:val="21"/>
          <w:lang w:val="sr-Cyrl-RS" w:eastAsia="sr-Cyrl-RS"/>
        </w:rPr>
        <w:t>$id</w:t>
      </w:r>
      <w:r w:rsidRPr="00B26ED7">
        <w:rPr>
          <w:rFonts w:ascii="Consolas" w:hAnsi="Consolas"/>
          <w:color w:val="D4D4D4"/>
          <w:sz w:val="21"/>
          <w:szCs w:val="21"/>
          <w:lang w:val="sr-Cyrl-RS" w:eastAsia="sr-Cyrl-RS"/>
        </w:rPr>
        <w:t>)) {</w:t>
      </w:r>
    </w:p>
    <w:p w14:paraId="7943D8AC"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C586C0"/>
          <w:sz w:val="21"/>
          <w:szCs w:val="21"/>
          <w:lang w:val="sr-Cyrl-RS" w:eastAsia="sr-Cyrl-RS"/>
        </w:rPr>
        <w:t>if</w:t>
      </w:r>
      <w:r w:rsidRPr="00B26ED7">
        <w:rPr>
          <w:rFonts w:ascii="Consolas" w:hAnsi="Consolas"/>
          <w:color w:val="D4D4D4"/>
          <w:sz w:val="21"/>
          <w:szCs w:val="21"/>
          <w:lang w:val="sr-Cyrl-RS" w:eastAsia="sr-Cyrl-RS"/>
        </w:rPr>
        <w:t>(</w:t>
      </w:r>
      <w:r w:rsidRPr="00B26ED7">
        <w:rPr>
          <w:rFonts w:ascii="Consolas" w:hAnsi="Consolas"/>
          <w:color w:val="DCDCAA"/>
          <w:sz w:val="21"/>
          <w:szCs w:val="21"/>
          <w:lang w:val="sr-Cyrl-RS" w:eastAsia="sr-Cyrl-RS"/>
        </w:rPr>
        <w:t>exists</w:t>
      </w:r>
      <w:r w:rsidRPr="00B26ED7">
        <w:rPr>
          <w:rFonts w:ascii="Consolas" w:hAnsi="Consolas"/>
          <w:color w:val="D4D4D4"/>
          <w:sz w:val="21"/>
          <w:szCs w:val="21"/>
          <w:lang w:val="sr-Cyrl-RS" w:eastAsia="sr-Cyrl-RS"/>
        </w:rPr>
        <w:t>(</w:t>
      </w:r>
      <w:r w:rsidRPr="00B26ED7">
        <w:rPr>
          <w:rFonts w:ascii="Consolas" w:hAnsi="Consolas"/>
          <w:color w:val="CE9178"/>
          <w:sz w:val="21"/>
          <w:szCs w:val="21"/>
          <w:lang w:val="sr-Cyrl-RS" w:eastAsia="sr-Cyrl-RS"/>
        </w:rPr>
        <w:t>'orderdetails'</w:t>
      </w:r>
      <w:r w:rsidRPr="00B26ED7">
        <w:rPr>
          <w:rFonts w:ascii="Consolas" w:hAnsi="Consolas"/>
          <w:color w:val="D4D4D4"/>
          <w:sz w:val="21"/>
          <w:szCs w:val="21"/>
          <w:lang w:val="sr-Cyrl-RS" w:eastAsia="sr-Cyrl-RS"/>
        </w:rPr>
        <w:t>, </w:t>
      </w:r>
      <w:r w:rsidRPr="00B26ED7">
        <w:rPr>
          <w:rFonts w:ascii="Consolas" w:hAnsi="Consolas"/>
          <w:color w:val="CE9178"/>
          <w:sz w:val="21"/>
          <w:szCs w:val="21"/>
          <w:lang w:val="sr-Cyrl-RS" w:eastAsia="sr-Cyrl-RS"/>
        </w:rPr>
        <w:t>'order_id'</w:t>
      </w:r>
      <w:r w:rsidRPr="00B26ED7">
        <w:rPr>
          <w:rFonts w:ascii="Consolas" w:hAnsi="Consolas"/>
          <w:color w:val="D4D4D4"/>
          <w:sz w:val="21"/>
          <w:szCs w:val="21"/>
          <w:lang w:val="sr-Cyrl-RS" w:eastAsia="sr-Cyrl-RS"/>
        </w:rPr>
        <w:t>, </w:t>
      </w:r>
      <w:r w:rsidRPr="00B26ED7">
        <w:rPr>
          <w:rFonts w:ascii="Consolas" w:hAnsi="Consolas"/>
          <w:color w:val="9CDCFE"/>
          <w:sz w:val="21"/>
          <w:szCs w:val="21"/>
          <w:lang w:val="sr-Cyrl-RS" w:eastAsia="sr-Cyrl-RS"/>
        </w:rPr>
        <w:t>$id</w:t>
      </w:r>
      <w:r w:rsidRPr="00B26ED7">
        <w:rPr>
          <w:rFonts w:ascii="Consolas" w:hAnsi="Consolas"/>
          <w:color w:val="D4D4D4"/>
          <w:sz w:val="21"/>
          <w:szCs w:val="21"/>
          <w:lang w:val="sr-Cyrl-RS" w:eastAsia="sr-Cyrl-RS"/>
        </w:rPr>
        <w:t>)) {</w:t>
      </w:r>
    </w:p>
    <w:p w14:paraId="3ADC42CF"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delete</w:t>
      </w:r>
      <w:r w:rsidRPr="00B26ED7">
        <w:rPr>
          <w:rFonts w:ascii="Consolas" w:hAnsi="Consolas"/>
          <w:color w:val="D4D4D4"/>
          <w:sz w:val="21"/>
          <w:szCs w:val="21"/>
          <w:lang w:val="sr-Cyrl-RS" w:eastAsia="sr-Cyrl-RS"/>
        </w:rPr>
        <w:t>(</w:t>
      </w:r>
      <w:r w:rsidRPr="00B26ED7">
        <w:rPr>
          <w:rFonts w:ascii="Consolas" w:hAnsi="Consolas"/>
          <w:color w:val="CE9178"/>
          <w:sz w:val="21"/>
          <w:szCs w:val="21"/>
          <w:lang w:val="sr-Cyrl-RS" w:eastAsia="sr-Cyrl-RS"/>
        </w:rPr>
        <w:t>'orderdetails'</w:t>
      </w:r>
      <w:r w:rsidRPr="00B26ED7">
        <w:rPr>
          <w:rFonts w:ascii="Consolas" w:hAnsi="Consolas"/>
          <w:color w:val="D4D4D4"/>
          <w:sz w:val="21"/>
          <w:szCs w:val="21"/>
          <w:lang w:val="sr-Cyrl-RS" w:eastAsia="sr-Cyrl-RS"/>
        </w:rPr>
        <w:t>, </w:t>
      </w:r>
      <w:r w:rsidRPr="00B26ED7">
        <w:rPr>
          <w:rFonts w:ascii="Consolas" w:hAnsi="Consolas"/>
          <w:color w:val="CE9178"/>
          <w:sz w:val="21"/>
          <w:szCs w:val="21"/>
          <w:lang w:val="sr-Cyrl-RS" w:eastAsia="sr-Cyrl-RS"/>
        </w:rPr>
        <w:t>'order_id'</w:t>
      </w:r>
      <w:r w:rsidRPr="00B26ED7">
        <w:rPr>
          <w:rFonts w:ascii="Consolas" w:hAnsi="Consolas"/>
          <w:color w:val="D4D4D4"/>
          <w:sz w:val="21"/>
          <w:szCs w:val="21"/>
          <w:lang w:val="sr-Cyrl-RS" w:eastAsia="sr-Cyrl-RS"/>
        </w:rPr>
        <w:t>, </w:t>
      </w:r>
      <w:r w:rsidRPr="00B26ED7">
        <w:rPr>
          <w:rFonts w:ascii="Consolas" w:hAnsi="Consolas"/>
          <w:color w:val="9CDCFE"/>
          <w:sz w:val="21"/>
          <w:szCs w:val="21"/>
          <w:lang w:val="sr-Cyrl-RS" w:eastAsia="sr-Cyrl-RS"/>
        </w:rPr>
        <w:t>$id</w:t>
      </w:r>
      <w:r w:rsidRPr="00B26ED7">
        <w:rPr>
          <w:rFonts w:ascii="Consolas" w:hAnsi="Consolas"/>
          <w:color w:val="D4D4D4"/>
          <w:sz w:val="21"/>
          <w:szCs w:val="21"/>
          <w:lang w:val="sr-Cyrl-RS" w:eastAsia="sr-Cyrl-RS"/>
        </w:rPr>
        <w:t>);</w:t>
      </w:r>
    </w:p>
    <w:p w14:paraId="2EFBD0A6"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p>
    <w:p w14:paraId="0D8034CB"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http_response_code</w:t>
      </w:r>
      <w:r w:rsidRPr="00B26ED7">
        <w:rPr>
          <w:rFonts w:ascii="Consolas" w:hAnsi="Consolas"/>
          <w:color w:val="D4D4D4"/>
          <w:sz w:val="21"/>
          <w:szCs w:val="21"/>
          <w:lang w:val="sr-Cyrl-RS" w:eastAsia="sr-Cyrl-RS"/>
        </w:rPr>
        <w:t>(</w:t>
      </w:r>
      <w:r w:rsidRPr="00B26ED7">
        <w:rPr>
          <w:rFonts w:ascii="Consolas" w:hAnsi="Consolas"/>
          <w:color w:val="B5CEA8"/>
          <w:sz w:val="21"/>
          <w:szCs w:val="21"/>
          <w:lang w:val="sr-Cyrl-RS" w:eastAsia="sr-Cyrl-RS"/>
        </w:rPr>
        <w:t>200</w:t>
      </w:r>
      <w:r w:rsidRPr="00B26ED7">
        <w:rPr>
          <w:rFonts w:ascii="Consolas" w:hAnsi="Consolas"/>
          <w:color w:val="D4D4D4"/>
          <w:sz w:val="21"/>
          <w:szCs w:val="21"/>
          <w:lang w:val="sr-Cyrl-RS" w:eastAsia="sr-Cyrl-RS"/>
        </w:rPr>
        <w:t>);</w:t>
      </w:r>
    </w:p>
    <w:p w14:paraId="0A7603FA"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echo</w:t>
      </w:r>
      <w:r w:rsidRPr="00B26ED7">
        <w:rPr>
          <w:rFonts w:ascii="Consolas" w:hAnsi="Consolas"/>
          <w:color w:val="D4D4D4"/>
          <w:sz w:val="21"/>
          <w:szCs w:val="21"/>
          <w:lang w:val="sr-Cyrl-RS" w:eastAsia="sr-Cyrl-RS"/>
        </w:rPr>
        <w:t>(</w:t>
      </w:r>
      <w:r w:rsidRPr="00B26ED7">
        <w:rPr>
          <w:rFonts w:ascii="Consolas" w:hAnsi="Consolas"/>
          <w:color w:val="569CD6"/>
          <w:sz w:val="21"/>
          <w:szCs w:val="21"/>
          <w:lang w:val="sr-Cyrl-RS" w:eastAsia="sr-Cyrl-RS"/>
        </w:rPr>
        <w:t>true</w:t>
      </w:r>
      <w:r w:rsidRPr="00B26ED7">
        <w:rPr>
          <w:rFonts w:ascii="Consolas" w:hAnsi="Consolas"/>
          <w:color w:val="D4D4D4"/>
          <w:sz w:val="21"/>
          <w:szCs w:val="21"/>
          <w:lang w:val="sr-Cyrl-RS" w:eastAsia="sr-Cyrl-RS"/>
        </w:rPr>
        <w:t>);</w:t>
      </w:r>
    </w:p>
    <w:p w14:paraId="6C833215"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 </w:t>
      </w:r>
      <w:r w:rsidRPr="00B26ED7">
        <w:rPr>
          <w:rFonts w:ascii="Consolas" w:hAnsi="Consolas"/>
          <w:color w:val="C586C0"/>
          <w:sz w:val="21"/>
          <w:szCs w:val="21"/>
          <w:lang w:val="sr-Cyrl-RS" w:eastAsia="sr-Cyrl-RS"/>
        </w:rPr>
        <w:t>else</w:t>
      </w:r>
      <w:r w:rsidRPr="00B26ED7">
        <w:rPr>
          <w:rFonts w:ascii="Consolas" w:hAnsi="Consolas"/>
          <w:color w:val="D4D4D4"/>
          <w:sz w:val="21"/>
          <w:szCs w:val="21"/>
          <w:lang w:val="sr-Cyrl-RS" w:eastAsia="sr-Cyrl-RS"/>
        </w:rPr>
        <w:t> {</w:t>
      </w:r>
    </w:p>
    <w:p w14:paraId="00254C8A"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http_response_code</w:t>
      </w:r>
      <w:r w:rsidRPr="00B26ED7">
        <w:rPr>
          <w:rFonts w:ascii="Consolas" w:hAnsi="Consolas"/>
          <w:color w:val="D4D4D4"/>
          <w:sz w:val="21"/>
          <w:szCs w:val="21"/>
          <w:lang w:val="sr-Cyrl-RS" w:eastAsia="sr-Cyrl-RS"/>
        </w:rPr>
        <w:t>(</w:t>
      </w:r>
      <w:r w:rsidRPr="00B26ED7">
        <w:rPr>
          <w:rFonts w:ascii="Consolas" w:hAnsi="Consolas"/>
          <w:color w:val="B5CEA8"/>
          <w:sz w:val="21"/>
          <w:szCs w:val="21"/>
          <w:lang w:val="sr-Cyrl-RS" w:eastAsia="sr-Cyrl-RS"/>
        </w:rPr>
        <w:t>500</w:t>
      </w:r>
      <w:r w:rsidRPr="00B26ED7">
        <w:rPr>
          <w:rFonts w:ascii="Consolas" w:hAnsi="Consolas"/>
          <w:color w:val="D4D4D4"/>
          <w:sz w:val="21"/>
          <w:szCs w:val="21"/>
          <w:lang w:val="sr-Cyrl-RS" w:eastAsia="sr-Cyrl-RS"/>
        </w:rPr>
        <w:t>);</w:t>
      </w:r>
    </w:p>
    <w:p w14:paraId="31F5F5D1"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echo</w:t>
      </w:r>
      <w:r w:rsidRPr="00B26ED7">
        <w:rPr>
          <w:rFonts w:ascii="Consolas" w:hAnsi="Consolas"/>
          <w:color w:val="D4D4D4"/>
          <w:sz w:val="21"/>
          <w:szCs w:val="21"/>
          <w:lang w:val="sr-Cyrl-RS" w:eastAsia="sr-Cyrl-RS"/>
        </w:rPr>
        <w:t>(</w:t>
      </w:r>
      <w:r w:rsidRPr="00B26ED7">
        <w:rPr>
          <w:rFonts w:ascii="Consolas" w:hAnsi="Consolas"/>
          <w:color w:val="CE9178"/>
          <w:sz w:val="21"/>
          <w:szCs w:val="21"/>
          <w:lang w:val="sr-Cyrl-RS" w:eastAsia="sr-Cyrl-RS"/>
        </w:rPr>
        <w:t>"Error."</w:t>
      </w:r>
      <w:r w:rsidRPr="00B26ED7">
        <w:rPr>
          <w:rFonts w:ascii="Consolas" w:hAnsi="Consolas"/>
          <w:color w:val="D4D4D4"/>
          <w:sz w:val="21"/>
          <w:szCs w:val="21"/>
          <w:lang w:val="sr-Cyrl-RS" w:eastAsia="sr-Cyrl-RS"/>
        </w:rPr>
        <w:t>);</w:t>
      </w:r>
    </w:p>
    <w:p w14:paraId="43E428CC"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p>
    <w:p w14:paraId="22FDE21E"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p>
    <w:p w14:paraId="00D861BC"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 </w:t>
      </w:r>
      <w:r w:rsidRPr="00B26ED7">
        <w:rPr>
          <w:rFonts w:ascii="Consolas" w:hAnsi="Consolas"/>
          <w:color w:val="C586C0"/>
          <w:sz w:val="21"/>
          <w:szCs w:val="21"/>
          <w:lang w:val="sr-Cyrl-RS" w:eastAsia="sr-Cyrl-RS"/>
        </w:rPr>
        <w:t>else</w:t>
      </w:r>
      <w:r w:rsidRPr="00B26ED7">
        <w:rPr>
          <w:rFonts w:ascii="Consolas" w:hAnsi="Consolas"/>
          <w:color w:val="D4D4D4"/>
          <w:sz w:val="21"/>
          <w:szCs w:val="21"/>
          <w:lang w:val="sr-Cyrl-RS" w:eastAsia="sr-Cyrl-RS"/>
        </w:rPr>
        <w:t> {</w:t>
      </w:r>
    </w:p>
    <w:p w14:paraId="082A0BB1"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r w:rsidRPr="00B26ED7">
        <w:rPr>
          <w:rFonts w:ascii="Consolas" w:hAnsi="Consolas"/>
          <w:color w:val="DCDCAA"/>
          <w:sz w:val="21"/>
          <w:szCs w:val="21"/>
          <w:lang w:val="sr-Cyrl-RS" w:eastAsia="sr-Cyrl-RS"/>
        </w:rPr>
        <w:t>http_response_code</w:t>
      </w:r>
      <w:r w:rsidRPr="00B26ED7">
        <w:rPr>
          <w:rFonts w:ascii="Consolas" w:hAnsi="Consolas"/>
          <w:color w:val="D4D4D4"/>
          <w:sz w:val="21"/>
          <w:szCs w:val="21"/>
          <w:lang w:val="sr-Cyrl-RS" w:eastAsia="sr-Cyrl-RS"/>
        </w:rPr>
        <w:t>(</w:t>
      </w:r>
      <w:r w:rsidRPr="00B26ED7">
        <w:rPr>
          <w:rFonts w:ascii="Consolas" w:hAnsi="Consolas"/>
          <w:color w:val="B5CEA8"/>
          <w:sz w:val="21"/>
          <w:szCs w:val="21"/>
          <w:lang w:val="sr-Cyrl-RS" w:eastAsia="sr-Cyrl-RS"/>
        </w:rPr>
        <w:t>400</w:t>
      </w:r>
      <w:r w:rsidRPr="00B26ED7">
        <w:rPr>
          <w:rFonts w:ascii="Consolas" w:hAnsi="Consolas"/>
          <w:color w:val="D4D4D4"/>
          <w:sz w:val="21"/>
          <w:szCs w:val="21"/>
          <w:lang w:val="sr-Cyrl-RS" w:eastAsia="sr-Cyrl-RS"/>
        </w:rPr>
        <w:t>);</w:t>
      </w:r>
    </w:p>
    <w:p w14:paraId="500F4717"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D4D4D4"/>
          <w:sz w:val="21"/>
          <w:szCs w:val="21"/>
          <w:lang w:val="sr-Cyrl-RS" w:eastAsia="sr-Cyrl-RS"/>
        </w:rPr>
        <w:t>    }</w:t>
      </w:r>
    </w:p>
    <w:p w14:paraId="75270EC3" w14:textId="77777777" w:rsidR="00B26ED7" w:rsidRPr="00B26ED7" w:rsidRDefault="00B26ED7" w:rsidP="00B26ED7">
      <w:pPr>
        <w:shd w:val="clear" w:color="auto" w:fill="1E1E1E"/>
        <w:spacing w:line="285" w:lineRule="atLeast"/>
        <w:rPr>
          <w:rFonts w:ascii="Consolas" w:hAnsi="Consolas"/>
          <w:color w:val="D4D4D4"/>
          <w:sz w:val="21"/>
          <w:szCs w:val="21"/>
          <w:lang w:val="sr-Cyrl-RS" w:eastAsia="sr-Cyrl-RS"/>
        </w:rPr>
      </w:pPr>
      <w:r w:rsidRPr="00B26ED7">
        <w:rPr>
          <w:rFonts w:ascii="Consolas" w:hAnsi="Consolas"/>
          <w:color w:val="569CD6"/>
          <w:sz w:val="21"/>
          <w:szCs w:val="21"/>
          <w:lang w:val="sr-Cyrl-RS" w:eastAsia="sr-Cyrl-RS"/>
        </w:rPr>
        <w:t>?&gt;</w:t>
      </w:r>
    </w:p>
    <w:p w14:paraId="164E851F" w14:textId="77777777" w:rsidR="004C1628" w:rsidRDefault="004C1628">
      <w:pPr>
        <w:rPr>
          <w:rFonts w:ascii="Calibri" w:eastAsia="Calibri" w:hAnsi="Calibri" w:cs="Calibri"/>
          <w:color w:val="548DD4" w:themeColor="text2" w:themeTint="99"/>
          <w:sz w:val="40"/>
          <w:szCs w:val="40"/>
        </w:rPr>
      </w:pPr>
      <w:r>
        <w:rPr>
          <w:rFonts w:ascii="Calibri" w:hAnsi="Calibri" w:cs="Calibri"/>
          <w:sz w:val="40"/>
          <w:szCs w:val="40"/>
        </w:rPr>
        <w:br w:type="page"/>
      </w:r>
    </w:p>
    <w:p w14:paraId="5D55BF64" w14:textId="4EB667DC" w:rsidR="004C1628" w:rsidRDefault="004C1628" w:rsidP="004C1628">
      <w:pPr>
        <w:pStyle w:val="Heading3"/>
        <w:rPr>
          <w:rFonts w:ascii="Calibri" w:hAnsi="Calibri" w:cs="Calibri"/>
          <w:sz w:val="40"/>
          <w:szCs w:val="40"/>
        </w:rPr>
      </w:pPr>
      <w:bookmarkStart w:id="60" w:name="_Toc66306972"/>
      <w:r>
        <w:lastRenderedPageBreak/>
        <w:t>delete-</w:t>
      </w:r>
      <w:proofErr w:type="spellStart"/>
      <w:r>
        <w:t>message.php</w:t>
      </w:r>
      <w:bookmarkEnd w:id="60"/>
      <w:proofErr w:type="spellEnd"/>
      <w:r>
        <w:rPr>
          <w:rFonts w:ascii="Calibri" w:hAnsi="Calibri" w:cs="Calibri"/>
          <w:sz w:val="40"/>
          <w:szCs w:val="40"/>
        </w:rPr>
        <w:t xml:space="preserve"> </w:t>
      </w:r>
    </w:p>
    <w:p w14:paraId="29ED38D3"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569CD6"/>
          <w:sz w:val="21"/>
          <w:szCs w:val="21"/>
          <w:lang w:val="sr-Cyrl-RS" w:eastAsia="sr-Cyrl-RS"/>
        </w:rPr>
        <w:t>&lt;?php</w:t>
      </w:r>
    </w:p>
    <w:p w14:paraId="0CA9CD7F"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DCDCAA"/>
          <w:sz w:val="21"/>
          <w:szCs w:val="21"/>
          <w:lang w:val="sr-Cyrl-RS" w:eastAsia="sr-Cyrl-RS"/>
        </w:rPr>
        <w:t>session_start</w:t>
      </w:r>
      <w:r w:rsidRPr="004C1628">
        <w:rPr>
          <w:rFonts w:ascii="Consolas" w:hAnsi="Consolas"/>
          <w:color w:val="D4D4D4"/>
          <w:sz w:val="21"/>
          <w:szCs w:val="21"/>
          <w:lang w:val="sr-Cyrl-RS" w:eastAsia="sr-Cyrl-RS"/>
        </w:rPr>
        <w:t>();</w:t>
      </w:r>
    </w:p>
    <w:p w14:paraId="693D489E"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DCDCAA"/>
          <w:sz w:val="21"/>
          <w:szCs w:val="21"/>
          <w:lang w:val="sr-Cyrl-RS" w:eastAsia="sr-Cyrl-RS"/>
        </w:rPr>
        <w:t>include</w:t>
      </w:r>
      <w:r w:rsidRPr="004C1628">
        <w:rPr>
          <w:rFonts w:ascii="Consolas" w:hAnsi="Consolas"/>
          <w:color w:val="D4D4D4"/>
          <w:sz w:val="21"/>
          <w:szCs w:val="21"/>
          <w:lang w:val="sr-Cyrl-RS" w:eastAsia="sr-Cyrl-RS"/>
        </w:rPr>
        <w:t>(</w:t>
      </w:r>
      <w:r w:rsidRPr="004C1628">
        <w:rPr>
          <w:rFonts w:ascii="Consolas" w:hAnsi="Consolas"/>
          <w:color w:val="CE9178"/>
          <w:sz w:val="21"/>
          <w:szCs w:val="21"/>
          <w:lang w:val="sr-Cyrl-RS" w:eastAsia="sr-Cyrl-RS"/>
        </w:rPr>
        <w:t>"../../connection/connection.php"</w:t>
      </w:r>
      <w:r w:rsidRPr="004C1628">
        <w:rPr>
          <w:rFonts w:ascii="Consolas" w:hAnsi="Consolas"/>
          <w:color w:val="D4D4D4"/>
          <w:sz w:val="21"/>
          <w:szCs w:val="21"/>
          <w:lang w:val="sr-Cyrl-RS" w:eastAsia="sr-Cyrl-RS"/>
        </w:rPr>
        <w:t>);</w:t>
      </w:r>
    </w:p>
    <w:p w14:paraId="6F17BA2D"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DCDCAA"/>
          <w:sz w:val="21"/>
          <w:szCs w:val="21"/>
          <w:lang w:val="sr-Cyrl-RS" w:eastAsia="sr-Cyrl-RS"/>
        </w:rPr>
        <w:t>include</w:t>
      </w:r>
      <w:r w:rsidRPr="004C1628">
        <w:rPr>
          <w:rFonts w:ascii="Consolas" w:hAnsi="Consolas"/>
          <w:color w:val="D4D4D4"/>
          <w:sz w:val="21"/>
          <w:szCs w:val="21"/>
          <w:lang w:val="sr-Cyrl-RS" w:eastAsia="sr-Cyrl-RS"/>
        </w:rPr>
        <w:t>(</w:t>
      </w:r>
      <w:r w:rsidRPr="004C1628">
        <w:rPr>
          <w:rFonts w:ascii="Consolas" w:hAnsi="Consolas"/>
          <w:color w:val="CE9178"/>
          <w:sz w:val="21"/>
          <w:szCs w:val="21"/>
          <w:lang w:val="sr-Cyrl-RS" w:eastAsia="sr-Cyrl-RS"/>
        </w:rPr>
        <w:t>"../../functions.php"</w:t>
      </w:r>
      <w:r w:rsidRPr="004C1628">
        <w:rPr>
          <w:rFonts w:ascii="Consolas" w:hAnsi="Consolas"/>
          <w:color w:val="D4D4D4"/>
          <w:sz w:val="21"/>
          <w:szCs w:val="21"/>
          <w:lang w:val="sr-Cyrl-RS" w:eastAsia="sr-Cyrl-RS"/>
        </w:rPr>
        <w:t>);</w:t>
      </w:r>
    </w:p>
    <w:p w14:paraId="7C4E35F2"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DCDCAA"/>
          <w:sz w:val="21"/>
          <w:szCs w:val="21"/>
          <w:lang w:val="sr-Cyrl-RS" w:eastAsia="sr-Cyrl-RS"/>
        </w:rPr>
        <w:t>redirectTo404</w:t>
      </w:r>
      <w:r w:rsidRPr="004C1628">
        <w:rPr>
          <w:rFonts w:ascii="Consolas" w:hAnsi="Consolas"/>
          <w:color w:val="D4D4D4"/>
          <w:sz w:val="21"/>
          <w:szCs w:val="21"/>
          <w:lang w:val="sr-Cyrl-RS" w:eastAsia="sr-Cyrl-RS"/>
        </w:rPr>
        <w:t>();</w:t>
      </w:r>
    </w:p>
    <w:p w14:paraId="5F7890CE"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C586C0"/>
          <w:sz w:val="21"/>
          <w:szCs w:val="21"/>
          <w:lang w:val="sr-Cyrl-RS" w:eastAsia="sr-Cyrl-RS"/>
        </w:rPr>
        <w:t>if</w:t>
      </w:r>
      <w:r w:rsidRPr="004C1628">
        <w:rPr>
          <w:rFonts w:ascii="Consolas" w:hAnsi="Consolas"/>
          <w:color w:val="D4D4D4"/>
          <w:sz w:val="21"/>
          <w:szCs w:val="21"/>
          <w:lang w:val="sr-Cyrl-RS" w:eastAsia="sr-Cyrl-RS"/>
        </w:rPr>
        <w:t>(</w:t>
      </w:r>
      <w:r w:rsidRPr="004C1628">
        <w:rPr>
          <w:rFonts w:ascii="Consolas" w:hAnsi="Consolas"/>
          <w:color w:val="9CDCFE"/>
          <w:sz w:val="21"/>
          <w:szCs w:val="21"/>
          <w:lang w:val="sr-Cyrl-RS" w:eastAsia="sr-Cyrl-RS"/>
        </w:rPr>
        <w:t>$_SERVER</w:t>
      </w:r>
      <w:r w:rsidRPr="004C1628">
        <w:rPr>
          <w:rFonts w:ascii="Consolas" w:hAnsi="Consolas"/>
          <w:color w:val="D4D4D4"/>
          <w:sz w:val="21"/>
          <w:szCs w:val="21"/>
          <w:lang w:val="sr-Cyrl-RS" w:eastAsia="sr-Cyrl-RS"/>
        </w:rPr>
        <w:t>[</w:t>
      </w:r>
      <w:r w:rsidRPr="004C1628">
        <w:rPr>
          <w:rFonts w:ascii="Consolas" w:hAnsi="Consolas"/>
          <w:color w:val="CE9178"/>
          <w:sz w:val="21"/>
          <w:szCs w:val="21"/>
          <w:lang w:val="sr-Cyrl-RS" w:eastAsia="sr-Cyrl-RS"/>
        </w:rPr>
        <w:t>'REQUEST_METHOD'</w:t>
      </w:r>
      <w:r w:rsidRPr="004C1628">
        <w:rPr>
          <w:rFonts w:ascii="Consolas" w:hAnsi="Consolas"/>
          <w:color w:val="D4D4D4"/>
          <w:sz w:val="21"/>
          <w:szCs w:val="21"/>
          <w:lang w:val="sr-Cyrl-RS" w:eastAsia="sr-Cyrl-RS"/>
        </w:rPr>
        <w:t>] == </w:t>
      </w:r>
      <w:r w:rsidRPr="004C1628">
        <w:rPr>
          <w:rFonts w:ascii="Consolas" w:hAnsi="Consolas"/>
          <w:color w:val="CE9178"/>
          <w:sz w:val="21"/>
          <w:szCs w:val="21"/>
          <w:lang w:val="sr-Cyrl-RS" w:eastAsia="sr-Cyrl-RS"/>
        </w:rPr>
        <w:t>"POST"</w:t>
      </w:r>
      <w:r w:rsidRPr="004C1628">
        <w:rPr>
          <w:rFonts w:ascii="Consolas" w:hAnsi="Consolas"/>
          <w:color w:val="D4D4D4"/>
          <w:sz w:val="21"/>
          <w:szCs w:val="21"/>
          <w:lang w:val="sr-Cyrl-RS" w:eastAsia="sr-Cyrl-RS"/>
        </w:rPr>
        <w:t>) {</w:t>
      </w:r>
    </w:p>
    <w:p w14:paraId="2F580D79"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9CDCFE"/>
          <w:sz w:val="21"/>
          <w:szCs w:val="21"/>
          <w:lang w:val="sr-Cyrl-RS" w:eastAsia="sr-Cyrl-RS"/>
        </w:rPr>
        <w:t>$id</w:t>
      </w:r>
      <w:r w:rsidRPr="004C1628">
        <w:rPr>
          <w:rFonts w:ascii="Consolas" w:hAnsi="Consolas"/>
          <w:color w:val="D4D4D4"/>
          <w:sz w:val="21"/>
          <w:szCs w:val="21"/>
          <w:lang w:val="sr-Cyrl-RS" w:eastAsia="sr-Cyrl-RS"/>
        </w:rPr>
        <w:t> = </w:t>
      </w:r>
      <w:r w:rsidRPr="004C1628">
        <w:rPr>
          <w:rFonts w:ascii="Consolas" w:hAnsi="Consolas"/>
          <w:color w:val="9CDCFE"/>
          <w:sz w:val="21"/>
          <w:szCs w:val="21"/>
          <w:lang w:val="sr-Cyrl-RS" w:eastAsia="sr-Cyrl-RS"/>
        </w:rPr>
        <w:t>$_POST</w:t>
      </w:r>
      <w:r w:rsidRPr="004C1628">
        <w:rPr>
          <w:rFonts w:ascii="Consolas" w:hAnsi="Consolas"/>
          <w:color w:val="D4D4D4"/>
          <w:sz w:val="21"/>
          <w:szCs w:val="21"/>
          <w:lang w:val="sr-Cyrl-RS" w:eastAsia="sr-Cyrl-RS"/>
        </w:rPr>
        <w:t>[</w:t>
      </w:r>
      <w:r w:rsidRPr="004C1628">
        <w:rPr>
          <w:rFonts w:ascii="Consolas" w:hAnsi="Consolas"/>
          <w:color w:val="CE9178"/>
          <w:sz w:val="21"/>
          <w:szCs w:val="21"/>
          <w:lang w:val="sr-Cyrl-RS" w:eastAsia="sr-Cyrl-RS"/>
        </w:rPr>
        <w:t>'id'</w:t>
      </w:r>
      <w:r w:rsidRPr="004C1628">
        <w:rPr>
          <w:rFonts w:ascii="Consolas" w:hAnsi="Consolas"/>
          <w:color w:val="D4D4D4"/>
          <w:sz w:val="21"/>
          <w:szCs w:val="21"/>
          <w:lang w:val="sr-Cyrl-RS" w:eastAsia="sr-Cyrl-RS"/>
        </w:rPr>
        <w:t>];</w:t>
      </w:r>
    </w:p>
    <w:p w14:paraId="60099E3E"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C586C0"/>
          <w:sz w:val="21"/>
          <w:szCs w:val="21"/>
          <w:lang w:val="sr-Cyrl-RS" w:eastAsia="sr-Cyrl-RS"/>
        </w:rPr>
        <w:t>if</w:t>
      </w:r>
      <w:r w:rsidRPr="004C1628">
        <w:rPr>
          <w:rFonts w:ascii="Consolas" w:hAnsi="Consolas"/>
          <w:color w:val="D4D4D4"/>
          <w:sz w:val="21"/>
          <w:szCs w:val="21"/>
          <w:lang w:val="sr-Cyrl-RS" w:eastAsia="sr-Cyrl-RS"/>
        </w:rPr>
        <w:t>(!</w:t>
      </w:r>
      <w:r w:rsidRPr="004C1628">
        <w:rPr>
          <w:rFonts w:ascii="Consolas" w:hAnsi="Consolas"/>
          <w:color w:val="DCDCAA"/>
          <w:sz w:val="21"/>
          <w:szCs w:val="21"/>
          <w:lang w:val="sr-Cyrl-RS" w:eastAsia="sr-Cyrl-RS"/>
        </w:rPr>
        <w:t>exists</w:t>
      </w:r>
      <w:r w:rsidRPr="004C1628">
        <w:rPr>
          <w:rFonts w:ascii="Consolas" w:hAnsi="Consolas"/>
          <w:color w:val="D4D4D4"/>
          <w:sz w:val="21"/>
          <w:szCs w:val="21"/>
          <w:lang w:val="sr-Cyrl-RS" w:eastAsia="sr-Cyrl-RS"/>
        </w:rPr>
        <w:t>(</w:t>
      </w:r>
      <w:r w:rsidRPr="004C1628">
        <w:rPr>
          <w:rFonts w:ascii="Consolas" w:hAnsi="Consolas"/>
          <w:color w:val="CE9178"/>
          <w:sz w:val="21"/>
          <w:szCs w:val="21"/>
          <w:lang w:val="sr-Cyrl-RS" w:eastAsia="sr-Cyrl-RS"/>
        </w:rPr>
        <w:t>'contactmessages'</w:t>
      </w:r>
      <w:r w:rsidRPr="004C1628">
        <w:rPr>
          <w:rFonts w:ascii="Consolas" w:hAnsi="Consolas"/>
          <w:color w:val="D4D4D4"/>
          <w:sz w:val="21"/>
          <w:szCs w:val="21"/>
          <w:lang w:val="sr-Cyrl-RS" w:eastAsia="sr-Cyrl-RS"/>
        </w:rPr>
        <w:t>, </w:t>
      </w:r>
      <w:r w:rsidRPr="004C1628">
        <w:rPr>
          <w:rFonts w:ascii="Consolas" w:hAnsi="Consolas"/>
          <w:color w:val="CE9178"/>
          <w:sz w:val="21"/>
          <w:szCs w:val="21"/>
          <w:lang w:val="sr-Cyrl-RS" w:eastAsia="sr-Cyrl-RS"/>
        </w:rPr>
        <w:t>'message_id'</w:t>
      </w:r>
      <w:r w:rsidRPr="004C1628">
        <w:rPr>
          <w:rFonts w:ascii="Consolas" w:hAnsi="Consolas"/>
          <w:color w:val="D4D4D4"/>
          <w:sz w:val="21"/>
          <w:szCs w:val="21"/>
          <w:lang w:val="sr-Cyrl-RS" w:eastAsia="sr-Cyrl-RS"/>
        </w:rPr>
        <w:t>, </w:t>
      </w:r>
      <w:r w:rsidRPr="004C1628">
        <w:rPr>
          <w:rFonts w:ascii="Consolas" w:hAnsi="Consolas"/>
          <w:color w:val="9CDCFE"/>
          <w:sz w:val="21"/>
          <w:szCs w:val="21"/>
          <w:lang w:val="sr-Cyrl-RS" w:eastAsia="sr-Cyrl-RS"/>
        </w:rPr>
        <w:t>$id</w:t>
      </w:r>
      <w:r w:rsidRPr="004C1628">
        <w:rPr>
          <w:rFonts w:ascii="Consolas" w:hAnsi="Consolas"/>
          <w:color w:val="D4D4D4"/>
          <w:sz w:val="21"/>
          <w:szCs w:val="21"/>
          <w:lang w:val="sr-Cyrl-RS" w:eastAsia="sr-Cyrl-RS"/>
        </w:rPr>
        <w:t>)) {</w:t>
      </w:r>
    </w:p>
    <w:p w14:paraId="6C088EB5"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DCDCAA"/>
          <w:sz w:val="21"/>
          <w:szCs w:val="21"/>
          <w:lang w:val="sr-Cyrl-RS" w:eastAsia="sr-Cyrl-RS"/>
        </w:rPr>
        <w:t>http_response_code</w:t>
      </w:r>
      <w:r w:rsidRPr="004C1628">
        <w:rPr>
          <w:rFonts w:ascii="Consolas" w:hAnsi="Consolas"/>
          <w:color w:val="D4D4D4"/>
          <w:sz w:val="21"/>
          <w:szCs w:val="21"/>
          <w:lang w:val="sr-Cyrl-RS" w:eastAsia="sr-Cyrl-RS"/>
        </w:rPr>
        <w:t>(</w:t>
      </w:r>
      <w:r w:rsidRPr="004C1628">
        <w:rPr>
          <w:rFonts w:ascii="Consolas" w:hAnsi="Consolas"/>
          <w:color w:val="B5CEA8"/>
          <w:sz w:val="21"/>
          <w:szCs w:val="21"/>
          <w:lang w:val="sr-Cyrl-RS" w:eastAsia="sr-Cyrl-RS"/>
        </w:rPr>
        <w:t>409</w:t>
      </w:r>
      <w:r w:rsidRPr="004C1628">
        <w:rPr>
          <w:rFonts w:ascii="Consolas" w:hAnsi="Consolas"/>
          <w:color w:val="D4D4D4"/>
          <w:sz w:val="21"/>
          <w:szCs w:val="21"/>
          <w:lang w:val="sr-Cyrl-RS" w:eastAsia="sr-Cyrl-RS"/>
        </w:rPr>
        <w:t>);</w:t>
      </w:r>
    </w:p>
    <w:p w14:paraId="1F579BF5"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DCDCAA"/>
          <w:sz w:val="21"/>
          <w:szCs w:val="21"/>
          <w:lang w:val="sr-Cyrl-RS" w:eastAsia="sr-Cyrl-RS"/>
        </w:rPr>
        <w:t>echo</w:t>
      </w:r>
      <w:r w:rsidRPr="004C1628">
        <w:rPr>
          <w:rFonts w:ascii="Consolas" w:hAnsi="Consolas"/>
          <w:color w:val="D4D4D4"/>
          <w:sz w:val="21"/>
          <w:szCs w:val="21"/>
          <w:lang w:val="sr-Cyrl-RS" w:eastAsia="sr-Cyrl-RS"/>
        </w:rPr>
        <w:t>(</w:t>
      </w:r>
      <w:r w:rsidRPr="004C1628">
        <w:rPr>
          <w:rFonts w:ascii="Consolas" w:hAnsi="Consolas"/>
          <w:color w:val="CE9178"/>
          <w:sz w:val="21"/>
          <w:szCs w:val="21"/>
          <w:lang w:val="sr-Cyrl-RS" w:eastAsia="sr-Cyrl-RS"/>
        </w:rPr>
        <w:t>"Message doesn't exist."</w:t>
      </w:r>
      <w:r w:rsidRPr="004C1628">
        <w:rPr>
          <w:rFonts w:ascii="Consolas" w:hAnsi="Consolas"/>
          <w:color w:val="D4D4D4"/>
          <w:sz w:val="21"/>
          <w:szCs w:val="21"/>
          <w:lang w:val="sr-Cyrl-RS" w:eastAsia="sr-Cyrl-RS"/>
        </w:rPr>
        <w:t>);</w:t>
      </w:r>
    </w:p>
    <w:p w14:paraId="7F06D68C"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 </w:t>
      </w:r>
      <w:r w:rsidRPr="004C1628">
        <w:rPr>
          <w:rFonts w:ascii="Consolas" w:hAnsi="Consolas"/>
          <w:color w:val="C586C0"/>
          <w:sz w:val="21"/>
          <w:szCs w:val="21"/>
          <w:lang w:val="sr-Cyrl-RS" w:eastAsia="sr-Cyrl-RS"/>
        </w:rPr>
        <w:t>else</w:t>
      </w:r>
      <w:r w:rsidRPr="004C1628">
        <w:rPr>
          <w:rFonts w:ascii="Consolas" w:hAnsi="Consolas"/>
          <w:color w:val="D4D4D4"/>
          <w:sz w:val="21"/>
          <w:szCs w:val="21"/>
          <w:lang w:val="sr-Cyrl-RS" w:eastAsia="sr-Cyrl-RS"/>
        </w:rPr>
        <w:t> {</w:t>
      </w:r>
    </w:p>
    <w:p w14:paraId="4461C32D"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C586C0"/>
          <w:sz w:val="21"/>
          <w:szCs w:val="21"/>
          <w:lang w:val="sr-Cyrl-RS" w:eastAsia="sr-Cyrl-RS"/>
        </w:rPr>
        <w:t>if</w:t>
      </w:r>
      <w:r w:rsidRPr="004C1628">
        <w:rPr>
          <w:rFonts w:ascii="Consolas" w:hAnsi="Consolas"/>
          <w:color w:val="D4D4D4"/>
          <w:sz w:val="21"/>
          <w:szCs w:val="21"/>
          <w:lang w:val="sr-Cyrl-RS" w:eastAsia="sr-Cyrl-RS"/>
        </w:rPr>
        <w:t>(</w:t>
      </w:r>
      <w:r w:rsidRPr="004C1628">
        <w:rPr>
          <w:rFonts w:ascii="Consolas" w:hAnsi="Consolas"/>
          <w:color w:val="DCDCAA"/>
          <w:sz w:val="21"/>
          <w:szCs w:val="21"/>
          <w:lang w:val="sr-Cyrl-RS" w:eastAsia="sr-Cyrl-RS"/>
        </w:rPr>
        <w:t>delete</w:t>
      </w:r>
      <w:r w:rsidRPr="004C1628">
        <w:rPr>
          <w:rFonts w:ascii="Consolas" w:hAnsi="Consolas"/>
          <w:color w:val="D4D4D4"/>
          <w:sz w:val="21"/>
          <w:szCs w:val="21"/>
          <w:lang w:val="sr-Cyrl-RS" w:eastAsia="sr-Cyrl-RS"/>
        </w:rPr>
        <w:t>(</w:t>
      </w:r>
      <w:r w:rsidRPr="004C1628">
        <w:rPr>
          <w:rFonts w:ascii="Consolas" w:hAnsi="Consolas"/>
          <w:color w:val="CE9178"/>
          <w:sz w:val="21"/>
          <w:szCs w:val="21"/>
          <w:lang w:val="sr-Cyrl-RS" w:eastAsia="sr-Cyrl-RS"/>
        </w:rPr>
        <w:t>'contactmessages'</w:t>
      </w:r>
      <w:r w:rsidRPr="004C1628">
        <w:rPr>
          <w:rFonts w:ascii="Consolas" w:hAnsi="Consolas"/>
          <w:color w:val="D4D4D4"/>
          <w:sz w:val="21"/>
          <w:szCs w:val="21"/>
          <w:lang w:val="sr-Cyrl-RS" w:eastAsia="sr-Cyrl-RS"/>
        </w:rPr>
        <w:t>, </w:t>
      </w:r>
      <w:r w:rsidRPr="004C1628">
        <w:rPr>
          <w:rFonts w:ascii="Consolas" w:hAnsi="Consolas"/>
          <w:color w:val="CE9178"/>
          <w:sz w:val="21"/>
          <w:szCs w:val="21"/>
          <w:lang w:val="sr-Cyrl-RS" w:eastAsia="sr-Cyrl-RS"/>
        </w:rPr>
        <w:t>'message_id'</w:t>
      </w:r>
      <w:r w:rsidRPr="004C1628">
        <w:rPr>
          <w:rFonts w:ascii="Consolas" w:hAnsi="Consolas"/>
          <w:color w:val="D4D4D4"/>
          <w:sz w:val="21"/>
          <w:szCs w:val="21"/>
          <w:lang w:val="sr-Cyrl-RS" w:eastAsia="sr-Cyrl-RS"/>
        </w:rPr>
        <w:t>, </w:t>
      </w:r>
      <w:r w:rsidRPr="004C1628">
        <w:rPr>
          <w:rFonts w:ascii="Consolas" w:hAnsi="Consolas"/>
          <w:color w:val="9CDCFE"/>
          <w:sz w:val="21"/>
          <w:szCs w:val="21"/>
          <w:lang w:val="sr-Cyrl-RS" w:eastAsia="sr-Cyrl-RS"/>
        </w:rPr>
        <w:t>$id</w:t>
      </w:r>
      <w:r w:rsidRPr="004C1628">
        <w:rPr>
          <w:rFonts w:ascii="Consolas" w:hAnsi="Consolas"/>
          <w:color w:val="D4D4D4"/>
          <w:sz w:val="21"/>
          <w:szCs w:val="21"/>
          <w:lang w:val="sr-Cyrl-RS" w:eastAsia="sr-Cyrl-RS"/>
        </w:rPr>
        <w:t>)) {</w:t>
      </w:r>
    </w:p>
    <w:p w14:paraId="75897B2C"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DCDCAA"/>
          <w:sz w:val="21"/>
          <w:szCs w:val="21"/>
          <w:lang w:val="sr-Cyrl-RS" w:eastAsia="sr-Cyrl-RS"/>
        </w:rPr>
        <w:t>http_response_code</w:t>
      </w:r>
      <w:r w:rsidRPr="004C1628">
        <w:rPr>
          <w:rFonts w:ascii="Consolas" w:hAnsi="Consolas"/>
          <w:color w:val="D4D4D4"/>
          <w:sz w:val="21"/>
          <w:szCs w:val="21"/>
          <w:lang w:val="sr-Cyrl-RS" w:eastAsia="sr-Cyrl-RS"/>
        </w:rPr>
        <w:t>(</w:t>
      </w:r>
      <w:r w:rsidRPr="004C1628">
        <w:rPr>
          <w:rFonts w:ascii="Consolas" w:hAnsi="Consolas"/>
          <w:color w:val="B5CEA8"/>
          <w:sz w:val="21"/>
          <w:szCs w:val="21"/>
          <w:lang w:val="sr-Cyrl-RS" w:eastAsia="sr-Cyrl-RS"/>
        </w:rPr>
        <w:t>200</w:t>
      </w:r>
      <w:r w:rsidRPr="004C1628">
        <w:rPr>
          <w:rFonts w:ascii="Consolas" w:hAnsi="Consolas"/>
          <w:color w:val="D4D4D4"/>
          <w:sz w:val="21"/>
          <w:szCs w:val="21"/>
          <w:lang w:val="sr-Cyrl-RS" w:eastAsia="sr-Cyrl-RS"/>
        </w:rPr>
        <w:t>);</w:t>
      </w:r>
    </w:p>
    <w:p w14:paraId="3647416B"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DCDCAA"/>
          <w:sz w:val="21"/>
          <w:szCs w:val="21"/>
          <w:lang w:val="sr-Cyrl-RS" w:eastAsia="sr-Cyrl-RS"/>
        </w:rPr>
        <w:t>echo</w:t>
      </w:r>
      <w:r w:rsidRPr="004C1628">
        <w:rPr>
          <w:rFonts w:ascii="Consolas" w:hAnsi="Consolas"/>
          <w:color w:val="D4D4D4"/>
          <w:sz w:val="21"/>
          <w:szCs w:val="21"/>
          <w:lang w:val="sr-Cyrl-RS" w:eastAsia="sr-Cyrl-RS"/>
        </w:rPr>
        <w:t>(</w:t>
      </w:r>
      <w:r w:rsidRPr="004C1628">
        <w:rPr>
          <w:rFonts w:ascii="Consolas" w:hAnsi="Consolas"/>
          <w:color w:val="569CD6"/>
          <w:sz w:val="21"/>
          <w:szCs w:val="21"/>
          <w:lang w:val="sr-Cyrl-RS" w:eastAsia="sr-Cyrl-RS"/>
        </w:rPr>
        <w:t>true</w:t>
      </w:r>
      <w:r w:rsidRPr="004C1628">
        <w:rPr>
          <w:rFonts w:ascii="Consolas" w:hAnsi="Consolas"/>
          <w:color w:val="D4D4D4"/>
          <w:sz w:val="21"/>
          <w:szCs w:val="21"/>
          <w:lang w:val="sr-Cyrl-RS" w:eastAsia="sr-Cyrl-RS"/>
        </w:rPr>
        <w:t>);</w:t>
      </w:r>
    </w:p>
    <w:p w14:paraId="66A57837"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 </w:t>
      </w:r>
      <w:r w:rsidRPr="004C1628">
        <w:rPr>
          <w:rFonts w:ascii="Consolas" w:hAnsi="Consolas"/>
          <w:color w:val="C586C0"/>
          <w:sz w:val="21"/>
          <w:szCs w:val="21"/>
          <w:lang w:val="sr-Cyrl-RS" w:eastAsia="sr-Cyrl-RS"/>
        </w:rPr>
        <w:t>else</w:t>
      </w:r>
      <w:r w:rsidRPr="004C1628">
        <w:rPr>
          <w:rFonts w:ascii="Consolas" w:hAnsi="Consolas"/>
          <w:color w:val="D4D4D4"/>
          <w:sz w:val="21"/>
          <w:szCs w:val="21"/>
          <w:lang w:val="sr-Cyrl-RS" w:eastAsia="sr-Cyrl-RS"/>
        </w:rPr>
        <w:t> {</w:t>
      </w:r>
    </w:p>
    <w:p w14:paraId="7501C7B8"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DCDCAA"/>
          <w:sz w:val="21"/>
          <w:szCs w:val="21"/>
          <w:lang w:val="sr-Cyrl-RS" w:eastAsia="sr-Cyrl-RS"/>
        </w:rPr>
        <w:t>http_response_code</w:t>
      </w:r>
      <w:r w:rsidRPr="004C1628">
        <w:rPr>
          <w:rFonts w:ascii="Consolas" w:hAnsi="Consolas"/>
          <w:color w:val="D4D4D4"/>
          <w:sz w:val="21"/>
          <w:szCs w:val="21"/>
          <w:lang w:val="sr-Cyrl-RS" w:eastAsia="sr-Cyrl-RS"/>
        </w:rPr>
        <w:t>(</w:t>
      </w:r>
      <w:r w:rsidRPr="004C1628">
        <w:rPr>
          <w:rFonts w:ascii="Consolas" w:hAnsi="Consolas"/>
          <w:color w:val="B5CEA8"/>
          <w:sz w:val="21"/>
          <w:szCs w:val="21"/>
          <w:lang w:val="sr-Cyrl-RS" w:eastAsia="sr-Cyrl-RS"/>
        </w:rPr>
        <w:t>500</w:t>
      </w:r>
      <w:r w:rsidRPr="004C1628">
        <w:rPr>
          <w:rFonts w:ascii="Consolas" w:hAnsi="Consolas"/>
          <w:color w:val="D4D4D4"/>
          <w:sz w:val="21"/>
          <w:szCs w:val="21"/>
          <w:lang w:val="sr-Cyrl-RS" w:eastAsia="sr-Cyrl-RS"/>
        </w:rPr>
        <w:t>);</w:t>
      </w:r>
    </w:p>
    <w:p w14:paraId="6057D3B4"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DCDCAA"/>
          <w:sz w:val="21"/>
          <w:szCs w:val="21"/>
          <w:lang w:val="sr-Cyrl-RS" w:eastAsia="sr-Cyrl-RS"/>
        </w:rPr>
        <w:t>echo</w:t>
      </w:r>
      <w:r w:rsidRPr="004C1628">
        <w:rPr>
          <w:rFonts w:ascii="Consolas" w:hAnsi="Consolas"/>
          <w:color w:val="D4D4D4"/>
          <w:sz w:val="21"/>
          <w:szCs w:val="21"/>
          <w:lang w:val="sr-Cyrl-RS" w:eastAsia="sr-Cyrl-RS"/>
        </w:rPr>
        <w:t>(</w:t>
      </w:r>
      <w:r w:rsidRPr="004C1628">
        <w:rPr>
          <w:rFonts w:ascii="Consolas" w:hAnsi="Consolas"/>
          <w:color w:val="CE9178"/>
          <w:sz w:val="21"/>
          <w:szCs w:val="21"/>
          <w:lang w:val="sr-Cyrl-RS" w:eastAsia="sr-Cyrl-RS"/>
        </w:rPr>
        <w:t>"Error."</w:t>
      </w:r>
      <w:r w:rsidRPr="004C1628">
        <w:rPr>
          <w:rFonts w:ascii="Consolas" w:hAnsi="Consolas"/>
          <w:color w:val="D4D4D4"/>
          <w:sz w:val="21"/>
          <w:szCs w:val="21"/>
          <w:lang w:val="sr-Cyrl-RS" w:eastAsia="sr-Cyrl-RS"/>
        </w:rPr>
        <w:t>);</w:t>
      </w:r>
    </w:p>
    <w:p w14:paraId="246195F5"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p>
    <w:p w14:paraId="4EC28B41"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p>
    <w:p w14:paraId="18651FBF"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 </w:t>
      </w:r>
      <w:r w:rsidRPr="004C1628">
        <w:rPr>
          <w:rFonts w:ascii="Consolas" w:hAnsi="Consolas"/>
          <w:color w:val="C586C0"/>
          <w:sz w:val="21"/>
          <w:szCs w:val="21"/>
          <w:lang w:val="sr-Cyrl-RS" w:eastAsia="sr-Cyrl-RS"/>
        </w:rPr>
        <w:t>else</w:t>
      </w:r>
      <w:r w:rsidRPr="004C1628">
        <w:rPr>
          <w:rFonts w:ascii="Consolas" w:hAnsi="Consolas"/>
          <w:color w:val="D4D4D4"/>
          <w:sz w:val="21"/>
          <w:szCs w:val="21"/>
          <w:lang w:val="sr-Cyrl-RS" w:eastAsia="sr-Cyrl-RS"/>
        </w:rPr>
        <w:t> {</w:t>
      </w:r>
    </w:p>
    <w:p w14:paraId="7A7FA1C6"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r w:rsidRPr="004C1628">
        <w:rPr>
          <w:rFonts w:ascii="Consolas" w:hAnsi="Consolas"/>
          <w:color w:val="DCDCAA"/>
          <w:sz w:val="21"/>
          <w:szCs w:val="21"/>
          <w:lang w:val="sr-Cyrl-RS" w:eastAsia="sr-Cyrl-RS"/>
        </w:rPr>
        <w:t>http_response_code</w:t>
      </w:r>
      <w:r w:rsidRPr="004C1628">
        <w:rPr>
          <w:rFonts w:ascii="Consolas" w:hAnsi="Consolas"/>
          <w:color w:val="D4D4D4"/>
          <w:sz w:val="21"/>
          <w:szCs w:val="21"/>
          <w:lang w:val="sr-Cyrl-RS" w:eastAsia="sr-Cyrl-RS"/>
        </w:rPr>
        <w:t>(</w:t>
      </w:r>
      <w:r w:rsidRPr="004C1628">
        <w:rPr>
          <w:rFonts w:ascii="Consolas" w:hAnsi="Consolas"/>
          <w:color w:val="B5CEA8"/>
          <w:sz w:val="21"/>
          <w:szCs w:val="21"/>
          <w:lang w:val="sr-Cyrl-RS" w:eastAsia="sr-Cyrl-RS"/>
        </w:rPr>
        <w:t>400</w:t>
      </w:r>
      <w:r w:rsidRPr="004C1628">
        <w:rPr>
          <w:rFonts w:ascii="Consolas" w:hAnsi="Consolas"/>
          <w:color w:val="D4D4D4"/>
          <w:sz w:val="21"/>
          <w:szCs w:val="21"/>
          <w:lang w:val="sr-Cyrl-RS" w:eastAsia="sr-Cyrl-RS"/>
        </w:rPr>
        <w:t>);</w:t>
      </w:r>
    </w:p>
    <w:p w14:paraId="0D6E1C66"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D4D4D4"/>
          <w:sz w:val="21"/>
          <w:szCs w:val="21"/>
          <w:lang w:val="sr-Cyrl-RS" w:eastAsia="sr-Cyrl-RS"/>
        </w:rPr>
        <w:t>    }</w:t>
      </w:r>
    </w:p>
    <w:p w14:paraId="54442515" w14:textId="77777777" w:rsidR="004C1628" w:rsidRPr="004C1628" w:rsidRDefault="004C1628" w:rsidP="004C1628">
      <w:pPr>
        <w:shd w:val="clear" w:color="auto" w:fill="1E1E1E"/>
        <w:spacing w:line="285" w:lineRule="atLeast"/>
        <w:rPr>
          <w:rFonts w:ascii="Consolas" w:hAnsi="Consolas"/>
          <w:color w:val="D4D4D4"/>
          <w:sz w:val="21"/>
          <w:szCs w:val="21"/>
          <w:lang w:val="sr-Cyrl-RS" w:eastAsia="sr-Cyrl-RS"/>
        </w:rPr>
      </w:pPr>
      <w:r w:rsidRPr="004C1628">
        <w:rPr>
          <w:rFonts w:ascii="Consolas" w:hAnsi="Consolas"/>
          <w:color w:val="569CD6"/>
          <w:sz w:val="21"/>
          <w:szCs w:val="21"/>
          <w:lang w:val="sr-Cyrl-RS" w:eastAsia="sr-Cyrl-RS"/>
        </w:rPr>
        <w:t>?&gt;</w:t>
      </w:r>
    </w:p>
    <w:p w14:paraId="5E252DDA" w14:textId="77777777" w:rsidR="0051636C" w:rsidRDefault="0051636C">
      <w:pPr>
        <w:rPr>
          <w:rFonts w:ascii="Calibri" w:eastAsia="Calibri" w:hAnsi="Calibri" w:cs="Calibri"/>
          <w:color w:val="548DD4" w:themeColor="text2" w:themeTint="99"/>
          <w:sz w:val="40"/>
          <w:szCs w:val="40"/>
        </w:rPr>
      </w:pPr>
      <w:r>
        <w:rPr>
          <w:rFonts w:ascii="Calibri" w:hAnsi="Calibri" w:cs="Calibri"/>
          <w:sz w:val="40"/>
          <w:szCs w:val="40"/>
        </w:rPr>
        <w:br w:type="page"/>
      </w:r>
    </w:p>
    <w:p w14:paraId="535CE0F5" w14:textId="2F893D64" w:rsidR="0051636C" w:rsidRDefault="0051636C" w:rsidP="0051636C">
      <w:pPr>
        <w:pStyle w:val="Heading3"/>
        <w:rPr>
          <w:rFonts w:ascii="Calibri" w:hAnsi="Calibri" w:cs="Calibri"/>
          <w:sz w:val="40"/>
          <w:szCs w:val="40"/>
        </w:rPr>
      </w:pPr>
      <w:bookmarkStart w:id="61" w:name="_Toc66306973"/>
      <w:r>
        <w:lastRenderedPageBreak/>
        <w:t>delete-</w:t>
      </w:r>
      <w:proofErr w:type="spellStart"/>
      <w:r>
        <w:t>device.php</w:t>
      </w:r>
      <w:bookmarkEnd w:id="61"/>
      <w:proofErr w:type="spellEnd"/>
      <w:r>
        <w:rPr>
          <w:rFonts w:ascii="Calibri" w:hAnsi="Calibri" w:cs="Calibri"/>
          <w:sz w:val="40"/>
          <w:szCs w:val="40"/>
        </w:rPr>
        <w:t xml:space="preserve"> </w:t>
      </w:r>
    </w:p>
    <w:p w14:paraId="5B10527D"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569CD6"/>
          <w:sz w:val="21"/>
          <w:szCs w:val="21"/>
          <w:lang w:val="sr-Cyrl-RS" w:eastAsia="sr-Cyrl-RS"/>
        </w:rPr>
        <w:t>&lt;?php</w:t>
      </w:r>
    </w:p>
    <w:p w14:paraId="1C3962EC"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session_start</w:t>
      </w:r>
      <w:r w:rsidRPr="00717A4D">
        <w:rPr>
          <w:rFonts w:ascii="Consolas" w:hAnsi="Consolas"/>
          <w:color w:val="D4D4D4"/>
          <w:sz w:val="21"/>
          <w:szCs w:val="21"/>
          <w:lang w:val="sr-Cyrl-RS" w:eastAsia="sr-Cyrl-RS"/>
        </w:rPr>
        <w:t>();</w:t>
      </w:r>
    </w:p>
    <w:p w14:paraId="6094C595"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include</w:t>
      </w:r>
      <w:r w:rsidRPr="00717A4D">
        <w:rPr>
          <w:rFonts w:ascii="Consolas" w:hAnsi="Consolas"/>
          <w:color w:val="D4D4D4"/>
          <w:sz w:val="21"/>
          <w:szCs w:val="21"/>
          <w:lang w:val="sr-Cyrl-RS" w:eastAsia="sr-Cyrl-RS"/>
        </w:rPr>
        <w:t>(</w:t>
      </w:r>
      <w:r w:rsidRPr="00717A4D">
        <w:rPr>
          <w:rFonts w:ascii="Consolas" w:hAnsi="Consolas"/>
          <w:color w:val="CE9178"/>
          <w:sz w:val="21"/>
          <w:szCs w:val="21"/>
          <w:lang w:val="sr-Cyrl-RS" w:eastAsia="sr-Cyrl-RS"/>
        </w:rPr>
        <w:t>"../../connection/connection.php"</w:t>
      </w:r>
      <w:r w:rsidRPr="00717A4D">
        <w:rPr>
          <w:rFonts w:ascii="Consolas" w:hAnsi="Consolas"/>
          <w:color w:val="D4D4D4"/>
          <w:sz w:val="21"/>
          <w:szCs w:val="21"/>
          <w:lang w:val="sr-Cyrl-RS" w:eastAsia="sr-Cyrl-RS"/>
        </w:rPr>
        <w:t>);</w:t>
      </w:r>
    </w:p>
    <w:p w14:paraId="466CDAC4"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include</w:t>
      </w:r>
      <w:r w:rsidRPr="00717A4D">
        <w:rPr>
          <w:rFonts w:ascii="Consolas" w:hAnsi="Consolas"/>
          <w:color w:val="D4D4D4"/>
          <w:sz w:val="21"/>
          <w:szCs w:val="21"/>
          <w:lang w:val="sr-Cyrl-RS" w:eastAsia="sr-Cyrl-RS"/>
        </w:rPr>
        <w:t>(</w:t>
      </w:r>
      <w:r w:rsidRPr="00717A4D">
        <w:rPr>
          <w:rFonts w:ascii="Consolas" w:hAnsi="Consolas"/>
          <w:color w:val="CE9178"/>
          <w:sz w:val="21"/>
          <w:szCs w:val="21"/>
          <w:lang w:val="sr-Cyrl-RS" w:eastAsia="sr-Cyrl-RS"/>
        </w:rPr>
        <w:t>"../../functions.php"</w:t>
      </w:r>
      <w:r w:rsidRPr="00717A4D">
        <w:rPr>
          <w:rFonts w:ascii="Consolas" w:hAnsi="Consolas"/>
          <w:color w:val="D4D4D4"/>
          <w:sz w:val="21"/>
          <w:szCs w:val="21"/>
          <w:lang w:val="sr-Cyrl-RS" w:eastAsia="sr-Cyrl-RS"/>
        </w:rPr>
        <w:t>);</w:t>
      </w:r>
    </w:p>
    <w:p w14:paraId="591171C9"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redirectTo404</w:t>
      </w:r>
      <w:r w:rsidRPr="00717A4D">
        <w:rPr>
          <w:rFonts w:ascii="Consolas" w:hAnsi="Consolas"/>
          <w:color w:val="D4D4D4"/>
          <w:sz w:val="21"/>
          <w:szCs w:val="21"/>
          <w:lang w:val="sr-Cyrl-RS" w:eastAsia="sr-Cyrl-RS"/>
        </w:rPr>
        <w:t>();</w:t>
      </w:r>
    </w:p>
    <w:p w14:paraId="0D470B08"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C586C0"/>
          <w:sz w:val="21"/>
          <w:szCs w:val="21"/>
          <w:lang w:val="sr-Cyrl-RS" w:eastAsia="sr-Cyrl-RS"/>
        </w:rPr>
        <w:t>if</w:t>
      </w:r>
      <w:r w:rsidRPr="00717A4D">
        <w:rPr>
          <w:rFonts w:ascii="Consolas" w:hAnsi="Consolas"/>
          <w:color w:val="D4D4D4"/>
          <w:sz w:val="21"/>
          <w:szCs w:val="21"/>
          <w:lang w:val="sr-Cyrl-RS" w:eastAsia="sr-Cyrl-RS"/>
        </w:rPr>
        <w:t>(</w:t>
      </w:r>
      <w:r w:rsidRPr="00717A4D">
        <w:rPr>
          <w:rFonts w:ascii="Consolas" w:hAnsi="Consolas"/>
          <w:color w:val="9CDCFE"/>
          <w:sz w:val="21"/>
          <w:szCs w:val="21"/>
          <w:lang w:val="sr-Cyrl-RS" w:eastAsia="sr-Cyrl-RS"/>
        </w:rPr>
        <w:t>$_SERVER</w:t>
      </w:r>
      <w:r w:rsidRPr="00717A4D">
        <w:rPr>
          <w:rFonts w:ascii="Consolas" w:hAnsi="Consolas"/>
          <w:color w:val="D4D4D4"/>
          <w:sz w:val="21"/>
          <w:szCs w:val="21"/>
          <w:lang w:val="sr-Cyrl-RS" w:eastAsia="sr-Cyrl-RS"/>
        </w:rPr>
        <w:t>[</w:t>
      </w:r>
      <w:r w:rsidRPr="00717A4D">
        <w:rPr>
          <w:rFonts w:ascii="Consolas" w:hAnsi="Consolas"/>
          <w:color w:val="CE9178"/>
          <w:sz w:val="21"/>
          <w:szCs w:val="21"/>
          <w:lang w:val="sr-Cyrl-RS" w:eastAsia="sr-Cyrl-RS"/>
        </w:rPr>
        <w:t>'REQUEST_METHOD'</w:t>
      </w:r>
      <w:r w:rsidRPr="00717A4D">
        <w:rPr>
          <w:rFonts w:ascii="Consolas" w:hAnsi="Consolas"/>
          <w:color w:val="D4D4D4"/>
          <w:sz w:val="21"/>
          <w:szCs w:val="21"/>
          <w:lang w:val="sr-Cyrl-RS" w:eastAsia="sr-Cyrl-RS"/>
        </w:rPr>
        <w:t>] == </w:t>
      </w:r>
      <w:r w:rsidRPr="00717A4D">
        <w:rPr>
          <w:rFonts w:ascii="Consolas" w:hAnsi="Consolas"/>
          <w:color w:val="CE9178"/>
          <w:sz w:val="21"/>
          <w:szCs w:val="21"/>
          <w:lang w:val="sr-Cyrl-RS" w:eastAsia="sr-Cyrl-RS"/>
        </w:rPr>
        <w:t>"POST"</w:t>
      </w:r>
      <w:r w:rsidRPr="00717A4D">
        <w:rPr>
          <w:rFonts w:ascii="Consolas" w:hAnsi="Consolas"/>
          <w:color w:val="D4D4D4"/>
          <w:sz w:val="21"/>
          <w:szCs w:val="21"/>
          <w:lang w:val="sr-Cyrl-RS" w:eastAsia="sr-Cyrl-RS"/>
        </w:rPr>
        <w:t>) {</w:t>
      </w:r>
    </w:p>
    <w:p w14:paraId="797EF1AB"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9CDCFE"/>
          <w:sz w:val="21"/>
          <w:szCs w:val="21"/>
          <w:lang w:val="sr-Cyrl-RS" w:eastAsia="sr-Cyrl-RS"/>
        </w:rPr>
        <w:t>$id</w:t>
      </w:r>
      <w:r w:rsidRPr="00717A4D">
        <w:rPr>
          <w:rFonts w:ascii="Consolas" w:hAnsi="Consolas"/>
          <w:color w:val="D4D4D4"/>
          <w:sz w:val="21"/>
          <w:szCs w:val="21"/>
          <w:lang w:val="sr-Cyrl-RS" w:eastAsia="sr-Cyrl-RS"/>
        </w:rPr>
        <w:t> = </w:t>
      </w:r>
      <w:r w:rsidRPr="00717A4D">
        <w:rPr>
          <w:rFonts w:ascii="Consolas" w:hAnsi="Consolas"/>
          <w:color w:val="9CDCFE"/>
          <w:sz w:val="21"/>
          <w:szCs w:val="21"/>
          <w:lang w:val="sr-Cyrl-RS" w:eastAsia="sr-Cyrl-RS"/>
        </w:rPr>
        <w:t>$_POST</w:t>
      </w:r>
      <w:r w:rsidRPr="00717A4D">
        <w:rPr>
          <w:rFonts w:ascii="Consolas" w:hAnsi="Consolas"/>
          <w:color w:val="D4D4D4"/>
          <w:sz w:val="21"/>
          <w:szCs w:val="21"/>
          <w:lang w:val="sr-Cyrl-RS" w:eastAsia="sr-Cyrl-RS"/>
        </w:rPr>
        <w:t>[</w:t>
      </w:r>
      <w:r w:rsidRPr="00717A4D">
        <w:rPr>
          <w:rFonts w:ascii="Consolas" w:hAnsi="Consolas"/>
          <w:color w:val="CE9178"/>
          <w:sz w:val="21"/>
          <w:szCs w:val="21"/>
          <w:lang w:val="sr-Cyrl-RS" w:eastAsia="sr-Cyrl-RS"/>
        </w:rPr>
        <w:t>'id'</w:t>
      </w:r>
      <w:r w:rsidRPr="00717A4D">
        <w:rPr>
          <w:rFonts w:ascii="Consolas" w:hAnsi="Consolas"/>
          <w:color w:val="D4D4D4"/>
          <w:sz w:val="21"/>
          <w:szCs w:val="21"/>
          <w:lang w:val="sr-Cyrl-RS" w:eastAsia="sr-Cyrl-RS"/>
        </w:rPr>
        <w:t>];</w:t>
      </w:r>
    </w:p>
    <w:p w14:paraId="160A1D11"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C586C0"/>
          <w:sz w:val="21"/>
          <w:szCs w:val="21"/>
          <w:lang w:val="sr-Cyrl-RS" w:eastAsia="sr-Cyrl-RS"/>
        </w:rPr>
        <w:t>if</w:t>
      </w:r>
      <w:r w:rsidRPr="00717A4D">
        <w:rPr>
          <w:rFonts w:ascii="Consolas" w:hAnsi="Consolas"/>
          <w:color w:val="D4D4D4"/>
          <w:sz w:val="21"/>
          <w:szCs w:val="21"/>
          <w:lang w:val="sr-Cyrl-RS" w:eastAsia="sr-Cyrl-RS"/>
        </w:rPr>
        <w:t>(!</w:t>
      </w:r>
      <w:r w:rsidRPr="00717A4D">
        <w:rPr>
          <w:rFonts w:ascii="Consolas" w:hAnsi="Consolas"/>
          <w:color w:val="DCDCAA"/>
          <w:sz w:val="21"/>
          <w:szCs w:val="21"/>
          <w:lang w:val="sr-Cyrl-RS" w:eastAsia="sr-Cyrl-RS"/>
        </w:rPr>
        <w:t>exists</w:t>
      </w:r>
      <w:r w:rsidRPr="00717A4D">
        <w:rPr>
          <w:rFonts w:ascii="Consolas" w:hAnsi="Consolas"/>
          <w:color w:val="D4D4D4"/>
          <w:sz w:val="21"/>
          <w:szCs w:val="21"/>
          <w:lang w:val="sr-Cyrl-RS" w:eastAsia="sr-Cyrl-RS"/>
        </w:rPr>
        <w:t>(</w:t>
      </w:r>
      <w:r w:rsidRPr="00717A4D">
        <w:rPr>
          <w:rFonts w:ascii="Consolas" w:hAnsi="Consolas"/>
          <w:color w:val="CE9178"/>
          <w:sz w:val="21"/>
          <w:szCs w:val="21"/>
          <w:lang w:val="sr-Cyrl-RS" w:eastAsia="sr-Cyrl-RS"/>
        </w:rPr>
        <w:t>'devices'</w:t>
      </w:r>
      <w:r w:rsidRPr="00717A4D">
        <w:rPr>
          <w:rFonts w:ascii="Consolas" w:hAnsi="Consolas"/>
          <w:color w:val="D4D4D4"/>
          <w:sz w:val="21"/>
          <w:szCs w:val="21"/>
          <w:lang w:val="sr-Cyrl-RS" w:eastAsia="sr-Cyrl-RS"/>
        </w:rPr>
        <w:t>, </w:t>
      </w:r>
      <w:r w:rsidRPr="00717A4D">
        <w:rPr>
          <w:rFonts w:ascii="Consolas" w:hAnsi="Consolas"/>
          <w:color w:val="CE9178"/>
          <w:sz w:val="21"/>
          <w:szCs w:val="21"/>
          <w:lang w:val="sr-Cyrl-RS" w:eastAsia="sr-Cyrl-RS"/>
        </w:rPr>
        <w:t>'device_id'</w:t>
      </w:r>
      <w:r w:rsidRPr="00717A4D">
        <w:rPr>
          <w:rFonts w:ascii="Consolas" w:hAnsi="Consolas"/>
          <w:color w:val="D4D4D4"/>
          <w:sz w:val="21"/>
          <w:szCs w:val="21"/>
          <w:lang w:val="sr-Cyrl-RS" w:eastAsia="sr-Cyrl-RS"/>
        </w:rPr>
        <w:t>, </w:t>
      </w:r>
      <w:r w:rsidRPr="00717A4D">
        <w:rPr>
          <w:rFonts w:ascii="Consolas" w:hAnsi="Consolas"/>
          <w:color w:val="9CDCFE"/>
          <w:sz w:val="21"/>
          <w:szCs w:val="21"/>
          <w:lang w:val="sr-Cyrl-RS" w:eastAsia="sr-Cyrl-RS"/>
        </w:rPr>
        <w:t>$id</w:t>
      </w:r>
      <w:r w:rsidRPr="00717A4D">
        <w:rPr>
          <w:rFonts w:ascii="Consolas" w:hAnsi="Consolas"/>
          <w:color w:val="D4D4D4"/>
          <w:sz w:val="21"/>
          <w:szCs w:val="21"/>
          <w:lang w:val="sr-Cyrl-RS" w:eastAsia="sr-Cyrl-RS"/>
        </w:rPr>
        <w:t>)) {</w:t>
      </w:r>
    </w:p>
    <w:p w14:paraId="1D09D70A"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http_response_code</w:t>
      </w:r>
      <w:r w:rsidRPr="00717A4D">
        <w:rPr>
          <w:rFonts w:ascii="Consolas" w:hAnsi="Consolas"/>
          <w:color w:val="D4D4D4"/>
          <w:sz w:val="21"/>
          <w:szCs w:val="21"/>
          <w:lang w:val="sr-Cyrl-RS" w:eastAsia="sr-Cyrl-RS"/>
        </w:rPr>
        <w:t>(</w:t>
      </w:r>
      <w:r w:rsidRPr="00717A4D">
        <w:rPr>
          <w:rFonts w:ascii="Consolas" w:hAnsi="Consolas"/>
          <w:color w:val="B5CEA8"/>
          <w:sz w:val="21"/>
          <w:szCs w:val="21"/>
          <w:lang w:val="sr-Cyrl-RS" w:eastAsia="sr-Cyrl-RS"/>
        </w:rPr>
        <w:t>409</w:t>
      </w:r>
      <w:r w:rsidRPr="00717A4D">
        <w:rPr>
          <w:rFonts w:ascii="Consolas" w:hAnsi="Consolas"/>
          <w:color w:val="D4D4D4"/>
          <w:sz w:val="21"/>
          <w:szCs w:val="21"/>
          <w:lang w:val="sr-Cyrl-RS" w:eastAsia="sr-Cyrl-RS"/>
        </w:rPr>
        <w:t>);</w:t>
      </w:r>
    </w:p>
    <w:p w14:paraId="1D8B6783"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echo</w:t>
      </w:r>
      <w:r w:rsidRPr="00717A4D">
        <w:rPr>
          <w:rFonts w:ascii="Consolas" w:hAnsi="Consolas"/>
          <w:color w:val="D4D4D4"/>
          <w:sz w:val="21"/>
          <w:szCs w:val="21"/>
          <w:lang w:val="sr-Cyrl-RS" w:eastAsia="sr-Cyrl-RS"/>
        </w:rPr>
        <w:t>(</w:t>
      </w:r>
      <w:r w:rsidRPr="00717A4D">
        <w:rPr>
          <w:rFonts w:ascii="Consolas" w:hAnsi="Consolas"/>
          <w:color w:val="CE9178"/>
          <w:sz w:val="21"/>
          <w:szCs w:val="21"/>
          <w:lang w:val="sr-Cyrl-RS" w:eastAsia="sr-Cyrl-RS"/>
        </w:rPr>
        <w:t>"Device doesn't exist."</w:t>
      </w:r>
      <w:r w:rsidRPr="00717A4D">
        <w:rPr>
          <w:rFonts w:ascii="Consolas" w:hAnsi="Consolas"/>
          <w:color w:val="D4D4D4"/>
          <w:sz w:val="21"/>
          <w:szCs w:val="21"/>
          <w:lang w:val="sr-Cyrl-RS" w:eastAsia="sr-Cyrl-RS"/>
        </w:rPr>
        <w:t>);</w:t>
      </w:r>
    </w:p>
    <w:p w14:paraId="080ECE02"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 </w:t>
      </w:r>
      <w:r w:rsidRPr="00717A4D">
        <w:rPr>
          <w:rFonts w:ascii="Consolas" w:hAnsi="Consolas"/>
          <w:color w:val="C586C0"/>
          <w:sz w:val="21"/>
          <w:szCs w:val="21"/>
          <w:lang w:val="sr-Cyrl-RS" w:eastAsia="sr-Cyrl-RS"/>
        </w:rPr>
        <w:t>else</w:t>
      </w:r>
      <w:r w:rsidRPr="00717A4D">
        <w:rPr>
          <w:rFonts w:ascii="Consolas" w:hAnsi="Consolas"/>
          <w:color w:val="D4D4D4"/>
          <w:sz w:val="21"/>
          <w:szCs w:val="21"/>
          <w:lang w:val="sr-Cyrl-RS" w:eastAsia="sr-Cyrl-RS"/>
        </w:rPr>
        <w:t> {</w:t>
      </w:r>
    </w:p>
    <w:p w14:paraId="3B01C5CB"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C586C0"/>
          <w:sz w:val="21"/>
          <w:szCs w:val="21"/>
          <w:lang w:val="sr-Cyrl-RS" w:eastAsia="sr-Cyrl-RS"/>
        </w:rPr>
        <w:t>if</w:t>
      </w:r>
      <w:r w:rsidRPr="00717A4D">
        <w:rPr>
          <w:rFonts w:ascii="Consolas" w:hAnsi="Consolas"/>
          <w:color w:val="D4D4D4"/>
          <w:sz w:val="21"/>
          <w:szCs w:val="21"/>
          <w:lang w:val="sr-Cyrl-RS" w:eastAsia="sr-Cyrl-RS"/>
        </w:rPr>
        <w:t>(</w:t>
      </w:r>
      <w:r w:rsidRPr="00717A4D">
        <w:rPr>
          <w:rFonts w:ascii="Consolas" w:hAnsi="Consolas"/>
          <w:color w:val="DCDCAA"/>
          <w:sz w:val="21"/>
          <w:szCs w:val="21"/>
          <w:lang w:val="sr-Cyrl-RS" w:eastAsia="sr-Cyrl-RS"/>
        </w:rPr>
        <w:t>delete</w:t>
      </w:r>
      <w:r w:rsidRPr="00717A4D">
        <w:rPr>
          <w:rFonts w:ascii="Consolas" w:hAnsi="Consolas"/>
          <w:color w:val="D4D4D4"/>
          <w:sz w:val="21"/>
          <w:szCs w:val="21"/>
          <w:lang w:val="sr-Cyrl-RS" w:eastAsia="sr-Cyrl-RS"/>
        </w:rPr>
        <w:t>(</w:t>
      </w:r>
      <w:r w:rsidRPr="00717A4D">
        <w:rPr>
          <w:rFonts w:ascii="Consolas" w:hAnsi="Consolas"/>
          <w:color w:val="CE9178"/>
          <w:sz w:val="21"/>
          <w:szCs w:val="21"/>
          <w:lang w:val="sr-Cyrl-RS" w:eastAsia="sr-Cyrl-RS"/>
        </w:rPr>
        <w:t>'devices'</w:t>
      </w:r>
      <w:r w:rsidRPr="00717A4D">
        <w:rPr>
          <w:rFonts w:ascii="Consolas" w:hAnsi="Consolas"/>
          <w:color w:val="D4D4D4"/>
          <w:sz w:val="21"/>
          <w:szCs w:val="21"/>
          <w:lang w:val="sr-Cyrl-RS" w:eastAsia="sr-Cyrl-RS"/>
        </w:rPr>
        <w:t>, </w:t>
      </w:r>
      <w:r w:rsidRPr="00717A4D">
        <w:rPr>
          <w:rFonts w:ascii="Consolas" w:hAnsi="Consolas"/>
          <w:color w:val="CE9178"/>
          <w:sz w:val="21"/>
          <w:szCs w:val="21"/>
          <w:lang w:val="sr-Cyrl-RS" w:eastAsia="sr-Cyrl-RS"/>
        </w:rPr>
        <w:t>'device_id'</w:t>
      </w:r>
      <w:r w:rsidRPr="00717A4D">
        <w:rPr>
          <w:rFonts w:ascii="Consolas" w:hAnsi="Consolas"/>
          <w:color w:val="D4D4D4"/>
          <w:sz w:val="21"/>
          <w:szCs w:val="21"/>
          <w:lang w:val="sr-Cyrl-RS" w:eastAsia="sr-Cyrl-RS"/>
        </w:rPr>
        <w:t>, </w:t>
      </w:r>
      <w:r w:rsidRPr="00717A4D">
        <w:rPr>
          <w:rFonts w:ascii="Consolas" w:hAnsi="Consolas"/>
          <w:color w:val="9CDCFE"/>
          <w:sz w:val="21"/>
          <w:szCs w:val="21"/>
          <w:lang w:val="sr-Cyrl-RS" w:eastAsia="sr-Cyrl-RS"/>
        </w:rPr>
        <w:t>$id</w:t>
      </w:r>
      <w:r w:rsidRPr="00717A4D">
        <w:rPr>
          <w:rFonts w:ascii="Consolas" w:hAnsi="Consolas"/>
          <w:color w:val="D4D4D4"/>
          <w:sz w:val="21"/>
          <w:szCs w:val="21"/>
          <w:lang w:val="sr-Cyrl-RS" w:eastAsia="sr-Cyrl-RS"/>
        </w:rPr>
        <w:t>)) {</w:t>
      </w:r>
    </w:p>
    <w:p w14:paraId="4E0DD6E2"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C586C0"/>
          <w:sz w:val="21"/>
          <w:szCs w:val="21"/>
          <w:lang w:val="sr-Cyrl-RS" w:eastAsia="sr-Cyrl-RS"/>
        </w:rPr>
        <w:t>if</w:t>
      </w:r>
      <w:r w:rsidRPr="00717A4D">
        <w:rPr>
          <w:rFonts w:ascii="Consolas" w:hAnsi="Consolas"/>
          <w:color w:val="D4D4D4"/>
          <w:sz w:val="21"/>
          <w:szCs w:val="21"/>
          <w:lang w:val="sr-Cyrl-RS" w:eastAsia="sr-Cyrl-RS"/>
        </w:rPr>
        <w:t>(</w:t>
      </w:r>
      <w:r w:rsidRPr="00717A4D">
        <w:rPr>
          <w:rFonts w:ascii="Consolas" w:hAnsi="Consolas"/>
          <w:color w:val="DCDCAA"/>
          <w:sz w:val="21"/>
          <w:szCs w:val="21"/>
          <w:lang w:val="sr-Cyrl-RS" w:eastAsia="sr-Cyrl-RS"/>
        </w:rPr>
        <w:t>exists</w:t>
      </w:r>
      <w:r w:rsidRPr="00717A4D">
        <w:rPr>
          <w:rFonts w:ascii="Consolas" w:hAnsi="Consolas"/>
          <w:color w:val="D4D4D4"/>
          <w:sz w:val="21"/>
          <w:szCs w:val="21"/>
          <w:lang w:val="sr-Cyrl-RS" w:eastAsia="sr-Cyrl-RS"/>
        </w:rPr>
        <w:t>(</w:t>
      </w:r>
      <w:r w:rsidRPr="00717A4D">
        <w:rPr>
          <w:rFonts w:ascii="Consolas" w:hAnsi="Consolas"/>
          <w:color w:val="CE9178"/>
          <w:sz w:val="21"/>
          <w:szCs w:val="21"/>
          <w:lang w:val="sr-Cyrl-RS" w:eastAsia="sr-Cyrl-RS"/>
        </w:rPr>
        <w:t>'orderdetails'</w:t>
      </w:r>
      <w:r w:rsidRPr="00717A4D">
        <w:rPr>
          <w:rFonts w:ascii="Consolas" w:hAnsi="Consolas"/>
          <w:color w:val="D4D4D4"/>
          <w:sz w:val="21"/>
          <w:szCs w:val="21"/>
          <w:lang w:val="sr-Cyrl-RS" w:eastAsia="sr-Cyrl-RS"/>
        </w:rPr>
        <w:t>, </w:t>
      </w:r>
      <w:r w:rsidRPr="00717A4D">
        <w:rPr>
          <w:rFonts w:ascii="Consolas" w:hAnsi="Consolas"/>
          <w:color w:val="CE9178"/>
          <w:sz w:val="21"/>
          <w:szCs w:val="21"/>
          <w:lang w:val="sr-Cyrl-RS" w:eastAsia="sr-Cyrl-RS"/>
        </w:rPr>
        <w:t>'device_id'</w:t>
      </w:r>
      <w:r w:rsidRPr="00717A4D">
        <w:rPr>
          <w:rFonts w:ascii="Consolas" w:hAnsi="Consolas"/>
          <w:color w:val="D4D4D4"/>
          <w:sz w:val="21"/>
          <w:szCs w:val="21"/>
          <w:lang w:val="sr-Cyrl-RS" w:eastAsia="sr-Cyrl-RS"/>
        </w:rPr>
        <w:t>, </w:t>
      </w:r>
      <w:r w:rsidRPr="00717A4D">
        <w:rPr>
          <w:rFonts w:ascii="Consolas" w:hAnsi="Consolas"/>
          <w:color w:val="9CDCFE"/>
          <w:sz w:val="21"/>
          <w:szCs w:val="21"/>
          <w:lang w:val="sr-Cyrl-RS" w:eastAsia="sr-Cyrl-RS"/>
        </w:rPr>
        <w:t>$id</w:t>
      </w:r>
      <w:r w:rsidRPr="00717A4D">
        <w:rPr>
          <w:rFonts w:ascii="Consolas" w:hAnsi="Consolas"/>
          <w:color w:val="D4D4D4"/>
          <w:sz w:val="21"/>
          <w:szCs w:val="21"/>
          <w:lang w:val="sr-Cyrl-RS" w:eastAsia="sr-Cyrl-RS"/>
        </w:rPr>
        <w:t>)) {</w:t>
      </w:r>
    </w:p>
    <w:p w14:paraId="03F989A7"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setNull</w:t>
      </w:r>
      <w:r w:rsidRPr="00717A4D">
        <w:rPr>
          <w:rFonts w:ascii="Consolas" w:hAnsi="Consolas"/>
          <w:color w:val="D4D4D4"/>
          <w:sz w:val="21"/>
          <w:szCs w:val="21"/>
          <w:lang w:val="sr-Cyrl-RS" w:eastAsia="sr-Cyrl-RS"/>
        </w:rPr>
        <w:t>(</w:t>
      </w:r>
      <w:r w:rsidRPr="00717A4D">
        <w:rPr>
          <w:rFonts w:ascii="Consolas" w:hAnsi="Consolas"/>
          <w:color w:val="CE9178"/>
          <w:sz w:val="21"/>
          <w:szCs w:val="21"/>
          <w:lang w:val="sr-Cyrl-RS" w:eastAsia="sr-Cyrl-RS"/>
        </w:rPr>
        <w:t>'orderdetails'</w:t>
      </w:r>
      <w:r w:rsidRPr="00717A4D">
        <w:rPr>
          <w:rFonts w:ascii="Consolas" w:hAnsi="Consolas"/>
          <w:color w:val="D4D4D4"/>
          <w:sz w:val="21"/>
          <w:szCs w:val="21"/>
          <w:lang w:val="sr-Cyrl-RS" w:eastAsia="sr-Cyrl-RS"/>
        </w:rPr>
        <w:t>, </w:t>
      </w:r>
      <w:r w:rsidRPr="00717A4D">
        <w:rPr>
          <w:rFonts w:ascii="Consolas" w:hAnsi="Consolas"/>
          <w:color w:val="CE9178"/>
          <w:sz w:val="21"/>
          <w:szCs w:val="21"/>
          <w:lang w:val="sr-Cyrl-RS" w:eastAsia="sr-Cyrl-RS"/>
        </w:rPr>
        <w:t>'device_id'</w:t>
      </w:r>
      <w:r w:rsidRPr="00717A4D">
        <w:rPr>
          <w:rFonts w:ascii="Consolas" w:hAnsi="Consolas"/>
          <w:color w:val="D4D4D4"/>
          <w:sz w:val="21"/>
          <w:szCs w:val="21"/>
          <w:lang w:val="sr-Cyrl-RS" w:eastAsia="sr-Cyrl-RS"/>
        </w:rPr>
        <w:t>, </w:t>
      </w:r>
      <w:r w:rsidRPr="00717A4D">
        <w:rPr>
          <w:rFonts w:ascii="Consolas" w:hAnsi="Consolas"/>
          <w:color w:val="9CDCFE"/>
          <w:sz w:val="21"/>
          <w:szCs w:val="21"/>
          <w:lang w:val="sr-Cyrl-RS" w:eastAsia="sr-Cyrl-RS"/>
        </w:rPr>
        <w:t>$id</w:t>
      </w:r>
      <w:r w:rsidRPr="00717A4D">
        <w:rPr>
          <w:rFonts w:ascii="Consolas" w:hAnsi="Consolas"/>
          <w:color w:val="D4D4D4"/>
          <w:sz w:val="21"/>
          <w:szCs w:val="21"/>
          <w:lang w:val="sr-Cyrl-RS" w:eastAsia="sr-Cyrl-RS"/>
        </w:rPr>
        <w:t>);</w:t>
      </w:r>
    </w:p>
    <w:p w14:paraId="17226E36"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p>
    <w:p w14:paraId="1EEADD58"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http_response_code</w:t>
      </w:r>
      <w:r w:rsidRPr="00717A4D">
        <w:rPr>
          <w:rFonts w:ascii="Consolas" w:hAnsi="Consolas"/>
          <w:color w:val="D4D4D4"/>
          <w:sz w:val="21"/>
          <w:szCs w:val="21"/>
          <w:lang w:val="sr-Cyrl-RS" w:eastAsia="sr-Cyrl-RS"/>
        </w:rPr>
        <w:t>(</w:t>
      </w:r>
      <w:r w:rsidRPr="00717A4D">
        <w:rPr>
          <w:rFonts w:ascii="Consolas" w:hAnsi="Consolas"/>
          <w:color w:val="B5CEA8"/>
          <w:sz w:val="21"/>
          <w:szCs w:val="21"/>
          <w:lang w:val="sr-Cyrl-RS" w:eastAsia="sr-Cyrl-RS"/>
        </w:rPr>
        <w:t>200</w:t>
      </w:r>
      <w:r w:rsidRPr="00717A4D">
        <w:rPr>
          <w:rFonts w:ascii="Consolas" w:hAnsi="Consolas"/>
          <w:color w:val="D4D4D4"/>
          <w:sz w:val="21"/>
          <w:szCs w:val="21"/>
          <w:lang w:val="sr-Cyrl-RS" w:eastAsia="sr-Cyrl-RS"/>
        </w:rPr>
        <w:t>);</w:t>
      </w:r>
    </w:p>
    <w:p w14:paraId="333A36A3"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echo</w:t>
      </w:r>
      <w:r w:rsidRPr="00717A4D">
        <w:rPr>
          <w:rFonts w:ascii="Consolas" w:hAnsi="Consolas"/>
          <w:color w:val="D4D4D4"/>
          <w:sz w:val="21"/>
          <w:szCs w:val="21"/>
          <w:lang w:val="sr-Cyrl-RS" w:eastAsia="sr-Cyrl-RS"/>
        </w:rPr>
        <w:t>(</w:t>
      </w:r>
      <w:r w:rsidRPr="00717A4D">
        <w:rPr>
          <w:rFonts w:ascii="Consolas" w:hAnsi="Consolas"/>
          <w:color w:val="569CD6"/>
          <w:sz w:val="21"/>
          <w:szCs w:val="21"/>
          <w:lang w:val="sr-Cyrl-RS" w:eastAsia="sr-Cyrl-RS"/>
        </w:rPr>
        <w:t>true</w:t>
      </w:r>
      <w:r w:rsidRPr="00717A4D">
        <w:rPr>
          <w:rFonts w:ascii="Consolas" w:hAnsi="Consolas"/>
          <w:color w:val="D4D4D4"/>
          <w:sz w:val="21"/>
          <w:szCs w:val="21"/>
          <w:lang w:val="sr-Cyrl-RS" w:eastAsia="sr-Cyrl-RS"/>
        </w:rPr>
        <w:t>);</w:t>
      </w:r>
    </w:p>
    <w:p w14:paraId="5B4ED17F"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 </w:t>
      </w:r>
      <w:r w:rsidRPr="00717A4D">
        <w:rPr>
          <w:rFonts w:ascii="Consolas" w:hAnsi="Consolas"/>
          <w:color w:val="C586C0"/>
          <w:sz w:val="21"/>
          <w:szCs w:val="21"/>
          <w:lang w:val="sr-Cyrl-RS" w:eastAsia="sr-Cyrl-RS"/>
        </w:rPr>
        <w:t>else</w:t>
      </w:r>
      <w:r w:rsidRPr="00717A4D">
        <w:rPr>
          <w:rFonts w:ascii="Consolas" w:hAnsi="Consolas"/>
          <w:color w:val="D4D4D4"/>
          <w:sz w:val="21"/>
          <w:szCs w:val="21"/>
          <w:lang w:val="sr-Cyrl-RS" w:eastAsia="sr-Cyrl-RS"/>
        </w:rPr>
        <w:t> {</w:t>
      </w:r>
    </w:p>
    <w:p w14:paraId="79C7DD82"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http_response_code</w:t>
      </w:r>
      <w:r w:rsidRPr="00717A4D">
        <w:rPr>
          <w:rFonts w:ascii="Consolas" w:hAnsi="Consolas"/>
          <w:color w:val="D4D4D4"/>
          <w:sz w:val="21"/>
          <w:szCs w:val="21"/>
          <w:lang w:val="sr-Cyrl-RS" w:eastAsia="sr-Cyrl-RS"/>
        </w:rPr>
        <w:t>(</w:t>
      </w:r>
      <w:r w:rsidRPr="00717A4D">
        <w:rPr>
          <w:rFonts w:ascii="Consolas" w:hAnsi="Consolas"/>
          <w:color w:val="B5CEA8"/>
          <w:sz w:val="21"/>
          <w:szCs w:val="21"/>
          <w:lang w:val="sr-Cyrl-RS" w:eastAsia="sr-Cyrl-RS"/>
        </w:rPr>
        <w:t>500</w:t>
      </w:r>
      <w:r w:rsidRPr="00717A4D">
        <w:rPr>
          <w:rFonts w:ascii="Consolas" w:hAnsi="Consolas"/>
          <w:color w:val="D4D4D4"/>
          <w:sz w:val="21"/>
          <w:szCs w:val="21"/>
          <w:lang w:val="sr-Cyrl-RS" w:eastAsia="sr-Cyrl-RS"/>
        </w:rPr>
        <w:t>);</w:t>
      </w:r>
    </w:p>
    <w:p w14:paraId="0389C568"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echo</w:t>
      </w:r>
      <w:r w:rsidRPr="00717A4D">
        <w:rPr>
          <w:rFonts w:ascii="Consolas" w:hAnsi="Consolas"/>
          <w:color w:val="D4D4D4"/>
          <w:sz w:val="21"/>
          <w:szCs w:val="21"/>
          <w:lang w:val="sr-Cyrl-RS" w:eastAsia="sr-Cyrl-RS"/>
        </w:rPr>
        <w:t>(</w:t>
      </w:r>
      <w:r w:rsidRPr="00717A4D">
        <w:rPr>
          <w:rFonts w:ascii="Consolas" w:hAnsi="Consolas"/>
          <w:color w:val="CE9178"/>
          <w:sz w:val="21"/>
          <w:szCs w:val="21"/>
          <w:lang w:val="sr-Cyrl-RS" w:eastAsia="sr-Cyrl-RS"/>
        </w:rPr>
        <w:t>"Error."</w:t>
      </w:r>
      <w:r w:rsidRPr="00717A4D">
        <w:rPr>
          <w:rFonts w:ascii="Consolas" w:hAnsi="Consolas"/>
          <w:color w:val="D4D4D4"/>
          <w:sz w:val="21"/>
          <w:szCs w:val="21"/>
          <w:lang w:val="sr-Cyrl-RS" w:eastAsia="sr-Cyrl-RS"/>
        </w:rPr>
        <w:t>);</w:t>
      </w:r>
    </w:p>
    <w:p w14:paraId="5766DFF3"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p>
    <w:p w14:paraId="20AA5DD2"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p>
    <w:p w14:paraId="42DE1462"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 </w:t>
      </w:r>
      <w:r w:rsidRPr="00717A4D">
        <w:rPr>
          <w:rFonts w:ascii="Consolas" w:hAnsi="Consolas"/>
          <w:color w:val="C586C0"/>
          <w:sz w:val="21"/>
          <w:szCs w:val="21"/>
          <w:lang w:val="sr-Cyrl-RS" w:eastAsia="sr-Cyrl-RS"/>
        </w:rPr>
        <w:t>else</w:t>
      </w:r>
      <w:r w:rsidRPr="00717A4D">
        <w:rPr>
          <w:rFonts w:ascii="Consolas" w:hAnsi="Consolas"/>
          <w:color w:val="D4D4D4"/>
          <w:sz w:val="21"/>
          <w:szCs w:val="21"/>
          <w:lang w:val="sr-Cyrl-RS" w:eastAsia="sr-Cyrl-RS"/>
        </w:rPr>
        <w:t> {</w:t>
      </w:r>
    </w:p>
    <w:p w14:paraId="5CC0DE4C"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r w:rsidRPr="00717A4D">
        <w:rPr>
          <w:rFonts w:ascii="Consolas" w:hAnsi="Consolas"/>
          <w:color w:val="DCDCAA"/>
          <w:sz w:val="21"/>
          <w:szCs w:val="21"/>
          <w:lang w:val="sr-Cyrl-RS" w:eastAsia="sr-Cyrl-RS"/>
        </w:rPr>
        <w:t>http_response_code</w:t>
      </w:r>
      <w:r w:rsidRPr="00717A4D">
        <w:rPr>
          <w:rFonts w:ascii="Consolas" w:hAnsi="Consolas"/>
          <w:color w:val="D4D4D4"/>
          <w:sz w:val="21"/>
          <w:szCs w:val="21"/>
          <w:lang w:val="sr-Cyrl-RS" w:eastAsia="sr-Cyrl-RS"/>
        </w:rPr>
        <w:t>(</w:t>
      </w:r>
      <w:r w:rsidRPr="00717A4D">
        <w:rPr>
          <w:rFonts w:ascii="Consolas" w:hAnsi="Consolas"/>
          <w:color w:val="B5CEA8"/>
          <w:sz w:val="21"/>
          <w:szCs w:val="21"/>
          <w:lang w:val="sr-Cyrl-RS" w:eastAsia="sr-Cyrl-RS"/>
        </w:rPr>
        <w:t>400</w:t>
      </w:r>
      <w:r w:rsidRPr="00717A4D">
        <w:rPr>
          <w:rFonts w:ascii="Consolas" w:hAnsi="Consolas"/>
          <w:color w:val="D4D4D4"/>
          <w:sz w:val="21"/>
          <w:szCs w:val="21"/>
          <w:lang w:val="sr-Cyrl-RS" w:eastAsia="sr-Cyrl-RS"/>
        </w:rPr>
        <w:t>);</w:t>
      </w:r>
    </w:p>
    <w:p w14:paraId="6E1CFC9F"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D4D4D4"/>
          <w:sz w:val="21"/>
          <w:szCs w:val="21"/>
          <w:lang w:val="sr-Cyrl-RS" w:eastAsia="sr-Cyrl-RS"/>
        </w:rPr>
        <w:t>    }</w:t>
      </w:r>
    </w:p>
    <w:p w14:paraId="691458FE" w14:textId="77777777" w:rsidR="00717A4D" w:rsidRPr="00717A4D" w:rsidRDefault="00717A4D" w:rsidP="00717A4D">
      <w:pPr>
        <w:shd w:val="clear" w:color="auto" w:fill="1E1E1E"/>
        <w:spacing w:line="285" w:lineRule="atLeast"/>
        <w:rPr>
          <w:rFonts w:ascii="Consolas" w:hAnsi="Consolas"/>
          <w:color w:val="D4D4D4"/>
          <w:sz w:val="21"/>
          <w:szCs w:val="21"/>
          <w:lang w:val="sr-Cyrl-RS" w:eastAsia="sr-Cyrl-RS"/>
        </w:rPr>
      </w:pPr>
      <w:r w:rsidRPr="00717A4D">
        <w:rPr>
          <w:rFonts w:ascii="Consolas" w:hAnsi="Consolas"/>
          <w:color w:val="569CD6"/>
          <w:sz w:val="21"/>
          <w:szCs w:val="21"/>
          <w:lang w:val="sr-Cyrl-RS" w:eastAsia="sr-Cyrl-RS"/>
        </w:rPr>
        <w:t>?&gt;</w:t>
      </w:r>
    </w:p>
    <w:p w14:paraId="3BAC7558" w14:textId="77777777" w:rsidR="00F96E0A" w:rsidRDefault="00F96E0A">
      <w:pPr>
        <w:rPr>
          <w:rFonts w:ascii="Calibri" w:eastAsia="Calibri" w:hAnsi="Calibri" w:cs="Calibri"/>
          <w:color w:val="548DD4" w:themeColor="text2" w:themeTint="99"/>
          <w:sz w:val="40"/>
          <w:szCs w:val="40"/>
        </w:rPr>
      </w:pPr>
      <w:r>
        <w:rPr>
          <w:rFonts w:ascii="Calibri" w:hAnsi="Calibri" w:cs="Calibri"/>
          <w:sz w:val="40"/>
          <w:szCs w:val="40"/>
        </w:rPr>
        <w:br w:type="page"/>
      </w:r>
    </w:p>
    <w:p w14:paraId="621E8543" w14:textId="0F223B09" w:rsidR="00F96E0A" w:rsidRDefault="00F96E0A" w:rsidP="00F96E0A">
      <w:pPr>
        <w:pStyle w:val="Heading3"/>
        <w:rPr>
          <w:rFonts w:ascii="Calibri" w:hAnsi="Calibri" w:cs="Calibri"/>
          <w:sz w:val="40"/>
          <w:szCs w:val="40"/>
        </w:rPr>
      </w:pPr>
      <w:bookmarkStart w:id="62" w:name="_Toc66306974"/>
      <w:r>
        <w:lastRenderedPageBreak/>
        <w:t>delete-</w:t>
      </w:r>
      <w:proofErr w:type="spellStart"/>
      <w:r>
        <w:t>brand.php</w:t>
      </w:r>
      <w:bookmarkEnd w:id="62"/>
      <w:proofErr w:type="spellEnd"/>
      <w:r>
        <w:rPr>
          <w:rFonts w:ascii="Calibri" w:hAnsi="Calibri" w:cs="Calibri"/>
          <w:sz w:val="40"/>
          <w:szCs w:val="40"/>
        </w:rPr>
        <w:t xml:space="preserve"> </w:t>
      </w:r>
    </w:p>
    <w:p w14:paraId="1AA997B0"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569CD6"/>
          <w:sz w:val="21"/>
          <w:szCs w:val="21"/>
          <w:lang w:val="sr-Cyrl-RS" w:eastAsia="sr-Cyrl-RS"/>
        </w:rPr>
        <w:t>&lt;?php</w:t>
      </w:r>
    </w:p>
    <w:p w14:paraId="772D04D0"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session_start</w:t>
      </w:r>
      <w:r w:rsidRPr="00F96E0A">
        <w:rPr>
          <w:rFonts w:ascii="Consolas" w:hAnsi="Consolas"/>
          <w:color w:val="D4D4D4"/>
          <w:sz w:val="21"/>
          <w:szCs w:val="21"/>
          <w:lang w:val="sr-Cyrl-RS" w:eastAsia="sr-Cyrl-RS"/>
        </w:rPr>
        <w:t>();</w:t>
      </w:r>
    </w:p>
    <w:p w14:paraId="151EA384"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include</w:t>
      </w:r>
      <w:r w:rsidRPr="00F96E0A">
        <w:rPr>
          <w:rFonts w:ascii="Consolas" w:hAnsi="Consolas"/>
          <w:color w:val="D4D4D4"/>
          <w:sz w:val="21"/>
          <w:szCs w:val="21"/>
          <w:lang w:val="sr-Cyrl-RS" w:eastAsia="sr-Cyrl-RS"/>
        </w:rPr>
        <w:t>(</w:t>
      </w:r>
      <w:r w:rsidRPr="00F96E0A">
        <w:rPr>
          <w:rFonts w:ascii="Consolas" w:hAnsi="Consolas"/>
          <w:color w:val="CE9178"/>
          <w:sz w:val="21"/>
          <w:szCs w:val="21"/>
          <w:lang w:val="sr-Cyrl-RS" w:eastAsia="sr-Cyrl-RS"/>
        </w:rPr>
        <w:t>"../../connection/connection.php"</w:t>
      </w:r>
      <w:r w:rsidRPr="00F96E0A">
        <w:rPr>
          <w:rFonts w:ascii="Consolas" w:hAnsi="Consolas"/>
          <w:color w:val="D4D4D4"/>
          <w:sz w:val="21"/>
          <w:szCs w:val="21"/>
          <w:lang w:val="sr-Cyrl-RS" w:eastAsia="sr-Cyrl-RS"/>
        </w:rPr>
        <w:t>);</w:t>
      </w:r>
    </w:p>
    <w:p w14:paraId="5373AD7C"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include</w:t>
      </w:r>
      <w:r w:rsidRPr="00F96E0A">
        <w:rPr>
          <w:rFonts w:ascii="Consolas" w:hAnsi="Consolas"/>
          <w:color w:val="D4D4D4"/>
          <w:sz w:val="21"/>
          <w:szCs w:val="21"/>
          <w:lang w:val="sr-Cyrl-RS" w:eastAsia="sr-Cyrl-RS"/>
        </w:rPr>
        <w:t>(</w:t>
      </w:r>
      <w:r w:rsidRPr="00F96E0A">
        <w:rPr>
          <w:rFonts w:ascii="Consolas" w:hAnsi="Consolas"/>
          <w:color w:val="CE9178"/>
          <w:sz w:val="21"/>
          <w:szCs w:val="21"/>
          <w:lang w:val="sr-Cyrl-RS" w:eastAsia="sr-Cyrl-RS"/>
        </w:rPr>
        <w:t>"../../functions.php"</w:t>
      </w:r>
      <w:r w:rsidRPr="00F96E0A">
        <w:rPr>
          <w:rFonts w:ascii="Consolas" w:hAnsi="Consolas"/>
          <w:color w:val="D4D4D4"/>
          <w:sz w:val="21"/>
          <w:szCs w:val="21"/>
          <w:lang w:val="sr-Cyrl-RS" w:eastAsia="sr-Cyrl-RS"/>
        </w:rPr>
        <w:t>);</w:t>
      </w:r>
    </w:p>
    <w:p w14:paraId="17D3402C"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redirectTo404</w:t>
      </w:r>
      <w:r w:rsidRPr="00F96E0A">
        <w:rPr>
          <w:rFonts w:ascii="Consolas" w:hAnsi="Consolas"/>
          <w:color w:val="D4D4D4"/>
          <w:sz w:val="21"/>
          <w:szCs w:val="21"/>
          <w:lang w:val="sr-Cyrl-RS" w:eastAsia="sr-Cyrl-RS"/>
        </w:rPr>
        <w:t>();</w:t>
      </w:r>
    </w:p>
    <w:p w14:paraId="1E518E76"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C586C0"/>
          <w:sz w:val="21"/>
          <w:szCs w:val="21"/>
          <w:lang w:val="sr-Cyrl-RS" w:eastAsia="sr-Cyrl-RS"/>
        </w:rPr>
        <w:t>if</w:t>
      </w:r>
      <w:r w:rsidRPr="00F96E0A">
        <w:rPr>
          <w:rFonts w:ascii="Consolas" w:hAnsi="Consolas"/>
          <w:color w:val="D4D4D4"/>
          <w:sz w:val="21"/>
          <w:szCs w:val="21"/>
          <w:lang w:val="sr-Cyrl-RS" w:eastAsia="sr-Cyrl-RS"/>
        </w:rPr>
        <w:t>(</w:t>
      </w:r>
      <w:r w:rsidRPr="00F96E0A">
        <w:rPr>
          <w:rFonts w:ascii="Consolas" w:hAnsi="Consolas"/>
          <w:color w:val="9CDCFE"/>
          <w:sz w:val="21"/>
          <w:szCs w:val="21"/>
          <w:lang w:val="sr-Cyrl-RS" w:eastAsia="sr-Cyrl-RS"/>
        </w:rPr>
        <w:t>$_SERVER</w:t>
      </w:r>
      <w:r w:rsidRPr="00F96E0A">
        <w:rPr>
          <w:rFonts w:ascii="Consolas" w:hAnsi="Consolas"/>
          <w:color w:val="D4D4D4"/>
          <w:sz w:val="21"/>
          <w:szCs w:val="21"/>
          <w:lang w:val="sr-Cyrl-RS" w:eastAsia="sr-Cyrl-RS"/>
        </w:rPr>
        <w:t>[</w:t>
      </w:r>
      <w:r w:rsidRPr="00F96E0A">
        <w:rPr>
          <w:rFonts w:ascii="Consolas" w:hAnsi="Consolas"/>
          <w:color w:val="CE9178"/>
          <w:sz w:val="21"/>
          <w:szCs w:val="21"/>
          <w:lang w:val="sr-Cyrl-RS" w:eastAsia="sr-Cyrl-RS"/>
        </w:rPr>
        <w:t>'REQUEST_METHOD'</w:t>
      </w:r>
      <w:r w:rsidRPr="00F96E0A">
        <w:rPr>
          <w:rFonts w:ascii="Consolas" w:hAnsi="Consolas"/>
          <w:color w:val="D4D4D4"/>
          <w:sz w:val="21"/>
          <w:szCs w:val="21"/>
          <w:lang w:val="sr-Cyrl-RS" w:eastAsia="sr-Cyrl-RS"/>
        </w:rPr>
        <w:t>] == </w:t>
      </w:r>
      <w:r w:rsidRPr="00F96E0A">
        <w:rPr>
          <w:rFonts w:ascii="Consolas" w:hAnsi="Consolas"/>
          <w:color w:val="CE9178"/>
          <w:sz w:val="21"/>
          <w:szCs w:val="21"/>
          <w:lang w:val="sr-Cyrl-RS" w:eastAsia="sr-Cyrl-RS"/>
        </w:rPr>
        <w:t>"POST"</w:t>
      </w:r>
      <w:r w:rsidRPr="00F96E0A">
        <w:rPr>
          <w:rFonts w:ascii="Consolas" w:hAnsi="Consolas"/>
          <w:color w:val="D4D4D4"/>
          <w:sz w:val="21"/>
          <w:szCs w:val="21"/>
          <w:lang w:val="sr-Cyrl-RS" w:eastAsia="sr-Cyrl-RS"/>
        </w:rPr>
        <w:t>) {</w:t>
      </w:r>
    </w:p>
    <w:p w14:paraId="39D2FA5E"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9CDCFE"/>
          <w:sz w:val="21"/>
          <w:szCs w:val="21"/>
          <w:lang w:val="sr-Cyrl-RS" w:eastAsia="sr-Cyrl-RS"/>
        </w:rPr>
        <w:t>$id</w:t>
      </w:r>
      <w:r w:rsidRPr="00F96E0A">
        <w:rPr>
          <w:rFonts w:ascii="Consolas" w:hAnsi="Consolas"/>
          <w:color w:val="D4D4D4"/>
          <w:sz w:val="21"/>
          <w:szCs w:val="21"/>
          <w:lang w:val="sr-Cyrl-RS" w:eastAsia="sr-Cyrl-RS"/>
        </w:rPr>
        <w:t> = </w:t>
      </w:r>
      <w:r w:rsidRPr="00F96E0A">
        <w:rPr>
          <w:rFonts w:ascii="Consolas" w:hAnsi="Consolas"/>
          <w:color w:val="9CDCFE"/>
          <w:sz w:val="21"/>
          <w:szCs w:val="21"/>
          <w:lang w:val="sr-Cyrl-RS" w:eastAsia="sr-Cyrl-RS"/>
        </w:rPr>
        <w:t>$_POST</w:t>
      </w:r>
      <w:r w:rsidRPr="00F96E0A">
        <w:rPr>
          <w:rFonts w:ascii="Consolas" w:hAnsi="Consolas"/>
          <w:color w:val="D4D4D4"/>
          <w:sz w:val="21"/>
          <w:szCs w:val="21"/>
          <w:lang w:val="sr-Cyrl-RS" w:eastAsia="sr-Cyrl-RS"/>
        </w:rPr>
        <w:t>[</w:t>
      </w:r>
      <w:r w:rsidRPr="00F96E0A">
        <w:rPr>
          <w:rFonts w:ascii="Consolas" w:hAnsi="Consolas"/>
          <w:color w:val="CE9178"/>
          <w:sz w:val="21"/>
          <w:szCs w:val="21"/>
          <w:lang w:val="sr-Cyrl-RS" w:eastAsia="sr-Cyrl-RS"/>
        </w:rPr>
        <w:t>'id'</w:t>
      </w:r>
      <w:r w:rsidRPr="00F96E0A">
        <w:rPr>
          <w:rFonts w:ascii="Consolas" w:hAnsi="Consolas"/>
          <w:color w:val="D4D4D4"/>
          <w:sz w:val="21"/>
          <w:szCs w:val="21"/>
          <w:lang w:val="sr-Cyrl-RS" w:eastAsia="sr-Cyrl-RS"/>
        </w:rPr>
        <w:t>];</w:t>
      </w:r>
    </w:p>
    <w:p w14:paraId="6DDBB625"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C586C0"/>
          <w:sz w:val="21"/>
          <w:szCs w:val="21"/>
          <w:lang w:val="sr-Cyrl-RS" w:eastAsia="sr-Cyrl-RS"/>
        </w:rPr>
        <w:t>if</w:t>
      </w:r>
      <w:r w:rsidRPr="00F96E0A">
        <w:rPr>
          <w:rFonts w:ascii="Consolas" w:hAnsi="Consolas"/>
          <w:color w:val="D4D4D4"/>
          <w:sz w:val="21"/>
          <w:szCs w:val="21"/>
          <w:lang w:val="sr-Cyrl-RS" w:eastAsia="sr-Cyrl-RS"/>
        </w:rPr>
        <w:t>(!</w:t>
      </w:r>
      <w:r w:rsidRPr="00F96E0A">
        <w:rPr>
          <w:rFonts w:ascii="Consolas" w:hAnsi="Consolas"/>
          <w:color w:val="DCDCAA"/>
          <w:sz w:val="21"/>
          <w:szCs w:val="21"/>
          <w:lang w:val="sr-Cyrl-RS" w:eastAsia="sr-Cyrl-RS"/>
        </w:rPr>
        <w:t>exists</w:t>
      </w:r>
      <w:r w:rsidRPr="00F96E0A">
        <w:rPr>
          <w:rFonts w:ascii="Consolas" w:hAnsi="Consolas"/>
          <w:color w:val="D4D4D4"/>
          <w:sz w:val="21"/>
          <w:szCs w:val="21"/>
          <w:lang w:val="sr-Cyrl-RS" w:eastAsia="sr-Cyrl-RS"/>
        </w:rPr>
        <w:t>(</w:t>
      </w:r>
      <w:r w:rsidRPr="00F96E0A">
        <w:rPr>
          <w:rFonts w:ascii="Consolas" w:hAnsi="Consolas"/>
          <w:color w:val="CE9178"/>
          <w:sz w:val="21"/>
          <w:szCs w:val="21"/>
          <w:lang w:val="sr-Cyrl-RS" w:eastAsia="sr-Cyrl-RS"/>
        </w:rPr>
        <w:t>'brands'</w:t>
      </w:r>
      <w:r w:rsidRPr="00F96E0A">
        <w:rPr>
          <w:rFonts w:ascii="Consolas" w:hAnsi="Consolas"/>
          <w:color w:val="D4D4D4"/>
          <w:sz w:val="21"/>
          <w:szCs w:val="21"/>
          <w:lang w:val="sr-Cyrl-RS" w:eastAsia="sr-Cyrl-RS"/>
        </w:rPr>
        <w:t>, </w:t>
      </w:r>
      <w:r w:rsidRPr="00F96E0A">
        <w:rPr>
          <w:rFonts w:ascii="Consolas" w:hAnsi="Consolas"/>
          <w:color w:val="CE9178"/>
          <w:sz w:val="21"/>
          <w:szCs w:val="21"/>
          <w:lang w:val="sr-Cyrl-RS" w:eastAsia="sr-Cyrl-RS"/>
        </w:rPr>
        <w:t>'id'</w:t>
      </w:r>
      <w:r w:rsidRPr="00F96E0A">
        <w:rPr>
          <w:rFonts w:ascii="Consolas" w:hAnsi="Consolas"/>
          <w:color w:val="D4D4D4"/>
          <w:sz w:val="21"/>
          <w:szCs w:val="21"/>
          <w:lang w:val="sr-Cyrl-RS" w:eastAsia="sr-Cyrl-RS"/>
        </w:rPr>
        <w:t>, </w:t>
      </w:r>
      <w:r w:rsidRPr="00F96E0A">
        <w:rPr>
          <w:rFonts w:ascii="Consolas" w:hAnsi="Consolas"/>
          <w:color w:val="9CDCFE"/>
          <w:sz w:val="21"/>
          <w:szCs w:val="21"/>
          <w:lang w:val="sr-Cyrl-RS" w:eastAsia="sr-Cyrl-RS"/>
        </w:rPr>
        <w:t>$id</w:t>
      </w:r>
      <w:r w:rsidRPr="00F96E0A">
        <w:rPr>
          <w:rFonts w:ascii="Consolas" w:hAnsi="Consolas"/>
          <w:color w:val="D4D4D4"/>
          <w:sz w:val="21"/>
          <w:szCs w:val="21"/>
          <w:lang w:val="sr-Cyrl-RS" w:eastAsia="sr-Cyrl-RS"/>
        </w:rPr>
        <w:t>)) {</w:t>
      </w:r>
    </w:p>
    <w:p w14:paraId="20E7AD05"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http_response_code</w:t>
      </w:r>
      <w:r w:rsidRPr="00F96E0A">
        <w:rPr>
          <w:rFonts w:ascii="Consolas" w:hAnsi="Consolas"/>
          <w:color w:val="D4D4D4"/>
          <w:sz w:val="21"/>
          <w:szCs w:val="21"/>
          <w:lang w:val="sr-Cyrl-RS" w:eastAsia="sr-Cyrl-RS"/>
        </w:rPr>
        <w:t>(</w:t>
      </w:r>
      <w:r w:rsidRPr="00F96E0A">
        <w:rPr>
          <w:rFonts w:ascii="Consolas" w:hAnsi="Consolas"/>
          <w:color w:val="B5CEA8"/>
          <w:sz w:val="21"/>
          <w:szCs w:val="21"/>
          <w:lang w:val="sr-Cyrl-RS" w:eastAsia="sr-Cyrl-RS"/>
        </w:rPr>
        <w:t>409</w:t>
      </w:r>
      <w:r w:rsidRPr="00F96E0A">
        <w:rPr>
          <w:rFonts w:ascii="Consolas" w:hAnsi="Consolas"/>
          <w:color w:val="D4D4D4"/>
          <w:sz w:val="21"/>
          <w:szCs w:val="21"/>
          <w:lang w:val="sr-Cyrl-RS" w:eastAsia="sr-Cyrl-RS"/>
        </w:rPr>
        <w:t>);</w:t>
      </w:r>
    </w:p>
    <w:p w14:paraId="72E54ACA"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echo</w:t>
      </w:r>
      <w:r w:rsidRPr="00F96E0A">
        <w:rPr>
          <w:rFonts w:ascii="Consolas" w:hAnsi="Consolas"/>
          <w:color w:val="D4D4D4"/>
          <w:sz w:val="21"/>
          <w:szCs w:val="21"/>
          <w:lang w:val="sr-Cyrl-RS" w:eastAsia="sr-Cyrl-RS"/>
        </w:rPr>
        <w:t>(</w:t>
      </w:r>
      <w:r w:rsidRPr="00F96E0A">
        <w:rPr>
          <w:rFonts w:ascii="Consolas" w:hAnsi="Consolas"/>
          <w:color w:val="CE9178"/>
          <w:sz w:val="21"/>
          <w:szCs w:val="21"/>
          <w:lang w:val="sr-Cyrl-RS" w:eastAsia="sr-Cyrl-RS"/>
        </w:rPr>
        <w:t>"Brand doesn't exist."</w:t>
      </w:r>
      <w:r w:rsidRPr="00F96E0A">
        <w:rPr>
          <w:rFonts w:ascii="Consolas" w:hAnsi="Consolas"/>
          <w:color w:val="D4D4D4"/>
          <w:sz w:val="21"/>
          <w:szCs w:val="21"/>
          <w:lang w:val="sr-Cyrl-RS" w:eastAsia="sr-Cyrl-RS"/>
        </w:rPr>
        <w:t>);</w:t>
      </w:r>
    </w:p>
    <w:p w14:paraId="61732D81"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 </w:t>
      </w:r>
      <w:r w:rsidRPr="00F96E0A">
        <w:rPr>
          <w:rFonts w:ascii="Consolas" w:hAnsi="Consolas"/>
          <w:color w:val="C586C0"/>
          <w:sz w:val="21"/>
          <w:szCs w:val="21"/>
          <w:lang w:val="sr-Cyrl-RS" w:eastAsia="sr-Cyrl-RS"/>
        </w:rPr>
        <w:t>else</w:t>
      </w:r>
      <w:r w:rsidRPr="00F96E0A">
        <w:rPr>
          <w:rFonts w:ascii="Consolas" w:hAnsi="Consolas"/>
          <w:color w:val="D4D4D4"/>
          <w:sz w:val="21"/>
          <w:szCs w:val="21"/>
          <w:lang w:val="sr-Cyrl-RS" w:eastAsia="sr-Cyrl-RS"/>
        </w:rPr>
        <w:t> {</w:t>
      </w:r>
    </w:p>
    <w:p w14:paraId="1AA58D1A"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C586C0"/>
          <w:sz w:val="21"/>
          <w:szCs w:val="21"/>
          <w:lang w:val="sr-Cyrl-RS" w:eastAsia="sr-Cyrl-RS"/>
        </w:rPr>
        <w:t>if</w:t>
      </w:r>
      <w:r w:rsidRPr="00F96E0A">
        <w:rPr>
          <w:rFonts w:ascii="Consolas" w:hAnsi="Consolas"/>
          <w:color w:val="D4D4D4"/>
          <w:sz w:val="21"/>
          <w:szCs w:val="21"/>
          <w:lang w:val="sr-Cyrl-RS" w:eastAsia="sr-Cyrl-RS"/>
        </w:rPr>
        <w:t>(</w:t>
      </w:r>
      <w:r w:rsidRPr="00F96E0A">
        <w:rPr>
          <w:rFonts w:ascii="Consolas" w:hAnsi="Consolas"/>
          <w:color w:val="DCDCAA"/>
          <w:sz w:val="21"/>
          <w:szCs w:val="21"/>
          <w:lang w:val="sr-Cyrl-RS" w:eastAsia="sr-Cyrl-RS"/>
        </w:rPr>
        <w:t>delete</w:t>
      </w:r>
      <w:r w:rsidRPr="00F96E0A">
        <w:rPr>
          <w:rFonts w:ascii="Consolas" w:hAnsi="Consolas"/>
          <w:color w:val="D4D4D4"/>
          <w:sz w:val="21"/>
          <w:szCs w:val="21"/>
          <w:lang w:val="sr-Cyrl-RS" w:eastAsia="sr-Cyrl-RS"/>
        </w:rPr>
        <w:t>(</w:t>
      </w:r>
      <w:r w:rsidRPr="00F96E0A">
        <w:rPr>
          <w:rFonts w:ascii="Consolas" w:hAnsi="Consolas"/>
          <w:color w:val="CE9178"/>
          <w:sz w:val="21"/>
          <w:szCs w:val="21"/>
          <w:lang w:val="sr-Cyrl-RS" w:eastAsia="sr-Cyrl-RS"/>
        </w:rPr>
        <w:t>'brands'</w:t>
      </w:r>
      <w:r w:rsidRPr="00F96E0A">
        <w:rPr>
          <w:rFonts w:ascii="Consolas" w:hAnsi="Consolas"/>
          <w:color w:val="D4D4D4"/>
          <w:sz w:val="21"/>
          <w:szCs w:val="21"/>
          <w:lang w:val="sr-Cyrl-RS" w:eastAsia="sr-Cyrl-RS"/>
        </w:rPr>
        <w:t>, </w:t>
      </w:r>
      <w:r w:rsidRPr="00F96E0A">
        <w:rPr>
          <w:rFonts w:ascii="Consolas" w:hAnsi="Consolas"/>
          <w:color w:val="CE9178"/>
          <w:sz w:val="21"/>
          <w:szCs w:val="21"/>
          <w:lang w:val="sr-Cyrl-RS" w:eastAsia="sr-Cyrl-RS"/>
        </w:rPr>
        <w:t>'id'</w:t>
      </w:r>
      <w:r w:rsidRPr="00F96E0A">
        <w:rPr>
          <w:rFonts w:ascii="Consolas" w:hAnsi="Consolas"/>
          <w:color w:val="D4D4D4"/>
          <w:sz w:val="21"/>
          <w:szCs w:val="21"/>
          <w:lang w:val="sr-Cyrl-RS" w:eastAsia="sr-Cyrl-RS"/>
        </w:rPr>
        <w:t>, </w:t>
      </w:r>
      <w:r w:rsidRPr="00F96E0A">
        <w:rPr>
          <w:rFonts w:ascii="Consolas" w:hAnsi="Consolas"/>
          <w:color w:val="9CDCFE"/>
          <w:sz w:val="21"/>
          <w:szCs w:val="21"/>
          <w:lang w:val="sr-Cyrl-RS" w:eastAsia="sr-Cyrl-RS"/>
        </w:rPr>
        <w:t>$id</w:t>
      </w:r>
      <w:r w:rsidRPr="00F96E0A">
        <w:rPr>
          <w:rFonts w:ascii="Consolas" w:hAnsi="Consolas"/>
          <w:color w:val="D4D4D4"/>
          <w:sz w:val="21"/>
          <w:szCs w:val="21"/>
          <w:lang w:val="sr-Cyrl-RS" w:eastAsia="sr-Cyrl-RS"/>
        </w:rPr>
        <w:t>)) {</w:t>
      </w:r>
    </w:p>
    <w:p w14:paraId="5C22CCC0"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C586C0"/>
          <w:sz w:val="21"/>
          <w:szCs w:val="21"/>
          <w:lang w:val="sr-Cyrl-RS" w:eastAsia="sr-Cyrl-RS"/>
        </w:rPr>
        <w:t>if</w:t>
      </w:r>
      <w:r w:rsidRPr="00F96E0A">
        <w:rPr>
          <w:rFonts w:ascii="Consolas" w:hAnsi="Consolas"/>
          <w:color w:val="D4D4D4"/>
          <w:sz w:val="21"/>
          <w:szCs w:val="21"/>
          <w:lang w:val="sr-Cyrl-RS" w:eastAsia="sr-Cyrl-RS"/>
        </w:rPr>
        <w:t>(</w:t>
      </w:r>
      <w:r w:rsidRPr="00F96E0A">
        <w:rPr>
          <w:rFonts w:ascii="Consolas" w:hAnsi="Consolas"/>
          <w:color w:val="DCDCAA"/>
          <w:sz w:val="21"/>
          <w:szCs w:val="21"/>
          <w:lang w:val="sr-Cyrl-RS" w:eastAsia="sr-Cyrl-RS"/>
        </w:rPr>
        <w:t>exists</w:t>
      </w:r>
      <w:r w:rsidRPr="00F96E0A">
        <w:rPr>
          <w:rFonts w:ascii="Consolas" w:hAnsi="Consolas"/>
          <w:color w:val="D4D4D4"/>
          <w:sz w:val="21"/>
          <w:szCs w:val="21"/>
          <w:lang w:val="sr-Cyrl-RS" w:eastAsia="sr-Cyrl-RS"/>
        </w:rPr>
        <w:t>(</w:t>
      </w:r>
      <w:r w:rsidRPr="00F96E0A">
        <w:rPr>
          <w:rFonts w:ascii="Consolas" w:hAnsi="Consolas"/>
          <w:color w:val="CE9178"/>
          <w:sz w:val="21"/>
          <w:szCs w:val="21"/>
          <w:lang w:val="sr-Cyrl-RS" w:eastAsia="sr-Cyrl-RS"/>
        </w:rPr>
        <w:t>'devices'</w:t>
      </w:r>
      <w:r w:rsidRPr="00F96E0A">
        <w:rPr>
          <w:rFonts w:ascii="Consolas" w:hAnsi="Consolas"/>
          <w:color w:val="D4D4D4"/>
          <w:sz w:val="21"/>
          <w:szCs w:val="21"/>
          <w:lang w:val="sr-Cyrl-RS" w:eastAsia="sr-Cyrl-RS"/>
        </w:rPr>
        <w:t>, </w:t>
      </w:r>
      <w:r w:rsidRPr="00F96E0A">
        <w:rPr>
          <w:rFonts w:ascii="Consolas" w:hAnsi="Consolas"/>
          <w:color w:val="CE9178"/>
          <w:sz w:val="21"/>
          <w:szCs w:val="21"/>
          <w:lang w:val="sr-Cyrl-RS" w:eastAsia="sr-Cyrl-RS"/>
        </w:rPr>
        <w:t>'brand'</w:t>
      </w:r>
      <w:r w:rsidRPr="00F96E0A">
        <w:rPr>
          <w:rFonts w:ascii="Consolas" w:hAnsi="Consolas"/>
          <w:color w:val="D4D4D4"/>
          <w:sz w:val="21"/>
          <w:szCs w:val="21"/>
          <w:lang w:val="sr-Cyrl-RS" w:eastAsia="sr-Cyrl-RS"/>
        </w:rPr>
        <w:t>, </w:t>
      </w:r>
      <w:r w:rsidRPr="00F96E0A">
        <w:rPr>
          <w:rFonts w:ascii="Consolas" w:hAnsi="Consolas"/>
          <w:color w:val="9CDCFE"/>
          <w:sz w:val="21"/>
          <w:szCs w:val="21"/>
          <w:lang w:val="sr-Cyrl-RS" w:eastAsia="sr-Cyrl-RS"/>
        </w:rPr>
        <w:t>$id</w:t>
      </w:r>
      <w:r w:rsidRPr="00F96E0A">
        <w:rPr>
          <w:rFonts w:ascii="Consolas" w:hAnsi="Consolas"/>
          <w:color w:val="D4D4D4"/>
          <w:sz w:val="21"/>
          <w:szCs w:val="21"/>
          <w:lang w:val="sr-Cyrl-RS" w:eastAsia="sr-Cyrl-RS"/>
        </w:rPr>
        <w:t>)) {</w:t>
      </w:r>
    </w:p>
    <w:p w14:paraId="3E15C555"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setNull</w:t>
      </w:r>
      <w:r w:rsidRPr="00F96E0A">
        <w:rPr>
          <w:rFonts w:ascii="Consolas" w:hAnsi="Consolas"/>
          <w:color w:val="D4D4D4"/>
          <w:sz w:val="21"/>
          <w:szCs w:val="21"/>
          <w:lang w:val="sr-Cyrl-RS" w:eastAsia="sr-Cyrl-RS"/>
        </w:rPr>
        <w:t>(</w:t>
      </w:r>
      <w:r w:rsidRPr="00F96E0A">
        <w:rPr>
          <w:rFonts w:ascii="Consolas" w:hAnsi="Consolas"/>
          <w:color w:val="CE9178"/>
          <w:sz w:val="21"/>
          <w:szCs w:val="21"/>
          <w:lang w:val="sr-Cyrl-RS" w:eastAsia="sr-Cyrl-RS"/>
        </w:rPr>
        <w:t>'devices'</w:t>
      </w:r>
      <w:r w:rsidRPr="00F96E0A">
        <w:rPr>
          <w:rFonts w:ascii="Consolas" w:hAnsi="Consolas"/>
          <w:color w:val="D4D4D4"/>
          <w:sz w:val="21"/>
          <w:szCs w:val="21"/>
          <w:lang w:val="sr-Cyrl-RS" w:eastAsia="sr-Cyrl-RS"/>
        </w:rPr>
        <w:t>, </w:t>
      </w:r>
      <w:r w:rsidRPr="00F96E0A">
        <w:rPr>
          <w:rFonts w:ascii="Consolas" w:hAnsi="Consolas"/>
          <w:color w:val="CE9178"/>
          <w:sz w:val="21"/>
          <w:szCs w:val="21"/>
          <w:lang w:val="sr-Cyrl-RS" w:eastAsia="sr-Cyrl-RS"/>
        </w:rPr>
        <w:t>'brand'</w:t>
      </w:r>
      <w:r w:rsidRPr="00F96E0A">
        <w:rPr>
          <w:rFonts w:ascii="Consolas" w:hAnsi="Consolas"/>
          <w:color w:val="D4D4D4"/>
          <w:sz w:val="21"/>
          <w:szCs w:val="21"/>
          <w:lang w:val="sr-Cyrl-RS" w:eastAsia="sr-Cyrl-RS"/>
        </w:rPr>
        <w:t>, </w:t>
      </w:r>
      <w:r w:rsidRPr="00F96E0A">
        <w:rPr>
          <w:rFonts w:ascii="Consolas" w:hAnsi="Consolas"/>
          <w:color w:val="9CDCFE"/>
          <w:sz w:val="21"/>
          <w:szCs w:val="21"/>
          <w:lang w:val="sr-Cyrl-RS" w:eastAsia="sr-Cyrl-RS"/>
        </w:rPr>
        <w:t>$id</w:t>
      </w:r>
      <w:r w:rsidRPr="00F96E0A">
        <w:rPr>
          <w:rFonts w:ascii="Consolas" w:hAnsi="Consolas"/>
          <w:color w:val="D4D4D4"/>
          <w:sz w:val="21"/>
          <w:szCs w:val="21"/>
          <w:lang w:val="sr-Cyrl-RS" w:eastAsia="sr-Cyrl-RS"/>
        </w:rPr>
        <w:t>);</w:t>
      </w:r>
    </w:p>
    <w:p w14:paraId="644010B7"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p>
    <w:p w14:paraId="08CE1739"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http_response_code</w:t>
      </w:r>
      <w:r w:rsidRPr="00F96E0A">
        <w:rPr>
          <w:rFonts w:ascii="Consolas" w:hAnsi="Consolas"/>
          <w:color w:val="D4D4D4"/>
          <w:sz w:val="21"/>
          <w:szCs w:val="21"/>
          <w:lang w:val="sr-Cyrl-RS" w:eastAsia="sr-Cyrl-RS"/>
        </w:rPr>
        <w:t>(</w:t>
      </w:r>
      <w:r w:rsidRPr="00F96E0A">
        <w:rPr>
          <w:rFonts w:ascii="Consolas" w:hAnsi="Consolas"/>
          <w:color w:val="B5CEA8"/>
          <w:sz w:val="21"/>
          <w:szCs w:val="21"/>
          <w:lang w:val="sr-Cyrl-RS" w:eastAsia="sr-Cyrl-RS"/>
        </w:rPr>
        <w:t>200</w:t>
      </w:r>
      <w:r w:rsidRPr="00F96E0A">
        <w:rPr>
          <w:rFonts w:ascii="Consolas" w:hAnsi="Consolas"/>
          <w:color w:val="D4D4D4"/>
          <w:sz w:val="21"/>
          <w:szCs w:val="21"/>
          <w:lang w:val="sr-Cyrl-RS" w:eastAsia="sr-Cyrl-RS"/>
        </w:rPr>
        <w:t>);</w:t>
      </w:r>
    </w:p>
    <w:p w14:paraId="655D97E8"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echo</w:t>
      </w:r>
      <w:r w:rsidRPr="00F96E0A">
        <w:rPr>
          <w:rFonts w:ascii="Consolas" w:hAnsi="Consolas"/>
          <w:color w:val="D4D4D4"/>
          <w:sz w:val="21"/>
          <w:szCs w:val="21"/>
          <w:lang w:val="sr-Cyrl-RS" w:eastAsia="sr-Cyrl-RS"/>
        </w:rPr>
        <w:t>(</w:t>
      </w:r>
      <w:r w:rsidRPr="00F96E0A">
        <w:rPr>
          <w:rFonts w:ascii="Consolas" w:hAnsi="Consolas"/>
          <w:color w:val="569CD6"/>
          <w:sz w:val="21"/>
          <w:szCs w:val="21"/>
          <w:lang w:val="sr-Cyrl-RS" w:eastAsia="sr-Cyrl-RS"/>
        </w:rPr>
        <w:t>true</w:t>
      </w:r>
      <w:r w:rsidRPr="00F96E0A">
        <w:rPr>
          <w:rFonts w:ascii="Consolas" w:hAnsi="Consolas"/>
          <w:color w:val="D4D4D4"/>
          <w:sz w:val="21"/>
          <w:szCs w:val="21"/>
          <w:lang w:val="sr-Cyrl-RS" w:eastAsia="sr-Cyrl-RS"/>
        </w:rPr>
        <w:t>);</w:t>
      </w:r>
    </w:p>
    <w:p w14:paraId="529993F2"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 </w:t>
      </w:r>
      <w:r w:rsidRPr="00F96E0A">
        <w:rPr>
          <w:rFonts w:ascii="Consolas" w:hAnsi="Consolas"/>
          <w:color w:val="C586C0"/>
          <w:sz w:val="21"/>
          <w:szCs w:val="21"/>
          <w:lang w:val="sr-Cyrl-RS" w:eastAsia="sr-Cyrl-RS"/>
        </w:rPr>
        <w:t>else</w:t>
      </w:r>
      <w:r w:rsidRPr="00F96E0A">
        <w:rPr>
          <w:rFonts w:ascii="Consolas" w:hAnsi="Consolas"/>
          <w:color w:val="D4D4D4"/>
          <w:sz w:val="21"/>
          <w:szCs w:val="21"/>
          <w:lang w:val="sr-Cyrl-RS" w:eastAsia="sr-Cyrl-RS"/>
        </w:rPr>
        <w:t> {</w:t>
      </w:r>
    </w:p>
    <w:p w14:paraId="68CD7DA2"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http_response_code</w:t>
      </w:r>
      <w:r w:rsidRPr="00F96E0A">
        <w:rPr>
          <w:rFonts w:ascii="Consolas" w:hAnsi="Consolas"/>
          <w:color w:val="D4D4D4"/>
          <w:sz w:val="21"/>
          <w:szCs w:val="21"/>
          <w:lang w:val="sr-Cyrl-RS" w:eastAsia="sr-Cyrl-RS"/>
        </w:rPr>
        <w:t>(</w:t>
      </w:r>
      <w:r w:rsidRPr="00F96E0A">
        <w:rPr>
          <w:rFonts w:ascii="Consolas" w:hAnsi="Consolas"/>
          <w:color w:val="B5CEA8"/>
          <w:sz w:val="21"/>
          <w:szCs w:val="21"/>
          <w:lang w:val="sr-Cyrl-RS" w:eastAsia="sr-Cyrl-RS"/>
        </w:rPr>
        <w:t>500</w:t>
      </w:r>
      <w:r w:rsidRPr="00F96E0A">
        <w:rPr>
          <w:rFonts w:ascii="Consolas" w:hAnsi="Consolas"/>
          <w:color w:val="D4D4D4"/>
          <w:sz w:val="21"/>
          <w:szCs w:val="21"/>
          <w:lang w:val="sr-Cyrl-RS" w:eastAsia="sr-Cyrl-RS"/>
        </w:rPr>
        <w:t>);</w:t>
      </w:r>
    </w:p>
    <w:p w14:paraId="2E599E13"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echo</w:t>
      </w:r>
      <w:r w:rsidRPr="00F96E0A">
        <w:rPr>
          <w:rFonts w:ascii="Consolas" w:hAnsi="Consolas"/>
          <w:color w:val="D4D4D4"/>
          <w:sz w:val="21"/>
          <w:szCs w:val="21"/>
          <w:lang w:val="sr-Cyrl-RS" w:eastAsia="sr-Cyrl-RS"/>
        </w:rPr>
        <w:t>(</w:t>
      </w:r>
      <w:r w:rsidRPr="00F96E0A">
        <w:rPr>
          <w:rFonts w:ascii="Consolas" w:hAnsi="Consolas"/>
          <w:color w:val="CE9178"/>
          <w:sz w:val="21"/>
          <w:szCs w:val="21"/>
          <w:lang w:val="sr-Cyrl-RS" w:eastAsia="sr-Cyrl-RS"/>
        </w:rPr>
        <w:t>"Error."</w:t>
      </w:r>
      <w:r w:rsidRPr="00F96E0A">
        <w:rPr>
          <w:rFonts w:ascii="Consolas" w:hAnsi="Consolas"/>
          <w:color w:val="D4D4D4"/>
          <w:sz w:val="21"/>
          <w:szCs w:val="21"/>
          <w:lang w:val="sr-Cyrl-RS" w:eastAsia="sr-Cyrl-RS"/>
        </w:rPr>
        <w:t>);</w:t>
      </w:r>
    </w:p>
    <w:p w14:paraId="3F11F9CC"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p>
    <w:p w14:paraId="2FA8D81C"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p>
    <w:p w14:paraId="7B776B35"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 </w:t>
      </w:r>
      <w:r w:rsidRPr="00F96E0A">
        <w:rPr>
          <w:rFonts w:ascii="Consolas" w:hAnsi="Consolas"/>
          <w:color w:val="C586C0"/>
          <w:sz w:val="21"/>
          <w:szCs w:val="21"/>
          <w:lang w:val="sr-Cyrl-RS" w:eastAsia="sr-Cyrl-RS"/>
        </w:rPr>
        <w:t>else</w:t>
      </w:r>
      <w:r w:rsidRPr="00F96E0A">
        <w:rPr>
          <w:rFonts w:ascii="Consolas" w:hAnsi="Consolas"/>
          <w:color w:val="D4D4D4"/>
          <w:sz w:val="21"/>
          <w:szCs w:val="21"/>
          <w:lang w:val="sr-Cyrl-RS" w:eastAsia="sr-Cyrl-RS"/>
        </w:rPr>
        <w:t> {</w:t>
      </w:r>
    </w:p>
    <w:p w14:paraId="2F58C392"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r w:rsidRPr="00F96E0A">
        <w:rPr>
          <w:rFonts w:ascii="Consolas" w:hAnsi="Consolas"/>
          <w:color w:val="DCDCAA"/>
          <w:sz w:val="21"/>
          <w:szCs w:val="21"/>
          <w:lang w:val="sr-Cyrl-RS" w:eastAsia="sr-Cyrl-RS"/>
        </w:rPr>
        <w:t>http_response_code</w:t>
      </w:r>
      <w:r w:rsidRPr="00F96E0A">
        <w:rPr>
          <w:rFonts w:ascii="Consolas" w:hAnsi="Consolas"/>
          <w:color w:val="D4D4D4"/>
          <w:sz w:val="21"/>
          <w:szCs w:val="21"/>
          <w:lang w:val="sr-Cyrl-RS" w:eastAsia="sr-Cyrl-RS"/>
        </w:rPr>
        <w:t>(</w:t>
      </w:r>
      <w:r w:rsidRPr="00F96E0A">
        <w:rPr>
          <w:rFonts w:ascii="Consolas" w:hAnsi="Consolas"/>
          <w:color w:val="B5CEA8"/>
          <w:sz w:val="21"/>
          <w:szCs w:val="21"/>
          <w:lang w:val="sr-Cyrl-RS" w:eastAsia="sr-Cyrl-RS"/>
        </w:rPr>
        <w:t>400</w:t>
      </w:r>
      <w:r w:rsidRPr="00F96E0A">
        <w:rPr>
          <w:rFonts w:ascii="Consolas" w:hAnsi="Consolas"/>
          <w:color w:val="D4D4D4"/>
          <w:sz w:val="21"/>
          <w:szCs w:val="21"/>
          <w:lang w:val="sr-Cyrl-RS" w:eastAsia="sr-Cyrl-RS"/>
        </w:rPr>
        <w:t>);</w:t>
      </w:r>
    </w:p>
    <w:p w14:paraId="7B53807E"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D4D4D4"/>
          <w:sz w:val="21"/>
          <w:szCs w:val="21"/>
          <w:lang w:val="sr-Cyrl-RS" w:eastAsia="sr-Cyrl-RS"/>
        </w:rPr>
        <w:t>    }</w:t>
      </w:r>
    </w:p>
    <w:p w14:paraId="4D75546A" w14:textId="77777777" w:rsidR="00F96E0A" w:rsidRPr="00F96E0A" w:rsidRDefault="00F96E0A" w:rsidP="00F96E0A">
      <w:pPr>
        <w:shd w:val="clear" w:color="auto" w:fill="1E1E1E"/>
        <w:spacing w:line="285" w:lineRule="atLeast"/>
        <w:rPr>
          <w:rFonts w:ascii="Consolas" w:hAnsi="Consolas"/>
          <w:color w:val="D4D4D4"/>
          <w:sz w:val="21"/>
          <w:szCs w:val="21"/>
          <w:lang w:val="sr-Cyrl-RS" w:eastAsia="sr-Cyrl-RS"/>
        </w:rPr>
      </w:pPr>
      <w:r w:rsidRPr="00F96E0A">
        <w:rPr>
          <w:rFonts w:ascii="Consolas" w:hAnsi="Consolas"/>
          <w:color w:val="569CD6"/>
          <w:sz w:val="21"/>
          <w:szCs w:val="21"/>
          <w:lang w:val="sr-Cyrl-RS" w:eastAsia="sr-Cyrl-RS"/>
        </w:rPr>
        <w:t>?&gt;</w:t>
      </w:r>
    </w:p>
    <w:p w14:paraId="2451E20D" w14:textId="77777777" w:rsidR="001C1F67" w:rsidRDefault="001C1F67">
      <w:pPr>
        <w:rPr>
          <w:rFonts w:ascii="Calibri" w:eastAsia="Calibri" w:hAnsi="Calibri" w:cs="Calibri"/>
          <w:color w:val="548DD4" w:themeColor="text2" w:themeTint="99"/>
          <w:sz w:val="40"/>
          <w:szCs w:val="40"/>
        </w:rPr>
      </w:pPr>
      <w:r>
        <w:rPr>
          <w:rFonts w:ascii="Calibri" w:hAnsi="Calibri" w:cs="Calibri"/>
          <w:sz w:val="40"/>
          <w:szCs w:val="40"/>
        </w:rPr>
        <w:br w:type="page"/>
      </w:r>
    </w:p>
    <w:p w14:paraId="7459D4CD" w14:textId="1D6AFB07" w:rsidR="001C1F67" w:rsidRDefault="001C1F67" w:rsidP="001C1F67">
      <w:pPr>
        <w:pStyle w:val="Heading3"/>
        <w:rPr>
          <w:rFonts w:ascii="Calibri" w:hAnsi="Calibri" w:cs="Calibri"/>
          <w:sz w:val="40"/>
          <w:szCs w:val="40"/>
        </w:rPr>
      </w:pPr>
      <w:bookmarkStart w:id="63" w:name="_Toc66306975"/>
      <w:r>
        <w:lastRenderedPageBreak/>
        <w:t>edit-</w:t>
      </w:r>
      <w:proofErr w:type="spellStart"/>
      <w:r>
        <w:t>user.php</w:t>
      </w:r>
      <w:bookmarkEnd w:id="63"/>
      <w:proofErr w:type="spellEnd"/>
      <w:r>
        <w:rPr>
          <w:rFonts w:ascii="Calibri" w:hAnsi="Calibri" w:cs="Calibri"/>
          <w:sz w:val="40"/>
          <w:szCs w:val="40"/>
        </w:rPr>
        <w:t xml:space="preserve"> </w:t>
      </w:r>
    </w:p>
    <w:p w14:paraId="31AAA3E0"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569CD6"/>
          <w:sz w:val="21"/>
          <w:szCs w:val="21"/>
          <w:lang w:val="sr-Cyrl-RS" w:eastAsia="sr-Cyrl-RS"/>
        </w:rPr>
        <w:t>&lt;?php</w:t>
      </w:r>
    </w:p>
    <w:p w14:paraId="7A5D9147"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session_start</w:t>
      </w:r>
      <w:r w:rsidRPr="001C1F67">
        <w:rPr>
          <w:rFonts w:ascii="Consolas" w:hAnsi="Consolas"/>
          <w:color w:val="D4D4D4"/>
          <w:sz w:val="21"/>
          <w:szCs w:val="21"/>
          <w:lang w:val="sr-Cyrl-RS" w:eastAsia="sr-Cyrl-RS"/>
        </w:rPr>
        <w:t>();</w:t>
      </w:r>
    </w:p>
    <w:p w14:paraId="729B46E1"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include</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"../../connection/connection.php"</w:t>
      </w:r>
      <w:r w:rsidRPr="001C1F67">
        <w:rPr>
          <w:rFonts w:ascii="Consolas" w:hAnsi="Consolas"/>
          <w:color w:val="D4D4D4"/>
          <w:sz w:val="21"/>
          <w:szCs w:val="21"/>
          <w:lang w:val="sr-Cyrl-RS" w:eastAsia="sr-Cyrl-RS"/>
        </w:rPr>
        <w:t>);</w:t>
      </w:r>
    </w:p>
    <w:p w14:paraId="49FB09C4"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include</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"../../functions.php"</w:t>
      </w:r>
      <w:r w:rsidRPr="001C1F67">
        <w:rPr>
          <w:rFonts w:ascii="Consolas" w:hAnsi="Consolas"/>
          <w:color w:val="D4D4D4"/>
          <w:sz w:val="21"/>
          <w:szCs w:val="21"/>
          <w:lang w:val="sr-Cyrl-RS" w:eastAsia="sr-Cyrl-RS"/>
        </w:rPr>
        <w:t>);</w:t>
      </w:r>
    </w:p>
    <w:p w14:paraId="3EB290ED"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redirectTo404</w:t>
      </w:r>
      <w:r w:rsidRPr="001C1F67">
        <w:rPr>
          <w:rFonts w:ascii="Consolas" w:hAnsi="Consolas"/>
          <w:color w:val="D4D4D4"/>
          <w:sz w:val="21"/>
          <w:szCs w:val="21"/>
          <w:lang w:val="sr-Cyrl-RS" w:eastAsia="sr-Cyrl-RS"/>
        </w:rPr>
        <w:t>();</w:t>
      </w:r>
    </w:p>
    <w:p w14:paraId="636E9D13"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$_SERVER</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'REQUEST_METHOD'</w:t>
      </w:r>
      <w:r w:rsidRPr="001C1F67">
        <w:rPr>
          <w:rFonts w:ascii="Consolas" w:hAnsi="Consolas"/>
          <w:color w:val="D4D4D4"/>
          <w:sz w:val="21"/>
          <w:szCs w:val="21"/>
          <w:lang w:val="sr-Cyrl-RS" w:eastAsia="sr-Cyrl-RS"/>
        </w:rPr>
        <w:t>] == </w:t>
      </w:r>
      <w:r w:rsidRPr="001C1F67">
        <w:rPr>
          <w:rFonts w:ascii="Consolas" w:hAnsi="Consolas"/>
          <w:color w:val="CE9178"/>
          <w:sz w:val="21"/>
          <w:szCs w:val="21"/>
          <w:lang w:val="sr-Cyrl-RS" w:eastAsia="sr-Cyrl-RS"/>
        </w:rPr>
        <w:t>"POST"</w:t>
      </w:r>
      <w:r w:rsidRPr="001C1F67">
        <w:rPr>
          <w:rFonts w:ascii="Consolas" w:hAnsi="Consolas"/>
          <w:color w:val="D4D4D4"/>
          <w:sz w:val="21"/>
          <w:szCs w:val="21"/>
          <w:lang w:val="sr-Cyrl-RS" w:eastAsia="sr-Cyrl-RS"/>
        </w:rPr>
        <w:t>) {</w:t>
      </w:r>
    </w:p>
    <w:p w14:paraId="258CDEF6"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$id</w:t>
      </w:r>
      <w:r w:rsidRPr="001C1F67">
        <w:rPr>
          <w:rFonts w:ascii="Consolas" w:hAnsi="Consolas"/>
          <w:color w:val="D4D4D4"/>
          <w:sz w:val="21"/>
          <w:szCs w:val="21"/>
          <w:lang w:val="sr-Cyrl-RS" w:eastAsia="sr-Cyrl-RS"/>
        </w:rPr>
        <w:t> = </w:t>
      </w:r>
      <w:r w:rsidRPr="001C1F67">
        <w:rPr>
          <w:rFonts w:ascii="Consolas" w:hAnsi="Consolas"/>
          <w:color w:val="9CDCFE"/>
          <w:sz w:val="21"/>
          <w:szCs w:val="21"/>
          <w:lang w:val="sr-Cyrl-RS" w:eastAsia="sr-Cyrl-RS"/>
        </w:rPr>
        <w:t>$_POST</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'id'</w:t>
      </w:r>
      <w:r w:rsidRPr="001C1F67">
        <w:rPr>
          <w:rFonts w:ascii="Consolas" w:hAnsi="Consolas"/>
          <w:color w:val="D4D4D4"/>
          <w:sz w:val="21"/>
          <w:szCs w:val="21"/>
          <w:lang w:val="sr-Cyrl-RS" w:eastAsia="sr-Cyrl-RS"/>
        </w:rPr>
        <w:t>];</w:t>
      </w:r>
    </w:p>
    <w:p w14:paraId="28523CEA"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$username</w:t>
      </w:r>
      <w:r w:rsidRPr="001C1F67">
        <w:rPr>
          <w:rFonts w:ascii="Consolas" w:hAnsi="Consolas"/>
          <w:color w:val="D4D4D4"/>
          <w:sz w:val="21"/>
          <w:szCs w:val="21"/>
          <w:lang w:val="sr-Cyrl-RS" w:eastAsia="sr-Cyrl-RS"/>
        </w:rPr>
        <w:t> = </w:t>
      </w:r>
      <w:r w:rsidRPr="001C1F67">
        <w:rPr>
          <w:rFonts w:ascii="Consolas" w:hAnsi="Consolas"/>
          <w:color w:val="9CDCFE"/>
          <w:sz w:val="21"/>
          <w:szCs w:val="21"/>
          <w:lang w:val="sr-Cyrl-RS" w:eastAsia="sr-Cyrl-RS"/>
        </w:rPr>
        <w:t>$_POST</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'username'</w:t>
      </w:r>
      <w:r w:rsidRPr="001C1F67">
        <w:rPr>
          <w:rFonts w:ascii="Consolas" w:hAnsi="Consolas"/>
          <w:color w:val="D4D4D4"/>
          <w:sz w:val="21"/>
          <w:szCs w:val="21"/>
          <w:lang w:val="sr-Cyrl-RS" w:eastAsia="sr-Cyrl-RS"/>
        </w:rPr>
        <w:t>];</w:t>
      </w:r>
    </w:p>
    <w:p w14:paraId="75F7A3AA"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$email</w:t>
      </w:r>
      <w:r w:rsidRPr="001C1F67">
        <w:rPr>
          <w:rFonts w:ascii="Consolas" w:hAnsi="Consolas"/>
          <w:color w:val="D4D4D4"/>
          <w:sz w:val="21"/>
          <w:szCs w:val="21"/>
          <w:lang w:val="sr-Cyrl-RS" w:eastAsia="sr-Cyrl-RS"/>
        </w:rPr>
        <w:t> = </w:t>
      </w:r>
      <w:r w:rsidRPr="001C1F67">
        <w:rPr>
          <w:rFonts w:ascii="Consolas" w:hAnsi="Consolas"/>
          <w:color w:val="9CDCFE"/>
          <w:sz w:val="21"/>
          <w:szCs w:val="21"/>
          <w:lang w:val="sr-Cyrl-RS" w:eastAsia="sr-Cyrl-RS"/>
        </w:rPr>
        <w:t>$_POST</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'email'</w:t>
      </w:r>
      <w:r w:rsidRPr="001C1F67">
        <w:rPr>
          <w:rFonts w:ascii="Consolas" w:hAnsi="Consolas"/>
          <w:color w:val="D4D4D4"/>
          <w:sz w:val="21"/>
          <w:szCs w:val="21"/>
          <w:lang w:val="sr-Cyrl-RS" w:eastAsia="sr-Cyrl-RS"/>
        </w:rPr>
        <w:t>];</w:t>
      </w:r>
    </w:p>
    <w:p w14:paraId="384E959D"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$password</w:t>
      </w:r>
      <w:r w:rsidRPr="001C1F67">
        <w:rPr>
          <w:rFonts w:ascii="Consolas" w:hAnsi="Consolas"/>
          <w:color w:val="D4D4D4"/>
          <w:sz w:val="21"/>
          <w:szCs w:val="21"/>
          <w:lang w:val="sr-Cyrl-RS" w:eastAsia="sr-Cyrl-RS"/>
        </w:rPr>
        <w:t> = </w:t>
      </w:r>
      <w:r w:rsidRPr="001C1F67">
        <w:rPr>
          <w:rFonts w:ascii="Consolas" w:hAnsi="Consolas"/>
          <w:color w:val="9CDCFE"/>
          <w:sz w:val="21"/>
          <w:szCs w:val="21"/>
          <w:lang w:val="sr-Cyrl-RS" w:eastAsia="sr-Cyrl-RS"/>
        </w:rPr>
        <w:t>$_POST</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'password'</w:t>
      </w:r>
      <w:r w:rsidRPr="001C1F67">
        <w:rPr>
          <w:rFonts w:ascii="Consolas" w:hAnsi="Consolas"/>
          <w:color w:val="D4D4D4"/>
          <w:sz w:val="21"/>
          <w:szCs w:val="21"/>
          <w:lang w:val="sr-Cyrl-RS" w:eastAsia="sr-Cyrl-RS"/>
        </w:rPr>
        <w:t>];</w:t>
      </w:r>
    </w:p>
    <w:p w14:paraId="39CE6E65"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$changePassword</w:t>
      </w:r>
      <w:r w:rsidRPr="001C1F67">
        <w:rPr>
          <w:rFonts w:ascii="Consolas" w:hAnsi="Consolas"/>
          <w:color w:val="D4D4D4"/>
          <w:sz w:val="21"/>
          <w:szCs w:val="21"/>
          <w:lang w:val="sr-Cyrl-RS" w:eastAsia="sr-Cyrl-RS"/>
        </w:rPr>
        <w:t> = </w:t>
      </w:r>
      <w:r w:rsidRPr="001C1F67">
        <w:rPr>
          <w:rFonts w:ascii="Consolas" w:hAnsi="Consolas"/>
          <w:color w:val="9CDCFE"/>
          <w:sz w:val="21"/>
          <w:szCs w:val="21"/>
          <w:lang w:val="sr-Cyrl-RS" w:eastAsia="sr-Cyrl-RS"/>
        </w:rPr>
        <w:t>$_POST</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'changePassword'</w:t>
      </w:r>
      <w:r w:rsidRPr="001C1F67">
        <w:rPr>
          <w:rFonts w:ascii="Consolas" w:hAnsi="Consolas"/>
          <w:color w:val="D4D4D4"/>
          <w:sz w:val="21"/>
          <w:szCs w:val="21"/>
          <w:lang w:val="sr-Cyrl-RS" w:eastAsia="sr-Cyrl-RS"/>
        </w:rPr>
        <w:t>];</w:t>
      </w:r>
    </w:p>
    <w:p w14:paraId="3F6DE1AC"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$role</w:t>
      </w:r>
      <w:r w:rsidRPr="001C1F67">
        <w:rPr>
          <w:rFonts w:ascii="Consolas" w:hAnsi="Consolas"/>
          <w:color w:val="D4D4D4"/>
          <w:sz w:val="21"/>
          <w:szCs w:val="21"/>
          <w:lang w:val="sr-Cyrl-RS" w:eastAsia="sr-Cyrl-RS"/>
        </w:rPr>
        <w:t> = </w:t>
      </w:r>
      <w:r w:rsidRPr="001C1F67">
        <w:rPr>
          <w:rFonts w:ascii="Consolas" w:hAnsi="Consolas"/>
          <w:color w:val="9CDCFE"/>
          <w:sz w:val="21"/>
          <w:szCs w:val="21"/>
          <w:lang w:val="sr-Cyrl-RS" w:eastAsia="sr-Cyrl-RS"/>
        </w:rPr>
        <w:t>$_POST</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'role'</w:t>
      </w:r>
      <w:r w:rsidRPr="001C1F67">
        <w:rPr>
          <w:rFonts w:ascii="Consolas" w:hAnsi="Consolas"/>
          <w:color w:val="D4D4D4"/>
          <w:sz w:val="21"/>
          <w:szCs w:val="21"/>
          <w:lang w:val="sr-Cyrl-RS" w:eastAsia="sr-Cyrl-RS"/>
        </w:rPr>
        <w:t>];</w:t>
      </w:r>
    </w:p>
    <w:p w14:paraId="75775A2C"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$active</w:t>
      </w:r>
      <w:r w:rsidRPr="001C1F67">
        <w:rPr>
          <w:rFonts w:ascii="Consolas" w:hAnsi="Consolas"/>
          <w:color w:val="D4D4D4"/>
          <w:sz w:val="21"/>
          <w:szCs w:val="21"/>
          <w:lang w:val="sr-Cyrl-RS" w:eastAsia="sr-Cyrl-RS"/>
        </w:rPr>
        <w:t> = </w:t>
      </w:r>
      <w:r w:rsidRPr="001C1F67">
        <w:rPr>
          <w:rFonts w:ascii="Consolas" w:hAnsi="Consolas"/>
          <w:color w:val="9CDCFE"/>
          <w:sz w:val="21"/>
          <w:szCs w:val="21"/>
          <w:lang w:val="sr-Cyrl-RS" w:eastAsia="sr-Cyrl-RS"/>
        </w:rPr>
        <w:t>$_POST</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'active'</w:t>
      </w:r>
      <w:r w:rsidRPr="001C1F67">
        <w:rPr>
          <w:rFonts w:ascii="Consolas" w:hAnsi="Consolas"/>
          <w:color w:val="D4D4D4"/>
          <w:sz w:val="21"/>
          <w:szCs w:val="21"/>
          <w:lang w:val="sr-Cyrl-RS" w:eastAsia="sr-Cyrl-RS"/>
        </w:rPr>
        <w:t>];</w:t>
      </w:r>
    </w:p>
    <w:p w14:paraId="7ECB5041"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p>
    <w:p w14:paraId="58D2BAA2"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6A9955"/>
          <w:sz w:val="21"/>
          <w:szCs w:val="21"/>
          <w:lang w:val="sr-Cyrl-RS" w:eastAsia="sr-Cyrl-RS"/>
        </w:rPr>
        <w:t>// regular expressions</w:t>
      </w:r>
    </w:p>
    <w:p w14:paraId="274EBDC8"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$regExpUsername</w:t>
      </w:r>
      <w:r w:rsidRPr="001C1F67">
        <w:rPr>
          <w:rFonts w:ascii="Consolas" w:hAnsi="Consolas"/>
          <w:color w:val="D4D4D4"/>
          <w:sz w:val="21"/>
          <w:szCs w:val="21"/>
          <w:lang w:val="sr-Cyrl-RS" w:eastAsia="sr-Cyrl-RS"/>
        </w:rPr>
        <w:t> = </w:t>
      </w:r>
      <w:r w:rsidRPr="001C1F67">
        <w:rPr>
          <w:rFonts w:ascii="Consolas" w:hAnsi="Consolas"/>
          <w:color w:val="D16969"/>
          <w:sz w:val="21"/>
          <w:szCs w:val="21"/>
          <w:lang w:val="sr-Cyrl-RS" w:eastAsia="sr-Cyrl-RS"/>
        </w:rPr>
        <w:t>"/</w:t>
      </w:r>
      <w:r w:rsidRPr="001C1F67">
        <w:rPr>
          <w:rFonts w:ascii="Consolas" w:hAnsi="Consolas"/>
          <w:color w:val="D4D4D4"/>
          <w:sz w:val="21"/>
          <w:szCs w:val="21"/>
          <w:lang w:val="sr-Cyrl-RS" w:eastAsia="sr-Cyrl-RS"/>
        </w:rPr>
        <w:t>^</w:t>
      </w:r>
      <w:r w:rsidRPr="001C1F67">
        <w:rPr>
          <w:rFonts w:ascii="Consolas" w:hAnsi="Consolas"/>
          <w:color w:val="D16969"/>
          <w:sz w:val="21"/>
          <w:szCs w:val="21"/>
          <w:lang w:val="sr-Cyrl-RS" w:eastAsia="sr-Cyrl-RS"/>
        </w:rPr>
        <w:t>[a-zA-Z]\w{4,}</w:t>
      </w:r>
      <w:r w:rsidRPr="001C1F67">
        <w:rPr>
          <w:rFonts w:ascii="Consolas" w:hAnsi="Consolas"/>
          <w:color w:val="D4D4D4"/>
          <w:sz w:val="21"/>
          <w:szCs w:val="21"/>
          <w:lang w:val="sr-Cyrl-RS" w:eastAsia="sr-Cyrl-RS"/>
        </w:rPr>
        <w:t>$</w:t>
      </w:r>
      <w:r w:rsidRPr="001C1F67">
        <w:rPr>
          <w:rFonts w:ascii="Consolas" w:hAnsi="Consolas"/>
          <w:color w:val="D16969"/>
          <w:sz w:val="21"/>
          <w:szCs w:val="21"/>
          <w:lang w:val="sr-Cyrl-RS" w:eastAsia="sr-Cyrl-RS"/>
        </w:rPr>
        <w:t>/"</w:t>
      </w:r>
      <w:r w:rsidRPr="001C1F67">
        <w:rPr>
          <w:rFonts w:ascii="Consolas" w:hAnsi="Consolas"/>
          <w:color w:val="D4D4D4"/>
          <w:sz w:val="21"/>
          <w:szCs w:val="21"/>
          <w:lang w:val="sr-Cyrl-RS" w:eastAsia="sr-Cyrl-RS"/>
        </w:rPr>
        <w:t>;</w:t>
      </w:r>
    </w:p>
    <w:p w14:paraId="12D36ED6"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$regExpEmail</w:t>
      </w:r>
      <w:r w:rsidRPr="001C1F67">
        <w:rPr>
          <w:rFonts w:ascii="Consolas" w:hAnsi="Consolas"/>
          <w:color w:val="D4D4D4"/>
          <w:sz w:val="21"/>
          <w:szCs w:val="21"/>
          <w:lang w:val="sr-Cyrl-RS" w:eastAsia="sr-Cyrl-RS"/>
        </w:rPr>
        <w:t> = </w:t>
      </w:r>
      <w:r w:rsidRPr="001C1F67">
        <w:rPr>
          <w:rFonts w:ascii="Consolas" w:hAnsi="Consolas"/>
          <w:color w:val="D16969"/>
          <w:sz w:val="21"/>
          <w:szCs w:val="21"/>
          <w:lang w:val="sr-Cyrl-RS" w:eastAsia="sr-Cyrl-RS"/>
        </w:rPr>
        <w:t>"/</w:t>
      </w:r>
      <w:r w:rsidRPr="001C1F67">
        <w:rPr>
          <w:rFonts w:ascii="Consolas" w:hAnsi="Consolas"/>
          <w:color w:val="D4D4D4"/>
          <w:sz w:val="21"/>
          <w:szCs w:val="21"/>
          <w:lang w:val="sr-Cyrl-RS" w:eastAsia="sr-Cyrl-RS"/>
        </w:rPr>
        <w:t>^</w:t>
      </w:r>
      <w:r w:rsidRPr="001C1F67">
        <w:rPr>
          <w:rFonts w:ascii="Consolas" w:hAnsi="Consolas"/>
          <w:color w:val="D16969"/>
          <w:sz w:val="21"/>
          <w:szCs w:val="21"/>
          <w:lang w:val="sr-Cyrl-RS" w:eastAsia="sr-Cyrl-RS"/>
        </w:rPr>
        <w:t>[a-z][a-z0-9-_\.]{2,}@([a-z0-9-_]{2,}</w:t>
      </w:r>
      <w:r w:rsidRPr="001C1F67">
        <w:rPr>
          <w:rFonts w:ascii="Consolas" w:hAnsi="Consolas"/>
          <w:color w:val="D7BA7D"/>
          <w:sz w:val="21"/>
          <w:szCs w:val="21"/>
          <w:lang w:val="sr-Cyrl-RS" w:eastAsia="sr-Cyrl-RS"/>
        </w:rPr>
        <w:t>\.</w:t>
      </w:r>
      <w:r w:rsidRPr="001C1F67">
        <w:rPr>
          <w:rFonts w:ascii="Consolas" w:hAnsi="Consolas"/>
          <w:color w:val="D16969"/>
          <w:sz w:val="21"/>
          <w:szCs w:val="21"/>
          <w:lang w:val="sr-Cyrl-RS" w:eastAsia="sr-Cyrl-RS"/>
        </w:rPr>
        <w:t>)</w:t>
      </w:r>
      <w:r w:rsidRPr="001C1F67">
        <w:rPr>
          <w:rFonts w:ascii="Consolas" w:hAnsi="Consolas"/>
          <w:color w:val="D4D4D4"/>
          <w:sz w:val="21"/>
          <w:szCs w:val="21"/>
          <w:lang w:val="sr-Cyrl-RS" w:eastAsia="sr-Cyrl-RS"/>
        </w:rPr>
        <w:t>+</w:t>
      </w:r>
      <w:r w:rsidRPr="001C1F67">
        <w:rPr>
          <w:rFonts w:ascii="Consolas" w:hAnsi="Consolas"/>
          <w:color w:val="D16969"/>
          <w:sz w:val="21"/>
          <w:szCs w:val="21"/>
          <w:lang w:val="sr-Cyrl-RS" w:eastAsia="sr-Cyrl-RS"/>
        </w:rPr>
        <w:t>[a-z]{2,}</w:t>
      </w:r>
      <w:r w:rsidRPr="001C1F67">
        <w:rPr>
          <w:rFonts w:ascii="Consolas" w:hAnsi="Consolas"/>
          <w:color w:val="D4D4D4"/>
          <w:sz w:val="21"/>
          <w:szCs w:val="21"/>
          <w:lang w:val="sr-Cyrl-RS" w:eastAsia="sr-Cyrl-RS"/>
        </w:rPr>
        <w:t>$</w:t>
      </w:r>
      <w:r w:rsidRPr="001C1F67">
        <w:rPr>
          <w:rFonts w:ascii="Consolas" w:hAnsi="Consolas"/>
          <w:color w:val="D16969"/>
          <w:sz w:val="21"/>
          <w:szCs w:val="21"/>
          <w:lang w:val="sr-Cyrl-RS" w:eastAsia="sr-Cyrl-RS"/>
        </w:rPr>
        <w:t>/"</w:t>
      </w:r>
      <w:r w:rsidRPr="001C1F67">
        <w:rPr>
          <w:rFonts w:ascii="Consolas" w:hAnsi="Consolas"/>
          <w:color w:val="D4D4D4"/>
          <w:sz w:val="21"/>
          <w:szCs w:val="21"/>
          <w:lang w:val="sr-Cyrl-RS" w:eastAsia="sr-Cyrl-RS"/>
        </w:rPr>
        <w:t>;</w:t>
      </w:r>
    </w:p>
    <w:p w14:paraId="544FBEAA"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$regExpPassword</w:t>
      </w:r>
      <w:r w:rsidRPr="001C1F67">
        <w:rPr>
          <w:rFonts w:ascii="Consolas" w:hAnsi="Consolas"/>
          <w:color w:val="D4D4D4"/>
          <w:sz w:val="21"/>
          <w:szCs w:val="21"/>
          <w:lang w:val="sr-Cyrl-RS" w:eastAsia="sr-Cyrl-RS"/>
        </w:rPr>
        <w:t> = </w:t>
      </w:r>
      <w:r w:rsidRPr="001C1F67">
        <w:rPr>
          <w:rFonts w:ascii="Consolas" w:hAnsi="Consolas"/>
          <w:color w:val="D16969"/>
          <w:sz w:val="21"/>
          <w:szCs w:val="21"/>
          <w:lang w:val="sr-Cyrl-RS" w:eastAsia="sr-Cyrl-RS"/>
        </w:rPr>
        <w:t>"/</w:t>
      </w:r>
      <w:r w:rsidRPr="001C1F67">
        <w:rPr>
          <w:rFonts w:ascii="Consolas" w:hAnsi="Consolas"/>
          <w:color w:val="D4D4D4"/>
          <w:sz w:val="21"/>
          <w:szCs w:val="21"/>
          <w:lang w:val="sr-Cyrl-RS" w:eastAsia="sr-Cyrl-RS"/>
        </w:rPr>
        <w:t>^</w:t>
      </w:r>
      <w:r w:rsidRPr="001C1F67">
        <w:rPr>
          <w:rFonts w:ascii="Consolas" w:hAnsi="Consolas"/>
          <w:color w:val="D16969"/>
          <w:sz w:val="21"/>
          <w:szCs w:val="21"/>
          <w:lang w:val="sr-Cyrl-RS" w:eastAsia="sr-Cyrl-RS"/>
        </w:rPr>
        <w:t>(?=.</w:t>
      </w:r>
      <w:r w:rsidRPr="001C1F67">
        <w:rPr>
          <w:rFonts w:ascii="Consolas" w:hAnsi="Consolas"/>
          <w:color w:val="D4D4D4"/>
          <w:sz w:val="21"/>
          <w:szCs w:val="21"/>
          <w:lang w:val="sr-Cyrl-RS" w:eastAsia="sr-Cyrl-RS"/>
        </w:rPr>
        <w:t>*</w:t>
      </w:r>
      <w:r w:rsidRPr="001C1F67">
        <w:rPr>
          <w:rFonts w:ascii="Consolas" w:hAnsi="Consolas"/>
          <w:color w:val="D16969"/>
          <w:sz w:val="21"/>
          <w:szCs w:val="21"/>
          <w:lang w:val="sr-Cyrl-RS" w:eastAsia="sr-Cyrl-RS"/>
        </w:rPr>
        <w:t>[a-z])(?=.</w:t>
      </w:r>
      <w:r w:rsidRPr="001C1F67">
        <w:rPr>
          <w:rFonts w:ascii="Consolas" w:hAnsi="Consolas"/>
          <w:color w:val="D4D4D4"/>
          <w:sz w:val="21"/>
          <w:szCs w:val="21"/>
          <w:lang w:val="sr-Cyrl-RS" w:eastAsia="sr-Cyrl-RS"/>
        </w:rPr>
        <w:t>*</w:t>
      </w:r>
      <w:r w:rsidRPr="001C1F67">
        <w:rPr>
          <w:rFonts w:ascii="Consolas" w:hAnsi="Consolas"/>
          <w:color w:val="D16969"/>
          <w:sz w:val="21"/>
          <w:szCs w:val="21"/>
          <w:lang w:val="sr-Cyrl-RS" w:eastAsia="sr-Cyrl-RS"/>
        </w:rPr>
        <w:t>[A-Z])(?=.</w:t>
      </w:r>
      <w:r w:rsidRPr="001C1F67">
        <w:rPr>
          <w:rFonts w:ascii="Consolas" w:hAnsi="Consolas"/>
          <w:color w:val="D4D4D4"/>
          <w:sz w:val="21"/>
          <w:szCs w:val="21"/>
          <w:lang w:val="sr-Cyrl-RS" w:eastAsia="sr-Cyrl-RS"/>
        </w:rPr>
        <w:t>*</w:t>
      </w:r>
      <w:r w:rsidRPr="001C1F67">
        <w:rPr>
          <w:rFonts w:ascii="Consolas" w:hAnsi="Consolas"/>
          <w:color w:val="D16969"/>
          <w:sz w:val="21"/>
          <w:szCs w:val="21"/>
          <w:lang w:val="sr-Cyrl-RS" w:eastAsia="sr-Cyrl-RS"/>
        </w:rPr>
        <w:t>[0-9])(?=.</w:t>
      </w:r>
      <w:r w:rsidRPr="001C1F67">
        <w:rPr>
          <w:rFonts w:ascii="Consolas" w:hAnsi="Consolas"/>
          <w:color w:val="D4D4D4"/>
          <w:sz w:val="21"/>
          <w:szCs w:val="21"/>
          <w:lang w:val="sr-Cyrl-RS" w:eastAsia="sr-Cyrl-RS"/>
        </w:rPr>
        <w:t>*</w:t>
      </w:r>
      <w:r w:rsidRPr="001C1F67">
        <w:rPr>
          <w:rFonts w:ascii="Consolas" w:hAnsi="Consolas"/>
          <w:color w:val="D16969"/>
          <w:sz w:val="21"/>
          <w:szCs w:val="21"/>
          <w:lang w:val="sr-Cyrl-RS" w:eastAsia="sr-Cyrl-RS"/>
        </w:rPr>
        <w:t>[!@#</w:t>
      </w:r>
      <w:r w:rsidRPr="001C1F67">
        <w:rPr>
          <w:rFonts w:ascii="Consolas" w:hAnsi="Consolas"/>
          <w:color w:val="D7BA7D"/>
          <w:sz w:val="21"/>
          <w:szCs w:val="21"/>
          <w:lang w:val="sr-Cyrl-RS" w:eastAsia="sr-Cyrl-RS"/>
        </w:rPr>
        <w:t>\$</w:t>
      </w:r>
      <w:r w:rsidRPr="001C1F67">
        <w:rPr>
          <w:rFonts w:ascii="Consolas" w:hAnsi="Consolas"/>
          <w:color w:val="D16969"/>
          <w:sz w:val="21"/>
          <w:szCs w:val="21"/>
          <w:lang w:val="sr-Cyrl-RS" w:eastAsia="sr-Cyrl-RS"/>
        </w:rPr>
        <w:t>%\^&amp;\*])(?=.{8,})/"</w:t>
      </w:r>
      <w:r w:rsidRPr="001C1F67">
        <w:rPr>
          <w:rFonts w:ascii="Consolas" w:hAnsi="Consolas"/>
          <w:color w:val="D4D4D4"/>
          <w:sz w:val="21"/>
          <w:szCs w:val="21"/>
          <w:lang w:val="sr-Cyrl-RS" w:eastAsia="sr-Cyrl-RS"/>
        </w:rPr>
        <w:t>;</w:t>
      </w:r>
    </w:p>
    <w:p w14:paraId="12525F12"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p>
    <w:p w14:paraId="7D15EACF"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6A9955"/>
          <w:sz w:val="21"/>
          <w:szCs w:val="21"/>
          <w:lang w:val="sr-Cyrl-RS" w:eastAsia="sr-Cyrl-RS"/>
        </w:rPr>
        <w:t>// form validation</w:t>
      </w:r>
    </w:p>
    <w:p w14:paraId="4CDE0D05"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$noErrors</w:t>
      </w:r>
      <w:r w:rsidRPr="001C1F67">
        <w:rPr>
          <w:rFonts w:ascii="Consolas" w:hAnsi="Consolas"/>
          <w:color w:val="D4D4D4"/>
          <w:sz w:val="21"/>
          <w:szCs w:val="21"/>
          <w:lang w:val="sr-Cyrl-RS" w:eastAsia="sr-Cyrl-RS"/>
        </w:rPr>
        <w:t> = </w:t>
      </w:r>
      <w:r w:rsidRPr="001C1F67">
        <w:rPr>
          <w:rFonts w:ascii="Consolas" w:hAnsi="Consolas"/>
          <w:color w:val="569CD6"/>
          <w:sz w:val="21"/>
          <w:szCs w:val="21"/>
          <w:lang w:val="sr-Cyrl-RS" w:eastAsia="sr-Cyrl-RS"/>
        </w:rPr>
        <w:t>true</w:t>
      </w:r>
      <w:r w:rsidRPr="001C1F67">
        <w:rPr>
          <w:rFonts w:ascii="Consolas" w:hAnsi="Consolas"/>
          <w:color w:val="D4D4D4"/>
          <w:sz w:val="21"/>
          <w:szCs w:val="21"/>
          <w:lang w:val="sr-Cyrl-RS" w:eastAsia="sr-Cyrl-RS"/>
        </w:rPr>
        <w:t>;</w:t>
      </w:r>
    </w:p>
    <w:p w14:paraId="7DA66289"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DCDCAA"/>
          <w:sz w:val="21"/>
          <w:szCs w:val="21"/>
          <w:lang w:val="sr-Cyrl-RS" w:eastAsia="sr-Cyrl-RS"/>
        </w:rPr>
        <w:t>exists</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'users'</w:t>
      </w:r>
      <w:r w:rsidRPr="001C1F67">
        <w:rPr>
          <w:rFonts w:ascii="Consolas" w:hAnsi="Consolas"/>
          <w:color w:val="D4D4D4"/>
          <w:sz w:val="21"/>
          <w:szCs w:val="21"/>
          <w:lang w:val="sr-Cyrl-RS" w:eastAsia="sr-Cyrl-RS"/>
        </w:rPr>
        <w:t>, </w:t>
      </w:r>
      <w:r w:rsidRPr="001C1F67">
        <w:rPr>
          <w:rFonts w:ascii="Consolas" w:hAnsi="Consolas"/>
          <w:color w:val="CE9178"/>
          <w:sz w:val="21"/>
          <w:szCs w:val="21"/>
          <w:lang w:val="sr-Cyrl-RS" w:eastAsia="sr-Cyrl-RS"/>
        </w:rPr>
        <w:t>'id'</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$id</w:t>
      </w:r>
      <w:r w:rsidRPr="001C1F67">
        <w:rPr>
          <w:rFonts w:ascii="Consolas" w:hAnsi="Consolas"/>
          <w:color w:val="D4D4D4"/>
          <w:sz w:val="21"/>
          <w:szCs w:val="21"/>
          <w:lang w:val="sr-Cyrl-RS" w:eastAsia="sr-Cyrl-RS"/>
        </w:rPr>
        <w:t>)) {</w:t>
      </w:r>
    </w:p>
    <w:p w14:paraId="731F2D49"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$noErrors</w:t>
      </w:r>
      <w:r w:rsidRPr="001C1F67">
        <w:rPr>
          <w:rFonts w:ascii="Consolas" w:hAnsi="Consolas"/>
          <w:color w:val="D4D4D4"/>
          <w:sz w:val="21"/>
          <w:szCs w:val="21"/>
          <w:lang w:val="sr-Cyrl-RS" w:eastAsia="sr-Cyrl-RS"/>
        </w:rPr>
        <w:t> = </w:t>
      </w:r>
      <w:r w:rsidRPr="001C1F67">
        <w:rPr>
          <w:rFonts w:ascii="Consolas" w:hAnsi="Consolas"/>
          <w:color w:val="569CD6"/>
          <w:sz w:val="21"/>
          <w:szCs w:val="21"/>
          <w:lang w:val="sr-Cyrl-RS" w:eastAsia="sr-Cyrl-RS"/>
        </w:rPr>
        <w:t>false</w:t>
      </w:r>
      <w:r w:rsidRPr="001C1F67">
        <w:rPr>
          <w:rFonts w:ascii="Consolas" w:hAnsi="Consolas"/>
          <w:color w:val="D4D4D4"/>
          <w:sz w:val="21"/>
          <w:szCs w:val="21"/>
          <w:lang w:val="sr-Cyrl-RS" w:eastAsia="sr-Cyrl-RS"/>
        </w:rPr>
        <w:t>;</w:t>
      </w:r>
    </w:p>
    <w:p w14:paraId="0E192BC1"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http_response_code</w:t>
      </w:r>
      <w:r w:rsidRPr="001C1F67">
        <w:rPr>
          <w:rFonts w:ascii="Consolas" w:hAnsi="Consolas"/>
          <w:color w:val="D4D4D4"/>
          <w:sz w:val="21"/>
          <w:szCs w:val="21"/>
          <w:lang w:val="sr-Cyrl-RS" w:eastAsia="sr-Cyrl-RS"/>
        </w:rPr>
        <w:t>(</w:t>
      </w:r>
      <w:r w:rsidRPr="001C1F67">
        <w:rPr>
          <w:rFonts w:ascii="Consolas" w:hAnsi="Consolas"/>
          <w:color w:val="B5CEA8"/>
          <w:sz w:val="21"/>
          <w:szCs w:val="21"/>
          <w:lang w:val="sr-Cyrl-RS" w:eastAsia="sr-Cyrl-RS"/>
        </w:rPr>
        <w:t>404</w:t>
      </w:r>
      <w:r w:rsidRPr="001C1F67">
        <w:rPr>
          <w:rFonts w:ascii="Consolas" w:hAnsi="Consolas"/>
          <w:color w:val="D4D4D4"/>
          <w:sz w:val="21"/>
          <w:szCs w:val="21"/>
          <w:lang w:val="sr-Cyrl-RS" w:eastAsia="sr-Cyrl-RS"/>
        </w:rPr>
        <w:t>);</w:t>
      </w:r>
    </w:p>
    <w:p w14:paraId="76B043AE"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echo</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"Selected user doesn't exist."</w:t>
      </w:r>
      <w:r w:rsidRPr="001C1F67">
        <w:rPr>
          <w:rFonts w:ascii="Consolas" w:hAnsi="Consolas"/>
          <w:color w:val="D4D4D4"/>
          <w:sz w:val="21"/>
          <w:szCs w:val="21"/>
          <w:lang w:val="sr-Cyrl-RS" w:eastAsia="sr-Cyrl-RS"/>
        </w:rPr>
        <w:t>);</w:t>
      </w:r>
    </w:p>
    <w:p w14:paraId="63216FBB"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die</w:t>
      </w:r>
      <w:r w:rsidRPr="001C1F67">
        <w:rPr>
          <w:rFonts w:ascii="Consolas" w:hAnsi="Consolas"/>
          <w:color w:val="D4D4D4"/>
          <w:sz w:val="21"/>
          <w:szCs w:val="21"/>
          <w:lang w:val="sr-Cyrl-RS" w:eastAsia="sr-Cyrl-RS"/>
        </w:rPr>
        <w:t>;</w:t>
      </w:r>
    </w:p>
    <w:p w14:paraId="14C84D26"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p>
    <w:p w14:paraId="63447A14"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DCDCAA"/>
          <w:sz w:val="21"/>
          <w:szCs w:val="21"/>
          <w:lang w:val="sr-Cyrl-RS" w:eastAsia="sr-Cyrl-RS"/>
        </w:rPr>
        <w:t>preg_match</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$regExpUsername</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$username</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$noErrors</w:t>
      </w:r>
      <w:r w:rsidRPr="001C1F67">
        <w:rPr>
          <w:rFonts w:ascii="Consolas" w:hAnsi="Consolas"/>
          <w:color w:val="D4D4D4"/>
          <w:sz w:val="21"/>
          <w:szCs w:val="21"/>
          <w:lang w:val="sr-Cyrl-RS" w:eastAsia="sr-Cyrl-RS"/>
        </w:rPr>
        <w:t> = </w:t>
      </w:r>
      <w:r w:rsidRPr="001C1F67">
        <w:rPr>
          <w:rFonts w:ascii="Consolas" w:hAnsi="Consolas"/>
          <w:color w:val="569CD6"/>
          <w:sz w:val="21"/>
          <w:szCs w:val="21"/>
          <w:lang w:val="sr-Cyrl-RS" w:eastAsia="sr-Cyrl-RS"/>
        </w:rPr>
        <w:t>false</w:t>
      </w:r>
      <w:r w:rsidRPr="001C1F67">
        <w:rPr>
          <w:rFonts w:ascii="Consolas" w:hAnsi="Consolas"/>
          <w:color w:val="D4D4D4"/>
          <w:sz w:val="21"/>
          <w:szCs w:val="21"/>
          <w:lang w:val="sr-Cyrl-RS" w:eastAsia="sr-Cyrl-RS"/>
        </w:rPr>
        <w:t>;</w:t>
      </w:r>
    </w:p>
    <w:p w14:paraId="550C31D9"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DCDCAA"/>
          <w:sz w:val="21"/>
          <w:szCs w:val="21"/>
          <w:lang w:val="sr-Cyrl-RS" w:eastAsia="sr-Cyrl-RS"/>
        </w:rPr>
        <w:t>preg_match</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$regExpEmail</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$email</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$noErrors</w:t>
      </w:r>
      <w:r w:rsidRPr="001C1F67">
        <w:rPr>
          <w:rFonts w:ascii="Consolas" w:hAnsi="Consolas"/>
          <w:color w:val="D4D4D4"/>
          <w:sz w:val="21"/>
          <w:szCs w:val="21"/>
          <w:lang w:val="sr-Cyrl-RS" w:eastAsia="sr-Cyrl-RS"/>
        </w:rPr>
        <w:t> = </w:t>
      </w:r>
      <w:r w:rsidRPr="001C1F67">
        <w:rPr>
          <w:rFonts w:ascii="Consolas" w:hAnsi="Consolas"/>
          <w:color w:val="569CD6"/>
          <w:sz w:val="21"/>
          <w:szCs w:val="21"/>
          <w:lang w:val="sr-Cyrl-RS" w:eastAsia="sr-Cyrl-RS"/>
        </w:rPr>
        <w:t>false</w:t>
      </w:r>
      <w:r w:rsidRPr="001C1F67">
        <w:rPr>
          <w:rFonts w:ascii="Consolas" w:hAnsi="Consolas"/>
          <w:color w:val="D4D4D4"/>
          <w:sz w:val="21"/>
          <w:szCs w:val="21"/>
          <w:lang w:val="sr-Cyrl-RS" w:eastAsia="sr-Cyrl-RS"/>
        </w:rPr>
        <w:t>;</w:t>
      </w:r>
    </w:p>
    <w:p w14:paraId="4FE130D7"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$changePassword</w:t>
      </w:r>
      <w:r w:rsidRPr="001C1F67">
        <w:rPr>
          <w:rFonts w:ascii="Consolas" w:hAnsi="Consolas"/>
          <w:color w:val="D4D4D4"/>
          <w:sz w:val="21"/>
          <w:szCs w:val="21"/>
          <w:lang w:val="sr-Cyrl-RS" w:eastAsia="sr-Cyrl-RS"/>
        </w:rPr>
        <w:t>) {</w:t>
      </w:r>
    </w:p>
    <w:p w14:paraId="0D1B8E3C"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DCDCAA"/>
          <w:sz w:val="21"/>
          <w:szCs w:val="21"/>
          <w:lang w:val="sr-Cyrl-RS" w:eastAsia="sr-Cyrl-RS"/>
        </w:rPr>
        <w:t>preg_match</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$regExpPassword</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$password</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$noErrors</w:t>
      </w:r>
      <w:r w:rsidRPr="001C1F67">
        <w:rPr>
          <w:rFonts w:ascii="Consolas" w:hAnsi="Consolas"/>
          <w:color w:val="D4D4D4"/>
          <w:sz w:val="21"/>
          <w:szCs w:val="21"/>
          <w:lang w:val="sr-Cyrl-RS" w:eastAsia="sr-Cyrl-RS"/>
        </w:rPr>
        <w:t> = </w:t>
      </w:r>
      <w:r w:rsidRPr="001C1F67">
        <w:rPr>
          <w:rFonts w:ascii="Consolas" w:hAnsi="Consolas"/>
          <w:color w:val="569CD6"/>
          <w:sz w:val="21"/>
          <w:szCs w:val="21"/>
          <w:lang w:val="sr-Cyrl-RS" w:eastAsia="sr-Cyrl-RS"/>
        </w:rPr>
        <w:t>false</w:t>
      </w:r>
      <w:r w:rsidRPr="001C1F67">
        <w:rPr>
          <w:rFonts w:ascii="Consolas" w:hAnsi="Consolas"/>
          <w:color w:val="D4D4D4"/>
          <w:sz w:val="21"/>
          <w:szCs w:val="21"/>
          <w:lang w:val="sr-Cyrl-RS" w:eastAsia="sr-Cyrl-RS"/>
        </w:rPr>
        <w:t>;</w:t>
      </w:r>
    </w:p>
    <w:p w14:paraId="752C5D60"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p>
    <w:p w14:paraId="420713F3"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DCDCAA"/>
          <w:sz w:val="21"/>
          <w:szCs w:val="21"/>
          <w:lang w:val="sr-Cyrl-RS" w:eastAsia="sr-Cyrl-RS"/>
        </w:rPr>
        <w:t>exists</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'roles'</w:t>
      </w:r>
      <w:r w:rsidRPr="001C1F67">
        <w:rPr>
          <w:rFonts w:ascii="Consolas" w:hAnsi="Consolas"/>
          <w:color w:val="D4D4D4"/>
          <w:sz w:val="21"/>
          <w:szCs w:val="21"/>
          <w:lang w:val="sr-Cyrl-RS" w:eastAsia="sr-Cyrl-RS"/>
        </w:rPr>
        <w:t>, </w:t>
      </w:r>
      <w:r w:rsidRPr="001C1F67">
        <w:rPr>
          <w:rFonts w:ascii="Consolas" w:hAnsi="Consolas"/>
          <w:color w:val="CE9178"/>
          <w:sz w:val="21"/>
          <w:szCs w:val="21"/>
          <w:lang w:val="sr-Cyrl-RS" w:eastAsia="sr-Cyrl-RS"/>
        </w:rPr>
        <w:t>'id'</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$role</w:t>
      </w:r>
      <w:r w:rsidRPr="001C1F67">
        <w:rPr>
          <w:rFonts w:ascii="Consolas" w:hAnsi="Consolas"/>
          <w:color w:val="D4D4D4"/>
          <w:sz w:val="21"/>
          <w:szCs w:val="21"/>
          <w:lang w:val="sr-Cyrl-RS" w:eastAsia="sr-Cyrl-RS"/>
        </w:rPr>
        <w:t>)) {</w:t>
      </w:r>
    </w:p>
    <w:p w14:paraId="249536A8"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$noErrors</w:t>
      </w:r>
      <w:r w:rsidRPr="001C1F67">
        <w:rPr>
          <w:rFonts w:ascii="Consolas" w:hAnsi="Consolas"/>
          <w:color w:val="D4D4D4"/>
          <w:sz w:val="21"/>
          <w:szCs w:val="21"/>
          <w:lang w:val="sr-Cyrl-RS" w:eastAsia="sr-Cyrl-RS"/>
        </w:rPr>
        <w:t> = </w:t>
      </w:r>
      <w:r w:rsidRPr="001C1F67">
        <w:rPr>
          <w:rFonts w:ascii="Consolas" w:hAnsi="Consolas"/>
          <w:color w:val="569CD6"/>
          <w:sz w:val="21"/>
          <w:szCs w:val="21"/>
          <w:lang w:val="sr-Cyrl-RS" w:eastAsia="sr-Cyrl-RS"/>
        </w:rPr>
        <w:t>false</w:t>
      </w:r>
      <w:r w:rsidRPr="001C1F67">
        <w:rPr>
          <w:rFonts w:ascii="Consolas" w:hAnsi="Consolas"/>
          <w:color w:val="D4D4D4"/>
          <w:sz w:val="21"/>
          <w:szCs w:val="21"/>
          <w:lang w:val="sr-Cyrl-RS" w:eastAsia="sr-Cyrl-RS"/>
        </w:rPr>
        <w:t>;</w:t>
      </w:r>
    </w:p>
    <w:p w14:paraId="0B5E9BA8"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http_response_code</w:t>
      </w:r>
      <w:r w:rsidRPr="001C1F67">
        <w:rPr>
          <w:rFonts w:ascii="Consolas" w:hAnsi="Consolas"/>
          <w:color w:val="D4D4D4"/>
          <w:sz w:val="21"/>
          <w:szCs w:val="21"/>
          <w:lang w:val="sr-Cyrl-RS" w:eastAsia="sr-Cyrl-RS"/>
        </w:rPr>
        <w:t>(</w:t>
      </w:r>
      <w:r w:rsidRPr="001C1F67">
        <w:rPr>
          <w:rFonts w:ascii="Consolas" w:hAnsi="Consolas"/>
          <w:color w:val="B5CEA8"/>
          <w:sz w:val="21"/>
          <w:szCs w:val="21"/>
          <w:lang w:val="sr-Cyrl-RS" w:eastAsia="sr-Cyrl-RS"/>
        </w:rPr>
        <w:t>404</w:t>
      </w:r>
      <w:r w:rsidRPr="001C1F67">
        <w:rPr>
          <w:rFonts w:ascii="Consolas" w:hAnsi="Consolas"/>
          <w:color w:val="D4D4D4"/>
          <w:sz w:val="21"/>
          <w:szCs w:val="21"/>
          <w:lang w:val="sr-Cyrl-RS" w:eastAsia="sr-Cyrl-RS"/>
        </w:rPr>
        <w:t>);</w:t>
      </w:r>
    </w:p>
    <w:p w14:paraId="47864097"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echo</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"Selected role doesn't exist."</w:t>
      </w:r>
      <w:r w:rsidRPr="001C1F67">
        <w:rPr>
          <w:rFonts w:ascii="Consolas" w:hAnsi="Consolas"/>
          <w:color w:val="D4D4D4"/>
          <w:sz w:val="21"/>
          <w:szCs w:val="21"/>
          <w:lang w:val="sr-Cyrl-RS" w:eastAsia="sr-Cyrl-RS"/>
        </w:rPr>
        <w:t>);</w:t>
      </w:r>
    </w:p>
    <w:p w14:paraId="0468C26B"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die</w:t>
      </w:r>
      <w:r w:rsidRPr="001C1F67">
        <w:rPr>
          <w:rFonts w:ascii="Consolas" w:hAnsi="Consolas"/>
          <w:color w:val="D4D4D4"/>
          <w:sz w:val="21"/>
          <w:szCs w:val="21"/>
          <w:lang w:val="sr-Cyrl-RS" w:eastAsia="sr-Cyrl-RS"/>
        </w:rPr>
        <w:t>;</w:t>
      </w:r>
    </w:p>
    <w:p w14:paraId="41F72304"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p>
    <w:p w14:paraId="4107275F"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$active</w:t>
      </w:r>
      <w:r w:rsidRPr="001C1F67">
        <w:rPr>
          <w:rFonts w:ascii="Consolas" w:hAnsi="Consolas"/>
          <w:color w:val="D4D4D4"/>
          <w:sz w:val="21"/>
          <w:szCs w:val="21"/>
          <w:lang w:val="sr-Cyrl-RS" w:eastAsia="sr-Cyrl-RS"/>
        </w:rPr>
        <w:t> != </w:t>
      </w:r>
      <w:r w:rsidRPr="001C1F67">
        <w:rPr>
          <w:rFonts w:ascii="Consolas" w:hAnsi="Consolas"/>
          <w:color w:val="B5CEA8"/>
          <w:sz w:val="21"/>
          <w:szCs w:val="21"/>
          <w:lang w:val="sr-Cyrl-RS" w:eastAsia="sr-Cyrl-RS"/>
        </w:rPr>
        <w:t>1</w:t>
      </w:r>
      <w:r w:rsidRPr="001C1F67">
        <w:rPr>
          <w:rFonts w:ascii="Consolas" w:hAnsi="Consolas"/>
          <w:color w:val="D4D4D4"/>
          <w:sz w:val="21"/>
          <w:szCs w:val="21"/>
          <w:lang w:val="sr-Cyrl-RS" w:eastAsia="sr-Cyrl-RS"/>
        </w:rPr>
        <w:t> &amp;&amp; </w:t>
      </w:r>
      <w:r w:rsidRPr="001C1F67">
        <w:rPr>
          <w:rFonts w:ascii="Consolas" w:hAnsi="Consolas"/>
          <w:color w:val="9CDCFE"/>
          <w:sz w:val="21"/>
          <w:szCs w:val="21"/>
          <w:lang w:val="sr-Cyrl-RS" w:eastAsia="sr-Cyrl-RS"/>
        </w:rPr>
        <w:t>$active</w:t>
      </w:r>
      <w:r w:rsidRPr="001C1F67">
        <w:rPr>
          <w:rFonts w:ascii="Consolas" w:hAnsi="Consolas"/>
          <w:color w:val="D4D4D4"/>
          <w:sz w:val="21"/>
          <w:szCs w:val="21"/>
          <w:lang w:val="sr-Cyrl-RS" w:eastAsia="sr-Cyrl-RS"/>
        </w:rPr>
        <w:t> != </w:t>
      </w:r>
      <w:r w:rsidRPr="001C1F67">
        <w:rPr>
          <w:rFonts w:ascii="Consolas" w:hAnsi="Consolas"/>
          <w:color w:val="B5CEA8"/>
          <w:sz w:val="21"/>
          <w:szCs w:val="21"/>
          <w:lang w:val="sr-Cyrl-RS" w:eastAsia="sr-Cyrl-RS"/>
        </w:rPr>
        <w:t>0</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$noErrors</w:t>
      </w:r>
      <w:r w:rsidRPr="001C1F67">
        <w:rPr>
          <w:rFonts w:ascii="Consolas" w:hAnsi="Consolas"/>
          <w:color w:val="D4D4D4"/>
          <w:sz w:val="21"/>
          <w:szCs w:val="21"/>
          <w:lang w:val="sr-Cyrl-RS" w:eastAsia="sr-Cyrl-RS"/>
        </w:rPr>
        <w:t> = </w:t>
      </w:r>
      <w:r w:rsidRPr="001C1F67">
        <w:rPr>
          <w:rFonts w:ascii="Consolas" w:hAnsi="Consolas"/>
          <w:color w:val="569CD6"/>
          <w:sz w:val="21"/>
          <w:szCs w:val="21"/>
          <w:lang w:val="sr-Cyrl-RS" w:eastAsia="sr-Cyrl-RS"/>
        </w:rPr>
        <w:t>false</w:t>
      </w:r>
      <w:r w:rsidRPr="001C1F67">
        <w:rPr>
          <w:rFonts w:ascii="Consolas" w:hAnsi="Consolas"/>
          <w:color w:val="D4D4D4"/>
          <w:sz w:val="21"/>
          <w:szCs w:val="21"/>
          <w:lang w:val="sr-Cyrl-RS" w:eastAsia="sr-Cyrl-RS"/>
        </w:rPr>
        <w:t>;</w:t>
      </w:r>
    </w:p>
    <w:p w14:paraId="4A7E35F6"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$noErrors</w:t>
      </w:r>
      <w:r w:rsidRPr="001C1F67">
        <w:rPr>
          <w:rFonts w:ascii="Consolas" w:hAnsi="Consolas"/>
          <w:color w:val="D4D4D4"/>
          <w:sz w:val="21"/>
          <w:szCs w:val="21"/>
          <w:lang w:val="sr-Cyrl-RS" w:eastAsia="sr-Cyrl-RS"/>
        </w:rPr>
        <w:t>) {</w:t>
      </w:r>
    </w:p>
    <w:p w14:paraId="66E8FF06"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$alreadyExists</w:t>
      </w:r>
      <w:r w:rsidRPr="001C1F67">
        <w:rPr>
          <w:rFonts w:ascii="Consolas" w:hAnsi="Consolas"/>
          <w:color w:val="D4D4D4"/>
          <w:sz w:val="21"/>
          <w:szCs w:val="21"/>
          <w:lang w:val="sr-Cyrl-RS" w:eastAsia="sr-Cyrl-RS"/>
        </w:rPr>
        <w:t> = </w:t>
      </w:r>
      <w:r w:rsidRPr="001C1F67">
        <w:rPr>
          <w:rFonts w:ascii="Consolas" w:hAnsi="Consolas"/>
          <w:color w:val="569CD6"/>
          <w:sz w:val="21"/>
          <w:szCs w:val="21"/>
          <w:lang w:val="sr-Cyrl-RS" w:eastAsia="sr-Cyrl-RS"/>
        </w:rPr>
        <w:t>false</w:t>
      </w:r>
      <w:r w:rsidRPr="001C1F67">
        <w:rPr>
          <w:rFonts w:ascii="Consolas" w:hAnsi="Consolas"/>
          <w:color w:val="D4D4D4"/>
          <w:sz w:val="21"/>
          <w:szCs w:val="21"/>
          <w:lang w:val="sr-Cyrl-RS" w:eastAsia="sr-Cyrl-RS"/>
        </w:rPr>
        <w:t>;</w:t>
      </w:r>
    </w:p>
    <w:p w14:paraId="138C6F29"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$errorMessage</w:t>
      </w:r>
      <w:r w:rsidRPr="001C1F67">
        <w:rPr>
          <w:rFonts w:ascii="Consolas" w:hAnsi="Consolas"/>
          <w:color w:val="D4D4D4"/>
          <w:sz w:val="21"/>
          <w:szCs w:val="21"/>
          <w:lang w:val="sr-Cyrl-RS" w:eastAsia="sr-Cyrl-RS"/>
        </w:rPr>
        <w:t> = </w:t>
      </w:r>
      <w:r w:rsidRPr="001C1F67">
        <w:rPr>
          <w:rFonts w:ascii="Consolas" w:hAnsi="Consolas"/>
          <w:color w:val="CE9178"/>
          <w:sz w:val="21"/>
          <w:szCs w:val="21"/>
          <w:lang w:val="sr-Cyrl-RS" w:eastAsia="sr-Cyrl-RS"/>
        </w:rPr>
        <w:t>''</w:t>
      </w:r>
      <w:r w:rsidRPr="001C1F67">
        <w:rPr>
          <w:rFonts w:ascii="Consolas" w:hAnsi="Consolas"/>
          <w:color w:val="D4D4D4"/>
          <w:sz w:val="21"/>
          <w:szCs w:val="21"/>
          <w:lang w:val="sr-Cyrl-RS" w:eastAsia="sr-Cyrl-RS"/>
        </w:rPr>
        <w:t>;</w:t>
      </w:r>
    </w:p>
    <w:p w14:paraId="0D91338A"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DCDCAA"/>
          <w:sz w:val="21"/>
          <w:szCs w:val="21"/>
          <w:lang w:val="sr-Cyrl-RS" w:eastAsia="sr-Cyrl-RS"/>
        </w:rPr>
        <w:t>userExists</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$email</w:t>
      </w:r>
      <w:r w:rsidRPr="001C1F67">
        <w:rPr>
          <w:rFonts w:ascii="Consolas" w:hAnsi="Consolas"/>
          <w:color w:val="D4D4D4"/>
          <w:sz w:val="21"/>
          <w:szCs w:val="21"/>
          <w:lang w:val="sr-Cyrl-RS" w:eastAsia="sr-Cyrl-RS"/>
        </w:rPr>
        <w:t>, </w:t>
      </w:r>
      <w:r w:rsidRPr="001C1F67">
        <w:rPr>
          <w:rFonts w:ascii="Consolas" w:hAnsi="Consolas"/>
          <w:color w:val="CE9178"/>
          <w:sz w:val="21"/>
          <w:szCs w:val="21"/>
          <w:lang w:val="sr-Cyrl-RS" w:eastAsia="sr-Cyrl-RS"/>
        </w:rPr>
        <w:t>'email'</w:t>
      </w:r>
      <w:r w:rsidRPr="001C1F67">
        <w:rPr>
          <w:rFonts w:ascii="Consolas" w:hAnsi="Consolas"/>
          <w:color w:val="D4D4D4"/>
          <w:sz w:val="21"/>
          <w:szCs w:val="21"/>
          <w:lang w:val="sr-Cyrl-RS" w:eastAsia="sr-Cyrl-RS"/>
        </w:rPr>
        <w:t>) &amp;&amp; </w:t>
      </w:r>
      <w:r w:rsidRPr="001C1F67">
        <w:rPr>
          <w:rFonts w:ascii="Consolas" w:hAnsi="Consolas"/>
          <w:color w:val="DCDCAA"/>
          <w:sz w:val="21"/>
          <w:szCs w:val="21"/>
          <w:lang w:val="sr-Cyrl-RS" w:eastAsia="sr-Cyrl-RS"/>
        </w:rPr>
        <w:t>getUserById</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$id</w:t>
      </w:r>
      <w:r w:rsidRPr="001C1F67">
        <w:rPr>
          <w:rFonts w:ascii="Consolas" w:hAnsi="Consolas"/>
          <w:color w:val="D4D4D4"/>
          <w:sz w:val="21"/>
          <w:szCs w:val="21"/>
          <w:lang w:val="sr-Cyrl-RS" w:eastAsia="sr-Cyrl-RS"/>
        </w:rPr>
        <w:t>)-&gt;</w:t>
      </w:r>
      <w:r w:rsidRPr="001C1F67">
        <w:rPr>
          <w:rFonts w:ascii="Consolas" w:hAnsi="Consolas"/>
          <w:color w:val="9CDCFE"/>
          <w:sz w:val="21"/>
          <w:szCs w:val="21"/>
          <w:lang w:val="sr-Cyrl-RS" w:eastAsia="sr-Cyrl-RS"/>
        </w:rPr>
        <w:t>email</w:t>
      </w:r>
      <w:r w:rsidRPr="001C1F67">
        <w:rPr>
          <w:rFonts w:ascii="Consolas" w:hAnsi="Consolas"/>
          <w:color w:val="D4D4D4"/>
          <w:sz w:val="21"/>
          <w:szCs w:val="21"/>
          <w:lang w:val="sr-Cyrl-RS" w:eastAsia="sr-Cyrl-RS"/>
        </w:rPr>
        <w:t> != </w:t>
      </w:r>
      <w:r w:rsidRPr="001C1F67">
        <w:rPr>
          <w:rFonts w:ascii="Consolas" w:hAnsi="Consolas"/>
          <w:color w:val="9CDCFE"/>
          <w:sz w:val="21"/>
          <w:szCs w:val="21"/>
          <w:lang w:val="sr-Cyrl-RS" w:eastAsia="sr-Cyrl-RS"/>
        </w:rPr>
        <w:t>$email</w:t>
      </w:r>
      <w:r w:rsidRPr="001C1F67">
        <w:rPr>
          <w:rFonts w:ascii="Consolas" w:hAnsi="Consolas"/>
          <w:color w:val="D4D4D4"/>
          <w:sz w:val="21"/>
          <w:szCs w:val="21"/>
          <w:lang w:val="sr-Cyrl-RS" w:eastAsia="sr-Cyrl-RS"/>
        </w:rPr>
        <w:t>) {</w:t>
      </w:r>
    </w:p>
    <w:p w14:paraId="1672FF17"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$alreadyExists</w:t>
      </w:r>
      <w:r w:rsidRPr="001C1F67">
        <w:rPr>
          <w:rFonts w:ascii="Consolas" w:hAnsi="Consolas"/>
          <w:color w:val="D4D4D4"/>
          <w:sz w:val="21"/>
          <w:szCs w:val="21"/>
          <w:lang w:val="sr-Cyrl-RS" w:eastAsia="sr-Cyrl-RS"/>
        </w:rPr>
        <w:t> = </w:t>
      </w:r>
      <w:r w:rsidRPr="001C1F67">
        <w:rPr>
          <w:rFonts w:ascii="Consolas" w:hAnsi="Consolas"/>
          <w:color w:val="569CD6"/>
          <w:sz w:val="21"/>
          <w:szCs w:val="21"/>
          <w:lang w:val="sr-Cyrl-RS" w:eastAsia="sr-Cyrl-RS"/>
        </w:rPr>
        <w:t>true</w:t>
      </w:r>
      <w:r w:rsidRPr="001C1F67">
        <w:rPr>
          <w:rFonts w:ascii="Consolas" w:hAnsi="Consolas"/>
          <w:color w:val="D4D4D4"/>
          <w:sz w:val="21"/>
          <w:szCs w:val="21"/>
          <w:lang w:val="sr-Cyrl-RS" w:eastAsia="sr-Cyrl-RS"/>
        </w:rPr>
        <w:t>;</w:t>
      </w:r>
    </w:p>
    <w:p w14:paraId="54B0D38C"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$errorMessage</w:t>
      </w:r>
      <w:r w:rsidRPr="001C1F67">
        <w:rPr>
          <w:rFonts w:ascii="Consolas" w:hAnsi="Consolas"/>
          <w:color w:val="D4D4D4"/>
          <w:sz w:val="21"/>
          <w:szCs w:val="21"/>
          <w:lang w:val="sr-Cyrl-RS" w:eastAsia="sr-Cyrl-RS"/>
        </w:rPr>
        <w:t> .= </w:t>
      </w:r>
      <w:r w:rsidRPr="001C1F67">
        <w:rPr>
          <w:rFonts w:ascii="Consolas" w:hAnsi="Consolas"/>
          <w:color w:val="CE9178"/>
          <w:sz w:val="21"/>
          <w:szCs w:val="21"/>
          <w:lang w:val="sr-Cyrl-RS" w:eastAsia="sr-Cyrl-RS"/>
        </w:rPr>
        <w:t>"- That email is already in use.&lt;br/&gt;"</w:t>
      </w:r>
      <w:r w:rsidRPr="001C1F67">
        <w:rPr>
          <w:rFonts w:ascii="Consolas" w:hAnsi="Consolas"/>
          <w:color w:val="D4D4D4"/>
          <w:sz w:val="21"/>
          <w:szCs w:val="21"/>
          <w:lang w:val="sr-Cyrl-RS" w:eastAsia="sr-Cyrl-RS"/>
        </w:rPr>
        <w:t>;</w:t>
      </w:r>
    </w:p>
    <w:p w14:paraId="1EB0728F"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p>
    <w:p w14:paraId="7227A379"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DCDCAA"/>
          <w:sz w:val="21"/>
          <w:szCs w:val="21"/>
          <w:lang w:val="sr-Cyrl-RS" w:eastAsia="sr-Cyrl-RS"/>
        </w:rPr>
        <w:t>userExists</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$username</w:t>
      </w:r>
      <w:r w:rsidRPr="001C1F67">
        <w:rPr>
          <w:rFonts w:ascii="Consolas" w:hAnsi="Consolas"/>
          <w:color w:val="D4D4D4"/>
          <w:sz w:val="21"/>
          <w:szCs w:val="21"/>
          <w:lang w:val="sr-Cyrl-RS" w:eastAsia="sr-Cyrl-RS"/>
        </w:rPr>
        <w:t>, </w:t>
      </w:r>
      <w:r w:rsidRPr="001C1F67">
        <w:rPr>
          <w:rFonts w:ascii="Consolas" w:hAnsi="Consolas"/>
          <w:color w:val="CE9178"/>
          <w:sz w:val="21"/>
          <w:szCs w:val="21"/>
          <w:lang w:val="sr-Cyrl-RS" w:eastAsia="sr-Cyrl-RS"/>
        </w:rPr>
        <w:t>'username'</w:t>
      </w:r>
      <w:r w:rsidRPr="001C1F67">
        <w:rPr>
          <w:rFonts w:ascii="Consolas" w:hAnsi="Consolas"/>
          <w:color w:val="D4D4D4"/>
          <w:sz w:val="21"/>
          <w:szCs w:val="21"/>
          <w:lang w:val="sr-Cyrl-RS" w:eastAsia="sr-Cyrl-RS"/>
        </w:rPr>
        <w:t>) &amp;&amp; </w:t>
      </w:r>
      <w:r w:rsidRPr="001C1F67">
        <w:rPr>
          <w:rFonts w:ascii="Consolas" w:hAnsi="Consolas"/>
          <w:color w:val="DCDCAA"/>
          <w:sz w:val="21"/>
          <w:szCs w:val="21"/>
          <w:lang w:val="sr-Cyrl-RS" w:eastAsia="sr-Cyrl-RS"/>
        </w:rPr>
        <w:t>getUserById</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$id</w:t>
      </w:r>
      <w:r w:rsidRPr="001C1F67">
        <w:rPr>
          <w:rFonts w:ascii="Consolas" w:hAnsi="Consolas"/>
          <w:color w:val="D4D4D4"/>
          <w:sz w:val="21"/>
          <w:szCs w:val="21"/>
          <w:lang w:val="sr-Cyrl-RS" w:eastAsia="sr-Cyrl-RS"/>
        </w:rPr>
        <w:t>)-&gt;</w:t>
      </w:r>
      <w:r w:rsidRPr="001C1F67">
        <w:rPr>
          <w:rFonts w:ascii="Consolas" w:hAnsi="Consolas"/>
          <w:color w:val="9CDCFE"/>
          <w:sz w:val="21"/>
          <w:szCs w:val="21"/>
          <w:lang w:val="sr-Cyrl-RS" w:eastAsia="sr-Cyrl-RS"/>
        </w:rPr>
        <w:t>username</w:t>
      </w:r>
      <w:r w:rsidRPr="001C1F67">
        <w:rPr>
          <w:rFonts w:ascii="Consolas" w:hAnsi="Consolas"/>
          <w:color w:val="D4D4D4"/>
          <w:sz w:val="21"/>
          <w:szCs w:val="21"/>
          <w:lang w:val="sr-Cyrl-RS" w:eastAsia="sr-Cyrl-RS"/>
        </w:rPr>
        <w:t> != </w:t>
      </w:r>
      <w:r w:rsidRPr="001C1F67">
        <w:rPr>
          <w:rFonts w:ascii="Consolas" w:hAnsi="Consolas"/>
          <w:color w:val="9CDCFE"/>
          <w:sz w:val="21"/>
          <w:szCs w:val="21"/>
          <w:lang w:val="sr-Cyrl-RS" w:eastAsia="sr-Cyrl-RS"/>
        </w:rPr>
        <w:t>$username</w:t>
      </w:r>
      <w:r w:rsidRPr="001C1F67">
        <w:rPr>
          <w:rFonts w:ascii="Consolas" w:hAnsi="Consolas"/>
          <w:color w:val="D4D4D4"/>
          <w:sz w:val="21"/>
          <w:szCs w:val="21"/>
          <w:lang w:val="sr-Cyrl-RS" w:eastAsia="sr-Cyrl-RS"/>
        </w:rPr>
        <w:t>) {</w:t>
      </w:r>
    </w:p>
    <w:p w14:paraId="75B75CC1"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$alreadyExists</w:t>
      </w:r>
      <w:r w:rsidRPr="001C1F67">
        <w:rPr>
          <w:rFonts w:ascii="Consolas" w:hAnsi="Consolas"/>
          <w:color w:val="D4D4D4"/>
          <w:sz w:val="21"/>
          <w:szCs w:val="21"/>
          <w:lang w:val="sr-Cyrl-RS" w:eastAsia="sr-Cyrl-RS"/>
        </w:rPr>
        <w:t> = </w:t>
      </w:r>
      <w:r w:rsidRPr="001C1F67">
        <w:rPr>
          <w:rFonts w:ascii="Consolas" w:hAnsi="Consolas"/>
          <w:color w:val="569CD6"/>
          <w:sz w:val="21"/>
          <w:szCs w:val="21"/>
          <w:lang w:val="sr-Cyrl-RS" w:eastAsia="sr-Cyrl-RS"/>
        </w:rPr>
        <w:t>true</w:t>
      </w:r>
      <w:r w:rsidRPr="001C1F67">
        <w:rPr>
          <w:rFonts w:ascii="Consolas" w:hAnsi="Consolas"/>
          <w:color w:val="D4D4D4"/>
          <w:sz w:val="21"/>
          <w:szCs w:val="21"/>
          <w:lang w:val="sr-Cyrl-RS" w:eastAsia="sr-Cyrl-RS"/>
        </w:rPr>
        <w:t>;</w:t>
      </w:r>
    </w:p>
    <w:p w14:paraId="166E4570"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lastRenderedPageBreak/>
        <w:t>                </w:t>
      </w:r>
      <w:r w:rsidRPr="001C1F67">
        <w:rPr>
          <w:rFonts w:ascii="Consolas" w:hAnsi="Consolas"/>
          <w:color w:val="9CDCFE"/>
          <w:sz w:val="21"/>
          <w:szCs w:val="21"/>
          <w:lang w:val="sr-Cyrl-RS" w:eastAsia="sr-Cyrl-RS"/>
        </w:rPr>
        <w:t>$errorMessage</w:t>
      </w:r>
      <w:r w:rsidRPr="001C1F67">
        <w:rPr>
          <w:rFonts w:ascii="Consolas" w:hAnsi="Consolas"/>
          <w:color w:val="D4D4D4"/>
          <w:sz w:val="21"/>
          <w:szCs w:val="21"/>
          <w:lang w:val="sr-Cyrl-RS" w:eastAsia="sr-Cyrl-RS"/>
        </w:rPr>
        <w:t> .= </w:t>
      </w:r>
      <w:r w:rsidRPr="001C1F67">
        <w:rPr>
          <w:rFonts w:ascii="Consolas" w:hAnsi="Consolas"/>
          <w:color w:val="CE9178"/>
          <w:sz w:val="21"/>
          <w:szCs w:val="21"/>
          <w:lang w:val="sr-Cyrl-RS" w:eastAsia="sr-Cyrl-RS"/>
        </w:rPr>
        <w:t>"- That username is already in use.&lt;br/&gt;"</w:t>
      </w:r>
      <w:r w:rsidRPr="001C1F67">
        <w:rPr>
          <w:rFonts w:ascii="Consolas" w:hAnsi="Consolas"/>
          <w:color w:val="D4D4D4"/>
          <w:sz w:val="21"/>
          <w:szCs w:val="21"/>
          <w:lang w:val="sr-Cyrl-RS" w:eastAsia="sr-Cyrl-RS"/>
        </w:rPr>
        <w:t>;</w:t>
      </w:r>
    </w:p>
    <w:p w14:paraId="1F6A8DC4"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p>
    <w:p w14:paraId="55CD54E5"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$alreadyExists</w:t>
      </w:r>
      <w:r w:rsidRPr="001C1F67">
        <w:rPr>
          <w:rFonts w:ascii="Consolas" w:hAnsi="Consolas"/>
          <w:color w:val="D4D4D4"/>
          <w:sz w:val="21"/>
          <w:szCs w:val="21"/>
          <w:lang w:val="sr-Cyrl-RS" w:eastAsia="sr-Cyrl-RS"/>
        </w:rPr>
        <w:t>) {</w:t>
      </w:r>
    </w:p>
    <w:p w14:paraId="413EB3FA"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http_response_code</w:t>
      </w:r>
      <w:r w:rsidRPr="001C1F67">
        <w:rPr>
          <w:rFonts w:ascii="Consolas" w:hAnsi="Consolas"/>
          <w:color w:val="D4D4D4"/>
          <w:sz w:val="21"/>
          <w:szCs w:val="21"/>
          <w:lang w:val="sr-Cyrl-RS" w:eastAsia="sr-Cyrl-RS"/>
        </w:rPr>
        <w:t>(</w:t>
      </w:r>
      <w:r w:rsidRPr="001C1F67">
        <w:rPr>
          <w:rFonts w:ascii="Consolas" w:hAnsi="Consolas"/>
          <w:color w:val="B5CEA8"/>
          <w:sz w:val="21"/>
          <w:szCs w:val="21"/>
          <w:lang w:val="sr-Cyrl-RS" w:eastAsia="sr-Cyrl-RS"/>
        </w:rPr>
        <w:t>409</w:t>
      </w:r>
      <w:r w:rsidRPr="001C1F67">
        <w:rPr>
          <w:rFonts w:ascii="Consolas" w:hAnsi="Consolas"/>
          <w:color w:val="D4D4D4"/>
          <w:sz w:val="21"/>
          <w:szCs w:val="21"/>
          <w:lang w:val="sr-Cyrl-RS" w:eastAsia="sr-Cyrl-RS"/>
        </w:rPr>
        <w:t>);</w:t>
      </w:r>
    </w:p>
    <w:p w14:paraId="1D8B4F0C"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echo</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$errorMessage</w:t>
      </w:r>
      <w:r w:rsidRPr="001C1F67">
        <w:rPr>
          <w:rFonts w:ascii="Consolas" w:hAnsi="Consolas"/>
          <w:color w:val="D4D4D4"/>
          <w:sz w:val="21"/>
          <w:szCs w:val="21"/>
          <w:lang w:val="sr-Cyrl-RS" w:eastAsia="sr-Cyrl-RS"/>
        </w:rPr>
        <w:t>);</w:t>
      </w:r>
    </w:p>
    <w:p w14:paraId="04642EF1"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 </w:t>
      </w:r>
      <w:r w:rsidRPr="001C1F67">
        <w:rPr>
          <w:rFonts w:ascii="Consolas" w:hAnsi="Consolas"/>
          <w:color w:val="C586C0"/>
          <w:sz w:val="21"/>
          <w:szCs w:val="21"/>
          <w:lang w:val="sr-Cyrl-RS" w:eastAsia="sr-Cyrl-RS"/>
        </w:rPr>
        <w:t>else</w:t>
      </w:r>
      <w:r w:rsidRPr="001C1F67">
        <w:rPr>
          <w:rFonts w:ascii="Consolas" w:hAnsi="Consolas"/>
          <w:color w:val="D4D4D4"/>
          <w:sz w:val="21"/>
          <w:szCs w:val="21"/>
          <w:lang w:val="sr-Cyrl-RS" w:eastAsia="sr-Cyrl-RS"/>
        </w:rPr>
        <w:t> {</w:t>
      </w:r>
    </w:p>
    <w:p w14:paraId="12699424"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$changePassword</w:t>
      </w:r>
      <w:r w:rsidRPr="001C1F67">
        <w:rPr>
          <w:rFonts w:ascii="Consolas" w:hAnsi="Consolas"/>
          <w:color w:val="D4D4D4"/>
          <w:sz w:val="21"/>
          <w:szCs w:val="21"/>
          <w:lang w:val="sr-Cyrl-RS" w:eastAsia="sr-Cyrl-RS"/>
        </w:rPr>
        <w:t>) {</w:t>
      </w:r>
    </w:p>
    <w:p w14:paraId="7764F294"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DCDCAA"/>
          <w:sz w:val="21"/>
          <w:szCs w:val="21"/>
          <w:lang w:val="sr-Cyrl-RS" w:eastAsia="sr-Cyrl-RS"/>
        </w:rPr>
        <w:t>updateUser</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$id</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$username</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$email</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$password</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$role</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$active</w:t>
      </w:r>
      <w:r w:rsidRPr="001C1F67">
        <w:rPr>
          <w:rFonts w:ascii="Consolas" w:hAnsi="Consolas"/>
          <w:color w:val="D4D4D4"/>
          <w:sz w:val="21"/>
          <w:szCs w:val="21"/>
          <w:lang w:val="sr-Cyrl-RS" w:eastAsia="sr-Cyrl-RS"/>
        </w:rPr>
        <w:t>)) {</w:t>
      </w:r>
    </w:p>
    <w:p w14:paraId="76BB1F3C"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http_response_code</w:t>
      </w:r>
      <w:r w:rsidRPr="001C1F67">
        <w:rPr>
          <w:rFonts w:ascii="Consolas" w:hAnsi="Consolas"/>
          <w:color w:val="D4D4D4"/>
          <w:sz w:val="21"/>
          <w:szCs w:val="21"/>
          <w:lang w:val="sr-Cyrl-RS" w:eastAsia="sr-Cyrl-RS"/>
        </w:rPr>
        <w:t>(</w:t>
      </w:r>
      <w:r w:rsidRPr="001C1F67">
        <w:rPr>
          <w:rFonts w:ascii="Consolas" w:hAnsi="Consolas"/>
          <w:color w:val="B5CEA8"/>
          <w:sz w:val="21"/>
          <w:szCs w:val="21"/>
          <w:lang w:val="sr-Cyrl-RS" w:eastAsia="sr-Cyrl-RS"/>
        </w:rPr>
        <w:t>200</w:t>
      </w:r>
      <w:r w:rsidRPr="001C1F67">
        <w:rPr>
          <w:rFonts w:ascii="Consolas" w:hAnsi="Consolas"/>
          <w:color w:val="D4D4D4"/>
          <w:sz w:val="21"/>
          <w:szCs w:val="21"/>
          <w:lang w:val="sr-Cyrl-RS" w:eastAsia="sr-Cyrl-RS"/>
        </w:rPr>
        <w:t>);</w:t>
      </w:r>
    </w:p>
    <w:p w14:paraId="03AA2A3A"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echo</w:t>
      </w:r>
      <w:r w:rsidRPr="001C1F67">
        <w:rPr>
          <w:rFonts w:ascii="Consolas" w:hAnsi="Consolas"/>
          <w:color w:val="D4D4D4"/>
          <w:sz w:val="21"/>
          <w:szCs w:val="21"/>
          <w:lang w:val="sr-Cyrl-RS" w:eastAsia="sr-Cyrl-RS"/>
        </w:rPr>
        <w:t>(</w:t>
      </w:r>
      <w:r w:rsidRPr="001C1F67">
        <w:rPr>
          <w:rFonts w:ascii="Consolas" w:hAnsi="Consolas"/>
          <w:color w:val="569CD6"/>
          <w:sz w:val="21"/>
          <w:szCs w:val="21"/>
          <w:lang w:val="sr-Cyrl-RS" w:eastAsia="sr-Cyrl-RS"/>
        </w:rPr>
        <w:t>true</w:t>
      </w:r>
      <w:r w:rsidRPr="001C1F67">
        <w:rPr>
          <w:rFonts w:ascii="Consolas" w:hAnsi="Consolas"/>
          <w:color w:val="D4D4D4"/>
          <w:sz w:val="21"/>
          <w:szCs w:val="21"/>
          <w:lang w:val="sr-Cyrl-RS" w:eastAsia="sr-Cyrl-RS"/>
        </w:rPr>
        <w:t>);</w:t>
      </w:r>
    </w:p>
    <w:p w14:paraId="32229610"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 </w:t>
      </w:r>
      <w:r w:rsidRPr="001C1F67">
        <w:rPr>
          <w:rFonts w:ascii="Consolas" w:hAnsi="Consolas"/>
          <w:color w:val="C586C0"/>
          <w:sz w:val="21"/>
          <w:szCs w:val="21"/>
          <w:lang w:val="sr-Cyrl-RS" w:eastAsia="sr-Cyrl-RS"/>
        </w:rPr>
        <w:t>else</w:t>
      </w:r>
      <w:r w:rsidRPr="001C1F67">
        <w:rPr>
          <w:rFonts w:ascii="Consolas" w:hAnsi="Consolas"/>
          <w:color w:val="D4D4D4"/>
          <w:sz w:val="21"/>
          <w:szCs w:val="21"/>
          <w:lang w:val="sr-Cyrl-RS" w:eastAsia="sr-Cyrl-RS"/>
        </w:rPr>
        <w:t> {</w:t>
      </w:r>
    </w:p>
    <w:p w14:paraId="73E3B6FB"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http_response_code</w:t>
      </w:r>
      <w:r w:rsidRPr="001C1F67">
        <w:rPr>
          <w:rFonts w:ascii="Consolas" w:hAnsi="Consolas"/>
          <w:color w:val="D4D4D4"/>
          <w:sz w:val="21"/>
          <w:szCs w:val="21"/>
          <w:lang w:val="sr-Cyrl-RS" w:eastAsia="sr-Cyrl-RS"/>
        </w:rPr>
        <w:t>(</w:t>
      </w:r>
      <w:r w:rsidRPr="001C1F67">
        <w:rPr>
          <w:rFonts w:ascii="Consolas" w:hAnsi="Consolas"/>
          <w:color w:val="B5CEA8"/>
          <w:sz w:val="21"/>
          <w:szCs w:val="21"/>
          <w:lang w:val="sr-Cyrl-RS" w:eastAsia="sr-Cyrl-RS"/>
        </w:rPr>
        <w:t>500</w:t>
      </w:r>
      <w:r w:rsidRPr="001C1F67">
        <w:rPr>
          <w:rFonts w:ascii="Consolas" w:hAnsi="Consolas"/>
          <w:color w:val="D4D4D4"/>
          <w:sz w:val="21"/>
          <w:szCs w:val="21"/>
          <w:lang w:val="sr-Cyrl-RS" w:eastAsia="sr-Cyrl-RS"/>
        </w:rPr>
        <w:t>);</w:t>
      </w:r>
    </w:p>
    <w:p w14:paraId="01EFACDB"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echo</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"Error."</w:t>
      </w:r>
      <w:r w:rsidRPr="001C1F67">
        <w:rPr>
          <w:rFonts w:ascii="Consolas" w:hAnsi="Consolas"/>
          <w:color w:val="D4D4D4"/>
          <w:sz w:val="21"/>
          <w:szCs w:val="21"/>
          <w:lang w:val="sr-Cyrl-RS" w:eastAsia="sr-Cyrl-RS"/>
        </w:rPr>
        <w:t>);</w:t>
      </w:r>
    </w:p>
    <w:p w14:paraId="62C6EFCD"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p>
    <w:p w14:paraId="04EA65B1"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 </w:t>
      </w:r>
      <w:r w:rsidRPr="001C1F67">
        <w:rPr>
          <w:rFonts w:ascii="Consolas" w:hAnsi="Consolas"/>
          <w:color w:val="C586C0"/>
          <w:sz w:val="21"/>
          <w:szCs w:val="21"/>
          <w:lang w:val="sr-Cyrl-RS" w:eastAsia="sr-Cyrl-RS"/>
        </w:rPr>
        <w:t>else</w:t>
      </w:r>
      <w:r w:rsidRPr="001C1F67">
        <w:rPr>
          <w:rFonts w:ascii="Consolas" w:hAnsi="Consolas"/>
          <w:color w:val="D4D4D4"/>
          <w:sz w:val="21"/>
          <w:szCs w:val="21"/>
          <w:lang w:val="sr-Cyrl-RS" w:eastAsia="sr-Cyrl-RS"/>
        </w:rPr>
        <w:t> {</w:t>
      </w:r>
    </w:p>
    <w:p w14:paraId="2F4BF618"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C586C0"/>
          <w:sz w:val="21"/>
          <w:szCs w:val="21"/>
          <w:lang w:val="sr-Cyrl-RS" w:eastAsia="sr-Cyrl-RS"/>
        </w:rPr>
        <w:t>if</w:t>
      </w:r>
      <w:r w:rsidRPr="001C1F67">
        <w:rPr>
          <w:rFonts w:ascii="Consolas" w:hAnsi="Consolas"/>
          <w:color w:val="D4D4D4"/>
          <w:sz w:val="21"/>
          <w:szCs w:val="21"/>
          <w:lang w:val="sr-Cyrl-RS" w:eastAsia="sr-Cyrl-RS"/>
        </w:rPr>
        <w:t>(</w:t>
      </w:r>
      <w:r w:rsidRPr="001C1F67">
        <w:rPr>
          <w:rFonts w:ascii="Consolas" w:hAnsi="Consolas"/>
          <w:color w:val="DCDCAA"/>
          <w:sz w:val="21"/>
          <w:szCs w:val="21"/>
          <w:lang w:val="sr-Cyrl-RS" w:eastAsia="sr-Cyrl-RS"/>
        </w:rPr>
        <w:t>updateUserNoPassword</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$id</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$username</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$email</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$role</w:t>
      </w:r>
      <w:r w:rsidRPr="001C1F67">
        <w:rPr>
          <w:rFonts w:ascii="Consolas" w:hAnsi="Consolas"/>
          <w:color w:val="D4D4D4"/>
          <w:sz w:val="21"/>
          <w:szCs w:val="21"/>
          <w:lang w:val="sr-Cyrl-RS" w:eastAsia="sr-Cyrl-RS"/>
        </w:rPr>
        <w:t>, </w:t>
      </w:r>
      <w:r w:rsidRPr="001C1F67">
        <w:rPr>
          <w:rFonts w:ascii="Consolas" w:hAnsi="Consolas"/>
          <w:color w:val="9CDCFE"/>
          <w:sz w:val="21"/>
          <w:szCs w:val="21"/>
          <w:lang w:val="sr-Cyrl-RS" w:eastAsia="sr-Cyrl-RS"/>
        </w:rPr>
        <w:t>$active</w:t>
      </w:r>
      <w:r w:rsidRPr="001C1F67">
        <w:rPr>
          <w:rFonts w:ascii="Consolas" w:hAnsi="Consolas"/>
          <w:color w:val="D4D4D4"/>
          <w:sz w:val="21"/>
          <w:szCs w:val="21"/>
          <w:lang w:val="sr-Cyrl-RS" w:eastAsia="sr-Cyrl-RS"/>
        </w:rPr>
        <w:t>)) {</w:t>
      </w:r>
    </w:p>
    <w:p w14:paraId="102CB271"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http_response_code</w:t>
      </w:r>
      <w:r w:rsidRPr="001C1F67">
        <w:rPr>
          <w:rFonts w:ascii="Consolas" w:hAnsi="Consolas"/>
          <w:color w:val="D4D4D4"/>
          <w:sz w:val="21"/>
          <w:szCs w:val="21"/>
          <w:lang w:val="sr-Cyrl-RS" w:eastAsia="sr-Cyrl-RS"/>
        </w:rPr>
        <w:t>(</w:t>
      </w:r>
      <w:r w:rsidRPr="001C1F67">
        <w:rPr>
          <w:rFonts w:ascii="Consolas" w:hAnsi="Consolas"/>
          <w:color w:val="B5CEA8"/>
          <w:sz w:val="21"/>
          <w:szCs w:val="21"/>
          <w:lang w:val="sr-Cyrl-RS" w:eastAsia="sr-Cyrl-RS"/>
        </w:rPr>
        <w:t>200</w:t>
      </w:r>
      <w:r w:rsidRPr="001C1F67">
        <w:rPr>
          <w:rFonts w:ascii="Consolas" w:hAnsi="Consolas"/>
          <w:color w:val="D4D4D4"/>
          <w:sz w:val="21"/>
          <w:szCs w:val="21"/>
          <w:lang w:val="sr-Cyrl-RS" w:eastAsia="sr-Cyrl-RS"/>
        </w:rPr>
        <w:t>);</w:t>
      </w:r>
    </w:p>
    <w:p w14:paraId="1DC6439D"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echo</w:t>
      </w:r>
      <w:r w:rsidRPr="001C1F67">
        <w:rPr>
          <w:rFonts w:ascii="Consolas" w:hAnsi="Consolas"/>
          <w:color w:val="D4D4D4"/>
          <w:sz w:val="21"/>
          <w:szCs w:val="21"/>
          <w:lang w:val="sr-Cyrl-RS" w:eastAsia="sr-Cyrl-RS"/>
        </w:rPr>
        <w:t>(</w:t>
      </w:r>
      <w:r w:rsidRPr="001C1F67">
        <w:rPr>
          <w:rFonts w:ascii="Consolas" w:hAnsi="Consolas"/>
          <w:color w:val="569CD6"/>
          <w:sz w:val="21"/>
          <w:szCs w:val="21"/>
          <w:lang w:val="sr-Cyrl-RS" w:eastAsia="sr-Cyrl-RS"/>
        </w:rPr>
        <w:t>true</w:t>
      </w:r>
      <w:r w:rsidRPr="001C1F67">
        <w:rPr>
          <w:rFonts w:ascii="Consolas" w:hAnsi="Consolas"/>
          <w:color w:val="D4D4D4"/>
          <w:sz w:val="21"/>
          <w:szCs w:val="21"/>
          <w:lang w:val="sr-Cyrl-RS" w:eastAsia="sr-Cyrl-RS"/>
        </w:rPr>
        <w:t>);</w:t>
      </w:r>
    </w:p>
    <w:p w14:paraId="5A1C981A"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 </w:t>
      </w:r>
      <w:r w:rsidRPr="001C1F67">
        <w:rPr>
          <w:rFonts w:ascii="Consolas" w:hAnsi="Consolas"/>
          <w:color w:val="C586C0"/>
          <w:sz w:val="21"/>
          <w:szCs w:val="21"/>
          <w:lang w:val="sr-Cyrl-RS" w:eastAsia="sr-Cyrl-RS"/>
        </w:rPr>
        <w:t>else</w:t>
      </w:r>
      <w:r w:rsidRPr="001C1F67">
        <w:rPr>
          <w:rFonts w:ascii="Consolas" w:hAnsi="Consolas"/>
          <w:color w:val="D4D4D4"/>
          <w:sz w:val="21"/>
          <w:szCs w:val="21"/>
          <w:lang w:val="sr-Cyrl-RS" w:eastAsia="sr-Cyrl-RS"/>
        </w:rPr>
        <w:t> {</w:t>
      </w:r>
    </w:p>
    <w:p w14:paraId="160414E2"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http_response_code</w:t>
      </w:r>
      <w:r w:rsidRPr="001C1F67">
        <w:rPr>
          <w:rFonts w:ascii="Consolas" w:hAnsi="Consolas"/>
          <w:color w:val="D4D4D4"/>
          <w:sz w:val="21"/>
          <w:szCs w:val="21"/>
          <w:lang w:val="sr-Cyrl-RS" w:eastAsia="sr-Cyrl-RS"/>
        </w:rPr>
        <w:t>(</w:t>
      </w:r>
      <w:r w:rsidRPr="001C1F67">
        <w:rPr>
          <w:rFonts w:ascii="Consolas" w:hAnsi="Consolas"/>
          <w:color w:val="B5CEA8"/>
          <w:sz w:val="21"/>
          <w:szCs w:val="21"/>
          <w:lang w:val="sr-Cyrl-RS" w:eastAsia="sr-Cyrl-RS"/>
        </w:rPr>
        <w:t>500</w:t>
      </w:r>
      <w:r w:rsidRPr="001C1F67">
        <w:rPr>
          <w:rFonts w:ascii="Consolas" w:hAnsi="Consolas"/>
          <w:color w:val="D4D4D4"/>
          <w:sz w:val="21"/>
          <w:szCs w:val="21"/>
          <w:lang w:val="sr-Cyrl-RS" w:eastAsia="sr-Cyrl-RS"/>
        </w:rPr>
        <w:t>);</w:t>
      </w:r>
    </w:p>
    <w:p w14:paraId="35A1EA1C"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echo</w:t>
      </w:r>
      <w:r w:rsidRPr="001C1F67">
        <w:rPr>
          <w:rFonts w:ascii="Consolas" w:hAnsi="Consolas"/>
          <w:color w:val="D4D4D4"/>
          <w:sz w:val="21"/>
          <w:szCs w:val="21"/>
          <w:lang w:val="sr-Cyrl-RS" w:eastAsia="sr-Cyrl-RS"/>
        </w:rPr>
        <w:t>(</w:t>
      </w:r>
      <w:r w:rsidRPr="001C1F67">
        <w:rPr>
          <w:rFonts w:ascii="Consolas" w:hAnsi="Consolas"/>
          <w:color w:val="CE9178"/>
          <w:sz w:val="21"/>
          <w:szCs w:val="21"/>
          <w:lang w:val="sr-Cyrl-RS" w:eastAsia="sr-Cyrl-RS"/>
        </w:rPr>
        <w:t>"Error."</w:t>
      </w:r>
      <w:r w:rsidRPr="001C1F67">
        <w:rPr>
          <w:rFonts w:ascii="Consolas" w:hAnsi="Consolas"/>
          <w:color w:val="D4D4D4"/>
          <w:sz w:val="21"/>
          <w:szCs w:val="21"/>
          <w:lang w:val="sr-Cyrl-RS" w:eastAsia="sr-Cyrl-RS"/>
        </w:rPr>
        <w:t>);</w:t>
      </w:r>
    </w:p>
    <w:p w14:paraId="1F9EFD01"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p>
    <w:p w14:paraId="315CD81F"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p>
    <w:p w14:paraId="51DBDF0C"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p>
    <w:p w14:paraId="7B08BBA1"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 </w:t>
      </w:r>
      <w:r w:rsidRPr="001C1F67">
        <w:rPr>
          <w:rFonts w:ascii="Consolas" w:hAnsi="Consolas"/>
          <w:color w:val="C586C0"/>
          <w:sz w:val="21"/>
          <w:szCs w:val="21"/>
          <w:lang w:val="sr-Cyrl-RS" w:eastAsia="sr-Cyrl-RS"/>
        </w:rPr>
        <w:t>else</w:t>
      </w:r>
      <w:r w:rsidRPr="001C1F67">
        <w:rPr>
          <w:rFonts w:ascii="Consolas" w:hAnsi="Consolas"/>
          <w:color w:val="D4D4D4"/>
          <w:sz w:val="21"/>
          <w:szCs w:val="21"/>
          <w:lang w:val="sr-Cyrl-RS" w:eastAsia="sr-Cyrl-RS"/>
        </w:rPr>
        <w:t> {</w:t>
      </w:r>
    </w:p>
    <w:p w14:paraId="1912FB63"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http_response_code</w:t>
      </w:r>
      <w:r w:rsidRPr="001C1F67">
        <w:rPr>
          <w:rFonts w:ascii="Consolas" w:hAnsi="Consolas"/>
          <w:color w:val="D4D4D4"/>
          <w:sz w:val="21"/>
          <w:szCs w:val="21"/>
          <w:lang w:val="sr-Cyrl-RS" w:eastAsia="sr-Cyrl-RS"/>
        </w:rPr>
        <w:t>(</w:t>
      </w:r>
      <w:r w:rsidRPr="001C1F67">
        <w:rPr>
          <w:rFonts w:ascii="Consolas" w:hAnsi="Consolas"/>
          <w:color w:val="B5CEA8"/>
          <w:sz w:val="21"/>
          <w:szCs w:val="21"/>
          <w:lang w:val="sr-Cyrl-RS" w:eastAsia="sr-Cyrl-RS"/>
        </w:rPr>
        <w:t>409</w:t>
      </w:r>
      <w:r w:rsidRPr="001C1F67">
        <w:rPr>
          <w:rFonts w:ascii="Consolas" w:hAnsi="Consolas"/>
          <w:color w:val="D4D4D4"/>
          <w:sz w:val="21"/>
          <w:szCs w:val="21"/>
          <w:lang w:val="sr-Cyrl-RS" w:eastAsia="sr-Cyrl-RS"/>
        </w:rPr>
        <w:t>);</w:t>
      </w:r>
    </w:p>
    <w:p w14:paraId="0842CE06"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var_dump</w:t>
      </w:r>
      <w:r w:rsidRPr="001C1F67">
        <w:rPr>
          <w:rFonts w:ascii="Consolas" w:hAnsi="Consolas"/>
          <w:color w:val="D4D4D4"/>
          <w:sz w:val="21"/>
          <w:szCs w:val="21"/>
          <w:lang w:val="sr-Cyrl-RS" w:eastAsia="sr-Cyrl-RS"/>
        </w:rPr>
        <w:t>(</w:t>
      </w:r>
      <w:r w:rsidRPr="001C1F67">
        <w:rPr>
          <w:rFonts w:ascii="Consolas" w:hAnsi="Consolas"/>
          <w:color w:val="9CDCFE"/>
          <w:sz w:val="21"/>
          <w:szCs w:val="21"/>
          <w:lang w:val="sr-Cyrl-RS" w:eastAsia="sr-Cyrl-RS"/>
        </w:rPr>
        <w:t>$changePassword</w:t>
      </w:r>
      <w:r w:rsidRPr="001C1F67">
        <w:rPr>
          <w:rFonts w:ascii="Consolas" w:hAnsi="Consolas"/>
          <w:color w:val="D4D4D4"/>
          <w:sz w:val="21"/>
          <w:szCs w:val="21"/>
          <w:lang w:val="sr-Cyrl-RS" w:eastAsia="sr-Cyrl-RS"/>
        </w:rPr>
        <w:t>);</w:t>
      </w:r>
    </w:p>
    <w:p w14:paraId="05E6737B"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p>
    <w:p w14:paraId="74E8EB1B"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 </w:t>
      </w:r>
      <w:r w:rsidRPr="001C1F67">
        <w:rPr>
          <w:rFonts w:ascii="Consolas" w:hAnsi="Consolas"/>
          <w:color w:val="C586C0"/>
          <w:sz w:val="21"/>
          <w:szCs w:val="21"/>
          <w:lang w:val="sr-Cyrl-RS" w:eastAsia="sr-Cyrl-RS"/>
        </w:rPr>
        <w:t>else</w:t>
      </w:r>
      <w:r w:rsidRPr="001C1F67">
        <w:rPr>
          <w:rFonts w:ascii="Consolas" w:hAnsi="Consolas"/>
          <w:color w:val="D4D4D4"/>
          <w:sz w:val="21"/>
          <w:szCs w:val="21"/>
          <w:lang w:val="sr-Cyrl-RS" w:eastAsia="sr-Cyrl-RS"/>
        </w:rPr>
        <w:t> {</w:t>
      </w:r>
    </w:p>
    <w:p w14:paraId="26905835"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r w:rsidRPr="001C1F67">
        <w:rPr>
          <w:rFonts w:ascii="Consolas" w:hAnsi="Consolas"/>
          <w:color w:val="DCDCAA"/>
          <w:sz w:val="21"/>
          <w:szCs w:val="21"/>
          <w:lang w:val="sr-Cyrl-RS" w:eastAsia="sr-Cyrl-RS"/>
        </w:rPr>
        <w:t>http_response_code</w:t>
      </w:r>
      <w:r w:rsidRPr="001C1F67">
        <w:rPr>
          <w:rFonts w:ascii="Consolas" w:hAnsi="Consolas"/>
          <w:color w:val="D4D4D4"/>
          <w:sz w:val="21"/>
          <w:szCs w:val="21"/>
          <w:lang w:val="sr-Cyrl-RS" w:eastAsia="sr-Cyrl-RS"/>
        </w:rPr>
        <w:t>(</w:t>
      </w:r>
      <w:r w:rsidRPr="001C1F67">
        <w:rPr>
          <w:rFonts w:ascii="Consolas" w:hAnsi="Consolas"/>
          <w:color w:val="B5CEA8"/>
          <w:sz w:val="21"/>
          <w:szCs w:val="21"/>
          <w:lang w:val="sr-Cyrl-RS" w:eastAsia="sr-Cyrl-RS"/>
        </w:rPr>
        <w:t>400</w:t>
      </w:r>
      <w:r w:rsidRPr="001C1F67">
        <w:rPr>
          <w:rFonts w:ascii="Consolas" w:hAnsi="Consolas"/>
          <w:color w:val="D4D4D4"/>
          <w:sz w:val="21"/>
          <w:szCs w:val="21"/>
          <w:lang w:val="sr-Cyrl-RS" w:eastAsia="sr-Cyrl-RS"/>
        </w:rPr>
        <w:t>);</w:t>
      </w:r>
    </w:p>
    <w:p w14:paraId="0A94A43A"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D4D4D4"/>
          <w:sz w:val="21"/>
          <w:szCs w:val="21"/>
          <w:lang w:val="sr-Cyrl-RS" w:eastAsia="sr-Cyrl-RS"/>
        </w:rPr>
        <w:t>    }</w:t>
      </w:r>
    </w:p>
    <w:p w14:paraId="036CF6AD" w14:textId="77777777" w:rsidR="001C1F67" w:rsidRPr="001C1F67" w:rsidRDefault="001C1F67" w:rsidP="001C1F67">
      <w:pPr>
        <w:shd w:val="clear" w:color="auto" w:fill="1E1E1E"/>
        <w:spacing w:line="285" w:lineRule="atLeast"/>
        <w:rPr>
          <w:rFonts w:ascii="Consolas" w:hAnsi="Consolas"/>
          <w:color w:val="D4D4D4"/>
          <w:sz w:val="21"/>
          <w:szCs w:val="21"/>
          <w:lang w:val="sr-Cyrl-RS" w:eastAsia="sr-Cyrl-RS"/>
        </w:rPr>
      </w:pPr>
      <w:r w:rsidRPr="001C1F67">
        <w:rPr>
          <w:rFonts w:ascii="Consolas" w:hAnsi="Consolas"/>
          <w:color w:val="569CD6"/>
          <w:sz w:val="21"/>
          <w:szCs w:val="21"/>
          <w:lang w:val="sr-Cyrl-RS" w:eastAsia="sr-Cyrl-RS"/>
        </w:rPr>
        <w:t>?&gt;</w:t>
      </w:r>
    </w:p>
    <w:p w14:paraId="32658B35" w14:textId="77777777" w:rsidR="00BA04B0" w:rsidRDefault="00BA04B0">
      <w:pPr>
        <w:rPr>
          <w:rFonts w:ascii="Calibri" w:eastAsia="Calibri" w:hAnsi="Calibri" w:cs="Calibri"/>
          <w:color w:val="548DD4" w:themeColor="text2" w:themeTint="99"/>
          <w:sz w:val="40"/>
          <w:szCs w:val="40"/>
        </w:rPr>
      </w:pPr>
      <w:r>
        <w:rPr>
          <w:rFonts w:ascii="Calibri" w:hAnsi="Calibri" w:cs="Calibri"/>
          <w:sz w:val="40"/>
          <w:szCs w:val="40"/>
        </w:rPr>
        <w:br w:type="page"/>
      </w:r>
    </w:p>
    <w:p w14:paraId="7C9A308A" w14:textId="1C3778CC" w:rsidR="00BA04B0" w:rsidRDefault="00BA04B0" w:rsidP="00BA04B0">
      <w:pPr>
        <w:pStyle w:val="Heading3"/>
        <w:rPr>
          <w:rFonts w:ascii="Calibri" w:hAnsi="Calibri" w:cs="Calibri"/>
          <w:sz w:val="40"/>
          <w:szCs w:val="40"/>
        </w:rPr>
      </w:pPr>
      <w:bookmarkStart w:id="64" w:name="_Toc66306976"/>
      <w:r>
        <w:lastRenderedPageBreak/>
        <w:t>edit-</w:t>
      </w:r>
      <w:proofErr w:type="spellStart"/>
      <w:r>
        <w:t>os.php</w:t>
      </w:r>
      <w:bookmarkEnd w:id="64"/>
      <w:proofErr w:type="spellEnd"/>
      <w:r>
        <w:rPr>
          <w:rFonts w:ascii="Calibri" w:hAnsi="Calibri" w:cs="Calibri"/>
          <w:sz w:val="40"/>
          <w:szCs w:val="40"/>
        </w:rPr>
        <w:t xml:space="preserve"> </w:t>
      </w:r>
    </w:p>
    <w:p w14:paraId="111649F6"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569CD6"/>
          <w:sz w:val="21"/>
          <w:szCs w:val="21"/>
          <w:lang w:val="sr-Cyrl-RS" w:eastAsia="sr-Cyrl-RS"/>
        </w:rPr>
        <w:t>&lt;?php</w:t>
      </w:r>
    </w:p>
    <w:p w14:paraId="1F2011F3"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session_start</w:t>
      </w:r>
      <w:r w:rsidRPr="00BA04B0">
        <w:rPr>
          <w:rFonts w:ascii="Consolas" w:hAnsi="Consolas"/>
          <w:color w:val="D4D4D4"/>
          <w:sz w:val="21"/>
          <w:szCs w:val="21"/>
          <w:lang w:val="sr-Cyrl-RS" w:eastAsia="sr-Cyrl-RS"/>
        </w:rPr>
        <w:t>();</w:t>
      </w:r>
    </w:p>
    <w:p w14:paraId="2C5D57DE"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include</w:t>
      </w:r>
      <w:r w:rsidRPr="00BA04B0">
        <w:rPr>
          <w:rFonts w:ascii="Consolas" w:hAnsi="Consolas"/>
          <w:color w:val="D4D4D4"/>
          <w:sz w:val="21"/>
          <w:szCs w:val="21"/>
          <w:lang w:val="sr-Cyrl-RS" w:eastAsia="sr-Cyrl-RS"/>
        </w:rPr>
        <w:t>(</w:t>
      </w:r>
      <w:r w:rsidRPr="00BA04B0">
        <w:rPr>
          <w:rFonts w:ascii="Consolas" w:hAnsi="Consolas"/>
          <w:color w:val="CE9178"/>
          <w:sz w:val="21"/>
          <w:szCs w:val="21"/>
          <w:lang w:val="sr-Cyrl-RS" w:eastAsia="sr-Cyrl-RS"/>
        </w:rPr>
        <w:t>"../../connection/connection.php"</w:t>
      </w:r>
      <w:r w:rsidRPr="00BA04B0">
        <w:rPr>
          <w:rFonts w:ascii="Consolas" w:hAnsi="Consolas"/>
          <w:color w:val="D4D4D4"/>
          <w:sz w:val="21"/>
          <w:szCs w:val="21"/>
          <w:lang w:val="sr-Cyrl-RS" w:eastAsia="sr-Cyrl-RS"/>
        </w:rPr>
        <w:t>);</w:t>
      </w:r>
    </w:p>
    <w:p w14:paraId="1400A928"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include</w:t>
      </w:r>
      <w:r w:rsidRPr="00BA04B0">
        <w:rPr>
          <w:rFonts w:ascii="Consolas" w:hAnsi="Consolas"/>
          <w:color w:val="D4D4D4"/>
          <w:sz w:val="21"/>
          <w:szCs w:val="21"/>
          <w:lang w:val="sr-Cyrl-RS" w:eastAsia="sr-Cyrl-RS"/>
        </w:rPr>
        <w:t>(</w:t>
      </w:r>
      <w:r w:rsidRPr="00BA04B0">
        <w:rPr>
          <w:rFonts w:ascii="Consolas" w:hAnsi="Consolas"/>
          <w:color w:val="CE9178"/>
          <w:sz w:val="21"/>
          <w:szCs w:val="21"/>
          <w:lang w:val="sr-Cyrl-RS" w:eastAsia="sr-Cyrl-RS"/>
        </w:rPr>
        <w:t>"../../functions.php"</w:t>
      </w:r>
      <w:r w:rsidRPr="00BA04B0">
        <w:rPr>
          <w:rFonts w:ascii="Consolas" w:hAnsi="Consolas"/>
          <w:color w:val="D4D4D4"/>
          <w:sz w:val="21"/>
          <w:szCs w:val="21"/>
          <w:lang w:val="sr-Cyrl-RS" w:eastAsia="sr-Cyrl-RS"/>
        </w:rPr>
        <w:t>);</w:t>
      </w:r>
    </w:p>
    <w:p w14:paraId="78661E46"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redirectTo404</w:t>
      </w:r>
      <w:r w:rsidRPr="00BA04B0">
        <w:rPr>
          <w:rFonts w:ascii="Consolas" w:hAnsi="Consolas"/>
          <w:color w:val="D4D4D4"/>
          <w:sz w:val="21"/>
          <w:szCs w:val="21"/>
          <w:lang w:val="sr-Cyrl-RS" w:eastAsia="sr-Cyrl-RS"/>
        </w:rPr>
        <w:t>();</w:t>
      </w:r>
    </w:p>
    <w:p w14:paraId="00A44CDC"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C586C0"/>
          <w:sz w:val="21"/>
          <w:szCs w:val="21"/>
          <w:lang w:val="sr-Cyrl-RS" w:eastAsia="sr-Cyrl-RS"/>
        </w:rPr>
        <w:t>if</w:t>
      </w:r>
      <w:r w:rsidRPr="00BA04B0">
        <w:rPr>
          <w:rFonts w:ascii="Consolas" w:hAnsi="Consolas"/>
          <w:color w:val="D4D4D4"/>
          <w:sz w:val="21"/>
          <w:szCs w:val="21"/>
          <w:lang w:val="sr-Cyrl-RS" w:eastAsia="sr-Cyrl-RS"/>
        </w:rPr>
        <w:t>(</w:t>
      </w:r>
      <w:r w:rsidRPr="00BA04B0">
        <w:rPr>
          <w:rFonts w:ascii="Consolas" w:hAnsi="Consolas"/>
          <w:color w:val="9CDCFE"/>
          <w:sz w:val="21"/>
          <w:szCs w:val="21"/>
          <w:lang w:val="sr-Cyrl-RS" w:eastAsia="sr-Cyrl-RS"/>
        </w:rPr>
        <w:t>$_SERVER</w:t>
      </w:r>
      <w:r w:rsidRPr="00BA04B0">
        <w:rPr>
          <w:rFonts w:ascii="Consolas" w:hAnsi="Consolas"/>
          <w:color w:val="D4D4D4"/>
          <w:sz w:val="21"/>
          <w:szCs w:val="21"/>
          <w:lang w:val="sr-Cyrl-RS" w:eastAsia="sr-Cyrl-RS"/>
        </w:rPr>
        <w:t>[</w:t>
      </w:r>
      <w:r w:rsidRPr="00BA04B0">
        <w:rPr>
          <w:rFonts w:ascii="Consolas" w:hAnsi="Consolas"/>
          <w:color w:val="CE9178"/>
          <w:sz w:val="21"/>
          <w:szCs w:val="21"/>
          <w:lang w:val="sr-Cyrl-RS" w:eastAsia="sr-Cyrl-RS"/>
        </w:rPr>
        <w:t>'REQUEST_METHOD'</w:t>
      </w:r>
      <w:r w:rsidRPr="00BA04B0">
        <w:rPr>
          <w:rFonts w:ascii="Consolas" w:hAnsi="Consolas"/>
          <w:color w:val="D4D4D4"/>
          <w:sz w:val="21"/>
          <w:szCs w:val="21"/>
          <w:lang w:val="sr-Cyrl-RS" w:eastAsia="sr-Cyrl-RS"/>
        </w:rPr>
        <w:t>] == </w:t>
      </w:r>
      <w:r w:rsidRPr="00BA04B0">
        <w:rPr>
          <w:rFonts w:ascii="Consolas" w:hAnsi="Consolas"/>
          <w:color w:val="CE9178"/>
          <w:sz w:val="21"/>
          <w:szCs w:val="21"/>
          <w:lang w:val="sr-Cyrl-RS" w:eastAsia="sr-Cyrl-RS"/>
        </w:rPr>
        <w:t>"POST"</w:t>
      </w:r>
      <w:r w:rsidRPr="00BA04B0">
        <w:rPr>
          <w:rFonts w:ascii="Consolas" w:hAnsi="Consolas"/>
          <w:color w:val="D4D4D4"/>
          <w:sz w:val="21"/>
          <w:szCs w:val="21"/>
          <w:lang w:val="sr-Cyrl-RS" w:eastAsia="sr-Cyrl-RS"/>
        </w:rPr>
        <w:t>) {</w:t>
      </w:r>
    </w:p>
    <w:p w14:paraId="3A2536EA"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$id</w:t>
      </w:r>
      <w:r w:rsidRPr="00BA04B0">
        <w:rPr>
          <w:rFonts w:ascii="Consolas" w:hAnsi="Consolas"/>
          <w:color w:val="D4D4D4"/>
          <w:sz w:val="21"/>
          <w:szCs w:val="21"/>
          <w:lang w:val="sr-Cyrl-RS" w:eastAsia="sr-Cyrl-RS"/>
        </w:rPr>
        <w:t> = </w:t>
      </w:r>
      <w:r w:rsidRPr="00BA04B0">
        <w:rPr>
          <w:rFonts w:ascii="Consolas" w:hAnsi="Consolas"/>
          <w:color w:val="9CDCFE"/>
          <w:sz w:val="21"/>
          <w:szCs w:val="21"/>
          <w:lang w:val="sr-Cyrl-RS" w:eastAsia="sr-Cyrl-RS"/>
        </w:rPr>
        <w:t>$_POST</w:t>
      </w:r>
      <w:r w:rsidRPr="00BA04B0">
        <w:rPr>
          <w:rFonts w:ascii="Consolas" w:hAnsi="Consolas"/>
          <w:color w:val="D4D4D4"/>
          <w:sz w:val="21"/>
          <w:szCs w:val="21"/>
          <w:lang w:val="sr-Cyrl-RS" w:eastAsia="sr-Cyrl-RS"/>
        </w:rPr>
        <w:t>[</w:t>
      </w:r>
      <w:r w:rsidRPr="00BA04B0">
        <w:rPr>
          <w:rFonts w:ascii="Consolas" w:hAnsi="Consolas"/>
          <w:color w:val="CE9178"/>
          <w:sz w:val="21"/>
          <w:szCs w:val="21"/>
          <w:lang w:val="sr-Cyrl-RS" w:eastAsia="sr-Cyrl-RS"/>
        </w:rPr>
        <w:t>'id'</w:t>
      </w:r>
      <w:r w:rsidRPr="00BA04B0">
        <w:rPr>
          <w:rFonts w:ascii="Consolas" w:hAnsi="Consolas"/>
          <w:color w:val="D4D4D4"/>
          <w:sz w:val="21"/>
          <w:szCs w:val="21"/>
          <w:lang w:val="sr-Cyrl-RS" w:eastAsia="sr-Cyrl-RS"/>
        </w:rPr>
        <w:t>];</w:t>
      </w:r>
    </w:p>
    <w:p w14:paraId="40B8822E"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$name</w:t>
      </w:r>
      <w:r w:rsidRPr="00BA04B0">
        <w:rPr>
          <w:rFonts w:ascii="Consolas" w:hAnsi="Consolas"/>
          <w:color w:val="D4D4D4"/>
          <w:sz w:val="21"/>
          <w:szCs w:val="21"/>
          <w:lang w:val="sr-Cyrl-RS" w:eastAsia="sr-Cyrl-RS"/>
        </w:rPr>
        <w:t> = </w:t>
      </w:r>
      <w:r w:rsidRPr="00BA04B0">
        <w:rPr>
          <w:rFonts w:ascii="Consolas" w:hAnsi="Consolas"/>
          <w:color w:val="9CDCFE"/>
          <w:sz w:val="21"/>
          <w:szCs w:val="21"/>
          <w:lang w:val="sr-Cyrl-RS" w:eastAsia="sr-Cyrl-RS"/>
        </w:rPr>
        <w:t>$_POST</w:t>
      </w:r>
      <w:r w:rsidRPr="00BA04B0">
        <w:rPr>
          <w:rFonts w:ascii="Consolas" w:hAnsi="Consolas"/>
          <w:color w:val="D4D4D4"/>
          <w:sz w:val="21"/>
          <w:szCs w:val="21"/>
          <w:lang w:val="sr-Cyrl-RS" w:eastAsia="sr-Cyrl-RS"/>
        </w:rPr>
        <w:t>[</w:t>
      </w:r>
      <w:r w:rsidRPr="00BA04B0">
        <w:rPr>
          <w:rFonts w:ascii="Consolas" w:hAnsi="Consolas"/>
          <w:color w:val="CE9178"/>
          <w:sz w:val="21"/>
          <w:szCs w:val="21"/>
          <w:lang w:val="sr-Cyrl-RS" w:eastAsia="sr-Cyrl-RS"/>
        </w:rPr>
        <w:t>'name'</w:t>
      </w:r>
      <w:r w:rsidRPr="00BA04B0">
        <w:rPr>
          <w:rFonts w:ascii="Consolas" w:hAnsi="Consolas"/>
          <w:color w:val="D4D4D4"/>
          <w:sz w:val="21"/>
          <w:szCs w:val="21"/>
          <w:lang w:val="sr-Cyrl-RS" w:eastAsia="sr-Cyrl-RS"/>
        </w:rPr>
        <w:t>];</w:t>
      </w:r>
    </w:p>
    <w:p w14:paraId="0166F57B"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p>
    <w:p w14:paraId="65E43032"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6A9955"/>
          <w:sz w:val="21"/>
          <w:szCs w:val="21"/>
          <w:lang w:val="sr-Cyrl-RS" w:eastAsia="sr-Cyrl-RS"/>
        </w:rPr>
        <w:t>// regular expressions</w:t>
      </w:r>
    </w:p>
    <w:p w14:paraId="7E19D710"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$regExpOS</w:t>
      </w:r>
      <w:r w:rsidRPr="00BA04B0">
        <w:rPr>
          <w:rFonts w:ascii="Consolas" w:hAnsi="Consolas"/>
          <w:color w:val="D4D4D4"/>
          <w:sz w:val="21"/>
          <w:szCs w:val="21"/>
          <w:lang w:val="sr-Cyrl-RS" w:eastAsia="sr-Cyrl-RS"/>
        </w:rPr>
        <w:t> = </w:t>
      </w:r>
      <w:r w:rsidRPr="00BA04B0">
        <w:rPr>
          <w:rFonts w:ascii="Consolas" w:hAnsi="Consolas"/>
          <w:color w:val="D16969"/>
          <w:sz w:val="21"/>
          <w:szCs w:val="21"/>
          <w:lang w:val="sr-Cyrl-RS" w:eastAsia="sr-Cyrl-RS"/>
        </w:rPr>
        <w:t>"/</w:t>
      </w:r>
      <w:r w:rsidRPr="00BA04B0">
        <w:rPr>
          <w:rFonts w:ascii="Consolas" w:hAnsi="Consolas"/>
          <w:color w:val="D4D4D4"/>
          <w:sz w:val="21"/>
          <w:szCs w:val="21"/>
          <w:lang w:val="sr-Cyrl-RS" w:eastAsia="sr-Cyrl-RS"/>
        </w:rPr>
        <w:t>^</w:t>
      </w:r>
      <w:r w:rsidRPr="00BA04B0">
        <w:rPr>
          <w:rFonts w:ascii="Consolas" w:hAnsi="Consolas"/>
          <w:color w:val="D16969"/>
          <w:sz w:val="21"/>
          <w:szCs w:val="21"/>
          <w:lang w:val="sr-Cyrl-RS" w:eastAsia="sr-Cyrl-RS"/>
        </w:rPr>
        <w:t>[A-Za-z\s]</w:t>
      </w:r>
      <w:r w:rsidRPr="00BA04B0">
        <w:rPr>
          <w:rFonts w:ascii="Consolas" w:hAnsi="Consolas"/>
          <w:color w:val="D4D4D4"/>
          <w:sz w:val="21"/>
          <w:szCs w:val="21"/>
          <w:lang w:val="sr-Cyrl-RS" w:eastAsia="sr-Cyrl-RS"/>
        </w:rPr>
        <w:t>+$</w:t>
      </w:r>
      <w:r w:rsidRPr="00BA04B0">
        <w:rPr>
          <w:rFonts w:ascii="Consolas" w:hAnsi="Consolas"/>
          <w:color w:val="D16969"/>
          <w:sz w:val="21"/>
          <w:szCs w:val="21"/>
          <w:lang w:val="sr-Cyrl-RS" w:eastAsia="sr-Cyrl-RS"/>
        </w:rPr>
        <w:t>/"</w:t>
      </w:r>
      <w:r w:rsidRPr="00BA04B0">
        <w:rPr>
          <w:rFonts w:ascii="Consolas" w:hAnsi="Consolas"/>
          <w:color w:val="D4D4D4"/>
          <w:sz w:val="21"/>
          <w:szCs w:val="21"/>
          <w:lang w:val="sr-Cyrl-RS" w:eastAsia="sr-Cyrl-RS"/>
        </w:rPr>
        <w:t>;</w:t>
      </w:r>
    </w:p>
    <w:p w14:paraId="405C7181"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p>
    <w:p w14:paraId="357B42E5"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6A9955"/>
          <w:sz w:val="21"/>
          <w:szCs w:val="21"/>
          <w:lang w:val="sr-Cyrl-RS" w:eastAsia="sr-Cyrl-RS"/>
        </w:rPr>
        <w:t>// form validation</w:t>
      </w:r>
    </w:p>
    <w:p w14:paraId="54C22DA5"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$noErrors</w:t>
      </w:r>
      <w:r w:rsidRPr="00BA04B0">
        <w:rPr>
          <w:rFonts w:ascii="Consolas" w:hAnsi="Consolas"/>
          <w:color w:val="D4D4D4"/>
          <w:sz w:val="21"/>
          <w:szCs w:val="21"/>
          <w:lang w:val="sr-Cyrl-RS" w:eastAsia="sr-Cyrl-RS"/>
        </w:rPr>
        <w:t> = </w:t>
      </w:r>
      <w:r w:rsidRPr="00BA04B0">
        <w:rPr>
          <w:rFonts w:ascii="Consolas" w:hAnsi="Consolas"/>
          <w:color w:val="569CD6"/>
          <w:sz w:val="21"/>
          <w:szCs w:val="21"/>
          <w:lang w:val="sr-Cyrl-RS" w:eastAsia="sr-Cyrl-RS"/>
        </w:rPr>
        <w:t>true</w:t>
      </w:r>
      <w:r w:rsidRPr="00BA04B0">
        <w:rPr>
          <w:rFonts w:ascii="Consolas" w:hAnsi="Consolas"/>
          <w:color w:val="D4D4D4"/>
          <w:sz w:val="21"/>
          <w:szCs w:val="21"/>
          <w:lang w:val="sr-Cyrl-RS" w:eastAsia="sr-Cyrl-RS"/>
        </w:rPr>
        <w:t>;</w:t>
      </w:r>
    </w:p>
    <w:p w14:paraId="385E06B5"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C586C0"/>
          <w:sz w:val="21"/>
          <w:szCs w:val="21"/>
          <w:lang w:val="sr-Cyrl-RS" w:eastAsia="sr-Cyrl-RS"/>
        </w:rPr>
        <w:t>if</w:t>
      </w:r>
      <w:r w:rsidRPr="00BA04B0">
        <w:rPr>
          <w:rFonts w:ascii="Consolas" w:hAnsi="Consolas"/>
          <w:color w:val="D4D4D4"/>
          <w:sz w:val="21"/>
          <w:szCs w:val="21"/>
          <w:lang w:val="sr-Cyrl-RS" w:eastAsia="sr-Cyrl-RS"/>
        </w:rPr>
        <w:t>(!</w:t>
      </w:r>
      <w:r w:rsidRPr="00BA04B0">
        <w:rPr>
          <w:rFonts w:ascii="Consolas" w:hAnsi="Consolas"/>
          <w:color w:val="DCDCAA"/>
          <w:sz w:val="21"/>
          <w:szCs w:val="21"/>
          <w:lang w:val="sr-Cyrl-RS" w:eastAsia="sr-Cyrl-RS"/>
        </w:rPr>
        <w:t>exists</w:t>
      </w:r>
      <w:r w:rsidRPr="00BA04B0">
        <w:rPr>
          <w:rFonts w:ascii="Consolas" w:hAnsi="Consolas"/>
          <w:color w:val="D4D4D4"/>
          <w:sz w:val="21"/>
          <w:szCs w:val="21"/>
          <w:lang w:val="sr-Cyrl-RS" w:eastAsia="sr-Cyrl-RS"/>
        </w:rPr>
        <w:t>(</w:t>
      </w:r>
      <w:r w:rsidRPr="00BA04B0">
        <w:rPr>
          <w:rFonts w:ascii="Consolas" w:hAnsi="Consolas"/>
          <w:color w:val="CE9178"/>
          <w:sz w:val="21"/>
          <w:szCs w:val="21"/>
          <w:lang w:val="sr-Cyrl-RS" w:eastAsia="sr-Cyrl-RS"/>
        </w:rPr>
        <w:t>'operatingsystems'</w:t>
      </w:r>
      <w:r w:rsidRPr="00BA04B0">
        <w:rPr>
          <w:rFonts w:ascii="Consolas" w:hAnsi="Consolas"/>
          <w:color w:val="D4D4D4"/>
          <w:sz w:val="21"/>
          <w:szCs w:val="21"/>
          <w:lang w:val="sr-Cyrl-RS" w:eastAsia="sr-Cyrl-RS"/>
        </w:rPr>
        <w:t>, </w:t>
      </w:r>
      <w:r w:rsidRPr="00BA04B0">
        <w:rPr>
          <w:rFonts w:ascii="Consolas" w:hAnsi="Consolas"/>
          <w:color w:val="CE9178"/>
          <w:sz w:val="21"/>
          <w:szCs w:val="21"/>
          <w:lang w:val="sr-Cyrl-RS" w:eastAsia="sr-Cyrl-RS"/>
        </w:rPr>
        <w:t>'id'</w:t>
      </w: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$id</w:t>
      </w:r>
      <w:r w:rsidRPr="00BA04B0">
        <w:rPr>
          <w:rFonts w:ascii="Consolas" w:hAnsi="Consolas"/>
          <w:color w:val="D4D4D4"/>
          <w:sz w:val="21"/>
          <w:szCs w:val="21"/>
          <w:lang w:val="sr-Cyrl-RS" w:eastAsia="sr-Cyrl-RS"/>
        </w:rPr>
        <w:t>)) {</w:t>
      </w:r>
    </w:p>
    <w:p w14:paraId="0A341996"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$noErrors</w:t>
      </w:r>
      <w:r w:rsidRPr="00BA04B0">
        <w:rPr>
          <w:rFonts w:ascii="Consolas" w:hAnsi="Consolas"/>
          <w:color w:val="D4D4D4"/>
          <w:sz w:val="21"/>
          <w:szCs w:val="21"/>
          <w:lang w:val="sr-Cyrl-RS" w:eastAsia="sr-Cyrl-RS"/>
        </w:rPr>
        <w:t> = </w:t>
      </w:r>
      <w:r w:rsidRPr="00BA04B0">
        <w:rPr>
          <w:rFonts w:ascii="Consolas" w:hAnsi="Consolas"/>
          <w:color w:val="569CD6"/>
          <w:sz w:val="21"/>
          <w:szCs w:val="21"/>
          <w:lang w:val="sr-Cyrl-RS" w:eastAsia="sr-Cyrl-RS"/>
        </w:rPr>
        <w:t>false</w:t>
      </w:r>
      <w:r w:rsidRPr="00BA04B0">
        <w:rPr>
          <w:rFonts w:ascii="Consolas" w:hAnsi="Consolas"/>
          <w:color w:val="D4D4D4"/>
          <w:sz w:val="21"/>
          <w:szCs w:val="21"/>
          <w:lang w:val="sr-Cyrl-RS" w:eastAsia="sr-Cyrl-RS"/>
        </w:rPr>
        <w:t>;</w:t>
      </w:r>
    </w:p>
    <w:p w14:paraId="0BC63C14"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http_response_code</w:t>
      </w:r>
      <w:r w:rsidRPr="00BA04B0">
        <w:rPr>
          <w:rFonts w:ascii="Consolas" w:hAnsi="Consolas"/>
          <w:color w:val="D4D4D4"/>
          <w:sz w:val="21"/>
          <w:szCs w:val="21"/>
          <w:lang w:val="sr-Cyrl-RS" w:eastAsia="sr-Cyrl-RS"/>
        </w:rPr>
        <w:t>(</w:t>
      </w:r>
      <w:r w:rsidRPr="00BA04B0">
        <w:rPr>
          <w:rFonts w:ascii="Consolas" w:hAnsi="Consolas"/>
          <w:color w:val="B5CEA8"/>
          <w:sz w:val="21"/>
          <w:szCs w:val="21"/>
          <w:lang w:val="sr-Cyrl-RS" w:eastAsia="sr-Cyrl-RS"/>
        </w:rPr>
        <w:t>404</w:t>
      </w:r>
      <w:r w:rsidRPr="00BA04B0">
        <w:rPr>
          <w:rFonts w:ascii="Consolas" w:hAnsi="Consolas"/>
          <w:color w:val="D4D4D4"/>
          <w:sz w:val="21"/>
          <w:szCs w:val="21"/>
          <w:lang w:val="sr-Cyrl-RS" w:eastAsia="sr-Cyrl-RS"/>
        </w:rPr>
        <w:t>);</w:t>
      </w:r>
    </w:p>
    <w:p w14:paraId="4EFB81AA"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echo</w:t>
      </w:r>
      <w:r w:rsidRPr="00BA04B0">
        <w:rPr>
          <w:rFonts w:ascii="Consolas" w:hAnsi="Consolas"/>
          <w:color w:val="D4D4D4"/>
          <w:sz w:val="21"/>
          <w:szCs w:val="21"/>
          <w:lang w:val="sr-Cyrl-RS" w:eastAsia="sr-Cyrl-RS"/>
        </w:rPr>
        <w:t>(</w:t>
      </w:r>
      <w:r w:rsidRPr="00BA04B0">
        <w:rPr>
          <w:rFonts w:ascii="Consolas" w:hAnsi="Consolas"/>
          <w:color w:val="CE9178"/>
          <w:sz w:val="21"/>
          <w:szCs w:val="21"/>
          <w:lang w:val="sr-Cyrl-RS" w:eastAsia="sr-Cyrl-RS"/>
        </w:rPr>
        <w:t>"Selected OS doesn't exist."</w:t>
      </w:r>
      <w:r w:rsidRPr="00BA04B0">
        <w:rPr>
          <w:rFonts w:ascii="Consolas" w:hAnsi="Consolas"/>
          <w:color w:val="D4D4D4"/>
          <w:sz w:val="21"/>
          <w:szCs w:val="21"/>
          <w:lang w:val="sr-Cyrl-RS" w:eastAsia="sr-Cyrl-RS"/>
        </w:rPr>
        <w:t>);</w:t>
      </w:r>
    </w:p>
    <w:p w14:paraId="21AA2BA7"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C586C0"/>
          <w:sz w:val="21"/>
          <w:szCs w:val="21"/>
          <w:lang w:val="sr-Cyrl-RS" w:eastAsia="sr-Cyrl-RS"/>
        </w:rPr>
        <w:t>die</w:t>
      </w:r>
      <w:r w:rsidRPr="00BA04B0">
        <w:rPr>
          <w:rFonts w:ascii="Consolas" w:hAnsi="Consolas"/>
          <w:color w:val="D4D4D4"/>
          <w:sz w:val="21"/>
          <w:szCs w:val="21"/>
          <w:lang w:val="sr-Cyrl-RS" w:eastAsia="sr-Cyrl-RS"/>
        </w:rPr>
        <w:t>;</w:t>
      </w:r>
    </w:p>
    <w:p w14:paraId="185977CB"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p>
    <w:p w14:paraId="3B555D38"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C586C0"/>
          <w:sz w:val="21"/>
          <w:szCs w:val="21"/>
          <w:lang w:val="sr-Cyrl-RS" w:eastAsia="sr-Cyrl-RS"/>
        </w:rPr>
        <w:t>if</w:t>
      </w:r>
      <w:r w:rsidRPr="00BA04B0">
        <w:rPr>
          <w:rFonts w:ascii="Consolas" w:hAnsi="Consolas"/>
          <w:color w:val="D4D4D4"/>
          <w:sz w:val="21"/>
          <w:szCs w:val="21"/>
          <w:lang w:val="sr-Cyrl-RS" w:eastAsia="sr-Cyrl-RS"/>
        </w:rPr>
        <w:t>(!</w:t>
      </w:r>
      <w:r w:rsidRPr="00BA04B0">
        <w:rPr>
          <w:rFonts w:ascii="Consolas" w:hAnsi="Consolas"/>
          <w:color w:val="DCDCAA"/>
          <w:sz w:val="21"/>
          <w:szCs w:val="21"/>
          <w:lang w:val="sr-Cyrl-RS" w:eastAsia="sr-Cyrl-RS"/>
        </w:rPr>
        <w:t>preg_match</w:t>
      </w:r>
      <w:r w:rsidRPr="00BA04B0">
        <w:rPr>
          <w:rFonts w:ascii="Consolas" w:hAnsi="Consolas"/>
          <w:color w:val="D4D4D4"/>
          <w:sz w:val="21"/>
          <w:szCs w:val="21"/>
          <w:lang w:val="sr-Cyrl-RS" w:eastAsia="sr-Cyrl-RS"/>
        </w:rPr>
        <w:t>(</w:t>
      </w:r>
      <w:r w:rsidRPr="00BA04B0">
        <w:rPr>
          <w:rFonts w:ascii="Consolas" w:hAnsi="Consolas"/>
          <w:color w:val="9CDCFE"/>
          <w:sz w:val="21"/>
          <w:szCs w:val="21"/>
          <w:lang w:val="sr-Cyrl-RS" w:eastAsia="sr-Cyrl-RS"/>
        </w:rPr>
        <w:t>$regExpOS</w:t>
      </w: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$name</w:t>
      </w: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$noErrors</w:t>
      </w:r>
      <w:r w:rsidRPr="00BA04B0">
        <w:rPr>
          <w:rFonts w:ascii="Consolas" w:hAnsi="Consolas"/>
          <w:color w:val="D4D4D4"/>
          <w:sz w:val="21"/>
          <w:szCs w:val="21"/>
          <w:lang w:val="sr-Cyrl-RS" w:eastAsia="sr-Cyrl-RS"/>
        </w:rPr>
        <w:t> = </w:t>
      </w:r>
      <w:r w:rsidRPr="00BA04B0">
        <w:rPr>
          <w:rFonts w:ascii="Consolas" w:hAnsi="Consolas"/>
          <w:color w:val="569CD6"/>
          <w:sz w:val="21"/>
          <w:szCs w:val="21"/>
          <w:lang w:val="sr-Cyrl-RS" w:eastAsia="sr-Cyrl-RS"/>
        </w:rPr>
        <w:t>false</w:t>
      </w:r>
      <w:r w:rsidRPr="00BA04B0">
        <w:rPr>
          <w:rFonts w:ascii="Consolas" w:hAnsi="Consolas"/>
          <w:color w:val="D4D4D4"/>
          <w:sz w:val="21"/>
          <w:szCs w:val="21"/>
          <w:lang w:val="sr-Cyrl-RS" w:eastAsia="sr-Cyrl-RS"/>
        </w:rPr>
        <w:t>;</w:t>
      </w:r>
    </w:p>
    <w:p w14:paraId="54E60934"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C586C0"/>
          <w:sz w:val="21"/>
          <w:szCs w:val="21"/>
          <w:lang w:val="sr-Cyrl-RS" w:eastAsia="sr-Cyrl-RS"/>
        </w:rPr>
        <w:t>if</w:t>
      </w:r>
      <w:r w:rsidRPr="00BA04B0">
        <w:rPr>
          <w:rFonts w:ascii="Consolas" w:hAnsi="Consolas"/>
          <w:color w:val="D4D4D4"/>
          <w:sz w:val="21"/>
          <w:szCs w:val="21"/>
          <w:lang w:val="sr-Cyrl-RS" w:eastAsia="sr-Cyrl-RS"/>
        </w:rPr>
        <w:t>(</w:t>
      </w:r>
      <w:r w:rsidRPr="00BA04B0">
        <w:rPr>
          <w:rFonts w:ascii="Consolas" w:hAnsi="Consolas"/>
          <w:color w:val="9CDCFE"/>
          <w:sz w:val="21"/>
          <w:szCs w:val="21"/>
          <w:lang w:val="sr-Cyrl-RS" w:eastAsia="sr-Cyrl-RS"/>
        </w:rPr>
        <w:t>$noErrors</w:t>
      </w:r>
      <w:r w:rsidRPr="00BA04B0">
        <w:rPr>
          <w:rFonts w:ascii="Consolas" w:hAnsi="Consolas"/>
          <w:color w:val="D4D4D4"/>
          <w:sz w:val="21"/>
          <w:szCs w:val="21"/>
          <w:lang w:val="sr-Cyrl-RS" w:eastAsia="sr-Cyrl-RS"/>
        </w:rPr>
        <w:t>) {</w:t>
      </w:r>
    </w:p>
    <w:p w14:paraId="17FC0442"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$alreadyExists</w:t>
      </w:r>
      <w:r w:rsidRPr="00BA04B0">
        <w:rPr>
          <w:rFonts w:ascii="Consolas" w:hAnsi="Consolas"/>
          <w:color w:val="D4D4D4"/>
          <w:sz w:val="21"/>
          <w:szCs w:val="21"/>
          <w:lang w:val="sr-Cyrl-RS" w:eastAsia="sr-Cyrl-RS"/>
        </w:rPr>
        <w:t> = </w:t>
      </w:r>
      <w:r w:rsidRPr="00BA04B0">
        <w:rPr>
          <w:rFonts w:ascii="Consolas" w:hAnsi="Consolas"/>
          <w:color w:val="569CD6"/>
          <w:sz w:val="21"/>
          <w:szCs w:val="21"/>
          <w:lang w:val="sr-Cyrl-RS" w:eastAsia="sr-Cyrl-RS"/>
        </w:rPr>
        <w:t>false</w:t>
      </w:r>
      <w:r w:rsidRPr="00BA04B0">
        <w:rPr>
          <w:rFonts w:ascii="Consolas" w:hAnsi="Consolas"/>
          <w:color w:val="D4D4D4"/>
          <w:sz w:val="21"/>
          <w:szCs w:val="21"/>
          <w:lang w:val="sr-Cyrl-RS" w:eastAsia="sr-Cyrl-RS"/>
        </w:rPr>
        <w:t>;</w:t>
      </w:r>
    </w:p>
    <w:p w14:paraId="3A3C0ED3"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$errorMessage</w:t>
      </w:r>
      <w:r w:rsidRPr="00BA04B0">
        <w:rPr>
          <w:rFonts w:ascii="Consolas" w:hAnsi="Consolas"/>
          <w:color w:val="D4D4D4"/>
          <w:sz w:val="21"/>
          <w:szCs w:val="21"/>
          <w:lang w:val="sr-Cyrl-RS" w:eastAsia="sr-Cyrl-RS"/>
        </w:rPr>
        <w:t> = </w:t>
      </w:r>
      <w:r w:rsidRPr="00BA04B0">
        <w:rPr>
          <w:rFonts w:ascii="Consolas" w:hAnsi="Consolas"/>
          <w:color w:val="CE9178"/>
          <w:sz w:val="21"/>
          <w:szCs w:val="21"/>
          <w:lang w:val="sr-Cyrl-RS" w:eastAsia="sr-Cyrl-RS"/>
        </w:rPr>
        <w:t>''</w:t>
      </w:r>
      <w:r w:rsidRPr="00BA04B0">
        <w:rPr>
          <w:rFonts w:ascii="Consolas" w:hAnsi="Consolas"/>
          <w:color w:val="D4D4D4"/>
          <w:sz w:val="21"/>
          <w:szCs w:val="21"/>
          <w:lang w:val="sr-Cyrl-RS" w:eastAsia="sr-Cyrl-RS"/>
        </w:rPr>
        <w:t>;</w:t>
      </w:r>
    </w:p>
    <w:p w14:paraId="2D118CFF"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C586C0"/>
          <w:sz w:val="21"/>
          <w:szCs w:val="21"/>
          <w:lang w:val="sr-Cyrl-RS" w:eastAsia="sr-Cyrl-RS"/>
        </w:rPr>
        <w:t>if</w:t>
      </w:r>
      <w:r w:rsidRPr="00BA04B0">
        <w:rPr>
          <w:rFonts w:ascii="Consolas" w:hAnsi="Consolas"/>
          <w:color w:val="D4D4D4"/>
          <w:sz w:val="21"/>
          <w:szCs w:val="21"/>
          <w:lang w:val="sr-Cyrl-RS" w:eastAsia="sr-Cyrl-RS"/>
        </w:rPr>
        <w:t>(</w:t>
      </w:r>
      <w:r w:rsidRPr="00BA04B0">
        <w:rPr>
          <w:rFonts w:ascii="Consolas" w:hAnsi="Consolas"/>
          <w:color w:val="DCDCAA"/>
          <w:sz w:val="21"/>
          <w:szCs w:val="21"/>
          <w:lang w:val="sr-Cyrl-RS" w:eastAsia="sr-Cyrl-RS"/>
        </w:rPr>
        <w:t>exists</w:t>
      </w:r>
      <w:r w:rsidRPr="00BA04B0">
        <w:rPr>
          <w:rFonts w:ascii="Consolas" w:hAnsi="Consolas"/>
          <w:color w:val="D4D4D4"/>
          <w:sz w:val="21"/>
          <w:szCs w:val="21"/>
          <w:lang w:val="sr-Cyrl-RS" w:eastAsia="sr-Cyrl-RS"/>
        </w:rPr>
        <w:t>(</w:t>
      </w:r>
      <w:r w:rsidRPr="00BA04B0">
        <w:rPr>
          <w:rFonts w:ascii="Consolas" w:hAnsi="Consolas"/>
          <w:color w:val="CE9178"/>
          <w:sz w:val="21"/>
          <w:szCs w:val="21"/>
          <w:lang w:val="sr-Cyrl-RS" w:eastAsia="sr-Cyrl-RS"/>
        </w:rPr>
        <w:t>'operatingsystems'</w:t>
      </w:r>
      <w:r w:rsidRPr="00BA04B0">
        <w:rPr>
          <w:rFonts w:ascii="Consolas" w:hAnsi="Consolas"/>
          <w:color w:val="D4D4D4"/>
          <w:sz w:val="21"/>
          <w:szCs w:val="21"/>
          <w:lang w:val="sr-Cyrl-RS" w:eastAsia="sr-Cyrl-RS"/>
        </w:rPr>
        <w:t>, </w:t>
      </w:r>
      <w:r w:rsidRPr="00BA04B0">
        <w:rPr>
          <w:rFonts w:ascii="Consolas" w:hAnsi="Consolas"/>
          <w:color w:val="CE9178"/>
          <w:sz w:val="21"/>
          <w:szCs w:val="21"/>
          <w:lang w:val="sr-Cyrl-RS" w:eastAsia="sr-Cyrl-RS"/>
        </w:rPr>
        <w:t>'name'</w:t>
      </w: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$name</w:t>
      </w:r>
      <w:r w:rsidRPr="00BA04B0">
        <w:rPr>
          <w:rFonts w:ascii="Consolas" w:hAnsi="Consolas"/>
          <w:color w:val="D4D4D4"/>
          <w:sz w:val="21"/>
          <w:szCs w:val="21"/>
          <w:lang w:val="sr-Cyrl-RS" w:eastAsia="sr-Cyrl-RS"/>
        </w:rPr>
        <w:t>) &amp;&amp; </w:t>
      </w:r>
      <w:r w:rsidRPr="00BA04B0">
        <w:rPr>
          <w:rFonts w:ascii="Consolas" w:hAnsi="Consolas"/>
          <w:color w:val="DCDCAA"/>
          <w:sz w:val="21"/>
          <w:szCs w:val="21"/>
          <w:lang w:val="sr-Cyrl-RS" w:eastAsia="sr-Cyrl-RS"/>
        </w:rPr>
        <w:t>getOSById</w:t>
      </w:r>
      <w:r w:rsidRPr="00BA04B0">
        <w:rPr>
          <w:rFonts w:ascii="Consolas" w:hAnsi="Consolas"/>
          <w:color w:val="D4D4D4"/>
          <w:sz w:val="21"/>
          <w:szCs w:val="21"/>
          <w:lang w:val="sr-Cyrl-RS" w:eastAsia="sr-Cyrl-RS"/>
        </w:rPr>
        <w:t>(</w:t>
      </w:r>
      <w:r w:rsidRPr="00BA04B0">
        <w:rPr>
          <w:rFonts w:ascii="Consolas" w:hAnsi="Consolas"/>
          <w:color w:val="9CDCFE"/>
          <w:sz w:val="21"/>
          <w:szCs w:val="21"/>
          <w:lang w:val="sr-Cyrl-RS" w:eastAsia="sr-Cyrl-RS"/>
        </w:rPr>
        <w:t>$id</w:t>
      </w:r>
      <w:r w:rsidRPr="00BA04B0">
        <w:rPr>
          <w:rFonts w:ascii="Consolas" w:hAnsi="Consolas"/>
          <w:color w:val="D4D4D4"/>
          <w:sz w:val="21"/>
          <w:szCs w:val="21"/>
          <w:lang w:val="sr-Cyrl-RS" w:eastAsia="sr-Cyrl-RS"/>
        </w:rPr>
        <w:t>)-&gt;</w:t>
      </w:r>
      <w:r w:rsidRPr="00BA04B0">
        <w:rPr>
          <w:rFonts w:ascii="Consolas" w:hAnsi="Consolas"/>
          <w:color w:val="9CDCFE"/>
          <w:sz w:val="21"/>
          <w:szCs w:val="21"/>
          <w:lang w:val="sr-Cyrl-RS" w:eastAsia="sr-Cyrl-RS"/>
        </w:rPr>
        <w:t>name</w:t>
      </w:r>
      <w:r w:rsidRPr="00BA04B0">
        <w:rPr>
          <w:rFonts w:ascii="Consolas" w:hAnsi="Consolas"/>
          <w:color w:val="D4D4D4"/>
          <w:sz w:val="21"/>
          <w:szCs w:val="21"/>
          <w:lang w:val="sr-Cyrl-RS" w:eastAsia="sr-Cyrl-RS"/>
        </w:rPr>
        <w:t> != </w:t>
      </w:r>
      <w:r w:rsidRPr="00BA04B0">
        <w:rPr>
          <w:rFonts w:ascii="Consolas" w:hAnsi="Consolas"/>
          <w:color w:val="9CDCFE"/>
          <w:sz w:val="21"/>
          <w:szCs w:val="21"/>
          <w:lang w:val="sr-Cyrl-RS" w:eastAsia="sr-Cyrl-RS"/>
        </w:rPr>
        <w:t>$name</w:t>
      </w:r>
      <w:r w:rsidRPr="00BA04B0">
        <w:rPr>
          <w:rFonts w:ascii="Consolas" w:hAnsi="Consolas"/>
          <w:color w:val="D4D4D4"/>
          <w:sz w:val="21"/>
          <w:szCs w:val="21"/>
          <w:lang w:val="sr-Cyrl-RS" w:eastAsia="sr-Cyrl-RS"/>
        </w:rPr>
        <w:t>) {</w:t>
      </w:r>
    </w:p>
    <w:p w14:paraId="155ACC09"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$alreadyExists</w:t>
      </w:r>
      <w:r w:rsidRPr="00BA04B0">
        <w:rPr>
          <w:rFonts w:ascii="Consolas" w:hAnsi="Consolas"/>
          <w:color w:val="D4D4D4"/>
          <w:sz w:val="21"/>
          <w:szCs w:val="21"/>
          <w:lang w:val="sr-Cyrl-RS" w:eastAsia="sr-Cyrl-RS"/>
        </w:rPr>
        <w:t> = </w:t>
      </w:r>
      <w:r w:rsidRPr="00BA04B0">
        <w:rPr>
          <w:rFonts w:ascii="Consolas" w:hAnsi="Consolas"/>
          <w:color w:val="569CD6"/>
          <w:sz w:val="21"/>
          <w:szCs w:val="21"/>
          <w:lang w:val="sr-Cyrl-RS" w:eastAsia="sr-Cyrl-RS"/>
        </w:rPr>
        <w:t>true</w:t>
      </w:r>
      <w:r w:rsidRPr="00BA04B0">
        <w:rPr>
          <w:rFonts w:ascii="Consolas" w:hAnsi="Consolas"/>
          <w:color w:val="D4D4D4"/>
          <w:sz w:val="21"/>
          <w:szCs w:val="21"/>
          <w:lang w:val="sr-Cyrl-RS" w:eastAsia="sr-Cyrl-RS"/>
        </w:rPr>
        <w:t>;</w:t>
      </w:r>
    </w:p>
    <w:p w14:paraId="57522DFD"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$errorMessage</w:t>
      </w:r>
      <w:r w:rsidRPr="00BA04B0">
        <w:rPr>
          <w:rFonts w:ascii="Consolas" w:hAnsi="Consolas"/>
          <w:color w:val="D4D4D4"/>
          <w:sz w:val="21"/>
          <w:szCs w:val="21"/>
          <w:lang w:val="sr-Cyrl-RS" w:eastAsia="sr-Cyrl-RS"/>
        </w:rPr>
        <w:t> .= </w:t>
      </w:r>
      <w:r w:rsidRPr="00BA04B0">
        <w:rPr>
          <w:rFonts w:ascii="Consolas" w:hAnsi="Consolas"/>
          <w:color w:val="CE9178"/>
          <w:sz w:val="21"/>
          <w:szCs w:val="21"/>
          <w:lang w:val="sr-Cyrl-RS" w:eastAsia="sr-Cyrl-RS"/>
        </w:rPr>
        <w:t>"That OS already exists."</w:t>
      </w:r>
      <w:r w:rsidRPr="00BA04B0">
        <w:rPr>
          <w:rFonts w:ascii="Consolas" w:hAnsi="Consolas"/>
          <w:color w:val="D4D4D4"/>
          <w:sz w:val="21"/>
          <w:szCs w:val="21"/>
          <w:lang w:val="sr-Cyrl-RS" w:eastAsia="sr-Cyrl-RS"/>
        </w:rPr>
        <w:t>;</w:t>
      </w:r>
    </w:p>
    <w:p w14:paraId="06BB3002"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p>
    <w:p w14:paraId="562D822F"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C586C0"/>
          <w:sz w:val="21"/>
          <w:szCs w:val="21"/>
          <w:lang w:val="sr-Cyrl-RS" w:eastAsia="sr-Cyrl-RS"/>
        </w:rPr>
        <w:t>if</w:t>
      </w:r>
      <w:r w:rsidRPr="00BA04B0">
        <w:rPr>
          <w:rFonts w:ascii="Consolas" w:hAnsi="Consolas"/>
          <w:color w:val="D4D4D4"/>
          <w:sz w:val="21"/>
          <w:szCs w:val="21"/>
          <w:lang w:val="sr-Cyrl-RS" w:eastAsia="sr-Cyrl-RS"/>
        </w:rPr>
        <w:t>(</w:t>
      </w:r>
      <w:r w:rsidRPr="00BA04B0">
        <w:rPr>
          <w:rFonts w:ascii="Consolas" w:hAnsi="Consolas"/>
          <w:color w:val="9CDCFE"/>
          <w:sz w:val="21"/>
          <w:szCs w:val="21"/>
          <w:lang w:val="sr-Cyrl-RS" w:eastAsia="sr-Cyrl-RS"/>
        </w:rPr>
        <w:t>$alreadyExists</w:t>
      </w:r>
      <w:r w:rsidRPr="00BA04B0">
        <w:rPr>
          <w:rFonts w:ascii="Consolas" w:hAnsi="Consolas"/>
          <w:color w:val="D4D4D4"/>
          <w:sz w:val="21"/>
          <w:szCs w:val="21"/>
          <w:lang w:val="sr-Cyrl-RS" w:eastAsia="sr-Cyrl-RS"/>
        </w:rPr>
        <w:t>) {</w:t>
      </w:r>
    </w:p>
    <w:p w14:paraId="2AE82D87"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http_response_code</w:t>
      </w:r>
      <w:r w:rsidRPr="00BA04B0">
        <w:rPr>
          <w:rFonts w:ascii="Consolas" w:hAnsi="Consolas"/>
          <w:color w:val="D4D4D4"/>
          <w:sz w:val="21"/>
          <w:szCs w:val="21"/>
          <w:lang w:val="sr-Cyrl-RS" w:eastAsia="sr-Cyrl-RS"/>
        </w:rPr>
        <w:t>(</w:t>
      </w:r>
      <w:r w:rsidRPr="00BA04B0">
        <w:rPr>
          <w:rFonts w:ascii="Consolas" w:hAnsi="Consolas"/>
          <w:color w:val="B5CEA8"/>
          <w:sz w:val="21"/>
          <w:szCs w:val="21"/>
          <w:lang w:val="sr-Cyrl-RS" w:eastAsia="sr-Cyrl-RS"/>
        </w:rPr>
        <w:t>409</w:t>
      </w:r>
      <w:r w:rsidRPr="00BA04B0">
        <w:rPr>
          <w:rFonts w:ascii="Consolas" w:hAnsi="Consolas"/>
          <w:color w:val="D4D4D4"/>
          <w:sz w:val="21"/>
          <w:szCs w:val="21"/>
          <w:lang w:val="sr-Cyrl-RS" w:eastAsia="sr-Cyrl-RS"/>
        </w:rPr>
        <w:t>);</w:t>
      </w:r>
    </w:p>
    <w:p w14:paraId="28274F76"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echo</w:t>
      </w:r>
      <w:r w:rsidRPr="00BA04B0">
        <w:rPr>
          <w:rFonts w:ascii="Consolas" w:hAnsi="Consolas"/>
          <w:color w:val="D4D4D4"/>
          <w:sz w:val="21"/>
          <w:szCs w:val="21"/>
          <w:lang w:val="sr-Cyrl-RS" w:eastAsia="sr-Cyrl-RS"/>
        </w:rPr>
        <w:t>(</w:t>
      </w:r>
      <w:r w:rsidRPr="00BA04B0">
        <w:rPr>
          <w:rFonts w:ascii="Consolas" w:hAnsi="Consolas"/>
          <w:color w:val="9CDCFE"/>
          <w:sz w:val="21"/>
          <w:szCs w:val="21"/>
          <w:lang w:val="sr-Cyrl-RS" w:eastAsia="sr-Cyrl-RS"/>
        </w:rPr>
        <w:t>$errorMessage</w:t>
      </w:r>
      <w:r w:rsidRPr="00BA04B0">
        <w:rPr>
          <w:rFonts w:ascii="Consolas" w:hAnsi="Consolas"/>
          <w:color w:val="D4D4D4"/>
          <w:sz w:val="21"/>
          <w:szCs w:val="21"/>
          <w:lang w:val="sr-Cyrl-RS" w:eastAsia="sr-Cyrl-RS"/>
        </w:rPr>
        <w:t>);</w:t>
      </w:r>
    </w:p>
    <w:p w14:paraId="07203D49"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 </w:t>
      </w:r>
      <w:r w:rsidRPr="00BA04B0">
        <w:rPr>
          <w:rFonts w:ascii="Consolas" w:hAnsi="Consolas"/>
          <w:color w:val="C586C0"/>
          <w:sz w:val="21"/>
          <w:szCs w:val="21"/>
          <w:lang w:val="sr-Cyrl-RS" w:eastAsia="sr-Cyrl-RS"/>
        </w:rPr>
        <w:t>else</w:t>
      </w:r>
      <w:r w:rsidRPr="00BA04B0">
        <w:rPr>
          <w:rFonts w:ascii="Consolas" w:hAnsi="Consolas"/>
          <w:color w:val="D4D4D4"/>
          <w:sz w:val="21"/>
          <w:szCs w:val="21"/>
          <w:lang w:val="sr-Cyrl-RS" w:eastAsia="sr-Cyrl-RS"/>
        </w:rPr>
        <w:t> {</w:t>
      </w:r>
    </w:p>
    <w:p w14:paraId="7ADBBDB5"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C586C0"/>
          <w:sz w:val="21"/>
          <w:szCs w:val="21"/>
          <w:lang w:val="sr-Cyrl-RS" w:eastAsia="sr-Cyrl-RS"/>
        </w:rPr>
        <w:t>if</w:t>
      </w:r>
      <w:r w:rsidRPr="00BA04B0">
        <w:rPr>
          <w:rFonts w:ascii="Consolas" w:hAnsi="Consolas"/>
          <w:color w:val="D4D4D4"/>
          <w:sz w:val="21"/>
          <w:szCs w:val="21"/>
          <w:lang w:val="sr-Cyrl-RS" w:eastAsia="sr-Cyrl-RS"/>
        </w:rPr>
        <w:t>(</w:t>
      </w:r>
      <w:r w:rsidRPr="00BA04B0">
        <w:rPr>
          <w:rFonts w:ascii="Consolas" w:hAnsi="Consolas"/>
          <w:color w:val="DCDCAA"/>
          <w:sz w:val="21"/>
          <w:szCs w:val="21"/>
          <w:lang w:val="sr-Cyrl-RS" w:eastAsia="sr-Cyrl-RS"/>
        </w:rPr>
        <w:t>updateOS</w:t>
      </w:r>
      <w:r w:rsidRPr="00BA04B0">
        <w:rPr>
          <w:rFonts w:ascii="Consolas" w:hAnsi="Consolas"/>
          <w:color w:val="D4D4D4"/>
          <w:sz w:val="21"/>
          <w:szCs w:val="21"/>
          <w:lang w:val="sr-Cyrl-RS" w:eastAsia="sr-Cyrl-RS"/>
        </w:rPr>
        <w:t>(</w:t>
      </w:r>
      <w:r w:rsidRPr="00BA04B0">
        <w:rPr>
          <w:rFonts w:ascii="Consolas" w:hAnsi="Consolas"/>
          <w:color w:val="9CDCFE"/>
          <w:sz w:val="21"/>
          <w:szCs w:val="21"/>
          <w:lang w:val="sr-Cyrl-RS" w:eastAsia="sr-Cyrl-RS"/>
        </w:rPr>
        <w:t>$id</w:t>
      </w:r>
      <w:r w:rsidRPr="00BA04B0">
        <w:rPr>
          <w:rFonts w:ascii="Consolas" w:hAnsi="Consolas"/>
          <w:color w:val="D4D4D4"/>
          <w:sz w:val="21"/>
          <w:szCs w:val="21"/>
          <w:lang w:val="sr-Cyrl-RS" w:eastAsia="sr-Cyrl-RS"/>
        </w:rPr>
        <w:t>, </w:t>
      </w:r>
      <w:r w:rsidRPr="00BA04B0">
        <w:rPr>
          <w:rFonts w:ascii="Consolas" w:hAnsi="Consolas"/>
          <w:color w:val="9CDCFE"/>
          <w:sz w:val="21"/>
          <w:szCs w:val="21"/>
          <w:lang w:val="sr-Cyrl-RS" w:eastAsia="sr-Cyrl-RS"/>
        </w:rPr>
        <w:t>$name</w:t>
      </w:r>
      <w:r w:rsidRPr="00BA04B0">
        <w:rPr>
          <w:rFonts w:ascii="Consolas" w:hAnsi="Consolas"/>
          <w:color w:val="D4D4D4"/>
          <w:sz w:val="21"/>
          <w:szCs w:val="21"/>
          <w:lang w:val="sr-Cyrl-RS" w:eastAsia="sr-Cyrl-RS"/>
        </w:rPr>
        <w:t>)) {</w:t>
      </w:r>
    </w:p>
    <w:p w14:paraId="5B09BEB1"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http_response_code</w:t>
      </w:r>
      <w:r w:rsidRPr="00BA04B0">
        <w:rPr>
          <w:rFonts w:ascii="Consolas" w:hAnsi="Consolas"/>
          <w:color w:val="D4D4D4"/>
          <w:sz w:val="21"/>
          <w:szCs w:val="21"/>
          <w:lang w:val="sr-Cyrl-RS" w:eastAsia="sr-Cyrl-RS"/>
        </w:rPr>
        <w:t>(</w:t>
      </w:r>
      <w:r w:rsidRPr="00BA04B0">
        <w:rPr>
          <w:rFonts w:ascii="Consolas" w:hAnsi="Consolas"/>
          <w:color w:val="B5CEA8"/>
          <w:sz w:val="21"/>
          <w:szCs w:val="21"/>
          <w:lang w:val="sr-Cyrl-RS" w:eastAsia="sr-Cyrl-RS"/>
        </w:rPr>
        <w:t>200</w:t>
      </w:r>
      <w:r w:rsidRPr="00BA04B0">
        <w:rPr>
          <w:rFonts w:ascii="Consolas" w:hAnsi="Consolas"/>
          <w:color w:val="D4D4D4"/>
          <w:sz w:val="21"/>
          <w:szCs w:val="21"/>
          <w:lang w:val="sr-Cyrl-RS" w:eastAsia="sr-Cyrl-RS"/>
        </w:rPr>
        <w:t>);</w:t>
      </w:r>
    </w:p>
    <w:p w14:paraId="1FE5628C"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echo</w:t>
      </w:r>
      <w:r w:rsidRPr="00BA04B0">
        <w:rPr>
          <w:rFonts w:ascii="Consolas" w:hAnsi="Consolas"/>
          <w:color w:val="D4D4D4"/>
          <w:sz w:val="21"/>
          <w:szCs w:val="21"/>
          <w:lang w:val="sr-Cyrl-RS" w:eastAsia="sr-Cyrl-RS"/>
        </w:rPr>
        <w:t>(</w:t>
      </w:r>
      <w:r w:rsidRPr="00BA04B0">
        <w:rPr>
          <w:rFonts w:ascii="Consolas" w:hAnsi="Consolas"/>
          <w:color w:val="569CD6"/>
          <w:sz w:val="21"/>
          <w:szCs w:val="21"/>
          <w:lang w:val="sr-Cyrl-RS" w:eastAsia="sr-Cyrl-RS"/>
        </w:rPr>
        <w:t>true</w:t>
      </w:r>
      <w:r w:rsidRPr="00BA04B0">
        <w:rPr>
          <w:rFonts w:ascii="Consolas" w:hAnsi="Consolas"/>
          <w:color w:val="D4D4D4"/>
          <w:sz w:val="21"/>
          <w:szCs w:val="21"/>
          <w:lang w:val="sr-Cyrl-RS" w:eastAsia="sr-Cyrl-RS"/>
        </w:rPr>
        <w:t>);</w:t>
      </w:r>
    </w:p>
    <w:p w14:paraId="3E024AF5"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 </w:t>
      </w:r>
      <w:r w:rsidRPr="00BA04B0">
        <w:rPr>
          <w:rFonts w:ascii="Consolas" w:hAnsi="Consolas"/>
          <w:color w:val="C586C0"/>
          <w:sz w:val="21"/>
          <w:szCs w:val="21"/>
          <w:lang w:val="sr-Cyrl-RS" w:eastAsia="sr-Cyrl-RS"/>
        </w:rPr>
        <w:t>else</w:t>
      </w:r>
      <w:r w:rsidRPr="00BA04B0">
        <w:rPr>
          <w:rFonts w:ascii="Consolas" w:hAnsi="Consolas"/>
          <w:color w:val="D4D4D4"/>
          <w:sz w:val="21"/>
          <w:szCs w:val="21"/>
          <w:lang w:val="sr-Cyrl-RS" w:eastAsia="sr-Cyrl-RS"/>
        </w:rPr>
        <w:t> {</w:t>
      </w:r>
    </w:p>
    <w:p w14:paraId="79027862"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http_response_code</w:t>
      </w:r>
      <w:r w:rsidRPr="00BA04B0">
        <w:rPr>
          <w:rFonts w:ascii="Consolas" w:hAnsi="Consolas"/>
          <w:color w:val="D4D4D4"/>
          <w:sz w:val="21"/>
          <w:szCs w:val="21"/>
          <w:lang w:val="sr-Cyrl-RS" w:eastAsia="sr-Cyrl-RS"/>
        </w:rPr>
        <w:t>(</w:t>
      </w:r>
      <w:r w:rsidRPr="00BA04B0">
        <w:rPr>
          <w:rFonts w:ascii="Consolas" w:hAnsi="Consolas"/>
          <w:color w:val="B5CEA8"/>
          <w:sz w:val="21"/>
          <w:szCs w:val="21"/>
          <w:lang w:val="sr-Cyrl-RS" w:eastAsia="sr-Cyrl-RS"/>
        </w:rPr>
        <w:t>500</w:t>
      </w:r>
      <w:r w:rsidRPr="00BA04B0">
        <w:rPr>
          <w:rFonts w:ascii="Consolas" w:hAnsi="Consolas"/>
          <w:color w:val="D4D4D4"/>
          <w:sz w:val="21"/>
          <w:szCs w:val="21"/>
          <w:lang w:val="sr-Cyrl-RS" w:eastAsia="sr-Cyrl-RS"/>
        </w:rPr>
        <w:t>);</w:t>
      </w:r>
    </w:p>
    <w:p w14:paraId="6ED15091"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echo</w:t>
      </w:r>
      <w:r w:rsidRPr="00BA04B0">
        <w:rPr>
          <w:rFonts w:ascii="Consolas" w:hAnsi="Consolas"/>
          <w:color w:val="D4D4D4"/>
          <w:sz w:val="21"/>
          <w:szCs w:val="21"/>
          <w:lang w:val="sr-Cyrl-RS" w:eastAsia="sr-Cyrl-RS"/>
        </w:rPr>
        <w:t>(</w:t>
      </w:r>
      <w:r w:rsidRPr="00BA04B0">
        <w:rPr>
          <w:rFonts w:ascii="Consolas" w:hAnsi="Consolas"/>
          <w:color w:val="CE9178"/>
          <w:sz w:val="21"/>
          <w:szCs w:val="21"/>
          <w:lang w:val="sr-Cyrl-RS" w:eastAsia="sr-Cyrl-RS"/>
        </w:rPr>
        <w:t>"Error."</w:t>
      </w:r>
      <w:r w:rsidRPr="00BA04B0">
        <w:rPr>
          <w:rFonts w:ascii="Consolas" w:hAnsi="Consolas"/>
          <w:color w:val="D4D4D4"/>
          <w:sz w:val="21"/>
          <w:szCs w:val="21"/>
          <w:lang w:val="sr-Cyrl-RS" w:eastAsia="sr-Cyrl-RS"/>
        </w:rPr>
        <w:t>);</w:t>
      </w:r>
    </w:p>
    <w:p w14:paraId="6F0CCC60"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p>
    <w:p w14:paraId="590968E6"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p>
    <w:p w14:paraId="590A1A4B"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 </w:t>
      </w:r>
      <w:r w:rsidRPr="00BA04B0">
        <w:rPr>
          <w:rFonts w:ascii="Consolas" w:hAnsi="Consolas"/>
          <w:color w:val="C586C0"/>
          <w:sz w:val="21"/>
          <w:szCs w:val="21"/>
          <w:lang w:val="sr-Cyrl-RS" w:eastAsia="sr-Cyrl-RS"/>
        </w:rPr>
        <w:t>else</w:t>
      </w:r>
      <w:r w:rsidRPr="00BA04B0">
        <w:rPr>
          <w:rFonts w:ascii="Consolas" w:hAnsi="Consolas"/>
          <w:color w:val="D4D4D4"/>
          <w:sz w:val="21"/>
          <w:szCs w:val="21"/>
          <w:lang w:val="sr-Cyrl-RS" w:eastAsia="sr-Cyrl-RS"/>
        </w:rPr>
        <w:t> {</w:t>
      </w:r>
    </w:p>
    <w:p w14:paraId="739F87CF"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http_response_code</w:t>
      </w:r>
      <w:r w:rsidRPr="00BA04B0">
        <w:rPr>
          <w:rFonts w:ascii="Consolas" w:hAnsi="Consolas"/>
          <w:color w:val="D4D4D4"/>
          <w:sz w:val="21"/>
          <w:szCs w:val="21"/>
          <w:lang w:val="sr-Cyrl-RS" w:eastAsia="sr-Cyrl-RS"/>
        </w:rPr>
        <w:t>(</w:t>
      </w:r>
      <w:r w:rsidRPr="00BA04B0">
        <w:rPr>
          <w:rFonts w:ascii="Consolas" w:hAnsi="Consolas"/>
          <w:color w:val="B5CEA8"/>
          <w:sz w:val="21"/>
          <w:szCs w:val="21"/>
          <w:lang w:val="sr-Cyrl-RS" w:eastAsia="sr-Cyrl-RS"/>
        </w:rPr>
        <w:t>400</w:t>
      </w:r>
      <w:r w:rsidRPr="00BA04B0">
        <w:rPr>
          <w:rFonts w:ascii="Consolas" w:hAnsi="Consolas"/>
          <w:color w:val="D4D4D4"/>
          <w:sz w:val="21"/>
          <w:szCs w:val="21"/>
          <w:lang w:val="sr-Cyrl-RS" w:eastAsia="sr-Cyrl-RS"/>
        </w:rPr>
        <w:t>);</w:t>
      </w:r>
    </w:p>
    <w:p w14:paraId="4A2A04DD"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p>
    <w:p w14:paraId="49096515"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 </w:t>
      </w:r>
      <w:r w:rsidRPr="00BA04B0">
        <w:rPr>
          <w:rFonts w:ascii="Consolas" w:hAnsi="Consolas"/>
          <w:color w:val="C586C0"/>
          <w:sz w:val="21"/>
          <w:szCs w:val="21"/>
          <w:lang w:val="sr-Cyrl-RS" w:eastAsia="sr-Cyrl-RS"/>
        </w:rPr>
        <w:t>else</w:t>
      </w:r>
      <w:r w:rsidRPr="00BA04B0">
        <w:rPr>
          <w:rFonts w:ascii="Consolas" w:hAnsi="Consolas"/>
          <w:color w:val="D4D4D4"/>
          <w:sz w:val="21"/>
          <w:szCs w:val="21"/>
          <w:lang w:val="sr-Cyrl-RS" w:eastAsia="sr-Cyrl-RS"/>
        </w:rPr>
        <w:t> {</w:t>
      </w:r>
    </w:p>
    <w:p w14:paraId="0877A575"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r w:rsidRPr="00BA04B0">
        <w:rPr>
          <w:rFonts w:ascii="Consolas" w:hAnsi="Consolas"/>
          <w:color w:val="DCDCAA"/>
          <w:sz w:val="21"/>
          <w:szCs w:val="21"/>
          <w:lang w:val="sr-Cyrl-RS" w:eastAsia="sr-Cyrl-RS"/>
        </w:rPr>
        <w:t>http_response_code</w:t>
      </w:r>
      <w:r w:rsidRPr="00BA04B0">
        <w:rPr>
          <w:rFonts w:ascii="Consolas" w:hAnsi="Consolas"/>
          <w:color w:val="D4D4D4"/>
          <w:sz w:val="21"/>
          <w:szCs w:val="21"/>
          <w:lang w:val="sr-Cyrl-RS" w:eastAsia="sr-Cyrl-RS"/>
        </w:rPr>
        <w:t>(</w:t>
      </w:r>
      <w:r w:rsidRPr="00BA04B0">
        <w:rPr>
          <w:rFonts w:ascii="Consolas" w:hAnsi="Consolas"/>
          <w:color w:val="B5CEA8"/>
          <w:sz w:val="21"/>
          <w:szCs w:val="21"/>
          <w:lang w:val="sr-Cyrl-RS" w:eastAsia="sr-Cyrl-RS"/>
        </w:rPr>
        <w:t>400</w:t>
      </w:r>
      <w:r w:rsidRPr="00BA04B0">
        <w:rPr>
          <w:rFonts w:ascii="Consolas" w:hAnsi="Consolas"/>
          <w:color w:val="D4D4D4"/>
          <w:sz w:val="21"/>
          <w:szCs w:val="21"/>
          <w:lang w:val="sr-Cyrl-RS" w:eastAsia="sr-Cyrl-RS"/>
        </w:rPr>
        <w:t>);</w:t>
      </w:r>
    </w:p>
    <w:p w14:paraId="71133046"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D4D4D4"/>
          <w:sz w:val="21"/>
          <w:szCs w:val="21"/>
          <w:lang w:val="sr-Cyrl-RS" w:eastAsia="sr-Cyrl-RS"/>
        </w:rPr>
        <w:t>    }</w:t>
      </w:r>
    </w:p>
    <w:p w14:paraId="082FE52B" w14:textId="77777777" w:rsidR="00BA04B0" w:rsidRPr="00BA04B0" w:rsidRDefault="00BA04B0" w:rsidP="00BA04B0">
      <w:pPr>
        <w:shd w:val="clear" w:color="auto" w:fill="1E1E1E"/>
        <w:spacing w:line="285" w:lineRule="atLeast"/>
        <w:rPr>
          <w:rFonts w:ascii="Consolas" w:hAnsi="Consolas"/>
          <w:color w:val="D4D4D4"/>
          <w:sz w:val="21"/>
          <w:szCs w:val="21"/>
          <w:lang w:val="sr-Cyrl-RS" w:eastAsia="sr-Cyrl-RS"/>
        </w:rPr>
      </w:pPr>
      <w:r w:rsidRPr="00BA04B0">
        <w:rPr>
          <w:rFonts w:ascii="Consolas" w:hAnsi="Consolas"/>
          <w:color w:val="569CD6"/>
          <w:sz w:val="21"/>
          <w:szCs w:val="21"/>
          <w:lang w:val="sr-Cyrl-RS" w:eastAsia="sr-Cyrl-RS"/>
        </w:rPr>
        <w:t>?&gt;</w:t>
      </w:r>
    </w:p>
    <w:p w14:paraId="7CBC011F" w14:textId="77777777" w:rsidR="0040347E" w:rsidRDefault="0040347E">
      <w:pPr>
        <w:rPr>
          <w:rFonts w:ascii="Calibri" w:eastAsia="Calibri" w:hAnsi="Calibri" w:cs="Calibri"/>
          <w:color w:val="548DD4" w:themeColor="text2" w:themeTint="99"/>
          <w:sz w:val="40"/>
          <w:szCs w:val="40"/>
        </w:rPr>
      </w:pPr>
      <w:r>
        <w:rPr>
          <w:rFonts w:ascii="Calibri" w:hAnsi="Calibri" w:cs="Calibri"/>
          <w:sz w:val="40"/>
          <w:szCs w:val="40"/>
        </w:rPr>
        <w:br w:type="page"/>
      </w:r>
    </w:p>
    <w:p w14:paraId="53840E4D" w14:textId="70BFD12D" w:rsidR="0040347E" w:rsidRDefault="0040347E" w:rsidP="0040347E">
      <w:pPr>
        <w:pStyle w:val="Heading3"/>
        <w:rPr>
          <w:rFonts w:ascii="Calibri" w:hAnsi="Calibri" w:cs="Calibri"/>
          <w:sz w:val="40"/>
          <w:szCs w:val="40"/>
        </w:rPr>
      </w:pPr>
      <w:bookmarkStart w:id="65" w:name="_Toc66306977"/>
      <w:r>
        <w:lastRenderedPageBreak/>
        <w:t>edit-</w:t>
      </w:r>
      <w:proofErr w:type="spellStart"/>
      <w:r>
        <w:t>order.php</w:t>
      </w:r>
      <w:bookmarkEnd w:id="65"/>
      <w:proofErr w:type="spellEnd"/>
      <w:r>
        <w:rPr>
          <w:rFonts w:ascii="Calibri" w:hAnsi="Calibri" w:cs="Calibri"/>
          <w:sz w:val="40"/>
          <w:szCs w:val="40"/>
        </w:rPr>
        <w:t xml:space="preserve"> </w:t>
      </w:r>
    </w:p>
    <w:p w14:paraId="65C614C0"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569CD6"/>
          <w:sz w:val="21"/>
          <w:szCs w:val="21"/>
          <w:lang w:val="sr-Cyrl-RS" w:eastAsia="sr-Cyrl-RS"/>
        </w:rPr>
        <w:t>&lt;?php</w:t>
      </w:r>
    </w:p>
    <w:p w14:paraId="7B170168"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session_start</w:t>
      </w:r>
      <w:r w:rsidRPr="0040347E">
        <w:rPr>
          <w:rFonts w:ascii="Consolas" w:hAnsi="Consolas"/>
          <w:color w:val="D4D4D4"/>
          <w:sz w:val="21"/>
          <w:szCs w:val="21"/>
          <w:lang w:val="sr-Cyrl-RS" w:eastAsia="sr-Cyrl-RS"/>
        </w:rPr>
        <w:t>();</w:t>
      </w:r>
    </w:p>
    <w:p w14:paraId="3C9DF60E"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include</w:t>
      </w:r>
      <w:r w:rsidRPr="0040347E">
        <w:rPr>
          <w:rFonts w:ascii="Consolas" w:hAnsi="Consolas"/>
          <w:color w:val="D4D4D4"/>
          <w:sz w:val="21"/>
          <w:szCs w:val="21"/>
          <w:lang w:val="sr-Cyrl-RS" w:eastAsia="sr-Cyrl-RS"/>
        </w:rPr>
        <w:t>(</w:t>
      </w:r>
      <w:r w:rsidRPr="0040347E">
        <w:rPr>
          <w:rFonts w:ascii="Consolas" w:hAnsi="Consolas"/>
          <w:color w:val="CE9178"/>
          <w:sz w:val="21"/>
          <w:szCs w:val="21"/>
          <w:lang w:val="sr-Cyrl-RS" w:eastAsia="sr-Cyrl-RS"/>
        </w:rPr>
        <w:t>"../../connection/connection.php"</w:t>
      </w:r>
      <w:r w:rsidRPr="0040347E">
        <w:rPr>
          <w:rFonts w:ascii="Consolas" w:hAnsi="Consolas"/>
          <w:color w:val="D4D4D4"/>
          <w:sz w:val="21"/>
          <w:szCs w:val="21"/>
          <w:lang w:val="sr-Cyrl-RS" w:eastAsia="sr-Cyrl-RS"/>
        </w:rPr>
        <w:t>);</w:t>
      </w:r>
    </w:p>
    <w:p w14:paraId="12F559EB"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include</w:t>
      </w:r>
      <w:r w:rsidRPr="0040347E">
        <w:rPr>
          <w:rFonts w:ascii="Consolas" w:hAnsi="Consolas"/>
          <w:color w:val="D4D4D4"/>
          <w:sz w:val="21"/>
          <w:szCs w:val="21"/>
          <w:lang w:val="sr-Cyrl-RS" w:eastAsia="sr-Cyrl-RS"/>
        </w:rPr>
        <w:t>(</w:t>
      </w:r>
      <w:r w:rsidRPr="0040347E">
        <w:rPr>
          <w:rFonts w:ascii="Consolas" w:hAnsi="Consolas"/>
          <w:color w:val="CE9178"/>
          <w:sz w:val="21"/>
          <w:szCs w:val="21"/>
          <w:lang w:val="sr-Cyrl-RS" w:eastAsia="sr-Cyrl-RS"/>
        </w:rPr>
        <w:t>"../../functions.php"</w:t>
      </w:r>
      <w:r w:rsidRPr="0040347E">
        <w:rPr>
          <w:rFonts w:ascii="Consolas" w:hAnsi="Consolas"/>
          <w:color w:val="D4D4D4"/>
          <w:sz w:val="21"/>
          <w:szCs w:val="21"/>
          <w:lang w:val="sr-Cyrl-RS" w:eastAsia="sr-Cyrl-RS"/>
        </w:rPr>
        <w:t>);</w:t>
      </w:r>
    </w:p>
    <w:p w14:paraId="69875640"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redirectTo404</w:t>
      </w:r>
      <w:r w:rsidRPr="0040347E">
        <w:rPr>
          <w:rFonts w:ascii="Consolas" w:hAnsi="Consolas"/>
          <w:color w:val="D4D4D4"/>
          <w:sz w:val="21"/>
          <w:szCs w:val="21"/>
          <w:lang w:val="sr-Cyrl-RS" w:eastAsia="sr-Cyrl-RS"/>
        </w:rPr>
        <w:t>();</w:t>
      </w:r>
    </w:p>
    <w:p w14:paraId="0804B2D7"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C586C0"/>
          <w:sz w:val="21"/>
          <w:szCs w:val="21"/>
          <w:lang w:val="sr-Cyrl-RS" w:eastAsia="sr-Cyrl-RS"/>
        </w:rPr>
        <w:t>if</w:t>
      </w:r>
      <w:r w:rsidRPr="0040347E">
        <w:rPr>
          <w:rFonts w:ascii="Consolas" w:hAnsi="Consolas"/>
          <w:color w:val="D4D4D4"/>
          <w:sz w:val="21"/>
          <w:szCs w:val="21"/>
          <w:lang w:val="sr-Cyrl-RS" w:eastAsia="sr-Cyrl-RS"/>
        </w:rPr>
        <w:t>(</w:t>
      </w:r>
      <w:r w:rsidRPr="0040347E">
        <w:rPr>
          <w:rFonts w:ascii="Consolas" w:hAnsi="Consolas"/>
          <w:color w:val="9CDCFE"/>
          <w:sz w:val="21"/>
          <w:szCs w:val="21"/>
          <w:lang w:val="sr-Cyrl-RS" w:eastAsia="sr-Cyrl-RS"/>
        </w:rPr>
        <w:t>$_SERVER</w:t>
      </w:r>
      <w:r w:rsidRPr="0040347E">
        <w:rPr>
          <w:rFonts w:ascii="Consolas" w:hAnsi="Consolas"/>
          <w:color w:val="D4D4D4"/>
          <w:sz w:val="21"/>
          <w:szCs w:val="21"/>
          <w:lang w:val="sr-Cyrl-RS" w:eastAsia="sr-Cyrl-RS"/>
        </w:rPr>
        <w:t>[</w:t>
      </w:r>
      <w:r w:rsidRPr="0040347E">
        <w:rPr>
          <w:rFonts w:ascii="Consolas" w:hAnsi="Consolas"/>
          <w:color w:val="CE9178"/>
          <w:sz w:val="21"/>
          <w:szCs w:val="21"/>
          <w:lang w:val="sr-Cyrl-RS" w:eastAsia="sr-Cyrl-RS"/>
        </w:rPr>
        <w:t>'REQUEST_METHOD'</w:t>
      </w:r>
      <w:r w:rsidRPr="0040347E">
        <w:rPr>
          <w:rFonts w:ascii="Consolas" w:hAnsi="Consolas"/>
          <w:color w:val="D4D4D4"/>
          <w:sz w:val="21"/>
          <w:szCs w:val="21"/>
          <w:lang w:val="sr-Cyrl-RS" w:eastAsia="sr-Cyrl-RS"/>
        </w:rPr>
        <w:t>] == </w:t>
      </w:r>
      <w:r w:rsidRPr="0040347E">
        <w:rPr>
          <w:rFonts w:ascii="Consolas" w:hAnsi="Consolas"/>
          <w:color w:val="CE9178"/>
          <w:sz w:val="21"/>
          <w:szCs w:val="21"/>
          <w:lang w:val="sr-Cyrl-RS" w:eastAsia="sr-Cyrl-RS"/>
        </w:rPr>
        <w:t>"POST"</w:t>
      </w:r>
      <w:r w:rsidRPr="0040347E">
        <w:rPr>
          <w:rFonts w:ascii="Consolas" w:hAnsi="Consolas"/>
          <w:color w:val="D4D4D4"/>
          <w:sz w:val="21"/>
          <w:szCs w:val="21"/>
          <w:lang w:val="sr-Cyrl-RS" w:eastAsia="sr-Cyrl-RS"/>
        </w:rPr>
        <w:t>) {</w:t>
      </w:r>
    </w:p>
    <w:p w14:paraId="374D9090"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$id</w:t>
      </w:r>
      <w:r w:rsidRPr="0040347E">
        <w:rPr>
          <w:rFonts w:ascii="Consolas" w:hAnsi="Consolas"/>
          <w:color w:val="D4D4D4"/>
          <w:sz w:val="21"/>
          <w:szCs w:val="21"/>
          <w:lang w:val="sr-Cyrl-RS" w:eastAsia="sr-Cyrl-RS"/>
        </w:rPr>
        <w:t> = </w:t>
      </w:r>
      <w:r w:rsidRPr="0040347E">
        <w:rPr>
          <w:rFonts w:ascii="Consolas" w:hAnsi="Consolas"/>
          <w:color w:val="9CDCFE"/>
          <w:sz w:val="21"/>
          <w:szCs w:val="21"/>
          <w:lang w:val="sr-Cyrl-RS" w:eastAsia="sr-Cyrl-RS"/>
        </w:rPr>
        <w:t>$_POST</w:t>
      </w:r>
      <w:r w:rsidRPr="0040347E">
        <w:rPr>
          <w:rFonts w:ascii="Consolas" w:hAnsi="Consolas"/>
          <w:color w:val="D4D4D4"/>
          <w:sz w:val="21"/>
          <w:szCs w:val="21"/>
          <w:lang w:val="sr-Cyrl-RS" w:eastAsia="sr-Cyrl-RS"/>
        </w:rPr>
        <w:t>[</w:t>
      </w:r>
      <w:r w:rsidRPr="0040347E">
        <w:rPr>
          <w:rFonts w:ascii="Consolas" w:hAnsi="Consolas"/>
          <w:color w:val="CE9178"/>
          <w:sz w:val="21"/>
          <w:szCs w:val="21"/>
          <w:lang w:val="sr-Cyrl-RS" w:eastAsia="sr-Cyrl-RS"/>
        </w:rPr>
        <w:t>'id'</w:t>
      </w:r>
      <w:r w:rsidRPr="0040347E">
        <w:rPr>
          <w:rFonts w:ascii="Consolas" w:hAnsi="Consolas"/>
          <w:color w:val="D4D4D4"/>
          <w:sz w:val="21"/>
          <w:szCs w:val="21"/>
          <w:lang w:val="sr-Cyrl-RS" w:eastAsia="sr-Cyrl-RS"/>
        </w:rPr>
        <w:t>];</w:t>
      </w:r>
    </w:p>
    <w:p w14:paraId="35AFAF77"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$buyerName</w:t>
      </w:r>
      <w:r w:rsidRPr="0040347E">
        <w:rPr>
          <w:rFonts w:ascii="Consolas" w:hAnsi="Consolas"/>
          <w:color w:val="D4D4D4"/>
          <w:sz w:val="21"/>
          <w:szCs w:val="21"/>
          <w:lang w:val="sr-Cyrl-RS" w:eastAsia="sr-Cyrl-RS"/>
        </w:rPr>
        <w:t> = </w:t>
      </w:r>
      <w:r w:rsidRPr="0040347E">
        <w:rPr>
          <w:rFonts w:ascii="Consolas" w:hAnsi="Consolas"/>
          <w:color w:val="9CDCFE"/>
          <w:sz w:val="21"/>
          <w:szCs w:val="21"/>
          <w:lang w:val="sr-Cyrl-RS" w:eastAsia="sr-Cyrl-RS"/>
        </w:rPr>
        <w:t>$_POST</w:t>
      </w:r>
      <w:r w:rsidRPr="0040347E">
        <w:rPr>
          <w:rFonts w:ascii="Consolas" w:hAnsi="Consolas"/>
          <w:color w:val="D4D4D4"/>
          <w:sz w:val="21"/>
          <w:szCs w:val="21"/>
          <w:lang w:val="sr-Cyrl-RS" w:eastAsia="sr-Cyrl-RS"/>
        </w:rPr>
        <w:t>[</w:t>
      </w:r>
      <w:r w:rsidRPr="0040347E">
        <w:rPr>
          <w:rFonts w:ascii="Consolas" w:hAnsi="Consolas"/>
          <w:color w:val="CE9178"/>
          <w:sz w:val="21"/>
          <w:szCs w:val="21"/>
          <w:lang w:val="sr-Cyrl-RS" w:eastAsia="sr-Cyrl-RS"/>
        </w:rPr>
        <w:t>'buyerName'</w:t>
      </w:r>
      <w:r w:rsidRPr="0040347E">
        <w:rPr>
          <w:rFonts w:ascii="Consolas" w:hAnsi="Consolas"/>
          <w:color w:val="D4D4D4"/>
          <w:sz w:val="21"/>
          <w:szCs w:val="21"/>
          <w:lang w:val="sr-Cyrl-RS" w:eastAsia="sr-Cyrl-RS"/>
        </w:rPr>
        <w:t>];</w:t>
      </w:r>
    </w:p>
    <w:p w14:paraId="2FEB4930"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$buyerEmail</w:t>
      </w:r>
      <w:r w:rsidRPr="0040347E">
        <w:rPr>
          <w:rFonts w:ascii="Consolas" w:hAnsi="Consolas"/>
          <w:color w:val="D4D4D4"/>
          <w:sz w:val="21"/>
          <w:szCs w:val="21"/>
          <w:lang w:val="sr-Cyrl-RS" w:eastAsia="sr-Cyrl-RS"/>
        </w:rPr>
        <w:t> = </w:t>
      </w:r>
      <w:r w:rsidRPr="0040347E">
        <w:rPr>
          <w:rFonts w:ascii="Consolas" w:hAnsi="Consolas"/>
          <w:color w:val="9CDCFE"/>
          <w:sz w:val="21"/>
          <w:szCs w:val="21"/>
          <w:lang w:val="sr-Cyrl-RS" w:eastAsia="sr-Cyrl-RS"/>
        </w:rPr>
        <w:t>$_POST</w:t>
      </w:r>
      <w:r w:rsidRPr="0040347E">
        <w:rPr>
          <w:rFonts w:ascii="Consolas" w:hAnsi="Consolas"/>
          <w:color w:val="D4D4D4"/>
          <w:sz w:val="21"/>
          <w:szCs w:val="21"/>
          <w:lang w:val="sr-Cyrl-RS" w:eastAsia="sr-Cyrl-RS"/>
        </w:rPr>
        <w:t>[</w:t>
      </w:r>
      <w:r w:rsidRPr="0040347E">
        <w:rPr>
          <w:rFonts w:ascii="Consolas" w:hAnsi="Consolas"/>
          <w:color w:val="CE9178"/>
          <w:sz w:val="21"/>
          <w:szCs w:val="21"/>
          <w:lang w:val="sr-Cyrl-RS" w:eastAsia="sr-Cyrl-RS"/>
        </w:rPr>
        <w:t>'buyerEmail'</w:t>
      </w:r>
      <w:r w:rsidRPr="0040347E">
        <w:rPr>
          <w:rFonts w:ascii="Consolas" w:hAnsi="Consolas"/>
          <w:color w:val="D4D4D4"/>
          <w:sz w:val="21"/>
          <w:szCs w:val="21"/>
          <w:lang w:val="sr-Cyrl-RS" w:eastAsia="sr-Cyrl-RS"/>
        </w:rPr>
        <w:t>];</w:t>
      </w:r>
    </w:p>
    <w:p w14:paraId="706391EC"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$buyerAddress</w:t>
      </w:r>
      <w:r w:rsidRPr="0040347E">
        <w:rPr>
          <w:rFonts w:ascii="Consolas" w:hAnsi="Consolas"/>
          <w:color w:val="D4D4D4"/>
          <w:sz w:val="21"/>
          <w:szCs w:val="21"/>
          <w:lang w:val="sr-Cyrl-RS" w:eastAsia="sr-Cyrl-RS"/>
        </w:rPr>
        <w:t> = </w:t>
      </w:r>
      <w:r w:rsidRPr="0040347E">
        <w:rPr>
          <w:rFonts w:ascii="Consolas" w:hAnsi="Consolas"/>
          <w:color w:val="9CDCFE"/>
          <w:sz w:val="21"/>
          <w:szCs w:val="21"/>
          <w:lang w:val="sr-Cyrl-RS" w:eastAsia="sr-Cyrl-RS"/>
        </w:rPr>
        <w:t>$_POST</w:t>
      </w:r>
      <w:r w:rsidRPr="0040347E">
        <w:rPr>
          <w:rFonts w:ascii="Consolas" w:hAnsi="Consolas"/>
          <w:color w:val="D4D4D4"/>
          <w:sz w:val="21"/>
          <w:szCs w:val="21"/>
          <w:lang w:val="sr-Cyrl-RS" w:eastAsia="sr-Cyrl-RS"/>
        </w:rPr>
        <w:t>[</w:t>
      </w:r>
      <w:r w:rsidRPr="0040347E">
        <w:rPr>
          <w:rFonts w:ascii="Consolas" w:hAnsi="Consolas"/>
          <w:color w:val="CE9178"/>
          <w:sz w:val="21"/>
          <w:szCs w:val="21"/>
          <w:lang w:val="sr-Cyrl-RS" w:eastAsia="sr-Cyrl-RS"/>
        </w:rPr>
        <w:t>'buyerAddress'</w:t>
      </w:r>
      <w:r w:rsidRPr="0040347E">
        <w:rPr>
          <w:rFonts w:ascii="Consolas" w:hAnsi="Consolas"/>
          <w:color w:val="D4D4D4"/>
          <w:sz w:val="21"/>
          <w:szCs w:val="21"/>
          <w:lang w:val="sr-Cyrl-RS" w:eastAsia="sr-Cyrl-RS"/>
        </w:rPr>
        <w:t>];</w:t>
      </w:r>
    </w:p>
    <w:p w14:paraId="36E2029F"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p>
    <w:p w14:paraId="178B5938"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6A9955"/>
          <w:sz w:val="21"/>
          <w:szCs w:val="21"/>
          <w:lang w:val="sr-Cyrl-RS" w:eastAsia="sr-Cyrl-RS"/>
        </w:rPr>
        <w:t>// regular expressions</w:t>
      </w:r>
    </w:p>
    <w:p w14:paraId="57EA6972"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$regExpName</w:t>
      </w:r>
      <w:r w:rsidRPr="0040347E">
        <w:rPr>
          <w:rFonts w:ascii="Consolas" w:hAnsi="Consolas"/>
          <w:color w:val="D4D4D4"/>
          <w:sz w:val="21"/>
          <w:szCs w:val="21"/>
          <w:lang w:val="sr-Cyrl-RS" w:eastAsia="sr-Cyrl-RS"/>
        </w:rPr>
        <w:t> = </w:t>
      </w:r>
      <w:r w:rsidRPr="0040347E">
        <w:rPr>
          <w:rFonts w:ascii="Consolas" w:hAnsi="Consolas"/>
          <w:color w:val="D16969"/>
          <w:sz w:val="21"/>
          <w:szCs w:val="21"/>
          <w:lang w:val="sr-Cyrl-RS" w:eastAsia="sr-Cyrl-RS"/>
        </w:rPr>
        <w:t>"/</w:t>
      </w:r>
      <w:r w:rsidRPr="0040347E">
        <w:rPr>
          <w:rFonts w:ascii="Consolas" w:hAnsi="Consolas"/>
          <w:color w:val="D4D4D4"/>
          <w:sz w:val="21"/>
          <w:szCs w:val="21"/>
          <w:lang w:val="sr-Cyrl-RS" w:eastAsia="sr-Cyrl-RS"/>
        </w:rPr>
        <w:t>^</w:t>
      </w:r>
      <w:r w:rsidRPr="0040347E">
        <w:rPr>
          <w:rFonts w:ascii="Consolas" w:hAnsi="Consolas"/>
          <w:color w:val="D16969"/>
          <w:sz w:val="21"/>
          <w:szCs w:val="21"/>
          <w:lang w:val="sr-Cyrl-RS" w:eastAsia="sr-Cyrl-RS"/>
        </w:rPr>
        <w:t>[A-ZŠĐČĆŽ][a-zšđčćž]{2,}(\s[A-ZŠĐČĆŽ][a-zšđčćž]{2,})</w:t>
      </w:r>
      <w:r w:rsidRPr="0040347E">
        <w:rPr>
          <w:rFonts w:ascii="Consolas" w:hAnsi="Consolas"/>
          <w:color w:val="D4D4D4"/>
          <w:sz w:val="21"/>
          <w:szCs w:val="21"/>
          <w:lang w:val="sr-Cyrl-RS" w:eastAsia="sr-Cyrl-RS"/>
        </w:rPr>
        <w:t>*$</w:t>
      </w:r>
      <w:r w:rsidRPr="0040347E">
        <w:rPr>
          <w:rFonts w:ascii="Consolas" w:hAnsi="Consolas"/>
          <w:color w:val="D16969"/>
          <w:sz w:val="21"/>
          <w:szCs w:val="21"/>
          <w:lang w:val="sr-Cyrl-RS" w:eastAsia="sr-Cyrl-RS"/>
        </w:rPr>
        <w:t>/"</w:t>
      </w:r>
      <w:r w:rsidRPr="0040347E">
        <w:rPr>
          <w:rFonts w:ascii="Consolas" w:hAnsi="Consolas"/>
          <w:color w:val="D4D4D4"/>
          <w:sz w:val="21"/>
          <w:szCs w:val="21"/>
          <w:lang w:val="sr-Cyrl-RS" w:eastAsia="sr-Cyrl-RS"/>
        </w:rPr>
        <w:t>;</w:t>
      </w:r>
    </w:p>
    <w:p w14:paraId="56DC2BC8"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$regExpEmail</w:t>
      </w:r>
      <w:r w:rsidRPr="0040347E">
        <w:rPr>
          <w:rFonts w:ascii="Consolas" w:hAnsi="Consolas"/>
          <w:color w:val="D4D4D4"/>
          <w:sz w:val="21"/>
          <w:szCs w:val="21"/>
          <w:lang w:val="sr-Cyrl-RS" w:eastAsia="sr-Cyrl-RS"/>
        </w:rPr>
        <w:t> = </w:t>
      </w:r>
      <w:r w:rsidRPr="0040347E">
        <w:rPr>
          <w:rFonts w:ascii="Consolas" w:hAnsi="Consolas"/>
          <w:color w:val="D16969"/>
          <w:sz w:val="21"/>
          <w:szCs w:val="21"/>
          <w:lang w:val="sr-Cyrl-RS" w:eastAsia="sr-Cyrl-RS"/>
        </w:rPr>
        <w:t>"/</w:t>
      </w:r>
      <w:r w:rsidRPr="0040347E">
        <w:rPr>
          <w:rFonts w:ascii="Consolas" w:hAnsi="Consolas"/>
          <w:color w:val="D4D4D4"/>
          <w:sz w:val="21"/>
          <w:szCs w:val="21"/>
          <w:lang w:val="sr-Cyrl-RS" w:eastAsia="sr-Cyrl-RS"/>
        </w:rPr>
        <w:t>^</w:t>
      </w:r>
      <w:r w:rsidRPr="0040347E">
        <w:rPr>
          <w:rFonts w:ascii="Consolas" w:hAnsi="Consolas"/>
          <w:color w:val="D16969"/>
          <w:sz w:val="21"/>
          <w:szCs w:val="21"/>
          <w:lang w:val="sr-Cyrl-RS" w:eastAsia="sr-Cyrl-RS"/>
        </w:rPr>
        <w:t>[a-z][a-z0-9\-_\.]{2,}@([a-z0-9\-_]{2,}</w:t>
      </w:r>
      <w:r w:rsidRPr="0040347E">
        <w:rPr>
          <w:rFonts w:ascii="Consolas" w:hAnsi="Consolas"/>
          <w:color w:val="D7BA7D"/>
          <w:sz w:val="21"/>
          <w:szCs w:val="21"/>
          <w:lang w:val="sr-Cyrl-RS" w:eastAsia="sr-Cyrl-RS"/>
        </w:rPr>
        <w:t>\.</w:t>
      </w:r>
      <w:r w:rsidRPr="0040347E">
        <w:rPr>
          <w:rFonts w:ascii="Consolas" w:hAnsi="Consolas"/>
          <w:color w:val="D16969"/>
          <w:sz w:val="21"/>
          <w:szCs w:val="21"/>
          <w:lang w:val="sr-Cyrl-RS" w:eastAsia="sr-Cyrl-RS"/>
        </w:rPr>
        <w:t>)</w:t>
      </w:r>
      <w:r w:rsidRPr="0040347E">
        <w:rPr>
          <w:rFonts w:ascii="Consolas" w:hAnsi="Consolas"/>
          <w:color w:val="D4D4D4"/>
          <w:sz w:val="21"/>
          <w:szCs w:val="21"/>
          <w:lang w:val="sr-Cyrl-RS" w:eastAsia="sr-Cyrl-RS"/>
        </w:rPr>
        <w:t>+</w:t>
      </w:r>
      <w:r w:rsidRPr="0040347E">
        <w:rPr>
          <w:rFonts w:ascii="Consolas" w:hAnsi="Consolas"/>
          <w:color w:val="D16969"/>
          <w:sz w:val="21"/>
          <w:szCs w:val="21"/>
          <w:lang w:val="sr-Cyrl-RS" w:eastAsia="sr-Cyrl-RS"/>
        </w:rPr>
        <w:t>[a-z]{2,}</w:t>
      </w:r>
      <w:r w:rsidRPr="0040347E">
        <w:rPr>
          <w:rFonts w:ascii="Consolas" w:hAnsi="Consolas"/>
          <w:color w:val="D4D4D4"/>
          <w:sz w:val="21"/>
          <w:szCs w:val="21"/>
          <w:lang w:val="sr-Cyrl-RS" w:eastAsia="sr-Cyrl-RS"/>
        </w:rPr>
        <w:t>$</w:t>
      </w:r>
      <w:r w:rsidRPr="0040347E">
        <w:rPr>
          <w:rFonts w:ascii="Consolas" w:hAnsi="Consolas"/>
          <w:color w:val="D16969"/>
          <w:sz w:val="21"/>
          <w:szCs w:val="21"/>
          <w:lang w:val="sr-Cyrl-RS" w:eastAsia="sr-Cyrl-RS"/>
        </w:rPr>
        <w:t>/"</w:t>
      </w:r>
      <w:r w:rsidRPr="0040347E">
        <w:rPr>
          <w:rFonts w:ascii="Consolas" w:hAnsi="Consolas"/>
          <w:color w:val="D4D4D4"/>
          <w:sz w:val="21"/>
          <w:szCs w:val="21"/>
          <w:lang w:val="sr-Cyrl-RS" w:eastAsia="sr-Cyrl-RS"/>
        </w:rPr>
        <w:t>;</w:t>
      </w:r>
    </w:p>
    <w:p w14:paraId="57886AAD"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$regExpAddress</w:t>
      </w:r>
      <w:r w:rsidRPr="0040347E">
        <w:rPr>
          <w:rFonts w:ascii="Consolas" w:hAnsi="Consolas"/>
          <w:color w:val="D4D4D4"/>
          <w:sz w:val="21"/>
          <w:szCs w:val="21"/>
          <w:lang w:val="sr-Cyrl-RS" w:eastAsia="sr-Cyrl-RS"/>
        </w:rPr>
        <w:t> = </w:t>
      </w:r>
      <w:r w:rsidRPr="0040347E">
        <w:rPr>
          <w:rFonts w:ascii="Consolas" w:hAnsi="Consolas"/>
          <w:color w:val="D16969"/>
          <w:sz w:val="21"/>
          <w:szCs w:val="21"/>
          <w:lang w:val="sr-Cyrl-RS" w:eastAsia="sr-Cyrl-RS"/>
        </w:rPr>
        <w:t>"/</w:t>
      </w:r>
      <w:r w:rsidRPr="0040347E">
        <w:rPr>
          <w:rFonts w:ascii="Consolas" w:hAnsi="Consolas"/>
          <w:color w:val="D4D4D4"/>
          <w:sz w:val="21"/>
          <w:szCs w:val="21"/>
          <w:lang w:val="sr-Cyrl-RS" w:eastAsia="sr-Cyrl-RS"/>
        </w:rPr>
        <w:t>^</w:t>
      </w:r>
      <w:r w:rsidRPr="0040347E">
        <w:rPr>
          <w:rFonts w:ascii="Consolas" w:hAnsi="Consolas"/>
          <w:color w:val="D16969"/>
          <w:sz w:val="21"/>
          <w:szCs w:val="21"/>
          <w:lang w:val="sr-Cyrl-RS" w:eastAsia="sr-Cyrl-RS"/>
        </w:rPr>
        <w:t>[A-ZŠĐČĆŽ][a-zšđčćž]{2,}(\s[A-ZŠĐČĆŽa-zšđčćž][a-zšđčćž]{2,})</w:t>
      </w:r>
      <w:r w:rsidRPr="0040347E">
        <w:rPr>
          <w:rFonts w:ascii="Consolas" w:hAnsi="Consolas"/>
          <w:color w:val="D4D4D4"/>
          <w:sz w:val="21"/>
          <w:szCs w:val="21"/>
          <w:lang w:val="sr-Cyrl-RS" w:eastAsia="sr-Cyrl-RS"/>
        </w:rPr>
        <w:t>*</w:t>
      </w:r>
      <w:r w:rsidRPr="0040347E">
        <w:rPr>
          <w:rFonts w:ascii="Consolas" w:hAnsi="Consolas"/>
          <w:color w:val="D16969"/>
          <w:sz w:val="21"/>
          <w:szCs w:val="21"/>
          <w:lang w:val="sr-Cyrl-RS" w:eastAsia="sr-Cyrl-RS"/>
        </w:rPr>
        <w:t>\s\d</w:t>
      </w:r>
      <w:r w:rsidRPr="0040347E">
        <w:rPr>
          <w:rFonts w:ascii="Consolas" w:hAnsi="Consolas"/>
          <w:color w:val="D4D4D4"/>
          <w:sz w:val="21"/>
          <w:szCs w:val="21"/>
          <w:lang w:val="sr-Cyrl-RS" w:eastAsia="sr-Cyrl-RS"/>
        </w:rPr>
        <w:t>+</w:t>
      </w:r>
      <w:r w:rsidRPr="0040347E">
        <w:rPr>
          <w:rFonts w:ascii="Consolas" w:hAnsi="Consolas"/>
          <w:color w:val="D16969"/>
          <w:sz w:val="21"/>
          <w:szCs w:val="21"/>
          <w:lang w:val="sr-Cyrl-RS" w:eastAsia="sr-Cyrl-RS"/>
        </w:rPr>
        <w:t>[A-Z]?(\/\d</w:t>
      </w:r>
      <w:r w:rsidRPr="0040347E">
        <w:rPr>
          <w:rFonts w:ascii="Consolas" w:hAnsi="Consolas"/>
          <w:color w:val="D4D4D4"/>
          <w:sz w:val="21"/>
          <w:szCs w:val="21"/>
          <w:lang w:val="sr-Cyrl-RS" w:eastAsia="sr-Cyrl-RS"/>
        </w:rPr>
        <w:t>+</w:t>
      </w:r>
      <w:r w:rsidRPr="0040347E">
        <w:rPr>
          <w:rFonts w:ascii="Consolas" w:hAnsi="Consolas"/>
          <w:color w:val="D16969"/>
          <w:sz w:val="21"/>
          <w:szCs w:val="21"/>
          <w:lang w:val="sr-Cyrl-RS" w:eastAsia="sr-Cyrl-RS"/>
        </w:rPr>
        <w:t>)</w:t>
      </w:r>
      <w:r w:rsidRPr="0040347E">
        <w:rPr>
          <w:rFonts w:ascii="Consolas" w:hAnsi="Consolas"/>
          <w:color w:val="D4D4D4"/>
          <w:sz w:val="21"/>
          <w:szCs w:val="21"/>
          <w:lang w:val="sr-Cyrl-RS" w:eastAsia="sr-Cyrl-RS"/>
        </w:rPr>
        <w:t>*$</w:t>
      </w:r>
      <w:r w:rsidRPr="0040347E">
        <w:rPr>
          <w:rFonts w:ascii="Consolas" w:hAnsi="Consolas"/>
          <w:color w:val="D16969"/>
          <w:sz w:val="21"/>
          <w:szCs w:val="21"/>
          <w:lang w:val="sr-Cyrl-RS" w:eastAsia="sr-Cyrl-RS"/>
        </w:rPr>
        <w:t>/"</w:t>
      </w:r>
      <w:r w:rsidRPr="0040347E">
        <w:rPr>
          <w:rFonts w:ascii="Consolas" w:hAnsi="Consolas"/>
          <w:color w:val="D4D4D4"/>
          <w:sz w:val="21"/>
          <w:szCs w:val="21"/>
          <w:lang w:val="sr-Cyrl-RS" w:eastAsia="sr-Cyrl-RS"/>
        </w:rPr>
        <w:t>;</w:t>
      </w:r>
    </w:p>
    <w:p w14:paraId="27715294"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p>
    <w:p w14:paraId="4179C88A"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6A9955"/>
          <w:sz w:val="21"/>
          <w:szCs w:val="21"/>
          <w:lang w:val="sr-Cyrl-RS" w:eastAsia="sr-Cyrl-RS"/>
        </w:rPr>
        <w:t>// form validation</w:t>
      </w:r>
    </w:p>
    <w:p w14:paraId="780F28A0"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$noErrors</w:t>
      </w:r>
      <w:r w:rsidRPr="0040347E">
        <w:rPr>
          <w:rFonts w:ascii="Consolas" w:hAnsi="Consolas"/>
          <w:color w:val="D4D4D4"/>
          <w:sz w:val="21"/>
          <w:szCs w:val="21"/>
          <w:lang w:val="sr-Cyrl-RS" w:eastAsia="sr-Cyrl-RS"/>
        </w:rPr>
        <w:t> = </w:t>
      </w:r>
      <w:r w:rsidRPr="0040347E">
        <w:rPr>
          <w:rFonts w:ascii="Consolas" w:hAnsi="Consolas"/>
          <w:color w:val="569CD6"/>
          <w:sz w:val="21"/>
          <w:szCs w:val="21"/>
          <w:lang w:val="sr-Cyrl-RS" w:eastAsia="sr-Cyrl-RS"/>
        </w:rPr>
        <w:t>true</w:t>
      </w:r>
      <w:r w:rsidRPr="0040347E">
        <w:rPr>
          <w:rFonts w:ascii="Consolas" w:hAnsi="Consolas"/>
          <w:color w:val="D4D4D4"/>
          <w:sz w:val="21"/>
          <w:szCs w:val="21"/>
          <w:lang w:val="sr-Cyrl-RS" w:eastAsia="sr-Cyrl-RS"/>
        </w:rPr>
        <w:t>;</w:t>
      </w:r>
    </w:p>
    <w:p w14:paraId="789681CD"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C586C0"/>
          <w:sz w:val="21"/>
          <w:szCs w:val="21"/>
          <w:lang w:val="sr-Cyrl-RS" w:eastAsia="sr-Cyrl-RS"/>
        </w:rPr>
        <w:t>if</w:t>
      </w:r>
      <w:r w:rsidRPr="0040347E">
        <w:rPr>
          <w:rFonts w:ascii="Consolas" w:hAnsi="Consolas"/>
          <w:color w:val="D4D4D4"/>
          <w:sz w:val="21"/>
          <w:szCs w:val="21"/>
          <w:lang w:val="sr-Cyrl-RS" w:eastAsia="sr-Cyrl-RS"/>
        </w:rPr>
        <w:t>(!</w:t>
      </w:r>
      <w:r w:rsidRPr="0040347E">
        <w:rPr>
          <w:rFonts w:ascii="Consolas" w:hAnsi="Consolas"/>
          <w:color w:val="DCDCAA"/>
          <w:sz w:val="21"/>
          <w:szCs w:val="21"/>
          <w:lang w:val="sr-Cyrl-RS" w:eastAsia="sr-Cyrl-RS"/>
        </w:rPr>
        <w:t>exists</w:t>
      </w:r>
      <w:r w:rsidRPr="0040347E">
        <w:rPr>
          <w:rFonts w:ascii="Consolas" w:hAnsi="Consolas"/>
          <w:color w:val="D4D4D4"/>
          <w:sz w:val="21"/>
          <w:szCs w:val="21"/>
          <w:lang w:val="sr-Cyrl-RS" w:eastAsia="sr-Cyrl-RS"/>
        </w:rPr>
        <w:t>(</w:t>
      </w:r>
      <w:r w:rsidRPr="0040347E">
        <w:rPr>
          <w:rFonts w:ascii="Consolas" w:hAnsi="Consolas"/>
          <w:color w:val="CE9178"/>
          <w:sz w:val="21"/>
          <w:szCs w:val="21"/>
          <w:lang w:val="sr-Cyrl-RS" w:eastAsia="sr-Cyrl-RS"/>
        </w:rPr>
        <w:t>'orders'</w:t>
      </w:r>
      <w:r w:rsidRPr="0040347E">
        <w:rPr>
          <w:rFonts w:ascii="Consolas" w:hAnsi="Consolas"/>
          <w:color w:val="D4D4D4"/>
          <w:sz w:val="21"/>
          <w:szCs w:val="21"/>
          <w:lang w:val="sr-Cyrl-RS" w:eastAsia="sr-Cyrl-RS"/>
        </w:rPr>
        <w:t>, </w:t>
      </w:r>
      <w:r w:rsidRPr="0040347E">
        <w:rPr>
          <w:rFonts w:ascii="Consolas" w:hAnsi="Consolas"/>
          <w:color w:val="CE9178"/>
          <w:sz w:val="21"/>
          <w:szCs w:val="21"/>
          <w:lang w:val="sr-Cyrl-RS" w:eastAsia="sr-Cyrl-RS"/>
        </w:rPr>
        <w:t>'order_id'</w:t>
      </w: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$id</w:t>
      </w:r>
      <w:r w:rsidRPr="0040347E">
        <w:rPr>
          <w:rFonts w:ascii="Consolas" w:hAnsi="Consolas"/>
          <w:color w:val="D4D4D4"/>
          <w:sz w:val="21"/>
          <w:szCs w:val="21"/>
          <w:lang w:val="sr-Cyrl-RS" w:eastAsia="sr-Cyrl-RS"/>
        </w:rPr>
        <w:t>)) {</w:t>
      </w:r>
    </w:p>
    <w:p w14:paraId="40FE8318"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$noErrors</w:t>
      </w:r>
      <w:r w:rsidRPr="0040347E">
        <w:rPr>
          <w:rFonts w:ascii="Consolas" w:hAnsi="Consolas"/>
          <w:color w:val="D4D4D4"/>
          <w:sz w:val="21"/>
          <w:szCs w:val="21"/>
          <w:lang w:val="sr-Cyrl-RS" w:eastAsia="sr-Cyrl-RS"/>
        </w:rPr>
        <w:t> = </w:t>
      </w:r>
      <w:r w:rsidRPr="0040347E">
        <w:rPr>
          <w:rFonts w:ascii="Consolas" w:hAnsi="Consolas"/>
          <w:color w:val="569CD6"/>
          <w:sz w:val="21"/>
          <w:szCs w:val="21"/>
          <w:lang w:val="sr-Cyrl-RS" w:eastAsia="sr-Cyrl-RS"/>
        </w:rPr>
        <w:t>false</w:t>
      </w:r>
      <w:r w:rsidRPr="0040347E">
        <w:rPr>
          <w:rFonts w:ascii="Consolas" w:hAnsi="Consolas"/>
          <w:color w:val="D4D4D4"/>
          <w:sz w:val="21"/>
          <w:szCs w:val="21"/>
          <w:lang w:val="sr-Cyrl-RS" w:eastAsia="sr-Cyrl-RS"/>
        </w:rPr>
        <w:t>;</w:t>
      </w:r>
    </w:p>
    <w:p w14:paraId="7EF7FFAA"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http_response_code</w:t>
      </w:r>
      <w:r w:rsidRPr="0040347E">
        <w:rPr>
          <w:rFonts w:ascii="Consolas" w:hAnsi="Consolas"/>
          <w:color w:val="D4D4D4"/>
          <w:sz w:val="21"/>
          <w:szCs w:val="21"/>
          <w:lang w:val="sr-Cyrl-RS" w:eastAsia="sr-Cyrl-RS"/>
        </w:rPr>
        <w:t>(</w:t>
      </w:r>
      <w:r w:rsidRPr="0040347E">
        <w:rPr>
          <w:rFonts w:ascii="Consolas" w:hAnsi="Consolas"/>
          <w:color w:val="B5CEA8"/>
          <w:sz w:val="21"/>
          <w:szCs w:val="21"/>
          <w:lang w:val="sr-Cyrl-RS" w:eastAsia="sr-Cyrl-RS"/>
        </w:rPr>
        <w:t>404</w:t>
      </w:r>
      <w:r w:rsidRPr="0040347E">
        <w:rPr>
          <w:rFonts w:ascii="Consolas" w:hAnsi="Consolas"/>
          <w:color w:val="D4D4D4"/>
          <w:sz w:val="21"/>
          <w:szCs w:val="21"/>
          <w:lang w:val="sr-Cyrl-RS" w:eastAsia="sr-Cyrl-RS"/>
        </w:rPr>
        <w:t>);</w:t>
      </w:r>
    </w:p>
    <w:p w14:paraId="0B1815B2"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echo</w:t>
      </w:r>
      <w:r w:rsidRPr="0040347E">
        <w:rPr>
          <w:rFonts w:ascii="Consolas" w:hAnsi="Consolas"/>
          <w:color w:val="D4D4D4"/>
          <w:sz w:val="21"/>
          <w:szCs w:val="21"/>
          <w:lang w:val="sr-Cyrl-RS" w:eastAsia="sr-Cyrl-RS"/>
        </w:rPr>
        <w:t>(</w:t>
      </w:r>
      <w:r w:rsidRPr="0040347E">
        <w:rPr>
          <w:rFonts w:ascii="Consolas" w:hAnsi="Consolas"/>
          <w:color w:val="CE9178"/>
          <w:sz w:val="21"/>
          <w:szCs w:val="21"/>
          <w:lang w:val="sr-Cyrl-RS" w:eastAsia="sr-Cyrl-RS"/>
        </w:rPr>
        <w:t>"Selected order doesn't exist."</w:t>
      </w:r>
      <w:r w:rsidRPr="0040347E">
        <w:rPr>
          <w:rFonts w:ascii="Consolas" w:hAnsi="Consolas"/>
          <w:color w:val="D4D4D4"/>
          <w:sz w:val="21"/>
          <w:szCs w:val="21"/>
          <w:lang w:val="sr-Cyrl-RS" w:eastAsia="sr-Cyrl-RS"/>
        </w:rPr>
        <w:t>);</w:t>
      </w:r>
    </w:p>
    <w:p w14:paraId="360507BC"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C586C0"/>
          <w:sz w:val="21"/>
          <w:szCs w:val="21"/>
          <w:lang w:val="sr-Cyrl-RS" w:eastAsia="sr-Cyrl-RS"/>
        </w:rPr>
        <w:t>die</w:t>
      </w:r>
      <w:r w:rsidRPr="0040347E">
        <w:rPr>
          <w:rFonts w:ascii="Consolas" w:hAnsi="Consolas"/>
          <w:color w:val="D4D4D4"/>
          <w:sz w:val="21"/>
          <w:szCs w:val="21"/>
          <w:lang w:val="sr-Cyrl-RS" w:eastAsia="sr-Cyrl-RS"/>
        </w:rPr>
        <w:t>;</w:t>
      </w:r>
    </w:p>
    <w:p w14:paraId="7A06885E"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p>
    <w:p w14:paraId="67AA6C84"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C586C0"/>
          <w:sz w:val="21"/>
          <w:szCs w:val="21"/>
          <w:lang w:val="sr-Cyrl-RS" w:eastAsia="sr-Cyrl-RS"/>
        </w:rPr>
        <w:t>if</w:t>
      </w:r>
      <w:r w:rsidRPr="0040347E">
        <w:rPr>
          <w:rFonts w:ascii="Consolas" w:hAnsi="Consolas"/>
          <w:color w:val="D4D4D4"/>
          <w:sz w:val="21"/>
          <w:szCs w:val="21"/>
          <w:lang w:val="sr-Cyrl-RS" w:eastAsia="sr-Cyrl-RS"/>
        </w:rPr>
        <w:t>(!</w:t>
      </w:r>
      <w:r w:rsidRPr="0040347E">
        <w:rPr>
          <w:rFonts w:ascii="Consolas" w:hAnsi="Consolas"/>
          <w:color w:val="DCDCAA"/>
          <w:sz w:val="21"/>
          <w:szCs w:val="21"/>
          <w:lang w:val="sr-Cyrl-RS" w:eastAsia="sr-Cyrl-RS"/>
        </w:rPr>
        <w:t>preg_match</w:t>
      </w:r>
      <w:r w:rsidRPr="0040347E">
        <w:rPr>
          <w:rFonts w:ascii="Consolas" w:hAnsi="Consolas"/>
          <w:color w:val="D4D4D4"/>
          <w:sz w:val="21"/>
          <w:szCs w:val="21"/>
          <w:lang w:val="sr-Cyrl-RS" w:eastAsia="sr-Cyrl-RS"/>
        </w:rPr>
        <w:t>(</w:t>
      </w:r>
      <w:r w:rsidRPr="0040347E">
        <w:rPr>
          <w:rFonts w:ascii="Consolas" w:hAnsi="Consolas"/>
          <w:color w:val="9CDCFE"/>
          <w:sz w:val="21"/>
          <w:szCs w:val="21"/>
          <w:lang w:val="sr-Cyrl-RS" w:eastAsia="sr-Cyrl-RS"/>
        </w:rPr>
        <w:t>$regExpName</w:t>
      </w: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$buyerName</w:t>
      </w: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$noErrors</w:t>
      </w:r>
      <w:r w:rsidRPr="0040347E">
        <w:rPr>
          <w:rFonts w:ascii="Consolas" w:hAnsi="Consolas"/>
          <w:color w:val="D4D4D4"/>
          <w:sz w:val="21"/>
          <w:szCs w:val="21"/>
          <w:lang w:val="sr-Cyrl-RS" w:eastAsia="sr-Cyrl-RS"/>
        </w:rPr>
        <w:t> = </w:t>
      </w:r>
      <w:r w:rsidRPr="0040347E">
        <w:rPr>
          <w:rFonts w:ascii="Consolas" w:hAnsi="Consolas"/>
          <w:color w:val="569CD6"/>
          <w:sz w:val="21"/>
          <w:szCs w:val="21"/>
          <w:lang w:val="sr-Cyrl-RS" w:eastAsia="sr-Cyrl-RS"/>
        </w:rPr>
        <w:t>false</w:t>
      </w:r>
      <w:r w:rsidRPr="0040347E">
        <w:rPr>
          <w:rFonts w:ascii="Consolas" w:hAnsi="Consolas"/>
          <w:color w:val="D4D4D4"/>
          <w:sz w:val="21"/>
          <w:szCs w:val="21"/>
          <w:lang w:val="sr-Cyrl-RS" w:eastAsia="sr-Cyrl-RS"/>
        </w:rPr>
        <w:t>;</w:t>
      </w:r>
    </w:p>
    <w:p w14:paraId="1011F33A"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C586C0"/>
          <w:sz w:val="21"/>
          <w:szCs w:val="21"/>
          <w:lang w:val="sr-Cyrl-RS" w:eastAsia="sr-Cyrl-RS"/>
        </w:rPr>
        <w:t>if</w:t>
      </w:r>
      <w:r w:rsidRPr="0040347E">
        <w:rPr>
          <w:rFonts w:ascii="Consolas" w:hAnsi="Consolas"/>
          <w:color w:val="D4D4D4"/>
          <w:sz w:val="21"/>
          <w:szCs w:val="21"/>
          <w:lang w:val="sr-Cyrl-RS" w:eastAsia="sr-Cyrl-RS"/>
        </w:rPr>
        <w:t>(!</w:t>
      </w:r>
      <w:r w:rsidRPr="0040347E">
        <w:rPr>
          <w:rFonts w:ascii="Consolas" w:hAnsi="Consolas"/>
          <w:color w:val="DCDCAA"/>
          <w:sz w:val="21"/>
          <w:szCs w:val="21"/>
          <w:lang w:val="sr-Cyrl-RS" w:eastAsia="sr-Cyrl-RS"/>
        </w:rPr>
        <w:t>preg_match</w:t>
      </w:r>
      <w:r w:rsidRPr="0040347E">
        <w:rPr>
          <w:rFonts w:ascii="Consolas" w:hAnsi="Consolas"/>
          <w:color w:val="D4D4D4"/>
          <w:sz w:val="21"/>
          <w:szCs w:val="21"/>
          <w:lang w:val="sr-Cyrl-RS" w:eastAsia="sr-Cyrl-RS"/>
        </w:rPr>
        <w:t>(</w:t>
      </w:r>
      <w:r w:rsidRPr="0040347E">
        <w:rPr>
          <w:rFonts w:ascii="Consolas" w:hAnsi="Consolas"/>
          <w:color w:val="9CDCFE"/>
          <w:sz w:val="21"/>
          <w:szCs w:val="21"/>
          <w:lang w:val="sr-Cyrl-RS" w:eastAsia="sr-Cyrl-RS"/>
        </w:rPr>
        <w:t>$regExpEmail</w:t>
      </w: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$buyerEmail</w:t>
      </w: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$noErrors</w:t>
      </w:r>
      <w:r w:rsidRPr="0040347E">
        <w:rPr>
          <w:rFonts w:ascii="Consolas" w:hAnsi="Consolas"/>
          <w:color w:val="D4D4D4"/>
          <w:sz w:val="21"/>
          <w:szCs w:val="21"/>
          <w:lang w:val="sr-Cyrl-RS" w:eastAsia="sr-Cyrl-RS"/>
        </w:rPr>
        <w:t> = </w:t>
      </w:r>
      <w:r w:rsidRPr="0040347E">
        <w:rPr>
          <w:rFonts w:ascii="Consolas" w:hAnsi="Consolas"/>
          <w:color w:val="569CD6"/>
          <w:sz w:val="21"/>
          <w:szCs w:val="21"/>
          <w:lang w:val="sr-Cyrl-RS" w:eastAsia="sr-Cyrl-RS"/>
        </w:rPr>
        <w:t>false</w:t>
      </w:r>
      <w:r w:rsidRPr="0040347E">
        <w:rPr>
          <w:rFonts w:ascii="Consolas" w:hAnsi="Consolas"/>
          <w:color w:val="D4D4D4"/>
          <w:sz w:val="21"/>
          <w:szCs w:val="21"/>
          <w:lang w:val="sr-Cyrl-RS" w:eastAsia="sr-Cyrl-RS"/>
        </w:rPr>
        <w:t>;</w:t>
      </w:r>
    </w:p>
    <w:p w14:paraId="1BACA16F"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C586C0"/>
          <w:sz w:val="21"/>
          <w:szCs w:val="21"/>
          <w:lang w:val="sr-Cyrl-RS" w:eastAsia="sr-Cyrl-RS"/>
        </w:rPr>
        <w:t>if</w:t>
      </w:r>
      <w:r w:rsidRPr="0040347E">
        <w:rPr>
          <w:rFonts w:ascii="Consolas" w:hAnsi="Consolas"/>
          <w:color w:val="D4D4D4"/>
          <w:sz w:val="21"/>
          <w:szCs w:val="21"/>
          <w:lang w:val="sr-Cyrl-RS" w:eastAsia="sr-Cyrl-RS"/>
        </w:rPr>
        <w:t>(!</w:t>
      </w:r>
      <w:r w:rsidRPr="0040347E">
        <w:rPr>
          <w:rFonts w:ascii="Consolas" w:hAnsi="Consolas"/>
          <w:color w:val="DCDCAA"/>
          <w:sz w:val="21"/>
          <w:szCs w:val="21"/>
          <w:lang w:val="sr-Cyrl-RS" w:eastAsia="sr-Cyrl-RS"/>
        </w:rPr>
        <w:t>preg_match</w:t>
      </w:r>
      <w:r w:rsidRPr="0040347E">
        <w:rPr>
          <w:rFonts w:ascii="Consolas" w:hAnsi="Consolas"/>
          <w:color w:val="D4D4D4"/>
          <w:sz w:val="21"/>
          <w:szCs w:val="21"/>
          <w:lang w:val="sr-Cyrl-RS" w:eastAsia="sr-Cyrl-RS"/>
        </w:rPr>
        <w:t>(</w:t>
      </w:r>
      <w:r w:rsidRPr="0040347E">
        <w:rPr>
          <w:rFonts w:ascii="Consolas" w:hAnsi="Consolas"/>
          <w:color w:val="9CDCFE"/>
          <w:sz w:val="21"/>
          <w:szCs w:val="21"/>
          <w:lang w:val="sr-Cyrl-RS" w:eastAsia="sr-Cyrl-RS"/>
        </w:rPr>
        <w:t>$regExpAddress</w:t>
      </w: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$buyerAddress</w:t>
      </w: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$noErrors</w:t>
      </w:r>
      <w:r w:rsidRPr="0040347E">
        <w:rPr>
          <w:rFonts w:ascii="Consolas" w:hAnsi="Consolas"/>
          <w:color w:val="D4D4D4"/>
          <w:sz w:val="21"/>
          <w:szCs w:val="21"/>
          <w:lang w:val="sr-Cyrl-RS" w:eastAsia="sr-Cyrl-RS"/>
        </w:rPr>
        <w:t> = </w:t>
      </w:r>
      <w:r w:rsidRPr="0040347E">
        <w:rPr>
          <w:rFonts w:ascii="Consolas" w:hAnsi="Consolas"/>
          <w:color w:val="569CD6"/>
          <w:sz w:val="21"/>
          <w:szCs w:val="21"/>
          <w:lang w:val="sr-Cyrl-RS" w:eastAsia="sr-Cyrl-RS"/>
        </w:rPr>
        <w:t>false</w:t>
      </w:r>
      <w:r w:rsidRPr="0040347E">
        <w:rPr>
          <w:rFonts w:ascii="Consolas" w:hAnsi="Consolas"/>
          <w:color w:val="D4D4D4"/>
          <w:sz w:val="21"/>
          <w:szCs w:val="21"/>
          <w:lang w:val="sr-Cyrl-RS" w:eastAsia="sr-Cyrl-RS"/>
        </w:rPr>
        <w:t>;</w:t>
      </w:r>
    </w:p>
    <w:p w14:paraId="48B9DCFD"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C586C0"/>
          <w:sz w:val="21"/>
          <w:szCs w:val="21"/>
          <w:lang w:val="sr-Cyrl-RS" w:eastAsia="sr-Cyrl-RS"/>
        </w:rPr>
        <w:t>if</w:t>
      </w:r>
      <w:r w:rsidRPr="0040347E">
        <w:rPr>
          <w:rFonts w:ascii="Consolas" w:hAnsi="Consolas"/>
          <w:color w:val="D4D4D4"/>
          <w:sz w:val="21"/>
          <w:szCs w:val="21"/>
          <w:lang w:val="sr-Cyrl-RS" w:eastAsia="sr-Cyrl-RS"/>
        </w:rPr>
        <w:t>(</w:t>
      </w:r>
      <w:r w:rsidRPr="0040347E">
        <w:rPr>
          <w:rFonts w:ascii="Consolas" w:hAnsi="Consolas"/>
          <w:color w:val="9CDCFE"/>
          <w:sz w:val="21"/>
          <w:szCs w:val="21"/>
          <w:lang w:val="sr-Cyrl-RS" w:eastAsia="sr-Cyrl-RS"/>
        </w:rPr>
        <w:t>$noErrors</w:t>
      </w:r>
      <w:r w:rsidRPr="0040347E">
        <w:rPr>
          <w:rFonts w:ascii="Consolas" w:hAnsi="Consolas"/>
          <w:color w:val="D4D4D4"/>
          <w:sz w:val="21"/>
          <w:szCs w:val="21"/>
          <w:lang w:val="sr-Cyrl-RS" w:eastAsia="sr-Cyrl-RS"/>
        </w:rPr>
        <w:t>) {</w:t>
      </w:r>
    </w:p>
    <w:p w14:paraId="1D5FC28F"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C586C0"/>
          <w:sz w:val="21"/>
          <w:szCs w:val="21"/>
          <w:lang w:val="sr-Cyrl-RS" w:eastAsia="sr-Cyrl-RS"/>
        </w:rPr>
        <w:t>if</w:t>
      </w:r>
      <w:r w:rsidRPr="0040347E">
        <w:rPr>
          <w:rFonts w:ascii="Consolas" w:hAnsi="Consolas"/>
          <w:color w:val="D4D4D4"/>
          <w:sz w:val="21"/>
          <w:szCs w:val="21"/>
          <w:lang w:val="sr-Cyrl-RS" w:eastAsia="sr-Cyrl-RS"/>
        </w:rPr>
        <w:t>(</w:t>
      </w:r>
      <w:r w:rsidRPr="0040347E">
        <w:rPr>
          <w:rFonts w:ascii="Consolas" w:hAnsi="Consolas"/>
          <w:color w:val="DCDCAA"/>
          <w:sz w:val="21"/>
          <w:szCs w:val="21"/>
          <w:lang w:val="sr-Cyrl-RS" w:eastAsia="sr-Cyrl-RS"/>
        </w:rPr>
        <w:t>updateOrder</w:t>
      </w:r>
      <w:r w:rsidRPr="0040347E">
        <w:rPr>
          <w:rFonts w:ascii="Consolas" w:hAnsi="Consolas"/>
          <w:color w:val="D4D4D4"/>
          <w:sz w:val="21"/>
          <w:szCs w:val="21"/>
          <w:lang w:val="sr-Cyrl-RS" w:eastAsia="sr-Cyrl-RS"/>
        </w:rPr>
        <w:t>(</w:t>
      </w:r>
      <w:r w:rsidRPr="0040347E">
        <w:rPr>
          <w:rFonts w:ascii="Consolas" w:hAnsi="Consolas"/>
          <w:color w:val="9CDCFE"/>
          <w:sz w:val="21"/>
          <w:szCs w:val="21"/>
          <w:lang w:val="sr-Cyrl-RS" w:eastAsia="sr-Cyrl-RS"/>
        </w:rPr>
        <w:t>$id</w:t>
      </w: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$buyerName</w:t>
      </w: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$buyerEmail</w:t>
      </w:r>
      <w:r w:rsidRPr="0040347E">
        <w:rPr>
          <w:rFonts w:ascii="Consolas" w:hAnsi="Consolas"/>
          <w:color w:val="D4D4D4"/>
          <w:sz w:val="21"/>
          <w:szCs w:val="21"/>
          <w:lang w:val="sr-Cyrl-RS" w:eastAsia="sr-Cyrl-RS"/>
        </w:rPr>
        <w:t>, </w:t>
      </w:r>
      <w:r w:rsidRPr="0040347E">
        <w:rPr>
          <w:rFonts w:ascii="Consolas" w:hAnsi="Consolas"/>
          <w:color w:val="9CDCFE"/>
          <w:sz w:val="21"/>
          <w:szCs w:val="21"/>
          <w:lang w:val="sr-Cyrl-RS" w:eastAsia="sr-Cyrl-RS"/>
        </w:rPr>
        <w:t>$buyerAddress</w:t>
      </w:r>
      <w:r w:rsidRPr="0040347E">
        <w:rPr>
          <w:rFonts w:ascii="Consolas" w:hAnsi="Consolas"/>
          <w:color w:val="D4D4D4"/>
          <w:sz w:val="21"/>
          <w:szCs w:val="21"/>
          <w:lang w:val="sr-Cyrl-RS" w:eastAsia="sr-Cyrl-RS"/>
        </w:rPr>
        <w:t>)) {</w:t>
      </w:r>
    </w:p>
    <w:p w14:paraId="7DB7A9F5"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http_response_code</w:t>
      </w:r>
      <w:r w:rsidRPr="0040347E">
        <w:rPr>
          <w:rFonts w:ascii="Consolas" w:hAnsi="Consolas"/>
          <w:color w:val="D4D4D4"/>
          <w:sz w:val="21"/>
          <w:szCs w:val="21"/>
          <w:lang w:val="sr-Cyrl-RS" w:eastAsia="sr-Cyrl-RS"/>
        </w:rPr>
        <w:t>(</w:t>
      </w:r>
      <w:r w:rsidRPr="0040347E">
        <w:rPr>
          <w:rFonts w:ascii="Consolas" w:hAnsi="Consolas"/>
          <w:color w:val="B5CEA8"/>
          <w:sz w:val="21"/>
          <w:szCs w:val="21"/>
          <w:lang w:val="sr-Cyrl-RS" w:eastAsia="sr-Cyrl-RS"/>
        </w:rPr>
        <w:t>200</w:t>
      </w:r>
      <w:r w:rsidRPr="0040347E">
        <w:rPr>
          <w:rFonts w:ascii="Consolas" w:hAnsi="Consolas"/>
          <w:color w:val="D4D4D4"/>
          <w:sz w:val="21"/>
          <w:szCs w:val="21"/>
          <w:lang w:val="sr-Cyrl-RS" w:eastAsia="sr-Cyrl-RS"/>
        </w:rPr>
        <w:t>);</w:t>
      </w:r>
    </w:p>
    <w:p w14:paraId="0A001D2F"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echo</w:t>
      </w:r>
      <w:r w:rsidRPr="0040347E">
        <w:rPr>
          <w:rFonts w:ascii="Consolas" w:hAnsi="Consolas"/>
          <w:color w:val="D4D4D4"/>
          <w:sz w:val="21"/>
          <w:szCs w:val="21"/>
          <w:lang w:val="sr-Cyrl-RS" w:eastAsia="sr-Cyrl-RS"/>
        </w:rPr>
        <w:t>(</w:t>
      </w:r>
      <w:r w:rsidRPr="0040347E">
        <w:rPr>
          <w:rFonts w:ascii="Consolas" w:hAnsi="Consolas"/>
          <w:color w:val="569CD6"/>
          <w:sz w:val="21"/>
          <w:szCs w:val="21"/>
          <w:lang w:val="sr-Cyrl-RS" w:eastAsia="sr-Cyrl-RS"/>
        </w:rPr>
        <w:t>true</w:t>
      </w:r>
      <w:r w:rsidRPr="0040347E">
        <w:rPr>
          <w:rFonts w:ascii="Consolas" w:hAnsi="Consolas"/>
          <w:color w:val="D4D4D4"/>
          <w:sz w:val="21"/>
          <w:szCs w:val="21"/>
          <w:lang w:val="sr-Cyrl-RS" w:eastAsia="sr-Cyrl-RS"/>
        </w:rPr>
        <w:t>);</w:t>
      </w:r>
    </w:p>
    <w:p w14:paraId="416C4D3F"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 </w:t>
      </w:r>
      <w:r w:rsidRPr="0040347E">
        <w:rPr>
          <w:rFonts w:ascii="Consolas" w:hAnsi="Consolas"/>
          <w:color w:val="C586C0"/>
          <w:sz w:val="21"/>
          <w:szCs w:val="21"/>
          <w:lang w:val="sr-Cyrl-RS" w:eastAsia="sr-Cyrl-RS"/>
        </w:rPr>
        <w:t>else</w:t>
      </w:r>
      <w:r w:rsidRPr="0040347E">
        <w:rPr>
          <w:rFonts w:ascii="Consolas" w:hAnsi="Consolas"/>
          <w:color w:val="D4D4D4"/>
          <w:sz w:val="21"/>
          <w:szCs w:val="21"/>
          <w:lang w:val="sr-Cyrl-RS" w:eastAsia="sr-Cyrl-RS"/>
        </w:rPr>
        <w:t> {</w:t>
      </w:r>
    </w:p>
    <w:p w14:paraId="72DC3410"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http_response_code</w:t>
      </w:r>
      <w:r w:rsidRPr="0040347E">
        <w:rPr>
          <w:rFonts w:ascii="Consolas" w:hAnsi="Consolas"/>
          <w:color w:val="D4D4D4"/>
          <w:sz w:val="21"/>
          <w:szCs w:val="21"/>
          <w:lang w:val="sr-Cyrl-RS" w:eastAsia="sr-Cyrl-RS"/>
        </w:rPr>
        <w:t>(</w:t>
      </w:r>
      <w:r w:rsidRPr="0040347E">
        <w:rPr>
          <w:rFonts w:ascii="Consolas" w:hAnsi="Consolas"/>
          <w:color w:val="B5CEA8"/>
          <w:sz w:val="21"/>
          <w:szCs w:val="21"/>
          <w:lang w:val="sr-Cyrl-RS" w:eastAsia="sr-Cyrl-RS"/>
        </w:rPr>
        <w:t>500</w:t>
      </w:r>
      <w:r w:rsidRPr="0040347E">
        <w:rPr>
          <w:rFonts w:ascii="Consolas" w:hAnsi="Consolas"/>
          <w:color w:val="D4D4D4"/>
          <w:sz w:val="21"/>
          <w:szCs w:val="21"/>
          <w:lang w:val="sr-Cyrl-RS" w:eastAsia="sr-Cyrl-RS"/>
        </w:rPr>
        <w:t>);</w:t>
      </w:r>
    </w:p>
    <w:p w14:paraId="04C64346"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echo</w:t>
      </w:r>
      <w:r w:rsidRPr="0040347E">
        <w:rPr>
          <w:rFonts w:ascii="Consolas" w:hAnsi="Consolas"/>
          <w:color w:val="D4D4D4"/>
          <w:sz w:val="21"/>
          <w:szCs w:val="21"/>
          <w:lang w:val="sr-Cyrl-RS" w:eastAsia="sr-Cyrl-RS"/>
        </w:rPr>
        <w:t>(</w:t>
      </w:r>
      <w:r w:rsidRPr="0040347E">
        <w:rPr>
          <w:rFonts w:ascii="Consolas" w:hAnsi="Consolas"/>
          <w:color w:val="CE9178"/>
          <w:sz w:val="21"/>
          <w:szCs w:val="21"/>
          <w:lang w:val="sr-Cyrl-RS" w:eastAsia="sr-Cyrl-RS"/>
        </w:rPr>
        <w:t>"Error."</w:t>
      </w:r>
      <w:r w:rsidRPr="0040347E">
        <w:rPr>
          <w:rFonts w:ascii="Consolas" w:hAnsi="Consolas"/>
          <w:color w:val="D4D4D4"/>
          <w:sz w:val="21"/>
          <w:szCs w:val="21"/>
          <w:lang w:val="sr-Cyrl-RS" w:eastAsia="sr-Cyrl-RS"/>
        </w:rPr>
        <w:t>);</w:t>
      </w:r>
    </w:p>
    <w:p w14:paraId="450F98D7"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p>
    <w:p w14:paraId="026743BB"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 </w:t>
      </w:r>
      <w:r w:rsidRPr="0040347E">
        <w:rPr>
          <w:rFonts w:ascii="Consolas" w:hAnsi="Consolas"/>
          <w:color w:val="C586C0"/>
          <w:sz w:val="21"/>
          <w:szCs w:val="21"/>
          <w:lang w:val="sr-Cyrl-RS" w:eastAsia="sr-Cyrl-RS"/>
        </w:rPr>
        <w:t>else</w:t>
      </w:r>
      <w:r w:rsidRPr="0040347E">
        <w:rPr>
          <w:rFonts w:ascii="Consolas" w:hAnsi="Consolas"/>
          <w:color w:val="D4D4D4"/>
          <w:sz w:val="21"/>
          <w:szCs w:val="21"/>
          <w:lang w:val="sr-Cyrl-RS" w:eastAsia="sr-Cyrl-RS"/>
        </w:rPr>
        <w:t> {</w:t>
      </w:r>
    </w:p>
    <w:p w14:paraId="4E9E0552"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http_response_code</w:t>
      </w:r>
      <w:r w:rsidRPr="0040347E">
        <w:rPr>
          <w:rFonts w:ascii="Consolas" w:hAnsi="Consolas"/>
          <w:color w:val="D4D4D4"/>
          <w:sz w:val="21"/>
          <w:szCs w:val="21"/>
          <w:lang w:val="sr-Cyrl-RS" w:eastAsia="sr-Cyrl-RS"/>
        </w:rPr>
        <w:t>(</w:t>
      </w:r>
      <w:r w:rsidRPr="0040347E">
        <w:rPr>
          <w:rFonts w:ascii="Consolas" w:hAnsi="Consolas"/>
          <w:color w:val="B5CEA8"/>
          <w:sz w:val="21"/>
          <w:szCs w:val="21"/>
          <w:lang w:val="sr-Cyrl-RS" w:eastAsia="sr-Cyrl-RS"/>
        </w:rPr>
        <w:t>400</w:t>
      </w:r>
      <w:r w:rsidRPr="0040347E">
        <w:rPr>
          <w:rFonts w:ascii="Consolas" w:hAnsi="Consolas"/>
          <w:color w:val="D4D4D4"/>
          <w:sz w:val="21"/>
          <w:szCs w:val="21"/>
          <w:lang w:val="sr-Cyrl-RS" w:eastAsia="sr-Cyrl-RS"/>
        </w:rPr>
        <w:t>);</w:t>
      </w:r>
    </w:p>
    <w:p w14:paraId="1F3EF0F6"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p>
    <w:p w14:paraId="4CAED380"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 </w:t>
      </w:r>
      <w:r w:rsidRPr="0040347E">
        <w:rPr>
          <w:rFonts w:ascii="Consolas" w:hAnsi="Consolas"/>
          <w:color w:val="C586C0"/>
          <w:sz w:val="21"/>
          <w:szCs w:val="21"/>
          <w:lang w:val="sr-Cyrl-RS" w:eastAsia="sr-Cyrl-RS"/>
        </w:rPr>
        <w:t>else</w:t>
      </w:r>
      <w:r w:rsidRPr="0040347E">
        <w:rPr>
          <w:rFonts w:ascii="Consolas" w:hAnsi="Consolas"/>
          <w:color w:val="D4D4D4"/>
          <w:sz w:val="21"/>
          <w:szCs w:val="21"/>
          <w:lang w:val="sr-Cyrl-RS" w:eastAsia="sr-Cyrl-RS"/>
        </w:rPr>
        <w:t> {</w:t>
      </w:r>
    </w:p>
    <w:p w14:paraId="69F4AFF0"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r w:rsidRPr="0040347E">
        <w:rPr>
          <w:rFonts w:ascii="Consolas" w:hAnsi="Consolas"/>
          <w:color w:val="DCDCAA"/>
          <w:sz w:val="21"/>
          <w:szCs w:val="21"/>
          <w:lang w:val="sr-Cyrl-RS" w:eastAsia="sr-Cyrl-RS"/>
        </w:rPr>
        <w:t>http_response_code</w:t>
      </w:r>
      <w:r w:rsidRPr="0040347E">
        <w:rPr>
          <w:rFonts w:ascii="Consolas" w:hAnsi="Consolas"/>
          <w:color w:val="D4D4D4"/>
          <w:sz w:val="21"/>
          <w:szCs w:val="21"/>
          <w:lang w:val="sr-Cyrl-RS" w:eastAsia="sr-Cyrl-RS"/>
        </w:rPr>
        <w:t>(</w:t>
      </w:r>
      <w:r w:rsidRPr="0040347E">
        <w:rPr>
          <w:rFonts w:ascii="Consolas" w:hAnsi="Consolas"/>
          <w:color w:val="B5CEA8"/>
          <w:sz w:val="21"/>
          <w:szCs w:val="21"/>
          <w:lang w:val="sr-Cyrl-RS" w:eastAsia="sr-Cyrl-RS"/>
        </w:rPr>
        <w:t>400</w:t>
      </w:r>
      <w:r w:rsidRPr="0040347E">
        <w:rPr>
          <w:rFonts w:ascii="Consolas" w:hAnsi="Consolas"/>
          <w:color w:val="D4D4D4"/>
          <w:sz w:val="21"/>
          <w:szCs w:val="21"/>
          <w:lang w:val="sr-Cyrl-RS" w:eastAsia="sr-Cyrl-RS"/>
        </w:rPr>
        <w:t>);</w:t>
      </w:r>
    </w:p>
    <w:p w14:paraId="6B0E6D3E"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D4D4D4"/>
          <w:sz w:val="21"/>
          <w:szCs w:val="21"/>
          <w:lang w:val="sr-Cyrl-RS" w:eastAsia="sr-Cyrl-RS"/>
        </w:rPr>
        <w:t>    }</w:t>
      </w:r>
    </w:p>
    <w:p w14:paraId="2381C24F" w14:textId="77777777" w:rsidR="0040347E" w:rsidRPr="0040347E" w:rsidRDefault="0040347E" w:rsidP="0040347E">
      <w:pPr>
        <w:shd w:val="clear" w:color="auto" w:fill="1E1E1E"/>
        <w:spacing w:line="285" w:lineRule="atLeast"/>
        <w:rPr>
          <w:rFonts w:ascii="Consolas" w:hAnsi="Consolas"/>
          <w:color w:val="D4D4D4"/>
          <w:sz w:val="21"/>
          <w:szCs w:val="21"/>
          <w:lang w:val="sr-Cyrl-RS" w:eastAsia="sr-Cyrl-RS"/>
        </w:rPr>
      </w:pPr>
      <w:r w:rsidRPr="0040347E">
        <w:rPr>
          <w:rFonts w:ascii="Consolas" w:hAnsi="Consolas"/>
          <w:color w:val="569CD6"/>
          <w:sz w:val="21"/>
          <w:szCs w:val="21"/>
          <w:lang w:val="sr-Cyrl-RS" w:eastAsia="sr-Cyrl-RS"/>
        </w:rPr>
        <w:t>?&gt;</w:t>
      </w:r>
    </w:p>
    <w:p w14:paraId="33FDC161" w14:textId="77777777" w:rsidR="00E23740" w:rsidRDefault="00E23740">
      <w:pPr>
        <w:rPr>
          <w:rFonts w:ascii="Calibri" w:eastAsia="Calibri" w:hAnsi="Calibri" w:cs="Calibri"/>
          <w:color w:val="548DD4" w:themeColor="text2" w:themeTint="99"/>
          <w:sz w:val="40"/>
          <w:szCs w:val="40"/>
        </w:rPr>
      </w:pPr>
      <w:r>
        <w:rPr>
          <w:rFonts w:ascii="Calibri" w:hAnsi="Calibri" w:cs="Calibri"/>
          <w:sz w:val="40"/>
          <w:szCs w:val="40"/>
        </w:rPr>
        <w:br w:type="page"/>
      </w:r>
    </w:p>
    <w:p w14:paraId="28F07716" w14:textId="6A1E362A" w:rsidR="00E23740" w:rsidRDefault="00E23740" w:rsidP="00E23740">
      <w:pPr>
        <w:pStyle w:val="Heading3"/>
        <w:rPr>
          <w:rFonts w:ascii="Calibri" w:hAnsi="Calibri" w:cs="Calibri"/>
          <w:sz w:val="40"/>
          <w:szCs w:val="40"/>
        </w:rPr>
      </w:pPr>
      <w:bookmarkStart w:id="66" w:name="_Toc66306978"/>
      <w:r>
        <w:lastRenderedPageBreak/>
        <w:t>edit-</w:t>
      </w:r>
      <w:proofErr w:type="spellStart"/>
      <w:r>
        <w:t>device.php</w:t>
      </w:r>
      <w:bookmarkEnd w:id="66"/>
      <w:proofErr w:type="spellEnd"/>
      <w:r>
        <w:rPr>
          <w:rFonts w:ascii="Calibri" w:hAnsi="Calibri" w:cs="Calibri"/>
          <w:sz w:val="40"/>
          <w:szCs w:val="40"/>
        </w:rPr>
        <w:t xml:space="preserve"> </w:t>
      </w:r>
    </w:p>
    <w:p w14:paraId="2D48AFD3"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569CD6"/>
          <w:sz w:val="21"/>
          <w:szCs w:val="21"/>
          <w:lang w:val="sr-Cyrl-RS" w:eastAsia="sr-Cyrl-RS"/>
        </w:rPr>
        <w:t>&lt;?php</w:t>
      </w:r>
    </w:p>
    <w:p w14:paraId="588DEAF9"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session_start</w:t>
      </w:r>
      <w:r w:rsidRPr="00E23740">
        <w:rPr>
          <w:rFonts w:ascii="Consolas" w:hAnsi="Consolas"/>
          <w:color w:val="D4D4D4"/>
          <w:sz w:val="21"/>
          <w:szCs w:val="21"/>
          <w:lang w:val="sr-Cyrl-RS" w:eastAsia="sr-Cyrl-RS"/>
        </w:rPr>
        <w:t>();</w:t>
      </w:r>
    </w:p>
    <w:p w14:paraId="577C2A92"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include</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"../../connection/connection.php"</w:t>
      </w:r>
      <w:r w:rsidRPr="00E23740">
        <w:rPr>
          <w:rFonts w:ascii="Consolas" w:hAnsi="Consolas"/>
          <w:color w:val="D4D4D4"/>
          <w:sz w:val="21"/>
          <w:szCs w:val="21"/>
          <w:lang w:val="sr-Cyrl-RS" w:eastAsia="sr-Cyrl-RS"/>
        </w:rPr>
        <w:t>);</w:t>
      </w:r>
    </w:p>
    <w:p w14:paraId="517A1441"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include</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"../../functions.php"</w:t>
      </w:r>
      <w:r w:rsidRPr="00E23740">
        <w:rPr>
          <w:rFonts w:ascii="Consolas" w:hAnsi="Consolas"/>
          <w:color w:val="D4D4D4"/>
          <w:sz w:val="21"/>
          <w:szCs w:val="21"/>
          <w:lang w:val="sr-Cyrl-RS" w:eastAsia="sr-Cyrl-RS"/>
        </w:rPr>
        <w:t>);</w:t>
      </w:r>
    </w:p>
    <w:p w14:paraId="5367ED0F"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redirectTo404</w:t>
      </w:r>
      <w:r w:rsidRPr="00E23740">
        <w:rPr>
          <w:rFonts w:ascii="Consolas" w:hAnsi="Consolas"/>
          <w:color w:val="D4D4D4"/>
          <w:sz w:val="21"/>
          <w:szCs w:val="21"/>
          <w:lang w:val="sr-Cyrl-RS" w:eastAsia="sr-Cyrl-RS"/>
        </w:rPr>
        <w:t>();</w:t>
      </w:r>
    </w:p>
    <w:p w14:paraId="54FE446C"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9CDCFE"/>
          <w:sz w:val="21"/>
          <w:szCs w:val="21"/>
          <w:lang w:val="sr-Cyrl-RS" w:eastAsia="sr-Cyrl-RS"/>
        </w:rPr>
        <w:t>$_SERVER</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'REQUEST_METHOD'</w:t>
      </w:r>
      <w:r w:rsidRPr="00E23740">
        <w:rPr>
          <w:rFonts w:ascii="Consolas" w:hAnsi="Consolas"/>
          <w:color w:val="D4D4D4"/>
          <w:sz w:val="21"/>
          <w:szCs w:val="21"/>
          <w:lang w:val="sr-Cyrl-RS" w:eastAsia="sr-Cyrl-RS"/>
        </w:rPr>
        <w:t>] == </w:t>
      </w:r>
      <w:r w:rsidRPr="00E23740">
        <w:rPr>
          <w:rFonts w:ascii="Consolas" w:hAnsi="Consolas"/>
          <w:color w:val="CE9178"/>
          <w:sz w:val="21"/>
          <w:szCs w:val="21"/>
          <w:lang w:val="sr-Cyrl-RS" w:eastAsia="sr-Cyrl-RS"/>
        </w:rPr>
        <w:t>"POST"</w:t>
      </w:r>
      <w:r w:rsidRPr="00E23740">
        <w:rPr>
          <w:rFonts w:ascii="Consolas" w:hAnsi="Consolas"/>
          <w:color w:val="D4D4D4"/>
          <w:sz w:val="21"/>
          <w:szCs w:val="21"/>
          <w:lang w:val="sr-Cyrl-RS" w:eastAsia="sr-Cyrl-RS"/>
        </w:rPr>
        <w:t>) {</w:t>
      </w:r>
    </w:p>
    <w:p w14:paraId="3993B342"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$id</w:t>
      </w:r>
      <w:r w:rsidRPr="00E23740">
        <w:rPr>
          <w:rFonts w:ascii="Consolas" w:hAnsi="Consolas"/>
          <w:color w:val="D4D4D4"/>
          <w:sz w:val="21"/>
          <w:szCs w:val="21"/>
          <w:lang w:val="sr-Cyrl-RS" w:eastAsia="sr-Cyrl-RS"/>
        </w:rPr>
        <w:t> = </w:t>
      </w:r>
      <w:r w:rsidRPr="00E23740">
        <w:rPr>
          <w:rFonts w:ascii="Consolas" w:hAnsi="Consolas"/>
          <w:color w:val="9CDCFE"/>
          <w:sz w:val="21"/>
          <w:szCs w:val="21"/>
          <w:lang w:val="sr-Cyrl-RS" w:eastAsia="sr-Cyrl-RS"/>
        </w:rPr>
        <w:t>$_POST</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'id'</w:t>
      </w:r>
      <w:r w:rsidRPr="00E23740">
        <w:rPr>
          <w:rFonts w:ascii="Consolas" w:hAnsi="Consolas"/>
          <w:color w:val="D4D4D4"/>
          <w:sz w:val="21"/>
          <w:szCs w:val="21"/>
          <w:lang w:val="sr-Cyrl-RS" w:eastAsia="sr-Cyrl-RS"/>
        </w:rPr>
        <w:t>];</w:t>
      </w:r>
    </w:p>
    <w:p w14:paraId="7250C483"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$name</w:t>
      </w:r>
      <w:r w:rsidRPr="00E23740">
        <w:rPr>
          <w:rFonts w:ascii="Consolas" w:hAnsi="Consolas"/>
          <w:color w:val="D4D4D4"/>
          <w:sz w:val="21"/>
          <w:szCs w:val="21"/>
          <w:lang w:val="sr-Cyrl-RS" w:eastAsia="sr-Cyrl-RS"/>
        </w:rPr>
        <w:t> = </w:t>
      </w:r>
      <w:r w:rsidRPr="00E23740">
        <w:rPr>
          <w:rFonts w:ascii="Consolas" w:hAnsi="Consolas"/>
          <w:color w:val="9CDCFE"/>
          <w:sz w:val="21"/>
          <w:szCs w:val="21"/>
          <w:lang w:val="sr-Cyrl-RS" w:eastAsia="sr-Cyrl-RS"/>
        </w:rPr>
        <w:t>$_POST</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'name'</w:t>
      </w:r>
      <w:r w:rsidRPr="00E23740">
        <w:rPr>
          <w:rFonts w:ascii="Consolas" w:hAnsi="Consolas"/>
          <w:color w:val="D4D4D4"/>
          <w:sz w:val="21"/>
          <w:szCs w:val="21"/>
          <w:lang w:val="sr-Cyrl-RS" w:eastAsia="sr-Cyrl-RS"/>
        </w:rPr>
        <w:t>];</w:t>
      </w:r>
    </w:p>
    <w:p w14:paraId="1F8FD81E"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$image</w:t>
      </w:r>
      <w:r w:rsidRPr="00E23740">
        <w:rPr>
          <w:rFonts w:ascii="Consolas" w:hAnsi="Consolas"/>
          <w:color w:val="D4D4D4"/>
          <w:sz w:val="21"/>
          <w:szCs w:val="21"/>
          <w:lang w:val="sr-Cyrl-RS" w:eastAsia="sr-Cyrl-RS"/>
        </w:rPr>
        <w:t> = </w:t>
      </w:r>
      <w:r w:rsidRPr="00E23740">
        <w:rPr>
          <w:rFonts w:ascii="Consolas" w:hAnsi="Consolas"/>
          <w:color w:val="9CDCFE"/>
          <w:sz w:val="21"/>
          <w:szCs w:val="21"/>
          <w:lang w:val="sr-Cyrl-RS" w:eastAsia="sr-Cyrl-RS"/>
        </w:rPr>
        <w:t>$_POST</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'image'</w:t>
      </w:r>
      <w:r w:rsidRPr="00E23740">
        <w:rPr>
          <w:rFonts w:ascii="Consolas" w:hAnsi="Consolas"/>
          <w:color w:val="D4D4D4"/>
          <w:sz w:val="21"/>
          <w:szCs w:val="21"/>
          <w:lang w:val="sr-Cyrl-RS" w:eastAsia="sr-Cyrl-RS"/>
        </w:rPr>
        <w:t>];</w:t>
      </w:r>
    </w:p>
    <w:p w14:paraId="6C62BA8E"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$os</w:t>
      </w:r>
      <w:r w:rsidRPr="00E23740">
        <w:rPr>
          <w:rFonts w:ascii="Consolas" w:hAnsi="Consolas"/>
          <w:color w:val="D4D4D4"/>
          <w:sz w:val="21"/>
          <w:szCs w:val="21"/>
          <w:lang w:val="sr-Cyrl-RS" w:eastAsia="sr-Cyrl-RS"/>
        </w:rPr>
        <w:t> = </w:t>
      </w:r>
      <w:r w:rsidRPr="00E23740">
        <w:rPr>
          <w:rFonts w:ascii="Consolas" w:hAnsi="Consolas"/>
          <w:color w:val="9CDCFE"/>
          <w:sz w:val="21"/>
          <w:szCs w:val="21"/>
          <w:lang w:val="sr-Cyrl-RS" w:eastAsia="sr-Cyrl-RS"/>
        </w:rPr>
        <w:t>$_POST</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'os'</w:t>
      </w:r>
      <w:r w:rsidRPr="00E23740">
        <w:rPr>
          <w:rFonts w:ascii="Consolas" w:hAnsi="Consolas"/>
          <w:color w:val="D4D4D4"/>
          <w:sz w:val="21"/>
          <w:szCs w:val="21"/>
          <w:lang w:val="sr-Cyrl-RS" w:eastAsia="sr-Cyrl-RS"/>
        </w:rPr>
        <w:t>];</w:t>
      </w:r>
    </w:p>
    <w:p w14:paraId="229BDA9D"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$brand</w:t>
      </w:r>
      <w:r w:rsidRPr="00E23740">
        <w:rPr>
          <w:rFonts w:ascii="Consolas" w:hAnsi="Consolas"/>
          <w:color w:val="D4D4D4"/>
          <w:sz w:val="21"/>
          <w:szCs w:val="21"/>
          <w:lang w:val="sr-Cyrl-RS" w:eastAsia="sr-Cyrl-RS"/>
        </w:rPr>
        <w:t> = </w:t>
      </w:r>
      <w:r w:rsidRPr="00E23740">
        <w:rPr>
          <w:rFonts w:ascii="Consolas" w:hAnsi="Consolas"/>
          <w:color w:val="9CDCFE"/>
          <w:sz w:val="21"/>
          <w:szCs w:val="21"/>
          <w:lang w:val="sr-Cyrl-RS" w:eastAsia="sr-Cyrl-RS"/>
        </w:rPr>
        <w:t>$_POST</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'brand'</w:t>
      </w:r>
      <w:r w:rsidRPr="00E23740">
        <w:rPr>
          <w:rFonts w:ascii="Consolas" w:hAnsi="Consolas"/>
          <w:color w:val="D4D4D4"/>
          <w:sz w:val="21"/>
          <w:szCs w:val="21"/>
          <w:lang w:val="sr-Cyrl-RS" w:eastAsia="sr-Cyrl-RS"/>
        </w:rPr>
        <w:t>];</w:t>
      </w:r>
    </w:p>
    <w:p w14:paraId="501E8AC8"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$price</w:t>
      </w:r>
      <w:r w:rsidRPr="00E23740">
        <w:rPr>
          <w:rFonts w:ascii="Consolas" w:hAnsi="Consolas"/>
          <w:color w:val="D4D4D4"/>
          <w:sz w:val="21"/>
          <w:szCs w:val="21"/>
          <w:lang w:val="sr-Cyrl-RS" w:eastAsia="sr-Cyrl-RS"/>
        </w:rPr>
        <w:t> = </w:t>
      </w:r>
      <w:r w:rsidRPr="00E23740">
        <w:rPr>
          <w:rFonts w:ascii="Consolas" w:hAnsi="Consolas"/>
          <w:color w:val="9CDCFE"/>
          <w:sz w:val="21"/>
          <w:szCs w:val="21"/>
          <w:lang w:val="sr-Cyrl-RS" w:eastAsia="sr-Cyrl-RS"/>
        </w:rPr>
        <w:t>$_POST</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'price'</w:t>
      </w:r>
      <w:r w:rsidRPr="00E23740">
        <w:rPr>
          <w:rFonts w:ascii="Consolas" w:hAnsi="Consolas"/>
          <w:color w:val="D4D4D4"/>
          <w:sz w:val="21"/>
          <w:szCs w:val="21"/>
          <w:lang w:val="sr-Cyrl-RS" w:eastAsia="sr-Cyrl-RS"/>
        </w:rPr>
        <w:t>];</w:t>
      </w:r>
    </w:p>
    <w:p w14:paraId="3EBEFB04"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$active</w:t>
      </w:r>
      <w:r w:rsidRPr="00E23740">
        <w:rPr>
          <w:rFonts w:ascii="Consolas" w:hAnsi="Consolas"/>
          <w:color w:val="D4D4D4"/>
          <w:sz w:val="21"/>
          <w:szCs w:val="21"/>
          <w:lang w:val="sr-Cyrl-RS" w:eastAsia="sr-Cyrl-RS"/>
        </w:rPr>
        <w:t> = </w:t>
      </w:r>
      <w:r w:rsidRPr="00E23740">
        <w:rPr>
          <w:rFonts w:ascii="Consolas" w:hAnsi="Consolas"/>
          <w:color w:val="9CDCFE"/>
          <w:sz w:val="21"/>
          <w:szCs w:val="21"/>
          <w:lang w:val="sr-Cyrl-RS" w:eastAsia="sr-Cyrl-RS"/>
        </w:rPr>
        <w:t>$_POST</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'active'</w:t>
      </w:r>
      <w:r w:rsidRPr="00E23740">
        <w:rPr>
          <w:rFonts w:ascii="Consolas" w:hAnsi="Consolas"/>
          <w:color w:val="D4D4D4"/>
          <w:sz w:val="21"/>
          <w:szCs w:val="21"/>
          <w:lang w:val="sr-Cyrl-RS" w:eastAsia="sr-Cyrl-RS"/>
        </w:rPr>
        <w:t>];</w:t>
      </w:r>
    </w:p>
    <w:p w14:paraId="3FB0928F"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p>
    <w:p w14:paraId="73F34413"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6A9955"/>
          <w:sz w:val="21"/>
          <w:szCs w:val="21"/>
          <w:lang w:val="sr-Cyrl-RS" w:eastAsia="sr-Cyrl-RS"/>
        </w:rPr>
        <w:t>// regular expressions</w:t>
      </w:r>
    </w:p>
    <w:p w14:paraId="56877BB8"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$regExpName</w:t>
      </w:r>
      <w:r w:rsidRPr="00E23740">
        <w:rPr>
          <w:rFonts w:ascii="Consolas" w:hAnsi="Consolas"/>
          <w:color w:val="D4D4D4"/>
          <w:sz w:val="21"/>
          <w:szCs w:val="21"/>
          <w:lang w:val="sr-Cyrl-RS" w:eastAsia="sr-Cyrl-RS"/>
        </w:rPr>
        <w:t> = </w:t>
      </w:r>
      <w:r w:rsidRPr="00E23740">
        <w:rPr>
          <w:rFonts w:ascii="Consolas" w:hAnsi="Consolas"/>
          <w:color w:val="D16969"/>
          <w:sz w:val="21"/>
          <w:szCs w:val="21"/>
          <w:lang w:val="sr-Cyrl-RS" w:eastAsia="sr-Cyrl-RS"/>
        </w:rPr>
        <w:t>"/</w:t>
      </w:r>
      <w:r w:rsidRPr="00E23740">
        <w:rPr>
          <w:rFonts w:ascii="Consolas" w:hAnsi="Consolas"/>
          <w:color w:val="D4D4D4"/>
          <w:sz w:val="21"/>
          <w:szCs w:val="21"/>
          <w:lang w:val="sr-Cyrl-RS" w:eastAsia="sr-Cyrl-RS"/>
        </w:rPr>
        <w:t>^</w:t>
      </w:r>
      <w:r w:rsidRPr="00E23740">
        <w:rPr>
          <w:rFonts w:ascii="Consolas" w:hAnsi="Consolas"/>
          <w:color w:val="D16969"/>
          <w:sz w:val="21"/>
          <w:szCs w:val="21"/>
          <w:lang w:val="sr-Cyrl-RS" w:eastAsia="sr-Cyrl-RS"/>
        </w:rPr>
        <w:t>[A-Za-z0-9\/\-\s]</w:t>
      </w:r>
      <w:r w:rsidRPr="00E23740">
        <w:rPr>
          <w:rFonts w:ascii="Consolas" w:hAnsi="Consolas"/>
          <w:color w:val="D4D4D4"/>
          <w:sz w:val="21"/>
          <w:szCs w:val="21"/>
          <w:lang w:val="sr-Cyrl-RS" w:eastAsia="sr-Cyrl-RS"/>
        </w:rPr>
        <w:t>+$</w:t>
      </w:r>
      <w:r w:rsidRPr="00E23740">
        <w:rPr>
          <w:rFonts w:ascii="Consolas" w:hAnsi="Consolas"/>
          <w:color w:val="D16969"/>
          <w:sz w:val="21"/>
          <w:szCs w:val="21"/>
          <w:lang w:val="sr-Cyrl-RS" w:eastAsia="sr-Cyrl-RS"/>
        </w:rPr>
        <w:t>/"</w:t>
      </w:r>
      <w:r w:rsidRPr="00E23740">
        <w:rPr>
          <w:rFonts w:ascii="Consolas" w:hAnsi="Consolas"/>
          <w:color w:val="D4D4D4"/>
          <w:sz w:val="21"/>
          <w:szCs w:val="21"/>
          <w:lang w:val="sr-Cyrl-RS" w:eastAsia="sr-Cyrl-RS"/>
        </w:rPr>
        <w:t>;</w:t>
      </w:r>
    </w:p>
    <w:p w14:paraId="26A23490"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$regExpImage</w:t>
      </w:r>
      <w:r w:rsidRPr="00E23740">
        <w:rPr>
          <w:rFonts w:ascii="Consolas" w:hAnsi="Consolas"/>
          <w:color w:val="D4D4D4"/>
          <w:sz w:val="21"/>
          <w:szCs w:val="21"/>
          <w:lang w:val="sr-Cyrl-RS" w:eastAsia="sr-Cyrl-RS"/>
        </w:rPr>
        <w:t> = </w:t>
      </w:r>
      <w:r w:rsidRPr="00E23740">
        <w:rPr>
          <w:rFonts w:ascii="Consolas" w:hAnsi="Consolas"/>
          <w:color w:val="D16969"/>
          <w:sz w:val="21"/>
          <w:szCs w:val="21"/>
          <w:lang w:val="sr-Cyrl-RS" w:eastAsia="sr-Cyrl-RS"/>
        </w:rPr>
        <w:t>"/</w:t>
      </w:r>
      <w:r w:rsidRPr="00E23740">
        <w:rPr>
          <w:rFonts w:ascii="Consolas" w:hAnsi="Consolas"/>
          <w:color w:val="D4D4D4"/>
          <w:sz w:val="21"/>
          <w:szCs w:val="21"/>
          <w:lang w:val="sr-Cyrl-RS" w:eastAsia="sr-Cyrl-RS"/>
        </w:rPr>
        <w:t>^</w:t>
      </w:r>
      <w:r w:rsidRPr="00E23740">
        <w:rPr>
          <w:rFonts w:ascii="Consolas" w:hAnsi="Consolas"/>
          <w:color w:val="D16969"/>
          <w:sz w:val="21"/>
          <w:szCs w:val="21"/>
          <w:lang w:val="sr-Cyrl-RS" w:eastAsia="sr-Cyrl-RS"/>
        </w:rPr>
        <w:t>[\w\-]</w:t>
      </w:r>
      <w:r w:rsidRPr="00E23740">
        <w:rPr>
          <w:rFonts w:ascii="Consolas" w:hAnsi="Consolas"/>
          <w:color w:val="D4D4D4"/>
          <w:sz w:val="21"/>
          <w:szCs w:val="21"/>
          <w:lang w:val="sr-Cyrl-RS" w:eastAsia="sr-Cyrl-RS"/>
        </w:rPr>
        <w:t>+</w:t>
      </w:r>
      <w:r w:rsidRPr="00E23740">
        <w:rPr>
          <w:rFonts w:ascii="Consolas" w:hAnsi="Consolas"/>
          <w:color w:val="D16969"/>
          <w:sz w:val="21"/>
          <w:szCs w:val="21"/>
          <w:lang w:val="sr-Cyrl-RS" w:eastAsia="sr-Cyrl-RS"/>
        </w:rPr>
        <w:t>(</w:t>
      </w:r>
      <w:r w:rsidRPr="00E23740">
        <w:rPr>
          <w:rFonts w:ascii="Consolas" w:hAnsi="Consolas"/>
          <w:color w:val="D7BA7D"/>
          <w:sz w:val="21"/>
          <w:szCs w:val="21"/>
          <w:lang w:val="sr-Cyrl-RS" w:eastAsia="sr-Cyrl-RS"/>
        </w:rPr>
        <w:t>\.</w:t>
      </w:r>
      <w:r w:rsidRPr="00E23740">
        <w:rPr>
          <w:rFonts w:ascii="Consolas" w:hAnsi="Consolas"/>
          <w:color w:val="D16969"/>
          <w:sz w:val="21"/>
          <w:szCs w:val="21"/>
          <w:lang w:val="sr-Cyrl-RS" w:eastAsia="sr-Cyrl-RS"/>
        </w:rPr>
        <w:t>jpg|</w:t>
      </w:r>
      <w:r w:rsidRPr="00E23740">
        <w:rPr>
          <w:rFonts w:ascii="Consolas" w:hAnsi="Consolas"/>
          <w:color w:val="D7BA7D"/>
          <w:sz w:val="21"/>
          <w:szCs w:val="21"/>
          <w:lang w:val="sr-Cyrl-RS" w:eastAsia="sr-Cyrl-RS"/>
        </w:rPr>
        <w:t>\.</w:t>
      </w:r>
      <w:r w:rsidRPr="00E23740">
        <w:rPr>
          <w:rFonts w:ascii="Consolas" w:hAnsi="Consolas"/>
          <w:color w:val="D16969"/>
          <w:sz w:val="21"/>
          <w:szCs w:val="21"/>
          <w:lang w:val="sr-Cyrl-RS" w:eastAsia="sr-Cyrl-RS"/>
        </w:rPr>
        <w:t>jpeg|</w:t>
      </w:r>
      <w:r w:rsidRPr="00E23740">
        <w:rPr>
          <w:rFonts w:ascii="Consolas" w:hAnsi="Consolas"/>
          <w:color w:val="D7BA7D"/>
          <w:sz w:val="21"/>
          <w:szCs w:val="21"/>
          <w:lang w:val="sr-Cyrl-RS" w:eastAsia="sr-Cyrl-RS"/>
        </w:rPr>
        <w:t>\.</w:t>
      </w:r>
      <w:r w:rsidRPr="00E23740">
        <w:rPr>
          <w:rFonts w:ascii="Consolas" w:hAnsi="Consolas"/>
          <w:color w:val="D16969"/>
          <w:sz w:val="21"/>
          <w:szCs w:val="21"/>
          <w:lang w:val="sr-Cyrl-RS" w:eastAsia="sr-Cyrl-RS"/>
        </w:rPr>
        <w:t>png|</w:t>
      </w:r>
      <w:r w:rsidRPr="00E23740">
        <w:rPr>
          <w:rFonts w:ascii="Consolas" w:hAnsi="Consolas"/>
          <w:color w:val="D7BA7D"/>
          <w:sz w:val="21"/>
          <w:szCs w:val="21"/>
          <w:lang w:val="sr-Cyrl-RS" w:eastAsia="sr-Cyrl-RS"/>
        </w:rPr>
        <w:t>\.</w:t>
      </w:r>
      <w:r w:rsidRPr="00E23740">
        <w:rPr>
          <w:rFonts w:ascii="Consolas" w:hAnsi="Consolas"/>
          <w:color w:val="D16969"/>
          <w:sz w:val="21"/>
          <w:szCs w:val="21"/>
          <w:lang w:val="sr-Cyrl-RS" w:eastAsia="sr-Cyrl-RS"/>
        </w:rPr>
        <w:t>gif)</w:t>
      </w:r>
      <w:r w:rsidRPr="00E23740">
        <w:rPr>
          <w:rFonts w:ascii="Consolas" w:hAnsi="Consolas"/>
          <w:color w:val="D4D4D4"/>
          <w:sz w:val="21"/>
          <w:szCs w:val="21"/>
          <w:lang w:val="sr-Cyrl-RS" w:eastAsia="sr-Cyrl-RS"/>
        </w:rPr>
        <w:t>$</w:t>
      </w:r>
      <w:r w:rsidRPr="00E23740">
        <w:rPr>
          <w:rFonts w:ascii="Consolas" w:hAnsi="Consolas"/>
          <w:color w:val="D16969"/>
          <w:sz w:val="21"/>
          <w:szCs w:val="21"/>
          <w:lang w:val="sr-Cyrl-RS" w:eastAsia="sr-Cyrl-RS"/>
        </w:rPr>
        <w:t>/"</w:t>
      </w:r>
      <w:r w:rsidRPr="00E23740">
        <w:rPr>
          <w:rFonts w:ascii="Consolas" w:hAnsi="Consolas"/>
          <w:color w:val="D4D4D4"/>
          <w:sz w:val="21"/>
          <w:szCs w:val="21"/>
          <w:lang w:val="sr-Cyrl-RS" w:eastAsia="sr-Cyrl-RS"/>
        </w:rPr>
        <w:t>;</w:t>
      </w:r>
    </w:p>
    <w:p w14:paraId="37C72F50"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$regExpPrice</w:t>
      </w:r>
      <w:r w:rsidRPr="00E23740">
        <w:rPr>
          <w:rFonts w:ascii="Consolas" w:hAnsi="Consolas"/>
          <w:color w:val="D4D4D4"/>
          <w:sz w:val="21"/>
          <w:szCs w:val="21"/>
          <w:lang w:val="sr-Cyrl-RS" w:eastAsia="sr-Cyrl-RS"/>
        </w:rPr>
        <w:t> = </w:t>
      </w:r>
      <w:r w:rsidRPr="00E23740">
        <w:rPr>
          <w:rFonts w:ascii="Consolas" w:hAnsi="Consolas"/>
          <w:color w:val="D16969"/>
          <w:sz w:val="21"/>
          <w:szCs w:val="21"/>
          <w:lang w:val="sr-Cyrl-RS" w:eastAsia="sr-Cyrl-RS"/>
        </w:rPr>
        <w:t>"/</w:t>
      </w:r>
      <w:r w:rsidRPr="00E23740">
        <w:rPr>
          <w:rFonts w:ascii="Consolas" w:hAnsi="Consolas"/>
          <w:color w:val="D4D4D4"/>
          <w:sz w:val="21"/>
          <w:szCs w:val="21"/>
          <w:lang w:val="sr-Cyrl-RS" w:eastAsia="sr-Cyrl-RS"/>
        </w:rPr>
        <w:t>^</w:t>
      </w:r>
      <w:r w:rsidRPr="00E23740">
        <w:rPr>
          <w:rFonts w:ascii="Consolas" w:hAnsi="Consolas"/>
          <w:color w:val="D16969"/>
          <w:sz w:val="21"/>
          <w:szCs w:val="21"/>
          <w:lang w:val="sr-Cyrl-RS" w:eastAsia="sr-Cyrl-RS"/>
        </w:rPr>
        <w:t>[0-9]</w:t>
      </w:r>
      <w:r w:rsidRPr="00E23740">
        <w:rPr>
          <w:rFonts w:ascii="Consolas" w:hAnsi="Consolas"/>
          <w:color w:val="D4D4D4"/>
          <w:sz w:val="21"/>
          <w:szCs w:val="21"/>
          <w:lang w:val="sr-Cyrl-RS" w:eastAsia="sr-Cyrl-RS"/>
        </w:rPr>
        <w:t>+$</w:t>
      </w:r>
      <w:r w:rsidRPr="00E23740">
        <w:rPr>
          <w:rFonts w:ascii="Consolas" w:hAnsi="Consolas"/>
          <w:color w:val="D16969"/>
          <w:sz w:val="21"/>
          <w:szCs w:val="21"/>
          <w:lang w:val="sr-Cyrl-RS" w:eastAsia="sr-Cyrl-RS"/>
        </w:rPr>
        <w:t>/"</w:t>
      </w:r>
      <w:r w:rsidRPr="00E23740">
        <w:rPr>
          <w:rFonts w:ascii="Consolas" w:hAnsi="Consolas"/>
          <w:color w:val="D4D4D4"/>
          <w:sz w:val="21"/>
          <w:szCs w:val="21"/>
          <w:lang w:val="sr-Cyrl-RS" w:eastAsia="sr-Cyrl-RS"/>
        </w:rPr>
        <w:t>;</w:t>
      </w:r>
    </w:p>
    <w:p w14:paraId="6F6ECFF9"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p>
    <w:p w14:paraId="092D8157"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6A9955"/>
          <w:sz w:val="21"/>
          <w:szCs w:val="21"/>
          <w:lang w:val="sr-Cyrl-RS" w:eastAsia="sr-Cyrl-RS"/>
        </w:rPr>
        <w:t>// form validation</w:t>
      </w:r>
    </w:p>
    <w:p w14:paraId="31C7A014"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$noErrors</w:t>
      </w:r>
      <w:r w:rsidRPr="00E23740">
        <w:rPr>
          <w:rFonts w:ascii="Consolas" w:hAnsi="Consolas"/>
          <w:color w:val="D4D4D4"/>
          <w:sz w:val="21"/>
          <w:szCs w:val="21"/>
          <w:lang w:val="sr-Cyrl-RS" w:eastAsia="sr-Cyrl-RS"/>
        </w:rPr>
        <w:t> = </w:t>
      </w:r>
      <w:r w:rsidRPr="00E23740">
        <w:rPr>
          <w:rFonts w:ascii="Consolas" w:hAnsi="Consolas"/>
          <w:color w:val="569CD6"/>
          <w:sz w:val="21"/>
          <w:szCs w:val="21"/>
          <w:lang w:val="sr-Cyrl-RS" w:eastAsia="sr-Cyrl-RS"/>
        </w:rPr>
        <w:t>true</w:t>
      </w:r>
      <w:r w:rsidRPr="00E23740">
        <w:rPr>
          <w:rFonts w:ascii="Consolas" w:hAnsi="Consolas"/>
          <w:color w:val="D4D4D4"/>
          <w:sz w:val="21"/>
          <w:szCs w:val="21"/>
          <w:lang w:val="sr-Cyrl-RS" w:eastAsia="sr-Cyrl-RS"/>
        </w:rPr>
        <w:t>;</w:t>
      </w:r>
    </w:p>
    <w:p w14:paraId="5254DEF4"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DCDCAA"/>
          <w:sz w:val="21"/>
          <w:szCs w:val="21"/>
          <w:lang w:val="sr-Cyrl-RS" w:eastAsia="sr-Cyrl-RS"/>
        </w:rPr>
        <w:t>exists</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'devices'</w:t>
      </w:r>
      <w:r w:rsidRPr="00E23740">
        <w:rPr>
          <w:rFonts w:ascii="Consolas" w:hAnsi="Consolas"/>
          <w:color w:val="D4D4D4"/>
          <w:sz w:val="21"/>
          <w:szCs w:val="21"/>
          <w:lang w:val="sr-Cyrl-RS" w:eastAsia="sr-Cyrl-RS"/>
        </w:rPr>
        <w:t>, </w:t>
      </w:r>
      <w:r w:rsidRPr="00E23740">
        <w:rPr>
          <w:rFonts w:ascii="Consolas" w:hAnsi="Consolas"/>
          <w:color w:val="CE9178"/>
          <w:sz w:val="21"/>
          <w:szCs w:val="21"/>
          <w:lang w:val="sr-Cyrl-RS" w:eastAsia="sr-Cyrl-RS"/>
        </w:rPr>
        <w:t>'device_id'</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$id</w:t>
      </w:r>
      <w:r w:rsidRPr="00E23740">
        <w:rPr>
          <w:rFonts w:ascii="Consolas" w:hAnsi="Consolas"/>
          <w:color w:val="D4D4D4"/>
          <w:sz w:val="21"/>
          <w:szCs w:val="21"/>
          <w:lang w:val="sr-Cyrl-RS" w:eastAsia="sr-Cyrl-RS"/>
        </w:rPr>
        <w:t>)) {</w:t>
      </w:r>
    </w:p>
    <w:p w14:paraId="1CFA1F9E"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$noErrors</w:t>
      </w:r>
      <w:r w:rsidRPr="00E23740">
        <w:rPr>
          <w:rFonts w:ascii="Consolas" w:hAnsi="Consolas"/>
          <w:color w:val="D4D4D4"/>
          <w:sz w:val="21"/>
          <w:szCs w:val="21"/>
          <w:lang w:val="sr-Cyrl-RS" w:eastAsia="sr-Cyrl-RS"/>
        </w:rPr>
        <w:t> = </w:t>
      </w:r>
      <w:r w:rsidRPr="00E23740">
        <w:rPr>
          <w:rFonts w:ascii="Consolas" w:hAnsi="Consolas"/>
          <w:color w:val="569CD6"/>
          <w:sz w:val="21"/>
          <w:szCs w:val="21"/>
          <w:lang w:val="sr-Cyrl-RS" w:eastAsia="sr-Cyrl-RS"/>
        </w:rPr>
        <w:t>false</w:t>
      </w:r>
      <w:r w:rsidRPr="00E23740">
        <w:rPr>
          <w:rFonts w:ascii="Consolas" w:hAnsi="Consolas"/>
          <w:color w:val="D4D4D4"/>
          <w:sz w:val="21"/>
          <w:szCs w:val="21"/>
          <w:lang w:val="sr-Cyrl-RS" w:eastAsia="sr-Cyrl-RS"/>
        </w:rPr>
        <w:t>;</w:t>
      </w:r>
    </w:p>
    <w:p w14:paraId="429BB63B"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http_response_code</w:t>
      </w:r>
      <w:r w:rsidRPr="00E23740">
        <w:rPr>
          <w:rFonts w:ascii="Consolas" w:hAnsi="Consolas"/>
          <w:color w:val="D4D4D4"/>
          <w:sz w:val="21"/>
          <w:szCs w:val="21"/>
          <w:lang w:val="sr-Cyrl-RS" w:eastAsia="sr-Cyrl-RS"/>
        </w:rPr>
        <w:t>(</w:t>
      </w:r>
      <w:r w:rsidRPr="00E23740">
        <w:rPr>
          <w:rFonts w:ascii="Consolas" w:hAnsi="Consolas"/>
          <w:color w:val="B5CEA8"/>
          <w:sz w:val="21"/>
          <w:szCs w:val="21"/>
          <w:lang w:val="sr-Cyrl-RS" w:eastAsia="sr-Cyrl-RS"/>
        </w:rPr>
        <w:t>404</w:t>
      </w:r>
      <w:r w:rsidRPr="00E23740">
        <w:rPr>
          <w:rFonts w:ascii="Consolas" w:hAnsi="Consolas"/>
          <w:color w:val="D4D4D4"/>
          <w:sz w:val="21"/>
          <w:szCs w:val="21"/>
          <w:lang w:val="sr-Cyrl-RS" w:eastAsia="sr-Cyrl-RS"/>
        </w:rPr>
        <w:t>);</w:t>
      </w:r>
    </w:p>
    <w:p w14:paraId="6AAADA5C"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echo</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"Selected device doesn't exist."</w:t>
      </w:r>
      <w:r w:rsidRPr="00E23740">
        <w:rPr>
          <w:rFonts w:ascii="Consolas" w:hAnsi="Consolas"/>
          <w:color w:val="D4D4D4"/>
          <w:sz w:val="21"/>
          <w:szCs w:val="21"/>
          <w:lang w:val="sr-Cyrl-RS" w:eastAsia="sr-Cyrl-RS"/>
        </w:rPr>
        <w:t>);</w:t>
      </w:r>
    </w:p>
    <w:p w14:paraId="3787EEF6"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die</w:t>
      </w:r>
      <w:r w:rsidRPr="00E23740">
        <w:rPr>
          <w:rFonts w:ascii="Consolas" w:hAnsi="Consolas"/>
          <w:color w:val="D4D4D4"/>
          <w:sz w:val="21"/>
          <w:szCs w:val="21"/>
          <w:lang w:val="sr-Cyrl-RS" w:eastAsia="sr-Cyrl-RS"/>
        </w:rPr>
        <w:t>;</w:t>
      </w:r>
    </w:p>
    <w:p w14:paraId="74E730A6"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p>
    <w:p w14:paraId="644255FA"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DCDCAA"/>
          <w:sz w:val="21"/>
          <w:szCs w:val="21"/>
          <w:lang w:val="sr-Cyrl-RS" w:eastAsia="sr-Cyrl-RS"/>
        </w:rPr>
        <w:t>preg_match</w:t>
      </w:r>
      <w:r w:rsidRPr="00E23740">
        <w:rPr>
          <w:rFonts w:ascii="Consolas" w:hAnsi="Consolas"/>
          <w:color w:val="D4D4D4"/>
          <w:sz w:val="21"/>
          <w:szCs w:val="21"/>
          <w:lang w:val="sr-Cyrl-RS" w:eastAsia="sr-Cyrl-RS"/>
        </w:rPr>
        <w:t>(</w:t>
      </w:r>
      <w:r w:rsidRPr="00E23740">
        <w:rPr>
          <w:rFonts w:ascii="Consolas" w:hAnsi="Consolas"/>
          <w:color w:val="9CDCFE"/>
          <w:sz w:val="21"/>
          <w:szCs w:val="21"/>
          <w:lang w:val="sr-Cyrl-RS" w:eastAsia="sr-Cyrl-RS"/>
        </w:rPr>
        <w:t>$regExpName</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$name</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$noErrors</w:t>
      </w:r>
      <w:r w:rsidRPr="00E23740">
        <w:rPr>
          <w:rFonts w:ascii="Consolas" w:hAnsi="Consolas"/>
          <w:color w:val="D4D4D4"/>
          <w:sz w:val="21"/>
          <w:szCs w:val="21"/>
          <w:lang w:val="sr-Cyrl-RS" w:eastAsia="sr-Cyrl-RS"/>
        </w:rPr>
        <w:t> = </w:t>
      </w:r>
      <w:r w:rsidRPr="00E23740">
        <w:rPr>
          <w:rFonts w:ascii="Consolas" w:hAnsi="Consolas"/>
          <w:color w:val="569CD6"/>
          <w:sz w:val="21"/>
          <w:szCs w:val="21"/>
          <w:lang w:val="sr-Cyrl-RS" w:eastAsia="sr-Cyrl-RS"/>
        </w:rPr>
        <w:t>false</w:t>
      </w:r>
      <w:r w:rsidRPr="00E23740">
        <w:rPr>
          <w:rFonts w:ascii="Consolas" w:hAnsi="Consolas"/>
          <w:color w:val="D4D4D4"/>
          <w:sz w:val="21"/>
          <w:szCs w:val="21"/>
          <w:lang w:val="sr-Cyrl-RS" w:eastAsia="sr-Cyrl-RS"/>
        </w:rPr>
        <w:t>;</w:t>
      </w:r>
    </w:p>
    <w:p w14:paraId="5FE93375"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DCDCAA"/>
          <w:sz w:val="21"/>
          <w:szCs w:val="21"/>
          <w:lang w:val="sr-Cyrl-RS" w:eastAsia="sr-Cyrl-RS"/>
        </w:rPr>
        <w:t>preg_match</w:t>
      </w:r>
      <w:r w:rsidRPr="00E23740">
        <w:rPr>
          <w:rFonts w:ascii="Consolas" w:hAnsi="Consolas"/>
          <w:color w:val="D4D4D4"/>
          <w:sz w:val="21"/>
          <w:szCs w:val="21"/>
          <w:lang w:val="sr-Cyrl-RS" w:eastAsia="sr-Cyrl-RS"/>
        </w:rPr>
        <w:t>(</w:t>
      </w:r>
      <w:r w:rsidRPr="00E23740">
        <w:rPr>
          <w:rFonts w:ascii="Consolas" w:hAnsi="Consolas"/>
          <w:color w:val="9CDCFE"/>
          <w:sz w:val="21"/>
          <w:szCs w:val="21"/>
          <w:lang w:val="sr-Cyrl-RS" w:eastAsia="sr-Cyrl-RS"/>
        </w:rPr>
        <w:t>$regExpImage</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$image</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$noErrors</w:t>
      </w:r>
      <w:r w:rsidRPr="00E23740">
        <w:rPr>
          <w:rFonts w:ascii="Consolas" w:hAnsi="Consolas"/>
          <w:color w:val="D4D4D4"/>
          <w:sz w:val="21"/>
          <w:szCs w:val="21"/>
          <w:lang w:val="sr-Cyrl-RS" w:eastAsia="sr-Cyrl-RS"/>
        </w:rPr>
        <w:t> = </w:t>
      </w:r>
      <w:r w:rsidRPr="00E23740">
        <w:rPr>
          <w:rFonts w:ascii="Consolas" w:hAnsi="Consolas"/>
          <w:color w:val="569CD6"/>
          <w:sz w:val="21"/>
          <w:szCs w:val="21"/>
          <w:lang w:val="sr-Cyrl-RS" w:eastAsia="sr-Cyrl-RS"/>
        </w:rPr>
        <w:t>false</w:t>
      </w:r>
      <w:r w:rsidRPr="00E23740">
        <w:rPr>
          <w:rFonts w:ascii="Consolas" w:hAnsi="Consolas"/>
          <w:color w:val="D4D4D4"/>
          <w:sz w:val="21"/>
          <w:szCs w:val="21"/>
          <w:lang w:val="sr-Cyrl-RS" w:eastAsia="sr-Cyrl-RS"/>
        </w:rPr>
        <w:t>;</w:t>
      </w:r>
    </w:p>
    <w:p w14:paraId="1067EEF7"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DCDCAA"/>
          <w:sz w:val="21"/>
          <w:szCs w:val="21"/>
          <w:lang w:val="sr-Cyrl-RS" w:eastAsia="sr-Cyrl-RS"/>
        </w:rPr>
        <w:t>preg_match</w:t>
      </w:r>
      <w:r w:rsidRPr="00E23740">
        <w:rPr>
          <w:rFonts w:ascii="Consolas" w:hAnsi="Consolas"/>
          <w:color w:val="D4D4D4"/>
          <w:sz w:val="21"/>
          <w:szCs w:val="21"/>
          <w:lang w:val="sr-Cyrl-RS" w:eastAsia="sr-Cyrl-RS"/>
        </w:rPr>
        <w:t>(</w:t>
      </w:r>
      <w:r w:rsidRPr="00E23740">
        <w:rPr>
          <w:rFonts w:ascii="Consolas" w:hAnsi="Consolas"/>
          <w:color w:val="9CDCFE"/>
          <w:sz w:val="21"/>
          <w:szCs w:val="21"/>
          <w:lang w:val="sr-Cyrl-RS" w:eastAsia="sr-Cyrl-RS"/>
        </w:rPr>
        <w:t>$regExpPrice</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$price</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$noErrors</w:t>
      </w:r>
      <w:r w:rsidRPr="00E23740">
        <w:rPr>
          <w:rFonts w:ascii="Consolas" w:hAnsi="Consolas"/>
          <w:color w:val="D4D4D4"/>
          <w:sz w:val="21"/>
          <w:szCs w:val="21"/>
          <w:lang w:val="sr-Cyrl-RS" w:eastAsia="sr-Cyrl-RS"/>
        </w:rPr>
        <w:t> = </w:t>
      </w:r>
      <w:r w:rsidRPr="00E23740">
        <w:rPr>
          <w:rFonts w:ascii="Consolas" w:hAnsi="Consolas"/>
          <w:color w:val="569CD6"/>
          <w:sz w:val="21"/>
          <w:szCs w:val="21"/>
          <w:lang w:val="sr-Cyrl-RS" w:eastAsia="sr-Cyrl-RS"/>
        </w:rPr>
        <w:t>false</w:t>
      </w:r>
      <w:r w:rsidRPr="00E23740">
        <w:rPr>
          <w:rFonts w:ascii="Consolas" w:hAnsi="Consolas"/>
          <w:color w:val="D4D4D4"/>
          <w:sz w:val="21"/>
          <w:szCs w:val="21"/>
          <w:lang w:val="sr-Cyrl-RS" w:eastAsia="sr-Cyrl-RS"/>
        </w:rPr>
        <w:t>;</w:t>
      </w:r>
    </w:p>
    <w:p w14:paraId="7E473CF0"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DCDCAA"/>
          <w:sz w:val="21"/>
          <w:szCs w:val="21"/>
          <w:lang w:val="sr-Cyrl-RS" w:eastAsia="sr-Cyrl-RS"/>
        </w:rPr>
        <w:t>exists</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'brands'</w:t>
      </w:r>
      <w:r w:rsidRPr="00E23740">
        <w:rPr>
          <w:rFonts w:ascii="Consolas" w:hAnsi="Consolas"/>
          <w:color w:val="D4D4D4"/>
          <w:sz w:val="21"/>
          <w:szCs w:val="21"/>
          <w:lang w:val="sr-Cyrl-RS" w:eastAsia="sr-Cyrl-RS"/>
        </w:rPr>
        <w:t>, </w:t>
      </w:r>
      <w:r w:rsidRPr="00E23740">
        <w:rPr>
          <w:rFonts w:ascii="Consolas" w:hAnsi="Consolas"/>
          <w:color w:val="CE9178"/>
          <w:sz w:val="21"/>
          <w:szCs w:val="21"/>
          <w:lang w:val="sr-Cyrl-RS" w:eastAsia="sr-Cyrl-RS"/>
        </w:rPr>
        <w:t>'id'</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$brand</w:t>
      </w:r>
      <w:r w:rsidRPr="00E23740">
        <w:rPr>
          <w:rFonts w:ascii="Consolas" w:hAnsi="Consolas"/>
          <w:color w:val="D4D4D4"/>
          <w:sz w:val="21"/>
          <w:szCs w:val="21"/>
          <w:lang w:val="sr-Cyrl-RS" w:eastAsia="sr-Cyrl-RS"/>
        </w:rPr>
        <w:t>)) {</w:t>
      </w:r>
    </w:p>
    <w:p w14:paraId="0DF9C0C5"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$noErrors</w:t>
      </w:r>
      <w:r w:rsidRPr="00E23740">
        <w:rPr>
          <w:rFonts w:ascii="Consolas" w:hAnsi="Consolas"/>
          <w:color w:val="D4D4D4"/>
          <w:sz w:val="21"/>
          <w:szCs w:val="21"/>
          <w:lang w:val="sr-Cyrl-RS" w:eastAsia="sr-Cyrl-RS"/>
        </w:rPr>
        <w:t> = </w:t>
      </w:r>
      <w:r w:rsidRPr="00E23740">
        <w:rPr>
          <w:rFonts w:ascii="Consolas" w:hAnsi="Consolas"/>
          <w:color w:val="569CD6"/>
          <w:sz w:val="21"/>
          <w:szCs w:val="21"/>
          <w:lang w:val="sr-Cyrl-RS" w:eastAsia="sr-Cyrl-RS"/>
        </w:rPr>
        <w:t>false</w:t>
      </w:r>
      <w:r w:rsidRPr="00E23740">
        <w:rPr>
          <w:rFonts w:ascii="Consolas" w:hAnsi="Consolas"/>
          <w:color w:val="D4D4D4"/>
          <w:sz w:val="21"/>
          <w:szCs w:val="21"/>
          <w:lang w:val="sr-Cyrl-RS" w:eastAsia="sr-Cyrl-RS"/>
        </w:rPr>
        <w:t>;</w:t>
      </w:r>
    </w:p>
    <w:p w14:paraId="41650987"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http_response_code</w:t>
      </w:r>
      <w:r w:rsidRPr="00E23740">
        <w:rPr>
          <w:rFonts w:ascii="Consolas" w:hAnsi="Consolas"/>
          <w:color w:val="D4D4D4"/>
          <w:sz w:val="21"/>
          <w:szCs w:val="21"/>
          <w:lang w:val="sr-Cyrl-RS" w:eastAsia="sr-Cyrl-RS"/>
        </w:rPr>
        <w:t>(</w:t>
      </w:r>
      <w:r w:rsidRPr="00E23740">
        <w:rPr>
          <w:rFonts w:ascii="Consolas" w:hAnsi="Consolas"/>
          <w:color w:val="B5CEA8"/>
          <w:sz w:val="21"/>
          <w:szCs w:val="21"/>
          <w:lang w:val="sr-Cyrl-RS" w:eastAsia="sr-Cyrl-RS"/>
        </w:rPr>
        <w:t>404</w:t>
      </w:r>
      <w:r w:rsidRPr="00E23740">
        <w:rPr>
          <w:rFonts w:ascii="Consolas" w:hAnsi="Consolas"/>
          <w:color w:val="D4D4D4"/>
          <w:sz w:val="21"/>
          <w:szCs w:val="21"/>
          <w:lang w:val="sr-Cyrl-RS" w:eastAsia="sr-Cyrl-RS"/>
        </w:rPr>
        <w:t>);</w:t>
      </w:r>
    </w:p>
    <w:p w14:paraId="5C2B5037"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echo</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"Selected brand doesn't exist."</w:t>
      </w:r>
      <w:r w:rsidRPr="00E23740">
        <w:rPr>
          <w:rFonts w:ascii="Consolas" w:hAnsi="Consolas"/>
          <w:color w:val="D4D4D4"/>
          <w:sz w:val="21"/>
          <w:szCs w:val="21"/>
          <w:lang w:val="sr-Cyrl-RS" w:eastAsia="sr-Cyrl-RS"/>
        </w:rPr>
        <w:t>);</w:t>
      </w:r>
    </w:p>
    <w:p w14:paraId="04B13576"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die</w:t>
      </w:r>
      <w:r w:rsidRPr="00E23740">
        <w:rPr>
          <w:rFonts w:ascii="Consolas" w:hAnsi="Consolas"/>
          <w:color w:val="D4D4D4"/>
          <w:sz w:val="21"/>
          <w:szCs w:val="21"/>
          <w:lang w:val="sr-Cyrl-RS" w:eastAsia="sr-Cyrl-RS"/>
        </w:rPr>
        <w:t>;</w:t>
      </w:r>
    </w:p>
    <w:p w14:paraId="1D5C9D6D"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p>
    <w:p w14:paraId="051022DC"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DCDCAA"/>
          <w:sz w:val="21"/>
          <w:szCs w:val="21"/>
          <w:lang w:val="sr-Cyrl-RS" w:eastAsia="sr-Cyrl-RS"/>
        </w:rPr>
        <w:t>exists</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'operatingsystems'</w:t>
      </w:r>
      <w:r w:rsidRPr="00E23740">
        <w:rPr>
          <w:rFonts w:ascii="Consolas" w:hAnsi="Consolas"/>
          <w:color w:val="D4D4D4"/>
          <w:sz w:val="21"/>
          <w:szCs w:val="21"/>
          <w:lang w:val="sr-Cyrl-RS" w:eastAsia="sr-Cyrl-RS"/>
        </w:rPr>
        <w:t>, </w:t>
      </w:r>
      <w:r w:rsidRPr="00E23740">
        <w:rPr>
          <w:rFonts w:ascii="Consolas" w:hAnsi="Consolas"/>
          <w:color w:val="CE9178"/>
          <w:sz w:val="21"/>
          <w:szCs w:val="21"/>
          <w:lang w:val="sr-Cyrl-RS" w:eastAsia="sr-Cyrl-RS"/>
        </w:rPr>
        <w:t>'id'</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$os</w:t>
      </w:r>
      <w:r w:rsidRPr="00E23740">
        <w:rPr>
          <w:rFonts w:ascii="Consolas" w:hAnsi="Consolas"/>
          <w:color w:val="D4D4D4"/>
          <w:sz w:val="21"/>
          <w:szCs w:val="21"/>
          <w:lang w:val="sr-Cyrl-RS" w:eastAsia="sr-Cyrl-RS"/>
        </w:rPr>
        <w:t>)) {</w:t>
      </w:r>
    </w:p>
    <w:p w14:paraId="5716179B"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$noErrors</w:t>
      </w:r>
      <w:r w:rsidRPr="00E23740">
        <w:rPr>
          <w:rFonts w:ascii="Consolas" w:hAnsi="Consolas"/>
          <w:color w:val="D4D4D4"/>
          <w:sz w:val="21"/>
          <w:szCs w:val="21"/>
          <w:lang w:val="sr-Cyrl-RS" w:eastAsia="sr-Cyrl-RS"/>
        </w:rPr>
        <w:t> = </w:t>
      </w:r>
      <w:r w:rsidRPr="00E23740">
        <w:rPr>
          <w:rFonts w:ascii="Consolas" w:hAnsi="Consolas"/>
          <w:color w:val="569CD6"/>
          <w:sz w:val="21"/>
          <w:szCs w:val="21"/>
          <w:lang w:val="sr-Cyrl-RS" w:eastAsia="sr-Cyrl-RS"/>
        </w:rPr>
        <w:t>false</w:t>
      </w:r>
      <w:r w:rsidRPr="00E23740">
        <w:rPr>
          <w:rFonts w:ascii="Consolas" w:hAnsi="Consolas"/>
          <w:color w:val="D4D4D4"/>
          <w:sz w:val="21"/>
          <w:szCs w:val="21"/>
          <w:lang w:val="sr-Cyrl-RS" w:eastAsia="sr-Cyrl-RS"/>
        </w:rPr>
        <w:t>;</w:t>
      </w:r>
    </w:p>
    <w:p w14:paraId="05946C4E"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http_response_code</w:t>
      </w:r>
      <w:r w:rsidRPr="00E23740">
        <w:rPr>
          <w:rFonts w:ascii="Consolas" w:hAnsi="Consolas"/>
          <w:color w:val="D4D4D4"/>
          <w:sz w:val="21"/>
          <w:szCs w:val="21"/>
          <w:lang w:val="sr-Cyrl-RS" w:eastAsia="sr-Cyrl-RS"/>
        </w:rPr>
        <w:t>(</w:t>
      </w:r>
      <w:r w:rsidRPr="00E23740">
        <w:rPr>
          <w:rFonts w:ascii="Consolas" w:hAnsi="Consolas"/>
          <w:color w:val="B5CEA8"/>
          <w:sz w:val="21"/>
          <w:szCs w:val="21"/>
          <w:lang w:val="sr-Cyrl-RS" w:eastAsia="sr-Cyrl-RS"/>
        </w:rPr>
        <w:t>404</w:t>
      </w:r>
      <w:r w:rsidRPr="00E23740">
        <w:rPr>
          <w:rFonts w:ascii="Consolas" w:hAnsi="Consolas"/>
          <w:color w:val="D4D4D4"/>
          <w:sz w:val="21"/>
          <w:szCs w:val="21"/>
          <w:lang w:val="sr-Cyrl-RS" w:eastAsia="sr-Cyrl-RS"/>
        </w:rPr>
        <w:t>);</w:t>
      </w:r>
    </w:p>
    <w:p w14:paraId="2A0B9B64"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echo</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"Selected OS doesn't exist."</w:t>
      </w:r>
      <w:r w:rsidRPr="00E23740">
        <w:rPr>
          <w:rFonts w:ascii="Consolas" w:hAnsi="Consolas"/>
          <w:color w:val="D4D4D4"/>
          <w:sz w:val="21"/>
          <w:szCs w:val="21"/>
          <w:lang w:val="sr-Cyrl-RS" w:eastAsia="sr-Cyrl-RS"/>
        </w:rPr>
        <w:t>);</w:t>
      </w:r>
    </w:p>
    <w:p w14:paraId="1A5527DE"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die</w:t>
      </w:r>
      <w:r w:rsidRPr="00E23740">
        <w:rPr>
          <w:rFonts w:ascii="Consolas" w:hAnsi="Consolas"/>
          <w:color w:val="D4D4D4"/>
          <w:sz w:val="21"/>
          <w:szCs w:val="21"/>
          <w:lang w:val="sr-Cyrl-RS" w:eastAsia="sr-Cyrl-RS"/>
        </w:rPr>
        <w:t>;</w:t>
      </w:r>
    </w:p>
    <w:p w14:paraId="4FE72FA3"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p>
    <w:p w14:paraId="731B5EB2"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9CDCFE"/>
          <w:sz w:val="21"/>
          <w:szCs w:val="21"/>
          <w:lang w:val="sr-Cyrl-RS" w:eastAsia="sr-Cyrl-RS"/>
        </w:rPr>
        <w:t>$active</w:t>
      </w:r>
      <w:r w:rsidRPr="00E23740">
        <w:rPr>
          <w:rFonts w:ascii="Consolas" w:hAnsi="Consolas"/>
          <w:color w:val="D4D4D4"/>
          <w:sz w:val="21"/>
          <w:szCs w:val="21"/>
          <w:lang w:val="sr-Cyrl-RS" w:eastAsia="sr-Cyrl-RS"/>
        </w:rPr>
        <w:t> != </w:t>
      </w:r>
      <w:r w:rsidRPr="00E23740">
        <w:rPr>
          <w:rFonts w:ascii="Consolas" w:hAnsi="Consolas"/>
          <w:color w:val="B5CEA8"/>
          <w:sz w:val="21"/>
          <w:szCs w:val="21"/>
          <w:lang w:val="sr-Cyrl-RS" w:eastAsia="sr-Cyrl-RS"/>
        </w:rPr>
        <w:t>1</w:t>
      </w:r>
      <w:r w:rsidRPr="00E23740">
        <w:rPr>
          <w:rFonts w:ascii="Consolas" w:hAnsi="Consolas"/>
          <w:color w:val="D4D4D4"/>
          <w:sz w:val="21"/>
          <w:szCs w:val="21"/>
          <w:lang w:val="sr-Cyrl-RS" w:eastAsia="sr-Cyrl-RS"/>
        </w:rPr>
        <w:t> &amp;&amp; </w:t>
      </w:r>
      <w:r w:rsidRPr="00E23740">
        <w:rPr>
          <w:rFonts w:ascii="Consolas" w:hAnsi="Consolas"/>
          <w:color w:val="9CDCFE"/>
          <w:sz w:val="21"/>
          <w:szCs w:val="21"/>
          <w:lang w:val="sr-Cyrl-RS" w:eastAsia="sr-Cyrl-RS"/>
        </w:rPr>
        <w:t>$active</w:t>
      </w:r>
      <w:r w:rsidRPr="00E23740">
        <w:rPr>
          <w:rFonts w:ascii="Consolas" w:hAnsi="Consolas"/>
          <w:color w:val="D4D4D4"/>
          <w:sz w:val="21"/>
          <w:szCs w:val="21"/>
          <w:lang w:val="sr-Cyrl-RS" w:eastAsia="sr-Cyrl-RS"/>
        </w:rPr>
        <w:t> != </w:t>
      </w:r>
      <w:r w:rsidRPr="00E23740">
        <w:rPr>
          <w:rFonts w:ascii="Consolas" w:hAnsi="Consolas"/>
          <w:color w:val="B5CEA8"/>
          <w:sz w:val="21"/>
          <w:szCs w:val="21"/>
          <w:lang w:val="sr-Cyrl-RS" w:eastAsia="sr-Cyrl-RS"/>
        </w:rPr>
        <w:t>0</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$noErrors</w:t>
      </w:r>
      <w:r w:rsidRPr="00E23740">
        <w:rPr>
          <w:rFonts w:ascii="Consolas" w:hAnsi="Consolas"/>
          <w:color w:val="D4D4D4"/>
          <w:sz w:val="21"/>
          <w:szCs w:val="21"/>
          <w:lang w:val="sr-Cyrl-RS" w:eastAsia="sr-Cyrl-RS"/>
        </w:rPr>
        <w:t> = </w:t>
      </w:r>
      <w:r w:rsidRPr="00E23740">
        <w:rPr>
          <w:rFonts w:ascii="Consolas" w:hAnsi="Consolas"/>
          <w:color w:val="569CD6"/>
          <w:sz w:val="21"/>
          <w:szCs w:val="21"/>
          <w:lang w:val="sr-Cyrl-RS" w:eastAsia="sr-Cyrl-RS"/>
        </w:rPr>
        <w:t>false</w:t>
      </w:r>
      <w:r w:rsidRPr="00E23740">
        <w:rPr>
          <w:rFonts w:ascii="Consolas" w:hAnsi="Consolas"/>
          <w:color w:val="D4D4D4"/>
          <w:sz w:val="21"/>
          <w:szCs w:val="21"/>
          <w:lang w:val="sr-Cyrl-RS" w:eastAsia="sr-Cyrl-RS"/>
        </w:rPr>
        <w:t>;</w:t>
      </w:r>
    </w:p>
    <w:p w14:paraId="7C0CD4BC"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9CDCFE"/>
          <w:sz w:val="21"/>
          <w:szCs w:val="21"/>
          <w:lang w:val="sr-Cyrl-RS" w:eastAsia="sr-Cyrl-RS"/>
        </w:rPr>
        <w:t>$noErrors</w:t>
      </w:r>
      <w:r w:rsidRPr="00E23740">
        <w:rPr>
          <w:rFonts w:ascii="Consolas" w:hAnsi="Consolas"/>
          <w:color w:val="D4D4D4"/>
          <w:sz w:val="21"/>
          <w:szCs w:val="21"/>
          <w:lang w:val="sr-Cyrl-RS" w:eastAsia="sr-Cyrl-RS"/>
        </w:rPr>
        <w:t>) {</w:t>
      </w:r>
    </w:p>
    <w:p w14:paraId="134A3D17"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$alreadyExists</w:t>
      </w:r>
      <w:r w:rsidRPr="00E23740">
        <w:rPr>
          <w:rFonts w:ascii="Consolas" w:hAnsi="Consolas"/>
          <w:color w:val="D4D4D4"/>
          <w:sz w:val="21"/>
          <w:szCs w:val="21"/>
          <w:lang w:val="sr-Cyrl-RS" w:eastAsia="sr-Cyrl-RS"/>
        </w:rPr>
        <w:t> = </w:t>
      </w:r>
      <w:r w:rsidRPr="00E23740">
        <w:rPr>
          <w:rFonts w:ascii="Consolas" w:hAnsi="Consolas"/>
          <w:color w:val="569CD6"/>
          <w:sz w:val="21"/>
          <w:szCs w:val="21"/>
          <w:lang w:val="sr-Cyrl-RS" w:eastAsia="sr-Cyrl-RS"/>
        </w:rPr>
        <w:t>false</w:t>
      </w:r>
      <w:r w:rsidRPr="00E23740">
        <w:rPr>
          <w:rFonts w:ascii="Consolas" w:hAnsi="Consolas"/>
          <w:color w:val="D4D4D4"/>
          <w:sz w:val="21"/>
          <w:szCs w:val="21"/>
          <w:lang w:val="sr-Cyrl-RS" w:eastAsia="sr-Cyrl-RS"/>
        </w:rPr>
        <w:t>;</w:t>
      </w:r>
    </w:p>
    <w:p w14:paraId="22165A86"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$errorMessage</w:t>
      </w:r>
      <w:r w:rsidRPr="00E23740">
        <w:rPr>
          <w:rFonts w:ascii="Consolas" w:hAnsi="Consolas"/>
          <w:color w:val="D4D4D4"/>
          <w:sz w:val="21"/>
          <w:szCs w:val="21"/>
          <w:lang w:val="sr-Cyrl-RS" w:eastAsia="sr-Cyrl-RS"/>
        </w:rPr>
        <w:t> = </w:t>
      </w:r>
      <w:r w:rsidRPr="00E23740">
        <w:rPr>
          <w:rFonts w:ascii="Consolas" w:hAnsi="Consolas"/>
          <w:color w:val="CE9178"/>
          <w:sz w:val="21"/>
          <w:szCs w:val="21"/>
          <w:lang w:val="sr-Cyrl-RS" w:eastAsia="sr-Cyrl-RS"/>
        </w:rPr>
        <w:t>''</w:t>
      </w:r>
      <w:r w:rsidRPr="00E23740">
        <w:rPr>
          <w:rFonts w:ascii="Consolas" w:hAnsi="Consolas"/>
          <w:color w:val="D4D4D4"/>
          <w:sz w:val="21"/>
          <w:szCs w:val="21"/>
          <w:lang w:val="sr-Cyrl-RS" w:eastAsia="sr-Cyrl-RS"/>
        </w:rPr>
        <w:t>;</w:t>
      </w:r>
    </w:p>
    <w:p w14:paraId="4E9B7EE0"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DCDCAA"/>
          <w:sz w:val="21"/>
          <w:szCs w:val="21"/>
          <w:lang w:val="sr-Cyrl-RS" w:eastAsia="sr-Cyrl-RS"/>
        </w:rPr>
        <w:t>exists</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'devices'</w:t>
      </w:r>
      <w:r w:rsidRPr="00E23740">
        <w:rPr>
          <w:rFonts w:ascii="Consolas" w:hAnsi="Consolas"/>
          <w:color w:val="D4D4D4"/>
          <w:sz w:val="21"/>
          <w:szCs w:val="21"/>
          <w:lang w:val="sr-Cyrl-RS" w:eastAsia="sr-Cyrl-RS"/>
        </w:rPr>
        <w:t>, </w:t>
      </w:r>
      <w:r w:rsidRPr="00E23740">
        <w:rPr>
          <w:rFonts w:ascii="Consolas" w:hAnsi="Consolas"/>
          <w:color w:val="CE9178"/>
          <w:sz w:val="21"/>
          <w:szCs w:val="21"/>
          <w:lang w:val="sr-Cyrl-RS" w:eastAsia="sr-Cyrl-RS"/>
        </w:rPr>
        <w:t>'name'</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$name</w:t>
      </w:r>
      <w:r w:rsidRPr="00E23740">
        <w:rPr>
          <w:rFonts w:ascii="Consolas" w:hAnsi="Consolas"/>
          <w:color w:val="D4D4D4"/>
          <w:sz w:val="21"/>
          <w:szCs w:val="21"/>
          <w:lang w:val="sr-Cyrl-RS" w:eastAsia="sr-Cyrl-RS"/>
        </w:rPr>
        <w:t>) &amp;&amp; </w:t>
      </w:r>
      <w:r w:rsidRPr="00E23740">
        <w:rPr>
          <w:rFonts w:ascii="Consolas" w:hAnsi="Consolas"/>
          <w:color w:val="DCDCAA"/>
          <w:sz w:val="21"/>
          <w:szCs w:val="21"/>
          <w:lang w:val="sr-Cyrl-RS" w:eastAsia="sr-Cyrl-RS"/>
        </w:rPr>
        <w:t>getDeviceById</w:t>
      </w:r>
      <w:r w:rsidRPr="00E23740">
        <w:rPr>
          <w:rFonts w:ascii="Consolas" w:hAnsi="Consolas"/>
          <w:color w:val="D4D4D4"/>
          <w:sz w:val="21"/>
          <w:szCs w:val="21"/>
          <w:lang w:val="sr-Cyrl-RS" w:eastAsia="sr-Cyrl-RS"/>
        </w:rPr>
        <w:t>(</w:t>
      </w:r>
      <w:r w:rsidRPr="00E23740">
        <w:rPr>
          <w:rFonts w:ascii="Consolas" w:hAnsi="Consolas"/>
          <w:color w:val="9CDCFE"/>
          <w:sz w:val="21"/>
          <w:szCs w:val="21"/>
          <w:lang w:val="sr-Cyrl-RS" w:eastAsia="sr-Cyrl-RS"/>
        </w:rPr>
        <w:t>$id</w:t>
      </w:r>
      <w:r w:rsidRPr="00E23740">
        <w:rPr>
          <w:rFonts w:ascii="Consolas" w:hAnsi="Consolas"/>
          <w:color w:val="D4D4D4"/>
          <w:sz w:val="21"/>
          <w:szCs w:val="21"/>
          <w:lang w:val="sr-Cyrl-RS" w:eastAsia="sr-Cyrl-RS"/>
        </w:rPr>
        <w:t>)-&gt;</w:t>
      </w:r>
      <w:r w:rsidRPr="00E23740">
        <w:rPr>
          <w:rFonts w:ascii="Consolas" w:hAnsi="Consolas"/>
          <w:color w:val="9CDCFE"/>
          <w:sz w:val="21"/>
          <w:szCs w:val="21"/>
          <w:lang w:val="sr-Cyrl-RS" w:eastAsia="sr-Cyrl-RS"/>
        </w:rPr>
        <w:t>name</w:t>
      </w:r>
      <w:r w:rsidRPr="00E23740">
        <w:rPr>
          <w:rFonts w:ascii="Consolas" w:hAnsi="Consolas"/>
          <w:color w:val="D4D4D4"/>
          <w:sz w:val="21"/>
          <w:szCs w:val="21"/>
          <w:lang w:val="sr-Cyrl-RS" w:eastAsia="sr-Cyrl-RS"/>
        </w:rPr>
        <w:t> != </w:t>
      </w:r>
      <w:r w:rsidRPr="00E23740">
        <w:rPr>
          <w:rFonts w:ascii="Consolas" w:hAnsi="Consolas"/>
          <w:color w:val="9CDCFE"/>
          <w:sz w:val="21"/>
          <w:szCs w:val="21"/>
          <w:lang w:val="sr-Cyrl-RS" w:eastAsia="sr-Cyrl-RS"/>
        </w:rPr>
        <w:t>$name</w:t>
      </w:r>
      <w:r w:rsidRPr="00E23740">
        <w:rPr>
          <w:rFonts w:ascii="Consolas" w:hAnsi="Consolas"/>
          <w:color w:val="D4D4D4"/>
          <w:sz w:val="21"/>
          <w:szCs w:val="21"/>
          <w:lang w:val="sr-Cyrl-RS" w:eastAsia="sr-Cyrl-RS"/>
        </w:rPr>
        <w:t>) {</w:t>
      </w:r>
    </w:p>
    <w:p w14:paraId="3E5F3A0E"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$alreadyExists</w:t>
      </w:r>
      <w:r w:rsidRPr="00E23740">
        <w:rPr>
          <w:rFonts w:ascii="Consolas" w:hAnsi="Consolas"/>
          <w:color w:val="D4D4D4"/>
          <w:sz w:val="21"/>
          <w:szCs w:val="21"/>
          <w:lang w:val="sr-Cyrl-RS" w:eastAsia="sr-Cyrl-RS"/>
        </w:rPr>
        <w:t> = </w:t>
      </w:r>
      <w:r w:rsidRPr="00E23740">
        <w:rPr>
          <w:rFonts w:ascii="Consolas" w:hAnsi="Consolas"/>
          <w:color w:val="569CD6"/>
          <w:sz w:val="21"/>
          <w:szCs w:val="21"/>
          <w:lang w:val="sr-Cyrl-RS" w:eastAsia="sr-Cyrl-RS"/>
        </w:rPr>
        <w:t>true</w:t>
      </w:r>
      <w:r w:rsidRPr="00E23740">
        <w:rPr>
          <w:rFonts w:ascii="Consolas" w:hAnsi="Consolas"/>
          <w:color w:val="D4D4D4"/>
          <w:sz w:val="21"/>
          <w:szCs w:val="21"/>
          <w:lang w:val="sr-Cyrl-RS" w:eastAsia="sr-Cyrl-RS"/>
        </w:rPr>
        <w:t>;</w:t>
      </w:r>
    </w:p>
    <w:p w14:paraId="66430D64"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$errorMessage</w:t>
      </w:r>
      <w:r w:rsidRPr="00E23740">
        <w:rPr>
          <w:rFonts w:ascii="Consolas" w:hAnsi="Consolas"/>
          <w:color w:val="D4D4D4"/>
          <w:sz w:val="21"/>
          <w:szCs w:val="21"/>
          <w:lang w:val="sr-Cyrl-RS" w:eastAsia="sr-Cyrl-RS"/>
        </w:rPr>
        <w:t> .= </w:t>
      </w:r>
      <w:r w:rsidRPr="00E23740">
        <w:rPr>
          <w:rFonts w:ascii="Consolas" w:hAnsi="Consolas"/>
          <w:color w:val="CE9178"/>
          <w:sz w:val="21"/>
          <w:szCs w:val="21"/>
          <w:lang w:val="sr-Cyrl-RS" w:eastAsia="sr-Cyrl-RS"/>
        </w:rPr>
        <w:t>"That device already exists."</w:t>
      </w:r>
      <w:r w:rsidRPr="00E23740">
        <w:rPr>
          <w:rFonts w:ascii="Consolas" w:hAnsi="Consolas"/>
          <w:color w:val="D4D4D4"/>
          <w:sz w:val="21"/>
          <w:szCs w:val="21"/>
          <w:lang w:val="sr-Cyrl-RS" w:eastAsia="sr-Cyrl-RS"/>
        </w:rPr>
        <w:t>;</w:t>
      </w:r>
    </w:p>
    <w:p w14:paraId="35659B28"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p>
    <w:p w14:paraId="15FE219B"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lastRenderedPageBreak/>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9CDCFE"/>
          <w:sz w:val="21"/>
          <w:szCs w:val="21"/>
          <w:lang w:val="sr-Cyrl-RS" w:eastAsia="sr-Cyrl-RS"/>
        </w:rPr>
        <w:t>$alreadyExists</w:t>
      </w:r>
      <w:r w:rsidRPr="00E23740">
        <w:rPr>
          <w:rFonts w:ascii="Consolas" w:hAnsi="Consolas"/>
          <w:color w:val="D4D4D4"/>
          <w:sz w:val="21"/>
          <w:szCs w:val="21"/>
          <w:lang w:val="sr-Cyrl-RS" w:eastAsia="sr-Cyrl-RS"/>
        </w:rPr>
        <w:t>) {</w:t>
      </w:r>
    </w:p>
    <w:p w14:paraId="515BE324"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http_response_code</w:t>
      </w:r>
      <w:r w:rsidRPr="00E23740">
        <w:rPr>
          <w:rFonts w:ascii="Consolas" w:hAnsi="Consolas"/>
          <w:color w:val="D4D4D4"/>
          <w:sz w:val="21"/>
          <w:szCs w:val="21"/>
          <w:lang w:val="sr-Cyrl-RS" w:eastAsia="sr-Cyrl-RS"/>
        </w:rPr>
        <w:t>(</w:t>
      </w:r>
      <w:r w:rsidRPr="00E23740">
        <w:rPr>
          <w:rFonts w:ascii="Consolas" w:hAnsi="Consolas"/>
          <w:color w:val="B5CEA8"/>
          <w:sz w:val="21"/>
          <w:szCs w:val="21"/>
          <w:lang w:val="sr-Cyrl-RS" w:eastAsia="sr-Cyrl-RS"/>
        </w:rPr>
        <w:t>409</w:t>
      </w:r>
      <w:r w:rsidRPr="00E23740">
        <w:rPr>
          <w:rFonts w:ascii="Consolas" w:hAnsi="Consolas"/>
          <w:color w:val="D4D4D4"/>
          <w:sz w:val="21"/>
          <w:szCs w:val="21"/>
          <w:lang w:val="sr-Cyrl-RS" w:eastAsia="sr-Cyrl-RS"/>
        </w:rPr>
        <w:t>);</w:t>
      </w:r>
    </w:p>
    <w:p w14:paraId="4D25BFE2"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echo</w:t>
      </w:r>
      <w:r w:rsidRPr="00E23740">
        <w:rPr>
          <w:rFonts w:ascii="Consolas" w:hAnsi="Consolas"/>
          <w:color w:val="D4D4D4"/>
          <w:sz w:val="21"/>
          <w:szCs w:val="21"/>
          <w:lang w:val="sr-Cyrl-RS" w:eastAsia="sr-Cyrl-RS"/>
        </w:rPr>
        <w:t>(</w:t>
      </w:r>
      <w:r w:rsidRPr="00E23740">
        <w:rPr>
          <w:rFonts w:ascii="Consolas" w:hAnsi="Consolas"/>
          <w:color w:val="9CDCFE"/>
          <w:sz w:val="21"/>
          <w:szCs w:val="21"/>
          <w:lang w:val="sr-Cyrl-RS" w:eastAsia="sr-Cyrl-RS"/>
        </w:rPr>
        <w:t>$errorMessage</w:t>
      </w:r>
      <w:r w:rsidRPr="00E23740">
        <w:rPr>
          <w:rFonts w:ascii="Consolas" w:hAnsi="Consolas"/>
          <w:color w:val="D4D4D4"/>
          <w:sz w:val="21"/>
          <w:szCs w:val="21"/>
          <w:lang w:val="sr-Cyrl-RS" w:eastAsia="sr-Cyrl-RS"/>
        </w:rPr>
        <w:t>);</w:t>
      </w:r>
    </w:p>
    <w:p w14:paraId="3C3F18D8"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 </w:t>
      </w:r>
      <w:r w:rsidRPr="00E23740">
        <w:rPr>
          <w:rFonts w:ascii="Consolas" w:hAnsi="Consolas"/>
          <w:color w:val="C586C0"/>
          <w:sz w:val="21"/>
          <w:szCs w:val="21"/>
          <w:lang w:val="sr-Cyrl-RS" w:eastAsia="sr-Cyrl-RS"/>
        </w:rPr>
        <w:t>else</w:t>
      </w:r>
      <w:r w:rsidRPr="00E23740">
        <w:rPr>
          <w:rFonts w:ascii="Consolas" w:hAnsi="Consolas"/>
          <w:color w:val="D4D4D4"/>
          <w:sz w:val="21"/>
          <w:szCs w:val="21"/>
          <w:lang w:val="sr-Cyrl-RS" w:eastAsia="sr-Cyrl-RS"/>
        </w:rPr>
        <w:t> {</w:t>
      </w:r>
    </w:p>
    <w:p w14:paraId="5BA8E4D8"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C586C0"/>
          <w:sz w:val="21"/>
          <w:szCs w:val="21"/>
          <w:lang w:val="sr-Cyrl-RS" w:eastAsia="sr-Cyrl-RS"/>
        </w:rPr>
        <w:t>if</w:t>
      </w:r>
      <w:r w:rsidRPr="00E23740">
        <w:rPr>
          <w:rFonts w:ascii="Consolas" w:hAnsi="Consolas"/>
          <w:color w:val="D4D4D4"/>
          <w:sz w:val="21"/>
          <w:szCs w:val="21"/>
          <w:lang w:val="sr-Cyrl-RS" w:eastAsia="sr-Cyrl-RS"/>
        </w:rPr>
        <w:t>(</w:t>
      </w:r>
      <w:r w:rsidRPr="00E23740">
        <w:rPr>
          <w:rFonts w:ascii="Consolas" w:hAnsi="Consolas"/>
          <w:color w:val="DCDCAA"/>
          <w:sz w:val="21"/>
          <w:szCs w:val="21"/>
          <w:lang w:val="sr-Cyrl-RS" w:eastAsia="sr-Cyrl-RS"/>
        </w:rPr>
        <w:t>updateDevice</w:t>
      </w:r>
      <w:r w:rsidRPr="00E23740">
        <w:rPr>
          <w:rFonts w:ascii="Consolas" w:hAnsi="Consolas"/>
          <w:color w:val="D4D4D4"/>
          <w:sz w:val="21"/>
          <w:szCs w:val="21"/>
          <w:lang w:val="sr-Cyrl-RS" w:eastAsia="sr-Cyrl-RS"/>
        </w:rPr>
        <w:t>(</w:t>
      </w:r>
      <w:r w:rsidRPr="00E23740">
        <w:rPr>
          <w:rFonts w:ascii="Consolas" w:hAnsi="Consolas"/>
          <w:color w:val="9CDCFE"/>
          <w:sz w:val="21"/>
          <w:szCs w:val="21"/>
          <w:lang w:val="sr-Cyrl-RS" w:eastAsia="sr-Cyrl-RS"/>
        </w:rPr>
        <w:t>$id</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$name</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$image</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$os</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$brand</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$price</w:t>
      </w:r>
      <w:r w:rsidRPr="00E23740">
        <w:rPr>
          <w:rFonts w:ascii="Consolas" w:hAnsi="Consolas"/>
          <w:color w:val="D4D4D4"/>
          <w:sz w:val="21"/>
          <w:szCs w:val="21"/>
          <w:lang w:val="sr-Cyrl-RS" w:eastAsia="sr-Cyrl-RS"/>
        </w:rPr>
        <w:t>, </w:t>
      </w:r>
      <w:r w:rsidRPr="00E23740">
        <w:rPr>
          <w:rFonts w:ascii="Consolas" w:hAnsi="Consolas"/>
          <w:color w:val="9CDCFE"/>
          <w:sz w:val="21"/>
          <w:szCs w:val="21"/>
          <w:lang w:val="sr-Cyrl-RS" w:eastAsia="sr-Cyrl-RS"/>
        </w:rPr>
        <w:t>$active</w:t>
      </w:r>
      <w:r w:rsidRPr="00E23740">
        <w:rPr>
          <w:rFonts w:ascii="Consolas" w:hAnsi="Consolas"/>
          <w:color w:val="D4D4D4"/>
          <w:sz w:val="21"/>
          <w:szCs w:val="21"/>
          <w:lang w:val="sr-Cyrl-RS" w:eastAsia="sr-Cyrl-RS"/>
        </w:rPr>
        <w:t>)) {</w:t>
      </w:r>
    </w:p>
    <w:p w14:paraId="79600C28"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http_response_code</w:t>
      </w:r>
      <w:r w:rsidRPr="00E23740">
        <w:rPr>
          <w:rFonts w:ascii="Consolas" w:hAnsi="Consolas"/>
          <w:color w:val="D4D4D4"/>
          <w:sz w:val="21"/>
          <w:szCs w:val="21"/>
          <w:lang w:val="sr-Cyrl-RS" w:eastAsia="sr-Cyrl-RS"/>
        </w:rPr>
        <w:t>(</w:t>
      </w:r>
      <w:r w:rsidRPr="00E23740">
        <w:rPr>
          <w:rFonts w:ascii="Consolas" w:hAnsi="Consolas"/>
          <w:color w:val="B5CEA8"/>
          <w:sz w:val="21"/>
          <w:szCs w:val="21"/>
          <w:lang w:val="sr-Cyrl-RS" w:eastAsia="sr-Cyrl-RS"/>
        </w:rPr>
        <w:t>200</w:t>
      </w:r>
      <w:r w:rsidRPr="00E23740">
        <w:rPr>
          <w:rFonts w:ascii="Consolas" w:hAnsi="Consolas"/>
          <w:color w:val="D4D4D4"/>
          <w:sz w:val="21"/>
          <w:szCs w:val="21"/>
          <w:lang w:val="sr-Cyrl-RS" w:eastAsia="sr-Cyrl-RS"/>
        </w:rPr>
        <w:t>);</w:t>
      </w:r>
    </w:p>
    <w:p w14:paraId="74BF44A0"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echo</w:t>
      </w:r>
      <w:r w:rsidRPr="00E23740">
        <w:rPr>
          <w:rFonts w:ascii="Consolas" w:hAnsi="Consolas"/>
          <w:color w:val="D4D4D4"/>
          <w:sz w:val="21"/>
          <w:szCs w:val="21"/>
          <w:lang w:val="sr-Cyrl-RS" w:eastAsia="sr-Cyrl-RS"/>
        </w:rPr>
        <w:t>(</w:t>
      </w:r>
      <w:r w:rsidRPr="00E23740">
        <w:rPr>
          <w:rFonts w:ascii="Consolas" w:hAnsi="Consolas"/>
          <w:color w:val="569CD6"/>
          <w:sz w:val="21"/>
          <w:szCs w:val="21"/>
          <w:lang w:val="sr-Cyrl-RS" w:eastAsia="sr-Cyrl-RS"/>
        </w:rPr>
        <w:t>true</w:t>
      </w:r>
      <w:r w:rsidRPr="00E23740">
        <w:rPr>
          <w:rFonts w:ascii="Consolas" w:hAnsi="Consolas"/>
          <w:color w:val="D4D4D4"/>
          <w:sz w:val="21"/>
          <w:szCs w:val="21"/>
          <w:lang w:val="sr-Cyrl-RS" w:eastAsia="sr-Cyrl-RS"/>
        </w:rPr>
        <w:t>);</w:t>
      </w:r>
    </w:p>
    <w:p w14:paraId="68B8B61E"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 </w:t>
      </w:r>
      <w:r w:rsidRPr="00E23740">
        <w:rPr>
          <w:rFonts w:ascii="Consolas" w:hAnsi="Consolas"/>
          <w:color w:val="C586C0"/>
          <w:sz w:val="21"/>
          <w:szCs w:val="21"/>
          <w:lang w:val="sr-Cyrl-RS" w:eastAsia="sr-Cyrl-RS"/>
        </w:rPr>
        <w:t>else</w:t>
      </w:r>
      <w:r w:rsidRPr="00E23740">
        <w:rPr>
          <w:rFonts w:ascii="Consolas" w:hAnsi="Consolas"/>
          <w:color w:val="D4D4D4"/>
          <w:sz w:val="21"/>
          <w:szCs w:val="21"/>
          <w:lang w:val="sr-Cyrl-RS" w:eastAsia="sr-Cyrl-RS"/>
        </w:rPr>
        <w:t> {</w:t>
      </w:r>
    </w:p>
    <w:p w14:paraId="112F90D1"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http_response_code</w:t>
      </w:r>
      <w:r w:rsidRPr="00E23740">
        <w:rPr>
          <w:rFonts w:ascii="Consolas" w:hAnsi="Consolas"/>
          <w:color w:val="D4D4D4"/>
          <w:sz w:val="21"/>
          <w:szCs w:val="21"/>
          <w:lang w:val="sr-Cyrl-RS" w:eastAsia="sr-Cyrl-RS"/>
        </w:rPr>
        <w:t>(</w:t>
      </w:r>
      <w:r w:rsidRPr="00E23740">
        <w:rPr>
          <w:rFonts w:ascii="Consolas" w:hAnsi="Consolas"/>
          <w:color w:val="B5CEA8"/>
          <w:sz w:val="21"/>
          <w:szCs w:val="21"/>
          <w:lang w:val="sr-Cyrl-RS" w:eastAsia="sr-Cyrl-RS"/>
        </w:rPr>
        <w:t>500</w:t>
      </w:r>
      <w:r w:rsidRPr="00E23740">
        <w:rPr>
          <w:rFonts w:ascii="Consolas" w:hAnsi="Consolas"/>
          <w:color w:val="D4D4D4"/>
          <w:sz w:val="21"/>
          <w:szCs w:val="21"/>
          <w:lang w:val="sr-Cyrl-RS" w:eastAsia="sr-Cyrl-RS"/>
        </w:rPr>
        <w:t>);</w:t>
      </w:r>
    </w:p>
    <w:p w14:paraId="68D35553"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echo</w:t>
      </w:r>
      <w:r w:rsidRPr="00E23740">
        <w:rPr>
          <w:rFonts w:ascii="Consolas" w:hAnsi="Consolas"/>
          <w:color w:val="D4D4D4"/>
          <w:sz w:val="21"/>
          <w:szCs w:val="21"/>
          <w:lang w:val="sr-Cyrl-RS" w:eastAsia="sr-Cyrl-RS"/>
        </w:rPr>
        <w:t>(</w:t>
      </w:r>
      <w:r w:rsidRPr="00E23740">
        <w:rPr>
          <w:rFonts w:ascii="Consolas" w:hAnsi="Consolas"/>
          <w:color w:val="CE9178"/>
          <w:sz w:val="21"/>
          <w:szCs w:val="21"/>
          <w:lang w:val="sr-Cyrl-RS" w:eastAsia="sr-Cyrl-RS"/>
        </w:rPr>
        <w:t>"Error."</w:t>
      </w:r>
      <w:r w:rsidRPr="00E23740">
        <w:rPr>
          <w:rFonts w:ascii="Consolas" w:hAnsi="Consolas"/>
          <w:color w:val="D4D4D4"/>
          <w:sz w:val="21"/>
          <w:szCs w:val="21"/>
          <w:lang w:val="sr-Cyrl-RS" w:eastAsia="sr-Cyrl-RS"/>
        </w:rPr>
        <w:t>);</w:t>
      </w:r>
    </w:p>
    <w:p w14:paraId="0E7D4239"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p>
    <w:p w14:paraId="76623BDA"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p>
    <w:p w14:paraId="319F0E69"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 </w:t>
      </w:r>
      <w:r w:rsidRPr="00E23740">
        <w:rPr>
          <w:rFonts w:ascii="Consolas" w:hAnsi="Consolas"/>
          <w:color w:val="C586C0"/>
          <w:sz w:val="21"/>
          <w:szCs w:val="21"/>
          <w:lang w:val="sr-Cyrl-RS" w:eastAsia="sr-Cyrl-RS"/>
        </w:rPr>
        <w:t>else</w:t>
      </w:r>
      <w:r w:rsidRPr="00E23740">
        <w:rPr>
          <w:rFonts w:ascii="Consolas" w:hAnsi="Consolas"/>
          <w:color w:val="D4D4D4"/>
          <w:sz w:val="21"/>
          <w:szCs w:val="21"/>
          <w:lang w:val="sr-Cyrl-RS" w:eastAsia="sr-Cyrl-RS"/>
        </w:rPr>
        <w:t> {</w:t>
      </w:r>
    </w:p>
    <w:p w14:paraId="3DF8A17E"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http_response_code</w:t>
      </w:r>
      <w:r w:rsidRPr="00E23740">
        <w:rPr>
          <w:rFonts w:ascii="Consolas" w:hAnsi="Consolas"/>
          <w:color w:val="D4D4D4"/>
          <w:sz w:val="21"/>
          <w:szCs w:val="21"/>
          <w:lang w:val="sr-Cyrl-RS" w:eastAsia="sr-Cyrl-RS"/>
        </w:rPr>
        <w:t>(</w:t>
      </w:r>
      <w:r w:rsidRPr="00E23740">
        <w:rPr>
          <w:rFonts w:ascii="Consolas" w:hAnsi="Consolas"/>
          <w:color w:val="B5CEA8"/>
          <w:sz w:val="21"/>
          <w:szCs w:val="21"/>
          <w:lang w:val="sr-Cyrl-RS" w:eastAsia="sr-Cyrl-RS"/>
        </w:rPr>
        <w:t>400</w:t>
      </w:r>
      <w:r w:rsidRPr="00E23740">
        <w:rPr>
          <w:rFonts w:ascii="Consolas" w:hAnsi="Consolas"/>
          <w:color w:val="D4D4D4"/>
          <w:sz w:val="21"/>
          <w:szCs w:val="21"/>
          <w:lang w:val="sr-Cyrl-RS" w:eastAsia="sr-Cyrl-RS"/>
        </w:rPr>
        <w:t>);</w:t>
      </w:r>
    </w:p>
    <w:p w14:paraId="06584654"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p>
    <w:p w14:paraId="038EB90B"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 </w:t>
      </w:r>
      <w:r w:rsidRPr="00E23740">
        <w:rPr>
          <w:rFonts w:ascii="Consolas" w:hAnsi="Consolas"/>
          <w:color w:val="C586C0"/>
          <w:sz w:val="21"/>
          <w:szCs w:val="21"/>
          <w:lang w:val="sr-Cyrl-RS" w:eastAsia="sr-Cyrl-RS"/>
        </w:rPr>
        <w:t>else</w:t>
      </w:r>
      <w:r w:rsidRPr="00E23740">
        <w:rPr>
          <w:rFonts w:ascii="Consolas" w:hAnsi="Consolas"/>
          <w:color w:val="D4D4D4"/>
          <w:sz w:val="21"/>
          <w:szCs w:val="21"/>
          <w:lang w:val="sr-Cyrl-RS" w:eastAsia="sr-Cyrl-RS"/>
        </w:rPr>
        <w:t> {</w:t>
      </w:r>
    </w:p>
    <w:p w14:paraId="155D9B23"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r w:rsidRPr="00E23740">
        <w:rPr>
          <w:rFonts w:ascii="Consolas" w:hAnsi="Consolas"/>
          <w:color w:val="DCDCAA"/>
          <w:sz w:val="21"/>
          <w:szCs w:val="21"/>
          <w:lang w:val="sr-Cyrl-RS" w:eastAsia="sr-Cyrl-RS"/>
        </w:rPr>
        <w:t>http_response_code</w:t>
      </w:r>
      <w:r w:rsidRPr="00E23740">
        <w:rPr>
          <w:rFonts w:ascii="Consolas" w:hAnsi="Consolas"/>
          <w:color w:val="D4D4D4"/>
          <w:sz w:val="21"/>
          <w:szCs w:val="21"/>
          <w:lang w:val="sr-Cyrl-RS" w:eastAsia="sr-Cyrl-RS"/>
        </w:rPr>
        <w:t>(</w:t>
      </w:r>
      <w:r w:rsidRPr="00E23740">
        <w:rPr>
          <w:rFonts w:ascii="Consolas" w:hAnsi="Consolas"/>
          <w:color w:val="B5CEA8"/>
          <w:sz w:val="21"/>
          <w:szCs w:val="21"/>
          <w:lang w:val="sr-Cyrl-RS" w:eastAsia="sr-Cyrl-RS"/>
        </w:rPr>
        <w:t>400</w:t>
      </w:r>
      <w:r w:rsidRPr="00E23740">
        <w:rPr>
          <w:rFonts w:ascii="Consolas" w:hAnsi="Consolas"/>
          <w:color w:val="D4D4D4"/>
          <w:sz w:val="21"/>
          <w:szCs w:val="21"/>
          <w:lang w:val="sr-Cyrl-RS" w:eastAsia="sr-Cyrl-RS"/>
        </w:rPr>
        <w:t>);</w:t>
      </w:r>
    </w:p>
    <w:p w14:paraId="431553C6"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D4D4D4"/>
          <w:sz w:val="21"/>
          <w:szCs w:val="21"/>
          <w:lang w:val="sr-Cyrl-RS" w:eastAsia="sr-Cyrl-RS"/>
        </w:rPr>
        <w:t>    }</w:t>
      </w:r>
    </w:p>
    <w:p w14:paraId="243BA667" w14:textId="77777777" w:rsidR="00E23740" w:rsidRPr="00E23740" w:rsidRDefault="00E23740" w:rsidP="00E23740">
      <w:pPr>
        <w:shd w:val="clear" w:color="auto" w:fill="1E1E1E"/>
        <w:spacing w:line="285" w:lineRule="atLeast"/>
        <w:rPr>
          <w:rFonts w:ascii="Consolas" w:hAnsi="Consolas"/>
          <w:color w:val="D4D4D4"/>
          <w:sz w:val="21"/>
          <w:szCs w:val="21"/>
          <w:lang w:val="sr-Cyrl-RS" w:eastAsia="sr-Cyrl-RS"/>
        </w:rPr>
      </w:pPr>
      <w:r w:rsidRPr="00E23740">
        <w:rPr>
          <w:rFonts w:ascii="Consolas" w:hAnsi="Consolas"/>
          <w:color w:val="569CD6"/>
          <w:sz w:val="21"/>
          <w:szCs w:val="21"/>
          <w:lang w:val="sr-Cyrl-RS" w:eastAsia="sr-Cyrl-RS"/>
        </w:rPr>
        <w:t>?&gt;</w:t>
      </w:r>
    </w:p>
    <w:p w14:paraId="4401CE68" w14:textId="77777777" w:rsidR="00AE35AB" w:rsidRDefault="00AE35AB">
      <w:pPr>
        <w:rPr>
          <w:rFonts w:ascii="Calibri" w:eastAsia="Calibri" w:hAnsi="Calibri" w:cs="Calibri"/>
          <w:color w:val="548DD4" w:themeColor="text2" w:themeTint="99"/>
          <w:sz w:val="40"/>
          <w:szCs w:val="40"/>
        </w:rPr>
      </w:pPr>
      <w:r>
        <w:rPr>
          <w:rFonts w:ascii="Calibri" w:hAnsi="Calibri" w:cs="Calibri"/>
          <w:sz w:val="40"/>
          <w:szCs w:val="40"/>
        </w:rPr>
        <w:br w:type="page"/>
      </w:r>
    </w:p>
    <w:p w14:paraId="145835AA" w14:textId="585A23DF" w:rsidR="00AE35AB" w:rsidRDefault="00AE35AB" w:rsidP="00AE35AB">
      <w:pPr>
        <w:pStyle w:val="Heading3"/>
        <w:rPr>
          <w:rFonts w:ascii="Calibri" w:hAnsi="Calibri" w:cs="Calibri"/>
          <w:sz w:val="40"/>
          <w:szCs w:val="40"/>
        </w:rPr>
      </w:pPr>
      <w:bookmarkStart w:id="67" w:name="_Toc66306979"/>
      <w:r>
        <w:lastRenderedPageBreak/>
        <w:t>edit-</w:t>
      </w:r>
      <w:proofErr w:type="spellStart"/>
      <w:r>
        <w:t>brand.php</w:t>
      </w:r>
      <w:bookmarkEnd w:id="67"/>
      <w:proofErr w:type="spellEnd"/>
      <w:r>
        <w:rPr>
          <w:rFonts w:ascii="Calibri" w:hAnsi="Calibri" w:cs="Calibri"/>
          <w:sz w:val="40"/>
          <w:szCs w:val="40"/>
        </w:rPr>
        <w:t xml:space="preserve"> </w:t>
      </w:r>
    </w:p>
    <w:p w14:paraId="67075AE1"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569CD6"/>
          <w:sz w:val="21"/>
          <w:szCs w:val="21"/>
          <w:lang w:val="sr-Cyrl-RS" w:eastAsia="sr-Cyrl-RS"/>
        </w:rPr>
        <w:t>&lt;?php</w:t>
      </w:r>
    </w:p>
    <w:p w14:paraId="20366586"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session_start</w:t>
      </w:r>
      <w:r w:rsidRPr="00AE35AB">
        <w:rPr>
          <w:rFonts w:ascii="Consolas" w:hAnsi="Consolas"/>
          <w:color w:val="D4D4D4"/>
          <w:sz w:val="21"/>
          <w:szCs w:val="21"/>
          <w:lang w:val="sr-Cyrl-RS" w:eastAsia="sr-Cyrl-RS"/>
        </w:rPr>
        <w:t>();</w:t>
      </w:r>
    </w:p>
    <w:p w14:paraId="61E17BDA"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include</w:t>
      </w:r>
      <w:r w:rsidRPr="00AE35AB">
        <w:rPr>
          <w:rFonts w:ascii="Consolas" w:hAnsi="Consolas"/>
          <w:color w:val="D4D4D4"/>
          <w:sz w:val="21"/>
          <w:szCs w:val="21"/>
          <w:lang w:val="sr-Cyrl-RS" w:eastAsia="sr-Cyrl-RS"/>
        </w:rPr>
        <w:t>(</w:t>
      </w:r>
      <w:r w:rsidRPr="00AE35AB">
        <w:rPr>
          <w:rFonts w:ascii="Consolas" w:hAnsi="Consolas"/>
          <w:color w:val="CE9178"/>
          <w:sz w:val="21"/>
          <w:szCs w:val="21"/>
          <w:lang w:val="sr-Cyrl-RS" w:eastAsia="sr-Cyrl-RS"/>
        </w:rPr>
        <w:t>"../../connection/connection.php"</w:t>
      </w:r>
      <w:r w:rsidRPr="00AE35AB">
        <w:rPr>
          <w:rFonts w:ascii="Consolas" w:hAnsi="Consolas"/>
          <w:color w:val="D4D4D4"/>
          <w:sz w:val="21"/>
          <w:szCs w:val="21"/>
          <w:lang w:val="sr-Cyrl-RS" w:eastAsia="sr-Cyrl-RS"/>
        </w:rPr>
        <w:t>);</w:t>
      </w:r>
    </w:p>
    <w:p w14:paraId="2259408D"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include</w:t>
      </w:r>
      <w:r w:rsidRPr="00AE35AB">
        <w:rPr>
          <w:rFonts w:ascii="Consolas" w:hAnsi="Consolas"/>
          <w:color w:val="D4D4D4"/>
          <w:sz w:val="21"/>
          <w:szCs w:val="21"/>
          <w:lang w:val="sr-Cyrl-RS" w:eastAsia="sr-Cyrl-RS"/>
        </w:rPr>
        <w:t>(</w:t>
      </w:r>
      <w:r w:rsidRPr="00AE35AB">
        <w:rPr>
          <w:rFonts w:ascii="Consolas" w:hAnsi="Consolas"/>
          <w:color w:val="CE9178"/>
          <w:sz w:val="21"/>
          <w:szCs w:val="21"/>
          <w:lang w:val="sr-Cyrl-RS" w:eastAsia="sr-Cyrl-RS"/>
        </w:rPr>
        <w:t>"../../functions.php"</w:t>
      </w:r>
      <w:r w:rsidRPr="00AE35AB">
        <w:rPr>
          <w:rFonts w:ascii="Consolas" w:hAnsi="Consolas"/>
          <w:color w:val="D4D4D4"/>
          <w:sz w:val="21"/>
          <w:szCs w:val="21"/>
          <w:lang w:val="sr-Cyrl-RS" w:eastAsia="sr-Cyrl-RS"/>
        </w:rPr>
        <w:t>);</w:t>
      </w:r>
    </w:p>
    <w:p w14:paraId="550E1958"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redirectTo404</w:t>
      </w:r>
      <w:r w:rsidRPr="00AE35AB">
        <w:rPr>
          <w:rFonts w:ascii="Consolas" w:hAnsi="Consolas"/>
          <w:color w:val="D4D4D4"/>
          <w:sz w:val="21"/>
          <w:szCs w:val="21"/>
          <w:lang w:val="sr-Cyrl-RS" w:eastAsia="sr-Cyrl-RS"/>
        </w:rPr>
        <w:t>();</w:t>
      </w:r>
    </w:p>
    <w:p w14:paraId="18EF20AF"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C586C0"/>
          <w:sz w:val="21"/>
          <w:szCs w:val="21"/>
          <w:lang w:val="sr-Cyrl-RS" w:eastAsia="sr-Cyrl-RS"/>
        </w:rPr>
        <w:t>if</w:t>
      </w:r>
      <w:r w:rsidRPr="00AE35AB">
        <w:rPr>
          <w:rFonts w:ascii="Consolas" w:hAnsi="Consolas"/>
          <w:color w:val="D4D4D4"/>
          <w:sz w:val="21"/>
          <w:szCs w:val="21"/>
          <w:lang w:val="sr-Cyrl-RS" w:eastAsia="sr-Cyrl-RS"/>
        </w:rPr>
        <w:t>(</w:t>
      </w:r>
      <w:r w:rsidRPr="00AE35AB">
        <w:rPr>
          <w:rFonts w:ascii="Consolas" w:hAnsi="Consolas"/>
          <w:color w:val="9CDCFE"/>
          <w:sz w:val="21"/>
          <w:szCs w:val="21"/>
          <w:lang w:val="sr-Cyrl-RS" w:eastAsia="sr-Cyrl-RS"/>
        </w:rPr>
        <w:t>$_SERVER</w:t>
      </w:r>
      <w:r w:rsidRPr="00AE35AB">
        <w:rPr>
          <w:rFonts w:ascii="Consolas" w:hAnsi="Consolas"/>
          <w:color w:val="D4D4D4"/>
          <w:sz w:val="21"/>
          <w:szCs w:val="21"/>
          <w:lang w:val="sr-Cyrl-RS" w:eastAsia="sr-Cyrl-RS"/>
        </w:rPr>
        <w:t>[</w:t>
      </w:r>
      <w:r w:rsidRPr="00AE35AB">
        <w:rPr>
          <w:rFonts w:ascii="Consolas" w:hAnsi="Consolas"/>
          <w:color w:val="CE9178"/>
          <w:sz w:val="21"/>
          <w:szCs w:val="21"/>
          <w:lang w:val="sr-Cyrl-RS" w:eastAsia="sr-Cyrl-RS"/>
        </w:rPr>
        <w:t>'REQUEST_METHOD'</w:t>
      </w:r>
      <w:r w:rsidRPr="00AE35AB">
        <w:rPr>
          <w:rFonts w:ascii="Consolas" w:hAnsi="Consolas"/>
          <w:color w:val="D4D4D4"/>
          <w:sz w:val="21"/>
          <w:szCs w:val="21"/>
          <w:lang w:val="sr-Cyrl-RS" w:eastAsia="sr-Cyrl-RS"/>
        </w:rPr>
        <w:t>] == </w:t>
      </w:r>
      <w:r w:rsidRPr="00AE35AB">
        <w:rPr>
          <w:rFonts w:ascii="Consolas" w:hAnsi="Consolas"/>
          <w:color w:val="CE9178"/>
          <w:sz w:val="21"/>
          <w:szCs w:val="21"/>
          <w:lang w:val="sr-Cyrl-RS" w:eastAsia="sr-Cyrl-RS"/>
        </w:rPr>
        <w:t>"POST"</w:t>
      </w:r>
      <w:r w:rsidRPr="00AE35AB">
        <w:rPr>
          <w:rFonts w:ascii="Consolas" w:hAnsi="Consolas"/>
          <w:color w:val="D4D4D4"/>
          <w:sz w:val="21"/>
          <w:szCs w:val="21"/>
          <w:lang w:val="sr-Cyrl-RS" w:eastAsia="sr-Cyrl-RS"/>
        </w:rPr>
        <w:t>) {</w:t>
      </w:r>
    </w:p>
    <w:p w14:paraId="28C599A4"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$id</w:t>
      </w:r>
      <w:r w:rsidRPr="00AE35AB">
        <w:rPr>
          <w:rFonts w:ascii="Consolas" w:hAnsi="Consolas"/>
          <w:color w:val="D4D4D4"/>
          <w:sz w:val="21"/>
          <w:szCs w:val="21"/>
          <w:lang w:val="sr-Cyrl-RS" w:eastAsia="sr-Cyrl-RS"/>
        </w:rPr>
        <w:t> = </w:t>
      </w:r>
      <w:r w:rsidRPr="00AE35AB">
        <w:rPr>
          <w:rFonts w:ascii="Consolas" w:hAnsi="Consolas"/>
          <w:color w:val="9CDCFE"/>
          <w:sz w:val="21"/>
          <w:szCs w:val="21"/>
          <w:lang w:val="sr-Cyrl-RS" w:eastAsia="sr-Cyrl-RS"/>
        </w:rPr>
        <w:t>$_POST</w:t>
      </w:r>
      <w:r w:rsidRPr="00AE35AB">
        <w:rPr>
          <w:rFonts w:ascii="Consolas" w:hAnsi="Consolas"/>
          <w:color w:val="D4D4D4"/>
          <w:sz w:val="21"/>
          <w:szCs w:val="21"/>
          <w:lang w:val="sr-Cyrl-RS" w:eastAsia="sr-Cyrl-RS"/>
        </w:rPr>
        <w:t>[</w:t>
      </w:r>
      <w:r w:rsidRPr="00AE35AB">
        <w:rPr>
          <w:rFonts w:ascii="Consolas" w:hAnsi="Consolas"/>
          <w:color w:val="CE9178"/>
          <w:sz w:val="21"/>
          <w:szCs w:val="21"/>
          <w:lang w:val="sr-Cyrl-RS" w:eastAsia="sr-Cyrl-RS"/>
        </w:rPr>
        <w:t>'id'</w:t>
      </w:r>
      <w:r w:rsidRPr="00AE35AB">
        <w:rPr>
          <w:rFonts w:ascii="Consolas" w:hAnsi="Consolas"/>
          <w:color w:val="D4D4D4"/>
          <w:sz w:val="21"/>
          <w:szCs w:val="21"/>
          <w:lang w:val="sr-Cyrl-RS" w:eastAsia="sr-Cyrl-RS"/>
        </w:rPr>
        <w:t>];</w:t>
      </w:r>
    </w:p>
    <w:p w14:paraId="3FA3E7AB"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$name</w:t>
      </w:r>
      <w:r w:rsidRPr="00AE35AB">
        <w:rPr>
          <w:rFonts w:ascii="Consolas" w:hAnsi="Consolas"/>
          <w:color w:val="D4D4D4"/>
          <w:sz w:val="21"/>
          <w:szCs w:val="21"/>
          <w:lang w:val="sr-Cyrl-RS" w:eastAsia="sr-Cyrl-RS"/>
        </w:rPr>
        <w:t> = </w:t>
      </w:r>
      <w:r w:rsidRPr="00AE35AB">
        <w:rPr>
          <w:rFonts w:ascii="Consolas" w:hAnsi="Consolas"/>
          <w:color w:val="9CDCFE"/>
          <w:sz w:val="21"/>
          <w:szCs w:val="21"/>
          <w:lang w:val="sr-Cyrl-RS" w:eastAsia="sr-Cyrl-RS"/>
        </w:rPr>
        <w:t>$_POST</w:t>
      </w:r>
      <w:r w:rsidRPr="00AE35AB">
        <w:rPr>
          <w:rFonts w:ascii="Consolas" w:hAnsi="Consolas"/>
          <w:color w:val="D4D4D4"/>
          <w:sz w:val="21"/>
          <w:szCs w:val="21"/>
          <w:lang w:val="sr-Cyrl-RS" w:eastAsia="sr-Cyrl-RS"/>
        </w:rPr>
        <w:t>[</w:t>
      </w:r>
      <w:r w:rsidRPr="00AE35AB">
        <w:rPr>
          <w:rFonts w:ascii="Consolas" w:hAnsi="Consolas"/>
          <w:color w:val="CE9178"/>
          <w:sz w:val="21"/>
          <w:szCs w:val="21"/>
          <w:lang w:val="sr-Cyrl-RS" w:eastAsia="sr-Cyrl-RS"/>
        </w:rPr>
        <w:t>'name'</w:t>
      </w:r>
      <w:r w:rsidRPr="00AE35AB">
        <w:rPr>
          <w:rFonts w:ascii="Consolas" w:hAnsi="Consolas"/>
          <w:color w:val="D4D4D4"/>
          <w:sz w:val="21"/>
          <w:szCs w:val="21"/>
          <w:lang w:val="sr-Cyrl-RS" w:eastAsia="sr-Cyrl-RS"/>
        </w:rPr>
        <w:t>];</w:t>
      </w:r>
    </w:p>
    <w:p w14:paraId="0DFB62B7"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p>
    <w:p w14:paraId="0006C6EC"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6A9955"/>
          <w:sz w:val="21"/>
          <w:szCs w:val="21"/>
          <w:lang w:val="sr-Cyrl-RS" w:eastAsia="sr-Cyrl-RS"/>
        </w:rPr>
        <w:t>// regular expressions</w:t>
      </w:r>
    </w:p>
    <w:p w14:paraId="1F0A074E"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$regExpBrand</w:t>
      </w:r>
      <w:r w:rsidRPr="00AE35AB">
        <w:rPr>
          <w:rFonts w:ascii="Consolas" w:hAnsi="Consolas"/>
          <w:color w:val="D4D4D4"/>
          <w:sz w:val="21"/>
          <w:szCs w:val="21"/>
          <w:lang w:val="sr-Cyrl-RS" w:eastAsia="sr-Cyrl-RS"/>
        </w:rPr>
        <w:t> = </w:t>
      </w:r>
      <w:r w:rsidRPr="00AE35AB">
        <w:rPr>
          <w:rFonts w:ascii="Consolas" w:hAnsi="Consolas"/>
          <w:color w:val="D16969"/>
          <w:sz w:val="21"/>
          <w:szCs w:val="21"/>
          <w:lang w:val="sr-Cyrl-RS" w:eastAsia="sr-Cyrl-RS"/>
        </w:rPr>
        <w:t>"/</w:t>
      </w:r>
      <w:r w:rsidRPr="00AE35AB">
        <w:rPr>
          <w:rFonts w:ascii="Consolas" w:hAnsi="Consolas"/>
          <w:color w:val="D4D4D4"/>
          <w:sz w:val="21"/>
          <w:szCs w:val="21"/>
          <w:lang w:val="sr-Cyrl-RS" w:eastAsia="sr-Cyrl-RS"/>
        </w:rPr>
        <w:t>^</w:t>
      </w:r>
      <w:r w:rsidRPr="00AE35AB">
        <w:rPr>
          <w:rFonts w:ascii="Consolas" w:hAnsi="Consolas"/>
          <w:color w:val="D16969"/>
          <w:sz w:val="21"/>
          <w:szCs w:val="21"/>
          <w:lang w:val="sr-Cyrl-RS" w:eastAsia="sr-Cyrl-RS"/>
        </w:rPr>
        <w:t>[A-Za-z\s]</w:t>
      </w:r>
      <w:r w:rsidRPr="00AE35AB">
        <w:rPr>
          <w:rFonts w:ascii="Consolas" w:hAnsi="Consolas"/>
          <w:color w:val="D4D4D4"/>
          <w:sz w:val="21"/>
          <w:szCs w:val="21"/>
          <w:lang w:val="sr-Cyrl-RS" w:eastAsia="sr-Cyrl-RS"/>
        </w:rPr>
        <w:t>+$</w:t>
      </w:r>
      <w:r w:rsidRPr="00AE35AB">
        <w:rPr>
          <w:rFonts w:ascii="Consolas" w:hAnsi="Consolas"/>
          <w:color w:val="D16969"/>
          <w:sz w:val="21"/>
          <w:szCs w:val="21"/>
          <w:lang w:val="sr-Cyrl-RS" w:eastAsia="sr-Cyrl-RS"/>
        </w:rPr>
        <w:t>/"</w:t>
      </w:r>
      <w:r w:rsidRPr="00AE35AB">
        <w:rPr>
          <w:rFonts w:ascii="Consolas" w:hAnsi="Consolas"/>
          <w:color w:val="D4D4D4"/>
          <w:sz w:val="21"/>
          <w:szCs w:val="21"/>
          <w:lang w:val="sr-Cyrl-RS" w:eastAsia="sr-Cyrl-RS"/>
        </w:rPr>
        <w:t>;</w:t>
      </w:r>
    </w:p>
    <w:p w14:paraId="5EC6FE52"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p>
    <w:p w14:paraId="1317861B"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6A9955"/>
          <w:sz w:val="21"/>
          <w:szCs w:val="21"/>
          <w:lang w:val="sr-Cyrl-RS" w:eastAsia="sr-Cyrl-RS"/>
        </w:rPr>
        <w:t>// form validation</w:t>
      </w:r>
    </w:p>
    <w:p w14:paraId="08806605"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$noErrors</w:t>
      </w:r>
      <w:r w:rsidRPr="00AE35AB">
        <w:rPr>
          <w:rFonts w:ascii="Consolas" w:hAnsi="Consolas"/>
          <w:color w:val="D4D4D4"/>
          <w:sz w:val="21"/>
          <w:szCs w:val="21"/>
          <w:lang w:val="sr-Cyrl-RS" w:eastAsia="sr-Cyrl-RS"/>
        </w:rPr>
        <w:t> = </w:t>
      </w:r>
      <w:r w:rsidRPr="00AE35AB">
        <w:rPr>
          <w:rFonts w:ascii="Consolas" w:hAnsi="Consolas"/>
          <w:color w:val="569CD6"/>
          <w:sz w:val="21"/>
          <w:szCs w:val="21"/>
          <w:lang w:val="sr-Cyrl-RS" w:eastAsia="sr-Cyrl-RS"/>
        </w:rPr>
        <w:t>true</w:t>
      </w:r>
      <w:r w:rsidRPr="00AE35AB">
        <w:rPr>
          <w:rFonts w:ascii="Consolas" w:hAnsi="Consolas"/>
          <w:color w:val="D4D4D4"/>
          <w:sz w:val="21"/>
          <w:szCs w:val="21"/>
          <w:lang w:val="sr-Cyrl-RS" w:eastAsia="sr-Cyrl-RS"/>
        </w:rPr>
        <w:t>;</w:t>
      </w:r>
    </w:p>
    <w:p w14:paraId="40D687BC"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C586C0"/>
          <w:sz w:val="21"/>
          <w:szCs w:val="21"/>
          <w:lang w:val="sr-Cyrl-RS" w:eastAsia="sr-Cyrl-RS"/>
        </w:rPr>
        <w:t>if</w:t>
      </w:r>
      <w:r w:rsidRPr="00AE35AB">
        <w:rPr>
          <w:rFonts w:ascii="Consolas" w:hAnsi="Consolas"/>
          <w:color w:val="D4D4D4"/>
          <w:sz w:val="21"/>
          <w:szCs w:val="21"/>
          <w:lang w:val="sr-Cyrl-RS" w:eastAsia="sr-Cyrl-RS"/>
        </w:rPr>
        <w:t>(!</w:t>
      </w:r>
      <w:r w:rsidRPr="00AE35AB">
        <w:rPr>
          <w:rFonts w:ascii="Consolas" w:hAnsi="Consolas"/>
          <w:color w:val="DCDCAA"/>
          <w:sz w:val="21"/>
          <w:szCs w:val="21"/>
          <w:lang w:val="sr-Cyrl-RS" w:eastAsia="sr-Cyrl-RS"/>
        </w:rPr>
        <w:t>exists</w:t>
      </w:r>
      <w:r w:rsidRPr="00AE35AB">
        <w:rPr>
          <w:rFonts w:ascii="Consolas" w:hAnsi="Consolas"/>
          <w:color w:val="D4D4D4"/>
          <w:sz w:val="21"/>
          <w:szCs w:val="21"/>
          <w:lang w:val="sr-Cyrl-RS" w:eastAsia="sr-Cyrl-RS"/>
        </w:rPr>
        <w:t>(</w:t>
      </w:r>
      <w:r w:rsidRPr="00AE35AB">
        <w:rPr>
          <w:rFonts w:ascii="Consolas" w:hAnsi="Consolas"/>
          <w:color w:val="CE9178"/>
          <w:sz w:val="21"/>
          <w:szCs w:val="21"/>
          <w:lang w:val="sr-Cyrl-RS" w:eastAsia="sr-Cyrl-RS"/>
        </w:rPr>
        <w:t>'brands'</w:t>
      </w:r>
      <w:r w:rsidRPr="00AE35AB">
        <w:rPr>
          <w:rFonts w:ascii="Consolas" w:hAnsi="Consolas"/>
          <w:color w:val="D4D4D4"/>
          <w:sz w:val="21"/>
          <w:szCs w:val="21"/>
          <w:lang w:val="sr-Cyrl-RS" w:eastAsia="sr-Cyrl-RS"/>
        </w:rPr>
        <w:t>, </w:t>
      </w:r>
      <w:r w:rsidRPr="00AE35AB">
        <w:rPr>
          <w:rFonts w:ascii="Consolas" w:hAnsi="Consolas"/>
          <w:color w:val="CE9178"/>
          <w:sz w:val="21"/>
          <w:szCs w:val="21"/>
          <w:lang w:val="sr-Cyrl-RS" w:eastAsia="sr-Cyrl-RS"/>
        </w:rPr>
        <w:t>'id'</w:t>
      </w: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$id</w:t>
      </w:r>
      <w:r w:rsidRPr="00AE35AB">
        <w:rPr>
          <w:rFonts w:ascii="Consolas" w:hAnsi="Consolas"/>
          <w:color w:val="D4D4D4"/>
          <w:sz w:val="21"/>
          <w:szCs w:val="21"/>
          <w:lang w:val="sr-Cyrl-RS" w:eastAsia="sr-Cyrl-RS"/>
        </w:rPr>
        <w:t>)) {</w:t>
      </w:r>
    </w:p>
    <w:p w14:paraId="012220CD"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$noErrors</w:t>
      </w:r>
      <w:r w:rsidRPr="00AE35AB">
        <w:rPr>
          <w:rFonts w:ascii="Consolas" w:hAnsi="Consolas"/>
          <w:color w:val="D4D4D4"/>
          <w:sz w:val="21"/>
          <w:szCs w:val="21"/>
          <w:lang w:val="sr-Cyrl-RS" w:eastAsia="sr-Cyrl-RS"/>
        </w:rPr>
        <w:t> = </w:t>
      </w:r>
      <w:r w:rsidRPr="00AE35AB">
        <w:rPr>
          <w:rFonts w:ascii="Consolas" w:hAnsi="Consolas"/>
          <w:color w:val="569CD6"/>
          <w:sz w:val="21"/>
          <w:szCs w:val="21"/>
          <w:lang w:val="sr-Cyrl-RS" w:eastAsia="sr-Cyrl-RS"/>
        </w:rPr>
        <w:t>false</w:t>
      </w:r>
      <w:r w:rsidRPr="00AE35AB">
        <w:rPr>
          <w:rFonts w:ascii="Consolas" w:hAnsi="Consolas"/>
          <w:color w:val="D4D4D4"/>
          <w:sz w:val="21"/>
          <w:szCs w:val="21"/>
          <w:lang w:val="sr-Cyrl-RS" w:eastAsia="sr-Cyrl-RS"/>
        </w:rPr>
        <w:t>;</w:t>
      </w:r>
    </w:p>
    <w:p w14:paraId="1551025C"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http_response_code</w:t>
      </w:r>
      <w:r w:rsidRPr="00AE35AB">
        <w:rPr>
          <w:rFonts w:ascii="Consolas" w:hAnsi="Consolas"/>
          <w:color w:val="D4D4D4"/>
          <w:sz w:val="21"/>
          <w:szCs w:val="21"/>
          <w:lang w:val="sr-Cyrl-RS" w:eastAsia="sr-Cyrl-RS"/>
        </w:rPr>
        <w:t>(</w:t>
      </w:r>
      <w:r w:rsidRPr="00AE35AB">
        <w:rPr>
          <w:rFonts w:ascii="Consolas" w:hAnsi="Consolas"/>
          <w:color w:val="B5CEA8"/>
          <w:sz w:val="21"/>
          <w:szCs w:val="21"/>
          <w:lang w:val="sr-Cyrl-RS" w:eastAsia="sr-Cyrl-RS"/>
        </w:rPr>
        <w:t>404</w:t>
      </w:r>
      <w:r w:rsidRPr="00AE35AB">
        <w:rPr>
          <w:rFonts w:ascii="Consolas" w:hAnsi="Consolas"/>
          <w:color w:val="D4D4D4"/>
          <w:sz w:val="21"/>
          <w:szCs w:val="21"/>
          <w:lang w:val="sr-Cyrl-RS" w:eastAsia="sr-Cyrl-RS"/>
        </w:rPr>
        <w:t>);</w:t>
      </w:r>
    </w:p>
    <w:p w14:paraId="5FD44B81"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echo</w:t>
      </w:r>
      <w:r w:rsidRPr="00AE35AB">
        <w:rPr>
          <w:rFonts w:ascii="Consolas" w:hAnsi="Consolas"/>
          <w:color w:val="D4D4D4"/>
          <w:sz w:val="21"/>
          <w:szCs w:val="21"/>
          <w:lang w:val="sr-Cyrl-RS" w:eastAsia="sr-Cyrl-RS"/>
        </w:rPr>
        <w:t>(</w:t>
      </w:r>
      <w:r w:rsidRPr="00AE35AB">
        <w:rPr>
          <w:rFonts w:ascii="Consolas" w:hAnsi="Consolas"/>
          <w:color w:val="CE9178"/>
          <w:sz w:val="21"/>
          <w:szCs w:val="21"/>
          <w:lang w:val="sr-Cyrl-RS" w:eastAsia="sr-Cyrl-RS"/>
        </w:rPr>
        <w:t>"Selected brand doesn't exist."</w:t>
      </w:r>
      <w:r w:rsidRPr="00AE35AB">
        <w:rPr>
          <w:rFonts w:ascii="Consolas" w:hAnsi="Consolas"/>
          <w:color w:val="D4D4D4"/>
          <w:sz w:val="21"/>
          <w:szCs w:val="21"/>
          <w:lang w:val="sr-Cyrl-RS" w:eastAsia="sr-Cyrl-RS"/>
        </w:rPr>
        <w:t>);</w:t>
      </w:r>
    </w:p>
    <w:p w14:paraId="6E616F29"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C586C0"/>
          <w:sz w:val="21"/>
          <w:szCs w:val="21"/>
          <w:lang w:val="sr-Cyrl-RS" w:eastAsia="sr-Cyrl-RS"/>
        </w:rPr>
        <w:t>die</w:t>
      </w:r>
      <w:r w:rsidRPr="00AE35AB">
        <w:rPr>
          <w:rFonts w:ascii="Consolas" w:hAnsi="Consolas"/>
          <w:color w:val="D4D4D4"/>
          <w:sz w:val="21"/>
          <w:szCs w:val="21"/>
          <w:lang w:val="sr-Cyrl-RS" w:eastAsia="sr-Cyrl-RS"/>
        </w:rPr>
        <w:t>;</w:t>
      </w:r>
    </w:p>
    <w:p w14:paraId="2AF27194"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p>
    <w:p w14:paraId="31FC1402"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C586C0"/>
          <w:sz w:val="21"/>
          <w:szCs w:val="21"/>
          <w:lang w:val="sr-Cyrl-RS" w:eastAsia="sr-Cyrl-RS"/>
        </w:rPr>
        <w:t>if</w:t>
      </w:r>
      <w:r w:rsidRPr="00AE35AB">
        <w:rPr>
          <w:rFonts w:ascii="Consolas" w:hAnsi="Consolas"/>
          <w:color w:val="D4D4D4"/>
          <w:sz w:val="21"/>
          <w:szCs w:val="21"/>
          <w:lang w:val="sr-Cyrl-RS" w:eastAsia="sr-Cyrl-RS"/>
        </w:rPr>
        <w:t>(!</w:t>
      </w:r>
      <w:r w:rsidRPr="00AE35AB">
        <w:rPr>
          <w:rFonts w:ascii="Consolas" w:hAnsi="Consolas"/>
          <w:color w:val="DCDCAA"/>
          <w:sz w:val="21"/>
          <w:szCs w:val="21"/>
          <w:lang w:val="sr-Cyrl-RS" w:eastAsia="sr-Cyrl-RS"/>
        </w:rPr>
        <w:t>preg_match</w:t>
      </w:r>
      <w:r w:rsidRPr="00AE35AB">
        <w:rPr>
          <w:rFonts w:ascii="Consolas" w:hAnsi="Consolas"/>
          <w:color w:val="D4D4D4"/>
          <w:sz w:val="21"/>
          <w:szCs w:val="21"/>
          <w:lang w:val="sr-Cyrl-RS" w:eastAsia="sr-Cyrl-RS"/>
        </w:rPr>
        <w:t>(</w:t>
      </w:r>
      <w:r w:rsidRPr="00AE35AB">
        <w:rPr>
          <w:rFonts w:ascii="Consolas" w:hAnsi="Consolas"/>
          <w:color w:val="9CDCFE"/>
          <w:sz w:val="21"/>
          <w:szCs w:val="21"/>
          <w:lang w:val="sr-Cyrl-RS" w:eastAsia="sr-Cyrl-RS"/>
        </w:rPr>
        <w:t>$regExpBrand</w:t>
      </w: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$name</w:t>
      </w: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$noErrors</w:t>
      </w:r>
      <w:r w:rsidRPr="00AE35AB">
        <w:rPr>
          <w:rFonts w:ascii="Consolas" w:hAnsi="Consolas"/>
          <w:color w:val="D4D4D4"/>
          <w:sz w:val="21"/>
          <w:szCs w:val="21"/>
          <w:lang w:val="sr-Cyrl-RS" w:eastAsia="sr-Cyrl-RS"/>
        </w:rPr>
        <w:t> = </w:t>
      </w:r>
      <w:r w:rsidRPr="00AE35AB">
        <w:rPr>
          <w:rFonts w:ascii="Consolas" w:hAnsi="Consolas"/>
          <w:color w:val="569CD6"/>
          <w:sz w:val="21"/>
          <w:szCs w:val="21"/>
          <w:lang w:val="sr-Cyrl-RS" w:eastAsia="sr-Cyrl-RS"/>
        </w:rPr>
        <w:t>false</w:t>
      </w:r>
      <w:r w:rsidRPr="00AE35AB">
        <w:rPr>
          <w:rFonts w:ascii="Consolas" w:hAnsi="Consolas"/>
          <w:color w:val="D4D4D4"/>
          <w:sz w:val="21"/>
          <w:szCs w:val="21"/>
          <w:lang w:val="sr-Cyrl-RS" w:eastAsia="sr-Cyrl-RS"/>
        </w:rPr>
        <w:t>;</w:t>
      </w:r>
    </w:p>
    <w:p w14:paraId="2E985104"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C586C0"/>
          <w:sz w:val="21"/>
          <w:szCs w:val="21"/>
          <w:lang w:val="sr-Cyrl-RS" w:eastAsia="sr-Cyrl-RS"/>
        </w:rPr>
        <w:t>if</w:t>
      </w:r>
      <w:r w:rsidRPr="00AE35AB">
        <w:rPr>
          <w:rFonts w:ascii="Consolas" w:hAnsi="Consolas"/>
          <w:color w:val="D4D4D4"/>
          <w:sz w:val="21"/>
          <w:szCs w:val="21"/>
          <w:lang w:val="sr-Cyrl-RS" w:eastAsia="sr-Cyrl-RS"/>
        </w:rPr>
        <w:t>(</w:t>
      </w:r>
      <w:r w:rsidRPr="00AE35AB">
        <w:rPr>
          <w:rFonts w:ascii="Consolas" w:hAnsi="Consolas"/>
          <w:color w:val="9CDCFE"/>
          <w:sz w:val="21"/>
          <w:szCs w:val="21"/>
          <w:lang w:val="sr-Cyrl-RS" w:eastAsia="sr-Cyrl-RS"/>
        </w:rPr>
        <w:t>$noErrors</w:t>
      </w:r>
      <w:r w:rsidRPr="00AE35AB">
        <w:rPr>
          <w:rFonts w:ascii="Consolas" w:hAnsi="Consolas"/>
          <w:color w:val="D4D4D4"/>
          <w:sz w:val="21"/>
          <w:szCs w:val="21"/>
          <w:lang w:val="sr-Cyrl-RS" w:eastAsia="sr-Cyrl-RS"/>
        </w:rPr>
        <w:t>) {</w:t>
      </w:r>
    </w:p>
    <w:p w14:paraId="2468DA73"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$alreadyExists</w:t>
      </w:r>
      <w:r w:rsidRPr="00AE35AB">
        <w:rPr>
          <w:rFonts w:ascii="Consolas" w:hAnsi="Consolas"/>
          <w:color w:val="D4D4D4"/>
          <w:sz w:val="21"/>
          <w:szCs w:val="21"/>
          <w:lang w:val="sr-Cyrl-RS" w:eastAsia="sr-Cyrl-RS"/>
        </w:rPr>
        <w:t> = </w:t>
      </w:r>
      <w:r w:rsidRPr="00AE35AB">
        <w:rPr>
          <w:rFonts w:ascii="Consolas" w:hAnsi="Consolas"/>
          <w:color w:val="569CD6"/>
          <w:sz w:val="21"/>
          <w:szCs w:val="21"/>
          <w:lang w:val="sr-Cyrl-RS" w:eastAsia="sr-Cyrl-RS"/>
        </w:rPr>
        <w:t>false</w:t>
      </w:r>
      <w:r w:rsidRPr="00AE35AB">
        <w:rPr>
          <w:rFonts w:ascii="Consolas" w:hAnsi="Consolas"/>
          <w:color w:val="D4D4D4"/>
          <w:sz w:val="21"/>
          <w:szCs w:val="21"/>
          <w:lang w:val="sr-Cyrl-RS" w:eastAsia="sr-Cyrl-RS"/>
        </w:rPr>
        <w:t>;</w:t>
      </w:r>
    </w:p>
    <w:p w14:paraId="65913901"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$errorMessage</w:t>
      </w:r>
      <w:r w:rsidRPr="00AE35AB">
        <w:rPr>
          <w:rFonts w:ascii="Consolas" w:hAnsi="Consolas"/>
          <w:color w:val="D4D4D4"/>
          <w:sz w:val="21"/>
          <w:szCs w:val="21"/>
          <w:lang w:val="sr-Cyrl-RS" w:eastAsia="sr-Cyrl-RS"/>
        </w:rPr>
        <w:t> = </w:t>
      </w:r>
      <w:r w:rsidRPr="00AE35AB">
        <w:rPr>
          <w:rFonts w:ascii="Consolas" w:hAnsi="Consolas"/>
          <w:color w:val="CE9178"/>
          <w:sz w:val="21"/>
          <w:szCs w:val="21"/>
          <w:lang w:val="sr-Cyrl-RS" w:eastAsia="sr-Cyrl-RS"/>
        </w:rPr>
        <w:t>''</w:t>
      </w:r>
      <w:r w:rsidRPr="00AE35AB">
        <w:rPr>
          <w:rFonts w:ascii="Consolas" w:hAnsi="Consolas"/>
          <w:color w:val="D4D4D4"/>
          <w:sz w:val="21"/>
          <w:szCs w:val="21"/>
          <w:lang w:val="sr-Cyrl-RS" w:eastAsia="sr-Cyrl-RS"/>
        </w:rPr>
        <w:t>;</w:t>
      </w:r>
    </w:p>
    <w:p w14:paraId="0F44C34B"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C586C0"/>
          <w:sz w:val="21"/>
          <w:szCs w:val="21"/>
          <w:lang w:val="sr-Cyrl-RS" w:eastAsia="sr-Cyrl-RS"/>
        </w:rPr>
        <w:t>if</w:t>
      </w:r>
      <w:r w:rsidRPr="00AE35AB">
        <w:rPr>
          <w:rFonts w:ascii="Consolas" w:hAnsi="Consolas"/>
          <w:color w:val="D4D4D4"/>
          <w:sz w:val="21"/>
          <w:szCs w:val="21"/>
          <w:lang w:val="sr-Cyrl-RS" w:eastAsia="sr-Cyrl-RS"/>
        </w:rPr>
        <w:t>(</w:t>
      </w:r>
      <w:r w:rsidRPr="00AE35AB">
        <w:rPr>
          <w:rFonts w:ascii="Consolas" w:hAnsi="Consolas"/>
          <w:color w:val="DCDCAA"/>
          <w:sz w:val="21"/>
          <w:szCs w:val="21"/>
          <w:lang w:val="sr-Cyrl-RS" w:eastAsia="sr-Cyrl-RS"/>
        </w:rPr>
        <w:t>exists</w:t>
      </w:r>
      <w:r w:rsidRPr="00AE35AB">
        <w:rPr>
          <w:rFonts w:ascii="Consolas" w:hAnsi="Consolas"/>
          <w:color w:val="D4D4D4"/>
          <w:sz w:val="21"/>
          <w:szCs w:val="21"/>
          <w:lang w:val="sr-Cyrl-RS" w:eastAsia="sr-Cyrl-RS"/>
        </w:rPr>
        <w:t>(</w:t>
      </w:r>
      <w:r w:rsidRPr="00AE35AB">
        <w:rPr>
          <w:rFonts w:ascii="Consolas" w:hAnsi="Consolas"/>
          <w:color w:val="CE9178"/>
          <w:sz w:val="21"/>
          <w:szCs w:val="21"/>
          <w:lang w:val="sr-Cyrl-RS" w:eastAsia="sr-Cyrl-RS"/>
        </w:rPr>
        <w:t>'brands'</w:t>
      </w:r>
      <w:r w:rsidRPr="00AE35AB">
        <w:rPr>
          <w:rFonts w:ascii="Consolas" w:hAnsi="Consolas"/>
          <w:color w:val="D4D4D4"/>
          <w:sz w:val="21"/>
          <w:szCs w:val="21"/>
          <w:lang w:val="sr-Cyrl-RS" w:eastAsia="sr-Cyrl-RS"/>
        </w:rPr>
        <w:t>, </w:t>
      </w:r>
      <w:r w:rsidRPr="00AE35AB">
        <w:rPr>
          <w:rFonts w:ascii="Consolas" w:hAnsi="Consolas"/>
          <w:color w:val="CE9178"/>
          <w:sz w:val="21"/>
          <w:szCs w:val="21"/>
          <w:lang w:val="sr-Cyrl-RS" w:eastAsia="sr-Cyrl-RS"/>
        </w:rPr>
        <w:t>'name'</w:t>
      </w: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$name</w:t>
      </w:r>
      <w:r w:rsidRPr="00AE35AB">
        <w:rPr>
          <w:rFonts w:ascii="Consolas" w:hAnsi="Consolas"/>
          <w:color w:val="D4D4D4"/>
          <w:sz w:val="21"/>
          <w:szCs w:val="21"/>
          <w:lang w:val="sr-Cyrl-RS" w:eastAsia="sr-Cyrl-RS"/>
        </w:rPr>
        <w:t>) &amp;&amp; </w:t>
      </w:r>
      <w:r w:rsidRPr="00AE35AB">
        <w:rPr>
          <w:rFonts w:ascii="Consolas" w:hAnsi="Consolas"/>
          <w:color w:val="DCDCAA"/>
          <w:sz w:val="21"/>
          <w:szCs w:val="21"/>
          <w:lang w:val="sr-Cyrl-RS" w:eastAsia="sr-Cyrl-RS"/>
        </w:rPr>
        <w:t>getBrandById</w:t>
      </w:r>
      <w:r w:rsidRPr="00AE35AB">
        <w:rPr>
          <w:rFonts w:ascii="Consolas" w:hAnsi="Consolas"/>
          <w:color w:val="D4D4D4"/>
          <w:sz w:val="21"/>
          <w:szCs w:val="21"/>
          <w:lang w:val="sr-Cyrl-RS" w:eastAsia="sr-Cyrl-RS"/>
        </w:rPr>
        <w:t>(</w:t>
      </w:r>
      <w:r w:rsidRPr="00AE35AB">
        <w:rPr>
          <w:rFonts w:ascii="Consolas" w:hAnsi="Consolas"/>
          <w:color w:val="9CDCFE"/>
          <w:sz w:val="21"/>
          <w:szCs w:val="21"/>
          <w:lang w:val="sr-Cyrl-RS" w:eastAsia="sr-Cyrl-RS"/>
        </w:rPr>
        <w:t>$id</w:t>
      </w:r>
      <w:r w:rsidRPr="00AE35AB">
        <w:rPr>
          <w:rFonts w:ascii="Consolas" w:hAnsi="Consolas"/>
          <w:color w:val="D4D4D4"/>
          <w:sz w:val="21"/>
          <w:szCs w:val="21"/>
          <w:lang w:val="sr-Cyrl-RS" w:eastAsia="sr-Cyrl-RS"/>
        </w:rPr>
        <w:t>)-&gt;</w:t>
      </w:r>
      <w:r w:rsidRPr="00AE35AB">
        <w:rPr>
          <w:rFonts w:ascii="Consolas" w:hAnsi="Consolas"/>
          <w:color w:val="9CDCFE"/>
          <w:sz w:val="21"/>
          <w:szCs w:val="21"/>
          <w:lang w:val="sr-Cyrl-RS" w:eastAsia="sr-Cyrl-RS"/>
        </w:rPr>
        <w:t>name</w:t>
      </w:r>
      <w:r w:rsidRPr="00AE35AB">
        <w:rPr>
          <w:rFonts w:ascii="Consolas" w:hAnsi="Consolas"/>
          <w:color w:val="D4D4D4"/>
          <w:sz w:val="21"/>
          <w:szCs w:val="21"/>
          <w:lang w:val="sr-Cyrl-RS" w:eastAsia="sr-Cyrl-RS"/>
        </w:rPr>
        <w:t> != </w:t>
      </w:r>
      <w:r w:rsidRPr="00AE35AB">
        <w:rPr>
          <w:rFonts w:ascii="Consolas" w:hAnsi="Consolas"/>
          <w:color w:val="9CDCFE"/>
          <w:sz w:val="21"/>
          <w:szCs w:val="21"/>
          <w:lang w:val="sr-Cyrl-RS" w:eastAsia="sr-Cyrl-RS"/>
        </w:rPr>
        <w:t>$name</w:t>
      </w:r>
      <w:r w:rsidRPr="00AE35AB">
        <w:rPr>
          <w:rFonts w:ascii="Consolas" w:hAnsi="Consolas"/>
          <w:color w:val="D4D4D4"/>
          <w:sz w:val="21"/>
          <w:szCs w:val="21"/>
          <w:lang w:val="sr-Cyrl-RS" w:eastAsia="sr-Cyrl-RS"/>
        </w:rPr>
        <w:t>) {</w:t>
      </w:r>
    </w:p>
    <w:p w14:paraId="5C04C53F"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$alreadyExists</w:t>
      </w:r>
      <w:r w:rsidRPr="00AE35AB">
        <w:rPr>
          <w:rFonts w:ascii="Consolas" w:hAnsi="Consolas"/>
          <w:color w:val="D4D4D4"/>
          <w:sz w:val="21"/>
          <w:szCs w:val="21"/>
          <w:lang w:val="sr-Cyrl-RS" w:eastAsia="sr-Cyrl-RS"/>
        </w:rPr>
        <w:t> = </w:t>
      </w:r>
      <w:r w:rsidRPr="00AE35AB">
        <w:rPr>
          <w:rFonts w:ascii="Consolas" w:hAnsi="Consolas"/>
          <w:color w:val="569CD6"/>
          <w:sz w:val="21"/>
          <w:szCs w:val="21"/>
          <w:lang w:val="sr-Cyrl-RS" w:eastAsia="sr-Cyrl-RS"/>
        </w:rPr>
        <w:t>true</w:t>
      </w:r>
      <w:r w:rsidRPr="00AE35AB">
        <w:rPr>
          <w:rFonts w:ascii="Consolas" w:hAnsi="Consolas"/>
          <w:color w:val="D4D4D4"/>
          <w:sz w:val="21"/>
          <w:szCs w:val="21"/>
          <w:lang w:val="sr-Cyrl-RS" w:eastAsia="sr-Cyrl-RS"/>
        </w:rPr>
        <w:t>;</w:t>
      </w:r>
    </w:p>
    <w:p w14:paraId="3E0FFA26"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$errorMessage</w:t>
      </w:r>
      <w:r w:rsidRPr="00AE35AB">
        <w:rPr>
          <w:rFonts w:ascii="Consolas" w:hAnsi="Consolas"/>
          <w:color w:val="D4D4D4"/>
          <w:sz w:val="21"/>
          <w:szCs w:val="21"/>
          <w:lang w:val="sr-Cyrl-RS" w:eastAsia="sr-Cyrl-RS"/>
        </w:rPr>
        <w:t> .= </w:t>
      </w:r>
      <w:r w:rsidRPr="00AE35AB">
        <w:rPr>
          <w:rFonts w:ascii="Consolas" w:hAnsi="Consolas"/>
          <w:color w:val="CE9178"/>
          <w:sz w:val="21"/>
          <w:szCs w:val="21"/>
          <w:lang w:val="sr-Cyrl-RS" w:eastAsia="sr-Cyrl-RS"/>
        </w:rPr>
        <w:t>"That brand already exists."</w:t>
      </w:r>
      <w:r w:rsidRPr="00AE35AB">
        <w:rPr>
          <w:rFonts w:ascii="Consolas" w:hAnsi="Consolas"/>
          <w:color w:val="D4D4D4"/>
          <w:sz w:val="21"/>
          <w:szCs w:val="21"/>
          <w:lang w:val="sr-Cyrl-RS" w:eastAsia="sr-Cyrl-RS"/>
        </w:rPr>
        <w:t>;</w:t>
      </w:r>
    </w:p>
    <w:p w14:paraId="05FC4BBD"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p>
    <w:p w14:paraId="3AF25386"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C586C0"/>
          <w:sz w:val="21"/>
          <w:szCs w:val="21"/>
          <w:lang w:val="sr-Cyrl-RS" w:eastAsia="sr-Cyrl-RS"/>
        </w:rPr>
        <w:t>if</w:t>
      </w:r>
      <w:r w:rsidRPr="00AE35AB">
        <w:rPr>
          <w:rFonts w:ascii="Consolas" w:hAnsi="Consolas"/>
          <w:color w:val="D4D4D4"/>
          <w:sz w:val="21"/>
          <w:szCs w:val="21"/>
          <w:lang w:val="sr-Cyrl-RS" w:eastAsia="sr-Cyrl-RS"/>
        </w:rPr>
        <w:t>(</w:t>
      </w:r>
      <w:r w:rsidRPr="00AE35AB">
        <w:rPr>
          <w:rFonts w:ascii="Consolas" w:hAnsi="Consolas"/>
          <w:color w:val="9CDCFE"/>
          <w:sz w:val="21"/>
          <w:szCs w:val="21"/>
          <w:lang w:val="sr-Cyrl-RS" w:eastAsia="sr-Cyrl-RS"/>
        </w:rPr>
        <w:t>$alreadyExists</w:t>
      </w:r>
      <w:r w:rsidRPr="00AE35AB">
        <w:rPr>
          <w:rFonts w:ascii="Consolas" w:hAnsi="Consolas"/>
          <w:color w:val="D4D4D4"/>
          <w:sz w:val="21"/>
          <w:szCs w:val="21"/>
          <w:lang w:val="sr-Cyrl-RS" w:eastAsia="sr-Cyrl-RS"/>
        </w:rPr>
        <w:t>) {</w:t>
      </w:r>
    </w:p>
    <w:p w14:paraId="7D7B088D"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http_response_code</w:t>
      </w:r>
      <w:r w:rsidRPr="00AE35AB">
        <w:rPr>
          <w:rFonts w:ascii="Consolas" w:hAnsi="Consolas"/>
          <w:color w:val="D4D4D4"/>
          <w:sz w:val="21"/>
          <w:szCs w:val="21"/>
          <w:lang w:val="sr-Cyrl-RS" w:eastAsia="sr-Cyrl-RS"/>
        </w:rPr>
        <w:t>(</w:t>
      </w:r>
      <w:r w:rsidRPr="00AE35AB">
        <w:rPr>
          <w:rFonts w:ascii="Consolas" w:hAnsi="Consolas"/>
          <w:color w:val="B5CEA8"/>
          <w:sz w:val="21"/>
          <w:szCs w:val="21"/>
          <w:lang w:val="sr-Cyrl-RS" w:eastAsia="sr-Cyrl-RS"/>
        </w:rPr>
        <w:t>409</w:t>
      </w:r>
      <w:r w:rsidRPr="00AE35AB">
        <w:rPr>
          <w:rFonts w:ascii="Consolas" w:hAnsi="Consolas"/>
          <w:color w:val="D4D4D4"/>
          <w:sz w:val="21"/>
          <w:szCs w:val="21"/>
          <w:lang w:val="sr-Cyrl-RS" w:eastAsia="sr-Cyrl-RS"/>
        </w:rPr>
        <w:t>);</w:t>
      </w:r>
    </w:p>
    <w:p w14:paraId="7404175C"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echo</w:t>
      </w:r>
      <w:r w:rsidRPr="00AE35AB">
        <w:rPr>
          <w:rFonts w:ascii="Consolas" w:hAnsi="Consolas"/>
          <w:color w:val="D4D4D4"/>
          <w:sz w:val="21"/>
          <w:szCs w:val="21"/>
          <w:lang w:val="sr-Cyrl-RS" w:eastAsia="sr-Cyrl-RS"/>
        </w:rPr>
        <w:t>(</w:t>
      </w:r>
      <w:r w:rsidRPr="00AE35AB">
        <w:rPr>
          <w:rFonts w:ascii="Consolas" w:hAnsi="Consolas"/>
          <w:color w:val="9CDCFE"/>
          <w:sz w:val="21"/>
          <w:szCs w:val="21"/>
          <w:lang w:val="sr-Cyrl-RS" w:eastAsia="sr-Cyrl-RS"/>
        </w:rPr>
        <w:t>$errorMessage</w:t>
      </w:r>
      <w:r w:rsidRPr="00AE35AB">
        <w:rPr>
          <w:rFonts w:ascii="Consolas" w:hAnsi="Consolas"/>
          <w:color w:val="D4D4D4"/>
          <w:sz w:val="21"/>
          <w:szCs w:val="21"/>
          <w:lang w:val="sr-Cyrl-RS" w:eastAsia="sr-Cyrl-RS"/>
        </w:rPr>
        <w:t>);</w:t>
      </w:r>
    </w:p>
    <w:p w14:paraId="5C01144A"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 </w:t>
      </w:r>
      <w:r w:rsidRPr="00AE35AB">
        <w:rPr>
          <w:rFonts w:ascii="Consolas" w:hAnsi="Consolas"/>
          <w:color w:val="C586C0"/>
          <w:sz w:val="21"/>
          <w:szCs w:val="21"/>
          <w:lang w:val="sr-Cyrl-RS" w:eastAsia="sr-Cyrl-RS"/>
        </w:rPr>
        <w:t>else</w:t>
      </w:r>
      <w:r w:rsidRPr="00AE35AB">
        <w:rPr>
          <w:rFonts w:ascii="Consolas" w:hAnsi="Consolas"/>
          <w:color w:val="D4D4D4"/>
          <w:sz w:val="21"/>
          <w:szCs w:val="21"/>
          <w:lang w:val="sr-Cyrl-RS" w:eastAsia="sr-Cyrl-RS"/>
        </w:rPr>
        <w:t> {</w:t>
      </w:r>
    </w:p>
    <w:p w14:paraId="30743C11"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C586C0"/>
          <w:sz w:val="21"/>
          <w:szCs w:val="21"/>
          <w:lang w:val="sr-Cyrl-RS" w:eastAsia="sr-Cyrl-RS"/>
        </w:rPr>
        <w:t>if</w:t>
      </w:r>
      <w:r w:rsidRPr="00AE35AB">
        <w:rPr>
          <w:rFonts w:ascii="Consolas" w:hAnsi="Consolas"/>
          <w:color w:val="D4D4D4"/>
          <w:sz w:val="21"/>
          <w:szCs w:val="21"/>
          <w:lang w:val="sr-Cyrl-RS" w:eastAsia="sr-Cyrl-RS"/>
        </w:rPr>
        <w:t>(</w:t>
      </w:r>
      <w:r w:rsidRPr="00AE35AB">
        <w:rPr>
          <w:rFonts w:ascii="Consolas" w:hAnsi="Consolas"/>
          <w:color w:val="DCDCAA"/>
          <w:sz w:val="21"/>
          <w:szCs w:val="21"/>
          <w:lang w:val="sr-Cyrl-RS" w:eastAsia="sr-Cyrl-RS"/>
        </w:rPr>
        <w:t>updateBrand</w:t>
      </w:r>
      <w:r w:rsidRPr="00AE35AB">
        <w:rPr>
          <w:rFonts w:ascii="Consolas" w:hAnsi="Consolas"/>
          <w:color w:val="D4D4D4"/>
          <w:sz w:val="21"/>
          <w:szCs w:val="21"/>
          <w:lang w:val="sr-Cyrl-RS" w:eastAsia="sr-Cyrl-RS"/>
        </w:rPr>
        <w:t>(</w:t>
      </w:r>
      <w:r w:rsidRPr="00AE35AB">
        <w:rPr>
          <w:rFonts w:ascii="Consolas" w:hAnsi="Consolas"/>
          <w:color w:val="9CDCFE"/>
          <w:sz w:val="21"/>
          <w:szCs w:val="21"/>
          <w:lang w:val="sr-Cyrl-RS" w:eastAsia="sr-Cyrl-RS"/>
        </w:rPr>
        <w:t>$id</w:t>
      </w:r>
      <w:r w:rsidRPr="00AE35AB">
        <w:rPr>
          <w:rFonts w:ascii="Consolas" w:hAnsi="Consolas"/>
          <w:color w:val="D4D4D4"/>
          <w:sz w:val="21"/>
          <w:szCs w:val="21"/>
          <w:lang w:val="sr-Cyrl-RS" w:eastAsia="sr-Cyrl-RS"/>
        </w:rPr>
        <w:t>, </w:t>
      </w:r>
      <w:r w:rsidRPr="00AE35AB">
        <w:rPr>
          <w:rFonts w:ascii="Consolas" w:hAnsi="Consolas"/>
          <w:color w:val="9CDCFE"/>
          <w:sz w:val="21"/>
          <w:szCs w:val="21"/>
          <w:lang w:val="sr-Cyrl-RS" w:eastAsia="sr-Cyrl-RS"/>
        </w:rPr>
        <w:t>$name</w:t>
      </w:r>
      <w:r w:rsidRPr="00AE35AB">
        <w:rPr>
          <w:rFonts w:ascii="Consolas" w:hAnsi="Consolas"/>
          <w:color w:val="D4D4D4"/>
          <w:sz w:val="21"/>
          <w:szCs w:val="21"/>
          <w:lang w:val="sr-Cyrl-RS" w:eastAsia="sr-Cyrl-RS"/>
        </w:rPr>
        <w:t>)) {</w:t>
      </w:r>
    </w:p>
    <w:p w14:paraId="76312234"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http_response_code</w:t>
      </w:r>
      <w:r w:rsidRPr="00AE35AB">
        <w:rPr>
          <w:rFonts w:ascii="Consolas" w:hAnsi="Consolas"/>
          <w:color w:val="D4D4D4"/>
          <w:sz w:val="21"/>
          <w:szCs w:val="21"/>
          <w:lang w:val="sr-Cyrl-RS" w:eastAsia="sr-Cyrl-RS"/>
        </w:rPr>
        <w:t>(</w:t>
      </w:r>
      <w:r w:rsidRPr="00AE35AB">
        <w:rPr>
          <w:rFonts w:ascii="Consolas" w:hAnsi="Consolas"/>
          <w:color w:val="B5CEA8"/>
          <w:sz w:val="21"/>
          <w:szCs w:val="21"/>
          <w:lang w:val="sr-Cyrl-RS" w:eastAsia="sr-Cyrl-RS"/>
        </w:rPr>
        <w:t>200</w:t>
      </w:r>
      <w:r w:rsidRPr="00AE35AB">
        <w:rPr>
          <w:rFonts w:ascii="Consolas" w:hAnsi="Consolas"/>
          <w:color w:val="D4D4D4"/>
          <w:sz w:val="21"/>
          <w:szCs w:val="21"/>
          <w:lang w:val="sr-Cyrl-RS" w:eastAsia="sr-Cyrl-RS"/>
        </w:rPr>
        <w:t>);</w:t>
      </w:r>
    </w:p>
    <w:p w14:paraId="55FA1069"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echo</w:t>
      </w:r>
      <w:r w:rsidRPr="00AE35AB">
        <w:rPr>
          <w:rFonts w:ascii="Consolas" w:hAnsi="Consolas"/>
          <w:color w:val="D4D4D4"/>
          <w:sz w:val="21"/>
          <w:szCs w:val="21"/>
          <w:lang w:val="sr-Cyrl-RS" w:eastAsia="sr-Cyrl-RS"/>
        </w:rPr>
        <w:t>(</w:t>
      </w:r>
      <w:r w:rsidRPr="00AE35AB">
        <w:rPr>
          <w:rFonts w:ascii="Consolas" w:hAnsi="Consolas"/>
          <w:color w:val="569CD6"/>
          <w:sz w:val="21"/>
          <w:szCs w:val="21"/>
          <w:lang w:val="sr-Cyrl-RS" w:eastAsia="sr-Cyrl-RS"/>
        </w:rPr>
        <w:t>true</w:t>
      </w:r>
      <w:r w:rsidRPr="00AE35AB">
        <w:rPr>
          <w:rFonts w:ascii="Consolas" w:hAnsi="Consolas"/>
          <w:color w:val="D4D4D4"/>
          <w:sz w:val="21"/>
          <w:szCs w:val="21"/>
          <w:lang w:val="sr-Cyrl-RS" w:eastAsia="sr-Cyrl-RS"/>
        </w:rPr>
        <w:t>);</w:t>
      </w:r>
    </w:p>
    <w:p w14:paraId="75547F28"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 </w:t>
      </w:r>
      <w:r w:rsidRPr="00AE35AB">
        <w:rPr>
          <w:rFonts w:ascii="Consolas" w:hAnsi="Consolas"/>
          <w:color w:val="C586C0"/>
          <w:sz w:val="21"/>
          <w:szCs w:val="21"/>
          <w:lang w:val="sr-Cyrl-RS" w:eastAsia="sr-Cyrl-RS"/>
        </w:rPr>
        <w:t>else</w:t>
      </w:r>
      <w:r w:rsidRPr="00AE35AB">
        <w:rPr>
          <w:rFonts w:ascii="Consolas" w:hAnsi="Consolas"/>
          <w:color w:val="D4D4D4"/>
          <w:sz w:val="21"/>
          <w:szCs w:val="21"/>
          <w:lang w:val="sr-Cyrl-RS" w:eastAsia="sr-Cyrl-RS"/>
        </w:rPr>
        <w:t> {</w:t>
      </w:r>
    </w:p>
    <w:p w14:paraId="459F1AC4"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http_response_code</w:t>
      </w:r>
      <w:r w:rsidRPr="00AE35AB">
        <w:rPr>
          <w:rFonts w:ascii="Consolas" w:hAnsi="Consolas"/>
          <w:color w:val="D4D4D4"/>
          <w:sz w:val="21"/>
          <w:szCs w:val="21"/>
          <w:lang w:val="sr-Cyrl-RS" w:eastAsia="sr-Cyrl-RS"/>
        </w:rPr>
        <w:t>(</w:t>
      </w:r>
      <w:r w:rsidRPr="00AE35AB">
        <w:rPr>
          <w:rFonts w:ascii="Consolas" w:hAnsi="Consolas"/>
          <w:color w:val="B5CEA8"/>
          <w:sz w:val="21"/>
          <w:szCs w:val="21"/>
          <w:lang w:val="sr-Cyrl-RS" w:eastAsia="sr-Cyrl-RS"/>
        </w:rPr>
        <w:t>500</w:t>
      </w:r>
      <w:r w:rsidRPr="00AE35AB">
        <w:rPr>
          <w:rFonts w:ascii="Consolas" w:hAnsi="Consolas"/>
          <w:color w:val="D4D4D4"/>
          <w:sz w:val="21"/>
          <w:szCs w:val="21"/>
          <w:lang w:val="sr-Cyrl-RS" w:eastAsia="sr-Cyrl-RS"/>
        </w:rPr>
        <w:t>);</w:t>
      </w:r>
    </w:p>
    <w:p w14:paraId="03D2A726"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echo</w:t>
      </w:r>
      <w:r w:rsidRPr="00AE35AB">
        <w:rPr>
          <w:rFonts w:ascii="Consolas" w:hAnsi="Consolas"/>
          <w:color w:val="D4D4D4"/>
          <w:sz w:val="21"/>
          <w:szCs w:val="21"/>
          <w:lang w:val="sr-Cyrl-RS" w:eastAsia="sr-Cyrl-RS"/>
        </w:rPr>
        <w:t>(</w:t>
      </w:r>
      <w:r w:rsidRPr="00AE35AB">
        <w:rPr>
          <w:rFonts w:ascii="Consolas" w:hAnsi="Consolas"/>
          <w:color w:val="CE9178"/>
          <w:sz w:val="21"/>
          <w:szCs w:val="21"/>
          <w:lang w:val="sr-Cyrl-RS" w:eastAsia="sr-Cyrl-RS"/>
        </w:rPr>
        <w:t>"Error."</w:t>
      </w:r>
      <w:r w:rsidRPr="00AE35AB">
        <w:rPr>
          <w:rFonts w:ascii="Consolas" w:hAnsi="Consolas"/>
          <w:color w:val="D4D4D4"/>
          <w:sz w:val="21"/>
          <w:szCs w:val="21"/>
          <w:lang w:val="sr-Cyrl-RS" w:eastAsia="sr-Cyrl-RS"/>
        </w:rPr>
        <w:t>);</w:t>
      </w:r>
    </w:p>
    <w:p w14:paraId="43631D65"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p>
    <w:p w14:paraId="4C6B7532"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p>
    <w:p w14:paraId="517BE045"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 </w:t>
      </w:r>
      <w:r w:rsidRPr="00AE35AB">
        <w:rPr>
          <w:rFonts w:ascii="Consolas" w:hAnsi="Consolas"/>
          <w:color w:val="C586C0"/>
          <w:sz w:val="21"/>
          <w:szCs w:val="21"/>
          <w:lang w:val="sr-Cyrl-RS" w:eastAsia="sr-Cyrl-RS"/>
        </w:rPr>
        <w:t>else</w:t>
      </w:r>
      <w:r w:rsidRPr="00AE35AB">
        <w:rPr>
          <w:rFonts w:ascii="Consolas" w:hAnsi="Consolas"/>
          <w:color w:val="D4D4D4"/>
          <w:sz w:val="21"/>
          <w:szCs w:val="21"/>
          <w:lang w:val="sr-Cyrl-RS" w:eastAsia="sr-Cyrl-RS"/>
        </w:rPr>
        <w:t> {</w:t>
      </w:r>
    </w:p>
    <w:p w14:paraId="1857A07E"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http_response_code</w:t>
      </w:r>
      <w:r w:rsidRPr="00AE35AB">
        <w:rPr>
          <w:rFonts w:ascii="Consolas" w:hAnsi="Consolas"/>
          <w:color w:val="D4D4D4"/>
          <w:sz w:val="21"/>
          <w:szCs w:val="21"/>
          <w:lang w:val="sr-Cyrl-RS" w:eastAsia="sr-Cyrl-RS"/>
        </w:rPr>
        <w:t>(</w:t>
      </w:r>
      <w:r w:rsidRPr="00AE35AB">
        <w:rPr>
          <w:rFonts w:ascii="Consolas" w:hAnsi="Consolas"/>
          <w:color w:val="B5CEA8"/>
          <w:sz w:val="21"/>
          <w:szCs w:val="21"/>
          <w:lang w:val="sr-Cyrl-RS" w:eastAsia="sr-Cyrl-RS"/>
        </w:rPr>
        <w:t>400</w:t>
      </w:r>
      <w:r w:rsidRPr="00AE35AB">
        <w:rPr>
          <w:rFonts w:ascii="Consolas" w:hAnsi="Consolas"/>
          <w:color w:val="D4D4D4"/>
          <w:sz w:val="21"/>
          <w:szCs w:val="21"/>
          <w:lang w:val="sr-Cyrl-RS" w:eastAsia="sr-Cyrl-RS"/>
        </w:rPr>
        <w:t>);</w:t>
      </w:r>
    </w:p>
    <w:p w14:paraId="74B4CB0D"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p>
    <w:p w14:paraId="56DEA449"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 </w:t>
      </w:r>
      <w:r w:rsidRPr="00AE35AB">
        <w:rPr>
          <w:rFonts w:ascii="Consolas" w:hAnsi="Consolas"/>
          <w:color w:val="C586C0"/>
          <w:sz w:val="21"/>
          <w:szCs w:val="21"/>
          <w:lang w:val="sr-Cyrl-RS" w:eastAsia="sr-Cyrl-RS"/>
        </w:rPr>
        <w:t>else</w:t>
      </w:r>
      <w:r w:rsidRPr="00AE35AB">
        <w:rPr>
          <w:rFonts w:ascii="Consolas" w:hAnsi="Consolas"/>
          <w:color w:val="D4D4D4"/>
          <w:sz w:val="21"/>
          <w:szCs w:val="21"/>
          <w:lang w:val="sr-Cyrl-RS" w:eastAsia="sr-Cyrl-RS"/>
        </w:rPr>
        <w:t> {</w:t>
      </w:r>
    </w:p>
    <w:p w14:paraId="36517A62"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r w:rsidRPr="00AE35AB">
        <w:rPr>
          <w:rFonts w:ascii="Consolas" w:hAnsi="Consolas"/>
          <w:color w:val="DCDCAA"/>
          <w:sz w:val="21"/>
          <w:szCs w:val="21"/>
          <w:lang w:val="sr-Cyrl-RS" w:eastAsia="sr-Cyrl-RS"/>
        </w:rPr>
        <w:t>http_response_code</w:t>
      </w:r>
      <w:r w:rsidRPr="00AE35AB">
        <w:rPr>
          <w:rFonts w:ascii="Consolas" w:hAnsi="Consolas"/>
          <w:color w:val="D4D4D4"/>
          <w:sz w:val="21"/>
          <w:szCs w:val="21"/>
          <w:lang w:val="sr-Cyrl-RS" w:eastAsia="sr-Cyrl-RS"/>
        </w:rPr>
        <w:t>(</w:t>
      </w:r>
      <w:r w:rsidRPr="00AE35AB">
        <w:rPr>
          <w:rFonts w:ascii="Consolas" w:hAnsi="Consolas"/>
          <w:color w:val="B5CEA8"/>
          <w:sz w:val="21"/>
          <w:szCs w:val="21"/>
          <w:lang w:val="sr-Cyrl-RS" w:eastAsia="sr-Cyrl-RS"/>
        </w:rPr>
        <w:t>400</w:t>
      </w:r>
      <w:r w:rsidRPr="00AE35AB">
        <w:rPr>
          <w:rFonts w:ascii="Consolas" w:hAnsi="Consolas"/>
          <w:color w:val="D4D4D4"/>
          <w:sz w:val="21"/>
          <w:szCs w:val="21"/>
          <w:lang w:val="sr-Cyrl-RS" w:eastAsia="sr-Cyrl-RS"/>
        </w:rPr>
        <w:t>);</w:t>
      </w:r>
    </w:p>
    <w:p w14:paraId="6ED0D0B9"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D4D4D4"/>
          <w:sz w:val="21"/>
          <w:szCs w:val="21"/>
          <w:lang w:val="sr-Cyrl-RS" w:eastAsia="sr-Cyrl-RS"/>
        </w:rPr>
        <w:t>    }</w:t>
      </w:r>
    </w:p>
    <w:p w14:paraId="5BE44237" w14:textId="77777777" w:rsidR="00AE35AB" w:rsidRPr="00AE35AB" w:rsidRDefault="00AE35AB" w:rsidP="00AE35AB">
      <w:pPr>
        <w:shd w:val="clear" w:color="auto" w:fill="1E1E1E"/>
        <w:spacing w:line="285" w:lineRule="atLeast"/>
        <w:rPr>
          <w:rFonts w:ascii="Consolas" w:hAnsi="Consolas"/>
          <w:color w:val="D4D4D4"/>
          <w:sz w:val="21"/>
          <w:szCs w:val="21"/>
          <w:lang w:val="sr-Cyrl-RS" w:eastAsia="sr-Cyrl-RS"/>
        </w:rPr>
      </w:pPr>
      <w:r w:rsidRPr="00AE35AB">
        <w:rPr>
          <w:rFonts w:ascii="Consolas" w:hAnsi="Consolas"/>
          <w:color w:val="569CD6"/>
          <w:sz w:val="21"/>
          <w:szCs w:val="21"/>
          <w:lang w:val="sr-Cyrl-RS" w:eastAsia="sr-Cyrl-RS"/>
        </w:rPr>
        <w:t>?&gt;</w:t>
      </w:r>
    </w:p>
    <w:p w14:paraId="5D5A880F" w14:textId="77777777" w:rsidR="006362F5" w:rsidRDefault="006362F5">
      <w:pPr>
        <w:rPr>
          <w:rFonts w:ascii="Calibri" w:eastAsia="Calibri" w:hAnsi="Calibri" w:cs="Calibri"/>
          <w:color w:val="548DD4" w:themeColor="text2" w:themeTint="99"/>
          <w:sz w:val="40"/>
          <w:szCs w:val="40"/>
        </w:rPr>
      </w:pPr>
      <w:r>
        <w:rPr>
          <w:rFonts w:ascii="Calibri" w:hAnsi="Calibri" w:cs="Calibri"/>
          <w:sz w:val="40"/>
          <w:szCs w:val="40"/>
        </w:rPr>
        <w:br w:type="page"/>
      </w:r>
    </w:p>
    <w:p w14:paraId="7522985D" w14:textId="7CEA39C9" w:rsidR="006362F5" w:rsidRDefault="006362F5" w:rsidP="006362F5">
      <w:pPr>
        <w:pStyle w:val="Heading3"/>
        <w:rPr>
          <w:rFonts w:ascii="Calibri" w:hAnsi="Calibri" w:cs="Calibri"/>
          <w:sz w:val="40"/>
          <w:szCs w:val="40"/>
        </w:rPr>
      </w:pPr>
      <w:bookmarkStart w:id="68" w:name="_Toc66306980"/>
      <w:r>
        <w:lastRenderedPageBreak/>
        <w:t>edit-</w:t>
      </w:r>
      <w:r w:rsidR="006A7495">
        <w:t>user-</w:t>
      </w:r>
      <w:proofErr w:type="spellStart"/>
      <w:r w:rsidR="006A7495">
        <w:t>form</w:t>
      </w:r>
      <w:r>
        <w:t>.php</w:t>
      </w:r>
      <w:bookmarkEnd w:id="68"/>
      <w:proofErr w:type="spellEnd"/>
      <w:r>
        <w:rPr>
          <w:rFonts w:ascii="Calibri" w:hAnsi="Calibri" w:cs="Calibri"/>
          <w:sz w:val="40"/>
          <w:szCs w:val="40"/>
        </w:rPr>
        <w:t xml:space="preserve"> </w:t>
      </w:r>
    </w:p>
    <w:p w14:paraId="79FDC90E"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569CD6"/>
          <w:sz w:val="21"/>
          <w:szCs w:val="21"/>
          <w:lang w:val="sr-Cyrl-RS" w:eastAsia="sr-Cyrl-RS"/>
        </w:rPr>
        <w:t>&lt;?php</w:t>
      </w:r>
    </w:p>
    <w:p w14:paraId="18171AFF"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DCDCAA"/>
          <w:sz w:val="21"/>
          <w:szCs w:val="21"/>
          <w:lang w:val="sr-Cyrl-RS" w:eastAsia="sr-Cyrl-RS"/>
        </w:rPr>
        <w:t>session_start</w:t>
      </w:r>
      <w:r w:rsidRPr="006A7495">
        <w:rPr>
          <w:rFonts w:ascii="Consolas" w:hAnsi="Consolas"/>
          <w:color w:val="D4D4D4"/>
          <w:sz w:val="21"/>
          <w:szCs w:val="21"/>
          <w:lang w:val="sr-Cyrl-RS" w:eastAsia="sr-Cyrl-RS"/>
        </w:rPr>
        <w:t>();</w:t>
      </w:r>
    </w:p>
    <w:p w14:paraId="49735452"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DCDCAA"/>
          <w:sz w:val="21"/>
          <w:szCs w:val="21"/>
          <w:lang w:val="sr-Cyrl-RS" w:eastAsia="sr-Cyrl-RS"/>
        </w:rPr>
        <w:t>include</w:t>
      </w:r>
      <w:r w:rsidRPr="006A7495">
        <w:rPr>
          <w:rFonts w:ascii="Consolas" w:hAnsi="Consolas"/>
          <w:color w:val="D4D4D4"/>
          <w:sz w:val="21"/>
          <w:szCs w:val="21"/>
          <w:lang w:val="sr-Cyrl-RS" w:eastAsia="sr-Cyrl-RS"/>
        </w:rPr>
        <w:t>(</w:t>
      </w:r>
      <w:r w:rsidRPr="006A7495">
        <w:rPr>
          <w:rFonts w:ascii="Consolas" w:hAnsi="Consolas"/>
          <w:color w:val="CE9178"/>
          <w:sz w:val="21"/>
          <w:szCs w:val="21"/>
          <w:lang w:val="sr-Cyrl-RS" w:eastAsia="sr-Cyrl-RS"/>
        </w:rPr>
        <w:t>"../../../connection/connection.php"</w:t>
      </w:r>
      <w:r w:rsidRPr="006A7495">
        <w:rPr>
          <w:rFonts w:ascii="Consolas" w:hAnsi="Consolas"/>
          <w:color w:val="D4D4D4"/>
          <w:sz w:val="21"/>
          <w:szCs w:val="21"/>
          <w:lang w:val="sr-Cyrl-RS" w:eastAsia="sr-Cyrl-RS"/>
        </w:rPr>
        <w:t>);</w:t>
      </w:r>
    </w:p>
    <w:p w14:paraId="6876A3A8"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DCDCAA"/>
          <w:sz w:val="21"/>
          <w:szCs w:val="21"/>
          <w:lang w:val="sr-Cyrl-RS" w:eastAsia="sr-Cyrl-RS"/>
        </w:rPr>
        <w:t>include</w:t>
      </w:r>
      <w:r w:rsidRPr="006A7495">
        <w:rPr>
          <w:rFonts w:ascii="Consolas" w:hAnsi="Consolas"/>
          <w:color w:val="D4D4D4"/>
          <w:sz w:val="21"/>
          <w:szCs w:val="21"/>
          <w:lang w:val="sr-Cyrl-RS" w:eastAsia="sr-Cyrl-RS"/>
        </w:rPr>
        <w:t>(</w:t>
      </w:r>
      <w:r w:rsidRPr="006A7495">
        <w:rPr>
          <w:rFonts w:ascii="Consolas" w:hAnsi="Consolas"/>
          <w:color w:val="CE9178"/>
          <w:sz w:val="21"/>
          <w:szCs w:val="21"/>
          <w:lang w:val="sr-Cyrl-RS" w:eastAsia="sr-Cyrl-RS"/>
        </w:rPr>
        <w:t>"../../../functions.php"</w:t>
      </w:r>
      <w:r w:rsidRPr="006A7495">
        <w:rPr>
          <w:rFonts w:ascii="Consolas" w:hAnsi="Consolas"/>
          <w:color w:val="D4D4D4"/>
          <w:sz w:val="21"/>
          <w:szCs w:val="21"/>
          <w:lang w:val="sr-Cyrl-RS" w:eastAsia="sr-Cyrl-RS"/>
        </w:rPr>
        <w:t>);</w:t>
      </w:r>
    </w:p>
    <w:p w14:paraId="2A714404"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DCDCAA"/>
          <w:sz w:val="21"/>
          <w:szCs w:val="21"/>
          <w:lang w:val="sr-Cyrl-RS" w:eastAsia="sr-Cyrl-RS"/>
        </w:rPr>
        <w:t>redirectTo404</w:t>
      </w:r>
      <w:r w:rsidRPr="006A7495">
        <w:rPr>
          <w:rFonts w:ascii="Consolas" w:hAnsi="Consolas"/>
          <w:color w:val="D4D4D4"/>
          <w:sz w:val="21"/>
          <w:szCs w:val="21"/>
          <w:lang w:val="sr-Cyrl-RS" w:eastAsia="sr-Cyrl-RS"/>
        </w:rPr>
        <w:t>();</w:t>
      </w:r>
    </w:p>
    <w:p w14:paraId="564B1B14"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C586C0"/>
          <w:sz w:val="21"/>
          <w:szCs w:val="21"/>
          <w:lang w:val="sr-Cyrl-RS" w:eastAsia="sr-Cyrl-RS"/>
        </w:rPr>
        <w:t>if</w:t>
      </w:r>
      <w:r w:rsidRPr="006A7495">
        <w:rPr>
          <w:rFonts w:ascii="Consolas" w:hAnsi="Consolas"/>
          <w:color w:val="D4D4D4"/>
          <w:sz w:val="21"/>
          <w:szCs w:val="21"/>
          <w:lang w:val="sr-Cyrl-RS" w:eastAsia="sr-Cyrl-RS"/>
        </w:rPr>
        <w:t>(</w:t>
      </w:r>
      <w:r w:rsidRPr="006A7495">
        <w:rPr>
          <w:rFonts w:ascii="Consolas" w:hAnsi="Consolas"/>
          <w:color w:val="9CDCFE"/>
          <w:sz w:val="21"/>
          <w:szCs w:val="21"/>
          <w:lang w:val="sr-Cyrl-RS" w:eastAsia="sr-Cyrl-RS"/>
        </w:rPr>
        <w:t>$_SERVER</w:t>
      </w:r>
      <w:r w:rsidRPr="006A7495">
        <w:rPr>
          <w:rFonts w:ascii="Consolas" w:hAnsi="Consolas"/>
          <w:color w:val="D4D4D4"/>
          <w:sz w:val="21"/>
          <w:szCs w:val="21"/>
          <w:lang w:val="sr-Cyrl-RS" w:eastAsia="sr-Cyrl-RS"/>
        </w:rPr>
        <w:t>[</w:t>
      </w:r>
      <w:r w:rsidRPr="006A7495">
        <w:rPr>
          <w:rFonts w:ascii="Consolas" w:hAnsi="Consolas"/>
          <w:color w:val="CE9178"/>
          <w:sz w:val="21"/>
          <w:szCs w:val="21"/>
          <w:lang w:val="sr-Cyrl-RS" w:eastAsia="sr-Cyrl-RS"/>
        </w:rPr>
        <w:t>'REQUEST_METHOD'</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"POST"</w:t>
      </w:r>
      <w:r w:rsidRPr="006A7495">
        <w:rPr>
          <w:rFonts w:ascii="Consolas" w:hAnsi="Consolas"/>
          <w:color w:val="D4D4D4"/>
          <w:sz w:val="21"/>
          <w:szCs w:val="21"/>
          <w:lang w:val="sr-Cyrl-RS" w:eastAsia="sr-Cyrl-RS"/>
        </w:rPr>
        <w:t>) {</w:t>
      </w:r>
    </w:p>
    <w:p w14:paraId="1A5AAF00"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$userId</w:t>
      </w:r>
      <w:r w:rsidRPr="006A7495">
        <w:rPr>
          <w:rFonts w:ascii="Consolas" w:hAnsi="Consolas"/>
          <w:color w:val="D4D4D4"/>
          <w:sz w:val="21"/>
          <w:szCs w:val="21"/>
          <w:lang w:val="sr-Cyrl-RS" w:eastAsia="sr-Cyrl-RS"/>
        </w:rPr>
        <w:t> = </w:t>
      </w:r>
      <w:r w:rsidRPr="006A7495">
        <w:rPr>
          <w:rFonts w:ascii="Consolas" w:hAnsi="Consolas"/>
          <w:color w:val="9CDCFE"/>
          <w:sz w:val="21"/>
          <w:szCs w:val="21"/>
          <w:lang w:val="sr-Cyrl-RS" w:eastAsia="sr-Cyrl-RS"/>
        </w:rPr>
        <w:t>$_POST</w:t>
      </w:r>
      <w:r w:rsidRPr="006A7495">
        <w:rPr>
          <w:rFonts w:ascii="Consolas" w:hAnsi="Consolas"/>
          <w:color w:val="D4D4D4"/>
          <w:sz w:val="21"/>
          <w:szCs w:val="21"/>
          <w:lang w:val="sr-Cyrl-RS" w:eastAsia="sr-Cyrl-RS"/>
        </w:rPr>
        <w:t>[</w:t>
      </w:r>
      <w:r w:rsidRPr="006A7495">
        <w:rPr>
          <w:rFonts w:ascii="Consolas" w:hAnsi="Consolas"/>
          <w:color w:val="CE9178"/>
          <w:sz w:val="21"/>
          <w:szCs w:val="21"/>
          <w:lang w:val="sr-Cyrl-RS" w:eastAsia="sr-Cyrl-RS"/>
        </w:rPr>
        <w:t>'id'</w:t>
      </w:r>
      <w:r w:rsidRPr="006A7495">
        <w:rPr>
          <w:rFonts w:ascii="Consolas" w:hAnsi="Consolas"/>
          <w:color w:val="D4D4D4"/>
          <w:sz w:val="21"/>
          <w:szCs w:val="21"/>
          <w:lang w:val="sr-Cyrl-RS" w:eastAsia="sr-Cyrl-RS"/>
        </w:rPr>
        <w:t>];</w:t>
      </w:r>
    </w:p>
    <w:p w14:paraId="23F85996"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$user</w:t>
      </w:r>
      <w:r w:rsidRPr="006A7495">
        <w:rPr>
          <w:rFonts w:ascii="Consolas" w:hAnsi="Consolas"/>
          <w:color w:val="D4D4D4"/>
          <w:sz w:val="21"/>
          <w:szCs w:val="21"/>
          <w:lang w:val="sr-Cyrl-RS" w:eastAsia="sr-Cyrl-RS"/>
        </w:rPr>
        <w:t> = </w:t>
      </w:r>
      <w:r w:rsidRPr="006A7495">
        <w:rPr>
          <w:rFonts w:ascii="Consolas" w:hAnsi="Consolas"/>
          <w:color w:val="DCDCAA"/>
          <w:sz w:val="21"/>
          <w:szCs w:val="21"/>
          <w:lang w:val="sr-Cyrl-RS" w:eastAsia="sr-Cyrl-RS"/>
        </w:rPr>
        <w:t>getUserById</w:t>
      </w:r>
      <w:r w:rsidRPr="006A7495">
        <w:rPr>
          <w:rFonts w:ascii="Consolas" w:hAnsi="Consolas"/>
          <w:color w:val="D4D4D4"/>
          <w:sz w:val="21"/>
          <w:szCs w:val="21"/>
          <w:lang w:val="sr-Cyrl-RS" w:eastAsia="sr-Cyrl-RS"/>
        </w:rPr>
        <w:t>(</w:t>
      </w:r>
      <w:r w:rsidRPr="006A7495">
        <w:rPr>
          <w:rFonts w:ascii="Consolas" w:hAnsi="Consolas"/>
          <w:color w:val="9CDCFE"/>
          <w:sz w:val="21"/>
          <w:szCs w:val="21"/>
          <w:lang w:val="sr-Cyrl-RS" w:eastAsia="sr-Cyrl-RS"/>
        </w:rPr>
        <w:t>$userId</w:t>
      </w:r>
      <w:r w:rsidRPr="006A7495">
        <w:rPr>
          <w:rFonts w:ascii="Consolas" w:hAnsi="Consolas"/>
          <w:color w:val="D4D4D4"/>
          <w:sz w:val="21"/>
          <w:szCs w:val="21"/>
          <w:lang w:val="sr-Cyrl-RS" w:eastAsia="sr-Cyrl-RS"/>
        </w:rPr>
        <w:t>);</w:t>
      </w:r>
    </w:p>
    <w:p w14:paraId="09918705"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p>
    <w:p w14:paraId="2EF56EC9"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$html</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"&lt;div class='addForm'&gt;&lt;h3 class='font-large'&gt;Edit user&lt;/h3&gt;&lt;form&gt;"</w:t>
      </w:r>
      <w:r w:rsidRPr="006A7495">
        <w:rPr>
          <w:rFonts w:ascii="Consolas" w:hAnsi="Consolas"/>
          <w:color w:val="D4D4D4"/>
          <w:sz w:val="21"/>
          <w:szCs w:val="21"/>
          <w:lang w:val="sr-Cyrl-RS" w:eastAsia="sr-Cyrl-RS"/>
        </w:rPr>
        <w:t>;</w:t>
      </w:r>
    </w:p>
    <w:p w14:paraId="18A7CFB1"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p>
    <w:p w14:paraId="78D77564"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6A9955"/>
          <w:sz w:val="21"/>
          <w:szCs w:val="21"/>
          <w:lang w:val="sr-Cyrl-RS" w:eastAsia="sr-Cyrl-RS"/>
        </w:rPr>
        <w:t>// Username</w:t>
      </w:r>
    </w:p>
    <w:p w14:paraId="7CBF7117"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$html</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"&lt;div class='formGroup'&gt;</w:t>
      </w:r>
    </w:p>
    <w:p w14:paraId="5762719F"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&lt;label for='tbEditUserUsername'&gt;Username:&lt;/label&gt;</w:t>
      </w:r>
    </w:p>
    <w:p w14:paraId="76ADBABF"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&lt;input type='text' autocomplete='off' name='tbEditUserUsername' id='tbEditUserUsername' class='font-small textField' value='</w:t>
      </w:r>
      <w:r w:rsidRPr="006A7495">
        <w:rPr>
          <w:rFonts w:ascii="Consolas" w:hAnsi="Consolas"/>
          <w:color w:val="9CDCFE"/>
          <w:sz w:val="21"/>
          <w:szCs w:val="21"/>
          <w:lang w:val="sr-Cyrl-RS" w:eastAsia="sr-Cyrl-RS"/>
        </w:rPr>
        <w:t>$user</w:t>
      </w:r>
      <w:r w:rsidRPr="006A7495">
        <w:rPr>
          <w:rFonts w:ascii="Consolas" w:hAnsi="Consolas"/>
          <w:color w:val="D4D4D4"/>
          <w:sz w:val="21"/>
          <w:szCs w:val="21"/>
          <w:lang w:val="sr-Cyrl-RS" w:eastAsia="sr-Cyrl-RS"/>
        </w:rPr>
        <w:t>-&gt;</w:t>
      </w:r>
      <w:r w:rsidRPr="006A7495">
        <w:rPr>
          <w:rFonts w:ascii="Consolas" w:hAnsi="Consolas"/>
          <w:color w:val="9CDCFE"/>
          <w:sz w:val="21"/>
          <w:szCs w:val="21"/>
          <w:lang w:val="sr-Cyrl-RS" w:eastAsia="sr-Cyrl-RS"/>
        </w:rPr>
        <w:t>username</w:t>
      </w:r>
      <w:r w:rsidRPr="006A7495">
        <w:rPr>
          <w:rFonts w:ascii="Consolas" w:hAnsi="Consolas"/>
          <w:color w:val="CE9178"/>
          <w:sz w:val="21"/>
          <w:szCs w:val="21"/>
          <w:lang w:val="sr-Cyrl-RS" w:eastAsia="sr-Cyrl-RS"/>
        </w:rPr>
        <w:t>'/&gt;</w:t>
      </w:r>
    </w:p>
    <w:p w14:paraId="01E2375D"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&lt;label class='errorMessage font-small'&gt;Username must:&lt;ul&gt;&lt;li&gt;- start with a letter&lt;/li&gt;&lt;li&gt;- be 5 characters or longer&lt;/li&gt;&lt;li&gt;- not contain special characters other than '_'&lt;/li&gt;&lt;/ul&gt;&lt;/label&gt;</w:t>
      </w:r>
    </w:p>
    <w:p w14:paraId="5E729591"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&lt;/div&gt;"</w:t>
      </w:r>
      <w:r w:rsidRPr="006A7495">
        <w:rPr>
          <w:rFonts w:ascii="Consolas" w:hAnsi="Consolas"/>
          <w:color w:val="D4D4D4"/>
          <w:sz w:val="21"/>
          <w:szCs w:val="21"/>
          <w:lang w:val="sr-Cyrl-RS" w:eastAsia="sr-Cyrl-RS"/>
        </w:rPr>
        <w:t>;</w:t>
      </w:r>
    </w:p>
    <w:p w14:paraId="6CE0D103"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p>
    <w:p w14:paraId="07BF622B"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6A9955"/>
          <w:sz w:val="21"/>
          <w:szCs w:val="21"/>
          <w:lang w:val="sr-Cyrl-RS" w:eastAsia="sr-Cyrl-RS"/>
        </w:rPr>
        <w:t>// Email</w:t>
      </w:r>
    </w:p>
    <w:p w14:paraId="5425CBAF"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$html</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"&lt;div class='formGroup'&gt;</w:t>
      </w:r>
    </w:p>
    <w:p w14:paraId="4903DE07"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&lt;label for='tbEditUserEmail'&gt;Email:&lt;/label&gt;</w:t>
      </w:r>
    </w:p>
    <w:p w14:paraId="34698A23"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&lt;input type='text' autocomplete='off' name='tbEditUserEmail' id='tbEditUserEmail' class='font-small textField' value='</w:t>
      </w:r>
      <w:r w:rsidRPr="006A7495">
        <w:rPr>
          <w:rFonts w:ascii="Consolas" w:hAnsi="Consolas"/>
          <w:color w:val="9CDCFE"/>
          <w:sz w:val="21"/>
          <w:szCs w:val="21"/>
          <w:lang w:val="sr-Cyrl-RS" w:eastAsia="sr-Cyrl-RS"/>
        </w:rPr>
        <w:t>$user</w:t>
      </w:r>
      <w:r w:rsidRPr="006A7495">
        <w:rPr>
          <w:rFonts w:ascii="Consolas" w:hAnsi="Consolas"/>
          <w:color w:val="D4D4D4"/>
          <w:sz w:val="21"/>
          <w:szCs w:val="21"/>
          <w:lang w:val="sr-Cyrl-RS" w:eastAsia="sr-Cyrl-RS"/>
        </w:rPr>
        <w:t>-&gt;</w:t>
      </w:r>
      <w:r w:rsidRPr="006A7495">
        <w:rPr>
          <w:rFonts w:ascii="Consolas" w:hAnsi="Consolas"/>
          <w:color w:val="9CDCFE"/>
          <w:sz w:val="21"/>
          <w:szCs w:val="21"/>
          <w:lang w:val="sr-Cyrl-RS" w:eastAsia="sr-Cyrl-RS"/>
        </w:rPr>
        <w:t>email</w:t>
      </w:r>
      <w:r w:rsidRPr="006A7495">
        <w:rPr>
          <w:rFonts w:ascii="Consolas" w:hAnsi="Consolas"/>
          <w:color w:val="CE9178"/>
          <w:sz w:val="21"/>
          <w:szCs w:val="21"/>
          <w:lang w:val="sr-Cyrl-RS" w:eastAsia="sr-Cyrl-RS"/>
        </w:rPr>
        <w:t>'/&gt;</w:t>
      </w:r>
    </w:p>
    <w:p w14:paraId="4FE52127"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&lt;label class='errorMessage font-small'&gt;examplename@example.com&lt;/label&gt;</w:t>
      </w:r>
    </w:p>
    <w:p w14:paraId="2435B71A"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&lt;/div&gt;"</w:t>
      </w:r>
      <w:r w:rsidRPr="006A7495">
        <w:rPr>
          <w:rFonts w:ascii="Consolas" w:hAnsi="Consolas"/>
          <w:color w:val="D4D4D4"/>
          <w:sz w:val="21"/>
          <w:szCs w:val="21"/>
          <w:lang w:val="sr-Cyrl-RS" w:eastAsia="sr-Cyrl-RS"/>
        </w:rPr>
        <w:t>;</w:t>
      </w:r>
    </w:p>
    <w:p w14:paraId="3BBE236F"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p>
    <w:p w14:paraId="08621BA4"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6A9955"/>
          <w:sz w:val="21"/>
          <w:szCs w:val="21"/>
          <w:lang w:val="sr-Cyrl-RS" w:eastAsia="sr-Cyrl-RS"/>
        </w:rPr>
        <w:t>// Password</w:t>
      </w:r>
    </w:p>
    <w:p w14:paraId="36CB0C8A"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$html</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"&lt;div class='formGroup'&gt;</w:t>
      </w:r>
    </w:p>
    <w:p w14:paraId="26ACD92F"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&lt;label for='tbEditUserPassword'&gt;Password:&lt;/label&gt;</w:t>
      </w:r>
    </w:p>
    <w:p w14:paraId="5014ABC0"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&lt;input type='text' autocomplete='off' name='tbEditUserPassword' id='tbEditUserPassword' class='font-small textField' disabled/&gt;</w:t>
      </w:r>
    </w:p>
    <w:p w14:paraId="440DD01F"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&lt;label class='errorMessage font-small'&gt;Password must:&lt;ul&gt;</w:t>
      </w:r>
    </w:p>
    <w:p w14:paraId="60F61A43"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&lt;li&gt;- contain 1 lowercase letter&lt;/li&gt;</w:t>
      </w:r>
    </w:p>
    <w:p w14:paraId="5C5A76D9"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&lt;li&gt;- contain 1 uppercase letter&lt;/li&gt;</w:t>
      </w:r>
    </w:p>
    <w:p w14:paraId="158E3C00"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&lt;li&gt;- contain 1 number&lt;/li&gt;</w:t>
      </w:r>
    </w:p>
    <w:p w14:paraId="0CA08553"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&lt;li&gt;- contain 1 special character&lt;/li&gt;</w:t>
      </w:r>
    </w:p>
    <w:p w14:paraId="052772E9"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&lt;li&gt;- be 8 characters or longer&lt;/li&gt;</w:t>
      </w:r>
    </w:p>
    <w:p w14:paraId="556FF922"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&lt;/ul&gt;&lt;/label&gt;</w:t>
      </w:r>
    </w:p>
    <w:p w14:paraId="43B578CD"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&lt;div class='checkboxGroup'&gt;&lt;input type='checkbox' id='chbChangePassword' name='chbChangePassword'/&gt;&lt;label for='chbChangePassword' class='font-small'&gt;Change password&lt;/label&gt;&lt;/div&gt;</w:t>
      </w:r>
    </w:p>
    <w:p w14:paraId="23E81615"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&lt;/div&gt;"</w:t>
      </w:r>
      <w:r w:rsidRPr="006A7495">
        <w:rPr>
          <w:rFonts w:ascii="Consolas" w:hAnsi="Consolas"/>
          <w:color w:val="D4D4D4"/>
          <w:sz w:val="21"/>
          <w:szCs w:val="21"/>
          <w:lang w:val="sr-Cyrl-RS" w:eastAsia="sr-Cyrl-RS"/>
        </w:rPr>
        <w:t>;</w:t>
      </w:r>
    </w:p>
    <w:p w14:paraId="19A3F3A8"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p>
    <w:p w14:paraId="41C72735"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6A9955"/>
          <w:sz w:val="21"/>
          <w:szCs w:val="21"/>
          <w:lang w:val="sr-Cyrl-RS" w:eastAsia="sr-Cyrl-RS"/>
        </w:rPr>
        <w:t>// Role</w:t>
      </w:r>
    </w:p>
    <w:p w14:paraId="1037F86B"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$html</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"&lt;div class='formGroup'&gt;</w:t>
      </w:r>
    </w:p>
    <w:p w14:paraId="4E41E462"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&lt;label for='ddlEditRole'&gt;Role:&lt;/label&gt;</w:t>
      </w:r>
    </w:p>
    <w:p w14:paraId="50E35054"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&lt;select name='ddlEditRole' id='ddlEditRole' class='font-small textField'&gt;"</w:t>
      </w:r>
      <w:r w:rsidRPr="006A7495">
        <w:rPr>
          <w:rFonts w:ascii="Consolas" w:hAnsi="Consolas"/>
          <w:color w:val="D4D4D4"/>
          <w:sz w:val="21"/>
          <w:szCs w:val="21"/>
          <w:lang w:val="sr-Cyrl-RS" w:eastAsia="sr-Cyrl-RS"/>
        </w:rPr>
        <w:t>;</w:t>
      </w:r>
    </w:p>
    <w:p w14:paraId="3B8D805B"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lastRenderedPageBreak/>
        <w:t>        </w:t>
      </w:r>
      <w:r w:rsidRPr="006A7495">
        <w:rPr>
          <w:rFonts w:ascii="Consolas" w:hAnsi="Consolas"/>
          <w:color w:val="9CDCFE"/>
          <w:sz w:val="21"/>
          <w:szCs w:val="21"/>
          <w:lang w:val="sr-Cyrl-RS" w:eastAsia="sr-Cyrl-RS"/>
        </w:rPr>
        <w:t>$roles</w:t>
      </w:r>
      <w:r w:rsidRPr="006A7495">
        <w:rPr>
          <w:rFonts w:ascii="Consolas" w:hAnsi="Consolas"/>
          <w:color w:val="D4D4D4"/>
          <w:sz w:val="21"/>
          <w:szCs w:val="21"/>
          <w:lang w:val="sr-Cyrl-RS" w:eastAsia="sr-Cyrl-RS"/>
        </w:rPr>
        <w:t> = </w:t>
      </w:r>
      <w:r w:rsidRPr="006A7495">
        <w:rPr>
          <w:rFonts w:ascii="Consolas" w:hAnsi="Consolas"/>
          <w:color w:val="DCDCAA"/>
          <w:sz w:val="21"/>
          <w:szCs w:val="21"/>
          <w:lang w:val="sr-Cyrl-RS" w:eastAsia="sr-Cyrl-RS"/>
        </w:rPr>
        <w:t>fetchAllFromDatabase</w:t>
      </w:r>
      <w:r w:rsidRPr="006A7495">
        <w:rPr>
          <w:rFonts w:ascii="Consolas" w:hAnsi="Consolas"/>
          <w:color w:val="D4D4D4"/>
          <w:sz w:val="21"/>
          <w:szCs w:val="21"/>
          <w:lang w:val="sr-Cyrl-RS" w:eastAsia="sr-Cyrl-RS"/>
        </w:rPr>
        <w:t>(</w:t>
      </w:r>
      <w:r w:rsidRPr="006A7495">
        <w:rPr>
          <w:rFonts w:ascii="Consolas" w:hAnsi="Consolas"/>
          <w:color w:val="CE9178"/>
          <w:sz w:val="21"/>
          <w:szCs w:val="21"/>
          <w:lang w:val="sr-Cyrl-RS" w:eastAsia="sr-Cyrl-RS"/>
        </w:rPr>
        <w:t>'roles'</w:t>
      </w:r>
      <w:r w:rsidRPr="006A7495">
        <w:rPr>
          <w:rFonts w:ascii="Consolas" w:hAnsi="Consolas"/>
          <w:color w:val="D4D4D4"/>
          <w:sz w:val="21"/>
          <w:szCs w:val="21"/>
          <w:lang w:val="sr-Cyrl-RS" w:eastAsia="sr-Cyrl-RS"/>
        </w:rPr>
        <w:t>);</w:t>
      </w:r>
    </w:p>
    <w:p w14:paraId="3E81F4BB"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C586C0"/>
          <w:sz w:val="21"/>
          <w:szCs w:val="21"/>
          <w:lang w:val="sr-Cyrl-RS" w:eastAsia="sr-Cyrl-RS"/>
        </w:rPr>
        <w:t>foreach</w:t>
      </w:r>
      <w:r w:rsidRPr="006A7495">
        <w:rPr>
          <w:rFonts w:ascii="Consolas" w:hAnsi="Consolas"/>
          <w:color w:val="D4D4D4"/>
          <w:sz w:val="21"/>
          <w:szCs w:val="21"/>
          <w:lang w:val="sr-Cyrl-RS" w:eastAsia="sr-Cyrl-RS"/>
        </w:rPr>
        <w:t>(</w:t>
      </w:r>
      <w:r w:rsidRPr="006A7495">
        <w:rPr>
          <w:rFonts w:ascii="Consolas" w:hAnsi="Consolas"/>
          <w:color w:val="9CDCFE"/>
          <w:sz w:val="21"/>
          <w:szCs w:val="21"/>
          <w:lang w:val="sr-Cyrl-RS" w:eastAsia="sr-Cyrl-RS"/>
        </w:rPr>
        <w:t>$roles</w:t>
      </w:r>
      <w:r w:rsidRPr="006A7495">
        <w:rPr>
          <w:rFonts w:ascii="Consolas" w:hAnsi="Consolas"/>
          <w:color w:val="D4D4D4"/>
          <w:sz w:val="21"/>
          <w:szCs w:val="21"/>
          <w:lang w:val="sr-Cyrl-RS" w:eastAsia="sr-Cyrl-RS"/>
        </w:rPr>
        <w:t> as </w:t>
      </w:r>
      <w:r w:rsidRPr="006A7495">
        <w:rPr>
          <w:rFonts w:ascii="Consolas" w:hAnsi="Consolas"/>
          <w:color w:val="9CDCFE"/>
          <w:sz w:val="21"/>
          <w:szCs w:val="21"/>
          <w:lang w:val="sr-Cyrl-RS" w:eastAsia="sr-Cyrl-RS"/>
        </w:rPr>
        <w:t>$role</w:t>
      </w:r>
      <w:r w:rsidRPr="006A7495">
        <w:rPr>
          <w:rFonts w:ascii="Consolas" w:hAnsi="Consolas"/>
          <w:color w:val="D4D4D4"/>
          <w:sz w:val="21"/>
          <w:szCs w:val="21"/>
          <w:lang w:val="sr-Cyrl-RS" w:eastAsia="sr-Cyrl-RS"/>
        </w:rPr>
        <w:t>) {</w:t>
      </w:r>
    </w:p>
    <w:p w14:paraId="1A968353"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$html</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"&lt;option value='</w:t>
      </w:r>
      <w:r w:rsidRPr="006A7495">
        <w:rPr>
          <w:rFonts w:ascii="Consolas" w:hAnsi="Consolas"/>
          <w:color w:val="9CDCFE"/>
          <w:sz w:val="21"/>
          <w:szCs w:val="21"/>
          <w:lang w:val="sr-Cyrl-RS" w:eastAsia="sr-Cyrl-RS"/>
        </w:rPr>
        <w:t>$role</w:t>
      </w:r>
      <w:r w:rsidRPr="006A7495">
        <w:rPr>
          <w:rFonts w:ascii="Consolas" w:hAnsi="Consolas"/>
          <w:color w:val="D4D4D4"/>
          <w:sz w:val="21"/>
          <w:szCs w:val="21"/>
          <w:lang w:val="sr-Cyrl-RS" w:eastAsia="sr-Cyrl-RS"/>
        </w:rPr>
        <w:t>-&gt;</w:t>
      </w:r>
      <w:r w:rsidRPr="006A7495">
        <w:rPr>
          <w:rFonts w:ascii="Consolas" w:hAnsi="Consolas"/>
          <w:color w:val="9CDCFE"/>
          <w:sz w:val="21"/>
          <w:szCs w:val="21"/>
          <w:lang w:val="sr-Cyrl-RS" w:eastAsia="sr-Cyrl-RS"/>
        </w:rPr>
        <w:t>id</w:t>
      </w:r>
      <w:r w:rsidRPr="006A7495">
        <w:rPr>
          <w:rFonts w:ascii="Consolas" w:hAnsi="Consolas"/>
          <w:color w:val="CE9178"/>
          <w:sz w:val="21"/>
          <w:szCs w:val="21"/>
          <w:lang w:val="sr-Cyrl-RS" w:eastAsia="sr-Cyrl-RS"/>
        </w:rPr>
        <w:t>'&gt;</w:t>
      </w:r>
      <w:r w:rsidRPr="006A7495">
        <w:rPr>
          <w:rFonts w:ascii="Consolas" w:hAnsi="Consolas"/>
          <w:color w:val="9CDCFE"/>
          <w:sz w:val="21"/>
          <w:szCs w:val="21"/>
          <w:lang w:val="sr-Cyrl-RS" w:eastAsia="sr-Cyrl-RS"/>
        </w:rPr>
        <w:t>$role</w:t>
      </w:r>
      <w:r w:rsidRPr="006A7495">
        <w:rPr>
          <w:rFonts w:ascii="Consolas" w:hAnsi="Consolas"/>
          <w:color w:val="D4D4D4"/>
          <w:sz w:val="21"/>
          <w:szCs w:val="21"/>
          <w:lang w:val="sr-Cyrl-RS" w:eastAsia="sr-Cyrl-RS"/>
        </w:rPr>
        <w:t>-&gt;</w:t>
      </w:r>
      <w:r w:rsidRPr="006A7495">
        <w:rPr>
          <w:rFonts w:ascii="Consolas" w:hAnsi="Consolas"/>
          <w:color w:val="9CDCFE"/>
          <w:sz w:val="21"/>
          <w:szCs w:val="21"/>
          <w:lang w:val="sr-Cyrl-RS" w:eastAsia="sr-Cyrl-RS"/>
        </w:rPr>
        <w:t>name</w:t>
      </w:r>
      <w:r w:rsidRPr="006A7495">
        <w:rPr>
          <w:rFonts w:ascii="Consolas" w:hAnsi="Consolas"/>
          <w:color w:val="CE9178"/>
          <w:sz w:val="21"/>
          <w:szCs w:val="21"/>
          <w:lang w:val="sr-Cyrl-RS" w:eastAsia="sr-Cyrl-RS"/>
        </w:rPr>
        <w:t>&lt;/option&gt;"</w:t>
      </w:r>
      <w:r w:rsidRPr="006A7495">
        <w:rPr>
          <w:rFonts w:ascii="Consolas" w:hAnsi="Consolas"/>
          <w:color w:val="D4D4D4"/>
          <w:sz w:val="21"/>
          <w:szCs w:val="21"/>
          <w:lang w:val="sr-Cyrl-RS" w:eastAsia="sr-Cyrl-RS"/>
        </w:rPr>
        <w:t>;</w:t>
      </w:r>
    </w:p>
    <w:p w14:paraId="1B38D561"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p>
    <w:p w14:paraId="6E5EB5FD"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$html</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"&lt;/select&gt;&lt;/div&gt;"</w:t>
      </w:r>
      <w:r w:rsidRPr="006A7495">
        <w:rPr>
          <w:rFonts w:ascii="Consolas" w:hAnsi="Consolas"/>
          <w:color w:val="D4D4D4"/>
          <w:sz w:val="21"/>
          <w:szCs w:val="21"/>
          <w:lang w:val="sr-Cyrl-RS" w:eastAsia="sr-Cyrl-RS"/>
        </w:rPr>
        <w:t>;</w:t>
      </w:r>
    </w:p>
    <w:p w14:paraId="42789D40"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p>
    <w:p w14:paraId="28358149"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6A9955"/>
          <w:sz w:val="21"/>
          <w:szCs w:val="21"/>
          <w:lang w:val="sr-Cyrl-RS" w:eastAsia="sr-Cyrl-RS"/>
        </w:rPr>
        <w:t>// Active</w:t>
      </w:r>
    </w:p>
    <w:p w14:paraId="27AD899D"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$html</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"&lt;div class='formGroup'&gt;</w:t>
      </w:r>
    </w:p>
    <w:p w14:paraId="47851970"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&lt;label for='ddlEditActive'&gt;Active:&lt;/label&gt;</w:t>
      </w:r>
    </w:p>
    <w:p w14:paraId="582DA984"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CE9178"/>
          <w:sz w:val="21"/>
          <w:szCs w:val="21"/>
          <w:lang w:val="sr-Cyrl-RS" w:eastAsia="sr-Cyrl-RS"/>
        </w:rPr>
        <w:t>        &lt;select name='ddlEditActive' id='ddlEditActive' class='font-small textField'&gt;&lt;option value='0'&gt;0&lt;/option&gt;&lt;option value='1'&gt;1&lt;/option&gt;&lt;/select&gt;&lt;/div&gt;"</w:t>
      </w:r>
      <w:r w:rsidRPr="006A7495">
        <w:rPr>
          <w:rFonts w:ascii="Consolas" w:hAnsi="Consolas"/>
          <w:color w:val="D4D4D4"/>
          <w:sz w:val="21"/>
          <w:szCs w:val="21"/>
          <w:lang w:val="sr-Cyrl-RS" w:eastAsia="sr-Cyrl-RS"/>
        </w:rPr>
        <w:t>;</w:t>
      </w:r>
    </w:p>
    <w:p w14:paraId="6ACCFFE5"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p>
    <w:p w14:paraId="5581F751"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6A9955"/>
          <w:sz w:val="21"/>
          <w:szCs w:val="21"/>
          <w:lang w:val="sr-Cyrl-RS" w:eastAsia="sr-Cyrl-RS"/>
        </w:rPr>
        <w:t>// Edit button</w:t>
      </w:r>
    </w:p>
    <w:p w14:paraId="75F9B377"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$html</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"&lt;span class='textCenter'&gt;&lt;button id='btnEditUser' class='btnPrimary font-small'&gt;Update user&lt;/button&gt;&lt;/span&gt;"</w:t>
      </w:r>
      <w:r w:rsidRPr="006A7495">
        <w:rPr>
          <w:rFonts w:ascii="Consolas" w:hAnsi="Consolas"/>
          <w:color w:val="D4D4D4"/>
          <w:sz w:val="21"/>
          <w:szCs w:val="21"/>
          <w:lang w:val="sr-Cyrl-RS" w:eastAsia="sr-Cyrl-RS"/>
        </w:rPr>
        <w:t>;</w:t>
      </w:r>
    </w:p>
    <w:p w14:paraId="0766E2A8"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p>
    <w:p w14:paraId="1111F56A"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$html</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"&lt;/form&gt;&lt;/div&gt;"</w:t>
      </w:r>
      <w:r w:rsidRPr="006A7495">
        <w:rPr>
          <w:rFonts w:ascii="Consolas" w:hAnsi="Consolas"/>
          <w:color w:val="D4D4D4"/>
          <w:sz w:val="21"/>
          <w:szCs w:val="21"/>
          <w:lang w:val="sr-Cyrl-RS" w:eastAsia="sr-Cyrl-RS"/>
        </w:rPr>
        <w:t>;</w:t>
      </w:r>
    </w:p>
    <w:p w14:paraId="7900A7B0"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p>
    <w:p w14:paraId="292E1661"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DCDCAA"/>
          <w:sz w:val="21"/>
          <w:szCs w:val="21"/>
          <w:lang w:val="sr-Cyrl-RS" w:eastAsia="sr-Cyrl-RS"/>
        </w:rPr>
        <w:t>http_response_code</w:t>
      </w:r>
      <w:r w:rsidRPr="006A7495">
        <w:rPr>
          <w:rFonts w:ascii="Consolas" w:hAnsi="Consolas"/>
          <w:color w:val="D4D4D4"/>
          <w:sz w:val="21"/>
          <w:szCs w:val="21"/>
          <w:lang w:val="sr-Cyrl-RS" w:eastAsia="sr-Cyrl-RS"/>
        </w:rPr>
        <w:t>(</w:t>
      </w:r>
      <w:r w:rsidRPr="006A7495">
        <w:rPr>
          <w:rFonts w:ascii="Consolas" w:hAnsi="Consolas"/>
          <w:color w:val="B5CEA8"/>
          <w:sz w:val="21"/>
          <w:szCs w:val="21"/>
          <w:lang w:val="sr-Cyrl-RS" w:eastAsia="sr-Cyrl-RS"/>
        </w:rPr>
        <w:t>200</w:t>
      </w:r>
      <w:r w:rsidRPr="006A7495">
        <w:rPr>
          <w:rFonts w:ascii="Consolas" w:hAnsi="Consolas"/>
          <w:color w:val="D4D4D4"/>
          <w:sz w:val="21"/>
          <w:szCs w:val="21"/>
          <w:lang w:val="sr-Cyrl-RS" w:eastAsia="sr-Cyrl-RS"/>
        </w:rPr>
        <w:t>);</w:t>
      </w:r>
    </w:p>
    <w:p w14:paraId="681D626D"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9CDCFE"/>
          <w:sz w:val="21"/>
          <w:szCs w:val="21"/>
          <w:lang w:val="sr-Cyrl-RS" w:eastAsia="sr-Cyrl-RS"/>
        </w:rPr>
        <w:t>$response</w:t>
      </w:r>
      <w:r w:rsidRPr="006A7495">
        <w:rPr>
          <w:rFonts w:ascii="Consolas" w:hAnsi="Consolas"/>
          <w:color w:val="D4D4D4"/>
          <w:sz w:val="21"/>
          <w:szCs w:val="21"/>
          <w:lang w:val="sr-Cyrl-RS" w:eastAsia="sr-Cyrl-RS"/>
        </w:rPr>
        <w:t> = [</w:t>
      </w:r>
      <w:r w:rsidRPr="006A7495">
        <w:rPr>
          <w:rFonts w:ascii="Consolas" w:hAnsi="Consolas"/>
          <w:color w:val="CE9178"/>
          <w:sz w:val="21"/>
          <w:szCs w:val="21"/>
          <w:lang w:val="sr-Cyrl-RS" w:eastAsia="sr-Cyrl-RS"/>
        </w:rPr>
        <w:t>"response"</w:t>
      </w:r>
      <w:r w:rsidRPr="006A7495">
        <w:rPr>
          <w:rFonts w:ascii="Consolas" w:hAnsi="Consolas"/>
          <w:color w:val="D4D4D4"/>
          <w:sz w:val="21"/>
          <w:szCs w:val="21"/>
          <w:lang w:val="sr-Cyrl-RS" w:eastAsia="sr-Cyrl-RS"/>
        </w:rPr>
        <w:t>=&gt;</w:t>
      </w:r>
      <w:r w:rsidRPr="006A7495">
        <w:rPr>
          <w:rFonts w:ascii="Consolas" w:hAnsi="Consolas"/>
          <w:color w:val="9CDCFE"/>
          <w:sz w:val="21"/>
          <w:szCs w:val="21"/>
          <w:lang w:val="sr-Cyrl-RS" w:eastAsia="sr-Cyrl-RS"/>
        </w:rPr>
        <w:t>$html</w:t>
      </w:r>
      <w:r w:rsidRPr="006A7495">
        <w:rPr>
          <w:rFonts w:ascii="Consolas" w:hAnsi="Consolas"/>
          <w:color w:val="D4D4D4"/>
          <w:sz w:val="21"/>
          <w:szCs w:val="21"/>
          <w:lang w:val="sr-Cyrl-RS" w:eastAsia="sr-Cyrl-RS"/>
        </w:rPr>
        <w:t>];</w:t>
      </w:r>
    </w:p>
    <w:p w14:paraId="4A55CB9C"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DCDCAA"/>
          <w:sz w:val="21"/>
          <w:szCs w:val="21"/>
          <w:lang w:val="sr-Cyrl-RS" w:eastAsia="sr-Cyrl-RS"/>
        </w:rPr>
        <w:t>echo</w:t>
      </w:r>
      <w:r w:rsidRPr="006A7495">
        <w:rPr>
          <w:rFonts w:ascii="Consolas" w:hAnsi="Consolas"/>
          <w:color w:val="D4D4D4"/>
          <w:sz w:val="21"/>
          <w:szCs w:val="21"/>
          <w:lang w:val="sr-Cyrl-RS" w:eastAsia="sr-Cyrl-RS"/>
        </w:rPr>
        <w:t>(</w:t>
      </w:r>
      <w:r w:rsidRPr="006A7495">
        <w:rPr>
          <w:rFonts w:ascii="Consolas" w:hAnsi="Consolas"/>
          <w:color w:val="DCDCAA"/>
          <w:sz w:val="21"/>
          <w:szCs w:val="21"/>
          <w:lang w:val="sr-Cyrl-RS" w:eastAsia="sr-Cyrl-RS"/>
        </w:rPr>
        <w:t>json_encode</w:t>
      </w:r>
      <w:r w:rsidRPr="006A7495">
        <w:rPr>
          <w:rFonts w:ascii="Consolas" w:hAnsi="Consolas"/>
          <w:color w:val="D4D4D4"/>
          <w:sz w:val="21"/>
          <w:szCs w:val="21"/>
          <w:lang w:val="sr-Cyrl-RS" w:eastAsia="sr-Cyrl-RS"/>
        </w:rPr>
        <w:t>(</w:t>
      </w:r>
      <w:r w:rsidRPr="006A7495">
        <w:rPr>
          <w:rFonts w:ascii="Consolas" w:hAnsi="Consolas"/>
          <w:color w:val="9CDCFE"/>
          <w:sz w:val="21"/>
          <w:szCs w:val="21"/>
          <w:lang w:val="sr-Cyrl-RS" w:eastAsia="sr-Cyrl-RS"/>
        </w:rPr>
        <w:t>$response</w:t>
      </w:r>
      <w:r w:rsidRPr="006A7495">
        <w:rPr>
          <w:rFonts w:ascii="Consolas" w:hAnsi="Consolas"/>
          <w:color w:val="D4D4D4"/>
          <w:sz w:val="21"/>
          <w:szCs w:val="21"/>
          <w:lang w:val="sr-Cyrl-RS" w:eastAsia="sr-Cyrl-RS"/>
        </w:rPr>
        <w:t>));</w:t>
      </w:r>
    </w:p>
    <w:p w14:paraId="5870FB9C"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 </w:t>
      </w:r>
      <w:r w:rsidRPr="006A7495">
        <w:rPr>
          <w:rFonts w:ascii="Consolas" w:hAnsi="Consolas"/>
          <w:color w:val="C586C0"/>
          <w:sz w:val="21"/>
          <w:szCs w:val="21"/>
          <w:lang w:val="sr-Cyrl-RS" w:eastAsia="sr-Cyrl-RS"/>
        </w:rPr>
        <w:t>else</w:t>
      </w:r>
      <w:r w:rsidRPr="006A7495">
        <w:rPr>
          <w:rFonts w:ascii="Consolas" w:hAnsi="Consolas"/>
          <w:color w:val="D4D4D4"/>
          <w:sz w:val="21"/>
          <w:szCs w:val="21"/>
          <w:lang w:val="sr-Cyrl-RS" w:eastAsia="sr-Cyrl-RS"/>
        </w:rPr>
        <w:t> {</w:t>
      </w:r>
    </w:p>
    <w:p w14:paraId="017164A5"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r w:rsidRPr="006A7495">
        <w:rPr>
          <w:rFonts w:ascii="Consolas" w:hAnsi="Consolas"/>
          <w:color w:val="DCDCAA"/>
          <w:sz w:val="21"/>
          <w:szCs w:val="21"/>
          <w:lang w:val="sr-Cyrl-RS" w:eastAsia="sr-Cyrl-RS"/>
        </w:rPr>
        <w:t>http_response_code</w:t>
      </w:r>
      <w:r w:rsidRPr="006A7495">
        <w:rPr>
          <w:rFonts w:ascii="Consolas" w:hAnsi="Consolas"/>
          <w:color w:val="D4D4D4"/>
          <w:sz w:val="21"/>
          <w:szCs w:val="21"/>
          <w:lang w:val="sr-Cyrl-RS" w:eastAsia="sr-Cyrl-RS"/>
        </w:rPr>
        <w:t>(</w:t>
      </w:r>
      <w:r w:rsidRPr="006A7495">
        <w:rPr>
          <w:rFonts w:ascii="Consolas" w:hAnsi="Consolas"/>
          <w:color w:val="B5CEA8"/>
          <w:sz w:val="21"/>
          <w:szCs w:val="21"/>
          <w:lang w:val="sr-Cyrl-RS" w:eastAsia="sr-Cyrl-RS"/>
        </w:rPr>
        <w:t>400</w:t>
      </w:r>
      <w:r w:rsidRPr="006A7495">
        <w:rPr>
          <w:rFonts w:ascii="Consolas" w:hAnsi="Consolas"/>
          <w:color w:val="D4D4D4"/>
          <w:sz w:val="21"/>
          <w:szCs w:val="21"/>
          <w:lang w:val="sr-Cyrl-RS" w:eastAsia="sr-Cyrl-RS"/>
        </w:rPr>
        <w:t>);</w:t>
      </w:r>
    </w:p>
    <w:p w14:paraId="762EC0AA"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D4D4D4"/>
          <w:sz w:val="21"/>
          <w:szCs w:val="21"/>
          <w:lang w:val="sr-Cyrl-RS" w:eastAsia="sr-Cyrl-RS"/>
        </w:rPr>
        <w:t>    }</w:t>
      </w:r>
    </w:p>
    <w:p w14:paraId="7AA238D6" w14:textId="77777777" w:rsidR="006A7495" w:rsidRPr="006A7495" w:rsidRDefault="006A7495" w:rsidP="006A7495">
      <w:pPr>
        <w:shd w:val="clear" w:color="auto" w:fill="1E1E1E"/>
        <w:spacing w:line="285" w:lineRule="atLeast"/>
        <w:rPr>
          <w:rFonts w:ascii="Consolas" w:hAnsi="Consolas"/>
          <w:color w:val="D4D4D4"/>
          <w:sz w:val="21"/>
          <w:szCs w:val="21"/>
          <w:lang w:val="sr-Cyrl-RS" w:eastAsia="sr-Cyrl-RS"/>
        </w:rPr>
      </w:pPr>
      <w:r w:rsidRPr="006A7495">
        <w:rPr>
          <w:rFonts w:ascii="Consolas" w:hAnsi="Consolas"/>
          <w:color w:val="569CD6"/>
          <w:sz w:val="21"/>
          <w:szCs w:val="21"/>
          <w:lang w:val="sr-Cyrl-RS" w:eastAsia="sr-Cyrl-RS"/>
        </w:rPr>
        <w:t>?&gt;</w:t>
      </w:r>
    </w:p>
    <w:p w14:paraId="195CE3B3" w14:textId="77777777" w:rsidR="004D6707" w:rsidRDefault="004D6707">
      <w:pPr>
        <w:rPr>
          <w:rFonts w:ascii="Calibri" w:eastAsia="Calibri" w:hAnsi="Calibri" w:cs="Calibri"/>
          <w:color w:val="548DD4" w:themeColor="text2" w:themeTint="99"/>
          <w:sz w:val="40"/>
          <w:szCs w:val="40"/>
        </w:rPr>
      </w:pPr>
      <w:r>
        <w:rPr>
          <w:rFonts w:ascii="Calibri" w:hAnsi="Calibri" w:cs="Calibri"/>
          <w:sz w:val="40"/>
          <w:szCs w:val="40"/>
        </w:rPr>
        <w:br w:type="page"/>
      </w:r>
    </w:p>
    <w:p w14:paraId="1B9803BA" w14:textId="2D42F7F3" w:rsidR="004D6707" w:rsidRDefault="004D6707" w:rsidP="004D6707">
      <w:pPr>
        <w:pStyle w:val="Heading3"/>
        <w:rPr>
          <w:rFonts w:ascii="Calibri" w:hAnsi="Calibri" w:cs="Calibri"/>
          <w:sz w:val="40"/>
          <w:szCs w:val="40"/>
        </w:rPr>
      </w:pPr>
      <w:bookmarkStart w:id="69" w:name="_Toc66306981"/>
      <w:r>
        <w:lastRenderedPageBreak/>
        <w:t>edit-</w:t>
      </w:r>
      <w:proofErr w:type="spellStart"/>
      <w:r>
        <w:t>os</w:t>
      </w:r>
      <w:proofErr w:type="spellEnd"/>
      <w:r>
        <w:t>-</w:t>
      </w:r>
      <w:proofErr w:type="spellStart"/>
      <w:r>
        <w:t>form.php</w:t>
      </w:r>
      <w:bookmarkEnd w:id="69"/>
      <w:proofErr w:type="spellEnd"/>
      <w:r>
        <w:rPr>
          <w:rFonts w:ascii="Calibri" w:hAnsi="Calibri" w:cs="Calibri"/>
          <w:sz w:val="40"/>
          <w:szCs w:val="40"/>
        </w:rPr>
        <w:t xml:space="preserve"> </w:t>
      </w:r>
    </w:p>
    <w:p w14:paraId="03C2C9C3"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569CD6"/>
          <w:sz w:val="21"/>
          <w:szCs w:val="21"/>
          <w:lang w:val="sr-Cyrl-RS" w:eastAsia="sr-Cyrl-RS"/>
        </w:rPr>
        <w:t>&lt;?php</w:t>
      </w:r>
    </w:p>
    <w:p w14:paraId="62C2F56F"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DCDCAA"/>
          <w:sz w:val="21"/>
          <w:szCs w:val="21"/>
          <w:lang w:val="sr-Cyrl-RS" w:eastAsia="sr-Cyrl-RS"/>
        </w:rPr>
        <w:t>session_start</w:t>
      </w:r>
      <w:r w:rsidRPr="004D6707">
        <w:rPr>
          <w:rFonts w:ascii="Consolas" w:hAnsi="Consolas"/>
          <w:color w:val="D4D4D4"/>
          <w:sz w:val="21"/>
          <w:szCs w:val="21"/>
          <w:lang w:val="sr-Cyrl-RS" w:eastAsia="sr-Cyrl-RS"/>
        </w:rPr>
        <w:t>();</w:t>
      </w:r>
    </w:p>
    <w:p w14:paraId="6C4E9AFB"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DCDCAA"/>
          <w:sz w:val="21"/>
          <w:szCs w:val="21"/>
          <w:lang w:val="sr-Cyrl-RS" w:eastAsia="sr-Cyrl-RS"/>
        </w:rPr>
        <w:t>include</w:t>
      </w:r>
      <w:r w:rsidRPr="004D6707">
        <w:rPr>
          <w:rFonts w:ascii="Consolas" w:hAnsi="Consolas"/>
          <w:color w:val="D4D4D4"/>
          <w:sz w:val="21"/>
          <w:szCs w:val="21"/>
          <w:lang w:val="sr-Cyrl-RS" w:eastAsia="sr-Cyrl-RS"/>
        </w:rPr>
        <w:t>(</w:t>
      </w:r>
      <w:r w:rsidRPr="004D6707">
        <w:rPr>
          <w:rFonts w:ascii="Consolas" w:hAnsi="Consolas"/>
          <w:color w:val="CE9178"/>
          <w:sz w:val="21"/>
          <w:szCs w:val="21"/>
          <w:lang w:val="sr-Cyrl-RS" w:eastAsia="sr-Cyrl-RS"/>
        </w:rPr>
        <w:t>"../../../connection/connection.php"</w:t>
      </w:r>
      <w:r w:rsidRPr="004D6707">
        <w:rPr>
          <w:rFonts w:ascii="Consolas" w:hAnsi="Consolas"/>
          <w:color w:val="D4D4D4"/>
          <w:sz w:val="21"/>
          <w:szCs w:val="21"/>
          <w:lang w:val="sr-Cyrl-RS" w:eastAsia="sr-Cyrl-RS"/>
        </w:rPr>
        <w:t>);</w:t>
      </w:r>
    </w:p>
    <w:p w14:paraId="1E9C9276"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DCDCAA"/>
          <w:sz w:val="21"/>
          <w:szCs w:val="21"/>
          <w:lang w:val="sr-Cyrl-RS" w:eastAsia="sr-Cyrl-RS"/>
        </w:rPr>
        <w:t>include</w:t>
      </w:r>
      <w:r w:rsidRPr="004D6707">
        <w:rPr>
          <w:rFonts w:ascii="Consolas" w:hAnsi="Consolas"/>
          <w:color w:val="D4D4D4"/>
          <w:sz w:val="21"/>
          <w:szCs w:val="21"/>
          <w:lang w:val="sr-Cyrl-RS" w:eastAsia="sr-Cyrl-RS"/>
        </w:rPr>
        <w:t>(</w:t>
      </w:r>
      <w:r w:rsidRPr="004D6707">
        <w:rPr>
          <w:rFonts w:ascii="Consolas" w:hAnsi="Consolas"/>
          <w:color w:val="CE9178"/>
          <w:sz w:val="21"/>
          <w:szCs w:val="21"/>
          <w:lang w:val="sr-Cyrl-RS" w:eastAsia="sr-Cyrl-RS"/>
        </w:rPr>
        <w:t>"../../../functions.php"</w:t>
      </w:r>
      <w:r w:rsidRPr="004D6707">
        <w:rPr>
          <w:rFonts w:ascii="Consolas" w:hAnsi="Consolas"/>
          <w:color w:val="D4D4D4"/>
          <w:sz w:val="21"/>
          <w:szCs w:val="21"/>
          <w:lang w:val="sr-Cyrl-RS" w:eastAsia="sr-Cyrl-RS"/>
        </w:rPr>
        <w:t>);</w:t>
      </w:r>
    </w:p>
    <w:p w14:paraId="77AB7555"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DCDCAA"/>
          <w:sz w:val="21"/>
          <w:szCs w:val="21"/>
          <w:lang w:val="sr-Cyrl-RS" w:eastAsia="sr-Cyrl-RS"/>
        </w:rPr>
        <w:t>redirectTo404</w:t>
      </w:r>
      <w:r w:rsidRPr="004D6707">
        <w:rPr>
          <w:rFonts w:ascii="Consolas" w:hAnsi="Consolas"/>
          <w:color w:val="D4D4D4"/>
          <w:sz w:val="21"/>
          <w:szCs w:val="21"/>
          <w:lang w:val="sr-Cyrl-RS" w:eastAsia="sr-Cyrl-RS"/>
        </w:rPr>
        <w:t>();</w:t>
      </w:r>
    </w:p>
    <w:p w14:paraId="07C12E20"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p>
    <w:p w14:paraId="19133900"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9CDCFE"/>
          <w:sz w:val="21"/>
          <w:szCs w:val="21"/>
          <w:lang w:val="sr-Cyrl-RS" w:eastAsia="sr-Cyrl-RS"/>
        </w:rPr>
        <w:t>$id</w:t>
      </w:r>
      <w:r w:rsidRPr="004D6707">
        <w:rPr>
          <w:rFonts w:ascii="Consolas" w:hAnsi="Consolas"/>
          <w:color w:val="D4D4D4"/>
          <w:sz w:val="21"/>
          <w:szCs w:val="21"/>
          <w:lang w:val="sr-Cyrl-RS" w:eastAsia="sr-Cyrl-RS"/>
        </w:rPr>
        <w:t> = </w:t>
      </w:r>
      <w:r w:rsidRPr="004D6707">
        <w:rPr>
          <w:rFonts w:ascii="Consolas" w:hAnsi="Consolas"/>
          <w:color w:val="9CDCFE"/>
          <w:sz w:val="21"/>
          <w:szCs w:val="21"/>
          <w:lang w:val="sr-Cyrl-RS" w:eastAsia="sr-Cyrl-RS"/>
        </w:rPr>
        <w:t>$_POST</w:t>
      </w:r>
      <w:r w:rsidRPr="004D6707">
        <w:rPr>
          <w:rFonts w:ascii="Consolas" w:hAnsi="Consolas"/>
          <w:color w:val="D4D4D4"/>
          <w:sz w:val="21"/>
          <w:szCs w:val="21"/>
          <w:lang w:val="sr-Cyrl-RS" w:eastAsia="sr-Cyrl-RS"/>
        </w:rPr>
        <w:t>[</w:t>
      </w:r>
      <w:r w:rsidRPr="004D6707">
        <w:rPr>
          <w:rFonts w:ascii="Consolas" w:hAnsi="Consolas"/>
          <w:color w:val="CE9178"/>
          <w:sz w:val="21"/>
          <w:szCs w:val="21"/>
          <w:lang w:val="sr-Cyrl-RS" w:eastAsia="sr-Cyrl-RS"/>
        </w:rPr>
        <w:t>'id'</w:t>
      </w:r>
      <w:r w:rsidRPr="004D6707">
        <w:rPr>
          <w:rFonts w:ascii="Consolas" w:hAnsi="Consolas"/>
          <w:color w:val="D4D4D4"/>
          <w:sz w:val="21"/>
          <w:szCs w:val="21"/>
          <w:lang w:val="sr-Cyrl-RS" w:eastAsia="sr-Cyrl-RS"/>
        </w:rPr>
        <w:t>];</w:t>
      </w:r>
    </w:p>
    <w:p w14:paraId="117E7165"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9CDCFE"/>
          <w:sz w:val="21"/>
          <w:szCs w:val="21"/>
          <w:lang w:val="sr-Cyrl-RS" w:eastAsia="sr-Cyrl-RS"/>
        </w:rPr>
        <w:t>$os</w:t>
      </w:r>
      <w:r w:rsidRPr="004D6707">
        <w:rPr>
          <w:rFonts w:ascii="Consolas" w:hAnsi="Consolas"/>
          <w:color w:val="D4D4D4"/>
          <w:sz w:val="21"/>
          <w:szCs w:val="21"/>
          <w:lang w:val="sr-Cyrl-RS" w:eastAsia="sr-Cyrl-RS"/>
        </w:rPr>
        <w:t> = </w:t>
      </w:r>
      <w:r w:rsidRPr="004D6707">
        <w:rPr>
          <w:rFonts w:ascii="Consolas" w:hAnsi="Consolas"/>
          <w:color w:val="DCDCAA"/>
          <w:sz w:val="21"/>
          <w:szCs w:val="21"/>
          <w:lang w:val="sr-Cyrl-RS" w:eastAsia="sr-Cyrl-RS"/>
        </w:rPr>
        <w:t>getOSById</w:t>
      </w:r>
      <w:r w:rsidRPr="004D6707">
        <w:rPr>
          <w:rFonts w:ascii="Consolas" w:hAnsi="Consolas"/>
          <w:color w:val="D4D4D4"/>
          <w:sz w:val="21"/>
          <w:szCs w:val="21"/>
          <w:lang w:val="sr-Cyrl-RS" w:eastAsia="sr-Cyrl-RS"/>
        </w:rPr>
        <w:t>(</w:t>
      </w:r>
      <w:r w:rsidRPr="004D6707">
        <w:rPr>
          <w:rFonts w:ascii="Consolas" w:hAnsi="Consolas"/>
          <w:color w:val="9CDCFE"/>
          <w:sz w:val="21"/>
          <w:szCs w:val="21"/>
          <w:lang w:val="sr-Cyrl-RS" w:eastAsia="sr-Cyrl-RS"/>
        </w:rPr>
        <w:t>$id</w:t>
      </w:r>
      <w:r w:rsidRPr="004D6707">
        <w:rPr>
          <w:rFonts w:ascii="Consolas" w:hAnsi="Consolas"/>
          <w:color w:val="D4D4D4"/>
          <w:sz w:val="21"/>
          <w:szCs w:val="21"/>
          <w:lang w:val="sr-Cyrl-RS" w:eastAsia="sr-Cyrl-RS"/>
        </w:rPr>
        <w:t>);</w:t>
      </w:r>
    </w:p>
    <w:p w14:paraId="3AD0F29A"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p>
    <w:p w14:paraId="7CF7DFA6"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9CDCFE"/>
          <w:sz w:val="21"/>
          <w:szCs w:val="21"/>
          <w:lang w:val="sr-Cyrl-RS" w:eastAsia="sr-Cyrl-RS"/>
        </w:rPr>
        <w:t>$html</w:t>
      </w:r>
      <w:r w:rsidRPr="004D6707">
        <w:rPr>
          <w:rFonts w:ascii="Consolas" w:hAnsi="Consolas"/>
          <w:color w:val="D4D4D4"/>
          <w:sz w:val="21"/>
          <w:szCs w:val="21"/>
          <w:lang w:val="sr-Cyrl-RS" w:eastAsia="sr-Cyrl-RS"/>
        </w:rPr>
        <w:t> = </w:t>
      </w:r>
      <w:r w:rsidRPr="004D6707">
        <w:rPr>
          <w:rFonts w:ascii="Consolas" w:hAnsi="Consolas"/>
          <w:color w:val="CE9178"/>
          <w:sz w:val="21"/>
          <w:szCs w:val="21"/>
          <w:lang w:val="sr-Cyrl-RS" w:eastAsia="sr-Cyrl-RS"/>
        </w:rPr>
        <w:t>"&lt;div class='addForm'&gt;&lt;h3 class='font-large'&gt;Edit OS&lt;/h3&gt;&lt;form&gt;"</w:t>
      </w:r>
      <w:r w:rsidRPr="004D6707">
        <w:rPr>
          <w:rFonts w:ascii="Consolas" w:hAnsi="Consolas"/>
          <w:color w:val="D4D4D4"/>
          <w:sz w:val="21"/>
          <w:szCs w:val="21"/>
          <w:lang w:val="sr-Cyrl-RS" w:eastAsia="sr-Cyrl-RS"/>
        </w:rPr>
        <w:t>;</w:t>
      </w:r>
    </w:p>
    <w:p w14:paraId="4C4BDE1D"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p>
    <w:p w14:paraId="1594CD4A"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6A9955"/>
          <w:sz w:val="21"/>
          <w:szCs w:val="21"/>
          <w:lang w:val="sr-Cyrl-RS" w:eastAsia="sr-Cyrl-RS"/>
        </w:rPr>
        <w:t>// Name</w:t>
      </w:r>
    </w:p>
    <w:p w14:paraId="08943FB1"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9CDCFE"/>
          <w:sz w:val="21"/>
          <w:szCs w:val="21"/>
          <w:lang w:val="sr-Cyrl-RS" w:eastAsia="sr-Cyrl-RS"/>
        </w:rPr>
        <w:t>$html</w:t>
      </w:r>
      <w:r w:rsidRPr="004D6707">
        <w:rPr>
          <w:rFonts w:ascii="Consolas" w:hAnsi="Consolas"/>
          <w:color w:val="D4D4D4"/>
          <w:sz w:val="21"/>
          <w:szCs w:val="21"/>
          <w:lang w:val="sr-Cyrl-RS" w:eastAsia="sr-Cyrl-RS"/>
        </w:rPr>
        <w:t> .= </w:t>
      </w:r>
      <w:r w:rsidRPr="004D6707">
        <w:rPr>
          <w:rFonts w:ascii="Consolas" w:hAnsi="Consolas"/>
          <w:color w:val="CE9178"/>
          <w:sz w:val="21"/>
          <w:szCs w:val="21"/>
          <w:lang w:val="sr-Cyrl-RS" w:eastAsia="sr-Cyrl-RS"/>
        </w:rPr>
        <w:t>"&lt;div class='formGroup'&gt;</w:t>
      </w:r>
    </w:p>
    <w:p w14:paraId="3A5C186E"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CE9178"/>
          <w:sz w:val="21"/>
          <w:szCs w:val="21"/>
          <w:lang w:val="sr-Cyrl-RS" w:eastAsia="sr-Cyrl-RS"/>
        </w:rPr>
        <w:t>    &lt;label for='tbEditOSName'&gt;Name:&lt;/label&gt;</w:t>
      </w:r>
    </w:p>
    <w:p w14:paraId="7A221776"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CE9178"/>
          <w:sz w:val="21"/>
          <w:szCs w:val="21"/>
          <w:lang w:val="sr-Cyrl-RS" w:eastAsia="sr-Cyrl-RS"/>
        </w:rPr>
        <w:t>    &lt;input type='text' autocomplete='off' name='tbEditOSName' id='tbEditOSName' class='font-small textField'/ value='</w:t>
      </w:r>
      <w:r w:rsidRPr="004D6707">
        <w:rPr>
          <w:rFonts w:ascii="Consolas" w:hAnsi="Consolas"/>
          <w:color w:val="9CDCFE"/>
          <w:sz w:val="21"/>
          <w:szCs w:val="21"/>
          <w:lang w:val="sr-Cyrl-RS" w:eastAsia="sr-Cyrl-RS"/>
        </w:rPr>
        <w:t>$os</w:t>
      </w:r>
      <w:r w:rsidRPr="004D6707">
        <w:rPr>
          <w:rFonts w:ascii="Consolas" w:hAnsi="Consolas"/>
          <w:color w:val="D4D4D4"/>
          <w:sz w:val="21"/>
          <w:szCs w:val="21"/>
          <w:lang w:val="sr-Cyrl-RS" w:eastAsia="sr-Cyrl-RS"/>
        </w:rPr>
        <w:t>-&gt;</w:t>
      </w:r>
      <w:r w:rsidRPr="004D6707">
        <w:rPr>
          <w:rFonts w:ascii="Consolas" w:hAnsi="Consolas"/>
          <w:color w:val="9CDCFE"/>
          <w:sz w:val="21"/>
          <w:szCs w:val="21"/>
          <w:lang w:val="sr-Cyrl-RS" w:eastAsia="sr-Cyrl-RS"/>
        </w:rPr>
        <w:t>name</w:t>
      </w:r>
      <w:r w:rsidRPr="004D6707">
        <w:rPr>
          <w:rFonts w:ascii="Consolas" w:hAnsi="Consolas"/>
          <w:color w:val="CE9178"/>
          <w:sz w:val="21"/>
          <w:szCs w:val="21"/>
          <w:lang w:val="sr-Cyrl-RS" w:eastAsia="sr-Cyrl-RS"/>
        </w:rPr>
        <w:t>'&gt;</w:t>
      </w:r>
    </w:p>
    <w:p w14:paraId="08EB1277"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CE9178"/>
          <w:sz w:val="21"/>
          <w:szCs w:val="21"/>
          <w:lang w:val="sr-Cyrl-RS" w:eastAsia="sr-Cyrl-RS"/>
        </w:rPr>
        <w:t>    &lt;label class='errorMessage font-small'&gt;OS name cannot contain special characters or numbers.&lt;/label&gt;</w:t>
      </w:r>
    </w:p>
    <w:p w14:paraId="3D3017CD"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CE9178"/>
          <w:sz w:val="21"/>
          <w:szCs w:val="21"/>
          <w:lang w:val="sr-Cyrl-RS" w:eastAsia="sr-Cyrl-RS"/>
        </w:rPr>
        <w:t>    &lt;/div&gt;"</w:t>
      </w:r>
      <w:r w:rsidRPr="004D6707">
        <w:rPr>
          <w:rFonts w:ascii="Consolas" w:hAnsi="Consolas"/>
          <w:color w:val="D4D4D4"/>
          <w:sz w:val="21"/>
          <w:szCs w:val="21"/>
          <w:lang w:val="sr-Cyrl-RS" w:eastAsia="sr-Cyrl-RS"/>
        </w:rPr>
        <w:t>;</w:t>
      </w:r>
    </w:p>
    <w:p w14:paraId="790DF2A1"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p>
    <w:p w14:paraId="2721FE8E"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6A9955"/>
          <w:sz w:val="21"/>
          <w:szCs w:val="21"/>
          <w:lang w:val="sr-Cyrl-RS" w:eastAsia="sr-Cyrl-RS"/>
        </w:rPr>
        <w:t>// Edit button</w:t>
      </w:r>
    </w:p>
    <w:p w14:paraId="5E2F4EFF"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9CDCFE"/>
          <w:sz w:val="21"/>
          <w:szCs w:val="21"/>
          <w:lang w:val="sr-Cyrl-RS" w:eastAsia="sr-Cyrl-RS"/>
        </w:rPr>
        <w:t>$html</w:t>
      </w:r>
      <w:r w:rsidRPr="004D6707">
        <w:rPr>
          <w:rFonts w:ascii="Consolas" w:hAnsi="Consolas"/>
          <w:color w:val="D4D4D4"/>
          <w:sz w:val="21"/>
          <w:szCs w:val="21"/>
          <w:lang w:val="sr-Cyrl-RS" w:eastAsia="sr-Cyrl-RS"/>
        </w:rPr>
        <w:t> .= </w:t>
      </w:r>
      <w:r w:rsidRPr="004D6707">
        <w:rPr>
          <w:rFonts w:ascii="Consolas" w:hAnsi="Consolas"/>
          <w:color w:val="CE9178"/>
          <w:sz w:val="21"/>
          <w:szCs w:val="21"/>
          <w:lang w:val="sr-Cyrl-RS" w:eastAsia="sr-Cyrl-RS"/>
        </w:rPr>
        <w:t>"&lt;span class='textCenter'&gt;&lt;button id='btnEditOS' class='btnPrimary font-small'&gt;Update OS&lt;/button&gt;&lt;/span&gt;"</w:t>
      </w:r>
      <w:r w:rsidRPr="004D6707">
        <w:rPr>
          <w:rFonts w:ascii="Consolas" w:hAnsi="Consolas"/>
          <w:color w:val="D4D4D4"/>
          <w:sz w:val="21"/>
          <w:szCs w:val="21"/>
          <w:lang w:val="sr-Cyrl-RS" w:eastAsia="sr-Cyrl-RS"/>
        </w:rPr>
        <w:t>;</w:t>
      </w:r>
    </w:p>
    <w:p w14:paraId="57F67C6E"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p>
    <w:p w14:paraId="2610621A"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9CDCFE"/>
          <w:sz w:val="21"/>
          <w:szCs w:val="21"/>
          <w:lang w:val="sr-Cyrl-RS" w:eastAsia="sr-Cyrl-RS"/>
        </w:rPr>
        <w:t>$html</w:t>
      </w:r>
      <w:r w:rsidRPr="004D6707">
        <w:rPr>
          <w:rFonts w:ascii="Consolas" w:hAnsi="Consolas"/>
          <w:color w:val="D4D4D4"/>
          <w:sz w:val="21"/>
          <w:szCs w:val="21"/>
          <w:lang w:val="sr-Cyrl-RS" w:eastAsia="sr-Cyrl-RS"/>
        </w:rPr>
        <w:t> .= </w:t>
      </w:r>
      <w:r w:rsidRPr="004D6707">
        <w:rPr>
          <w:rFonts w:ascii="Consolas" w:hAnsi="Consolas"/>
          <w:color w:val="CE9178"/>
          <w:sz w:val="21"/>
          <w:szCs w:val="21"/>
          <w:lang w:val="sr-Cyrl-RS" w:eastAsia="sr-Cyrl-RS"/>
        </w:rPr>
        <w:t>"&lt;/form&gt;&lt;/div&gt;"</w:t>
      </w:r>
      <w:r w:rsidRPr="004D6707">
        <w:rPr>
          <w:rFonts w:ascii="Consolas" w:hAnsi="Consolas"/>
          <w:color w:val="D4D4D4"/>
          <w:sz w:val="21"/>
          <w:szCs w:val="21"/>
          <w:lang w:val="sr-Cyrl-RS" w:eastAsia="sr-Cyrl-RS"/>
        </w:rPr>
        <w:t>;</w:t>
      </w:r>
    </w:p>
    <w:p w14:paraId="5D9046A0"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p>
    <w:p w14:paraId="02F25766"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DCDCAA"/>
          <w:sz w:val="21"/>
          <w:szCs w:val="21"/>
          <w:lang w:val="sr-Cyrl-RS" w:eastAsia="sr-Cyrl-RS"/>
        </w:rPr>
        <w:t>http_response_code</w:t>
      </w:r>
      <w:r w:rsidRPr="004D6707">
        <w:rPr>
          <w:rFonts w:ascii="Consolas" w:hAnsi="Consolas"/>
          <w:color w:val="D4D4D4"/>
          <w:sz w:val="21"/>
          <w:szCs w:val="21"/>
          <w:lang w:val="sr-Cyrl-RS" w:eastAsia="sr-Cyrl-RS"/>
        </w:rPr>
        <w:t>(</w:t>
      </w:r>
      <w:r w:rsidRPr="004D6707">
        <w:rPr>
          <w:rFonts w:ascii="Consolas" w:hAnsi="Consolas"/>
          <w:color w:val="B5CEA8"/>
          <w:sz w:val="21"/>
          <w:szCs w:val="21"/>
          <w:lang w:val="sr-Cyrl-RS" w:eastAsia="sr-Cyrl-RS"/>
        </w:rPr>
        <w:t>200</w:t>
      </w:r>
      <w:r w:rsidRPr="004D6707">
        <w:rPr>
          <w:rFonts w:ascii="Consolas" w:hAnsi="Consolas"/>
          <w:color w:val="D4D4D4"/>
          <w:sz w:val="21"/>
          <w:szCs w:val="21"/>
          <w:lang w:val="sr-Cyrl-RS" w:eastAsia="sr-Cyrl-RS"/>
        </w:rPr>
        <w:t>);</w:t>
      </w:r>
    </w:p>
    <w:p w14:paraId="260F8D6B"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9CDCFE"/>
          <w:sz w:val="21"/>
          <w:szCs w:val="21"/>
          <w:lang w:val="sr-Cyrl-RS" w:eastAsia="sr-Cyrl-RS"/>
        </w:rPr>
        <w:t>$response</w:t>
      </w:r>
      <w:r w:rsidRPr="004D6707">
        <w:rPr>
          <w:rFonts w:ascii="Consolas" w:hAnsi="Consolas"/>
          <w:color w:val="D4D4D4"/>
          <w:sz w:val="21"/>
          <w:szCs w:val="21"/>
          <w:lang w:val="sr-Cyrl-RS" w:eastAsia="sr-Cyrl-RS"/>
        </w:rPr>
        <w:t> = [</w:t>
      </w:r>
      <w:r w:rsidRPr="004D6707">
        <w:rPr>
          <w:rFonts w:ascii="Consolas" w:hAnsi="Consolas"/>
          <w:color w:val="CE9178"/>
          <w:sz w:val="21"/>
          <w:szCs w:val="21"/>
          <w:lang w:val="sr-Cyrl-RS" w:eastAsia="sr-Cyrl-RS"/>
        </w:rPr>
        <w:t>"response"</w:t>
      </w:r>
      <w:r w:rsidRPr="004D6707">
        <w:rPr>
          <w:rFonts w:ascii="Consolas" w:hAnsi="Consolas"/>
          <w:color w:val="D4D4D4"/>
          <w:sz w:val="21"/>
          <w:szCs w:val="21"/>
          <w:lang w:val="sr-Cyrl-RS" w:eastAsia="sr-Cyrl-RS"/>
        </w:rPr>
        <w:t>=&gt;</w:t>
      </w:r>
      <w:r w:rsidRPr="004D6707">
        <w:rPr>
          <w:rFonts w:ascii="Consolas" w:hAnsi="Consolas"/>
          <w:color w:val="9CDCFE"/>
          <w:sz w:val="21"/>
          <w:szCs w:val="21"/>
          <w:lang w:val="sr-Cyrl-RS" w:eastAsia="sr-Cyrl-RS"/>
        </w:rPr>
        <w:t>$html</w:t>
      </w:r>
      <w:r w:rsidRPr="004D6707">
        <w:rPr>
          <w:rFonts w:ascii="Consolas" w:hAnsi="Consolas"/>
          <w:color w:val="D4D4D4"/>
          <w:sz w:val="21"/>
          <w:szCs w:val="21"/>
          <w:lang w:val="sr-Cyrl-RS" w:eastAsia="sr-Cyrl-RS"/>
        </w:rPr>
        <w:t>];</w:t>
      </w:r>
    </w:p>
    <w:p w14:paraId="3DB0FF8A"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D4D4D4"/>
          <w:sz w:val="21"/>
          <w:szCs w:val="21"/>
          <w:lang w:val="sr-Cyrl-RS" w:eastAsia="sr-Cyrl-RS"/>
        </w:rPr>
        <w:t>    </w:t>
      </w:r>
      <w:r w:rsidRPr="004D6707">
        <w:rPr>
          <w:rFonts w:ascii="Consolas" w:hAnsi="Consolas"/>
          <w:color w:val="DCDCAA"/>
          <w:sz w:val="21"/>
          <w:szCs w:val="21"/>
          <w:lang w:val="sr-Cyrl-RS" w:eastAsia="sr-Cyrl-RS"/>
        </w:rPr>
        <w:t>echo</w:t>
      </w:r>
      <w:r w:rsidRPr="004D6707">
        <w:rPr>
          <w:rFonts w:ascii="Consolas" w:hAnsi="Consolas"/>
          <w:color w:val="D4D4D4"/>
          <w:sz w:val="21"/>
          <w:szCs w:val="21"/>
          <w:lang w:val="sr-Cyrl-RS" w:eastAsia="sr-Cyrl-RS"/>
        </w:rPr>
        <w:t>(</w:t>
      </w:r>
      <w:r w:rsidRPr="004D6707">
        <w:rPr>
          <w:rFonts w:ascii="Consolas" w:hAnsi="Consolas"/>
          <w:color w:val="DCDCAA"/>
          <w:sz w:val="21"/>
          <w:szCs w:val="21"/>
          <w:lang w:val="sr-Cyrl-RS" w:eastAsia="sr-Cyrl-RS"/>
        </w:rPr>
        <w:t>json_encode</w:t>
      </w:r>
      <w:r w:rsidRPr="004D6707">
        <w:rPr>
          <w:rFonts w:ascii="Consolas" w:hAnsi="Consolas"/>
          <w:color w:val="D4D4D4"/>
          <w:sz w:val="21"/>
          <w:szCs w:val="21"/>
          <w:lang w:val="sr-Cyrl-RS" w:eastAsia="sr-Cyrl-RS"/>
        </w:rPr>
        <w:t>(</w:t>
      </w:r>
      <w:r w:rsidRPr="004D6707">
        <w:rPr>
          <w:rFonts w:ascii="Consolas" w:hAnsi="Consolas"/>
          <w:color w:val="9CDCFE"/>
          <w:sz w:val="21"/>
          <w:szCs w:val="21"/>
          <w:lang w:val="sr-Cyrl-RS" w:eastAsia="sr-Cyrl-RS"/>
        </w:rPr>
        <w:t>$response</w:t>
      </w:r>
      <w:r w:rsidRPr="004D6707">
        <w:rPr>
          <w:rFonts w:ascii="Consolas" w:hAnsi="Consolas"/>
          <w:color w:val="D4D4D4"/>
          <w:sz w:val="21"/>
          <w:szCs w:val="21"/>
          <w:lang w:val="sr-Cyrl-RS" w:eastAsia="sr-Cyrl-RS"/>
        </w:rPr>
        <w:t>));</w:t>
      </w:r>
    </w:p>
    <w:p w14:paraId="4A482E6B" w14:textId="77777777" w:rsidR="004D6707" w:rsidRPr="004D6707" w:rsidRDefault="004D6707" w:rsidP="004D6707">
      <w:pPr>
        <w:shd w:val="clear" w:color="auto" w:fill="1E1E1E"/>
        <w:spacing w:line="285" w:lineRule="atLeast"/>
        <w:rPr>
          <w:rFonts w:ascii="Consolas" w:hAnsi="Consolas"/>
          <w:color w:val="D4D4D4"/>
          <w:sz w:val="21"/>
          <w:szCs w:val="21"/>
          <w:lang w:val="sr-Cyrl-RS" w:eastAsia="sr-Cyrl-RS"/>
        </w:rPr>
      </w:pPr>
      <w:r w:rsidRPr="004D6707">
        <w:rPr>
          <w:rFonts w:ascii="Consolas" w:hAnsi="Consolas"/>
          <w:color w:val="569CD6"/>
          <w:sz w:val="21"/>
          <w:szCs w:val="21"/>
          <w:lang w:val="sr-Cyrl-RS" w:eastAsia="sr-Cyrl-RS"/>
        </w:rPr>
        <w:t>?&gt;</w:t>
      </w:r>
    </w:p>
    <w:p w14:paraId="14D4DA58" w14:textId="77777777" w:rsidR="00B4752A" w:rsidRDefault="00B4752A">
      <w:pPr>
        <w:rPr>
          <w:rFonts w:ascii="Calibri" w:eastAsia="Calibri" w:hAnsi="Calibri" w:cs="Calibri"/>
          <w:color w:val="548DD4" w:themeColor="text2" w:themeTint="99"/>
          <w:sz w:val="40"/>
          <w:szCs w:val="40"/>
        </w:rPr>
      </w:pPr>
      <w:r>
        <w:rPr>
          <w:rFonts w:ascii="Calibri" w:hAnsi="Calibri" w:cs="Calibri"/>
          <w:sz w:val="40"/>
          <w:szCs w:val="40"/>
        </w:rPr>
        <w:br w:type="page"/>
      </w:r>
    </w:p>
    <w:p w14:paraId="44C92913" w14:textId="3BA5B90D" w:rsidR="00B4752A" w:rsidRDefault="00B4752A" w:rsidP="00B4752A">
      <w:pPr>
        <w:pStyle w:val="Heading3"/>
        <w:rPr>
          <w:rFonts w:ascii="Calibri" w:hAnsi="Calibri" w:cs="Calibri"/>
          <w:sz w:val="40"/>
          <w:szCs w:val="40"/>
        </w:rPr>
      </w:pPr>
      <w:bookmarkStart w:id="70" w:name="_Toc66306982"/>
      <w:r>
        <w:lastRenderedPageBreak/>
        <w:t>edit-order-</w:t>
      </w:r>
      <w:proofErr w:type="spellStart"/>
      <w:r>
        <w:t>form.php</w:t>
      </w:r>
      <w:bookmarkEnd w:id="70"/>
      <w:proofErr w:type="spellEnd"/>
      <w:r>
        <w:rPr>
          <w:rFonts w:ascii="Calibri" w:hAnsi="Calibri" w:cs="Calibri"/>
          <w:sz w:val="40"/>
          <w:szCs w:val="40"/>
        </w:rPr>
        <w:t xml:space="preserve"> </w:t>
      </w:r>
    </w:p>
    <w:p w14:paraId="074541F2"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569CD6"/>
          <w:sz w:val="21"/>
          <w:szCs w:val="21"/>
          <w:lang w:val="sr-Cyrl-RS" w:eastAsia="sr-Cyrl-RS"/>
        </w:rPr>
        <w:t>&lt;?php</w:t>
      </w:r>
    </w:p>
    <w:p w14:paraId="06FFA148"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DCDCAA"/>
          <w:sz w:val="21"/>
          <w:szCs w:val="21"/>
          <w:lang w:val="sr-Cyrl-RS" w:eastAsia="sr-Cyrl-RS"/>
        </w:rPr>
        <w:t>session_start</w:t>
      </w:r>
      <w:r w:rsidRPr="00B4752A">
        <w:rPr>
          <w:rFonts w:ascii="Consolas" w:hAnsi="Consolas"/>
          <w:color w:val="D4D4D4"/>
          <w:sz w:val="21"/>
          <w:szCs w:val="21"/>
          <w:lang w:val="sr-Cyrl-RS" w:eastAsia="sr-Cyrl-RS"/>
        </w:rPr>
        <w:t>();</w:t>
      </w:r>
    </w:p>
    <w:p w14:paraId="17DAFBC2"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DCDCAA"/>
          <w:sz w:val="21"/>
          <w:szCs w:val="21"/>
          <w:lang w:val="sr-Cyrl-RS" w:eastAsia="sr-Cyrl-RS"/>
        </w:rPr>
        <w:t>include</w:t>
      </w:r>
      <w:r w:rsidRPr="00B4752A">
        <w:rPr>
          <w:rFonts w:ascii="Consolas" w:hAnsi="Consolas"/>
          <w:color w:val="D4D4D4"/>
          <w:sz w:val="21"/>
          <w:szCs w:val="21"/>
          <w:lang w:val="sr-Cyrl-RS" w:eastAsia="sr-Cyrl-RS"/>
        </w:rPr>
        <w:t>(</w:t>
      </w:r>
      <w:r w:rsidRPr="00B4752A">
        <w:rPr>
          <w:rFonts w:ascii="Consolas" w:hAnsi="Consolas"/>
          <w:color w:val="CE9178"/>
          <w:sz w:val="21"/>
          <w:szCs w:val="21"/>
          <w:lang w:val="sr-Cyrl-RS" w:eastAsia="sr-Cyrl-RS"/>
        </w:rPr>
        <w:t>"../../../connection/connection.php"</w:t>
      </w:r>
      <w:r w:rsidRPr="00B4752A">
        <w:rPr>
          <w:rFonts w:ascii="Consolas" w:hAnsi="Consolas"/>
          <w:color w:val="D4D4D4"/>
          <w:sz w:val="21"/>
          <w:szCs w:val="21"/>
          <w:lang w:val="sr-Cyrl-RS" w:eastAsia="sr-Cyrl-RS"/>
        </w:rPr>
        <w:t>);</w:t>
      </w:r>
    </w:p>
    <w:p w14:paraId="46F90895"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DCDCAA"/>
          <w:sz w:val="21"/>
          <w:szCs w:val="21"/>
          <w:lang w:val="sr-Cyrl-RS" w:eastAsia="sr-Cyrl-RS"/>
        </w:rPr>
        <w:t>include</w:t>
      </w:r>
      <w:r w:rsidRPr="00B4752A">
        <w:rPr>
          <w:rFonts w:ascii="Consolas" w:hAnsi="Consolas"/>
          <w:color w:val="D4D4D4"/>
          <w:sz w:val="21"/>
          <w:szCs w:val="21"/>
          <w:lang w:val="sr-Cyrl-RS" w:eastAsia="sr-Cyrl-RS"/>
        </w:rPr>
        <w:t>(</w:t>
      </w:r>
      <w:r w:rsidRPr="00B4752A">
        <w:rPr>
          <w:rFonts w:ascii="Consolas" w:hAnsi="Consolas"/>
          <w:color w:val="CE9178"/>
          <w:sz w:val="21"/>
          <w:szCs w:val="21"/>
          <w:lang w:val="sr-Cyrl-RS" w:eastAsia="sr-Cyrl-RS"/>
        </w:rPr>
        <w:t>"../../../functions.php"</w:t>
      </w:r>
      <w:r w:rsidRPr="00B4752A">
        <w:rPr>
          <w:rFonts w:ascii="Consolas" w:hAnsi="Consolas"/>
          <w:color w:val="D4D4D4"/>
          <w:sz w:val="21"/>
          <w:szCs w:val="21"/>
          <w:lang w:val="sr-Cyrl-RS" w:eastAsia="sr-Cyrl-RS"/>
        </w:rPr>
        <w:t>);</w:t>
      </w:r>
    </w:p>
    <w:p w14:paraId="5ACB246E"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DCDCAA"/>
          <w:sz w:val="21"/>
          <w:szCs w:val="21"/>
          <w:lang w:val="sr-Cyrl-RS" w:eastAsia="sr-Cyrl-RS"/>
        </w:rPr>
        <w:t>redirectTo404</w:t>
      </w:r>
      <w:r w:rsidRPr="00B4752A">
        <w:rPr>
          <w:rFonts w:ascii="Consolas" w:hAnsi="Consolas"/>
          <w:color w:val="D4D4D4"/>
          <w:sz w:val="21"/>
          <w:szCs w:val="21"/>
          <w:lang w:val="sr-Cyrl-RS" w:eastAsia="sr-Cyrl-RS"/>
        </w:rPr>
        <w:t>();</w:t>
      </w:r>
    </w:p>
    <w:p w14:paraId="3E4163CE"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p>
    <w:p w14:paraId="6D9EB97D"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9CDCFE"/>
          <w:sz w:val="21"/>
          <w:szCs w:val="21"/>
          <w:lang w:val="sr-Cyrl-RS" w:eastAsia="sr-Cyrl-RS"/>
        </w:rPr>
        <w:t>$id</w:t>
      </w:r>
      <w:r w:rsidRPr="00B4752A">
        <w:rPr>
          <w:rFonts w:ascii="Consolas" w:hAnsi="Consolas"/>
          <w:color w:val="D4D4D4"/>
          <w:sz w:val="21"/>
          <w:szCs w:val="21"/>
          <w:lang w:val="sr-Cyrl-RS" w:eastAsia="sr-Cyrl-RS"/>
        </w:rPr>
        <w:t> = </w:t>
      </w:r>
      <w:r w:rsidRPr="00B4752A">
        <w:rPr>
          <w:rFonts w:ascii="Consolas" w:hAnsi="Consolas"/>
          <w:color w:val="9CDCFE"/>
          <w:sz w:val="21"/>
          <w:szCs w:val="21"/>
          <w:lang w:val="sr-Cyrl-RS" w:eastAsia="sr-Cyrl-RS"/>
        </w:rPr>
        <w:t>$_POST</w:t>
      </w:r>
      <w:r w:rsidRPr="00B4752A">
        <w:rPr>
          <w:rFonts w:ascii="Consolas" w:hAnsi="Consolas"/>
          <w:color w:val="D4D4D4"/>
          <w:sz w:val="21"/>
          <w:szCs w:val="21"/>
          <w:lang w:val="sr-Cyrl-RS" w:eastAsia="sr-Cyrl-RS"/>
        </w:rPr>
        <w:t>[</w:t>
      </w:r>
      <w:r w:rsidRPr="00B4752A">
        <w:rPr>
          <w:rFonts w:ascii="Consolas" w:hAnsi="Consolas"/>
          <w:color w:val="CE9178"/>
          <w:sz w:val="21"/>
          <w:szCs w:val="21"/>
          <w:lang w:val="sr-Cyrl-RS" w:eastAsia="sr-Cyrl-RS"/>
        </w:rPr>
        <w:t>'id'</w:t>
      </w:r>
      <w:r w:rsidRPr="00B4752A">
        <w:rPr>
          <w:rFonts w:ascii="Consolas" w:hAnsi="Consolas"/>
          <w:color w:val="D4D4D4"/>
          <w:sz w:val="21"/>
          <w:szCs w:val="21"/>
          <w:lang w:val="sr-Cyrl-RS" w:eastAsia="sr-Cyrl-RS"/>
        </w:rPr>
        <w:t>];</w:t>
      </w:r>
    </w:p>
    <w:p w14:paraId="7D3EE093"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9CDCFE"/>
          <w:sz w:val="21"/>
          <w:szCs w:val="21"/>
          <w:lang w:val="sr-Cyrl-RS" w:eastAsia="sr-Cyrl-RS"/>
        </w:rPr>
        <w:t>$order</w:t>
      </w:r>
      <w:r w:rsidRPr="00B4752A">
        <w:rPr>
          <w:rFonts w:ascii="Consolas" w:hAnsi="Consolas"/>
          <w:color w:val="D4D4D4"/>
          <w:sz w:val="21"/>
          <w:szCs w:val="21"/>
          <w:lang w:val="sr-Cyrl-RS" w:eastAsia="sr-Cyrl-RS"/>
        </w:rPr>
        <w:t> = </w:t>
      </w:r>
      <w:r w:rsidRPr="00B4752A">
        <w:rPr>
          <w:rFonts w:ascii="Consolas" w:hAnsi="Consolas"/>
          <w:color w:val="DCDCAA"/>
          <w:sz w:val="21"/>
          <w:szCs w:val="21"/>
          <w:lang w:val="sr-Cyrl-RS" w:eastAsia="sr-Cyrl-RS"/>
        </w:rPr>
        <w:t>getOrderById</w:t>
      </w:r>
      <w:r w:rsidRPr="00B4752A">
        <w:rPr>
          <w:rFonts w:ascii="Consolas" w:hAnsi="Consolas"/>
          <w:color w:val="D4D4D4"/>
          <w:sz w:val="21"/>
          <w:szCs w:val="21"/>
          <w:lang w:val="sr-Cyrl-RS" w:eastAsia="sr-Cyrl-RS"/>
        </w:rPr>
        <w:t>(</w:t>
      </w:r>
      <w:r w:rsidRPr="00B4752A">
        <w:rPr>
          <w:rFonts w:ascii="Consolas" w:hAnsi="Consolas"/>
          <w:color w:val="9CDCFE"/>
          <w:sz w:val="21"/>
          <w:szCs w:val="21"/>
          <w:lang w:val="sr-Cyrl-RS" w:eastAsia="sr-Cyrl-RS"/>
        </w:rPr>
        <w:t>$id</w:t>
      </w:r>
      <w:r w:rsidRPr="00B4752A">
        <w:rPr>
          <w:rFonts w:ascii="Consolas" w:hAnsi="Consolas"/>
          <w:color w:val="D4D4D4"/>
          <w:sz w:val="21"/>
          <w:szCs w:val="21"/>
          <w:lang w:val="sr-Cyrl-RS" w:eastAsia="sr-Cyrl-RS"/>
        </w:rPr>
        <w:t>);</w:t>
      </w:r>
    </w:p>
    <w:p w14:paraId="703A6474"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p>
    <w:p w14:paraId="0B2CBC7E"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9CDCFE"/>
          <w:sz w:val="21"/>
          <w:szCs w:val="21"/>
          <w:lang w:val="sr-Cyrl-RS" w:eastAsia="sr-Cyrl-RS"/>
        </w:rPr>
        <w:t>$html</w:t>
      </w:r>
      <w:r w:rsidRPr="00B4752A">
        <w:rPr>
          <w:rFonts w:ascii="Consolas" w:hAnsi="Consolas"/>
          <w:color w:val="D4D4D4"/>
          <w:sz w:val="21"/>
          <w:szCs w:val="21"/>
          <w:lang w:val="sr-Cyrl-RS" w:eastAsia="sr-Cyrl-RS"/>
        </w:rPr>
        <w:t> = </w:t>
      </w:r>
      <w:r w:rsidRPr="00B4752A">
        <w:rPr>
          <w:rFonts w:ascii="Consolas" w:hAnsi="Consolas"/>
          <w:color w:val="CE9178"/>
          <w:sz w:val="21"/>
          <w:szCs w:val="21"/>
          <w:lang w:val="sr-Cyrl-RS" w:eastAsia="sr-Cyrl-RS"/>
        </w:rPr>
        <w:t>"&lt;div class='addForm'&gt;&lt;h3 class='font-large'&gt;Edit order&lt;/h3&gt;&lt;form&gt;"</w:t>
      </w:r>
      <w:r w:rsidRPr="00B4752A">
        <w:rPr>
          <w:rFonts w:ascii="Consolas" w:hAnsi="Consolas"/>
          <w:color w:val="D4D4D4"/>
          <w:sz w:val="21"/>
          <w:szCs w:val="21"/>
          <w:lang w:val="sr-Cyrl-RS" w:eastAsia="sr-Cyrl-RS"/>
        </w:rPr>
        <w:t>;</w:t>
      </w:r>
    </w:p>
    <w:p w14:paraId="4E47D51C"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p>
    <w:p w14:paraId="34C77AE0"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6A9955"/>
          <w:sz w:val="21"/>
          <w:szCs w:val="21"/>
          <w:lang w:val="sr-Cyrl-RS" w:eastAsia="sr-Cyrl-RS"/>
        </w:rPr>
        <w:t>// Buyer name</w:t>
      </w:r>
    </w:p>
    <w:p w14:paraId="63C1A5D6"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9CDCFE"/>
          <w:sz w:val="21"/>
          <w:szCs w:val="21"/>
          <w:lang w:val="sr-Cyrl-RS" w:eastAsia="sr-Cyrl-RS"/>
        </w:rPr>
        <w:t>$html</w:t>
      </w:r>
      <w:r w:rsidRPr="00B4752A">
        <w:rPr>
          <w:rFonts w:ascii="Consolas" w:hAnsi="Consolas"/>
          <w:color w:val="D4D4D4"/>
          <w:sz w:val="21"/>
          <w:szCs w:val="21"/>
          <w:lang w:val="sr-Cyrl-RS" w:eastAsia="sr-Cyrl-RS"/>
        </w:rPr>
        <w:t> .= </w:t>
      </w:r>
      <w:r w:rsidRPr="00B4752A">
        <w:rPr>
          <w:rFonts w:ascii="Consolas" w:hAnsi="Consolas"/>
          <w:color w:val="CE9178"/>
          <w:sz w:val="21"/>
          <w:szCs w:val="21"/>
          <w:lang w:val="sr-Cyrl-RS" w:eastAsia="sr-Cyrl-RS"/>
        </w:rPr>
        <w:t>"&lt;div class='formGroup'&gt;</w:t>
      </w:r>
    </w:p>
    <w:p w14:paraId="1703E101"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&lt;label for='tbEditOrderBuyerName'&gt;Buyer name:&lt;/label&gt;</w:t>
      </w:r>
    </w:p>
    <w:p w14:paraId="0ADBAA2D"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&lt;input type='text' autocomplete='off' name='tbEditOrderBuyerName' id='tbEditOrderBuyerName' class='font-small textField' value='</w:t>
      </w:r>
      <w:r w:rsidRPr="00B4752A">
        <w:rPr>
          <w:rFonts w:ascii="Consolas" w:hAnsi="Consolas"/>
          <w:color w:val="9CDCFE"/>
          <w:sz w:val="21"/>
          <w:szCs w:val="21"/>
          <w:lang w:val="sr-Cyrl-RS" w:eastAsia="sr-Cyrl-RS"/>
        </w:rPr>
        <w:t>$order</w:t>
      </w:r>
      <w:r w:rsidRPr="00B4752A">
        <w:rPr>
          <w:rFonts w:ascii="Consolas" w:hAnsi="Consolas"/>
          <w:color w:val="D4D4D4"/>
          <w:sz w:val="21"/>
          <w:szCs w:val="21"/>
          <w:lang w:val="sr-Cyrl-RS" w:eastAsia="sr-Cyrl-RS"/>
        </w:rPr>
        <w:t>-&gt;</w:t>
      </w:r>
      <w:r w:rsidRPr="00B4752A">
        <w:rPr>
          <w:rFonts w:ascii="Consolas" w:hAnsi="Consolas"/>
          <w:color w:val="9CDCFE"/>
          <w:sz w:val="21"/>
          <w:szCs w:val="21"/>
          <w:lang w:val="sr-Cyrl-RS" w:eastAsia="sr-Cyrl-RS"/>
        </w:rPr>
        <w:t>buyer_name</w:t>
      </w:r>
      <w:r w:rsidRPr="00B4752A">
        <w:rPr>
          <w:rFonts w:ascii="Consolas" w:hAnsi="Consolas"/>
          <w:color w:val="CE9178"/>
          <w:sz w:val="21"/>
          <w:szCs w:val="21"/>
          <w:lang w:val="sr-Cyrl-RS" w:eastAsia="sr-Cyrl-RS"/>
        </w:rPr>
        <w:t>'/&gt;</w:t>
      </w:r>
    </w:p>
    <w:p w14:paraId="281C266A"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&lt;label class='errorMessage font-small'&gt;&lt;ul&gt;&lt;li&gt;- A name cannot have less than 3 characters&lt;/li&gt;&lt;li&gt;- Has to be at least 2 words&lt;/li&gt;&lt;li&gt;- Each word must be capitalized&lt;/li&gt;&lt;/ul&gt;&lt;/label&gt;</w:t>
      </w:r>
    </w:p>
    <w:p w14:paraId="5AFA6E79"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&lt;/div&gt;"</w:t>
      </w:r>
      <w:r w:rsidRPr="00B4752A">
        <w:rPr>
          <w:rFonts w:ascii="Consolas" w:hAnsi="Consolas"/>
          <w:color w:val="D4D4D4"/>
          <w:sz w:val="21"/>
          <w:szCs w:val="21"/>
          <w:lang w:val="sr-Cyrl-RS" w:eastAsia="sr-Cyrl-RS"/>
        </w:rPr>
        <w:t>;</w:t>
      </w:r>
    </w:p>
    <w:p w14:paraId="546CFA1D"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p>
    <w:p w14:paraId="73C4026C"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6A9955"/>
          <w:sz w:val="21"/>
          <w:szCs w:val="21"/>
          <w:lang w:val="sr-Cyrl-RS" w:eastAsia="sr-Cyrl-RS"/>
        </w:rPr>
        <w:t>// Buyer email</w:t>
      </w:r>
    </w:p>
    <w:p w14:paraId="419DEBE9"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9CDCFE"/>
          <w:sz w:val="21"/>
          <w:szCs w:val="21"/>
          <w:lang w:val="sr-Cyrl-RS" w:eastAsia="sr-Cyrl-RS"/>
        </w:rPr>
        <w:t>$html</w:t>
      </w:r>
      <w:r w:rsidRPr="00B4752A">
        <w:rPr>
          <w:rFonts w:ascii="Consolas" w:hAnsi="Consolas"/>
          <w:color w:val="D4D4D4"/>
          <w:sz w:val="21"/>
          <w:szCs w:val="21"/>
          <w:lang w:val="sr-Cyrl-RS" w:eastAsia="sr-Cyrl-RS"/>
        </w:rPr>
        <w:t> .= </w:t>
      </w:r>
      <w:r w:rsidRPr="00B4752A">
        <w:rPr>
          <w:rFonts w:ascii="Consolas" w:hAnsi="Consolas"/>
          <w:color w:val="CE9178"/>
          <w:sz w:val="21"/>
          <w:szCs w:val="21"/>
          <w:lang w:val="sr-Cyrl-RS" w:eastAsia="sr-Cyrl-RS"/>
        </w:rPr>
        <w:t>"&lt;div class='formGroup'&gt;</w:t>
      </w:r>
    </w:p>
    <w:p w14:paraId="62701B17"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&lt;label for='tbEditOrderBuyerEmail'&gt;Buyer email:&lt;/label&gt;</w:t>
      </w:r>
    </w:p>
    <w:p w14:paraId="01CC2C35"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&lt;input type='text' autocomplete='off' name='tbEditOrderBuyerEmail' id='tbEditOrderBuyerEmail' class='font-small textField' value='</w:t>
      </w:r>
      <w:r w:rsidRPr="00B4752A">
        <w:rPr>
          <w:rFonts w:ascii="Consolas" w:hAnsi="Consolas"/>
          <w:color w:val="9CDCFE"/>
          <w:sz w:val="21"/>
          <w:szCs w:val="21"/>
          <w:lang w:val="sr-Cyrl-RS" w:eastAsia="sr-Cyrl-RS"/>
        </w:rPr>
        <w:t>$order</w:t>
      </w:r>
      <w:r w:rsidRPr="00B4752A">
        <w:rPr>
          <w:rFonts w:ascii="Consolas" w:hAnsi="Consolas"/>
          <w:color w:val="D4D4D4"/>
          <w:sz w:val="21"/>
          <w:szCs w:val="21"/>
          <w:lang w:val="sr-Cyrl-RS" w:eastAsia="sr-Cyrl-RS"/>
        </w:rPr>
        <w:t>-&gt;</w:t>
      </w:r>
      <w:r w:rsidRPr="00B4752A">
        <w:rPr>
          <w:rFonts w:ascii="Consolas" w:hAnsi="Consolas"/>
          <w:color w:val="9CDCFE"/>
          <w:sz w:val="21"/>
          <w:szCs w:val="21"/>
          <w:lang w:val="sr-Cyrl-RS" w:eastAsia="sr-Cyrl-RS"/>
        </w:rPr>
        <w:t>buyer_email</w:t>
      </w:r>
      <w:r w:rsidRPr="00B4752A">
        <w:rPr>
          <w:rFonts w:ascii="Consolas" w:hAnsi="Consolas"/>
          <w:color w:val="CE9178"/>
          <w:sz w:val="21"/>
          <w:szCs w:val="21"/>
          <w:lang w:val="sr-Cyrl-RS" w:eastAsia="sr-Cyrl-RS"/>
        </w:rPr>
        <w:t>'/&gt;</w:t>
      </w:r>
    </w:p>
    <w:p w14:paraId="10C8A17B"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&lt;label class='errorMessage font-small'&gt;examplename@example.com&lt;/label&gt;</w:t>
      </w:r>
    </w:p>
    <w:p w14:paraId="7BE7B650"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&lt;/div&gt;"</w:t>
      </w:r>
      <w:r w:rsidRPr="00B4752A">
        <w:rPr>
          <w:rFonts w:ascii="Consolas" w:hAnsi="Consolas"/>
          <w:color w:val="D4D4D4"/>
          <w:sz w:val="21"/>
          <w:szCs w:val="21"/>
          <w:lang w:val="sr-Cyrl-RS" w:eastAsia="sr-Cyrl-RS"/>
        </w:rPr>
        <w:t>;</w:t>
      </w:r>
    </w:p>
    <w:p w14:paraId="034A089D"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p>
    <w:p w14:paraId="4A3911BA"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6A9955"/>
          <w:sz w:val="21"/>
          <w:szCs w:val="21"/>
          <w:lang w:val="sr-Cyrl-RS" w:eastAsia="sr-Cyrl-RS"/>
        </w:rPr>
        <w:t>// Buyer address</w:t>
      </w:r>
    </w:p>
    <w:p w14:paraId="0A69EA3D"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9CDCFE"/>
          <w:sz w:val="21"/>
          <w:szCs w:val="21"/>
          <w:lang w:val="sr-Cyrl-RS" w:eastAsia="sr-Cyrl-RS"/>
        </w:rPr>
        <w:t>$html</w:t>
      </w:r>
      <w:r w:rsidRPr="00B4752A">
        <w:rPr>
          <w:rFonts w:ascii="Consolas" w:hAnsi="Consolas"/>
          <w:color w:val="D4D4D4"/>
          <w:sz w:val="21"/>
          <w:szCs w:val="21"/>
          <w:lang w:val="sr-Cyrl-RS" w:eastAsia="sr-Cyrl-RS"/>
        </w:rPr>
        <w:t> .= </w:t>
      </w:r>
      <w:r w:rsidRPr="00B4752A">
        <w:rPr>
          <w:rFonts w:ascii="Consolas" w:hAnsi="Consolas"/>
          <w:color w:val="CE9178"/>
          <w:sz w:val="21"/>
          <w:szCs w:val="21"/>
          <w:lang w:val="sr-Cyrl-RS" w:eastAsia="sr-Cyrl-RS"/>
        </w:rPr>
        <w:t>"&lt;div class='formGroup'&gt;</w:t>
      </w:r>
    </w:p>
    <w:p w14:paraId="1C4BCC3A"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&lt;label for='tbEditOrderBuyerAddress'&gt;Buyer address:&lt;/label&gt;</w:t>
      </w:r>
    </w:p>
    <w:p w14:paraId="22E68B0A"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&lt;input type='text' autocomplete='off' name='tbEditOrderBuyerAddress' id='tbEditOrderBuyerAddress' class='font-small textField' value='</w:t>
      </w:r>
      <w:r w:rsidRPr="00B4752A">
        <w:rPr>
          <w:rFonts w:ascii="Consolas" w:hAnsi="Consolas"/>
          <w:color w:val="9CDCFE"/>
          <w:sz w:val="21"/>
          <w:szCs w:val="21"/>
          <w:lang w:val="sr-Cyrl-RS" w:eastAsia="sr-Cyrl-RS"/>
        </w:rPr>
        <w:t>$order</w:t>
      </w:r>
      <w:r w:rsidRPr="00B4752A">
        <w:rPr>
          <w:rFonts w:ascii="Consolas" w:hAnsi="Consolas"/>
          <w:color w:val="D4D4D4"/>
          <w:sz w:val="21"/>
          <w:szCs w:val="21"/>
          <w:lang w:val="sr-Cyrl-RS" w:eastAsia="sr-Cyrl-RS"/>
        </w:rPr>
        <w:t>-&gt;</w:t>
      </w:r>
      <w:r w:rsidRPr="00B4752A">
        <w:rPr>
          <w:rFonts w:ascii="Consolas" w:hAnsi="Consolas"/>
          <w:color w:val="9CDCFE"/>
          <w:sz w:val="21"/>
          <w:szCs w:val="21"/>
          <w:lang w:val="sr-Cyrl-RS" w:eastAsia="sr-Cyrl-RS"/>
        </w:rPr>
        <w:t>buyer_address</w:t>
      </w:r>
      <w:r w:rsidRPr="00B4752A">
        <w:rPr>
          <w:rFonts w:ascii="Consolas" w:hAnsi="Consolas"/>
          <w:color w:val="CE9178"/>
          <w:sz w:val="21"/>
          <w:szCs w:val="21"/>
          <w:lang w:val="sr-Cyrl-RS" w:eastAsia="sr-Cyrl-RS"/>
        </w:rPr>
        <w:t>'/&gt;</w:t>
      </w:r>
    </w:p>
    <w:p w14:paraId="0170BA6E"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&lt;label class='errorMessage font-small'&gt;[Street Name] [Home Number]/[Apartment Number]&lt;/label&gt;</w:t>
      </w:r>
    </w:p>
    <w:p w14:paraId="5CACBF7D"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CE9178"/>
          <w:sz w:val="21"/>
          <w:szCs w:val="21"/>
          <w:lang w:val="sr-Cyrl-RS" w:eastAsia="sr-Cyrl-RS"/>
        </w:rPr>
        <w:t>    &lt;/div&gt;"</w:t>
      </w:r>
      <w:r w:rsidRPr="00B4752A">
        <w:rPr>
          <w:rFonts w:ascii="Consolas" w:hAnsi="Consolas"/>
          <w:color w:val="D4D4D4"/>
          <w:sz w:val="21"/>
          <w:szCs w:val="21"/>
          <w:lang w:val="sr-Cyrl-RS" w:eastAsia="sr-Cyrl-RS"/>
        </w:rPr>
        <w:t>;</w:t>
      </w:r>
    </w:p>
    <w:p w14:paraId="6A3AFAB9"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p>
    <w:p w14:paraId="73B1681E"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6A9955"/>
          <w:sz w:val="21"/>
          <w:szCs w:val="21"/>
          <w:lang w:val="sr-Cyrl-RS" w:eastAsia="sr-Cyrl-RS"/>
        </w:rPr>
        <w:t>// Edit button</w:t>
      </w:r>
    </w:p>
    <w:p w14:paraId="77F429BA"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9CDCFE"/>
          <w:sz w:val="21"/>
          <w:szCs w:val="21"/>
          <w:lang w:val="sr-Cyrl-RS" w:eastAsia="sr-Cyrl-RS"/>
        </w:rPr>
        <w:t>$html</w:t>
      </w:r>
      <w:r w:rsidRPr="00B4752A">
        <w:rPr>
          <w:rFonts w:ascii="Consolas" w:hAnsi="Consolas"/>
          <w:color w:val="D4D4D4"/>
          <w:sz w:val="21"/>
          <w:szCs w:val="21"/>
          <w:lang w:val="sr-Cyrl-RS" w:eastAsia="sr-Cyrl-RS"/>
        </w:rPr>
        <w:t> .= </w:t>
      </w:r>
      <w:r w:rsidRPr="00B4752A">
        <w:rPr>
          <w:rFonts w:ascii="Consolas" w:hAnsi="Consolas"/>
          <w:color w:val="CE9178"/>
          <w:sz w:val="21"/>
          <w:szCs w:val="21"/>
          <w:lang w:val="sr-Cyrl-RS" w:eastAsia="sr-Cyrl-RS"/>
        </w:rPr>
        <w:t>"&lt;span class='textCenter'&gt;&lt;button id='btnEditOrder' class='btnPrimary font-small'&gt;Update order&lt;/button&gt;&lt;/span&gt;"</w:t>
      </w:r>
      <w:r w:rsidRPr="00B4752A">
        <w:rPr>
          <w:rFonts w:ascii="Consolas" w:hAnsi="Consolas"/>
          <w:color w:val="D4D4D4"/>
          <w:sz w:val="21"/>
          <w:szCs w:val="21"/>
          <w:lang w:val="sr-Cyrl-RS" w:eastAsia="sr-Cyrl-RS"/>
        </w:rPr>
        <w:t>;</w:t>
      </w:r>
    </w:p>
    <w:p w14:paraId="6CF1B4E3"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p>
    <w:p w14:paraId="0FB54D19"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9CDCFE"/>
          <w:sz w:val="21"/>
          <w:szCs w:val="21"/>
          <w:lang w:val="sr-Cyrl-RS" w:eastAsia="sr-Cyrl-RS"/>
        </w:rPr>
        <w:t>$html</w:t>
      </w:r>
      <w:r w:rsidRPr="00B4752A">
        <w:rPr>
          <w:rFonts w:ascii="Consolas" w:hAnsi="Consolas"/>
          <w:color w:val="D4D4D4"/>
          <w:sz w:val="21"/>
          <w:szCs w:val="21"/>
          <w:lang w:val="sr-Cyrl-RS" w:eastAsia="sr-Cyrl-RS"/>
        </w:rPr>
        <w:t> .= </w:t>
      </w:r>
      <w:r w:rsidRPr="00B4752A">
        <w:rPr>
          <w:rFonts w:ascii="Consolas" w:hAnsi="Consolas"/>
          <w:color w:val="CE9178"/>
          <w:sz w:val="21"/>
          <w:szCs w:val="21"/>
          <w:lang w:val="sr-Cyrl-RS" w:eastAsia="sr-Cyrl-RS"/>
        </w:rPr>
        <w:t>"&lt;/form&gt;&lt;/div&gt;"</w:t>
      </w:r>
      <w:r w:rsidRPr="00B4752A">
        <w:rPr>
          <w:rFonts w:ascii="Consolas" w:hAnsi="Consolas"/>
          <w:color w:val="D4D4D4"/>
          <w:sz w:val="21"/>
          <w:szCs w:val="21"/>
          <w:lang w:val="sr-Cyrl-RS" w:eastAsia="sr-Cyrl-RS"/>
        </w:rPr>
        <w:t>;</w:t>
      </w:r>
    </w:p>
    <w:p w14:paraId="395B6976"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p>
    <w:p w14:paraId="02E9A23F"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DCDCAA"/>
          <w:sz w:val="21"/>
          <w:szCs w:val="21"/>
          <w:lang w:val="sr-Cyrl-RS" w:eastAsia="sr-Cyrl-RS"/>
        </w:rPr>
        <w:t>http_response_code</w:t>
      </w:r>
      <w:r w:rsidRPr="00B4752A">
        <w:rPr>
          <w:rFonts w:ascii="Consolas" w:hAnsi="Consolas"/>
          <w:color w:val="D4D4D4"/>
          <w:sz w:val="21"/>
          <w:szCs w:val="21"/>
          <w:lang w:val="sr-Cyrl-RS" w:eastAsia="sr-Cyrl-RS"/>
        </w:rPr>
        <w:t>(</w:t>
      </w:r>
      <w:r w:rsidRPr="00B4752A">
        <w:rPr>
          <w:rFonts w:ascii="Consolas" w:hAnsi="Consolas"/>
          <w:color w:val="B5CEA8"/>
          <w:sz w:val="21"/>
          <w:szCs w:val="21"/>
          <w:lang w:val="sr-Cyrl-RS" w:eastAsia="sr-Cyrl-RS"/>
        </w:rPr>
        <w:t>200</w:t>
      </w:r>
      <w:r w:rsidRPr="00B4752A">
        <w:rPr>
          <w:rFonts w:ascii="Consolas" w:hAnsi="Consolas"/>
          <w:color w:val="D4D4D4"/>
          <w:sz w:val="21"/>
          <w:szCs w:val="21"/>
          <w:lang w:val="sr-Cyrl-RS" w:eastAsia="sr-Cyrl-RS"/>
        </w:rPr>
        <w:t>);</w:t>
      </w:r>
    </w:p>
    <w:p w14:paraId="5801FE36"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9CDCFE"/>
          <w:sz w:val="21"/>
          <w:szCs w:val="21"/>
          <w:lang w:val="sr-Cyrl-RS" w:eastAsia="sr-Cyrl-RS"/>
        </w:rPr>
        <w:t>$response</w:t>
      </w:r>
      <w:r w:rsidRPr="00B4752A">
        <w:rPr>
          <w:rFonts w:ascii="Consolas" w:hAnsi="Consolas"/>
          <w:color w:val="D4D4D4"/>
          <w:sz w:val="21"/>
          <w:szCs w:val="21"/>
          <w:lang w:val="sr-Cyrl-RS" w:eastAsia="sr-Cyrl-RS"/>
        </w:rPr>
        <w:t> = [</w:t>
      </w:r>
      <w:r w:rsidRPr="00B4752A">
        <w:rPr>
          <w:rFonts w:ascii="Consolas" w:hAnsi="Consolas"/>
          <w:color w:val="CE9178"/>
          <w:sz w:val="21"/>
          <w:szCs w:val="21"/>
          <w:lang w:val="sr-Cyrl-RS" w:eastAsia="sr-Cyrl-RS"/>
        </w:rPr>
        <w:t>"response"</w:t>
      </w:r>
      <w:r w:rsidRPr="00B4752A">
        <w:rPr>
          <w:rFonts w:ascii="Consolas" w:hAnsi="Consolas"/>
          <w:color w:val="D4D4D4"/>
          <w:sz w:val="21"/>
          <w:szCs w:val="21"/>
          <w:lang w:val="sr-Cyrl-RS" w:eastAsia="sr-Cyrl-RS"/>
        </w:rPr>
        <w:t>=&gt;</w:t>
      </w:r>
      <w:r w:rsidRPr="00B4752A">
        <w:rPr>
          <w:rFonts w:ascii="Consolas" w:hAnsi="Consolas"/>
          <w:color w:val="9CDCFE"/>
          <w:sz w:val="21"/>
          <w:szCs w:val="21"/>
          <w:lang w:val="sr-Cyrl-RS" w:eastAsia="sr-Cyrl-RS"/>
        </w:rPr>
        <w:t>$html</w:t>
      </w:r>
      <w:r w:rsidRPr="00B4752A">
        <w:rPr>
          <w:rFonts w:ascii="Consolas" w:hAnsi="Consolas"/>
          <w:color w:val="D4D4D4"/>
          <w:sz w:val="21"/>
          <w:szCs w:val="21"/>
          <w:lang w:val="sr-Cyrl-RS" w:eastAsia="sr-Cyrl-RS"/>
        </w:rPr>
        <w:t>];</w:t>
      </w:r>
    </w:p>
    <w:p w14:paraId="5F8247B7"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D4D4D4"/>
          <w:sz w:val="21"/>
          <w:szCs w:val="21"/>
          <w:lang w:val="sr-Cyrl-RS" w:eastAsia="sr-Cyrl-RS"/>
        </w:rPr>
        <w:t>    </w:t>
      </w:r>
      <w:r w:rsidRPr="00B4752A">
        <w:rPr>
          <w:rFonts w:ascii="Consolas" w:hAnsi="Consolas"/>
          <w:color w:val="DCDCAA"/>
          <w:sz w:val="21"/>
          <w:szCs w:val="21"/>
          <w:lang w:val="sr-Cyrl-RS" w:eastAsia="sr-Cyrl-RS"/>
        </w:rPr>
        <w:t>echo</w:t>
      </w:r>
      <w:r w:rsidRPr="00B4752A">
        <w:rPr>
          <w:rFonts w:ascii="Consolas" w:hAnsi="Consolas"/>
          <w:color w:val="D4D4D4"/>
          <w:sz w:val="21"/>
          <w:szCs w:val="21"/>
          <w:lang w:val="sr-Cyrl-RS" w:eastAsia="sr-Cyrl-RS"/>
        </w:rPr>
        <w:t>(</w:t>
      </w:r>
      <w:r w:rsidRPr="00B4752A">
        <w:rPr>
          <w:rFonts w:ascii="Consolas" w:hAnsi="Consolas"/>
          <w:color w:val="DCDCAA"/>
          <w:sz w:val="21"/>
          <w:szCs w:val="21"/>
          <w:lang w:val="sr-Cyrl-RS" w:eastAsia="sr-Cyrl-RS"/>
        </w:rPr>
        <w:t>json_encode</w:t>
      </w:r>
      <w:r w:rsidRPr="00B4752A">
        <w:rPr>
          <w:rFonts w:ascii="Consolas" w:hAnsi="Consolas"/>
          <w:color w:val="D4D4D4"/>
          <w:sz w:val="21"/>
          <w:szCs w:val="21"/>
          <w:lang w:val="sr-Cyrl-RS" w:eastAsia="sr-Cyrl-RS"/>
        </w:rPr>
        <w:t>(</w:t>
      </w:r>
      <w:r w:rsidRPr="00B4752A">
        <w:rPr>
          <w:rFonts w:ascii="Consolas" w:hAnsi="Consolas"/>
          <w:color w:val="9CDCFE"/>
          <w:sz w:val="21"/>
          <w:szCs w:val="21"/>
          <w:lang w:val="sr-Cyrl-RS" w:eastAsia="sr-Cyrl-RS"/>
        </w:rPr>
        <w:t>$response</w:t>
      </w:r>
      <w:r w:rsidRPr="00B4752A">
        <w:rPr>
          <w:rFonts w:ascii="Consolas" w:hAnsi="Consolas"/>
          <w:color w:val="D4D4D4"/>
          <w:sz w:val="21"/>
          <w:szCs w:val="21"/>
          <w:lang w:val="sr-Cyrl-RS" w:eastAsia="sr-Cyrl-RS"/>
        </w:rPr>
        <w:t>));</w:t>
      </w:r>
    </w:p>
    <w:p w14:paraId="2406301E" w14:textId="77777777" w:rsidR="00B4752A" w:rsidRPr="00B4752A" w:rsidRDefault="00B4752A" w:rsidP="00B4752A">
      <w:pPr>
        <w:shd w:val="clear" w:color="auto" w:fill="1E1E1E"/>
        <w:spacing w:line="285" w:lineRule="atLeast"/>
        <w:rPr>
          <w:rFonts w:ascii="Consolas" w:hAnsi="Consolas"/>
          <w:color w:val="D4D4D4"/>
          <w:sz w:val="21"/>
          <w:szCs w:val="21"/>
          <w:lang w:val="sr-Cyrl-RS" w:eastAsia="sr-Cyrl-RS"/>
        </w:rPr>
      </w:pPr>
      <w:r w:rsidRPr="00B4752A">
        <w:rPr>
          <w:rFonts w:ascii="Consolas" w:hAnsi="Consolas"/>
          <w:color w:val="569CD6"/>
          <w:sz w:val="21"/>
          <w:szCs w:val="21"/>
          <w:lang w:val="sr-Cyrl-RS" w:eastAsia="sr-Cyrl-RS"/>
        </w:rPr>
        <w:t>?&gt;</w:t>
      </w:r>
    </w:p>
    <w:p w14:paraId="584B3C3B" w14:textId="77777777" w:rsidR="003751E9" w:rsidRDefault="003751E9">
      <w:pPr>
        <w:rPr>
          <w:rFonts w:ascii="Calibri" w:eastAsia="Calibri" w:hAnsi="Calibri" w:cs="Calibri"/>
          <w:color w:val="548DD4" w:themeColor="text2" w:themeTint="99"/>
          <w:sz w:val="40"/>
          <w:szCs w:val="40"/>
        </w:rPr>
      </w:pPr>
      <w:r>
        <w:rPr>
          <w:rFonts w:ascii="Calibri" w:hAnsi="Calibri" w:cs="Calibri"/>
          <w:sz w:val="40"/>
          <w:szCs w:val="40"/>
        </w:rPr>
        <w:br w:type="page"/>
      </w:r>
    </w:p>
    <w:p w14:paraId="59527734" w14:textId="2B582B22" w:rsidR="003751E9" w:rsidRDefault="003751E9" w:rsidP="003751E9">
      <w:pPr>
        <w:pStyle w:val="Heading3"/>
        <w:rPr>
          <w:rFonts w:ascii="Calibri" w:hAnsi="Calibri" w:cs="Calibri"/>
          <w:sz w:val="40"/>
          <w:szCs w:val="40"/>
        </w:rPr>
      </w:pPr>
      <w:bookmarkStart w:id="71" w:name="_Toc66306983"/>
      <w:r>
        <w:lastRenderedPageBreak/>
        <w:t>edit-</w:t>
      </w:r>
      <w:r w:rsidR="00512F63">
        <w:t>device</w:t>
      </w:r>
      <w:r>
        <w:t>-</w:t>
      </w:r>
      <w:proofErr w:type="spellStart"/>
      <w:r>
        <w:t>form.php</w:t>
      </w:r>
      <w:bookmarkEnd w:id="71"/>
      <w:proofErr w:type="spellEnd"/>
      <w:r>
        <w:rPr>
          <w:rFonts w:ascii="Calibri" w:hAnsi="Calibri" w:cs="Calibri"/>
          <w:sz w:val="40"/>
          <w:szCs w:val="40"/>
        </w:rPr>
        <w:t xml:space="preserve"> </w:t>
      </w:r>
    </w:p>
    <w:p w14:paraId="31885395"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569CD6"/>
          <w:sz w:val="21"/>
          <w:szCs w:val="21"/>
          <w:lang w:val="sr-Cyrl-RS" w:eastAsia="sr-Cyrl-RS"/>
        </w:rPr>
        <w:t>&lt;?php</w:t>
      </w:r>
    </w:p>
    <w:p w14:paraId="55FB4083"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session_start</w:t>
      </w:r>
      <w:r w:rsidRPr="00512F63">
        <w:rPr>
          <w:rFonts w:ascii="Consolas" w:hAnsi="Consolas"/>
          <w:color w:val="D4D4D4"/>
          <w:sz w:val="21"/>
          <w:szCs w:val="21"/>
          <w:lang w:val="sr-Cyrl-RS" w:eastAsia="sr-Cyrl-RS"/>
        </w:rPr>
        <w:t>();</w:t>
      </w:r>
    </w:p>
    <w:p w14:paraId="22E6C313"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include</w:t>
      </w:r>
      <w:r w:rsidRPr="00512F63">
        <w:rPr>
          <w:rFonts w:ascii="Consolas" w:hAnsi="Consolas"/>
          <w:color w:val="D4D4D4"/>
          <w:sz w:val="21"/>
          <w:szCs w:val="21"/>
          <w:lang w:val="sr-Cyrl-RS" w:eastAsia="sr-Cyrl-RS"/>
        </w:rPr>
        <w:t>(</w:t>
      </w:r>
      <w:r w:rsidRPr="00512F63">
        <w:rPr>
          <w:rFonts w:ascii="Consolas" w:hAnsi="Consolas"/>
          <w:color w:val="CE9178"/>
          <w:sz w:val="21"/>
          <w:szCs w:val="21"/>
          <w:lang w:val="sr-Cyrl-RS" w:eastAsia="sr-Cyrl-RS"/>
        </w:rPr>
        <w:t>"../../../connection/connection.php"</w:t>
      </w:r>
      <w:r w:rsidRPr="00512F63">
        <w:rPr>
          <w:rFonts w:ascii="Consolas" w:hAnsi="Consolas"/>
          <w:color w:val="D4D4D4"/>
          <w:sz w:val="21"/>
          <w:szCs w:val="21"/>
          <w:lang w:val="sr-Cyrl-RS" w:eastAsia="sr-Cyrl-RS"/>
        </w:rPr>
        <w:t>);</w:t>
      </w:r>
    </w:p>
    <w:p w14:paraId="09D66F72"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include</w:t>
      </w:r>
      <w:r w:rsidRPr="00512F63">
        <w:rPr>
          <w:rFonts w:ascii="Consolas" w:hAnsi="Consolas"/>
          <w:color w:val="D4D4D4"/>
          <w:sz w:val="21"/>
          <w:szCs w:val="21"/>
          <w:lang w:val="sr-Cyrl-RS" w:eastAsia="sr-Cyrl-RS"/>
        </w:rPr>
        <w:t>(</w:t>
      </w:r>
      <w:r w:rsidRPr="00512F63">
        <w:rPr>
          <w:rFonts w:ascii="Consolas" w:hAnsi="Consolas"/>
          <w:color w:val="CE9178"/>
          <w:sz w:val="21"/>
          <w:szCs w:val="21"/>
          <w:lang w:val="sr-Cyrl-RS" w:eastAsia="sr-Cyrl-RS"/>
        </w:rPr>
        <w:t>"../../../functions.php"</w:t>
      </w:r>
      <w:r w:rsidRPr="00512F63">
        <w:rPr>
          <w:rFonts w:ascii="Consolas" w:hAnsi="Consolas"/>
          <w:color w:val="D4D4D4"/>
          <w:sz w:val="21"/>
          <w:szCs w:val="21"/>
          <w:lang w:val="sr-Cyrl-RS" w:eastAsia="sr-Cyrl-RS"/>
        </w:rPr>
        <w:t>);</w:t>
      </w:r>
    </w:p>
    <w:p w14:paraId="027E1D18"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redirectTo404</w:t>
      </w:r>
      <w:r w:rsidRPr="00512F63">
        <w:rPr>
          <w:rFonts w:ascii="Consolas" w:hAnsi="Consolas"/>
          <w:color w:val="D4D4D4"/>
          <w:sz w:val="21"/>
          <w:szCs w:val="21"/>
          <w:lang w:val="sr-Cyrl-RS" w:eastAsia="sr-Cyrl-RS"/>
        </w:rPr>
        <w:t>();</w:t>
      </w:r>
    </w:p>
    <w:p w14:paraId="3B2EC96E"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0CF26525"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$deviceId</w:t>
      </w:r>
      <w:r w:rsidRPr="00512F63">
        <w:rPr>
          <w:rFonts w:ascii="Consolas" w:hAnsi="Consolas"/>
          <w:color w:val="D4D4D4"/>
          <w:sz w:val="21"/>
          <w:szCs w:val="21"/>
          <w:lang w:val="sr-Cyrl-RS" w:eastAsia="sr-Cyrl-RS"/>
        </w:rPr>
        <w:t> = </w:t>
      </w:r>
      <w:r w:rsidRPr="00512F63">
        <w:rPr>
          <w:rFonts w:ascii="Consolas" w:hAnsi="Consolas"/>
          <w:color w:val="9CDCFE"/>
          <w:sz w:val="21"/>
          <w:szCs w:val="21"/>
          <w:lang w:val="sr-Cyrl-RS" w:eastAsia="sr-Cyrl-RS"/>
        </w:rPr>
        <w:t>$_POST</w:t>
      </w:r>
      <w:r w:rsidRPr="00512F63">
        <w:rPr>
          <w:rFonts w:ascii="Consolas" w:hAnsi="Consolas"/>
          <w:color w:val="D4D4D4"/>
          <w:sz w:val="21"/>
          <w:szCs w:val="21"/>
          <w:lang w:val="sr-Cyrl-RS" w:eastAsia="sr-Cyrl-RS"/>
        </w:rPr>
        <w:t>[</w:t>
      </w:r>
      <w:r w:rsidRPr="00512F63">
        <w:rPr>
          <w:rFonts w:ascii="Consolas" w:hAnsi="Consolas"/>
          <w:color w:val="CE9178"/>
          <w:sz w:val="21"/>
          <w:szCs w:val="21"/>
          <w:lang w:val="sr-Cyrl-RS" w:eastAsia="sr-Cyrl-RS"/>
        </w:rPr>
        <w:t>'id'</w:t>
      </w:r>
      <w:r w:rsidRPr="00512F63">
        <w:rPr>
          <w:rFonts w:ascii="Consolas" w:hAnsi="Consolas"/>
          <w:color w:val="D4D4D4"/>
          <w:sz w:val="21"/>
          <w:szCs w:val="21"/>
          <w:lang w:val="sr-Cyrl-RS" w:eastAsia="sr-Cyrl-RS"/>
        </w:rPr>
        <w:t>];</w:t>
      </w:r>
    </w:p>
    <w:p w14:paraId="4A1F014D"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$device</w:t>
      </w:r>
      <w:r w:rsidRPr="00512F63">
        <w:rPr>
          <w:rFonts w:ascii="Consolas" w:hAnsi="Consolas"/>
          <w:color w:val="D4D4D4"/>
          <w:sz w:val="21"/>
          <w:szCs w:val="21"/>
          <w:lang w:val="sr-Cyrl-RS" w:eastAsia="sr-Cyrl-RS"/>
        </w:rPr>
        <w:t> = </w:t>
      </w:r>
      <w:r w:rsidRPr="00512F63">
        <w:rPr>
          <w:rFonts w:ascii="Consolas" w:hAnsi="Consolas"/>
          <w:color w:val="DCDCAA"/>
          <w:sz w:val="21"/>
          <w:szCs w:val="21"/>
          <w:lang w:val="sr-Cyrl-RS" w:eastAsia="sr-Cyrl-RS"/>
        </w:rPr>
        <w:t>getDeviceById</w:t>
      </w:r>
      <w:r w:rsidRPr="00512F63">
        <w:rPr>
          <w:rFonts w:ascii="Consolas" w:hAnsi="Consolas"/>
          <w:color w:val="D4D4D4"/>
          <w:sz w:val="21"/>
          <w:szCs w:val="21"/>
          <w:lang w:val="sr-Cyrl-RS" w:eastAsia="sr-Cyrl-RS"/>
        </w:rPr>
        <w:t>(</w:t>
      </w:r>
      <w:r w:rsidRPr="00512F63">
        <w:rPr>
          <w:rFonts w:ascii="Consolas" w:hAnsi="Consolas"/>
          <w:color w:val="9CDCFE"/>
          <w:sz w:val="21"/>
          <w:szCs w:val="21"/>
          <w:lang w:val="sr-Cyrl-RS" w:eastAsia="sr-Cyrl-RS"/>
        </w:rPr>
        <w:t>$deviceId</w:t>
      </w:r>
      <w:r w:rsidRPr="00512F63">
        <w:rPr>
          <w:rFonts w:ascii="Consolas" w:hAnsi="Consolas"/>
          <w:color w:val="D4D4D4"/>
          <w:sz w:val="21"/>
          <w:szCs w:val="21"/>
          <w:lang w:val="sr-Cyrl-RS" w:eastAsia="sr-Cyrl-RS"/>
        </w:rPr>
        <w:t>);</w:t>
      </w:r>
    </w:p>
    <w:p w14:paraId="2281BE0B"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66646204"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"&lt;div class='addForm'&gt;&lt;h3 class='font-large'&gt;Edit device&lt;/h3&gt;&lt;form&gt;"</w:t>
      </w:r>
      <w:r w:rsidRPr="00512F63">
        <w:rPr>
          <w:rFonts w:ascii="Consolas" w:hAnsi="Consolas"/>
          <w:color w:val="D4D4D4"/>
          <w:sz w:val="21"/>
          <w:szCs w:val="21"/>
          <w:lang w:val="sr-Cyrl-RS" w:eastAsia="sr-Cyrl-RS"/>
        </w:rPr>
        <w:t>;</w:t>
      </w:r>
    </w:p>
    <w:p w14:paraId="3411323C"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12C0E82A"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6A9955"/>
          <w:sz w:val="21"/>
          <w:szCs w:val="21"/>
          <w:lang w:val="sr-Cyrl-RS" w:eastAsia="sr-Cyrl-RS"/>
        </w:rPr>
        <w:t>// Name</w:t>
      </w:r>
    </w:p>
    <w:p w14:paraId="0D9747DC"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"&lt;div class='formGroup'&gt;</w:t>
      </w:r>
    </w:p>
    <w:p w14:paraId="7FAC8A06"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&lt;label for='tbEditDeviceName'&gt;Name:&lt;/label&gt;</w:t>
      </w:r>
    </w:p>
    <w:p w14:paraId="193816D9"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&lt;input type='text' autocomplete='off' name='tbEditDeviceName' id='tbEditDeviceName' class='font-small textField' value='</w:t>
      </w:r>
      <w:r w:rsidRPr="00512F63">
        <w:rPr>
          <w:rFonts w:ascii="Consolas" w:hAnsi="Consolas"/>
          <w:color w:val="9CDCFE"/>
          <w:sz w:val="21"/>
          <w:szCs w:val="21"/>
          <w:lang w:val="sr-Cyrl-RS" w:eastAsia="sr-Cyrl-RS"/>
        </w:rPr>
        <w:t>$device</w:t>
      </w:r>
      <w:r w:rsidRPr="00512F63">
        <w:rPr>
          <w:rFonts w:ascii="Consolas" w:hAnsi="Consolas"/>
          <w:color w:val="D4D4D4"/>
          <w:sz w:val="21"/>
          <w:szCs w:val="21"/>
          <w:lang w:val="sr-Cyrl-RS" w:eastAsia="sr-Cyrl-RS"/>
        </w:rPr>
        <w:t>-&gt;</w:t>
      </w:r>
      <w:r w:rsidRPr="00512F63">
        <w:rPr>
          <w:rFonts w:ascii="Consolas" w:hAnsi="Consolas"/>
          <w:color w:val="9CDCFE"/>
          <w:sz w:val="21"/>
          <w:szCs w:val="21"/>
          <w:lang w:val="sr-Cyrl-RS" w:eastAsia="sr-Cyrl-RS"/>
        </w:rPr>
        <w:t>name</w:t>
      </w:r>
      <w:r w:rsidRPr="00512F63">
        <w:rPr>
          <w:rFonts w:ascii="Consolas" w:hAnsi="Consolas"/>
          <w:color w:val="CE9178"/>
          <w:sz w:val="21"/>
          <w:szCs w:val="21"/>
          <w:lang w:val="sr-Cyrl-RS" w:eastAsia="sr-Cyrl-RS"/>
        </w:rPr>
        <w:t>'/&gt;</w:t>
      </w:r>
    </w:p>
    <w:p w14:paraId="17D13051"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&lt;label class='errorMessage font-small'&gt;Device name cannot contain special characters other than '-' and '/'&lt;/label&gt;</w:t>
      </w:r>
    </w:p>
    <w:p w14:paraId="4F3750B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&lt;/div&gt;"</w:t>
      </w:r>
      <w:r w:rsidRPr="00512F63">
        <w:rPr>
          <w:rFonts w:ascii="Consolas" w:hAnsi="Consolas"/>
          <w:color w:val="D4D4D4"/>
          <w:sz w:val="21"/>
          <w:szCs w:val="21"/>
          <w:lang w:val="sr-Cyrl-RS" w:eastAsia="sr-Cyrl-RS"/>
        </w:rPr>
        <w:t>;</w:t>
      </w:r>
    </w:p>
    <w:p w14:paraId="18206CA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2EF4F2EC"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6A9955"/>
          <w:sz w:val="21"/>
          <w:szCs w:val="21"/>
          <w:lang w:val="sr-Cyrl-RS" w:eastAsia="sr-Cyrl-RS"/>
        </w:rPr>
        <w:t>// Image</w:t>
      </w:r>
    </w:p>
    <w:p w14:paraId="061820AE"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"&lt;div class='formGroup'&gt;</w:t>
      </w:r>
    </w:p>
    <w:p w14:paraId="66AA57A0"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&lt;label for='tbEditDeviceImage'&gt;Image name:&lt;/label&gt;</w:t>
      </w:r>
    </w:p>
    <w:p w14:paraId="2FF0799B"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&lt;input type='text' autocomplete='off' name='tbEditDeviceImage' id='tbEditDeviceImage' class='font-small textField' value='</w:t>
      </w:r>
      <w:r w:rsidRPr="00512F63">
        <w:rPr>
          <w:rFonts w:ascii="Consolas" w:hAnsi="Consolas"/>
          <w:color w:val="9CDCFE"/>
          <w:sz w:val="21"/>
          <w:szCs w:val="21"/>
          <w:lang w:val="sr-Cyrl-RS" w:eastAsia="sr-Cyrl-RS"/>
        </w:rPr>
        <w:t>$device</w:t>
      </w:r>
      <w:r w:rsidRPr="00512F63">
        <w:rPr>
          <w:rFonts w:ascii="Consolas" w:hAnsi="Consolas"/>
          <w:color w:val="D4D4D4"/>
          <w:sz w:val="21"/>
          <w:szCs w:val="21"/>
          <w:lang w:val="sr-Cyrl-RS" w:eastAsia="sr-Cyrl-RS"/>
        </w:rPr>
        <w:t>-&gt;</w:t>
      </w:r>
      <w:r w:rsidRPr="00512F63">
        <w:rPr>
          <w:rFonts w:ascii="Consolas" w:hAnsi="Consolas"/>
          <w:color w:val="9CDCFE"/>
          <w:sz w:val="21"/>
          <w:szCs w:val="21"/>
          <w:lang w:val="sr-Cyrl-RS" w:eastAsia="sr-Cyrl-RS"/>
        </w:rPr>
        <w:t>image</w:t>
      </w:r>
      <w:r w:rsidRPr="00512F63">
        <w:rPr>
          <w:rFonts w:ascii="Consolas" w:hAnsi="Consolas"/>
          <w:color w:val="CE9178"/>
          <w:sz w:val="21"/>
          <w:szCs w:val="21"/>
          <w:lang w:val="sr-Cyrl-RS" w:eastAsia="sr-Cyrl-RS"/>
        </w:rPr>
        <w:t>'/&gt;</w:t>
      </w:r>
    </w:p>
    <w:p w14:paraId="3775F90A"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&lt;label class='errorMessage font-small'&gt;&lt;ul&gt;&lt;li&gt;- Allowed formats: .jpg, .jpeg, .png, .gif&lt;/li&gt;&lt;li&gt;- Cannot contain special characters other than '-' and '_'&lt;/li&gt;&lt;/ul&gt;&lt;/label&gt;</w:t>
      </w:r>
    </w:p>
    <w:p w14:paraId="43DFC448"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&lt;/div&gt;"</w:t>
      </w:r>
      <w:r w:rsidRPr="00512F63">
        <w:rPr>
          <w:rFonts w:ascii="Consolas" w:hAnsi="Consolas"/>
          <w:color w:val="D4D4D4"/>
          <w:sz w:val="21"/>
          <w:szCs w:val="21"/>
          <w:lang w:val="sr-Cyrl-RS" w:eastAsia="sr-Cyrl-RS"/>
        </w:rPr>
        <w:t>;</w:t>
      </w:r>
    </w:p>
    <w:p w14:paraId="7A79DB3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2FDBBDC0"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6A9955"/>
          <w:sz w:val="21"/>
          <w:szCs w:val="21"/>
          <w:lang w:val="sr-Cyrl-RS" w:eastAsia="sr-Cyrl-RS"/>
        </w:rPr>
        <w:t>// OS</w:t>
      </w:r>
    </w:p>
    <w:p w14:paraId="1C0B307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"&lt;div class='formGroup'&gt;</w:t>
      </w:r>
    </w:p>
    <w:p w14:paraId="744F042B"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&lt;label for='ddlEditOS'&gt;OS:&lt;/label&gt;</w:t>
      </w:r>
    </w:p>
    <w:p w14:paraId="165FD5A4"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&lt;select name='ddlEditOS' id='ddlEditOS' class='font-small textField'&gt;"</w:t>
      </w:r>
      <w:r w:rsidRPr="00512F63">
        <w:rPr>
          <w:rFonts w:ascii="Consolas" w:hAnsi="Consolas"/>
          <w:color w:val="D4D4D4"/>
          <w:sz w:val="21"/>
          <w:szCs w:val="21"/>
          <w:lang w:val="sr-Cyrl-RS" w:eastAsia="sr-Cyrl-RS"/>
        </w:rPr>
        <w:t>;</w:t>
      </w:r>
    </w:p>
    <w:p w14:paraId="7593BD55"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$operatingSystems</w:t>
      </w:r>
      <w:r w:rsidRPr="00512F63">
        <w:rPr>
          <w:rFonts w:ascii="Consolas" w:hAnsi="Consolas"/>
          <w:color w:val="D4D4D4"/>
          <w:sz w:val="21"/>
          <w:szCs w:val="21"/>
          <w:lang w:val="sr-Cyrl-RS" w:eastAsia="sr-Cyrl-RS"/>
        </w:rPr>
        <w:t> = </w:t>
      </w:r>
      <w:r w:rsidRPr="00512F63">
        <w:rPr>
          <w:rFonts w:ascii="Consolas" w:hAnsi="Consolas"/>
          <w:color w:val="DCDCAA"/>
          <w:sz w:val="21"/>
          <w:szCs w:val="21"/>
          <w:lang w:val="sr-Cyrl-RS" w:eastAsia="sr-Cyrl-RS"/>
        </w:rPr>
        <w:t>fetchAllFromDatabase</w:t>
      </w:r>
      <w:r w:rsidRPr="00512F63">
        <w:rPr>
          <w:rFonts w:ascii="Consolas" w:hAnsi="Consolas"/>
          <w:color w:val="D4D4D4"/>
          <w:sz w:val="21"/>
          <w:szCs w:val="21"/>
          <w:lang w:val="sr-Cyrl-RS" w:eastAsia="sr-Cyrl-RS"/>
        </w:rPr>
        <w:t>(</w:t>
      </w:r>
      <w:r w:rsidRPr="00512F63">
        <w:rPr>
          <w:rFonts w:ascii="Consolas" w:hAnsi="Consolas"/>
          <w:color w:val="CE9178"/>
          <w:sz w:val="21"/>
          <w:szCs w:val="21"/>
          <w:lang w:val="sr-Cyrl-RS" w:eastAsia="sr-Cyrl-RS"/>
        </w:rPr>
        <w:t>'operatingsystems'</w:t>
      </w:r>
      <w:r w:rsidRPr="00512F63">
        <w:rPr>
          <w:rFonts w:ascii="Consolas" w:hAnsi="Consolas"/>
          <w:color w:val="D4D4D4"/>
          <w:sz w:val="21"/>
          <w:szCs w:val="21"/>
          <w:lang w:val="sr-Cyrl-RS" w:eastAsia="sr-Cyrl-RS"/>
        </w:rPr>
        <w:t>);</w:t>
      </w:r>
    </w:p>
    <w:p w14:paraId="3FD34E08"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C586C0"/>
          <w:sz w:val="21"/>
          <w:szCs w:val="21"/>
          <w:lang w:val="sr-Cyrl-RS" w:eastAsia="sr-Cyrl-RS"/>
        </w:rPr>
        <w:t>foreach</w:t>
      </w:r>
      <w:r w:rsidRPr="00512F63">
        <w:rPr>
          <w:rFonts w:ascii="Consolas" w:hAnsi="Consolas"/>
          <w:color w:val="D4D4D4"/>
          <w:sz w:val="21"/>
          <w:szCs w:val="21"/>
          <w:lang w:val="sr-Cyrl-RS" w:eastAsia="sr-Cyrl-RS"/>
        </w:rPr>
        <w:t>(</w:t>
      </w:r>
      <w:r w:rsidRPr="00512F63">
        <w:rPr>
          <w:rFonts w:ascii="Consolas" w:hAnsi="Consolas"/>
          <w:color w:val="9CDCFE"/>
          <w:sz w:val="21"/>
          <w:szCs w:val="21"/>
          <w:lang w:val="sr-Cyrl-RS" w:eastAsia="sr-Cyrl-RS"/>
        </w:rPr>
        <w:t>$operatingSystems</w:t>
      </w:r>
      <w:r w:rsidRPr="00512F63">
        <w:rPr>
          <w:rFonts w:ascii="Consolas" w:hAnsi="Consolas"/>
          <w:color w:val="D4D4D4"/>
          <w:sz w:val="21"/>
          <w:szCs w:val="21"/>
          <w:lang w:val="sr-Cyrl-RS" w:eastAsia="sr-Cyrl-RS"/>
        </w:rPr>
        <w:t> as </w:t>
      </w:r>
      <w:r w:rsidRPr="00512F63">
        <w:rPr>
          <w:rFonts w:ascii="Consolas" w:hAnsi="Consolas"/>
          <w:color w:val="9CDCFE"/>
          <w:sz w:val="21"/>
          <w:szCs w:val="21"/>
          <w:lang w:val="sr-Cyrl-RS" w:eastAsia="sr-Cyrl-RS"/>
        </w:rPr>
        <w:t>$os</w:t>
      </w:r>
      <w:r w:rsidRPr="00512F63">
        <w:rPr>
          <w:rFonts w:ascii="Consolas" w:hAnsi="Consolas"/>
          <w:color w:val="D4D4D4"/>
          <w:sz w:val="21"/>
          <w:szCs w:val="21"/>
          <w:lang w:val="sr-Cyrl-RS" w:eastAsia="sr-Cyrl-RS"/>
        </w:rPr>
        <w:t>) {</w:t>
      </w:r>
    </w:p>
    <w:p w14:paraId="28654EF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"&lt;option value='</w:t>
      </w:r>
      <w:r w:rsidRPr="00512F63">
        <w:rPr>
          <w:rFonts w:ascii="Consolas" w:hAnsi="Consolas"/>
          <w:color w:val="9CDCFE"/>
          <w:sz w:val="21"/>
          <w:szCs w:val="21"/>
          <w:lang w:val="sr-Cyrl-RS" w:eastAsia="sr-Cyrl-RS"/>
        </w:rPr>
        <w:t>$os</w:t>
      </w:r>
      <w:r w:rsidRPr="00512F63">
        <w:rPr>
          <w:rFonts w:ascii="Consolas" w:hAnsi="Consolas"/>
          <w:color w:val="D4D4D4"/>
          <w:sz w:val="21"/>
          <w:szCs w:val="21"/>
          <w:lang w:val="sr-Cyrl-RS" w:eastAsia="sr-Cyrl-RS"/>
        </w:rPr>
        <w:t>-&gt;</w:t>
      </w:r>
      <w:r w:rsidRPr="00512F63">
        <w:rPr>
          <w:rFonts w:ascii="Consolas" w:hAnsi="Consolas"/>
          <w:color w:val="9CDCFE"/>
          <w:sz w:val="21"/>
          <w:szCs w:val="21"/>
          <w:lang w:val="sr-Cyrl-RS" w:eastAsia="sr-Cyrl-RS"/>
        </w:rPr>
        <w:t>id</w:t>
      </w:r>
      <w:r w:rsidRPr="00512F63">
        <w:rPr>
          <w:rFonts w:ascii="Consolas" w:hAnsi="Consolas"/>
          <w:color w:val="CE9178"/>
          <w:sz w:val="21"/>
          <w:szCs w:val="21"/>
          <w:lang w:val="sr-Cyrl-RS" w:eastAsia="sr-Cyrl-RS"/>
        </w:rPr>
        <w:t>'&gt;</w:t>
      </w:r>
      <w:r w:rsidRPr="00512F63">
        <w:rPr>
          <w:rFonts w:ascii="Consolas" w:hAnsi="Consolas"/>
          <w:color w:val="9CDCFE"/>
          <w:sz w:val="21"/>
          <w:szCs w:val="21"/>
          <w:lang w:val="sr-Cyrl-RS" w:eastAsia="sr-Cyrl-RS"/>
        </w:rPr>
        <w:t>$os</w:t>
      </w:r>
      <w:r w:rsidRPr="00512F63">
        <w:rPr>
          <w:rFonts w:ascii="Consolas" w:hAnsi="Consolas"/>
          <w:color w:val="D4D4D4"/>
          <w:sz w:val="21"/>
          <w:szCs w:val="21"/>
          <w:lang w:val="sr-Cyrl-RS" w:eastAsia="sr-Cyrl-RS"/>
        </w:rPr>
        <w:t>-&gt;</w:t>
      </w:r>
      <w:r w:rsidRPr="00512F63">
        <w:rPr>
          <w:rFonts w:ascii="Consolas" w:hAnsi="Consolas"/>
          <w:color w:val="9CDCFE"/>
          <w:sz w:val="21"/>
          <w:szCs w:val="21"/>
          <w:lang w:val="sr-Cyrl-RS" w:eastAsia="sr-Cyrl-RS"/>
        </w:rPr>
        <w:t>name</w:t>
      </w:r>
      <w:r w:rsidRPr="00512F63">
        <w:rPr>
          <w:rFonts w:ascii="Consolas" w:hAnsi="Consolas"/>
          <w:color w:val="CE9178"/>
          <w:sz w:val="21"/>
          <w:szCs w:val="21"/>
          <w:lang w:val="sr-Cyrl-RS" w:eastAsia="sr-Cyrl-RS"/>
        </w:rPr>
        <w:t>&lt;/option&gt;"</w:t>
      </w:r>
      <w:r w:rsidRPr="00512F63">
        <w:rPr>
          <w:rFonts w:ascii="Consolas" w:hAnsi="Consolas"/>
          <w:color w:val="D4D4D4"/>
          <w:sz w:val="21"/>
          <w:szCs w:val="21"/>
          <w:lang w:val="sr-Cyrl-RS" w:eastAsia="sr-Cyrl-RS"/>
        </w:rPr>
        <w:t>;</w:t>
      </w:r>
    </w:p>
    <w:p w14:paraId="51932D33"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p>
    <w:p w14:paraId="1639E4B5"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"&lt;/select&gt;&lt;/div&gt;"</w:t>
      </w:r>
      <w:r w:rsidRPr="00512F63">
        <w:rPr>
          <w:rFonts w:ascii="Consolas" w:hAnsi="Consolas"/>
          <w:color w:val="D4D4D4"/>
          <w:sz w:val="21"/>
          <w:szCs w:val="21"/>
          <w:lang w:val="sr-Cyrl-RS" w:eastAsia="sr-Cyrl-RS"/>
        </w:rPr>
        <w:t>;</w:t>
      </w:r>
    </w:p>
    <w:p w14:paraId="4607ABCD"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2F56AC38"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6A9955"/>
          <w:sz w:val="21"/>
          <w:szCs w:val="21"/>
          <w:lang w:val="sr-Cyrl-RS" w:eastAsia="sr-Cyrl-RS"/>
        </w:rPr>
        <w:t>// Brand</w:t>
      </w:r>
    </w:p>
    <w:p w14:paraId="2B19A488"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"&lt;div class='formGroup'&gt;</w:t>
      </w:r>
    </w:p>
    <w:p w14:paraId="11C9B420"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&lt;label for='ddlEditBrand'&gt;Brand:&lt;/label&gt;</w:t>
      </w:r>
    </w:p>
    <w:p w14:paraId="020FE461"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&lt;select name='ddlEditBrand' id='ddlEditBrand' class='font-small textField'&gt;"</w:t>
      </w:r>
      <w:r w:rsidRPr="00512F63">
        <w:rPr>
          <w:rFonts w:ascii="Consolas" w:hAnsi="Consolas"/>
          <w:color w:val="D4D4D4"/>
          <w:sz w:val="21"/>
          <w:szCs w:val="21"/>
          <w:lang w:val="sr-Cyrl-RS" w:eastAsia="sr-Cyrl-RS"/>
        </w:rPr>
        <w:t>;</w:t>
      </w:r>
    </w:p>
    <w:p w14:paraId="36B90BEB"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$brands</w:t>
      </w:r>
      <w:r w:rsidRPr="00512F63">
        <w:rPr>
          <w:rFonts w:ascii="Consolas" w:hAnsi="Consolas"/>
          <w:color w:val="D4D4D4"/>
          <w:sz w:val="21"/>
          <w:szCs w:val="21"/>
          <w:lang w:val="sr-Cyrl-RS" w:eastAsia="sr-Cyrl-RS"/>
        </w:rPr>
        <w:t> = </w:t>
      </w:r>
      <w:r w:rsidRPr="00512F63">
        <w:rPr>
          <w:rFonts w:ascii="Consolas" w:hAnsi="Consolas"/>
          <w:color w:val="DCDCAA"/>
          <w:sz w:val="21"/>
          <w:szCs w:val="21"/>
          <w:lang w:val="sr-Cyrl-RS" w:eastAsia="sr-Cyrl-RS"/>
        </w:rPr>
        <w:t>fetchAllFromDatabase</w:t>
      </w:r>
      <w:r w:rsidRPr="00512F63">
        <w:rPr>
          <w:rFonts w:ascii="Consolas" w:hAnsi="Consolas"/>
          <w:color w:val="D4D4D4"/>
          <w:sz w:val="21"/>
          <w:szCs w:val="21"/>
          <w:lang w:val="sr-Cyrl-RS" w:eastAsia="sr-Cyrl-RS"/>
        </w:rPr>
        <w:t>(</w:t>
      </w:r>
      <w:r w:rsidRPr="00512F63">
        <w:rPr>
          <w:rFonts w:ascii="Consolas" w:hAnsi="Consolas"/>
          <w:color w:val="CE9178"/>
          <w:sz w:val="21"/>
          <w:szCs w:val="21"/>
          <w:lang w:val="sr-Cyrl-RS" w:eastAsia="sr-Cyrl-RS"/>
        </w:rPr>
        <w:t>'brands'</w:t>
      </w:r>
      <w:r w:rsidRPr="00512F63">
        <w:rPr>
          <w:rFonts w:ascii="Consolas" w:hAnsi="Consolas"/>
          <w:color w:val="D4D4D4"/>
          <w:sz w:val="21"/>
          <w:szCs w:val="21"/>
          <w:lang w:val="sr-Cyrl-RS" w:eastAsia="sr-Cyrl-RS"/>
        </w:rPr>
        <w:t>);</w:t>
      </w:r>
    </w:p>
    <w:p w14:paraId="740B166E"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C586C0"/>
          <w:sz w:val="21"/>
          <w:szCs w:val="21"/>
          <w:lang w:val="sr-Cyrl-RS" w:eastAsia="sr-Cyrl-RS"/>
        </w:rPr>
        <w:t>foreach</w:t>
      </w:r>
      <w:r w:rsidRPr="00512F63">
        <w:rPr>
          <w:rFonts w:ascii="Consolas" w:hAnsi="Consolas"/>
          <w:color w:val="D4D4D4"/>
          <w:sz w:val="21"/>
          <w:szCs w:val="21"/>
          <w:lang w:val="sr-Cyrl-RS" w:eastAsia="sr-Cyrl-RS"/>
        </w:rPr>
        <w:t>(</w:t>
      </w:r>
      <w:r w:rsidRPr="00512F63">
        <w:rPr>
          <w:rFonts w:ascii="Consolas" w:hAnsi="Consolas"/>
          <w:color w:val="9CDCFE"/>
          <w:sz w:val="21"/>
          <w:szCs w:val="21"/>
          <w:lang w:val="sr-Cyrl-RS" w:eastAsia="sr-Cyrl-RS"/>
        </w:rPr>
        <w:t>$brands</w:t>
      </w:r>
      <w:r w:rsidRPr="00512F63">
        <w:rPr>
          <w:rFonts w:ascii="Consolas" w:hAnsi="Consolas"/>
          <w:color w:val="D4D4D4"/>
          <w:sz w:val="21"/>
          <w:szCs w:val="21"/>
          <w:lang w:val="sr-Cyrl-RS" w:eastAsia="sr-Cyrl-RS"/>
        </w:rPr>
        <w:t> as </w:t>
      </w:r>
      <w:r w:rsidRPr="00512F63">
        <w:rPr>
          <w:rFonts w:ascii="Consolas" w:hAnsi="Consolas"/>
          <w:color w:val="9CDCFE"/>
          <w:sz w:val="21"/>
          <w:szCs w:val="21"/>
          <w:lang w:val="sr-Cyrl-RS" w:eastAsia="sr-Cyrl-RS"/>
        </w:rPr>
        <w:t>$brand</w:t>
      </w:r>
      <w:r w:rsidRPr="00512F63">
        <w:rPr>
          <w:rFonts w:ascii="Consolas" w:hAnsi="Consolas"/>
          <w:color w:val="D4D4D4"/>
          <w:sz w:val="21"/>
          <w:szCs w:val="21"/>
          <w:lang w:val="sr-Cyrl-RS" w:eastAsia="sr-Cyrl-RS"/>
        </w:rPr>
        <w:t>) {</w:t>
      </w:r>
    </w:p>
    <w:p w14:paraId="6868658E"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"&lt;option value='</w:t>
      </w:r>
      <w:r w:rsidRPr="00512F63">
        <w:rPr>
          <w:rFonts w:ascii="Consolas" w:hAnsi="Consolas"/>
          <w:color w:val="9CDCFE"/>
          <w:sz w:val="21"/>
          <w:szCs w:val="21"/>
          <w:lang w:val="sr-Cyrl-RS" w:eastAsia="sr-Cyrl-RS"/>
        </w:rPr>
        <w:t>$brand</w:t>
      </w:r>
      <w:r w:rsidRPr="00512F63">
        <w:rPr>
          <w:rFonts w:ascii="Consolas" w:hAnsi="Consolas"/>
          <w:color w:val="D4D4D4"/>
          <w:sz w:val="21"/>
          <w:szCs w:val="21"/>
          <w:lang w:val="sr-Cyrl-RS" w:eastAsia="sr-Cyrl-RS"/>
        </w:rPr>
        <w:t>-&gt;</w:t>
      </w:r>
      <w:r w:rsidRPr="00512F63">
        <w:rPr>
          <w:rFonts w:ascii="Consolas" w:hAnsi="Consolas"/>
          <w:color w:val="9CDCFE"/>
          <w:sz w:val="21"/>
          <w:szCs w:val="21"/>
          <w:lang w:val="sr-Cyrl-RS" w:eastAsia="sr-Cyrl-RS"/>
        </w:rPr>
        <w:t>id</w:t>
      </w:r>
      <w:r w:rsidRPr="00512F63">
        <w:rPr>
          <w:rFonts w:ascii="Consolas" w:hAnsi="Consolas"/>
          <w:color w:val="CE9178"/>
          <w:sz w:val="21"/>
          <w:szCs w:val="21"/>
          <w:lang w:val="sr-Cyrl-RS" w:eastAsia="sr-Cyrl-RS"/>
        </w:rPr>
        <w:t>'&gt;</w:t>
      </w:r>
      <w:r w:rsidRPr="00512F63">
        <w:rPr>
          <w:rFonts w:ascii="Consolas" w:hAnsi="Consolas"/>
          <w:color w:val="9CDCFE"/>
          <w:sz w:val="21"/>
          <w:szCs w:val="21"/>
          <w:lang w:val="sr-Cyrl-RS" w:eastAsia="sr-Cyrl-RS"/>
        </w:rPr>
        <w:t>$brand</w:t>
      </w:r>
      <w:r w:rsidRPr="00512F63">
        <w:rPr>
          <w:rFonts w:ascii="Consolas" w:hAnsi="Consolas"/>
          <w:color w:val="D4D4D4"/>
          <w:sz w:val="21"/>
          <w:szCs w:val="21"/>
          <w:lang w:val="sr-Cyrl-RS" w:eastAsia="sr-Cyrl-RS"/>
        </w:rPr>
        <w:t>-&gt;</w:t>
      </w:r>
      <w:r w:rsidRPr="00512F63">
        <w:rPr>
          <w:rFonts w:ascii="Consolas" w:hAnsi="Consolas"/>
          <w:color w:val="9CDCFE"/>
          <w:sz w:val="21"/>
          <w:szCs w:val="21"/>
          <w:lang w:val="sr-Cyrl-RS" w:eastAsia="sr-Cyrl-RS"/>
        </w:rPr>
        <w:t>name</w:t>
      </w:r>
      <w:r w:rsidRPr="00512F63">
        <w:rPr>
          <w:rFonts w:ascii="Consolas" w:hAnsi="Consolas"/>
          <w:color w:val="CE9178"/>
          <w:sz w:val="21"/>
          <w:szCs w:val="21"/>
          <w:lang w:val="sr-Cyrl-RS" w:eastAsia="sr-Cyrl-RS"/>
        </w:rPr>
        <w:t>&lt;/option&gt;"</w:t>
      </w:r>
      <w:r w:rsidRPr="00512F63">
        <w:rPr>
          <w:rFonts w:ascii="Consolas" w:hAnsi="Consolas"/>
          <w:color w:val="D4D4D4"/>
          <w:sz w:val="21"/>
          <w:szCs w:val="21"/>
          <w:lang w:val="sr-Cyrl-RS" w:eastAsia="sr-Cyrl-RS"/>
        </w:rPr>
        <w:t>;</w:t>
      </w:r>
    </w:p>
    <w:p w14:paraId="080CF27F"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p>
    <w:p w14:paraId="73BFB9EA"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"&lt;/select&gt;&lt;/div&gt;"</w:t>
      </w:r>
      <w:r w:rsidRPr="00512F63">
        <w:rPr>
          <w:rFonts w:ascii="Consolas" w:hAnsi="Consolas"/>
          <w:color w:val="D4D4D4"/>
          <w:sz w:val="21"/>
          <w:szCs w:val="21"/>
          <w:lang w:val="sr-Cyrl-RS" w:eastAsia="sr-Cyrl-RS"/>
        </w:rPr>
        <w:t>;</w:t>
      </w:r>
    </w:p>
    <w:p w14:paraId="1D4C46AA"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123F969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lastRenderedPageBreak/>
        <w:t>    </w:t>
      </w:r>
      <w:r w:rsidRPr="00512F63">
        <w:rPr>
          <w:rFonts w:ascii="Consolas" w:hAnsi="Consolas"/>
          <w:color w:val="6A9955"/>
          <w:sz w:val="21"/>
          <w:szCs w:val="21"/>
          <w:lang w:val="sr-Cyrl-RS" w:eastAsia="sr-Cyrl-RS"/>
        </w:rPr>
        <w:t>// Price</w:t>
      </w:r>
    </w:p>
    <w:p w14:paraId="2C80E67D"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"&lt;div class='formGroup'&gt;</w:t>
      </w:r>
    </w:p>
    <w:p w14:paraId="681715C3"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&lt;label for='tbEditDevicePrice'&gt;Price (in Euros):&lt;/label&gt;</w:t>
      </w:r>
    </w:p>
    <w:p w14:paraId="58AAB733"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&lt;input type='number' autocomplete='off' name='tbEditDevicePrice' id='tbEditDevicePrice' class='font-small textField' value='</w:t>
      </w:r>
      <w:r w:rsidRPr="00512F63">
        <w:rPr>
          <w:rFonts w:ascii="Consolas" w:hAnsi="Consolas"/>
          <w:color w:val="9CDCFE"/>
          <w:sz w:val="21"/>
          <w:szCs w:val="21"/>
          <w:lang w:val="sr-Cyrl-RS" w:eastAsia="sr-Cyrl-RS"/>
        </w:rPr>
        <w:t>$device</w:t>
      </w:r>
      <w:r w:rsidRPr="00512F63">
        <w:rPr>
          <w:rFonts w:ascii="Consolas" w:hAnsi="Consolas"/>
          <w:color w:val="D4D4D4"/>
          <w:sz w:val="21"/>
          <w:szCs w:val="21"/>
          <w:lang w:val="sr-Cyrl-RS" w:eastAsia="sr-Cyrl-RS"/>
        </w:rPr>
        <w:t>-&gt;</w:t>
      </w:r>
      <w:r w:rsidRPr="00512F63">
        <w:rPr>
          <w:rFonts w:ascii="Consolas" w:hAnsi="Consolas"/>
          <w:color w:val="9CDCFE"/>
          <w:sz w:val="21"/>
          <w:szCs w:val="21"/>
          <w:lang w:val="sr-Cyrl-RS" w:eastAsia="sr-Cyrl-RS"/>
        </w:rPr>
        <w:t>price</w:t>
      </w:r>
      <w:r w:rsidRPr="00512F63">
        <w:rPr>
          <w:rFonts w:ascii="Consolas" w:hAnsi="Consolas"/>
          <w:color w:val="CE9178"/>
          <w:sz w:val="21"/>
          <w:szCs w:val="21"/>
          <w:lang w:val="sr-Cyrl-RS" w:eastAsia="sr-Cyrl-RS"/>
        </w:rPr>
        <w:t>'/&gt;</w:t>
      </w:r>
    </w:p>
    <w:p w14:paraId="284305CE"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&lt;label class='errorMessage font-small'&gt;Has to be a number&lt;/label&gt;</w:t>
      </w:r>
    </w:p>
    <w:p w14:paraId="2E42875B"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&lt;/div&gt;"</w:t>
      </w:r>
      <w:r w:rsidRPr="00512F63">
        <w:rPr>
          <w:rFonts w:ascii="Consolas" w:hAnsi="Consolas"/>
          <w:color w:val="D4D4D4"/>
          <w:sz w:val="21"/>
          <w:szCs w:val="21"/>
          <w:lang w:val="sr-Cyrl-RS" w:eastAsia="sr-Cyrl-RS"/>
        </w:rPr>
        <w:t>;</w:t>
      </w:r>
    </w:p>
    <w:p w14:paraId="494F678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06438C19"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6A9955"/>
          <w:sz w:val="21"/>
          <w:szCs w:val="21"/>
          <w:lang w:val="sr-Cyrl-RS" w:eastAsia="sr-Cyrl-RS"/>
        </w:rPr>
        <w:t>// Active</w:t>
      </w:r>
    </w:p>
    <w:p w14:paraId="68625DB1"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"&lt;div class='formGroup'&gt;</w:t>
      </w:r>
    </w:p>
    <w:p w14:paraId="20B13B80"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&lt;label for='ddlEditDeviceActive'&gt;Active:&lt;/label&gt;</w:t>
      </w:r>
    </w:p>
    <w:p w14:paraId="4A445C11"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&lt;select name='ddlEditDeviceActive' id='ddlEditDeviceActive' class='font-small textField'&gt;&lt;option value='0'&gt;0&lt;/option&gt;&lt;option value='1'&gt;1&lt;/option&gt;&lt;/select&gt;&lt;/div&gt;"</w:t>
      </w:r>
      <w:r w:rsidRPr="00512F63">
        <w:rPr>
          <w:rFonts w:ascii="Consolas" w:hAnsi="Consolas"/>
          <w:color w:val="D4D4D4"/>
          <w:sz w:val="21"/>
          <w:szCs w:val="21"/>
          <w:lang w:val="sr-Cyrl-RS" w:eastAsia="sr-Cyrl-RS"/>
        </w:rPr>
        <w:t>;</w:t>
      </w:r>
    </w:p>
    <w:p w14:paraId="3B8CC55A"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227BEAFC"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6A9955"/>
          <w:sz w:val="21"/>
          <w:szCs w:val="21"/>
          <w:lang w:val="sr-Cyrl-RS" w:eastAsia="sr-Cyrl-RS"/>
        </w:rPr>
        <w:t>// Edit button</w:t>
      </w:r>
    </w:p>
    <w:p w14:paraId="06F27E7F"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"&lt;span class='textCenter'&gt;&lt;button id='btnEditDevice' class='btnPrimary font-small'&gt;Update device&lt;/button&gt;&lt;/span&gt;"</w:t>
      </w:r>
      <w:r w:rsidRPr="00512F63">
        <w:rPr>
          <w:rFonts w:ascii="Consolas" w:hAnsi="Consolas"/>
          <w:color w:val="D4D4D4"/>
          <w:sz w:val="21"/>
          <w:szCs w:val="21"/>
          <w:lang w:val="sr-Cyrl-RS" w:eastAsia="sr-Cyrl-RS"/>
        </w:rPr>
        <w:t>;</w:t>
      </w:r>
    </w:p>
    <w:p w14:paraId="1FEB836A"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291D329B"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"&lt;/form&gt;&lt;/div&gt;"</w:t>
      </w:r>
      <w:r w:rsidRPr="00512F63">
        <w:rPr>
          <w:rFonts w:ascii="Consolas" w:hAnsi="Consolas"/>
          <w:color w:val="D4D4D4"/>
          <w:sz w:val="21"/>
          <w:szCs w:val="21"/>
          <w:lang w:val="sr-Cyrl-RS" w:eastAsia="sr-Cyrl-RS"/>
        </w:rPr>
        <w:t>;</w:t>
      </w:r>
    </w:p>
    <w:p w14:paraId="602B2785"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7297F088"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http_response_code</w:t>
      </w:r>
      <w:r w:rsidRPr="00512F63">
        <w:rPr>
          <w:rFonts w:ascii="Consolas" w:hAnsi="Consolas"/>
          <w:color w:val="D4D4D4"/>
          <w:sz w:val="21"/>
          <w:szCs w:val="21"/>
          <w:lang w:val="sr-Cyrl-RS" w:eastAsia="sr-Cyrl-RS"/>
        </w:rPr>
        <w:t>(</w:t>
      </w:r>
      <w:r w:rsidRPr="00512F63">
        <w:rPr>
          <w:rFonts w:ascii="Consolas" w:hAnsi="Consolas"/>
          <w:color w:val="B5CEA8"/>
          <w:sz w:val="21"/>
          <w:szCs w:val="21"/>
          <w:lang w:val="sr-Cyrl-RS" w:eastAsia="sr-Cyrl-RS"/>
        </w:rPr>
        <w:t>200</w:t>
      </w:r>
      <w:r w:rsidRPr="00512F63">
        <w:rPr>
          <w:rFonts w:ascii="Consolas" w:hAnsi="Consolas"/>
          <w:color w:val="D4D4D4"/>
          <w:sz w:val="21"/>
          <w:szCs w:val="21"/>
          <w:lang w:val="sr-Cyrl-RS" w:eastAsia="sr-Cyrl-RS"/>
        </w:rPr>
        <w:t>);</w:t>
      </w:r>
    </w:p>
    <w:p w14:paraId="49F37BBB"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$response</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"response"</w:t>
      </w:r>
      <w:r w:rsidRPr="00512F63">
        <w:rPr>
          <w:rFonts w:ascii="Consolas" w:hAnsi="Consolas"/>
          <w:color w:val="D4D4D4"/>
          <w:sz w:val="21"/>
          <w:szCs w:val="21"/>
          <w:lang w:val="sr-Cyrl-RS" w:eastAsia="sr-Cyrl-RS"/>
        </w:rPr>
        <w:t>=&gt;</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w:t>
      </w:r>
    </w:p>
    <w:p w14:paraId="1CDE852F"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echo</w:t>
      </w:r>
      <w:r w:rsidRPr="00512F63">
        <w:rPr>
          <w:rFonts w:ascii="Consolas" w:hAnsi="Consolas"/>
          <w:color w:val="D4D4D4"/>
          <w:sz w:val="21"/>
          <w:szCs w:val="21"/>
          <w:lang w:val="sr-Cyrl-RS" w:eastAsia="sr-Cyrl-RS"/>
        </w:rPr>
        <w:t>(</w:t>
      </w:r>
      <w:r w:rsidRPr="00512F63">
        <w:rPr>
          <w:rFonts w:ascii="Consolas" w:hAnsi="Consolas"/>
          <w:color w:val="DCDCAA"/>
          <w:sz w:val="21"/>
          <w:szCs w:val="21"/>
          <w:lang w:val="sr-Cyrl-RS" w:eastAsia="sr-Cyrl-RS"/>
        </w:rPr>
        <w:t>json_encode</w:t>
      </w:r>
      <w:r w:rsidRPr="00512F63">
        <w:rPr>
          <w:rFonts w:ascii="Consolas" w:hAnsi="Consolas"/>
          <w:color w:val="D4D4D4"/>
          <w:sz w:val="21"/>
          <w:szCs w:val="21"/>
          <w:lang w:val="sr-Cyrl-RS" w:eastAsia="sr-Cyrl-RS"/>
        </w:rPr>
        <w:t>(</w:t>
      </w:r>
      <w:r w:rsidRPr="00512F63">
        <w:rPr>
          <w:rFonts w:ascii="Consolas" w:hAnsi="Consolas"/>
          <w:color w:val="9CDCFE"/>
          <w:sz w:val="21"/>
          <w:szCs w:val="21"/>
          <w:lang w:val="sr-Cyrl-RS" w:eastAsia="sr-Cyrl-RS"/>
        </w:rPr>
        <w:t>$response</w:t>
      </w:r>
      <w:r w:rsidRPr="00512F63">
        <w:rPr>
          <w:rFonts w:ascii="Consolas" w:hAnsi="Consolas"/>
          <w:color w:val="D4D4D4"/>
          <w:sz w:val="21"/>
          <w:szCs w:val="21"/>
          <w:lang w:val="sr-Cyrl-RS" w:eastAsia="sr-Cyrl-RS"/>
        </w:rPr>
        <w:t>));</w:t>
      </w:r>
    </w:p>
    <w:p w14:paraId="1FA82428"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569CD6"/>
          <w:sz w:val="21"/>
          <w:szCs w:val="21"/>
          <w:lang w:val="sr-Cyrl-RS" w:eastAsia="sr-Cyrl-RS"/>
        </w:rPr>
        <w:t>?&gt;</w:t>
      </w:r>
    </w:p>
    <w:p w14:paraId="0071E0F1" w14:textId="77777777" w:rsidR="00512F63" w:rsidRDefault="00512F63">
      <w:pPr>
        <w:rPr>
          <w:rFonts w:ascii="Calibri" w:eastAsia="Calibri" w:hAnsi="Calibri" w:cs="Calibri"/>
          <w:color w:val="548DD4" w:themeColor="text2" w:themeTint="99"/>
          <w:sz w:val="40"/>
          <w:szCs w:val="40"/>
        </w:rPr>
      </w:pPr>
      <w:r>
        <w:rPr>
          <w:rFonts w:ascii="Calibri" w:hAnsi="Calibri" w:cs="Calibri"/>
          <w:sz w:val="40"/>
          <w:szCs w:val="40"/>
        </w:rPr>
        <w:br w:type="page"/>
      </w:r>
    </w:p>
    <w:p w14:paraId="2BCF2411" w14:textId="624CA23F" w:rsidR="00512F63" w:rsidRDefault="00512F63" w:rsidP="00512F63">
      <w:pPr>
        <w:pStyle w:val="Heading3"/>
        <w:rPr>
          <w:rFonts w:ascii="Calibri" w:hAnsi="Calibri" w:cs="Calibri"/>
          <w:sz w:val="40"/>
          <w:szCs w:val="40"/>
        </w:rPr>
      </w:pPr>
      <w:bookmarkStart w:id="72" w:name="_Toc66306984"/>
      <w:r>
        <w:lastRenderedPageBreak/>
        <w:t>edit-brand-</w:t>
      </w:r>
      <w:proofErr w:type="spellStart"/>
      <w:r>
        <w:t>form.php</w:t>
      </w:r>
      <w:bookmarkEnd w:id="72"/>
      <w:proofErr w:type="spellEnd"/>
      <w:r>
        <w:rPr>
          <w:rFonts w:ascii="Calibri" w:hAnsi="Calibri" w:cs="Calibri"/>
          <w:sz w:val="40"/>
          <w:szCs w:val="40"/>
        </w:rPr>
        <w:t xml:space="preserve"> </w:t>
      </w:r>
    </w:p>
    <w:p w14:paraId="5D791385"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569CD6"/>
          <w:sz w:val="21"/>
          <w:szCs w:val="21"/>
          <w:lang w:val="sr-Cyrl-RS" w:eastAsia="sr-Cyrl-RS"/>
        </w:rPr>
        <w:t>&lt;?php</w:t>
      </w:r>
    </w:p>
    <w:p w14:paraId="08EEB7A0"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session_start</w:t>
      </w:r>
      <w:r w:rsidRPr="00512F63">
        <w:rPr>
          <w:rFonts w:ascii="Consolas" w:hAnsi="Consolas"/>
          <w:color w:val="D4D4D4"/>
          <w:sz w:val="21"/>
          <w:szCs w:val="21"/>
          <w:lang w:val="sr-Cyrl-RS" w:eastAsia="sr-Cyrl-RS"/>
        </w:rPr>
        <w:t>();</w:t>
      </w:r>
    </w:p>
    <w:p w14:paraId="4907349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include</w:t>
      </w:r>
      <w:r w:rsidRPr="00512F63">
        <w:rPr>
          <w:rFonts w:ascii="Consolas" w:hAnsi="Consolas"/>
          <w:color w:val="D4D4D4"/>
          <w:sz w:val="21"/>
          <w:szCs w:val="21"/>
          <w:lang w:val="sr-Cyrl-RS" w:eastAsia="sr-Cyrl-RS"/>
        </w:rPr>
        <w:t>(</w:t>
      </w:r>
      <w:r w:rsidRPr="00512F63">
        <w:rPr>
          <w:rFonts w:ascii="Consolas" w:hAnsi="Consolas"/>
          <w:color w:val="CE9178"/>
          <w:sz w:val="21"/>
          <w:szCs w:val="21"/>
          <w:lang w:val="sr-Cyrl-RS" w:eastAsia="sr-Cyrl-RS"/>
        </w:rPr>
        <w:t>"../../../connection/connection.php"</w:t>
      </w:r>
      <w:r w:rsidRPr="00512F63">
        <w:rPr>
          <w:rFonts w:ascii="Consolas" w:hAnsi="Consolas"/>
          <w:color w:val="D4D4D4"/>
          <w:sz w:val="21"/>
          <w:szCs w:val="21"/>
          <w:lang w:val="sr-Cyrl-RS" w:eastAsia="sr-Cyrl-RS"/>
        </w:rPr>
        <w:t>);</w:t>
      </w:r>
    </w:p>
    <w:p w14:paraId="347958ED"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include</w:t>
      </w:r>
      <w:r w:rsidRPr="00512F63">
        <w:rPr>
          <w:rFonts w:ascii="Consolas" w:hAnsi="Consolas"/>
          <w:color w:val="D4D4D4"/>
          <w:sz w:val="21"/>
          <w:szCs w:val="21"/>
          <w:lang w:val="sr-Cyrl-RS" w:eastAsia="sr-Cyrl-RS"/>
        </w:rPr>
        <w:t>(</w:t>
      </w:r>
      <w:r w:rsidRPr="00512F63">
        <w:rPr>
          <w:rFonts w:ascii="Consolas" w:hAnsi="Consolas"/>
          <w:color w:val="CE9178"/>
          <w:sz w:val="21"/>
          <w:szCs w:val="21"/>
          <w:lang w:val="sr-Cyrl-RS" w:eastAsia="sr-Cyrl-RS"/>
        </w:rPr>
        <w:t>"../../../functions.php"</w:t>
      </w:r>
      <w:r w:rsidRPr="00512F63">
        <w:rPr>
          <w:rFonts w:ascii="Consolas" w:hAnsi="Consolas"/>
          <w:color w:val="D4D4D4"/>
          <w:sz w:val="21"/>
          <w:szCs w:val="21"/>
          <w:lang w:val="sr-Cyrl-RS" w:eastAsia="sr-Cyrl-RS"/>
        </w:rPr>
        <w:t>);</w:t>
      </w:r>
    </w:p>
    <w:p w14:paraId="2E554E4C"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redirectTo404</w:t>
      </w:r>
      <w:r w:rsidRPr="00512F63">
        <w:rPr>
          <w:rFonts w:ascii="Consolas" w:hAnsi="Consolas"/>
          <w:color w:val="D4D4D4"/>
          <w:sz w:val="21"/>
          <w:szCs w:val="21"/>
          <w:lang w:val="sr-Cyrl-RS" w:eastAsia="sr-Cyrl-RS"/>
        </w:rPr>
        <w:t>();</w:t>
      </w:r>
    </w:p>
    <w:p w14:paraId="19A9770E"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1549057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$id</w:t>
      </w:r>
      <w:r w:rsidRPr="00512F63">
        <w:rPr>
          <w:rFonts w:ascii="Consolas" w:hAnsi="Consolas"/>
          <w:color w:val="D4D4D4"/>
          <w:sz w:val="21"/>
          <w:szCs w:val="21"/>
          <w:lang w:val="sr-Cyrl-RS" w:eastAsia="sr-Cyrl-RS"/>
        </w:rPr>
        <w:t> = </w:t>
      </w:r>
      <w:r w:rsidRPr="00512F63">
        <w:rPr>
          <w:rFonts w:ascii="Consolas" w:hAnsi="Consolas"/>
          <w:color w:val="9CDCFE"/>
          <w:sz w:val="21"/>
          <w:szCs w:val="21"/>
          <w:lang w:val="sr-Cyrl-RS" w:eastAsia="sr-Cyrl-RS"/>
        </w:rPr>
        <w:t>$_POST</w:t>
      </w:r>
      <w:r w:rsidRPr="00512F63">
        <w:rPr>
          <w:rFonts w:ascii="Consolas" w:hAnsi="Consolas"/>
          <w:color w:val="D4D4D4"/>
          <w:sz w:val="21"/>
          <w:szCs w:val="21"/>
          <w:lang w:val="sr-Cyrl-RS" w:eastAsia="sr-Cyrl-RS"/>
        </w:rPr>
        <w:t>[</w:t>
      </w:r>
      <w:r w:rsidRPr="00512F63">
        <w:rPr>
          <w:rFonts w:ascii="Consolas" w:hAnsi="Consolas"/>
          <w:color w:val="CE9178"/>
          <w:sz w:val="21"/>
          <w:szCs w:val="21"/>
          <w:lang w:val="sr-Cyrl-RS" w:eastAsia="sr-Cyrl-RS"/>
        </w:rPr>
        <w:t>'id'</w:t>
      </w:r>
      <w:r w:rsidRPr="00512F63">
        <w:rPr>
          <w:rFonts w:ascii="Consolas" w:hAnsi="Consolas"/>
          <w:color w:val="D4D4D4"/>
          <w:sz w:val="21"/>
          <w:szCs w:val="21"/>
          <w:lang w:val="sr-Cyrl-RS" w:eastAsia="sr-Cyrl-RS"/>
        </w:rPr>
        <w:t>];</w:t>
      </w:r>
    </w:p>
    <w:p w14:paraId="2D63749B"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$brand</w:t>
      </w:r>
      <w:r w:rsidRPr="00512F63">
        <w:rPr>
          <w:rFonts w:ascii="Consolas" w:hAnsi="Consolas"/>
          <w:color w:val="D4D4D4"/>
          <w:sz w:val="21"/>
          <w:szCs w:val="21"/>
          <w:lang w:val="sr-Cyrl-RS" w:eastAsia="sr-Cyrl-RS"/>
        </w:rPr>
        <w:t> = </w:t>
      </w:r>
      <w:r w:rsidRPr="00512F63">
        <w:rPr>
          <w:rFonts w:ascii="Consolas" w:hAnsi="Consolas"/>
          <w:color w:val="DCDCAA"/>
          <w:sz w:val="21"/>
          <w:szCs w:val="21"/>
          <w:lang w:val="sr-Cyrl-RS" w:eastAsia="sr-Cyrl-RS"/>
        </w:rPr>
        <w:t>getBrandById</w:t>
      </w:r>
      <w:r w:rsidRPr="00512F63">
        <w:rPr>
          <w:rFonts w:ascii="Consolas" w:hAnsi="Consolas"/>
          <w:color w:val="D4D4D4"/>
          <w:sz w:val="21"/>
          <w:szCs w:val="21"/>
          <w:lang w:val="sr-Cyrl-RS" w:eastAsia="sr-Cyrl-RS"/>
        </w:rPr>
        <w:t>(</w:t>
      </w:r>
      <w:r w:rsidRPr="00512F63">
        <w:rPr>
          <w:rFonts w:ascii="Consolas" w:hAnsi="Consolas"/>
          <w:color w:val="9CDCFE"/>
          <w:sz w:val="21"/>
          <w:szCs w:val="21"/>
          <w:lang w:val="sr-Cyrl-RS" w:eastAsia="sr-Cyrl-RS"/>
        </w:rPr>
        <w:t>$id</w:t>
      </w:r>
      <w:r w:rsidRPr="00512F63">
        <w:rPr>
          <w:rFonts w:ascii="Consolas" w:hAnsi="Consolas"/>
          <w:color w:val="D4D4D4"/>
          <w:sz w:val="21"/>
          <w:szCs w:val="21"/>
          <w:lang w:val="sr-Cyrl-RS" w:eastAsia="sr-Cyrl-RS"/>
        </w:rPr>
        <w:t>);</w:t>
      </w:r>
    </w:p>
    <w:p w14:paraId="5B7D37FF"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6DDA1BBC"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"&lt;div class='addForm'&gt;&lt;h3 class='font-large'&gt;Edit brand&lt;/h3&gt;&lt;form&gt;"</w:t>
      </w:r>
      <w:r w:rsidRPr="00512F63">
        <w:rPr>
          <w:rFonts w:ascii="Consolas" w:hAnsi="Consolas"/>
          <w:color w:val="D4D4D4"/>
          <w:sz w:val="21"/>
          <w:szCs w:val="21"/>
          <w:lang w:val="sr-Cyrl-RS" w:eastAsia="sr-Cyrl-RS"/>
        </w:rPr>
        <w:t>;</w:t>
      </w:r>
    </w:p>
    <w:p w14:paraId="6366DCED"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7C366402"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6A9955"/>
          <w:sz w:val="21"/>
          <w:szCs w:val="21"/>
          <w:lang w:val="sr-Cyrl-RS" w:eastAsia="sr-Cyrl-RS"/>
        </w:rPr>
        <w:t>// Name</w:t>
      </w:r>
    </w:p>
    <w:p w14:paraId="4DA7A0DA"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"&lt;div class='formGroup'&gt;</w:t>
      </w:r>
    </w:p>
    <w:p w14:paraId="32D2BC6A"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&lt;label for='tbEditBrandName'&gt;Name:&lt;/label&gt;</w:t>
      </w:r>
    </w:p>
    <w:p w14:paraId="5992F39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&lt;input type='text' autocomplete='off' name='tbEditBrandName' id='tbEditBrandName' class='font-small textField' value='</w:t>
      </w:r>
      <w:r w:rsidRPr="00512F63">
        <w:rPr>
          <w:rFonts w:ascii="Consolas" w:hAnsi="Consolas"/>
          <w:color w:val="9CDCFE"/>
          <w:sz w:val="21"/>
          <w:szCs w:val="21"/>
          <w:lang w:val="sr-Cyrl-RS" w:eastAsia="sr-Cyrl-RS"/>
        </w:rPr>
        <w:t>$brand</w:t>
      </w:r>
      <w:r w:rsidRPr="00512F63">
        <w:rPr>
          <w:rFonts w:ascii="Consolas" w:hAnsi="Consolas"/>
          <w:color w:val="D4D4D4"/>
          <w:sz w:val="21"/>
          <w:szCs w:val="21"/>
          <w:lang w:val="sr-Cyrl-RS" w:eastAsia="sr-Cyrl-RS"/>
        </w:rPr>
        <w:t>-&gt;</w:t>
      </w:r>
      <w:r w:rsidRPr="00512F63">
        <w:rPr>
          <w:rFonts w:ascii="Consolas" w:hAnsi="Consolas"/>
          <w:color w:val="9CDCFE"/>
          <w:sz w:val="21"/>
          <w:szCs w:val="21"/>
          <w:lang w:val="sr-Cyrl-RS" w:eastAsia="sr-Cyrl-RS"/>
        </w:rPr>
        <w:t>name</w:t>
      </w:r>
      <w:r w:rsidRPr="00512F63">
        <w:rPr>
          <w:rFonts w:ascii="Consolas" w:hAnsi="Consolas"/>
          <w:color w:val="CE9178"/>
          <w:sz w:val="21"/>
          <w:szCs w:val="21"/>
          <w:lang w:val="sr-Cyrl-RS" w:eastAsia="sr-Cyrl-RS"/>
        </w:rPr>
        <w:t>'/&gt;</w:t>
      </w:r>
    </w:p>
    <w:p w14:paraId="7597D3D3"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&lt;label class='errorMessage font-small'&gt;Brand name cannot contain special characters or numbers.&lt;/label&gt;</w:t>
      </w:r>
    </w:p>
    <w:p w14:paraId="5CA63C0A"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CE9178"/>
          <w:sz w:val="21"/>
          <w:szCs w:val="21"/>
          <w:lang w:val="sr-Cyrl-RS" w:eastAsia="sr-Cyrl-RS"/>
        </w:rPr>
        <w:t>    &lt;/div&gt;"</w:t>
      </w:r>
      <w:r w:rsidRPr="00512F63">
        <w:rPr>
          <w:rFonts w:ascii="Consolas" w:hAnsi="Consolas"/>
          <w:color w:val="D4D4D4"/>
          <w:sz w:val="21"/>
          <w:szCs w:val="21"/>
          <w:lang w:val="sr-Cyrl-RS" w:eastAsia="sr-Cyrl-RS"/>
        </w:rPr>
        <w:t>;</w:t>
      </w:r>
    </w:p>
    <w:p w14:paraId="705A252B"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4D50E525"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6A9955"/>
          <w:sz w:val="21"/>
          <w:szCs w:val="21"/>
          <w:lang w:val="sr-Cyrl-RS" w:eastAsia="sr-Cyrl-RS"/>
        </w:rPr>
        <w:t>// Edit button</w:t>
      </w:r>
    </w:p>
    <w:p w14:paraId="3373A67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"&lt;span class='textCenter'&gt;&lt;button id='btnEditBrand' class='btnPrimary font-small'&gt;Update brand&lt;/button&gt;&lt;/span&gt;"</w:t>
      </w:r>
      <w:r w:rsidRPr="00512F63">
        <w:rPr>
          <w:rFonts w:ascii="Consolas" w:hAnsi="Consolas"/>
          <w:color w:val="D4D4D4"/>
          <w:sz w:val="21"/>
          <w:szCs w:val="21"/>
          <w:lang w:val="sr-Cyrl-RS" w:eastAsia="sr-Cyrl-RS"/>
        </w:rPr>
        <w:t>;</w:t>
      </w:r>
    </w:p>
    <w:p w14:paraId="76C5FDE4"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24AA0BCA"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"&lt;/form&gt;&lt;/div&gt;"</w:t>
      </w:r>
      <w:r w:rsidRPr="00512F63">
        <w:rPr>
          <w:rFonts w:ascii="Consolas" w:hAnsi="Consolas"/>
          <w:color w:val="D4D4D4"/>
          <w:sz w:val="21"/>
          <w:szCs w:val="21"/>
          <w:lang w:val="sr-Cyrl-RS" w:eastAsia="sr-Cyrl-RS"/>
        </w:rPr>
        <w:t>;</w:t>
      </w:r>
    </w:p>
    <w:p w14:paraId="2A9316E1"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p>
    <w:p w14:paraId="67E18F0D"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http_response_code</w:t>
      </w:r>
      <w:r w:rsidRPr="00512F63">
        <w:rPr>
          <w:rFonts w:ascii="Consolas" w:hAnsi="Consolas"/>
          <w:color w:val="D4D4D4"/>
          <w:sz w:val="21"/>
          <w:szCs w:val="21"/>
          <w:lang w:val="sr-Cyrl-RS" w:eastAsia="sr-Cyrl-RS"/>
        </w:rPr>
        <w:t>(</w:t>
      </w:r>
      <w:r w:rsidRPr="00512F63">
        <w:rPr>
          <w:rFonts w:ascii="Consolas" w:hAnsi="Consolas"/>
          <w:color w:val="B5CEA8"/>
          <w:sz w:val="21"/>
          <w:szCs w:val="21"/>
          <w:lang w:val="sr-Cyrl-RS" w:eastAsia="sr-Cyrl-RS"/>
        </w:rPr>
        <w:t>200</w:t>
      </w:r>
      <w:r w:rsidRPr="00512F63">
        <w:rPr>
          <w:rFonts w:ascii="Consolas" w:hAnsi="Consolas"/>
          <w:color w:val="D4D4D4"/>
          <w:sz w:val="21"/>
          <w:szCs w:val="21"/>
          <w:lang w:val="sr-Cyrl-RS" w:eastAsia="sr-Cyrl-RS"/>
        </w:rPr>
        <w:t>);</w:t>
      </w:r>
    </w:p>
    <w:p w14:paraId="5339D358"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9CDCFE"/>
          <w:sz w:val="21"/>
          <w:szCs w:val="21"/>
          <w:lang w:val="sr-Cyrl-RS" w:eastAsia="sr-Cyrl-RS"/>
        </w:rPr>
        <w:t>$response</w:t>
      </w:r>
      <w:r w:rsidRPr="00512F63">
        <w:rPr>
          <w:rFonts w:ascii="Consolas" w:hAnsi="Consolas"/>
          <w:color w:val="D4D4D4"/>
          <w:sz w:val="21"/>
          <w:szCs w:val="21"/>
          <w:lang w:val="sr-Cyrl-RS" w:eastAsia="sr-Cyrl-RS"/>
        </w:rPr>
        <w:t> = [</w:t>
      </w:r>
      <w:r w:rsidRPr="00512F63">
        <w:rPr>
          <w:rFonts w:ascii="Consolas" w:hAnsi="Consolas"/>
          <w:color w:val="CE9178"/>
          <w:sz w:val="21"/>
          <w:szCs w:val="21"/>
          <w:lang w:val="sr-Cyrl-RS" w:eastAsia="sr-Cyrl-RS"/>
        </w:rPr>
        <w:t>"response"</w:t>
      </w:r>
      <w:r w:rsidRPr="00512F63">
        <w:rPr>
          <w:rFonts w:ascii="Consolas" w:hAnsi="Consolas"/>
          <w:color w:val="D4D4D4"/>
          <w:sz w:val="21"/>
          <w:szCs w:val="21"/>
          <w:lang w:val="sr-Cyrl-RS" w:eastAsia="sr-Cyrl-RS"/>
        </w:rPr>
        <w:t>=&gt;</w:t>
      </w:r>
      <w:r w:rsidRPr="00512F63">
        <w:rPr>
          <w:rFonts w:ascii="Consolas" w:hAnsi="Consolas"/>
          <w:color w:val="9CDCFE"/>
          <w:sz w:val="21"/>
          <w:szCs w:val="21"/>
          <w:lang w:val="sr-Cyrl-RS" w:eastAsia="sr-Cyrl-RS"/>
        </w:rPr>
        <w:t>$html</w:t>
      </w:r>
      <w:r w:rsidRPr="00512F63">
        <w:rPr>
          <w:rFonts w:ascii="Consolas" w:hAnsi="Consolas"/>
          <w:color w:val="D4D4D4"/>
          <w:sz w:val="21"/>
          <w:szCs w:val="21"/>
          <w:lang w:val="sr-Cyrl-RS" w:eastAsia="sr-Cyrl-RS"/>
        </w:rPr>
        <w:t>];</w:t>
      </w:r>
    </w:p>
    <w:p w14:paraId="6C6DA6D7"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D4D4D4"/>
          <w:sz w:val="21"/>
          <w:szCs w:val="21"/>
          <w:lang w:val="sr-Cyrl-RS" w:eastAsia="sr-Cyrl-RS"/>
        </w:rPr>
        <w:t>    </w:t>
      </w:r>
      <w:r w:rsidRPr="00512F63">
        <w:rPr>
          <w:rFonts w:ascii="Consolas" w:hAnsi="Consolas"/>
          <w:color w:val="DCDCAA"/>
          <w:sz w:val="21"/>
          <w:szCs w:val="21"/>
          <w:lang w:val="sr-Cyrl-RS" w:eastAsia="sr-Cyrl-RS"/>
        </w:rPr>
        <w:t>echo</w:t>
      </w:r>
      <w:r w:rsidRPr="00512F63">
        <w:rPr>
          <w:rFonts w:ascii="Consolas" w:hAnsi="Consolas"/>
          <w:color w:val="D4D4D4"/>
          <w:sz w:val="21"/>
          <w:szCs w:val="21"/>
          <w:lang w:val="sr-Cyrl-RS" w:eastAsia="sr-Cyrl-RS"/>
        </w:rPr>
        <w:t>(</w:t>
      </w:r>
      <w:r w:rsidRPr="00512F63">
        <w:rPr>
          <w:rFonts w:ascii="Consolas" w:hAnsi="Consolas"/>
          <w:color w:val="DCDCAA"/>
          <w:sz w:val="21"/>
          <w:szCs w:val="21"/>
          <w:lang w:val="sr-Cyrl-RS" w:eastAsia="sr-Cyrl-RS"/>
        </w:rPr>
        <w:t>json_encode</w:t>
      </w:r>
      <w:r w:rsidRPr="00512F63">
        <w:rPr>
          <w:rFonts w:ascii="Consolas" w:hAnsi="Consolas"/>
          <w:color w:val="D4D4D4"/>
          <w:sz w:val="21"/>
          <w:szCs w:val="21"/>
          <w:lang w:val="sr-Cyrl-RS" w:eastAsia="sr-Cyrl-RS"/>
        </w:rPr>
        <w:t>(</w:t>
      </w:r>
      <w:r w:rsidRPr="00512F63">
        <w:rPr>
          <w:rFonts w:ascii="Consolas" w:hAnsi="Consolas"/>
          <w:color w:val="9CDCFE"/>
          <w:sz w:val="21"/>
          <w:szCs w:val="21"/>
          <w:lang w:val="sr-Cyrl-RS" w:eastAsia="sr-Cyrl-RS"/>
        </w:rPr>
        <w:t>$response</w:t>
      </w:r>
      <w:r w:rsidRPr="00512F63">
        <w:rPr>
          <w:rFonts w:ascii="Consolas" w:hAnsi="Consolas"/>
          <w:color w:val="D4D4D4"/>
          <w:sz w:val="21"/>
          <w:szCs w:val="21"/>
          <w:lang w:val="sr-Cyrl-RS" w:eastAsia="sr-Cyrl-RS"/>
        </w:rPr>
        <w:t>));</w:t>
      </w:r>
    </w:p>
    <w:p w14:paraId="45A67812" w14:textId="77777777" w:rsidR="00512F63" w:rsidRPr="00512F63" w:rsidRDefault="00512F63" w:rsidP="00512F63">
      <w:pPr>
        <w:shd w:val="clear" w:color="auto" w:fill="1E1E1E"/>
        <w:spacing w:line="285" w:lineRule="atLeast"/>
        <w:rPr>
          <w:rFonts w:ascii="Consolas" w:hAnsi="Consolas"/>
          <w:color w:val="D4D4D4"/>
          <w:sz w:val="21"/>
          <w:szCs w:val="21"/>
          <w:lang w:val="sr-Cyrl-RS" w:eastAsia="sr-Cyrl-RS"/>
        </w:rPr>
      </w:pPr>
      <w:r w:rsidRPr="00512F63">
        <w:rPr>
          <w:rFonts w:ascii="Consolas" w:hAnsi="Consolas"/>
          <w:color w:val="569CD6"/>
          <w:sz w:val="21"/>
          <w:szCs w:val="21"/>
          <w:lang w:val="sr-Cyrl-RS" w:eastAsia="sr-Cyrl-RS"/>
        </w:rPr>
        <w:t>?&gt;</w:t>
      </w:r>
    </w:p>
    <w:p w14:paraId="339039C4" w14:textId="77777777" w:rsidR="000E4EE2" w:rsidRDefault="000E4EE2">
      <w:pPr>
        <w:rPr>
          <w:rFonts w:ascii="Calibri" w:eastAsia="Calibri" w:hAnsi="Calibri" w:cs="Calibri"/>
          <w:color w:val="548DD4" w:themeColor="text2" w:themeTint="99"/>
          <w:sz w:val="40"/>
          <w:szCs w:val="40"/>
        </w:rPr>
      </w:pPr>
      <w:r>
        <w:rPr>
          <w:rFonts w:ascii="Calibri" w:hAnsi="Calibri" w:cs="Calibri"/>
          <w:sz w:val="40"/>
          <w:szCs w:val="40"/>
        </w:rPr>
        <w:br w:type="page"/>
      </w:r>
    </w:p>
    <w:p w14:paraId="3F04DE15" w14:textId="243F86AD" w:rsidR="000E4EE2" w:rsidRDefault="00EC4486" w:rsidP="000E4EE2">
      <w:pPr>
        <w:pStyle w:val="Heading3"/>
        <w:rPr>
          <w:rFonts w:ascii="Calibri" w:hAnsi="Calibri" w:cs="Calibri"/>
          <w:sz w:val="40"/>
          <w:szCs w:val="40"/>
        </w:rPr>
      </w:pPr>
      <w:bookmarkStart w:id="73" w:name="_Toc66306985"/>
      <w:r>
        <w:lastRenderedPageBreak/>
        <w:t>add-</w:t>
      </w:r>
      <w:proofErr w:type="spellStart"/>
      <w:r>
        <w:t>user</w:t>
      </w:r>
      <w:r w:rsidR="000E4EE2">
        <w:t>.php</w:t>
      </w:r>
      <w:bookmarkEnd w:id="73"/>
      <w:proofErr w:type="spellEnd"/>
      <w:r w:rsidR="000E4EE2">
        <w:rPr>
          <w:rFonts w:ascii="Calibri" w:hAnsi="Calibri" w:cs="Calibri"/>
          <w:sz w:val="40"/>
          <w:szCs w:val="40"/>
        </w:rPr>
        <w:t xml:space="preserve"> </w:t>
      </w:r>
    </w:p>
    <w:p w14:paraId="0FF0496E"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569CD6"/>
          <w:sz w:val="21"/>
          <w:szCs w:val="21"/>
          <w:lang w:val="sr-Cyrl-RS" w:eastAsia="sr-Cyrl-RS"/>
        </w:rPr>
        <w:t>&lt;?php</w:t>
      </w:r>
    </w:p>
    <w:p w14:paraId="103DC141"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session_start</w:t>
      </w:r>
      <w:r w:rsidRPr="00EC4486">
        <w:rPr>
          <w:rFonts w:ascii="Consolas" w:hAnsi="Consolas"/>
          <w:color w:val="D4D4D4"/>
          <w:sz w:val="21"/>
          <w:szCs w:val="21"/>
          <w:lang w:val="sr-Cyrl-RS" w:eastAsia="sr-Cyrl-RS"/>
        </w:rPr>
        <w:t>();</w:t>
      </w:r>
    </w:p>
    <w:p w14:paraId="2C2B883F"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include</w:t>
      </w:r>
      <w:r w:rsidRPr="00EC4486">
        <w:rPr>
          <w:rFonts w:ascii="Consolas" w:hAnsi="Consolas"/>
          <w:color w:val="D4D4D4"/>
          <w:sz w:val="21"/>
          <w:szCs w:val="21"/>
          <w:lang w:val="sr-Cyrl-RS" w:eastAsia="sr-Cyrl-RS"/>
        </w:rPr>
        <w:t>(</w:t>
      </w:r>
      <w:r w:rsidRPr="00EC4486">
        <w:rPr>
          <w:rFonts w:ascii="Consolas" w:hAnsi="Consolas"/>
          <w:color w:val="CE9178"/>
          <w:sz w:val="21"/>
          <w:szCs w:val="21"/>
          <w:lang w:val="sr-Cyrl-RS" w:eastAsia="sr-Cyrl-RS"/>
        </w:rPr>
        <w:t>"../../connection/connection.php"</w:t>
      </w:r>
      <w:r w:rsidRPr="00EC4486">
        <w:rPr>
          <w:rFonts w:ascii="Consolas" w:hAnsi="Consolas"/>
          <w:color w:val="D4D4D4"/>
          <w:sz w:val="21"/>
          <w:szCs w:val="21"/>
          <w:lang w:val="sr-Cyrl-RS" w:eastAsia="sr-Cyrl-RS"/>
        </w:rPr>
        <w:t>);</w:t>
      </w:r>
    </w:p>
    <w:p w14:paraId="1D16A41E"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include</w:t>
      </w:r>
      <w:r w:rsidRPr="00EC4486">
        <w:rPr>
          <w:rFonts w:ascii="Consolas" w:hAnsi="Consolas"/>
          <w:color w:val="D4D4D4"/>
          <w:sz w:val="21"/>
          <w:szCs w:val="21"/>
          <w:lang w:val="sr-Cyrl-RS" w:eastAsia="sr-Cyrl-RS"/>
        </w:rPr>
        <w:t>(</w:t>
      </w:r>
      <w:r w:rsidRPr="00EC4486">
        <w:rPr>
          <w:rFonts w:ascii="Consolas" w:hAnsi="Consolas"/>
          <w:color w:val="CE9178"/>
          <w:sz w:val="21"/>
          <w:szCs w:val="21"/>
          <w:lang w:val="sr-Cyrl-RS" w:eastAsia="sr-Cyrl-RS"/>
        </w:rPr>
        <w:t>"../../functions.php"</w:t>
      </w:r>
      <w:r w:rsidRPr="00EC4486">
        <w:rPr>
          <w:rFonts w:ascii="Consolas" w:hAnsi="Consolas"/>
          <w:color w:val="D4D4D4"/>
          <w:sz w:val="21"/>
          <w:szCs w:val="21"/>
          <w:lang w:val="sr-Cyrl-RS" w:eastAsia="sr-Cyrl-RS"/>
        </w:rPr>
        <w:t>);</w:t>
      </w:r>
    </w:p>
    <w:p w14:paraId="08A2D477"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redirectTo404</w:t>
      </w:r>
      <w:r w:rsidRPr="00EC4486">
        <w:rPr>
          <w:rFonts w:ascii="Consolas" w:hAnsi="Consolas"/>
          <w:color w:val="D4D4D4"/>
          <w:sz w:val="21"/>
          <w:szCs w:val="21"/>
          <w:lang w:val="sr-Cyrl-RS" w:eastAsia="sr-Cyrl-RS"/>
        </w:rPr>
        <w:t>();</w:t>
      </w:r>
    </w:p>
    <w:p w14:paraId="69BD8A3B"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C586C0"/>
          <w:sz w:val="21"/>
          <w:szCs w:val="21"/>
          <w:lang w:val="sr-Cyrl-RS" w:eastAsia="sr-Cyrl-RS"/>
        </w:rPr>
        <w:t>if</w:t>
      </w:r>
      <w:r w:rsidRPr="00EC4486">
        <w:rPr>
          <w:rFonts w:ascii="Consolas" w:hAnsi="Consolas"/>
          <w:color w:val="D4D4D4"/>
          <w:sz w:val="21"/>
          <w:szCs w:val="21"/>
          <w:lang w:val="sr-Cyrl-RS" w:eastAsia="sr-Cyrl-RS"/>
        </w:rPr>
        <w:t>(</w:t>
      </w:r>
      <w:r w:rsidRPr="00EC4486">
        <w:rPr>
          <w:rFonts w:ascii="Consolas" w:hAnsi="Consolas"/>
          <w:color w:val="9CDCFE"/>
          <w:sz w:val="21"/>
          <w:szCs w:val="21"/>
          <w:lang w:val="sr-Cyrl-RS" w:eastAsia="sr-Cyrl-RS"/>
        </w:rPr>
        <w:t>$_SERVER</w:t>
      </w:r>
      <w:r w:rsidRPr="00EC4486">
        <w:rPr>
          <w:rFonts w:ascii="Consolas" w:hAnsi="Consolas"/>
          <w:color w:val="D4D4D4"/>
          <w:sz w:val="21"/>
          <w:szCs w:val="21"/>
          <w:lang w:val="sr-Cyrl-RS" w:eastAsia="sr-Cyrl-RS"/>
        </w:rPr>
        <w:t>[</w:t>
      </w:r>
      <w:r w:rsidRPr="00EC4486">
        <w:rPr>
          <w:rFonts w:ascii="Consolas" w:hAnsi="Consolas"/>
          <w:color w:val="CE9178"/>
          <w:sz w:val="21"/>
          <w:szCs w:val="21"/>
          <w:lang w:val="sr-Cyrl-RS" w:eastAsia="sr-Cyrl-RS"/>
        </w:rPr>
        <w:t>'REQUEST_METHOD'</w:t>
      </w:r>
      <w:r w:rsidRPr="00EC4486">
        <w:rPr>
          <w:rFonts w:ascii="Consolas" w:hAnsi="Consolas"/>
          <w:color w:val="D4D4D4"/>
          <w:sz w:val="21"/>
          <w:szCs w:val="21"/>
          <w:lang w:val="sr-Cyrl-RS" w:eastAsia="sr-Cyrl-RS"/>
        </w:rPr>
        <w:t>] == </w:t>
      </w:r>
      <w:r w:rsidRPr="00EC4486">
        <w:rPr>
          <w:rFonts w:ascii="Consolas" w:hAnsi="Consolas"/>
          <w:color w:val="CE9178"/>
          <w:sz w:val="21"/>
          <w:szCs w:val="21"/>
          <w:lang w:val="sr-Cyrl-RS" w:eastAsia="sr-Cyrl-RS"/>
        </w:rPr>
        <w:t>"POST"</w:t>
      </w:r>
      <w:r w:rsidRPr="00EC4486">
        <w:rPr>
          <w:rFonts w:ascii="Consolas" w:hAnsi="Consolas"/>
          <w:color w:val="D4D4D4"/>
          <w:sz w:val="21"/>
          <w:szCs w:val="21"/>
          <w:lang w:val="sr-Cyrl-RS" w:eastAsia="sr-Cyrl-RS"/>
        </w:rPr>
        <w:t>) {</w:t>
      </w:r>
    </w:p>
    <w:p w14:paraId="276CF1B2"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$username</w:t>
      </w:r>
      <w:r w:rsidRPr="00EC4486">
        <w:rPr>
          <w:rFonts w:ascii="Consolas" w:hAnsi="Consolas"/>
          <w:color w:val="D4D4D4"/>
          <w:sz w:val="21"/>
          <w:szCs w:val="21"/>
          <w:lang w:val="sr-Cyrl-RS" w:eastAsia="sr-Cyrl-RS"/>
        </w:rPr>
        <w:t> = </w:t>
      </w:r>
      <w:r w:rsidRPr="00EC4486">
        <w:rPr>
          <w:rFonts w:ascii="Consolas" w:hAnsi="Consolas"/>
          <w:color w:val="9CDCFE"/>
          <w:sz w:val="21"/>
          <w:szCs w:val="21"/>
          <w:lang w:val="sr-Cyrl-RS" w:eastAsia="sr-Cyrl-RS"/>
        </w:rPr>
        <w:t>$_POST</w:t>
      </w:r>
      <w:r w:rsidRPr="00EC4486">
        <w:rPr>
          <w:rFonts w:ascii="Consolas" w:hAnsi="Consolas"/>
          <w:color w:val="D4D4D4"/>
          <w:sz w:val="21"/>
          <w:szCs w:val="21"/>
          <w:lang w:val="sr-Cyrl-RS" w:eastAsia="sr-Cyrl-RS"/>
        </w:rPr>
        <w:t>[</w:t>
      </w:r>
      <w:r w:rsidRPr="00EC4486">
        <w:rPr>
          <w:rFonts w:ascii="Consolas" w:hAnsi="Consolas"/>
          <w:color w:val="CE9178"/>
          <w:sz w:val="21"/>
          <w:szCs w:val="21"/>
          <w:lang w:val="sr-Cyrl-RS" w:eastAsia="sr-Cyrl-RS"/>
        </w:rPr>
        <w:t>'username'</w:t>
      </w:r>
      <w:r w:rsidRPr="00EC4486">
        <w:rPr>
          <w:rFonts w:ascii="Consolas" w:hAnsi="Consolas"/>
          <w:color w:val="D4D4D4"/>
          <w:sz w:val="21"/>
          <w:szCs w:val="21"/>
          <w:lang w:val="sr-Cyrl-RS" w:eastAsia="sr-Cyrl-RS"/>
        </w:rPr>
        <w:t>];</w:t>
      </w:r>
    </w:p>
    <w:p w14:paraId="19810199"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$email</w:t>
      </w:r>
      <w:r w:rsidRPr="00EC4486">
        <w:rPr>
          <w:rFonts w:ascii="Consolas" w:hAnsi="Consolas"/>
          <w:color w:val="D4D4D4"/>
          <w:sz w:val="21"/>
          <w:szCs w:val="21"/>
          <w:lang w:val="sr-Cyrl-RS" w:eastAsia="sr-Cyrl-RS"/>
        </w:rPr>
        <w:t> = </w:t>
      </w:r>
      <w:r w:rsidRPr="00EC4486">
        <w:rPr>
          <w:rFonts w:ascii="Consolas" w:hAnsi="Consolas"/>
          <w:color w:val="9CDCFE"/>
          <w:sz w:val="21"/>
          <w:szCs w:val="21"/>
          <w:lang w:val="sr-Cyrl-RS" w:eastAsia="sr-Cyrl-RS"/>
        </w:rPr>
        <w:t>$_POST</w:t>
      </w:r>
      <w:r w:rsidRPr="00EC4486">
        <w:rPr>
          <w:rFonts w:ascii="Consolas" w:hAnsi="Consolas"/>
          <w:color w:val="D4D4D4"/>
          <w:sz w:val="21"/>
          <w:szCs w:val="21"/>
          <w:lang w:val="sr-Cyrl-RS" w:eastAsia="sr-Cyrl-RS"/>
        </w:rPr>
        <w:t>[</w:t>
      </w:r>
      <w:r w:rsidRPr="00EC4486">
        <w:rPr>
          <w:rFonts w:ascii="Consolas" w:hAnsi="Consolas"/>
          <w:color w:val="CE9178"/>
          <w:sz w:val="21"/>
          <w:szCs w:val="21"/>
          <w:lang w:val="sr-Cyrl-RS" w:eastAsia="sr-Cyrl-RS"/>
        </w:rPr>
        <w:t>'email'</w:t>
      </w:r>
      <w:r w:rsidRPr="00EC4486">
        <w:rPr>
          <w:rFonts w:ascii="Consolas" w:hAnsi="Consolas"/>
          <w:color w:val="D4D4D4"/>
          <w:sz w:val="21"/>
          <w:szCs w:val="21"/>
          <w:lang w:val="sr-Cyrl-RS" w:eastAsia="sr-Cyrl-RS"/>
        </w:rPr>
        <w:t>];</w:t>
      </w:r>
    </w:p>
    <w:p w14:paraId="05270C73"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$password</w:t>
      </w:r>
      <w:r w:rsidRPr="00EC4486">
        <w:rPr>
          <w:rFonts w:ascii="Consolas" w:hAnsi="Consolas"/>
          <w:color w:val="D4D4D4"/>
          <w:sz w:val="21"/>
          <w:szCs w:val="21"/>
          <w:lang w:val="sr-Cyrl-RS" w:eastAsia="sr-Cyrl-RS"/>
        </w:rPr>
        <w:t> = </w:t>
      </w:r>
      <w:r w:rsidRPr="00EC4486">
        <w:rPr>
          <w:rFonts w:ascii="Consolas" w:hAnsi="Consolas"/>
          <w:color w:val="9CDCFE"/>
          <w:sz w:val="21"/>
          <w:szCs w:val="21"/>
          <w:lang w:val="sr-Cyrl-RS" w:eastAsia="sr-Cyrl-RS"/>
        </w:rPr>
        <w:t>$_POST</w:t>
      </w:r>
      <w:r w:rsidRPr="00EC4486">
        <w:rPr>
          <w:rFonts w:ascii="Consolas" w:hAnsi="Consolas"/>
          <w:color w:val="D4D4D4"/>
          <w:sz w:val="21"/>
          <w:szCs w:val="21"/>
          <w:lang w:val="sr-Cyrl-RS" w:eastAsia="sr-Cyrl-RS"/>
        </w:rPr>
        <w:t>[</w:t>
      </w:r>
      <w:r w:rsidRPr="00EC4486">
        <w:rPr>
          <w:rFonts w:ascii="Consolas" w:hAnsi="Consolas"/>
          <w:color w:val="CE9178"/>
          <w:sz w:val="21"/>
          <w:szCs w:val="21"/>
          <w:lang w:val="sr-Cyrl-RS" w:eastAsia="sr-Cyrl-RS"/>
        </w:rPr>
        <w:t>'password'</w:t>
      </w:r>
      <w:r w:rsidRPr="00EC4486">
        <w:rPr>
          <w:rFonts w:ascii="Consolas" w:hAnsi="Consolas"/>
          <w:color w:val="D4D4D4"/>
          <w:sz w:val="21"/>
          <w:szCs w:val="21"/>
          <w:lang w:val="sr-Cyrl-RS" w:eastAsia="sr-Cyrl-RS"/>
        </w:rPr>
        <w:t>];</w:t>
      </w:r>
    </w:p>
    <w:p w14:paraId="46153E4A"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$role</w:t>
      </w:r>
      <w:r w:rsidRPr="00EC4486">
        <w:rPr>
          <w:rFonts w:ascii="Consolas" w:hAnsi="Consolas"/>
          <w:color w:val="D4D4D4"/>
          <w:sz w:val="21"/>
          <w:szCs w:val="21"/>
          <w:lang w:val="sr-Cyrl-RS" w:eastAsia="sr-Cyrl-RS"/>
        </w:rPr>
        <w:t> = </w:t>
      </w:r>
      <w:r w:rsidRPr="00EC4486">
        <w:rPr>
          <w:rFonts w:ascii="Consolas" w:hAnsi="Consolas"/>
          <w:color w:val="9CDCFE"/>
          <w:sz w:val="21"/>
          <w:szCs w:val="21"/>
          <w:lang w:val="sr-Cyrl-RS" w:eastAsia="sr-Cyrl-RS"/>
        </w:rPr>
        <w:t>$_POST</w:t>
      </w:r>
      <w:r w:rsidRPr="00EC4486">
        <w:rPr>
          <w:rFonts w:ascii="Consolas" w:hAnsi="Consolas"/>
          <w:color w:val="D4D4D4"/>
          <w:sz w:val="21"/>
          <w:szCs w:val="21"/>
          <w:lang w:val="sr-Cyrl-RS" w:eastAsia="sr-Cyrl-RS"/>
        </w:rPr>
        <w:t>[</w:t>
      </w:r>
      <w:r w:rsidRPr="00EC4486">
        <w:rPr>
          <w:rFonts w:ascii="Consolas" w:hAnsi="Consolas"/>
          <w:color w:val="CE9178"/>
          <w:sz w:val="21"/>
          <w:szCs w:val="21"/>
          <w:lang w:val="sr-Cyrl-RS" w:eastAsia="sr-Cyrl-RS"/>
        </w:rPr>
        <w:t>'role'</w:t>
      </w:r>
      <w:r w:rsidRPr="00EC4486">
        <w:rPr>
          <w:rFonts w:ascii="Consolas" w:hAnsi="Consolas"/>
          <w:color w:val="D4D4D4"/>
          <w:sz w:val="21"/>
          <w:szCs w:val="21"/>
          <w:lang w:val="sr-Cyrl-RS" w:eastAsia="sr-Cyrl-RS"/>
        </w:rPr>
        <w:t>];</w:t>
      </w:r>
    </w:p>
    <w:p w14:paraId="380384A9"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p>
    <w:p w14:paraId="7A0510D2"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6A9955"/>
          <w:sz w:val="21"/>
          <w:szCs w:val="21"/>
          <w:lang w:val="sr-Cyrl-RS" w:eastAsia="sr-Cyrl-RS"/>
        </w:rPr>
        <w:t>// regular expressions</w:t>
      </w:r>
    </w:p>
    <w:p w14:paraId="2F6348CB"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$regExpUsername</w:t>
      </w:r>
      <w:r w:rsidRPr="00EC4486">
        <w:rPr>
          <w:rFonts w:ascii="Consolas" w:hAnsi="Consolas"/>
          <w:color w:val="D4D4D4"/>
          <w:sz w:val="21"/>
          <w:szCs w:val="21"/>
          <w:lang w:val="sr-Cyrl-RS" w:eastAsia="sr-Cyrl-RS"/>
        </w:rPr>
        <w:t> = </w:t>
      </w:r>
      <w:r w:rsidRPr="00EC4486">
        <w:rPr>
          <w:rFonts w:ascii="Consolas" w:hAnsi="Consolas"/>
          <w:color w:val="D16969"/>
          <w:sz w:val="21"/>
          <w:szCs w:val="21"/>
          <w:lang w:val="sr-Cyrl-RS" w:eastAsia="sr-Cyrl-RS"/>
        </w:rPr>
        <w:t>"/</w:t>
      </w:r>
      <w:r w:rsidRPr="00EC4486">
        <w:rPr>
          <w:rFonts w:ascii="Consolas" w:hAnsi="Consolas"/>
          <w:color w:val="D4D4D4"/>
          <w:sz w:val="21"/>
          <w:szCs w:val="21"/>
          <w:lang w:val="sr-Cyrl-RS" w:eastAsia="sr-Cyrl-RS"/>
        </w:rPr>
        <w:t>^</w:t>
      </w:r>
      <w:r w:rsidRPr="00EC4486">
        <w:rPr>
          <w:rFonts w:ascii="Consolas" w:hAnsi="Consolas"/>
          <w:color w:val="D16969"/>
          <w:sz w:val="21"/>
          <w:szCs w:val="21"/>
          <w:lang w:val="sr-Cyrl-RS" w:eastAsia="sr-Cyrl-RS"/>
        </w:rPr>
        <w:t>[a-zA-Z]\w{4,}</w:t>
      </w:r>
      <w:r w:rsidRPr="00EC4486">
        <w:rPr>
          <w:rFonts w:ascii="Consolas" w:hAnsi="Consolas"/>
          <w:color w:val="D4D4D4"/>
          <w:sz w:val="21"/>
          <w:szCs w:val="21"/>
          <w:lang w:val="sr-Cyrl-RS" w:eastAsia="sr-Cyrl-RS"/>
        </w:rPr>
        <w:t>$</w:t>
      </w:r>
      <w:r w:rsidRPr="00EC4486">
        <w:rPr>
          <w:rFonts w:ascii="Consolas" w:hAnsi="Consolas"/>
          <w:color w:val="D16969"/>
          <w:sz w:val="21"/>
          <w:szCs w:val="21"/>
          <w:lang w:val="sr-Cyrl-RS" w:eastAsia="sr-Cyrl-RS"/>
        </w:rPr>
        <w:t>/"</w:t>
      </w:r>
      <w:r w:rsidRPr="00EC4486">
        <w:rPr>
          <w:rFonts w:ascii="Consolas" w:hAnsi="Consolas"/>
          <w:color w:val="D4D4D4"/>
          <w:sz w:val="21"/>
          <w:szCs w:val="21"/>
          <w:lang w:val="sr-Cyrl-RS" w:eastAsia="sr-Cyrl-RS"/>
        </w:rPr>
        <w:t>;</w:t>
      </w:r>
    </w:p>
    <w:p w14:paraId="0EEC5B02"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$regExpEmail</w:t>
      </w:r>
      <w:r w:rsidRPr="00EC4486">
        <w:rPr>
          <w:rFonts w:ascii="Consolas" w:hAnsi="Consolas"/>
          <w:color w:val="D4D4D4"/>
          <w:sz w:val="21"/>
          <w:szCs w:val="21"/>
          <w:lang w:val="sr-Cyrl-RS" w:eastAsia="sr-Cyrl-RS"/>
        </w:rPr>
        <w:t> = </w:t>
      </w:r>
      <w:r w:rsidRPr="00EC4486">
        <w:rPr>
          <w:rFonts w:ascii="Consolas" w:hAnsi="Consolas"/>
          <w:color w:val="D16969"/>
          <w:sz w:val="21"/>
          <w:szCs w:val="21"/>
          <w:lang w:val="sr-Cyrl-RS" w:eastAsia="sr-Cyrl-RS"/>
        </w:rPr>
        <w:t>"/</w:t>
      </w:r>
      <w:r w:rsidRPr="00EC4486">
        <w:rPr>
          <w:rFonts w:ascii="Consolas" w:hAnsi="Consolas"/>
          <w:color w:val="D4D4D4"/>
          <w:sz w:val="21"/>
          <w:szCs w:val="21"/>
          <w:lang w:val="sr-Cyrl-RS" w:eastAsia="sr-Cyrl-RS"/>
        </w:rPr>
        <w:t>^</w:t>
      </w:r>
      <w:r w:rsidRPr="00EC4486">
        <w:rPr>
          <w:rFonts w:ascii="Consolas" w:hAnsi="Consolas"/>
          <w:color w:val="D16969"/>
          <w:sz w:val="21"/>
          <w:szCs w:val="21"/>
          <w:lang w:val="sr-Cyrl-RS" w:eastAsia="sr-Cyrl-RS"/>
        </w:rPr>
        <w:t>[a-z][a-z0-9\-_\.]{2,}@([a-z0-9\-_]{2,}</w:t>
      </w:r>
      <w:r w:rsidRPr="00EC4486">
        <w:rPr>
          <w:rFonts w:ascii="Consolas" w:hAnsi="Consolas"/>
          <w:color w:val="D7BA7D"/>
          <w:sz w:val="21"/>
          <w:szCs w:val="21"/>
          <w:lang w:val="sr-Cyrl-RS" w:eastAsia="sr-Cyrl-RS"/>
        </w:rPr>
        <w:t>\.</w:t>
      </w:r>
      <w:r w:rsidRPr="00EC4486">
        <w:rPr>
          <w:rFonts w:ascii="Consolas" w:hAnsi="Consolas"/>
          <w:color w:val="D16969"/>
          <w:sz w:val="21"/>
          <w:szCs w:val="21"/>
          <w:lang w:val="sr-Cyrl-RS" w:eastAsia="sr-Cyrl-RS"/>
        </w:rPr>
        <w:t>)</w:t>
      </w:r>
      <w:r w:rsidRPr="00EC4486">
        <w:rPr>
          <w:rFonts w:ascii="Consolas" w:hAnsi="Consolas"/>
          <w:color w:val="D4D4D4"/>
          <w:sz w:val="21"/>
          <w:szCs w:val="21"/>
          <w:lang w:val="sr-Cyrl-RS" w:eastAsia="sr-Cyrl-RS"/>
        </w:rPr>
        <w:t>+</w:t>
      </w:r>
      <w:r w:rsidRPr="00EC4486">
        <w:rPr>
          <w:rFonts w:ascii="Consolas" w:hAnsi="Consolas"/>
          <w:color w:val="D16969"/>
          <w:sz w:val="21"/>
          <w:szCs w:val="21"/>
          <w:lang w:val="sr-Cyrl-RS" w:eastAsia="sr-Cyrl-RS"/>
        </w:rPr>
        <w:t>[a-z]{2,}</w:t>
      </w:r>
      <w:r w:rsidRPr="00EC4486">
        <w:rPr>
          <w:rFonts w:ascii="Consolas" w:hAnsi="Consolas"/>
          <w:color w:val="D4D4D4"/>
          <w:sz w:val="21"/>
          <w:szCs w:val="21"/>
          <w:lang w:val="sr-Cyrl-RS" w:eastAsia="sr-Cyrl-RS"/>
        </w:rPr>
        <w:t>$</w:t>
      </w:r>
      <w:r w:rsidRPr="00EC4486">
        <w:rPr>
          <w:rFonts w:ascii="Consolas" w:hAnsi="Consolas"/>
          <w:color w:val="D16969"/>
          <w:sz w:val="21"/>
          <w:szCs w:val="21"/>
          <w:lang w:val="sr-Cyrl-RS" w:eastAsia="sr-Cyrl-RS"/>
        </w:rPr>
        <w:t>/"</w:t>
      </w:r>
      <w:r w:rsidRPr="00EC4486">
        <w:rPr>
          <w:rFonts w:ascii="Consolas" w:hAnsi="Consolas"/>
          <w:color w:val="D4D4D4"/>
          <w:sz w:val="21"/>
          <w:szCs w:val="21"/>
          <w:lang w:val="sr-Cyrl-RS" w:eastAsia="sr-Cyrl-RS"/>
        </w:rPr>
        <w:t>;</w:t>
      </w:r>
    </w:p>
    <w:p w14:paraId="1C6C053D"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$regExpPassword</w:t>
      </w:r>
      <w:r w:rsidRPr="00EC4486">
        <w:rPr>
          <w:rFonts w:ascii="Consolas" w:hAnsi="Consolas"/>
          <w:color w:val="D4D4D4"/>
          <w:sz w:val="21"/>
          <w:szCs w:val="21"/>
          <w:lang w:val="sr-Cyrl-RS" w:eastAsia="sr-Cyrl-RS"/>
        </w:rPr>
        <w:t> = </w:t>
      </w:r>
      <w:r w:rsidRPr="00EC4486">
        <w:rPr>
          <w:rFonts w:ascii="Consolas" w:hAnsi="Consolas"/>
          <w:color w:val="D16969"/>
          <w:sz w:val="21"/>
          <w:szCs w:val="21"/>
          <w:lang w:val="sr-Cyrl-RS" w:eastAsia="sr-Cyrl-RS"/>
        </w:rPr>
        <w:t>"/</w:t>
      </w:r>
      <w:r w:rsidRPr="00EC4486">
        <w:rPr>
          <w:rFonts w:ascii="Consolas" w:hAnsi="Consolas"/>
          <w:color w:val="D4D4D4"/>
          <w:sz w:val="21"/>
          <w:szCs w:val="21"/>
          <w:lang w:val="sr-Cyrl-RS" w:eastAsia="sr-Cyrl-RS"/>
        </w:rPr>
        <w:t>^</w:t>
      </w:r>
      <w:r w:rsidRPr="00EC4486">
        <w:rPr>
          <w:rFonts w:ascii="Consolas" w:hAnsi="Consolas"/>
          <w:color w:val="D16969"/>
          <w:sz w:val="21"/>
          <w:szCs w:val="21"/>
          <w:lang w:val="sr-Cyrl-RS" w:eastAsia="sr-Cyrl-RS"/>
        </w:rPr>
        <w:t>(?=.</w:t>
      </w:r>
      <w:r w:rsidRPr="00EC4486">
        <w:rPr>
          <w:rFonts w:ascii="Consolas" w:hAnsi="Consolas"/>
          <w:color w:val="D4D4D4"/>
          <w:sz w:val="21"/>
          <w:szCs w:val="21"/>
          <w:lang w:val="sr-Cyrl-RS" w:eastAsia="sr-Cyrl-RS"/>
        </w:rPr>
        <w:t>*</w:t>
      </w:r>
      <w:r w:rsidRPr="00EC4486">
        <w:rPr>
          <w:rFonts w:ascii="Consolas" w:hAnsi="Consolas"/>
          <w:color w:val="D16969"/>
          <w:sz w:val="21"/>
          <w:szCs w:val="21"/>
          <w:lang w:val="sr-Cyrl-RS" w:eastAsia="sr-Cyrl-RS"/>
        </w:rPr>
        <w:t>[a-z])(?=.</w:t>
      </w:r>
      <w:r w:rsidRPr="00EC4486">
        <w:rPr>
          <w:rFonts w:ascii="Consolas" w:hAnsi="Consolas"/>
          <w:color w:val="D4D4D4"/>
          <w:sz w:val="21"/>
          <w:szCs w:val="21"/>
          <w:lang w:val="sr-Cyrl-RS" w:eastAsia="sr-Cyrl-RS"/>
        </w:rPr>
        <w:t>*</w:t>
      </w:r>
      <w:r w:rsidRPr="00EC4486">
        <w:rPr>
          <w:rFonts w:ascii="Consolas" w:hAnsi="Consolas"/>
          <w:color w:val="D16969"/>
          <w:sz w:val="21"/>
          <w:szCs w:val="21"/>
          <w:lang w:val="sr-Cyrl-RS" w:eastAsia="sr-Cyrl-RS"/>
        </w:rPr>
        <w:t>[A-Z])(?=.</w:t>
      </w:r>
      <w:r w:rsidRPr="00EC4486">
        <w:rPr>
          <w:rFonts w:ascii="Consolas" w:hAnsi="Consolas"/>
          <w:color w:val="D4D4D4"/>
          <w:sz w:val="21"/>
          <w:szCs w:val="21"/>
          <w:lang w:val="sr-Cyrl-RS" w:eastAsia="sr-Cyrl-RS"/>
        </w:rPr>
        <w:t>*</w:t>
      </w:r>
      <w:r w:rsidRPr="00EC4486">
        <w:rPr>
          <w:rFonts w:ascii="Consolas" w:hAnsi="Consolas"/>
          <w:color w:val="D16969"/>
          <w:sz w:val="21"/>
          <w:szCs w:val="21"/>
          <w:lang w:val="sr-Cyrl-RS" w:eastAsia="sr-Cyrl-RS"/>
        </w:rPr>
        <w:t>[0-9])(?=.</w:t>
      </w:r>
      <w:r w:rsidRPr="00EC4486">
        <w:rPr>
          <w:rFonts w:ascii="Consolas" w:hAnsi="Consolas"/>
          <w:color w:val="D4D4D4"/>
          <w:sz w:val="21"/>
          <w:szCs w:val="21"/>
          <w:lang w:val="sr-Cyrl-RS" w:eastAsia="sr-Cyrl-RS"/>
        </w:rPr>
        <w:t>*</w:t>
      </w:r>
      <w:r w:rsidRPr="00EC4486">
        <w:rPr>
          <w:rFonts w:ascii="Consolas" w:hAnsi="Consolas"/>
          <w:color w:val="D16969"/>
          <w:sz w:val="21"/>
          <w:szCs w:val="21"/>
          <w:lang w:val="sr-Cyrl-RS" w:eastAsia="sr-Cyrl-RS"/>
        </w:rPr>
        <w:t>[!@#</w:t>
      </w:r>
      <w:r w:rsidRPr="00EC4486">
        <w:rPr>
          <w:rFonts w:ascii="Consolas" w:hAnsi="Consolas"/>
          <w:color w:val="D7BA7D"/>
          <w:sz w:val="21"/>
          <w:szCs w:val="21"/>
          <w:lang w:val="sr-Cyrl-RS" w:eastAsia="sr-Cyrl-RS"/>
        </w:rPr>
        <w:t>\$</w:t>
      </w:r>
      <w:r w:rsidRPr="00EC4486">
        <w:rPr>
          <w:rFonts w:ascii="Consolas" w:hAnsi="Consolas"/>
          <w:color w:val="D16969"/>
          <w:sz w:val="21"/>
          <w:szCs w:val="21"/>
          <w:lang w:val="sr-Cyrl-RS" w:eastAsia="sr-Cyrl-RS"/>
        </w:rPr>
        <w:t>%\^&amp;\*])(?=.{8,})/"</w:t>
      </w:r>
      <w:r w:rsidRPr="00EC4486">
        <w:rPr>
          <w:rFonts w:ascii="Consolas" w:hAnsi="Consolas"/>
          <w:color w:val="D4D4D4"/>
          <w:sz w:val="21"/>
          <w:szCs w:val="21"/>
          <w:lang w:val="sr-Cyrl-RS" w:eastAsia="sr-Cyrl-RS"/>
        </w:rPr>
        <w:t>;</w:t>
      </w:r>
    </w:p>
    <w:p w14:paraId="7711C0C3"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p>
    <w:p w14:paraId="7F1CDD3D"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6A9955"/>
          <w:sz w:val="21"/>
          <w:szCs w:val="21"/>
          <w:lang w:val="sr-Cyrl-RS" w:eastAsia="sr-Cyrl-RS"/>
        </w:rPr>
        <w:t>// validation</w:t>
      </w:r>
    </w:p>
    <w:p w14:paraId="11607CA7"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$noErrors</w:t>
      </w:r>
      <w:r w:rsidRPr="00EC4486">
        <w:rPr>
          <w:rFonts w:ascii="Consolas" w:hAnsi="Consolas"/>
          <w:color w:val="D4D4D4"/>
          <w:sz w:val="21"/>
          <w:szCs w:val="21"/>
          <w:lang w:val="sr-Cyrl-RS" w:eastAsia="sr-Cyrl-RS"/>
        </w:rPr>
        <w:t> = </w:t>
      </w:r>
      <w:r w:rsidRPr="00EC4486">
        <w:rPr>
          <w:rFonts w:ascii="Consolas" w:hAnsi="Consolas"/>
          <w:color w:val="569CD6"/>
          <w:sz w:val="21"/>
          <w:szCs w:val="21"/>
          <w:lang w:val="sr-Cyrl-RS" w:eastAsia="sr-Cyrl-RS"/>
        </w:rPr>
        <w:t>true</w:t>
      </w:r>
      <w:r w:rsidRPr="00EC4486">
        <w:rPr>
          <w:rFonts w:ascii="Consolas" w:hAnsi="Consolas"/>
          <w:color w:val="D4D4D4"/>
          <w:sz w:val="21"/>
          <w:szCs w:val="21"/>
          <w:lang w:val="sr-Cyrl-RS" w:eastAsia="sr-Cyrl-RS"/>
        </w:rPr>
        <w:t>;</w:t>
      </w:r>
    </w:p>
    <w:p w14:paraId="3D9AC026"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C586C0"/>
          <w:sz w:val="21"/>
          <w:szCs w:val="21"/>
          <w:lang w:val="sr-Cyrl-RS" w:eastAsia="sr-Cyrl-RS"/>
        </w:rPr>
        <w:t>if</w:t>
      </w:r>
      <w:r w:rsidRPr="00EC4486">
        <w:rPr>
          <w:rFonts w:ascii="Consolas" w:hAnsi="Consolas"/>
          <w:color w:val="D4D4D4"/>
          <w:sz w:val="21"/>
          <w:szCs w:val="21"/>
          <w:lang w:val="sr-Cyrl-RS" w:eastAsia="sr-Cyrl-RS"/>
        </w:rPr>
        <w:t>(!</w:t>
      </w:r>
      <w:r w:rsidRPr="00EC4486">
        <w:rPr>
          <w:rFonts w:ascii="Consolas" w:hAnsi="Consolas"/>
          <w:color w:val="DCDCAA"/>
          <w:sz w:val="21"/>
          <w:szCs w:val="21"/>
          <w:lang w:val="sr-Cyrl-RS" w:eastAsia="sr-Cyrl-RS"/>
        </w:rPr>
        <w:t>preg_match</w:t>
      </w:r>
      <w:r w:rsidRPr="00EC4486">
        <w:rPr>
          <w:rFonts w:ascii="Consolas" w:hAnsi="Consolas"/>
          <w:color w:val="D4D4D4"/>
          <w:sz w:val="21"/>
          <w:szCs w:val="21"/>
          <w:lang w:val="sr-Cyrl-RS" w:eastAsia="sr-Cyrl-RS"/>
        </w:rPr>
        <w:t>(</w:t>
      </w:r>
      <w:r w:rsidRPr="00EC4486">
        <w:rPr>
          <w:rFonts w:ascii="Consolas" w:hAnsi="Consolas"/>
          <w:color w:val="9CDCFE"/>
          <w:sz w:val="21"/>
          <w:szCs w:val="21"/>
          <w:lang w:val="sr-Cyrl-RS" w:eastAsia="sr-Cyrl-RS"/>
        </w:rPr>
        <w:t>$regExpUsername</w:t>
      </w: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$username</w:t>
      </w: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$noErrors</w:t>
      </w:r>
      <w:r w:rsidRPr="00EC4486">
        <w:rPr>
          <w:rFonts w:ascii="Consolas" w:hAnsi="Consolas"/>
          <w:color w:val="D4D4D4"/>
          <w:sz w:val="21"/>
          <w:szCs w:val="21"/>
          <w:lang w:val="sr-Cyrl-RS" w:eastAsia="sr-Cyrl-RS"/>
        </w:rPr>
        <w:t> = </w:t>
      </w:r>
      <w:r w:rsidRPr="00EC4486">
        <w:rPr>
          <w:rFonts w:ascii="Consolas" w:hAnsi="Consolas"/>
          <w:color w:val="569CD6"/>
          <w:sz w:val="21"/>
          <w:szCs w:val="21"/>
          <w:lang w:val="sr-Cyrl-RS" w:eastAsia="sr-Cyrl-RS"/>
        </w:rPr>
        <w:t>false</w:t>
      </w:r>
      <w:r w:rsidRPr="00EC4486">
        <w:rPr>
          <w:rFonts w:ascii="Consolas" w:hAnsi="Consolas"/>
          <w:color w:val="D4D4D4"/>
          <w:sz w:val="21"/>
          <w:szCs w:val="21"/>
          <w:lang w:val="sr-Cyrl-RS" w:eastAsia="sr-Cyrl-RS"/>
        </w:rPr>
        <w:t>;</w:t>
      </w:r>
    </w:p>
    <w:p w14:paraId="74CA5575"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C586C0"/>
          <w:sz w:val="21"/>
          <w:szCs w:val="21"/>
          <w:lang w:val="sr-Cyrl-RS" w:eastAsia="sr-Cyrl-RS"/>
        </w:rPr>
        <w:t>if</w:t>
      </w:r>
      <w:r w:rsidRPr="00EC4486">
        <w:rPr>
          <w:rFonts w:ascii="Consolas" w:hAnsi="Consolas"/>
          <w:color w:val="D4D4D4"/>
          <w:sz w:val="21"/>
          <w:szCs w:val="21"/>
          <w:lang w:val="sr-Cyrl-RS" w:eastAsia="sr-Cyrl-RS"/>
        </w:rPr>
        <w:t>(!</w:t>
      </w:r>
      <w:r w:rsidRPr="00EC4486">
        <w:rPr>
          <w:rFonts w:ascii="Consolas" w:hAnsi="Consolas"/>
          <w:color w:val="DCDCAA"/>
          <w:sz w:val="21"/>
          <w:szCs w:val="21"/>
          <w:lang w:val="sr-Cyrl-RS" w:eastAsia="sr-Cyrl-RS"/>
        </w:rPr>
        <w:t>preg_match</w:t>
      </w:r>
      <w:r w:rsidRPr="00EC4486">
        <w:rPr>
          <w:rFonts w:ascii="Consolas" w:hAnsi="Consolas"/>
          <w:color w:val="D4D4D4"/>
          <w:sz w:val="21"/>
          <w:szCs w:val="21"/>
          <w:lang w:val="sr-Cyrl-RS" w:eastAsia="sr-Cyrl-RS"/>
        </w:rPr>
        <w:t>(</w:t>
      </w:r>
      <w:r w:rsidRPr="00EC4486">
        <w:rPr>
          <w:rFonts w:ascii="Consolas" w:hAnsi="Consolas"/>
          <w:color w:val="9CDCFE"/>
          <w:sz w:val="21"/>
          <w:szCs w:val="21"/>
          <w:lang w:val="sr-Cyrl-RS" w:eastAsia="sr-Cyrl-RS"/>
        </w:rPr>
        <w:t>$regExpEmail</w:t>
      </w: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$email</w:t>
      </w: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$noErrors</w:t>
      </w:r>
      <w:r w:rsidRPr="00EC4486">
        <w:rPr>
          <w:rFonts w:ascii="Consolas" w:hAnsi="Consolas"/>
          <w:color w:val="D4D4D4"/>
          <w:sz w:val="21"/>
          <w:szCs w:val="21"/>
          <w:lang w:val="sr-Cyrl-RS" w:eastAsia="sr-Cyrl-RS"/>
        </w:rPr>
        <w:t> = </w:t>
      </w:r>
      <w:r w:rsidRPr="00EC4486">
        <w:rPr>
          <w:rFonts w:ascii="Consolas" w:hAnsi="Consolas"/>
          <w:color w:val="569CD6"/>
          <w:sz w:val="21"/>
          <w:szCs w:val="21"/>
          <w:lang w:val="sr-Cyrl-RS" w:eastAsia="sr-Cyrl-RS"/>
        </w:rPr>
        <w:t>false</w:t>
      </w:r>
      <w:r w:rsidRPr="00EC4486">
        <w:rPr>
          <w:rFonts w:ascii="Consolas" w:hAnsi="Consolas"/>
          <w:color w:val="D4D4D4"/>
          <w:sz w:val="21"/>
          <w:szCs w:val="21"/>
          <w:lang w:val="sr-Cyrl-RS" w:eastAsia="sr-Cyrl-RS"/>
        </w:rPr>
        <w:t>;</w:t>
      </w:r>
    </w:p>
    <w:p w14:paraId="113D59AD"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C586C0"/>
          <w:sz w:val="21"/>
          <w:szCs w:val="21"/>
          <w:lang w:val="sr-Cyrl-RS" w:eastAsia="sr-Cyrl-RS"/>
        </w:rPr>
        <w:t>if</w:t>
      </w:r>
      <w:r w:rsidRPr="00EC4486">
        <w:rPr>
          <w:rFonts w:ascii="Consolas" w:hAnsi="Consolas"/>
          <w:color w:val="D4D4D4"/>
          <w:sz w:val="21"/>
          <w:szCs w:val="21"/>
          <w:lang w:val="sr-Cyrl-RS" w:eastAsia="sr-Cyrl-RS"/>
        </w:rPr>
        <w:t>(!</w:t>
      </w:r>
      <w:r w:rsidRPr="00EC4486">
        <w:rPr>
          <w:rFonts w:ascii="Consolas" w:hAnsi="Consolas"/>
          <w:color w:val="DCDCAA"/>
          <w:sz w:val="21"/>
          <w:szCs w:val="21"/>
          <w:lang w:val="sr-Cyrl-RS" w:eastAsia="sr-Cyrl-RS"/>
        </w:rPr>
        <w:t>preg_match</w:t>
      </w:r>
      <w:r w:rsidRPr="00EC4486">
        <w:rPr>
          <w:rFonts w:ascii="Consolas" w:hAnsi="Consolas"/>
          <w:color w:val="D4D4D4"/>
          <w:sz w:val="21"/>
          <w:szCs w:val="21"/>
          <w:lang w:val="sr-Cyrl-RS" w:eastAsia="sr-Cyrl-RS"/>
        </w:rPr>
        <w:t>(</w:t>
      </w:r>
      <w:r w:rsidRPr="00EC4486">
        <w:rPr>
          <w:rFonts w:ascii="Consolas" w:hAnsi="Consolas"/>
          <w:color w:val="9CDCFE"/>
          <w:sz w:val="21"/>
          <w:szCs w:val="21"/>
          <w:lang w:val="sr-Cyrl-RS" w:eastAsia="sr-Cyrl-RS"/>
        </w:rPr>
        <w:t>$regExpPassword</w:t>
      </w: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$password</w:t>
      </w: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$noErrors</w:t>
      </w:r>
      <w:r w:rsidRPr="00EC4486">
        <w:rPr>
          <w:rFonts w:ascii="Consolas" w:hAnsi="Consolas"/>
          <w:color w:val="D4D4D4"/>
          <w:sz w:val="21"/>
          <w:szCs w:val="21"/>
          <w:lang w:val="sr-Cyrl-RS" w:eastAsia="sr-Cyrl-RS"/>
        </w:rPr>
        <w:t> = </w:t>
      </w:r>
      <w:r w:rsidRPr="00EC4486">
        <w:rPr>
          <w:rFonts w:ascii="Consolas" w:hAnsi="Consolas"/>
          <w:color w:val="569CD6"/>
          <w:sz w:val="21"/>
          <w:szCs w:val="21"/>
          <w:lang w:val="sr-Cyrl-RS" w:eastAsia="sr-Cyrl-RS"/>
        </w:rPr>
        <w:t>false</w:t>
      </w:r>
      <w:r w:rsidRPr="00EC4486">
        <w:rPr>
          <w:rFonts w:ascii="Consolas" w:hAnsi="Consolas"/>
          <w:color w:val="D4D4D4"/>
          <w:sz w:val="21"/>
          <w:szCs w:val="21"/>
          <w:lang w:val="sr-Cyrl-RS" w:eastAsia="sr-Cyrl-RS"/>
        </w:rPr>
        <w:t>;</w:t>
      </w:r>
    </w:p>
    <w:p w14:paraId="79A5F22C"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C586C0"/>
          <w:sz w:val="21"/>
          <w:szCs w:val="21"/>
          <w:lang w:val="sr-Cyrl-RS" w:eastAsia="sr-Cyrl-RS"/>
        </w:rPr>
        <w:t>if</w:t>
      </w:r>
      <w:r w:rsidRPr="00EC4486">
        <w:rPr>
          <w:rFonts w:ascii="Consolas" w:hAnsi="Consolas"/>
          <w:color w:val="D4D4D4"/>
          <w:sz w:val="21"/>
          <w:szCs w:val="21"/>
          <w:lang w:val="sr-Cyrl-RS" w:eastAsia="sr-Cyrl-RS"/>
        </w:rPr>
        <w:t>(!</w:t>
      </w:r>
      <w:r w:rsidRPr="00EC4486">
        <w:rPr>
          <w:rFonts w:ascii="Consolas" w:hAnsi="Consolas"/>
          <w:color w:val="DCDCAA"/>
          <w:sz w:val="21"/>
          <w:szCs w:val="21"/>
          <w:lang w:val="sr-Cyrl-RS" w:eastAsia="sr-Cyrl-RS"/>
        </w:rPr>
        <w:t>exists</w:t>
      </w:r>
      <w:r w:rsidRPr="00EC4486">
        <w:rPr>
          <w:rFonts w:ascii="Consolas" w:hAnsi="Consolas"/>
          <w:color w:val="D4D4D4"/>
          <w:sz w:val="21"/>
          <w:szCs w:val="21"/>
          <w:lang w:val="sr-Cyrl-RS" w:eastAsia="sr-Cyrl-RS"/>
        </w:rPr>
        <w:t>(</w:t>
      </w:r>
      <w:r w:rsidRPr="00EC4486">
        <w:rPr>
          <w:rFonts w:ascii="Consolas" w:hAnsi="Consolas"/>
          <w:color w:val="CE9178"/>
          <w:sz w:val="21"/>
          <w:szCs w:val="21"/>
          <w:lang w:val="sr-Cyrl-RS" w:eastAsia="sr-Cyrl-RS"/>
        </w:rPr>
        <w:t>'roles'</w:t>
      </w:r>
      <w:r w:rsidRPr="00EC4486">
        <w:rPr>
          <w:rFonts w:ascii="Consolas" w:hAnsi="Consolas"/>
          <w:color w:val="D4D4D4"/>
          <w:sz w:val="21"/>
          <w:szCs w:val="21"/>
          <w:lang w:val="sr-Cyrl-RS" w:eastAsia="sr-Cyrl-RS"/>
        </w:rPr>
        <w:t>, </w:t>
      </w:r>
      <w:r w:rsidRPr="00EC4486">
        <w:rPr>
          <w:rFonts w:ascii="Consolas" w:hAnsi="Consolas"/>
          <w:color w:val="CE9178"/>
          <w:sz w:val="21"/>
          <w:szCs w:val="21"/>
          <w:lang w:val="sr-Cyrl-RS" w:eastAsia="sr-Cyrl-RS"/>
        </w:rPr>
        <w:t>'id'</w:t>
      </w: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$role</w:t>
      </w:r>
      <w:r w:rsidRPr="00EC4486">
        <w:rPr>
          <w:rFonts w:ascii="Consolas" w:hAnsi="Consolas"/>
          <w:color w:val="D4D4D4"/>
          <w:sz w:val="21"/>
          <w:szCs w:val="21"/>
          <w:lang w:val="sr-Cyrl-RS" w:eastAsia="sr-Cyrl-RS"/>
        </w:rPr>
        <w:t>)) {</w:t>
      </w:r>
    </w:p>
    <w:p w14:paraId="6E488841"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$noErrors</w:t>
      </w:r>
      <w:r w:rsidRPr="00EC4486">
        <w:rPr>
          <w:rFonts w:ascii="Consolas" w:hAnsi="Consolas"/>
          <w:color w:val="D4D4D4"/>
          <w:sz w:val="21"/>
          <w:szCs w:val="21"/>
          <w:lang w:val="sr-Cyrl-RS" w:eastAsia="sr-Cyrl-RS"/>
        </w:rPr>
        <w:t> = </w:t>
      </w:r>
      <w:r w:rsidRPr="00EC4486">
        <w:rPr>
          <w:rFonts w:ascii="Consolas" w:hAnsi="Consolas"/>
          <w:color w:val="569CD6"/>
          <w:sz w:val="21"/>
          <w:szCs w:val="21"/>
          <w:lang w:val="sr-Cyrl-RS" w:eastAsia="sr-Cyrl-RS"/>
        </w:rPr>
        <w:t>false</w:t>
      </w:r>
      <w:r w:rsidRPr="00EC4486">
        <w:rPr>
          <w:rFonts w:ascii="Consolas" w:hAnsi="Consolas"/>
          <w:color w:val="D4D4D4"/>
          <w:sz w:val="21"/>
          <w:szCs w:val="21"/>
          <w:lang w:val="sr-Cyrl-RS" w:eastAsia="sr-Cyrl-RS"/>
        </w:rPr>
        <w:t>;</w:t>
      </w:r>
    </w:p>
    <w:p w14:paraId="6FA012A2"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http_response_code</w:t>
      </w:r>
      <w:r w:rsidRPr="00EC4486">
        <w:rPr>
          <w:rFonts w:ascii="Consolas" w:hAnsi="Consolas"/>
          <w:color w:val="D4D4D4"/>
          <w:sz w:val="21"/>
          <w:szCs w:val="21"/>
          <w:lang w:val="sr-Cyrl-RS" w:eastAsia="sr-Cyrl-RS"/>
        </w:rPr>
        <w:t>(</w:t>
      </w:r>
      <w:r w:rsidRPr="00EC4486">
        <w:rPr>
          <w:rFonts w:ascii="Consolas" w:hAnsi="Consolas"/>
          <w:color w:val="B5CEA8"/>
          <w:sz w:val="21"/>
          <w:szCs w:val="21"/>
          <w:lang w:val="sr-Cyrl-RS" w:eastAsia="sr-Cyrl-RS"/>
        </w:rPr>
        <w:t>409</w:t>
      </w:r>
      <w:r w:rsidRPr="00EC4486">
        <w:rPr>
          <w:rFonts w:ascii="Consolas" w:hAnsi="Consolas"/>
          <w:color w:val="D4D4D4"/>
          <w:sz w:val="21"/>
          <w:szCs w:val="21"/>
          <w:lang w:val="sr-Cyrl-RS" w:eastAsia="sr-Cyrl-RS"/>
        </w:rPr>
        <w:t>);</w:t>
      </w:r>
    </w:p>
    <w:p w14:paraId="6AF7B5C7"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echo</w:t>
      </w:r>
      <w:r w:rsidRPr="00EC4486">
        <w:rPr>
          <w:rFonts w:ascii="Consolas" w:hAnsi="Consolas"/>
          <w:color w:val="D4D4D4"/>
          <w:sz w:val="21"/>
          <w:szCs w:val="21"/>
          <w:lang w:val="sr-Cyrl-RS" w:eastAsia="sr-Cyrl-RS"/>
        </w:rPr>
        <w:t>(</w:t>
      </w:r>
      <w:r w:rsidRPr="00EC4486">
        <w:rPr>
          <w:rFonts w:ascii="Consolas" w:hAnsi="Consolas"/>
          <w:color w:val="CE9178"/>
          <w:sz w:val="21"/>
          <w:szCs w:val="21"/>
          <w:lang w:val="sr-Cyrl-RS" w:eastAsia="sr-Cyrl-RS"/>
        </w:rPr>
        <w:t>"Selected role doesn't exist."</w:t>
      </w:r>
      <w:r w:rsidRPr="00EC4486">
        <w:rPr>
          <w:rFonts w:ascii="Consolas" w:hAnsi="Consolas"/>
          <w:color w:val="D4D4D4"/>
          <w:sz w:val="21"/>
          <w:szCs w:val="21"/>
          <w:lang w:val="sr-Cyrl-RS" w:eastAsia="sr-Cyrl-RS"/>
        </w:rPr>
        <w:t>);</w:t>
      </w:r>
    </w:p>
    <w:p w14:paraId="3C0586E8"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C586C0"/>
          <w:sz w:val="21"/>
          <w:szCs w:val="21"/>
          <w:lang w:val="sr-Cyrl-RS" w:eastAsia="sr-Cyrl-RS"/>
        </w:rPr>
        <w:t>die</w:t>
      </w:r>
      <w:r w:rsidRPr="00EC4486">
        <w:rPr>
          <w:rFonts w:ascii="Consolas" w:hAnsi="Consolas"/>
          <w:color w:val="D4D4D4"/>
          <w:sz w:val="21"/>
          <w:szCs w:val="21"/>
          <w:lang w:val="sr-Cyrl-RS" w:eastAsia="sr-Cyrl-RS"/>
        </w:rPr>
        <w:t>;</w:t>
      </w:r>
    </w:p>
    <w:p w14:paraId="3B15569C"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p>
    <w:p w14:paraId="3CA880D4"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p>
    <w:p w14:paraId="27631CE9"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6A9955"/>
          <w:sz w:val="21"/>
          <w:szCs w:val="21"/>
          <w:lang w:val="sr-Cyrl-RS" w:eastAsia="sr-Cyrl-RS"/>
        </w:rPr>
        <w:t>// result</w:t>
      </w:r>
    </w:p>
    <w:p w14:paraId="2058CC98"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C586C0"/>
          <w:sz w:val="21"/>
          <w:szCs w:val="21"/>
          <w:lang w:val="sr-Cyrl-RS" w:eastAsia="sr-Cyrl-RS"/>
        </w:rPr>
        <w:t>if</w:t>
      </w:r>
      <w:r w:rsidRPr="00EC4486">
        <w:rPr>
          <w:rFonts w:ascii="Consolas" w:hAnsi="Consolas"/>
          <w:color w:val="D4D4D4"/>
          <w:sz w:val="21"/>
          <w:szCs w:val="21"/>
          <w:lang w:val="sr-Cyrl-RS" w:eastAsia="sr-Cyrl-RS"/>
        </w:rPr>
        <w:t>(</w:t>
      </w:r>
      <w:r w:rsidRPr="00EC4486">
        <w:rPr>
          <w:rFonts w:ascii="Consolas" w:hAnsi="Consolas"/>
          <w:color w:val="9CDCFE"/>
          <w:sz w:val="21"/>
          <w:szCs w:val="21"/>
          <w:lang w:val="sr-Cyrl-RS" w:eastAsia="sr-Cyrl-RS"/>
        </w:rPr>
        <w:t>$noErrors</w:t>
      </w:r>
      <w:r w:rsidRPr="00EC4486">
        <w:rPr>
          <w:rFonts w:ascii="Consolas" w:hAnsi="Consolas"/>
          <w:color w:val="D4D4D4"/>
          <w:sz w:val="21"/>
          <w:szCs w:val="21"/>
          <w:lang w:val="sr-Cyrl-RS" w:eastAsia="sr-Cyrl-RS"/>
        </w:rPr>
        <w:t>) {</w:t>
      </w:r>
    </w:p>
    <w:p w14:paraId="09ADB4AB"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$alreadyExists</w:t>
      </w:r>
      <w:r w:rsidRPr="00EC4486">
        <w:rPr>
          <w:rFonts w:ascii="Consolas" w:hAnsi="Consolas"/>
          <w:color w:val="D4D4D4"/>
          <w:sz w:val="21"/>
          <w:szCs w:val="21"/>
          <w:lang w:val="sr-Cyrl-RS" w:eastAsia="sr-Cyrl-RS"/>
        </w:rPr>
        <w:t> = </w:t>
      </w:r>
      <w:r w:rsidRPr="00EC4486">
        <w:rPr>
          <w:rFonts w:ascii="Consolas" w:hAnsi="Consolas"/>
          <w:color w:val="569CD6"/>
          <w:sz w:val="21"/>
          <w:szCs w:val="21"/>
          <w:lang w:val="sr-Cyrl-RS" w:eastAsia="sr-Cyrl-RS"/>
        </w:rPr>
        <w:t>false</w:t>
      </w:r>
      <w:r w:rsidRPr="00EC4486">
        <w:rPr>
          <w:rFonts w:ascii="Consolas" w:hAnsi="Consolas"/>
          <w:color w:val="D4D4D4"/>
          <w:sz w:val="21"/>
          <w:szCs w:val="21"/>
          <w:lang w:val="sr-Cyrl-RS" w:eastAsia="sr-Cyrl-RS"/>
        </w:rPr>
        <w:t>;</w:t>
      </w:r>
    </w:p>
    <w:p w14:paraId="67F8C89A"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$errorMessage</w:t>
      </w:r>
      <w:r w:rsidRPr="00EC4486">
        <w:rPr>
          <w:rFonts w:ascii="Consolas" w:hAnsi="Consolas"/>
          <w:color w:val="D4D4D4"/>
          <w:sz w:val="21"/>
          <w:szCs w:val="21"/>
          <w:lang w:val="sr-Cyrl-RS" w:eastAsia="sr-Cyrl-RS"/>
        </w:rPr>
        <w:t> = </w:t>
      </w:r>
      <w:r w:rsidRPr="00EC4486">
        <w:rPr>
          <w:rFonts w:ascii="Consolas" w:hAnsi="Consolas"/>
          <w:color w:val="CE9178"/>
          <w:sz w:val="21"/>
          <w:szCs w:val="21"/>
          <w:lang w:val="sr-Cyrl-RS" w:eastAsia="sr-Cyrl-RS"/>
        </w:rPr>
        <w:t>''</w:t>
      </w:r>
      <w:r w:rsidRPr="00EC4486">
        <w:rPr>
          <w:rFonts w:ascii="Consolas" w:hAnsi="Consolas"/>
          <w:color w:val="D4D4D4"/>
          <w:sz w:val="21"/>
          <w:szCs w:val="21"/>
          <w:lang w:val="sr-Cyrl-RS" w:eastAsia="sr-Cyrl-RS"/>
        </w:rPr>
        <w:t>;</w:t>
      </w:r>
    </w:p>
    <w:p w14:paraId="4E34BCE5"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C586C0"/>
          <w:sz w:val="21"/>
          <w:szCs w:val="21"/>
          <w:lang w:val="sr-Cyrl-RS" w:eastAsia="sr-Cyrl-RS"/>
        </w:rPr>
        <w:t>if</w:t>
      </w:r>
      <w:r w:rsidRPr="00EC4486">
        <w:rPr>
          <w:rFonts w:ascii="Consolas" w:hAnsi="Consolas"/>
          <w:color w:val="D4D4D4"/>
          <w:sz w:val="21"/>
          <w:szCs w:val="21"/>
          <w:lang w:val="sr-Cyrl-RS" w:eastAsia="sr-Cyrl-RS"/>
        </w:rPr>
        <w:t>(</w:t>
      </w:r>
      <w:r w:rsidRPr="00EC4486">
        <w:rPr>
          <w:rFonts w:ascii="Consolas" w:hAnsi="Consolas"/>
          <w:color w:val="DCDCAA"/>
          <w:sz w:val="21"/>
          <w:szCs w:val="21"/>
          <w:lang w:val="sr-Cyrl-RS" w:eastAsia="sr-Cyrl-RS"/>
        </w:rPr>
        <w:t>userExists</w:t>
      </w:r>
      <w:r w:rsidRPr="00EC4486">
        <w:rPr>
          <w:rFonts w:ascii="Consolas" w:hAnsi="Consolas"/>
          <w:color w:val="D4D4D4"/>
          <w:sz w:val="21"/>
          <w:szCs w:val="21"/>
          <w:lang w:val="sr-Cyrl-RS" w:eastAsia="sr-Cyrl-RS"/>
        </w:rPr>
        <w:t>(</w:t>
      </w:r>
      <w:r w:rsidRPr="00EC4486">
        <w:rPr>
          <w:rFonts w:ascii="Consolas" w:hAnsi="Consolas"/>
          <w:color w:val="9CDCFE"/>
          <w:sz w:val="21"/>
          <w:szCs w:val="21"/>
          <w:lang w:val="sr-Cyrl-RS" w:eastAsia="sr-Cyrl-RS"/>
        </w:rPr>
        <w:t>$email</w:t>
      </w:r>
      <w:r w:rsidRPr="00EC4486">
        <w:rPr>
          <w:rFonts w:ascii="Consolas" w:hAnsi="Consolas"/>
          <w:color w:val="D4D4D4"/>
          <w:sz w:val="21"/>
          <w:szCs w:val="21"/>
          <w:lang w:val="sr-Cyrl-RS" w:eastAsia="sr-Cyrl-RS"/>
        </w:rPr>
        <w:t>, </w:t>
      </w:r>
      <w:r w:rsidRPr="00EC4486">
        <w:rPr>
          <w:rFonts w:ascii="Consolas" w:hAnsi="Consolas"/>
          <w:color w:val="CE9178"/>
          <w:sz w:val="21"/>
          <w:szCs w:val="21"/>
          <w:lang w:val="sr-Cyrl-RS" w:eastAsia="sr-Cyrl-RS"/>
        </w:rPr>
        <w:t>'email'</w:t>
      </w:r>
      <w:r w:rsidRPr="00EC4486">
        <w:rPr>
          <w:rFonts w:ascii="Consolas" w:hAnsi="Consolas"/>
          <w:color w:val="D4D4D4"/>
          <w:sz w:val="21"/>
          <w:szCs w:val="21"/>
          <w:lang w:val="sr-Cyrl-RS" w:eastAsia="sr-Cyrl-RS"/>
        </w:rPr>
        <w:t>)) {</w:t>
      </w:r>
    </w:p>
    <w:p w14:paraId="583F8E2F"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$alreadyExists</w:t>
      </w:r>
      <w:r w:rsidRPr="00EC4486">
        <w:rPr>
          <w:rFonts w:ascii="Consolas" w:hAnsi="Consolas"/>
          <w:color w:val="D4D4D4"/>
          <w:sz w:val="21"/>
          <w:szCs w:val="21"/>
          <w:lang w:val="sr-Cyrl-RS" w:eastAsia="sr-Cyrl-RS"/>
        </w:rPr>
        <w:t> = </w:t>
      </w:r>
      <w:r w:rsidRPr="00EC4486">
        <w:rPr>
          <w:rFonts w:ascii="Consolas" w:hAnsi="Consolas"/>
          <w:color w:val="569CD6"/>
          <w:sz w:val="21"/>
          <w:szCs w:val="21"/>
          <w:lang w:val="sr-Cyrl-RS" w:eastAsia="sr-Cyrl-RS"/>
        </w:rPr>
        <w:t>true</w:t>
      </w:r>
      <w:r w:rsidRPr="00EC4486">
        <w:rPr>
          <w:rFonts w:ascii="Consolas" w:hAnsi="Consolas"/>
          <w:color w:val="D4D4D4"/>
          <w:sz w:val="21"/>
          <w:szCs w:val="21"/>
          <w:lang w:val="sr-Cyrl-RS" w:eastAsia="sr-Cyrl-RS"/>
        </w:rPr>
        <w:t>;</w:t>
      </w:r>
    </w:p>
    <w:p w14:paraId="193E779E"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$errorMessage</w:t>
      </w:r>
      <w:r w:rsidRPr="00EC4486">
        <w:rPr>
          <w:rFonts w:ascii="Consolas" w:hAnsi="Consolas"/>
          <w:color w:val="D4D4D4"/>
          <w:sz w:val="21"/>
          <w:szCs w:val="21"/>
          <w:lang w:val="sr-Cyrl-RS" w:eastAsia="sr-Cyrl-RS"/>
        </w:rPr>
        <w:t> .= </w:t>
      </w:r>
      <w:r w:rsidRPr="00EC4486">
        <w:rPr>
          <w:rFonts w:ascii="Consolas" w:hAnsi="Consolas"/>
          <w:color w:val="CE9178"/>
          <w:sz w:val="21"/>
          <w:szCs w:val="21"/>
          <w:lang w:val="sr-Cyrl-RS" w:eastAsia="sr-Cyrl-RS"/>
        </w:rPr>
        <w:t>"- That email is already in use.&lt;br/&gt;"</w:t>
      </w:r>
      <w:r w:rsidRPr="00EC4486">
        <w:rPr>
          <w:rFonts w:ascii="Consolas" w:hAnsi="Consolas"/>
          <w:color w:val="D4D4D4"/>
          <w:sz w:val="21"/>
          <w:szCs w:val="21"/>
          <w:lang w:val="sr-Cyrl-RS" w:eastAsia="sr-Cyrl-RS"/>
        </w:rPr>
        <w:t>;</w:t>
      </w:r>
    </w:p>
    <w:p w14:paraId="0C7FBA60"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p>
    <w:p w14:paraId="1B1D9D6A"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C586C0"/>
          <w:sz w:val="21"/>
          <w:szCs w:val="21"/>
          <w:lang w:val="sr-Cyrl-RS" w:eastAsia="sr-Cyrl-RS"/>
        </w:rPr>
        <w:t>if</w:t>
      </w:r>
      <w:r w:rsidRPr="00EC4486">
        <w:rPr>
          <w:rFonts w:ascii="Consolas" w:hAnsi="Consolas"/>
          <w:color w:val="D4D4D4"/>
          <w:sz w:val="21"/>
          <w:szCs w:val="21"/>
          <w:lang w:val="sr-Cyrl-RS" w:eastAsia="sr-Cyrl-RS"/>
        </w:rPr>
        <w:t>(</w:t>
      </w:r>
      <w:r w:rsidRPr="00EC4486">
        <w:rPr>
          <w:rFonts w:ascii="Consolas" w:hAnsi="Consolas"/>
          <w:color w:val="DCDCAA"/>
          <w:sz w:val="21"/>
          <w:szCs w:val="21"/>
          <w:lang w:val="sr-Cyrl-RS" w:eastAsia="sr-Cyrl-RS"/>
        </w:rPr>
        <w:t>userExists</w:t>
      </w:r>
      <w:r w:rsidRPr="00EC4486">
        <w:rPr>
          <w:rFonts w:ascii="Consolas" w:hAnsi="Consolas"/>
          <w:color w:val="D4D4D4"/>
          <w:sz w:val="21"/>
          <w:szCs w:val="21"/>
          <w:lang w:val="sr-Cyrl-RS" w:eastAsia="sr-Cyrl-RS"/>
        </w:rPr>
        <w:t>(</w:t>
      </w:r>
      <w:r w:rsidRPr="00EC4486">
        <w:rPr>
          <w:rFonts w:ascii="Consolas" w:hAnsi="Consolas"/>
          <w:color w:val="9CDCFE"/>
          <w:sz w:val="21"/>
          <w:szCs w:val="21"/>
          <w:lang w:val="sr-Cyrl-RS" w:eastAsia="sr-Cyrl-RS"/>
        </w:rPr>
        <w:t>$username</w:t>
      </w:r>
      <w:r w:rsidRPr="00EC4486">
        <w:rPr>
          <w:rFonts w:ascii="Consolas" w:hAnsi="Consolas"/>
          <w:color w:val="D4D4D4"/>
          <w:sz w:val="21"/>
          <w:szCs w:val="21"/>
          <w:lang w:val="sr-Cyrl-RS" w:eastAsia="sr-Cyrl-RS"/>
        </w:rPr>
        <w:t>, </w:t>
      </w:r>
      <w:r w:rsidRPr="00EC4486">
        <w:rPr>
          <w:rFonts w:ascii="Consolas" w:hAnsi="Consolas"/>
          <w:color w:val="CE9178"/>
          <w:sz w:val="21"/>
          <w:szCs w:val="21"/>
          <w:lang w:val="sr-Cyrl-RS" w:eastAsia="sr-Cyrl-RS"/>
        </w:rPr>
        <w:t>'username'</w:t>
      </w:r>
      <w:r w:rsidRPr="00EC4486">
        <w:rPr>
          <w:rFonts w:ascii="Consolas" w:hAnsi="Consolas"/>
          <w:color w:val="D4D4D4"/>
          <w:sz w:val="21"/>
          <w:szCs w:val="21"/>
          <w:lang w:val="sr-Cyrl-RS" w:eastAsia="sr-Cyrl-RS"/>
        </w:rPr>
        <w:t>)) {</w:t>
      </w:r>
    </w:p>
    <w:p w14:paraId="5A2CA93F"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$alreadyExists</w:t>
      </w:r>
      <w:r w:rsidRPr="00EC4486">
        <w:rPr>
          <w:rFonts w:ascii="Consolas" w:hAnsi="Consolas"/>
          <w:color w:val="D4D4D4"/>
          <w:sz w:val="21"/>
          <w:szCs w:val="21"/>
          <w:lang w:val="sr-Cyrl-RS" w:eastAsia="sr-Cyrl-RS"/>
        </w:rPr>
        <w:t> = </w:t>
      </w:r>
      <w:r w:rsidRPr="00EC4486">
        <w:rPr>
          <w:rFonts w:ascii="Consolas" w:hAnsi="Consolas"/>
          <w:color w:val="569CD6"/>
          <w:sz w:val="21"/>
          <w:szCs w:val="21"/>
          <w:lang w:val="sr-Cyrl-RS" w:eastAsia="sr-Cyrl-RS"/>
        </w:rPr>
        <w:t>true</w:t>
      </w:r>
      <w:r w:rsidRPr="00EC4486">
        <w:rPr>
          <w:rFonts w:ascii="Consolas" w:hAnsi="Consolas"/>
          <w:color w:val="D4D4D4"/>
          <w:sz w:val="21"/>
          <w:szCs w:val="21"/>
          <w:lang w:val="sr-Cyrl-RS" w:eastAsia="sr-Cyrl-RS"/>
        </w:rPr>
        <w:t>;</w:t>
      </w:r>
    </w:p>
    <w:p w14:paraId="7E65C97F"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$errorMessage</w:t>
      </w:r>
      <w:r w:rsidRPr="00EC4486">
        <w:rPr>
          <w:rFonts w:ascii="Consolas" w:hAnsi="Consolas"/>
          <w:color w:val="D4D4D4"/>
          <w:sz w:val="21"/>
          <w:szCs w:val="21"/>
          <w:lang w:val="sr-Cyrl-RS" w:eastAsia="sr-Cyrl-RS"/>
        </w:rPr>
        <w:t> .= </w:t>
      </w:r>
      <w:r w:rsidRPr="00EC4486">
        <w:rPr>
          <w:rFonts w:ascii="Consolas" w:hAnsi="Consolas"/>
          <w:color w:val="CE9178"/>
          <w:sz w:val="21"/>
          <w:szCs w:val="21"/>
          <w:lang w:val="sr-Cyrl-RS" w:eastAsia="sr-Cyrl-RS"/>
        </w:rPr>
        <w:t>"- That username is already in use.&lt;br/&gt;"</w:t>
      </w:r>
      <w:r w:rsidRPr="00EC4486">
        <w:rPr>
          <w:rFonts w:ascii="Consolas" w:hAnsi="Consolas"/>
          <w:color w:val="D4D4D4"/>
          <w:sz w:val="21"/>
          <w:szCs w:val="21"/>
          <w:lang w:val="sr-Cyrl-RS" w:eastAsia="sr-Cyrl-RS"/>
        </w:rPr>
        <w:t>;</w:t>
      </w:r>
    </w:p>
    <w:p w14:paraId="21F017C2"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p>
    <w:p w14:paraId="12CC2274"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C586C0"/>
          <w:sz w:val="21"/>
          <w:szCs w:val="21"/>
          <w:lang w:val="sr-Cyrl-RS" w:eastAsia="sr-Cyrl-RS"/>
        </w:rPr>
        <w:t>if</w:t>
      </w:r>
      <w:r w:rsidRPr="00EC4486">
        <w:rPr>
          <w:rFonts w:ascii="Consolas" w:hAnsi="Consolas"/>
          <w:color w:val="D4D4D4"/>
          <w:sz w:val="21"/>
          <w:szCs w:val="21"/>
          <w:lang w:val="sr-Cyrl-RS" w:eastAsia="sr-Cyrl-RS"/>
        </w:rPr>
        <w:t>(</w:t>
      </w:r>
      <w:r w:rsidRPr="00EC4486">
        <w:rPr>
          <w:rFonts w:ascii="Consolas" w:hAnsi="Consolas"/>
          <w:color w:val="9CDCFE"/>
          <w:sz w:val="21"/>
          <w:szCs w:val="21"/>
          <w:lang w:val="sr-Cyrl-RS" w:eastAsia="sr-Cyrl-RS"/>
        </w:rPr>
        <w:t>$alreadyExists</w:t>
      </w:r>
      <w:r w:rsidRPr="00EC4486">
        <w:rPr>
          <w:rFonts w:ascii="Consolas" w:hAnsi="Consolas"/>
          <w:color w:val="D4D4D4"/>
          <w:sz w:val="21"/>
          <w:szCs w:val="21"/>
          <w:lang w:val="sr-Cyrl-RS" w:eastAsia="sr-Cyrl-RS"/>
        </w:rPr>
        <w:t>) {</w:t>
      </w:r>
    </w:p>
    <w:p w14:paraId="3C527FBA"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http_response_code</w:t>
      </w:r>
      <w:r w:rsidRPr="00EC4486">
        <w:rPr>
          <w:rFonts w:ascii="Consolas" w:hAnsi="Consolas"/>
          <w:color w:val="D4D4D4"/>
          <w:sz w:val="21"/>
          <w:szCs w:val="21"/>
          <w:lang w:val="sr-Cyrl-RS" w:eastAsia="sr-Cyrl-RS"/>
        </w:rPr>
        <w:t>(</w:t>
      </w:r>
      <w:r w:rsidRPr="00EC4486">
        <w:rPr>
          <w:rFonts w:ascii="Consolas" w:hAnsi="Consolas"/>
          <w:color w:val="B5CEA8"/>
          <w:sz w:val="21"/>
          <w:szCs w:val="21"/>
          <w:lang w:val="sr-Cyrl-RS" w:eastAsia="sr-Cyrl-RS"/>
        </w:rPr>
        <w:t>409</w:t>
      </w:r>
      <w:r w:rsidRPr="00EC4486">
        <w:rPr>
          <w:rFonts w:ascii="Consolas" w:hAnsi="Consolas"/>
          <w:color w:val="D4D4D4"/>
          <w:sz w:val="21"/>
          <w:szCs w:val="21"/>
          <w:lang w:val="sr-Cyrl-RS" w:eastAsia="sr-Cyrl-RS"/>
        </w:rPr>
        <w:t>);</w:t>
      </w:r>
    </w:p>
    <w:p w14:paraId="43FAD644"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echo</w:t>
      </w:r>
      <w:r w:rsidRPr="00EC4486">
        <w:rPr>
          <w:rFonts w:ascii="Consolas" w:hAnsi="Consolas"/>
          <w:color w:val="D4D4D4"/>
          <w:sz w:val="21"/>
          <w:szCs w:val="21"/>
          <w:lang w:val="sr-Cyrl-RS" w:eastAsia="sr-Cyrl-RS"/>
        </w:rPr>
        <w:t>(</w:t>
      </w:r>
      <w:r w:rsidRPr="00EC4486">
        <w:rPr>
          <w:rFonts w:ascii="Consolas" w:hAnsi="Consolas"/>
          <w:color w:val="9CDCFE"/>
          <w:sz w:val="21"/>
          <w:szCs w:val="21"/>
          <w:lang w:val="sr-Cyrl-RS" w:eastAsia="sr-Cyrl-RS"/>
        </w:rPr>
        <w:t>$errorMessage</w:t>
      </w:r>
      <w:r w:rsidRPr="00EC4486">
        <w:rPr>
          <w:rFonts w:ascii="Consolas" w:hAnsi="Consolas"/>
          <w:color w:val="D4D4D4"/>
          <w:sz w:val="21"/>
          <w:szCs w:val="21"/>
          <w:lang w:val="sr-Cyrl-RS" w:eastAsia="sr-Cyrl-RS"/>
        </w:rPr>
        <w:t>);</w:t>
      </w:r>
    </w:p>
    <w:p w14:paraId="08FAC46D"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 </w:t>
      </w:r>
      <w:r w:rsidRPr="00EC4486">
        <w:rPr>
          <w:rFonts w:ascii="Consolas" w:hAnsi="Consolas"/>
          <w:color w:val="C586C0"/>
          <w:sz w:val="21"/>
          <w:szCs w:val="21"/>
          <w:lang w:val="sr-Cyrl-RS" w:eastAsia="sr-Cyrl-RS"/>
        </w:rPr>
        <w:t>else</w:t>
      </w:r>
      <w:r w:rsidRPr="00EC4486">
        <w:rPr>
          <w:rFonts w:ascii="Consolas" w:hAnsi="Consolas"/>
          <w:color w:val="D4D4D4"/>
          <w:sz w:val="21"/>
          <w:szCs w:val="21"/>
          <w:lang w:val="sr-Cyrl-RS" w:eastAsia="sr-Cyrl-RS"/>
        </w:rPr>
        <w:t> {</w:t>
      </w:r>
    </w:p>
    <w:p w14:paraId="174E3549"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C586C0"/>
          <w:sz w:val="21"/>
          <w:szCs w:val="21"/>
          <w:lang w:val="sr-Cyrl-RS" w:eastAsia="sr-Cyrl-RS"/>
        </w:rPr>
        <w:t>if</w:t>
      </w:r>
      <w:r w:rsidRPr="00EC4486">
        <w:rPr>
          <w:rFonts w:ascii="Consolas" w:hAnsi="Consolas"/>
          <w:color w:val="D4D4D4"/>
          <w:sz w:val="21"/>
          <w:szCs w:val="21"/>
          <w:lang w:val="sr-Cyrl-RS" w:eastAsia="sr-Cyrl-RS"/>
        </w:rPr>
        <w:t>(</w:t>
      </w:r>
      <w:r w:rsidRPr="00EC4486">
        <w:rPr>
          <w:rFonts w:ascii="Consolas" w:hAnsi="Consolas"/>
          <w:color w:val="DCDCAA"/>
          <w:sz w:val="21"/>
          <w:szCs w:val="21"/>
          <w:lang w:val="sr-Cyrl-RS" w:eastAsia="sr-Cyrl-RS"/>
        </w:rPr>
        <w:t>adminAddNewUser</w:t>
      </w:r>
      <w:r w:rsidRPr="00EC4486">
        <w:rPr>
          <w:rFonts w:ascii="Consolas" w:hAnsi="Consolas"/>
          <w:color w:val="D4D4D4"/>
          <w:sz w:val="21"/>
          <w:szCs w:val="21"/>
          <w:lang w:val="sr-Cyrl-RS" w:eastAsia="sr-Cyrl-RS"/>
        </w:rPr>
        <w:t>(</w:t>
      </w:r>
      <w:r w:rsidRPr="00EC4486">
        <w:rPr>
          <w:rFonts w:ascii="Consolas" w:hAnsi="Consolas"/>
          <w:color w:val="9CDCFE"/>
          <w:sz w:val="21"/>
          <w:szCs w:val="21"/>
          <w:lang w:val="sr-Cyrl-RS" w:eastAsia="sr-Cyrl-RS"/>
        </w:rPr>
        <w:t>$username</w:t>
      </w: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$email</w:t>
      </w: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$password</w:t>
      </w:r>
      <w:r w:rsidRPr="00EC4486">
        <w:rPr>
          <w:rFonts w:ascii="Consolas" w:hAnsi="Consolas"/>
          <w:color w:val="D4D4D4"/>
          <w:sz w:val="21"/>
          <w:szCs w:val="21"/>
          <w:lang w:val="sr-Cyrl-RS" w:eastAsia="sr-Cyrl-RS"/>
        </w:rPr>
        <w:t>, </w:t>
      </w:r>
      <w:r w:rsidRPr="00EC4486">
        <w:rPr>
          <w:rFonts w:ascii="Consolas" w:hAnsi="Consolas"/>
          <w:color w:val="9CDCFE"/>
          <w:sz w:val="21"/>
          <w:szCs w:val="21"/>
          <w:lang w:val="sr-Cyrl-RS" w:eastAsia="sr-Cyrl-RS"/>
        </w:rPr>
        <w:t>$role</w:t>
      </w:r>
      <w:r w:rsidRPr="00EC4486">
        <w:rPr>
          <w:rFonts w:ascii="Consolas" w:hAnsi="Consolas"/>
          <w:color w:val="D4D4D4"/>
          <w:sz w:val="21"/>
          <w:szCs w:val="21"/>
          <w:lang w:val="sr-Cyrl-RS" w:eastAsia="sr-Cyrl-RS"/>
        </w:rPr>
        <w:t>)) {</w:t>
      </w:r>
    </w:p>
    <w:p w14:paraId="2E5EE107"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http_response_code</w:t>
      </w:r>
      <w:r w:rsidRPr="00EC4486">
        <w:rPr>
          <w:rFonts w:ascii="Consolas" w:hAnsi="Consolas"/>
          <w:color w:val="D4D4D4"/>
          <w:sz w:val="21"/>
          <w:szCs w:val="21"/>
          <w:lang w:val="sr-Cyrl-RS" w:eastAsia="sr-Cyrl-RS"/>
        </w:rPr>
        <w:t>(</w:t>
      </w:r>
      <w:r w:rsidRPr="00EC4486">
        <w:rPr>
          <w:rFonts w:ascii="Consolas" w:hAnsi="Consolas"/>
          <w:color w:val="B5CEA8"/>
          <w:sz w:val="21"/>
          <w:szCs w:val="21"/>
          <w:lang w:val="sr-Cyrl-RS" w:eastAsia="sr-Cyrl-RS"/>
        </w:rPr>
        <w:t>200</w:t>
      </w:r>
      <w:r w:rsidRPr="00EC4486">
        <w:rPr>
          <w:rFonts w:ascii="Consolas" w:hAnsi="Consolas"/>
          <w:color w:val="D4D4D4"/>
          <w:sz w:val="21"/>
          <w:szCs w:val="21"/>
          <w:lang w:val="sr-Cyrl-RS" w:eastAsia="sr-Cyrl-RS"/>
        </w:rPr>
        <w:t>);</w:t>
      </w:r>
    </w:p>
    <w:p w14:paraId="08EB832B"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echo</w:t>
      </w:r>
      <w:r w:rsidRPr="00EC4486">
        <w:rPr>
          <w:rFonts w:ascii="Consolas" w:hAnsi="Consolas"/>
          <w:color w:val="D4D4D4"/>
          <w:sz w:val="21"/>
          <w:szCs w:val="21"/>
          <w:lang w:val="sr-Cyrl-RS" w:eastAsia="sr-Cyrl-RS"/>
        </w:rPr>
        <w:t>(</w:t>
      </w:r>
      <w:r w:rsidRPr="00EC4486">
        <w:rPr>
          <w:rFonts w:ascii="Consolas" w:hAnsi="Consolas"/>
          <w:color w:val="569CD6"/>
          <w:sz w:val="21"/>
          <w:szCs w:val="21"/>
          <w:lang w:val="sr-Cyrl-RS" w:eastAsia="sr-Cyrl-RS"/>
        </w:rPr>
        <w:t>true</w:t>
      </w:r>
      <w:r w:rsidRPr="00EC4486">
        <w:rPr>
          <w:rFonts w:ascii="Consolas" w:hAnsi="Consolas"/>
          <w:color w:val="D4D4D4"/>
          <w:sz w:val="21"/>
          <w:szCs w:val="21"/>
          <w:lang w:val="sr-Cyrl-RS" w:eastAsia="sr-Cyrl-RS"/>
        </w:rPr>
        <w:t>);</w:t>
      </w:r>
    </w:p>
    <w:p w14:paraId="4E13AFE2"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 </w:t>
      </w:r>
      <w:r w:rsidRPr="00EC4486">
        <w:rPr>
          <w:rFonts w:ascii="Consolas" w:hAnsi="Consolas"/>
          <w:color w:val="C586C0"/>
          <w:sz w:val="21"/>
          <w:szCs w:val="21"/>
          <w:lang w:val="sr-Cyrl-RS" w:eastAsia="sr-Cyrl-RS"/>
        </w:rPr>
        <w:t>else</w:t>
      </w:r>
      <w:r w:rsidRPr="00EC4486">
        <w:rPr>
          <w:rFonts w:ascii="Consolas" w:hAnsi="Consolas"/>
          <w:color w:val="D4D4D4"/>
          <w:sz w:val="21"/>
          <w:szCs w:val="21"/>
          <w:lang w:val="sr-Cyrl-RS" w:eastAsia="sr-Cyrl-RS"/>
        </w:rPr>
        <w:t> {</w:t>
      </w:r>
    </w:p>
    <w:p w14:paraId="644F51D5"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http_response_code</w:t>
      </w:r>
      <w:r w:rsidRPr="00EC4486">
        <w:rPr>
          <w:rFonts w:ascii="Consolas" w:hAnsi="Consolas"/>
          <w:color w:val="D4D4D4"/>
          <w:sz w:val="21"/>
          <w:szCs w:val="21"/>
          <w:lang w:val="sr-Cyrl-RS" w:eastAsia="sr-Cyrl-RS"/>
        </w:rPr>
        <w:t>(</w:t>
      </w:r>
      <w:r w:rsidRPr="00EC4486">
        <w:rPr>
          <w:rFonts w:ascii="Consolas" w:hAnsi="Consolas"/>
          <w:color w:val="B5CEA8"/>
          <w:sz w:val="21"/>
          <w:szCs w:val="21"/>
          <w:lang w:val="sr-Cyrl-RS" w:eastAsia="sr-Cyrl-RS"/>
        </w:rPr>
        <w:t>500</w:t>
      </w:r>
      <w:r w:rsidRPr="00EC4486">
        <w:rPr>
          <w:rFonts w:ascii="Consolas" w:hAnsi="Consolas"/>
          <w:color w:val="D4D4D4"/>
          <w:sz w:val="21"/>
          <w:szCs w:val="21"/>
          <w:lang w:val="sr-Cyrl-RS" w:eastAsia="sr-Cyrl-RS"/>
        </w:rPr>
        <w:t>);</w:t>
      </w:r>
    </w:p>
    <w:p w14:paraId="52034553"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lastRenderedPageBreak/>
        <w:t>                    </w:t>
      </w:r>
      <w:r w:rsidRPr="00EC4486">
        <w:rPr>
          <w:rFonts w:ascii="Consolas" w:hAnsi="Consolas"/>
          <w:color w:val="DCDCAA"/>
          <w:sz w:val="21"/>
          <w:szCs w:val="21"/>
          <w:lang w:val="sr-Cyrl-RS" w:eastAsia="sr-Cyrl-RS"/>
        </w:rPr>
        <w:t>echo</w:t>
      </w:r>
      <w:r w:rsidRPr="00EC4486">
        <w:rPr>
          <w:rFonts w:ascii="Consolas" w:hAnsi="Consolas"/>
          <w:color w:val="D4D4D4"/>
          <w:sz w:val="21"/>
          <w:szCs w:val="21"/>
          <w:lang w:val="sr-Cyrl-RS" w:eastAsia="sr-Cyrl-RS"/>
        </w:rPr>
        <w:t>(</w:t>
      </w:r>
      <w:r w:rsidRPr="00EC4486">
        <w:rPr>
          <w:rFonts w:ascii="Consolas" w:hAnsi="Consolas"/>
          <w:color w:val="CE9178"/>
          <w:sz w:val="21"/>
          <w:szCs w:val="21"/>
          <w:lang w:val="sr-Cyrl-RS" w:eastAsia="sr-Cyrl-RS"/>
        </w:rPr>
        <w:t>"Error."</w:t>
      </w:r>
      <w:r w:rsidRPr="00EC4486">
        <w:rPr>
          <w:rFonts w:ascii="Consolas" w:hAnsi="Consolas"/>
          <w:color w:val="D4D4D4"/>
          <w:sz w:val="21"/>
          <w:szCs w:val="21"/>
          <w:lang w:val="sr-Cyrl-RS" w:eastAsia="sr-Cyrl-RS"/>
        </w:rPr>
        <w:t>);</w:t>
      </w:r>
    </w:p>
    <w:p w14:paraId="62875F09"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p>
    <w:p w14:paraId="7E55CCF5"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p>
    <w:p w14:paraId="3CA4DA66"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 </w:t>
      </w:r>
      <w:r w:rsidRPr="00EC4486">
        <w:rPr>
          <w:rFonts w:ascii="Consolas" w:hAnsi="Consolas"/>
          <w:color w:val="C586C0"/>
          <w:sz w:val="21"/>
          <w:szCs w:val="21"/>
          <w:lang w:val="sr-Cyrl-RS" w:eastAsia="sr-Cyrl-RS"/>
        </w:rPr>
        <w:t>else</w:t>
      </w:r>
      <w:r w:rsidRPr="00EC4486">
        <w:rPr>
          <w:rFonts w:ascii="Consolas" w:hAnsi="Consolas"/>
          <w:color w:val="D4D4D4"/>
          <w:sz w:val="21"/>
          <w:szCs w:val="21"/>
          <w:lang w:val="sr-Cyrl-RS" w:eastAsia="sr-Cyrl-RS"/>
        </w:rPr>
        <w:t> {</w:t>
      </w:r>
    </w:p>
    <w:p w14:paraId="1B5B5D97"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http_response_code</w:t>
      </w:r>
      <w:r w:rsidRPr="00EC4486">
        <w:rPr>
          <w:rFonts w:ascii="Consolas" w:hAnsi="Consolas"/>
          <w:color w:val="D4D4D4"/>
          <w:sz w:val="21"/>
          <w:szCs w:val="21"/>
          <w:lang w:val="sr-Cyrl-RS" w:eastAsia="sr-Cyrl-RS"/>
        </w:rPr>
        <w:t>(</w:t>
      </w:r>
      <w:r w:rsidRPr="00EC4486">
        <w:rPr>
          <w:rFonts w:ascii="Consolas" w:hAnsi="Consolas"/>
          <w:color w:val="B5CEA8"/>
          <w:sz w:val="21"/>
          <w:szCs w:val="21"/>
          <w:lang w:val="sr-Cyrl-RS" w:eastAsia="sr-Cyrl-RS"/>
        </w:rPr>
        <w:t>400</w:t>
      </w:r>
      <w:r w:rsidRPr="00EC4486">
        <w:rPr>
          <w:rFonts w:ascii="Consolas" w:hAnsi="Consolas"/>
          <w:color w:val="D4D4D4"/>
          <w:sz w:val="21"/>
          <w:szCs w:val="21"/>
          <w:lang w:val="sr-Cyrl-RS" w:eastAsia="sr-Cyrl-RS"/>
        </w:rPr>
        <w:t>);</w:t>
      </w:r>
    </w:p>
    <w:p w14:paraId="1B2217DD"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echo</w:t>
      </w:r>
      <w:r w:rsidRPr="00EC4486">
        <w:rPr>
          <w:rFonts w:ascii="Consolas" w:hAnsi="Consolas"/>
          <w:color w:val="D4D4D4"/>
          <w:sz w:val="21"/>
          <w:szCs w:val="21"/>
          <w:lang w:val="sr-Cyrl-RS" w:eastAsia="sr-Cyrl-RS"/>
        </w:rPr>
        <w:t>(</w:t>
      </w:r>
      <w:r w:rsidRPr="00EC4486">
        <w:rPr>
          <w:rFonts w:ascii="Consolas" w:hAnsi="Consolas"/>
          <w:color w:val="CE9178"/>
          <w:sz w:val="21"/>
          <w:szCs w:val="21"/>
          <w:lang w:val="sr-Cyrl-RS" w:eastAsia="sr-Cyrl-RS"/>
        </w:rPr>
        <w:t>"Invalid input."</w:t>
      </w:r>
      <w:r w:rsidRPr="00EC4486">
        <w:rPr>
          <w:rFonts w:ascii="Consolas" w:hAnsi="Consolas"/>
          <w:color w:val="D4D4D4"/>
          <w:sz w:val="21"/>
          <w:szCs w:val="21"/>
          <w:lang w:val="sr-Cyrl-RS" w:eastAsia="sr-Cyrl-RS"/>
        </w:rPr>
        <w:t>);</w:t>
      </w:r>
    </w:p>
    <w:p w14:paraId="05FA40FF"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p>
    <w:p w14:paraId="6C9C2397"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 </w:t>
      </w:r>
      <w:r w:rsidRPr="00EC4486">
        <w:rPr>
          <w:rFonts w:ascii="Consolas" w:hAnsi="Consolas"/>
          <w:color w:val="C586C0"/>
          <w:sz w:val="21"/>
          <w:szCs w:val="21"/>
          <w:lang w:val="sr-Cyrl-RS" w:eastAsia="sr-Cyrl-RS"/>
        </w:rPr>
        <w:t>else</w:t>
      </w:r>
      <w:r w:rsidRPr="00EC4486">
        <w:rPr>
          <w:rFonts w:ascii="Consolas" w:hAnsi="Consolas"/>
          <w:color w:val="D4D4D4"/>
          <w:sz w:val="21"/>
          <w:szCs w:val="21"/>
          <w:lang w:val="sr-Cyrl-RS" w:eastAsia="sr-Cyrl-RS"/>
        </w:rPr>
        <w:t> {</w:t>
      </w:r>
    </w:p>
    <w:p w14:paraId="3D0E5775"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r w:rsidRPr="00EC4486">
        <w:rPr>
          <w:rFonts w:ascii="Consolas" w:hAnsi="Consolas"/>
          <w:color w:val="DCDCAA"/>
          <w:sz w:val="21"/>
          <w:szCs w:val="21"/>
          <w:lang w:val="sr-Cyrl-RS" w:eastAsia="sr-Cyrl-RS"/>
        </w:rPr>
        <w:t>http_response_code</w:t>
      </w:r>
      <w:r w:rsidRPr="00EC4486">
        <w:rPr>
          <w:rFonts w:ascii="Consolas" w:hAnsi="Consolas"/>
          <w:color w:val="D4D4D4"/>
          <w:sz w:val="21"/>
          <w:szCs w:val="21"/>
          <w:lang w:val="sr-Cyrl-RS" w:eastAsia="sr-Cyrl-RS"/>
        </w:rPr>
        <w:t>(</w:t>
      </w:r>
      <w:r w:rsidRPr="00EC4486">
        <w:rPr>
          <w:rFonts w:ascii="Consolas" w:hAnsi="Consolas"/>
          <w:color w:val="B5CEA8"/>
          <w:sz w:val="21"/>
          <w:szCs w:val="21"/>
          <w:lang w:val="sr-Cyrl-RS" w:eastAsia="sr-Cyrl-RS"/>
        </w:rPr>
        <w:t>400</w:t>
      </w:r>
      <w:r w:rsidRPr="00EC4486">
        <w:rPr>
          <w:rFonts w:ascii="Consolas" w:hAnsi="Consolas"/>
          <w:color w:val="D4D4D4"/>
          <w:sz w:val="21"/>
          <w:szCs w:val="21"/>
          <w:lang w:val="sr-Cyrl-RS" w:eastAsia="sr-Cyrl-RS"/>
        </w:rPr>
        <w:t>);</w:t>
      </w:r>
    </w:p>
    <w:p w14:paraId="6A3E0A3A"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D4D4D4"/>
          <w:sz w:val="21"/>
          <w:szCs w:val="21"/>
          <w:lang w:val="sr-Cyrl-RS" w:eastAsia="sr-Cyrl-RS"/>
        </w:rPr>
        <w:t>    }</w:t>
      </w:r>
    </w:p>
    <w:p w14:paraId="691B5465" w14:textId="77777777" w:rsidR="00EC4486" w:rsidRPr="00EC4486" w:rsidRDefault="00EC4486" w:rsidP="00EC4486">
      <w:pPr>
        <w:shd w:val="clear" w:color="auto" w:fill="1E1E1E"/>
        <w:spacing w:line="285" w:lineRule="atLeast"/>
        <w:rPr>
          <w:rFonts w:ascii="Consolas" w:hAnsi="Consolas"/>
          <w:color w:val="D4D4D4"/>
          <w:sz w:val="21"/>
          <w:szCs w:val="21"/>
          <w:lang w:val="sr-Cyrl-RS" w:eastAsia="sr-Cyrl-RS"/>
        </w:rPr>
      </w:pPr>
      <w:r w:rsidRPr="00EC4486">
        <w:rPr>
          <w:rFonts w:ascii="Consolas" w:hAnsi="Consolas"/>
          <w:color w:val="569CD6"/>
          <w:sz w:val="21"/>
          <w:szCs w:val="21"/>
          <w:lang w:val="sr-Cyrl-RS" w:eastAsia="sr-Cyrl-RS"/>
        </w:rPr>
        <w:t>?&gt;</w:t>
      </w:r>
    </w:p>
    <w:p w14:paraId="13C02650" w14:textId="77777777" w:rsidR="00A605D3" w:rsidRDefault="00A605D3">
      <w:pPr>
        <w:rPr>
          <w:rFonts w:ascii="Calibri" w:eastAsia="Calibri" w:hAnsi="Calibri" w:cs="Calibri"/>
          <w:color w:val="548DD4" w:themeColor="text2" w:themeTint="99"/>
          <w:sz w:val="40"/>
          <w:szCs w:val="40"/>
        </w:rPr>
      </w:pPr>
      <w:r>
        <w:rPr>
          <w:rFonts w:ascii="Calibri" w:hAnsi="Calibri" w:cs="Calibri"/>
          <w:sz w:val="40"/>
          <w:szCs w:val="40"/>
        </w:rPr>
        <w:br w:type="page"/>
      </w:r>
    </w:p>
    <w:p w14:paraId="4D8A8222" w14:textId="6ECA8E07" w:rsidR="00A605D3" w:rsidRDefault="00A605D3" w:rsidP="00A605D3">
      <w:pPr>
        <w:pStyle w:val="Heading3"/>
        <w:rPr>
          <w:rFonts w:ascii="Calibri" w:hAnsi="Calibri" w:cs="Calibri"/>
          <w:sz w:val="40"/>
          <w:szCs w:val="40"/>
        </w:rPr>
      </w:pPr>
      <w:bookmarkStart w:id="74" w:name="_Toc66306986"/>
      <w:r>
        <w:lastRenderedPageBreak/>
        <w:t>add-</w:t>
      </w:r>
      <w:proofErr w:type="spellStart"/>
      <w:r>
        <w:t>os.php</w:t>
      </w:r>
      <w:bookmarkEnd w:id="74"/>
      <w:proofErr w:type="spellEnd"/>
      <w:r>
        <w:rPr>
          <w:rFonts w:ascii="Calibri" w:hAnsi="Calibri" w:cs="Calibri"/>
          <w:sz w:val="40"/>
          <w:szCs w:val="40"/>
        </w:rPr>
        <w:t xml:space="preserve"> </w:t>
      </w:r>
    </w:p>
    <w:p w14:paraId="449CCEA1"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569CD6"/>
          <w:sz w:val="21"/>
          <w:szCs w:val="21"/>
          <w:lang w:val="sr-Cyrl-RS" w:eastAsia="sr-Cyrl-RS"/>
        </w:rPr>
        <w:t>&lt;?php</w:t>
      </w:r>
    </w:p>
    <w:p w14:paraId="4EAFC35D"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session_start</w:t>
      </w:r>
      <w:r w:rsidRPr="00A605D3">
        <w:rPr>
          <w:rFonts w:ascii="Consolas" w:hAnsi="Consolas"/>
          <w:color w:val="D4D4D4"/>
          <w:sz w:val="21"/>
          <w:szCs w:val="21"/>
          <w:lang w:val="sr-Cyrl-RS" w:eastAsia="sr-Cyrl-RS"/>
        </w:rPr>
        <w:t>();</w:t>
      </w:r>
    </w:p>
    <w:p w14:paraId="47E6AE90"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include</w:t>
      </w:r>
      <w:r w:rsidRPr="00A605D3">
        <w:rPr>
          <w:rFonts w:ascii="Consolas" w:hAnsi="Consolas"/>
          <w:color w:val="D4D4D4"/>
          <w:sz w:val="21"/>
          <w:szCs w:val="21"/>
          <w:lang w:val="sr-Cyrl-RS" w:eastAsia="sr-Cyrl-RS"/>
        </w:rPr>
        <w:t>(</w:t>
      </w:r>
      <w:r w:rsidRPr="00A605D3">
        <w:rPr>
          <w:rFonts w:ascii="Consolas" w:hAnsi="Consolas"/>
          <w:color w:val="CE9178"/>
          <w:sz w:val="21"/>
          <w:szCs w:val="21"/>
          <w:lang w:val="sr-Cyrl-RS" w:eastAsia="sr-Cyrl-RS"/>
        </w:rPr>
        <w:t>"../../connection/connection.php"</w:t>
      </w:r>
      <w:r w:rsidRPr="00A605D3">
        <w:rPr>
          <w:rFonts w:ascii="Consolas" w:hAnsi="Consolas"/>
          <w:color w:val="D4D4D4"/>
          <w:sz w:val="21"/>
          <w:szCs w:val="21"/>
          <w:lang w:val="sr-Cyrl-RS" w:eastAsia="sr-Cyrl-RS"/>
        </w:rPr>
        <w:t>);</w:t>
      </w:r>
    </w:p>
    <w:p w14:paraId="77C393BD"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include</w:t>
      </w:r>
      <w:r w:rsidRPr="00A605D3">
        <w:rPr>
          <w:rFonts w:ascii="Consolas" w:hAnsi="Consolas"/>
          <w:color w:val="D4D4D4"/>
          <w:sz w:val="21"/>
          <w:szCs w:val="21"/>
          <w:lang w:val="sr-Cyrl-RS" w:eastAsia="sr-Cyrl-RS"/>
        </w:rPr>
        <w:t>(</w:t>
      </w:r>
      <w:r w:rsidRPr="00A605D3">
        <w:rPr>
          <w:rFonts w:ascii="Consolas" w:hAnsi="Consolas"/>
          <w:color w:val="CE9178"/>
          <w:sz w:val="21"/>
          <w:szCs w:val="21"/>
          <w:lang w:val="sr-Cyrl-RS" w:eastAsia="sr-Cyrl-RS"/>
        </w:rPr>
        <w:t>"../../functions.php"</w:t>
      </w:r>
      <w:r w:rsidRPr="00A605D3">
        <w:rPr>
          <w:rFonts w:ascii="Consolas" w:hAnsi="Consolas"/>
          <w:color w:val="D4D4D4"/>
          <w:sz w:val="21"/>
          <w:szCs w:val="21"/>
          <w:lang w:val="sr-Cyrl-RS" w:eastAsia="sr-Cyrl-RS"/>
        </w:rPr>
        <w:t>);</w:t>
      </w:r>
    </w:p>
    <w:p w14:paraId="2507BA2A"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redirectTo404</w:t>
      </w:r>
      <w:r w:rsidRPr="00A605D3">
        <w:rPr>
          <w:rFonts w:ascii="Consolas" w:hAnsi="Consolas"/>
          <w:color w:val="D4D4D4"/>
          <w:sz w:val="21"/>
          <w:szCs w:val="21"/>
          <w:lang w:val="sr-Cyrl-RS" w:eastAsia="sr-Cyrl-RS"/>
        </w:rPr>
        <w:t>();</w:t>
      </w:r>
    </w:p>
    <w:p w14:paraId="347DA484"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C586C0"/>
          <w:sz w:val="21"/>
          <w:szCs w:val="21"/>
          <w:lang w:val="sr-Cyrl-RS" w:eastAsia="sr-Cyrl-RS"/>
        </w:rPr>
        <w:t>if</w:t>
      </w:r>
      <w:r w:rsidRPr="00A605D3">
        <w:rPr>
          <w:rFonts w:ascii="Consolas" w:hAnsi="Consolas"/>
          <w:color w:val="D4D4D4"/>
          <w:sz w:val="21"/>
          <w:szCs w:val="21"/>
          <w:lang w:val="sr-Cyrl-RS" w:eastAsia="sr-Cyrl-RS"/>
        </w:rPr>
        <w:t>(</w:t>
      </w:r>
      <w:r w:rsidRPr="00A605D3">
        <w:rPr>
          <w:rFonts w:ascii="Consolas" w:hAnsi="Consolas"/>
          <w:color w:val="9CDCFE"/>
          <w:sz w:val="21"/>
          <w:szCs w:val="21"/>
          <w:lang w:val="sr-Cyrl-RS" w:eastAsia="sr-Cyrl-RS"/>
        </w:rPr>
        <w:t>$_SERVER</w:t>
      </w:r>
      <w:r w:rsidRPr="00A605D3">
        <w:rPr>
          <w:rFonts w:ascii="Consolas" w:hAnsi="Consolas"/>
          <w:color w:val="D4D4D4"/>
          <w:sz w:val="21"/>
          <w:szCs w:val="21"/>
          <w:lang w:val="sr-Cyrl-RS" w:eastAsia="sr-Cyrl-RS"/>
        </w:rPr>
        <w:t>[</w:t>
      </w:r>
      <w:r w:rsidRPr="00A605D3">
        <w:rPr>
          <w:rFonts w:ascii="Consolas" w:hAnsi="Consolas"/>
          <w:color w:val="CE9178"/>
          <w:sz w:val="21"/>
          <w:szCs w:val="21"/>
          <w:lang w:val="sr-Cyrl-RS" w:eastAsia="sr-Cyrl-RS"/>
        </w:rPr>
        <w:t>'REQUEST_METHOD'</w:t>
      </w:r>
      <w:r w:rsidRPr="00A605D3">
        <w:rPr>
          <w:rFonts w:ascii="Consolas" w:hAnsi="Consolas"/>
          <w:color w:val="D4D4D4"/>
          <w:sz w:val="21"/>
          <w:szCs w:val="21"/>
          <w:lang w:val="sr-Cyrl-RS" w:eastAsia="sr-Cyrl-RS"/>
        </w:rPr>
        <w:t>] == </w:t>
      </w:r>
      <w:r w:rsidRPr="00A605D3">
        <w:rPr>
          <w:rFonts w:ascii="Consolas" w:hAnsi="Consolas"/>
          <w:color w:val="CE9178"/>
          <w:sz w:val="21"/>
          <w:szCs w:val="21"/>
          <w:lang w:val="sr-Cyrl-RS" w:eastAsia="sr-Cyrl-RS"/>
        </w:rPr>
        <w:t>"POST"</w:t>
      </w:r>
      <w:r w:rsidRPr="00A605D3">
        <w:rPr>
          <w:rFonts w:ascii="Consolas" w:hAnsi="Consolas"/>
          <w:color w:val="D4D4D4"/>
          <w:sz w:val="21"/>
          <w:szCs w:val="21"/>
          <w:lang w:val="sr-Cyrl-RS" w:eastAsia="sr-Cyrl-RS"/>
        </w:rPr>
        <w:t>) {</w:t>
      </w:r>
    </w:p>
    <w:p w14:paraId="531D2BD3"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9CDCFE"/>
          <w:sz w:val="21"/>
          <w:szCs w:val="21"/>
          <w:lang w:val="sr-Cyrl-RS" w:eastAsia="sr-Cyrl-RS"/>
        </w:rPr>
        <w:t>$name</w:t>
      </w:r>
      <w:r w:rsidRPr="00A605D3">
        <w:rPr>
          <w:rFonts w:ascii="Consolas" w:hAnsi="Consolas"/>
          <w:color w:val="D4D4D4"/>
          <w:sz w:val="21"/>
          <w:szCs w:val="21"/>
          <w:lang w:val="sr-Cyrl-RS" w:eastAsia="sr-Cyrl-RS"/>
        </w:rPr>
        <w:t> = </w:t>
      </w:r>
      <w:r w:rsidRPr="00A605D3">
        <w:rPr>
          <w:rFonts w:ascii="Consolas" w:hAnsi="Consolas"/>
          <w:color w:val="9CDCFE"/>
          <w:sz w:val="21"/>
          <w:szCs w:val="21"/>
          <w:lang w:val="sr-Cyrl-RS" w:eastAsia="sr-Cyrl-RS"/>
        </w:rPr>
        <w:t>$_POST</w:t>
      </w:r>
      <w:r w:rsidRPr="00A605D3">
        <w:rPr>
          <w:rFonts w:ascii="Consolas" w:hAnsi="Consolas"/>
          <w:color w:val="D4D4D4"/>
          <w:sz w:val="21"/>
          <w:szCs w:val="21"/>
          <w:lang w:val="sr-Cyrl-RS" w:eastAsia="sr-Cyrl-RS"/>
        </w:rPr>
        <w:t>[</w:t>
      </w:r>
      <w:r w:rsidRPr="00A605D3">
        <w:rPr>
          <w:rFonts w:ascii="Consolas" w:hAnsi="Consolas"/>
          <w:color w:val="CE9178"/>
          <w:sz w:val="21"/>
          <w:szCs w:val="21"/>
          <w:lang w:val="sr-Cyrl-RS" w:eastAsia="sr-Cyrl-RS"/>
        </w:rPr>
        <w:t>'name'</w:t>
      </w:r>
      <w:r w:rsidRPr="00A605D3">
        <w:rPr>
          <w:rFonts w:ascii="Consolas" w:hAnsi="Consolas"/>
          <w:color w:val="D4D4D4"/>
          <w:sz w:val="21"/>
          <w:szCs w:val="21"/>
          <w:lang w:val="sr-Cyrl-RS" w:eastAsia="sr-Cyrl-RS"/>
        </w:rPr>
        <w:t>];</w:t>
      </w:r>
    </w:p>
    <w:p w14:paraId="21272F9F"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p>
    <w:p w14:paraId="775AA4CD"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6A9955"/>
          <w:sz w:val="21"/>
          <w:szCs w:val="21"/>
          <w:lang w:val="sr-Cyrl-RS" w:eastAsia="sr-Cyrl-RS"/>
        </w:rPr>
        <w:t>// regular expressions</w:t>
      </w:r>
    </w:p>
    <w:p w14:paraId="6B713598"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9CDCFE"/>
          <w:sz w:val="21"/>
          <w:szCs w:val="21"/>
          <w:lang w:val="sr-Cyrl-RS" w:eastAsia="sr-Cyrl-RS"/>
        </w:rPr>
        <w:t>$regExpAddOSName</w:t>
      </w:r>
      <w:r w:rsidRPr="00A605D3">
        <w:rPr>
          <w:rFonts w:ascii="Consolas" w:hAnsi="Consolas"/>
          <w:color w:val="D4D4D4"/>
          <w:sz w:val="21"/>
          <w:szCs w:val="21"/>
          <w:lang w:val="sr-Cyrl-RS" w:eastAsia="sr-Cyrl-RS"/>
        </w:rPr>
        <w:t> = </w:t>
      </w:r>
      <w:r w:rsidRPr="00A605D3">
        <w:rPr>
          <w:rFonts w:ascii="Consolas" w:hAnsi="Consolas"/>
          <w:color w:val="D16969"/>
          <w:sz w:val="21"/>
          <w:szCs w:val="21"/>
          <w:lang w:val="sr-Cyrl-RS" w:eastAsia="sr-Cyrl-RS"/>
        </w:rPr>
        <w:t>"/</w:t>
      </w:r>
      <w:r w:rsidRPr="00A605D3">
        <w:rPr>
          <w:rFonts w:ascii="Consolas" w:hAnsi="Consolas"/>
          <w:color w:val="D4D4D4"/>
          <w:sz w:val="21"/>
          <w:szCs w:val="21"/>
          <w:lang w:val="sr-Cyrl-RS" w:eastAsia="sr-Cyrl-RS"/>
        </w:rPr>
        <w:t>^</w:t>
      </w:r>
      <w:r w:rsidRPr="00A605D3">
        <w:rPr>
          <w:rFonts w:ascii="Consolas" w:hAnsi="Consolas"/>
          <w:color w:val="D16969"/>
          <w:sz w:val="21"/>
          <w:szCs w:val="21"/>
          <w:lang w:val="sr-Cyrl-RS" w:eastAsia="sr-Cyrl-RS"/>
        </w:rPr>
        <w:t>[A-Za-z\s]</w:t>
      </w:r>
      <w:r w:rsidRPr="00A605D3">
        <w:rPr>
          <w:rFonts w:ascii="Consolas" w:hAnsi="Consolas"/>
          <w:color w:val="D4D4D4"/>
          <w:sz w:val="21"/>
          <w:szCs w:val="21"/>
          <w:lang w:val="sr-Cyrl-RS" w:eastAsia="sr-Cyrl-RS"/>
        </w:rPr>
        <w:t>+$</w:t>
      </w:r>
      <w:r w:rsidRPr="00A605D3">
        <w:rPr>
          <w:rFonts w:ascii="Consolas" w:hAnsi="Consolas"/>
          <w:color w:val="D16969"/>
          <w:sz w:val="21"/>
          <w:szCs w:val="21"/>
          <w:lang w:val="sr-Cyrl-RS" w:eastAsia="sr-Cyrl-RS"/>
        </w:rPr>
        <w:t>/"</w:t>
      </w:r>
      <w:r w:rsidRPr="00A605D3">
        <w:rPr>
          <w:rFonts w:ascii="Consolas" w:hAnsi="Consolas"/>
          <w:color w:val="D4D4D4"/>
          <w:sz w:val="21"/>
          <w:szCs w:val="21"/>
          <w:lang w:val="sr-Cyrl-RS" w:eastAsia="sr-Cyrl-RS"/>
        </w:rPr>
        <w:t>;</w:t>
      </w:r>
    </w:p>
    <w:p w14:paraId="7122026D"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p>
    <w:p w14:paraId="40C3F354"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6A9955"/>
          <w:sz w:val="21"/>
          <w:szCs w:val="21"/>
          <w:lang w:val="sr-Cyrl-RS" w:eastAsia="sr-Cyrl-RS"/>
        </w:rPr>
        <w:t>// validation</w:t>
      </w:r>
    </w:p>
    <w:p w14:paraId="385AAE5D"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9CDCFE"/>
          <w:sz w:val="21"/>
          <w:szCs w:val="21"/>
          <w:lang w:val="sr-Cyrl-RS" w:eastAsia="sr-Cyrl-RS"/>
        </w:rPr>
        <w:t>$noErrors</w:t>
      </w:r>
      <w:r w:rsidRPr="00A605D3">
        <w:rPr>
          <w:rFonts w:ascii="Consolas" w:hAnsi="Consolas"/>
          <w:color w:val="D4D4D4"/>
          <w:sz w:val="21"/>
          <w:szCs w:val="21"/>
          <w:lang w:val="sr-Cyrl-RS" w:eastAsia="sr-Cyrl-RS"/>
        </w:rPr>
        <w:t> = </w:t>
      </w:r>
      <w:r w:rsidRPr="00A605D3">
        <w:rPr>
          <w:rFonts w:ascii="Consolas" w:hAnsi="Consolas"/>
          <w:color w:val="569CD6"/>
          <w:sz w:val="21"/>
          <w:szCs w:val="21"/>
          <w:lang w:val="sr-Cyrl-RS" w:eastAsia="sr-Cyrl-RS"/>
        </w:rPr>
        <w:t>true</w:t>
      </w:r>
      <w:r w:rsidRPr="00A605D3">
        <w:rPr>
          <w:rFonts w:ascii="Consolas" w:hAnsi="Consolas"/>
          <w:color w:val="D4D4D4"/>
          <w:sz w:val="21"/>
          <w:szCs w:val="21"/>
          <w:lang w:val="sr-Cyrl-RS" w:eastAsia="sr-Cyrl-RS"/>
        </w:rPr>
        <w:t>;</w:t>
      </w:r>
    </w:p>
    <w:p w14:paraId="09DFFF41"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C586C0"/>
          <w:sz w:val="21"/>
          <w:szCs w:val="21"/>
          <w:lang w:val="sr-Cyrl-RS" w:eastAsia="sr-Cyrl-RS"/>
        </w:rPr>
        <w:t>if</w:t>
      </w:r>
      <w:r w:rsidRPr="00A605D3">
        <w:rPr>
          <w:rFonts w:ascii="Consolas" w:hAnsi="Consolas"/>
          <w:color w:val="D4D4D4"/>
          <w:sz w:val="21"/>
          <w:szCs w:val="21"/>
          <w:lang w:val="sr-Cyrl-RS" w:eastAsia="sr-Cyrl-RS"/>
        </w:rPr>
        <w:t>(!</w:t>
      </w:r>
      <w:r w:rsidRPr="00A605D3">
        <w:rPr>
          <w:rFonts w:ascii="Consolas" w:hAnsi="Consolas"/>
          <w:color w:val="DCDCAA"/>
          <w:sz w:val="21"/>
          <w:szCs w:val="21"/>
          <w:lang w:val="sr-Cyrl-RS" w:eastAsia="sr-Cyrl-RS"/>
        </w:rPr>
        <w:t>preg_match</w:t>
      </w:r>
      <w:r w:rsidRPr="00A605D3">
        <w:rPr>
          <w:rFonts w:ascii="Consolas" w:hAnsi="Consolas"/>
          <w:color w:val="D4D4D4"/>
          <w:sz w:val="21"/>
          <w:szCs w:val="21"/>
          <w:lang w:val="sr-Cyrl-RS" w:eastAsia="sr-Cyrl-RS"/>
        </w:rPr>
        <w:t>(</w:t>
      </w:r>
      <w:r w:rsidRPr="00A605D3">
        <w:rPr>
          <w:rFonts w:ascii="Consolas" w:hAnsi="Consolas"/>
          <w:color w:val="9CDCFE"/>
          <w:sz w:val="21"/>
          <w:szCs w:val="21"/>
          <w:lang w:val="sr-Cyrl-RS" w:eastAsia="sr-Cyrl-RS"/>
        </w:rPr>
        <w:t>$regExpAddOSName</w:t>
      </w:r>
      <w:r w:rsidRPr="00A605D3">
        <w:rPr>
          <w:rFonts w:ascii="Consolas" w:hAnsi="Consolas"/>
          <w:color w:val="D4D4D4"/>
          <w:sz w:val="21"/>
          <w:szCs w:val="21"/>
          <w:lang w:val="sr-Cyrl-RS" w:eastAsia="sr-Cyrl-RS"/>
        </w:rPr>
        <w:t>, </w:t>
      </w:r>
      <w:r w:rsidRPr="00A605D3">
        <w:rPr>
          <w:rFonts w:ascii="Consolas" w:hAnsi="Consolas"/>
          <w:color w:val="9CDCFE"/>
          <w:sz w:val="21"/>
          <w:szCs w:val="21"/>
          <w:lang w:val="sr-Cyrl-RS" w:eastAsia="sr-Cyrl-RS"/>
        </w:rPr>
        <w:t>$name</w:t>
      </w:r>
      <w:r w:rsidRPr="00A605D3">
        <w:rPr>
          <w:rFonts w:ascii="Consolas" w:hAnsi="Consolas"/>
          <w:color w:val="D4D4D4"/>
          <w:sz w:val="21"/>
          <w:szCs w:val="21"/>
          <w:lang w:val="sr-Cyrl-RS" w:eastAsia="sr-Cyrl-RS"/>
        </w:rPr>
        <w:t>)) </w:t>
      </w:r>
      <w:r w:rsidRPr="00A605D3">
        <w:rPr>
          <w:rFonts w:ascii="Consolas" w:hAnsi="Consolas"/>
          <w:color w:val="9CDCFE"/>
          <w:sz w:val="21"/>
          <w:szCs w:val="21"/>
          <w:lang w:val="sr-Cyrl-RS" w:eastAsia="sr-Cyrl-RS"/>
        </w:rPr>
        <w:t>$noErrors</w:t>
      </w:r>
      <w:r w:rsidRPr="00A605D3">
        <w:rPr>
          <w:rFonts w:ascii="Consolas" w:hAnsi="Consolas"/>
          <w:color w:val="D4D4D4"/>
          <w:sz w:val="21"/>
          <w:szCs w:val="21"/>
          <w:lang w:val="sr-Cyrl-RS" w:eastAsia="sr-Cyrl-RS"/>
        </w:rPr>
        <w:t> = </w:t>
      </w:r>
      <w:r w:rsidRPr="00A605D3">
        <w:rPr>
          <w:rFonts w:ascii="Consolas" w:hAnsi="Consolas"/>
          <w:color w:val="569CD6"/>
          <w:sz w:val="21"/>
          <w:szCs w:val="21"/>
          <w:lang w:val="sr-Cyrl-RS" w:eastAsia="sr-Cyrl-RS"/>
        </w:rPr>
        <w:t>false</w:t>
      </w:r>
      <w:r w:rsidRPr="00A605D3">
        <w:rPr>
          <w:rFonts w:ascii="Consolas" w:hAnsi="Consolas"/>
          <w:color w:val="D4D4D4"/>
          <w:sz w:val="21"/>
          <w:szCs w:val="21"/>
          <w:lang w:val="sr-Cyrl-RS" w:eastAsia="sr-Cyrl-RS"/>
        </w:rPr>
        <w:t>;</w:t>
      </w:r>
    </w:p>
    <w:p w14:paraId="71500F71"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p>
    <w:p w14:paraId="276D500C"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6A9955"/>
          <w:sz w:val="21"/>
          <w:szCs w:val="21"/>
          <w:lang w:val="sr-Cyrl-RS" w:eastAsia="sr-Cyrl-RS"/>
        </w:rPr>
        <w:t>// result</w:t>
      </w:r>
    </w:p>
    <w:p w14:paraId="27A4A8B7"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C586C0"/>
          <w:sz w:val="21"/>
          <w:szCs w:val="21"/>
          <w:lang w:val="sr-Cyrl-RS" w:eastAsia="sr-Cyrl-RS"/>
        </w:rPr>
        <w:t>if</w:t>
      </w:r>
      <w:r w:rsidRPr="00A605D3">
        <w:rPr>
          <w:rFonts w:ascii="Consolas" w:hAnsi="Consolas"/>
          <w:color w:val="D4D4D4"/>
          <w:sz w:val="21"/>
          <w:szCs w:val="21"/>
          <w:lang w:val="sr-Cyrl-RS" w:eastAsia="sr-Cyrl-RS"/>
        </w:rPr>
        <w:t>(</w:t>
      </w:r>
      <w:r w:rsidRPr="00A605D3">
        <w:rPr>
          <w:rFonts w:ascii="Consolas" w:hAnsi="Consolas"/>
          <w:color w:val="9CDCFE"/>
          <w:sz w:val="21"/>
          <w:szCs w:val="21"/>
          <w:lang w:val="sr-Cyrl-RS" w:eastAsia="sr-Cyrl-RS"/>
        </w:rPr>
        <w:t>$noErrors</w:t>
      </w:r>
      <w:r w:rsidRPr="00A605D3">
        <w:rPr>
          <w:rFonts w:ascii="Consolas" w:hAnsi="Consolas"/>
          <w:color w:val="D4D4D4"/>
          <w:sz w:val="21"/>
          <w:szCs w:val="21"/>
          <w:lang w:val="sr-Cyrl-RS" w:eastAsia="sr-Cyrl-RS"/>
        </w:rPr>
        <w:t>) {</w:t>
      </w:r>
    </w:p>
    <w:p w14:paraId="72E92B7A"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9CDCFE"/>
          <w:sz w:val="21"/>
          <w:szCs w:val="21"/>
          <w:lang w:val="sr-Cyrl-RS" w:eastAsia="sr-Cyrl-RS"/>
        </w:rPr>
        <w:t>$alreadyExists</w:t>
      </w:r>
      <w:r w:rsidRPr="00A605D3">
        <w:rPr>
          <w:rFonts w:ascii="Consolas" w:hAnsi="Consolas"/>
          <w:color w:val="D4D4D4"/>
          <w:sz w:val="21"/>
          <w:szCs w:val="21"/>
          <w:lang w:val="sr-Cyrl-RS" w:eastAsia="sr-Cyrl-RS"/>
        </w:rPr>
        <w:t> = </w:t>
      </w:r>
      <w:r w:rsidRPr="00A605D3">
        <w:rPr>
          <w:rFonts w:ascii="Consolas" w:hAnsi="Consolas"/>
          <w:color w:val="569CD6"/>
          <w:sz w:val="21"/>
          <w:szCs w:val="21"/>
          <w:lang w:val="sr-Cyrl-RS" w:eastAsia="sr-Cyrl-RS"/>
        </w:rPr>
        <w:t>false</w:t>
      </w:r>
      <w:r w:rsidRPr="00A605D3">
        <w:rPr>
          <w:rFonts w:ascii="Consolas" w:hAnsi="Consolas"/>
          <w:color w:val="D4D4D4"/>
          <w:sz w:val="21"/>
          <w:szCs w:val="21"/>
          <w:lang w:val="sr-Cyrl-RS" w:eastAsia="sr-Cyrl-RS"/>
        </w:rPr>
        <w:t>;</w:t>
      </w:r>
    </w:p>
    <w:p w14:paraId="7635CD98"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9CDCFE"/>
          <w:sz w:val="21"/>
          <w:szCs w:val="21"/>
          <w:lang w:val="sr-Cyrl-RS" w:eastAsia="sr-Cyrl-RS"/>
        </w:rPr>
        <w:t>$errorMessage</w:t>
      </w:r>
      <w:r w:rsidRPr="00A605D3">
        <w:rPr>
          <w:rFonts w:ascii="Consolas" w:hAnsi="Consolas"/>
          <w:color w:val="D4D4D4"/>
          <w:sz w:val="21"/>
          <w:szCs w:val="21"/>
          <w:lang w:val="sr-Cyrl-RS" w:eastAsia="sr-Cyrl-RS"/>
        </w:rPr>
        <w:t> = </w:t>
      </w:r>
      <w:r w:rsidRPr="00A605D3">
        <w:rPr>
          <w:rFonts w:ascii="Consolas" w:hAnsi="Consolas"/>
          <w:color w:val="CE9178"/>
          <w:sz w:val="21"/>
          <w:szCs w:val="21"/>
          <w:lang w:val="sr-Cyrl-RS" w:eastAsia="sr-Cyrl-RS"/>
        </w:rPr>
        <w:t>''</w:t>
      </w:r>
      <w:r w:rsidRPr="00A605D3">
        <w:rPr>
          <w:rFonts w:ascii="Consolas" w:hAnsi="Consolas"/>
          <w:color w:val="D4D4D4"/>
          <w:sz w:val="21"/>
          <w:szCs w:val="21"/>
          <w:lang w:val="sr-Cyrl-RS" w:eastAsia="sr-Cyrl-RS"/>
        </w:rPr>
        <w:t>;</w:t>
      </w:r>
    </w:p>
    <w:p w14:paraId="091D3E2D"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C586C0"/>
          <w:sz w:val="21"/>
          <w:szCs w:val="21"/>
          <w:lang w:val="sr-Cyrl-RS" w:eastAsia="sr-Cyrl-RS"/>
        </w:rPr>
        <w:t>if</w:t>
      </w:r>
      <w:r w:rsidRPr="00A605D3">
        <w:rPr>
          <w:rFonts w:ascii="Consolas" w:hAnsi="Consolas"/>
          <w:color w:val="D4D4D4"/>
          <w:sz w:val="21"/>
          <w:szCs w:val="21"/>
          <w:lang w:val="sr-Cyrl-RS" w:eastAsia="sr-Cyrl-RS"/>
        </w:rPr>
        <w:t>(</w:t>
      </w:r>
      <w:r w:rsidRPr="00A605D3">
        <w:rPr>
          <w:rFonts w:ascii="Consolas" w:hAnsi="Consolas"/>
          <w:color w:val="DCDCAA"/>
          <w:sz w:val="21"/>
          <w:szCs w:val="21"/>
          <w:lang w:val="sr-Cyrl-RS" w:eastAsia="sr-Cyrl-RS"/>
        </w:rPr>
        <w:t>exists</w:t>
      </w:r>
      <w:r w:rsidRPr="00A605D3">
        <w:rPr>
          <w:rFonts w:ascii="Consolas" w:hAnsi="Consolas"/>
          <w:color w:val="D4D4D4"/>
          <w:sz w:val="21"/>
          <w:szCs w:val="21"/>
          <w:lang w:val="sr-Cyrl-RS" w:eastAsia="sr-Cyrl-RS"/>
        </w:rPr>
        <w:t>(</w:t>
      </w:r>
      <w:r w:rsidRPr="00A605D3">
        <w:rPr>
          <w:rFonts w:ascii="Consolas" w:hAnsi="Consolas"/>
          <w:color w:val="CE9178"/>
          <w:sz w:val="21"/>
          <w:szCs w:val="21"/>
          <w:lang w:val="sr-Cyrl-RS" w:eastAsia="sr-Cyrl-RS"/>
        </w:rPr>
        <w:t>'operatingsystems'</w:t>
      </w:r>
      <w:r w:rsidRPr="00A605D3">
        <w:rPr>
          <w:rFonts w:ascii="Consolas" w:hAnsi="Consolas"/>
          <w:color w:val="D4D4D4"/>
          <w:sz w:val="21"/>
          <w:szCs w:val="21"/>
          <w:lang w:val="sr-Cyrl-RS" w:eastAsia="sr-Cyrl-RS"/>
        </w:rPr>
        <w:t>, </w:t>
      </w:r>
      <w:r w:rsidRPr="00A605D3">
        <w:rPr>
          <w:rFonts w:ascii="Consolas" w:hAnsi="Consolas"/>
          <w:color w:val="CE9178"/>
          <w:sz w:val="21"/>
          <w:szCs w:val="21"/>
          <w:lang w:val="sr-Cyrl-RS" w:eastAsia="sr-Cyrl-RS"/>
        </w:rPr>
        <w:t>'name'</w:t>
      </w:r>
      <w:r w:rsidRPr="00A605D3">
        <w:rPr>
          <w:rFonts w:ascii="Consolas" w:hAnsi="Consolas"/>
          <w:color w:val="D4D4D4"/>
          <w:sz w:val="21"/>
          <w:szCs w:val="21"/>
          <w:lang w:val="sr-Cyrl-RS" w:eastAsia="sr-Cyrl-RS"/>
        </w:rPr>
        <w:t>, </w:t>
      </w:r>
      <w:r w:rsidRPr="00A605D3">
        <w:rPr>
          <w:rFonts w:ascii="Consolas" w:hAnsi="Consolas"/>
          <w:color w:val="9CDCFE"/>
          <w:sz w:val="21"/>
          <w:szCs w:val="21"/>
          <w:lang w:val="sr-Cyrl-RS" w:eastAsia="sr-Cyrl-RS"/>
        </w:rPr>
        <w:t>$name</w:t>
      </w:r>
      <w:r w:rsidRPr="00A605D3">
        <w:rPr>
          <w:rFonts w:ascii="Consolas" w:hAnsi="Consolas"/>
          <w:color w:val="D4D4D4"/>
          <w:sz w:val="21"/>
          <w:szCs w:val="21"/>
          <w:lang w:val="sr-Cyrl-RS" w:eastAsia="sr-Cyrl-RS"/>
        </w:rPr>
        <w:t>)) {</w:t>
      </w:r>
    </w:p>
    <w:p w14:paraId="41E704DC"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9CDCFE"/>
          <w:sz w:val="21"/>
          <w:szCs w:val="21"/>
          <w:lang w:val="sr-Cyrl-RS" w:eastAsia="sr-Cyrl-RS"/>
        </w:rPr>
        <w:t>$alreadyExists</w:t>
      </w:r>
      <w:r w:rsidRPr="00A605D3">
        <w:rPr>
          <w:rFonts w:ascii="Consolas" w:hAnsi="Consolas"/>
          <w:color w:val="D4D4D4"/>
          <w:sz w:val="21"/>
          <w:szCs w:val="21"/>
          <w:lang w:val="sr-Cyrl-RS" w:eastAsia="sr-Cyrl-RS"/>
        </w:rPr>
        <w:t> = </w:t>
      </w:r>
      <w:r w:rsidRPr="00A605D3">
        <w:rPr>
          <w:rFonts w:ascii="Consolas" w:hAnsi="Consolas"/>
          <w:color w:val="569CD6"/>
          <w:sz w:val="21"/>
          <w:szCs w:val="21"/>
          <w:lang w:val="sr-Cyrl-RS" w:eastAsia="sr-Cyrl-RS"/>
        </w:rPr>
        <w:t>true</w:t>
      </w:r>
      <w:r w:rsidRPr="00A605D3">
        <w:rPr>
          <w:rFonts w:ascii="Consolas" w:hAnsi="Consolas"/>
          <w:color w:val="D4D4D4"/>
          <w:sz w:val="21"/>
          <w:szCs w:val="21"/>
          <w:lang w:val="sr-Cyrl-RS" w:eastAsia="sr-Cyrl-RS"/>
        </w:rPr>
        <w:t>;</w:t>
      </w:r>
    </w:p>
    <w:p w14:paraId="56B254D2"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9CDCFE"/>
          <w:sz w:val="21"/>
          <w:szCs w:val="21"/>
          <w:lang w:val="sr-Cyrl-RS" w:eastAsia="sr-Cyrl-RS"/>
        </w:rPr>
        <w:t>$errorMessage</w:t>
      </w:r>
      <w:r w:rsidRPr="00A605D3">
        <w:rPr>
          <w:rFonts w:ascii="Consolas" w:hAnsi="Consolas"/>
          <w:color w:val="D4D4D4"/>
          <w:sz w:val="21"/>
          <w:szCs w:val="21"/>
          <w:lang w:val="sr-Cyrl-RS" w:eastAsia="sr-Cyrl-RS"/>
        </w:rPr>
        <w:t> .= </w:t>
      </w:r>
      <w:r w:rsidRPr="00A605D3">
        <w:rPr>
          <w:rFonts w:ascii="Consolas" w:hAnsi="Consolas"/>
          <w:color w:val="CE9178"/>
          <w:sz w:val="21"/>
          <w:szCs w:val="21"/>
          <w:lang w:val="sr-Cyrl-RS" w:eastAsia="sr-Cyrl-RS"/>
        </w:rPr>
        <w:t>"OS with that name already exists."</w:t>
      </w:r>
      <w:r w:rsidRPr="00A605D3">
        <w:rPr>
          <w:rFonts w:ascii="Consolas" w:hAnsi="Consolas"/>
          <w:color w:val="D4D4D4"/>
          <w:sz w:val="21"/>
          <w:szCs w:val="21"/>
          <w:lang w:val="sr-Cyrl-RS" w:eastAsia="sr-Cyrl-RS"/>
        </w:rPr>
        <w:t>;</w:t>
      </w:r>
    </w:p>
    <w:p w14:paraId="126CE185"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p>
    <w:p w14:paraId="76146E00"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C586C0"/>
          <w:sz w:val="21"/>
          <w:szCs w:val="21"/>
          <w:lang w:val="sr-Cyrl-RS" w:eastAsia="sr-Cyrl-RS"/>
        </w:rPr>
        <w:t>if</w:t>
      </w:r>
      <w:r w:rsidRPr="00A605D3">
        <w:rPr>
          <w:rFonts w:ascii="Consolas" w:hAnsi="Consolas"/>
          <w:color w:val="D4D4D4"/>
          <w:sz w:val="21"/>
          <w:szCs w:val="21"/>
          <w:lang w:val="sr-Cyrl-RS" w:eastAsia="sr-Cyrl-RS"/>
        </w:rPr>
        <w:t>(</w:t>
      </w:r>
      <w:r w:rsidRPr="00A605D3">
        <w:rPr>
          <w:rFonts w:ascii="Consolas" w:hAnsi="Consolas"/>
          <w:color w:val="9CDCFE"/>
          <w:sz w:val="21"/>
          <w:szCs w:val="21"/>
          <w:lang w:val="sr-Cyrl-RS" w:eastAsia="sr-Cyrl-RS"/>
        </w:rPr>
        <w:t>$alreadyExists</w:t>
      </w:r>
      <w:r w:rsidRPr="00A605D3">
        <w:rPr>
          <w:rFonts w:ascii="Consolas" w:hAnsi="Consolas"/>
          <w:color w:val="D4D4D4"/>
          <w:sz w:val="21"/>
          <w:szCs w:val="21"/>
          <w:lang w:val="sr-Cyrl-RS" w:eastAsia="sr-Cyrl-RS"/>
        </w:rPr>
        <w:t>) {</w:t>
      </w:r>
    </w:p>
    <w:p w14:paraId="08CCE92B"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http_response_code</w:t>
      </w:r>
      <w:r w:rsidRPr="00A605D3">
        <w:rPr>
          <w:rFonts w:ascii="Consolas" w:hAnsi="Consolas"/>
          <w:color w:val="D4D4D4"/>
          <w:sz w:val="21"/>
          <w:szCs w:val="21"/>
          <w:lang w:val="sr-Cyrl-RS" w:eastAsia="sr-Cyrl-RS"/>
        </w:rPr>
        <w:t>(</w:t>
      </w:r>
      <w:r w:rsidRPr="00A605D3">
        <w:rPr>
          <w:rFonts w:ascii="Consolas" w:hAnsi="Consolas"/>
          <w:color w:val="B5CEA8"/>
          <w:sz w:val="21"/>
          <w:szCs w:val="21"/>
          <w:lang w:val="sr-Cyrl-RS" w:eastAsia="sr-Cyrl-RS"/>
        </w:rPr>
        <w:t>409</w:t>
      </w:r>
      <w:r w:rsidRPr="00A605D3">
        <w:rPr>
          <w:rFonts w:ascii="Consolas" w:hAnsi="Consolas"/>
          <w:color w:val="D4D4D4"/>
          <w:sz w:val="21"/>
          <w:szCs w:val="21"/>
          <w:lang w:val="sr-Cyrl-RS" w:eastAsia="sr-Cyrl-RS"/>
        </w:rPr>
        <w:t>);</w:t>
      </w:r>
    </w:p>
    <w:p w14:paraId="3819D124"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echo</w:t>
      </w:r>
      <w:r w:rsidRPr="00A605D3">
        <w:rPr>
          <w:rFonts w:ascii="Consolas" w:hAnsi="Consolas"/>
          <w:color w:val="D4D4D4"/>
          <w:sz w:val="21"/>
          <w:szCs w:val="21"/>
          <w:lang w:val="sr-Cyrl-RS" w:eastAsia="sr-Cyrl-RS"/>
        </w:rPr>
        <w:t>(</w:t>
      </w:r>
      <w:r w:rsidRPr="00A605D3">
        <w:rPr>
          <w:rFonts w:ascii="Consolas" w:hAnsi="Consolas"/>
          <w:color w:val="9CDCFE"/>
          <w:sz w:val="21"/>
          <w:szCs w:val="21"/>
          <w:lang w:val="sr-Cyrl-RS" w:eastAsia="sr-Cyrl-RS"/>
        </w:rPr>
        <w:t>$errorMessage</w:t>
      </w:r>
      <w:r w:rsidRPr="00A605D3">
        <w:rPr>
          <w:rFonts w:ascii="Consolas" w:hAnsi="Consolas"/>
          <w:color w:val="D4D4D4"/>
          <w:sz w:val="21"/>
          <w:szCs w:val="21"/>
          <w:lang w:val="sr-Cyrl-RS" w:eastAsia="sr-Cyrl-RS"/>
        </w:rPr>
        <w:t>);</w:t>
      </w:r>
    </w:p>
    <w:p w14:paraId="51792699"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 </w:t>
      </w:r>
      <w:r w:rsidRPr="00A605D3">
        <w:rPr>
          <w:rFonts w:ascii="Consolas" w:hAnsi="Consolas"/>
          <w:color w:val="C586C0"/>
          <w:sz w:val="21"/>
          <w:szCs w:val="21"/>
          <w:lang w:val="sr-Cyrl-RS" w:eastAsia="sr-Cyrl-RS"/>
        </w:rPr>
        <w:t>else</w:t>
      </w:r>
      <w:r w:rsidRPr="00A605D3">
        <w:rPr>
          <w:rFonts w:ascii="Consolas" w:hAnsi="Consolas"/>
          <w:color w:val="D4D4D4"/>
          <w:sz w:val="21"/>
          <w:szCs w:val="21"/>
          <w:lang w:val="sr-Cyrl-RS" w:eastAsia="sr-Cyrl-RS"/>
        </w:rPr>
        <w:t> {</w:t>
      </w:r>
    </w:p>
    <w:p w14:paraId="2FCA913A"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C586C0"/>
          <w:sz w:val="21"/>
          <w:szCs w:val="21"/>
          <w:lang w:val="sr-Cyrl-RS" w:eastAsia="sr-Cyrl-RS"/>
        </w:rPr>
        <w:t>if</w:t>
      </w:r>
      <w:r w:rsidRPr="00A605D3">
        <w:rPr>
          <w:rFonts w:ascii="Consolas" w:hAnsi="Consolas"/>
          <w:color w:val="D4D4D4"/>
          <w:sz w:val="21"/>
          <w:szCs w:val="21"/>
          <w:lang w:val="sr-Cyrl-RS" w:eastAsia="sr-Cyrl-RS"/>
        </w:rPr>
        <w:t>(</w:t>
      </w:r>
      <w:r w:rsidRPr="00A605D3">
        <w:rPr>
          <w:rFonts w:ascii="Consolas" w:hAnsi="Consolas"/>
          <w:color w:val="DCDCAA"/>
          <w:sz w:val="21"/>
          <w:szCs w:val="21"/>
          <w:lang w:val="sr-Cyrl-RS" w:eastAsia="sr-Cyrl-RS"/>
        </w:rPr>
        <w:t>addNewOS</w:t>
      </w:r>
      <w:r w:rsidRPr="00A605D3">
        <w:rPr>
          <w:rFonts w:ascii="Consolas" w:hAnsi="Consolas"/>
          <w:color w:val="D4D4D4"/>
          <w:sz w:val="21"/>
          <w:szCs w:val="21"/>
          <w:lang w:val="sr-Cyrl-RS" w:eastAsia="sr-Cyrl-RS"/>
        </w:rPr>
        <w:t>(</w:t>
      </w:r>
      <w:r w:rsidRPr="00A605D3">
        <w:rPr>
          <w:rFonts w:ascii="Consolas" w:hAnsi="Consolas"/>
          <w:color w:val="9CDCFE"/>
          <w:sz w:val="21"/>
          <w:szCs w:val="21"/>
          <w:lang w:val="sr-Cyrl-RS" w:eastAsia="sr-Cyrl-RS"/>
        </w:rPr>
        <w:t>$name</w:t>
      </w:r>
      <w:r w:rsidRPr="00A605D3">
        <w:rPr>
          <w:rFonts w:ascii="Consolas" w:hAnsi="Consolas"/>
          <w:color w:val="D4D4D4"/>
          <w:sz w:val="21"/>
          <w:szCs w:val="21"/>
          <w:lang w:val="sr-Cyrl-RS" w:eastAsia="sr-Cyrl-RS"/>
        </w:rPr>
        <w:t>)) {</w:t>
      </w:r>
    </w:p>
    <w:p w14:paraId="09322927"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http_response_code</w:t>
      </w:r>
      <w:r w:rsidRPr="00A605D3">
        <w:rPr>
          <w:rFonts w:ascii="Consolas" w:hAnsi="Consolas"/>
          <w:color w:val="D4D4D4"/>
          <w:sz w:val="21"/>
          <w:szCs w:val="21"/>
          <w:lang w:val="sr-Cyrl-RS" w:eastAsia="sr-Cyrl-RS"/>
        </w:rPr>
        <w:t>(</w:t>
      </w:r>
      <w:r w:rsidRPr="00A605D3">
        <w:rPr>
          <w:rFonts w:ascii="Consolas" w:hAnsi="Consolas"/>
          <w:color w:val="B5CEA8"/>
          <w:sz w:val="21"/>
          <w:szCs w:val="21"/>
          <w:lang w:val="sr-Cyrl-RS" w:eastAsia="sr-Cyrl-RS"/>
        </w:rPr>
        <w:t>200</w:t>
      </w:r>
      <w:r w:rsidRPr="00A605D3">
        <w:rPr>
          <w:rFonts w:ascii="Consolas" w:hAnsi="Consolas"/>
          <w:color w:val="D4D4D4"/>
          <w:sz w:val="21"/>
          <w:szCs w:val="21"/>
          <w:lang w:val="sr-Cyrl-RS" w:eastAsia="sr-Cyrl-RS"/>
        </w:rPr>
        <w:t>);</w:t>
      </w:r>
    </w:p>
    <w:p w14:paraId="646170CB"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echo</w:t>
      </w:r>
      <w:r w:rsidRPr="00A605D3">
        <w:rPr>
          <w:rFonts w:ascii="Consolas" w:hAnsi="Consolas"/>
          <w:color w:val="D4D4D4"/>
          <w:sz w:val="21"/>
          <w:szCs w:val="21"/>
          <w:lang w:val="sr-Cyrl-RS" w:eastAsia="sr-Cyrl-RS"/>
        </w:rPr>
        <w:t>(</w:t>
      </w:r>
      <w:r w:rsidRPr="00A605D3">
        <w:rPr>
          <w:rFonts w:ascii="Consolas" w:hAnsi="Consolas"/>
          <w:color w:val="569CD6"/>
          <w:sz w:val="21"/>
          <w:szCs w:val="21"/>
          <w:lang w:val="sr-Cyrl-RS" w:eastAsia="sr-Cyrl-RS"/>
        </w:rPr>
        <w:t>true</w:t>
      </w:r>
      <w:r w:rsidRPr="00A605D3">
        <w:rPr>
          <w:rFonts w:ascii="Consolas" w:hAnsi="Consolas"/>
          <w:color w:val="D4D4D4"/>
          <w:sz w:val="21"/>
          <w:szCs w:val="21"/>
          <w:lang w:val="sr-Cyrl-RS" w:eastAsia="sr-Cyrl-RS"/>
        </w:rPr>
        <w:t>);</w:t>
      </w:r>
    </w:p>
    <w:p w14:paraId="0930FB5C"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 </w:t>
      </w:r>
      <w:r w:rsidRPr="00A605D3">
        <w:rPr>
          <w:rFonts w:ascii="Consolas" w:hAnsi="Consolas"/>
          <w:color w:val="C586C0"/>
          <w:sz w:val="21"/>
          <w:szCs w:val="21"/>
          <w:lang w:val="sr-Cyrl-RS" w:eastAsia="sr-Cyrl-RS"/>
        </w:rPr>
        <w:t>else</w:t>
      </w:r>
      <w:r w:rsidRPr="00A605D3">
        <w:rPr>
          <w:rFonts w:ascii="Consolas" w:hAnsi="Consolas"/>
          <w:color w:val="D4D4D4"/>
          <w:sz w:val="21"/>
          <w:szCs w:val="21"/>
          <w:lang w:val="sr-Cyrl-RS" w:eastAsia="sr-Cyrl-RS"/>
        </w:rPr>
        <w:t> {</w:t>
      </w:r>
    </w:p>
    <w:p w14:paraId="3727A335"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http_response_code</w:t>
      </w:r>
      <w:r w:rsidRPr="00A605D3">
        <w:rPr>
          <w:rFonts w:ascii="Consolas" w:hAnsi="Consolas"/>
          <w:color w:val="D4D4D4"/>
          <w:sz w:val="21"/>
          <w:szCs w:val="21"/>
          <w:lang w:val="sr-Cyrl-RS" w:eastAsia="sr-Cyrl-RS"/>
        </w:rPr>
        <w:t>(</w:t>
      </w:r>
      <w:r w:rsidRPr="00A605D3">
        <w:rPr>
          <w:rFonts w:ascii="Consolas" w:hAnsi="Consolas"/>
          <w:color w:val="B5CEA8"/>
          <w:sz w:val="21"/>
          <w:szCs w:val="21"/>
          <w:lang w:val="sr-Cyrl-RS" w:eastAsia="sr-Cyrl-RS"/>
        </w:rPr>
        <w:t>500</w:t>
      </w:r>
      <w:r w:rsidRPr="00A605D3">
        <w:rPr>
          <w:rFonts w:ascii="Consolas" w:hAnsi="Consolas"/>
          <w:color w:val="D4D4D4"/>
          <w:sz w:val="21"/>
          <w:szCs w:val="21"/>
          <w:lang w:val="sr-Cyrl-RS" w:eastAsia="sr-Cyrl-RS"/>
        </w:rPr>
        <w:t>);</w:t>
      </w:r>
    </w:p>
    <w:p w14:paraId="06ACF73B"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echo</w:t>
      </w:r>
      <w:r w:rsidRPr="00A605D3">
        <w:rPr>
          <w:rFonts w:ascii="Consolas" w:hAnsi="Consolas"/>
          <w:color w:val="D4D4D4"/>
          <w:sz w:val="21"/>
          <w:szCs w:val="21"/>
          <w:lang w:val="sr-Cyrl-RS" w:eastAsia="sr-Cyrl-RS"/>
        </w:rPr>
        <w:t>(</w:t>
      </w:r>
      <w:r w:rsidRPr="00A605D3">
        <w:rPr>
          <w:rFonts w:ascii="Consolas" w:hAnsi="Consolas"/>
          <w:color w:val="CE9178"/>
          <w:sz w:val="21"/>
          <w:szCs w:val="21"/>
          <w:lang w:val="sr-Cyrl-RS" w:eastAsia="sr-Cyrl-RS"/>
        </w:rPr>
        <w:t>"Error."</w:t>
      </w:r>
      <w:r w:rsidRPr="00A605D3">
        <w:rPr>
          <w:rFonts w:ascii="Consolas" w:hAnsi="Consolas"/>
          <w:color w:val="D4D4D4"/>
          <w:sz w:val="21"/>
          <w:szCs w:val="21"/>
          <w:lang w:val="sr-Cyrl-RS" w:eastAsia="sr-Cyrl-RS"/>
        </w:rPr>
        <w:t>);</w:t>
      </w:r>
    </w:p>
    <w:p w14:paraId="34955725"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p>
    <w:p w14:paraId="603CEF92"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p>
    <w:p w14:paraId="1CBF98AC"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 </w:t>
      </w:r>
      <w:r w:rsidRPr="00A605D3">
        <w:rPr>
          <w:rFonts w:ascii="Consolas" w:hAnsi="Consolas"/>
          <w:color w:val="C586C0"/>
          <w:sz w:val="21"/>
          <w:szCs w:val="21"/>
          <w:lang w:val="sr-Cyrl-RS" w:eastAsia="sr-Cyrl-RS"/>
        </w:rPr>
        <w:t>else</w:t>
      </w:r>
      <w:r w:rsidRPr="00A605D3">
        <w:rPr>
          <w:rFonts w:ascii="Consolas" w:hAnsi="Consolas"/>
          <w:color w:val="D4D4D4"/>
          <w:sz w:val="21"/>
          <w:szCs w:val="21"/>
          <w:lang w:val="sr-Cyrl-RS" w:eastAsia="sr-Cyrl-RS"/>
        </w:rPr>
        <w:t> {</w:t>
      </w:r>
    </w:p>
    <w:p w14:paraId="7D50AFC9"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http_response_code</w:t>
      </w:r>
      <w:r w:rsidRPr="00A605D3">
        <w:rPr>
          <w:rFonts w:ascii="Consolas" w:hAnsi="Consolas"/>
          <w:color w:val="D4D4D4"/>
          <w:sz w:val="21"/>
          <w:szCs w:val="21"/>
          <w:lang w:val="sr-Cyrl-RS" w:eastAsia="sr-Cyrl-RS"/>
        </w:rPr>
        <w:t>(</w:t>
      </w:r>
      <w:r w:rsidRPr="00A605D3">
        <w:rPr>
          <w:rFonts w:ascii="Consolas" w:hAnsi="Consolas"/>
          <w:color w:val="B5CEA8"/>
          <w:sz w:val="21"/>
          <w:szCs w:val="21"/>
          <w:lang w:val="sr-Cyrl-RS" w:eastAsia="sr-Cyrl-RS"/>
        </w:rPr>
        <w:t>400</w:t>
      </w:r>
      <w:r w:rsidRPr="00A605D3">
        <w:rPr>
          <w:rFonts w:ascii="Consolas" w:hAnsi="Consolas"/>
          <w:color w:val="D4D4D4"/>
          <w:sz w:val="21"/>
          <w:szCs w:val="21"/>
          <w:lang w:val="sr-Cyrl-RS" w:eastAsia="sr-Cyrl-RS"/>
        </w:rPr>
        <w:t>);</w:t>
      </w:r>
    </w:p>
    <w:p w14:paraId="1B749FCB"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echo</w:t>
      </w:r>
      <w:r w:rsidRPr="00A605D3">
        <w:rPr>
          <w:rFonts w:ascii="Consolas" w:hAnsi="Consolas"/>
          <w:color w:val="D4D4D4"/>
          <w:sz w:val="21"/>
          <w:szCs w:val="21"/>
          <w:lang w:val="sr-Cyrl-RS" w:eastAsia="sr-Cyrl-RS"/>
        </w:rPr>
        <w:t>(</w:t>
      </w:r>
      <w:r w:rsidRPr="00A605D3">
        <w:rPr>
          <w:rFonts w:ascii="Consolas" w:hAnsi="Consolas"/>
          <w:color w:val="CE9178"/>
          <w:sz w:val="21"/>
          <w:szCs w:val="21"/>
          <w:lang w:val="sr-Cyrl-RS" w:eastAsia="sr-Cyrl-RS"/>
        </w:rPr>
        <w:t>"Invalid input."</w:t>
      </w:r>
      <w:r w:rsidRPr="00A605D3">
        <w:rPr>
          <w:rFonts w:ascii="Consolas" w:hAnsi="Consolas"/>
          <w:color w:val="D4D4D4"/>
          <w:sz w:val="21"/>
          <w:szCs w:val="21"/>
          <w:lang w:val="sr-Cyrl-RS" w:eastAsia="sr-Cyrl-RS"/>
        </w:rPr>
        <w:t>);</w:t>
      </w:r>
    </w:p>
    <w:p w14:paraId="6422E644"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p>
    <w:p w14:paraId="29E8AF66"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 </w:t>
      </w:r>
      <w:r w:rsidRPr="00A605D3">
        <w:rPr>
          <w:rFonts w:ascii="Consolas" w:hAnsi="Consolas"/>
          <w:color w:val="C586C0"/>
          <w:sz w:val="21"/>
          <w:szCs w:val="21"/>
          <w:lang w:val="sr-Cyrl-RS" w:eastAsia="sr-Cyrl-RS"/>
        </w:rPr>
        <w:t>else</w:t>
      </w:r>
      <w:r w:rsidRPr="00A605D3">
        <w:rPr>
          <w:rFonts w:ascii="Consolas" w:hAnsi="Consolas"/>
          <w:color w:val="D4D4D4"/>
          <w:sz w:val="21"/>
          <w:szCs w:val="21"/>
          <w:lang w:val="sr-Cyrl-RS" w:eastAsia="sr-Cyrl-RS"/>
        </w:rPr>
        <w:t> {</w:t>
      </w:r>
    </w:p>
    <w:p w14:paraId="5E9D96B9"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r w:rsidRPr="00A605D3">
        <w:rPr>
          <w:rFonts w:ascii="Consolas" w:hAnsi="Consolas"/>
          <w:color w:val="DCDCAA"/>
          <w:sz w:val="21"/>
          <w:szCs w:val="21"/>
          <w:lang w:val="sr-Cyrl-RS" w:eastAsia="sr-Cyrl-RS"/>
        </w:rPr>
        <w:t>http_response_code</w:t>
      </w:r>
      <w:r w:rsidRPr="00A605D3">
        <w:rPr>
          <w:rFonts w:ascii="Consolas" w:hAnsi="Consolas"/>
          <w:color w:val="D4D4D4"/>
          <w:sz w:val="21"/>
          <w:szCs w:val="21"/>
          <w:lang w:val="sr-Cyrl-RS" w:eastAsia="sr-Cyrl-RS"/>
        </w:rPr>
        <w:t>(</w:t>
      </w:r>
      <w:r w:rsidRPr="00A605D3">
        <w:rPr>
          <w:rFonts w:ascii="Consolas" w:hAnsi="Consolas"/>
          <w:color w:val="B5CEA8"/>
          <w:sz w:val="21"/>
          <w:szCs w:val="21"/>
          <w:lang w:val="sr-Cyrl-RS" w:eastAsia="sr-Cyrl-RS"/>
        </w:rPr>
        <w:t>400</w:t>
      </w:r>
      <w:r w:rsidRPr="00A605D3">
        <w:rPr>
          <w:rFonts w:ascii="Consolas" w:hAnsi="Consolas"/>
          <w:color w:val="D4D4D4"/>
          <w:sz w:val="21"/>
          <w:szCs w:val="21"/>
          <w:lang w:val="sr-Cyrl-RS" w:eastAsia="sr-Cyrl-RS"/>
        </w:rPr>
        <w:t>);</w:t>
      </w:r>
    </w:p>
    <w:p w14:paraId="5EAC19A9"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D4D4D4"/>
          <w:sz w:val="21"/>
          <w:szCs w:val="21"/>
          <w:lang w:val="sr-Cyrl-RS" w:eastAsia="sr-Cyrl-RS"/>
        </w:rPr>
        <w:t>    }</w:t>
      </w:r>
    </w:p>
    <w:p w14:paraId="0B615C2A" w14:textId="77777777" w:rsidR="00A605D3" w:rsidRPr="00A605D3" w:rsidRDefault="00A605D3" w:rsidP="00A605D3">
      <w:pPr>
        <w:shd w:val="clear" w:color="auto" w:fill="1E1E1E"/>
        <w:spacing w:line="285" w:lineRule="atLeast"/>
        <w:rPr>
          <w:rFonts w:ascii="Consolas" w:hAnsi="Consolas"/>
          <w:color w:val="D4D4D4"/>
          <w:sz w:val="21"/>
          <w:szCs w:val="21"/>
          <w:lang w:val="sr-Cyrl-RS" w:eastAsia="sr-Cyrl-RS"/>
        </w:rPr>
      </w:pPr>
      <w:r w:rsidRPr="00A605D3">
        <w:rPr>
          <w:rFonts w:ascii="Consolas" w:hAnsi="Consolas"/>
          <w:color w:val="569CD6"/>
          <w:sz w:val="21"/>
          <w:szCs w:val="21"/>
          <w:lang w:val="sr-Cyrl-RS" w:eastAsia="sr-Cyrl-RS"/>
        </w:rPr>
        <w:t>?&gt;</w:t>
      </w:r>
    </w:p>
    <w:p w14:paraId="0B39E55C" w14:textId="77777777" w:rsidR="005E6CA3" w:rsidRDefault="005E6CA3">
      <w:pPr>
        <w:rPr>
          <w:rFonts w:ascii="Calibri" w:eastAsia="Calibri" w:hAnsi="Calibri" w:cs="Calibri"/>
          <w:color w:val="548DD4" w:themeColor="text2" w:themeTint="99"/>
          <w:sz w:val="40"/>
          <w:szCs w:val="40"/>
        </w:rPr>
      </w:pPr>
      <w:r>
        <w:rPr>
          <w:rFonts w:ascii="Calibri" w:hAnsi="Calibri" w:cs="Calibri"/>
          <w:sz w:val="40"/>
          <w:szCs w:val="40"/>
        </w:rPr>
        <w:br w:type="page"/>
      </w:r>
    </w:p>
    <w:p w14:paraId="4720AB0D" w14:textId="69F4C031" w:rsidR="005E6CA3" w:rsidRDefault="005E6CA3" w:rsidP="005E6CA3">
      <w:pPr>
        <w:pStyle w:val="Heading3"/>
        <w:rPr>
          <w:rFonts w:ascii="Calibri" w:hAnsi="Calibri" w:cs="Calibri"/>
          <w:sz w:val="40"/>
          <w:szCs w:val="40"/>
        </w:rPr>
      </w:pPr>
      <w:bookmarkStart w:id="75" w:name="_Toc66306987"/>
      <w:r>
        <w:lastRenderedPageBreak/>
        <w:t>add-</w:t>
      </w:r>
      <w:proofErr w:type="spellStart"/>
      <w:r>
        <w:t>device.php</w:t>
      </w:r>
      <w:bookmarkEnd w:id="75"/>
      <w:proofErr w:type="spellEnd"/>
      <w:r>
        <w:rPr>
          <w:rFonts w:ascii="Calibri" w:hAnsi="Calibri" w:cs="Calibri"/>
          <w:sz w:val="40"/>
          <w:szCs w:val="40"/>
        </w:rPr>
        <w:t xml:space="preserve"> </w:t>
      </w:r>
    </w:p>
    <w:p w14:paraId="671591DE"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569CD6"/>
          <w:sz w:val="21"/>
          <w:szCs w:val="21"/>
          <w:lang w:val="sr-Cyrl-RS" w:eastAsia="sr-Cyrl-RS"/>
        </w:rPr>
        <w:t>&lt;?php</w:t>
      </w:r>
    </w:p>
    <w:p w14:paraId="4189CDA9"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session_start</w:t>
      </w:r>
      <w:r w:rsidRPr="005E6CA3">
        <w:rPr>
          <w:rFonts w:ascii="Consolas" w:hAnsi="Consolas"/>
          <w:color w:val="D4D4D4"/>
          <w:sz w:val="21"/>
          <w:szCs w:val="21"/>
          <w:lang w:val="sr-Cyrl-RS" w:eastAsia="sr-Cyrl-RS"/>
        </w:rPr>
        <w:t>();</w:t>
      </w:r>
    </w:p>
    <w:p w14:paraId="5EA3A854"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include</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"../../connection/connection.php"</w:t>
      </w:r>
      <w:r w:rsidRPr="005E6CA3">
        <w:rPr>
          <w:rFonts w:ascii="Consolas" w:hAnsi="Consolas"/>
          <w:color w:val="D4D4D4"/>
          <w:sz w:val="21"/>
          <w:szCs w:val="21"/>
          <w:lang w:val="sr-Cyrl-RS" w:eastAsia="sr-Cyrl-RS"/>
        </w:rPr>
        <w:t>);</w:t>
      </w:r>
    </w:p>
    <w:p w14:paraId="477D99D9"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include</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"../../functions.php"</w:t>
      </w:r>
      <w:r w:rsidRPr="005E6CA3">
        <w:rPr>
          <w:rFonts w:ascii="Consolas" w:hAnsi="Consolas"/>
          <w:color w:val="D4D4D4"/>
          <w:sz w:val="21"/>
          <w:szCs w:val="21"/>
          <w:lang w:val="sr-Cyrl-RS" w:eastAsia="sr-Cyrl-RS"/>
        </w:rPr>
        <w:t>);</w:t>
      </w:r>
    </w:p>
    <w:p w14:paraId="3883F2EC"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redirectTo404</w:t>
      </w:r>
      <w:r w:rsidRPr="005E6CA3">
        <w:rPr>
          <w:rFonts w:ascii="Consolas" w:hAnsi="Consolas"/>
          <w:color w:val="D4D4D4"/>
          <w:sz w:val="21"/>
          <w:szCs w:val="21"/>
          <w:lang w:val="sr-Cyrl-RS" w:eastAsia="sr-Cyrl-RS"/>
        </w:rPr>
        <w:t>();</w:t>
      </w:r>
    </w:p>
    <w:p w14:paraId="390B2073"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if</w:t>
      </w:r>
      <w:r w:rsidRPr="005E6CA3">
        <w:rPr>
          <w:rFonts w:ascii="Consolas" w:hAnsi="Consolas"/>
          <w:color w:val="D4D4D4"/>
          <w:sz w:val="21"/>
          <w:szCs w:val="21"/>
          <w:lang w:val="sr-Cyrl-RS" w:eastAsia="sr-Cyrl-RS"/>
        </w:rPr>
        <w:t>(</w:t>
      </w:r>
      <w:r w:rsidRPr="005E6CA3">
        <w:rPr>
          <w:rFonts w:ascii="Consolas" w:hAnsi="Consolas"/>
          <w:color w:val="9CDCFE"/>
          <w:sz w:val="21"/>
          <w:szCs w:val="21"/>
          <w:lang w:val="sr-Cyrl-RS" w:eastAsia="sr-Cyrl-RS"/>
        </w:rPr>
        <w:t>$_SERVER</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'REQUEST_METHOD'</w:t>
      </w:r>
      <w:r w:rsidRPr="005E6CA3">
        <w:rPr>
          <w:rFonts w:ascii="Consolas" w:hAnsi="Consolas"/>
          <w:color w:val="D4D4D4"/>
          <w:sz w:val="21"/>
          <w:szCs w:val="21"/>
          <w:lang w:val="sr-Cyrl-RS" w:eastAsia="sr-Cyrl-RS"/>
        </w:rPr>
        <w:t>] == </w:t>
      </w:r>
      <w:r w:rsidRPr="005E6CA3">
        <w:rPr>
          <w:rFonts w:ascii="Consolas" w:hAnsi="Consolas"/>
          <w:color w:val="CE9178"/>
          <w:sz w:val="21"/>
          <w:szCs w:val="21"/>
          <w:lang w:val="sr-Cyrl-RS" w:eastAsia="sr-Cyrl-RS"/>
        </w:rPr>
        <w:t>"POST"</w:t>
      </w:r>
      <w:r w:rsidRPr="005E6CA3">
        <w:rPr>
          <w:rFonts w:ascii="Consolas" w:hAnsi="Consolas"/>
          <w:color w:val="D4D4D4"/>
          <w:sz w:val="21"/>
          <w:szCs w:val="21"/>
          <w:lang w:val="sr-Cyrl-RS" w:eastAsia="sr-Cyrl-RS"/>
        </w:rPr>
        <w:t>) {</w:t>
      </w:r>
    </w:p>
    <w:p w14:paraId="7AE8B803"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$name</w:t>
      </w:r>
      <w:r w:rsidRPr="005E6CA3">
        <w:rPr>
          <w:rFonts w:ascii="Consolas" w:hAnsi="Consolas"/>
          <w:color w:val="D4D4D4"/>
          <w:sz w:val="21"/>
          <w:szCs w:val="21"/>
          <w:lang w:val="sr-Cyrl-RS" w:eastAsia="sr-Cyrl-RS"/>
        </w:rPr>
        <w:t> = </w:t>
      </w:r>
      <w:r w:rsidRPr="005E6CA3">
        <w:rPr>
          <w:rFonts w:ascii="Consolas" w:hAnsi="Consolas"/>
          <w:color w:val="9CDCFE"/>
          <w:sz w:val="21"/>
          <w:szCs w:val="21"/>
          <w:lang w:val="sr-Cyrl-RS" w:eastAsia="sr-Cyrl-RS"/>
        </w:rPr>
        <w:t>$_POST</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'name'</w:t>
      </w:r>
      <w:r w:rsidRPr="005E6CA3">
        <w:rPr>
          <w:rFonts w:ascii="Consolas" w:hAnsi="Consolas"/>
          <w:color w:val="D4D4D4"/>
          <w:sz w:val="21"/>
          <w:szCs w:val="21"/>
          <w:lang w:val="sr-Cyrl-RS" w:eastAsia="sr-Cyrl-RS"/>
        </w:rPr>
        <w:t>];</w:t>
      </w:r>
    </w:p>
    <w:p w14:paraId="4CE83BEE"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$image</w:t>
      </w:r>
      <w:r w:rsidRPr="005E6CA3">
        <w:rPr>
          <w:rFonts w:ascii="Consolas" w:hAnsi="Consolas"/>
          <w:color w:val="D4D4D4"/>
          <w:sz w:val="21"/>
          <w:szCs w:val="21"/>
          <w:lang w:val="sr-Cyrl-RS" w:eastAsia="sr-Cyrl-RS"/>
        </w:rPr>
        <w:t> = </w:t>
      </w:r>
      <w:r w:rsidRPr="005E6CA3">
        <w:rPr>
          <w:rFonts w:ascii="Consolas" w:hAnsi="Consolas"/>
          <w:color w:val="9CDCFE"/>
          <w:sz w:val="21"/>
          <w:szCs w:val="21"/>
          <w:lang w:val="sr-Cyrl-RS" w:eastAsia="sr-Cyrl-RS"/>
        </w:rPr>
        <w:t>$_POST</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'image'</w:t>
      </w:r>
      <w:r w:rsidRPr="005E6CA3">
        <w:rPr>
          <w:rFonts w:ascii="Consolas" w:hAnsi="Consolas"/>
          <w:color w:val="D4D4D4"/>
          <w:sz w:val="21"/>
          <w:szCs w:val="21"/>
          <w:lang w:val="sr-Cyrl-RS" w:eastAsia="sr-Cyrl-RS"/>
        </w:rPr>
        <w:t>];</w:t>
      </w:r>
    </w:p>
    <w:p w14:paraId="04500895"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$os</w:t>
      </w:r>
      <w:r w:rsidRPr="005E6CA3">
        <w:rPr>
          <w:rFonts w:ascii="Consolas" w:hAnsi="Consolas"/>
          <w:color w:val="D4D4D4"/>
          <w:sz w:val="21"/>
          <w:szCs w:val="21"/>
          <w:lang w:val="sr-Cyrl-RS" w:eastAsia="sr-Cyrl-RS"/>
        </w:rPr>
        <w:t> = </w:t>
      </w:r>
      <w:r w:rsidRPr="005E6CA3">
        <w:rPr>
          <w:rFonts w:ascii="Consolas" w:hAnsi="Consolas"/>
          <w:color w:val="9CDCFE"/>
          <w:sz w:val="21"/>
          <w:szCs w:val="21"/>
          <w:lang w:val="sr-Cyrl-RS" w:eastAsia="sr-Cyrl-RS"/>
        </w:rPr>
        <w:t>$_POST</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'os'</w:t>
      </w:r>
      <w:r w:rsidRPr="005E6CA3">
        <w:rPr>
          <w:rFonts w:ascii="Consolas" w:hAnsi="Consolas"/>
          <w:color w:val="D4D4D4"/>
          <w:sz w:val="21"/>
          <w:szCs w:val="21"/>
          <w:lang w:val="sr-Cyrl-RS" w:eastAsia="sr-Cyrl-RS"/>
        </w:rPr>
        <w:t>];</w:t>
      </w:r>
    </w:p>
    <w:p w14:paraId="0D65FDEB"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$brand</w:t>
      </w:r>
      <w:r w:rsidRPr="005E6CA3">
        <w:rPr>
          <w:rFonts w:ascii="Consolas" w:hAnsi="Consolas"/>
          <w:color w:val="D4D4D4"/>
          <w:sz w:val="21"/>
          <w:szCs w:val="21"/>
          <w:lang w:val="sr-Cyrl-RS" w:eastAsia="sr-Cyrl-RS"/>
        </w:rPr>
        <w:t> = </w:t>
      </w:r>
      <w:r w:rsidRPr="005E6CA3">
        <w:rPr>
          <w:rFonts w:ascii="Consolas" w:hAnsi="Consolas"/>
          <w:color w:val="9CDCFE"/>
          <w:sz w:val="21"/>
          <w:szCs w:val="21"/>
          <w:lang w:val="sr-Cyrl-RS" w:eastAsia="sr-Cyrl-RS"/>
        </w:rPr>
        <w:t>$_POST</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'brand'</w:t>
      </w:r>
      <w:r w:rsidRPr="005E6CA3">
        <w:rPr>
          <w:rFonts w:ascii="Consolas" w:hAnsi="Consolas"/>
          <w:color w:val="D4D4D4"/>
          <w:sz w:val="21"/>
          <w:szCs w:val="21"/>
          <w:lang w:val="sr-Cyrl-RS" w:eastAsia="sr-Cyrl-RS"/>
        </w:rPr>
        <w:t>];</w:t>
      </w:r>
    </w:p>
    <w:p w14:paraId="1CCAE648"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$price</w:t>
      </w:r>
      <w:r w:rsidRPr="005E6CA3">
        <w:rPr>
          <w:rFonts w:ascii="Consolas" w:hAnsi="Consolas"/>
          <w:color w:val="D4D4D4"/>
          <w:sz w:val="21"/>
          <w:szCs w:val="21"/>
          <w:lang w:val="sr-Cyrl-RS" w:eastAsia="sr-Cyrl-RS"/>
        </w:rPr>
        <w:t> = </w:t>
      </w:r>
      <w:r w:rsidRPr="005E6CA3">
        <w:rPr>
          <w:rFonts w:ascii="Consolas" w:hAnsi="Consolas"/>
          <w:color w:val="9CDCFE"/>
          <w:sz w:val="21"/>
          <w:szCs w:val="21"/>
          <w:lang w:val="sr-Cyrl-RS" w:eastAsia="sr-Cyrl-RS"/>
        </w:rPr>
        <w:t>$_POST</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'price'</w:t>
      </w:r>
      <w:r w:rsidRPr="005E6CA3">
        <w:rPr>
          <w:rFonts w:ascii="Consolas" w:hAnsi="Consolas"/>
          <w:color w:val="D4D4D4"/>
          <w:sz w:val="21"/>
          <w:szCs w:val="21"/>
          <w:lang w:val="sr-Cyrl-RS" w:eastAsia="sr-Cyrl-RS"/>
        </w:rPr>
        <w:t>];</w:t>
      </w:r>
    </w:p>
    <w:p w14:paraId="2EF11DB1"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p>
    <w:p w14:paraId="730CD85A"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6A9955"/>
          <w:sz w:val="21"/>
          <w:szCs w:val="21"/>
          <w:lang w:val="sr-Cyrl-RS" w:eastAsia="sr-Cyrl-RS"/>
        </w:rPr>
        <w:t>// regular expressions</w:t>
      </w:r>
    </w:p>
    <w:p w14:paraId="4ED4F8B8"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$regExpAddDeviceName</w:t>
      </w:r>
      <w:r w:rsidRPr="005E6CA3">
        <w:rPr>
          <w:rFonts w:ascii="Consolas" w:hAnsi="Consolas"/>
          <w:color w:val="D4D4D4"/>
          <w:sz w:val="21"/>
          <w:szCs w:val="21"/>
          <w:lang w:val="sr-Cyrl-RS" w:eastAsia="sr-Cyrl-RS"/>
        </w:rPr>
        <w:t> = </w:t>
      </w:r>
      <w:r w:rsidRPr="005E6CA3">
        <w:rPr>
          <w:rFonts w:ascii="Consolas" w:hAnsi="Consolas"/>
          <w:color w:val="D16969"/>
          <w:sz w:val="21"/>
          <w:szCs w:val="21"/>
          <w:lang w:val="sr-Cyrl-RS" w:eastAsia="sr-Cyrl-RS"/>
        </w:rPr>
        <w:t>"/</w:t>
      </w:r>
      <w:r w:rsidRPr="005E6CA3">
        <w:rPr>
          <w:rFonts w:ascii="Consolas" w:hAnsi="Consolas"/>
          <w:color w:val="D4D4D4"/>
          <w:sz w:val="21"/>
          <w:szCs w:val="21"/>
          <w:lang w:val="sr-Cyrl-RS" w:eastAsia="sr-Cyrl-RS"/>
        </w:rPr>
        <w:t>^</w:t>
      </w:r>
      <w:r w:rsidRPr="005E6CA3">
        <w:rPr>
          <w:rFonts w:ascii="Consolas" w:hAnsi="Consolas"/>
          <w:color w:val="D16969"/>
          <w:sz w:val="21"/>
          <w:szCs w:val="21"/>
          <w:lang w:val="sr-Cyrl-RS" w:eastAsia="sr-Cyrl-RS"/>
        </w:rPr>
        <w:t>[A-Za-z0-9\/\-\s]</w:t>
      </w:r>
      <w:r w:rsidRPr="005E6CA3">
        <w:rPr>
          <w:rFonts w:ascii="Consolas" w:hAnsi="Consolas"/>
          <w:color w:val="D4D4D4"/>
          <w:sz w:val="21"/>
          <w:szCs w:val="21"/>
          <w:lang w:val="sr-Cyrl-RS" w:eastAsia="sr-Cyrl-RS"/>
        </w:rPr>
        <w:t>+$</w:t>
      </w:r>
      <w:r w:rsidRPr="005E6CA3">
        <w:rPr>
          <w:rFonts w:ascii="Consolas" w:hAnsi="Consolas"/>
          <w:color w:val="D16969"/>
          <w:sz w:val="21"/>
          <w:szCs w:val="21"/>
          <w:lang w:val="sr-Cyrl-RS" w:eastAsia="sr-Cyrl-RS"/>
        </w:rPr>
        <w:t>/"</w:t>
      </w:r>
      <w:r w:rsidRPr="005E6CA3">
        <w:rPr>
          <w:rFonts w:ascii="Consolas" w:hAnsi="Consolas"/>
          <w:color w:val="D4D4D4"/>
          <w:sz w:val="21"/>
          <w:szCs w:val="21"/>
          <w:lang w:val="sr-Cyrl-RS" w:eastAsia="sr-Cyrl-RS"/>
        </w:rPr>
        <w:t>;</w:t>
      </w:r>
    </w:p>
    <w:p w14:paraId="5B5686C8"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$regExpAddDeviceImage</w:t>
      </w:r>
      <w:r w:rsidRPr="005E6CA3">
        <w:rPr>
          <w:rFonts w:ascii="Consolas" w:hAnsi="Consolas"/>
          <w:color w:val="D4D4D4"/>
          <w:sz w:val="21"/>
          <w:szCs w:val="21"/>
          <w:lang w:val="sr-Cyrl-RS" w:eastAsia="sr-Cyrl-RS"/>
        </w:rPr>
        <w:t> = </w:t>
      </w:r>
      <w:r w:rsidRPr="005E6CA3">
        <w:rPr>
          <w:rFonts w:ascii="Consolas" w:hAnsi="Consolas"/>
          <w:color w:val="D16969"/>
          <w:sz w:val="21"/>
          <w:szCs w:val="21"/>
          <w:lang w:val="sr-Cyrl-RS" w:eastAsia="sr-Cyrl-RS"/>
        </w:rPr>
        <w:t>"/</w:t>
      </w:r>
      <w:r w:rsidRPr="005E6CA3">
        <w:rPr>
          <w:rFonts w:ascii="Consolas" w:hAnsi="Consolas"/>
          <w:color w:val="D4D4D4"/>
          <w:sz w:val="21"/>
          <w:szCs w:val="21"/>
          <w:lang w:val="sr-Cyrl-RS" w:eastAsia="sr-Cyrl-RS"/>
        </w:rPr>
        <w:t>^</w:t>
      </w:r>
      <w:r w:rsidRPr="005E6CA3">
        <w:rPr>
          <w:rFonts w:ascii="Consolas" w:hAnsi="Consolas"/>
          <w:color w:val="D16969"/>
          <w:sz w:val="21"/>
          <w:szCs w:val="21"/>
          <w:lang w:val="sr-Cyrl-RS" w:eastAsia="sr-Cyrl-RS"/>
        </w:rPr>
        <w:t>[\w\-]</w:t>
      </w:r>
      <w:r w:rsidRPr="005E6CA3">
        <w:rPr>
          <w:rFonts w:ascii="Consolas" w:hAnsi="Consolas"/>
          <w:color w:val="D4D4D4"/>
          <w:sz w:val="21"/>
          <w:szCs w:val="21"/>
          <w:lang w:val="sr-Cyrl-RS" w:eastAsia="sr-Cyrl-RS"/>
        </w:rPr>
        <w:t>+</w:t>
      </w:r>
      <w:r w:rsidRPr="005E6CA3">
        <w:rPr>
          <w:rFonts w:ascii="Consolas" w:hAnsi="Consolas"/>
          <w:color w:val="D16969"/>
          <w:sz w:val="21"/>
          <w:szCs w:val="21"/>
          <w:lang w:val="sr-Cyrl-RS" w:eastAsia="sr-Cyrl-RS"/>
        </w:rPr>
        <w:t>(</w:t>
      </w:r>
      <w:r w:rsidRPr="005E6CA3">
        <w:rPr>
          <w:rFonts w:ascii="Consolas" w:hAnsi="Consolas"/>
          <w:color w:val="D7BA7D"/>
          <w:sz w:val="21"/>
          <w:szCs w:val="21"/>
          <w:lang w:val="sr-Cyrl-RS" w:eastAsia="sr-Cyrl-RS"/>
        </w:rPr>
        <w:t>\.</w:t>
      </w:r>
      <w:r w:rsidRPr="005E6CA3">
        <w:rPr>
          <w:rFonts w:ascii="Consolas" w:hAnsi="Consolas"/>
          <w:color w:val="D16969"/>
          <w:sz w:val="21"/>
          <w:szCs w:val="21"/>
          <w:lang w:val="sr-Cyrl-RS" w:eastAsia="sr-Cyrl-RS"/>
        </w:rPr>
        <w:t>jpg|</w:t>
      </w:r>
      <w:r w:rsidRPr="005E6CA3">
        <w:rPr>
          <w:rFonts w:ascii="Consolas" w:hAnsi="Consolas"/>
          <w:color w:val="D7BA7D"/>
          <w:sz w:val="21"/>
          <w:szCs w:val="21"/>
          <w:lang w:val="sr-Cyrl-RS" w:eastAsia="sr-Cyrl-RS"/>
        </w:rPr>
        <w:t>\.</w:t>
      </w:r>
      <w:r w:rsidRPr="005E6CA3">
        <w:rPr>
          <w:rFonts w:ascii="Consolas" w:hAnsi="Consolas"/>
          <w:color w:val="D16969"/>
          <w:sz w:val="21"/>
          <w:szCs w:val="21"/>
          <w:lang w:val="sr-Cyrl-RS" w:eastAsia="sr-Cyrl-RS"/>
        </w:rPr>
        <w:t>jpeg|</w:t>
      </w:r>
      <w:r w:rsidRPr="005E6CA3">
        <w:rPr>
          <w:rFonts w:ascii="Consolas" w:hAnsi="Consolas"/>
          <w:color w:val="D7BA7D"/>
          <w:sz w:val="21"/>
          <w:szCs w:val="21"/>
          <w:lang w:val="sr-Cyrl-RS" w:eastAsia="sr-Cyrl-RS"/>
        </w:rPr>
        <w:t>\.</w:t>
      </w:r>
      <w:r w:rsidRPr="005E6CA3">
        <w:rPr>
          <w:rFonts w:ascii="Consolas" w:hAnsi="Consolas"/>
          <w:color w:val="D16969"/>
          <w:sz w:val="21"/>
          <w:szCs w:val="21"/>
          <w:lang w:val="sr-Cyrl-RS" w:eastAsia="sr-Cyrl-RS"/>
        </w:rPr>
        <w:t>png|</w:t>
      </w:r>
      <w:r w:rsidRPr="005E6CA3">
        <w:rPr>
          <w:rFonts w:ascii="Consolas" w:hAnsi="Consolas"/>
          <w:color w:val="D7BA7D"/>
          <w:sz w:val="21"/>
          <w:szCs w:val="21"/>
          <w:lang w:val="sr-Cyrl-RS" w:eastAsia="sr-Cyrl-RS"/>
        </w:rPr>
        <w:t>\.</w:t>
      </w:r>
      <w:r w:rsidRPr="005E6CA3">
        <w:rPr>
          <w:rFonts w:ascii="Consolas" w:hAnsi="Consolas"/>
          <w:color w:val="D16969"/>
          <w:sz w:val="21"/>
          <w:szCs w:val="21"/>
          <w:lang w:val="sr-Cyrl-RS" w:eastAsia="sr-Cyrl-RS"/>
        </w:rPr>
        <w:t>gif)</w:t>
      </w:r>
      <w:r w:rsidRPr="005E6CA3">
        <w:rPr>
          <w:rFonts w:ascii="Consolas" w:hAnsi="Consolas"/>
          <w:color w:val="D4D4D4"/>
          <w:sz w:val="21"/>
          <w:szCs w:val="21"/>
          <w:lang w:val="sr-Cyrl-RS" w:eastAsia="sr-Cyrl-RS"/>
        </w:rPr>
        <w:t>$</w:t>
      </w:r>
      <w:r w:rsidRPr="005E6CA3">
        <w:rPr>
          <w:rFonts w:ascii="Consolas" w:hAnsi="Consolas"/>
          <w:color w:val="D16969"/>
          <w:sz w:val="21"/>
          <w:szCs w:val="21"/>
          <w:lang w:val="sr-Cyrl-RS" w:eastAsia="sr-Cyrl-RS"/>
        </w:rPr>
        <w:t>/"</w:t>
      </w:r>
      <w:r w:rsidRPr="005E6CA3">
        <w:rPr>
          <w:rFonts w:ascii="Consolas" w:hAnsi="Consolas"/>
          <w:color w:val="D4D4D4"/>
          <w:sz w:val="21"/>
          <w:szCs w:val="21"/>
          <w:lang w:val="sr-Cyrl-RS" w:eastAsia="sr-Cyrl-RS"/>
        </w:rPr>
        <w:t>;</w:t>
      </w:r>
    </w:p>
    <w:p w14:paraId="217D7BA1"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$regExpAddDevicePrice</w:t>
      </w:r>
      <w:r w:rsidRPr="005E6CA3">
        <w:rPr>
          <w:rFonts w:ascii="Consolas" w:hAnsi="Consolas"/>
          <w:color w:val="D4D4D4"/>
          <w:sz w:val="21"/>
          <w:szCs w:val="21"/>
          <w:lang w:val="sr-Cyrl-RS" w:eastAsia="sr-Cyrl-RS"/>
        </w:rPr>
        <w:t> = </w:t>
      </w:r>
      <w:r w:rsidRPr="005E6CA3">
        <w:rPr>
          <w:rFonts w:ascii="Consolas" w:hAnsi="Consolas"/>
          <w:color w:val="D16969"/>
          <w:sz w:val="21"/>
          <w:szCs w:val="21"/>
          <w:lang w:val="sr-Cyrl-RS" w:eastAsia="sr-Cyrl-RS"/>
        </w:rPr>
        <w:t>"/</w:t>
      </w:r>
      <w:r w:rsidRPr="005E6CA3">
        <w:rPr>
          <w:rFonts w:ascii="Consolas" w:hAnsi="Consolas"/>
          <w:color w:val="D4D4D4"/>
          <w:sz w:val="21"/>
          <w:szCs w:val="21"/>
          <w:lang w:val="sr-Cyrl-RS" w:eastAsia="sr-Cyrl-RS"/>
        </w:rPr>
        <w:t>^</w:t>
      </w:r>
      <w:r w:rsidRPr="005E6CA3">
        <w:rPr>
          <w:rFonts w:ascii="Consolas" w:hAnsi="Consolas"/>
          <w:color w:val="D16969"/>
          <w:sz w:val="21"/>
          <w:szCs w:val="21"/>
          <w:lang w:val="sr-Cyrl-RS" w:eastAsia="sr-Cyrl-RS"/>
        </w:rPr>
        <w:t>[0-9]</w:t>
      </w:r>
      <w:r w:rsidRPr="005E6CA3">
        <w:rPr>
          <w:rFonts w:ascii="Consolas" w:hAnsi="Consolas"/>
          <w:color w:val="D4D4D4"/>
          <w:sz w:val="21"/>
          <w:szCs w:val="21"/>
          <w:lang w:val="sr-Cyrl-RS" w:eastAsia="sr-Cyrl-RS"/>
        </w:rPr>
        <w:t>+$</w:t>
      </w:r>
      <w:r w:rsidRPr="005E6CA3">
        <w:rPr>
          <w:rFonts w:ascii="Consolas" w:hAnsi="Consolas"/>
          <w:color w:val="D16969"/>
          <w:sz w:val="21"/>
          <w:szCs w:val="21"/>
          <w:lang w:val="sr-Cyrl-RS" w:eastAsia="sr-Cyrl-RS"/>
        </w:rPr>
        <w:t>/"</w:t>
      </w:r>
      <w:r w:rsidRPr="005E6CA3">
        <w:rPr>
          <w:rFonts w:ascii="Consolas" w:hAnsi="Consolas"/>
          <w:color w:val="D4D4D4"/>
          <w:sz w:val="21"/>
          <w:szCs w:val="21"/>
          <w:lang w:val="sr-Cyrl-RS" w:eastAsia="sr-Cyrl-RS"/>
        </w:rPr>
        <w:t>;</w:t>
      </w:r>
    </w:p>
    <w:p w14:paraId="65FC8236"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p>
    <w:p w14:paraId="231C50B3"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6A9955"/>
          <w:sz w:val="21"/>
          <w:szCs w:val="21"/>
          <w:lang w:val="sr-Cyrl-RS" w:eastAsia="sr-Cyrl-RS"/>
        </w:rPr>
        <w:t>// validation</w:t>
      </w:r>
    </w:p>
    <w:p w14:paraId="105098E7"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$noErrors</w:t>
      </w:r>
      <w:r w:rsidRPr="005E6CA3">
        <w:rPr>
          <w:rFonts w:ascii="Consolas" w:hAnsi="Consolas"/>
          <w:color w:val="D4D4D4"/>
          <w:sz w:val="21"/>
          <w:szCs w:val="21"/>
          <w:lang w:val="sr-Cyrl-RS" w:eastAsia="sr-Cyrl-RS"/>
        </w:rPr>
        <w:t> = </w:t>
      </w:r>
      <w:r w:rsidRPr="005E6CA3">
        <w:rPr>
          <w:rFonts w:ascii="Consolas" w:hAnsi="Consolas"/>
          <w:color w:val="569CD6"/>
          <w:sz w:val="21"/>
          <w:szCs w:val="21"/>
          <w:lang w:val="sr-Cyrl-RS" w:eastAsia="sr-Cyrl-RS"/>
        </w:rPr>
        <w:t>true</w:t>
      </w:r>
      <w:r w:rsidRPr="005E6CA3">
        <w:rPr>
          <w:rFonts w:ascii="Consolas" w:hAnsi="Consolas"/>
          <w:color w:val="D4D4D4"/>
          <w:sz w:val="21"/>
          <w:szCs w:val="21"/>
          <w:lang w:val="sr-Cyrl-RS" w:eastAsia="sr-Cyrl-RS"/>
        </w:rPr>
        <w:t>;</w:t>
      </w:r>
    </w:p>
    <w:p w14:paraId="7F06A065"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if</w:t>
      </w:r>
      <w:r w:rsidRPr="005E6CA3">
        <w:rPr>
          <w:rFonts w:ascii="Consolas" w:hAnsi="Consolas"/>
          <w:color w:val="D4D4D4"/>
          <w:sz w:val="21"/>
          <w:szCs w:val="21"/>
          <w:lang w:val="sr-Cyrl-RS" w:eastAsia="sr-Cyrl-RS"/>
        </w:rPr>
        <w:t>(!</w:t>
      </w:r>
      <w:r w:rsidRPr="005E6CA3">
        <w:rPr>
          <w:rFonts w:ascii="Consolas" w:hAnsi="Consolas"/>
          <w:color w:val="DCDCAA"/>
          <w:sz w:val="21"/>
          <w:szCs w:val="21"/>
          <w:lang w:val="sr-Cyrl-RS" w:eastAsia="sr-Cyrl-RS"/>
        </w:rPr>
        <w:t>preg_match</w:t>
      </w:r>
      <w:r w:rsidRPr="005E6CA3">
        <w:rPr>
          <w:rFonts w:ascii="Consolas" w:hAnsi="Consolas"/>
          <w:color w:val="D4D4D4"/>
          <w:sz w:val="21"/>
          <w:szCs w:val="21"/>
          <w:lang w:val="sr-Cyrl-RS" w:eastAsia="sr-Cyrl-RS"/>
        </w:rPr>
        <w:t>(</w:t>
      </w:r>
      <w:r w:rsidRPr="005E6CA3">
        <w:rPr>
          <w:rFonts w:ascii="Consolas" w:hAnsi="Consolas"/>
          <w:color w:val="9CDCFE"/>
          <w:sz w:val="21"/>
          <w:szCs w:val="21"/>
          <w:lang w:val="sr-Cyrl-RS" w:eastAsia="sr-Cyrl-RS"/>
        </w:rPr>
        <w:t>$regExpAddDeviceName</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$name</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$noErrors</w:t>
      </w:r>
      <w:r w:rsidRPr="005E6CA3">
        <w:rPr>
          <w:rFonts w:ascii="Consolas" w:hAnsi="Consolas"/>
          <w:color w:val="D4D4D4"/>
          <w:sz w:val="21"/>
          <w:szCs w:val="21"/>
          <w:lang w:val="sr-Cyrl-RS" w:eastAsia="sr-Cyrl-RS"/>
        </w:rPr>
        <w:t> = </w:t>
      </w:r>
      <w:r w:rsidRPr="005E6CA3">
        <w:rPr>
          <w:rFonts w:ascii="Consolas" w:hAnsi="Consolas"/>
          <w:color w:val="569CD6"/>
          <w:sz w:val="21"/>
          <w:szCs w:val="21"/>
          <w:lang w:val="sr-Cyrl-RS" w:eastAsia="sr-Cyrl-RS"/>
        </w:rPr>
        <w:t>false</w:t>
      </w:r>
      <w:r w:rsidRPr="005E6CA3">
        <w:rPr>
          <w:rFonts w:ascii="Consolas" w:hAnsi="Consolas"/>
          <w:color w:val="D4D4D4"/>
          <w:sz w:val="21"/>
          <w:szCs w:val="21"/>
          <w:lang w:val="sr-Cyrl-RS" w:eastAsia="sr-Cyrl-RS"/>
        </w:rPr>
        <w:t>;</w:t>
      </w:r>
    </w:p>
    <w:p w14:paraId="3C4431A9"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if</w:t>
      </w:r>
      <w:r w:rsidRPr="005E6CA3">
        <w:rPr>
          <w:rFonts w:ascii="Consolas" w:hAnsi="Consolas"/>
          <w:color w:val="D4D4D4"/>
          <w:sz w:val="21"/>
          <w:szCs w:val="21"/>
          <w:lang w:val="sr-Cyrl-RS" w:eastAsia="sr-Cyrl-RS"/>
        </w:rPr>
        <w:t>(!</w:t>
      </w:r>
      <w:r w:rsidRPr="005E6CA3">
        <w:rPr>
          <w:rFonts w:ascii="Consolas" w:hAnsi="Consolas"/>
          <w:color w:val="DCDCAA"/>
          <w:sz w:val="21"/>
          <w:szCs w:val="21"/>
          <w:lang w:val="sr-Cyrl-RS" w:eastAsia="sr-Cyrl-RS"/>
        </w:rPr>
        <w:t>preg_match</w:t>
      </w:r>
      <w:r w:rsidRPr="005E6CA3">
        <w:rPr>
          <w:rFonts w:ascii="Consolas" w:hAnsi="Consolas"/>
          <w:color w:val="D4D4D4"/>
          <w:sz w:val="21"/>
          <w:szCs w:val="21"/>
          <w:lang w:val="sr-Cyrl-RS" w:eastAsia="sr-Cyrl-RS"/>
        </w:rPr>
        <w:t>(</w:t>
      </w:r>
      <w:r w:rsidRPr="005E6CA3">
        <w:rPr>
          <w:rFonts w:ascii="Consolas" w:hAnsi="Consolas"/>
          <w:color w:val="9CDCFE"/>
          <w:sz w:val="21"/>
          <w:szCs w:val="21"/>
          <w:lang w:val="sr-Cyrl-RS" w:eastAsia="sr-Cyrl-RS"/>
        </w:rPr>
        <w:t>$regExpAddDeviceImage</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$image</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$noErrors</w:t>
      </w:r>
      <w:r w:rsidRPr="005E6CA3">
        <w:rPr>
          <w:rFonts w:ascii="Consolas" w:hAnsi="Consolas"/>
          <w:color w:val="D4D4D4"/>
          <w:sz w:val="21"/>
          <w:szCs w:val="21"/>
          <w:lang w:val="sr-Cyrl-RS" w:eastAsia="sr-Cyrl-RS"/>
        </w:rPr>
        <w:t> = </w:t>
      </w:r>
      <w:r w:rsidRPr="005E6CA3">
        <w:rPr>
          <w:rFonts w:ascii="Consolas" w:hAnsi="Consolas"/>
          <w:color w:val="569CD6"/>
          <w:sz w:val="21"/>
          <w:szCs w:val="21"/>
          <w:lang w:val="sr-Cyrl-RS" w:eastAsia="sr-Cyrl-RS"/>
        </w:rPr>
        <w:t>false</w:t>
      </w:r>
      <w:r w:rsidRPr="005E6CA3">
        <w:rPr>
          <w:rFonts w:ascii="Consolas" w:hAnsi="Consolas"/>
          <w:color w:val="D4D4D4"/>
          <w:sz w:val="21"/>
          <w:szCs w:val="21"/>
          <w:lang w:val="sr-Cyrl-RS" w:eastAsia="sr-Cyrl-RS"/>
        </w:rPr>
        <w:t>;</w:t>
      </w:r>
    </w:p>
    <w:p w14:paraId="1F31FAAF"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if</w:t>
      </w:r>
      <w:r w:rsidRPr="005E6CA3">
        <w:rPr>
          <w:rFonts w:ascii="Consolas" w:hAnsi="Consolas"/>
          <w:color w:val="D4D4D4"/>
          <w:sz w:val="21"/>
          <w:szCs w:val="21"/>
          <w:lang w:val="sr-Cyrl-RS" w:eastAsia="sr-Cyrl-RS"/>
        </w:rPr>
        <w:t>(!</w:t>
      </w:r>
      <w:r w:rsidRPr="005E6CA3">
        <w:rPr>
          <w:rFonts w:ascii="Consolas" w:hAnsi="Consolas"/>
          <w:color w:val="DCDCAA"/>
          <w:sz w:val="21"/>
          <w:szCs w:val="21"/>
          <w:lang w:val="sr-Cyrl-RS" w:eastAsia="sr-Cyrl-RS"/>
        </w:rPr>
        <w:t>preg_match</w:t>
      </w:r>
      <w:r w:rsidRPr="005E6CA3">
        <w:rPr>
          <w:rFonts w:ascii="Consolas" w:hAnsi="Consolas"/>
          <w:color w:val="D4D4D4"/>
          <w:sz w:val="21"/>
          <w:szCs w:val="21"/>
          <w:lang w:val="sr-Cyrl-RS" w:eastAsia="sr-Cyrl-RS"/>
        </w:rPr>
        <w:t>(</w:t>
      </w:r>
      <w:r w:rsidRPr="005E6CA3">
        <w:rPr>
          <w:rFonts w:ascii="Consolas" w:hAnsi="Consolas"/>
          <w:color w:val="9CDCFE"/>
          <w:sz w:val="21"/>
          <w:szCs w:val="21"/>
          <w:lang w:val="sr-Cyrl-RS" w:eastAsia="sr-Cyrl-RS"/>
        </w:rPr>
        <w:t>$regExpAddDevicePrice</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$price</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$noErrors</w:t>
      </w:r>
      <w:r w:rsidRPr="005E6CA3">
        <w:rPr>
          <w:rFonts w:ascii="Consolas" w:hAnsi="Consolas"/>
          <w:color w:val="D4D4D4"/>
          <w:sz w:val="21"/>
          <w:szCs w:val="21"/>
          <w:lang w:val="sr-Cyrl-RS" w:eastAsia="sr-Cyrl-RS"/>
        </w:rPr>
        <w:t> = </w:t>
      </w:r>
      <w:r w:rsidRPr="005E6CA3">
        <w:rPr>
          <w:rFonts w:ascii="Consolas" w:hAnsi="Consolas"/>
          <w:color w:val="569CD6"/>
          <w:sz w:val="21"/>
          <w:szCs w:val="21"/>
          <w:lang w:val="sr-Cyrl-RS" w:eastAsia="sr-Cyrl-RS"/>
        </w:rPr>
        <w:t>false</w:t>
      </w:r>
      <w:r w:rsidRPr="005E6CA3">
        <w:rPr>
          <w:rFonts w:ascii="Consolas" w:hAnsi="Consolas"/>
          <w:color w:val="D4D4D4"/>
          <w:sz w:val="21"/>
          <w:szCs w:val="21"/>
          <w:lang w:val="sr-Cyrl-RS" w:eastAsia="sr-Cyrl-RS"/>
        </w:rPr>
        <w:t>;</w:t>
      </w:r>
    </w:p>
    <w:p w14:paraId="5B6AE0B1"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if</w:t>
      </w:r>
      <w:r w:rsidRPr="005E6CA3">
        <w:rPr>
          <w:rFonts w:ascii="Consolas" w:hAnsi="Consolas"/>
          <w:color w:val="D4D4D4"/>
          <w:sz w:val="21"/>
          <w:szCs w:val="21"/>
          <w:lang w:val="sr-Cyrl-RS" w:eastAsia="sr-Cyrl-RS"/>
        </w:rPr>
        <w:t>(!</w:t>
      </w:r>
      <w:r w:rsidRPr="005E6CA3">
        <w:rPr>
          <w:rFonts w:ascii="Consolas" w:hAnsi="Consolas"/>
          <w:color w:val="DCDCAA"/>
          <w:sz w:val="21"/>
          <w:szCs w:val="21"/>
          <w:lang w:val="sr-Cyrl-RS" w:eastAsia="sr-Cyrl-RS"/>
        </w:rPr>
        <w:t>exists</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'operatingsystems'</w:t>
      </w:r>
      <w:r w:rsidRPr="005E6CA3">
        <w:rPr>
          <w:rFonts w:ascii="Consolas" w:hAnsi="Consolas"/>
          <w:color w:val="D4D4D4"/>
          <w:sz w:val="21"/>
          <w:szCs w:val="21"/>
          <w:lang w:val="sr-Cyrl-RS" w:eastAsia="sr-Cyrl-RS"/>
        </w:rPr>
        <w:t>, </w:t>
      </w:r>
      <w:r w:rsidRPr="005E6CA3">
        <w:rPr>
          <w:rFonts w:ascii="Consolas" w:hAnsi="Consolas"/>
          <w:color w:val="CE9178"/>
          <w:sz w:val="21"/>
          <w:szCs w:val="21"/>
          <w:lang w:val="sr-Cyrl-RS" w:eastAsia="sr-Cyrl-RS"/>
        </w:rPr>
        <w:t>'id'</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$os</w:t>
      </w:r>
      <w:r w:rsidRPr="005E6CA3">
        <w:rPr>
          <w:rFonts w:ascii="Consolas" w:hAnsi="Consolas"/>
          <w:color w:val="D4D4D4"/>
          <w:sz w:val="21"/>
          <w:szCs w:val="21"/>
          <w:lang w:val="sr-Cyrl-RS" w:eastAsia="sr-Cyrl-RS"/>
        </w:rPr>
        <w:t>)) {</w:t>
      </w:r>
    </w:p>
    <w:p w14:paraId="2E3ACD54"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$noErrors</w:t>
      </w:r>
      <w:r w:rsidRPr="005E6CA3">
        <w:rPr>
          <w:rFonts w:ascii="Consolas" w:hAnsi="Consolas"/>
          <w:color w:val="D4D4D4"/>
          <w:sz w:val="21"/>
          <w:szCs w:val="21"/>
          <w:lang w:val="sr-Cyrl-RS" w:eastAsia="sr-Cyrl-RS"/>
        </w:rPr>
        <w:t> = </w:t>
      </w:r>
      <w:r w:rsidRPr="005E6CA3">
        <w:rPr>
          <w:rFonts w:ascii="Consolas" w:hAnsi="Consolas"/>
          <w:color w:val="569CD6"/>
          <w:sz w:val="21"/>
          <w:szCs w:val="21"/>
          <w:lang w:val="sr-Cyrl-RS" w:eastAsia="sr-Cyrl-RS"/>
        </w:rPr>
        <w:t>false</w:t>
      </w:r>
      <w:r w:rsidRPr="005E6CA3">
        <w:rPr>
          <w:rFonts w:ascii="Consolas" w:hAnsi="Consolas"/>
          <w:color w:val="D4D4D4"/>
          <w:sz w:val="21"/>
          <w:szCs w:val="21"/>
          <w:lang w:val="sr-Cyrl-RS" w:eastAsia="sr-Cyrl-RS"/>
        </w:rPr>
        <w:t>;</w:t>
      </w:r>
    </w:p>
    <w:p w14:paraId="20E3DFFE"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http_response_code</w:t>
      </w:r>
      <w:r w:rsidRPr="005E6CA3">
        <w:rPr>
          <w:rFonts w:ascii="Consolas" w:hAnsi="Consolas"/>
          <w:color w:val="D4D4D4"/>
          <w:sz w:val="21"/>
          <w:szCs w:val="21"/>
          <w:lang w:val="sr-Cyrl-RS" w:eastAsia="sr-Cyrl-RS"/>
        </w:rPr>
        <w:t>(</w:t>
      </w:r>
      <w:r w:rsidRPr="005E6CA3">
        <w:rPr>
          <w:rFonts w:ascii="Consolas" w:hAnsi="Consolas"/>
          <w:color w:val="B5CEA8"/>
          <w:sz w:val="21"/>
          <w:szCs w:val="21"/>
          <w:lang w:val="sr-Cyrl-RS" w:eastAsia="sr-Cyrl-RS"/>
        </w:rPr>
        <w:t>409</w:t>
      </w:r>
      <w:r w:rsidRPr="005E6CA3">
        <w:rPr>
          <w:rFonts w:ascii="Consolas" w:hAnsi="Consolas"/>
          <w:color w:val="D4D4D4"/>
          <w:sz w:val="21"/>
          <w:szCs w:val="21"/>
          <w:lang w:val="sr-Cyrl-RS" w:eastAsia="sr-Cyrl-RS"/>
        </w:rPr>
        <w:t>);</w:t>
      </w:r>
    </w:p>
    <w:p w14:paraId="6114C9E5"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echo</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"Selected OS doesn't exist."</w:t>
      </w:r>
      <w:r w:rsidRPr="005E6CA3">
        <w:rPr>
          <w:rFonts w:ascii="Consolas" w:hAnsi="Consolas"/>
          <w:color w:val="D4D4D4"/>
          <w:sz w:val="21"/>
          <w:szCs w:val="21"/>
          <w:lang w:val="sr-Cyrl-RS" w:eastAsia="sr-Cyrl-RS"/>
        </w:rPr>
        <w:t>);</w:t>
      </w:r>
    </w:p>
    <w:p w14:paraId="75923FFD"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die</w:t>
      </w:r>
      <w:r w:rsidRPr="005E6CA3">
        <w:rPr>
          <w:rFonts w:ascii="Consolas" w:hAnsi="Consolas"/>
          <w:color w:val="D4D4D4"/>
          <w:sz w:val="21"/>
          <w:szCs w:val="21"/>
          <w:lang w:val="sr-Cyrl-RS" w:eastAsia="sr-Cyrl-RS"/>
        </w:rPr>
        <w:t>;</w:t>
      </w:r>
    </w:p>
    <w:p w14:paraId="06ADB909"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p>
    <w:p w14:paraId="51A045F1"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if</w:t>
      </w:r>
      <w:r w:rsidRPr="005E6CA3">
        <w:rPr>
          <w:rFonts w:ascii="Consolas" w:hAnsi="Consolas"/>
          <w:color w:val="D4D4D4"/>
          <w:sz w:val="21"/>
          <w:szCs w:val="21"/>
          <w:lang w:val="sr-Cyrl-RS" w:eastAsia="sr-Cyrl-RS"/>
        </w:rPr>
        <w:t>(!</w:t>
      </w:r>
      <w:r w:rsidRPr="005E6CA3">
        <w:rPr>
          <w:rFonts w:ascii="Consolas" w:hAnsi="Consolas"/>
          <w:color w:val="DCDCAA"/>
          <w:sz w:val="21"/>
          <w:szCs w:val="21"/>
          <w:lang w:val="sr-Cyrl-RS" w:eastAsia="sr-Cyrl-RS"/>
        </w:rPr>
        <w:t>exists</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'brands'</w:t>
      </w:r>
      <w:r w:rsidRPr="005E6CA3">
        <w:rPr>
          <w:rFonts w:ascii="Consolas" w:hAnsi="Consolas"/>
          <w:color w:val="D4D4D4"/>
          <w:sz w:val="21"/>
          <w:szCs w:val="21"/>
          <w:lang w:val="sr-Cyrl-RS" w:eastAsia="sr-Cyrl-RS"/>
        </w:rPr>
        <w:t>, </w:t>
      </w:r>
      <w:r w:rsidRPr="005E6CA3">
        <w:rPr>
          <w:rFonts w:ascii="Consolas" w:hAnsi="Consolas"/>
          <w:color w:val="CE9178"/>
          <w:sz w:val="21"/>
          <w:szCs w:val="21"/>
          <w:lang w:val="sr-Cyrl-RS" w:eastAsia="sr-Cyrl-RS"/>
        </w:rPr>
        <w:t>'id'</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$brand</w:t>
      </w:r>
      <w:r w:rsidRPr="005E6CA3">
        <w:rPr>
          <w:rFonts w:ascii="Consolas" w:hAnsi="Consolas"/>
          <w:color w:val="D4D4D4"/>
          <w:sz w:val="21"/>
          <w:szCs w:val="21"/>
          <w:lang w:val="sr-Cyrl-RS" w:eastAsia="sr-Cyrl-RS"/>
        </w:rPr>
        <w:t>)) {</w:t>
      </w:r>
    </w:p>
    <w:p w14:paraId="0CA806D2"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$noErrors</w:t>
      </w:r>
      <w:r w:rsidRPr="005E6CA3">
        <w:rPr>
          <w:rFonts w:ascii="Consolas" w:hAnsi="Consolas"/>
          <w:color w:val="D4D4D4"/>
          <w:sz w:val="21"/>
          <w:szCs w:val="21"/>
          <w:lang w:val="sr-Cyrl-RS" w:eastAsia="sr-Cyrl-RS"/>
        </w:rPr>
        <w:t> = </w:t>
      </w:r>
      <w:r w:rsidRPr="005E6CA3">
        <w:rPr>
          <w:rFonts w:ascii="Consolas" w:hAnsi="Consolas"/>
          <w:color w:val="569CD6"/>
          <w:sz w:val="21"/>
          <w:szCs w:val="21"/>
          <w:lang w:val="sr-Cyrl-RS" w:eastAsia="sr-Cyrl-RS"/>
        </w:rPr>
        <w:t>false</w:t>
      </w:r>
      <w:r w:rsidRPr="005E6CA3">
        <w:rPr>
          <w:rFonts w:ascii="Consolas" w:hAnsi="Consolas"/>
          <w:color w:val="D4D4D4"/>
          <w:sz w:val="21"/>
          <w:szCs w:val="21"/>
          <w:lang w:val="sr-Cyrl-RS" w:eastAsia="sr-Cyrl-RS"/>
        </w:rPr>
        <w:t>;</w:t>
      </w:r>
    </w:p>
    <w:p w14:paraId="251A58B8"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http_response_code</w:t>
      </w:r>
      <w:r w:rsidRPr="005E6CA3">
        <w:rPr>
          <w:rFonts w:ascii="Consolas" w:hAnsi="Consolas"/>
          <w:color w:val="D4D4D4"/>
          <w:sz w:val="21"/>
          <w:szCs w:val="21"/>
          <w:lang w:val="sr-Cyrl-RS" w:eastAsia="sr-Cyrl-RS"/>
        </w:rPr>
        <w:t>(</w:t>
      </w:r>
      <w:r w:rsidRPr="005E6CA3">
        <w:rPr>
          <w:rFonts w:ascii="Consolas" w:hAnsi="Consolas"/>
          <w:color w:val="B5CEA8"/>
          <w:sz w:val="21"/>
          <w:szCs w:val="21"/>
          <w:lang w:val="sr-Cyrl-RS" w:eastAsia="sr-Cyrl-RS"/>
        </w:rPr>
        <w:t>409</w:t>
      </w:r>
      <w:r w:rsidRPr="005E6CA3">
        <w:rPr>
          <w:rFonts w:ascii="Consolas" w:hAnsi="Consolas"/>
          <w:color w:val="D4D4D4"/>
          <w:sz w:val="21"/>
          <w:szCs w:val="21"/>
          <w:lang w:val="sr-Cyrl-RS" w:eastAsia="sr-Cyrl-RS"/>
        </w:rPr>
        <w:t>);</w:t>
      </w:r>
    </w:p>
    <w:p w14:paraId="7ECA47AF"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echo</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"Selected brand doesn't exist."</w:t>
      </w:r>
      <w:r w:rsidRPr="005E6CA3">
        <w:rPr>
          <w:rFonts w:ascii="Consolas" w:hAnsi="Consolas"/>
          <w:color w:val="D4D4D4"/>
          <w:sz w:val="21"/>
          <w:szCs w:val="21"/>
          <w:lang w:val="sr-Cyrl-RS" w:eastAsia="sr-Cyrl-RS"/>
        </w:rPr>
        <w:t>);</w:t>
      </w:r>
    </w:p>
    <w:p w14:paraId="312CF14C"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die</w:t>
      </w:r>
      <w:r w:rsidRPr="005E6CA3">
        <w:rPr>
          <w:rFonts w:ascii="Consolas" w:hAnsi="Consolas"/>
          <w:color w:val="D4D4D4"/>
          <w:sz w:val="21"/>
          <w:szCs w:val="21"/>
          <w:lang w:val="sr-Cyrl-RS" w:eastAsia="sr-Cyrl-RS"/>
        </w:rPr>
        <w:t>;</w:t>
      </w:r>
    </w:p>
    <w:p w14:paraId="2431B9AB"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p>
    <w:p w14:paraId="22AC8C6C"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p>
    <w:p w14:paraId="5093C0A8"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6A9955"/>
          <w:sz w:val="21"/>
          <w:szCs w:val="21"/>
          <w:lang w:val="sr-Cyrl-RS" w:eastAsia="sr-Cyrl-RS"/>
        </w:rPr>
        <w:t>// result</w:t>
      </w:r>
    </w:p>
    <w:p w14:paraId="4F52DA6D"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if</w:t>
      </w:r>
      <w:r w:rsidRPr="005E6CA3">
        <w:rPr>
          <w:rFonts w:ascii="Consolas" w:hAnsi="Consolas"/>
          <w:color w:val="D4D4D4"/>
          <w:sz w:val="21"/>
          <w:szCs w:val="21"/>
          <w:lang w:val="sr-Cyrl-RS" w:eastAsia="sr-Cyrl-RS"/>
        </w:rPr>
        <w:t>(</w:t>
      </w:r>
      <w:r w:rsidRPr="005E6CA3">
        <w:rPr>
          <w:rFonts w:ascii="Consolas" w:hAnsi="Consolas"/>
          <w:color w:val="9CDCFE"/>
          <w:sz w:val="21"/>
          <w:szCs w:val="21"/>
          <w:lang w:val="sr-Cyrl-RS" w:eastAsia="sr-Cyrl-RS"/>
        </w:rPr>
        <w:t>$noErrors</w:t>
      </w:r>
      <w:r w:rsidRPr="005E6CA3">
        <w:rPr>
          <w:rFonts w:ascii="Consolas" w:hAnsi="Consolas"/>
          <w:color w:val="D4D4D4"/>
          <w:sz w:val="21"/>
          <w:szCs w:val="21"/>
          <w:lang w:val="sr-Cyrl-RS" w:eastAsia="sr-Cyrl-RS"/>
        </w:rPr>
        <w:t>) {</w:t>
      </w:r>
    </w:p>
    <w:p w14:paraId="389268EE"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$alreadyExists</w:t>
      </w:r>
      <w:r w:rsidRPr="005E6CA3">
        <w:rPr>
          <w:rFonts w:ascii="Consolas" w:hAnsi="Consolas"/>
          <w:color w:val="D4D4D4"/>
          <w:sz w:val="21"/>
          <w:szCs w:val="21"/>
          <w:lang w:val="sr-Cyrl-RS" w:eastAsia="sr-Cyrl-RS"/>
        </w:rPr>
        <w:t> = </w:t>
      </w:r>
      <w:r w:rsidRPr="005E6CA3">
        <w:rPr>
          <w:rFonts w:ascii="Consolas" w:hAnsi="Consolas"/>
          <w:color w:val="569CD6"/>
          <w:sz w:val="21"/>
          <w:szCs w:val="21"/>
          <w:lang w:val="sr-Cyrl-RS" w:eastAsia="sr-Cyrl-RS"/>
        </w:rPr>
        <w:t>false</w:t>
      </w:r>
      <w:r w:rsidRPr="005E6CA3">
        <w:rPr>
          <w:rFonts w:ascii="Consolas" w:hAnsi="Consolas"/>
          <w:color w:val="D4D4D4"/>
          <w:sz w:val="21"/>
          <w:szCs w:val="21"/>
          <w:lang w:val="sr-Cyrl-RS" w:eastAsia="sr-Cyrl-RS"/>
        </w:rPr>
        <w:t>;</w:t>
      </w:r>
    </w:p>
    <w:p w14:paraId="63D04A6D"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$errorMessage</w:t>
      </w:r>
      <w:r w:rsidRPr="005E6CA3">
        <w:rPr>
          <w:rFonts w:ascii="Consolas" w:hAnsi="Consolas"/>
          <w:color w:val="D4D4D4"/>
          <w:sz w:val="21"/>
          <w:szCs w:val="21"/>
          <w:lang w:val="sr-Cyrl-RS" w:eastAsia="sr-Cyrl-RS"/>
        </w:rPr>
        <w:t> = </w:t>
      </w:r>
      <w:r w:rsidRPr="005E6CA3">
        <w:rPr>
          <w:rFonts w:ascii="Consolas" w:hAnsi="Consolas"/>
          <w:color w:val="CE9178"/>
          <w:sz w:val="21"/>
          <w:szCs w:val="21"/>
          <w:lang w:val="sr-Cyrl-RS" w:eastAsia="sr-Cyrl-RS"/>
        </w:rPr>
        <w:t>''</w:t>
      </w:r>
      <w:r w:rsidRPr="005E6CA3">
        <w:rPr>
          <w:rFonts w:ascii="Consolas" w:hAnsi="Consolas"/>
          <w:color w:val="D4D4D4"/>
          <w:sz w:val="21"/>
          <w:szCs w:val="21"/>
          <w:lang w:val="sr-Cyrl-RS" w:eastAsia="sr-Cyrl-RS"/>
        </w:rPr>
        <w:t>;</w:t>
      </w:r>
    </w:p>
    <w:p w14:paraId="48C41AE1"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if</w:t>
      </w:r>
      <w:r w:rsidRPr="005E6CA3">
        <w:rPr>
          <w:rFonts w:ascii="Consolas" w:hAnsi="Consolas"/>
          <w:color w:val="D4D4D4"/>
          <w:sz w:val="21"/>
          <w:szCs w:val="21"/>
          <w:lang w:val="sr-Cyrl-RS" w:eastAsia="sr-Cyrl-RS"/>
        </w:rPr>
        <w:t>(</w:t>
      </w:r>
      <w:r w:rsidRPr="005E6CA3">
        <w:rPr>
          <w:rFonts w:ascii="Consolas" w:hAnsi="Consolas"/>
          <w:color w:val="DCDCAA"/>
          <w:sz w:val="21"/>
          <w:szCs w:val="21"/>
          <w:lang w:val="sr-Cyrl-RS" w:eastAsia="sr-Cyrl-RS"/>
        </w:rPr>
        <w:t>exists</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'devices'</w:t>
      </w:r>
      <w:r w:rsidRPr="005E6CA3">
        <w:rPr>
          <w:rFonts w:ascii="Consolas" w:hAnsi="Consolas"/>
          <w:color w:val="D4D4D4"/>
          <w:sz w:val="21"/>
          <w:szCs w:val="21"/>
          <w:lang w:val="sr-Cyrl-RS" w:eastAsia="sr-Cyrl-RS"/>
        </w:rPr>
        <w:t>, </w:t>
      </w:r>
      <w:r w:rsidRPr="005E6CA3">
        <w:rPr>
          <w:rFonts w:ascii="Consolas" w:hAnsi="Consolas"/>
          <w:color w:val="CE9178"/>
          <w:sz w:val="21"/>
          <w:szCs w:val="21"/>
          <w:lang w:val="sr-Cyrl-RS" w:eastAsia="sr-Cyrl-RS"/>
        </w:rPr>
        <w:t>'name'</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$name</w:t>
      </w:r>
      <w:r w:rsidRPr="005E6CA3">
        <w:rPr>
          <w:rFonts w:ascii="Consolas" w:hAnsi="Consolas"/>
          <w:color w:val="D4D4D4"/>
          <w:sz w:val="21"/>
          <w:szCs w:val="21"/>
          <w:lang w:val="sr-Cyrl-RS" w:eastAsia="sr-Cyrl-RS"/>
        </w:rPr>
        <w:t>)) {</w:t>
      </w:r>
    </w:p>
    <w:p w14:paraId="2647F711"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$alreadyExists</w:t>
      </w:r>
      <w:r w:rsidRPr="005E6CA3">
        <w:rPr>
          <w:rFonts w:ascii="Consolas" w:hAnsi="Consolas"/>
          <w:color w:val="D4D4D4"/>
          <w:sz w:val="21"/>
          <w:szCs w:val="21"/>
          <w:lang w:val="sr-Cyrl-RS" w:eastAsia="sr-Cyrl-RS"/>
        </w:rPr>
        <w:t> = </w:t>
      </w:r>
      <w:r w:rsidRPr="005E6CA3">
        <w:rPr>
          <w:rFonts w:ascii="Consolas" w:hAnsi="Consolas"/>
          <w:color w:val="569CD6"/>
          <w:sz w:val="21"/>
          <w:szCs w:val="21"/>
          <w:lang w:val="sr-Cyrl-RS" w:eastAsia="sr-Cyrl-RS"/>
        </w:rPr>
        <w:t>true</w:t>
      </w:r>
      <w:r w:rsidRPr="005E6CA3">
        <w:rPr>
          <w:rFonts w:ascii="Consolas" w:hAnsi="Consolas"/>
          <w:color w:val="D4D4D4"/>
          <w:sz w:val="21"/>
          <w:szCs w:val="21"/>
          <w:lang w:val="sr-Cyrl-RS" w:eastAsia="sr-Cyrl-RS"/>
        </w:rPr>
        <w:t>;</w:t>
      </w:r>
    </w:p>
    <w:p w14:paraId="31DE0C09"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$errorMessage</w:t>
      </w:r>
      <w:r w:rsidRPr="005E6CA3">
        <w:rPr>
          <w:rFonts w:ascii="Consolas" w:hAnsi="Consolas"/>
          <w:color w:val="D4D4D4"/>
          <w:sz w:val="21"/>
          <w:szCs w:val="21"/>
          <w:lang w:val="sr-Cyrl-RS" w:eastAsia="sr-Cyrl-RS"/>
        </w:rPr>
        <w:t> .= </w:t>
      </w:r>
      <w:r w:rsidRPr="005E6CA3">
        <w:rPr>
          <w:rFonts w:ascii="Consolas" w:hAnsi="Consolas"/>
          <w:color w:val="CE9178"/>
          <w:sz w:val="21"/>
          <w:szCs w:val="21"/>
          <w:lang w:val="sr-Cyrl-RS" w:eastAsia="sr-Cyrl-RS"/>
        </w:rPr>
        <w:t>"Device with that name already exists."</w:t>
      </w:r>
      <w:r w:rsidRPr="005E6CA3">
        <w:rPr>
          <w:rFonts w:ascii="Consolas" w:hAnsi="Consolas"/>
          <w:color w:val="D4D4D4"/>
          <w:sz w:val="21"/>
          <w:szCs w:val="21"/>
          <w:lang w:val="sr-Cyrl-RS" w:eastAsia="sr-Cyrl-RS"/>
        </w:rPr>
        <w:t>;</w:t>
      </w:r>
    </w:p>
    <w:p w14:paraId="2E808C56"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p>
    <w:p w14:paraId="14949BA2"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if</w:t>
      </w:r>
      <w:r w:rsidRPr="005E6CA3">
        <w:rPr>
          <w:rFonts w:ascii="Consolas" w:hAnsi="Consolas"/>
          <w:color w:val="D4D4D4"/>
          <w:sz w:val="21"/>
          <w:szCs w:val="21"/>
          <w:lang w:val="sr-Cyrl-RS" w:eastAsia="sr-Cyrl-RS"/>
        </w:rPr>
        <w:t>(</w:t>
      </w:r>
      <w:r w:rsidRPr="005E6CA3">
        <w:rPr>
          <w:rFonts w:ascii="Consolas" w:hAnsi="Consolas"/>
          <w:color w:val="9CDCFE"/>
          <w:sz w:val="21"/>
          <w:szCs w:val="21"/>
          <w:lang w:val="sr-Cyrl-RS" w:eastAsia="sr-Cyrl-RS"/>
        </w:rPr>
        <w:t>$alreadyExists</w:t>
      </w:r>
      <w:r w:rsidRPr="005E6CA3">
        <w:rPr>
          <w:rFonts w:ascii="Consolas" w:hAnsi="Consolas"/>
          <w:color w:val="D4D4D4"/>
          <w:sz w:val="21"/>
          <w:szCs w:val="21"/>
          <w:lang w:val="sr-Cyrl-RS" w:eastAsia="sr-Cyrl-RS"/>
        </w:rPr>
        <w:t>) {</w:t>
      </w:r>
    </w:p>
    <w:p w14:paraId="242347E8"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http_response_code</w:t>
      </w:r>
      <w:r w:rsidRPr="005E6CA3">
        <w:rPr>
          <w:rFonts w:ascii="Consolas" w:hAnsi="Consolas"/>
          <w:color w:val="D4D4D4"/>
          <w:sz w:val="21"/>
          <w:szCs w:val="21"/>
          <w:lang w:val="sr-Cyrl-RS" w:eastAsia="sr-Cyrl-RS"/>
        </w:rPr>
        <w:t>(</w:t>
      </w:r>
      <w:r w:rsidRPr="005E6CA3">
        <w:rPr>
          <w:rFonts w:ascii="Consolas" w:hAnsi="Consolas"/>
          <w:color w:val="B5CEA8"/>
          <w:sz w:val="21"/>
          <w:szCs w:val="21"/>
          <w:lang w:val="sr-Cyrl-RS" w:eastAsia="sr-Cyrl-RS"/>
        </w:rPr>
        <w:t>409</w:t>
      </w:r>
      <w:r w:rsidRPr="005E6CA3">
        <w:rPr>
          <w:rFonts w:ascii="Consolas" w:hAnsi="Consolas"/>
          <w:color w:val="D4D4D4"/>
          <w:sz w:val="21"/>
          <w:szCs w:val="21"/>
          <w:lang w:val="sr-Cyrl-RS" w:eastAsia="sr-Cyrl-RS"/>
        </w:rPr>
        <w:t>);</w:t>
      </w:r>
    </w:p>
    <w:p w14:paraId="788A4FA4"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echo</w:t>
      </w:r>
      <w:r w:rsidRPr="005E6CA3">
        <w:rPr>
          <w:rFonts w:ascii="Consolas" w:hAnsi="Consolas"/>
          <w:color w:val="D4D4D4"/>
          <w:sz w:val="21"/>
          <w:szCs w:val="21"/>
          <w:lang w:val="sr-Cyrl-RS" w:eastAsia="sr-Cyrl-RS"/>
        </w:rPr>
        <w:t>(</w:t>
      </w:r>
      <w:r w:rsidRPr="005E6CA3">
        <w:rPr>
          <w:rFonts w:ascii="Consolas" w:hAnsi="Consolas"/>
          <w:color w:val="9CDCFE"/>
          <w:sz w:val="21"/>
          <w:szCs w:val="21"/>
          <w:lang w:val="sr-Cyrl-RS" w:eastAsia="sr-Cyrl-RS"/>
        </w:rPr>
        <w:t>$errorMessage</w:t>
      </w:r>
      <w:r w:rsidRPr="005E6CA3">
        <w:rPr>
          <w:rFonts w:ascii="Consolas" w:hAnsi="Consolas"/>
          <w:color w:val="D4D4D4"/>
          <w:sz w:val="21"/>
          <w:szCs w:val="21"/>
          <w:lang w:val="sr-Cyrl-RS" w:eastAsia="sr-Cyrl-RS"/>
        </w:rPr>
        <w:t>);</w:t>
      </w:r>
    </w:p>
    <w:p w14:paraId="6D1E47E7"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 </w:t>
      </w:r>
      <w:r w:rsidRPr="005E6CA3">
        <w:rPr>
          <w:rFonts w:ascii="Consolas" w:hAnsi="Consolas"/>
          <w:color w:val="C586C0"/>
          <w:sz w:val="21"/>
          <w:szCs w:val="21"/>
          <w:lang w:val="sr-Cyrl-RS" w:eastAsia="sr-Cyrl-RS"/>
        </w:rPr>
        <w:t>else</w:t>
      </w:r>
      <w:r w:rsidRPr="005E6CA3">
        <w:rPr>
          <w:rFonts w:ascii="Consolas" w:hAnsi="Consolas"/>
          <w:color w:val="D4D4D4"/>
          <w:sz w:val="21"/>
          <w:szCs w:val="21"/>
          <w:lang w:val="sr-Cyrl-RS" w:eastAsia="sr-Cyrl-RS"/>
        </w:rPr>
        <w:t> {</w:t>
      </w:r>
    </w:p>
    <w:p w14:paraId="3DB9568A"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C586C0"/>
          <w:sz w:val="21"/>
          <w:szCs w:val="21"/>
          <w:lang w:val="sr-Cyrl-RS" w:eastAsia="sr-Cyrl-RS"/>
        </w:rPr>
        <w:t>if</w:t>
      </w:r>
      <w:r w:rsidRPr="005E6CA3">
        <w:rPr>
          <w:rFonts w:ascii="Consolas" w:hAnsi="Consolas"/>
          <w:color w:val="D4D4D4"/>
          <w:sz w:val="21"/>
          <w:szCs w:val="21"/>
          <w:lang w:val="sr-Cyrl-RS" w:eastAsia="sr-Cyrl-RS"/>
        </w:rPr>
        <w:t>(</w:t>
      </w:r>
      <w:r w:rsidRPr="005E6CA3">
        <w:rPr>
          <w:rFonts w:ascii="Consolas" w:hAnsi="Consolas"/>
          <w:color w:val="DCDCAA"/>
          <w:sz w:val="21"/>
          <w:szCs w:val="21"/>
          <w:lang w:val="sr-Cyrl-RS" w:eastAsia="sr-Cyrl-RS"/>
        </w:rPr>
        <w:t>addNewDevice</w:t>
      </w:r>
      <w:r w:rsidRPr="005E6CA3">
        <w:rPr>
          <w:rFonts w:ascii="Consolas" w:hAnsi="Consolas"/>
          <w:color w:val="D4D4D4"/>
          <w:sz w:val="21"/>
          <w:szCs w:val="21"/>
          <w:lang w:val="sr-Cyrl-RS" w:eastAsia="sr-Cyrl-RS"/>
        </w:rPr>
        <w:t>(</w:t>
      </w:r>
      <w:r w:rsidRPr="005E6CA3">
        <w:rPr>
          <w:rFonts w:ascii="Consolas" w:hAnsi="Consolas"/>
          <w:color w:val="9CDCFE"/>
          <w:sz w:val="21"/>
          <w:szCs w:val="21"/>
          <w:lang w:val="sr-Cyrl-RS" w:eastAsia="sr-Cyrl-RS"/>
        </w:rPr>
        <w:t>$name</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$image</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$os</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$brand</w:t>
      </w:r>
      <w:r w:rsidRPr="005E6CA3">
        <w:rPr>
          <w:rFonts w:ascii="Consolas" w:hAnsi="Consolas"/>
          <w:color w:val="D4D4D4"/>
          <w:sz w:val="21"/>
          <w:szCs w:val="21"/>
          <w:lang w:val="sr-Cyrl-RS" w:eastAsia="sr-Cyrl-RS"/>
        </w:rPr>
        <w:t>, </w:t>
      </w:r>
      <w:r w:rsidRPr="005E6CA3">
        <w:rPr>
          <w:rFonts w:ascii="Consolas" w:hAnsi="Consolas"/>
          <w:color w:val="9CDCFE"/>
          <w:sz w:val="21"/>
          <w:szCs w:val="21"/>
          <w:lang w:val="sr-Cyrl-RS" w:eastAsia="sr-Cyrl-RS"/>
        </w:rPr>
        <w:t>$price</w:t>
      </w:r>
      <w:r w:rsidRPr="005E6CA3">
        <w:rPr>
          <w:rFonts w:ascii="Consolas" w:hAnsi="Consolas"/>
          <w:color w:val="D4D4D4"/>
          <w:sz w:val="21"/>
          <w:szCs w:val="21"/>
          <w:lang w:val="sr-Cyrl-RS" w:eastAsia="sr-Cyrl-RS"/>
        </w:rPr>
        <w:t>)) {</w:t>
      </w:r>
    </w:p>
    <w:p w14:paraId="0A39BC16"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http_response_code</w:t>
      </w:r>
      <w:r w:rsidRPr="005E6CA3">
        <w:rPr>
          <w:rFonts w:ascii="Consolas" w:hAnsi="Consolas"/>
          <w:color w:val="D4D4D4"/>
          <w:sz w:val="21"/>
          <w:szCs w:val="21"/>
          <w:lang w:val="sr-Cyrl-RS" w:eastAsia="sr-Cyrl-RS"/>
        </w:rPr>
        <w:t>(</w:t>
      </w:r>
      <w:r w:rsidRPr="005E6CA3">
        <w:rPr>
          <w:rFonts w:ascii="Consolas" w:hAnsi="Consolas"/>
          <w:color w:val="B5CEA8"/>
          <w:sz w:val="21"/>
          <w:szCs w:val="21"/>
          <w:lang w:val="sr-Cyrl-RS" w:eastAsia="sr-Cyrl-RS"/>
        </w:rPr>
        <w:t>200</w:t>
      </w:r>
      <w:r w:rsidRPr="005E6CA3">
        <w:rPr>
          <w:rFonts w:ascii="Consolas" w:hAnsi="Consolas"/>
          <w:color w:val="D4D4D4"/>
          <w:sz w:val="21"/>
          <w:szCs w:val="21"/>
          <w:lang w:val="sr-Cyrl-RS" w:eastAsia="sr-Cyrl-RS"/>
        </w:rPr>
        <w:t>);</w:t>
      </w:r>
    </w:p>
    <w:p w14:paraId="63F14433"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echo</w:t>
      </w:r>
      <w:r w:rsidRPr="005E6CA3">
        <w:rPr>
          <w:rFonts w:ascii="Consolas" w:hAnsi="Consolas"/>
          <w:color w:val="D4D4D4"/>
          <w:sz w:val="21"/>
          <w:szCs w:val="21"/>
          <w:lang w:val="sr-Cyrl-RS" w:eastAsia="sr-Cyrl-RS"/>
        </w:rPr>
        <w:t>(</w:t>
      </w:r>
      <w:r w:rsidRPr="005E6CA3">
        <w:rPr>
          <w:rFonts w:ascii="Consolas" w:hAnsi="Consolas"/>
          <w:color w:val="569CD6"/>
          <w:sz w:val="21"/>
          <w:szCs w:val="21"/>
          <w:lang w:val="sr-Cyrl-RS" w:eastAsia="sr-Cyrl-RS"/>
        </w:rPr>
        <w:t>true</w:t>
      </w:r>
      <w:r w:rsidRPr="005E6CA3">
        <w:rPr>
          <w:rFonts w:ascii="Consolas" w:hAnsi="Consolas"/>
          <w:color w:val="D4D4D4"/>
          <w:sz w:val="21"/>
          <w:szCs w:val="21"/>
          <w:lang w:val="sr-Cyrl-RS" w:eastAsia="sr-Cyrl-RS"/>
        </w:rPr>
        <w:t>);</w:t>
      </w:r>
    </w:p>
    <w:p w14:paraId="39D238D0"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lastRenderedPageBreak/>
        <w:t>                } </w:t>
      </w:r>
      <w:r w:rsidRPr="005E6CA3">
        <w:rPr>
          <w:rFonts w:ascii="Consolas" w:hAnsi="Consolas"/>
          <w:color w:val="C586C0"/>
          <w:sz w:val="21"/>
          <w:szCs w:val="21"/>
          <w:lang w:val="sr-Cyrl-RS" w:eastAsia="sr-Cyrl-RS"/>
        </w:rPr>
        <w:t>else</w:t>
      </w:r>
      <w:r w:rsidRPr="005E6CA3">
        <w:rPr>
          <w:rFonts w:ascii="Consolas" w:hAnsi="Consolas"/>
          <w:color w:val="D4D4D4"/>
          <w:sz w:val="21"/>
          <w:szCs w:val="21"/>
          <w:lang w:val="sr-Cyrl-RS" w:eastAsia="sr-Cyrl-RS"/>
        </w:rPr>
        <w:t> {</w:t>
      </w:r>
    </w:p>
    <w:p w14:paraId="50DA46B3"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http_response_code</w:t>
      </w:r>
      <w:r w:rsidRPr="005E6CA3">
        <w:rPr>
          <w:rFonts w:ascii="Consolas" w:hAnsi="Consolas"/>
          <w:color w:val="D4D4D4"/>
          <w:sz w:val="21"/>
          <w:szCs w:val="21"/>
          <w:lang w:val="sr-Cyrl-RS" w:eastAsia="sr-Cyrl-RS"/>
        </w:rPr>
        <w:t>(</w:t>
      </w:r>
      <w:r w:rsidRPr="005E6CA3">
        <w:rPr>
          <w:rFonts w:ascii="Consolas" w:hAnsi="Consolas"/>
          <w:color w:val="B5CEA8"/>
          <w:sz w:val="21"/>
          <w:szCs w:val="21"/>
          <w:lang w:val="sr-Cyrl-RS" w:eastAsia="sr-Cyrl-RS"/>
        </w:rPr>
        <w:t>500</w:t>
      </w:r>
      <w:r w:rsidRPr="005E6CA3">
        <w:rPr>
          <w:rFonts w:ascii="Consolas" w:hAnsi="Consolas"/>
          <w:color w:val="D4D4D4"/>
          <w:sz w:val="21"/>
          <w:szCs w:val="21"/>
          <w:lang w:val="sr-Cyrl-RS" w:eastAsia="sr-Cyrl-RS"/>
        </w:rPr>
        <w:t>);</w:t>
      </w:r>
    </w:p>
    <w:p w14:paraId="60D71146"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echo</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"Error."</w:t>
      </w:r>
      <w:r w:rsidRPr="005E6CA3">
        <w:rPr>
          <w:rFonts w:ascii="Consolas" w:hAnsi="Consolas"/>
          <w:color w:val="D4D4D4"/>
          <w:sz w:val="21"/>
          <w:szCs w:val="21"/>
          <w:lang w:val="sr-Cyrl-RS" w:eastAsia="sr-Cyrl-RS"/>
        </w:rPr>
        <w:t>);</w:t>
      </w:r>
    </w:p>
    <w:p w14:paraId="35BE98E0"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p>
    <w:p w14:paraId="6BFB992C"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p>
    <w:p w14:paraId="2E3017FC"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 </w:t>
      </w:r>
      <w:r w:rsidRPr="005E6CA3">
        <w:rPr>
          <w:rFonts w:ascii="Consolas" w:hAnsi="Consolas"/>
          <w:color w:val="C586C0"/>
          <w:sz w:val="21"/>
          <w:szCs w:val="21"/>
          <w:lang w:val="sr-Cyrl-RS" w:eastAsia="sr-Cyrl-RS"/>
        </w:rPr>
        <w:t>else</w:t>
      </w:r>
      <w:r w:rsidRPr="005E6CA3">
        <w:rPr>
          <w:rFonts w:ascii="Consolas" w:hAnsi="Consolas"/>
          <w:color w:val="D4D4D4"/>
          <w:sz w:val="21"/>
          <w:szCs w:val="21"/>
          <w:lang w:val="sr-Cyrl-RS" w:eastAsia="sr-Cyrl-RS"/>
        </w:rPr>
        <w:t> {</w:t>
      </w:r>
    </w:p>
    <w:p w14:paraId="0614E0B6"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http_response_code</w:t>
      </w:r>
      <w:r w:rsidRPr="005E6CA3">
        <w:rPr>
          <w:rFonts w:ascii="Consolas" w:hAnsi="Consolas"/>
          <w:color w:val="D4D4D4"/>
          <w:sz w:val="21"/>
          <w:szCs w:val="21"/>
          <w:lang w:val="sr-Cyrl-RS" w:eastAsia="sr-Cyrl-RS"/>
        </w:rPr>
        <w:t>(</w:t>
      </w:r>
      <w:r w:rsidRPr="005E6CA3">
        <w:rPr>
          <w:rFonts w:ascii="Consolas" w:hAnsi="Consolas"/>
          <w:color w:val="B5CEA8"/>
          <w:sz w:val="21"/>
          <w:szCs w:val="21"/>
          <w:lang w:val="sr-Cyrl-RS" w:eastAsia="sr-Cyrl-RS"/>
        </w:rPr>
        <w:t>400</w:t>
      </w:r>
      <w:r w:rsidRPr="005E6CA3">
        <w:rPr>
          <w:rFonts w:ascii="Consolas" w:hAnsi="Consolas"/>
          <w:color w:val="D4D4D4"/>
          <w:sz w:val="21"/>
          <w:szCs w:val="21"/>
          <w:lang w:val="sr-Cyrl-RS" w:eastAsia="sr-Cyrl-RS"/>
        </w:rPr>
        <w:t>);</w:t>
      </w:r>
    </w:p>
    <w:p w14:paraId="69FD6880"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echo</w:t>
      </w:r>
      <w:r w:rsidRPr="005E6CA3">
        <w:rPr>
          <w:rFonts w:ascii="Consolas" w:hAnsi="Consolas"/>
          <w:color w:val="D4D4D4"/>
          <w:sz w:val="21"/>
          <w:szCs w:val="21"/>
          <w:lang w:val="sr-Cyrl-RS" w:eastAsia="sr-Cyrl-RS"/>
        </w:rPr>
        <w:t>(</w:t>
      </w:r>
      <w:r w:rsidRPr="005E6CA3">
        <w:rPr>
          <w:rFonts w:ascii="Consolas" w:hAnsi="Consolas"/>
          <w:color w:val="CE9178"/>
          <w:sz w:val="21"/>
          <w:szCs w:val="21"/>
          <w:lang w:val="sr-Cyrl-RS" w:eastAsia="sr-Cyrl-RS"/>
        </w:rPr>
        <w:t>"Invalid input."</w:t>
      </w:r>
      <w:r w:rsidRPr="005E6CA3">
        <w:rPr>
          <w:rFonts w:ascii="Consolas" w:hAnsi="Consolas"/>
          <w:color w:val="D4D4D4"/>
          <w:sz w:val="21"/>
          <w:szCs w:val="21"/>
          <w:lang w:val="sr-Cyrl-RS" w:eastAsia="sr-Cyrl-RS"/>
        </w:rPr>
        <w:t>);</w:t>
      </w:r>
    </w:p>
    <w:p w14:paraId="399EF428"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p>
    <w:p w14:paraId="22096D76"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 </w:t>
      </w:r>
      <w:r w:rsidRPr="005E6CA3">
        <w:rPr>
          <w:rFonts w:ascii="Consolas" w:hAnsi="Consolas"/>
          <w:color w:val="C586C0"/>
          <w:sz w:val="21"/>
          <w:szCs w:val="21"/>
          <w:lang w:val="sr-Cyrl-RS" w:eastAsia="sr-Cyrl-RS"/>
        </w:rPr>
        <w:t>else</w:t>
      </w:r>
      <w:r w:rsidRPr="005E6CA3">
        <w:rPr>
          <w:rFonts w:ascii="Consolas" w:hAnsi="Consolas"/>
          <w:color w:val="D4D4D4"/>
          <w:sz w:val="21"/>
          <w:szCs w:val="21"/>
          <w:lang w:val="sr-Cyrl-RS" w:eastAsia="sr-Cyrl-RS"/>
        </w:rPr>
        <w:t> {</w:t>
      </w:r>
    </w:p>
    <w:p w14:paraId="5EB913EB"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r w:rsidRPr="005E6CA3">
        <w:rPr>
          <w:rFonts w:ascii="Consolas" w:hAnsi="Consolas"/>
          <w:color w:val="DCDCAA"/>
          <w:sz w:val="21"/>
          <w:szCs w:val="21"/>
          <w:lang w:val="sr-Cyrl-RS" w:eastAsia="sr-Cyrl-RS"/>
        </w:rPr>
        <w:t>http_response_code</w:t>
      </w:r>
      <w:r w:rsidRPr="005E6CA3">
        <w:rPr>
          <w:rFonts w:ascii="Consolas" w:hAnsi="Consolas"/>
          <w:color w:val="D4D4D4"/>
          <w:sz w:val="21"/>
          <w:szCs w:val="21"/>
          <w:lang w:val="sr-Cyrl-RS" w:eastAsia="sr-Cyrl-RS"/>
        </w:rPr>
        <w:t>(</w:t>
      </w:r>
      <w:r w:rsidRPr="005E6CA3">
        <w:rPr>
          <w:rFonts w:ascii="Consolas" w:hAnsi="Consolas"/>
          <w:color w:val="B5CEA8"/>
          <w:sz w:val="21"/>
          <w:szCs w:val="21"/>
          <w:lang w:val="sr-Cyrl-RS" w:eastAsia="sr-Cyrl-RS"/>
        </w:rPr>
        <w:t>400</w:t>
      </w:r>
      <w:r w:rsidRPr="005E6CA3">
        <w:rPr>
          <w:rFonts w:ascii="Consolas" w:hAnsi="Consolas"/>
          <w:color w:val="D4D4D4"/>
          <w:sz w:val="21"/>
          <w:szCs w:val="21"/>
          <w:lang w:val="sr-Cyrl-RS" w:eastAsia="sr-Cyrl-RS"/>
        </w:rPr>
        <w:t>);</w:t>
      </w:r>
    </w:p>
    <w:p w14:paraId="7D3E0638"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D4D4D4"/>
          <w:sz w:val="21"/>
          <w:szCs w:val="21"/>
          <w:lang w:val="sr-Cyrl-RS" w:eastAsia="sr-Cyrl-RS"/>
        </w:rPr>
        <w:t>    }</w:t>
      </w:r>
    </w:p>
    <w:p w14:paraId="4F81891B" w14:textId="77777777" w:rsidR="005E6CA3" w:rsidRPr="005E6CA3" w:rsidRDefault="005E6CA3" w:rsidP="005E6CA3">
      <w:pPr>
        <w:shd w:val="clear" w:color="auto" w:fill="1E1E1E"/>
        <w:spacing w:line="285" w:lineRule="atLeast"/>
        <w:rPr>
          <w:rFonts w:ascii="Consolas" w:hAnsi="Consolas"/>
          <w:color w:val="D4D4D4"/>
          <w:sz w:val="21"/>
          <w:szCs w:val="21"/>
          <w:lang w:val="sr-Cyrl-RS" w:eastAsia="sr-Cyrl-RS"/>
        </w:rPr>
      </w:pPr>
      <w:r w:rsidRPr="005E6CA3">
        <w:rPr>
          <w:rFonts w:ascii="Consolas" w:hAnsi="Consolas"/>
          <w:color w:val="569CD6"/>
          <w:sz w:val="21"/>
          <w:szCs w:val="21"/>
          <w:lang w:val="sr-Cyrl-RS" w:eastAsia="sr-Cyrl-RS"/>
        </w:rPr>
        <w:t>?&gt;</w:t>
      </w:r>
    </w:p>
    <w:p w14:paraId="36B36BF4" w14:textId="77777777" w:rsidR="00D52B22" w:rsidRDefault="00D52B22">
      <w:pPr>
        <w:rPr>
          <w:rFonts w:ascii="Calibri" w:eastAsia="Calibri" w:hAnsi="Calibri" w:cs="Calibri"/>
          <w:color w:val="548DD4" w:themeColor="text2" w:themeTint="99"/>
          <w:sz w:val="40"/>
          <w:szCs w:val="40"/>
        </w:rPr>
      </w:pPr>
      <w:r>
        <w:rPr>
          <w:rFonts w:ascii="Calibri" w:hAnsi="Calibri" w:cs="Calibri"/>
          <w:sz w:val="40"/>
          <w:szCs w:val="40"/>
        </w:rPr>
        <w:br w:type="page"/>
      </w:r>
    </w:p>
    <w:p w14:paraId="1C413FE4" w14:textId="206E117D" w:rsidR="00D52B22" w:rsidRDefault="00D52B22" w:rsidP="00D52B22">
      <w:pPr>
        <w:pStyle w:val="Heading3"/>
        <w:rPr>
          <w:rFonts w:ascii="Calibri" w:hAnsi="Calibri" w:cs="Calibri"/>
          <w:sz w:val="40"/>
          <w:szCs w:val="40"/>
        </w:rPr>
      </w:pPr>
      <w:bookmarkStart w:id="76" w:name="_Toc66306988"/>
      <w:r>
        <w:lastRenderedPageBreak/>
        <w:t>add-</w:t>
      </w:r>
      <w:proofErr w:type="spellStart"/>
      <w:r>
        <w:t>brand.php</w:t>
      </w:r>
      <w:bookmarkEnd w:id="76"/>
      <w:proofErr w:type="spellEnd"/>
      <w:r>
        <w:rPr>
          <w:rFonts w:ascii="Calibri" w:hAnsi="Calibri" w:cs="Calibri"/>
          <w:sz w:val="40"/>
          <w:szCs w:val="40"/>
        </w:rPr>
        <w:t xml:space="preserve"> </w:t>
      </w:r>
    </w:p>
    <w:p w14:paraId="16C19BFF"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569CD6"/>
          <w:sz w:val="21"/>
          <w:szCs w:val="21"/>
          <w:lang w:val="sr-Cyrl-RS" w:eastAsia="sr-Cyrl-RS"/>
        </w:rPr>
        <w:t>&lt;?php</w:t>
      </w:r>
    </w:p>
    <w:p w14:paraId="1C8A4029"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session_start</w:t>
      </w:r>
      <w:r w:rsidRPr="00D52B22">
        <w:rPr>
          <w:rFonts w:ascii="Consolas" w:hAnsi="Consolas"/>
          <w:color w:val="D4D4D4"/>
          <w:sz w:val="21"/>
          <w:szCs w:val="21"/>
          <w:lang w:val="sr-Cyrl-RS" w:eastAsia="sr-Cyrl-RS"/>
        </w:rPr>
        <w:t>();</w:t>
      </w:r>
    </w:p>
    <w:p w14:paraId="7ECC130C"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include</w:t>
      </w:r>
      <w:r w:rsidRPr="00D52B22">
        <w:rPr>
          <w:rFonts w:ascii="Consolas" w:hAnsi="Consolas"/>
          <w:color w:val="D4D4D4"/>
          <w:sz w:val="21"/>
          <w:szCs w:val="21"/>
          <w:lang w:val="sr-Cyrl-RS" w:eastAsia="sr-Cyrl-RS"/>
        </w:rPr>
        <w:t>(</w:t>
      </w:r>
      <w:r w:rsidRPr="00D52B22">
        <w:rPr>
          <w:rFonts w:ascii="Consolas" w:hAnsi="Consolas"/>
          <w:color w:val="CE9178"/>
          <w:sz w:val="21"/>
          <w:szCs w:val="21"/>
          <w:lang w:val="sr-Cyrl-RS" w:eastAsia="sr-Cyrl-RS"/>
        </w:rPr>
        <w:t>"../../connection/connection.php"</w:t>
      </w:r>
      <w:r w:rsidRPr="00D52B22">
        <w:rPr>
          <w:rFonts w:ascii="Consolas" w:hAnsi="Consolas"/>
          <w:color w:val="D4D4D4"/>
          <w:sz w:val="21"/>
          <w:szCs w:val="21"/>
          <w:lang w:val="sr-Cyrl-RS" w:eastAsia="sr-Cyrl-RS"/>
        </w:rPr>
        <w:t>);</w:t>
      </w:r>
    </w:p>
    <w:p w14:paraId="7603AF5D"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include</w:t>
      </w:r>
      <w:r w:rsidRPr="00D52B22">
        <w:rPr>
          <w:rFonts w:ascii="Consolas" w:hAnsi="Consolas"/>
          <w:color w:val="D4D4D4"/>
          <w:sz w:val="21"/>
          <w:szCs w:val="21"/>
          <w:lang w:val="sr-Cyrl-RS" w:eastAsia="sr-Cyrl-RS"/>
        </w:rPr>
        <w:t>(</w:t>
      </w:r>
      <w:r w:rsidRPr="00D52B22">
        <w:rPr>
          <w:rFonts w:ascii="Consolas" w:hAnsi="Consolas"/>
          <w:color w:val="CE9178"/>
          <w:sz w:val="21"/>
          <w:szCs w:val="21"/>
          <w:lang w:val="sr-Cyrl-RS" w:eastAsia="sr-Cyrl-RS"/>
        </w:rPr>
        <w:t>"../../functions.php"</w:t>
      </w:r>
      <w:r w:rsidRPr="00D52B22">
        <w:rPr>
          <w:rFonts w:ascii="Consolas" w:hAnsi="Consolas"/>
          <w:color w:val="D4D4D4"/>
          <w:sz w:val="21"/>
          <w:szCs w:val="21"/>
          <w:lang w:val="sr-Cyrl-RS" w:eastAsia="sr-Cyrl-RS"/>
        </w:rPr>
        <w:t>);</w:t>
      </w:r>
    </w:p>
    <w:p w14:paraId="066B744E"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redirectTo404</w:t>
      </w:r>
      <w:r w:rsidRPr="00D52B22">
        <w:rPr>
          <w:rFonts w:ascii="Consolas" w:hAnsi="Consolas"/>
          <w:color w:val="D4D4D4"/>
          <w:sz w:val="21"/>
          <w:szCs w:val="21"/>
          <w:lang w:val="sr-Cyrl-RS" w:eastAsia="sr-Cyrl-RS"/>
        </w:rPr>
        <w:t>();</w:t>
      </w:r>
    </w:p>
    <w:p w14:paraId="63598F01"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C586C0"/>
          <w:sz w:val="21"/>
          <w:szCs w:val="21"/>
          <w:lang w:val="sr-Cyrl-RS" w:eastAsia="sr-Cyrl-RS"/>
        </w:rPr>
        <w:t>if</w:t>
      </w:r>
      <w:r w:rsidRPr="00D52B22">
        <w:rPr>
          <w:rFonts w:ascii="Consolas" w:hAnsi="Consolas"/>
          <w:color w:val="D4D4D4"/>
          <w:sz w:val="21"/>
          <w:szCs w:val="21"/>
          <w:lang w:val="sr-Cyrl-RS" w:eastAsia="sr-Cyrl-RS"/>
        </w:rPr>
        <w:t>(</w:t>
      </w:r>
      <w:r w:rsidRPr="00D52B22">
        <w:rPr>
          <w:rFonts w:ascii="Consolas" w:hAnsi="Consolas"/>
          <w:color w:val="9CDCFE"/>
          <w:sz w:val="21"/>
          <w:szCs w:val="21"/>
          <w:lang w:val="sr-Cyrl-RS" w:eastAsia="sr-Cyrl-RS"/>
        </w:rPr>
        <w:t>$_SERVER</w:t>
      </w:r>
      <w:r w:rsidRPr="00D52B22">
        <w:rPr>
          <w:rFonts w:ascii="Consolas" w:hAnsi="Consolas"/>
          <w:color w:val="D4D4D4"/>
          <w:sz w:val="21"/>
          <w:szCs w:val="21"/>
          <w:lang w:val="sr-Cyrl-RS" w:eastAsia="sr-Cyrl-RS"/>
        </w:rPr>
        <w:t>[</w:t>
      </w:r>
      <w:r w:rsidRPr="00D52B22">
        <w:rPr>
          <w:rFonts w:ascii="Consolas" w:hAnsi="Consolas"/>
          <w:color w:val="CE9178"/>
          <w:sz w:val="21"/>
          <w:szCs w:val="21"/>
          <w:lang w:val="sr-Cyrl-RS" w:eastAsia="sr-Cyrl-RS"/>
        </w:rPr>
        <w:t>'REQUEST_METHOD'</w:t>
      </w:r>
      <w:r w:rsidRPr="00D52B22">
        <w:rPr>
          <w:rFonts w:ascii="Consolas" w:hAnsi="Consolas"/>
          <w:color w:val="D4D4D4"/>
          <w:sz w:val="21"/>
          <w:szCs w:val="21"/>
          <w:lang w:val="sr-Cyrl-RS" w:eastAsia="sr-Cyrl-RS"/>
        </w:rPr>
        <w:t>] == </w:t>
      </w:r>
      <w:r w:rsidRPr="00D52B22">
        <w:rPr>
          <w:rFonts w:ascii="Consolas" w:hAnsi="Consolas"/>
          <w:color w:val="CE9178"/>
          <w:sz w:val="21"/>
          <w:szCs w:val="21"/>
          <w:lang w:val="sr-Cyrl-RS" w:eastAsia="sr-Cyrl-RS"/>
        </w:rPr>
        <w:t>"POST"</w:t>
      </w:r>
      <w:r w:rsidRPr="00D52B22">
        <w:rPr>
          <w:rFonts w:ascii="Consolas" w:hAnsi="Consolas"/>
          <w:color w:val="D4D4D4"/>
          <w:sz w:val="21"/>
          <w:szCs w:val="21"/>
          <w:lang w:val="sr-Cyrl-RS" w:eastAsia="sr-Cyrl-RS"/>
        </w:rPr>
        <w:t>) {</w:t>
      </w:r>
    </w:p>
    <w:p w14:paraId="7DCFFBD1"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9CDCFE"/>
          <w:sz w:val="21"/>
          <w:szCs w:val="21"/>
          <w:lang w:val="sr-Cyrl-RS" w:eastAsia="sr-Cyrl-RS"/>
        </w:rPr>
        <w:t>$name</w:t>
      </w:r>
      <w:r w:rsidRPr="00D52B22">
        <w:rPr>
          <w:rFonts w:ascii="Consolas" w:hAnsi="Consolas"/>
          <w:color w:val="D4D4D4"/>
          <w:sz w:val="21"/>
          <w:szCs w:val="21"/>
          <w:lang w:val="sr-Cyrl-RS" w:eastAsia="sr-Cyrl-RS"/>
        </w:rPr>
        <w:t> = </w:t>
      </w:r>
      <w:r w:rsidRPr="00D52B22">
        <w:rPr>
          <w:rFonts w:ascii="Consolas" w:hAnsi="Consolas"/>
          <w:color w:val="9CDCFE"/>
          <w:sz w:val="21"/>
          <w:szCs w:val="21"/>
          <w:lang w:val="sr-Cyrl-RS" w:eastAsia="sr-Cyrl-RS"/>
        </w:rPr>
        <w:t>$_POST</w:t>
      </w:r>
      <w:r w:rsidRPr="00D52B22">
        <w:rPr>
          <w:rFonts w:ascii="Consolas" w:hAnsi="Consolas"/>
          <w:color w:val="D4D4D4"/>
          <w:sz w:val="21"/>
          <w:szCs w:val="21"/>
          <w:lang w:val="sr-Cyrl-RS" w:eastAsia="sr-Cyrl-RS"/>
        </w:rPr>
        <w:t>[</w:t>
      </w:r>
      <w:r w:rsidRPr="00D52B22">
        <w:rPr>
          <w:rFonts w:ascii="Consolas" w:hAnsi="Consolas"/>
          <w:color w:val="CE9178"/>
          <w:sz w:val="21"/>
          <w:szCs w:val="21"/>
          <w:lang w:val="sr-Cyrl-RS" w:eastAsia="sr-Cyrl-RS"/>
        </w:rPr>
        <w:t>'name'</w:t>
      </w:r>
      <w:r w:rsidRPr="00D52B22">
        <w:rPr>
          <w:rFonts w:ascii="Consolas" w:hAnsi="Consolas"/>
          <w:color w:val="D4D4D4"/>
          <w:sz w:val="21"/>
          <w:szCs w:val="21"/>
          <w:lang w:val="sr-Cyrl-RS" w:eastAsia="sr-Cyrl-RS"/>
        </w:rPr>
        <w:t>];</w:t>
      </w:r>
    </w:p>
    <w:p w14:paraId="2EFC74B1"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p>
    <w:p w14:paraId="26157634"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6A9955"/>
          <w:sz w:val="21"/>
          <w:szCs w:val="21"/>
          <w:lang w:val="sr-Cyrl-RS" w:eastAsia="sr-Cyrl-RS"/>
        </w:rPr>
        <w:t>// regular expressions</w:t>
      </w:r>
    </w:p>
    <w:p w14:paraId="206482CF"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9CDCFE"/>
          <w:sz w:val="21"/>
          <w:szCs w:val="21"/>
          <w:lang w:val="sr-Cyrl-RS" w:eastAsia="sr-Cyrl-RS"/>
        </w:rPr>
        <w:t>$regExpAddBrandName</w:t>
      </w:r>
      <w:r w:rsidRPr="00D52B22">
        <w:rPr>
          <w:rFonts w:ascii="Consolas" w:hAnsi="Consolas"/>
          <w:color w:val="D4D4D4"/>
          <w:sz w:val="21"/>
          <w:szCs w:val="21"/>
          <w:lang w:val="sr-Cyrl-RS" w:eastAsia="sr-Cyrl-RS"/>
        </w:rPr>
        <w:t> = </w:t>
      </w:r>
      <w:r w:rsidRPr="00D52B22">
        <w:rPr>
          <w:rFonts w:ascii="Consolas" w:hAnsi="Consolas"/>
          <w:color w:val="D16969"/>
          <w:sz w:val="21"/>
          <w:szCs w:val="21"/>
          <w:lang w:val="sr-Cyrl-RS" w:eastAsia="sr-Cyrl-RS"/>
        </w:rPr>
        <w:t>"/</w:t>
      </w:r>
      <w:r w:rsidRPr="00D52B22">
        <w:rPr>
          <w:rFonts w:ascii="Consolas" w:hAnsi="Consolas"/>
          <w:color w:val="D4D4D4"/>
          <w:sz w:val="21"/>
          <w:szCs w:val="21"/>
          <w:lang w:val="sr-Cyrl-RS" w:eastAsia="sr-Cyrl-RS"/>
        </w:rPr>
        <w:t>^</w:t>
      </w:r>
      <w:r w:rsidRPr="00D52B22">
        <w:rPr>
          <w:rFonts w:ascii="Consolas" w:hAnsi="Consolas"/>
          <w:color w:val="D16969"/>
          <w:sz w:val="21"/>
          <w:szCs w:val="21"/>
          <w:lang w:val="sr-Cyrl-RS" w:eastAsia="sr-Cyrl-RS"/>
        </w:rPr>
        <w:t>[A-Za-z\s]</w:t>
      </w:r>
      <w:r w:rsidRPr="00D52B22">
        <w:rPr>
          <w:rFonts w:ascii="Consolas" w:hAnsi="Consolas"/>
          <w:color w:val="D4D4D4"/>
          <w:sz w:val="21"/>
          <w:szCs w:val="21"/>
          <w:lang w:val="sr-Cyrl-RS" w:eastAsia="sr-Cyrl-RS"/>
        </w:rPr>
        <w:t>+$</w:t>
      </w:r>
      <w:r w:rsidRPr="00D52B22">
        <w:rPr>
          <w:rFonts w:ascii="Consolas" w:hAnsi="Consolas"/>
          <w:color w:val="D16969"/>
          <w:sz w:val="21"/>
          <w:szCs w:val="21"/>
          <w:lang w:val="sr-Cyrl-RS" w:eastAsia="sr-Cyrl-RS"/>
        </w:rPr>
        <w:t>/"</w:t>
      </w:r>
      <w:r w:rsidRPr="00D52B22">
        <w:rPr>
          <w:rFonts w:ascii="Consolas" w:hAnsi="Consolas"/>
          <w:color w:val="D4D4D4"/>
          <w:sz w:val="21"/>
          <w:szCs w:val="21"/>
          <w:lang w:val="sr-Cyrl-RS" w:eastAsia="sr-Cyrl-RS"/>
        </w:rPr>
        <w:t>;</w:t>
      </w:r>
    </w:p>
    <w:p w14:paraId="4AFAF17A"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p>
    <w:p w14:paraId="180EAA97"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6A9955"/>
          <w:sz w:val="21"/>
          <w:szCs w:val="21"/>
          <w:lang w:val="sr-Cyrl-RS" w:eastAsia="sr-Cyrl-RS"/>
        </w:rPr>
        <w:t>// validation</w:t>
      </w:r>
    </w:p>
    <w:p w14:paraId="05B33176"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9CDCFE"/>
          <w:sz w:val="21"/>
          <w:szCs w:val="21"/>
          <w:lang w:val="sr-Cyrl-RS" w:eastAsia="sr-Cyrl-RS"/>
        </w:rPr>
        <w:t>$noErrors</w:t>
      </w:r>
      <w:r w:rsidRPr="00D52B22">
        <w:rPr>
          <w:rFonts w:ascii="Consolas" w:hAnsi="Consolas"/>
          <w:color w:val="D4D4D4"/>
          <w:sz w:val="21"/>
          <w:szCs w:val="21"/>
          <w:lang w:val="sr-Cyrl-RS" w:eastAsia="sr-Cyrl-RS"/>
        </w:rPr>
        <w:t> = </w:t>
      </w:r>
      <w:r w:rsidRPr="00D52B22">
        <w:rPr>
          <w:rFonts w:ascii="Consolas" w:hAnsi="Consolas"/>
          <w:color w:val="569CD6"/>
          <w:sz w:val="21"/>
          <w:szCs w:val="21"/>
          <w:lang w:val="sr-Cyrl-RS" w:eastAsia="sr-Cyrl-RS"/>
        </w:rPr>
        <w:t>true</w:t>
      </w:r>
      <w:r w:rsidRPr="00D52B22">
        <w:rPr>
          <w:rFonts w:ascii="Consolas" w:hAnsi="Consolas"/>
          <w:color w:val="D4D4D4"/>
          <w:sz w:val="21"/>
          <w:szCs w:val="21"/>
          <w:lang w:val="sr-Cyrl-RS" w:eastAsia="sr-Cyrl-RS"/>
        </w:rPr>
        <w:t>;</w:t>
      </w:r>
    </w:p>
    <w:p w14:paraId="467D1DBC"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C586C0"/>
          <w:sz w:val="21"/>
          <w:szCs w:val="21"/>
          <w:lang w:val="sr-Cyrl-RS" w:eastAsia="sr-Cyrl-RS"/>
        </w:rPr>
        <w:t>if</w:t>
      </w:r>
      <w:r w:rsidRPr="00D52B22">
        <w:rPr>
          <w:rFonts w:ascii="Consolas" w:hAnsi="Consolas"/>
          <w:color w:val="D4D4D4"/>
          <w:sz w:val="21"/>
          <w:szCs w:val="21"/>
          <w:lang w:val="sr-Cyrl-RS" w:eastAsia="sr-Cyrl-RS"/>
        </w:rPr>
        <w:t>(!</w:t>
      </w:r>
      <w:r w:rsidRPr="00D52B22">
        <w:rPr>
          <w:rFonts w:ascii="Consolas" w:hAnsi="Consolas"/>
          <w:color w:val="DCDCAA"/>
          <w:sz w:val="21"/>
          <w:szCs w:val="21"/>
          <w:lang w:val="sr-Cyrl-RS" w:eastAsia="sr-Cyrl-RS"/>
        </w:rPr>
        <w:t>preg_match</w:t>
      </w:r>
      <w:r w:rsidRPr="00D52B22">
        <w:rPr>
          <w:rFonts w:ascii="Consolas" w:hAnsi="Consolas"/>
          <w:color w:val="D4D4D4"/>
          <w:sz w:val="21"/>
          <w:szCs w:val="21"/>
          <w:lang w:val="sr-Cyrl-RS" w:eastAsia="sr-Cyrl-RS"/>
        </w:rPr>
        <w:t>(</w:t>
      </w:r>
      <w:r w:rsidRPr="00D52B22">
        <w:rPr>
          <w:rFonts w:ascii="Consolas" w:hAnsi="Consolas"/>
          <w:color w:val="9CDCFE"/>
          <w:sz w:val="21"/>
          <w:szCs w:val="21"/>
          <w:lang w:val="sr-Cyrl-RS" w:eastAsia="sr-Cyrl-RS"/>
        </w:rPr>
        <w:t>$regExpAddBrandName</w:t>
      </w:r>
      <w:r w:rsidRPr="00D52B22">
        <w:rPr>
          <w:rFonts w:ascii="Consolas" w:hAnsi="Consolas"/>
          <w:color w:val="D4D4D4"/>
          <w:sz w:val="21"/>
          <w:szCs w:val="21"/>
          <w:lang w:val="sr-Cyrl-RS" w:eastAsia="sr-Cyrl-RS"/>
        </w:rPr>
        <w:t>, </w:t>
      </w:r>
      <w:r w:rsidRPr="00D52B22">
        <w:rPr>
          <w:rFonts w:ascii="Consolas" w:hAnsi="Consolas"/>
          <w:color w:val="9CDCFE"/>
          <w:sz w:val="21"/>
          <w:szCs w:val="21"/>
          <w:lang w:val="sr-Cyrl-RS" w:eastAsia="sr-Cyrl-RS"/>
        </w:rPr>
        <w:t>$name</w:t>
      </w:r>
      <w:r w:rsidRPr="00D52B22">
        <w:rPr>
          <w:rFonts w:ascii="Consolas" w:hAnsi="Consolas"/>
          <w:color w:val="D4D4D4"/>
          <w:sz w:val="21"/>
          <w:szCs w:val="21"/>
          <w:lang w:val="sr-Cyrl-RS" w:eastAsia="sr-Cyrl-RS"/>
        </w:rPr>
        <w:t>)) </w:t>
      </w:r>
      <w:r w:rsidRPr="00D52B22">
        <w:rPr>
          <w:rFonts w:ascii="Consolas" w:hAnsi="Consolas"/>
          <w:color w:val="9CDCFE"/>
          <w:sz w:val="21"/>
          <w:szCs w:val="21"/>
          <w:lang w:val="sr-Cyrl-RS" w:eastAsia="sr-Cyrl-RS"/>
        </w:rPr>
        <w:t>$noErrors</w:t>
      </w:r>
      <w:r w:rsidRPr="00D52B22">
        <w:rPr>
          <w:rFonts w:ascii="Consolas" w:hAnsi="Consolas"/>
          <w:color w:val="D4D4D4"/>
          <w:sz w:val="21"/>
          <w:szCs w:val="21"/>
          <w:lang w:val="sr-Cyrl-RS" w:eastAsia="sr-Cyrl-RS"/>
        </w:rPr>
        <w:t> = </w:t>
      </w:r>
      <w:r w:rsidRPr="00D52B22">
        <w:rPr>
          <w:rFonts w:ascii="Consolas" w:hAnsi="Consolas"/>
          <w:color w:val="569CD6"/>
          <w:sz w:val="21"/>
          <w:szCs w:val="21"/>
          <w:lang w:val="sr-Cyrl-RS" w:eastAsia="sr-Cyrl-RS"/>
        </w:rPr>
        <w:t>false</w:t>
      </w:r>
      <w:r w:rsidRPr="00D52B22">
        <w:rPr>
          <w:rFonts w:ascii="Consolas" w:hAnsi="Consolas"/>
          <w:color w:val="D4D4D4"/>
          <w:sz w:val="21"/>
          <w:szCs w:val="21"/>
          <w:lang w:val="sr-Cyrl-RS" w:eastAsia="sr-Cyrl-RS"/>
        </w:rPr>
        <w:t>;</w:t>
      </w:r>
    </w:p>
    <w:p w14:paraId="48EA9308"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p>
    <w:p w14:paraId="6A177CA9"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6A9955"/>
          <w:sz w:val="21"/>
          <w:szCs w:val="21"/>
          <w:lang w:val="sr-Cyrl-RS" w:eastAsia="sr-Cyrl-RS"/>
        </w:rPr>
        <w:t>// result</w:t>
      </w:r>
    </w:p>
    <w:p w14:paraId="221648AC"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C586C0"/>
          <w:sz w:val="21"/>
          <w:szCs w:val="21"/>
          <w:lang w:val="sr-Cyrl-RS" w:eastAsia="sr-Cyrl-RS"/>
        </w:rPr>
        <w:t>if</w:t>
      </w:r>
      <w:r w:rsidRPr="00D52B22">
        <w:rPr>
          <w:rFonts w:ascii="Consolas" w:hAnsi="Consolas"/>
          <w:color w:val="D4D4D4"/>
          <w:sz w:val="21"/>
          <w:szCs w:val="21"/>
          <w:lang w:val="sr-Cyrl-RS" w:eastAsia="sr-Cyrl-RS"/>
        </w:rPr>
        <w:t>(</w:t>
      </w:r>
      <w:r w:rsidRPr="00D52B22">
        <w:rPr>
          <w:rFonts w:ascii="Consolas" w:hAnsi="Consolas"/>
          <w:color w:val="9CDCFE"/>
          <w:sz w:val="21"/>
          <w:szCs w:val="21"/>
          <w:lang w:val="sr-Cyrl-RS" w:eastAsia="sr-Cyrl-RS"/>
        </w:rPr>
        <w:t>$noErrors</w:t>
      </w:r>
      <w:r w:rsidRPr="00D52B22">
        <w:rPr>
          <w:rFonts w:ascii="Consolas" w:hAnsi="Consolas"/>
          <w:color w:val="D4D4D4"/>
          <w:sz w:val="21"/>
          <w:szCs w:val="21"/>
          <w:lang w:val="sr-Cyrl-RS" w:eastAsia="sr-Cyrl-RS"/>
        </w:rPr>
        <w:t>) {</w:t>
      </w:r>
    </w:p>
    <w:p w14:paraId="4BEEA9D4"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9CDCFE"/>
          <w:sz w:val="21"/>
          <w:szCs w:val="21"/>
          <w:lang w:val="sr-Cyrl-RS" w:eastAsia="sr-Cyrl-RS"/>
        </w:rPr>
        <w:t>$alreadyExists</w:t>
      </w:r>
      <w:r w:rsidRPr="00D52B22">
        <w:rPr>
          <w:rFonts w:ascii="Consolas" w:hAnsi="Consolas"/>
          <w:color w:val="D4D4D4"/>
          <w:sz w:val="21"/>
          <w:szCs w:val="21"/>
          <w:lang w:val="sr-Cyrl-RS" w:eastAsia="sr-Cyrl-RS"/>
        </w:rPr>
        <w:t> = </w:t>
      </w:r>
      <w:r w:rsidRPr="00D52B22">
        <w:rPr>
          <w:rFonts w:ascii="Consolas" w:hAnsi="Consolas"/>
          <w:color w:val="569CD6"/>
          <w:sz w:val="21"/>
          <w:szCs w:val="21"/>
          <w:lang w:val="sr-Cyrl-RS" w:eastAsia="sr-Cyrl-RS"/>
        </w:rPr>
        <w:t>false</w:t>
      </w:r>
      <w:r w:rsidRPr="00D52B22">
        <w:rPr>
          <w:rFonts w:ascii="Consolas" w:hAnsi="Consolas"/>
          <w:color w:val="D4D4D4"/>
          <w:sz w:val="21"/>
          <w:szCs w:val="21"/>
          <w:lang w:val="sr-Cyrl-RS" w:eastAsia="sr-Cyrl-RS"/>
        </w:rPr>
        <w:t>;</w:t>
      </w:r>
    </w:p>
    <w:p w14:paraId="1DF5FE76"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9CDCFE"/>
          <w:sz w:val="21"/>
          <w:szCs w:val="21"/>
          <w:lang w:val="sr-Cyrl-RS" w:eastAsia="sr-Cyrl-RS"/>
        </w:rPr>
        <w:t>$errorMessage</w:t>
      </w:r>
      <w:r w:rsidRPr="00D52B22">
        <w:rPr>
          <w:rFonts w:ascii="Consolas" w:hAnsi="Consolas"/>
          <w:color w:val="D4D4D4"/>
          <w:sz w:val="21"/>
          <w:szCs w:val="21"/>
          <w:lang w:val="sr-Cyrl-RS" w:eastAsia="sr-Cyrl-RS"/>
        </w:rPr>
        <w:t> = </w:t>
      </w:r>
      <w:r w:rsidRPr="00D52B22">
        <w:rPr>
          <w:rFonts w:ascii="Consolas" w:hAnsi="Consolas"/>
          <w:color w:val="CE9178"/>
          <w:sz w:val="21"/>
          <w:szCs w:val="21"/>
          <w:lang w:val="sr-Cyrl-RS" w:eastAsia="sr-Cyrl-RS"/>
        </w:rPr>
        <w:t>''</w:t>
      </w:r>
      <w:r w:rsidRPr="00D52B22">
        <w:rPr>
          <w:rFonts w:ascii="Consolas" w:hAnsi="Consolas"/>
          <w:color w:val="D4D4D4"/>
          <w:sz w:val="21"/>
          <w:szCs w:val="21"/>
          <w:lang w:val="sr-Cyrl-RS" w:eastAsia="sr-Cyrl-RS"/>
        </w:rPr>
        <w:t>;</w:t>
      </w:r>
    </w:p>
    <w:p w14:paraId="012FC38C"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C586C0"/>
          <w:sz w:val="21"/>
          <w:szCs w:val="21"/>
          <w:lang w:val="sr-Cyrl-RS" w:eastAsia="sr-Cyrl-RS"/>
        </w:rPr>
        <w:t>if</w:t>
      </w:r>
      <w:r w:rsidRPr="00D52B22">
        <w:rPr>
          <w:rFonts w:ascii="Consolas" w:hAnsi="Consolas"/>
          <w:color w:val="D4D4D4"/>
          <w:sz w:val="21"/>
          <w:szCs w:val="21"/>
          <w:lang w:val="sr-Cyrl-RS" w:eastAsia="sr-Cyrl-RS"/>
        </w:rPr>
        <w:t>(</w:t>
      </w:r>
      <w:r w:rsidRPr="00D52B22">
        <w:rPr>
          <w:rFonts w:ascii="Consolas" w:hAnsi="Consolas"/>
          <w:color w:val="DCDCAA"/>
          <w:sz w:val="21"/>
          <w:szCs w:val="21"/>
          <w:lang w:val="sr-Cyrl-RS" w:eastAsia="sr-Cyrl-RS"/>
        </w:rPr>
        <w:t>exists</w:t>
      </w:r>
      <w:r w:rsidRPr="00D52B22">
        <w:rPr>
          <w:rFonts w:ascii="Consolas" w:hAnsi="Consolas"/>
          <w:color w:val="D4D4D4"/>
          <w:sz w:val="21"/>
          <w:szCs w:val="21"/>
          <w:lang w:val="sr-Cyrl-RS" w:eastAsia="sr-Cyrl-RS"/>
        </w:rPr>
        <w:t>(</w:t>
      </w:r>
      <w:r w:rsidRPr="00D52B22">
        <w:rPr>
          <w:rFonts w:ascii="Consolas" w:hAnsi="Consolas"/>
          <w:color w:val="CE9178"/>
          <w:sz w:val="21"/>
          <w:szCs w:val="21"/>
          <w:lang w:val="sr-Cyrl-RS" w:eastAsia="sr-Cyrl-RS"/>
        </w:rPr>
        <w:t>'brands'</w:t>
      </w:r>
      <w:r w:rsidRPr="00D52B22">
        <w:rPr>
          <w:rFonts w:ascii="Consolas" w:hAnsi="Consolas"/>
          <w:color w:val="D4D4D4"/>
          <w:sz w:val="21"/>
          <w:szCs w:val="21"/>
          <w:lang w:val="sr-Cyrl-RS" w:eastAsia="sr-Cyrl-RS"/>
        </w:rPr>
        <w:t>, </w:t>
      </w:r>
      <w:r w:rsidRPr="00D52B22">
        <w:rPr>
          <w:rFonts w:ascii="Consolas" w:hAnsi="Consolas"/>
          <w:color w:val="CE9178"/>
          <w:sz w:val="21"/>
          <w:szCs w:val="21"/>
          <w:lang w:val="sr-Cyrl-RS" w:eastAsia="sr-Cyrl-RS"/>
        </w:rPr>
        <w:t>'name'</w:t>
      </w:r>
      <w:r w:rsidRPr="00D52B22">
        <w:rPr>
          <w:rFonts w:ascii="Consolas" w:hAnsi="Consolas"/>
          <w:color w:val="D4D4D4"/>
          <w:sz w:val="21"/>
          <w:szCs w:val="21"/>
          <w:lang w:val="sr-Cyrl-RS" w:eastAsia="sr-Cyrl-RS"/>
        </w:rPr>
        <w:t>, </w:t>
      </w:r>
      <w:r w:rsidRPr="00D52B22">
        <w:rPr>
          <w:rFonts w:ascii="Consolas" w:hAnsi="Consolas"/>
          <w:color w:val="9CDCFE"/>
          <w:sz w:val="21"/>
          <w:szCs w:val="21"/>
          <w:lang w:val="sr-Cyrl-RS" w:eastAsia="sr-Cyrl-RS"/>
        </w:rPr>
        <w:t>$name</w:t>
      </w:r>
      <w:r w:rsidRPr="00D52B22">
        <w:rPr>
          <w:rFonts w:ascii="Consolas" w:hAnsi="Consolas"/>
          <w:color w:val="D4D4D4"/>
          <w:sz w:val="21"/>
          <w:szCs w:val="21"/>
          <w:lang w:val="sr-Cyrl-RS" w:eastAsia="sr-Cyrl-RS"/>
        </w:rPr>
        <w:t>)) {</w:t>
      </w:r>
    </w:p>
    <w:p w14:paraId="206D7AB3"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9CDCFE"/>
          <w:sz w:val="21"/>
          <w:szCs w:val="21"/>
          <w:lang w:val="sr-Cyrl-RS" w:eastAsia="sr-Cyrl-RS"/>
        </w:rPr>
        <w:t>$alreadyExists</w:t>
      </w:r>
      <w:r w:rsidRPr="00D52B22">
        <w:rPr>
          <w:rFonts w:ascii="Consolas" w:hAnsi="Consolas"/>
          <w:color w:val="D4D4D4"/>
          <w:sz w:val="21"/>
          <w:szCs w:val="21"/>
          <w:lang w:val="sr-Cyrl-RS" w:eastAsia="sr-Cyrl-RS"/>
        </w:rPr>
        <w:t> = </w:t>
      </w:r>
      <w:r w:rsidRPr="00D52B22">
        <w:rPr>
          <w:rFonts w:ascii="Consolas" w:hAnsi="Consolas"/>
          <w:color w:val="569CD6"/>
          <w:sz w:val="21"/>
          <w:szCs w:val="21"/>
          <w:lang w:val="sr-Cyrl-RS" w:eastAsia="sr-Cyrl-RS"/>
        </w:rPr>
        <w:t>true</w:t>
      </w:r>
      <w:r w:rsidRPr="00D52B22">
        <w:rPr>
          <w:rFonts w:ascii="Consolas" w:hAnsi="Consolas"/>
          <w:color w:val="D4D4D4"/>
          <w:sz w:val="21"/>
          <w:szCs w:val="21"/>
          <w:lang w:val="sr-Cyrl-RS" w:eastAsia="sr-Cyrl-RS"/>
        </w:rPr>
        <w:t>;</w:t>
      </w:r>
    </w:p>
    <w:p w14:paraId="2308D848"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9CDCFE"/>
          <w:sz w:val="21"/>
          <w:szCs w:val="21"/>
          <w:lang w:val="sr-Cyrl-RS" w:eastAsia="sr-Cyrl-RS"/>
        </w:rPr>
        <w:t>$errorMessage</w:t>
      </w:r>
      <w:r w:rsidRPr="00D52B22">
        <w:rPr>
          <w:rFonts w:ascii="Consolas" w:hAnsi="Consolas"/>
          <w:color w:val="D4D4D4"/>
          <w:sz w:val="21"/>
          <w:szCs w:val="21"/>
          <w:lang w:val="sr-Cyrl-RS" w:eastAsia="sr-Cyrl-RS"/>
        </w:rPr>
        <w:t> .= </w:t>
      </w:r>
      <w:r w:rsidRPr="00D52B22">
        <w:rPr>
          <w:rFonts w:ascii="Consolas" w:hAnsi="Consolas"/>
          <w:color w:val="CE9178"/>
          <w:sz w:val="21"/>
          <w:szCs w:val="21"/>
          <w:lang w:val="sr-Cyrl-RS" w:eastAsia="sr-Cyrl-RS"/>
        </w:rPr>
        <w:t>"Brand with that name already exists."</w:t>
      </w:r>
      <w:r w:rsidRPr="00D52B22">
        <w:rPr>
          <w:rFonts w:ascii="Consolas" w:hAnsi="Consolas"/>
          <w:color w:val="D4D4D4"/>
          <w:sz w:val="21"/>
          <w:szCs w:val="21"/>
          <w:lang w:val="sr-Cyrl-RS" w:eastAsia="sr-Cyrl-RS"/>
        </w:rPr>
        <w:t>;</w:t>
      </w:r>
    </w:p>
    <w:p w14:paraId="255E0A6D"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p>
    <w:p w14:paraId="23C2C5A3"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C586C0"/>
          <w:sz w:val="21"/>
          <w:szCs w:val="21"/>
          <w:lang w:val="sr-Cyrl-RS" w:eastAsia="sr-Cyrl-RS"/>
        </w:rPr>
        <w:t>if</w:t>
      </w:r>
      <w:r w:rsidRPr="00D52B22">
        <w:rPr>
          <w:rFonts w:ascii="Consolas" w:hAnsi="Consolas"/>
          <w:color w:val="D4D4D4"/>
          <w:sz w:val="21"/>
          <w:szCs w:val="21"/>
          <w:lang w:val="sr-Cyrl-RS" w:eastAsia="sr-Cyrl-RS"/>
        </w:rPr>
        <w:t>(</w:t>
      </w:r>
      <w:r w:rsidRPr="00D52B22">
        <w:rPr>
          <w:rFonts w:ascii="Consolas" w:hAnsi="Consolas"/>
          <w:color w:val="9CDCFE"/>
          <w:sz w:val="21"/>
          <w:szCs w:val="21"/>
          <w:lang w:val="sr-Cyrl-RS" w:eastAsia="sr-Cyrl-RS"/>
        </w:rPr>
        <w:t>$alreadyExists</w:t>
      </w:r>
      <w:r w:rsidRPr="00D52B22">
        <w:rPr>
          <w:rFonts w:ascii="Consolas" w:hAnsi="Consolas"/>
          <w:color w:val="D4D4D4"/>
          <w:sz w:val="21"/>
          <w:szCs w:val="21"/>
          <w:lang w:val="sr-Cyrl-RS" w:eastAsia="sr-Cyrl-RS"/>
        </w:rPr>
        <w:t>) {</w:t>
      </w:r>
    </w:p>
    <w:p w14:paraId="0224CBBB"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http_response_code</w:t>
      </w:r>
      <w:r w:rsidRPr="00D52B22">
        <w:rPr>
          <w:rFonts w:ascii="Consolas" w:hAnsi="Consolas"/>
          <w:color w:val="D4D4D4"/>
          <w:sz w:val="21"/>
          <w:szCs w:val="21"/>
          <w:lang w:val="sr-Cyrl-RS" w:eastAsia="sr-Cyrl-RS"/>
        </w:rPr>
        <w:t>(</w:t>
      </w:r>
      <w:r w:rsidRPr="00D52B22">
        <w:rPr>
          <w:rFonts w:ascii="Consolas" w:hAnsi="Consolas"/>
          <w:color w:val="B5CEA8"/>
          <w:sz w:val="21"/>
          <w:szCs w:val="21"/>
          <w:lang w:val="sr-Cyrl-RS" w:eastAsia="sr-Cyrl-RS"/>
        </w:rPr>
        <w:t>409</w:t>
      </w:r>
      <w:r w:rsidRPr="00D52B22">
        <w:rPr>
          <w:rFonts w:ascii="Consolas" w:hAnsi="Consolas"/>
          <w:color w:val="D4D4D4"/>
          <w:sz w:val="21"/>
          <w:szCs w:val="21"/>
          <w:lang w:val="sr-Cyrl-RS" w:eastAsia="sr-Cyrl-RS"/>
        </w:rPr>
        <w:t>);</w:t>
      </w:r>
    </w:p>
    <w:p w14:paraId="58A88808"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echo</w:t>
      </w:r>
      <w:r w:rsidRPr="00D52B22">
        <w:rPr>
          <w:rFonts w:ascii="Consolas" w:hAnsi="Consolas"/>
          <w:color w:val="D4D4D4"/>
          <w:sz w:val="21"/>
          <w:szCs w:val="21"/>
          <w:lang w:val="sr-Cyrl-RS" w:eastAsia="sr-Cyrl-RS"/>
        </w:rPr>
        <w:t>(</w:t>
      </w:r>
      <w:r w:rsidRPr="00D52B22">
        <w:rPr>
          <w:rFonts w:ascii="Consolas" w:hAnsi="Consolas"/>
          <w:color w:val="9CDCFE"/>
          <w:sz w:val="21"/>
          <w:szCs w:val="21"/>
          <w:lang w:val="sr-Cyrl-RS" w:eastAsia="sr-Cyrl-RS"/>
        </w:rPr>
        <w:t>$errorMessage</w:t>
      </w:r>
      <w:r w:rsidRPr="00D52B22">
        <w:rPr>
          <w:rFonts w:ascii="Consolas" w:hAnsi="Consolas"/>
          <w:color w:val="D4D4D4"/>
          <w:sz w:val="21"/>
          <w:szCs w:val="21"/>
          <w:lang w:val="sr-Cyrl-RS" w:eastAsia="sr-Cyrl-RS"/>
        </w:rPr>
        <w:t>);</w:t>
      </w:r>
    </w:p>
    <w:p w14:paraId="54777ADA"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 </w:t>
      </w:r>
      <w:r w:rsidRPr="00D52B22">
        <w:rPr>
          <w:rFonts w:ascii="Consolas" w:hAnsi="Consolas"/>
          <w:color w:val="C586C0"/>
          <w:sz w:val="21"/>
          <w:szCs w:val="21"/>
          <w:lang w:val="sr-Cyrl-RS" w:eastAsia="sr-Cyrl-RS"/>
        </w:rPr>
        <w:t>else</w:t>
      </w:r>
      <w:r w:rsidRPr="00D52B22">
        <w:rPr>
          <w:rFonts w:ascii="Consolas" w:hAnsi="Consolas"/>
          <w:color w:val="D4D4D4"/>
          <w:sz w:val="21"/>
          <w:szCs w:val="21"/>
          <w:lang w:val="sr-Cyrl-RS" w:eastAsia="sr-Cyrl-RS"/>
        </w:rPr>
        <w:t> {</w:t>
      </w:r>
    </w:p>
    <w:p w14:paraId="06B0F17D"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C586C0"/>
          <w:sz w:val="21"/>
          <w:szCs w:val="21"/>
          <w:lang w:val="sr-Cyrl-RS" w:eastAsia="sr-Cyrl-RS"/>
        </w:rPr>
        <w:t>if</w:t>
      </w:r>
      <w:r w:rsidRPr="00D52B22">
        <w:rPr>
          <w:rFonts w:ascii="Consolas" w:hAnsi="Consolas"/>
          <w:color w:val="D4D4D4"/>
          <w:sz w:val="21"/>
          <w:szCs w:val="21"/>
          <w:lang w:val="sr-Cyrl-RS" w:eastAsia="sr-Cyrl-RS"/>
        </w:rPr>
        <w:t>(</w:t>
      </w:r>
      <w:r w:rsidRPr="00D52B22">
        <w:rPr>
          <w:rFonts w:ascii="Consolas" w:hAnsi="Consolas"/>
          <w:color w:val="DCDCAA"/>
          <w:sz w:val="21"/>
          <w:szCs w:val="21"/>
          <w:lang w:val="sr-Cyrl-RS" w:eastAsia="sr-Cyrl-RS"/>
        </w:rPr>
        <w:t>addNewBrand</w:t>
      </w:r>
      <w:r w:rsidRPr="00D52B22">
        <w:rPr>
          <w:rFonts w:ascii="Consolas" w:hAnsi="Consolas"/>
          <w:color w:val="D4D4D4"/>
          <w:sz w:val="21"/>
          <w:szCs w:val="21"/>
          <w:lang w:val="sr-Cyrl-RS" w:eastAsia="sr-Cyrl-RS"/>
        </w:rPr>
        <w:t>(</w:t>
      </w:r>
      <w:r w:rsidRPr="00D52B22">
        <w:rPr>
          <w:rFonts w:ascii="Consolas" w:hAnsi="Consolas"/>
          <w:color w:val="9CDCFE"/>
          <w:sz w:val="21"/>
          <w:szCs w:val="21"/>
          <w:lang w:val="sr-Cyrl-RS" w:eastAsia="sr-Cyrl-RS"/>
        </w:rPr>
        <w:t>$name</w:t>
      </w:r>
      <w:r w:rsidRPr="00D52B22">
        <w:rPr>
          <w:rFonts w:ascii="Consolas" w:hAnsi="Consolas"/>
          <w:color w:val="D4D4D4"/>
          <w:sz w:val="21"/>
          <w:szCs w:val="21"/>
          <w:lang w:val="sr-Cyrl-RS" w:eastAsia="sr-Cyrl-RS"/>
        </w:rPr>
        <w:t>)) {</w:t>
      </w:r>
    </w:p>
    <w:p w14:paraId="4D2CF84A"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http_response_code</w:t>
      </w:r>
      <w:r w:rsidRPr="00D52B22">
        <w:rPr>
          <w:rFonts w:ascii="Consolas" w:hAnsi="Consolas"/>
          <w:color w:val="D4D4D4"/>
          <w:sz w:val="21"/>
          <w:szCs w:val="21"/>
          <w:lang w:val="sr-Cyrl-RS" w:eastAsia="sr-Cyrl-RS"/>
        </w:rPr>
        <w:t>(</w:t>
      </w:r>
      <w:r w:rsidRPr="00D52B22">
        <w:rPr>
          <w:rFonts w:ascii="Consolas" w:hAnsi="Consolas"/>
          <w:color w:val="B5CEA8"/>
          <w:sz w:val="21"/>
          <w:szCs w:val="21"/>
          <w:lang w:val="sr-Cyrl-RS" w:eastAsia="sr-Cyrl-RS"/>
        </w:rPr>
        <w:t>200</w:t>
      </w:r>
      <w:r w:rsidRPr="00D52B22">
        <w:rPr>
          <w:rFonts w:ascii="Consolas" w:hAnsi="Consolas"/>
          <w:color w:val="D4D4D4"/>
          <w:sz w:val="21"/>
          <w:szCs w:val="21"/>
          <w:lang w:val="sr-Cyrl-RS" w:eastAsia="sr-Cyrl-RS"/>
        </w:rPr>
        <w:t>);</w:t>
      </w:r>
    </w:p>
    <w:p w14:paraId="513E0B58"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echo</w:t>
      </w:r>
      <w:r w:rsidRPr="00D52B22">
        <w:rPr>
          <w:rFonts w:ascii="Consolas" w:hAnsi="Consolas"/>
          <w:color w:val="D4D4D4"/>
          <w:sz w:val="21"/>
          <w:szCs w:val="21"/>
          <w:lang w:val="sr-Cyrl-RS" w:eastAsia="sr-Cyrl-RS"/>
        </w:rPr>
        <w:t>(</w:t>
      </w:r>
      <w:r w:rsidRPr="00D52B22">
        <w:rPr>
          <w:rFonts w:ascii="Consolas" w:hAnsi="Consolas"/>
          <w:color w:val="569CD6"/>
          <w:sz w:val="21"/>
          <w:szCs w:val="21"/>
          <w:lang w:val="sr-Cyrl-RS" w:eastAsia="sr-Cyrl-RS"/>
        </w:rPr>
        <w:t>true</w:t>
      </w:r>
      <w:r w:rsidRPr="00D52B22">
        <w:rPr>
          <w:rFonts w:ascii="Consolas" w:hAnsi="Consolas"/>
          <w:color w:val="D4D4D4"/>
          <w:sz w:val="21"/>
          <w:szCs w:val="21"/>
          <w:lang w:val="sr-Cyrl-RS" w:eastAsia="sr-Cyrl-RS"/>
        </w:rPr>
        <w:t>);</w:t>
      </w:r>
    </w:p>
    <w:p w14:paraId="54460E5A"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 </w:t>
      </w:r>
      <w:r w:rsidRPr="00D52B22">
        <w:rPr>
          <w:rFonts w:ascii="Consolas" w:hAnsi="Consolas"/>
          <w:color w:val="C586C0"/>
          <w:sz w:val="21"/>
          <w:szCs w:val="21"/>
          <w:lang w:val="sr-Cyrl-RS" w:eastAsia="sr-Cyrl-RS"/>
        </w:rPr>
        <w:t>else</w:t>
      </w:r>
      <w:r w:rsidRPr="00D52B22">
        <w:rPr>
          <w:rFonts w:ascii="Consolas" w:hAnsi="Consolas"/>
          <w:color w:val="D4D4D4"/>
          <w:sz w:val="21"/>
          <w:szCs w:val="21"/>
          <w:lang w:val="sr-Cyrl-RS" w:eastAsia="sr-Cyrl-RS"/>
        </w:rPr>
        <w:t> {</w:t>
      </w:r>
    </w:p>
    <w:p w14:paraId="1EA1754E"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http_response_code</w:t>
      </w:r>
      <w:r w:rsidRPr="00D52B22">
        <w:rPr>
          <w:rFonts w:ascii="Consolas" w:hAnsi="Consolas"/>
          <w:color w:val="D4D4D4"/>
          <w:sz w:val="21"/>
          <w:szCs w:val="21"/>
          <w:lang w:val="sr-Cyrl-RS" w:eastAsia="sr-Cyrl-RS"/>
        </w:rPr>
        <w:t>(</w:t>
      </w:r>
      <w:r w:rsidRPr="00D52B22">
        <w:rPr>
          <w:rFonts w:ascii="Consolas" w:hAnsi="Consolas"/>
          <w:color w:val="B5CEA8"/>
          <w:sz w:val="21"/>
          <w:szCs w:val="21"/>
          <w:lang w:val="sr-Cyrl-RS" w:eastAsia="sr-Cyrl-RS"/>
        </w:rPr>
        <w:t>500</w:t>
      </w:r>
      <w:r w:rsidRPr="00D52B22">
        <w:rPr>
          <w:rFonts w:ascii="Consolas" w:hAnsi="Consolas"/>
          <w:color w:val="D4D4D4"/>
          <w:sz w:val="21"/>
          <w:szCs w:val="21"/>
          <w:lang w:val="sr-Cyrl-RS" w:eastAsia="sr-Cyrl-RS"/>
        </w:rPr>
        <w:t>);</w:t>
      </w:r>
    </w:p>
    <w:p w14:paraId="331DE650"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echo</w:t>
      </w:r>
      <w:r w:rsidRPr="00D52B22">
        <w:rPr>
          <w:rFonts w:ascii="Consolas" w:hAnsi="Consolas"/>
          <w:color w:val="D4D4D4"/>
          <w:sz w:val="21"/>
          <w:szCs w:val="21"/>
          <w:lang w:val="sr-Cyrl-RS" w:eastAsia="sr-Cyrl-RS"/>
        </w:rPr>
        <w:t>(</w:t>
      </w:r>
      <w:r w:rsidRPr="00D52B22">
        <w:rPr>
          <w:rFonts w:ascii="Consolas" w:hAnsi="Consolas"/>
          <w:color w:val="CE9178"/>
          <w:sz w:val="21"/>
          <w:szCs w:val="21"/>
          <w:lang w:val="sr-Cyrl-RS" w:eastAsia="sr-Cyrl-RS"/>
        </w:rPr>
        <w:t>"Error."</w:t>
      </w:r>
      <w:r w:rsidRPr="00D52B22">
        <w:rPr>
          <w:rFonts w:ascii="Consolas" w:hAnsi="Consolas"/>
          <w:color w:val="D4D4D4"/>
          <w:sz w:val="21"/>
          <w:szCs w:val="21"/>
          <w:lang w:val="sr-Cyrl-RS" w:eastAsia="sr-Cyrl-RS"/>
        </w:rPr>
        <w:t>);</w:t>
      </w:r>
    </w:p>
    <w:p w14:paraId="1D194EA6"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p>
    <w:p w14:paraId="6EEB09FF"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p>
    <w:p w14:paraId="49EB77B8"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 </w:t>
      </w:r>
      <w:r w:rsidRPr="00D52B22">
        <w:rPr>
          <w:rFonts w:ascii="Consolas" w:hAnsi="Consolas"/>
          <w:color w:val="C586C0"/>
          <w:sz w:val="21"/>
          <w:szCs w:val="21"/>
          <w:lang w:val="sr-Cyrl-RS" w:eastAsia="sr-Cyrl-RS"/>
        </w:rPr>
        <w:t>else</w:t>
      </w:r>
      <w:r w:rsidRPr="00D52B22">
        <w:rPr>
          <w:rFonts w:ascii="Consolas" w:hAnsi="Consolas"/>
          <w:color w:val="D4D4D4"/>
          <w:sz w:val="21"/>
          <w:szCs w:val="21"/>
          <w:lang w:val="sr-Cyrl-RS" w:eastAsia="sr-Cyrl-RS"/>
        </w:rPr>
        <w:t> {</w:t>
      </w:r>
    </w:p>
    <w:p w14:paraId="695C9FE3"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http_response_code</w:t>
      </w:r>
      <w:r w:rsidRPr="00D52B22">
        <w:rPr>
          <w:rFonts w:ascii="Consolas" w:hAnsi="Consolas"/>
          <w:color w:val="D4D4D4"/>
          <w:sz w:val="21"/>
          <w:szCs w:val="21"/>
          <w:lang w:val="sr-Cyrl-RS" w:eastAsia="sr-Cyrl-RS"/>
        </w:rPr>
        <w:t>(</w:t>
      </w:r>
      <w:r w:rsidRPr="00D52B22">
        <w:rPr>
          <w:rFonts w:ascii="Consolas" w:hAnsi="Consolas"/>
          <w:color w:val="B5CEA8"/>
          <w:sz w:val="21"/>
          <w:szCs w:val="21"/>
          <w:lang w:val="sr-Cyrl-RS" w:eastAsia="sr-Cyrl-RS"/>
        </w:rPr>
        <w:t>400</w:t>
      </w:r>
      <w:r w:rsidRPr="00D52B22">
        <w:rPr>
          <w:rFonts w:ascii="Consolas" w:hAnsi="Consolas"/>
          <w:color w:val="D4D4D4"/>
          <w:sz w:val="21"/>
          <w:szCs w:val="21"/>
          <w:lang w:val="sr-Cyrl-RS" w:eastAsia="sr-Cyrl-RS"/>
        </w:rPr>
        <w:t>);</w:t>
      </w:r>
    </w:p>
    <w:p w14:paraId="216EC3B3"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echo</w:t>
      </w:r>
      <w:r w:rsidRPr="00D52B22">
        <w:rPr>
          <w:rFonts w:ascii="Consolas" w:hAnsi="Consolas"/>
          <w:color w:val="D4D4D4"/>
          <w:sz w:val="21"/>
          <w:szCs w:val="21"/>
          <w:lang w:val="sr-Cyrl-RS" w:eastAsia="sr-Cyrl-RS"/>
        </w:rPr>
        <w:t>(</w:t>
      </w:r>
      <w:r w:rsidRPr="00D52B22">
        <w:rPr>
          <w:rFonts w:ascii="Consolas" w:hAnsi="Consolas"/>
          <w:color w:val="CE9178"/>
          <w:sz w:val="21"/>
          <w:szCs w:val="21"/>
          <w:lang w:val="sr-Cyrl-RS" w:eastAsia="sr-Cyrl-RS"/>
        </w:rPr>
        <w:t>"Invalid input."</w:t>
      </w:r>
      <w:r w:rsidRPr="00D52B22">
        <w:rPr>
          <w:rFonts w:ascii="Consolas" w:hAnsi="Consolas"/>
          <w:color w:val="D4D4D4"/>
          <w:sz w:val="21"/>
          <w:szCs w:val="21"/>
          <w:lang w:val="sr-Cyrl-RS" w:eastAsia="sr-Cyrl-RS"/>
        </w:rPr>
        <w:t>);</w:t>
      </w:r>
    </w:p>
    <w:p w14:paraId="315663A6"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p>
    <w:p w14:paraId="5A39A4EE"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 </w:t>
      </w:r>
      <w:r w:rsidRPr="00D52B22">
        <w:rPr>
          <w:rFonts w:ascii="Consolas" w:hAnsi="Consolas"/>
          <w:color w:val="C586C0"/>
          <w:sz w:val="21"/>
          <w:szCs w:val="21"/>
          <w:lang w:val="sr-Cyrl-RS" w:eastAsia="sr-Cyrl-RS"/>
        </w:rPr>
        <w:t>else</w:t>
      </w:r>
      <w:r w:rsidRPr="00D52B22">
        <w:rPr>
          <w:rFonts w:ascii="Consolas" w:hAnsi="Consolas"/>
          <w:color w:val="D4D4D4"/>
          <w:sz w:val="21"/>
          <w:szCs w:val="21"/>
          <w:lang w:val="sr-Cyrl-RS" w:eastAsia="sr-Cyrl-RS"/>
        </w:rPr>
        <w:t> {</w:t>
      </w:r>
    </w:p>
    <w:p w14:paraId="70791F31"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r w:rsidRPr="00D52B22">
        <w:rPr>
          <w:rFonts w:ascii="Consolas" w:hAnsi="Consolas"/>
          <w:color w:val="DCDCAA"/>
          <w:sz w:val="21"/>
          <w:szCs w:val="21"/>
          <w:lang w:val="sr-Cyrl-RS" w:eastAsia="sr-Cyrl-RS"/>
        </w:rPr>
        <w:t>http_response_code</w:t>
      </w:r>
      <w:r w:rsidRPr="00D52B22">
        <w:rPr>
          <w:rFonts w:ascii="Consolas" w:hAnsi="Consolas"/>
          <w:color w:val="D4D4D4"/>
          <w:sz w:val="21"/>
          <w:szCs w:val="21"/>
          <w:lang w:val="sr-Cyrl-RS" w:eastAsia="sr-Cyrl-RS"/>
        </w:rPr>
        <w:t>(</w:t>
      </w:r>
      <w:r w:rsidRPr="00D52B22">
        <w:rPr>
          <w:rFonts w:ascii="Consolas" w:hAnsi="Consolas"/>
          <w:color w:val="B5CEA8"/>
          <w:sz w:val="21"/>
          <w:szCs w:val="21"/>
          <w:lang w:val="sr-Cyrl-RS" w:eastAsia="sr-Cyrl-RS"/>
        </w:rPr>
        <w:t>400</w:t>
      </w:r>
      <w:r w:rsidRPr="00D52B22">
        <w:rPr>
          <w:rFonts w:ascii="Consolas" w:hAnsi="Consolas"/>
          <w:color w:val="D4D4D4"/>
          <w:sz w:val="21"/>
          <w:szCs w:val="21"/>
          <w:lang w:val="sr-Cyrl-RS" w:eastAsia="sr-Cyrl-RS"/>
        </w:rPr>
        <w:t>);</w:t>
      </w:r>
    </w:p>
    <w:p w14:paraId="71AE87BE"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D4D4D4"/>
          <w:sz w:val="21"/>
          <w:szCs w:val="21"/>
          <w:lang w:val="sr-Cyrl-RS" w:eastAsia="sr-Cyrl-RS"/>
        </w:rPr>
        <w:t>    }</w:t>
      </w:r>
    </w:p>
    <w:p w14:paraId="4F9A886C" w14:textId="77777777" w:rsidR="00D52B22" w:rsidRPr="00D52B22" w:rsidRDefault="00D52B22" w:rsidP="00D52B22">
      <w:pPr>
        <w:shd w:val="clear" w:color="auto" w:fill="1E1E1E"/>
        <w:spacing w:line="285" w:lineRule="atLeast"/>
        <w:rPr>
          <w:rFonts w:ascii="Consolas" w:hAnsi="Consolas"/>
          <w:color w:val="D4D4D4"/>
          <w:sz w:val="21"/>
          <w:szCs w:val="21"/>
          <w:lang w:val="sr-Cyrl-RS" w:eastAsia="sr-Cyrl-RS"/>
        </w:rPr>
      </w:pPr>
      <w:r w:rsidRPr="00D52B22">
        <w:rPr>
          <w:rFonts w:ascii="Consolas" w:hAnsi="Consolas"/>
          <w:color w:val="569CD6"/>
          <w:sz w:val="21"/>
          <w:szCs w:val="21"/>
          <w:lang w:val="sr-Cyrl-RS" w:eastAsia="sr-Cyrl-RS"/>
        </w:rPr>
        <w:t>?&gt;</w:t>
      </w:r>
    </w:p>
    <w:p w14:paraId="690F5848" w14:textId="77777777" w:rsidR="00C1410C" w:rsidRDefault="00C1410C">
      <w:pPr>
        <w:rPr>
          <w:rFonts w:ascii="Calibri" w:eastAsia="Calibri" w:hAnsi="Calibri" w:cs="Calibri"/>
          <w:color w:val="548DD4" w:themeColor="text2" w:themeTint="99"/>
          <w:sz w:val="40"/>
          <w:szCs w:val="40"/>
        </w:rPr>
      </w:pPr>
      <w:r>
        <w:rPr>
          <w:rFonts w:ascii="Calibri" w:hAnsi="Calibri" w:cs="Calibri"/>
          <w:sz w:val="40"/>
          <w:szCs w:val="40"/>
        </w:rPr>
        <w:br w:type="page"/>
      </w:r>
    </w:p>
    <w:p w14:paraId="0CBAA7D6" w14:textId="7B598847" w:rsidR="00C1410C" w:rsidRDefault="00C1410C" w:rsidP="00C1410C">
      <w:pPr>
        <w:pStyle w:val="Heading3"/>
        <w:rPr>
          <w:rFonts w:ascii="Calibri" w:hAnsi="Calibri" w:cs="Calibri"/>
          <w:sz w:val="40"/>
          <w:szCs w:val="40"/>
        </w:rPr>
      </w:pPr>
      <w:bookmarkStart w:id="77" w:name="_Toc66306989"/>
      <w:r>
        <w:lastRenderedPageBreak/>
        <w:t>add-</w:t>
      </w:r>
      <w:r w:rsidR="002D776C">
        <w:t>user-</w:t>
      </w:r>
      <w:proofErr w:type="spellStart"/>
      <w:r w:rsidR="002D776C">
        <w:t>form</w:t>
      </w:r>
      <w:r>
        <w:t>.php</w:t>
      </w:r>
      <w:bookmarkEnd w:id="77"/>
      <w:proofErr w:type="spellEnd"/>
      <w:r>
        <w:rPr>
          <w:rFonts w:ascii="Calibri" w:hAnsi="Calibri" w:cs="Calibri"/>
          <w:sz w:val="40"/>
          <w:szCs w:val="40"/>
        </w:rPr>
        <w:t xml:space="preserve"> </w:t>
      </w:r>
    </w:p>
    <w:p w14:paraId="6304E163"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569CD6"/>
          <w:sz w:val="21"/>
          <w:szCs w:val="21"/>
          <w:lang w:val="sr-Cyrl-RS" w:eastAsia="sr-Cyrl-RS"/>
        </w:rPr>
        <w:t>&lt;?php</w:t>
      </w:r>
    </w:p>
    <w:p w14:paraId="4D47720C"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DCDCAA"/>
          <w:sz w:val="21"/>
          <w:szCs w:val="21"/>
          <w:lang w:val="sr-Cyrl-RS" w:eastAsia="sr-Cyrl-RS"/>
        </w:rPr>
        <w:t>session_start</w:t>
      </w:r>
      <w:r w:rsidRPr="002D776C">
        <w:rPr>
          <w:rFonts w:ascii="Consolas" w:hAnsi="Consolas"/>
          <w:color w:val="D4D4D4"/>
          <w:sz w:val="21"/>
          <w:szCs w:val="21"/>
          <w:lang w:val="sr-Cyrl-RS" w:eastAsia="sr-Cyrl-RS"/>
        </w:rPr>
        <w:t>();</w:t>
      </w:r>
    </w:p>
    <w:p w14:paraId="48EF2374"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DCDCAA"/>
          <w:sz w:val="21"/>
          <w:szCs w:val="21"/>
          <w:lang w:val="sr-Cyrl-RS" w:eastAsia="sr-Cyrl-RS"/>
        </w:rPr>
        <w:t>include</w:t>
      </w:r>
      <w:r w:rsidRPr="002D776C">
        <w:rPr>
          <w:rFonts w:ascii="Consolas" w:hAnsi="Consolas"/>
          <w:color w:val="D4D4D4"/>
          <w:sz w:val="21"/>
          <w:szCs w:val="21"/>
          <w:lang w:val="sr-Cyrl-RS" w:eastAsia="sr-Cyrl-RS"/>
        </w:rPr>
        <w:t>(</w:t>
      </w:r>
      <w:r w:rsidRPr="002D776C">
        <w:rPr>
          <w:rFonts w:ascii="Consolas" w:hAnsi="Consolas"/>
          <w:color w:val="CE9178"/>
          <w:sz w:val="21"/>
          <w:szCs w:val="21"/>
          <w:lang w:val="sr-Cyrl-RS" w:eastAsia="sr-Cyrl-RS"/>
        </w:rPr>
        <w:t>"../../../connection/connection.php"</w:t>
      </w:r>
      <w:r w:rsidRPr="002D776C">
        <w:rPr>
          <w:rFonts w:ascii="Consolas" w:hAnsi="Consolas"/>
          <w:color w:val="D4D4D4"/>
          <w:sz w:val="21"/>
          <w:szCs w:val="21"/>
          <w:lang w:val="sr-Cyrl-RS" w:eastAsia="sr-Cyrl-RS"/>
        </w:rPr>
        <w:t>);</w:t>
      </w:r>
    </w:p>
    <w:p w14:paraId="193004F7"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DCDCAA"/>
          <w:sz w:val="21"/>
          <w:szCs w:val="21"/>
          <w:lang w:val="sr-Cyrl-RS" w:eastAsia="sr-Cyrl-RS"/>
        </w:rPr>
        <w:t>include</w:t>
      </w:r>
      <w:r w:rsidRPr="002D776C">
        <w:rPr>
          <w:rFonts w:ascii="Consolas" w:hAnsi="Consolas"/>
          <w:color w:val="D4D4D4"/>
          <w:sz w:val="21"/>
          <w:szCs w:val="21"/>
          <w:lang w:val="sr-Cyrl-RS" w:eastAsia="sr-Cyrl-RS"/>
        </w:rPr>
        <w:t>(</w:t>
      </w:r>
      <w:r w:rsidRPr="002D776C">
        <w:rPr>
          <w:rFonts w:ascii="Consolas" w:hAnsi="Consolas"/>
          <w:color w:val="CE9178"/>
          <w:sz w:val="21"/>
          <w:szCs w:val="21"/>
          <w:lang w:val="sr-Cyrl-RS" w:eastAsia="sr-Cyrl-RS"/>
        </w:rPr>
        <w:t>"../../../functions.php"</w:t>
      </w:r>
      <w:r w:rsidRPr="002D776C">
        <w:rPr>
          <w:rFonts w:ascii="Consolas" w:hAnsi="Consolas"/>
          <w:color w:val="D4D4D4"/>
          <w:sz w:val="21"/>
          <w:szCs w:val="21"/>
          <w:lang w:val="sr-Cyrl-RS" w:eastAsia="sr-Cyrl-RS"/>
        </w:rPr>
        <w:t>);</w:t>
      </w:r>
    </w:p>
    <w:p w14:paraId="623B39D1"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DCDCAA"/>
          <w:sz w:val="21"/>
          <w:szCs w:val="21"/>
          <w:lang w:val="sr-Cyrl-RS" w:eastAsia="sr-Cyrl-RS"/>
        </w:rPr>
        <w:t>redirectTo404</w:t>
      </w:r>
      <w:r w:rsidRPr="002D776C">
        <w:rPr>
          <w:rFonts w:ascii="Consolas" w:hAnsi="Consolas"/>
          <w:color w:val="D4D4D4"/>
          <w:sz w:val="21"/>
          <w:szCs w:val="21"/>
          <w:lang w:val="sr-Cyrl-RS" w:eastAsia="sr-Cyrl-RS"/>
        </w:rPr>
        <w:t>();</w:t>
      </w:r>
    </w:p>
    <w:p w14:paraId="1525E8B6"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9CDCFE"/>
          <w:sz w:val="21"/>
          <w:szCs w:val="21"/>
          <w:lang w:val="sr-Cyrl-RS" w:eastAsia="sr-Cyrl-RS"/>
        </w:rPr>
        <w:t>$html</w:t>
      </w:r>
      <w:r w:rsidRPr="002D776C">
        <w:rPr>
          <w:rFonts w:ascii="Consolas" w:hAnsi="Consolas"/>
          <w:color w:val="D4D4D4"/>
          <w:sz w:val="21"/>
          <w:szCs w:val="21"/>
          <w:lang w:val="sr-Cyrl-RS" w:eastAsia="sr-Cyrl-RS"/>
        </w:rPr>
        <w:t> = </w:t>
      </w:r>
      <w:r w:rsidRPr="002D776C">
        <w:rPr>
          <w:rFonts w:ascii="Consolas" w:hAnsi="Consolas"/>
          <w:color w:val="CE9178"/>
          <w:sz w:val="21"/>
          <w:szCs w:val="21"/>
          <w:lang w:val="sr-Cyrl-RS" w:eastAsia="sr-Cyrl-RS"/>
        </w:rPr>
        <w:t>"&lt;div class='addForm'&gt;&lt;h3 class='font-large'&gt;Add new user&lt;/h3&gt;&lt;form&gt;"</w:t>
      </w:r>
      <w:r w:rsidRPr="002D776C">
        <w:rPr>
          <w:rFonts w:ascii="Consolas" w:hAnsi="Consolas"/>
          <w:color w:val="D4D4D4"/>
          <w:sz w:val="21"/>
          <w:szCs w:val="21"/>
          <w:lang w:val="sr-Cyrl-RS" w:eastAsia="sr-Cyrl-RS"/>
        </w:rPr>
        <w:t>;</w:t>
      </w:r>
    </w:p>
    <w:p w14:paraId="6A5D432A"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p>
    <w:p w14:paraId="16E6932D"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6A9955"/>
          <w:sz w:val="21"/>
          <w:szCs w:val="21"/>
          <w:lang w:val="sr-Cyrl-RS" w:eastAsia="sr-Cyrl-RS"/>
        </w:rPr>
        <w:t>// Username</w:t>
      </w:r>
    </w:p>
    <w:p w14:paraId="26A8F4EC"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9CDCFE"/>
          <w:sz w:val="21"/>
          <w:szCs w:val="21"/>
          <w:lang w:val="sr-Cyrl-RS" w:eastAsia="sr-Cyrl-RS"/>
        </w:rPr>
        <w:t>$html</w:t>
      </w:r>
      <w:r w:rsidRPr="002D776C">
        <w:rPr>
          <w:rFonts w:ascii="Consolas" w:hAnsi="Consolas"/>
          <w:color w:val="D4D4D4"/>
          <w:sz w:val="21"/>
          <w:szCs w:val="21"/>
          <w:lang w:val="sr-Cyrl-RS" w:eastAsia="sr-Cyrl-RS"/>
        </w:rPr>
        <w:t> .= </w:t>
      </w:r>
      <w:r w:rsidRPr="002D776C">
        <w:rPr>
          <w:rFonts w:ascii="Consolas" w:hAnsi="Consolas"/>
          <w:color w:val="CE9178"/>
          <w:sz w:val="21"/>
          <w:szCs w:val="21"/>
          <w:lang w:val="sr-Cyrl-RS" w:eastAsia="sr-Cyrl-RS"/>
        </w:rPr>
        <w:t>"&lt;div class='formGroup'&gt;</w:t>
      </w:r>
    </w:p>
    <w:p w14:paraId="3AC8D7D4"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&lt;label for='tbAddUserUsername'&gt;Username:&lt;/label&gt;</w:t>
      </w:r>
    </w:p>
    <w:p w14:paraId="460CAE8A"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&lt;input type='text' autocomplete='off' name='tbAddUserUsername' id='tbAddUserUsername' class='font-small textField'/&gt;</w:t>
      </w:r>
    </w:p>
    <w:p w14:paraId="6F90CBC2"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&lt;label class='errorMessage font-small'&gt;Username must:&lt;ul&gt;&lt;li&gt;- start with a letter&lt;/li&gt;&lt;li&gt;- be 5 characters or longer&lt;/li&gt;&lt;li&gt;- not contain special characters other than '_'&lt;/li&gt;&lt;/ul&gt;&lt;/label&gt;</w:t>
      </w:r>
    </w:p>
    <w:p w14:paraId="20E5B356"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&lt;/div&gt;"</w:t>
      </w:r>
      <w:r w:rsidRPr="002D776C">
        <w:rPr>
          <w:rFonts w:ascii="Consolas" w:hAnsi="Consolas"/>
          <w:color w:val="D4D4D4"/>
          <w:sz w:val="21"/>
          <w:szCs w:val="21"/>
          <w:lang w:val="sr-Cyrl-RS" w:eastAsia="sr-Cyrl-RS"/>
        </w:rPr>
        <w:t>;</w:t>
      </w:r>
    </w:p>
    <w:p w14:paraId="271DA669"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p>
    <w:p w14:paraId="3785DE84"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6A9955"/>
          <w:sz w:val="21"/>
          <w:szCs w:val="21"/>
          <w:lang w:val="sr-Cyrl-RS" w:eastAsia="sr-Cyrl-RS"/>
        </w:rPr>
        <w:t>// Email</w:t>
      </w:r>
    </w:p>
    <w:p w14:paraId="25B635A9"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9CDCFE"/>
          <w:sz w:val="21"/>
          <w:szCs w:val="21"/>
          <w:lang w:val="sr-Cyrl-RS" w:eastAsia="sr-Cyrl-RS"/>
        </w:rPr>
        <w:t>$html</w:t>
      </w:r>
      <w:r w:rsidRPr="002D776C">
        <w:rPr>
          <w:rFonts w:ascii="Consolas" w:hAnsi="Consolas"/>
          <w:color w:val="D4D4D4"/>
          <w:sz w:val="21"/>
          <w:szCs w:val="21"/>
          <w:lang w:val="sr-Cyrl-RS" w:eastAsia="sr-Cyrl-RS"/>
        </w:rPr>
        <w:t> .= </w:t>
      </w:r>
      <w:r w:rsidRPr="002D776C">
        <w:rPr>
          <w:rFonts w:ascii="Consolas" w:hAnsi="Consolas"/>
          <w:color w:val="CE9178"/>
          <w:sz w:val="21"/>
          <w:szCs w:val="21"/>
          <w:lang w:val="sr-Cyrl-RS" w:eastAsia="sr-Cyrl-RS"/>
        </w:rPr>
        <w:t>"&lt;div class='formGroup'&gt;</w:t>
      </w:r>
    </w:p>
    <w:p w14:paraId="5A3567B7"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&lt;label for='tbAddUserEmail'&gt;Email:&lt;/label&gt;</w:t>
      </w:r>
    </w:p>
    <w:p w14:paraId="4DD8B0B8"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&lt;input type='text' autocomplete='off' name='tbAddUserEmail' id='tbAddUserEmail' class='font-small textField'/&gt;</w:t>
      </w:r>
    </w:p>
    <w:p w14:paraId="0D006980"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&lt;label class='errorMessage font-small'&gt;examplename@example.com&lt;/label&gt;</w:t>
      </w:r>
    </w:p>
    <w:p w14:paraId="63DC0121"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&lt;/div&gt;"</w:t>
      </w:r>
      <w:r w:rsidRPr="002D776C">
        <w:rPr>
          <w:rFonts w:ascii="Consolas" w:hAnsi="Consolas"/>
          <w:color w:val="D4D4D4"/>
          <w:sz w:val="21"/>
          <w:szCs w:val="21"/>
          <w:lang w:val="sr-Cyrl-RS" w:eastAsia="sr-Cyrl-RS"/>
        </w:rPr>
        <w:t>;</w:t>
      </w:r>
    </w:p>
    <w:p w14:paraId="0A244095"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p>
    <w:p w14:paraId="2BCE55B1"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6A9955"/>
          <w:sz w:val="21"/>
          <w:szCs w:val="21"/>
          <w:lang w:val="sr-Cyrl-RS" w:eastAsia="sr-Cyrl-RS"/>
        </w:rPr>
        <w:t>// Password</w:t>
      </w:r>
    </w:p>
    <w:p w14:paraId="25BA3EAB"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9CDCFE"/>
          <w:sz w:val="21"/>
          <w:szCs w:val="21"/>
          <w:lang w:val="sr-Cyrl-RS" w:eastAsia="sr-Cyrl-RS"/>
        </w:rPr>
        <w:t>$html</w:t>
      </w:r>
      <w:r w:rsidRPr="002D776C">
        <w:rPr>
          <w:rFonts w:ascii="Consolas" w:hAnsi="Consolas"/>
          <w:color w:val="D4D4D4"/>
          <w:sz w:val="21"/>
          <w:szCs w:val="21"/>
          <w:lang w:val="sr-Cyrl-RS" w:eastAsia="sr-Cyrl-RS"/>
        </w:rPr>
        <w:t> .= </w:t>
      </w:r>
      <w:r w:rsidRPr="002D776C">
        <w:rPr>
          <w:rFonts w:ascii="Consolas" w:hAnsi="Consolas"/>
          <w:color w:val="CE9178"/>
          <w:sz w:val="21"/>
          <w:szCs w:val="21"/>
          <w:lang w:val="sr-Cyrl-RS" w:eastAsia="sr-Cyrl-RS"/>
        </w:rPr>
        <w:t>"&lt;div class='formGroup'&gt;</w:t>
      </w:r>
    </w:p>
    <w:p w14:paraId="7502F804"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&lt;label for='tbAddUserPassword'&gt;Password:&lt;/label&gt;</w:t>
      </w:r>
    </w:p>
    <w:p w14:paraId="0DF19FC0"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&lt;input type='text' autocomplete='off' name='tbAddUserPassword' id='tbAddUserPassword' class='font-small textField'/&gt;</w:t>
      </w:r>
    </w:p>
    <w:p w14:paraId="098A4A9E"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&lt;label class='errorMessage font-small'&gt;Password must:&lt;ul&gt;</w:t>
      </w:r>
    </w:p>
    <w:p w14:paraId="195D35EA"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&lt;li&gt;- contain 1 lowercase letter&lt;/li&gt;</w:t>
      </w:r>
    </w:p>
    <w:p w14:paraId="27EA136C"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&lt;li&gt;- contain 1 uppercase letter&lt;/li&gt;</w:t>
      </w:r>
    </w:p>
    <w:p w14:paraId="59F7DFAA"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&lt;li&gt;- contain 1 number&lt;/li&gt;</w:t>
      </w:r>
    </w:p>
    <w:p w14:paraId="154C56E6"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&lt;li&gt;- contain 1 special character&lt;/li&gt;</w:t>
      </w:r>
    </w:p>
    <w:p w14:paraId="2CAE7CBD"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&lt;li&gt;- be 8 characters or longer&lt;/li&gt;</w:t>
      </w:r>
    </w:p>
    <w:p w14:paraId="3CF42791"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&lt;/ul&gt;&lt;/label&gt;</w:t>
      </w:r>
    </w:p>
    <w:p w14:paraId="7D9EB565"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&lt;/div&gt;"</w:t>
      </w:r>
      <w:r w:rsidRPr="002D776C">
        <w:rPr>
          <w:rFonts w:ascii="Consolas" w:hAnsi="Consolas"/>
          <w:color w:val="D4D4D4"/>
          <w:sz w:val="21"/>
          <w:szCs w:val="21"/>
          <w:lang w:val="sr-Cyrl-RS" w:eastAsia="sr-Cyrl-RS"/>
        </w:rPr>
        <w:t>;</w:t>
      </w:r>
    </w:p>
    <w:p w14:paraId="4CA1EE15"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p>
    <w:p w14:paraId="7B378859"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6A9955"/>
          <w:sz w:val="21"/>
          <w:szCs w:val="21"/>
          <w:lang w:val="sr-Cyrl-RS" w:eastAsia="sr-Cyrl-RS"/>
        </w:rPr>
        <w:t>// Role</w:t>
      </w:r>
    </w:p>
    <w:p w14:paraId="1C76ADAE"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9CDCFE"/>
          <w:sz w:val="21"/>
          <w:szCs w:val="21"/>
          <w:lang w:val="sr-Cyrl-RS" w:eastAsia="sr-Cyrl-RS"/>
        </w:rPr>
        <w:t>$html</w:t>
      </w:r>
      <w:r w:rsidRPr="002D776C">
        <w:rPr>
          <w:rFonts w:ascii="Consolas" w:hAnsi="Consolas"/>
          <w:color w:val="D4D4D4"/>
          <w:sz w:val="21"/>
          <w:szCs w:val="21"/>
          <w:lang w:val="sr-Cyrl-RS" w:eastAsia="sr-Cyrl-RS"/>
        </w:rPr>
        <w:t> .= </w:t>
      </w:r>
      <w:r w:rsidRPr="002D776C">
        <w:rPr>
          <w:rFonts w:ascii="Consolas" w:hAnsi="Consolas"/>
          <w:color w:val="CE9178"/>
          <w:sz w:val="21"/>
          <w:szCs w:val="21"/>
          <w:lang w:val="sr-Cyrl-RS" w:eastAsia="sr-Cyrl-RS"/>
        </w:rPr>
        <w:t>"&lt;div class='formGroup'&gt;</w:t>
      </w:r>
    </w:p>
    <w:p w14:paraId="0FF19CB1"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&lt;label for='ddlRole'&gt;Role:&lt;/label&gt;</w:t>
      </w:r>
    </w:p>
    <w:p w14:paraId="4314F9C8"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CE9178"/>
          <w:sz w:val="21"/>
          <w:szCs w:val="21"/>
          <w:lang w:val="sr-Cyrl-RS" w:eastAsia="sr-Cyrl-RS"/>
        </w:rPr>
        <w:t>    &lt;select name='ddlRole' id='ddlRole' class='font-small textField'&gt;"</w:t>
      </w:r>
      <w:r w:rsidRPr="002D776C">
        <w:rPr>
          <w:rFonts w:ascii="Consolas" w:hAnsi="Consolas"/>
          <w:color w:val="D4D4D4"/>
          <w:sz w:val="21"/>
          <w:szCs w:val="21"/>
          <w:lang w:val="sr-Cyrl-RS" w:eastAsia="sr-Cyrl-RS"/>
        </w:rPr>
        <w:t>;</w:t>
      </w:r>
    </w:p>
    <w:p w14:paraId="16BF5270"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9CDCFE"/>
          <w:sz w:val="21"/>
          <w:szCs w:val="21"/>
          <w:lang w:val="sr-Cyrl-RS" w:eastAsia="sr-Cyrl-RS"/>
        </w:rPr>
        <w:t>$roles</w:t>
      </w:r>
      <w:r w:rsidRPr="002D776C">
        <w:rPr>
          <w:rFonts w:ascii="Consolas" w:hAnsi="Consolas"/>
          <w:color w:val="D4D4D4"/>
          <w:sz w:val="21"/>
          <w:szCs w:val="21"/>
          <w:lang w:val="sr-Cyrl-RS" w:eastAsia="sr-Cyrl-RS"/>
        </w:rPr>
        <w:t> = </w:t>
      </w:r>
      <w:r w:rsidRPr="002D776C">
        <w:rPr>
          <w:rFonts w:ascii="Consolas" w:hAnsi="Consolas"/>
          <w:color w:val="DCDCAA"/>
          <w:sz w:val="21"/>
          <w:szCs w:val="21"/>
          <w:lang w:val="sr-Cyrl-RS" w:eastAsia="sr-Cyrl-RS"/>
        </w:rPr>
        <w:t>fetchAllFromDatabase</w:t>
      </w:r>
      <w:r w:rsidRPr="002D776C">
        <w:rPr>
          <w:rFonts w:ascii="Consolas" w:hAnsi="Consolas"/>
          <w:color w:val="D4D4D4"/>
          <w:sz w:val="21"/>
          <w:szCs w:val="21"/>
          <w:lang w:val="sr-Cyrl-RS" w:eastAsia="sr-Cyrl-RS"/>
        </w:rPr>
        <w:t>(</w:t>
      </w:r>
      <w:r w:rsidRPr="002D776C">
        <w:rPr>
          <w:rFonts w:ascii="Consolas" w:hAnsi="Consolas"/>
          <w:color w:val="CE9178"/>
          <w:sz w:val="21"/>
          <w:szCs w:val="21"/>
          <w:lang w:val="sr-Cyrl-RS" w:eastAsia="sr-Cyrl-RS"/>
        </w:rPr>
        <w:t>'roles'</w:t>
      </w:r>
      <w:r w:rsidRPr="002D776C">
        <w:rPr>
          <w:rFonts w:ascii="Consolas" w:hAnsi="Consolas"/>
          <w:color w:val="D4D4D4"/>
          <w:sz w:val="21"/>
          <w:szCs w:val="21"/>
          <w:lang w:val="sr-Cyrl-RS" w:eastAsia="sr-Cyrl-RS"/>
        </w:rPr>
        <w:t>);</w:t>
      </w:r>
    </w:p>
    <w:p w14:paraId="44CA51ED"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C586C0"/>
          <w:sz w:val="21"/>
          <w:szCs w:val="21"/>
          <w:lang w:val="sr-Cyrl-RS" w:eastAsia="sr-Cyrl-RS"/>
        </w:rPr>
        <w:t>foreach</w:t>
      </w:r>
      <w:r w:rsidRPr="002D776C">
        <w:rPr>
          <w:rFonts w:ascii="Consolas" w:hAnsi="Consolas"/>
          <w:color w:val="D4D4D4"/>
          <w:sz w:val="21"/>
          <w:szCs w:val="21"/>
          <w:lang w:val="sr-Cyrl-RS" w:eastAsia="sr-Cyrl-RS"/>
        </w:rPr>
        <w:t>(</w:t>
      </w:r>
      <w:r w:rsidRPr="002D776C">
        <w:rPr>
          <w:rFonts w:ascii="Consolas" w:hAnsi="Consolas"/>
          <w:color w:val="9CDCFE"/>
          <w:sz w:val="21"/>
          <w:szCs w:val="21"/>
          <w:lang w:val="sr-Cyrl-RS" w:eastAsia="sr-Cyrl-RS"/>
        </w:rPr>
        <w:t>$roles</w:t>
      </w:r>
      <w:r w:rsidRPr="002D776C">
        <w:rPr>
          <w:rFonts w:ascii="Consolas" w:hAnsi="Consolas"/>
          <w:color w:val="D4D4D4"/>
          <w:sz w:val="21"/>
          <w:szCs w:val="21"/>
          <w:lang w:val="sr-Cyrl-RS" w:eastAsia="sr-Cyrl-RS"/>
        </w:rPr>
        <w:t> as </w:t>
      </w:r>
      <w:r w:rsidRPr="002D776C">
        <w:rPr>
          <w:rFonts w:ascii="Consolas" w:hAnsi="Consolas"/>
          <w:color w:val="9CDCFE"/>
          <w:sz w:val="21"/>
          <w:szCs w:val="21"/>
          <w:lang w:val="sr-Cyrl-RS" w:eastAsia="sr-Cyrl-RS"/>
        </w:rPr>
        <w:t>$role</w:t>
      </w:r>
      <w:r w:rsidRPr="002D776C">
        <w:rPr>
          <w:rFonts w:ascii="Consolas" w:hAnsi="Consolas"/>
          <w:color w:val="D4D4D4"/>
          <w:sz w:val="21"/>
          <w:szCs w:val="21"/>
          <w:lang w:val="sr-Cyrl-RS" w:eastAsia="sr-Cyrl-RS"/>
        </w:rPr>
        <w:t>) {</w:t>
      </w:r>
    </w:p>
    <w:p w14:paraId="20B5D6A1"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9CDCFE"/>
          <w:sz w:val="21"/>
          <w:szCs w:val="21"/>
          <w:lang w:val="sr-Cyrl-RS" w:eastAsia="sr-Cyrl-RS"/>
        </w:rPr>
        <w:t>$html</w:t>
      </w:r>
      <w:r w:rsidRPr="002D776C">
        <w:rPr>
          <w:rFonts w:ascii="Consolas" w:hAnsi="Consolas"/>
          <w:color w:val="D4D4D4"/>
          <w:sz w:val="21"/>
          <w:szCs w:val="21"/>
          <w:lang w:val="sr-Cyrl-RS" w:eastAsia="sr-Cyrl-RS"/>
        </w:rPr>
        <w:t> .= </w:t>
      </w:r>
      <w:r w:rsidRPr="002D776C">
        <w:rPr>
          <w:rFonts w:ascii="Consolas" w:hAnsi="Consolas"/>
          <w:color w:val="CE9178"/>
          <w:sz w:val="21"/>
          <w:szCs w:val="21"/>
          <w:lang w:val="sr-Cyrl-RS" w:eastAsia="sr-Cyrl-RS"/>
        </w:rPr>
        <w:t>"&lt;option value='</w:t>
      </w:r>
      <w:r w:rsidRPr="002D776C">
        <w:rPr>
          <w:rFonts w:ascii="Consolas" w:hAnsi="Consolas"/>
          <w:color w:val="9CDCFE"/>
          <w:sz w:val="21"/>
          <w:szCs w:val="21"/>
          <w:lang w:val="sr-Cyrl-RS" w:eastAsia="sr-Cyrl-RS"/>
        </w:rPr>
        <w:t>$role</w:t>
      </w:r>
      <w:r w:rsidRPr="002D776C">
        <w:rPr>
          <w:rFonts w:ascii="Consolas" w:hAnsi="Consolas"/>
          <w:color w:val="D4D4D4"/>
          <w:sz w:val="21"/>
          <w:szCs w:val="21"/>
          <w:lang w:val="sr-Cyrl-RS" w:eastAsia="sr-Cyrl-RS"/>
        </w:rPr>
        <w:t>-&gt;</w:t>
      </w:r>
      <w:r w:rsidRPr="002D776C">
        <w:rPr>
          <w:rFonts w:ascii="Consolas" w:hAnsi="Consolas"/>
          <w:color w:val="9CDCFE"/>
          <w:sz w:val="21"/>
          <w:szCs w:val="21"/>
          <w:lang w:val="sr-Cyrl-RS" w:eastAsia="sr-Cyrl-RS"/>
        </w:rPr>
        <w:t>id</w:t>
      </w:r>
      <w:r w:rsidRPr="002D776C">
        <w:rPr>
          <w:rFonts w:ascii="Consolas" w:hAnsi="Consolas"/>
          <w:color w:val="CE9178"/>
          <w:sz w:val="21"/>
          <w:szCs w:val="21"/>
          <w:lang w:val="sr-Cyrl-RS" w:eastAsia="sr-Cyrl-RS"/>
        </w:rPr>
        <w:t>'&gt;</w:t>
      </w:r>
      <w:r w:rsidRPr="002D776C">
        <w:rPr>
          <w:rFonts w:ascii="Consolas" w:hAnsi="Consolas"/>
          <w:color w:val="9CDCFE"/>
          <w:sz w:val="21"/>
          <w:szCs w:val="21"/>
          <w:lang w:val="sr-Cyrl-RS" w:eastAsia="sr-Cyrl-RS"/>
        </w:rPr>
        <w:t>$role</w:t>
      </w:r>
      <w:r w:rsidRPr="002D776C">
        <w:rPr>
          <w:rFonts w:ascii="Consolas" w:hAnsi="Consolas"/>
          <w:color w:val="D4D4D4"/>
          <w:sz w:val="21"/>
          <w:szCs w:val="21"/>
          <w:lang w:val="sr-Cyrl-RS" w:eastAsia="sr-Cyrl-RS"/>
        </w:rPr>
        <w:t>-&gt;</w:t>
      </w:r>
      <w:r w:rsidRPr="002D776C">
        <w:rPr>
          <w:rFonts w:ascii="Consolas" w:hAnsi="Consolas"/>
          <w:color w:val="9CDCFE"/>
          <w:sz w:val="21"/>
          <w:szCs w:val="21"/>
          <w:lang w:val="sr-Cyrl-RS" w:eastAsia="sr-Cyrl-RS"/>
        </w:rPr>
        <w:t>name</w:t>
      </w:r>
      <w:r w:rsidRPr="002D776C">
        <w:rPr>
          <w:rFonts w:ascii="Consolas" w:hAnsi="Consolas"/>
          <w:color w:val="CE9178"/>
          <w:sz w:val="21"/>
          <w:szCs w:val="21"/>
          <w:lang w:val="sr-Cyrl-RS" w:eastAsia="sr-Cyrl-RS"/>
        </w:rPr>
        <w:t>&lt;/option&gt;"</w:t>
      </w:r>
      <w:r w:rsidRPr="002D776C">
        <w:rPr>
          <w:rFonts w:ascii="Consolas" w:hAnsi="Consolas"/>
          <w:color w:val="D4D4D4"/>
          <w:sz w:val="21"/>
          <w:szCs w:val="21"/>
          <w:lang w:val="sr-Cyrl-RS" w:eastAsia="sr-Cyrl-RS"/>
        </w:rPr>
        <w:t>;</w:t>
      </w:r>
    </w:p>
    <w:p w14:paraId="7AF796AE"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p>
    <w:p w14:paraId="075C9A42"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9CDCFE"/>
          <w:sz w:val="21"/>
          <w:szCs w:val="21"/>
          <w:lang w:val="sr-Cyrl-RS" w:eastAsia="sr-Cyrl-RS"/>
        </w:rPr>
        <w:t>$html</w:t>
      </w:r>
      <w:r w:rsidRPr="002D776C">
        <w:rPr>
          <w:rFonts w:ascii="Consolas" w:hAnsi="Consolas"/>
          <w:color w:val="D4D4D4"/>
          <w:sz w:val="21"/>
          <w:szCs w:val="21"/>
          <w:lang w:val="sr-Cyrl-RS" w:eastAsia="sr-Cyrl-RS"/>
        </w:rPr>
        <w:t> .= </w:t>
      </w:r>
      <w:r w:rsidRPr="002D776C">
        <w:rPr>
          <w:rFonts w:ascii="Consolas" w:hAnsi="Consolas"/>
          <w:color w:val="CE9178"/>
          <w:sz w:val="21"/>
          <w:szCs w:val="21"/>
          <w:lang w:val="sr-Cyrl-RS" w:eastAsia="sr-Cyrl-RS"/>
        </w:rPr>
        <w:t>"&lt;/select&gt;&lt;/div&gt;"</w:t>
      </w:r>
      <w:r w:rsidRPr="002D776C">
        <w:rPr>
          <w:rFonts w:ascii="Consolas" w:hAnsi="Consolas"/>
          <w:color w:val="D4D4D4"/>
          <w:sz w:val="21"/>
          <w:szCs w:val="21"/>
          <w:lang w:val="sr-Cyrl-RS" w:eastAsia="sr-Cyrl-RS"/>
        </w:rPr>
        <w:t>;</w:t>
      </w:r>
    </w:p>
    <w:p w14:paraId="069691FF"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p>
    <w:p w14:paraId="596BAA11"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6A9955"/>
          <w:sz w:val="21"/>
          <w:szCs w:val="21"/>
          <w:lang w:val="sr-Cyrl-RS" w:eastAsia="sr-Cyrl-RS"/>
        </w:rPr>
        <w:t>// Add button</w:t>
      </w:r>
    </w:p>
    <w:p w14:paraId="1268447E"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lastRenderedPageBreak/>
        <w:t>    </w:t>
      </w:r>
      <w:r w:rsidRPr="002D776C">
        <w:rPr>
          <w:rFonts w:ascii="Consolas" w:hAnsi="Consolas"/>
          <w:color w:val="9CDCFE"/>
          <w:sz w:val="21"/>
          <w:szCs w:val="21"/>
          <w:lang w:val="sr-Cyrl-RS" w:eastAsia="sr-Cyrl-RS"/>
        </w:rPr>
        <w:t>$html</w:t>
      </w:r>
      <w:r w:rsidRPr="002D776C">
        <w:rPr>
          <w:rFonts w:ascii="Consolas" w:hAnsi="Consolas"/>
          <w:color w:val="D4D4D4"/>
          <w:sz w:val="21"/>
          <w:szCs w:val="21"/>
          <w:lang w:val="sr-Cyrl-RS" w:eastAsia="sr-Cyrl-RS"/>
        </w:rPr>
        <w:t> .= </w:t>
      </w:r>
      <w:r w:rsidRPr="002D776C">
        <w:rPr>
          <w:rFonts w:ascii="Consolas" w:hAnsi="Consolas"/>
          <w:color w:val="CE9178"/>
          <w:sz w:val="21"/>
          <w:szCs w:val="21"/>
          <w:lang w:val="sr-Cyrl-RS" w:eastAsia="sr-Cyrl-RS"/>
        </w:rPr>
        <w:t>"&lt;span class='textCenter'&gt;&lt;button id='btnAddUser' class='btnPrimary font-small'&gt;Add user&lt;/button&gt;&lt;/span&gt;"</w:t>
      </w:r>
      <w:r w:rsidRPr="002D776C">
        <w:rPr>
          <w:rFonts w:ascii="Consolas" w:hAnsi="Consolas"/>
          <w:color w:val="D4D4D4"/>
          <w:sz w:val="21"/>
          <w:szCs w:val="21"/>
          <w:lang w:val="sr-Cyrl-RS" w:eastAsia="sr-Cyrl-RS"/>
        </w:rPr>
        <w:t>;</w:t>
      </w:r>
    </w:p>
    <w:p w14:paraId="451841FB"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p>
    <w:p w14:paraId="4EA81A77"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9CDCFE"/>
          <w:sz w:val="21"/>
          <w:szCs w:val="21"/>
          <w:lang w:val="sr-Cyrl-RS" w:eastAsia="sr-Cyrl-RS"/>
        </w:rPr>
        <w:t>$html</w:t>
      </w:r>
      <w:r w:rsidRPr="002D776C">
        <w:rPr>
          <w:rFonts w:ascii="Consolas" w:hAnsi="Consolas"/>
          <w:color w:val="D4D4D4"/>
          <w:sz w:val="21"/>
          <w:szCs w:val="21"/>
          <w:lang w:val="sr-Cyrl-RS" w:eastAsia="sr-Cyrl-RS"/>
        </w:rPr>
        <w:t> .= </w:t>
      </w:r>
      <w:r w:rsidRPr="002D776C">
        <w:rPr>
          <w:rFonts w:ascii="Consolas" w:hAnsi="Consolas"/>
          <w:color w:val="CE9178"/>
          <w:sz w:val="21"/>
          <w:szCs w:val="21"/>
          <w:lang w:val="sr-Cyrl-RS" w:eastAsia="sr-Cyrl-RS"/>
        </w:rPr>
        <w:t>"&lt;/form&gt;&lt;/div&gt;"</w:t>
      </w:r>
      <w:r w:rsidRPr="002D776C">
        <w:rPr>
          <w:rFonts w:ascii="Consolas" w:hAnsi="Consolas"/>
          <w:color w:val="D4D4D4"/>
          <w:sz w:val="21"/>
          <w:szCs w:val="21"/>
          <w:lang w:val="sr-Cyrl-RS" w:eastAsia="sr-Cyrl-RS"/>
        </w:rPr>
        <w:t>;</w:t>
      </w:r>
    </w:p>
    <w:p w14:paraId="220C30BB"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p>
    <w:p w14:paraId="48B6462E"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DCDCAA"/>
          <w:sz w:val="21"/>
          <w:szCs w:val="21"/>
          <w:lang w:val="sr-Cyrl-RS" w:eastAsia="sr-Cyrl-RS"/>
        </w:rPr>
        <w:t>http_response_code</w:t>
      </w:r>
      <w:r w:rsidRPr="002D776C">
        <w:rPr>
          <w:rFonts w:ascii="Consolas" w:hAnsi="Consolas"/>
          <w:color w:val="D4D4D4"/>
          <w:sz w:val="21"/>
          <w:szCs w:val="21"/>
          <w:lang w:val="sr-Cyrl-RS" w:eastAsia="sr-Cyrl-RS"/>
        </w:rPr>
        <w:t>(</w:t>
      </w:r>
      <w:r w:rsidRPr="002D776C">
        <w:rPr>
          <w:rFonts w:ascii="Consolas" w:hAnsi="Consolas"/>
          <w:color w:val="B5CEA8"/>
          <w:sz w:val="21"/>
          <w:szCs w:val="21"/>
          <w:lang w:val="sr-Cyrl-RS" w:eastAsia="sr-Cyrl-RS"/>
        </w:rPr>
        <w:t>200</w:t>
      </w:r>
      <w:r w:rsidRPr="002D776C">
        <w:rPr>
          <w:rFonts w:ascii="Consolas" w:hAnsi="Consolas"/>
          <w:color w:val="D4D4D4"/>
          <w:sz w:val="21"/>
          <w:szCs w:val="21"/>
          <w:lang w:val="sr-Cyrl-RS" w:eastAsia="sr-Cyrl-RS"/>
        </w:rPr>
        <w:t>);</w:t>
      </w:r>
    </w:p>
    <w:p w14:paraId="13AF4129"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9CDCFE"/>
          <w:sz w:val="21"/>
          <w:szCs w:val="21"/>
          <w:lang w:val="sr-Cyrl-RS" w:eastAsia="sr-Cyrl-RS"/>
        </w:rPr>
        <w:t>$response</w:t>
      </w:r>
      <w:r w:rsidRPr="002D776C">
        <w:rPr>
          <w:rFonts w:ascii="Consolas" w:hAnsi="Consolas"/>
          <w:color w:val="D4D4D4"/>
          <w:sz w:val="21"/>
          <w:szCs w:val="21"/>
          <w:lang w:val="sr-Cyrl-RS" w:eastAsia="sr-Cyrl-RS"/>
        </w:rPr>
        <w:t> = [</w:t>
      </w:r>
      <w:r w:rsidRPr="002D776C">
        <w:rPr>
          <w:rFonts w:ascii="Consolas" w:hAnsi="Consolas"/>
          <w:color w:val="CE9178"/>
          <w:sz w:val="21"/>
          <w:szCs w:val="21"/>
          <w:lang w:val="sr-Cyrl-RS" w:eastAsia="sr-Cyrl-RS"/>
        </w:rPr>
        <w:t>"response"</w:t>
      </w:r>
      <w:r w:rsidRPr="002D776C">
        <w:rPr>
          <w:rFonts w:ascii="Consolas" w:hAnsi="Consolas"/>
          <w:color w:val="D4D4D4"/>
          <w:sz w:val="21"/>
          <w:szCs w:val="21"/>
          <w:lang w:val="sr-Cyrl-RS" w:eastAsia="sr-Cyrl-RS"/>
        </w:rPr>
        <w:t>=&gt;</w:t>
      </w:r>
      <w:r w:rsidRPr="002D776C">
        <w:rPr>
          <w:rFonts w:ascii="Consolas" w:hAnsi="Consolas"/>
          <w:color w:val="9CDCFE"/>
          <w:sz w:val="21"/>
          <w:szCs w:val="21"/>
          <w:lang w:val="sr-Cyrl-RS" w:eastAsia="sr-Cyrl-RS"/>
        </w:rPr>
        <w:t>$html</w:t>
      </w:r>
      <w:r w:rsidRPr="002D776C">
        <w:rPr>
          <w:rFonts w:ascii="Consolas" w:hAnsi="Consolas"/>
          <w:color w:val="D4D4D4"/>
          <w:sz w:val="21"/>
          <w:szCs w:val="21"/>
          <w:lang w:val="sr-Cyrl-RS" w:eastAsia="sr-Cyrl-RS"/>
        </w:rPr>
        <w:t>];</w:t>
      </w:r>
    </w:p>
    <w:p w14:paraId="45636B54"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D4D4D4"/>
          <w:sz w:val="21"/>
          <w:szCs w:val="21"/>
          <w:lang w:val="sr-Cyrl-RS" w:eastAsia="sr-Cyrl-RS"/>
        </w:rPr>
        <w:t>    </w:t>
      </w:r>
      <w:r w:rsidRPr="002D776C">
        <w:rPr>
          <w:rFonts w:ascii="Consolas" w:hAnsi="Consolas"/>
          <w:color w:val="DCDCAA"/>
          <w:sz w:val="21"/>
          <w:szCs w:val="21"/>
          <w:lang w:val="sr-Cyrl-RS" w:eastAsia="sr-Cyrl-RS"/>
        </w:rPr>
        <w:t>echo</w:t>
      </w:r>
      <w:r w:rsidRPr="002D776C">
        <w:rPr>
          <w:rFonts w:ascii="Consolas" w:hAnsi="Consolas"/>
          <w:color w:val="D4D4D4"/>
          <w:sz w:val="21"/>
          <w:szCs w:val="21"/>
          <w:lang w:val="sr-Cyrl-RS" w:eastAsia="sr-Cyrl-RS"/>
        </w:rPr>
        <w:t>(</w:t>
      </w:r>
      <w:r w:rsidRPr="002D776C">
        <w:rPr>
          <w:rFonts w:ascii="Consolas" w:hAnsi="Consolas"/>
          <w:color w:val="DCDCAA"/>
          <w:sz w:val="21"/>
          <w:szCs w:val="21"/>
          <w:lang w:val="sr-Cyrl-RS" w:eastAsia="sr-Cyrl-RS"/>
        </w:rPr>
        <w:t>json_encode</w:t>
      </w:r>
      <w:r w:rsidRPr="002D776C">
        <w:rPr>
          <w:rFonts w:ascii="Consolas" w:hAnsi="Consolas"/>
          <w:color w:val="D4D4D4"/>
          <w:sz w:val="21"/>
          <w:szCs w:val="21"/>
          <w:lang w:val="sr-Cyrl-RS" w:eastAsia="sr-Cyrl-RS"/>
        </w:rPr>
        <w:t>(</w:t>
      </w:r>
      <w:r w:rsidRPr="002D776C">
        <w:rPr>
          <w:rFonts w:ascii="Consolas" w:hAnsi="Consolas"/>
          <w:color w:val="9CDCFE"/>
          <w:sz w:val="21"/>
          <w:szCs w:val="21"/>
          <w:lang w:val="sr-Cyrl-RS" w:eastAsia="sr-Cyrl-RS"/>
        </w:rPr>
        <w:t>$response</w:t>
      </w:r>
      <w:r w:rsidRPr="002D776C">
        <w:rPr>
          <w:rFonts w:ascii="Consolas" w:hAnsi="Consolas"/>
          <w:color w:val="D4D4D4"/>
          <w:sz w:val="21"/>
          <w:szCs w:val="21"/>
          <w:lang w:val="sr-Cyrl-RS" w:eastAsia="sr-Cyrl-RS"/>
        </w:rPr>
        <w:t>));</w:t>
      </w:r>
    </w:p>
    <w:p w14:paraId="12196084" w14:textId="77777777" w:rsidR="002D776C" w:rsidRPr="002D776C" w:rsidRDefault="002D776C" w:rsidP="002D776C">
      <w:pPr>
        <w:shd w:val="clear" w:color="auto" w:fill="1E1E1E"/>
        <w:spacing w:line="285" w:lineRule="atLeast"/>
        <w:rPr>
          <w:rFonts w:ascii="Consolas" w:hAnsi="Consolas"/>
          <w:color w:val="D4D4D4"/>
          <w:sz w:val="21"/>
          <w:szCs w:val="21"/>
          <w:lang w:val="sr-Cyrl-RS" w:eastAsia="sr-Cyrl-RS"/>
        </w:rPr>
      </w:pPr>
      <w:r w:rsidRPr="002D776C">
        <w:rPr>
          <w:rFonts w:ascii="Consolas" w:hAnsi="Consolas"/>
          <w:color w:val="569CD6"/>
          <w:sz w:val="21"/>
          <w:szCs w:val="21"/>
          <w:lang w:val="sr-Cyrl-RS" w:eastAsia="sr-Cyrl-RS"/>
        </w:rPr>
        <w:t>?&gt;</w:t>
      </w:r>
    </w:p>
    <w:p w14:paraId="3BE35DF3" w14:textId="77777777" w:rsidR="009D4053" w:rsidRDefault="009D4053">
      <w:pPr>
        <w:rPr>
          <w:rFonts w:ascii="Calibri" w:eastAsia="Calibri" w:hAnsi="Calibri" w:cs="Calibri"/>
          <w:color w:val="548DD4" w:themeColor="text2" w:themeTint="99"/>
          <w:sz w:val="40"/>
          <w:szCs w:val="40"/>
        </w:rPr>
      </w:pPr>
      <w:r>
        <w:rPr>
          <w:rFonts w:ascii="Calibri" w:hAnsi="Calibri" w:cs="Calibri"/>
          <w:sz w:val="40"/>
          <w:szCs w:val="40"/>
        </w:rPr>
        <w:br w:type="page"/>
      </w:r>
    </w:p>
    <w:p w14:paraId="1C98130A" w14:textId="6BABAD34" w:rsidR="009D4053" w:rsidRDefault="009D4053" w:rsidP="009D4053">
      <w:pPr>
        <w:pStyle w:val="Heading3"/>
        <w:rPr>
          <w:rFonts w:ascii="Calibri" w:hAnsi="Calibri" w:cs="Calibri"/>
          <w:sz w:val="40"/>
          <w:szCs w:val="40"/>
        </w:rPr>
      </w:pPr>
      <w:bookmarkStart w:id="78" w:name="_Toc66306990"/>
      <w:r>
        <w:lastRenderedPageBreak/>
        <w:t>add-</w:t>
      </w:r>
      <w:proofErr w:type="spellStart"/>
      <w:r>
        <w:t>os</w:t>
      </w:r>
      <w:proofErr w:type="spellEnd"/>
      <w:r>
        <w:t>-</w:t>
      </w:r>
      <w:proofErr w:type="spellStart"/>
      <w:r>
        <w:t>form.php</w:t>
      </w:r>
      <w:bookmarkEnd w:id="78"/>
      <w:proofErr w:type="spellEnd"/>
      <w:r>
        <w:rPr>
          <w:rFonts w:ascii="Calibri" w:hAnsi="Calibri" w:cs="Calibri"/>
          <w:sz w:val="40"/>
          <w:szCs w:val="40"/>
        </w:rPr>
        <w:t xml:space="preserve"> </w:t>
      </w:r>
    </w:p>
    <w:p w14:paraId="194D9DA7"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569CD6"/>
          <w:sz w:val="21"/>
          <w:szCs w:val="21"/>
          <w:lang w:val="sr-Cyrl-RS" w:eastAsia="sr-Cyrl-RS"/>
        </w:rPr>
        <w:t>&lt;?php</w:t>
      </w:r>
    </w:p>
    <w:p w14:paraId="51A5D128"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DCDCAA"/>
          <w:sz w:val="21"/>
          <w:szCs w:val="21"/>
          <w:lang w:val="sr-Cyrl-RS" w:eastAsia="sr-Cyrl-RS"/>
        </w:rPr>
        <w:t>session_start</w:t>
      </w:r>
      <w:r w:rsidRPr="009D4053">
        <w:rPr>
          <w:rFonts w:ascii="Consolas" w:hAnsi="Consolas"/>
          <w:color w:val="D4D4D4"/>
          <w:sz w:val="21"/>
          <w:szCs w:val="21"/>
          <w:lang w:val="sr-Cyrl-RS" w:eastAsia="sr-Cyrl-RS"/>
        </w:rPr>
        <w:t>();</w:t>
      </w:r>
    </w:p>
    <w:p w14:paraId="6155BBED"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DCDCAA"/>
          <w:sz w:val="21"/>
          <w:szCs w:val="21"/>
          <w:lang w:val="sr-Cyrl-RS" w:eastAsia="sr-Cyrl-RS"/>
        </w:rPr>
        <w:t>include</w:t>
      </w:r>
      <w:r w:rsidRPr="009D4053">
        <w:rPr>
          <w:rFonts w:ascii="Consolas" w:hAnsi="Consolas"/>
          <w:color w:val="D4D4D4"/>
          <w:sz w:val="21"/>
          <w:szCs w:val="21"/>
          <w:lang w:val="sr-Cyrl-RS" w:eastAsia="sr-Cyrl-RS"/>
        </w:rPr>
        <w:t>(</w:t>
      </w:r>
      <w:r w:rsidRPr="009D4053">
        <w:rPr>
          <w:rFonts w:ascii="Consolas" w:hAnsi="Consolas"/>
          <w:color w:val="CE9178"/>
          <w:sz w:val="21"/>
          <w:szCs w:val="21"/>
          <w:lang w:val="sr-Cyrl-RS" w:eastAsia="sr-Cyrl-RS"/>
        </w:rPr>
        <w:t>"../../../connection/connection.php"</w:t>
      </w:r>
      <w:r w:rsidRPr="009D4053">
        <w:rPr>
          <w:rFonts w:ascii="Consolas" w:hAnsi="Consolas"/>
          <w:color w:val="D4D4D4"/>
          <w:sz w:val="21"/>
          <w:szCs w:val="21"/>
          <w:lang w:val="sr-Cyrl-RS" w:eastAsia="sr-Cyrl-RS"/>
        </w:rPr>
        <w:t>);</w:t>
      </w:r>
    </w:p>
    <w:p w14:paraId="31176F7B"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DCDCAA"/>
          <w:sz w:val="21"/>
          <w:szCs w:val="21"/>
          <w:lang w:val="sr-Cyrl-RS" w:eastAsia="sr-Cyrl-RS"/>
        </w:rPr>
        <w:t>include</w:t>
      </w:r>
      <w:r w:rsidRPr="009D4053">
        <w:rPr>
          <w:rFonts w:ascii="Consolas" w:hAnsi="Consolas"/>
          <w:color w:val="D4D4D4"/>
          <w:sz w:val="21"/>
          <w:szCs w:val="21"/>
          <w:lang w:val="sr-Cyrl-RS" w:eastAsia="sr-Cyrl-RS"/>
        </w:rPr>
        <w:t>(</w:t>
      </w:r>
      <w:r w:rsidRPr="009D4053">
        <w:rPr>
          <w:rFonts w:ascii="Consolas" w:hAnsi="Consolas"/>
          <w:color w:val="CE9178"/>
          <w:sz w:val="21"/>
          <w:szCs w:val="21"/>
          <w:lang w:val="sr-Cyrl-RS" w:eastAsia="sr-Cyrl-RS"/>
        </w:rPr>
        <w:t>"../../../functions.php"</w:t>
      </w:r>
      <w:r w:rsidRPr="009D4053">
        <w:rPr>
          <w:rFonts w:ascii="Consolas" w:hAnsi="Consolas"/>
          <w:color w:val="D4D4D4"/>
          <w:sz w:val="21"/>
          <w:szCs w:val="21"/>
          <w:lang w:val="sr-Cyrl-RS" w:eastAsia="sr-Cyrl-RS"/>
        </w:rPr>
        <w:t>);</w:t>
      </w:r>
    </w:p>
    <w:p w14:paraId="6B1C893D"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DCDCAA"/>
          <w:sz w:val="21"/>
          <w:szCs w:val="21"/>
          <w:lang w:val="sr-Cyrl-RS" w:eastAsia="sr-Cyrl-RS"/>
        </w:rPr>
        <w:t>redirectTo404</w:t>
      </w:r>
      <w:r w:rsidRPr="009D4053">
        <w:rPr>
          <w:rFonts w:ascii="Consolas" w:hAnsi="Consolas"/>
          <w:color w:val="D4D4D4"/>
          <w:sz w:val="21"/>
          <w:szCs w:val="21"/>
          <w:lang w:val="sr-Cyrl-RS" w:eastAsia="sr-Cyrl-RS"/>
        </w:rPr>
        <w:t>();</w:t>
      </w:r>
    </w:p>
    <w:p w14:paraId="40C9D4E8"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9CDCFE"/>
          <w:sz w:val="21"/>
          <w:szCs w:val="21"/>
          <w:lang w:val="sr-Cyrl-RS" w:eastAsia="sr-Cyrl-RS"/>
        </w:rPr>
        <w:t>$html</w:t>
      </w:r>
      <w:r w:rsidRPr="009D4053">
        <w:rPr>
          <w:rFonts w:ascii="Consolas" w:hAnsi="Consolas"/>
          <w:color w:val="D4D4D4"/>
          <w:sz w:val="21"/>
          <w:szCs w:val="21"/>
          <w:lang w:val="sr-Cyrl-RS" w:eastAsia="sr-Cyrl-RS"/>
        </w:rPr>
        <w:t> = </w:t>
      </w:r>
      <w:r w:rsidRPr="009D4053">
        <w:rPr>
          <w:rFonts w:ascii="Consolas" w:hAnsi="Consolas"/>
          <w:color w:val="CE9178"/>
          <w:sz w:val="21"/>
          <w:szCs w:val="21"/>
          <w:lang w:val="sr-Cyrl-RS" w:eastAsia="sr-Cyrl-RS"/>
        </w:rPr>
        <w:t>"&lt;div class='addForm'&gt;&lt;h3 class='font-large'&gt;Add new OS&lt;/h3&gt;&lt;form&gt;"</w:t>
      </w:r>
      <w:r w:rsidRPr="009D4053">
        <w:rPr>
          <w:rFonts w:ascii="Consolas" w:hAnsi="Consolas"/>
          <w:color w:val="D4D4D4"/>
          <w:sz w:val="21"/>
          <w:szCs w:val="21"/>
          <w:lang w:val="sr-Cyrl-RS" w:eastAsia="sr-Cyrl-RS"/>
        </w:rPr>
        <w:t>;</w:t>
      </w:r>
    </w:p>
    <w:p w14:paraId="19F9A9EA"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p>
    <w:p w14:paraId="19F8437C"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6A9955"/>
          <w:sz w:val="21"/>
          <w:szCs w:val="21"/>
          <w:lang w:val="sr-Cyrl-RS" w:eastAsia="sr-Cyrl-RS"/>
        </w:rPr>
        <w:t>// Name</w:t>
      </w:r>
    </w:p>
    <w:p w14:paraId="6441BED7"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9CDCFE"/>
          <w:sz w:val="21"/>
          <w:szCs w:val="21"/>
          <w:lang w:val="sr-Cyrl-RS" w:eastAsia="sr-Cyrl-RS"/>
        </w:rPr>
        <w:t>$html</w:t>
      </w:r>
      <w:r w:rsidRPr="009D4053">
        <w:rPr>
          <w:rFonts w:ascii="Consolas" w:hAnsi="Consolas"/>
          <w:color w:val="D4D4D4"/>
          <w:sz w:val="21"/>
          <w:szCs w:val="21"/>
          <w:lang w:val="sr-Cyrl-RS" w:eastAsia="sr-Cyrl-RS"/>
        </w:rPr>
        <w:t> .= </w:t>
      </w:r>
      <w:r w:rsidRPr="009D4053">
        <w:rPr>
          <w:rFonts w:ascii="Consolas" w:hAnsi="Consolas"/>
          <w:color w:val="CE9178"/>
          <w:sz w:val="21"/>
          <w:szCs w:val="21"/>
          <w:lang w:val="sr-Cyrl-RS" w:eastAsia="sr-Cyrl-RS"/>
        </w:rPr>
        <w:t>"&lt;div class='formGroup'&gt;</w:t>
      </w:r>
    </w:p>
    <w:p w14:paraId="4943334B"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CE9178"/>
          <w:sz w:val="21"/>
          <w:szCs w:val="21"/>
          <w:lang w:val="sr-Cyrl-RS" w:eastAsia="sr-Cyrl-RS"/>
        </w:rPr>
        <w:t>    &lt;label for='tbAddOSName'&gt;Name:&lt;/label&gt;</w:t>
      </w:r>
    </w:p>
    <w:p w14:paraId="3213A162"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CE9178"/>
          <w:sz w:val="21"/>
          <w:szCs w:val="21"/>
          <w:lang w:val="sr-Cyrl-RS" w:eastAsia="sr-Cyrl-RS"/>
        </w:rPr>
        <w:t>    &lt;input type='text' autocomplete='off' name='tbAddOSName' id='tbAddOSName' class='font-small textField'/&gt;</w:t>
      </w:r>
    </w:p>
    <w:p w14:paraId="3622FDFA"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CE9178"/>
          <w:sz w:val="21"/>
          <w:szCs w:val="21"/>
          <w:lang w:val="sr-Cyrl-RS" w:eastAsia="sr-Cyrl-RS"/>
        </w:rPr>
        <w:t>    &lt;label class='errorMessage font-small'&gt;OS name cannot contain special characters or numbers.&lt;/label&gt;</w:t>
      </w:r>
    </w:p>
    <w:p w14:paraId="77761D55"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CE9178"/>
          <w:sz w:val="21"/>
          <w:szCs w:val="21"/>
          <w:lang w:val="sr-Cyrl-RS" w:eastAsia="sr-Cyrl-RS"/>
        </w:rPr>
        <w:t>    &lt;/div&gt;"</w:t>
      </w:r>
      <w:r w:rsidRPr="009D4053">
        <w:rPr>
          <w:rFonts w:ascii="Consolas" w:hAnsi="Consolas"/>
          <w:color w:val="D4D4D4"/>
          <w:sz w:val="21"/>
          <w:szCs w:val="21"/>
          <w:lang w:val="sr-Cyrl-RS" w:eastAsia="sr-Cyrl-RS"/>
        </w:rPr>
        <w:t>;</w:t>
      </w:r>
    </w:p>
    <w:p w14:paraId="09504AF5"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p>
    <w:p w14:paraId="68583CE4"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6A9955"/>
          <w:sz w:val="21"/>
          <w:szCs w:val="21"/>
          <w:lang w:val="sr-Cyrl-RS" w:eastAsia="sr-Cyrl-RS"/>
        </w:rPr>
        <w:t>// Add button</w:t>
      </w:r>
    </w:p>
    <w:p w14:paraId="1C24F742"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9CDCFE"/>
          <w:sz w:val="21"/>
          <w:szCs w:val="21"/>
          <w:lang w:val="sr-Cyrl-RS" w:eastAsia="sr-Cyrl-RS"/>
        </w:rPr>
        <w:t>$html</w:t>
      </w:r>
      <w:r w:rsidRPr="009D4053">
        <w:rPr>
          <w:rFonts w:ascii="Consolas" w:hAnsi="Consolas"/>
          <w:color w:val="D4D4D4"/>
          <w:sz w:val="21"/>
          <w:szCs w:val="21"/>
          <w:lang w:val="sr-Cyrl-RS" w:eastAsia="sr-Cyrl-RS"/>
        </w:rPr>
        <w:t> .= </w:t>
      </w:r>
      <w:r w:rsidRPr="009D4053">
        <w:rPr>
          <w:rFonts w:ascii="Consolas" w:hAnsi="Consolas"/>
          <w:color w:val="CE9178"/>
          <w:sz w:val="21"/>
          <w:szCs w:val="21"/>
          <w:lang w:val="sr-Cyrl-RS" w:eastAsia="sr-Cyrl-RS"/>
        </w:rPr>
        <w:t>"&lt;span class='textCenter'&gt;&lt;button id='btnAddOS' class='btnPrimary font-small'&gt;Add OS&lt;/button&gt;&lt;/span&gt;"</w:t>
      </w:r>
      <w:r w:rsidRPr="009D4053">
        <w:rPr>
          <w:rFonts w:ascii="Consolas" w:hAnsi="Consolas"/>
          <w:color w:val="D4D4D4"/>
          <w:sz w:val="21"/>
          <w:szCs w:val="21"/>
          <w:lang w:val="sr-Cyrl-RS" w:eastAsia="sr-Cyrl-RS"/>
        </w:rPr>
        <w:t>;</w:t>
      </w:r>
    </w:p>
    <w:p w14:paraId="512E5F30"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p>
    <w:p w14:paraId="7B06A7D3"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9CDCFE"/>
          <w:sz w:val="21"/>
          <w:szCs w:val="21"/>
          <w:lang w:val="sr-Cyrl-RS" w:eastAsia="sr-Cyrl-RS"/>
        </w:rPr>
        <w:t>$html</w:t>
      </w:r>
      <w:r w:rsidRPr="009D4053">
        <w:rPr>
          <w:rFonts w:ascii="Consolas" w:hAnsi="Consolas"/>
          <w:color w:val="D4D4D4"/>
          <w:sz w:val="21"/>
          <w:szCs w:val="21"/>
          <w:lang w:val="sr-Cyrl-RS" w:eastAsia="sr-Cyrl-RS"/>
        </w:rPr>
        <w:t> .= </w:t>
      </w:r>
      <w:r w:rsidRPr="009D4053">
        <w:rPr>
          <w:rFonts w:ascii="Consolas" w:hAnsi="Consolas"/>
          <w:color w:val="CE9178"/>
          <w:sz w:val="21"/>
          <w:szCs w:val="21"/>
          <w:lang w:val="sr-Cyrl-RS" w:eastAsia="sr-Cyrl-RS"/>
        </w:rPr>
        <w:t>"&lt;/form&gt;&lt;/div&gt;"</w:t>
      </w:r>
      <w:r w:rsidRPr="009D4053">
        <w:rPr>
          <w:rFonts w:ascii="Consolas" w:hAnsi="Consolas"/>
          <w:color w:val="D4D4D4"/>
          <w:sz w:val="21"/>
          <w:szCs w:val="21"/>
          <w:lang w:val="sr-Cyrl-RS" w:eastAsia="sr-Cyrl-RS"/>
        </w:rPr>
        <w:t>;</w:t>
      </w:r>
    </w:p>
    <w:p w14:paraId="49613F5D"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p>
    <w:p w14:paraId="32C8BA6A"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DCDCAA"/>
          <w:sz w:val="21"/>
          <w:szCs w:val="21"/>
          <w:lang w:val="sr-Cyrl-RS" w:eastAsia="sr-Cyrl-RS"/>
        </w:rPr>
        <w:t>http_response_code</w:t>
      </w:r>
      <w:r w:rsidRPr="009D4053">
        <w:rPr>
          <w:rFonts w:ascii="Consolas" w:hAnsi="Consolas"/>
          <w:color w:val="D4D4D4"/>
          <w:sz w:val="21"/>
          <w:szCs w:val="21"/>
          <w:lang w:val="sr-Cyrl-RS" w:eastAsia="sr-Cyrl-RS"/>
        </w:rPr>
        <w:t>(</w:t>
      </w:r>
      <w:r w:rsidRPr="009D4053">
        <w:rPr>
          <w:rFonts w:ascii="Consolas" w:hAnsi="Consolas"/>
          <w:color w:val="B5CEA8"/>
          <w:sz w:val="21"/>
          <w:szCs w:val="21"/>
          <w:lang w:val="sr-Cyrl-RS" w:eastAsia="sr-Cyrl-RS"/>
        </w:rPr>
        <w:t>200</w:t>
      </w:r>
      <w:r w:rsidRPr="009D4053">
        <w:rPr>
          <w:rFonts w:ascii="Consolas" w:hAnsi="Consolas"/>
          <w:color w:val="D4D4D4"/>
          <w:sz w:val="21"/>
          <w:szCs w:val="21"/>
          <w:lang w:val="sr-Cyrl-RS" w:eastAsia="sr-Cyrl-RS"/>
        </w:rPr>
        <w:t>);</w:t>
      </w:r>
    </w:p>
    <w:p w14:paraId="59A43000"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9CDCFE"/>
          <w:sz w:val="21"/>
          <w:szCs w:val="21"/>
          <w:lang w:val="sr-Cyrl-RS" w:eastAsia="sr-Cyrl-RS"/>
        </w:rPr>
        <w:t>$response</w:t>
      </w:r>
      <w:r w:rsidRPr="009D4053">
        <w:rPr>
          <w:rFonts w:ascii="Consolas" w:hAnsi="Consolas"/>
          <w:color w:val="D4D4D4"/>
          <w:sz w:val="21"/>
          <w:szCs w:val="21"/>
          <w:lang w:val="sr-Cyrl-RS" w:eastAsia="sr-Cyrl-RS"/>
        </w:rPr>
        <w:t> = [</w:t>
      </w:r>
      <w:r w:rsidRPr="009D4053">
        <w:rPr>
          <w:rFonts w:ascii="Consolas" w:hAnsi="Consolas"/>
          <w:color w:val="CE9178"/>
          <w:sz w:val="21"/>
          <w:szCs w:val="21"/>
          <w:lang w:val="sr-Cyrl-RS" w:eastAsia="sr-Cyrl-RS"/>
        </w:rPr>
        <w:t>"response"</w:t>
      </w:r>
      <w:r w:rsidRPr="009D4053">
        <w:rPr>
          <w:rFonts w:ascii="Consolas" w:hAnsi="Consolas"/>
          <w:color w:val="D4D4D4"/>
          <w:sz w:val="21"/>
          <w:szCs w:val="21"/>
          <w:lang w:val="sr-Cyrl-RS" w:eastAsia="sr-Cyrl-RS"/>
        </w:rPr>
        <w:t>=&gt;</w:t>
      </w:r>
      <w:r w:rsidRPr="009D4053">
        <w:rPr>
          <w:rFonts w:ascii="Consolas" w:hAnsi="Consolas"/>
          <w:color w:val="9CDCFE"/>
          <w:sz w:val="21"/>
          <w:szCs w:val="21"/>
          <w:lang w:val="sr-Cyrl-RS" w:eastAsia="sr-Cyrl-RS"/>
        </w:rPr>
        <w:t>$html</w:t>
      </w:r>
      <w:r w:rsidRPr="009D4053">
        <w:rPr>
          <w:rFonts w:ascii="Consolas" w:hAnsi="Consolas"/>
          <w:color w:val="D4D4D4"/>
          <w:sz w:val="21"/>
          <w:szCs w:val="21"/>
          <w:lang w:val="sr-Cyrl-RS" w:eastAsia="sr-Cyrl-RS"/>
        </w:rPr>
        <w:t>];</w:t>
      </w:r>
    </w:p>
    <w:p w14:paraId="0AD25262"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D4D4D4"/>
          <w:sz w:val="21"/>
          <w:szCs w:val="21"/>
          <w:lang w:val="sr-Cyrl-RS" w:eastAsia="sr-Cyrl-RS"/>
        </w:rPr>
        <w:t>    </w:t>
      </w:r>
      <w:r w:rsidRPr="009D4053">
        <w:rPr>
          <w:rFonts w:ascii="Consolas" w:hAnsi="Consolas"/>
          <w:color w:val="DCDCAA"/>
          <w:sz w:val="21"/>
          <w:szCs w:val="21"/>
          <w:lang w:val="sr-Cyrl-RS" w:eastAsia="sr-Cyrl-RS"/>
        </w:rPr>
        <w:t>echo</w:t>
      </w:r>
      <w:r w:rsidRPr="009D4053">
        <w:rPr>
          <w:rFonts w:ascii="Consolas" w:hAnsi="Consolas"/>
          <w:color w:val="D4D4D4"/>
          <w:sz w:val="21"/>
          <w:szCs w:val="21"/>
          <w:lang w:val="sr-Cyrl-RS" w:eastAsia="sr-Cyrl-RS"/>
        </w:rPr>
        <w:t>(</w:t>
      </w:r>
      <w:r w:rsidRPr="009D4053">
        <w:rPr>
          <w:rFonts w:ascii="Consolas" w:hAnsi="Consolas"/>
          <w:color w:val="DCDCAA"/>
          <w:sz w:val="21"/>
          <w:szCs w:val="21"/>
          <w:lang w:val="sr-Cyrl-RS" w:eastAsia="sr-Cyrl-RS"/>
        </w:rPr>
        <w:t>json_encode</w:t>
      </w:r>
      <w:r w:rsidRPr="009D4053">
        <w:rPr>
          <w:rFonts w:ascii="Consolas" w:hAnsi="Consolas"/>
          <w:color w:val="D4D4D4"/>
          <w:sz w:val="21"/>
          <w:szCs w:val="21"/>
          <w:lang w:val="sr-Cyrl-RS" w:eastAsia="sr-Cyrl-RS"/>
        </w:rPr>
        <w:t>(</w:t>
      </w:r>
      <w:r w:rsidRPr="009D4053">
        <w:rPr>
          <w:rFonts w:ascii="Consolas" w:hAnsi="Consolas"/>
          <w:color w:val="9CDCFE"/>
          <w:sz w:val="21"/>
          <w:szCs w:val="21"/>
          <w:lang w:val="sr-Cyrl-RS" w:eastAsia="sr-Cyrl-RS"/>
        </w:rPr>
        <w:t>$response</w:t>
      </w:r>
      <w:r w:rsidRPr="009D4053">
        <w:rPr>
          <w:rFonts w:ascii="Consolas" w:hAnsi="Consolas"/>
          <w:color w:val="D4D4D4"/>
          <w:sz w:val="21"/>
          <w:szCs w:val="21"/>
          <w:lang w:val="sr-Cyrl-RS" w:eastAsia="sr-Cyrl-RS"/>
        </w:rPr>
        <w:t>));</w:t>
      </w:r>
    </w:p>
    <w:p w14:paraId="41AF4009" w14:textId="77777777" w:rsidR="009D4053" w:rsidRPr="009D4053" w:rsidRDefault="009D4053" w:rsidP="009D4053">
      <w:pPr>
        <w:shd w:val="clear" w:color="auto" w:fill="1E1E1E"/>
        <w:spacing w:line="285" w:lineRule="atLeast"/>
        <w:rPr>
          <w:rFonts w:ascii="Consolas" w:hAnsi="Consolas"/>
          <w:color w:val="D4D4D4"/>
          <w:sz w:val="21"/>
          <w:szCs w:val="21"/>
          <w:lang w:val="sr-Cyrl-RS" w:eastAsia="sr-Cyrl-RS"/>
        </w:rPr>
      </w:pPr>
      <w:r w:rsidRPr="009D4053">
        <w:rPr>
          <w:rFonts w:ascii="Consolas" w:hAnsi="Consolas"/>
          <w:color w:val="569CD6"/>
          <w:sz w:val="21"/>
          <w:szCs w:val="21"/>
          <w:lang w:val="sr-Cyrl-RS" w:eastAsia="sr-Cyrl-RS"/>
        </w:rPr>
        <w:t>?&gt;</w:t>
      </w:r>
    </w:p>
    <w:p w14:paraId="2CE8D5F6" w14:textId="77777777" w:rsidR="00B30CED" w:rsidRDefault="00B30CED">
      <w:pPr>
        <w:rPr>
          <w:rFonts w:ascii="Calibri" w:eastAsia="Calibri" w:hAnsi="Calibri" w:cs="Calibri"/>
          <w:color w:val="548DD4" w:themeColor="text2" w:themeTint="99"/>
          <w:sz w:val="40"/>
          <w:szCs w:val="40"/>
        </w:rPr>
      </w:pPr>
      <w:r>
        <w:rPr>
          <w:rFonts w:ascii="Calibri" w:hAnsi="Calibri" w:cs="Calibri"/>
          <w:sz w:val="40"/>
          <w:szCs w:val="40"/>
        </w:rPr>
        <w:br w:type="page"/>
      </w:r>
    </w:p>
    <w:p w14:paraId="7B651176" w14:textId="68095D41" w:rsidR="00B30CED" w:rsidRDefault="00B30CED" w:rsidP="00B30CED">
      <w:pPr>
        <w:pStyle w:val="Heading3"/>
        <w:rPr>
          <w:rFonts w:ascii="Calibri" w:hAnsi="Calibri" w:cs="Calibri"/>
          <w:sz w:val="40"/>
          <w:szCs w:val="40"/>
        </w:rPr>
      </w:pPr>
      <w:bookmarkStart w:id="79" w:name="_Toc66306991"/>
      <w:r>
        <w:lastRenderedPageBreak/>
        <w:t>add-device-</w:t>
      </w:r>
      <w:proofErr w:type="spellStart"/>
      <w:r>
        <w:t>form.php</w:t>
      </w:r>
      <w:bookmarkEnd w:id="79"/>
      <w:proofErr w:type="spellEnd"/>
      <w:r>
        <w:rPr>
          <w:rFonts w:ascii="Calibri" w:hAnsi="Calibri" w:cs="Calibri"/>
          <w:sz w:val="40"/>
          <w:szCs w:val="40"/>
        </w:rPr>
        <w:t xml:space="preserve"> </w:t>
      </w:r>
    </w:p>
    <w:p w14:paraId="1EA26F04"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569CD6"/>
          <w:sz w:val="21"/>
          <w:szCs w:val="21"/>
          <w:lang w:val="sr-Cyrl-RS" w:eastAsia="sr-Cyrl-RS"/>
        </w:rPr>
        <w:t>&lt;?php</w:t>
      </w:r>
    </w:p>
    <w:p w14:paraId="5889C218"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session_start</w:t>
      </w:r>
      <w:r w:rsidRPr="00B30CED">
        <w:rPr>
          <w:rFonts w:ascii="Consolas" w:hAnsi="Consolas"/>
          <w:color w:val="D4D4D4"/>
          <w:sz w:val="21"/>
          <w:szCs w:val="21"/>
          <w:lang w:val="sr-Cyrl-RS" w:eastAsia="sr-Cyrl-RS"/>
        </w:rPr>
        <w:t>();</w:t>
      </w:r>
    </w:p>
    <w:p w14:paraId="37E80429"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include</w:t>
      </w:r>
      <w:r w:rsidRPr="00B30CED">
        <w:rPr>
          <w:rFonts w:ascii="Consolas" w:hAnsi="Consolas"/>
          <w:color w:val="D4D4D4"/>
          <w:sz w:val="21"/>
          <w:szCs w:val="21"/>
          <w:lang w:val="sr-Cyrl-RS" w:eastAsia="sr-Cyrl-RS"/>
        </w:rPr>
        <w:t>(</w:t>
      </w:r>
      <w:r w:rsidRPr="00B30CED">
        <w:rPr>
          <w:rFonts w:ascii="Consolas" w:hAnsi="Consolas"/>
          <w:color w:val="CE9178"/>
          <w:sz w:val="21"/>
          <w:szCs w:val="21"/>
          <w:lang w:val="sr-Cyrl-RS" w:eastAsia="sr-Cyrl-RS"/>
        </w:rPr>
        <w:t>"../../../connection/connection.php"</w:t>
      </w:r>
      <w:r w:rsidRPr="00B30CED">
        <w:rPr>
          <w:rFonts w:ascii="Consolas" w:hAnsi="Consolas"/>
          <w:color w:val="D4D4D4"/>
          <w:sz w:val="21"/>
          <w:szCs w:val="21"/>
          <w:lang w:val="sr-Cyrl-RS" w:eastAsia="sr-Cyrl-RS"/>
        </w:rPr>
        <w:t>);</w:t>
      </w:r>
    </w:p>
    <w:p w14:paraId="5AF472E2"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include</w:t>
      </w:r>
      <w:r w:rsidRPr="00B30CED">
        <w:rPr>
          <w:rFonts w:ascii="Consolas" w:hAnsi="Consolas"/>
          <w:color w:val="D4D4D4"/>
          <w:sz w:val="21"/>
          <w:szCs w:val="21"/>
          <w:lang w:val="sr-Cyrl-RS" w:eastAsia="sr-Cyrl-RS"/>
        </w:rPr>
        <w:t>(</w:t>
      </w:r>
      <w:r w:rsidRPr="00B30CED">
        <w:rPr>
          <w:rFonts w:ascii="Consolas" w:hAnsi="Consolas"/>
          <w:color w:val="CE9178"/>
          <w:sz w:val="21"/>
          <w:szCs w:val="21"/>
          <w:lang w:val="sr-Cyrl-RS" w:eastAsia="sr-Cyrl-RS"/>
        </w:rPr>
        <w:t>"../../../functions.php"</w:t>
      </w:r>
      <w:r w:rsidRPr="00B30CED">
        <w:rPr>
          <w:rFonts w:ascii="Consolas" w:hAnsi="Consolas"/>
          <w:color w:val="D4D4D4"/>
          <w:sz w:val="21"/>
          <w:szCs w:val="21"/>
          <w:lang w:val="sr-Cyrl-RS" w:eastAsia="sr-Cyrl-RS"/>
        </w:rPr>
        <w:t>);</w:t>
      </w:r>
    </w:p>
    <w:p w14:paraId="6EE827B5"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redirectTo404</w:t>
      </w:r>
      <w:r w:rsidRPr="00B30CED">
        <w:rPr>
          <w:rFonts w:ascii="Consolas" w:hAnsi="Consolas"/>
          <w:color w:val="D4D4D4"/>
          <w:sz w:val="21"/>
          <w:szCs w:val="21"/>
          <w:lang w:val="sr-Cyrl-RS" w:eastAsia="sr-Cyrl-RS"/>
        </w:rPr>
        <w:t>();</w:t>
      </w:r>
    </w:p>
    <w:p w14:paraId="5B484243"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"&lt;div class='addForm'&gt;&lt;h3 class='font-large'&gt;Add new device&lt;/h3&gt;&lt;form&gt;"</w:t>
      </w:r>
      <w:r w:rsidRPr="00B30CED">
        <w:rPr>
          <w:rFonts w:ascii="Consolas" w:hAnsi="Consolas"/>
          <w:color w:val="D4D4D4"/>
          <w:sz w:val="21"/>
          <w:szCs w:val="21"/>
          <w:lang w:val="sr-Cyrl-RS" w:eastAsia="sr-Cyrl-RS"/>
        </w:rPr>
        <w:t>;</w:t>
      </w:r>
    </w:p>
    <w:p w14:paraId="7E22F9C0"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1ED42CCB"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6A9955"/>
          <w:sz w:val="21"/>
          <w:szCs w:val="21"/>
          <w:lang w:val="sr-Cyrl-RS" w:eastAsia="sr-Cyrl-RS"/>
        </w:rPr>
        <w:t>// Name</w:t>
      </w:r>
    </w:p>
    <w:p w14:paraId="4CC72CE8"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"&lt;div class='formGroup'&gt;</w:t>
      </w:r>
    </w:p>
    <w:p w14:paraId="10128CDC"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&lt;label for='tbAddDeviceName'&gt;Name:&lt;/label&gt;</w:t>
      </w:r>
    </w:p>
    <w:p w14:paraId="32B29FD3"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&lt;input type='text' autocomplete='off' name='tbAddDeviceName' id='tbAddDeviceName' class='font-small textField'/&gt;</w:t>
      </w:r>
    </w:p>
    <w:p w14:paraId="09AA3B92"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&lt;label class='errorMessage font-small'&gt;Device name cannot contain special characters other than '-' and '/'&lt;/label&gt;</w:t>
      </w:r>
    </w:p>
    <w:p w14:paraId="62BC0250"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&lt;/div&gt;"</w:t>
      </w:r>
      <w:r w:rsidRPr="00B30CED">
        <w:rPr>
          <w:rFonts w:ascii="Consolas" w:hAnsi="Consolas"/>
          <w:color w:val="D4D4D4"/>
          <w:sz w:val="21"/>
          <w:szCs w:val="21"/>
          <w:lang w:val="sr-Cyrl-RS" w:eastAsia="sr-Cyrl-RS"/>
        </w:rPr>
        <w:t>;</w:t>
      </w:r>
    </w:p>
    <w:p w14:paraId="61B1B2B1"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79212543"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6A9955"/>
          <w:sz w:val="21"/>
          <w:szCs w:val="21"/>
          <w:lang w:val="sr-Cyrl-RS" w:eastAsia="sr-Cyrl-RS"/>
        </w:rPr>
        <w:t>// Image</w:t>
      </w:r>
    </w:p>
    <w:p w14:paraId="079F69F0"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"&lt;div class='formGroup'&gt;</w:t>
      </w:r>
    </w:p>
    <w:p w14:paraId="09AFD390"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&lt;label for='tbAddDeviceImage'&gt;Image name:&lt;/label&gt;</w:t>
      </w:r>
    </w:p>
    <w:p w14:paraId="3953F7B5"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&lt;input type='text' autocomplete='off' name='tbAddDeviceImage' id='tbAddDeviceImage' class='font-small textField'/&gt;</w:t>
      </w:r>
    </w:p>
    <w:p w14:paraId="65529DAA"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&lt;label class='errorMessage font-small'&gt;&lt;ul&gt;&lt;li&gt;- Allowed formats: .jpg, .jpeg, .png, .gif&lt;/li&gt;&lt;li&gt;- Cannot contain special characters other than '-' and '_'&lt;/li&gt;&lt;/ul&gt;&lt;/label&gt;</w:t>
      </w:r>
    </w:p>
    <w:p w14:paraId="2D776477"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&lt;/div&gt;"</w:t>
      </w:r>
      <w:r w:rsidRPr="00B30CED">
        <w:rPr>
          <w:rFonts w:ascii="Consolas" w:hAnsi="Consolas"/>
          <w:color w:val="D4D4D4"/>
          <w:sz w:val="21"/>
          <w:szCs w:val="21"/>
          <w:lang w:val="sr-Cyrl-RS" w:eastAsia="sr-Cyrl-RS"/>
        </w:rPr>
        <w:t>;</w:t>
      </w:r>
    </w:p>
    <w:p w14:paraId="5855FDAC"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75F1A485"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6A9955"/>
          <w:sz w:val="21"/>
          <w:szCs w:val="21"/>
          <w:lang w:val="sr-Cyrl-RS" w:eastAsia="sr-Cyrl-RS"/>
        </w:rPr>
        <w:t>// OS</w:t>
      </w:r>
    </w:p>
    <w:p w14:paraId="524177E1"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"&lt;div class='formGroup'&gt;</w:t>
      </w:r>
    </w:p>
    <w:p w14:paraId="34A0CC6E"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&lt;label for='ddlOS'&gt;OS:&lt;/label&gt;</w:t>
      </w:r>
    </w:p>
    <w:p w14:paraId="17CF5BB3"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&lt;select name='ddlOS' id='ddlOS' class='font-small textField'&gt;"</w:t>
      </w:r>
      <w:r w:rsidRPr="00B30CED">
        <w:rPr>
          <w:rFonts w:ascii="Consolas" w:hAnsi="Consolas"/>
          <w:color w:val="D4D4D4"/>
          <w:sz w:val="21"/>
          <w:szCs w:val="21"/>
          <w:lang w:val="sr-Cyrl-RS" w:eastAsia="sr-Cyrl-RS"/>
        </w:rPr>
        <w:t>;</w:t>
      </w:r>
    </w:p>
    <w:p w14:paraId="08FD9D4D"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$operatingSystems</w:t>
      </w:r>
      <w:r w:rsidRPr="00B30CED">
        <w:rPr>
          <w:rFonts w:ascii="Consolas" w:hAnsi="Consolas"/>
          <w:color w:val="D4D4D4"/>
          <w:sz w:val="21"/>
          <w:szCs w:val="21"/>
          <w:lang w:val="sr-Cyrl-RS" w:eastAsia="sr-Cyrl-RS"/>
        </w:rPr>
        <w:t> = </w:t>
      </w:r>
      <w:r w:rsidRPr="00B30CED">
        <w:rPr>
          <w:rFonts w:ascii="Consolas" w:hAnsi="Consolas"/>
          <w:color w:val="DCDCAA"/>
          <w:sz w:val="21"/>
          <w:szCs w:val="21"/>
          <w:lang w:val="sr-Cyrl-RS" w:eastAsia="sr-Cyrl-RS"/>
        </w:rPr>
        <w:t>fetchAllFromDatabase</w:t>
      </w:r>
      <w:r w:rsidRPr="00B30CED">
        <w:rPr>
          <w:rFonts w:ascii="Consolas" w:hAnsi="Consolas"/>
          <w:color w:val="D4D4D4"/>
          <w:sz w:val="21"/>
          <w:szCs w:val="21"/>
          <w:lang w:val="sr-Cyrl-RS" w:eastAsia="sr-Cyrl-RS"/>
        </w:rPr>
        <w:t>(</w:t>
      </w:r>
      <w:r w:rsidRPr="00B30CED">
        <w:rPr>
          <w:rFonts w:ascii="Consolas" w:hAnsi="Consolas"/>
          <w:color w:val="CE9178"/>
          <w:sz w:val="21"/>
          <w:szCs w:val="21"/>
          <w:lang w:val="sr-Cyrl-RS" w:eastAsia="sr-Cyrl-RS"/>
        </w:rPr>
        <w:t>'operatingsystems'</w:t>
      </w:r>
      <w:r w:rsidRPr="00B30CED">
        <w:rPr>
          <w:rFonts w:ascii="Consolas" w:hAnsi="Consolas"/>
          <w:color w:val="D4D4D4"/>
          <w:sz w:val="21"/>
          <w:szCs w:val="21"/>
          <w:lang w:val="sr-Cyrl-RS" w:eastAsia="sr-Cyrl-RS"/>
        </w:rPr>
        <w:t>);</w:t>
      </w:r>
    </w:p>
    <w:p w14:paraId="04883A17"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C586C0"/>
          <w:sz w:val="21"/>
          <w:szCs w:val="21"/>
          <w:lang w:val="sr-Cyrl-RS" w:eastAsia="sr-Cyrl-RS"/>
        </w:rPr>
        <w:t>foreach</w:t>
      </w:r>
      <w:r w:rsidRPr="00B30CED">
        <w:rPr>
          <w:rFonts w:ascii="Consolas" w:hAnsi="Consolas"/>
          <w:color w:val="D4D4D4"/>
          <w:sz w:val="21"/>
          <w:szCs w:val="21"/>
          <w:lang w:val="sr-Cyrl-RS" w:eastAsia="sr-Cyrl-RS"/>
        </w:rPr>
        <w:t>(</w:t>
      </w:r>
      <w:r w:rsidRPr="00B30CED">
        <w:rPr>
          <w:rFonts w:ascii="Consolas" w:hAnsi="Consolas"/>
          <w:color w:val="9CDCFE"/>
          <w:sz w:val="21"/>
          <w:szCs w:val="21"/>
          <w:lang w:val="sr-Cyrl-RS" w:eastAsia="sr-Cyrl-RS"/>
        </w:rPr>
        <w:t>$operatingSystems</w:t>
      </w:r>
      <w:r w:rsidRPr="00B30CED">
        <w:rPr>
          <w:rFonts w:ascii="Consolas" w:hAnsi="Consolas"/>
          <w:color w:val="D4D4D4"/>
          <w:sz w:val="21"/>
          <w:szCs w:val="21"/>
          <w:lang w:val="sr-Cyrl-RS" w:eastAsia="sr-Cyrl-RS"/>
        </w:rPr>
        <w:t> as </w:t>
      </w:r>
      <w:r w:rsidRPr="00B30CED">
        <w:rPr>
          <w:rFonts w:ascii="Consolas" w:hAnsi="Consolas"/>
          <w:color w:val="9CDCFE"/>
          <w:sz w:val="21"/>
          <w:szCs w:val="21"/>
          <w:lang w:val="sr-Cyrl-RS" w:eastAsia="sr-Cyrl-RS"/>
        </w:rPr>
        <w:t>$os</w:t>
      </w:r>
      <w:r w:rsidRPr="00B30CED">
        <w:rPr>
          <w:rFonts w:ascii="Consolas" w:hAnsi="Consolas"/>
          <w:color w:val="D4D4D4"/>
          <w:sz w:val="21"/>
          <w:szCs w:val="21"/>
          <w:lang w:val="sr-Cyrl-RS" w:eastAsia="sr-Cyrl-RS"/>
        </w:rPr>
        <w:t>) {</w:t>
      </w:r>
    </w:p>
    <w:p w14:paraId="792930C9"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"&lt;option value='</w:t>
      </w:r>
      <w:r w:rsidRPr="00B30CED">
        <w:rPr>
          <w:rFonts w:ascii="Consolas" w:hAnsi="Consolas"/>
          <w:color w:val="9CDCFE"/>
          <w:sz w:val="21"/>
          <w:szCs w:val="21"/>
          <w:lang w:val="sr-Cyrl-RS" w:eastAsia="sr-Cyrl-RS"/>
        </w:rPr>
        <w:t>$os</w:t>
      </w:r>
      <w:r w:rsidRPr="00B30CED">
        <w:rPr>
          <w:rFonts w:ascii="Consolas" w:hAnsi="Consolas"/>
          <w:color w:val="D4D4D4"/>
          <w:sz w:val="21"/>
          <w:szCs w:val="21"/>
          <w:lang w:val="sr-Cyrl-RS" w:eastAsia="sr-Cyrl-RS"/>
        </w:rPr>
        <w:t>-&gt;</w:t>
      </w:r>
      <w:r w:rsidRPr="00B30CED">
        <w:rPr>
          <w:rFonts w:ascii="Consolas" w:hAnsi="Consolas"/>
          <w:color w:val="9CDCFE"/>
          <w:sz w:val="21"/>
          <w:szCs w:val="21"/>
          <w:lang w:val="sr-Cyrl-RS" w:eastAsia="sr-Cyrl-RS"/>
        </w:rPr>
        <w:t>id</w:t>
      </w:r>
      <w:r w:rsidRPr="00B30CED">
        <w:rPr>
          <w:rFonts w:ascii="Consolas" w:hAnsi="Consolas"/>
          <w:color w:val="CE9178"/>
          <w:sz w:val="21"/>
          <w:szCs w:val="21"/>
          <w:lang w:val="sr-Cyrl-RS" w:eastAsia="sr-Cyrl-RS"/>
        </w:rPr>
        <w:t>'&gt;</w:t>
      </w:r>
      <w:r w:rsidRPr="00B30CED">
        <w:rPr>
          <w:rFonts w:ascii="Consolas" w:hAnsi="Consolas"/>
          <w:color w:val="9CDCFE"/>
          <w:sz w:val="21"/>
          <w:szCs w:val="21"/>
          <w:lang w:val="sr-Cyrl-RS" w:eastAsia="sr-Cyrl-RS"/>
        </w:rPr>
        <w:t>$os</w:t>
      </w:r>
      <w:r w:rsidRPr="00B30CED">
        <w:rPr>
          <w:rFonts w:ascii="Consolas" w:hAnsi="Consolas"/>
          <w:color w:val="D4D4D4"/>
          <w:sz w:val="21"/>
          <w:szCs w:val="21"/>
          <w:lang w:val="sr-Cyrl-RS" w:eastAsia="sr-Cyrl-RS"/>
        </w:rPr>
        <w:t>-&gt;</w:t>
      </w:r>
      <w:r w:rsidRPr="00B30CED">
        <w:rPr>
          <w:rFonts w:ascii="Consolas" w:hAnsi="Consolas"/>
          <w:color w:val="9CDCFE"/>
          <w:sz w:val="21"/>
          <w:szCs w:val="21"/>
          <w:lang w:val="sr-Cyrl-RS" w:eastAsia="sr-Cyrl-RS"/>
        </w:rPr>
        <w:t>name</w:t>
      </w:r>
      <w:r w:rsidRPr="00B30CED">
        <w:rPr>
          <w:rFonts w:ascii="Consolas" w:hAnsi="Consolas"/>
          <w:color w:val="CE9178"/>
          <w:sz w:val="21"/>
          <w:szCs w:val="21"/>
          <w:lang w:val="sr-Cyrl-RS" w:eastAsia="sr-Cyrl-RS"/>
        </w:rPr>
        <w:t>&lt;/option&gt;"</w:t>
      </w:r>
      <w:r w:rsidRPr="00B30CED">
        <w:rPr>
          <w:rFonts w:ascii="Consolas" w:hAnsi="Consolas"/>
          <w:color w:val="D4D4D4"/>
          <w:sz w:val="21"/>
          <w:szCs w:val="21"/>
          <w:lang w:val="sr-Cyrl-RS" w:eastAsia="sr-Cyrl-RS"/>
        </w:rPr>
        <w:t>;</w:t>
      </w:r>
    </w:p>
    <w:p w14:paraId="3C418435"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p>
    <w:p w14:paraId="3879C264"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"&lt;/select&gt;&lt;/div&gt;"</w:t>
      </w:r>
      <w:r w:rsidRPr="00B30CED">
        <w:rPr>
          <w:rFonts w:ascii="Consolas" w:hAnsi="Consolas"/>
          <w:color w:val="D4D4D4"/>
          <w:sz w:val="21"/>
          <w:szCs w:val="21"/>
          <w:lang w:val="sr-Cyrl-RS" w:eastAsia="sr-Cyrl-RS"/>
        </w:rPr>
        <w:t>;</w:t>
      </w:r>
    </w:p>
    <w:p w14:paraId="322347B4"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0E8281E9"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6A9955"/>
          <w:sz w:val="21"/>
          <w:szCs w:val="21"/>
          <w:lang w:val="sr-Cyrl-RS" w:eastAsia="sr-Cyrl-RS"/>
        </w:rPr>
        <w:t>// Brand</w:t>
      </w:r>
    </w:p>
    <w:p w14:paraId="3FBE7FFE"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"&lt;div class='formGroup'&gt;</w:t>
      </w:r>
    </w:p>
    <w:p w14:paraId="0A40FD88"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&lt;label for='ddlBrand'&gt;Brand:&lt;/label&gt;</w:t>
      </w:r>
    </w:p>
    <w:p w14:paraId="7A4AFE1B"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&lt;select name='ddlBrand' id='ddlBrand' class='font-small textField'&gt;"</w:t>
      </w:r>
      <w:r w:rsidRPr="00B30CED">
        <w:rPr>
          <w:rFonts w:ascii="Consolas" w:hAnsi="Consolas"/>
          <w:color w:val="D4D4D4"/>
          <w:sz w:val="21"/>
          <w:szCs w:val="21"/>
          <w:lang w:val="sr-Cyrl-RS" w:eastAsia="sr-Cyrl-RS"/>
        </w:rPr>
        <w:t>;</w:t>
      </w:r>
    </w:p>
    <w:p w14:paraId="2A033863"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$brands</w:t>
      </w:r>
      <w:r w:rsidRPr="00B30CED">
        <w:rPr>
          <w:rFonts w:ascii="Consolas" w:hAnsi="Consolas"/>
          <w:color w:val="D4D4D4"/>
          <w:sz w:val="21"/>
          <w:szCs w:val="21"/>
          <w:lang w:val="sr-Cyrl-RS" w:eastAsia="sr-Cyrl-RS"/>
        </w:rPr>
        <w:t> = </w:t>
      </w:r>
      <w:r w:rsidRPr="00B30CED">
        <w:rPr>
          <w:rFonts w:ascii="Consolas" w:hAnsi="Consolas"/>
          <w:color w:val="DCDCAA"/>
          <w:sz w:val="21"/>
          <w:szCs w:val="21"/>
          <w:lang w:val="sr-Cyrl-RS" w:eastAsia="sr-Cyrl-RS"/>
        </w:rPr>
        <w:t>fetchAllFromDatabase</w:t>
      </w:r>
      <w:r w:rsidRPr="00B30CED">
        <w:rPr>
          <w:rFonts w:ascii="Consolas" w:hAnsi="Consolas"/>
          <w:color w:val="D4D4D4"/>
          <w:sz w:val="21"/>
          <w:szCs w:val="21"/>
          <w:lang w:val="sr-Cyrl-RS" w:eastAsia="sr-Cyrl-RS"/>
        </w:rPr>
        <w:t>(</w:t>
      </w:r>
      <w:r w:rsidRPr="00B30CED">
        <w:rPr>
          <w:rFonts w:ascii="Consolas" w:hAnsi="Consolas"/>
          <w:color w:val="CE9178"/>
          <w:sz w:val="21"/>
          <w:szCs w:val="21"/>
          <w:lang w:val="sr-Cyrl-RS" w:eastAsia="sr-Cyrl-RS"/>
        </w:rPr>
        <w:t>'brands'</w:t>
      </w:r>
      <w:r w:rsidRPr="00B30CED">
        <w:rPr>
          <w:rFonts w:ascii="Consolas" w:hAnsi="Consolas"/>
          <w:color w:val="D4D4D4"/>
          <w:sz w:val="21"/>
          <w:szCs w:val="21"/>
          <w:lang w:val="sr-Cyrl-RS" w:eastAsia="sr-Cyrl-RS"/>
        </w:rPr>
        <w:t>);</w:t>
      </w:r>
    </w:p>
    <w:p w14:paraId="5896FB11"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C586C0"/>
          <w:sz w:val="21"/>
          <w:szCs w:val="21"/>
          <w:lang w:val="sr-Cyrl-RS" w:eastAsia="sr-Cyrl-RS"/>
        </w:rPr>
        <w:t>foreach</w:t>
      </w:r>
      <w:r w:rsidRPr="00B30CED">
        <w:rPr>
          <w:rFonts w:ascii="Consolas" w:hAnsi="Consolas"/>
          <w:color w:val="D4D4D4"/>
          <w:sz w:val="21"/>
          <w:szCs w:val="21"/>
          <w:lang w:val="sr-Cyrl-RS" w:eastAsia="sr-Cyrl-RS"/>
        </w:rPr>
        <w:t>(</w:t>
      </w:r>
      <w:r w:rsidRPr="00B30CED">
        <w:rPr>
          <w:rFonts w:ascii="Consolas" w:hAnsi="Consolas"/>
          <w:color w:val="9CDCFE"/>
          <w:sz w:val="21"/>
          <w:szCs w:val="21"/>
          <w:lang w:val="sr-Cyrl-RS" w:eastAsia="sr-Cyrl-RS"/>
        </w:rPr>
        <w:t>$brands</w:t>
      </w:r>
      <w:r w:rsidRPr="00B30CED">
        <w:rPr>
          <w:rFonts w:ascii="Consolas" w:hAnsi="Consolas"/>
          <w:color w:val="D4D4D4"/>
          <w:sz w:val="21"/>
          <w:szCs w:val="21"/>
          <w:lang w:val="sr-Cyrl-RS" w:eastAsia="sr-Cyrl-RS"/>
        </w:rPr>
        <w:t> as </w:t>
      </w:r>
      <w:r w:rsidRPr="00B30CED">
        <w:rPr>
          <w:rFonts w:ascii="Consolas" w:hAnsi="Consolas"/>
          <w:color w:val="9CDCFE"/>
          <w:sz w:val="21"/>
          <w:szCs w:val="21"/>
          <w:lang w:val="sr-Cyrl-RS" w:eastAsia="sr-Cyrl-RS"/>
        </w:rPr>
        <w:t>$brand</w:t>
      </w:r>
      <w:r w:rsidRPr="00B30CED">
        <w:rPr>
          <w:rFonts w:ascii="Consolas" w:hAnsi="Consolas"/>
          <w:color w:val="D4D4D4"/>
          <w:sz w:val="21"/>
          <w:szCs w:val="21"/>
          <w:lang w:val="sr-Cyrl-RS" w:eastAsia="sr-Cyrl-RS"/>
        </w:rPr>
        <w:t>) {</w:t>
      </w:r>
    </w:p>
    <w:p w14:paraId="332A917F"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"&lt;option value='</w:t>
      </w:r>
      <w:r w:rsidRPr="00B30CED">
        <w:rPr>
          <w:rFonts w:ascii="Consolas" w:hAnsi="Consolas"/>
          <w:color w:val="9CDCFE"/>
          <w:sz w:val="21"/>
          <w:szCs w:val="21"/>
          <w:lang w:val="sr-Cyrl-RS" w:eastAsia="sr-Cyrl-RS"/>
        </w:rPr>
        <w:t>$brand</w:t>
      </w:r>
      <w:r w:rsidRPr="00B30CED">
        <w:rPr>
          <w:rFonts w:ascii="Consolas" w:hAnsi="Consolas"/>
          <w:color w:val="D4D4D4"/>
          <w:sz w:val="21"/>
          <w:szCs w:val="21"/>
          <w:lang w:val="sr-Cyrl-RS" w:eastAsia="sr-Cyrl-RS"/>
        </w:rPr>
        <w:t>-&gt;</w:t>
      </w:r>
      <w:r w:rsidRPr="00B30CED">
        <w:rPr>
          <w:rFonts w:ascii="Consolas" w:hAnsi="Consolas"/>
          <w:color w:val="9CDCFE"/>
          <w:sz w:val="21"/>
          <w:szCs w:val="21"/>
          <w:lang w:val="sr-Cyrl-RS" w:eastAsia="sr-Cyrl-RS"/>
        </w:rPr>
        <w:t>id</w:t>
      </w:r>
      <w:r w:rsidRPr="00B30CED">
        <w:rPr>
          <w:rFonts w:ascii="Consolas" w:hAnsi="Consolas"/>
          <w:color w:val="CE9178"/>
          <w:sz w:val="21"/>
          <w:szCs w:val="21"/>
          <w:lang w:val="sr-Cyrl-RS" w:eastAsia="sr-Cyrl-RS"/>
        </w:rPr>
        <w:t>'&gt;</w:t>
      </w:r>
      <w:r w:rsidRPr="00B30CED">
        <w:rPr>
          <w:rFonts w:ascii="Consolas" w:hAnsi="Consolas"/>
          <w:color w:val="9CDCFE"/>
          <w:sz w:val="21"/>
          <w:szCs w:val="21"/>
          <w:lang w:val="sr-Cyrl-RS" w:eastAsia="sr-Cyrl-RS"/>
        </w:rPr>
        <w:t>$brand</w:t>
      </w:r>
      <w:r w:rsidRPr="00B30CED">
        <w:rPr>
          <w:rFonts w:ascii="Consolas" w:hAnsi="Consolas"/>
          <w:color w:val="D4D4D4"/>
          <w:sz w:val="21"/>
          <w:szCs w:val="21"/>
          <w:lang w:val="sr-Cyrl-RS" w:eastAsia="sr-Cyrl-RS"/>
        </w:rPr>
        <w:t>-&gt;</w:t>
      </w:r>
      <w:r w:rsidRPr="00B30CED">
        <w:rPr>
          <w:rFonts w:ascii="Consolas" w:hAnsi="Consolas"/>
          <w:color w:val="9CDCFE"/>
          <w:sz w:val="21"/>
          <w:szCs w:val="21"/>
          <w:lang w:val="sr-Cyrl-RS" w:eastAsia="sr-Cyrl-RS"/>
        </w:rPr>
        <w:t>name</w:t>
      </w:r>
      <w:r w:rsidRPr="00B30CED">
        <w:rPr>
          <w:rFonts w:ascii="Consolas" w:hAnsi="Consolas"/>
          <w:color w:val="CE9178"/>
          <w:sz w:val="21"/>
          <w:szCs w:val="21"/>
          <w:lang w:val="sr-Cyrl-RS" w:eastAsia="sr-Cyrl-RS"/>
        </w:rPr>
        <w:t>&lt;/option&gt;"</w:t>
      </w:r>
      <w:r w:rsidRPr="00B30CED">
        <w:rPr>
          <w:rFonts w:ascii="Consolas" w:hAnsi="Consolas"/>
          <w:color w:val="D4D4D4"/>
          <w:sz w:val="21"/>
          <w:szCs w:val="21"/>
          <w:lang w:val="sr-Cyrl-RS" w:eastAsia="sr-Cyrl-RS"/>
        </w:rPr>
        <w:t>;</w:t>
      </w:r>
    </w:p>
    <w:p w14:paraId="031C7235"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p>
    <w:p w14:paraId="75561026"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"&lt;/select&gt;&lt;/div&gt;"</w:t>
      </w:r>
      <w:r w:rsidRPr="00B30CED">
        <w:rPr>
          <w:rFonts w:ascii="Consolas" w:hAnsi="Consolas"/>
          <w:color w:val="D4D4D4"/>
          <w:sz w:val="21"/>
          <w:szCs w:val="21"/>
          <w:lang w:val="sr-Cyrl-RS" w:eastAsia="sr-Cyrl-RS"/>
        </w:rPr>
        <w:t>;</w:t>
      </w:r>
    </w:p>
    <w:p w14:paraId="01B68B28"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53051F9F"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6A9955"/>
          <w:sz w:val="21"/>
          <w:szCs w:val="21"/>
          <w:lang w:val="sr-Cyrl-RS" w:eastAsia="sr-Cyrl-RS"/>
        </w:rPr>
        <w:t>// Price</w:t>
      </w:r>
    </w:p>
    <w:p w14:paraId="069B0968"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"&lt;div class='formGroup'&gt;</w:t>
      </w:r>
    </w:p>
    <w:p w14:paraId="04C4A1D1"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&lt;label for='tbAddDevicePrice'&gt;Price (in Euros):&lt;/label&gt;</w:t>
      </w:r>
    </w:p>
    <w:p w14:paraId="068089E6"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lastRenderedPageBreak/>
        <w:t>    &lt;input type='number' autocomplete='off' name='tbAddDevicePrice' id='tbAddDevicePrice' class='font-small textField'/&gt;</w:t>
      </w:r>
    </w:p>
    <w:p w14:paraId="0C36EE29"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&lt;label class='errorMessage font-small'&gt;Has to be a number&lt;/label&gt;</w:t>
      </w:r>
    </w:p>
    <w:p w14:paraId="325B57D0"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&lt;/div&gt;"</w:t>
      </w:r>
      <w:r w:rsidRPr="00B30CED">
        <w:rPr>
          <w:rFonts w:ascii="Consolas" w:hAnsi="Consolas"/>
          <w:color w:val="D4D4D4"/>
          <w:sz w:val="21"/>
          <w:szCs w:val="21"/>
          <w:lang w:val="sr-Cyrl-RS" w:eastAsia="sr-Cyrl-RS"/>
        </w:rPr>
        <w:t>;</w:t>
      </w:r>
    </w:p>
    <w:p w14:paraId="754493E3"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62EA56AF"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6A9955"/>
          <w:sz w:val="21"/>
          <w:szCs w:val="21"/>
          <w:lang w:val="sr-Cyrl-RS" w:eastAsia="sr-Cyrl-RS"/>
        </w:rPr>
        <w:t>// Add button</w:t>
      </w:r>
    </w:p>
    <w:p w14:paraId="530C7514"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"&lt;span class='textCenter'&gt;&lt;button id='btnAddDevice' class='btnPrimary font-small'&gt;Add device&lt;/button&gt;&lt;/span&gt;"</w:t>
      </w:r>
      <w:r w:rsidRPr="00B30CED">
        <w:rPr>
          <w:rFonts w:ascii="Consolas" w:hAnsi="Consolas"/>
          <w:color w:val="D4D4D4"/>
          <w:sz w:val="21"/>
          <w:szCs w:val="21"/>
          <w:lang w:val="sr-Cyrl-RS" w:eastAsia="sr-Cyrl-RS"/>
        </w:rPr>
        <w:t>;</w:t>
      </w:r>
    </w:p>
    <w:p w14:paraId="1FF4639F"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7D9E9F0D"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"&lt;/form&gt;&lt;/div&gt;"</w:t>
      </w:r>
      <w:r w:rsidRPr="00B30CED">
        <w:rPr>
          <w:rFonts w:ascii="Consolas" w:hAnsi="Consolas"/>
          <w:color w:val="D4D4D4"/>
          <w:sz w:val="21"/>
          <w:szCs w:val="21"/>
          <w:lang w:val="sr-Cyrl-RS" w:eastAsia="sr-Cyrl-RS"/>
        </w:rPr>
        <w:t>;</w:t>
      </w:r>
    </w:p>
    <w:p w14:paraId="4948C330"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0774DFE2"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http_response_code</w:t>
      </w:r>
      <w:r w:rsidRPr="00B30CED">
        <w:rPr>
          <w:rFonts w:ascii="Consolas" w:hAnsi="Consolas"/>
          <w:color w:val="D4D4D4"/>
          <w:sz w:val="21"/>
          <w:szCs w:val="21"/>
          <w:lang w:val="sr-Cyrl-RS" w:eastAsia="sr-Cyrl-RS"/>
        </w:rPr>
        <w:t>(</w:t>
      </w:r>
      <w:r w:rsidRPr="00B30CED">
        <w:rPr>
          <w:rFonts w:ascii="Consolas" w:hAnsi="Consolas"/>
          <w:color w:val="B5CEA8"/>
          <w:sz w:val="21"/>
          <w:szCs w:val="21"/>
          <w:lang w:val="sr-Cyrl-RS" w:eastAsia="sr-Cyrl-RS"/>
        </w:rPr>
        <w:t>200</w:t>
      </w:r>
      <w:r w:rsidRPr="00B30CED">
        <w:rPr>
          <w:rFonts w:ascii="Consolas" w:hAnsi="Consolas"/>
          <w:color w:val="D4D4D4"/>
          <w:sz w:val="21"/>
          <w:szCs w:val="21"/>
          <w:lang w:val="sr-Cyrl-RS" w:eastAsia="sr-Cyrl-RS"/>
        </w:rPr>
        <w:t>);</w:t>
      </w:r>
    </w:p>
    <w:p w14:paraId="29BD939B"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$response</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"response"</w:t>
      </w:r>
      <w:r w:rsidRPr="00B30CED">
        <w:rPr>
          <w:rFonts w:ascii="Consolas" w:hAnsi="Consolas"/>
          <w:color w:val="D4D4D4"/>
          <w:sz w:val="21"/>
          <w:szCs w:val="21"/>
          <w:lang w:val="sr-Cyrl-RS" w:eastAsia="sr-Cyrl-RS"/>
        </w:rPr>
        <w:t>=&gt;</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w:t>
      </w:r>
    </w:p>
    <w:p w14:paraId="68D4651E"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echo</w:t>
      </w:r>
      <w:r w:rsidRPr="00B30CED">
        <w:rPr>
          <w:rFonts w:ascii="Consolas" w:hAnsi="Consolas"/>
          <w:color w:val="D4D4D4"/>
          <w:sz w:val="21"/>
          <w:szCs w:val="21"/>
          <w:lang w:val="sr-Cyrl-RS" w:eastAsia="sr-Cyrl-RS"/>
        </w:rPr>
        <w:t>(</w:t>
      </w:r>
      <w:r w:rsidRPr="00B30CED">
        <w:rPr>
          <w:rFonts w:ascii="Consolas" w:hAnsi="Consolas"/>
          <w:color w:val="DCDCAA"/>
          <w:sz w:val="21"/>
          <w:szCs w:val="21"/>
          <w:lang w:val="sr-Cyrl-RS" w:eastAsia="sr-Cyrl-RS"/>
        </w:rPr>
        <w:t>json_encode</w:t>
      </w:r>
      <w:r w:rsidRPr="00B30CED">
        <w:rPr>
          <w:rFonts w:ascii="Consolas" w:hAnsi="Consolas"/>
          <w:color w:val="D4D4D4"/>
          <w:sz w:val="21"/>
          <w:szCs w:val="21"/>
          <w:lang w:val="sr-Cyrl-RS" w:eastAsia="sr-Cyrl-RS"/>
        </w:rPr>
        <w:t>(</w:t>
      </w:r>
      <w:r w:rsidRPr="00B30CED">
        <w:rPr>
          <w:rFonts w:ascii="Consolas" w:hAnsi="Consolas"/>
          <w:color w:val="9CDCFE"/>
          <w:sz w:val="21"/>
          <w:szCs w:val="21"/>
          <w:lang w:val="sr-Cyrl-RS" w:eastAsia="sr-Cyrl-RS"/>
        </w:rPr>
        <w:t>$response</w:t>
      </w:r>
      <w:r w:rsidRPr="00B30CED">
        <w:rPr>
          <w:rFonts w:ascii="Consolas" w:hAnsi="Consolas"/>
          <w:color w:val="D4D4D4"/>
          <w:sz w:val="21"/>
          <w:szCs w:val="21"/>
          <w:lang w:val="sr-Cyrl-RS" w:eastAsia="sr-Cyrl-RS"/>
        </w:rPr>
        <w:t>));</w:t>
      </w:r>
    </w:p>
    <w:p w14:paraId="37381880"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569CD6"/>
          <w:sz w:val="21"/>
          <w:szCs w:val="21"/>
          <w:lang w:val="sr-Cyrl-RS" w:eastAsia="sr-Cyrl-RS"/>
        </w:rPr>
        <w:t>?&gt;</w:t>
      </w:r>
    </w:p>
    <w:p w14:paraId="52181554" w14:textId="77777777" w:rsidR="00B30CED" w:rsidRDefault="00B30CED">
      <w:pPr>
        <w:rPr>
          <w:rFonts w:ascii="Calibri" w:eastAsia="Calibri" w:hAnsi="Calibri" w:cs="Calibri"/>
          <w:color w:val="548DD4" w:themeColor="text2" w:themeTint="99"/>
          <w:sz w:val="40"/>
          <w:szCs w:val="40"/>
        </w:rPr>
      </w:pPr>
      <w:r>
        <w:rPr>
          <w:rFonts w:ascii="Calibri" w:hAnsi="Calibri" w:cs="Calibri"/>
          <w:sz w:val="40"/>
          <w:szCs w:val="40"/>
        </w:rPr>
        <w:br w:type="page"/>
      </w:r>
    </w:p>
    <w:p w14:paraId="00F70A8A" w14:textId="04350345" w:rsidR="00B30CED" w:rsidRDefault="00B30CED" w:rsidP="00B30CED">
      <w:pPr>
        <w:pStyle w:val="Heading3"/>
        <w:rPr>
          <w:rFonts w:ascii="Calibri" w:hAnsi="Calibri" w:cs="Calibri"/>
          <w:sz w:val="40"/>
          <w:szCs w:val="40"/>
        </w:rPr>
      </w:pPr>
      <w:bookmarkStart w:id="80" w:name="_Toc66306992"/>
      <w:r>
        <w:lastRenderedPageBreak/>
        <w:t>add-brand-</w:t>
      </w:r>
      <w:proofErr w:type="spellStart"/>
      <w:r>
        <w:t>form.php</w:t>
      </w:r>
      <w:bookmarkEnd w:id="80"/>
      <w:proofErr w:type="spellEnd"/>
      <w:r>
        <w:rPr>
          <w:rFonts w:ascii="Calibri" w:hAnsi="Calibri" w:cs="Calibri"/>
          <w:sz w:val="40"/>
          <w:szCs w:val="40"/>
        </w:rPr>
        <w:t xml:space="preserve"> </w:t>
      </w:r>
    </w:p>
    <w:p w14:paraId="10D51730"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569CD6"/>
          <w:sz w:val="21"/>
          <w:szCs w:val="21"/>
          <w:lang w:val="sr-Cyrl-RS" w:eastAsia="sr-Cyrl-RS"/>
        </w:rPr>
        <w:t>&lt;?php</w:t>
      </w:r>
    </w:p>
    <w:p w14:paraId="59E73858"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session_start</w:t>
      </w:r>
      <w:r w:rsidRPr="00B30CED">
        <w:rPr>
          <w:rFonts w:ascii="Consolas" w:hAnsi="Consolas"/>
          <w:color w:val="D4D4D4"/>
          <w:sz w:val="21"/>
          <w:szCs w:val="21"/>
          <w:lang w:val="sr-Cyrl-RS" w:eastAsia="sr-Cyrl-RS"/>
        </w:rPr>
        <w:t>();</w:t>
      </w:r>
    </w:p>
    <w:p w14:paraId="166972BF"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include</w:t>
      </w:r>
      <w:r w:rsidRPr="00B30CED">
        <w:rPr>
          <w:rFonts w:ascii="Consolas" w:hAnsi="Consolas"/>
          <w:color w:val="D4D4D4"/>
          <w:sz w:val="21"/>
          <w:szCs w:val="21"/>
          <w:lang w:val="sr-Cyrl-RS" w:eastAsia="sr-Cyrl-RS"/>
        </w:rPr>
        <w:t>(</w:t>
      </w:r>
      <w:r w:rsidRPr="00B30CED">
        <w:rPr>
          <w:rFonts w:ascii="Consolas" w:hAnsi="Consolas"/>
          <w:color w:val="CE9178"/>
          <w:sz w:val="21"/>
          <w:szCs w:val="21"/>
          <w:lang w:val="sr-Cyrl-RS" w:eastAsia="sr-Cyrl-RS"/>
        </w:rPr>
        <w:t>"../../../connection/connection.php"</w:t>
      </w:r>
      <w:r w:rsidRPr="00B30CED">
        <w:rPr>
          <w:rFonts w:ascii="Consolas" w:hAnsi="Consolas"/>
          <w:color w:val="D4D4D4"/>
          <w:sz w:val="21"/>
          <w:szCs w:val="21"/>
          <w:lang w:val="sr-Cyrl-RS" w:eastAsia="sr-Cyrl-RS"/>
        </w:rPr>
        <w:t>);</w:t>
      </w:r>
    </w:p>
    <w:p w14:paraId="6663B6A4"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include</w:t>
      </w:r>
      <w:r w:rsidRPr="00B30CED">
        <w:rPr>
          <w:rFonts w:ascii="Consolas" w:hAnsi="Consolas"/>
          <w:color w:val="D4D4D4"/>
          <w:sz w:val="21"/>
          <w:szCs w:val="21"/>
          <w:lang w:val="sr-Cyrl-RS" w:eastAsia="sr-Cyrl-RS"/>
        </w:rPr>
        <w:t>(</w:t>
      </w:r>
      <w:r w:rsidRPr="00B30CED">
        <w:rPr>
          <w:rFonts w:ascii="Consolas" w:hAnsi="Consolas"/>
          <w:color w:val="CE9178"/>
          <w:sz w:val="21"/>
          <w:szCs w:val="21"/>
          <w:lang w:val="sr-Cyrl-RS" w:eastAsia="sr-Cyrl-RS"/>
        </w:rPr>
        <w:t>"../../../functions.php"</w:t>
      </w:r>
      <w:r w:rsidRPr="00B30CED">
        <w:rPr>
          <w:rFonts w:ascii="Consolas" w:hAnsi="Consolas"/>
          <w:color w:val="D4D4D4"/>
          <w:sz w:val="21"/>
          <w:szCs w:val="21"/>
          <w:lang w:val="sr-Cyrl-RS" w:eastAsia="sr-Cyrl-RS"/>
        </w:rPr>
        <w:t>);</w:t>
      </w:r>
    </w:p>
    <w:p w14:paraId="1A62A6B2"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redirectTo404</w:t>
      </w:r>
      <w:r w:rsidRPr="00B30CED">
        <w:rPr>
          <w:rFonts w:ascii="Consolas" w:hAnsi="Consolas"/>
          <w:color w:val="D4D4D4"/>
          <w:sz w:val="21"/>
          <w:szCs w:val="21"/>
          <w:lang w:val="sr-Cyrl-RS" w:eastAsia="sr-Cyrl-RS"/>
        </w:rPr>
        <w:t>();</w:t>
      </w:r>
    </w:p>
    <w:p w14:paraId="55A1AA78"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"&lt;div class='addForm'&gt;&lt;h3 class='font-large'&gt;Add new brand&lt;/h3&gt;&lt;form&gt;"</w:t>
      </w:r>
      <w:r w:rsidRPr="00B30CED">
        <w:rPr>
          <w:rFonts w:ascii="Consolas" w:hAnsi="Consolas"/>
          <w:color w:val="D4D4D4"/>
          <w:sz w:val="21"/>
          <w:szCs w:val="21"/>
          <w:lang w:val="sr-Cyrl-RS" w:eastAsia="sr-Cyrl-RS"/>
        </w:rPr>
        <w:t>;</w:t>
      </w:r>
    </w:p>
    <w:p w14:paraId="36159316"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74B8967E"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6A9955"/>
          <w:sz w:val="21"/>
          <w:szCs w:val="21"/>
          <w:lang w:val="sr-Cyrl-RS" w:eastAsia="sr-Cyrl-RS"/>
        </w:rPr>
        <w:t>// Name</w:t>
      </w:r>
    </w:p>
    <w:p w14:paraId="6872685E"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"&lt;div class='formGroup'&gt;</w:t>
      </w:r>
    </w:p>
    <w:p w14:paraId="081ABD16"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&lt;label for='tbAddBrandName'&gt;Name:&lt;/label&gt;</w:t>
      </w:r>
    </w:p>
    <w:p w14:paraId="04D4ADCB"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&lt;input type='text' autocomplete='off' name='tbAddBrandName' id='tbAddBrandName' class='font-small textField'/&gt;</w:t>
      </w:r>
    </w:p>
    <w:p w14:paraId="6E1BEC15"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&lt;label class='errorMessage font-small'&gt;Brand name cannot contain special characters or numbers.&lt;/label&gt;</w:t>
      </w:r>
    </w:p>
    <w:p w14:paraId="403CC954"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CE9178"/>
          <w:sz w:val="21"/>
          <w:szCs w:val="21"/>
          <w:lang w:val="sr-Cyrl-RS" w:eastAsia="sr-Cyrl-RS"/>
        </w:rPr>
        <w:t>    &lt;/div&gt;"</w:t>
      </w:r>
      <w:r w:rsidRPr="00B30CED">
        <w:rPr>
          <w:rFonts w:ascii="Consolas" w:hAnsi="Consolas"/>
          <w:color w:val="D4D4D4"/>
          <w:sz w:val="21"/>
          <w:szCs w:val="21"/>
          <w:lang w:val="sr-Cyrl-RS" w:eastAsia="sr-Cyrl-RS"/>
        </w:rPr>
        <w:t>;</w:t>
      </w:r>
    </w:p>
    <w:p w14:paraId="77048456"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0355DBDF"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6A9955"/>
          <w:sz w:val="21"/>
          <w:szCs w:val="21"/>
          <w:lang w:val="sr-Cyrl-RS" w:eastAsia="sr-Cyrl-RS"/>
        </w:rPr>
        <w:t>// Add button</w:t>
      </w:r>
    </w:p>
    <w:p w14:paraId="0FE09A9C"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"&lt;span class='textCenter'&gt;&lt;button id='btnAddBrand' class='btnPrimary font-small'&gt;Add brand&lt;/button&gt;&lt;/span&gt;"</w:t>
      </w:r>
      <w:r w:rsidRPr="00B30CED">
        <w:rPr>
          <w:rFonts w:ascii="Consolas" w:hAnsi="Consolas"/>
          <w:color w:val="D4D4D4"/>
          <w:sz w:val="21"/>
          <w:szCs w:val="21"/>
          <w:lang w:val="sr-Cyrl-RS" w:eastAsia="sr-Cyrl-RS"/>
        </w:rPr>
        <w:t>;</w:t>
      </w:r>
    </w:p>
    <w:p w14:paraId="369806AC"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0144D093"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"&lt;/form&gt;&lt;/div&gt;"</w:t>
      </w:r>
      <w:r w:rsidRPr="00B30CED">
        <w:rPr>
          <w:rFonts w:ascii="Consolas" w:hAnsi="Consolas"/>
          <w:color w:val="D4D4D4"/>
          <w:sz w:val="21"/>
          <w:szCs w:val="21"/>
          <w:lang w:val="sr-Cyrl-RS" w:eastAsia="sr-Cyrl-RS"/>
        </w:rPr>
        <w:t>;</w:t>
      </w:r>
    </w:p>
    <w:p w14:paraId="480253F2"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p>
    <w:p w14:paraId="1C5B3BC4"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http_response_code</w:t>
      </w:r>
      <w:r w:rsidRPr="00B30CED">
        <w:rPr>
          <w:rFonts w:ascii="Consolas" w:hAnsi="Consolas"/>
          <w:color w:val="D4D4D4"/>
          <w:sz w:val="21"/>
          <w:szCs w:val="21"/>
          <w:lang w:val="sr-Cyrl-RS" w:eastAsia="sr-Cyrl-RS"/>
        </w:rPr>
        <w:t>(</w:t>
      </w:r>
      <w:r w:rsidRPr="00B30CED">
        <w:rPr>
          <w:rFonts w:ascii="Consolas" w:hAnsi="Consolas"/>
          <w:color w:val="B5CEA8"/>
          <w:sz w:val="21"/>
          <w:szCs w:val="21"/>
          <w:lang w:val="sr-Cyrl-RS" w:eastAsia="sr-Cyrl-RS"/>
        </w:rPr>
        <w:t>200</w:t>
      </w:r>
      <w:r w:rsidRPr="00B30CED">
        <w:rPr>
          <w:rFonts w:ascii="Consolas" w:hAnsi="Consolas"/>
          <w:color w:val="D4D4D4"/>
          <w:sz w:val="21"/>
          <w:szCs w:val="21"/>
          <w:lang w:val="sr-Cyrl-RS" w:eastAsia="sr-Cyrl-RS"/>
        </w:rPr>
        <w:t>);</w:t>
      </w:r>
    </w:p>
    <w:p w14:paraId="73108CC4"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9CDCFE"/>
          <w:sz w:val="21"/>
          <w:szCs w:val="21"/>
          <w:lang w:val="sr-Cyrl-RS" w:eastAsia="sr-Cyrl-RS"/>
        </w:rPr>
        <w:t>$response</w:t>
      </w:r>
      <w:r w:rsidRPr="00B30CED">
        <w:rPr>
          <w:rFonts w:ascii="Consolas" w:hAnsi="Consolas"/>
          <w:color w:val="D4D4D4"/>
          <w:sz w:val="21"/>
          <w:szCs w:val="21"/>
          <w:lang w:val="sr-Cyrl-RS" w:eastAsia="sr-Cyrl-RS"/>
        </w:rPr>
        <w:t> = [</w:t>
      </w:r>
      <w:r w:rsidRPr="00B30CED">
        <w:rPr>
          <w:rFonts w:ascii="Consolas" w:hAnsi="Consolas"/>
          <w:color w:val="CE9178"/>
          <w:sz w:val="21"/>
          <w:szCs w:val="21"/>
          <w:lang w:val="sr-Cyrl-RS" w:eastAsia="sr-Cyrl-RS"/>
        </w:rPr>
        <w:t>"response"</w:t>
      </w:r>
      <w:r w:rsidRPr="00B30CED">
        <w:rPr>
          <w:rFonts w:ascii="Consolas" w:hAnsi="Consolas"/>
          <w:color w:val="D4D4D4"/>
          <w:sz w:val="21"/>
          <w:szCs w:val="21"/>
          <w:lang w:val="sr-Cyrl-RS" w:eastAsia="sr-Cyrl-RS"/>
        </w:rPr>
        <w:t>=&gt;</w:t>
      </w:r>
      <w:r w:rsidRPr="00B30CED">
        <w:rPr>
          <w:rFonts w:ascii="Consolas" w:hAnsi="Consolas"/>
          <w:color w:val="9CDCFE"/>
          <w:sz w:val="21"/>
          <w:szCs w:val="21"/>
          <w:lang w:val="sr-Cyrl-RS" w:eastAsia="sr-Cyrl-RS"/>
        </w:rPr>
        <w:t>$html</w:t>
      </w:r>
      <w:r w:rsidRPr="00B30CED">
        <w:rPr>
          <w:rFonts w:ascii="Consolas" w:hAnsi="Consolas"/>
          <w:color w:val="D4D4D4"/>
          <w:sz w:val="21"/>
          <w:szCs w:val="21"/>
          <w:lang w:val="sr-Cyrl-RS" w:eastAsia="sr-Cyrl-RS"/>
        </w:rPr>
        <w:t>];</w:t>
      </w:r>
    </w:p>
    <w:p w14:paraId="5CF52EBE"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D4D4D4"/>
          <w:sz w:val="21"/>
          <w:szCs w:val="21"/>
          <w:lang w:val="sr-Cyrl-RS" w:eastAsia="sr-Cyrl-RS"/>
        </w:rPr>
        <w:t>    </w:t>
      </w:r>
      <w:r w:rsidRPr="00B30CED">
        <w:rPr>
          <w:rFonts w:ascii="Consolas" w:hAnsi="Consolas"/>
          <w:color w:val="DCDCAA"/>
          <w:sz w:val="21"/>
          <w:szCs w:val="21"/>
          <w:lang w:val="sr-Cyrl-RS" w:eastAsia="sr-Cyrl-RS"/>
        </w:rPr>
        <w:t>echo</w:t>
      </w:r>
      <w:r w:rsidRPr="00B30CED">
        <w:rPr>
          <w:rFonts w:ascii="Consolas" w:hAnsi="Consolas"/>
          <w:color w:val="D4D4D4"/>
          <w:sz w:val="21"/>
          <w:szCs w:val="21"/>
          <w:lang w:val="sr-Cyrl-RS" w:eastAsia="sr-Cyrl-RS"/>
        </w:rPr>
        <w:t>(</w:t>
      </w:r>
      <w:r w:rsidRPr="00B30CED">
        <w:rPr>
          <w:rFonts w:ascii="Consolas" w:hAnsi="Consolas"/>
          <w:color w:val="DCDCAA"/>
          <w:sz w:val="21"/>
          <w:szCs w:val="21"/>
          <w:lang w:val="sr-Cyrl-RS" w:eastAsia="sr-Cyrl-RS"/>
        </w:rPr>
        <w:t>json_encode</w:t>
      </w:r>
      <w:r w:rsidRPr="00B30CED">
        <w:rPr>
          <w:rFonts w:ascii="Consolas" w:hAnsi="Consolas"/>
          <w:color w:val="D4D4D4"/>
          <w:sz w:val="21"/>
          <w:szCs w:val="21"/>
          <w:lang w:val="sr-Cyrl-RS" w:eastAsia="sr-Cyrl-RS"/>
        </w:rPr>
        <w:t>(</w:t>
      </w:r>
      <w:r w:rsidRPr="00B30CED">
        <w:rPr>
          <w:rFonts w:ascii="Consolas" w:hAnsi="Consolas"/>
          <w:color w:val="9CDCFE"/>
          <w:sz w:val="21"/>
          <w:szCs w:val="21"/>
          <w:lang w:val="sr-Cyrl-RS" w:eastAsia="sr-Cyrl-RS"/>
        </w:rPr>
        <w:t>$response</w:t>
      </w:r>
      <w:r w:rsidRPr="00B30CED">
        <w:rPr>
          <w:rFonts w:ascii="Consolas" w:hAnsi="Consolas"/>
          <w:color w:val="D4D4D4"/>
          <w:sz w:val="21"/>
          <w:szCs w:val="21"/>
          <w:lang w:val="sr-Cyrl-RS" w:eastAsia="sr-Cyrl-RS"/>
        </w:rPr>
        <w:t>));</w:t>
      </w:r>
    </w:p>
    <w:p w14:paraId="450F0C76" w14:textId="77777777" w:rsidR="00B30CED" w:rsidRPr="00B30CED" w:rsidRDefault="00B30CED" w:rsidP="00B30CED">
      <w:pPr>
        <w:shd w:val="clear" w:color="auto" w:fill="1E1E1E"/>
        <w:spacing w:line="285" w:lineRule="atLeast"/>
        <w:rPr>
          <w:rFonts w:ascii="Consolas" w:hAnsi="Consolas"/>
          <w:color w:val="D4D4D4"/>
          <w:sz w:val="21"/>
          <w:szCs w:val="21"/>
          <w:lang w:val="sr-Cyrl-RS" w:eastAsia="sr-Cyrl-RS"/>
        </w:rPr>
      </w:pPr>
      <w:r w:rsidRPr="00B30CED">
        <w:rPr>
          <w:rFonts w:ascii="Consolas" w:hAnsi="Consolas"/>
          <w:color w:val="569CD6"/>
          <w:sz w:val="21"/>
          <w:szCs w:val="21"/>
          <w:lang w:val="sr-Cyrl-RS" w:eastAsia="sr-Cyrl-RS"/>
        </w:rPr>
        <w:t>?&gt;</w:t>
      </w:r>
    </w:p>
    <w:p w14:paraId="1172CB63" w14:textId="28EAC86F" w:rsidR="00407825" w:rsidRDefault="00407825" w:rsidP="00801FB5">
      <w:pPr>
        <w:pStyle w:val="Heading3"/>
        <w:rPr>
          <w:rFonts w:ascii="Calibri" w:hAnsi="Calibri" w:cs="Calibri"/>
          <w:sz w:val="40"/>
          <w:szCs w:val="40"/>
        </w:rPr>
      </w:pPr>
      <w:r>
        <w:rPr>
          <w:rFonts w:ascii="Calibri" w:hAnsi="Calibri" w:cs="Calibri"/>
          <w:sz w:val="40"/>
          <w:szCs w:val="40"/>
        </w:rPr>
        <w:br w:type="page"/>
      </w:r>
    </w:p>
    <w:p w14:paraId="182DE57B" w14:textId="5D51C6F2" w:rsidR="00F56F7D" w:rsidRDefault="004D7698" w:rsidP="004D7698">
      <w:pPr>
        <w:pStyle w:val="Heading2"/>
        <w:numPr>
          <w:ilvl w:val="0"/>
          <w:numId w:val="0"/>
        </w:numPr>
      </w:pPr>
      <w:bookmarkStart w:id="81" w:name="_Toc66306993"/>
      <w:r>
        <w:lastRenderedPageBreak/>
        <w:t xml:space="preserve">3.2 </w:t>
      </w:r>
      <w:r w:rsidR="00647079">
        <w:t>CSS</w:t>
      </w:r>
      <w:bookmarkEnd w:id="81"/>
    </w:p>
    <w:p w14:paraId="254A2A67" w14:textId="17AC0331" w:rsidR="00BA04BA" w:rsidRPr="00BA04BA" w:rsidRDefault="00BA04BA" w:rsidP="00BA04BA">
      <w:pPr>
        <w:pStyle w:val="Heading3"/>
        <w:rPr>
          <w:rFonts w:ascii="Calibri" w:hAnsi="Calibri" w:cs="Calibri"/>
          <w:sz w:val="40"/>
          <w:szCs w:val="40"/>
        </w:rPr>
      </w:pPr>
      <w:bookmarkStart w:id="82" w:name="_Toc66306994"/>
      <w:r>
        <w:t>style.css</w:t>
      </w:r>
      <w:bookmarkEnd w:id="82"/>
      <w:r>
        <w:rPr>
          <w:rFonts w:ascii="Calibri" w:hAnsi="Calibri" w:cs="Calibri"/>
          <w:sz w:val="40"/>
          <w:szCs w:val="40"/>
        </w:rPr>
        <w:t xml:space="preserve"> </w:t>
      </w:r>
    </w:p>
    <w:p w14:paraId="557D6C2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C586C0"/>
          <w:sz w:val="21"/>
          <w:szCs w:val="21"/>
          <w:lang w:val="sr-Cyrl-RS" w:eastAsia="sr-Cyrl-RS"/>
        </w:rPr>
        <w:t>@font-face</w:t>
      </w:r>
      <w:r w:rsidRPr="00CB6AEC">
        <w:rPr>
          <w:rFonts w:ascii="Consolas" w:hAnsi="Consolas"/>
          <w:color w:val="D4D4D4"/>
          <w:sz w:val="21"/>
          <w:szCs w:val="21"/>
          <w:lang w:val="sr-Cyrl-RS" w:eastAsia="sr-Cyrl-RS"/>
        </w:rPr>
        <w:t> {</w:t>
      </w:r>
    </w:p>
    <w:p w14:paraId="47AB1C6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src</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url</w:t>
      </w:r>
      <w:r w:rsidRPr="00CB6AEC">
        <w:rPr>
          <w:rFonts w:ascii="Consolas" w:hAnsi="Consolas"/>
          <w:color w:val="D4D4D4"/>
          <w:sz w:val="21"/>
          <w:szCs w:val="21"/>
          <w:lang w:val="sr-Cyrl-RS" w:eastAsia="sr-Cyrl-RS"/>
        </w:rPr>
        <w:t>(</w:t>
      </w:r>
      <w:r w:rsidRPr="00CB6AEC">
        <w:rPr>
          <w:rFonts w:ascii="Consolas" w:hAnsi="Consolas"/>
          <w:color w:val="CE9178"/>
          <w:sz w:val="21"/>
          <w:szCs w:val="21"/>
          <w:lang w:val="sr-Cyrl-RS" w:eastAsia="sr-Cyrl-RS"/>
        </w:rPr>
        <w:t>"../fonts/Roboto-Regular.ttf"</w:t>
      </w:r>
      <w:r w:rsidRPr="00CB6AEC">
        <w:rPr>
          <w:rFonts w:ascii="Consolas" w:hAnsi="Consolas"/>
          <w:color w:val="D4D4D4"/>
          <w:sz w:val="21"/>
          <w:szCs w:val="21"/>
          <w:lang w:val="sr-Cyrl-RS" w:eastAsia="sr-Cyrl-RS"/>
        </w:rPr>
        <w:t>);</w:t>
      </w:r>
    </w:p>
    <w:p w14:paraId="0A6CE45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font-family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"Roboto"</w:t>
      </w:r>
      <w:r w:rsidRPr="00CB6AEC">
        <w:rPr>
          <w:rFonts w:ascii="Consolas" w:hAnsi="Consolas"/>
          <w:color w:val="D4D4D4"/>
          <w:sz w:val="21"/>
          <w:szCs w:val="21"/>
          <w:lang w:val="sr-Cyrl-RS" w:eastAsia="sr-Cyrl-RS"/>
        </w:rPr>
        <w:t>;</w:t>
      </w:r>
    </w:p>
    <w:p w14:paraId="0E80F0C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3A15F2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0CC2DB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C586C0"/>
          <w:sz w:val="21"/>
          <w:szCs w:val="21"/>
          <w:lang w:val="sr-Cyrl-RS" w:eastAsia="sr-Cyrl-RS"/>
        </w:rPr>
        <w:t>@font-face</w:t>
      </w:r>
      <w:r w:rsidRPr="00CB6AEC">
        <w:rPr>
          <w:rFonts w:ascii="Consolas" w:hAnsi="Consolas"/>
          <w:color w:val="D4D4D4"/>
          <w:sz w:val="21"/>
          <w:szCs w:val="21"/>
          <w:lang w:val="sr-Cyrl-RS" w:eastAsia="sr-Cyrl-RS"/>
        </w:rPr>
        <w:t> {</w:t>
      </w:r>
    </w:p>
    <w:p w14:paraId="14038BF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src</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url</w:t>
      </w:r>
      <w:r w:rsidRPr="00CB6AEC">
        <w:rPr>
          <w:rFonts w:ascii="Consolas" w:hAnsi="Consolas"/>
          <w:color w:val="D4D4D4"/>
          <w:sz w:val="21"/>
          <w:szCs w:val="21"/>
          <w:lang w:val="sr-Cyrl-RS" w:eastAsia="sr-Cyrl-RS"/>
        </w:rPr>
        <w:t>(</w:t>
      </w:r>
      <w:r w:rsidRPr="00CB6AEC">
        <w:rPr>
          <w:rFonts w:ascii="Consolas" w:hAnsi="Consolas"/>
          <w:color w:val="CE9178"/>
          <w:sz w:val="21"/>
          <w:szCs w:val="21"/>
          <w:lang w:val="sr-Cyrl-RS" w:eastAsia="sr-Cyrl-RS"/>
        </w:rPr>
        <w:t>"../fonts/PermanentMarker-Regular.ttf"</w:t>
      </w:r>
      <w:r w:rsidRPr="00CB6AEC">
        <w:rPr>
          <w:rFonts w:ascii="Consolas" w:hAnsi="Consolas"/>
          <w:color w:val="D4D4D4"/>
          <w:sz w:val="21"/>
          <w:szCs w:val="21"/>
          <w:lang w:val="sr-Cyrl-RS" w:eastAsia="sr-Cyrl-RS"/>
        </w:rPr>
        <w:t>);</w:t>
      </w:r>
    </w:p>
    <w:p w14:paraId="671C86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font-family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"PermanentMarker"</w:t>
      </w:r>
      <w:r w:rsidRPr="00CB6AEC">
        <w:rPr>
          <w:rFonts w:ascii="Consolas" w:hAnsi="Consolas"/>
          <w:color w:val="D4D4D4"/>
          <w:sz w:val="21"/>
          <w:szCs w:val="21"/>
          <w:lang w:val="sr-Cyrl-RS" w:eastAsia="sr-Cyrl-RS"/>
        </w:rPr>
        <w:t>;</w:t>
      </w:r>
    </w:p>
    <w:p w14:paraId="4C4F70F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EADC88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BF325E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569CD6"/>
          <w:sz w:val="21"/>
          <w:szCs w:val="21"/>
          <w:lang w:val="sr-Cyrl-RS" w:eastAsia="sr-Cyrl-RS"/>
        </w:rPr>
        <w:t>*</w:t>
      </w:r>
      <w:r w:rsidRPr="00CB6AEC">
        <w:rPr>
          <w:rFonts w:ascii="Consolas" w:hAnsi="Consolas"/>
          <w:color w:val="D4D4D4"/>
          <w:sz w:val="21"/>
          <w:szCs w:val="21"/>
          <w:lang w:val="sr-Cyrl-RS" w:eastAsia="sr-Cyrl-RS"/>
        </w:rPr>
        <w:t> {</w:t>
      </w:r>
    </w:p>
    <w:p w14:paraId="0A03067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311B9F0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0BB0B8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-webkit-box-sizing</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border-box</w:t>
      </w:r>
      <w:r w:rsidRPr="00CB6AEC">
        <w:rPr>
          <w:rFonts w:ascii="Consolas" w:hAnsi="Consolas"/>
          <w:color w:val="D4D4D4"/>
          <w:sz w:val="21"/>
          <w:szCs w:val="21"/>
          <w:lang w:val="sr-Cyrl-RS" w:eastAsia="sr-Cyrl-RS"/>
        </w:rPr>
        <w:t>;</w:t>
      </w:r>
    </w:p>
    <w:p w14:paraId="159AEC8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box-sizing</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border-box</w:t>
      </w:r>
      <w:r w:rsidRPr="00CB6AEC">
        <w:rPr>
          <w:rFonts w:ascii="Consolas" w:hAnsi="Consolas"/>
          <w:color w:val="D4D4D4"/>
          <w:sz w:val="21"/>
          <w:szCs w:val="21"/>
          <w:lang w:val="sr-Cyrl-RS" w:eastAsia="sr-Cyrl-RS"/>
        </w:rPr>
        <w:t>;</w:t>
      </w:r>
    </w:p>
    <w:p w14:paraId="7371350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font-family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"Roboto"</w:t>
      </w:r>
      <w:r w:rsidRPr="00CB6AEC">
        <w:rPr>
          <w:rFonts w:ascii="Consolas" w:hAnsi="Consolas"/>
          <w:color w:val="D4D4D4"/>
          <w:sz w:val="21"/>
          <w:szCs w:val="21"/>
          <w:lang w:val="sr-Cyrl-RS" w:eastAsia="sr-Cyrl-RS"/>
        </w:rPr>
        <w:t>;</w:t>
      </w:r>
    </w:p>
    <w:p w14:paraId="590D72D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#141414</w:t>
      </w:r>
      <w:r w:rsidRPr="00CB6AEC">
        <w:rPr>
          <w:rFonts w:ascii="Consolas" w:hAnsi="Consolas"/>
          <w:color w:val="D4D4D4"/>
          <w:sz w:val="21"/>
          <w:szCs w:val="21"/>
          <w:lang w:val="sr-Cyrl-RS" w:eastAsia="sr-Cyrl-RS"/>
        </w:rPr>
        <w:t>;</w:t>
      </w:r>
    </w:p>
    <w:p w14:paraId="73FC703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6699EF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D04FB9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html</w:t>
      </w:r>
      <w:r w:rsidRPr="00CB6AEC">
        <w:rPr>
          <w:rFonts w:ascii="Consolas" w:hAnsi="Consolas"/>
          <w:color w:val="D4D4D4"/>
          <w:sz w:val="21"/>
          <w:szCs w:val="21"/>
          <w:lang w:val="sr-Cyrl-RS" w:eastAsia="sr-Cyrl-RS"/>
        </w:rPr>
        <w:t> {</w:t>
      </w:r>
    </w:p>
    <w:p w14:paraId="1334CC1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scroll-behavior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smooth</w:t>
      </w:r>
      <w:r w:rsidRPr="00CB6AEC">
        <w:rPr>
          <w:rFonts w:ascii="Consolas" w:hAnsi="Consolas"/>
          <w:color w:val="D4D4D4"/>
          <w:sz w:val="21"/>
          <w:szCs w:val="21"/>
          <w:lang w:val="sr-Cyrl-RS" w:eastAsia="sr-Cyrl-RS"/>
        </w:rPr>
        <w:t>;</w:t>
      </w:r>
    </w:p>
    <w:p w14:paraId="6B8647F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scroll-padding-top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100px</w:t>
      </w:r>
      <w:r w:rsidRPr="00CB6AEC">
        <w:rPr>
          <w:rFonts w:ascii="Consolas" w:hAnsi="Consolas"/>
          <w:color w:val="D4D4D4"/>
          <w:sz w:val="21"/>
          <w:szCs w:val="21"/>
          <w:lang w:val="sr-Cyrl-RS" w:eastAsia="sr-Cyrl-RS"/>
        </w:rPr>
        <w:t>;</w:t>
      </w:r>
    </w:p>
    <w:p w14:paraId="19840F7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A51692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03B9D6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body</w:t>
      </w:r>
      <w:r w:rsidRPr="00CB6AEC">
        <w:rPr>
          <w:rFonts w:ascii="Consolas" w:hAnsi="Consolas"/>
          <w:color w:val="D4D4D4"/>
          <w:sz w:val="21"/>
          <w:szCs w:val="21"/>
          <w:lang w:val="sr-Cyrl-RS" w:eastAsia="sr-Cyrl-RS"/>
        </w:rPr>
        <w:t> {</w:t>
      </w:r>
    </w:p>
    <w:p w14:paraId="2A11BD0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#141414</w:t>
      </w:r>
      <w:r w:rsidRPr="00CB6AEC">
        <w:rPr>
          <w:rFonts w:ascii="Consolas" w:hAnsi="Consolas"/>
          <w:color w:val="D4D4D4"/>
          <w:sz w:val="21"/>
          <w:szCs w:val="21"/>
          <w:lang w:val="sr-Cyrl-RS" w:eastAsia="sr-Cyrl-RS"/>
        </w:rPr>
        <w:t>;</w:t>
      </w:r>
    </w:p>
    <w:p w14:paraId="058C814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A47E67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36252F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p>
    <w:p w14:paraId="5E162D8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#141414</w:t>
      </w:r>
      <w:r w:rsidRPr="00CB6AEC">
        <w:rPr>
          <w:rFonts w:ascii="Consolas" w:hAnsi="Consolas"/>
          <w:color w:val="D4D4D4"/>
          <w:sz w:val="21"/>
          <w:szCs w:val="21"/>
          <w:lang w:val="sr-Cyrl-RS" w:eastAsia="sr-Cyrl-RS"/>
        </w:rPr>
        <w:t>;</w:t>
      </w:r>
    </w:p>
    <w:p w14:paraId="13DDF67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text-decoration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45457D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5D9BC0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D0E12A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p>
    <w:p w14:paraId="7FEE9BE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list-style</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7FDF19A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CE8BCF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7A635B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.heading</w:t>
      </w:r>
      <w:r w:rsidRPr="00CB6AEC">
        <w:rPr>
          <w:rFonts w:ascii="Consolas" w:hAnsi="Consolas"/>
          <w:color w:val="D4D4D4"/>
          <w:sz w:val="21"/>
          <w:szCs w:val="21"/>
          <w:lang w:val="sr-Cyrl-RS" w:eastAsia="sr-Cyrl-RS"/>
        </w:rPr>
        <w:t> {</w:t>
      </w:r>
    </w:p>
    <w:p w14:paraId="3E6742C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1A78FCC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50px</w:t>
      </w:r>
      <w:r w:rsidRPr="00CB6AEC">
        <w:rPr>
          <w:rFonts w:ascii="Consolas" w:hAnsi="Consolas"/>
          <w:color w:val="D4D4D4"/>
          <w:sz w:val="21"/>
          <w:szCs w:val="21"/>
          <w:lang w:val="sr-Cyrl-RS" w:eastAsia="sr-Cyrl-RS"/>
        </w:rPr>
        <w:t>;</w:t>
      </w:r>
    </w:p>
    <w:p w14:paraId="2E86DC4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6BE46A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CAA00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.heading</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.underline</w:t>
      </w:r>
      <w:r w:rsidRPr="00CB6AEC">
        <w:rPr>
          <w:rFonts w:ascii="Consolas" w:hAnsi="Consolas"/>
          <w:color w:val="D4D4D4"/>
          <w:sz w:val="21"/>
          <w:szCs w:val="21"/>
          <w:lang w:val="sr-Cyrl-RS" w:eastAsia="sr-Cyrl-RS"/>
        </w:rPr>
        <w:t> {</w:t>
      </w:r>
    </w:p>
    <w:p w14:paraId="30CF508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40px</w:t>
      </w:r>
      <w:r w:rsidRPr="00CB6AEC">
        <w:rPr>
          <w:rFonts w:ascii="Consolas" w:hAnsi="Consolas"/>
          <w:color w:val="D4D4D4"/>
          <w:sz w:val="21"/>
          <w:szCs w:val="21"/>
          <w:lang w:val="sr-Cyrl-RS" w:eastAsia="sr-Cyrl-RS"/>
        </w:rPr>
        <w:t>;</w:t>
      </w:r>
    </w:p>
    <w:p w14:paraId="1C5111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solid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6D29847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6CCCB5F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auto</w:t>
      </w:r>
      <w:r w:rsidRPr="00CB6AEC">
        <w:rPr>
          <w:rFonts w:ascii="Consolas" w:hAnsi="Consolas"/>
          <w:color w:val="D4D4D4"/>
          <w:sz w:val="21"/>
          <w:szCs w:val="21"/>
          <w:lang w:val="sr-Cyrl-RS" w:eastAsia="sr-Cyrl-RS"/>
        </w:rPr>
        <w:t>;</w:t>
      </w:r>
    </w:p>
    <w:p w14:paraId="046E40B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4B580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21FD2C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.textCenter</w:t>
      </w:r>
      <w:r w:rsidRPr="00CB6AEC">
        <w:rPr>
          <w:rFonts w:ascii="Consolas" w:hAnsi="Consolas"/>
          <w:color w:val="D4D4D4"/>
          <w:sz w:val="21"/>
          <w:szCs w:val="21"/>
          <w:lang w:val="sr-Cyrl-RS" w:eastAsia="sr-Cyrl-RS"/>
        </w:rPr>
        <w:t> {</w:t>
      </w:r>
    </w:p>
    <w:p w14:paraId="69E5C52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2EC85C9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795631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906B5A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173BB2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3FDEDDA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80%</w:t>
      </w:r>
      <w:r w:rsidRPr="00CB6AEC">
        <w:rPr>
          <w:rFonts w:ascii="Consolas" w:hAnsi="Consolas"/>
          <w:color w:val="D4D4D4"/>
          <w:sz w:val="21"/>
          <w:szCs w:val="21"/>
          <w:lang w:val="sr-Cyrl-RS" w:eastAsia="sr-Cyrl-RS"/>
        </w:rPr>
        <w:t>;</w:t>
      </w:r>
    </w:p>
    <w:p w14:paraId="63EACC8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auto</w:t>
      </w:r>
      <w:r w:rsidRPr="00CB6AEC">
        <w:rPr>
          <w:rFonts w:ascii="Consolas" w:hAnsi="Consolas"/>
          <w:color w:val="D4D4D4"/>
          <w:sz w:val="21"/>
          <w:szCs w:val="21"/>
          <w:lang w:val="sr-Cyrl-RS" w:eastAsia="sr-Cyrl-RS"/>
        </w:rPr>
        <w:t>;</w:t>
      </w:r>
    </w:p>
    <w:p w14:paraId="41B6187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1D6300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0FD54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.main</w:t>
      </w:r>
      <w:r w:rsidRPr="00CB6AEC">
        <w:rPr>
          <w:rFonts w:ascii="Consolas" w:hAnsi="Consolas"/>
          <w:color w:val="D4D4D4"/>
          <w:sz w:val="21"/>
          <w:szCs w:val="21"/>
          <w:lang w:val="sr-Cyrl-RS" w:eastAsia="sr-Cyrl-RS"/>
        </w:rPr>
        <w:t> {</w:t>
      </w:r>
    </w:p>
    <w:p w14:paraId="619A22C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min-height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90vh</w:t>
      </w:r>
      <w:r w:rsidRPr="00CB6AEC">
        <w:rPr>
          <w:rFonts w:ascii="Consolas" w:hAnsi="Consolas"/>
          <w:color w:val="D4D4D4"/>
          <w:sz w:val="21"/>
          <w:szCs w:val="21"/>
          <w:lang w:val="sr-Cyrl-RS" w:eastAsia="sr-Cyrl-RS"/>
        </w:rPr>
        <w:t>;</w:t>
      </w:r>
    </w:p>
    <w:p w14:paraId="7134A5C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BC87E5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5A3882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.cover</w:t>
      </w:r>
      <w:r w:rsidRPr="00CB6AEC">
        <w:rPr>
          <w:rFonts w:ascii="Consolas" w:hAnsi="Consolas"/>
          <w:color w:val="D4D4D4"/>
          <w:sz w:val="21"/>
          <w:szCs w:val="21"/>
          <w:lang w:val="sr-Cyrl-RS" w:eastAsia="sr-Cyrl-RS"/>
        </w:rPr>
        <w:t> {</w:t>
      </w:r>
    </w:p>
    <w:p w14:paraId="0DAC058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1B5C19E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375B80C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rgba</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0.7</w:t>
      </w:r>
      <w:r w:rsidRPr="00CB6AEC">
        <w:rPr>
          <w:rFonts w:ascii="Consolas" w:hAnsi="Consolas"/>
          <w:color w:val="D4D4D4"/>
          <w:sz w:val="21"/>
          <w:szCs w:val="21"/>
          <w:lang w:val="sr-Cyrl-RS" w:eastAsia="sr-Cyrl-RS"/>
        </w:rPr>
        <w:t>);</w:t>
      </w:r>
    </w:p>
    <w:p w14:paraId="4C68FAE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26F811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AB7EFC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.bgWhite</w:t>
      </w:r>
      <w:r w:rsidRPr="00CB6AEC">
        <w:rPr>
          <w:rFonts w:ascii="Consolas" w:hAnsi="Consolas"/>
          <w:color w:val="D4D4D4"/>
          <w:sz w:val="21"/>
          <w:szCs w:val="21"/>
          <w:lang w:val="sr-Cyrl-RS" w:eastAsia="sr-Cyrl-RS"/>
        </w:rPr>
        <w:t> {</w:t>
      </w:r>
    </w:p>
    <w:p w14:paraId="3D7757F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2676D6C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81988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688F21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.uppercase</w:t>
      </w:r>
      <w:r w:rsidRPr="00CB6AEC">
        <w:rPr>
          <w:rFonts w:ascii="Consolas" w:hAnsi="Consolas"/>
          <w:color w:val="D4D4D4"/>
          <w:sz w:val="21"/>
          <w:szCs w:val="21"/>
          <w:lang w:val="sr-Cyrl-RS" w:eastAsia="sr-Cyrl-RS"/>
        </w:rPr>
        <w:t> {</w:t>
      </w:r>
    </w:p>
    <w:p w14:paraId="0EBB75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text-transform</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uppercase</w:t>
      </w:r>
      <w:r w:rsidRPr="00CB6AEC">
        <w:rPr>
          <w:rFonts w:ascii="Consolas" w:hAnsi="Consolas"/>
          <w:color w:val="D4D4D4"/>
          <w:sz w:val="21"/>
          <w:szCs w:val="21"/>
          <w:lang w:val="sr-Cyrl-RS" w:eastAsia="sr-Cyrl-RS"/>
        </w:rPr>
        <w:t>;</w:t>
      </w:r>
    </w:p>
    <w:p w14:paraId="4890FAB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CEF519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418F0A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.bold</w:t>
      </w:r>
      <w:r w:rsidRPr="00CB6AEC">
        <w:rPr>
          <w:rFonts w:ascii="Consolas" w:hAnsi="Consolas"/>
          <w:color w:val="D4D4D4"/>
          <w:sz w:val="21"/>
          <w:szCs w:val="21"/>
          <w:lang w:val="sr-Cyrl-RS" w:eastAsia="sr-Cyrl-RS"/>
        </w:rPr>
        <w:t> {</w:t>
      </w:r>
    </w:p>
    <w:p w14:paraId="4BD533D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font-weight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bold</w:t>
      </w:r>
      <w:r w:rsidRPr="00CB6AEC">
        <w:rPr>
          <w:rFonts w:ascii="Consolas" w:hAnsi="Consolas"/>
          <w:color w:val="D4D4D4"/>
          <w:sz w:val="21"/>
          <w:szCs w:val="21"/>
          <w:lang w:val="sr-Cyrl-RS" w:eastAsia="sr-Cyrl-RS"/>
        </w:rPr>
        <w:t>;</w:t>
      </w:r>
    </w:p>
    <w:p w14:paraId="4D33DFD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A1FB95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E15FDD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.font-xs</w:t>
      </w:r>
      <w:r w:rsidRPr="00CB6AEC">
        <w:rPr>
          <w:rFonts w:ascii="Consolas" w:hAnsi="Consolas"/>
          <w:color w:val="D4D4D4"/>
          <w:sz w:val="21"/>
          <w:szCs w:val="21"/>
          <w:lang w:val="sr-Cyrl-RS" w:eastAsia="sr-Cyrl-RS"/>
        </w:rPr>
        <w:t> {</w:t>
      </w:r>
    </w:p>
    <w:p w14:paraId="7CB82CF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12px</w:t>
      </w:r>
      <w:r w:rsidRPr="00CB6AEC">
        <w:rPr>
          <w:rFonts w:ascii="Consolas" w:hAnsi="Consolas"/>
          <w:color w:val="D4D4D4"/>
          <w:sz w:val="21"/>
          <w:szCs w:val="21"/>
          <w:lang w:val="sr-Cyrl-RS" w:eastAsia="sr-Cyrl-RS"/>
        </w:rPr>
        <w:t>;</w:t>
      </w:r>
    </w:p>
    <w:p w14:paraId="40A3113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AD78DF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A6F398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.font-small</w:t>
      </w:r>
      <w:r w:rsidRPr="00CB6AEC">
        <w:rPr>
          <w:rFonts w:ascii="Consolas" w:hAnsi="Consolas"/>
          <w:color w:val="D4D4D4"/>
          <w:sz w:val="21"/>
          <w:szCs w:val="21"/>
          <w:lang w:val="sr-Cyrl-RS" w:eastAsia="sr-Cyrl-RS"/>
        </w:rPr>
        <w:t> {</w:t>
      </w:r>
    </w:p>
    <w:p w14:paraId="27FE5A8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16px</w:t>
      </w:r>
      <w:r w:rsidRPr="00CB6AEC">
        <w:rPr>
          <w:rFonts w:ascii="Consolas" w:hAnsi="Consolas"/>
          <w:color w:val="D4D4D4"/>
          <w:sz w:val="21"/>
          <w:szCs w:val="21"/>
          <w:lang w:val="sr-Cyrl-RS" w:eastAsia="sr-Cyrl-RS"/>
        </w:rPr>
        <w:t>;</w:t>
      </w:r>
    </w:p>
    <w:p w14:paraId="63E434F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4D03FC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42C2FB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.font-medium</w:t>
      </w:r>
      <w:r w:rsidRPr="00CB6AEC">
        <w:rPr>
          <w:rFonts w:ascii="Consolas" w:hAnsi="Consolas"/>
          <w:color w:val="D4D4D4"/>
          <w:sz w:val="21"/>
          <w:szCs w:val="21"/>
          <w:lang w:val="sr-Cyrl-RS" w:eastAsia="sr-Cyrl-RS"/>
        </w:rPr>
        <w:t> {</w:t>
      </w:r>
    </w:p>
    <w:p w14:paraId="2E2EE7E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19px</w:t>
      </w:r>
      <w:r w:rsidRPr="00CB6AEC">
        <w:rPr>
          <w:rFonts w:ascii="Consolas" w:hAnsi="Consolas"/>
          <w:color w:val="D4D4D4"/>
          <w:sz w:val="21"/>
          <w:szCs w:val="21"/>
          <w:lang w:val="sr-Cyrl-RS" w:eastAsia="sr-Cyrl-RS"/>
        </w:rPr>
        <w:t>;</w:t>
      </w:r>
    </w:p>
    <w:p w14:paraId="5882744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FB2F9C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025B73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.font-large</w:t>
      </w:r>
      <w:r w:rsidRPr="00CB6AEC">
        <w:rPr>
          <w:rFonts w:ascii="Consolas" w:hAnsi="Consolas"/>
          <w:color w:val="D4D4D4"/>
          <w:sz w:val="21"/>
          <w:szCs w:val="21"/>
          <w:lang w:val="sr-Cyrl-RS" w:eastAsia="sr-Cyrl-RS"/>
        </w:rPr>
        <w:t> {</w:t>
      </w:r>
    </w:p>
    <w:p w14:paraId="31F283F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30px</w:t>
      </w:r>
      <w:r w:rsidRPr="00CB6AEC">
        <w:rPr>
          <w:rFonts w:ascii="Consolas" w:hAnsi="Consolas"/>
          <w:color w:val="D4D4D4"/>
          <w:sz w:val="21"/>
          <w:szCs w:val="21"/>
          <w:lang w:val="sr-Cyrl-RS" w:eastAsia="sr-Cyrl-RS"/>
        </w:rPr>
        <w:t>;</w:t>
      </w:r>
    </w:p>
    <w:p w14:paraId="3FBE2D9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DE6F76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0AE218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.font-xl</w:t>
      </w:r>
      <w:r w:rsidRPr="00CB6AEC">
        <w:rPr>
          <w:rFonts w:ascii="Consolas" w:hAnsi="Consolas"/>
          <w:color w:val="D4D4D4"/>
          <w:sz w:val="21"/>
          <w:szCs w:val="21"/>
          <w:lang w:val="sr-Cyrl-RS" w:eastAsia="sr-Cyrl-RS"/>
        </w:rPr>
        <w:t> {</w:t>
      </w:r>
    </w:p>
    <w:p w14:paraId="534A173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40px</w:t>
      </w:r>
      <w:r w:rsidRPr="00CB6AEC">
        <w:rPr>
          <w:rFonts w:ascii="Consolas" w:hAnsi="Consolas"/>
          <w:color w:val="D4D4D4"/>
          <w:sz w:val="21"/>
          <w:szCs w:val="21"/>
          <w:lang w:val="sr-Cyrl-RS" w:eastAsia="sr-Cyrl-RS"/>
        </w:rPr>
        <w:t>;</w:t>
      </w:r>
    </w:p>
    <w:p w14:paraId="5C6A19A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D6833F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19DE84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.font-xxl</w:t>
      </w:r>
      <w:r w:rsidRPr="00CB6AEC">
        <w:rPr>
          <w:rFonts w:ascii="Consolas" w:hAnsi="Consolas"/>
          <w:color w:val="D4D4D4"/>
          <w:sz w:val="21"/>
          <w:szCs w:val="21"/>
          <w:lang w:val="sr-Cyrl-RS" w:eastAsia="sr-Cyrl-RS"/>
        </w:rPr>
        <w:t> {</w:t>
      </w:r>
    </w:p>
    <w:p w14:paraId="31E43D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60px</w:t>
      </w:r>
      <w:r w:rsidRPr="00CB6AEC">
        <w:rPr>
          <w:rFonts w:ascii="Consolas" w:hAnsi="Consolas"/>
          <w:color w:val="D4D4D4"/>
          <w:sz w:val="21"/>
          <w:szCs w:val="21"/>
          <w:lang w:val="sr-Cyrl-RS" w:eastAsia="sr-Cyrl-RS"/>
        </w:rPr>
        <w:t>;</w:t>
      </w:r>
    </w:p>
    <w:p w14:paraId="1C0F14E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9A1821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40776B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#header</w:t>
      </w:r>
      <w:r w:rsidRPr="00CB6AEC">
        <w:rPr>
          <w:rFonts w:ascii="Consolas" w:hAnsi="Consolas"/>
          <w:color w:val="D4D4D4"/>
          <w:sz w:val="21"/>
          <w:szCs w:val="21"/>
          <w:lang w:val="sr-Cyrl-RS" w:eastAsia="sr-Cyrl-RS"/>
        </w:rPr>
        <w:t> {</w:t>
      </w:r>
    </w:p>
    <w:p w14:paraId="7D62B26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#141414</w:t>
      </w:r>
      <w:r w:rsidRPr="00CB6AEC">
        <w:rPr>
          <w:rFonts w:ascii="Consolas" w:hAnsi="Consolas"/>
          <w:color w:val="D4D4D4"/>
          <w:sz w:val="21"/>
          <w:szCs w:val="21"/>
          <w:lang w:val="sr-Cyrl-RS" w:eastAsia="sr-Cyrl-RS"/>
        </w:rPr>
        <w:t>;</w:t>
      </w:r>
    </w:p>
    <w:p w14:paraId="4E623A4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fixed</w:t>
      </w:r>
      <w:r w:rsidRPr="00CB6AEC">
        <w:rPr>
          <w:rFonts w:ascii="Consolas" w:hAnsi="Consolas"/>
          <w:color w:val="D4D4D4"/>
          <w:sz w:val="21"/>
          <w:szCs w:val="21"/>
          <w:lang w:val="sr-Cyrl-RS" w:eastAsia="sr-Cyrl-RS"/>
        </w:rPr>
        <w:t>;</w:t>
      </w:r>
    </w:p>
    <w:p w14:paraId="2961DC1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2A45C16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5118DB0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z-index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w:t>
      </w:r>
      <w:r w:rsidRPr="00CB6AEC">
        <w:rPr>
          <w:rFonts w:ascii="Consolas" w:hAnsi="Consolas"/>
          <w:color w:val="D4D4D4"/>
          <w:sz w:val="21"/>
          <w:szCs w:val="21"/>
          <w:lang w:val="sr-Cyrl-RS" w:eastAsia="sr-Cyrl-RS"/>
        </w:rPr>
        <w:t>;</w:t>
      </w:r>
    </w:p>
    <w:p w14:paraId="4197F3F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.2s</w:t>
      </w:r>
      <w:r w:rsidRPr="00CB6AEC">
        <w:rPr>
          <w:rFonts w:ascii="Consolas" w:hAnsi="Consolas"/>
          <w:color w:val="D4D4D4"/>
          <w:sz w:val="21"/>
          <w:szCs w:val="21"/>
          <w:lang w:val="sr-Cyrl-RS" w:eastAsia="sr-Cyrl-RS"/>
        </w:rPr>
        <w:t> background-color;</w:t>
      </w:r>
    </w:p>
    <w:p w14:paraId="7D7607D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.2s</w:t>
      </w:r>
      <w:r w:rsidRPr="00CB6AEC">
        <w:rPr>
          <w:rFonts w:ascii="Consolas" w:hAnsi="Consolas"/>
          <w:color w:val="D4D4D4"/>
          <w:sz w:val="21"/>
          <w:szCs w:val="21"/>
          <w:lang w:val="sr-Cyrl-RS" w:eastAsia="sr-Cyrl-RS"/>
        </w:rPr>
        <w:t> background-color;</w:t>
      </w:r>
    </w:p>
    <w:p w14:paraId="3417B2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C1A3D2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5A83FA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#logoAndNav</w:t>
      </w:r>
      <w:r w:rsidRPr="00CB6AEC">
        <w:rPr>
          <w:rFonts w:ascii="Consolas" w:hAnsi="Consolas"/>
          <w:color w:val="D4D4D4"/>
          <w:sz w:val="21"/>
          <w:szCs w:val="21"/>
          <w:lang w:val="sr-Cyrl-RS" w:eastAsia="sr-Cyrl-RS"/>
        </w:rPr>
        <w:t> {</w:t>
      </w:r>
    </w:p>
    <w:p w14:paraId="029FD9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4967841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3439E4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41D046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#logoAndNav</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183EDD1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3EB507A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41F4AB3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6259A41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23F7EB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790EB65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space-between</w:t>
      </w:r>
      <w:r w:rsidRPr="00CB6AEC">
        <w:rPr>
          <w:rFonts w:ascii="Consolas" w:hAnsi="Consolas"/>
          <w:color w:val="D4D4D4"/>
          <w:sz w:val="21"/>
          <w:szCs w:val="21"/>
          <w:lang w:val="sr-Cyrl-RS" w:eastAsia="sr-Cyrl-RS"/>
        </w:rPr>
        <w:t>;</w:t>
      </w:r>
    </w:p>
    <w:p w14:paraId="4476255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0383264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960BAC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EE937B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40BF4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9BFE27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#logo</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h1</w:t>
      </w:r>
      <w:r w:rsidRPr="00CB6AEC">
        <w:rPr>
          <w:rFonts w:ascii="Consolas" w:hAnsi="Consolas"/>
          <w:color w:val="D4D4D4"/>
          <w:sz w:val="21"/>
          <w:szCs w:val="21"/>
          <w:lang w:val="sr-Cyrl-RS" w:eastAsia="sr-Cyrl-RS"/>
        </w:rPr>
        <w:t> {</w:t>
      </w:r>
    </w:p>
    <w:p w14:paraId="315FDC2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font-family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"PermanentMarker"</w:t>
      </w:r>
      <w:r w:rsidRPr="00CB6AEC">
        <w:rPr>
          <w:rFonts w:ascii="Consolas" w:hAnsi="Consolas"/>
          <w:color w:val="D4D4D4"/>
          <w:sz w:val="21"/>
          <w:szCs w:val="21"/>
          <w:lang w:val="sr-Cyrl-RS" w:eastAsia="sr-Cyrl-RS"/>
        </w:rPr>
        <w:t>;</w:t>
      </w:r>
    </w:p>
    <w:p w14:paraId="458E883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080D302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CFC1CA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EE43B7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#navAndCart</w:t>
      </w:r>
      <w:r w:rsidRPr="00CB6AEC">
        <w:rPr>
          <w:rFonts w:ascii="Consolas" w:hAnsi="Consolas"/>
          <w:color w:val="D4D4D4"/>
          <w:sz w:val="21"/>
          <w:szCs w:val="21"/>
          <w:lang w:val="sr-Cyrl-RS" w:eastAsia="sr-Cyrl-RS"/>
        </w:rPr>
        <w:t> {</w:t>
      </w:r>
    </w:p>
    <w:p w14:paraId="44CAF7F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3997723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02052CE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1B99597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50ADEA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D0BF5F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EE814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8623BE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BA1F4F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#nav</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p>
    <w:p w14:paraId="6F3EDFC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5A1C86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137108A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72654D8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35CE92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E682E7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#nav</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p>
    <w:p w14:paraId="4DCA794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6B9B2C3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3AFB7C1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w:t>
      </w:r>
    </w:p>
    <w:p w14:paraId="5CD456F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w:t>
      </w:r>
    </w:p>
    <w:p w14:paraId="591A49E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09217E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FAB01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#nav</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a:hover</w:t>
      </w:r>
      <w:r w:rsidRPr="00CB6AEC">
        <w:rPr>
          <w:rFonts w:ascii="Consolas" w:hAnsi="Consolas"/>
          <w:color w:val="D4D4D4"/>
          <w:sz w:val="21"/>
          <w:szCs w:val="21"/>
          <w:lang w:val="sr-Cyrl-RS" w:eastAsia="sr-Cyrl-RS"/>
        </w:rPr>
        <w:t> {</w:t>
      </w:r>
    </w:p>
    <w:p w14:paraId="3E5EF79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5C4E24C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CE642A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89808B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.active</w:t>
      </w:r>
      <w:r w:rsidRPr="00CB6AEC">
        <w:rPr>
          <w:rFonts w:ascii="Consolas" w:hAnsi="Consolas"/>
          <w:color w:val="D4D4D4"/>
          <w:sz w:val="21"/>
          <w:szCs w:val="21"/>
          <w:lang w:val="sr-Cyrl-RS" w:eastAsia="sr-Cyrl-RS"/>
        </w:rPr>
        <w:t> {</w:t>
      </w:r>
    </w:p>
    <w:p w14:paraId="2B940F1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 </w:t>
      </w:r>
      <w:r w:rsidRPr="00CB6AEC">
        <w:rPr>
          <w:rFonts w:ascii="Consolas" w:hAnsi="Consolas"/>
          <w:color w:val="569CD6"/>
          <w:sz w:val="21"/>
          <w:szCs w:val="21"/>
          <w:lang w:val="sr-Cyrl-RS" w:eastAsia="sr-Cyrl-RS"/>
        </w:rPr>
        <w:t>!important</w:t>
      </w:r>
      <w:r w:rsidRPr="00CB6AEC">
        <w:rPr>
          <w:rFonts w:ascii="Consolas" w:hAnsi="Consolas"/>
          <w:color w:val="D4D4D4"/>
          <w:sz w:val="21"/>
          <w:szCs w:val="21"/>
          <w:lang w:val="sr-Cyrl-RS" w:eastAsia="sr-Cyrl-RS"/>
        </w:rPr>
        <w:t>;</w:t>
      </w:r>
    </w:p>
    <w:p w14:paraId="6A144D7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7ED5D3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81F138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#cart</w:t>
      </w:r>
      <w:r w:rsidRPr="00CB6AEC">
        <w:rPr>
          <w:rFonts w:ascii="Consolas" w:hAnsi="Consolas"/>
          <w:color w:val="D4D4D4"/>
          <w:sz w:val="21"/>
          <w:szCs w:val="21"/>
          <w:lang w:val="sr-Cyrl-RS" w:eastAsia="sr-Cyrl-RS"/>
        </w:rPr>
        <w:t> {</w:t>
      </w:r>
    </w:p>
    <w:p w14:paraId="3B3BF8A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relative</w:t>
      </w:r>
      <w:r w:rsidRPr="00CB6AEC">
        <w:rPr>
          <w:rFonts w:ascii="Consolas" w:hAnsi="Consolas"/>
          <w:color w:val="D4D4D4"/>
          <w:sz w:val="21"/>
          <w:szCs w:val="21"/>
          <w:lang w:val="sr-Cyrl-RS" w:eastAsia="sr-Cyrl-RS"/>
        </w:rPr>
        <w:t>;</w:t>
      </w:r>
    </w:p>
    <w:p w14:paraId="06BE1E3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69AFDA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300B97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#cart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p>
    <w:p w14:paraId="0DD7077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0D46D4F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1642AE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ACE6B0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#cart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i</w:t>
      </w:r>
      <w:r w:rsidRPr="00CB6AEC">
        <w:rPr>
          <w:rFonts w:ascii="Consolas" w:hAnsi="Consolas"/>
          <w:color w:val="D4D4D4"/>
          <w:sz w:val="21"/>
          <w:szCs w:val="21"/>
          <w:lang w:val="sr-Cyrl-RS" w:eastAsia="sr-Cyrl-RS"/>
        </w:rPr>
        <w:t> {</w:t>
      </w:r>
    </w:p>
    <w:p w14:paraId="4BEC011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37F1E51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5EF274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2C2D3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#cartNumber</w:t>
      </w:r>
      <w:r w:rsidRPr="00CB6AEC">
        <w:rPr>
          <w:rFonts w:ascii="Consolas" w:hAnsi="Consolas"/>
          <w:color w:val="D4D4D4"/>
          <w:sz w:val="21"/>
          <w:szCs w:val="21"/>
          <w:lang w:val="sr-Cyrl-RS" w:eastAsia="sr-Cyrl-RS"/>
        </w:rPr>
        <w:t> {</w:t>
      </w:r>
    </w:p>
    <w:p w14:paraId="172FB6F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absolute</w:t>
      </w:r>
      <w:r w:rsidRPr="00CB6AEC">
        <w:rPr>
          <w:rFonts w:ascii="Consolas" w:hAnsi="Consolas"/>
          <w:color w:val="D4D4D4"/>
          <w:sz w:val="21"/>
          <w:szCs w:val="21"/>
          <w:lang w:val="sr-Cyrl-RS" w:eastAsia="sr-Cyrl-RS"/>
        </w:rPr>
        <w:t>;</w:t>
      </w:r>
    </w:p>
    <w:p w14:paraId="1C89E9D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71DD5A2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53D7D9E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16px</w:t>
      </w:r>
      <w:r w:rsidRPr="00CB6AEC">
        <w:rPr>
          <w:rFonts w:ascii="Consolas" w:hAnsi="Consolas"/>
          <w:color w:val="D4D4D4"/>
          <w:sz w:val="21"/>
          <w:szCs w:val="21"/>
          <w:lang w:val="sr-Cyrl-RS" w:eastAsia="sr-Cyrl-RS"/>
        </w:rPr>
        <w:t>;</w:t>
      </w:r>
    </w:p>
    <w:p w14:paraId="1ACFC0C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16px</w:t>
      </w:r>
      <w:r w:rsidRPr="00CB6AEC">
        <w:rPr>
          <w:rFonts w:ascii="Consolas" w:hAnsi="Consolas"/>
          <w:color w:val="D4D4D4"/>
          <w:sz w:val="21"/>
          <w:szCs w:val="21"/>
          <w:lang w:val="sr-Cyrl-RS" w:eastAsia="sr-Cyrl-RS"/>
        </w:rPr>
        <w:t>;</w:t>
      </w:r>
    </w:p>
    <w:p w14:paraId="2F2237F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4EC959F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1D8C454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294A564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23DD0FC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2B3164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B6AFC4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25D49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FD86F5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D3421E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0405E88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w:t>
      </w:r>
      <w:r w:rsidRPr="00CB6AEC">
        <w:rPr>
          <w:rFonts w:ascii="Consolas" w:hAnsi="Consolas"/>
          <w:color w:val="D4D4D4"/>
          <w:sz w:val="21"/>
          <w:szCs w:val="21"/>
          <w:lang w:val="sr-Cyrl-RS" w:eastAsia="sr-Cyrl-RS"/>
        </w:rPr>
        <w:t>;</w:t>
      </w:r>
    </w:p>
    <w:p w14:paraId="71B6205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pointer-events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730384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8F61CD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4BC37F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#hamburger</w:t>
      </w:r>
      <w:r w:rsidRPr="00CB6AEC">
        <w:rPr>
          <w:rFonts w:ascii="Consolas" w:hAnsi="Consolas"/>
          <w:color w:val="D4D4D4"/>
          <w:sz w:val="21"/>
          <w:szCs w:val="21"/>
          <w:lang w:val="sr-Cyrl-RS" w:eastAsia="sr-Cyrl-RS"/>
        </w:rPr>
        <w:t> {</w:t>
      </w:r>
    </w:p>
    <w:p w14:paraId="03BD02B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051DC82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2933C7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5831D4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#hamburger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i</w:t>
      </w:r>
      <w:r w:rsidRPr="00CB6AEC">
        <w:rPr>
          <w:rFonts w:ascii="Consolas" w:hAnsi="Consolas"/>
          <w:color w:val="D4D4D4"/>
          <w:sz w:val="21"/>
          <w:szCs w:val="21"/>
          <w:lang w:val="sr-Cyrl-RS" w:eastAsia="sr-Cyrl-RS"/>
        </w:rPr>
        <w:t> {</w:t>
      </w:r>
    </w:p>
    <w:p w14:paraId="5206552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57FC98E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1082751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7D2BC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A92E5C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.bgTransparent</w:t>
      </w:r>
      <w:r w:rsidRPr="00CB6AEC">
        <w:rPr>
          <w:rFonts w:ascii="Consolas" w:hAnsi="Consolas"/>
          <w:color w:val="D4D4D4"/>
          <w:sz w:val="21"/>
          <w:szCs w:val="21"/>
          <w:lang w:val="sr-Cyrl-RS" w:eastAsia="sr-Cyrl-RS"/>
        </w:rPr>
        <w:t> {</w:t>
      </w:r>
    </w:p>
    <w:p w14:paraId="2086EBC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rgba</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569CD6"/>
          <w:sz w:val="21"/>
          <w:szCs w:val="21"/>
          <w:lang w:val="sr-Cyrl-RS" w:eastAsia="sr-Cyrl-RS"/>
        </w:rPr>
        <w:t>!important</w:t>
      </w:r>
      <w:r w:rsidRPr="00CB6AEC">
        <w:rPr>
          <w:rFonts w:ascii="Consolas" w:hAnsi="Consolas"/>
          <w:color w:val="D4D4D4"/>
          <w:sz w:val="21"/>
          <w:szCs w:val="21"/>
          <w:lang w:val="sr-Cyrl-RS" w:eastAsia="sr-Cyrl-RS"/>
        </w:rPr>
        <w:t>;</w:t>
      </w:r>
    </w:p>
    <w:p w14:paraId="730FDFE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30D53A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14EB9B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#loginBar</w:t>
      </w:r>
      <w:r w:rsidRPr="00CB6AEC">
        <w:rPr>
          <w:rFonts w:ascii="Consolas" w:hAnsi="Consolas"/>
          <w:color w:val="D4D4D4"/>
          <w:sz w:val="21"/>
          <w:szCs w:val="21"/>
          <w:lang w:val="sr-Cyrl-RS" w:eastAsia="sr-Cyrl-RS"/>
        </w:rPr>
        <w:t> {</w:t>
      </w:r>
    </w:p>
    <w:p w14:paraId="74381E2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w:t>
      </w:r>
    </w:p>
    <w:p w14:paraId="27E9117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334EBEB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EF85CA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908815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#loginBar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665793E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48D17A2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274717D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6D6A2A0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end</w:t>
      </w:r>
      <w:r w:rsidRPr="00CB6AEC">
        <w:rPr>
          <w:rFonts w:ascii="Consolas" w:hAnsi="Consolas"/>
          <w:color w:val="D4D4D4"/>
          <w:sz w:val="21"/>
          <w:szCs w:val="21"/>
          <w:lang w:val="sr-Cyrl-RS" w:eastAsia="sr-Cyrl-RS"/>
        </w:rPr>
        <w:t>;</w:t>
      </w:r>
    </w:p>
    <w:p w14:paraId="1CDB651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end</w:t>
      </w:r>
      <w:r w:rsidRPr="00CB6AEC">
        <w:rPr>
          <w:rFonts w:ascii="Consolas" w:hAnsi="Consolas"/>
          <w:color w:val="D4D4D4"/>
          <w:sz w:val="21"/>
          <w:szCs w:val="21"/>
          <w:lang w:val="sr-Cyrl-RS" w:eastAsia="sr-Cyrl-RS"/>
        </w:rPr>
        <w:t>;</w:t>
      </w:r>
    </w:p>
    <w:p w14:paraId="27C1609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flex-end</w:t>
      </w:r>
      <w:r w:rsidRPr="00CB6AEC">
        <w:rPr>
          <w:rFonts w:ascii="Consolas" w:hAnsi="Consolas"/>
          <w:color w:val="D4D4D4"/>
          <w:sz w:val="21"/>
          <w:szCs w:val="21"/>
          <w:lang w:val="sr-Cyrl-RS" w:eastAsia="sr-Cyrl-RS"/>
        </w:rPr>
        <w:t>;</w:t>
      </w:r>
    </w:p>
    <w:p w14:paraId="40A3872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C83C3A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5F575C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4B4D95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901D9D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70E9F5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#loginBar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p>
    <w:p w14:paraId="47029F3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4AA31B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6E5F4C7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5905F38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45BA08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A2B821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22A74A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1CA5C1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B3C09B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#loginBar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label</w:t>
      </w:r>
      <w:r w:rsidRPr="00CB6AEC">
        <w:rPr>
          <w:rFonts w:ascii="Consolas" w:hAnsi="Consolas"/>
          <w:color w:val="D4D4D4"/>
          <w:sz w:val="21"/>
          <w:szCs w:val="21"/>
          <w:lang w:val="sr-Cyrl-RS" w:eastAsia="sr-Cyrl-RS"/>
        </w:rPr>
        <w:t> {</w:t>
      </w:r>
    </w:p>
    <w:p w14:paraId="194D9B2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51451F2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63C9C12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4E051EF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5828D8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C7B4D2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14CA3D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4366FE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76FFA5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.btnLogin</w:t>
      </w:r>
      <w:r w:rsidRPr="00CB6AEC">
        <w:rPr>
          <w:rFonts w:ascii="Consolas" w:hAnsi="Consolas"/>
          <w:color w:val="D4D4D4"/>
          <w:sz w:val="21"/>
          <w:szCs w:val="21"/>
          <w:lang w:val="sr-Cyrl-RS" w:eastAsia="sr-Cyrl-RS"/>
        </w:rPr>
        <w:t> {</w:t>
      </w:r>
    </w:p>
    <w:p w14:paraId="5DE3940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7EB2A1C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25F4B2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7631C7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047F81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#btnRegister</w:t>
      </w:r>
      <w:r w:rsidRPr="00CB6AEC">
        <w:rPr>
          <w:rFonts w:ascii="Consolas" w:hAnsi="Consolas"/>
          <w:color w:val="D4D4D4"/>
          <w:sz w:val="21"/>
          <w:szCs w:val="21"/>
          <w:lang w:val="sr-Cyrl-RS" w:eastAsia="sr-Cyrl-RS"/>
        </w:rPr>
        <w:t> {</w:t>
      </w:r>
    </w:p>
    <w:p w14:paraId="1404812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solid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#141414</w:t>
      </w:r>
      <w:r w:rsidRPr="00CB6AEC">
        <w:rPr>
          <w:rFonts w:ascii="Consolas" w:hAnsi="Consolas"/>
          <w:color w:val="D4D4D4"/>
          <w:sz w:val="21"/>
          <w:szCs w:val="21"/>
          <w:lang w:val="sr-Cyrl-RS" w:eastAsia="sr-Cyrl-RS"/>
        </w:rPr>
        <w:t>;</w:t>
      </w:r>
    </w:p>
    <w:p w14:paraId="0BDBEBC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EF0B1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2CE641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#btnAdmin</w:t>
      </w:r>
      <w:r w:rsidRPr="00CB6AEC">
        <w:rPr>
          <w:rFonts w:ascii="Consolas" w:hAnsi="Consolas"/>
          <w:color w:val="D4D4D4"/>
          <w:sz w:val="21"/>
          <w:szCs w:val="21"/>
          <w:lang w:val="sr-Cyrl-RS" w:eastAsia="sr-Cyrl-RS"/>
        </w:rPr>
        <w:t> {</w:t>
      </w:r>
    </w:p>
    <w:p w14:paraId="02E271A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rgba</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0.7</w:t>
      </w:r>
      <w:r w:rsidRPr="00CB6AEC">
        <w:rPr>
          <w:rFonts w:ascii="Consolas" w:hAnsi="Consolas"/>
          <w:color w:val="D4D4D4"/>
          <w:sz w:val="21"/>
          <w:szCs w:val="21"/>
          <w:lang w:val="sr-Cyrl-RS" w:eastAsia="sr-Cyrl-RS"/>
        </w:rPr>
        <w:t>);</w:t>
      </w:r>
    </w:p>
    <w:p w14:paraId="442F60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6888600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52D8F5A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8553DA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92BAAD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#btnLogout</w:t>
      </w:r>
      <w:r w:rsidRPr="00CB6AEC">
        <w:rPr>
          <w:rFonts w:ascii="Consolas" w:hAnsi="Consolas"/>
          <w:color w:val="D4D4D4"/>
          <w:sz w:val="21"/>
          <w:szCs w:val="21"/>
          <w:lang w:val="sr-Cyrl-RS" w:eastAsia="sr-Cyrl-RS"/>
        </w:rPr>
        <w:t> {</w:t>
      </w:r>
    </w:p>
    <w:p w14:paraId="0B455B7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7ED28C8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6E667FB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D3DA95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196CBD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#loginModal</w:t>
      </w:r>
      <w:r w:rsidRPr="00CB6AEC">
        <w:rPr>
          <w:rFonts w:ascii="Consolas" w:hAnsi="Consolas"/>
          <w:color w:val="D4D4D4"/>
          <w:sz w:val="21"/>
          <w:szCs w:val="21"/>
          <w:lang w:val="sr-Cyrl-RS" w:eastAsia="sr-Cyrl-RS"/>
        </w:rPr>
        <w:t> {</w:t>
      </w:r>
    </w:p>
    <w:p w14:paraId="4117EC5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fixed</w:t>
      </w:r>
      <w:r w:rsidRPr="00CB6AEC">
        <w:rPr>
          <w:rFonts w:ascii="Consolas" w:hAnsi="Consolas"/>
          <w:color w:val="D4D4D4"/>
          <w:sz w:val="21"/>
          <w:szCs w:val="21"/>
          <w:lang w:val="sr-Cyrl-RS" w:eastAsia="sr-Cyrl-RS"/>
        </w:rPr>
        <w:t>;</w:t>
      </w:r>
    </w:p>
    <w:p w14:paraId="4DD1FC8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0BD2833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2601A91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z-index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w:t>
      </w:r>
      <w:r w:rsidRPr="00CB6AEC">
        <w:rPr>
          <w:rFonts w:ascii="Consolas" w:hAnsi="Consolas"/>
          <w:color w:val="D4D4D4"/>
          <w:sz w:val="21"/>
          <w:szCs w:val="21"/>
          <w:lang w:val="sr-Cyrl-RS" w:eastAsia="sr-Cyrl-RS"/>
        </w:rPr>
        <w:t>;</w:t>
      </w:r>
    </w:p>
    <w:p w14:paraId="28C0500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100vh</w:t>
      </w:r>
      <w:r w:rsidRPr="00CB6AEC">
        <w:rPr>
          <w:rFonts w:ascii="Consolas" w:hAnsi="Consolas"/>
          <w:color w:val="D4D4D4"/>
          <w:sz w:val="21"/>
          <w:szCs w:val="21"/>
          <w:lang w:val="sr-Cyrl-RS" w:eastAsia="sr-Cyrl-RS"/>
        </w:rPr>
        <w:t>;</w:t>
      </w:r>
    </w:p>
    <w:p w14:paraId="74CA649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13811AF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AF36A9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74CF0E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#loginModal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.cover</w:t>
      </w:r>
      <w:r w:rsidRPr="00CB6AEC">
        <w:rPr>
          <w:rFonts w:ascii="Consolas" w:hAnsi="Consolas"/>
          <w:color w:val="D4D4D4"/>
          <w:sz w:val="21"/>
          <w:szCs w:val="21"/>
          <w:lang w:val="sr-Cyrl-RS" w:eastAsia="sr-Cyrl-RS"/>
        </w:rPr>
        <w:t> {</w:t>
      </w:r>
    </w:p>
    <w:p w14:paraId="6DC3BEA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09756DC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79020B3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5E76251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57995A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46E3D1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242B9D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833524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23E783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03AB761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3DE7F5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9C6FEE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#loginContainer</w:t>
      </w:r>
      <w:r w:rsidRPr="00CB6AEC">
        <w:rPr>
          <w:rFonts w:ascii="Consolas" w:hAnsi="Consolas"/>
          <w:color w:val="D4D4D4"/>
          <w:sz w:val="21"/>
          <w:szCs w:val="21"/>
          <w:lang w:val="sr-Cyrl-RS" w:eastAsia="sr-Cyrl-RS"/>
        </w:rPr>
        <w:t> {</w:t>
      </w:r>
    </w:p>
    <w:p w14:paraId="122E7BE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1C5504E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04AA92B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500px</w:t>
      </w:r>
      <w:r w:rsidRPr="00CB6AEC">
        <w:rPr>
          <w:rFonts w:ascii="Consolas" w:hAnsi="Consolas"/>
          <w:color w:val="D4D4D4"/>
          <w:sz w:val="21"/>
          <w:szCs w:val="21"/>
          <w:lang w:val="sr-Cyrl-RS" w:eastAsia="sr-Cyrl-RS"/>
        </w:rPr>
        <w:t>;</w:t>
      </w:r>
    </w:p>
    <w:p w14:paraId="1ECAA3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5EDC769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relative</w:t>
      </w:r>
      <w:r w:rsidRPr="00CB6AEC">
        <w:rPr>
          <w:rFonts w:ascii="Consolas" w:hAnsi="Consolas"/>
          <w:color w:val="D4D4D4"/>
          <w:sz w:val="21"/>
          <w:szCs w:val="21"/>
          <w:lang w:val="sr-Cyrl-RS" w:eastAsia="sr-Cyrl-RS"/>
        </w:rPr>
        <w:t>;</w:t>
      </w:r>
    </w:p>
    <w:p w14:paraId="4ABE6A2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5FB383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1A7FB2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#loginContainer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p>
    <w:p w14:paraId="745B065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#919191</w:t>
      </w:r>
      <w:r w:rsidRPr="00CB6AEC">
        <w:rPr>
          <w:rFonts w:ascii="Consolas" w:hAnsi="Consolas"/>
          <w:color w:val="D4D4D4"/>
          <w:sz w:val="21"/>
          <w:szCs w:val="21"/>
          <w:lang w:val="sr-Cyrl-RS" w:eastAsia="sr-Cyrl-RS"/>
        </w:rPr>
        <w:t>;</w:t>
      </w:r>
    </w:p>
    <w:p w14:paraId="630E5AF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8C5AEF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2D7359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#btnCloseLoginModal</w:t>
      </w:r>
      <w:r w:rsidRPr="00CB6AEC">
        <w:rPr>
          <w:rFonts w:ascii="Consolas" w:hAnsi="Consolas"/>
          <w:color w:val="D4D4D4"/>
          <w:sz w:val="21"/>
          <w:szCs w:val="21"/>
          <w:lang w:val="sr-Cyrl-RS" w:eastAsia="sr-Cyrl-RS"/>
        </w:rPr>
        <w:t> {</w:t>
      </w:r>
    </w:p>
    <w:p w14:paraId="6530C51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absolute</w:t>
      </w:r>
      <w:r w:rsidRPr="00CB6AEC">
        <w:rPr>
          <w:rFonts w:ascii="Consolas" w:hAnsi="Consolas"/>
          <w:color w:val="D4D4D4"/>
          <w:sz w:val="21"/>
          <w:szCs w:val="21"/>
          <w:lang w:val="sr-Cyrl-RS" w:eastAsia="sr-Cyrl-RS"/>
        </w:rPr>
        <w:t>;</w:t>
      </w:r>
    </w:p>
    <w:p w14:paraId="1B05E3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w:t>
      </w:r>
    </w:p>
    <w:p w14:paraId="4BEC6E5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11px</w:t>
      </w:r>
      <w:r w:rsidRPr="00CB6AEC">
        <w:rPr>
          <w:rFonts w:ascii="Consolas" w:hAnsi="Consolas"/>
          <w:color w:val="D4D4D4"/>
          <w:sz w:val="21"/>
          <w:szCs w:val="21"/>
          <w:lang w:val="sr-Cyrl-RS" w:eastAsia="sr-Cyrl-RS"/>
        </w:rPr>
        <w:t>;</w:t>
      </w:r>
    </w:p>
    <w:p w14:paraId="4852A44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cursor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pointer</w:t>
      </w:r>
      <w:r w:rsidRPr="00CB6AEC">
        <w:rPr>
          <w:rFonts w:ascii="Consolas" w:hAnsi="Consolas"/>
          <w:color w:val="D4D4D4"/>
          <w:sz w:val="21"/>
          <w:szCs w:val="21"/>
          <w:lang w:val="sr-Cyrl-RS" w:eastAsia="sr-Cyrl-RS"/>
        </w:rPr>
        <w:t>;</w:t>
      </w:r>
    </w:p>
    <w:p w14:paraId="2574FE0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1441276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22919FB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7A90EA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BA3774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lastRenderedPageBreak/>
        <w:t>#loginModalContent</w:t>
      </w:r>
      <w:r w:rsidRPr="00CB6AEC">
        <w:rPr>
          <w:rFonts w:ascii="Consolas" w:hAnsi="Consolas"/>
          <w:color w:val="D4D4D4"/>
          <w:sz w:val="21"/>
          <w:szCs w:val="21"/>
          <w:lang w:val="sr-Cyrl-RS" w:eastAsia="sr-Cyrl-RS"/>
        </w:rPr>
        <w:t> {</w:t>
      </w:r>
    </w:p>
    <w:p w14:paraId="0923C6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max-height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80vh</w:t>
      </w:r>
      <w:r w:rsidRPr="00CB6AEC">
        <w:rPr>
          <w:rFonts w:ascii="Consolas" w:hAnsi="Consolas"/>
          <w:color w:val="D4D4D4"/>
          <w:sz w:val="21"/>
          <w:szCs w:val="21"/>
          <w:lang w:val="sr-Cyrl-RS" w:eastAsia="sr-Cyrl-RS"/>
        </w:rPr>
        <w:t>;</w:t>
      </w:r>
    </w:p>
    <w:p w14:paraId="3C82B89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overflow-y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auto</w:t>
      </w:r>
      <w:r w:rsidRPr="00CB6AEC">
        <w:rPr>
          <w:rFonts w:ascii="Consolas" w:hAnsi="Consolas"/>
          <w:color w:val="D4D4D4"/>
          <w:sz w:val="21"/>
          <w:szCs w:val="21"/>
          <w:lang w:val="sr-Cyrl-RS" w:eastAsia="sr-Cyrl-RS"/>
        </w:rPr>
        <w:t>;</w:t>
      </w:r>
    </w:p>
    <w:p w14:paraId="7DF0A3D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3CA5C4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542DC4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#sideNav</w:t>
      </w:r>
      <w:r w:rsidRPr="00CB6AEC">
        <w:rPr>
          <w:rFonts w:ascii="Consolas" w:hAnsi="Consolas"/>
          <w:color w:val="D4D4D4"/>
          <w:sz w:val="21"/>
          <w:szCs w:val="21"/>
          <w:lang w:val="sr-Cyrl-RS" w:eastAsia="sr-Cyrl-RS"/>
        </w:rPr>
        <w:t> {</w:t>
      </w:r>
    </w:p>
    <w:p w14:paraId="010A148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fixed</w:t>
      </w:r>
      <w:r w:rsidRPr="00CB6AEC">
        <w:rPr>
          <w:rFonts w:ascii="Consolas" w:hAnsi="Consolas"/>
          <w:color w:val="D4D4D4"/>
          <w:sz w:val="21"/>
          <w:szCs w:val="21"/>
          <w:lang w:val="sr-Cyrl-RS" w:eastAsia="sr-Cyrl-RS"/>
        </w:rPr>
        <w:t>;</w:t>
      </w:r>
    </w:p>
    <w:p w14:paraId="7AC2F68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247897A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415F85D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089D5EB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184790B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z-index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w:t>
      </w:r>
      <w:r w:rsidRPr="00CB6AEC">
        <w:rPr>
          <w:rFonts w:ascii="Consolas" w:hAnsi="Consolas"/>
          <w:color w:val="D4D4D4"/>
          <w:sz w:val="21"/>
          <w:szCs w:val="21"/>
          <w:lang w:val="sr-Cyrl-RS" w:eastAsia="sr-Cyrl-RS"/>
        </w:rPr>
        <w:t>;</w:t>
      </w:r>
    </w:p>
    <w:p w14:paraId="0C88589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5BC2A1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EA8ABB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#sideNavContent</w:t>
      </w:r>
      <w:r w:rsidRPr="00CB6AEC">
        <w:rPr>
          <w:rFonts w:ascii="Consolas" w:hAnsi="Consolas"/>
          <w:color w:val="D4D4D4"/>
          <w:sz w:val="21"/>
          <w:szCs w:val="21"/>
          <w:lang w:val="sr-Cyrl-RS" w:eastAsia="sr-Cyrl-RS"/>
        </w:rPr>
        <w:t> {</w:t>
      </w:r>
    </w:p>
    <w:p w14:paraId="27D198F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260px</w:t>
      </w:r>
      <w:r w:rsidRPr="00CB6AEC">
        <w:rPr>
          <w:rFonts w:ascii="Consolas" w:hAnsi="Consolas"/>
          <w:color w:val="D4D4D4"/>
          <w:sz w:val="21"/>
          <w:szCs w:val="21"/>
          <w:lang w:val="sr-Cyrl-RS" w:eastAsia="sr-Cyrl-RS"/>
        </w:rPr>
        <w:t>;</w:t>
      </w:r>
    </w:p>
    <w:p w14:paraId="2EE6798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5AD0E73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1B4210A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overflow-y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auto</w:t>
      </w:r>
      <w:r w:rsidRPr="00CB6AEC">
        <w:rPr>
          <w:rFonts w:ascii="Consolas" w:hAnsi="Consolas"/>
          <w:color w:val="D4D4D4"/>
          <w:sz w:val="21"/>
          <w:szCs w:val="21"/>
          <w:lang w:val="sr-Cyrl-RS" w:eastAsia="sr-Cyrl-RS"/>
        </w:rPr>
        <w:t>;</w:t>
      </w:r>
    </w:p>
    <w:p w14:paraId="5085A5F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-webkit-transform</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translateX</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323BEF2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transform</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translateX</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4051CA5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CCD118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22717C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#sideNavContent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p>
    <w:p w14:paraId="30C8FB8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29670F2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71BD9EE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w:t>
      </w:r>
    </w:p>
    <w:p w14:paraId="12865CF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w:t>
      </w:r>
    </w:p>
    <w:p w14:paraId="47AA11A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2731E6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562829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#sideNavContent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a:hover</w:t>
      </w:r>
      <w:r w:rsidRPr="00CB6AEC">
        <w:rPr>
          <w:rFonts w:ascii="Consolas" w:hAnsi="Consolas"/>
          <w:color w:val="D4D4D4"/>
          <w:sz w:val="21"/>
          <w:szCs w:val="21"/>
          <w:lang w:val="sr-Cyrl-RS" w:eastAsia="sr-Cyrl-RS"/>
        </w:rPr>
        <w:t> {</w:t>
      </w:r>
    </w:p>
    <w:p w14:paraId="5F3838D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#cfaa38</w:t>
      </w:r>
      <w:r w:rsidRPr="00CB6AEC">
        <w:rPr>
          <w:rFonts w:ascii="Consolas" w:hAnsi="Consolas"/>
          <w:color w:val="D4D4D4"/>
          <w:sz w:val="21"/>
          <w:szCs w:val="21"/>
          <w:lang w:val="sr-Cyrl-RS" w:eastAsia="sr-Cyrl-RS"/>
        </w:rPr>
        <w:t>;</w:t>
      </w:r>
    </w:p>
    <w:p w14:paraId="0AE958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4EBD91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6F4C7A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#sideNavContent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.active</w:t>
      </w:r>
      <w:r w:rsidRPr="00CB6AEC">
        <w:rPr>
          <w:rFonts w:ascii="Consolas" w:hAnsi="Consolas"/>
          <w:color w:val="D4D4D4"/>
          <w:sz w:val="21"/>
          <w:szCs w:val="21"/>
          <w:lang w:val="sr-Cyrl-RS" w:eastAsia="sr-Cyrl-RS"/>
        </w:rPr>
        <w:t> {</w:t>
      </w:r>
    </w:p>
    <w:p w14:paraId="079D6D7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#141414</w:t>
      </w:r>
      <w:r w:rsidRPr="00CB6AEC">
        <w:rPr>
          <w:rFonts w:ascii="Consolas" w:hAnsi="Consolas"/>
          <w:color w:val="D4D4D4"/>
          <w:sz w:val="21"/>
          <w:szCs w:val="21"/>
          <w:lang w:val="sr-Cyrl-RS" w:eastAsia="sr-Cyrl-RS"/>
        </w:rPr>
        <w:t> </w:t>
      </w:r>
      <w:r w:rsidRPr="00CB6AEC">
        <w:rPr>
          <w:rFonts w:ascii="Consolas" w:hAnsi="Consolas"/>
          <w:color w:val="569CD6"/>
          <w:sz w:val="21"/>
          <w:szCs w:val="21"/>
          <w:lang w:val="sr-Cyrl-RS" w:eastAsia="sr-Cyrl-RS"/>
        </w:rPr>
        <w:t>!important</w:t>
      </w:r>
      <w:r w:rsidRPr="00CB6AEC">
        <w:rPr>
          <w:rFonts w:ascii="Consolas" w:hAnsi="Consolas"/>
          <w:color w:val="D4D4D4"/>
          <w:sz w:val="21"/>
          <w:szCs w:val="21"/>
          <w:lang w:val="sr-Cyrl-RS" w:eastAsia="sr-Cyrl-RS"/>
        </w:rPr>
        <w:t>;</w:t>
      </w:r>
    </w:p>
    <w:p w14:paraId="3D7DA03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#cfaa38</w:t>
      </w:r>
      <w:r w:rsidRPr="00CB6AEC">
        <w:rPr>
          <w:rFonts w:ascii="Consolas" w:hAnsi="Consolas"/>
          <w:color w:val="D4D4D4"/>
          <w:sz w:val="21"/>
          <w:szCs w:val="21"/>
          <w:lang w:val="sr-Cyrl-RS" w:eastAsia="sr-Cyrl-RS"/>
        </w:rPr>
        <w:t>;</w:t>
      </w:r>
    </w:p>
    <w:p w14:paraId="1777142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E4BDC6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F5422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#slider</w:t>
      </w:r>
      <w:r w:rsidRPr="00CB6AEC">
        <w:rPr>
          <w:rFonts w:ascii="Consolas" w:hAnsi="Consolas"/>
          <w:color w:val="D4D4D4"/>
          <w:sz w:val="21"/>
          <w:szCs w:val="21"/>
          <w:lang w:val="sr-Cyrl-RS" w:eastAsia="sr-Cyrl-RS"/>
        </w:rPr>
        <w:t> {</w:t>
      </w:r>
    </w:p>
    <w:p w14:paraId="69B8BD5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100vh</w:t>
      </w:r>
      <w:r w:rsidRPr="00CB6AEC">
        <w:rPr>
          <w:rFonts w:ascii="Consolas" w:hAnsi="Consolas"/>
          <w:color w:val="D4D4D4"/>
          <w:sz w:val="21"/>
          <w:szCs w:val="21"/>
          <w:lang w:val="sr-Cyrl-RS" w:eastAsia="sr-Cyrl-RS"/>
        </w:rPr>
        <w:t>;</w:t>
      </w:r>
    </w:p>
    <w:p w14:paraId="6F443FA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relative</w:t>
      </w:r>
      <w:r w:rsidRPr="00CB6AEC">
        <w:rPr>
          <w:rFonts w:ascii="Consolas" w:hAnsi="Consolas"/>
          <w:color w:val="D4D4D4"/>
          <w:sz w:val="21"/>
          <w:szCs w:val="21"/>
          <w:lang w:val="sr-Cyrl-RS" w:eastAsia="sr-Cyrl-RS"/>
        </w:rPr>
        <w:t>;</w:t>
      </w:r>
    </w:p>
    <w:p w14:paraId="284A67A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z-index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4977028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5A8C9D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754EE7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#slider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.cover</w:t>
      </w:r>
      <w:r w:rsidRPr="00CB6AEC">
        <w:rPr>
          <w:rFonts w:ascii="Consolas" w:hAnsi="Consolas"/>
          <w:color w:val="D4D4D4"/>
          <w:sz w:val="21"/>
          <w:szCs w:val="21"/>
          <w:lang w:val="sr-Cyrl-RS" w:eastAsia="sr-Cyrl-RS"/>
        </w:rPr>
        <w:t> {</w:t>
      </w:r>
    </w:p>
    <w:p w14:paraId="404C1FB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4369B84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49D02F6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52B641B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503695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EECE50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11A2C4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2420B21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155D45E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650243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B8ADFC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9B8725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.slide</w:t>
      </w:r>
      <w:r w:rsidRPr="00CB6AEC">
        <w:rPr>
          <w:rFonts w:ascii="Consolas" w:hAnsi="Consolas"/>
          <w:color w:val="D4D4D4"/>
          <w:sz w:val="21"/>
          <w:szCs w:val="21"/>
          <w:lang w:val="sr-Cyrl-RS" w:eastAsia="sr-Cyrl-RS"/>
        </w:rPr>
        <w:t> {</w:t>
      </w:r>
    </w:p>
    <w:p w14:paraId="14068C2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absolute</w:t>
      </w:r>
      <w:r w:rsidRPr="00CB6AEC">
        <w:rPr>
          <w:rFonts w:ascii="Consolas" w:hAnsi="Consolas"/>
          <w:color w:val="D4D4D4"/>
          <w:sz w:val="21"/>
          <w:szCs w:val="21"/>
          <w:lang w:val="sr-Cyrl-RS" w:eastAsia="sr-Cyrl-RS"/>
        </w:rPr>
        <w:t>;</w:t>
      </w:r>
    </w:p>
    <w:p w14:paraId="5A3AADB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182857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5EB083B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34B8E2C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33E014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background-size</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cover</w:t>
      </w:r>
      <w:r w:rsidRPr="00CB6AEC">
        <w:rPr>
          <w:rFonts w:ascii="Consolas" w:hAnsi="Consolas"/>
          <w:color w:val="D4D4D4"/>
          <w:sz w:val="21"/>
          <w:szCs w:val="21"/>
          <w:lang w:val="sr-Cyrl-RS" w:eastAsia="sr-Cyrl-RS"/>
        </w:rPr>
        <w:t>;</w:t>
      </w:r>
    </w:p>
    <w:p w14:paraId="368FA9E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074F82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background-repeat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no-repeat</w:t>
      </w:r>
      <w:r w:rsidRPr="00CB6AEC">
        <w:rPr>
          <w:rFonts w:ascii="Consolas" w:hAnsi="Consolas"/>
          <w:color w:val="D4D4D4"/>
          <w:sz w:val="21"/>
          <w:szCs w:val="21"/>
          <w:lang w:val="sr-Cyrl-RS" w:eastAsia="sr-Cyrl-RS"/>
        </w:rPr>
        <w:t>;</w:t>
      </w:r>
    </w:p>
    <w:p w14:paraId="6260BAB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z-index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w:t>
      </w:r>
      <w:r w:rsidRPr="00CB6AEC">
        <w:rPr>
          <w:rFonts w:ascii="Consolas" w:hAnsi="Consolas"/>
          <w:color w:val="D4D4D4"/>
          <w:sz w:val="21"/>
          <w:szCs w:val="21"/>
          <w:lang w:val="sr-Cyrl-RS" w:eastAsia="sr-Cyrl-RS"/>
        </w:rPr>
        <w:t>;</w:t>
      </w:r>
    </w:p>
    <w:p w14:paraId="33E81AC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A5840B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6B8D44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#sliderText</w:t>
      </w:r>
      <w:r w:rsidRPr="00CB6AEC">
        <w:rPr>
          <w:rFonts w:ascii="Consolas" w:hAnsi="Consolas"/>
          <w:color w:val="D4D4D4"/>
          <w:sz w:val="21"/>
          <w:szCs w:val="21"/>
          <w:lang w:val="sr-Cyrl-RS" w:eastAsia="sr-Cyrl-RS"/>
        </w:rPr>
        <w:t> {</w:t>
      </w:r>
    </w:p>
    <w:p w14:paraId="0BB4690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232F1FF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1E942E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CB9914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#sliderText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h2</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#sliderText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p</w:t>
      </w:r>
      <w:r w:rsidRPr="00CB6AEC">
        <w:rPr>
          <w:rFonts w:ascii="Consolas" w:hAnsi="Consolas"/>
          <w:color w:val="D4D4D4"/>
          <w:sz w:val="21"/>
          <w:szCs w:val="21"/>
          <w:lang w:val="sr-Cyrl-RS" w:eastAsia="sr-Cyrl-RS"/>
        </w:rPr>
        <w:t> {</w:t>
      </w:r>
    </w:p>
    <w:p w14:paraId="060660E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3DC136A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85B1E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AAA3EE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#sliderText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h2</w:t>
      </w:r>
      <w:r w:rsidRPr="00CB6AEC">
        <w:rPr>
          <w:rFonts w:ascii="Consolas" w:hAnsi="Consolas"/>
          <w:color w:val="D4D4D4"/>
          <w:sz w:val="21"/>
          <w:szCs w:val="21"/>
          <w:lang w:val="sr-Cyrl-RS" w:eastAsia="sr-Cyrl-RS"/>
        </w:rPr>
        <w:t> {</w:t>
      </w:r>
    </w:p>
    <w:p w14:paraId="103C8D9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7E11D4D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D1F324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0D845C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#sliderText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p</w:t>
      </w:r>
      <w:r w:rsidRPr="00CB6AEC">
        <w:rPr>
          <w:rFonts w:ascii="Consolas" w:hAnsi="Consolas"/>
          <w:color w:val="D4D4D4"/>
          <w:sz w:val="21"/>
          <w:szCs w:val="21"/>
          <w:lang w:val="sr-Cyrl-RS" w:eastAsia="sr-Cyrl-RS"/>
        </w:rPr>
        <w:t> {</w:t>
      </w:r>
    </w:p>
    <w:p w14:paraId="03F9AC6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800px</w:t>
      </w:r>
      <w:r w:rsidRPr="00CB6AEC">
        <w:rPr>
          <w:rFonts w:ascii="Consolas" w:hAnsi="Consolas"/>
          <w:color w:val="D4D4D4"/>
          <w:sz w:val="21"/>
          <w:szCs w:val="21"/>
          <w:lang w:val="sr-Cyrl-RS" w:eastAsia="sr-Cyrl-RS"/>
        </w:rPr>
        <w:t>;</w:t>
      </w:r>
    </w:p>
    <w:p w14:paraId="1C588FD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40px</w:t>
      </w:r>
      <w:r w:rsidRPr="00CB6AEC">
        <w:rPr>
          <w:rFonts w:ascii="Consolas" w:hAnsi="Consolas"/>
          <w:color w:val="D4D4D4"/>
          <w:sz w:val="21"/>
          <w:szCs w:val="21"/>
          <w:lang w:val="sr-Cyrl-RS" w:eastAsia="sr-Cyrl-RS"/>
        </w:rPr>
        <w:t>;</w:t>
      </w:r>
    </w:p>
    <w:p w14:paraId="0C93F47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315AE3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1C857C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#sliderText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p>
    <w:p w14:paraId="4DDCDB9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12px</w:t>
      </w:r>
      <w:r w:rsidRPr="00CB6AEC">
        <w:rPr>
          <w:rFonts w:ascii="Consolas" w:hAnsi="Consolas"/>
          <w:color w:val="D4D4D4"/>
          <w:sz w:val="21"/>
          <w:szCs w:val="21"/>
          <w:lang w:val="sr-Cyrl-RS" w:eastAsia="sr-Cyrl-RS"/>
        </w:rPr>
        <w:t>;</w:t>
      </w:r>
    </w:p>
    <w:p w14:paraId="2CE184C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30px</w:t>
      </w:r>
      <w:r w:rsidRPr="00CB6AEC">
        <w:rPr>
          <w:rFonts w:ascii="Consolas" w:hAnsi="Consolas"/>
          <w:color w:val="D4D4D4"/>
          <w:sz w:val="21"/>
          <w:szCs w:val="21"/>
          <w:lang w:val="sr-Cyrl-RS" w:eastAsia="sr-Cyrl-RS"/>
        </w:rPr>
        <w:t>;</w:t>
      </w:r>
    </w:p>
    <w:p w14:paraId="62AF1EE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7340891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w:t>
      </w:r>
    </w:p>
    <w:p w14:paraId="0DD8DC2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w:t>
      </w:r>
    </w:p>
    <w:p w14:paraId="53837E7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69880E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39756D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#sliderText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a:hover</w:t>
      </w:r>
      <w:r w:rsidRPr="00CB6AEC">
        <w:rPr>
          <w:rFonts w:ascii="Consolas" w:hAnsi="Consolas"/>
          <w:color w:val="D4D4D4"/>
          <w:sz w:val="21"/>
          <w:szCs w:val="21"/>
          <w:lang w:val="sr-Cyrl-RS" w:eastAsia="sr-Cyrl-RS"/>
        </w:rPr>
        <w:t> {</w:t>
      </w:r>
    </w:p>
    <w:p w14:paraId="6FEC813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5F2579B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3BBB227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525356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F7E568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#aboutUs</w:t>
      </w:r>
      <w:r w:rsidRPr="00CB6AEC">
        <w:rPr>
          <w:rFonts w:ascii="Consolas" w:hAnsi="Consolas"/>
          <w:color w:val="D4D4D4"/>
          <w:sz w:val="21"/>
          <w:szCs w:val="21"/>
          <w:lang w:val="sr-Cyrl-RS" w:eastAsia="sr-Cyrl-RS"/>
        </w:rPr>
        <w:t> {</w:t>
      </w:r>
    </w:p>
    <w:p w14:paraId="3CCB70E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63B66C2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85F52F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BFF3FF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#aboutUs</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7A4616A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6DE03E1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4EBBCDF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15D8E76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3D3130A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232379C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space-between</w:t>
      </w:r>
      <w:r w:rsidRPr="00CB6AEC">
        <w:rPr>
          <w:rFonts w:ascii="Consolas" w:hAnsi="Consolas"/>
          <w:color w:val="D4D4D4"/>
          <w:sz w:val="21"/>
          <w:szCs w:val="21"/>
          <w:lang w:val="sr-Cyrl-RS" w:eastAsia="sr-Cyrl-RS"/>
        </w:rPr>
        <w:t>;</w:t>
      </w:r>
    </w:p>
    <w:p w14:paraId="23030F8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778424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B94790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9F3374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29CEB9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9062A2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#aboutUsImage</w:t>
      </w:r>
      <w:r w:rsidRPr="00CB6AEC">
        <w:rPr>
          <w:rFonts w:ascii="Consolas" w:hAnsi="Consolas"/>
          <w:color w:val="D4D4D4"/>
          <w:sz w:val="21"/>
          <w:szCs w:val="21"/>
          <w:lang w:val="sr-Cyrl-RS" w:eastAsia="sr-Cyrl-RS"/>
        </w:rPr>
        <w:t> {</w:t>
      </w:r>
    </w:p>
    <w:p w14:paraId="1C8B625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300px</w:t>
      </w:r>
      <w:r w:rsidRPr="00CB6AEC">
        <w:rPr>
          <w:rFonts w:ascii="Consolas" w:hAnsi="Consolas"/>
          <w:color w:val="D4D4D4"/>
          <w:sz w:val="21"/>
          <w:szCs w:val="21"/>
          <w:lang w:val="sr-Cyrl-RS" w:eastAsia="sr-Cyrl-RS"/>
        </w:rPr>
        <w:t>;</w:t>
      </w:r>
    </w:p>
    <w:p w14:paraId="2A48BDC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3A680F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5AF857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#aboutUsImage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img</w:t>
      </w:r>
      <w:r w:rsidRPr="00CB6AEC">
        <w:rPr>
          <w:rFonts w:ascii="Consolas" w:hAnsi="Consolas"/>
          <w:color w:val="D4D4D4"/>
          <w:sz w:val="21"/>
          <w:szCs w:val="21"/>
          <w:lang w:val="sr-Cyrl-RS" w:eastAsia="sr-Cyrl-RS"/>
        </w:rPr>
        <w:t> {</w:t>
      </w:r>
    </w:p>
    <w:p w14:paraId="199FDD0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24EE40B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6336502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5AEAD0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931E2B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#aboutUsText</w:t>
      </w:r>
      <w:r w:rsidRPr="00CB6AEC">
        <w:rPr>
          <w:rFonts w:ascii="Consolas" w:hAnsi="Consolas"/>
          <w:color w:val="D4D4D4"/>
          <w:sz w:val="21"/>
          <w:szCs w:val="21"/>
          <w:lang w:val="sr-Cyrl-RS" w:eastAsia="sr-Cyrl-RS"/>
        </w:rPr>
        <w:t> {</w:t>
      </w:r>
    </w:p>
    <w:p w14:paraId="59D2ED7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right</w:t>
      </w:r>
      <w:r w:rsidRPr="00CB6AEC">
        <w:rPr>
          <w:rFonts w:ascii="Consolas" w:hAnsi="Consolas"/>
          <w:color w:val="D4D4D4"/>
          <w:sz w:val="21"/>
          <w:szCs w:val="21"/>
          <w:lang w:val="sr-Cyrl-RS" w:eastAsia="sr-Cyrl-RS"/>
        </w:rPr>
        <w:t>;</w:t>
      </w:r>
    </w:p>
    <w:p w14:paraId="0BEC61B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w:t>
      </w:r>
      <w:r w:rsidRPr="00CB6AEC">
        <w:rPr>
          <w:rFonts w:ascii="Consolas" w:hAnsi="Consolas"/>
          <w:color w:val="D4D4D4"/>
          <w:sz w:val="21"/>
          <w:szCs w:val="21"/>
          <w:lang w:val="sr-Cyrl-RS" w:eastAsia="sr-Cyrl-RS"/>
        </w:rPr>
        <w:t>;</w:t>
      </w:r>
    </w:p>
    <w:p w14:paraId="066D9CE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627E6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3BD3EF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#aboutUsText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h3</w:t>
      </w:r>
      <w:r w:rsidRPr="00CB6AEC">
        <w:rPr>
          <w:rFonts w:ascii="Consolas" w:hAnsi="Consolas"/>
          <w:color w:val="D4D4D4"/>
          <w:sz w:val="21"/>
          <w:szCs w:val="21"/>
          <w:lang w:val="sr-Cyrl-RS" w:eastAsia="sr-Cyrl-RS"/>
        </w:rPr>
        <w:t> {</w:t>
      </w:r>
    </w:p>
    <w:p w14:paraId="7E25B15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#919191</w:t>
      </w:r>
      <w:r w:rsidRPr="00CB6AEC">
        <w:rPr>
          <w:rFonts w:ascii="Consolas" w:hAnsi="Consolas"/>
          <w:color w:val="D4D4D4"/>
          <w:sz w:val="21"/>
          <w:szCs w:val="21"/>
          <w:lang w:val="sr-Cyrl-RS" w:eastAsia="sr-Cyrl-RS"/>
        </w:rPr>
        <w:t>;</w:t>
      </w:r>
    </w:p>
    <w:p w14:paraId="071163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121DF0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B756FE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#aboutUsText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h4</w:t>
      </w:r>
      <w:r w:rsidRPr="00CB6AEC">
        <w:rPr>
          <w:rFonts w:ascii="Consolas" w:hAnsi="Consolas"/>
          <w:color w:val="D4D4D4"/>
          <w:sz w:val="21"/>
          <w:szCs w:val="21"/>
          <w:lang w:val="sr-Cyrl-RS" w:eastAsia="sr-Cyrl-RS"/>
        </w:rPr>
        <w:t> {</w:t>
      </w:r>
    </w:p>
    <w:p w14:paraId="735397E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68F7A40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F5D81D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14A8C9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#devicesMain</w:t>
      </w:r>
      <w:r w:rsidRPr="00CB6AEC">
        <w:rPr>
          <w:rFonts w:ascii="Consolas" w:hAnsi="Consolas"/>
          <w:color w:val="D4D4D4"/>
          <w:sz w:val="21"/>
          <w:szCs w:val="21"/>
          <w:lang w:val="sr-Cyrl-RS" w:eastAsia="sr-Cyrl-RS"/>
        </w:rPr>
        <w:t> {</w:t>
      </w:r>
    </w:p>
    <w:p w14:paraId="63FF558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150px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5581782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2EC6FE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38CC52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#devicesMain</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6A75699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3561F8E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0A960D8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3991F7E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2FE0C03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5C3B19F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space-between</w:t>
      </w:r>
      <w:r w:rsidRPr="00CB6AEC">
        <w:rPr>
          <w:rFonts w:ascii="Consolas" w:hAnsi="Consolas"/>
          <w:color w:val="D4D4D4"/>
          <w:sz w:val="21"/>
          <w:szCs w:val="21"/>
          <w:lang w:val="sr-Cyrl-RS" w:eastAsia="sr-Cyrl-RS"/>
        </w:rPr>
        <w:t>;</w:t>
      </w:r>
    </w:p>
    <w:p w14:paraId="626092C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DEB483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63E25B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#filters</w:t>
      </w:r>
      <w:r w:rsidRPr="00CB6AEC">
        <w:rPr>
          <w:rFonts w:ascii="Consolas" w:hAnsi="Consolas"/>
          <w:color w:val="D4D4D4"/>
          <w:sz w:val="21"/>
          <w:szCs w:val="21"/>
          <w:lang w:val="sr-Cyrl-RS" w:eastAsia="sr-Cyrl-RS"/>
        </w:rPr>
        <w:t> {</w:t>
      </w:r>
    </w:p>
    <w:p w14:paraId="093AD9F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w:t>
      </w:r>
      <w:r w:rsidRPr="00CB6AEC">
        <w:rPr>
          <w:rFonts w:ascii="Consolas" w:hAnsi="Consolas"/>
          <w:color w:val="D4D4D4"/>
          <w:sz w:val="21"/>
          <w:szCs w:val="21"/>
          <w:lang w:val="sr-Cyrl-RS" w:eastAsia="sr-Cyrl-RS"/>
        </w:rPr>
        <w:t>;</w:t>
      </w:r>
    </w:p>
    <w:p w14:paraId="31C8C0C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15px</w:t>
      </w:r>
      <w:r w:rsidRPr="00CB6AEC">
        <w:rPr>
          <w:rFonts w:ascii="Consolas" w:hAnsi="Consolas"/>
          <w:color w:val="D4D4D4"/>
          <w:sz w:val="21"/>
          <w:szCs w:val="21"/>
          <w:lang w:val="sr-Cyrl-RS" w:eastAsia="sr-Cyrl-RS"/>
        </w:rPr>
        <w:t>;</w:t>
      </w:r>
    </w:p>
    <w:p w14:paraId="7D99842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#e6e6e6</w:t>
      </w:r>
      <w:r w:rsidRPr="00CB6AEC">
        <w:rPr>
          <w:rFonts w:ascii="Consolas" w:hAnsi="Consolas"/>
          <w:color w:val="D4D4D4"/>
          <w:sz w:val="21"/>
          <w:szCs w:val="21"/>
          <w:lang w:val="sr-Cyrl-RS" w:eastAsia="sr-Cyrl-RS"/>
        </w:rPr>
        <w:t>;</w:t>
      </w:r>
    </w:p>
    <w:p w14:paraId="056F22B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w:t>
      </w:r>
    </w:p>
    <w:p w14:paraId="13944F0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3BA98DE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w:t>
      </w:r>
    </w:p>
    <w:p w14:paraId="72B4904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410060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#filters</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form</w:t>
      </w:r>
      <w:r w:rsidRPr="00CB6AEC">
        <w:rPr>
          <w:rFonts w:ascii="Consolas" w:hAnsi="Consolas"/>
          <w:color w:val="D4D4D4"/>
          <w:sz w:val="21"/>
          <w:szCs w:val="21"/>
          <w:lang w:val="sr-Cyrl-RS" w:eastAsia="sr-Cyrl-RS"/>
        </w:rPr>
        <w:t> {</w:t>
      </w:r>
    </w:p>
    <w:p w14:paraId="45C5102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340912B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5B20B87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1150DAD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65E7188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6DA4F15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6BCCACC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260DB5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76EB3EB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9D17FA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51B9BC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.checkboxGroup</w:t>
      </w:r>
      <w:r w:rsidRPr="00CB6AEC">
        <w:rPr>
          <w:rFonts w:ascii="Consolas" w:hAnsi="Consolas"/>
          <w:color w:val="D4D4D4"/>
          <w:sz w:val="21"/>
          <w:szCs w:val="21"/>
          <w:lang w:val="sr-Cyrl-RS" w:eastAsia="sr-Cyrl-RS"/>
        </w:rPr>
        <w:t> {</w:t>
      </w:r>
    </w:p>
    <w:p w14:paraId="7F335D1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7087C9C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2454793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57BBD79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C4A080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1F21F3E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496506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596C8A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49C445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.checkboxGroup</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input</w:t>
      </w:r>
      <w:r w:rsidRPr="00CB6AEC">
        <w:rPr>
          <w:rFonts w:ascii="Consolas" w:hAnsi="Consolas"/>
          <w:color w:val="D4D4D4"/>
          <w:sz w:val="21"/>
          <w:szCs w:val="21"/>
          <w:lang w:val="sr-Cyrl-RS" w:eastAsia="sr-Cyrl-RS"/>
        </w:rPr>
        <w:t> {</w:t>
      </w:r>
    </w:p>
    <w:p w14:paraId="39F5EA9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w:t>
      </w:r>
    </w:p>
    <w:p w14:paraId="2A354C7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9C25D9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08E7D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#devicesContainer</w:t>
      </w:r>
      <w:r w:rsidRPr="00CB6AEC">
        <w:rPr>
          <w:rFonts w:ascii="Consolas" w:hAnsi="Consolas"/>
          <w:color w:val="D4D4D4"/>
          <w:sz w:val="21"/>
          <w:szCs w:val="21"/>
          <w:lang w:val="sr-Cyrl-RS" w:eastAsia="sr-Cyrl-RS"/>
        </w:rPr>
        <w:t> {</w:t>
      </w:r>
    </w:p>
    <w:p w14:paraId="455FF8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75%</w:t>
      </w:r>
      <w:r w:rsidRPr="00CB6AEC">
        <w:rPr>
          <w:rFonts w:ascii="Consolas" w:hAnsi="Consolas"/>
          <w:color w:val="D4D4D4"/>
          <w:sz w:val="21"/>
          <w:szCs w:val="21"/>
          <w:lang w:val="sr-Cyrl-RS" w:eastAsia="sr-Cyrl-RS"/>
        </w:rPr>
        <w:t>;</w:t>
      </w:r>
    </w:p>
    <w:p w14:paraId="0DCCF06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0A2ECE0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40A3722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595F538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39144A9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5A7D856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space-between</w:t>
      </w:r>
      <w:r w:rsidRPr="00CB6AEC">
        <w:rPr>
          <w:rFonts w:ascii="Consolas" w:hAnsi="Consolas"/>
          <w:color w:val="D4D4D4"/>
          <w:sz w:val="21"/>
          <w:szCs w:val="21"/>
          <w:lang w:val="sr-Cyrl-RS" w:eastAsia="sr-Cyrl-RS"/>
        </w:rPr>
        <w:t>;</w:t>
      </w:r>
    </w:p>
    <w:p w14:paraId="1C747DE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-ms-flex-wrap</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wrap</w:t>
      </w:r>
      <w:r w:rsidRPr="00CB6AEC">
        <w:rPr>
          <w:rFonts w:ascii="Consolas" w:hAnsi="Consolas"/>
          <w:color w:val="D4D4D4"/>
          <w:sz w:val="21"/>
          <w:szCs w:val="21"/>
          <w:lang w:val="sr-Cyrl-RS" w:eastAsia="sr-Cyrl-RS"/>
        </w:rPr>
        <w:t>;</w:t>
      </w:r>
    </w:p>
    <w:p w14:paraId="3C0E5EC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flex-wrap</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wrap</w:t>
      </w:r>
      <w:r w:rsidRPr="00CB6AEC">
        <w:rPr>
          <w:rFonts w:ascii="Consolas" w:hAnsi="Consolas"/>
          <w:color w:val="D4D4D4"/>
          <w:sz w:val="21"/>
          <w:szCs w:val="21"/>
          <w:lang w:val="sr-Cyrl-RS" w:eastAsia="sr-Cyrl-RS"/>
        </w:rPr>
        <w:t>;</w:t>
      </w:r>
    </w:p>
    <w:p w14:paraId="0E56048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4F896E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FC19F9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#devicesContainer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p</w:t>
      </w:r>
      <w:r w:rsidRPr="00CB6AEC">
        <w:rPr>
          <w:rFonts w:ascii="Consolas" w:hAnsi="Consolas"/>
          <w:color w:val="D4D4D4"/>
          <w:sz w:val="21"/>
          <w:szCs w:val="21"/>
          <w:lang w:val="sr-Cyrl-RS" w:eastAsia="sr-Cyrl-RS"/>
        </w:rPr>
        <w:t> {</w:t>
      </w:r>
    </w:p>
    <w:p w14:paraId="621439D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CFD0DE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30C4F3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A4785B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.device</w:t>
      </w:r>
      <w:r w:rsidRPr="00CB6AEC">
        <w:rPr>
          <w:rFonts w:ascii="Consolas" w:hAnsi="Consolas"/>
          <w:color w:val="D4D4D4"/>
          <w:sz w:val="21"/>
          <w:szCs w:val="21"/>
          <w:lang w:val="sr-Cyrl-RS" w:eastAsia="sr-Cyrl-RS"/>
        </w:rPr>
        <w:t> {</w:t>
      </w:r>
    </w:p>
    <w:p w14:paraId="44E2633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27%</w:t>
      </w:r>
      <w:r w:rsidRPr="00CB6AEC">
        <w:rPr>
          <w:rFonts w:ascii="Consolas" w:hAnsi="Consolas"/>
          <w:color w:val="D4D4D4"/>
          <w:sz w:val="21"/>
          <w:szCs w:val="21"/>
          <w:lang w:val="sr-Cyrl-RS" w:eastAsia="sr-Cyrl-RS"/>
        </w:rPr>
        <w:t>;</w:t>
      </w:r>
    </w:p>
    <w:p w14:paraId="3C04769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124566C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w:t>
      </w:r>
    </w:p>
    <w:p w14:paraId="0B83B7E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overflow</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hidden</w:t>
      </w:r>
      <w:r w:rsidRPr="00CB6AEC">
        <w:rPr>
          <w:rFonts w:ascii="Consolas" w:hAnsi="Consolas"/>
          <w:color w:val="D4D4D4"/>
          <w:sz w:val="21"/>
          <w:szCs w:val="21"/>
          <w:lang w:val="sr-Cyrl-RS" w:eastAsia="sr-Cyrl-RS"/>
        </w:rPr>
        <w:t>;</w:t>
      </w:r>
    </w:p>
    <w:p w14:paraId="5733F9A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7FFE685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margin-left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auto</w:t>
      </w:r>
      <w:r w:rsidRPr="00CB6AEC">
        <w:rPr>
          <w:rFonts w:ascii="Consolas" w:hAnsi="Consolas"/>
          <w:color w:val="D4D4D4"/>
          <w:sz w:val="21"/>
          <w:szCs w:val="21"/>
          <w:lang w:val="sr-Cyrl-RS" w:eastAsia="sr-Cyrl-RS"/>
        </w:rPr>
        <w:t>;</w:t>
      </w:r>
    </w:p>
    <w:p w14:paraId="5DF5D38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margin-right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auto</w:t>
      </w:r>
      <w:r w:rsidRPr="00CB6AEC">
        <w:rPr>
          <w:rFonts w:ascii="Consolas" w:hAnsi="Consolas"/>
          <w:color w:val="D4D4D4"/>
          <w:sz w:val="21"/>
          <w:szCs w:val="21"/>
          <w:lang w:val="sr-Cyrl-RS" w:eastAsia="sr-Cyrl-RS"/>
        </w:rPr>
        <w:t>;</w:t>
      </w:r>
    </w:p>
    <w:p w14:paraId="3AC0E1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.3s</w:t>
      </w:r>
      <w:r w:rsidRPr="00CB6AEC">
        <w:rPr>
          <w:rFonts w:ascii="Consolas" w:hAnsi="Consolas"/>
          <w:color w:val="D4D4D4"/>
          <w:sz w:val="21"/>
          <w:szCs w:val="21"/>
          <w:lang w:val="sr-Cyrl-RS" w:eastAsia="sr-Cyrl-RS"/>
        </w:rPr>
        <w:t> transform;</w:t>
      </w:r>
    </w:p>
    <w:p w14:paraId="14865EA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.3s</w:t>
      </w:r>
      <w:r w:rsidRPr="00CB6AEC">
        <w:rPr>
          <w:rFonts w:ascii="Consolas" w:hAnsi="Consolas"/>
          <w:color w:val="D4D4D4"/>
          <w:sz w:val="21"/>
          <w:szCs w:val="21"/>
          <w:lang w:val="sr-Cyrl-RS" w:eastAsia="sr-Cyrl-RS"/>
        </w:rPr>
        <w:t> transform;</w:t>
      </w:r>
    </w:p>
    <w:p w14:paraId="01E9151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w:t>
      </w:r>
    </w:p>
    <w:p w14:paraId="65DADB9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826E73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.device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.deviceName</w:t>
      </w:r>
      <w:r w:rsidRPr="00CB6AEC">
        <w:rPr>
          <w:rFonts w:ascii="Consolas" w:hAnsi="Consolas"/>
          <w:color w:val="D4D4D4"/>
          <w:sz w:val="21"/>
          <w:szCs w:val="21"/>
          <w:lang w:val="sr-Cyrl-RS" w:eastAsia="sr-Cyrl-RS"/>
        </w:rPr>
        <w:t> {</w:t>
      </w:r>
    </w:p>
    <w:p w14:paraId="278195D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4px</w:t>
      </w:r>
      <w:r w:rsidRPr="00CB6AEC">
        <w:rPr>
          <w:rFonts w:ascii="Consolas" w:hAnsi="Consolas"/>
          <w:color w:val="D4D4D4"/>
          <w:sz w:val="21"/>
          <w:szCs w:val="21"/>
          <w:lang w:val="sr-Cyrl-RS" w:eastAsia="sr-Cyrl-RS"/>
        </w:rPr>
        <w:t>;</w:t>
      </w:r>
    </w:p>
    <w:p w14:paraId="315DC63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word-wrap</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break-word</w:t>
      </w:r>
      <w:r w:rsidRPr="00CB6AEC">
        <w:rPr>
          <w:rFonts w:ascii="Consolas" w:hAnsi="Consolas"/>
          <w:color w:val="D4D4D4"/>
          <w:sz w:val="21"/>
          <w:szCs w:val="21"/>
          <w:lang w:val="sr-Cyrl-RS" w:eastAsia="sr-Cyrl-RS"/>
        </w:rPr>
        <w:t>;</w:t>
      </w:r>
    </w:p>
    <w:p w14:paraId="758A5B3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font-weight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bold</w:t>
      </w:r>
      <w:r w:rsidRPr="00CB6AEC">
        <w:rPr>
          <w:rFonts w:ascii="Consolas" w:hAnsi="Consolas"/>
          <w:color w:val="D4D4D4"/>
          <w:sz w:val="21"/>
          <w:szCs w:val="21"/>
          <w:lang w:val="sr-Cyrl-RS" w:eastAsia="sr-Cyrl-RS"/>
        </w:rPr>
        <w:t>;</w:t>
      </w:r>
    </w:p>
    <w:p w14:paraId="57DB078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8BCB4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A5C4F9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.device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.devicePrice</w:t>
      </w:r>
      <w:r w:rsidRPr="00CB6AEC">
        <w:rPr>
          <w:rFonts w:ascii="Consolas" w:hAnsi="Consolas"/>
          <w:color w:val="D4D4D4"/>
          <w:sz w:val="21"/>
          <w:szCs w:val="21"/>
          <w:lang w:val="sr-Cyrl-RS" w:eastAsia="sr-Cyrl-RS"/>
        </w:rPr>
        <w:t> {</w:t>
      </w:r>
    </w:p>
    <w:p w14:paraId="5266719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15px</w:t>
      </w:r>
      <w:r w:rsidRPr="00CB6AEC">
        <w:rPr>
          <w:rFonts w:ascii="Consolas" w:hAnsi="Consolas"/>
          <w:color w:val="D4D4D4"/>
          <w:sz w:val="21"/>
          <w:szCs w:val="21"/>
          <w:lang w:val="sr-Cyrl-RS" w:eastAsia="sr-Cyrl-RS"/>
        </w:rPr>
        <w:t>;</w:t>
      </w:r>
    </w:p>
    <w:p w14:paraId="3F20222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ECB989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3A907C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.device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.btnAddToCart</w:t>
      </w:r>
      <w:r w:rsidRPr="00CB6AEC">
        <w:rPr>
          <w:rFonts w:ascii="Consolas" w:hAnsi="Consolas"/>
          <w:color w:val="D4D4D4"/>
          <w:sz w:val="21"/>
          <w:szCs w:val="21"/>
          <w:lang w:val="sr-Cyrl-RS" w:eastAsia="sr-Cyrl-RS"/>
        </w:rPr>
        <w:t> {</w:t>
      </w:r>
    </w:p>
    <w:p w14:paraId="369C6F5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opacity</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2A67C41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.3s</w:t>
      </w:r>
      <w:r w:rsidRPr="00CB6AEC">
        <w:rPr>
          <w:rFonts w:ascii="Consolas" w:hAnsi="Consolas"/>
          <w:color w:val="D4D4D4"/>
          <w:sz w:val="21"/>
          <w:szCs w:val="21"/>
          <w:lang w:val="sr-Cyrl-RS" w:eastAsia="sr-Cyrl-RS"/>
        </w:rPr>
        <w:t> opacity,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 background-color </w:t>
      </w:r>
      <w:r w:rsidRPr="00CB6AEC">
        <w:rPr>
          <w:rFonts w:ascii="Consolas" w:hAnsi="Consolas"/>
          <w:color w:val="569CD6"/>
          <w:sz w:val="21"/>
          <w:szCs w:val="21"/>
          <w:lang w:val="sr-Cyrl-RS" w:eastAsia="sr-Cyrl-RS"/>
        </w:rPr>
        <w:t>!important</w:t>
      </w:r>
      <w:r w:rsidRPr="00CB6AEC">
        <w:rPr>
          <w:rFonts w:ascii="Consolas" w:hAnsi="Consolas"/>
          <w:color w:val="D4D4D4"/>
          <w:sz w:val="21"/>
          <w:szCs w:val="21"/>
          <w:lang w:val="sr-Cyrl-RS" w:eastAsia="sr-Cyrl-RS"/>
        </w:rPr>
        <w:t>;</w:t>
      </w:r>
    </w:p>
    <w:p w14:paraId="69DB0A6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.3s</w:t>
      </w:r>
      <w:r w:rsidRPr="00CB6AEC">
        <w:rPr>
          <w:rFonts w:ascii="Consolas" w:hAnsi="Consolas"/>
          <w:color w:val="D4D4D4"/>
          <w:sz w:val="21"/>
          <w:szCs w:val="21"/>
          <w:lang w:val="sr-Cyrl-RS" w:eastAsia="sr-Cyrl-RS"/>
        </w:rPr>
        <w:t> opacity,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 background-color </w:t>
      </w:r>
      <w:r w:rsidRPr="00CB6AEC">
        <w:rPr>
          <w:rFonts w:ascii="Consolas" w:hAnsi="Consolas"/>
          <w:color w:val="569CD6"/>
          <w:sz w:val="21"/>
          <w:szCs w:val="21"/>
          <w:lang w:val="sr-Cyrl-RS" w:eastAsia="sr-Cyrl-RS"/>
        </w:rPr>
        <w:t>!important</w:t>
      </w:r>
      <w:r w:rsidRPr="00CB6AEC">
        <w:rPr>
          <w:rFonts w:ascii="Consolas" w:hAnsi="Consolas"/>
          <w:color w:val="D4D4D4"/>
          <w:sz w:val="21"/>
          <w:szCs w:val="21"/>
          <w:lang w:val="sr-Cyrl-RS" w:eastAsia="sr-Cyrl-RS"/>
        </w:rPr>
        <w:t>;</w:t>
      </w:r>
    </w:p>
    <w:p w14:paraId="132C413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3CF46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1CCD2A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.deviceImage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img</w:t>
      </w:r>
      <w:r w:rsidRPr="00CB6AEC">
        <w:rPr>
          <w:rFonts w:ascii="Consolas" w:hAnsi="Consolas"/>
          <w:color w:val="D4D4D4"/>
          <w:sz w:val="21"/>
          <w:szCs w:val="21"/>
          <w:lang w:val="sr-Cyrl-RS" w:eastAsia="sr-Cyrl-RS"/>
        </w:rPr>
        <w:t> {</w:t>
      </w:r>
    </w:p>
    <w:p w14:paraId="09BB415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6FC58DA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08D90A1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96562C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18B7C9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.deviceText</w:t>
      </w:r>
      <w:r w:rsidRPr="00CB6AEC">
        <w:rPr>
          <w:rFonts w:ascii="Consolas" w:hAnsi="Consolas"/>
          <w:color w:val="D4D4D4"/>
          <w:sz w:val="21"/>
          <w:szCs w:val="21"/>
          <w:lang w:val="sr-Cyrl-RS" w:eastAsia="sr-Cyrl-RS"/>
        </w:rPr>
        <w:t> {</w:t>
      </w:r>
    </w:p>
    <w:p w14:paraId="2F381A0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164A6E1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406DEDA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5443DBB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4A50DB7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1B0031D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71857F4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297126D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7px</w:t>
      </w:r>
      <w:r w:rsidRPr="00CB6AEC">
        <w:rPr>
          <w:rFonts w:ascii="Consolas" w:hAnsi="Consolas"/>
          <w:color w:val="D4D4D4"/>
          <w:sz w:val="21"/>
          <w:szCs w:val="21"/>
          <w:lang w:val="sr-Cyrl-RS" w:eastAsia="sr-Cyrl-RS"/>
        </w:rPr>
        <w:t>;</w:t>
      </w:r>
    </w:p>
    <w:p w14:paraId="74EB71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75CD7F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FD6DDD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.addToCartModal</w:t>
      </w:r>
      <w:r w:rsidRPr="00CB6AEC">
        <w:rPr>
          <w:rFonts w:ascii="Consolas" w:hAnsi="Consolas"/>
          <w:color w:val="D4D4D4"/>
          <w:sz w:val="21"/>
          <w:szCs w:val="21"/>
          <w:lang w:val="sr-Cyrl-RS" w:eastAsia="sr-Cyrl-RS"/>
        </w:rPr>
        <w:t> {</w:t>
      </w:r>
    </w:p>
    <w:p w14:paraId="4109BEF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fixed</w:t>
      </w:r>
      <w:r w:rsidRPr="00CB6AEC">
        <w:rPr>
          <w:rFonts w:ascii="Consolas" w:hAnsi="Consolas"/>
          <w:color w:val="D4D4D4"/>
          <w:sz w:val="21"/>
          <w:szCs w:val="21"/>
          <w:lang w:val="sr-Cyrl-RS" w:eastAsia="sr-Cyrl-RS"/>
        </w:rPr>
        <w:t>;</w:t>
      </w:r>
    </w:p>
    <w:p w14:paraId="2DF03AF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7411D2E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6AD5510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149209F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4194A71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z-index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w:t>
      </w:r>
      <w:r w:rsidRPr="00CB6AEC">
        <w:rPr>
          <w:rFonts w:ascii="Consolas" w:hAnsi="Consolas"/>
          <w:color w:val="D4D4D4"/>
          <w:sz w:val="21"/>
          <w:szCs w:val="21"/>
          <w:lang w:val="sr-Cyrl-RS" w:eastAsia="sr-Cyrl-RS"/>
        </w:rPr>
        <w:t>;</w:t>
      </w:r>
    </w:p>
    <w:p w14:paraId="7EDAE1D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2E16CFB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pointer-events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3C2AAA5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4BD6B5A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0703E24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3B0B5A2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D8EB77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2721A2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05D56A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start</w:t>
      </w:r>
      <w:r w:rsidRPr="00CB6AEC">
        <w:rPr>
          <w:rFonts w:ascii="Consolas" w:hAnsi="Consolas"/>
          <w:color w:val="D4D4D4"/>
          <w:sz w:val="21"/>
          <w:szCs w:val="21"/>
          <w:lang w:val="sr-Cyrl-RS" w:eastAsia="sr-Cyrl-RS"/>
        </w:rPr>
        <w:t>;</w:t>
      </w:r>
    </w:p>
    <w:p w14:paraId="27D1C18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start</w:t>
      </w:r>
      <w:r w:rsidRPr="00CB6AEC">
        <w:rPr>
          <w:rFonts w:ascii="Consolas" w:hAnsi="Consolas"/>
          <w:color w:val="D4D4D4"/>
          <w:sz w:val="21"/>
          <w:szCs w:val="21"/>
          <w:lang w:val="sr-Cyrl-RS" w:eastAsia="sr-Cyrl-RS"/>
        </w:rPr>
        <w:t>;</w:t>
      </w:r>
    </w:p>
    <w:p w14:paraId="34F9F36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flex-start</w:t>
      </w:r>
      <w:r w:rsidRPr="00CB6AEC">
        <w:rPr>
          <w:rFonts w:ascii="Consolas" w:hAnsi="Consolas"/>
          <w:color w:val="D4D4D4"/>
          <w:sz w:val="21"/>
          <w:szCs w:val="21"/>
          <w:lang w:val="sr-Cyrl-RS" w:eastAsia="sr-Cyrl-RS"/>
        </w:rPr>
        <w:t>;</w:t>
      </w:r>
    </w:p>
    <w:p w14:paraId="73FB28A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w:t>
      </w:r>
    </w:p>
    <w:p w14:paraId="0552988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CB17BF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.addToCartModalContent</w:t>
      </w:r>
      <w:r w:rsidRPr="00CB6AEC">
        <w:rPr>
          <w:rFonts w:ascii="Consolas" w:hAnsi="Consolas"/>
          <w:color w:val="D4D4D4"/>
          <w:sz w:val="21"/>
          <w:szCs w:val="21"/>
          <w:lang w:val="sr-Cyrl-RS" w:eastAsia="sr-Cyrl-RS"/>
        </w:rPr>
        <w:t> {</w:t>
      </w:r>
    </w:p>
    <w:p w14:paraId="4FEE34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100px</w:t>
      </w:r>
      <w:r w:rsidRPr="00CB6AEC">
        <w:rPr>
          <w:rFonts w:ascii="Consolas" w:hAnsi="Consolas"/>
          <w:color w:val="D4D4D4"/>
          <w:sz w:val="21"/>
          <w:szCs w:val="21"/>
          <w:lang w:val="sr-Cyrl-RS" w:eastAsia="sr-Cyrl-RS"/>
        </w:rPr>
        <w:t>;</w:t>
      </w:r>
    </w:p>
    <w:p w14:paraId="005A8D2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2CE5D6B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w:t>
      </w:r>
    </w:p>
    <w:p w14:paraId="086A807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#e6e6e6</w:t>
      </w:r>
      <w:r w:rsidRPr="00CB6AEC">
        <w:rPr>
          <w:rFonts w:ascii="Consolas" w:hAnsi="Consolas"/>
          <w:color w:val="D4D4D4"/>
          <w:sz w:val="21"/>
          <w:szCs w:val="21"/>
          <w:lang w:val="sr-Cyrl-RS" w:eastAsia="sr-Cyrl-RS"/>
        </w:rPr>
        <w:t>;</w:t>
      </w:r>
    </w:p>
    <w:p w14:paraId="78CE817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solid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#919191</w:t>
      </w:r>
      <w:r w:rsidRPr="00CB6AEC">
        <w:rPr>
          <w:rFonts w:ascii="Consolas" w:hAnsi="Consolas"/>
          <w:color w:val="D4D4D4"/>
          <w:sz w:val="21"/>
          <w:szCs w:val="21"/>
          <w:lang w:val="sr-Cyrl-RS" w:eastAsia="sr-Cyrl-RS"/>
        </w:rPr>
        <w:t>;</w:t>
      </w:r>
    </w:p>
    <w:p w14:paraId="254962D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80%</w:t>
      </w:r>
      <w:r w:rsidRPr="00CB6AEC">
        <w:rPr>
          <w:rFonts w:ascii="Consolas" w:hAnsi="Consolas"/>
          <w:color w:val="D4D4D4"/>
          <w:sz w:val="21"/>
          <w:szCs w:val="21"/>
          <w:lang w:val="sr-Cyrl-RS" w:eastAsia="sr-Cyrl-RS"/>
        </w:rPr>
        <w:t>;</w:t>
      </w:r>
    </w:p>
    <w:p w14:paraId="0B62676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92631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933225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9B882A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.cannotAdd</w:t>
      </w:r>
      <w:r w:rsidRPr="00CB6AEC">
        <w:rPr>
          <w:rFonts w:ascii="Consolas" w:hAnsi="Consolas"/>
          <w:color w:val="D4D4D4"/>
          <w:sz w:val="21"/>
          <w:szCs w:val="21"/>
          <w:lang w:val="sr-Cyrl-RS" w:eastAsia="sr-Cyrl-RS"/>
        </w:rPr>
        <w:t> {</w:t>
      </w:r>
    </w:p>
    <w:p w14:paraId="2678F2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red</w:t>
      </w:r>
      <w:r w:rsidRPr="00CB6AEC">
        <w:rPr>
          <w:rFonts w:ascii="Consolas" w:hAnsi="Consolas"/>
          <w:color w:val="D4D4D4"/>
          <w:sz w:val="21"/>
          <w:szCs w:val="21"/>
          <w:lang w:val="sr-Cyrl-RS" w:eastAsia="sr-Cyrl-RS"/>
        </w:rPr>
        <w:t>;</w:t>
      </w:r>
    </w:p>
    <w:p w14:paraId="08FBC3F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red</w:t>
      </w:r>
      <w:r w:rsidRPr="00CB6AEC">
        <w:rPr>
          <w:rFonts w:ascii="Consolas" w:hAnsi="Consolas"/>
          <w:color w:val="D4D4D4"/>
          <w:sz w:val="21"/>
          <w:szCs w:val="21"/>
          <w:lang w:val="sr-Cyrl-RS" w:eastAsia="sr-Cyrl-RS"/>
        </w:rPr>
        <w:t>;</w:t>
      </w:r>
    </w:p>
    <w:p w14:paraId="3D9975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33703D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09C01C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.cannotAdd</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p</w:t>
      </w:r>
      <w:r w:rsidRPr="00CB6AEC">
        <w:rPr>
          <w:rFonts w:ascii="Consolas" w:hAnsi="Consolas"/>
          <w:color w:val="D4D4D4"/>
          <w:sz w:val="21"/>
          <w:szCs w:val="21"/>
          <w:lang w:val="sr-Cyrl-RS" w:eastAsia="sr-Cyrl-RS"/>
        </w:rPr>
        <w:t> {</w:t>
      </w:r>
    </w:p>
    <w:p w14:paraId="6BFD675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73716C7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15AC33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1FFA81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#paging</w:t>
      </w:r>
      <w:r w:rsidRPr="00CB6AEC">
        <w:rPr>
          <w:rFonts w:ascii="Consolas" w:hAnsi="Consolas"/>
          <w:color w:val="D4D4D4"/>
          <w:sz w:val="21"/>
          <w:szCs w:val="21"/>
          <w:lang w:val="sr-Cyrl-RS" w:eastAsia="sr-Cyrl-RS"/>
        </w:rPr>
        <w:t> {</w:t>
      </w:r>
    </w:p>
    <w:p w14:paraId="77E03A0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701FA11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0874F61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0A124D8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7B3577E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4D45D1C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0A8D98B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5273FC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DC7673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5CFE81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408D52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#paging</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p>
    <w:p w14:paraId="11E769C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75D2D5E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346414F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7E854E3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-ms-flex-wrap</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wrap</w:t>
      </w:r>
      <w:r w:rsidRPr="00CB6AEC">
        <w:rPr>
          <w:rFonts w:ascii="Consolas" w:hAnsi="Consolas"/>
          <w:color w:val="D4D4D4"/>
          <w:sz w:val="21"/>
          <w:szCs w:val="21"/>
          <w:lang w:val="sr-Cyrl-RS" w:eastAsia="sr-Cyrl-RS"/>
        </w:rPr>
        <w:t>;</w:t>
      </w:r>
    </w:p>
    <w:p w14:paraId="5B16E2A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flex-wrap</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wrap</w:t>
      </w:r>
      <w:r w:rsidRPr="00CB6AEC">
        <w:rPr>
          <w:rFonts w:ascii="Consolas" w:hAnsi="Consolas"/>
          <w:color w:val="D4D4D4"/>
          <w:sz w:val="21"/>
          <w:szCs w:val="21"/>
          <w:lang w:val="sr-Cyrl-RS" w:eastAsia="sr-Cyrl-RS"/>
        </w:rPr>
        <w:t>;</w:t>
      </w:r>
    </w:p>
    <w:p w14:paraId="180139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02076C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1C8B09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B2BA5D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485116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FF8708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#paging</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p>
    <w:p w14:paraId="0901F76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2B7C4C9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A93C6A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237CCA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.btnPage</w:t>
      </w:r>
      <w:r w:rsidRPr="00CB6AEC">
        <w:rPr>
          <w:rFonts w:ascii="Consolas" w:hAnsi="Consolas"/>
          <w:color w:val="D4D4D4"/>
          <w:sz w:val="21"/>
          <w:szCs w:val="21"/>
          <w:lang w:val="sr-Cyrl-RS" w:eastAsia="sr-Cyrl-RS"/>
        </w:rPr>
        <w:t> {</w:t>
      </w:r>
    </w:p>
    <w:p w14:paraId="61B3FFE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 </w:t>
      </w:r>
      <w:r w:rsidRPr="00CB6AEC">
        <w:rPr>
          <w:rFonts w:ascii="Consolas" w:hAnsi="Consolas"/>
          <w:color w:val="569CD6"/>
          <w:sz w:val="21"/>
          <w:szCs w:val="21"/>
          <w:lang w:val="sr-Cyrl-RS" w:eastAsia="sr-Cyrl-RS"/>
        </w:rPr>
        <w:t>!important</w:t>
      </w:r>
      <w:r w:rsidRPr="00CB6AEC">
        <w:rPr>
          <w:rFonts w:ascii="Consolas" w:hAnsi="Consolas"/>
          <w:color w:val="D4D4D4"/>
          <w:sz w:val="21"/>
          <w:szCs w:val="21"/>
          <w:lang w:val="sr-Cyrl-RS" w:eastAsia="sr-Cyrl-RS"/>
        </w:rPr>
        <w:t>;</w:t>
      </w:r>
    </w:p>
    <w:p w14:paraId="516D593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B05AA4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362C20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.activePage</w:t>
      </w:r>
      <w:r w:rsidRPr="00CB6AEC">
        <w:rPr>
          <w:rFonts w:ascii="Consolas" w:hAnsi="Consolas"/>
          <w:color w:val="D4D4D4"/>
          <w:sz w:val="21"/>
          <w:szCs w:val="21"/>
          <w:lang w:val="sr-Cyrl-RS" w:eastAsia="sr-Cyrl-RS"/>
        </w:rPr>
        <w:t> {</w:t>
      </w:r>
    </w:p>
    <w:p w14:paraId="0EB99A9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#cfaa38</w:t>
      </w:r>
      <w:r w:rsidRPr="00CB6AEC">
        <w:rPr>
          <w:rFonts w:ascii="Consolas" w:hAnsi="Consolas"/>
          <w:color w:val="D4D4D4"/>
          <w:sz w:val="21"/>
          <w:szCs w:val="21"/>
          <w:lang w:val="sr-Cyrl-RS" w:eastAsia="sr-Cyrl-RS"/>
        </w:rPr>
        <w:t> </w:t>
      </w:r>
      <w:r w:rsidRPr="00CB6AEC">
        <w:rPr>
          <w:rFonts w:ascii="Consolas" w:hAnsi="Consolas"/>
          <w:color w:val="569CD6"/>
          <w:sz w:val="21"/>
          <w:szCs w:val="21"/>
          <w:lang w:val="sr-Cyrl-RS" w:eastAsia="sr-Cyrl-RS"/>
        </w:rPr>
        <w:t>!important</w:t>
      </w:r>
      <w:r w:rsidRPr="00CB6AEC">
        <w:rPr>
          <w:rFonts w:ascii="Consolas" w:hAnsi="Consolas"/>
          <w:color w:val="D4D4D4"/>
          <w:sz w:val="21"/>
          <w:szCs w:val="21"/>
          <w:lang w:val="sr-Cyrl-RS" w:eastAsia="sr-Cyrl-RS"/>
        </w:rPr>
        <w:t>;</w:t>
      </w:r>
    </w:p>
    <w:p w14:paraId="016BB6B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C4C94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0E8963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.prevPage</w:t>
      </w:r>
      <w:r w:rsidRPr="00CB6AEC">
        <w:rPr>
          <w:rFonts w:ascii="Consolas" w:hAnsi="Consolas"/>
          <w:color w:val="D4D4D4"/>
          <w:sz w:val="21"/>
          <w:szCs w:val="21"/>
          <w:lang w:val="sr-Cyrl-RS" w:eastAsia="sr-Cyrl-RS"/>
        </w:rPr>
        <w:t> {</w:t>
      </w:r>
    </w:p>
    <w:p w14:paraId="35D77A0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 </w:t>
      </w:r>
      <w:r w:rsidRPr="00CB6AEC">
        <w:rPr>
          <w:rFonts w:ascii="Consolas" w:hAnsi="Consolas"/>
          <w:color w:val="569CD6"/>
          <w:sz w:val="21"/>
          <w:szCs w:val="21"/>
          <w:lang w:val="sr-Cyrl-RS" w:eastAsia="sr-Cyrl-RS"/>
        </w:rPr>
        <w:t>!important</w:t>
      </w:r>
      <w:r w:rsidRPr="00CB6AEC">
        <w:rPr>
          <w:rFonts w:ascii="Consolas" w:hAnsi="Consolas"/>
          <w:color w:val="D4D4D4"/>
          <w:sz w:val="21"/>
          <w:szCs w:val="21"/>
          <w:lang w:val="sr-Cyrl-RS" w:eastAsia="sr-Cyrl-RS"/>
        </w:rPr>
        <w:t>;</w:t>
      </w:r>
    </w:p>
    <w:p w14:paraId="26726AE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E7C683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5B65A8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.nextPage</w:t>
      </w:r>
      <w:r w:rsidRPr="00CB6AEC">
        <w:rPr>
          <w:rFonts w:ascii="Consolas" w:hAnsi="Consolas"/>
          <w:color w:val="D4D4D4"/>
          <w:sz w:val="21"/>
          <w:szCs w:val="21"/>
          <w:lang w:val="sr-Cyrl-RS" w:eastAsia="sr-Cyrl-RS"/>
        </w:rPr>
        <w:t> {</w:t>
      </w:r>
    </w:p>
    <w:p w14:paraId="4FBB930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 </w:t>
      </w:r>
      <w:r w:rsidRPr="00CB6AEC">
        <w:rPr>
          <w:rFonts w:ascii="Consolas" w:hAnsi="Consolas"/>
          <w:color w:val="569CD6"/>
          <w:sz w:val="21"/>
          <w:szCs w:val="21"/>
          <w:lang w:val="sr-Cyrl-RS" w:eastAsia="sr-Cyrl-RS"/>
        </w:rPr>
        <w:t>!important</w:t>
      </w:r>
      <w:r w:rsidRPr="00CB6AEC">
        <w:rPr>
          <w:rFonts w:ascii="Consolas" w:hAnsi="Consolas"/>
          <w:color w:val="D4D4D4"/>
          <w:sz w:val="21"/>
          <w:szCs w:val="21"/>
          <w:lang w:val="sr-Cyrl-RS" w:eastAsia="sr-Cyrl-RS"/>
        </w:rPr>
        <w:t>;</w:t>
      </w:r>
    </w:p>
    <w:p w14:paraId="6A0477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86051F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235E1B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.disabled</w:t>
      </w:r>
      <w:r w:rsidRPr="00CB6AEC">
        <w:rPr>
          <w:rFonts w:ascii="Consolas" w:hAnsi="Consolas"/>
          <w:color w:val="D4D4D4"/>
          <w:sz w:val="21"/>
          <w:szCs w:val="21"/>
          <w:lang w:val="sr-Cyrl-RS" w:eastAsia="sr-Cyrl-RS"/>
        </w:rPr>
        <w:t> {</w:t>
      </w:r>
    </w:p>
    <w:p w14:paraId="58206FD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opacity</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75%</w:t>
      </w:r>
      <w:r w:rsidRPr="00CB6AEC">
        <w:rPr>
          <w:rFonts w:ascii="Consolas" w:hAnsi="Consolas"/>
          <w:color w:val="D4D4D4"/>
          <w:sz w:val="21"/>
          <w:szCs w:val="21"/>
          <w:lang w:val="sr-Cyrl-RS" w:eastAsia="sr-Cyrl-RS"/>
        </w:rPr>
        <w:t>;</w:t>
      </w:r>
    </w:p>
    <w:p w14:paraId="6F7030F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pointer-events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3E13A96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357CD3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A693C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#contactMain</w:t>
      </w:r>
      <w:r w:rsidRPr="00CB6AEC">
        <w:rPr>
          <w:rFonts w:ascii="Consolas" w:hAnsi="Consolas"/>
          <w:color w:val="D4D4D4"/>
          <w:sz w:val="21"/>
          <w:szCs w:val="21"/>
          <w:lang w:val="sr-Cyrl-RS" w:eastAsia="sr-Cyrl-RS"/>
        </w:rPr>
        <w:t> {</w:t>
      </w:r>
    </w:p>
    <w:p w14:paraId="223C51F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150px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7F201B7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DCB3FD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95CBBD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#contactMain</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059F5C2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4D9E583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4EAA59D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7844971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7A654A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1AE19E2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space-between</w:t>
      </w:r>
      <w:r w:rsidRPr="00CB6AEC">
        <w:rPr>
          <w:rFonts w:ascii="Consolas" w:hAnsi="Consolas"/>
          <w:color w:val="D4D4D4"/>
          <w:sz w:val="21"/>
          <w:szCs w:val="21"/>
          <w:lang w:val="sr-Cyrl-RS" w:eastAsia="sr-Cyrl-RS"/>
        </w:rPr>
        <w:t>;</w:t>
      </w:r>
    </w:p>
    <w:p w14:paraId="5C7E3B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1CDDE8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1DF66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.contactCol</w:t>
      </w:r>
      <w:r w:rsidRPr="00CB6AEC">
        <w:rPr>
          <w:rFonts w:ascii="Consolas" w:hAnsi="Consolas"/>
          <w:color w:val="D4D4D4"/>
          <w:sz w:val="21"/>
          <w:szCs w:val="21"/>
          <w:lang w:val="sr-Cyrl-RS" w:eastAsia="sr-Cyrl-RS"/>
        </w:rPr>
        <w:t> {</w:t>
      </w:r>
    </w:p>
    <w:p w14:paraId="726AD9B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45%</w:t>
      </w:r>
      <w:r w:rsidRPr="00CB6AEC">
        <w:rPr>
          <w:rFonts w:ascii="Consolas" w:hAnsi="Consolas"/>
          <w:color w:val="D4D4D4"/>
          <w:sz w:val="21"/>
          <w:szCs w:val="21"/>
          <w:lang w:val="sr-Cyrl-RS" w:eastAsia="sr-Cyrl-RS"/>
        </w:rPr>
        <w:t>;</w:t>
      </w:r>
    </w:p>
    <w:p w14:paraId="082E3BD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0B9635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324029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#contactText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p</w:t>
      </w:r>
      <w:r w:rsidRPr="00CB6AEC">
        <w:rPr>
          <w:rFonts w:ascii="Consolas" w:hAnsi="Consolas"/>
          <w:color w:val="D4D4D4"/>
          <w:sz w:val="21"/>
          <w:szCs w:val="21"/>
          <w:lang w:val="sr-Cyrl-RS" w:eastAsia="sr-Cyrl-RS"/>
        </w:rPr>
        <w:t> {</w:t>
      </w:r>
    </w:p>
    <w:p w14:paraId="6783ADD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w:t>
      </w:r>
    </w:p>
    <w:p w14:paraId="41B04B1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33ECB7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B0F661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#contactForm</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.heading</w:t>
      </w:r>
      <w:r w:rsidRPr="00CB6AEC">
        <w:rPr>
          <w:rFonts w:ascii="Consolas" w:hAnsi="Consolas"/>
          <w:color w:val="D4D4D4"/>
          <w:sz w:val="21"/>
          <w:szCs w:val="21"/>
          <w:lang w:val="sr-Cyrl-RS" w:eastAsia="sr-Cyrl-RS"/>
        </w:rPr>
        <w:t> {</w:t>
      </w:r>
    </w:p>
    <w:p w14:paraId="58CCA1D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30px</w:t>
      </w:r>
      <w:r w:rsidRPr="00CB6AEC">
        <w:rPr>
          <w:rFonts w:ascii="Consolas" w:hAnsi="Consolas"/>
          <w:color w:val="D4D4D4"/>
          <w:sz w:val="21"/>
          <w:szCs w:val="21"/>
          <w:lang w:val="sr-Cyrl-RS" w:eastAsia="sr-Cyrl-RS"/>
        </w:rPr>
        <w:t>;</w:t>
      </w:r>
    </w:p>
    <w:p w14:paraId="3D69063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11FB79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8D3906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#contactForm</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.heading</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h2</w:t>
      </w:r>
      <w:r w:rsidRPr="00CB6AEC">
        <w:rPr>
          <w:rFonts w:ascii="Consolas" w:hAnsi="Consolas"/>
          <w:color w:val="D4D4D4"/>
          <w:sz w:val="21"/>
          <w:szCs w:val="21"/>
          <w:lang w:val="sr-Cyrl-RS" w:eastAsia="sr-Cyrl-RS"/>
        </w:rPr>
        <w:t> {</w:t>
      </w:r>
    </w:p>
    <w:p w14:paraId="2758544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font-family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'Roboto'</w:t>
      </w:r>
      <w:r w:rsidRPr="00CB6AEC">
        <w:rPr>
          <w:rFonts w:ascii="Consolas" w:hAnsi="Consolas"/>
          <w:color w:val="D4D4D4"/>
          <w:sz w:val="21"/>
          <w:szCs w:val="21"/>
          <w:lang w:val="sr-Cyrl-RS" w:eastAsia="sr-Cyrl-RS"/>
        </w:rPr>
        <w:t>;</w:t>
      </w:r>
    </w:p>
    <w:p w14:paraId="02A6135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83FD70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4280D4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#contactForm</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form</w:t>
      </w:r>
      <w:r w:rsidRPr="00CB6AEC">
        <w:rPr>
          <w:rFonts w:ascii="Consolas" w:hAnsi="Consolas"/>
          <w:color w:val="D4D4D4"/>
          <w:sz w:val="21"/>
          <w:szCs w:val="21"/>
          <w:lang w:val="sr-Cyrl-RS" w:eastAsia="sr-Cyrl-RS"/>
        </w:rPr>
        <w:t> {</w:t>
      </w:r>
    </w:p>
    <w:p w14:paraId="0F91DAA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70%</w:t>
      </w:r>
      <w:r w:rsidRPr="00CB6AEC">
        <w:rPr>
          <w:rFonts w:ascii="Consolas" w:hAnsi="Consolas"/>
          <w:color w:val="D4D4D4"/>
          <w:sz w:val="21"/>
          <w:szCs w:val="21"/>
          <w:lang w:val="sr-Cyrl-RS" w:eastAsia="sr-Cyrl-RS"/>
        </w:rPr>
        <w:t>;</w:t>
      </w:r>
    </w:p>
    <w:p w14:paraId="697CD5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auto</w:t>
      </w:r>
      <w:r w:rsidRPr="00CB6AEC">
        <w:rPr>
          <w:rFonts w:ascii="Consolas" w:hAnsi="Consolas"/>
          <w:color w:val="D4D4D4"/>
          <w:sz w:val="21"/>
          <w:szCs w:val="21"/>
          <w:lang w:val="sr-Cyrl-RS" w:eastAsia="sr-Cyrl-RS"/>
        </w:rPr>
        <w:t>;</w:t>
      </w:r>
    </w:p>
    <w:p w14:paraId="75111A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C2C23C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464FDD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.formGroup</w:t>
      </w:r>
      <w:r w:rsidRPr="00CB6AEC">
        <w:rPr>
          <w:rFonts w:ascii="Consolas" w:hAnsi="Consolas"/>
          <w:color w:val="D4D4D4"/>
          <w:sz w:val="21"/>
          <w:szCs w:val="21"/>
          <w:lang w:val="sr-Cyrl-RS" w:eastAsia="sr-Cyrl-RS"/>
        </w:rPr>
        <w:t> {</w:t>
      </w:r>
    </w:p>
    <w:p w14:paraId="216A8FE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101E406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7399291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55CB809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7B105A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3D5B659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7655F73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5AF93E1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26CFB4D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958CC8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EAB5AF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.textField</w:t>
      </w:r>
      <w:r w:rsidRPr="00CB6AEC">
        <w:rPr>
          <w:rFonts w:ascii="Consolas" w:hAnsi="Consolas"/>
          <w:color w:val="D4D4D4"/>
          <w:sz w:val="21"/>
          <w:szCs w:val="21"/>
          <w:lang w:val="sr-Cyrl-RS" w:eastAsia="sr-Cyrl-RS"/>
        </w:rPr>
        <w:t> {</w:t>
      </w:r>
    </w:p>
    <w:p w14:paraId="7ECE971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w:t>
      </w:r>
    </w:p>
    <w:p w14:paraId="56873ED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solid</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rgba</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0.7</w:t>
      </w:r>
      <w:r w:rsidRPr="00CB6AEC">
        <w:rPr>
          <w:rFonts w:ascii="Consolas" w:hAnsi="Consolas"/>
          <w:color w:val="D4D4D4"/>
          <w:sz w:val="21"/>
          <w:szCs w:val="21"/>
          <w:lang w:val="sr-Cyrl-RS" w:eastAsia="sr-Cyrl-RS"/>
        </w:rPr>
        <w:t>);</w:t>
      </w:r>
    </w:p>
    <w:p w14:paraId="1D83D2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w:t>
      </w:r>
    </w:p>
    <w:p w14:paraId="651DD27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41F798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686955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input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textarea</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button</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select</w:t>
      </w:r>
      <w:r w:rsidRPr="00CB6AEC">
        <w:rPr>
          <w:rFonts w:ascii="Consolas" w:hAnsi="Consolas"/>
          <w:color w:val="D4D4D4"/>
          <w:sz w:val="21"/>
          <w:szCs w:val="21"/>
          <w:lang w:val="sr-Cyrl-RS" w:eastAsia="sr-Cyrl-RS"/>
        </w:rPr>
        <w:t> {</w:t>
      </w:r>
    </w:p>
    <w:p w14:paraId="741B641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outline</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59DBEFD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58D068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E3FAFA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textarea</w:t>
      </w:r>
      <w:r w:rsidRPr="00CB6AEC">
        <w:rPr>
          <w:rFonts w:ascii="Consolas" w:hAnsi="Consolas"/>
          <w:color w:val="D4D4D4"/>
          <w:sz w:val="21"/>
          <w:szCs w:val="21"/>
          <w:lang w:val="sr-Cyrl-RS" w:eastAsia="sr-Cyrl-RS"/>
        </w:rPr>
        <w:t> {</w:t>
      </w:r>
    </w:p>
    <w:p w14:paraId="1C4247E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resize</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35CD1F3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9345B7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8A5210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.btnPrimary</w:t>
      </w:r>
      <w:r w:rsidRPr="00CB6AEC">
        <w:rPr>
          <w:rFonts w:ascii="Consolas" w:hAnsi="Consolas"/>
          <w:color w:val="D4D4D4"/>
          <w:sz w:val="21"/>
          <w:szCs w:val="21"/>
          <w:lang w:val="sr-Cyrl-RS" w:eastAsia="sr-Cyrl-RS"/>
        </w:rPr>
        <w:t> {</w:t>
      </w:r>
    </w:p>
    <w:p w14:paraId="41F0994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13px</w:t>
      </w:r>
      <w:r w:rsidRPr="00CB6AEC">
        <w:rPr>
          <w:rFonts w:ascii="Consolas" w:hAnsi="Consolas"/>
          <w:color w:val="D4D4D4"/>
          <w:sz w:val="21"/>
          <w:szCs w:val="21"/>
          <w:lang w:val="sr-Cyrl-RS" w:eastAsia="sr-Cyrl-RS"/>
        </w:rPr>
        <w:t>;</w:t>
      </w:r>
    </w:p>
    <w:p w14:paraId="4635182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7DED58F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157A63F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w:t>
      </w:r>
    </w:p>
    <w:p w14:paraId="135A57D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0BE8D42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w:t>
      </w:r>
    </w:p>
    <w:p w14:paraId="7E1EEDF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cursor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pointer</w:t>
      </w:r>
      <w:r w:rsidRPr="00CB6AEC">
        <w:rPr>
          <w:rFonts w:ascii="Consolas" w:hAnsi="Consolas"/>
          <w:color w:val="D4D4D4"/>
          <w:sz w:val="21"/>
          <w:szCs w:val="21"/>
          <w:lang w:val="sr-Cyrl-RS" w:eastAsia="sr-Cyrl-RS"/>
        </w:rPr>
        <w:t>;</w:t>
      </w:r>
    </w:p>
    <w:p w14:paraId="039B55B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 </w:t>
      </w:r>
      <w:r w:rsidRPr="00CB6AEC">
        <w:rPr>
          <w:rFonts w:ascii="Consolas" w:hAnsi="Consolas"/>
          <w:color w:val="569CD6"/>
          <w:sz w:val="21"/>
          <w:szCs w:val="21"/>
          <w:lang w:val="sr-Cyrl-RS" w:eastAsia="sr-Cyrl-RS"/>
        </w:rPr>
        <w:t>!important</w:t>
      </w:r>
      <w:r w:rsidRPr="00CB6AEC">
        <w:rPr>
          <w:rFonts w:ascii="Consolas" w:hAnsi="Consolas"/>
          <w:color w:val="D4D4D4"/>
          <w:sz w:val="21"/>
          <w:szCs w:val="21"/>
          <w:lang w:val="sr-Cyrl-RS" w:eastAsia="sr-Cyrl-RS"/>
        </w:rPr>
        <w:t>;</w:t>
      </w:r>
    </w:p>
    <w:p w14:paraId="7933865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 </w:t>
      </w:r>
      <w:r w:rsidRPr="00CB6AEC">
        <w:rPr>
          <w:rFonts w:ascii="Consolas" w:hAnsi="Consolas"/>
          <w:color w:val="569CD6"/>
          <w:sz w:val="21"/>
          <w:szCs w:val="21"/>
          <w:lang w:val="sr-Cyrl-RS" w:eastAsia="sr-Cyrl-RS"/>
        </w:rPr>
        <w:t>!important</w:t>
      </w:r>
      <w:r w:rsidRPr="00CB6AEC">
        <w:rPr>
          <w:rFonts w:ascii="Consolas" w:hAnsi="Consolas"/>
          <w:color w:val="D4D4D4"/>
          <w:sz w:val="21"/>
          <w:szCs w:val="21"/>
          <w:lang w:val="sr-Cyrl-RS" w:eastAsia="sr-Cyrl-RS"/>
        </w:rPr>
        <w:t>;</w:t>
      </w:r>
    </w:p>
    <w:p w14:paraId="48B6DC4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A2C79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734DC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.btnPrimary:hover</w:t>
      </w:r>
      <w:r w:rsidRPr="00CB6AEC">
        <w:rPr>
          <w:rFonts w:ascii="Consolas" w:hAnsi="Consolas"/>
          <w:color w:val="D4D4D4"/>
          <w:sz w:val="21"/>
          <w:szCs w:val="21"/>
          <w:lang w:val="sr-Cyrl-RS" w:eastAsia="sr-Cyrl-RS"/>
        </w:rPr>
        <w:t> {</w:t>
      </w:r>
    </w:p>
    <w:p w14:paraId="11F825D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#cfaa38</w:t>
      </w:r>
      <w:r w:rsidRPr="00CB6AEC">
        <w:rPr>
          <w:rFonts w:ascii="Consolas" w:hAnsi="Consolas"/>
          <w:color w:val="D4D4D4"/>
          <w:sz w:val="21"/>
          <w:szCs w:val="21"/>
          <w:lang w:val="sr-Cyrl-RS" w:eastAsia="sr-Cyrl-RS"/>
        </w:rPr>
        <w:t>;</w:t>
      </w:r>
    </w:p>
    <w:p w14:paraId="77CFD14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A9CE23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F9F4C3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.borderYellow</w:t>
      </w:r>
      <w:r w:rsidRPr="00CB6AEC">
        <w:rPr>
          <w:rFonts w:ascii="Consolas" w:hAnsi="Consolas"/>
          <w:color w:val="D4D4D4"/>
          <w:sz w:val="21"/>
          <w:szCs w:val="21"/>
          <w:lang w:val="sr-Cyrl-RS" w:eastAsia="sr-Cyrl-RS"/>
        </w:rPr>
        <w:t> {</w:t>
      </w:r>
    </w:p>
    <w:p w14:paraId="4D3AE98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681D2E3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282D5D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052552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.borderRed</w:t>
      </w:r>
      <w:r w:rsidRPr="00CB6AEC">
        <w:rPr>
          <w:rFonts w:ascii="Consolas" w:hAnsi="Consolas"/>
          <w:color w:val="D4D4D4"/>
          <w:sz w:val="21"/>
          <w:szCs w:val="21"/>
          <w:lang w:val="sr-Cyrl-RS" w:eastAsia="sr-Cyrl-RS"/>
        </w:rPr>
        <w:t> {</w:t>
      </w:r>
    </w:p>
    <w:p w14:paraId="6198730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red</w:t>
      </w:r>
      <w:r w:rsidRPr="00CB6AEC">
        <w:rPr>
          <w:rFonts w:ascii="Consolas" w:hAnsi="Consolas"/>
          <w:color w:val="D4D4D4"/>
          <w:sz w:val="21"/>
          <w:szCs w:val="21"/>
          <w:lang w:val="sr-Cyrl-RS" w:eastAsia="sr-Cyrl-RS"/>
        </w:rPr>
        <w:t>;</w:t>
      </w:r>
    </w:p>
    <w:p w14:paraId="3082D66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667D9A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914AF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.errorMessage</w:t>
      </w:r>
      <w:r w:rsidRPr="00CB6AEC">
        <w:rPr>
          <w:rFonts w:ascii="Consolas" w:hAnsi="Consolas"/>
          <w:color w:val="D4D4D4"/>
          <w:sz w:val="21"/>
          <w:szCs w:val="21"/>
          <w:lang w:val="sr-Cyrl-RS" w:eastAsia="sr-Cyrl-RS"/>
        </w:rPr>
        <w:t> {</w:t>
      </w:r>
    </w:p>
    <w:p w14:paraId="299A124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red</w:t>
      </w:r>
      <w:r w:rsidRPr="00CB6AEC">
        <w:rPr>
          <w:rFonts w:ascii="Consolas" w:hAnsi="Consolas"/>
          <w:color w:val="D4D4D4"/>
          <w:sz w:val="21"/>
          <w:szCs w:val="21"/>
          <w:lang w:val="sr-Cyrl-RS" w:eastAsia="sr-Cyrl-RS"/>
        </w:rPr>
        <w:t>;</w:t>
      </w:r>
    </w:p>
    <w:p w14:paraId="16BC24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4ACD71D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695FB1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2CE3FA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lastRenderedPageBreak/>
        <w:t>.errorMessage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p>
    <w:p w14:paraId="3D6BC5A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red</w:t>
      </w:r>
      <w:r w:rsidRPr="00CB6AEC">
        <w:rPr>
          <w:rFonts w:ascii="Consolas" w:hAnsi="Consolas"/>
          <w:color w:val="D4D4D4"/>
          <w:sz w:val="21"/>
          <w:szCs w:val="21"/>
          <w:lang w:val="sr-Cyrl-RS" w:eastAsia="sr-Cyrl-RS"/>
        </w:rPr>
        <w:t>;</w:t>
      </w:r>
    </w:p>
    <w:p w14:paraId="6A8A5A0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8ADB96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BADA67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.successModal</w:t>
      </w:r>
      <w:r w:rsidRPr="00CB6AEC">
        <w:rPr>
          <w:rFonts w:ascii="Consolas" w:hAnsi="Consolas"/>
          <w:color w:val="D4D4D4"/>
          <w:sz w:val="21"/>
          <w:szCs w:val="21"/>
          <w:lang w:val="sr-Cyrl-RS" w:eastAsia="sr-Cyrl-RS"/>
        </w:rPr>
        <w:t> {</w:t>
      </w:r>
    </w:p>
    <w:p w14:paraId="6FD7F01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fixed</w:t>
      </w:r>
      <w:r w:rsidRPr="00CB6AEC">
        <w:rPr>
          <w:rFonts w:ascii="Consolas" w:hAnsi="Consolas"/>
          <w:color w:val="D4D4D4"/>
          <w:sz w:val="21"/>
          <w:szCs w:val="21"/>
          <w:lang w:val="sr-Cyrl-RS" w:eastAsia="sr-Cyrl-RS"/>
        </w:rPr>
        <w:t>;</w:t>
      </w:r>
    </w:p>
    <w:p w14:paraId="4A23239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4118FAF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7661E9B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2551077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3097902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z-index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w:t>
      </w:r>
      <w:r w:rsidRPr="00CB6AEC">
        <w:rPr>
          <w:rFonts w:ascii="Consolas" w:hAnsi="Consolas"/>
          <w:color w:val="D4D4D4"/>
          <w:sz w:val="21"/>
          <w:szCs w:val="21"/>
          <w:lang w:val="sr-Cyrl-RS" w:eastAsia="sr-Cyrl-RS"/>
        </w:rPr>
        <w:t>;</w:t>
      </w:r>
    </w:p>
    <w:p w14:paraId="41813B8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5D54EF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343E21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.successModal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.cover</w:t>
      </w:r>
      <w:r w:rsidRPr="00CB6AEC">
        <w:rPr>
          <w:rFonts w:ascii="Consolas" w:hAnsi="Consolas"/>
          <w:color w:val="D4D4D4"/>
          <w:sz w:val="21"/>
          <w:szCs w:val="21"/>
          <w:lang w:val="sr-Cyrl-RS" w:eastAsia="sr-Cyrl-RS"/>
        </w:rPr>
        <w:t> {</w:t>
      </w:r>
    </w:p>
    <w:p w14:paraId="4E44EC8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45322FD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3162F5B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3C78814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6049C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29EBD93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7F9A87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1FBFC22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1A8745F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294676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250B81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DB3D9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.modalContent</w:t>
      </w:r>
      <w:r w:rsidRPr="00CB6AEC">
        <w:rPr>
          <w:rFonts w:ascii="Consolas" w:hAnsi="Consolas"/>
          <w:color w:val="D4D4D4"/>
          <w:sz w:val="21"/>
          <w:szCs w:val="21"/>
          <w:lang w:val="sr-Cyrl-RS" w:eastAsia="sr-Cyrl-RS"/>
        </w:rPr>
        <w:t> {</w:t>
      </w:r>
    </w:p>
    <w:p w14:paraId="479E4B8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25px</w:t>
      </w:r>
      <w:r w:rsidRPr="00CB6AEC">
        <w:rPr>
          <w:rFonts w:ascii="Consolas" w:hAnsi="Consolas"/>
          <w:color w:val="D4D4D4"/>
          <w:sz w:val="21"/>
          <w:szCs w:val="21"/>
          <w:lang w:val="sr-Cyrl-RS" w:eastAsia="sr-Cyrl-RS"/>
        </w:rPr>
        <w:t>;</w:t>
      </w:r>
    </w:p>
    <w:p w14:paraId="1EC3D01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59129A4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39B4ADA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relative</w:t>
      </w:r>
      <w:r w:rsidRPr="00CB6AEC">
        <w:rPr>
          <w:rFonts w:ascii="Consolas" w:hAnsi="Consolas"/>
          <w:color w:val="D4D4D4"/>
          <w:sz w:val="21"/>
          <w:szCs w:val="21"/>
          <w:lang w:val="sr-Cyrl-RS" w:eastAsia="sr-Cyrl-RS"/>
        </w:rPr>
        <w:t>;</w:t>
      </w:r>
    </w:p>
    <w:p w14:paraId="63765A5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w:t>
      </w:r>
      <w:r w:rsidRPr="00CB6AEC">
        <w:rPr>
          <w:rFonts w:ascii="Consolas" w:hAnsi="Consolas"/>
          <w:color w:val="D4D4D4"/>
          <w:sz w:val="21"/>
          <w:szCs w:val="21"/>
          <w:lang w:val="sr-Cyrl-RS" w:eastAsia="sr-Cyrl-RS"/>
        </w:rPr>
        <w:t>;</w:t>
      </w:r>
    </w:p>
    <w:p w14:paraId="4E74E62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5ADDCC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9FC89A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838A15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.modalContent</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span</w:t>
      </w:r>
      <w:r w:rsidRPr="00CB6AEC">
        <w:rPr>
          <w:rFonts w:ascii="Consolas" w:hAnsi="Consolas"/>
          <w:color w:val="D4D4D4"/>
          <w:sz w:val="21"/>
          <w:szCs w:val="21"/>
          <w:lang w:val="sr-Cyrl-RS" w:eastAsia="sr-Cyrl-RS"/>
        </w:rPr>
        <w:t> {</w:t>
      </w:r>
    </w:p>
    <w:p w14:paraId="0F92FEE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word-wrap</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break-word</w:t>
      </w:r>
      <w:r w:rsidRPr="00CB6AEC">
        <w:rPr>
          <w:rFonts w:ascii="Consolas" w:hAnsi="Consolas"/>
          <w:color w:val="D4D4D4"/>
          <w:sz w:val="21"/>
          <w:szCs w:val="21"/>
          <w:lang w:val="sr-Cyrl-RS" w:eastAsia="sr-Cyrl-RS"/>
        </w:rPr>
        <w:t>;</w:t>
      </w:r>
    </w:p>
    <w:p w14:paraId="154A559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FC1472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4D2CAA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.modalContent</w:t>
      </w:r>
      <w:r w:rsidRPr="00CB6AEC">
        <w:rPr>
          <w:rFonts w:ascii="Consolas" w:hAnsi="Consolas"/>
          <w:color w:val="D4D4D4"/>
          <w:sz w:val="21"/>
          <w:szCs w:val="21"/>
          <w:lang w:val="sr-Cyrl-RS" w:eastAsia="sr-Cyrl-RS"/>
        </w:rPr>
        <w:t> &gt; </w:t>
      </w:r>
      <w:r w:rsidRPr="00CB6AEC">
        <w:rPr>
          <w:rFonts w:ascii="Consolas" w:hAnsi="Consolas"/>
          <w:color w:val="D7BA7D"/>
          <w:sz w:val="21"/>
          <w:szCs w:val="21"/>
          <w:lang w:val="sr-Cyrl-RS" w:eastAsia="sr-Cyrl-RS"/>
        </w:rPr>
        <w:t>button</w:t>
      </w:r>
      <w:r w:rsidRPr="00CB6AEC">
        <w:rPr>
          <w:rFonts w:ascii="Consolas" w:hAnsi="Consolas"/>
          <w:color w:val="D4D4D4"/>
          <w:sz w:val="21"/>
          <w:szCs w:val="21"/>
          <w:lang w:val="sr-Cyrl-RS" w:eastAsia="sr-Cyrl-RS"/>
        </w:rPr>
        <w:t> {</w:t>
      </w:r>
    </w:p>
    <w:p w14:paraId="75B63B3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absolute</w:t>
      </w:r>
      <w:r w:rsidRPr="00CB6AEC">
        <w:rPr>
          <w:rFonts w:ascii="Consolas" w:hAnsi="Consolas"/>
          <w:color w:val="D4D4D4"/>
          <w:sz w:val="21"/>
          <w:szCs w:val="21"/>
          <w:lang w:val="sr-Cyrl-RS" w:eastAsia="sr-Cyrl-RS"/>
        </w:rPr>
        <w:t>;</w:t>
      </w:r>
    </w:p>
    <w:p w14:paraId="6B09B9A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w:t>
      </w:r>
    </w:p>
    <w:p w14:paraId="6F249A2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8px</w:t>
      </w:r>
      <w:r w:rsidRPr="00CB6AEC">
        <w:rPr>
          <w:rFonts w:ascii="Consolas" w:hAnsi="Consolas"/>
          <w:color w:val="D4D4D4"/>
          <w:sz w:val="21"/>
          <w:szCs w:val="21"/>
          <w:lang w:val="sr-Cyrl-RS" w:eastAsia="sr-Cyrl-RS"/>
        </w:rPr>
        <w:t>;</w:t>
      </w:r>
    </w:p>
    <w:p w14:paraId="6A39C91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45E36C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40C107C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cursor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pointer</w:t>
      </w:r>
      <w:r w:rsidRPr="00CB6AEC">
        <w:rPr>
          <w:rFonts w:ascii="Consolas" w:hAnsi="Consolas"/>
          <w:color w:val="D4D4D4"/>
          <w:sz w:val="21"/>
          <w:szCs w:val="21"/>
          <w:lang w:val="sr-Cyrl-RS" w:eastAsia="sr-Cyrl-RS"/>
        </w:rPr>
        <w:t>;</w:t>
      </w:r>
    </w:p>
    <w:p w14:paraId="4854F9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EE3165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8DC6D9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#authorMain</w:t>
      </w:r>
      <w:r w:rsidRPr="00CB6AEC">
        <w:rPr>
          <w:rFonts w:ascii="Consolas" w:hAnsi="Consolas"/>
          <w:color w:val="D4D4D4"/>
          <w:sz w:val="21"/>
          <w:szCs w:val="21"/>
          <w:lang w:val="sr-Cyrl-RS" w:eastAsia="sr-Cyrl-RS"/>
        </w:rPr>
        <w:t> {</w:t>
      </w:r>
    </w:p>
    <w:p w14:paraId="6B65AC1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150px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36881E4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EFEC33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E94EA8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#authorMain</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21F52D8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55E1807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470B4EC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17DAA69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A36282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AAF419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073835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space-evenly</w:t>
      </w:r>
      <w:r w:rsidRPr="00CB6AEC">
        <w:rPr>
          <w:rFonts w:ascii="Consolas" w:hAnsi="Consolas"/>
          <w:color w:val="D4D4D4"/>
          <w:sz w:val="21"/>
          <w:szCs w:val="21"/>
          <w:lang w:val="sr-Cyrl-RS" w:eastAsia="sr-Cyrl-RS"/>
        </w:rPr>
        <w:t>;</w:t>
      </w:r>
    </w:p>
    <w:p w14:paraId="2A82596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space-evenly</w:t>
      </w:r>
      <w:r w:rsidRPr="00CB6AEC">
        <w:rPr>
          <w:rFonts w:ascii="Consolas" w:hAnsi="Consolas"/>
          <w:color w:val="D4D4D4"/>
          <w:sz w:val="21"/>
          <w:szCs w:val="21"/>
          <w:lang w:val="sr-Cyrl-RS" w:eastAsia="sr-Cyrl-RS"/>
        </w:rPr>
        <w:t>;</w:t>
      </w:r>
    </w:p>
    <w:p w14:paraId="65AC921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space-evenly</w:t>
      </w:r>
      <w:r w:rsidRPr="00CB6AEC">
        <w:rPr>
          <w:rFonts w:ascii="Consolas" w:hAnsi="Consolas"/>
          <w:color w:val="D4D4D4"/>
          <w:sz w:val="21"/>
          <w:szCs w:val="21"/>
          <w:lang w:val="sr-Cyrl-RS" w:eastAsia="sr-Cyrl-RS"/>
        </w:rPr>
        <w:t>;</w:t>
      </w:r>
    </w:p>
    <w:p w14:paraId="286E709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FE286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04B220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.authorCol</w:t>
      </w:r>
      <w:r w:rsidRPr="00CB6AEC">
        <w:rPr>
          <w:rFonts w:ascii="Consolas" w:hAnsi="Consolas"/>
          <w:color w:val="D4D4D4"/>
          <w:sz w:val="21"/>
          <w:szCs w:val="21"/>
          <w:lang w:val="sr-Cyrl-RS" w:eastAsia="sr-Cyrl-RS"/>
        </w:rPr>
        <w:t> {</w:t>
      </w:r>
    </w:p>
    <w:p w14:paraId="7D65C6C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45%</w:t>
      </w:r>
      <w:r w:rsidRPr="00CB6AEC">
        <w:rPr>
          <w:rFonts w:ascii="Consolas" w:hAnsi="Consolas"/>
          <w:color w:val="D4D4D4"/>
          <w:sz w:val="21"/>
          <w:szCs w:val="21"/>
          <w:lang w:val="sr-Cyrl-RS" w:eastAsia="sr-Cyrl-RS"/>
        </w:rPr>
        <w:t>;</w:t>
      </w:r>
    </w:p>
    <w:p w14:paraId="4488994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76C83A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904194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#authorInfo</w:t>
      </w:r>
      <w:r w:rsidRPr="00CB6AEC">
        <w:rPr>
          <w:rFonts w:ascii="Consolas" w:hAnsi="Consolas"/>
          <w:color w:val="D4D4D4"/>
          <w:sz w:val="21"/>
          <w:szCs w:val="21"/>
          <w:lang w:val="sr-Cyrl-RS" w:eastAsia="sr-Cyrl-RS"/>
        </w:rPr>
        <w:t> {</w:t>
      </w:r>
    </w:p>
    <w:p w14:paraId="1D4A90B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509D65E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415A86E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48F6837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41F53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0CDE16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54D76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7B6A2B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48C559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6BB596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0C622B2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2D1D289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52AB0B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06D249F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C6CFE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C6C1F9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#authorInfo</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span</w:t>
      </w:r>
      <w:r w:rsidRPr="00CB6AEC">
        <w:rPr>
          <w:rFonts w:ascii="Consolas" w:hAnsi="Consolas"/>
          <w:color w:val="D4D4D4"/>
          <w:sz w:val="21"/>
          <w:szCs w:val="21"/>
          <w:lang w:val="sr-Cyrl-RS" w:eastAsia="sr-Cyrl-RS"/>
        </w:rPr>
        <w:t> {</w:t>
      </w:r>
    </w:p>
    <w:p w14:paraId="2B0481F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w:t>
      </w:r>
    </w:p>
    <w:p w14:paraId="66FB2E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D303CC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E984E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#authorImage</w:t>
      </w:r>
      <w:r w:rsidRPr="00CB6AEC">
        <w:rPr>
          <w:rFonts w:ascii="Consolas" w:hAnsi="Consolas"/>
          <w:color w:val="D4D4D4"/>
          <w:sz w:val="21"/>
          <w:szCs w:val="21"/>
          <w:lang w:val="sr-Cyrl-RS" w:eastAsia="sr-Cyrl-RS"/>
        </w:rPr>
        <w:t> {</w:t>
      </w:r>
    </w:p>
    <w:p w14:paraId="440749E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300px</w:t>
      </w:r>
      <w:r w:rsidRPr="00CB6AEC">
        <w:rPr>
          <w:rFonts w:ascii="Consolas" w:hAnsi="Consolas"/>
          <w:color w:val="D4D4D4"/>
          <w:sz w:val="21"/>
          <w:szCs w:val="21"/>
          <w:lang w:val="sr-Cyrl-RS" w:eastAsia="sr-Cyrl-RS"/>
        </w:rPr>
        <w:t>;</w:t>
      </w:r>
    </w:p>
    <w:p w14:paraId="66ABFE5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w:t>
      </w:r>
      <w:r w:rsidRPr="00CB6AEC">
        <w:rPr>
          <w:rFonts w:ascii="Consolas" w:hAnsi="Consolas"/>
          <w:color w:val="D4D4D4"/>
          <w:sz w:val="21"/>
          <w:szCs w:val="21"/>
          <w:lang w:val="sr-Cyrl-RS" w:eastAsia="sr-Cyrl-RS"/>
        </w:rPr>
        <w:t>;</w:t>
      </w:r>
    </w:p>
    <w:p w14:paraId="6F49F38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overflow</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hidden</w:t>
      </w:r>
      <w:r w:rsidRPr="00CB6AEC">
        <w:rPr>
          <w:rFonts w:ascii="Consolas" w:hAnsi="Consolas"/>
          <w:color w:val="D4D4D4"/>
          <w:sz w:val="21"/>
          <w:szCs w:val="21"/>
          <w:lang w:val="sr-Cyrl-RS" w:eastAsia="sr-Cyrl-RS"/>
        </w:rPr>
        <w:t>;</w:t>
      </w:r>
    </w:p>
    <w:p w14:paraId="03104F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23BED49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AEDED8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4BF75D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#authorImage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img</w:t>
      </w:r>
      <w:r w:rsidRPr="00CB6AEC">
        <w:rPr>
          <w:rFonts w:ascii="Consolas" w:hAnsi="Consolas"/>
          <w:color w:val="D4D4D4"/>
          <w:sz w:val="21"/>
          <w:szCs w:val="21"/>
          <w:lang w:val="sr-Cyrl-RS" w:eastAsia="sr-Cyrl-RS"/>
        </w:rPr>
        <w:t> {</w:t>
      </w:r>
    </w:p>
    <w:p w14:paraId="0018B2B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4E8CE8C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0EC9F88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5500DE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B33813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#authorSocial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p>
    <w:p w14:paraId="21EFCF8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07FA282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22E2D7B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7379DA1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4AFE1E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A79E3B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#authorSocial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p>
    <w:p w14:paraId="0120941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w:t>
      </w:r>
    </w:p>
    <w:p w14:paraId="59DDA5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w:t>
      </w:r>
    </w:p>
    <w:p w14:paraId="2722D80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EC5354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E9A48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.portfolioLink</w:t>
      </w:r>
      <w:r w:rsidRPr="00CB6AEC">
        <w:rPr>
          <w:rFonts w:ascii="Consolas" w:hAnsi="Consolas"/>
          <w:color w:val="D4D4D4"/>
          <w:sz w:val="21"/>
          <w:szCs w:val="21"/>
          <w:lang w:val="sr-Cyrl-RS" w:eastAsia="sr-Cyrl-RS"/>
        </w:rPr>
        <w:t> {</w:t>
      </w:r>
    </w:p>
    <w:p w14:paraId="2FCAF16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179C4F7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right</w:t>
      </w:r>
      <w:r w:rsidRPr="00CB6AEC">
        <w:rPr>
          <w:rFonts w:ascii="Consolas" w:hAnsi="Consolas"/>
          <w:color w:val="D4D4D4"/>
          <w:sz w:val="21"/>
          <w:szCs w:val="21"/>
          <w:lang w:val="sr-Cyrl-RS" w:eastAsia="sr-Cyrl-RS"/>
        </w:rPr>
        <w:t>;</w:t>
      </w:r>
    </w:p>
    <w:p w14:paraId="62A2626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AA5C3C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454E2F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#cartMain</w:t>
      </w:r>
      <w:r w:rsidRPr="00CB6AEC">
        <w:rPr>
          <w:rFonts w:ascii="Consolas" w:hAnsi="Consolas"/>
          <w:color w:val="D4D4D4"/>
          <w:sz w:val="21"/>
          <w:szCs w:val="21"/>
          <w:lang w:val="sr-Cyrl-RS" w:eastAsia="sr-Cyrl-RS"/>
        </w:rPr>
        <w:t> {</w:t>
      </w:r>
    </w:p>
    <w:p w14:paraId="1793FB9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130px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2328A6B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9910E9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CEA0C6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#cartMain</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39EA98D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77F57C3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1FAA3DB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610E6E1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01A3708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justify</w:t>
      </w:r>
      <w:r w:rsidRPr="00CB6AEC">
        <w:rPr>
          <w:rFonts w:ascii="Consolas" w:hAnsi="Consolas"/>
          <w:color w:val="D4D4D4"/>
          <w:sz w:val="21"/>
          <w:szCs w:val="21"/>
          <w:lang w:val="sr-Cyrl-RS" w:eastAsia="sr-Cyrl-RS"/>
        </w:rPr>
        <w:t>;</w:t>
      </w:r>
    </w:p>
    <w:p w14:paraId="7620E00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space-between</w:t>
      </w:r>
      <w:r w:rsidRPr="00CB6AEC">
        <w:rPr>
          <w:rFonts w:ascii="Consolas" w:hAnsi="Consolas"/>
          <w:color w:val="D4D4D4"/>
          <w:sz w:val="21"/>
          <w:szCs w:val="21"/>
          <w:lang w:val="sr-Cyrl-RS" w:eastAsia="sr-Cyrl-RS"/>
        </w:rPr>
        <w:t>;</w:t>
      </w:r>
    </w:p>
    <w:p w14:paraId="663E74F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519C44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88BB98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#cartList</w:t>
      </w:r>
      <w:r w:rsidRPr="00CB6AEC">
        <w:rPr>
          <w:rFonts w:ascii="Consolas" w:hAnsi="Consolas"/>
          <w:color w:val="D4D4D4"/>
          <w:sz w:val="21"/>
          <w:szCs w:val="21"/>
          <w:lang w:val="sr-Cyrl-RS" w:eastAsia="sr-Cyrl-RS"/>
        </w:rPr>
        <w:t> {</w:t>
      </w:r>
    </w:p>
    <w:p w14:paraId="335837F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70%</w:t>
      </w:r>
      <w:r w:rsidRPr="00CB6AEC">
        <w:rPr>
          <w:rFonts w:ascii="Consolas" w:hAnsi="Consolas"/>
          <w:color w:val="D4D4D4"/>
          <w:sz w:val="21"/>
          <w:szCs w:val="21"/>
          <w:lang w:val="sr-Cyrl-RS" w:eastAsia="sr-Cyrl-RS"/>
        </w:rPr>
        <w:t>;</w:t>
      </w:r>
    </w:p>
    <w:p w14:paraId="5A670D9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E81290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C10D7B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.tableWrapper</w:t>
      </w:r>
      <w:r w:rsidRPr="00CB6AEC">
        <w:rPr>
          <w:rFonts w:ascii="Consolas" w:hAnsi="Consolas"/>
          <w:color w:val="D4D4D4"/>
          <w:sz w:val="21"/>
          <w:szCs w:val="21"/>
          <w:lang w:val="sr-Cyrl-RS" w:eastAsia="sr-Cyrl-RS"/>
        </w:rPr>
        <w:t> {</w:t>
      </w:r>
    </w:p>
    <w:p w14:paraId="2D2FD12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overflow</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auto</w:t>
      </w:r>
      <w:r w:rsidRPr="00CB6AEC">
        <w:rPr>
          <w:rFonts w:ascii="Consolas" w:hAnsi="Consolas"/>
          <w:color w:val="D4D4D4"/>
          <w:sz w:val="21"/>
          <w:szCs w:val="21"/>
          <w:lang w:val="sr-Cyrl-RS" w:eastAsia="sr-Cyrl-RS"/>
        </w:rPr>
        <w:t>;</w:t>
      </w:r>
    </w:p>
    <w:p w14:paraId="1E77D15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5A78A7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778D5F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.table</w:t>
      </w:r>
      <w:r w:rsidRPr="00CB6AEC">
        <w:rPr>
          <w:rFonts w:ascii="Consolas" w:hAnsi="Consolas"/>
          <w:color w:val="D4D4D4"/>
          <w:sz w:val="21"/>
          <w:szCs w:val="21"/>
          <w:lang w:val="sr-Cyrl-RS" w:eastAsia="sr-Cyrl-RS"/>
        </w:rPr>
        <w:t> {</w:t>
      </w:r>
    </w:p>
    <w:p w14:paraId="31B56EF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186F252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7AF1ACD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overflow</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hidden</w:t>
      </w:r>
      <w:r w:rsidRPr="00CB6AEC">
        <w:rPr>
          <w:rFonts w:ascii="Consolas" w:hAnsi="Consolas"/>
          <w:color w:val="D4D4D4"/>
          <w:sz w:val="21"/>
          <w:szCs w:val="21"/>
          <w:lang w:val="sr-Cyrl-RS" w:eastAsia="sr-Cyrl-RS"/>
        </w:rPr>
        <w:t>;</w:t>
      </w:r>
    </w:p>
    <w:p w14:paraId="2481E77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6989A6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768AF7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.table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tr</w:t>
      </w:r>
      <w:r w:rsidRPr="00CB6AEC">
        <w:rPr>
          <w:rFonts w:ascii="Consolas" w:hAnsi="Consolas"/>
          <w:color w:val="D4D4D4"/>
          <w:sz w:val="21"/>
          <w:szCs w:val="21"/>
          <w:lang w:val="sr-Cyrl-RS" w:eastAsia="sr-Cyrl-RS"/>
        </w:rPr>
        <w:t> {</w:t>
      </w:r>
    </w:p>
    <w:p w14:paraId="16207C1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7445A1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441DE6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DFD12F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.table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tr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td</w:t>
      </w:r>
      <w:r w:rsidRPr="00CB6AEC">
        <w:rPr>
          <w:rFonts w:ascii="Consolas" w:hAnsi="Consolas"/>
          <w:color w:val="D4D4D4"/>
          <w:sz w:val="21"/>
          <w:szCs w:val="21"/>
          <w:lang w:val="sr-Cyrl-RS" w:eastAsia="sr-Cyrl-RS"/>
        </w:rPr>
        <w:t> {</w:t>
      </w:r>
    </w:p>
    <w:p w14:paraId="30CD84D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w:t>
      </w:r>
    </w:p>
    <w:p w14:paraId="576F0B2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A0B63C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1FED0B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.table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thead</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tr</w:t>
      </w:r>
      <w:r w:rsidRPr="00CB6AEC">
        <w:rPr>
          <w:rFonts w:ascii="Consolas" w:hAnsi="Consolas"/>
          <w:color w:val="D4D4D4"/>
          <w:sz w:val="21"/>
          <w:szCs w:val="21"/>
          <w:lang w:val="sr-Cyrl-RS" w:eastAsia="sr-Cyrl-RS"/>
        </w:rPr>
        <w:t> {</w:t>
      </w:r>
    </w:p>
    <w:p w14:paraId="279A8C2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6F003F9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79458E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1234FB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.table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tbody</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tr:nth-child</w:t>
      </w:r>
      <w:r w:rsidRPr="00CB6AEC">
        <w:rPr>
          <w:rFonts w:ascii="Consolas" w:hAnsi="Consolas"/>
          <w:color w:val="D4D4D4"/>
          <w:sz w:val="21"/>
          <w:szCs w:val="21"/>
          <w:lang w:val="sr-Cyrl-RS" w:eastAsia="sr-Cyrl-RS"/>
        </w:rPr>
        <w:t>(even) {</w:t>
      </w:r>
    </w:p>
    <w:p w14:paraId="12B4EE9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#e6e6e6</w:t>
      </w:r>
      <w:r w:rsidRPr="00CB6AEC">
        <w:rPr>
          <w:rFonts w:ascii="Consolas" w:hAnsi="Consolas"/>
          <w:color w:val="D4D4D4"/>
          <w:sz w:val="21"/>
          <w:szCs w:val="21"/>
          <w:lang w:val="sr-Cyrl-RS" w:eastAsia="sr-Cyrl-RS"/>
        </w:rPr>
        <w:t>;</w:t>
      </w:r>
    </w:p>
    <w:p w14:paraId="42315CD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w:t>
      </w:r>
    </w:p>
    <w:p w14:paraId="7AC44D7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7DDD85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.colDeviceName</w:t>
      </w:r>
      <w:r w:rsidRPr="00CB6AEC">
        <w:rPr>
          <w:rFonts w:ascii="Consolas" w:hAnsi="Consolas"/>
          <w:color w:val="D4D4D4"/>
          <w:sz w:val="21"/>
          <w:szCs w:val="21"/>
          <w:lang w:val="sr-Cyrl-RS" w:eastAsia="sr-Cyrl-RS"/>
        </w:rPr>
        <w:t> {</w:t>
      </w:r>
    </w:p>
    <w:p w14:paraId="74C1DF0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60%</w:t>
      </w:r>
      <w:r w:rsidRPr="00CB6AEC">
        <w:rPr>
          <w:rFonts w:ascii="Consolas" w:hAnsi="Consolas"/>
          <w:color w:val="D4D4D4"/>
          <w:sz w:val="21"/>
          <w:szCs w:val="21"/>
          <w:lang w:val="sr-Cyrl-RS" w:eastAsia="sr-Cyrl-RS"/>
        </w:rPr>
        <w:t>;</w:t>
      </w:r>
    </w:p>
    <w:p w14:paraId="4C9592F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min-width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300px</w:t>
      </w:r>
      <w:r w:rsidRPr="00CB6AEC">
        <w:rPr>
          <w:rFonts w:ascii="Consolas" w:hAnsi="Consolas"/>
          <w:color w:val="D4D4D4"/>
          <w:sz w:val="21"/>
          <w:szCs w:val="21"/>
          <w:lang w:val="sr-Cyrl-RS" w:eastAsia="sr-Cyrl-RS"/>
        </w:rPr>
        <w:t>;</w:t>
      </w:r>
    </w:p>
    <w:p w14:paraId="2134DB8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3D6F8A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90CF48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.colPrice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.colQuantity</w:t>
      </w:r>
      <w:r w:rsidRPr="00CB6AEC">
        <w:rPr>
          <w:rFonts w:ascii="Consolas" w:hAnsi="Consolas"/>
          <w:color w:val="D4D4D4"/>
          <w:sz w:val="21"/>
          <w:szCs w:val="21"/>
          <w:lang w:val="sr-Cyrl-RS" w:eastAsia="sr-Cyrl-RS"/>
        </w:rPr>
        <w:t> {</w:t>
      </w:r>
    </w:p>
    <w:p w14:paraId="310CE5A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15%</w:t>
      </w:r>
      <w:r w:rsidRPr="00CB6AEC">
        <w:rPr>
          <w:rFonts w:ascii="Consolas" w:hAnsi="Consolas"/>
          <w:color w:val="D4D4D4"/>
          <w:sz w:val="21"/>
          <w:szCs w:val="21"/>
          <w:lang w:val="sr-Cyrl-RS" w:eastAsia="sr-Cyrl-RS"/>
        </w:rPr>
        <w:t>;</w:t>
      </w:r>
    </w:p>
    <w:p w14:paraId="56D3545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457868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CD13C6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.colPrice</w:t>
      </w:r>
      <w:r w:rsidRPr="00CB6AEC">
        <w:rPr>
          <w:rFonts w:ascii="Consolas" w:hAnsi="Consolas"/>
          <w:color w:val="D4D4D4"/>
          <w:sz w:val="21"/>
          <w:szCs w:val="21"/>
          <w:lang w:val="sr-Cyrl-RS" w:eastAsia="sr-Cyrl-RS"/>
        </w:rPr>
        <w:t> {</w:t>
      </w:r>
    </w:p>
    <w:p w14:paraId="7207980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min-width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70px</w:t>
      </w:r>
      <w:r w:rsidRPr="00CB6AEC">
        <w:rPr>
          <w:rFonts w:ascii="Consolas" w:hAnsi="Consolas"/>
          <w:color w:val="D4D4D4"/>
          <w:sz w:val="21"/>
          <w:szCs w:val="21"/>
          <w:lang w:val="sr-Cyrl-RS" w:eastAsia="sr-Cyrl-RS"/>
        </w:rPr>
        <w:t>;</w:t>
      </w:r>
    </w:p>
    <w:p w14:paraId="285F54F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C4BC2F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183C79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.colQuantity</w:t>
      </w:r>
      <w:r w:rsidRPr="00CB6AEC">
        <w:rPr>
          <w:rFonts w:ascii="Consolas" w:hAnsi="Consolas"/>
          <w:color w:val="D4D4D4"/>
          <w:sz w:val="21"/>
          <w:szCs w:val="21"/>
          <w:lang w:val="sr-Cyrl-RS" w:eastAsia="sr-Cyrl-RS"/>
        </w:rPr>
        <w:t> {</w:t>
      </w:r>
    </w:p>
    <w:p w14:paraId="278CAC8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min-width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90px</w:t>
      </w:r>
      <w:r w:rsidRPr="00CB6AEC">
        <w:rPr>
          <w:rFonts w:ascii="Consolas" w:hAnsi="Consolas"/>
          <w:color w:val="D4D4D4"/>
          <w:sz w:val="21"/>
          <w:szCs w:val="21"/>
          <w:lang w:val="sr-Cyrl-RS" w:eastAsia="sr-Cyrl-RS"/>
        </w:rPr>
        <w:t>;</w:t>
      </w:r>
    </w:p>
    <w:p w14:paraId="5AC33AC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EB3345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BECE3F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.colRemove</w:t>
      </w:r>
      <w:r w:rsidRPr="00CB6AEC">
        <w:rPr>
          <w:rFonts w:ascii="Consolas" w:hAnsi="Consolas"/>
          <w:color w:val="D4D4D4"/>
          <w:sz w:val="21"/>
          <w:szCs w:val="21"/>
          <w:lang w:val="sr-Cyrl-RS" w:eastAsia="sr-Cyrl-RS"/>
        </w:rPr>
        <w:t> {</w:t>
      </w:r>
    </w:p>
    <w:p w14:paraId="19F1A70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w:t>
      </w:r>
      <w:r w:rsidRPr="00CB6AEC">
        <w:rPr>
          <w:rFonts w:ascii="Consolas" w:hAnsi="Consolas"/>
          <w:color w:val="D4D4D4"/>
          <w:sz w:val="21"/>
          <w:szCs w:val="21"/>
          <w:lang w:val="sr-Cyrl-RS" w:eastAsia="sr-Cyrl-RS"/>
        </w:rPr>
        <w:t>;</w:t>
      </w:r>
    </w:p>
    <w:p w14:paraId="66A1E23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min-width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60px</w:t>
      </w:r>
      <w:r w:rsidRPr="00CB6AEC">
        <w:rPr>
          <w:rFonts w:ascii="Consolas" w:hAnsi="Consolas"/>
          <w:color w:val="D4D4D4"/>
          <w:sz w:val="21"/>
          <w:szCs w:val="21"/>
          <w:lang w:val="sr-Cyrl-RS" w:eastAsia="sr-Cyrl-RS"/>
        </w:rPr>
        <w:t>;</w:t>
      </w:r>
    </w:p>
    <w:p w14:paraId="6B70C2B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FEB5CD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355AD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.btnQuantity</w:t>
      </w:r>
      <w:r w:rsidRPr="00CB6AEC">
        <w:rPr>
          <w:rFonts w:ascii="Consolas" w:hAnsi="Consolas"/>
          <w:color w:val="D4D4D4"/>
          <w:sz w:val="21"/>
          <w:szCs w:val="21"/>
          <w:lang w:val="sr-Cyrl-RS" w:eastAsia="sr-Cyrl-RS"/>
        </w:rPr>
        <w:t> {</w:t>
      </w:r>
    </w:p>
    <w:p w14:paraId="68E62CD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615384C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w:t>
      </w:r>
    </w:p>
    <w:p w14:paraId="5C19C1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inline-block</w:t>
      </w:r>
      <w:r w:rsidRPr="00CB6AEC">
        <w:rPr>
          <w:rFonts w:ascii="Consolas" w:hAnsi="Consolas"/>
          <w:color w:val="D4D4D4"/>
          <w:sz w:val="21"/>
          <w:szCs w:val="21"/>
          <w:lang w:val="sr-Cyrl-RS" w:eastAsia="sr-Cyrl-RS"/>
        </w:rPr>
        <w:t>;</w:t>
      </w:r>
    </w:p>
    <w:p w14:paraId="632030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17px</w:t>
      </w:r>
      <w:r w:rsidRPr="00CB6AEC">
        <w:rPr>
          <w:rFonts w:ascii="Consolas" w:hAnsi="Consolas"/>
          <w:color w:val="D4D4D4"/>
          <w:sz w:val="21"/>
          <w:szCs w:val="21"/>
          <w:lang w:val="sr-Cyrl-RS" w:eastAsia="sr-Cyrl-RS"/>
        </w:rPr>
        <w:t>;</w:t>
      </w:r>
    </w:p>
    <w:p w14:paraId="64F072E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17px</w:t>
      </w:r>
      <w:r w:rsidRPr="00CB6AEC">
        <w:rPr>
          <w:rFonts w:ascii="Consolas" w:hAnsi="Consolas"/>
          <w:color w:val="D4D4D4"/>
          <w:sz w:val="21"/>
          <w:szCs w:val="21"/>
          <w:lang w:val="sr-Cyrl-RS" w:eastAsia="sr-Cyrl-RS"/>
        </w:rPr>
        <w:t>;</w:t>
      </w:r>
    </w:p>
    <w:p w14:paraId="7775567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B8417A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58C79D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.btnRemove</w:t>
      </w:r>
      <w:r w:rsidRPr="00CB6AEC">
        <w:rPr>
          <w:rFonts w:ascii="Consolas" w:hAnsi="Consolas"/>
          <w:color w:val="D4D4D4"/>
          <w:sz w:val="21"/>
          <w:szCs w:val="21"/>
          <w:lang w:val="sr-Cyrl-RS" w:eastAsia="sr-Cyrl-RS"/>
        </w:rPr>
        <w:t> {</w:t>
      </w:r>
    </w:p>
    <w:p w14:paraId="392B506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4DB744D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0AD907B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w:t>
      </w:r>
    </w:p>
    <w:p w14:paraId="430A750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cursor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pointer</w:t>
      </w:r>
      <w:r w:rsidRPr="00CB6AEC">
        <w:rPr>
          <w:rFonts w:ascii="Consolas" w:hAnsi="Consolas"/>
          <w:color w:val="D4D4D4"/>
          <w:sz w:val="21"/>
          <w:szCs w:val="21"/>
          <w:lang w:val="sr-Cyrl-RS" w:eastAsia="sr-Cyrl-RS"/>
        </w:rPr>
        <w:t>;</w:t>
      </w:r>
    </w:p>
    <w:p w14:paraId="0338CDE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53F3B5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5D4ED3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.btnRemove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i</w:t>
      </w:r>
      <w:r w:rsidRPr="00CB6AEC">
        <w:rPr>
          <w:rFonts w:ascii="Consolas" w:hAnsi="Consolas"/>
          <w:color w:val="D4D4D4"/>
          <w:sz w:val="21"/>
          <w:szCs w:val="21"/>
          <w:lang w:val="sr-Cyrl-RS" w:eastAsia="sr-Cyrl-RS"/>
        </w:rPr>
        <w:t> {</w:t>
      </w:r>
    </w:p>
    <w:p w14:paraId="649E7CE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red</w:t>
      </w:r>
      <w:r w:rsidRPr="00CB6AEC">
        <w:rPr>
          <w:rFonts w:ascii="Consolas" w:hAnsi="Consolas"/>
          <w:color w:val="D4D4D4"/>
          <w:sz w:val="21"/>
          <w:szCs w:val="21"/>
          <w:lang w:val="sr-Cyrl-RS" w:eastAsia="sr-Cyrl-RS"/>
        </w:rPr>
        <w:t>;</w:t>
      </w:r>
    </w:p>
    <w:p w14:paraId="2F2A7CC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C02272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9A5C2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#checkout</w:t>
      </w:r>
      <w:r w:rsidRPr="00CB6AEC">
        <w:rPr>
          <w:rFonts w:ascii="Consolas" w:hAnsi="Consolas"/>
          <w:color w:val="D4D4D4"/>
          <w:sz w:val="21"/>
          <w:szCs w:val="21"/>
          <w:lang w:val="sr-Cyrl-RS" w:eastAsia="sr-Cyrl-RS"/>
        </w:rPr>
        <w:t> {</w:t>
      </w:r>
    </w:p>
    <w:p w14:paraId="771E3B8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25%</w:t>
      </w:r>
      <w:r w:rsidRPr="00CB6AEC">
        <w:rPr>
          <w:rFonts w:ascii="Consolas" w:hAnsi="Consolas"/>
          <w:color w:val="D4D4D4"/>
          <w:sz w:val="21"/>
          <w:szCs w:val="21"/>
          <w:lang w:val="sr-Cyrl-RS" w:eastAsia="sr-Cyrl-RS"/>
        </w:rPr>
        <w:t>;</w:t>
      </w:r>
    </w:p>
    <w:p w14:paraId="5DDEB0C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solid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#919191</w:t>
      </w:r>
      <w:r w:rsidRPr="00CB6AEC">
        <w:rPr>
          <w:rFonts w:ascii="Consolas" w:hAnsi="Consolas"/>
          <w:color w:val="D4D4D4"/>
          <w:sz w:val="21"/>
          <w:szCs w:val="21"/>
          <w:lang w:val="sr-Cyrl-RS" w:eastAsia="sr-Cyrl-RS"/>
        </w:rPr>
        <w:t>;</w:t>
      </w:r>
    </w:p>
    <w:p w14:paraId="4330197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w:t>
      </w:r>
    </w:p>
    <w:p w14:paraId="274D779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61F0DC4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703E76A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75A40E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C79ABB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#btnCheckout</w:t>
      </w:r>
      <w:r w:rsidRPr="00CB6AEC">
        <w:rPr>
          <w:rFonts w:ascii="Consolas" w:hAnsi="Consolas"/>
          <w:color w:val="D4D4D4"/>
          <w:sz w:val="21"/>
          <w:szCs w:val="21"/>
          <w:lang w:val="sr-Cyrl-RS" w:eastAsia="sr-Cyrl-RS"/>
        </w:rPr>
        <w:t> {</w:t>
      </w:r>
    </w:p>
    <w:p w14:paraId="72BDBA1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7397DA3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239A76A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77C77B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AD8CCB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A334B3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p>
    <w:p w14:paraId="0CD8A38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#141414</w:t>
      </w:r>
      <w:r w:rsidRPr="00CB6AEC">
        <w:rPr>
          <w:rFonts w:ascii="Consolas" w:hAnsi="Consolas"/>
          <w:color w:val="D4D4D4"/>
          <w:sz w:val="21"/>
          <w:szCs w:val="21"/>
          <w:lang w:val="sr-Cyrl-RS" w:eastAsia="sr-Cyrl-RS"/>
        </w:rPr>
        <w:t>;</w:t>
      </w:r>
    </w:p>
    <w:p w14:paraId="6E05DD6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720CED6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4FC487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D757C3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6F2B024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60023AE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509A67E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4E90639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distribute</w:t>
      </w:r>
      <w:r w:rsidRPr="00CB6AEC">
        <w:rPr>
          <w:rFonts w:ascii="Consolas" w:hAnsi="Consolas"/>
          <w:color w:val="D4D4D4"/>
          <w:sz w:val="21"/>
          <w:szCs w:val="21"/>
          <w:lang w:val="sr-Cyrl-RS" w:eastAsia="sr-Cyrl-RS"/>
        </w:rPr>
        <w:t>;</w:t>
      </w:r>
    </w:p>
    <w:p w14:paraId="1449F99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space-around</w:t>
      </w:r>
      <w:r w:rsidRPr="00CB6AEC">
        <w:rPr>
          <w:rFonts w:ascii="Consolas" w:hAnsi="Consolas"/>
          <w:color w:val="D4D4D4"/>
          <w:sz w:val="21"/>
          <w:szCs w:val="21"/>
          <w:lang w:val="sr-Cyrl-RS" w:eastAsia="sr-Cyrl-RS"/>
        </w:rPr>
        <w:t>;</w:t>
      </w:r>
    </w:p>
    <w:p w14:paraId="74F9E0B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12F91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8E5D3F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p>
    <w:p w14:paraId="7401B63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00B970F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color</w:t>
      </w:r>
      <w:r w:rsidRPr="00CB6AEC">
        <w:rPr>
          <w:rFonts w:ascii="Consolas" w:hAnsi="Consolas"/>
          <w:color w:val="D4D4D4"/>
          <w:sz w:val="21"/>
          <w:szCs w:val="21"/>
          <w:lang w:val="sr-Cyrl-RS" w:eastAsia="sr-Cyrl-RS"/>
        </w:rPr>
        <w:t>;</w:t>
      </w:r>
    </w:p>
    <w:p w14:paraId="652FAB1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color</w:t>
      </w:r>
      <w:r w:rsidRPr="00CB6AEC">
        <w:rPr>
          <w:rFonts w:ascii="Consolas" w:hAnsi="Consolas"/>
          <w:color w:val="D4D4D4"/>
          <w:sz w:val="21"/>
          <w:szCs w:val="21"/>
          <w:lang w:val="sr-Cyrl-RS" w:eastAsia="sr-Cyrl-RS"/>
        </w:rPr>
        <w:t>;</w:t>
      </w:r>
    </w:p>
    <w:p w14:paraId="70C378C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5FC82E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3364B8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span</w:t>
      </w:r>
      <w:r w:rsidRPr="00CB6AEC">
        <w:rPr>
          <w:rFonts w:ascii="Consolas" w:hAnsi="Consolas"/>
          <w:color w:val="D4D4D4"/>
          <w:sz w:val="21"/>
          <w:szCs w:val="21"/>
          <w:lang w:val="sr-Cyrl-RS" w:eastAsia="sr-Cyrl-RS"/>
        </w:rPr>
        <w:t> {</w:t>
      </w:r>
    </w:p>
    <w:p w14:paraId="24FD618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279425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w:t>
      </w:r>
    </w:p>
    <w:p w14:paraId="7968EFD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.1s</w:t>
      </w:r>
      <w:r w:rsidRPr="00CB6AEC">
        <w:rPr>
          <w:rFonts w:ascii="Consolas" w:hAnsi="Consolas"/>
          <w:color w:val="D4D4D4"/>
          <w:sz w:val="21"/>
          <w:szCs w:val="21"/>
          <w:lang w:val="sr-Cyrl-RS" w:eastAsia="sr-Cyrl-RS"/>
        </w:rPr>
        <w:t>;</w:t>
      </w:r>
    </w:p>
    <w:p w14:paraId="49C4F8C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48881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3D5116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a:hover</w:t>
      </w:r>
      <w:r w:rsidRPr="00CB6AEC">
        <w:rPr>
          <w:rFonts w:ascii="Consolas" w:hAnsi="Consolas"/>
          <w:color w:val="D4D4D4"/>
          <w:sz w:val="21"/>
          <w:szCs w:val="21"/>
          <w:lang w:val="sr-Cyrl-RS" w:eastAsia="sr-Cyrl-RS"/>
        </w:rPr>
        <w:t> {</w:t>
      </w:r>
    </w:p>
    <w:p w14:paraId="4008AF1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28322B6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7B7AF5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CCD5FF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a:hover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a:hover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span</w:t>
      </w:r>
      <w:r w:rsidRPr="00CB6AEC">
        <w:rPr>
          <w:rFonts w:ascii="Consolas" w:hAnsi="Consolas"/>
          <w:color w:val="D4D4D4"/>
          <w:sz w:val="21"/>
          <w:szCs w:val="21"/>
          <w:lang w:val="sr-Cyrl-RS" w:eastAsia="sr-Cyrl-RS"/>
        </w:rPr>
        <w:t> {</w:t>
      </w:r>
    </w:p>
    <w:p w14:paraId="7DE645C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06103AC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7AC1A2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073D13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p>
    <w:p w14:paraId="562DE14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39293B4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7DD34F9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2EA0E39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6D47F76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7CEA818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4B772B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35CB934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DDEE2B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AAC55F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.socialText</w:t>
      </w:r>
      <w:r w:rsidRPr="00CB6AEC">
        <w:rPr>
          <w:rFonts w:ascii="Consolas" w:hAnsi="Consolas"/>
          <w:color w:val="D4D4D4"/>
          <w:sz w:val="21"/>
          <w:szCs w:val="21"/>
          <w:lang w:val="sr-Cyrl-RS" w:eastAsia="sr-Cyrl-RS"/>
        </w:rPr>
        <w:t> {</w:t>
      </w:r>
    </w:p>
    <w:p w14:paraId="506B4D4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4px</w:t>
      </w:r>
      <w:r w:rsidRPr="00CB6AEC">
        <w:rPr>
          <w:rFonts w:ascii="Consolas" w:hAnsi="Consolas"/>
          <w:color w:val="D4D4D4"/>
          <w:sz w:val="21"/>
          <w:szCs w:val="21"/>
          <w:lang w:val="sr-Cyrl-RS" w:eastAsia="sr-Cyrl-RS"/>
        </w:rPr>
        <w:t>;</w:t>
      </w:r>
    </w:p>
    <w:p w14:paraId="3F81A25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B3DF13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25BD6B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lastRenderedPageBreak/>
        <w:t>#copyright</w:t>
      </w:r>
      <w:r w:rsidRPr="00CB6AEC">
        <w:rPr>
          <w:rFonts w:ascii="Consolas" w:hAnsi="Consolas"/>
          <w:color w:val="D4D4D4"/>
          <w:sz w:val="21"/>
          <w:szCs w:val="21"/>
          <w:lang w:val="sr-Cyrl-RS" w:eastAsia="sr-Cyrl-RS"/>
        </w:rPr>
        <w:t> {</w:t>
      </w:r>
    </w:p>
    <w:p w14:paraId="584947E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0E585AD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6EA094A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2172F81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15px</w:t>
      </w:r>
      <w:r w:rsidRPr="00CB6AEC">
        <w:rPr>
          <w:rFonts w:ascii="Consolas" w:hAnsi="Consolas"/>
          <w:color w:val="D4D4D4"/>
          <w:sz w:val="21"/>
          <w:szCs w:val="21"/>
          <w:lang w:val="sr-Cyrl-RS" w:eastAsia="sr-Cyrl-RS"/>
        </w:rPr>
        <w:t>;</w:t>
      </w:r>
    </w:p>
    <w:p w14:paraId="52A4AAA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232AA4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CBAF35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#toTop</w:t>
      </w:r>
      <w:r w:rsidRPr="00CB6AEC">
        <w:rPr>
          <w:rFonts w:ascii="Consolas" w:hAnsi="Consolas"/>
          <w:color w:val="D4D4D4"/>
          <w:sz w:val="21"/>
          <w:szCs w:val="21"/>
          <w:lang w:val="sr-Cyrl-RS" w:eastAsia="sr-Cyrl-RS"/>
        </w:rPr>
        <w:t> {</w:t>
      </w:r>
    </w:p>
    <w:p w14:paraId="6B16BF2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50px</w:t>
      </w:r>
      <w:r w:rsidRPr="00CB6AEC">
        <w:rPr>
          <w:rFonts w:ascii="Consolas" w:hAnsi="Consolas"/>
          <w:color w:val="D4D4D4"/>
          <w:sz w:val="21"/>
          <w:szCs w:val="21"/>
          <w:lang w:val="sr-Cyrl-RS" w:eastAsia="sr-Cyrl-RS"/>
        </w:rPr>
        <w:t>;</w:t>
      </w:r>
    </w:p>
    <w:p w14:paraId="62B1085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50px</w:t>
      </w:r>
      <w:r w:rsidRPr="00CB6AEC">
        <w:rPr>
          <w:rFonts w:ascii="Consolas" w:hAnsi="Consolas"/>
          <w:color w:val="D4D4D4"/>
          <w:sz w:val="21"/>
          <w:szCs w:val="21"/>
          <w:lang w:val="sr-Cyrl-RS" w:eastAsia="sr-Cyrl-RS"/>
        </w:rPr>
        <w:t>;</w:t>
      </w:r>
    </w:p>
    <w:p w14:paraId="3C9B1B6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2577E23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032D311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77C2120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B3A975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1CD050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146B3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05AC34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5018CB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780759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762B05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fixed</w:t>
      </w:r>
      <w:r w:rsidRPr="00CB6AEC">
        <w:rPr>
          <w:rFonts w:ascii="Consolas" w:hAnsi="Consolas"/>
          <w:color w:val="D4D4D4"/>
          <w:sz w:val="21"/>
          <w:szCs w:val="21"/>
          <w:lang w:val="sr-Cyrl-RS" w:eastAsia="sr-Cyrl-RS"/>
        </w:rPr>
        <w:t>;</w:t>
      </w:r>
    </w:p>
    <w:p w14:paraId="6B8F558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50px</w:t>
      </w:r>
      <w:r w:rsidRPr="00CB6AEC">
        <w:rPr>
          <w:rFonts w:ascii="Consolas" w:hAnsi="Consolas"/>
          <w:color w:val="D4D4D4"/>
          <w:sz w:val="21"/>
          <w:szCs w:val="21"/>
          <w:lang w:val="sr-Cyrl-RS" w:eastAsia="sr-Cyrl-RS"/>
        </w:rPr>
        <w:t>;</w:t>
      </w:r>
    </w:p>
    <w:p w14:paraId="74D0DC6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50px</w:t>
      </w:r>
      <w:r w:rsidRPr="00CB6AEC">
        <w:rPr>
          <w:rFonts w:ascii="Consolas" w:hAnsi="Consolas"/>
          <w:color w:val="D4D4D4"/>
          <w:sz w:val="21"/>
          <w:szCs w:val="21"/>
          <w:lang w:val="sr-Cyrl-RS" w:eastAsia="sr-Cyrl-RS"/>
        </w:rPr>
        <w:t>;</w:t>
      </w:r>
    </w:p>
    <w:p w14:paraId="0BA45CD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w:t>
      </w:r>
      <w:r w:rsidRPr="00CB6AEC">
        <w:rPr>
          <w:rFonts w:ascii="Consolas" w:hAnsi="Consolas"/>
          <w:color w:val="D4D4D4"/>
          <w:sz w:val="21"/>
          <w:szCs w:val="21"/>
          <w:lang w:val="sr-Cyrl-RS" w:eastAsia="sr-Cyrl-RS"/>
        </w:rPr>
        <w:t>;</w:t>
      </w:r>
    </w:p>
    <w:p w14:paraId="3B89B27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C8F5DD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30FAAD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.arrow</w:t>
      </w:r>
      <w:r w:rsidRPr="00CB6AEC">
        <w:rPr>
          <w:rFonts w:ascii="Consolas" w:hAnsi="Consolas"/>
          <w:color w:val="D4D4D4"/>
          <w:sz w:val="21"/>
          <w:szCs w:val="21"/>
          <w:lang w:val="sr-Cyrl-RS" w:eastAsia="sr-Cyrl-RS"/>
        </w:rPr>
        <w:t> {</w:t>
      </w:r>
    </w:p>
    <w:p w14:paraId="5B19DA9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13px</w:t>
      </w:r>
      <w:r w:rsidRPr="00CB6AEC">
        <w:rPr>
          <w:rFonts w:ascii="Consolas" w:hAnsi="Consolas"/>
          <w:color w:val="D4D4D4"/>
          <w:sz w:val="21"/>
          <w:szCs w:val="21"/>
          <w:lang w:val="sr-Cyrl-RS" w:eastAsia="sr-Cyrl-RS"/>
        </w:rPr>
        <w:t>;</w:t>
      </w:r>
    </w:p>
    <w:p w14:paraId="09E4911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13px</w:t>
      </w:r>
      <w:r w:rsidRPr="00CB6AEC">
        <w:rPr>
          <w:rFonts w:ascii="Consolas" w:hAnsi="Consolas"/>
          <w:color w:val="D4D4D4"/>
          <w:sz w:val="21"/>
          <w:szCs w:val="21"/>
          <w:lang w:val="sr-Cyrl-RS" w:eastAsia="sr-Cyrl-RS"/>
        </w:rPr>
        <w:t>;</w:t>
      </w:r>
    </w:p>
    <w:p w14:paraId="209E702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solid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#141414</w:t>
      </w:r>
      <w:r w:rsidRPr="00CB6AEC">
        <w:rPr>
          <w:rFonts w:ascii="Consolas" w:hAnsi="Consolas"/>
          <w:color w:val="D4D4D4"/>
          <w:sz w:val="21"/>
          <w:szCs w:val="21"/>
          <w:lang w:val="sr-Cyrl-RS" w:eastAsia="sr-Cyrl-RS"/>
        </w:rPr>
        <w:t>;</w:t>
      </w:r>
    </w:p>
    <w:p w14:paraId="7941515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solid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#141414</w:t>
      </w:r>
      <w:r w:rsidRPr="00CB6AEC">
        <w:rPr>
          <w:rFonts w:ascii="Consolas" w:hAnsi="Consolas"/>
          <w:color w:val="D4D4D4"/>
          <w:sz w:val="21"/>
          <w:szCs w:val="21"/>
          <w:lang w:val="sr-Cyrl-RS" w:eastAsia="sr-Cyrl-RS"/>
        </w:rPr>
        <w:t>;</w:t>
      </w:r>
    </w:p>
    <w:p w14:paraId="59DB951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-webkit-transform</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rotate</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-45deg</w:t>
      </w:r>
      <w:r w:rsidRPr="00CB6AEC">
        <w:rPr>
          <w:rFonts w:ascii="Consolas" w:hAnsi="Consolas"/>
          <w:color w:val="D4D4D4"/>
          <w:sz w:val="21"/>
          <w:szCs w:val="21"/>
          <w:lang w:val="sr-Cyrl-RS" w:eastAsia="sr-Cyrl-RS"/>
        </w:rPr>
        <w:t>);</w:t>
      </w:r>
    </w:p>
    <w:p w14:paraId="57F426B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transform</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rotate</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-45deg</w:t>
      </w:r>
      <w:r w:rsidRPr="00CB6AEC">
        <w:rPr>
          <w:rFonts w:ascii="Consolas" w:hAnsi="Consolas"/>
          <w:color w:val="D4D4D4"/>
          <w:sz w:val="21"/>
          <w:szCs w:val="21"/>
          <w:lang w:val="sr-Cyrl-RS" w:eastAsia="sr-Cyrl-RS"/>
        </w:rPr>
        <w:t>);</w:t>
      </w:r>
    </w:p>
    <w:p w14:paraId="4C7E28A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6px</w:t>
      </w:r>
      <w:r w:rsidRPr="00CB6AEC">
        <w:rPr>
          <w:rFonts w:ascii="Consolas" w:hAnsi="Consolas"/>
          <w:color w:val="D4D4D4"/>
          <w:sz w:val="21"/>
          <w:szCs w:val="21"/>
          <w:lang w:val="sr-Cyrl-RS" w:eastAsia="sr-Cyrl-RS"/>
        </w:rPr>
        <w:t>;</w:t>
      </w:r>
    </w:p>
    <w:p w14:paraId="1EE95C6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98B23A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9E298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w:t>
      </w:r>
      <w:r w:rsidRPr="00CB6AEC">
        <w:rPr>
          <w:rFonts w:ascii="Consolas" w:hAnsi="Consolas"/>
          <w:color w:val="D4D4D4"/>
          <w:sz w:val="21"/>
          <w:szCs w:val="21"/>
          <w:lang w:val="sr-Cyrl-RS" w:eastAsia="sr-Cyrl-RS"/>
        </w:rPr>
        <w:t> {</w:t>
      </w:r>
    </w:p>
    <w:p w14:paraId="34F3E0B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fixed</w:t>
      </w:r>
      <w:r w:rsidRPr="00CB6AEC">
        <w:rPr>
          <w:rFonts w:ascii="Consolas" w:hAnsi="Consolas"/>
          <w:color w:val="D4D4D4"/>
          <w:sz w:val="21"/>
          <w:szCs w:val="21"/>
          <w:lang w:val="sr-Cyrl-RS" w:eastAsia="sr-Cyrl-RS"/>
        </w:rPr>
        <w:t>;</w:t>
      </w:r>
    </w:p>
    <w:p w14:paraId="0B00B07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347D780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4C7184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39F4D69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15px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00D8A87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#e6e6e6</w:t>
      </w:r>
      <w:r w:rsidRPr="00CB6AEC">
        <w:rPr>
          <w:rFonts w:ascii="Consolas" w:hAnsi="Consolas"/>
          <w:color w:val="D4D4D4"/>
          <w:sz w:val="21"/>
          <w:szCs w:val="21"/>
          <w:lang w:val="sr-Cyrl-RS" w:eastAsia="sr-Cyrl-RS"/>
        </w:rPr>
        <w:t>;</w:t>
      </w:r>
    </w:p>
    <w:p w14:paraId="12C36F4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z-index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w:t>
      </w:r>
      <w:r w:rsidRPr="00CB6AEC">
        <w:rPr>
          <w:rFonts w:ascii="Consolas" w:hAnsi="Consolas"/>
          <w:color w:val="D4D4D4"/>
          <w:sz w:val="21"/>
          <w:szCs w:val="21"/>
          <w:lang w:val="sr-Cyrl-RS" w:eastAsia="sr-Cyrl-RS"/>
        </w:rPr>
        <w:t>;</w:t>
      </w:r>
    </w:p>
    <w:p w14:paraId="6E913B1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4955C4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100F8F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1D5BDCE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6836FE4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20C51BF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44CF40D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DF7CEC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06C46B2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84EABB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D1ED72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33028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97BF42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3532A3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886EE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span</w:t>
      </w:r>
      <w:r w:rsidRPr="00CB6AEC">
        <w:rPr>
          <w:rFonts w:ascii="Consolas" w:hAnsi="Consolas"/>
          <w:color w:val="D4D4D4"/>
          <w:sz w:val="21"/>
          <w:szCs w:val="21"/>
          <w:lang w:val="sr-Cyrl-RS" w:eastAsia="sr-Cyrl-RS"/>
        </w:rPr>
        <w:t> {</w:t>
      </w:r>
    </w:p>
    <w:p w14:paraId="0B6AF8C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21D7B7E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6BB5D95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A5F33E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156C4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form</w:t>
      </w:r>
      <w:r w:rsidRPr="00CB6AEC">
        <w:rPr>
          <w:rFonts w:ascii="Consolas" w:hAnsi="Consolas"/>
          <w:color w:val="D4D4D4"/>
          <w:sz w:val="21"/>
          <w:szCs w:val="21"/>
          <w:lang w:val="sr-Cyrl-RS" w:eastAsia="sr-Cyrl-RS"/>
        </w:rPr>
        <w:t> {</w:t>
      </w:r>
    </w:p>
    <w:p w14:paraId="28AA8F8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3251831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7C1DE62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22139B9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544006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CD19EB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.surveyChoices</w:t>
      </w:r>
      <w:r w:rsidRPr="00CB6AEC">
        <w:rPr>
          <w:rFonts w:ascii="Consolas" w:hAnsi="Consolas"/>
          <w:color w:val="D4D4D4"/>
          <w:sz w:val="21"/>
          <w:szCs w:val="21"/>
          <w:lang w:val="sr-Cyrl-RS" w:eastAsia="sr-Cyrl-RS"/>
        </w:rPr>
        <w:t> {</w:t>
      </w:r>
    </w:p>
    <w:p w14:paraId="10C24D5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091CBB8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2E52C5C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3879D1F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4798BF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5FB26E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.surveyRadioButton</w:t>
      </w:r>
      <w:r w:rsidRPr="00CB6AEC">
        <w:rPr>
          <w:rFonts w:ascii="Consolas" w:hAnsi="Consolas"/>
          <w:color w:val="D4D4D4"/>
          <w:sz w:val="21"/>
          <w:szCs w:val="21"/>
          <w:lang w:val="sr-Cyrl-RS" w:eastAsia="sr-Cyrl-RS"/>
        </w:rPr>
        <w:t> {</w:t>
      </w:r>
    </w:p>
    <w:p w14:paraId="7F10FB4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4985DBC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2F4DC95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5632239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C8B29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1B2941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1AE905D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4px</w:t>
      </w:r>
      <w:r w:rsidRPr="00CB6AEC">
        <w:rPr>
          <w:rFonts w:ascii="Consolas" w:hAnsi="Consolas"/>
          <w:color w:val="D4D4D4"/>
          <w:sz w:val="21"/>
          <w:szCs w:val="21"/>
          <w:lang w:val="sr-Cyrl-RS" w:eastAsia="sr-Cyrl-RS"/>
        </w:rPr>
        <w:t>;</w:t>
      </w:r>
    </w:p>
    <w:p w14:paraId="7890B7E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2EC13B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5BD955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.surveyRadioButton</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label</w:t>
      </w:r>
      <w:r w:rsidRPr="00CB6AEC">
        <w:rPr>
          <w:rFonts w:ascii="Consolas" w:hAnsi="Consolas"/>
          <w:color w:val="D4D4D4"/>
          <w:sz w:val="21"/>
          <w:szCs w:val="21"/>
          <w:lang w:val="sr-Cyrl-RS" w:eastAsia="sr-Cyrl-RS"/>
        </w:rPr>
        <w:t> {</w:t>
      </w:r>
    </w:p>
    <w:p w14:paraId="251640F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2px</w:t>
      </w:r>
      <w:r w:rsidRPr="00CB6AEC">
        <w:rPr>
          <w:rFonts w:ascii="Consolas" w:hAnsi="Consolas"/>
          <w:color w:val="D4D4D4"/>
          <w:sz w:val="21"/>
          <w:szCs w:val="21"/>
          <w:lang w:val="sr-Cyrl-RS" w:eastAsia="sr-Cyrl-RS"/>
        </w:rPr>
        <w:t>;</w:t>
      </w:r>
    </w:p>
    <w:p w14:paraId="61C6CC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2A007A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05200C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#btnSubmitSurvey</w:t>
      </w:r>
      <w:r w:rsidRPr="00CB6AEC">
        <w:rPr>
          <w:rFonts w:ascii="Consolas" w:hAnsi="Consolas"/>
          <w:color w:val="D4D4D4"/>
          <w:sz w:val="21"/>
          <w:szCs w:val="21"/>
          <w:lang w:val="sr-Cyrl-RS" w:eastAsia="sr-Cyrl-RS"/>
        </w:rPr>
        <w:t> {</w:t>
      </w:r>
    </w:p>
    <w:p w14:paraId="14F5E41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383AEBC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774842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BFE382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#btnCloseSurveyBar</w:t>
      </w:r>
      <w:r w:rsidRPr="00CB6AEC">
        <w:rPr>
          <w:rFonts w:ascii="Consolas" w:hAnsi="Consolas"/>
          <w:color w:val="D4D4D4"/>
          <w:sz w:val="21"/>
          <w:szCs w:val="21"/>
          <w:lang w:val="sr-Cyrl-RS" w:eastAsia="sr-Cyrl-RS"/>
        </w:rPr>
        <w:t> {</w:t>
      </w:r>
    </w:p>
    <w:p w14:paraId="42BD69F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absolute</w:t>
      </w:r>
      <w:r w:rsidRPr="00CB6AEC">
        <w:rPr>
          <w:rFonts w:ascii="Consolas" w:hAnsi="Consolas"/>
          <w:color w:val="D4D4D4"/>
          <w:sz w:val="21"/>
          <w:szCs w:val="21"/>
          <w:lang w:val="sr-Cyrl-RS" w:eastAsia="sr-Cyrl-RS"/>
        </w:rPr>
        <w:t>;</w:t>
      </w:r>
    </w:p>
    <w:p w14:paraId="7797FAB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1C7AC06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w:t>
      </w:r>
      <w:r w:rsidRPr="00CB6AEC">
        <w:rPr>
          <w:rFonts w:ascii="Consolas" w:hAnsi="Consolas"/>
          <w:color w:val="D4D4D4"/>
          <w:sz w:val="21"/>
          <w:szCs w:val="21"/>
          <w:lang w:val="sr-Cyrl-RS" w:eastAsia="sr-Cyrl-RS"/>
        </w:rPr>
        <w:t>;</w:t>
      </w:r>
    </w:p>
    <w:p w14:paraId="2C33518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-webkit-transform</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translateY</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-50%</w:t>
      </w:r>
      <w:r w:rsidRPr="00CB6AEC">
        <w:rPr>
          <w:rFonts w:ascii="Consolas" w:hAnsi="Consolas"/>
          <w:color w:val="D4D4D4"/>
          <w:sz w:val="21"/>
          <w:szCs w:val="21"/>
          <w:lang w:val="sr-Cyrl-RS" w:eastAsia="sr-Cyrl-RS"/>
        </w:rPr>
        <w:t>);</w:t>
      </w:r>
    </w:p>
    <w:p w14:paraId="47CBB7C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transform</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translateY</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-50%</w:t>
      </w:r>
      <w:r w:rsidRPr="00CB6AEC">
        <w:rPr>
          <w:rFonts w:ascii="Consolas" w:hAnsi="Consolas"/>
          <w:color w:val="D4D4D4"/>
          <w:sz w:val="21"/>
          <w:szCs w:val="21"/>
          <w:lang w:val="sr-Cyrl-RS" w:eastAsia="sr-Cyrl-RS"/>
        </w:rPr>
        <w:t>);</w:t>
      </w:r>
    </w:p>
    <w:p w14:paraId="6D554FC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cursor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pointer</w:t>
      </w:r>
      <w:r w:rsidRPr="00CB6AEC">
        <w:rPr>
          <w:rFonts w:ascii="Consolas" w:hAnsi="Consolas"/>
          <w:color w:val="D4D4D4"/>
          <w:sz w:val="21"/>
          <w:szCs w:val="21"/>
          <w:lang w:val="sr-Cyrl-RS" w:eastAsia="sr-Cyrl-RS"/>
        </w:rPr>
        <w:t>;</w:t>
      </w:r>
    </w:p>
    <w:p w14:paraId="7CE2C8B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233A96C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19B8289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8F9F4D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832704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lastRenderedPageBreak/>
        <w:t>#surveyResults</w:t>
      </w:r>
      <w:r w:rsidRPr="00CB6AEC">
        <w:rPr>
          <w:rFonts w:ascii="Consolas" w:hAnsi="Consolas"/>
          <w:color w:val="D4D4D4"/>
          <w:sz w:val="21"/>
          <w:szCs w:val="21"/>
          <w:lang w:val="sr-Cyrl-RS" w:eastAsia="sr-Cyrl-RS"/>
        </w:rPr>
        <w:t> {</w:t>
      </w:r>
    </w:p>
    <w:p w14:paraId="02098ED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left</w:t>
      </w:r>
      <w:r w:rsidRPr="00CB6AEC">
        <w:rPr>
          <w:rFonts w:ascii="Consolas" w:hAnsi="Consolas"/>
          <w:color w:val="D4D4D4"/>
          <w:sz w:val="21"/>
          <w:szCs w:val="21"/>
          <w:lang w:val="sr-Cyrl-RS" w:eastAsia="sr-Cyrl-RS"/>
        </w:rPr>
        <w:t>;</w:t>
      </w:r>
    </w:p>
    <w:p w14:paraId="43BA639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608A7CC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BE0E91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E5B875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#surveyResults</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p>
    <w:p w14:paraId="586459A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1CD0C40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0FFCD7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71F445F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432DB8C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C176BC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98FCE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CE45B8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F97133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1C91D6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#surveyResults</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.answer</w:t>
      </w:r>
      <w:r w:rsidRPr="00CB6AEC">
        <w:rPr>
          <w:rFonts w:ascii="Consolas" w:hAnsi="Consolas"/>
          <w:color w:val="D4D4D4"/>
          <w:sz w:val="21"/>
          <w:szCs w:val="21"/>
          <w:lang w:val="sr-Cyrl-RS" w:eastAsia="sr-Cyrl-RS"/>
        </w:rPr>
        <w:t> {</w:t>
      </w:r>
    </w:p>
    <w:p w14:paraId="3B795B3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min-width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39AC6D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6E4186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78A14B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#surveyResults</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.progress</w:t>
      </w:r>
      <w:r w:rsidRPr="00CB6AEC">
        <w:rPr>
          <w:rFonts w:ascii="Consolas" w:hAnsi="Consolas"/>
          <w:color w:val="D4D4D4"/>
          <w:sz w:val="21"/>
          <w:szCs w:val="21"/>
          <w:lang w:val="sr-Cyrl-RS" w:eastAsia="sr-Cyrl-RS"/>
        </w:rPr>
        <w:t> {</w:t>
      </w:r>
    </w:p>
    <w:p w14:paraId="2748B74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400px</w:t>
      </w:r>
      <w:r w:rsidRPr="00CB6AEC">
        <w:rPr>
          <w:rFonts w:ascii="Consolas" w:hAnsi="Consolas"/>
          <w:color w:val="D4D4D4"/>
          <w:sz w:val="21"/>
          <w:szCs w:val="21"/>
          <w:lang w:val="sr-Cyrl-RS" w:eastAsia="sr-Cyrl-RS"/>
        </w:rPr>
        <w:t>;</w:t>
      </w:r>
    </w:p>
    <w:p w14:paraId="2BAAC9C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520B7B4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#e6e6e6</w:t>
      </w:r>
      <w:r w:rsidRPr="00CB6AEC">
        <w:rPr>
          <w:rFonts w:ascii="Consolas" w:hAnsi="Consolas"/>
          <w:color w:val="D4D4D4"/>
          <w:sz w:val="21"/>
          <w:szCs w:val="21"/>
          <w:lang w:val="sr-Cyrl-RS" w:eastAsia="sr-Cyrl-RS"/>
        </w:rPr>
        <w:t>;</w:t>
      </w:r>
    </w:p>
    <w:p w14:paraId="1D8474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w:t>
      </w:r>
    </w:p>
    <w:p w14:paraId="7D63532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overflow</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hidden</w:t>
      </w:r>
      <w:r w:rsidRPr="00CB6AEC">
        <w:rPr>
          <w:rFonts w:ascii="Consolas" w:hAnsi="Consolas"/>
          <w:color w:val="D4D4D4"/>
          <w:sz w:val="21"/>
          <w:szCs w:val="21"/>
          <w:lang w:val="sr-Cyrl-RS" w:eastAsia="sr-Cyrl-RS"/>
        </w:rPr>
        <w:t>;</w:t>
      </w:r>
    </w:p>
    <w:p w14:paraId="667AFF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-webkit-box-shadow</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#919191</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inset</w:t>
      </w:r>
      <w:r w:rsidRPr="00CB6AEC">
        <w:rPr>
          <w:rFonts w:ascii="Consolas" w:hAnsi="Consolas"/>
          <w:color w:val="D4D4D4"/>
          <w:sz w:val="21"/>
          <w:szCs w:val="21"/>
          <w:lang w:val="sr-Cyrl-RS" w:eastAsia="sr-Cyrl-RS"/>
        </w:rPr>
        <w:t>;</w:t>
      </w:r>
    </w:p>
    <w:p w14:paraId="17A7B73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box-shadow</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#919191</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inset</w:t>
      </w:r>
      <w:r w:rsidRPr="00CB6AEC">
        <w:rPr>
          <w:rFonts w:ascii="Consolas" w:hAnsi="Consolas"/>
          <w:color w:val="D4D4D4"/>
          <w:sz w:val="21"/>
          <w:szCs w:val="21"/>
          <w:lang w:val="sr-Cyrl-RS" w:eastAsia="sr-Cyrl-RS"/>
        </w:rPr>
        <w:t>;</w:t>
      </w:r>
    </w:p>
    <w:p w14:paraId="182CDFA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relative</w:t>
      </w:r>
      <w:r w:rsidRPr="00CB6AEC">
        <w:rPr>
          <w:rFonts w:ascii="Consolas" w:hAnsi="Consolas"/>
          <w:color w:val="D4D4D4"/>
          <w:sz w:val="21"/>
          <w:szCs w:val="21"/>
          <w:lang w:val="sr-Cyrl-RS" w:eastAsia="sr-Cyrl-RS"/>
        </w:rPr>
        <w:t>;</w:t>
      </w:r>
    </w:p>
    <w:p w14:paraId="0C8BAF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5D4D7A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163498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#surveyResults</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.progress::before</w:t>
      </w:r>
      <w:r w:rsidRPr="00CB6AEC">
        <w:rPr>
          <w:rFonts w:ascii="Consolas" w:hAnsi="Consolas"/>
          <w:color w:val="D4D4D4"/>
          <w:sz w:val="21"/>
          <w:szCs w:val="21"/>
          <w:lang w:val="sr-Cyrl-RS" w:eastAsia="sr-Cyrl-RS"/>
        </w:rPr>
        <w:t> {</w:t>
      </w:r>
    </w:p>
    <w:p w14:paraId="4908FB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content</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attr</w:t>
      </w:r>
      <w:r w:rsidRPr="00CB6AEC">
        <w:rPr>
          <w:rFonts w:ascii="Consolas" w:hAnsi="Consolas"/>
          <w:color w:val="D4D4D4"/>
          <w:sz w:val="21"/>
          <w:szCs w:val="21"/>
          <w:lang w:val="sr-Cyrl-RS" w:eastAsia="sr-Cyrl-RS"/>
        </w:rPr>
        <w:t>(</w:t>
      </w:r>
      <w:r w:rsidRPr="00CB6AEC">
        <w:rPr>
          <w:rFonts w:ascii="Consolas" w:hAnsi="Consolas"/>
          <w:color w:val="9CDCFE"/>
          <w:sz w:val="21"/>
          <w:szCs w:val="21"/>
          <w:lang w:val="sr-Cyrl-RS" w:eastAsia="sr-Cyrl-RS"/>
        </w:rPr>
        <w:t>data-label</w:t>
      </w:r>
      <w:r w:rsidRPr="00CB6AEC">
        <w:rPr>
          <w:rFonts w:ascii="Consolas" w:hAnsi="Consolas"/>
          <w:color w:val="D4D4D4"/>
          <w:sz w:val="21"/>
          <w:szCs w:val="21"/>
          <w:lang w:val="sr-Cyrl-RS" w:eastAsia="sr-Cyrl-RS"/>
        </w:rPr>
        <w:t>);</w:t>
      </w:r>
    </w:p>
    <w:p w14:paraId="789FFC8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absolute</w:t>
      </w:r>
      <w:r w:rsidRPr="00CB6AEC">
        <w:rPr>
          <w:rFonts w:ascii="Consolas" w:hAnsi="Consolas"/>
          <w:color w:val="D4D4D4"/>
          <w:sz w:val="21"/>
          <w:szCs w:val="21"/>
          <w:lang w:val="sr-Cyrl-RS" w:eastAsia="sr-Cyrl-RS"/>
        </w:rPr>
        <w:t>;</w:t>
      </w:r>
    </w:p>
    <w:p w14:paraId="2CA75D1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2BAA64F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w:t>
      </w:r>
      <w:r w:rsidRPr="00CB6AEC">
        <w:rPr>
          <w:rFonts w:ascii="Consolas" w:hAnsi="Consolas"/>
          <w:color w:val="D4D4D4"/>
          <w:sz w:val="21"/>
          <w:szCs w:val="21"/>
          <w:lang w:val="sr-Cyrl-RS" w:eastAsia="sr-Cyrl-RS"/>
        </w:rPr>
        <w:t>;</w:t>
      </w:r>
    </w:p>
    <w:p w14:paraId="42F021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112F3C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5C28D8A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-webkit-transform</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translateY</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-50%</w:t>
      </w:r>
      <w:r w:rsidRPr="00CB6AEC">
        <w:rPr>
          <w:rFonts w:ascii="Consolas" w:hAnsi="Consolas"/>
          <w:color w:val="D4D4D4"/>
          <w:sz w:val="21"/>
          <w:szCs w:val="21"/>
          <w:lang w:val="sr-Cyrl-RS" w:eastAsia="sr-Cyrl-RS"/>
        </w:rPr>
        <w:t>);</w:t>
      </w:r>
    </w:p>
    <w:p w14:paraId="260D06A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transform</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translateY</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-50%</w:t>
      </w:r>
      <w:r w:rsidRPr="00CB6AEC">
        <w:rPr>
          <w:rFonts w:ascii="Consolas" w:hAnsi="Consolas"/>
          <w:color w:val="D4D4D4"/>
          <w:sz w:val="21"/>
          <w:szCs w:val="21"/>
          <w:lang w:val="sr-Cyrl-RS" w:eastAsia="sr-Cyrl-RS"/>
        </w:rPr>
        <w:t>);</w:t>
      </w:r>
    </w:p>
    <w:p w14:paraId="5CC4985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D154ED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57E9D5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#surveyResults</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.progress</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.progressValue</w:t>
      </w:r>
      <w:r w:rsidRPr="00CB6AEC">
        <w:rPr>
          <w:rFonts w:ascii="Consolas" w:hAnsi="Consolas"/>
          <w:color w:val="D4D4D4"/>
          <w:sz w:val="21"/>
          <w:szCs w:val="21"/>
          <w:lang w:val="sr-Cyrl-RS" w:eastAsia="sr-Cyrl-RS"/>
        </w:rPr>
        <w:t> {</w:t>
      </w:r>
    </w:p>
    <w:p w14:paraId="5568046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127CBF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56DBB3E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inline-block</w:t>
      </w:r>
      <w:r w:rsidRPr="00CB6AEC">
        <w:rPr>
          <w:rFonts w:ascii="Consolas" w:hAnsi="Consolas"/>
          <w:color w:val="D4D4D4"/>
          <w:sz w:val="21"/>
          <w:szCs w:val="21"/>
          <w:lang w:val="sr-Cyrl-RS" w:eastAsia="sr-Cyrl-RS"/>
        </w:rPr>
        <w:t>;</w:t>
      </w:r>
    </w:p>
    <w:p w14:paraId="45915F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50440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F24FD0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.adminHeader</w:t>
      </w:r>
      <w:r w:rsidRPr="00CB6AEC">
        <w:rPr>
          <w:rFonts w:ascii="Consolas" w:hAnsi="Consolas"/>
          <w:color w:val="D4D4D4"/>
          <w:sz w:val="21"/>
          <w:szCs w:val="21"/>
          <w:lang w:val="sr-Cyrl-RS" w:eastAsia="sr-Cyrl-RS"/>
        </w:rPr>
        <w:t> &gt;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090B009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60px</w:t>
      </w:r>
      <w:r w:rsidRPr="00CB6AEC">
        <w:rPr>
          <w:rFonts w:ascii="Consolas" w:hAnsi="Consolas"/>
          <w:color w:val="D4D4D4"/>
          <w:sz w:val="21"/>
          <w:szCs w:val="21"/>
          <w:lang w:val="sr-Cyrl-RS" w:eastAsia="sr-Cyrl-RS"/>
        </w:rPr>
        <w:t>;</w:t>
      </w:r>
    </w:p>
    <w:p w14:paraId="0622193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652E189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347228E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1A97194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end</w:t>
      </w:r>
      <w:r w:rsidRPr="00CB6AEC">
        <w:rPr>
          <w:rFonts w:ascii="Consolas" w:hAnsi="Consolas"/>
          <w:color w:val="D4D4D4"/>
          <w:sz w:val="21"/>
          <w:szCs w:val="21"/>
          <w:lang w:val="sr-Cyrl-RS" w:eastAsia="sr-Cyrl-RS"/>
        </w:rPr>
        <w:t>;</w:t>
      </w:r>
    </w:p>
    <w:p w14:paraId="31B194F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end</w:t>
      </w:r>
      <w:r w:rsidRPr="00CB6AEC">
        <w:rPr>
          <w:rFonts w:ascii="Consolas" w:hAnsi="Consolas"/>
          <w:color w:val="D4D4D4"/>
          <w:sz w:val="21"/>
          <w:szCs w:val="21"/>
          <w:lang w:val="sr-Cyrl-RS" w:eastAsia="sr-Cyrl-RS"/>
        </w:rPr>
        <w:t>;</w:t>
      </w:r>
    </w:p>
    <w:p w14:paraId="04AC3E8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flex-end</w:t>
      </w:r>
      <w:r w:rsidRPr="00CB6AEC">
        <w:rPr>
          <w:rFonts w:ascii="Consolas" w:hAnsi="Consolas"/>
          <w:color w:val="D4D4D4"/>
          <w:sz w:val="21"/>
          <w:szCs w:val="21"/>
          <w:lang w:val="sr-Cyrl-RS" w:eastAsia="sr-Cyrl-RS"/>
        </w:rPr>
        <w:t>;</w:t>
      </w:r>
    </w:p>
    <w:p w14:paraId="5EE71AA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2F75F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706476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6EDC71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AFB3ED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3A7235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.adminHeader</w:t>
      </w:r>
      <w:r w:rsidRPr="00CB6AEC">
        <w:rPr>
          <w:rFonts w:ascii="Consolas" w:hAnsi="Consolas"/>
          <w:color w:val="D4D4D4"/>
          <w:sz w:val="21"/>
          <w:szCs w:val="21"/>
          <w:lang w:val="sr-Cyrl-RS" w:eastAsia="sr-Cyrl-RS"/>
        </w:rPr>
        <w:t> &gt;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#hamburger</w:t>
      </w:r>
      <w:r w:rsidRPr="00CB6AEC">
        <w:rPr>
          <w:rFonts w:ascii="Consolas" w:hAnsi="Consolas"/>
          <w:color w:val="D4D4D4"/>
          <w:sz w:val="21"/>
          <w:szCs w:val="21"/>
          <w:lang w:val="sr-Cyrl-RS" w:eastAsia="sr-Cyrl-RS"/>
        </w:rPr>
        <w:t> {</w:t>
      </w:r>
    </w:p>
    <w:p w14:paraId="0E02801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10F9C06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85666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5A1D3C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#adminNav</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p>
    <w:p w14:paraId="2C474D6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4670E11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7377776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492BD08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0EABFE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8D0CEF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#adminNav</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p>
    <w:p w14:paraId="3DA1CA7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02E098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7D41E18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.2s</w:t>
      </w:r>
      <w:r w:rsidRPr="00CB6AEC">
        <w:rPr>
          <w:rFonts w:ascii="Consolas" w:hAnsi="Consolas"/>
          <w:color w:val="D4D4D4"/>
          <w:sz w:val="21"/>
          <w:szCs w:val="21"/>
          <w:lang w:val="sr-Cyrl-RS" w:eastAsia="sr-Cyrl-RS"/>
        </w:rPr>
        <w:t>;</w:t>
      </w:r>
    </w:p>
    <w:p w14:paraId="6376E0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transition</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.2s</w:t>
      </w:r>
      <w:r w:rsidRPr="00CB6AEC">
        <w:rPr>
          <w:rFonts w:ascii="Consolas" w:hAnsi="Consolas"/>
          <w:color w:val="D4D4D4"/>
          <w:sz w:val="21"/>
          <w:szCs w:val="21"/>
          <w:lang w:val="sr-Cyrl-RS" w:eastAsia="sr-Cyrl-RS"/>
        </w:rPr>
        <w:t>;</w:t>
      </w:r>
    </w:p>
    <w:p w14:paraId="6282015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07B851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DAE56B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#adminNav</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a:hover</w:t>
      </w:r>
      <w:r w:rsidRPr="00CB6AEC">
        <w:rPr>
          <w:rFonts w:ascii="Consolas" w:hAnsi="Consolas"/>
          <w:color w:val="D4D4D4"/>
          <w:sz w:val="21"/>
          <w:szCs w:val="21"/>
          <w:lang w:val="sr-Cyrl-RS" w:eastAsia="sr-Cyrl-RS"/>
        </w:rPr>
        <w:t> {</w:t>
      </w:r>
    </w:p>
    <w:p w14:paraId="7441989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#ffd247</w:t>
      </w:r>
      <w:r w:rsidRPr="00CB6AEC">
        <w:rPr>
          <w:rFonts w:ascii="Consolas" w:hAnsi="Consolas"/>
          <w:color w:val="D4D4D4"/>
          <w:sz w:val="21"/>
          <w:szCs w:val="21"/>
          <w:lang w:val="sr-Cyrl-RS" w:eastAsia="sr-Cyrl-RS"/>
        </w:rPr>
        <w:t>;</w:t>
      </w:r>
    </w:p>
    <w:p w14:paraId="13890C6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BAE13B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036A80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#adminMain</w:t>
      </w:r>
      <w:r w:rsidRPr="00CB6AEC">
        <w:rPr>
          <w:rFonts w:ascii="Consolas" w:hAnsi="Consolas"/>
          <w:color w:val="D4D4D4"/>
          <w:sz w:val="21"/>
          <w:szCs w:val="21"/>
          <w:lang w:val="sr-Cyrl-RS" w:eastAsia="sr-Cyrl-RS"/>
        </w:rPr>
        <w:t> {</w:t>
      </w:r>
    </w:p>
    <w:p w14:paraId="3BD8BA8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0478D0C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130px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w:t>
      </w:r>
    </w:p>
    <w:p w14:paraId="29EDD57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min-height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100vh</w:t>
      </w:r>
      <w:r w:rsidRPr="00CB6AEC">
        <w:rPr>
          <w:rFonts w:ascii="Consolas" w:hAnsi="Consolas"/>
          <w:color w:val="D4D4D4"/>
          <w:sz w:val="21"/>
          <w:szCs w:val="21"/>
          <w:lang w:val="sr-Cyrl-RS" w:eastAsia="sr-Cyrl-RS"/>
        </w:rPr>
        <w:t>;</w:t>
      </w:r>
    </w:p>
    <w:p w14:paraId="2423A73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6D22F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86FC27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.colActions</w:t>
      </w:r>
      <w:r w:rsidRPr="00CB6AEC">
        <w:rPr>
          <w:rFonts w:ascii="Consolas" w:hAnsi="Consolas"/>
          <w:color w:val="D4D4D4"/>
          <w:sz w:val="21"/>
          <w:szCs w:val="21"/>
          <w:lang w:val="sr-Cyrl-RS" w:eastAsia="sr-Cyrl-RS"/>
        </w:rPr>
        <w:t> {</w:t>
      </w:r>
    </w:p>
    <w:p w14:paraId="028484F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min-width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150px</w:t>
      </w:r>
      <w:r w:rsidRPr="00CB6AEC">
        <w:rPr>
          <w:rFonts w:ascii="Consolas" w:hAnsi="Consolas"/>
          <w:color w:val="D4D4D4"/>
          <w:sz w:val="21"/>
          <w:szCs w:val="21"/>
          <w:lang w:val="sr-Cyrl-RS" w:eastAsia="sr-Cyrl-RS"/>
        </w:rPr>
        <w:t>;</w:t>
      </w:r>
    </w:p>
    <w:p w14:paraId="30EC8AA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D9033F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026488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.btnEdit</w:t>
      </w:r>
      <w:r w:rsidRPr="00CB6AEC">
        <w:rPr>
          <w:rFonts w:ascii="Consolas" w:hAnsi="Consolas"/>
          <w:color w:val="D4D4D4"/>
          <w:sz w:val="21"/>
          <w:szCs w:val="21"/>
          <w:lang w:val="sr-Cyrl-RS" w:eastAsia="sr-Cyrl-RS"/>
        </w:rPr>
        <w:t> {</w:t>
      </w:r>
    </w:p>
    <w:p w14:paraId="77B9F72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w:t>
      </w:r>
    </w:p>
    <w:p w14:paraId="344B7A4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E9E808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1B4D41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.btnDelete</w:t>
      </w:r>
      <w:r w:rsidRPr="00CB6AEC">
        <w:rPr>
          <w:rFonts w:ascii="Consolas" w:hAnsi="Consolas"/>
          <w:color w:val="D4D4D4"/>
          <w:sz w:val="21"/>
          <w:szCs w:val="21"/>
          <w:lang w:val="sr-Cyrl-RS" w:eastAsia="sr-Cyrl-RS"/>
        </w:rPr>
        <w:t> {</w:t>
      </w:r>
    </w:p>
    <w:p w14:paraId="0139608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#919191</w:t>
      </w:r>
      <w:r w:rsidRPr="00CB6AEC">
        <w:rPr>
          <w:rFonts w:ascii="Consolas" w:hAnsi="Consolas"/>
          <w:color w:val="D4D4D4"/>
          <w:sz w:val="21"/>
          <w:szCs w:val="21"/>
          <w:lang w:val="sr-Cyrl-RS" w:eastAsia="sr-Cyrl-RS"/>
        </w:rPr>
        <w:t>;</w:t>
      </w:r>
    </w:p>
    <w:p w14:paraId="113903A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34D9A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325344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.btnDelete:hover</w:t>
      </w:r>
      <w:r w:rsidRPr="00CB6AEC">
        <w:rPr>
          <w:rFonts w:ascii="Consolas" w:hAnsi="Consolas"/>
          <w:color w:val="D4D4D4"/>
          <w:sz w:val="21"/>
          <w:szCs w:val="21"/>
          <w:lang w:val="sr-Cyrl-RS" w:eastAsia="sr-Cyrl-RS"/>
        </w:rPr>
        <w:t> {</w:t>
      </w:r>
    </w:p>
    <w:p w14:paraId="2553881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rgba</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0.7</w:t>
      </w:r>
      <w:r w:rsidRPr="00CB6AEC">
        <w:rPr>
          <w:rFonts w:ascii="Consolas" w:hAnsi="Consolas"/>
          <w:color w:val="D4D4D4"/>
          <w:sz w:val="21"/>
          <w:szCs w:val="21"/>
          <w:lang w:val="sr-Cyrl-RS" w:eastAsia="sr-Cyrl-RS"/>
        </w:rPr>
        <w:t>);</w:t>
      </w:r>
    </w:p>
    <w:p w14:paraId="1097F32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05900F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1876BC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.btnAdminAdd</w:t>
      </w:r>
      <w:r w:rsidRPr="00CB6AEC">
        <w:rPr>
          <w:rFonts w:ascii="Consolas" w:hAnsi="Consolas"/>
          <w:color w:val="D4D4D4"/>
          <w:sz w:val="21"/>
          <w:szCs w:val="21"/>
          <w:lang w:val="sr-Cyrl-RS" w:eastAsia="sr-Cyrl-RS"/>
        </w:rPr>
        <w:t> {</w:t>
      </w:r>
    </w:p>
    <w:p w14:paraId="233EC64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30px</w:t>
      </w:r>
      <w:r w:rsidRPr="00CB6AEC">
        <w:rPr>
          <w:rFonts w:ascii="Consolas" w:hAnsi="Consolas"/>
          <w:color w:val="D4D4D4"/>
          <w:sz w:val="21"/>
          <w:szCs w:val="21"/>
          <w:lang w:val="sr-Cyrl-RS" w:eastAsia="sr-Cyrl-RS"/>
        </w:rPr>
        <w:t>;</w:t>
      </w:r>
    </w:p>
    <w:p w14:paraId="3A4862F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60A404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251B33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.messageContainer</w:t>
      </w:r>
      <w:r w:rsidRPr="00CB6AEC">
        <w:rPr>
          <w:rFonts w:ascii="Consolas" w:hAnsi="Consolas"/>
          <w:color w:val="D4D4D4"/>
          <w:sz w:val="21"/>
          <w:szCs w:val="21"/>
          <w:lang w:val="sr-Cyrl-RS" w:eastAsia="sr-Cyrl-RS"/>
        </w:rPr>
        <w:t> {</w:t>
      </w:r>
    </w:p>
    <w:p w14:paraId="2356599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30px</w:t>
      </w:r>
      <w:r w:rsidRPr="00CB6AEC">
        <w:rPr>
          <w:rFonts w:ascii="Consolas" w:hAnsi="Consolas"/>
          <w:color w:val="D4D4D4"/>
          <w:sz w:val="21"/>
          <w:szCs w:val="21"/>
          <w:lang w:val="sr-Cyrl-RS" w:eastAsia="sr-Cyrl-RS"/>
        </w:rPr>
        <w:t>;</w:t>
      </w:r>
    </w:p>
    <w:p w14:paraId="42B7F0A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598786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551098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.messageContainer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p</w:t>
      </w:r>
      <w:r w:rsidRPr="00CB6AEC">
        <w:rPr>
          <w:rFonts w:ascii="Consolas" w:hAnsi="Consolas"/>
          <w:color w:val="D4D4D4"/>
          <w:sz w:val="21"/>
          <w:szCs w:val="21"/>
          <w:lang w:val="sr-Cyrl-RS" w:eastAsia="sr-Cyrl-RS"/>
        </w:rPr>
        <w:t> {</w:t>
      </w:r>
    </w:p>
    <w:p w14:paraId="70E7334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word-wrap</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break-word</w:t>
      </w:r>
      <w:r w:rsidRPr="00CB6AEC">
        <w:rPr>
          <w:rFonts w:ascii="Consolas" w:hAnsi="Consolas"/>
          <w:color w:val="D4D4D4"/>
          <w:sz w:val="21"/>
          <w:szCs w:val="21"/>
          <w:lang w:val="sr-Cyrl-RS" w:eastAsia="sr-Cyrl-RS"/>
        </w:rPr>
        <w:t>;</w:t>
      </w:r>
    </w:p>
    <w:p w14:paraId="70A7A76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ACCF3B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3AE148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.btnDeleteMessage</w:t>
      </w:r>
      <w:r w:rsidRPr="00CB6AEC">
        <w:rPr>
          <w:rFonts w:ascii="Consolas" w:hAnsi="Consolas"/>
          <w:color w:val="D4D4D4"/>
          <w:sz w:val="21"/>
          <w:szCs w:val="21"/>
          <w:lang w:val="sr-Cyrl-RS" w:eastAsia="sr-Cyrl-RS"/>
        </w:rPr>
        <w:t> {</w:t>
      </w:r>
    </w:p>
    <w:p w14:paraId="5856A50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0F05246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351713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671D60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.areYouSure</w:t>
      </w:r>
      <w:r w:rsidRPr="00CB6AEC">
        <w:rPr>
          <w:rFonts w:ascii="Consolas" w:hAnsi="Consolas"/>
          <w:color w:val="D4D4D4"/>
          <w:sz w:val="21"/>
          <w:szCs w:val="21"/>
          <w:lang w:val="sr-Cyrl-RS" w:eastAsia="sr-Cyrl-RS"/>
        </w:rPr>
        <w:t> {</w:t>
      </w:r>
    </w:p>
    <w:p w14:paraId="082C8C1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3007BF4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3440D31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35EFE9B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4FE5AD5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3938456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3ECBC6A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2A91CC8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65FAC7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0F68E4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.areYouSureButtons</w:t>
      </w:r>
      <w:r w:rsidRPr="00CB6AEC">
        <w:rPr>
          <w:rFonts w:ascii="Consolas" w:hAnsi="Consolas"/>
          <w:color w:val="D4D4D4"/>
          <w:sz w:val="21"/>
          <w:szCs w:val="21"/>
          <w:lang w:val="sr-Cyrl-RS" w:eastAsia="sr-Cyrl-RS"/>
        </w:rPr>
        <w:t> {</w:t>
      </w:r>
    </w:p>
    <w:p w14:paraId="460AE38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2AC729B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598983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A135E8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.areYouSureButtons</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button</w:t>
      </w:r>
      <w:r w:rsidRPr="00CB6AEC">
        <w:rPr>
          <w:rFonts w:ascii="Consolas" w:hAnsi="Consolas"/>
          <w:color w:val="D4D4D4"/>
          <w:sz w:val="21"/>
          <w:szCs w:val="21"/>
          <w:lang w:val="sr-Cyrl-RS" w:eastAsia="sr-Cyrl-RS"/>
        </w:rPr>
        <w:t> {</w:t>
      </w:r>
    </w:p>
    <w:p w14:paraId="141F1D6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50px</w:t>
      </w:r>
      <w:r w:rsidRPr="00CB6AEC">
        <w:rPr>
          <w:rFonts w:ascii="Consolas" w:hAnsi="Consolas"/>
          <w:color w:val="D4D4D4"/>
          <w:sz w:val="21"/>
          <w:szCs w:val="21"/>
          <w:lang w:val="sr-Cyrl-RS" w:eastAsia="sr-Cyrl-RS"/>
        </w:rPr>
        <w:t>;</w:t>
      </w:r>
    </w:p>
    <w:p w14:paraId="08B75AD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30px</w:t>
      </w:r>
      <w:r w:rsidRPr="00CB6AEC">
        <w:rPr>
          <w:rFonts w:ascii="Consolas" w:hAnsi="Consolas"/>
          <w:color w:val="D4D4D4"/>
          <w:sz w:val="21"/>
          <w:szCs w:val="21"/>
          <w:lang w:val="sr-Cyrl-RS" w:eastAsia="sr-Cyrl-RS"/>
        </w:rPr>
        <w:t>;</w:t>
      </w:r>
    </w:p>
    <w:p w14:paraId="7D240DC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B3206F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94283C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.btnNo</w:t>
      </w:r>
      <w:r w:rsidRPr="00CB6AEC">
        <w:rPr>
          <w:rFonts w:ascii="Consolas" w:hAnsi="Consolas"/>
          <w:color w:val="D4D4D4"/>
          <w:sz w:val="21"/>
          <w:szCs w:val="21"/>
          <w:lang w:val="sr-Cyrl-RS" w:eastAsia="sr-Cyrl-RS"/>
        </w:rPr>
        <w:t> {</w:t>
      </w:r>
    </w:p>
    <w:p w14:paraId="07C5625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w:t>
      </w:r>
    </w:p>
    <w:p w14:paraId="3A5AC51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#e6e6e6</w:t>
      </w:r>
      <w:r w:rsidRPr="00CB6AEC">
        <w:rPr>
          <w:rFonts w:ascii="Consolas" w:hAnsi="Consolas"/>
          <w:color w:val="D4D4D4"/>
          <w:sz w:val="21"/>
          <w:szCs w:val="21"/>
          <w:lang w:val="sr-Cyrl-RS" w:eastAsia="sr-Cyrl-RS"/>
        </w:rPr>
        <w:t>;</w:t>
      </w:r>
    </w:p>
    <w:p w14:paraId="4747547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67FA4D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39E440A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.btnNo:hover</w:t>
      </w:r>
      <w:r w:rsidRPr="00CB6AEC">
        <w:rPr>
          <w:rFonts w:ascii="Consolas" w:hAnsi="Consolas"/>
          <w:color w:val="D4D4D4"/>
          <w:sz w:val="21"/>
          <w:szCs w:val="21"/>
          <w:lang w:val="sr-Cyrl-RS" w:eastAsia="sr-Cyrl-RS"/>
        </w:rPr>
        <w:t> {</w:t>
      </w:r>
    </w:p>
    <w:p w14:paraId="0491DB8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#919191</w:t>
      </w:r>
      <w:r w:rsidRPr="00CB6AEC">
        <w:rPr>
          <w:rFonts w:ascii="Consolas" w:hAnsi="Consolas"/>
          <w:color w:val="D4D4D4"/>
          <w:sz w:val="21"/>
          <w:szCs w:val="21"/>
          <w:lang w:val="sr-Cyrl-RS" w:eastAsia="sr-Cyrl-RS"/>
        </w:rPr>
        <w:t>;</w:t>
      </w:r>
    </w:p>
    <w:p w14:paraId="6A9FAA1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A4D7C0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99C683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.addForm</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form</w:t>
      </w:r>
      <w:r w:rsidRPr="00CB6AEC">
        <w:rPr>
          <w:rFonts w:ascii="Consolas" w:hAnsi="Consolas"/>
          <w:color w:val="D4D4D4"/>
          <w:sz w:val="21"/>
          <w:szCs w:val="21"/>
          <w:lang w:val="sr-Cyrl-RS" w:eastAsia="sr-Cyrl-RS"/>
        </w:rPr>
        <w:t> {</w:t>
      </w:r>
    </w:p>
    <w:p w14:paraId="6057FFD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left</w:t>
      </w:r>
      <w:r w:rsidRPr="00CB6AEC">
        <w:rPr>
          <w:rFonts w:ascii="Consolas" w:hAnsi="Consolas"/>
          <w:color w:val="D4D4D4"/>
          <w:sz w:val="21"/>
          <w:szCs w:val="21"/>
          <w:lang w:val="sr-Cyrl-RS" w:eastAsia="sr-Cyrl-RS"/>
        </w:rPr>
        <w:t>;</w:t>
      </w:r>
    </w:p>
    <w:p w14:paraId="2AFEDBD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0E44567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max-height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80vh</w:t>
      </w:r>
      <w:r w:rsidRPr="00CB6AEC">
        <w:rPr>
          <w:rFonts w:ascii="Consolas" w:hAnsi="Consolas"/>
          <w:color w:val="D4D4D4"/>
          <w:sz w:val="21"/>
          <w:szCs w:val="21"/>
          <w:lang w:val="sr-Cyrl-RS" w:eastAsia="sr-Cyrl-RS"/>
        </w:rPr>
        <w:t>;</w:t>
      </w:r>
    </w:p>
    <w:p w14:paraId="6EB5F62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overflow-y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auto</w:t>
      </w:r>
      <w:r w:rsidRPr="00CB6AEC">
        <w:rPr>
          <w:rFonts w:ascii="Consolas" w:hAnsi="Consolas"/>
          <w:color w:val="D4D4D4"/>
          <w:sz w:val="21"/>
          <w:szCs w:val="21"/>
          <w:lang w:val="sr-Cyrl-RS" w:eastAsia="sr-Cyrl-RS"/>
        </w:rPr>
        <w:t>;</w:t>
      </w:r>
    </w:p>
    <w:p w14:paraId="55B06D9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inherit</w:t>
      </w:r>
      <w:r w:rsidRPr="00CB6AEC">
        <w:rPr>
          <w:rFonts w:ascii="Consolas" w:hAnsi="Consolas"/>
          <w:color w:val="D4D4D4"/>
          <w:sz w:val="21"/>
          <w:szCs w:val="21"/>
          <w:lang w:val="sr-Cyrl-RS" w:eastAsia="sr-Cyrl-RS"/>
        </w:rPr>
        <w:t>;</w:t>
      </w:r>
    </w:p>
    <w:p w14:paraId="6C6806D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6DDBB55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0C94E1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.adminModal</w:t>
      </w:r>
      <w:r w:rsidRPr="00CB6AEC">
        <w:rPr>
          <w:rFonts w:ascii="Consolas" w:hAnsi="Consolas"/>
          <w:color w:val="D4D4D4"/>
          <w:sz w:val="21"/>
          <w:szCs w:val="21"/>
          <w:lang w:val="sr-Cyrl-RS" w:eastAsia="sr-Cyrl-RS"/>
        </w:rPr>
        <w:t> {</w:t>
      </w:r>
    </w:p>
    <w:p w14:paraId="65C5565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fixed</w:t>
      </w:r>
      <w:r w:rsidRPr="00CB6AEC">
        <w:rPr>
          <w:rFonts w:ascii="Consolas" w:hAnsi="Consolas"/>
          <w:color w:val="D4D4D4"/>
          <w:sz w:val="21"/>
          <w:szCs w:val="21"/>
          <w:lang w:val="sr-Cyrl-RS" w:eastAsia="sr-Cyrl-RS"/>
        </w:rPr>
        <w:t>;</w:t>
      </w:r>
    </w:p>
    <w:p w14:paraId="5E8F2CB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35B336C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3749696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165C761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742B57F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z-index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w:t>
      </w:r>
      <w:r w:rsidRPr="00CB6AEC">
        <w:rPr>
          <w:rFonts w:ascii="Consolas" w:hAnsi="Consolas"/>
          <w:color w:val="D4D4D4"/>
          <w:sz w:val="21"/>
          <w:szCs w:val="21"/>
          <w:lang w:val="sr-Cyrl-RS" w:eastAsia="sr-Cyrl-RS"/>
        </w:rPr>
        <w:t>;</w:t>
      </w:r>
    </w:p>
    <w:p w14:paraId="3DDAE2D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13C53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2586A5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.adminModal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.cover</w:t>
      </w:r>
      <w:r w:rsidRPr="00CB6AEC">
        <w:rPr>
          <w:rFonts w:ascii="Consolas" w:hAnsi="Consolas"/>
          <w:color w:val="D4D4D4"/>
          <w:sz w:val="21"/>
          <w:szCs w:val="21"/>
          <w:lang w:val="sr-Cyrl-RS" w:eastAsia="sr-Cyrl-RS"/>
        </w:rPr>
        <w:t> {</w:t>
      </w:r>
    </w:p>
    <w:p w14:paraId="24F44FD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4BA8BD5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23743CD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3D500C6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2F9B4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008E527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EFF63E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6A823E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0B7646E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38A308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773ADF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BE696A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.adminModalContent</w:t>
      </w:r>
      <w:r w:rsidRPr="00CB6AEC">
        <w:rPr>
          <w:rFonts w:ascii="Consolas" w:hAnsi="Consolas"/>
          <w:color w:val="D4D4D4"/>
          <w:sz w:val="21"/>
          <w:szCs w:val="21"/>
          <w:lang w:val="sr-Cyrl-RS" w:eastAsia="sr-Cyrl-RS"/>
        </w:rPr>
        <w:t> {</w:t>
      </w:r>
    </w:p>
    <w:p w14:paraId="482F6E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25px</w:t>
      </w:r>
      <w:r w:rsidRPr="00CB6AEC">
        <w:rPr>
          <w:rFonts w:ascii="Consolas" w:hAnsi="Consolas"/>
          <w:color w:val="D4D4D4"/>
          <w:sz w:val="21"/>
          <w:szCs w:val="21"/>
          <w:lang w:val="sr-Cyrl-RS" w:eastAsia="sr-Cyrl-RS"/>
        </w:rPr>
        <w:t>;</w:t>
      </w:r>
    </w:p>
    <w:p w14:paraId="5E9D9E3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border-radius</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5FCBBEB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#fff</w:t>
      </w:r>
      <w:r w:rsidRPr="00CB6AEC">
        <w:rPr>
          <w:rFonts w:ascii="Consolas" w:hAnsi="Consolas"/>
          <w:color w:val="D4D4D4"/>
          <w:sz w:val="21"/>
          <w:szCs w:val="21"/>
          <w:lang w:val="sr-Cyrl-RS" w:eastAsia="sr-Cyrl-RS"/>
        </w:rPr>
        <w:t>;</w:t>
      </w:r>
    </w:p>
    <w:p w14:paraId="266002F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relative</w:t>
      </w:r>
      <w:r w:rsidRPr="00CB6AEC">
        <w:rPr>
          <w:rFonts w:ascii="Consolas" w:hAnsi="Consolas"/>
          <w:color w:val="D4D4D4"/>
          <w:sz w:val="21"/>
          <w:szCs w:val="21"/>
          <w:lang w:val="sr-Cyrl-RS" w:eastAsia="sr-Cyrl-RS"/>
        </w:rPr>
        <w:t>;</w:t>
      </w:r>
    </w:p>
    <w:p w14:paraId="4C5E961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400px</w:t>
      </w:r>
      <w:r w:rsidRPr="00CB6AEC">
        <w:rPr>
          <w:rFonts w:ascii="Consolas" w:hAnsi="Consolas"/>
          <w:color w:val="D4D4D4"/>
          <w:sz w:val="21"/>
          <w:szCs w:val="21"/>
          <w:lang w:val="sr-Cyrl-RS" w:eastAsia="sr-Cyrl-RS"/>
        </w:rPr>
        <w:t>;</w:t>
      </w:r>
    </w:p>
    <w:p w14:paraId="63B010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746E12B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3DCFFD6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F38F78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.adminModalContent</w:t>
      </w:r>
      <w:r w:rsidRPr="00CB6AEC">
        <w:rPr>
          <w:rFonts w:ascii="Consolas" w:hAnsi="Consolas"/>
          <w:color w:val="D4D4D4"/>
          <w:sz w:val="21"/>
          <w:szCs w:val="21"/>
          <w:lang w:val="sr-Cyrl-RS" w:eastAsia="sr-Cyrl-RS"/>
        </w:rPr>
        <w:t> &gt; </w:t>
      </w:r>
      <w:r w:rsidRPr="00CB6AEC">
        <w:rPr>
          <w:rFonts w:ascii="Consolas" w:hAnsi="Consolas"/>
          <w:color w:val="D7BA7D"/>
          <w:sz w:val="21"/>
          <w:szCs w:val="21"/>
          <w:lang w:val="sr-Cyrl-RS" w:eastAsia="sr-Cyrl-RS"/>
        </w:rPr>
        <w:t>button</w:t>
      </w:r>
      <w:r w:rsidRPr="00CB6AEC">
        <w:rPr>
          <w:rFonts w:ascii="Consolas" w:hAnsi="Consolas"/>
          <w:color w:val="D4D4D4"/>
          <w:sz w:val="21"/>
          <w:szCs w:val="21"/>
          <w:lang w:val="sr-Cyrl-RS" w:eastAsia="sr-Cyrl-RS"/>
        </w:rPr>
        <w:t> {</w:t>
      </w:r>
    </w:p>
    <w:p w14:paraId="777C450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position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absolute</w:t>
      </w:r>
      <w:r w:rsidRPr="00CB6AEC">
        <w:rPr>
          <w:rFonts w:ascii="Consolas" w:hAnsi="Consolas"/>
          <w:color w:val="D4D4D4"/>
          <w:sz w:val="21"/>
          <w:szCs w:val="21"/>
          <w:lang w:val="sr-Cyrl-RS" w:eastAsia="sr-Cyrl-RS"/>
        </w:rPr>
        <w:t>;</w:t>
      </w:r>
    </w:p>
    <w:p w14:paraId="7571729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3px</w:t>
      </w:r>
      <w:r w:rsidRPr="00CB6AEC">
        <w:rPr>
          <w:rFonts w:ascii="Consolas" w:hAnsi="Consolas"/>
          <w:color w:val="D4D4D4"/>
          <w:sz w:val="21"/>
          <w:szCs w:val="21"/>
          <w:lang w:val="sr-Cyrl-RS" w:eastAsia="sr-Cyrl-RS"/>
        </w:rPr>
        <w:t>;</w:t>
      </w:r>
    </w:p>
    <w:p w14:paraId="1C44E7B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8px</w:t>
      </w:r>
      <w:r w:rsidRPr="00CB6AEC">
        <w:rPr>
          <w:rFonts w:ascii="Consolas" w:hAnsi="Consolas"/>
          <w:color w:val="D4D4D4"/>
          <w:sz w:val="21"/>
          <w:szCs w:val="21"/>
          <w:lang w:val="sr-Cyrl-RS" w:eastAsia="sr-Cyrl-RS"/>
        </w:rPr>
        <w:t>;</w:t>
      </w:r>
    </w:p>
    <w:p w14:paraId="1A7B070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7CC8F79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border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44D0806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cursor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pointer</w:t>
      </w:r>
      <w:r w:rsidRPr="00CB6AEC">
        <w:rPr>
          <w:rFonts w:ascii="Consolas" w:hAnsi="Consolas"/>
          <w:color w:val="D4D4D4"/>
          <w:sz w:val="21"/>
          <w:szCs w:val="21"/>
          <w:lang w:val="sr-Cyrl-RS" w:eastAsia="sr-Cyrl-RS"/>
        </w:rPr>
        <w:t>;</w:t>
      </w:r>
    </w:p>
    <w:p w14:paraId="0DDBC49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4310C8E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5F7A0F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#errorPage</w:t>
      </w:r>
      <w:r w:rsidRPr="00CB6AEC">
        <w:rPr>
          <w:rFonts w:ascii="Consolas" w:hAnsi="Consolas"/>
          <w:color w:val="D4D4D4"/>
          <w:sz w:val="21"/>
          <w:szCs w:val="21"/>
          <w:lang w:val="sr-Cyrl-RS" w:eastAsia="sr-Cyrl-RS"/>
        </w:rPr>
        <w:t> {</w:t>
      </w:r>
    </w:p>
    <w:p w14:paraId="37E781F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100vh</w:t>
      </w:r>
      <w:r w:rsidRPr="00CB6AEC">
        <w:rPr>
          <w:rFonts w:ascii="Consolas" w:hAnsi="Consolas"/>
          <w:color w:val="D4D4D4"/>
          <w:sz w:val="21"/>
          <w:szCs w:val="21"/>
          <w:lang w:val="sr-Cyrl-RS" w:eastAsia="sr-Cyrl-RS"/>
        </w:rPr>
        <w:t>;</w:t>
      </w:r>
    </w:p>
    <w:p w14:paraId="4771D75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background-color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#e6e6e6</w:t>
      </w:r>
      <w:r w:rsidRPr="00CB6AEC">
        <w:rPr>
          <w:rFonts w:ascii="Consolas" w:hAnsi="Consolas"/>
          <w:color w:val="D4D4D4"/>
          <w:sz w:val="21"/>
          <w:szCs w:val="21"/>
          <w:lang w:val="sr-Cyrl-RS" w:eastAsia="sr-Cyrl-RS"/>
        </w:rPr>
        <w:t>;</w:t>
      </w:r>
    </w:p>
    <w:p w14:paraId="755F13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5B6AA98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25F63E6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#errorPage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72C44B7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height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6F8FAC2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-webkit-box;</w:t>
      </w:r>
    </w:p>
    <w:p w14:paraId="75CB6C1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-ms-flexbox;</w:t>
      </w:r>
    </w:p>
    <w:p w14:paraId="17FEA32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flex</w:t>
      </w:r>
      <w:r w:rsidRPr="00CB6AEC">
        <w:rPr>
          <w:rFonts w:ascii="Consolas" w:hAnsi="Consolas"/>
          <w:color w:val="D4D4D4"/>
          <w:sz w:val="21"/>
          <w:szCs w:val="21"/>
          <w:lang w:val="sr-Cyrl-RS" w:eastAsia="sr-Cyrl-RS"/>
        </w:rPr>
        <w:t>;</w:t>
      </w:r>
    </w:p>
    <w:p w14:paraId="1EC6895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1902EA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35A277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4A8CA8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1A6FB0F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9E56FA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01F8B3F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3D1D70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2D5EF60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2F11AB0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53DB441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DD0460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5A1B574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7BA7D"/>
          <w:sz w:val="21"/>
          <w:szCs w:val="21"/>
          <w:lang w:val="sr-Cyrl-RS" w:eastAsia="sr-Cyrl-RS"/>
        </w:rPr>
        <w:t>#errorPage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p>
    <w:p w14:paraId="65F1203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color</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#919191</w:t>
      </w:r>
      <w:r w:rsidRPr="00CB6AEC">
        <w:rPr>
          <w:rFonts w:ascii="Consolas" w:hAnsi="Consolas"/>
          <w:color w:val="D4D4D4"/>
          <w:sz w:val="21"/>
          <w:szCs w:val="21"/>
          <w:lang w:val="sr-Cyrl-RS" w:eastAsia="sr-Cyrl-RS"/>
        </w:rPr>
        <w:t>;</w:t>
      </w:r>
    </w:p>
    <w:p w14:paraId="6E6E498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1808A96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F58702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1ED41CF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C586C0"/>
          <w:sz w:val="21"/>
          <w:szCs w:val="21"/>
          <w:lang w:val="sr-Cyrl-RS" w:eastAsia="sr-Cyrl-RS"/>
        </w:rPr>
        <w:t>@media</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screen</w:t>
      </w:r>
      <w:r w:rsidRPr="00CB6AEC">
        <w:rPr>
          <w:rFonts w:ascii="Consolas" w:hAnsi="Consolas"/>
          <w:color w:val="D4D4D4"/>
          <w:sz w:val="21"/>
          <w:szCs w:val="21"/>
          <w:lang w:val="sr-Cyrl-RS" w:eastAsia="sr-Cyrl-RS"/>
        </w:rPr>
        <w:t> and (</w:t>
      </w:r>
      <w:r w:rsidRPr="00CB6AEC">
        <w:rPr>
          <w:rFonts w:ascii="Consolas" w:hAnsi="Consolas"/>
          <w:color w:val="9CDCFE"/>
          <w:sz w:val="21"/>
          <w:szCs w:val="21"/>
          <w:lang w:val="sr-Cyrl-RS" w:eastAsia="sr-Cyrl-RS"/>
        </w:rPr>
        <w:t>min-width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1201px</w:t>
      </w:r>
      <w:r w:rsidRPr="00CB6AEC">
        <w:rPr>
          <w:rFonts w:ascii="Consolas" w:hAnsi="Consolas"/>
          <w:color w:val="D4D4D4"/>
          <w:sz w:val="21"/>
          <w:szCs w:val="21"/>
          <w:lang w:val="sr-Cyrl-RS" w:eastAsia="sr-Cyrl-RS"/>
        </w:rPr>
        <w:t>) {</w:t>
      </w:r>
    </w:p>
    <w:p w14:paraId="4A6795B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.device:hover</w:t>
      </w:r>
      <w:r w:rsidRPr="00CB6AEC">
        <w:rPr>
          <w:rFonts w:ascii="Consolas" w:hAnsi="Consolas"/>
          <w:color w:val="D4D4D4"/>
          <w:sz w:val="21"/>
          <w:szCs w:val="21"/>
          <w:lang w:val="sr-Cyrl-RS" w:eastAsia="sr-Cyrl-RS"/>
        </w:rPr>
        <w:t> {</w:t>
      </w:r>
    </w:p>
    <w:p w14:paraId="02E7FFA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-webkit-transform</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translateY</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19475F8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transform</w:t>
      </w:r>
      <w:r w:rsidRPr="00CB6AEC">
        <w:rPr>
          <w:rFonts w:ascii="Consolas" w:hAnsi="Consolas"/>
          <w:color w:val="D4D4D4"/>
          <w:sz w:val="21"/>
          <w:szCs w:val="21"/>
          <w:lang w:val="sr-Cyrl-RS" w:eastAsia="sr-Cyrl-RS"/>
        </w:rPr>
        <w:t>: </w:t>
      </w:r>
      <w:r w:rsidRPr="00CB6AEC">
        <w:rPr>
          <w:rFonts w:ascii="Consolas" w:hAnsi="Consolas"/>
          <w:color w:val="DCDCAA"/>
          <w:sz w:val="21"/>
          <w:szCs w:val="21"/>
          <w:lang w:val="sr-Cyrl-RS" w:eastAsia="sr-Cyrl-RS"/>
        </w:rPr>
        <w:t>translateY</w:t>
      </w:r>
      <w:r w:rsidRPr="00CB6AEC">
        <w:rPr>
          <w:rFonts w:ascii="Consolas" w:hAnsi="Consolas"/>
          <w:color w:val="D4D4D4"/>
          <w:sz w:val="21"/>
          <w:szCs w:val="21"/>
          <w:lang w:val="sr-Cyrl-RS" w:eastAsia="sr-Cyrl-RS"/>
        </w:rPr>
        <w:t>(</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622921F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-webkit-box-shadow</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#e6e6e6</w:t>
      </w:r>
      <w:r w:rsidRPr="00CB6AEC">
        <w:rPr>
          <w:rFonts w:ascii="Consolas" w:hAnsi="Consolas"/>
          <w:color w:val="D4D4D4"/>
          <w:sz w:val="21"/>
          <w:szCs w:val="21"/>
          <w:lang w:val="sr-Cyrl-RS" w:eastAsia="sr-Cyrl-RS"/>
        </w:rPr>
        <w:t>;</w:t>
      </w:r>
    </w:p>
    <w:p w14:paraId="5F09536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box-shadow</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#e6e6e6</w:t>
      </w:r>
      <w:r w:rsidRPr="00CB6AEC">
        <w:rPr>
          <w:rFonts w:ascii="Consolas" w:hAnsi="Consolas"/>
          <w:color w:val="D4D4D4"/>
          <w:sz w:val="21"/>
          <w:szCs w:val="21"/>
          <w:lang w:val="sr-Cyrl-RS" w:eastAsia="sr-Cyrl-RS"/>
        </w:rPr>
        <w:t>;</w:t>
      </w:r>
    </w:p>
    <w:p w14:paraId="03D2741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3BBD25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.device:hover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.btnAddToCart</w:t>
      </w:r>
      <w:r w:rsidRPr="00CB6AEC">
        <w:rPr>
          <w:rFonts w:ascii="Consolas" w:hAnsi="Consolas"/>
          <w:color w:val="D4D4D4"/>
          <w:sz w:val="21"/>
          <w:szCs w:val="21"/>
          <w:lang w:val="sr-Cyrl-RS" w:eastAsia="sr-Cyrl-RS"/>
        </w:rPr>
        <w:t> {</w:t>
      </w:r>
    </w:p>
    <w:p w14:paraId="6246E78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opacity</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552C7C1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26A1164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0CDFB9A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DE1B65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C586C0"/>
          <w:sz w:val="21"/>
          <w:szCs w:val="21"/>
          <w:lang w:val="sr-Cyrl-RS" w:eastAsia="sr-Cyrl-RS"/>
        </w:rPr>
        <w:t>@media</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screen</w:t>
      </w:r>
      <w:r w:rsidRPr="00CB6AEC">
        <w:rPr>
          <w:rFonts w:ascii="Consolas" w:hAnsi="Consolas"/>
          <w:color w:val="D4D4D4"/>
          <w:sz w:val="21"/>
          <w:szCs w:val="21"/>
          <w:lang w:val="sr-Cyrl-RS" w:eastAsia="sr-Cyrl-RS"/>
        </w:rPr>
        <w:t> and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1200px</w:t>
      </w:r>
      <w:r w:rsidRPr="00CB6AEC">
        <w:rPr>
          <w:rFonts w:ascii="Consolas" w:hAnsi="Consolas"/>
          <w:color w:val="D4D4D4"/>
          <w:sz w:val="21"/>
          <w:szCs w:val="21"/>
          <w:lang w:val="sr-Cyrl-RS" w:eastAsia="sr-Cyrl-RS"/>
        </w:rPr>
        <w:t>) {</w:t>
      </w:r>
    </w:p>
    <w:p w14:paraId="571D522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#filters</w:t>
      </w:r>
      <w:r w:rsidRPr="00CB6AEC">
        <w:rPr>
          <w:rFonts w:ascii="Consolas" w:hAnsi="Consolas"/>
          <w:color w:val="D4D4D4"/>
          <w:sz w:val="21"/>
          <w:szCs w:val="21"/>
          <w:lang w:val="sr-Cyrl-RS" w:eastAsia="sr-Cyrl-RS"/>
        </w:rPr>
        <w:t> {</w:t>
      </w:r>
    </w:p>
    <w:p w14:paraId="1AE518C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25%</w:t>
      </w:r>
      <w:r w:rsidRPr="00CB6AEC">
        <w:rPr>
          <w:rFonts w:ascii="Consolas" w:hAnsi="Consolas"/>
          <w:color w:val="D4D4D4"/>
          <w:sz w:val="21"/>
          <w:szCs w:val="21"/>
          <w:lang w:val="sr-Cyrl-RS" w:eastAsia="sr-Cyrl-RS"/>
        </w:rPr>
        <w:t>;</w:t>
      </w:r>
    </w:p>
    <w:p w14:paraId="61F555A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1BE2BD3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#devicesContainer</w:t>
      </w:r>
      <w:r w:rsidRPr="00CB6AEC">
        <w:rPr>
          <w:rFonts w:ascii="Consolas" w:hAnsi="Consolas"/>
          <w:color w:val="D4D4D4"/>
          <w:sz w:val="21"/>
          <w:szCs w:val="21"/>
          <w:lang w:val="sr-Cyrl-RS" w:eastAsia="sr-Cyrl-RS"/>
        </w:rPr>
        <w:t> {</w:t>
      </w:r>
    </w:p>
    <w:p w14:paraId="64816B2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70%</w:t>
      </w:r>
      <w:r w:rsidRPr="00CB6AEC">
        <w:rPr>
          <w:rFonts w:ascii="Consolas" w:hAnsi="Consolas"/>
          <w:color w:val="D4D4D4"/>
          <w:sz w:val="21"/>
          <w:szCs w:val="21"/>
          <w:lang w:val="sr-Cyrl-RS" w:eastAsia="sr-Cyrl-RS"/>
        </w:rPr>
        <w:t>;</w:t>
      </w:r>
    </w:p>
    <w:p w14:paraId="53F97DC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255B32B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.device</w:t>
      </w:r>
      <w:r w:rsidRPr="00CB6AEC">
        <w:rPr>
          <w:rFonts w:ascii="Consolas" w:hAnsi="Consolas"/>
          <w:color w:val="D4D4D4"/>
          <w:sz w:val="21"/>
          <w:szCs w:val="21"/>
          <w:lang w:val="sr-Cyrl-RS" w:eastAsia="sr-Cyrl-RS"/>
        </w:rPr>
        <w:t> {</w:t>
      </w:r>
    </w:p>
    <w:p w14:paraId="36B5F7F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45%</w:t>
      </w:r>
      <w:r w:rsidRPr="00CB6AEC">
        <w:rPr>
          <w:rFonts w:ascii="Consolas" w:hAnsi="Consolas"/>
          <w:color w:val="D4D4D4"/>
          <w:sz w:val="21"/>
          <w:szCs w:val="21"/>
          <w:lang w:val="sr-Cyrl-RS" w:eastAsia="sr-Cyrl-RS"/>
        </w:rPr>
        <w:t>;</w:t>
      </w:r>
    </w:p>
    <w:p w14:paraId="7DF5A16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533CF55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.device</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.btnAddToCart</w:t>
      </w:r>
      <w:r w:rsidRPr="00CB6AEC">
        <w:rPr>
          <w:rFonts w:ascii="Consolas" w:hAnsi="Consolas"/>
          <w:color w:val="D4D4D4"/>
          <w:sz w:val="21"/>
          <w:szCs w:val="21"/>
          <w:lang w:val="sr-Cyrl-RS" w:eastAsia="sr-Cyrl-RS"/>
        </w:rPr>
        <w:t> {</w:t>
      </w:r>
    </w:p>
    <w:p w14:paraId="649D8C4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opacity</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0B1B996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3CD89F7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#contactForm</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form</w:t>
      </w:r>
      <w:r w:rsidRPr="00CB6AEC">
        <w:rPr>
          <w:rFonts w:ascii="Consolas" w:hAnsi="Consolas"/>
          <w:color w:val="D4D4D4"/>
          <w:sz w:val="21"/>
          <w:szCs w:val="21"/>
          <w:lang w:val="sr-Cyrl-RS" w:eastAsia="sr-Cyrl-RS"/>
        </w:rPr>
        <w:t> {</w:t>
      </w:r>
    </w:p>
    <w:p w14:paraId="5D6A880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5AF1285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70A498F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758D515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49772C9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C586C0"/>
          <w:sz w:val="21"/>
          <w:szCs w:val="21"/>
          <w:lang w:val="sr-Cyrl-RS" w:eastAsia="sr-Cyrl-RS"/>
        </w:rPr>
        <w:t>@media</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screen</w:t>
      </w:r>
      <w:r w:rsidRPr="00CB6AEC">
        <w:rPr>
          <w:rFonts w:ascii="Consolas" w:hAnsi="Consolas"/>
          <w:color w:val="D4D4D4"/>
          <w:sz w:val="21"/>
          <w:szCs w:val="21"/>
          <w:lang w:val="sr-Cyrl-RS" w:eastAsia="sr-Cyrl-RS"/>
        </w:rPr>
        <w:t> and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992px</w:t>
      </w:r>
      <w:r w:rsidRPr="00CB6AEC">
        <w:rPr>
          <w:rFonts w:ascii="Consolas" w:hAnsi="Consolas"/>
          <w:color w:val="D4D4D4"/>
          <w:sz w:val="21"/>
          <w:szCs w:val="21"/>
          <w:lang w:val="sr-Cyrl-RS" w:eastAsia="sr-Cyrl-RS"/>
        </w:rPr>
        <w:t>) {</w:t>
      </w:r>
    </w:p>
    <w:p w14:paraId="7BF63B3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#aboutUs</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304A030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2262BB7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40BDDC1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4EB0D90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71830C1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4B7344F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#aboutUsImage</w:t>
      </w:r>
      <w:r w:rsidRPr="00CB6AEC">
        <w:rPr>
          <w:rFonts w:ascii="Consolas" w:hAnsi="Consolas"/>
          <w:color w:val="D4D4D4"/>
          <w:sz w:val="21"/>
          <w:szCs w:val="21"/>
          <w:lang w:val="sr-Cyrl-RS" w:eastAsia="sr-Cyrl-RS"/>
        </w:rPr>
        <w:t> {</w:t>
      </w:r>
    </w:p>
    <w:p w14:paraId="202A832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30px</w:t>
      </w:r>
      <w:r w:rsidRPr="00CB6AEC">
        <w:rPr>
          <w:rFonts w:ascii="Consolas" w:hAnsi="Consolas"/>
          <w:color w:val="D4D4D4"/>
          <w:sz w:val="21"/>
          <w:szCs w:val="21"/>
          <w:lang w:val="sr-Cyrl-RS" w:eastAsia="sr-Cyrl-RS"/>
        </w:rPr>
        <w:t>;</w:t>
      </w:r>
    </w:p>
    <w:p w14:paraId="19F5BEC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p>
    <w:p w14:paraId="03A4320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#aboutUsText</w:t>
      </w:r>
      <w:r w:rsidRPr="00CB6AEC">
        <w:rPr>
          <w:rFonts w:ascii="Consolas" w:hAnsi="Consolas"/>
          <w:color w:val="D4D4D4"/>
          <w:sz w:val="21"/>
          <w:szCs w:val="21"/>
          <w:lang w:val="sr-Cyrl-RS" w:eastAsia="sr-Cyrl-RS"/>
        </w:rPr>
        <w:t> {</w:t>
      </w:r>
    </w:p>
    <w:p w14:paraId="4D1F312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0AE328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70%</w:t>
      </w:r>
      <w:r w:rsidRPr="00CB6AEC">
        <w:rPr>
          <w:rFonts w:ascii="Consolas" w:hAnsi="Consolas"/>
          <w:color w:val="D4D4D4"/>
          <w:sz w:val="21"/>
          <w:szCs w:val="21"/>
          <w:lang w:val="sr-Cyrl-RS" w:eastAsia="sr-Cyrl-RS"/>
        </w:rPr>
        <w:t>;</w:t>
      </w:r>
    </w:p>
    <w:p w14:paraId="75D58B8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1C56D17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#devicesMain</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49AEEC8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56B5655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07FC9F9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0182D1B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12B481B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31E05B3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#filters</w:t>
      </w:r>
      <w:r w:rsidRPr="00CB6AEC">
        <w:rPr>
          <w:rFonts w:ascii="Consolas" w:hAnsi="Consolas"/>
          <w:color w:val="D4D4D4"/>
          <w:sz w:val="21"/>
          <w:szCs w:val="21"/>
          <w:lang w:val="sr-Cyrl-RS" w:eastAsia="sr-Cyrl-RS"/>
        </w:rPr>
        <w:t> {</w:t>
      </w:r>
    </w:p>
    <w:p w14:paraId="0717176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40px</w:t>
      </w:r>
      <w:r w:rsidRPr="00CB6AEC">
        <w:rPr>
          <w:rFonts w:ascii="Consolas" w:hAnsi="Consolas"/>
          <w:color w:val="D4D4D4"/>
          <w:sz w:val="21"/>
          <w:szCs w:val="21"/>
          <w:lang w:val="sr-Cyrl-RS" w:eastAsia="sr-Cyrl-RS"/>
        </w:rPr>
        <w:t>;</w:t>
      </w:r>
    </w:p>
    <w:p w14:paraId="1BE93C7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5DC0ACD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horizontal</w:t>
      </w:r>
      <w:r w:rsidRPr="00CB6AEC">
        <w:rPr>
          <w:rFonts w:ascii="Consolas" w:hAnsi="Consolas"/>
          <w:color w:val="D4D4D4"/>
          <w:sz w:val="21"/>
          <w:szCs w:val="21"/>
          <w:lang w:val="sr-Cyrl-RS" w:eastAsia="sr-Cyrl-RS"/>
        </w:rPr>
        <w:t>;</w:t>
      </w:r>
    </w:p>
    <w:p w14:paraId="43B3272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4AF2EFE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row</w:t>
      </w:r>
      <w:r w:rsidRPr="00CB6AEC">
        <w:rPr>
          <w:rFonts w:ascii="Consolas" w:hAnsi="Consolas"/>
          <w:color w:val="D4D4D4"/>
          <w:sz w:val="21"/>
          <w:szCs w:val="21"/>
          <w:lang w:val="sr-Cyrl-RS" w:eastAsia="sr-Cyrl-RS"/>
        </w:rPr>
        <w:t>;</w:t>
      </w:r>
    </w:p>
    <w:p w14:paraId="64EAECE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row</w:t>
      </w:r>
      <w:r w:rsidRPr="00CB6AEC">
        <w:rPr>
          <w:rFonts w:ascii="Consolas" w:hAnsi="Consolas"/>
          <w:color w:val="D4D4D4"/>
          <w:sz w:val="21"/>
          <w:szCs w:val="21"/>
          <w:lang w:val="sr-Cyrl-RS" w:eastAsia="sr-Cyrl-RS"/>
        </w:rPr>
        <w:t>;</w:t>
      </w:r>
    </w:p>
    <w:p w14:paraId="238F2E4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46EF949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#devicesContainer</w:t>
      </w:r>
      <w:r w:rsidRPr="00CB6AEC">
        <w:rPr>
          <w:rFonts w:ascii="Consolas" w:hAnsi="Consolas"/>
          <w:color w:val="D4D4D4"/>
          <w:sz w:val="21"/>
          <w:szCs w:val="21"/>
          <w:lang w:val="sr-Cyrl-RS" w:eastAsia="sr-Cyrl-RS"/>
        </w:rPr>
        <w:t> {</w:t>
      </w:r>
    </w:p>
    <w:p w14:paraId="7024382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388BEF9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6B73343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#contactMain</w:t>
      </w:r>
      <w:r w:rsidRPr="00CB6AEC">
        <w:rPr>
          <w:rFonts w:ascii="Consolas" w:hAnsi="Consolas"/>
          <w:color w:val="D4D4D4"/>
          <w:sz w:val="21"/>
          <w:szCs w:val="21"/>
          <w:lang w:val="sr-Cyrl-RS" w:eastAsia="sr-Cyrl-RS"/>
        </w:rPr>
        <w:t> {</w:t>
      </w:r>
    </w:p>
    <w:p w14:paraId="3DA7234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95px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500254F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04820AE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#contactMain</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0BE8255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63ED5F0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2462B8D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7A5A56F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76C71E6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4FE6BCD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61E894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28E06E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0DAC410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.contactCol</w:t>
      </w:r>
      <w:r w:rsidRPr="00CB6AEC">
        <w:rPr>
          <w:rFonts w:ascii="Consolas" w:hAnsi="Consolas"/>
          <w:color w:val="D4D4D4"/>
          <w:sz w:val="21"/>
          <w:szCs w:val="21"/>
          <w:lang w:val="sr-Cyrl-RS" w:eastAsia="sr-Cyrl-RS"/>
        </w:rPr>
        <w:t> {</w:t>
      </w:r>
    </w:p>
    <w:p w14:paraId="2446C93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60%</w:t>
      </w:r>
      <w:r w:rsidRPr="00CB6AEC">
        <w:rPr>
          <w:rFonts w:ascii="Consolas" w:hAnsi="Consolas"/>
          <w:color w:val="D4D4D4"/>
          <w:sz w:val="21"/>
          <w:szCs w:val="21"/>
          <w:lang w:val="sr-Cyrl-RS" w:eastAsia="sr-Cyrl-RS"/>
        </w:rPr>
        <w:t>;</w:t>
      </w:r>
    </w:p>
    <w:p w14:paraId="4AA0F9A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1C962C8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#contactText</w:t>
      </w:r>
      <w:r w:rsidRPr="00CB6AEC">
        <w:rPr>
          <w:rFonts w:ascii="Consolas" w:hAnsi="Consolas"/>
          <w:color w:val="D4D4D4"/>
          <w:sz w:val="21"/>
          <w:szCs w:val="21"/>
          <w:lang w:val="sr-Cyrl-RS" w:eastAsia="sr-Cyrl-RS"/>
        </w:rPr>
        <w:t> {</w:t>
      </w:r>
    </w:p>
    <w:p w14:paraId="4836D4A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40px</w:t>
      </w:r>
      <w:r w:rsidRPr="00CB6AEC">
        <w:rPr>
          <w:rFonts w:ascii="Consolas" w:hAnsi="Consolas"/>
          <w:color w:val="D4D4D4"/>
          <w:sz w:val="21"/>
          <w:szCs w:val="21"/>
          <w:lang w:val="sr-Cyrl-RS" w:eastAsia="sr-Cyrl-RS"/>
        </w:rPr>
        <w:t>;</w:t>
      </w:r>
    </w:p>
    <w:p w14:paraId="7A8867C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5E01183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.modalContent</w:t>
      </w:r>
      <w:r w:rsidRPr="00CB6AEC">
        <w:rPr>
          <w:rFonts w:ascii="Consolas" w:hAnsi="Consolas"/>
          <w:color w:val="D4D4D4"/>
          <w:sz w:val="21"/>
          <w:szCs w:val="21"/>
          <w:lang w:val="sr-Cyrl-RS" w:eastAsia="sr-Cyrl-RS"/>
        </w:rPr>
        <w:t> {</w:t>
      </w:r>
    </w:p>
    <w:p w14:paraId="6B0B3D1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80%</w:t>
      </w:r>
      <w:r w:rsidRPr="00CB6AEC">
        <w:rPr>
          <w:rFonts w:ascii="Consolas" w:hAnsi="Consolas"/>
          <w:color w:val="D4D4D4"/>
          <w:sz w:val="21"/>
          <w:szCs w:val="21"/>
          <w:lang w:val="sr-Cyrl-RS" w:eastAsia="sr-Cyrl-RS"/>
        </w:rPr>
        <w:t>;</w:t>
      </w:r>
    </w:p>
    <w:p w14:paraId="2932806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1174D75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#authorMain</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4A76225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31100F2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5021A00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350454F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023BE18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4E476CB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#authorText</w:t>
      </w:r>
      <w:r w:rsidRPr="00CB6AEC">
        <w:rPr>
          <w:rFonts w:ascii="Consolas" w:hAnsi="Consolas"/>
          <w:color w:val="D4D4D4"/>
          <w:sz w:val="21"/>
          <w:szCs w:val="21"/>
          <w:lang w:val="sr-Cyrl-RS" w:eastAsia="sr-Cyrl-RS"/>
        </w:rPr>
        <w:t> {</w:t>
      </w:r>
    </w:p>
    <w:p w14:paraId="25230B5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margin-top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4C77DF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2DD66B9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p>
    <w:p w14:paraId="15E9D6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.authorCol</w:t>
      </w:r>
      <w:r w:rsidRPr="00CB6AEC">
        <w:rPr>
          <w:rFonts w:ascii="Consolas" w:hAnsi="Consolas"/>
          <w:color w:val="D4D4D4"/>
          <w:sz w:val="21"/>
          <w:szCs w:val="21"/>
          <w:lang w:val="sr-Cyrl-RS" w:eastAsia="sr-Cyrl-RS"/>
        </w:rPr>
        <w:t> {</w:t>
      </w:r>
    </w:p>
    <w:p w14:paraId="46D695C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70%</w:t>
      </w:r>
      <w:r w:rsidRPr="00CB6AEC">
        <w:rPr>
          <w:rFonts w:ascii="Consolas" w:hAnsi="Consolas"/>
          <w:color w:val="D4D4D4"/>
          <w:sz w:val="21"/>
          <w:szCs w:val="21"/>
          <w:lang w:val="sr-Cyrl-RS" w:eastAsia="sr-Cyrl-RS"/>
        </w:rPr>
        <w:t>;</w:t>
      </w:r>
    </w:p>
    <w:p w14:paraId="313D1D1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1091790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.portfolioLink</w:t>
      </w:r>
      <w:r w:rsidRPr="00CB6AEC">
        <w:rPr>
          <w:rFonts w:ascii="Consolas" w:hAnsi="Consolas"/>
          <w:color w:val="D4D4D4"/>
          <w:sz w:val="21"/>
          <w:szCs w:val="21"/>
          <w:lang w:val="sr-Cyrl-RS" w:eastAsia="sr-Cyrl-RS"/>
        </w:rPr>
        <w:t> {</w:t>
      </w:r>
    </w:p>
    <w:p w14:paraId="37DD0FE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6B8159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4F221C2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#cartMain</w:t>
      </w:r>
      <w:r w:rsidRPr="00CB6AEC">
        <w:rPr>
          <w:rFonts w:ascii="Consolas" w:hAnsi="Consolas"/>
          <w:color w:val="D4D4D4"/>
          <w:sz w:val="21"/>
          <w:szCs w:val="21"/>
          <w:lang w:val="sr-Cyrl-RS" w:eastAsia="sr-Cyrl-RS"/>
        </w:rPr>
        <w:t> {</w:t>
      </w:r>
    </w:p>
    <w:p w14:paraId="6A9FB2A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90px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0B95956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04903C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#cartMain</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2C60411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03ADED8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427EAD5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10CC8CC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1242055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09D399E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#cartList</w:t>
      </w:r>
      <w:r w:rsidRPr="00CB6AEC">
        <w:rPr>
          <w:rFonts w:ascii="Consolas" w:hAnsi="Consolas"/>
          <w:color w:val="D4D4D4"/>
          <w:sz w:val="21"/>
          <w:szCs w:val="21"/>
          <w:lang w:val="sr-Cyrl-RS" w:eastAsia="sr-Cyrl-RS"/>
        </w:rPr>
        <w:t> {</w:t>
      </w:r>
    </w:p>
    <w:p w14:paraId="15C4B8D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36F4F71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-webkit-box-ordinal-group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w:t>
      </w:r>
      <w:r w:rsidRPr="00CB6AEC">
        <w:rPr>
          <w:rFonts w:ascii="Consolas" w:hAnsi="Consolas"/>
          <w:color w:val="D4D4D4"/>
          <w:sz w:val="21"/>
          <w:szCs w:val="21"/>
          <w:lang w:val="sr-Cyrl-RS" w:eastAsia="sr-Cyrl-RS"/>
        </w:rPr>
        <w:t>;</w:t>
      </w:r>
    </w:p>
    <w:p w14:paraId="6EB7EA0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-ms-flex-order</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w:t>
      </w:r>
      <w:r w:rsidRPr="00CB6AEC">
        <w:rPr>
          <w:rFonts w:ascii="Consolas" w:hAnsi="Consolas"/>
          <w:color w:val="D4D4D4"/>
          <w:sz w:val="21"/>
          <w:szCs w:val="21"/>
          <w:lang w:val="sr-Cyrl-RS" w:eastAsia="sr-Cyrl-RS"/>
        </w:rPr>
        <w:t>;</w:t>
      </w:r>
    </w:p>
    <w:p w14:paraId="209AAD2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order</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w:t>
      </w:r>
      <w:r w:rsidRPr="00CB6AEC">
        <w:rPr>
          <w:rFonts w:ascii="Consolas" w:hAnsi="Consolas"/>
          <w:color w:val="D4D4D4"/>
          <w:sz w:val="21"/>
          <w:szCs w:val="21"/>
          <w:lang w:val="sr-Cyrl-RS" w:eastAsia="sr-Cyrl-RS"/>
        </w:rPr>
        <w:t>;</w:t>
      </w:r>
    </w:p>
    <w:p w14:paraId="68F135B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08A7709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#checkout</w:t>
      </w:r>
      <w:r w:rsidRPr="00CB6AEC">
        <w:rPr>
          <w:rFonts w:ascii="Consolas" w:hAnsi="Consolas"/>
          <w:color w:val="D4D4D4"/>
          <w:sz w:val="21"/>
          <w:szCs w:val="21"/>
          <w:lang w:val="sr-Cyrl-RS" w:eastAsia="sr-Cyrl-RS"/>
        </w:rPr>
        <w:t> {</w:t>
      </w:r>
    </w:p>
    <w:p w14:paraId="1A9673D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18E7FBE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-webkit-box-ordinal-group</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w:t>
      </w:r>
      <w:r w:rsidRPr="00CB6AEC">
        <w:rPr>
          <w:rFonts w:ascii="Consolas" w:hAnsi="Consolas"/>
          <w:color w:val="D4D4D4"/>
          <w:sz w:val="21"/>
          <w:szCs w:val="21"/>
          <w:lang w:val="sr-Cyrl-RS" w:eastAsia="sr-Cyrl-RS"/>
        </w:rPr>
        <w:t>;</w:t>
      </w:r>
    </w:p>
    <w:p w14:paraId="16B7376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-ms-flex-order</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w:t>
      </w:r>
      <w:r w:rsidRPr="00CB6AEC">
        <w:rPr>
          <w:rFonts w:ascii="Consolas" w:hAnsi="Consolas"/>
          <w:color w:val="D4D4D4"/>
          <w:sz w:val="21"/>
          <w:szCs w:val="21"/>
          <w:lang w:val="sr-Cyrl-RS" w:eastAsia="sr-Cyrl-RS"/>
        </w:rPr>
        <w:t>;</w:t>
      </w:r>
    </w:p>
    <w:p w14:paraId="0DD5B25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order</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w:t>
      </w:r>
      <w:r w:rsidRPr="00CB6AEC">
        <w:rPr>
          <w:rFonts w:ascii="Consolas" w:hAnsi="Consolas"/>
          <w:color w:val="D4D4D4"/>
          <w:sz w:val="21"/>
          <w:szCs w:val="21"/>
          <w:lang w:val="sr-Cyrl-RS" w:eastAsia="sr-Cyrl-RS"/>
        </w:rPr>
        <w:t>;</w:t>
      </w:r>
    </w:p>
    <w:p w14:paraId="5A270BA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20px</w:t>
      </w:r>
      <w:r w:rsidRPr="00CB6AEC">
        <w:rPr>
          <w:rFonts w:ascii="Consolas" w:hAnsi="Consolas"/>
          <w:color w:val="D4D4D4"/>
          <w:sz w:val="21"/>
          <w:szCs w:val="21"/>
          <w:lang w:val="sr-Cyrl-RS" w:eastAsia="sr-Cyrl-RS"/>
        </w:rPr>
        <w:t>;</w:t>
      </w:r>
    </w:p>
    <w:p w14:paraId="26F7801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7FF95AC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C1B6FA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63968BA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C586C0"/>
          <w:sz w:val="21"/>
          <w:szCs w:val="21"/>
          <w:lang w:val="sr-Cyrl-RS" w:eastAsia="sr-Cyrl-RS"/>
        </w:rPr>
        <w:t>@media</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screen</w:t>
      </w:r>
      <w:r w:rsidRPr="00CB6AEC">
        <w:rPr>
          <w:rFonts w:ascii="Consolas" w:hAnsi="Consolas"/>
          <w:color w:val="D4D4D4"/>
          <w:sz w:val="21"/>
          <w:szCs w:val="21"/>
          <w:lang w:val="sr-Cyrl-RS" w:eastAsia="sr-Cyrl-RS"/>
        </w:rPr>
        <w:t> and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768px</w:t>
      </w:r>
      <w:r w:rsidRPr="00CB6AEC">
        <w:rPr>
          <w:rFonts w:ascii="Consolas" w:hAnsi="Consolas"/>
          <w:color w:val="D4D4D4"/>
          <w:sz w:val="21"/>
          <w:szCs w:val="21"/>
          <w:lang w:val="sr-Cyrl-RS" w:eastAsia="sr-Cyrl-RS"/>
        </w:rPr>
        <w:t>) {</w:t>
      </w:r>
    </w:p>
    <w:p w14:paraId="2178F59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.font-xs</w:t>
      </w:r>
      <w:r w:rsidRPr="00CB6AEC">
        <w:rPr>
          <w:rFonts w:ascii="Consolas" w:hAnsi="Consolas"/>
          <w:color w:val="D4D4D4"/>
          <w:sz w:val="21"/>
          <w:szCs w:val="21"/>
          <w:lang w:val="sr-Cyrl-RS" w:eastAsia="sr-Cyrl-RS"/>
        </w:rPr>
        <w:t> {</w:t>
      </w:r>
    </w:p>
    <w:p w14:paraId="38726CD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18C706F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26622F4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.font-small</w:t>
      </w:r>
      <w:r w:rsidRPr="00CB6AEC">
        <w:rPr>
          <w:rFonts w:ascii="Consolas" w:hAnsi="Consolas"/>
          <w:color w:val="D4D4D4"/>
          <w:sz w:val="21"/>
          <w:szCs w:val="21"/>
          <w:lang w:val="sr-Cyrl-RS" w:eastAsia="sr-Cyrl-RS"/>
        </w:rPr>
        <w:t> {</w:t>
      </w:r>
    </w:p>
    <w:p w14:paraId="1FBCADE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14px</w:t>
      </w:r>
      <w:r w:rsidRPr="00CB6AEC">
        <w:rPr>
          <w:rFonts w:ascii="Consolas" w:hAnsi="Consolas"/>
          <w:color w:val="D4D4D4"/>
          <w:sz w:val="21"/>
          <w:szCs w:val="21"/>
          <w:lang w:val="sr-Cyrl-RS" w:eastAsia="sr-Cyrl-RS"/>
        </w:rPr>
        <w:t>;</w:t>
      </w:r>
    </w:p>
    <w:p w14:paraId="246955F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7813715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.font-medium</w:t>
      </w:r>
      <w:r w:rsidRPr="00CB6AEC">
        <w:rPr>
          <w:rFonts w:ascii="Consolas" w:hAnsi="Consolas"/>
          <w:color w:val="D4D4D4"/>
          <w:sz w:val="21"/>
          <w:szCs w:val="21"/>
          <w:lang w:val="sr-Cyrl-RS" w:eastAsia="sr-Cyrl-RS"/>
        </w:rPr>
        <w:t> {</w:t>
      </w:r>
    </w:p>
    <w:p w14:paraId="1CEF1E0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17px</w:t>
      </w:r>
      <w:r w:rsidRPr="00CB6AEC">
        <w:rPr>
          <w:rFonts w:ascii="Consolas" w:hAnsi="Consolas"/>
          <w:color w:val="D4D4D4"/>
          <w:sz w:val="21"/>
          <w:szCs w:val="21"/>
          <w:lang w:val="sr-Cyrl-RS" w:eastAsia="sr-Cyrl-RS"/>
        </w:rPr>
        <w:t>;</w:t>
      </w:r>
    </w:p>
    <w:p w14:paraId="1C60824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3D73E34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.font-large</w:t>
      </w:r>
      <w:r w:rsidRPr="00CB6AEC">
        <w:rPr>
          <w:rFonts w:ascii="Consolas" w:hAnsi="Consolas"/>
          <w:color w:val="D4D4D4"/>
          <w:sz w:val="21"/>
          <w:szCs w:val="21"/>
          <w:lang w:val="sr-Cyrl-RS" w:eastAsia="sr-Cyrl-RS"/>
        </w:rPr>
        <w:t> {</w:t>
      </w:r>
    </w:p>
    <w:p w14:paraId="21E2AE5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25px</w:t>
      </w:r>
      <w:r w:rsidRPr="00CB6AEC">
        <w:rPr>
          <w:rFonts w:ascii="Consolas" w:hAnsi="Consolas"/>
          <w:color w:val="D4D4D4"/>
          <w:sz w:val="21"/>
          <w:szCs w:val="21"/>
          <w:lang w:val="sr-Cyrl-RS" w:eastAsia="sr-Cyrl-RS"/>
        </w:rPr>
        <w:t>;</w:t>
      </w:r>
    </w:p>
    <w:p w14:paraId="104775D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20803CA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.font-xl</w:t>
      </w:r>
      <w:r w:rsidRPr="00CB6AEC">
        <w:rPr>
          <w:rFonts w:ascii="Consolas" w:hAnsi="Consolas"/>
          <w:color w:val="D4D4D4"/>
          <w:sz w:val="21"/>
          <w:szCs w:val="21"/>
          <w:lang w:val="sr-Cyrl-RS" w:eastAsia="sr-Cyrl-RS"/>
        </w:rPr>
        <w:t> {</w:t>
      </w:r>
    </w:p>
    <w:p w14:paraId="72A2B49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30px</w:t>
      </w:r>
      <w:r w:rsidRPr="00CB6AEC">
        <w:rPr>
          <w:rFonts w:ascii="Consolas" w:hAnsi="Consolas"/>
          <w:color w:val="D4D4D4"/>
          <w:sz w:val="21"/>
          <w:szCs w:val="21"/>
          <w:lang w:val="sr-Cyrl-RS" w:eastAsia="sr-Cyrl-RS"/>
        </w:rPr>
        <w:t>;</w:t>
      </w:r>
    </w:p>
    <w:p w14:paraId="66F614D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098A40D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.font-xxl</w:t>
      </w:r>
      <w:r w:rsidRPr="00CB6AEC">
        <w:rPr>
          <w:rFonts w:ascii="Consolas" w:hAnsi="Consolas"/>
          <w:color w:val="D4D4D4"/>
          <w:sz w:val="21"/>
          <w:szCs w:val="21"/>
          <w:lang w:val="sr-Cyrl-RS" w:eastAsia="sr-Cyrl-RS"/>
        </w:rPr>
        <w:t> {</w:t>
      </w:r>
    </w:p>
    <w:p w14:paraId="17E55B0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font-size</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40px</w:t>
      </w:r>
      <w:r w:rsidRPr="00CB6AEC">
        <w:rPr>
          <w:rFonts w:ascii="Consolas" w:hAnsi="Consolas"/>
          <w:color w:val="D4D4D4"/>
          <w:sz w:val="21"/>
          <w:szCs w:val="21"/>
          <w:lang w:val="sr-Cyrl-RS" w:eastAsia="sr-Cyrl-RS"/>
        </w:rPr>
        <w:t>;</w:t>
      </w:r>
    </w:p>
    <w:p w14:paraId="54E30CB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256BA02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2CEB993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90%</w:t>
      </w:r>
      <w:r w:rsidRPr="00CB6AEC">
        <w:rPr>
          <w:rFonts w:ascii="Consolas" w:hAnsi="Consolas"/>
          <w:color w:val="D4D4D4"/>
          <w:sz w:val="21"/>
          <w:szCs w:val="21"/>
          <w:lang w:val="sr-Cyrl-RS" w:eastAsia="sr-Cyrl-RS"/>
        </w:rPr>
        <w:t>;</w:t>
      </w:r>
    </w:p>
    <w:p w14:paraId="65618A6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p>
    <w:p w14:paraId="6A08615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#logo</w:t>
      </w:r>
      <w:r w:rsidRPr="00CB6AEC">
        <w:rPr>
          <w:rFonts w:ascii="Consolas" w:hAnsi="Consolas"/>
          <w:color w:val="D4D4D4"/>
          <w:sz w:val="21"/>
          <w:szCs w:val="21"/>
          <w:lang w:val="sr-Cyrl-RS" w:eastAsia="sr-Cyrl-RS"/>
        </w:rPr>
        <w:t> {</w:t>
      </w:r>
    </w:p>
    <w:p w14:paraId="5E8A6BF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100px</w:t>
      </w:r>
      <w:r w:rsidRPr="00CB6AEC">
        <w:rPr>
          <w:rFonts w:ascii="Consolas" w:hAnsi="Consolas"/>
          <w:color w:val="D4D4D4"/>
          <w:sz w:val="21"/>
          <w:szCs w:val="21"/>
          <w:lang w:val="sr-Cyrl-RS" w:eastAsia="sr-Cyrl-RS"/>
        </w:rPr>
        <w:t>;</w:t>
      </w:r>
    </w:p>
    <w:p w14:paraId="7F5BDEA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0278BDC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#nav</w:t>
      </w:r>
      <w:r w:rsidRPr="00CB6AEC">
        <w:rPr>
          <w:rFonts w:ascii="Consolas" w:hAnsi="Consolas"/>
          <w:color w:val="D4D4D4"/>
          <w:sz w:val="21"/>
          <w:szCs w:val="21"/>
          <w:lang w:val="sr-Cyrl-RS" w:eastAsia="sr-Cyrl-RS"/>
        </w:rPr>
        <w:t> {</w:t>
      </w:r>
    </w:p>
    <w:p w14:paraId="6D15355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61AD01D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452D340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#hamburger</w:t>
      </w:r>
      <w:r w:rsidRPr="00CB6AEC">
        <w:rPr>
          <w:rFonts w:ascii="Consolas" w:hAnsi="Consolas"/>
          <w:color w:val="D4D4D4"/>
          <w:sz w:val="21"/>
          <w:szCs w:val="21"/>
          <w:lang w:val="sr-Cyrl-RS" w:eastAsia="sr-Cyrl-RS"/>
        </w:rPr>
        <w:t> {</w:t>
      </w:r>
    </w:p>
    <w:p w14:paraId="7230F77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block</w:t>
      </w:r>
      <w:r w:rsidRPr="00CB6AEC">
        <w:rPr>
          <w:rFonts w:ascii="Consolas" w:hAnsi="Consolas"/>
          <w:color w:val="D4D4D4"/>
          <w:sz w:val="21"/>
          <w:szCs w:val="21"/>
          <w:lang w:val="sr-Cyrl-RS" w:eastAsia="sr-Cyrl-RS"/>
        </w:rPr>
        <w:t>;</w:t>
      </w:r>
    </w:p>
    <w:p w14:paraId="5B922F5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122E6BA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#sliderText</w:t>
      </w:r>
      <w:r w:rsidRPr="00CB6AEC">
        <w:rPr>
          <w:rFonts w:ascii="Consolas" w:hAnsi="Consolas"/>
          <w:color w:val="D4D4D4"/>
          <w:sz w:val="21"/>
          <w:szCs w:val="21"/>
          <w:lang w:val="sr-Cyrl-RS" w:eastAsia="sr-Cyrl-RS"/>
        </w:rPr>
        <w:t> {</w:t>
      </w:r>
    </w:p>
    <w:p w14:paraId="19E5B49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text-align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1C4E28E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7D82E44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#devicesMain</w:t>
      </w:r>
      <w:r w:rsidRPr="00CB6AEC">
        <w:rPr>
          <w:rFonts w:ascii="Consolas" w:hAnsi="Consolas"/>
          <w:color w:val="D4D4D4"/>
          <w:sz w:val="21"/>
          <w:szCs w:val="21"/>
          <w:lang w:val="sr-Cyrl-RS" w:eastAsia="sr-Cyrl-RS"/>
        </w:rPr>
        <w:t> {</w:t>
      </w:r>
    </w:p>
    <w:p w14:paraId="217D506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120px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0px</w:t>
      </w:r>
      <w:r w:rsidRPr="00CB6AEC">
        <w:rPr>
          <w:rFonts w:ascii="Consolas" w:hAnsi="Consolas"/>
          <w:color w:val="D4D4D4"/>
          <w:sz w:val="21"/>
          <w:szCs w:val="21"/>
          <w:lang w:val="sr-Cyrl-RS" w:eastAsia="sr-Cyrl-RS"/>
        </w:rPr>
        <w:t>;</w:t>
      </w:r>
    </w:p>
    <w:p w14:paraId="5F81CDE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11C47B3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#contactMain</w:t>
      </w:r>
      <w:r w:rsidRPr="00CB6AEC">
        <w:rPr>
          <w:rFonts w:ascii="Consolas" w:hAnsi="Consolas"/>
          <w:color w:val="D4D4D4"/>
          <w:sz w:val="21"/>
          <w:szCs w:val="21"/>
          <w:lang w:val="sr-Cyrl-RS" w:eastAsia="sr-Cyrl-RS"/>
        </w:rPr>
        <w:t> {</w:t>
      </w:r>
    </w:p>
    <w:p w14:paraId="39B6FF1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120px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3C63D0B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5C4BF13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.contactCol</w:t>
      </w:r>
      <w:r w:rsidRPr="00CB6AEC">
        <w:rPr>
          <w:rFonts w:ascii="Consolas" w:hAnsi="Consolas"/>
          <w:color w:val="D4D4D4"/>
          <w:sz w:val="21"/>
          <w:szCs w:val="21"/>
          <w:lang w:val="sr-Cyrl-RS" w:eastAsia="sr-Cyrl-RS"/>
        </w:rPr>
        <w:t> {</w:t>
      </w:r>
    </w:p>
    <w:p w14:paraId="6872F12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70%</w:t>
      </w:r>
      <w:r w:rsidRPr="00CB6AEC">
        <w:rPr>
          <w:rFonts w:ascii="Consolas" w:hAnsi="Consolas"/>
          <w:color w:val="D4D4D4"/>
          <w:sz w:val="21"/>
          <w:szCs w:val="21"/>
          <w:lang w:val="sr-Cyrl-RS" w:eastAsia="sr-Cyrl-RS"/>
        </w:rPr>
        <w:t>;</w:t>
      </w:r>
    </w:p>
    <w:p w14:paraId="1C99406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3E4878D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#authorMain</w:t>
      </w:r>
      <w:r w:rsidRPr="00CB6AEC">
        <w:rPr>
          <w:rFonts w:ascii="Consolas" w:hAnsi="Consolas"/>
          <w:color w:val="D4D4D4"/>
          <w:sz w:val="21"/>
          <w:szCs w:val="21"/>
          <w:lang w:val="sr-Cyrl-RS" w:eastAsia="sr-Cyrl-RS"/>
        </w:rPr>
        <w:t> {</w:t>
      </w:r>
    </w:p>
    <w:p w14:paraId="7D50F6F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120px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261F75A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1FF0DDA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#cartMain</w:t>
      </w:r>
      <w:r w:rsidRPr="00CB6AEC">
        <w:rPr>
          <w:rFonts w:ascii="Consolas" w:hAnsi="Consolas"/>
          <w:color w:val="D4D4D4"/>
          <w:sz w:val="21"/>
          <w:szCs w:val="21"/>
          <w:lang w:val="sr-Cyrl-RS" w:eastAsia="sr-Cyrl-RS"/>
        </w:rPr>
        <w:t> {</w:t>
      </w:r>
    </w:p>
    <w:p w14:paraId="76736D8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120px</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453D166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53904E5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#survey</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621A6E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2B0520E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7ECC6E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03B049C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1D0B2DF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50EFFC7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#survey</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span</w:t>
      </w:r>
      <w:r w:rsidRPr="00CB6AEC">
        <w:rPr>
          <w:rFonts w:ascii="Consolas" w:hAnsi="Consolas"/>
          <w:color w:val="D4D4D4"/>
          <w:sz w:val="21"/>
          <w:szCs w:val="21"/>
          <w:lang w:val="sr-Cyrl-RS" w:eastAsia="sr-Cyrl-RS"/>
        </w:rPr>
        <w:t> {</w:t>
      </w:r>
    </w:p>
    <w:p w14:paraId="21B4DB2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324898C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2618C3F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70%</w:t>
      </w:r>
      <w:r w:rsidRPr="00CB6AEC">
        <w:rPr>
          <w:rFonts w:ascii="Consolas" w:hAnsi="Consolas"/>
          <w:color w:val="D4D4D4"/>
          <w:sz w:val="21"/>
          <w:szCs w:val="21"/>
          <w:lang w:val="sr-Cyrl-RS" w:eastAsia="sr-Cyrl-RS"/>
        </w:rPr>
        <w:t>;</w:t>
      </w:r>
    </w:p>
    <w:p w14:paraId="1F226F6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0718EE1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#survey</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form</w:t>
      </w:r>
      <w:r w:rsidRPr="00CB6AEC">
        <w:rPr>
          <w:rFonts w:ascii="Consolas" w:hAnsi="Consolas"/>
          <w:color w:val="D4D4D4"/>
          <w:sz w:val="21"/>
          <w:szCs w:val="21"/>
          <w:lang w:val="sr-Cyrl-RS" w:eastAsia="sr-Cyrl-RS"/>
        </w:rPr>
        <w:t> {</w:t>
      </w:r>
    </w:p>
    <w:p w14:paraId="6272546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571DA74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27A7F65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71A11D8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4CF67BF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26FD938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#survey</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form</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.surveyChoices</w:t>
      </w:r>
      <w:r w:rsidRPr="00CB6AEC">
        <w:rPr>
          <w:rFonts w:ascii="Consolas" w:hAnsi="Consolas"/>
          <w:color w:val="D4D4D4"/>
          <w:sz w:val="21"/>
          <w:szCs w:val="21"/>
          <w:lang w:val="sr-Cyrl-RS" w:eastAsia="sr-Cyrl-RS"/>
        </w:rPr>
        <w:t> {</w:t>
      </w:r>
    </w:p>
    <w:p w14:paraId="6910BC9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421FC8F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586CA87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#survey</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form</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#btnSubmitSurvey</w:t>
      </w:r>
      <w:r w:rsidRPr="00CB6AEC">
        <w:rPr>
          <w:rFonts w:ascii="Consolas" w:hAnsi="Consolas"/>
          <w:color w:val="D4D4D4"/>
          <w:sz w:val="21"/>
          <w:szCs w:val="21"/>
          <w:lang w:val="sr-Cyrl-RS" w:eastAsia="sr-Cyrl-RS"/>
        </w:rPr>
        <w:t> {</w:t>
      </w:r>
    </w:p>
    <w:p w14:paraId="5B87615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margin-left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0</w:t>
      </w:r>
      <w:r w:rsidRPr="00CB6AEC">
        <w:rPr>
          <w:rFonts w:ascii="Consolas" w:hAnsi="Consolas"/>
          <w:color w:val="D4D4D4"/>
          <w:sz w:val="21"/>
          <w:szCs w:val="21"/>
          <w:lang w:val="sr-Cyrl-RS" w:eastAsia="sr-Cyrl-RS"/>
        </w:rPr>
        <w:t>;</w:t>
      </w:r>
    </w:p>
    <w:p w14:paraId="73AE932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0B50611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25A9771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p>
    <w:p w14:paraId="7149742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C586C0"/>
          <w:sz w:val="21"/>
          <w:szCs w:val="21"/>
          <w:lang w:val="sr-Cyrl-RS" w:eastAsia="sr-Cyrl-RS"/>
        </w:rPr>
        <w:t>@media</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screen</w:t>
      </w:r>
      <w:r w:rsidRPr="00CB6AEC">
        <w:rPr>
          <w:rFonts w:ascii="Consolas" w:hAnsi="Consolas"/>
          <w:color w:val="D4D4D4"/>
          <w:sz w:val="21"/>
          <w:szCs w:val="21"/>
          <w:lang w:val="sr-Cyrl-RS" w:eastAsia="sr-Cyrl-RS"/>
        </w:rPr>
        <w:t> and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576px</w:t>
      </w:r>
      <w:r w:rsidRPr="00CB6AEC">
        <w:rPr>
          <w:rFonts w:ascii="Consolas" w:hAnsi="Consolas"/>
          <w:color w:val="D4D4D4"/>
          <w:sz w:val="21"/>
          <w:szCs w:val="21"/>
          <w:lang w:val="sr-Cyrl-RS" w:eastAsia="sr-Cyrl-RS"/>
        </w:rPr>
        <w:t>) {</w:t>
      </w:r>
    </w:p>
    <w:p w14:paraId="29F9159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#loginContainer</w:t>
      </w:r>
      <w:r w:rsidRPr="00CB6AEC">
        <w:rPr>
          <w:rFonts w:ascii="Consolas" w:hAnsi="Consolas"/>
          <w:color w:val="D4D4D4"/>
          <w:sz w:val="21"/>
          <w:szCs w:val="21"/>
          <w:lang w:val="sr-Cyrl-RS" w:eastAsia="sr-Cyrl-RS"/>
        </w:rPr>
        <w:t> {</w:t>
      </w:r>
    </w:p>
    <w:p w14:paraId="53BE289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85%</w:t>
      </w:r>
      <w:r w:rsidRPr="00CB6AEC">
        <w:rPr>
          <w:rFonts w:ascii="Consolas" w:hAnsi="Consolas"/>
          <w:color w:val="D4D4D4"/>
          <w:sz w:val="21"/>
          <w:szCs w:val="21"/>
          <w:lang w:val="sr-Cyrl-RS" w:eastAsia="sr-Cyrl-RS"/>
        </w:rPr>
        <w:t>;</w:t>
      </w:r>
    </w:p>
    <w:p w14:paraId="4127B71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2BA7DAD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#aboutUsImage</w:t>
      </w:r>
      <w:r w:rsidRPr="00CB6AEC">
        <w:rPr>
          <w:rFonts w:ascii="Consolas" w:hAnsi="Consolas"/>
          <w:color w:val="D4D4D4"/>
          <w:sz w:val="21"/>
          <w:szCs w:val="21"/>
          <w:lang w:val="sr-Cyrl-RS" w:eastAsia="sr-Cyrl-RS"/>
        </w:rPr>
        <w:t> {</w:t>
      </w:r>
    </w:p>
    <w:p w14:paraId="6182B8F3"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70%</w:t>
      </w:r>
      <w:r w:rsidRPr="00CB6AEC">
        <w:rPr>
          <w:rFonts w:ascii="Consolas" w:hAnsi="Consolas"/>
          <w:color w:val="D4D4D4"/>
          <w:sz w:val="21"/>
          <w:szCs w:val="21"/>
          <w:lang w:val="sr-Cyrl-RS" w:eastAsia="sr-Cyrl-RS"/>
        </w:rPr>
        <w:t>;</w:t>
      </w:r>
    </w:p>
    <w:p w14:paraId="6EFE3C7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2A6344B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#aboutUsText</w:t>
      </w:r>
      <w:r w:rsidRPr="00CB6AEC">
        <w:rPr>
          <w:rFonts w:ascii="Consolas" w:hAnsi="Consolas"/>
          <w:color w:val="D4D4D4"/>
          <w:sz w:val="21"/>
          <w:szCs w:val="21"/>
          <w:lang w:val="sr-Cyrl-RS" w:eastAsia="sr-Cyrl-RS"/>
        </w:rPr>
        <w:t> {</w:t>
      </w:r>
    </w:p>
    <w:p w14:paraId="3D4F775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max-width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100%</w:t>
      </w:r>
      <w:r w:rsidRPr="00CB6AEC">
        <w:rPr>
          <w:rFonts w:ascii="Consolas" w:hAnsi="Consolas"/>
          <w:color w:val="D4D4D4"/>
          <w:sz w:val="21"/>
          <w:szCs w:val="21"/>
          <w:lang w:val="sr-Cyrl-RS" w:eastAsia="sr-Cyrl-RS"/>
        </w:rPr>
        <w:t>;</w:t>
      </w:r>
    </w:p>
    <w:p w14:paraId="2CA24F8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69D1986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.device</w:t>
      </w:r>
      <w:r w:rsidRPr="00CB6AEC">
        <w:rPr>
          <w:rFonts w:ascii="Consolas" w:hAnsi="Consolas"/>
          <w:color w:val="D4D4D4"/>
          <w:sz w:val="21"/>
          <w:szCs w:val="21"/>
          <w:lang w:val="sr-Cyrl-RS" w:eastAsia="sr-Cyrl-RS"/>
        </w:rPr>
        <w:t> {</w:t>
      </w:r>
    </w:p>
    <w:p w14:paraId="28CF8CC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80%</w:t>
      </w:r>
      <w:r w:rsidRPr="00CB6AEC">
        <w:rPr>
          <w:rFonts w:ascii="Consolas" w:hAnsi="Consolas"/>
          <w:color w:val="D4D4D4"/>
          <w:sz w:val="21"/>
          <w:szCs w:val="21"/>
          <w:lang w:val="sr-Cyrl-RS" w:eastAsia="sr-Cyrl-RS"/>
        </w:rPr>
        <w:t>;</w:t>
      </w:r>
    </w:p>
    <w:p w14:paraId="3D5818A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77B6127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.contactCol</w:t>
      </w:r>
      <w:r w:rsidRPr="00CB6AEC">
        <w:rPr>
          <w:rFonts w:ascii="Consolas" w:hAnsi="Consolas"/>
          <w:color w:val="D4D4D4"/>
          <w:sz w:val="21"/>
          <w:szCs w:val="21"/>
          <w:lang w:val="sr-Cyrl-RS" w:eastAsia="sr-Cyrl-RS"/>
        </w:rPr>
        <w:t> {</w:t>
      </w:r>
    </w:p>
    <w:p w14:paraId="1EEF0C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90%</w:t>
      </w:r>
      <w:r w:rsidRPr="00CB6AEC">
        <w:rPr>
          <w:rFonts w:ascii="Consolas" w:hAnsi="Consolas"/>
          <w:color w:val="D4D4D4"/>
          <w:sz w:val="21"/>
          <w:szCs w:val="21"/>
          <w:lang w:val="sr-Cyrl-RS" w:eastAsia="sr-Cyrl-RS"/>
        </w:rPr>
        <w:t>;</w:t>
      </w:r>
    </w:p>
    <w:p w14:paraId="53B6469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12C02B4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#authorImage</w:t>
      </w:r>
      <w:r w:rsidRPr="00CB6AEC">
        <w:rPr>
          <w:rFonts w:ascii="Consolas" w:hAnsi="Consolas"/>
          <w:color w:val="D4D4D4"/>
          <w:sz w:val="21"/>
          <w:szCs w:val="21"/>
          <w:lang w:val="sr-Cyrl-RS" w:eastAsia="sr-Cyrl-RS"/>
        </w:rPr>
        <w:t> {</w:t>
      </w:r>
    </w:p>
    <w:p w14:paraId="71487996"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80%</w:t>
      </w:r>
      <w:r w:rsidRPr="00CB6AEC">
        <w:rPr>
          <w:rFonts w:ascii="Consolas" w:hAnsi="Consolas"/>
          <w:color w:val="D4D4D4"/>
          <w:sz w:val="21"/>
          <w:szCs w:val="21"/>
          <w:lang w:val="sr-Cyrl-RS" w:eastAsia="sr-Cyrl-RS"/>
        </w:rPr>
        <w:t>;</w:t>
      </w:r>
    </w:p>
    <w:p w14:paraId="046D5DF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72B9902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.authorCol</w:t>
      </w:r>
      <w:r w:rsidRPr="00CB6AEC">
        <w:rPr>
          <w:rFonts w:ascii="Consolas" w:hAnsi="Consolas"/>
          <w:color w:val="D4D4D4"/>
          <w:sz w:val="21"/>
          <w:szCs w:val="21"/>
          <w:lang w:val="sr-Cyrl-RS" w:eastAsia="sr-Cyrl-RS"/>
        </w:rPr>
        <w:t> {</w:t>
      </w:r>
    </w:p>
    <w:p w14:paraId="53DB6149"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90%</w:t>
      </w:r>
      <w:r w:rsidRPr="00CB6AEC">
        <w:rPr>
          <w:rFonts w:ascii="Consolas" w:hAnsi="Consolas"/>
          <w:color w:val="D4D4D4"/>
          <w:sz w:val="21"/>
          <w:szCs w:val="21"/>
          <w:lang w:val="sr-Cyrl-RS" w:eastAsia="sr-Cyrl-RS"/>
        </w:rPr>
        <w:t>;</w:t>
      </w:r>
    </w:p>
    <w:p w14:paraId="22300DF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28941AB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.container</w:t>
      </w:r>
      <w:r w:rsidRPr="00CB6AEC">
        <w:rPr>
          <w:rFonts w:ascii="Consolas" w:hAnsi="Consolas"/>
          <w:color w:val="D4D4D4"/>
          <w:sz w:val="21"/>
          <w:szCs w:val="21"/>
          <w:lang w:val="sr-Cyrl-RS" w:eastAsia="sr-Cyrl-RS"/>
        </w:rPr>
        <w:t> {</w:t>
      </w:r>
    </w:p>
    <w:p w14:paraId="54D1A67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vertical</w:t>
      </w:r>
      <w:r w:rsidRPr="00CB6AEC">
        <w:rPr>
          <w:rFonts w:ascii="Consolas" w:hAnsi="Consolas"/>
          <w:color w:val="D4D4D4"/>
          <w:sz w:val="21"/>
          <w:szCs w:val="21"/>
          <w:lang w:val="sr-Cyrl-RS" w:eastAsia="sr-Cyrl-RS"/>
        </w:rPr>
        <w:t>;</w:t>
      </w:r>
    </w:p>
    <w:p w14:paraId="09ECD23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5D4A5D47"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08E954F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column</w:t>
      </w:r>
      <w:r w:rsidRPr="00CB6AEC">
        <w:rPr>
          <w:rFonts w:ascii="Consolas" w:hAnsi="Consolas"/>
          <w:color w:val="D4D4D4"/>
          <w:sz w:val="21"/>
          <w:szCs w:val="21"/>
          <w:lang w:val="sr-Cyrl-RS" w:eastAsia="sr-Cyrl-RS"/>
        </w:rPr>
        <w:t>;</w:t>
      </w:r>
    </w:p>
    <w:p w14:paraId="7A6C8DD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1899D3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-ms-flex-align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0760037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align-items</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0972D67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15993C1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-ms-flex-pack</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32A3EB9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justify-content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center</w:t>
      </w:r>
      <w:r w:rsidRPr="00CB6AEC">
        <w:rPr>
          <w:rFonts w:ascii="Consolas" w:hAnsi="Consolas"/>
          <w:color w:val="D4D4D4"/>
          <w:sz w:val="21"/>
          <w:szCs w:val="21"/>
          <w:lang w:val="sr-Cyrl-RS" w:eastAsia="sr-Cyrl-RS"/>
        </w:rPr>
        <w:t>;</w:t>
      </w:r>
    </w:p>
    <w:p w14:paraId="5590FB02"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35FA53B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p>
    <w:p w14:paraId="5F69909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-webkit-box-orient</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horizontal</w:t>
      </w:r>
      <w:r w:rsidRPr="00CB6AEC">
        <w:rPr>
          <w:rFonts w:ascii="Consolas" w:hAnsi="Consolas"/>
          <w:color w:val="D4D4D4"/>
          <w:sz w:val="21"/>
          <w:szCs w:val="21"/>
          <w:lang w:val="sr-Cyrl-RS" w:eastAsia="sr-Cyrl-RS"/>
        </w:rPr>
        <w:t>;</w:t>
      </w:r>
    </w:p>
    <w:p w14:paraId="6FDC717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-webkit-box-direction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normal</w:t>
      </w:r>
      <w:r w:rsidRPr="00CB6AEC">
        <w:rPr>
          <w:rFonts w:ascii="Consolas" w:hAnsi="Consolas"/>
          <w:color w:val="D4D4D4"/>
          <w:sz w:val="21"/>
          <w:szCs w:val="21"/>
          <w:lang w:val="sr-Cyrl-RS" w:eastAsia="sr-Cyrl-RS"/>
        </w:rPr>
        <w:t>;</w:t>
      </w:r>
    </w:p>
    <w:p w14:paraId="76F95A5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-ms-flex-direction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row</w:t>
      </w:r>
      <w:r w:rsidRPr="00CB6AEC">
        <w:rPr>
          <w:rFonts w:ascii="Consolas" w:hAnsi="Consolas"/>
          <w:color w:val="D4D4D4"/>
          <w:sz w:val="21"/>
          <w:szCs w:val="21"/>
          <w:lang w:val="sr-Cyrl-RS" w:eastAsia="sr-Cyrl-RS"/>
        </w:rPr>
        <w:t>;</w:t>
      </w:r>
    </w:p>
    <w:p w14:paraId="570C78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flex-direction</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row</w:t>
      </w:r>
      <w:r w:rsidRPr="00CB6AEC">
        <w:rPr>
          <w:rFonts w:ascii="Consolas" w:hAnsi="Consolas"/>
          <w:color w:val="D4D4D4"/>
          <w:sz w:val="21"/>
          <w:szCs w:val="21"/>
          <w:lang w:val="sr-Cyrl-RS" w:eastAsia="sr-Cyrl-RS"/>
        </w:rPr>
        <w:t>;</w:t>
      </w:r>
    </w:p>
    <w:p w14:paraId="1487FF8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margin-bottom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10px</w:t>
      </w:r>
      <w:r w:rsidRPr="00CB6AEC">
        <w:rPr>
          <w:rFonts w:ascii="Consolas" w:hAnsi="Consolas"/>
          <w:color w:val="D4D4D4"/>
          <w:sz w:val="21"/>
          <w:szCs w:val="21"/>
          <w:lang w:val="sr-Cyrl-RS" w:eastAsia="sr-Cyrl-RS"/>
        </w:rPr>
        <w:t>;</w:t>
      </w:r>
    </w:p>
    <w:p w14:paraId="4062B94E"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266BC851"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#footer</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ul</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li</w:t>
      </w: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a</w:t>
      </w:r>
      <w:r w:rsidRPr="00CB6AEC">
        <w:rPr>
          <w:rFonts w:ascii="Consolas" w:hAnsi="Consolas"/>
          <w:color w:val="D4D4D4"/>
          <w:sz w:val="21"/>
          <w:szCs w:val="21"/>
          <w:lang w:val="sr-Cyrl-RS" w:eastAsia="sr-Cyrl-RS"/>
        </w:rPr>
        <w:t> {</w:t>
      </w:r>
    </w:p>
    <w:p w14:paraId="0FF0A33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padding</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5px</w:t>
      </w:r>
      <w:r w:rsidRPr="00CB6AEC">
        <w:rPr>
          <w:rFonts w:ascii="Consolas" w:hAnsi="Consolas"/>
          <w:color w:val="D4D4D4"/>
          <w:sz w:val="21"/>
          <w:szCs w:val="21"/>
          <w:lang w:val="sr-Cyrl-RS" w:eastAsia="sr-Cyrl-RS"/>
        </w:rPr>
        <w:t>;</w:t>
      </w:r>
    </w:p>
    <w:p w14:paraId="1DB356D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04185838"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.socialText</w:t>
      </w:r>
      <w:r w:rsidRPr="00CB6AEC">
        <w:rPr>
          <w:rFonts w:ascii="Consolas" w:hAnsi="Consolas"/>
          <w:color w:val="D4D4D4"/>
          <w:sz w:val="21"/>
          <w:szCs w:val="21"/>
          <w:lang w:val="sr-Cyrl-RS" w:eastAsia="sr-Cyrl-RS"/>
        </w:rPr>
        <w:t> {</w:t>
      </w:r>
    </w:p>
    <w:p w14:paraId="34FD2074"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display</w:t>
      </w:r>
      <w:r w:rsidRPr="00CB6AEC">
        <w:rPr>
          <w:rFonts w:ascii="Consolas" w:hAnsi="Consolas"/>
          <w:color w:val="D4D4D4"/>
          <w:sz w:val="21"/>
          <w:szCs w:val="21"/>
          <w:lang w:val="sr-Cyrl-RS" w:eastAsia="sr-Cyrl-RS"/>
        </w:rPr>
        <w:t>: </w:t>
      </w:r>
      <w:r w:rsidRPr="00CB6AEC">
        <w:rPr>
          <w:rFonts w:ascii="Consolas" w:hAnsi="Consolas"/>
          <w:color w:val="CE9178"/>
          <w:sz w:val="21"/>
          <w:szCs w:val="21"/>
          <w:lang w:val="sr-Cyrl-RS" w:eastAsia="sr-Cyrl-RS"/>
        </w:rPr>
        <w:t>none</w:t>
      </w:r>
      <w:r w:rsidRPr="00CB6AEC">
        <w:rPr>
          <w:rFonts w:ascii="Consolas" w:hAnsi="Consolas"/>
          <w:color w:val="D4D4D4"/>
          <w:sz w:val="21"/>
          <w:szCs w:val="21"/>
          <w:lang w:val="sr-Cyrl-RS" w:eastAsia="sr-Cyrl-RS"/>
        </w:rPr>
        <w:t>;</w:t>
      </w:r>
    </w:p>
    <w:p w14:paraId="6DD2E04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4DF1D67C"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D7BA7D"/>
          <w:sz w:val="21"/>
          <w:szCs w:val="21"/>
          <w:lang w:val="sr-Cyrl-RS" w:eastAsia="sr-Cyrl-RS"/>
        </w:rPr>
        <w:t>#toTop</w:t>
      </w:r>
      <w:r w:rsidRPr="00CB6AEC">
        <w:rPr>
          <w:rFonts w:ascii="Consolas" w:hAnsi="Consolas"/>
          <w:color w:val="D4D4D4"/>
          <w:sz w:val="21"/>
          <w:szCs w:val="21"/>
          <w:lang w:val="sr-Cyrl-RS" w:eastAsia="sr-Cyrl-RS"/>
        </w:rPr>
        <w:t> {</w:t>
      </w:r>
    </w:p>
    <w:p w14:paraId="51BE27CA"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right</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25px</w:t>
      </w:r>
      <w:r w:rsidRPr="00CB6AEC">
        <w:rPr>
          <w:rFonts w:ascii="Consolas" w:hAnsi="Consolas"/>
          <w:color w:val="D4D4D4"/>
          <w:sz w:val="21"/>
          <w:szCs w:val="21"/>
          <w:lang w:val="sr-Cyrl-RS" w:eastAsia="sr-Cyrl-RS"/>
        </w:rPr>
        <w:t>;</w:t>
      </w:r>
    </w:p>
    <w:p w14:paraId="07095AE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bottom</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25px</w:t>
      </w:r>
      <w:r w:rsidRPr="00CB6AEC">
        <w:rPr>
          <w:rFonts w:ascii="Consolas" w:hAnsi="Consolas"/>
          <w:color w:val="D4D4D4"/>
          <w:sz w:val="21"/>
          <w:szCs w:val="21"/>
          <w:lang w:val="sr-Cyrl-RS" w:eastAsia="sr-Cyrl-RS"/>
        </w:rPr>
        <w:t>;</w:t>
      </w:r>
    </w:p>
    <w:p w14:paraId="0CF2418B"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44C9263F"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lastRenderedPageBreak/>
        <w:t>  </w:t>
      </w:r>
      <w:r w:rsidRPr="00CB6AEC">
        <w:rPr>
          <w:rFonts w:ascii="Consolas" w:hAnsi="Consolas"/>
          <w:color w:val="D7BA7D"/>
          <w:sz w:val="21"/>
          <w:szCs w:val="21"/>
          <w:lang w:val="sr-Cyrl-RS" w:eastAsia="sr-Cyrl-RS"/>
        </w:rPr>
        <w:t>.adminModalContent</w:t>
      </w:r>
      <w:r w:rsidRPr="00CB6AEC">
        <w:rPr>
          <w:rFonts w:ascii="Consolas" w:hAnsi="Consolas"/>
          <w:color w:val="D4D4D4"/>
          <w:sz w:val="21"/>
          <w:szCs w:val="21"/>
          <w:lang w:val="sr-Cyrl-RS" w:eastAsia="sr-Cyrl-RS"/>
        </w:rPr>
        <w:t> {</w:t>
      </w:r>
    </w:p>
    <w:p w14:paraId="73CD13ED"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r w:rsidRPr="00CB6AEC">
        <w:rPr>
          <w:rFonts w:ascii="Consolas" w:hAnsi="Consolas"/>
          <w:color w:val="9CDCFE"/>
          <w:sz w:val="21"/>
          <w:szCs w:val="21"/>
          <w:lang w:val="sr-Cyrl-RS" w:eastAsia="sr-Cyrl-RS"/>
        </w:rPr>
        <w:t>width</w:t>
      </w:r>
      <w:r w:rsidRPr="00CB6AEC">
        <w:rPr>
          <w:rFonts w:ascii="Consolas" w:hAnsi="Consolas"/>
          <w:color w:val="D4D4D4"/>
          <w:sz w:val="21"/>
          <w:szCs w:val="21"/>
          <w:lang w:val="sr-Cyrl-RS" w:eastAsia="sr-Cyrl-RS"/>
        </w:rPr>
        <w:t>: </w:t>
      </w:r>
      <w:r w:rsidRPr="00CB6AEC">
        <w:rPr>
          <w:rFonts w:ascii="Consolas" w:hAnsi="Consolas"/>
          <w:color w:val="B5CEA8"/>
          <w:sz w:val="21"/>
          <w:szCs w:val="21"/>
          <w:lang w:val="sr-Cyrl-RS" w:eastAsia="sr-Cyrl-RS"/>
        </w:rPr>
        <w:t>85%</w:t>
      </w:r>
      <w:r w:rsidRPr="00CB6AEC">
        <w:rPr>
          <w:rFonts w:ascii="Consolas" w:hAnsi="Consolas"/>
          <w:color w:val="D4D4D4"/>
          <w:sz w:val="21"/>
          <w:szCs w:val="21"/>
          <w:lang w:val="sr-Cyrl-RS" w:eastAsia="sr-Cyrl-RS"/>
        </w:rPr>
        <w:t>;</w:t>
      </w:r>
    </w:p>
    <w:p w14:paraId="1D827185"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  }</w:t>
      </w:r>
    </w:p>
    <w:p w14:paraId="3049D01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D4D4D4"/>
          <w:sz w:val="21"/>
          <w:szCs w:val="21"/>
          <w:lang w:val="sr-Cyrl-RS" w:eastAsia="sr-Cyrl-RS"/>
        </w:rPr>
        <w:t>}</w:t>
      </w:r>
    </w:p>
    <w:p w14:paraId="1ABFBA00" w14:textId="77777777" w:rsidR="00CB6AEC" w:rsidRPr="00CB6AEC" w:rsidRDefault="00CB6AEC" w:rsidP="00CB6AEC">
      <w:pPr>
        <w:shd w:val="clear" w:color="auto" w:fill="1E1E1E"/>
        <w:spacing w:line="285" w:lineRule="atLeast"/>
        <w:rPr>
          <w:rFonts w:ascii="Consolas" w:hAnsi="Consolas"/>
          <w:color w:val="D4D4D4"/>
          <w:sz w:val="21"/>
          <w:szCs w:val="21"/>
          <w:lang w:val="sr-Cyrl-RS" w:eastAsia="sr-Cyrl-RS"/>
        </w:rPr>
      </w:pPr>
      <w:r w:rsidRPr="00CB6AEC">
        <w:rPr>
          <w:rFonts w:ascii="Consolas" w:hAnsi="Consolas"/>
          <w:color w:val="6A9955"/>
          <w:sz w:val="21"/>
          <w:szCs w:val="21"/>
          <w:lang w:val="sr-Cyrl-RS" w:eastAsia="sr-Cyrl-RS"/>
        </w:rPr>
        <w:t>/*# sourceMappingURL=style.css.map */</w:t>
      </w:r>
    </w:p>
    <w:p w14:paraId="52D16903" w14:textId="77777777" w:rsidR="00F56F7D" w:rsidRDefault="00F56F7D">
      <w:pPr>
        <w:spacing w:line="200" w:lineRule="exact"/>
      </w:pPr>
    </w:p>
    <w:p w14:paraId="46B68124" w14:textId="77777777" w:rsidR="00F56F7D" w:rsidRDefault="00F56F7D">
      <w:pPr>
        <w:spacing w:line="200" w:lineRule="exact"/>
      </w:pPr>
    </w:p>
    <w:p w14:paraId="62850EE1" w14:textId="77777777" w:rsidR="00F56F7D" w:rsidRDefault="00F56F7D">
      <w:pPr>
        <w:spacing w:before="1" w:line="200" w:lineRule="exact"/>
      </w:pPr>
    </w:p>
    <w:p w14:paraId="7AB83A69" w14:textId="77777777" w:rsidR="00064AC2" w:rsidRDefault="00064AC2">
      <w:pPr>
        <w:rPr>
          <w:rFonts w:ascii="Calibri" w:eastAsia="Calibri" w:hAnsi="Calibri" w:cs="Calibri"/>
          <w:color w:val="2D74B5"/>
          <w:position w:val="1"/>
          <w:sz w:val="40"/>
          <w:szCs w:val="40"/>
        </w:rPr>
      </w:pPr>
      <w:r>
        <w:rPr>
          <w:rFonts w:ascii="Calibri" w:eastAsia="Calibri" w:hAnsi="Calibri" w:cs="Calibri"/>
          <w:color w:val="2D74B5"/>
          <w:position w:val="1"/>
          <w:sz w:val="40"/>
          <w:szCs w:val="40"/>
        </w:rPr>
        <w:br w:type="page"/>
      </w:r>
    </w:p>
    <w:p w14:paraId="2598AE8C" w14:textId="0A5048D2" w:rsidR="00F56F7D" w:rsidRDefault="00006BB2" w:rsidP="00006BB2">
      <w:pPr>
        <w:pStyle w:val="Heading2"/>
        <w:numPr>
          <w:ilvl w:val="0"/>
          <w:numId w:val="0"/>
        </w:numPr>
      </w:pPr>
      <w:bookmarkStart w:id="83" w:name="_Toc66306995"/>
      <w:r>
        <w:lastRenderedPageBreak/>
        <w:t xml:space="preserve">3.3 </w:t>
      </w:r>
      <w:r w:rsidR="006D02D7">
        <w:t>JavaScript</w:t>
      </w:r>
      <w:r w:rsidR="00255A82">
        <w:t>/</w:t>
      </w:r>
      <w:r w:rsidR="006D02D7">
        <w:t>jQuery</w:t>
      </w:r>
      <w:bookmarkEnd w:id="83"/>
    </w:p>
    <w:p w14:paraId="4374D037" w14:textId="4214098E" w:rsidR="00064AC2" w:rsidRDefault="00064AC2" w:rsidP="00006BB2">
      <w:pPr>
        <w:pStyle w:val="Heading3"/>
      </w:pPr>
      <w:bookmarkStart w:id="84" w:name="_Toc66306996"/>
      <w:r>
        <w:t>main.js</w:t>
      </w:r>
      <w:bookmarkEnd w:id="84"/>
    </w:p>
    <w:p w14:paraId="0D899A1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document</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ready</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72E8CDE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LOGIN MODAL</w:t>
      </w:r>
    </w:p>
    <w:p w14:paraId="682EF7B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'.btnLogin'</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6CE1421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preventDefault</w:t>
      </w:r>
      <w:r w:rsidRPr="00044CB0">
        <w:rPr>
          <w:rFonts w:ascii="Consolas" w:hAnsi="Consolas"/>
          <w:color w:val="D4D4D4"/>
          <w:sz w:val="21"/>
          <w:szCs w:val="21"/>
          <w:lang w:val="sr-Cyrl-RS" w:eastAsia="sr-Cyrl-RS"/>
        </w:rPr>
        <w:t>();</w:t>
      </w:r>
    </w:p>
    <w:p w14:paraId="18B1C28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767F876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157B8C7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'#btnLogin'</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3FC93EE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openLoginModal</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w:t>
      </w:r>
      <w:r w:rsidRPr="00044CB0">
        <w:rPr>
          <w:rFonts w:ascii="Consolas" w:hAnsi="Consolas"/>
          <w:color w:val="D4D4D4"/>
          <w:sz w:val="21"/>
          <w:szCs w:val="21"/>
          <w:lang w:val="sr-Cyrl-RS" w:eastAsia="sr-Cyrl-RS"/>
        </w:rPr>
        <w:t>);</w:t>
      </w:r>
    </w:p>
    <w:p w14:paraId="267ECCD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6984C19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2503E99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'#btnRegister'</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22252BF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openLoginModal</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'register'</w:t>
      </w:r>
      <w:r w:rsidRPr="00044CB0">
        <w:rPr>
          <w:rFonts w:ascii="Consolas" w:hAnsi="Consolas"/>
          <w:color w:val="D4D4D4"/>
          <w:sz w:val="21"/>
          <w:szCs w:val="21"/>
          <w:lang w:val="sr-Cyrl-RS" w:eastAsia="sr-Cyrl-RS"/>
        </w:rPr>
        <w:t>);</w:t>
      </w:r>
    </w:p>
    <w:p w14:paraId="07152C2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524AAFB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16434B5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openLoginModal</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data</w:t>
      </w:r>
      <w:r w:rsidRPr="00044CB0">
        <w:rPr>
          <w:rFonts w:ascii="Consolas" w:hAnsi="Consolas"/>
          <w:color w:val="D4D4D4"/>
          <w:sz w:val="21"/>
          <w:szCs w:val="21"/>
          <w:lang w:val="sr-Cyrl-RS" w:eastAsia="sr-Cyrl-RS"/>
        </w:rPr>
        <w:t>) {</w:t>
      </w:r>
    </w:p>
    <w:p w14:paraId="2EADC58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'body'</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append</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"&lt;div id='loginModal'&gt;&lt;div class='cover'&gt;&lt;div id='loginContainer'&gt;&lt;div id='loginModalContent'&gt;&lt;/div&gt;&lt;button id='btnCloseLoginModal' class='font-medium'&gt;&lt;i class='fas fa-times'&gt;&lt;/i&gt;&lt;/butotn&gt;&lt;/div&gt;&lt;/div&gt;&lt;/div&gt;"</w:t>
      </w:r>
      <w:r w:rsidRPr="00044CB0">
        <w:rPr>
          <w:rFonts w:ascii="Consolas" w:hAnsi="Consolas"/>
          <w:color w:val="D4D4D4"/>
          <w:sz w:val="21"/>
          <w:szCs w:val="21"/>
          <w:lang w:val="sr-Cyrl-RS" w:eastAsia="sr-Cyrl-RS"/>
        </w:rPr>
        <w:t>);</w:t>
      </w:r>
    </w:p>
    <w:p w14:paraId="5B7FE17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loginModalContent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data</w:t>
      </w:r>
      <w:r w:rsidRPr="00044CB0">
        <w:rPr>
          <w:rFonts w:ascii="Consolas" w:hAnsi="Consolas"/>
          <w:color w:val="D4D4D4"/>
          <w:sz w:val="21"/>
          <w:szCs w:val="21"/>
          <w:lang w:val="sr-Cyrl-RS" w:eastAsia="sr-Cyrl-RS"/>
        </w:rPr>
        <w:t>);</w:t>
      </w:r>
    </w:p>
    <w:p w14:paraId="53F8D9F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'#loginModal .cover, #btnCloseLoginModal'</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mousedown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closeLoginModal</w:t>
      </w:r>
      <w:r w:rsidRPr="00044CB0">
        <w:rPr>
          <w:rFonts w:ascii="Consolas" w:hAnsi="Consolas"/>
          <w:color w:val="D4D4D4"/>
          <w:sz w:val="21"/>
          <w:szCs w:val="21"/>
          <w:lang w:val="sr-Cyrl-RS" w:eastAsia="sr-Cyrl-RS"/>
        </w:rPr>
        <w:t>);</w:t>
      </w:r>
    </w:p>
    <w:p w14:paraId="0CCE7C6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'#loginContainer'</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mousedown</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68871A3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stopPropagation</w:t>
      </w:r>
      <w:r w:rsidRPr="00044CB0">
        <w:rPr>
          <w:rFonts w:ascii="Consolas" w:hAnsi="Consolas"/>
          <w:color w:val="D4D4D4"/>
          <w:sz w:val="21"/>
          <w:szCs w:val="21"/>
          <w:lang w:val="sr-Cyrl-RS" w:eastAsia="sr-Cyrl-RS"/>
        </w:rPr>
        <w:t>();</w:t>
      </w:r>
    </w:p>
    <w:p w14:paraId="22057C8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478845D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'#loginModal .cover, #loginContainer'</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hide</w:t>
      </w:r>
      <w:r w:rsidRPr="00044CB0">
        <w:rPr>
          <w:rFonts w:ascii="Consolas" w:hAnsi="Consolas"/>
          <w:color w:val="D4D4D4"/>
          <w:sz w:val="21"/>
          <w:szCs w:val="21"/>
          <w:lang w:val="sr-Cyrl-RS" w:eastAsia="sr-Cyrl-RS"/>
        </w:rPr>
        <w:t>();</w:t>
      </w:r>
    </w:p>
    <w:p w14:paraId="51EC961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'#loginModal .cover'</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fadeIn</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'fast'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7C4788C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'#loginContainer'</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fadeIn</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'fast'</w:t>
      </w:r>
      <w:r w:rsidRPr="00044CB0">
        <w:rPr>
          <w:rFonts w:ascii="Consolas" w:hAnsi="Consolas"/>
          <w:color w:val="D4D4D4"/>
          <w:sz w:val="21"/>
          <w:szCs w:val="21"/>
          <w:lang w:val="sr-Cyrl-RS" w:eastAsia="sr-Cyrl-RS"/>
        </w:rPr>
        <w:t>);</w:t>
      </w:r>
    </w:p>
    <w:p w14:paraId="5F5868D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5DBA822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571F022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5BA28E0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closeLoginModal</w:t>
      </w:r>
      <w:r w:rsidRPr="00044CB0">
        <w:rPr>
          <w:rFonts w:ascii="Consolas" w:hAnsi="Consolas"/>
          <w:color w:val="D4D4D4"/>
          <w:sz w:val="21"/>
          <w:szCs w:val="21"/>
          <w:lang w:val="sr-Cyrl-RS" w:eastAsia="sr-Cyrl-RS"/>
        </w:rPr>
        <w:t>() {</w:t>
      </w:r>
    </w:p>
    <w:p w14:paraId="062F5FB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'#loginContainer'</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fadeOut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'fast'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62769EC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'#loginModal .cover'</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fadeOut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'fast'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7BB723B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'#loginModal'</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remove</w:t>
      </w:r>
      <w:r w:rsidRPr="00044CB0">
        <w:rPr>
          <w:rFonts w:ascii="Consolas" w:hAnsi="Consolas"/>
          <w:color w:val="D4D4D4"/>
          <w:sz w:val="21"/>
          <w:szCs w:val="21"/>
          <w:lang w:val="sr-Cyrl-RS" w:eastAsia="sr-Cyrl-RS"/>
        </w:rPr>
        <w:t>();</w:t>
      </w:r>
    </w:p>
    <w:p w14:paraId="3BE13BD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4AC2127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124ADA7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5CAABC8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1D103A1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loginModalContent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data</w:t>
      </w:r>
      <w:r w:rsidRPr="00044CB0">
        <w:rPr>
          <w:rFonts w:ascii="Consolas" w:hAnsi="Consolas"/>
          <w:color w:val="D4D4D4"/>
          <w:sz w:val="21"/>
          <w:szCs w:val="21"/>
          <w:lang w:val="sr-Cyrl-RS" w:eastAsia="sr-Cyrl-RS"/>
        </w:rPr>
        <w:t>) {</w:t>
      </w:r>
    </w:p>
    <w:p w14:paraId="1291B8D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let</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html</w:t>
      </w:r>
      <w:r w:rsidRPr="00044CB0">
        <w:rPr>
          <w:rFonts w:ascii="Consolas" w:hAnsi="Consolas"/>
          <w:color w:val="D4D4D4"/>
          <w:sz w:val="21"/>
          <w:szCs w:val="21"/>
          <w:lang w:val="sr-Cyrl-RS" w:eastAsia="sr-Cyrl-RS"/>
        </w:rPr>
        <w:t>;</w:t>
      </w:r>
    </w:p>
    <w:p w14:paraId="7B6D995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data</w:t>
      </w:r>
      <w:r w:rsidRPr="00044CB0">
        <w:rPr>
          <w:rFonts w:ascii="Consolas" w:hAnsi="Consolas"/>
          <w:color w:val="D4D4D4"/>
          <w:sz w:val="21"/>
          <w:szCs w:val="21"/>
          <w:lang w:val="sr-Cyrl-RS" w:eastAsia="sr-Cyrl-RS"/>
        </w:rPr>
        <w:t> == </w:t>
      </w:r>
      <w:r w:rsidRPr="00044CB0">
        <w:rPr>
          <w:rFonts w:ascii="Consolas" w:hAnsi="Consolas"/>
          <w:color w:val="CE9178"/>
          <w:sz w:val="21"/>
          <w:szCs w:val="21"/>
          <w:lang w:val="sr-Cyrl-RS" w:eastAsia="sr-Cyrl-RS"/>
        </w:rPr>
        <w:t>'login'</w:t>
      </w:r>
      <w:r w:rsidRPr="00044CB0">
        <w:rPr>
          <w:rFonts w:ascii="Consolas" w:hAnsi="Consolas"/>
          <w:color w:val="D4D4D4"/>
          <w:sz w:val="21"/>
          <w:szCs w:val="21"/>
          <w:lang w:val="sr-Cyrl-RS" w:eastAsia="sr-Cyrl-RS"/>
        </w:rPr>
        <w:t>) {</w:t>
      </w:r>
    </w:p>
    <w:p w14:paraId="36A0EBD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html</w:t>
      </w:r>
      <w:r w:rsidRPr="00044CB0">
        <w:rPr>
          <w:rFonts w:ascii="Consolas" w:hAnsi="Consolas"/>
          <w:color w:val="D4D4D4"/>
          <w:sz w:val="21"/>
          <w:szCs w:val="21"/>
          <w:lang w:val="sr-Cyrl-RS" w:eastAsia="sr-Cyrl-RS"/>
        </w:rPr>
        <w:t> = </w:t>
      </w:r>
      <w:r w:rsidRPr="00044CB0">
        <w:rPr>
          <w:rFonts w:ascii="Consolas" w:hAnsi="Consolas"/>
          <w:color w:val="CE9178"/>
          <w:sz w:val="21"/>
          <w:szCs w:val="21"/>
          <w:lang w:val="sr-Cyrl-RS" w:eastAsia="sr-Cyrl-RS"/>
        </w:rPr>
        <w:t>"&lt;h3 class='font-large textCenter'&gt;Log in&lt;/h3&gt;&lt;form class='font-small'&gt;&lt;div class='formGroup'&gt;&lt;label for='tbLoginEmail'&gt;Email:&lt;/label&gt;&lt;input type='email' id='tbLoginEmail' class='textField font-small' autocomplete='off'/&gt;&lt;label class='errorMessage font-small'&gt;examplename@example.com&lt;/label&gt;&lt;/div&gt;&lt;div class='formGroup'&gt;&lt;label for='tbLoginPassword'&gt;Password:&lt;/label&gt;&lt;input type='password' id='tbLoginPassword' class='textField font-small'/&gt;&lt;label class='errorMessage font-small'&gt;Your password must:&lt;ul&gt;&lt;li&gt;- contain 1 lowercase letter&lt;/li&gt;&lt;li&gt;- contain 1 upperca</w:t>
      </w:r>
      <w:r w:rsidRPr="00044CB0">
        <w:rPr>
          <w:rFonts w:ascii="Consolas" w:hAnsi="Consolas"/>
          <w:color w:val="CE9178"/>
          <w:sz w:val="21"/>
          <w:szCs w:val="21"/>
          <w:lang w:val="sr-Cyrl-RS" w:eastAsia="sr-Cyrl-RS"/>
        </w:rPr>
        <w:lastRenderedPageBreak/>
        <w:t>se letter&lt;/li&gt;&lt;li&gt;- contain 1 number&lt;/li&gt;&lt;li&gt;- contain 1 special character&lt;/li&gt;&lt;li&gt;- be 8 characters or longer&lt;/li&gt;&lt;/ul&gt;&lt;/label&gt;&lt;/div&gt;&lt;div class='formGroup'&gt;&lt;button id='btnLoginSubmit' class='btnPrimary font-small'&gt;Log in&lt;/button&gt;&lt;/div&gt;&lt;/form&gt;&lt;a href='#' id='changeToRegister' class='font-small'&gt;Not a user? Register here&lt;/a&gt;"</w:t>
      </w:r>
      <w:r w:rsidRPr="00044CB0">
        <w:rPr>
          <w:rFonts w:ascii="Consolas" w:hAnsi="Consolas"/>
          <w:color w:val="D4D4D4"/>
          <w:sz w:val="21"/>
          <w:szCs w:val="21"/>
          <w:lang w:val="sr-Cyrl-RS" w:eastAsia="sr-Cyrl-RS"/>
        </w:rPr>
        <w:t>;</w:t>
      </w:r>
    </w:p>
    <w:p w14:paraId="568437F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 </w:t>
      </w:r>
      <w:r w:rsidRPr="00044CB0">
        <w:rPr>
          <w:rFonts w:ascii="Consolas" w:hAnsi="Consolas"/>
          <w:color w:val="C586C0"/>
          <w:sz w:val="21"/>
          <w:szCs w:val="21"/>
          <w:lang w:val="sr-Cyrl-RS" w:eastAsia="sr-Cyrl-RS"/>
        </w:rPr>
        <w:t>else</w:t>
      </w:r>
      <w:r w:rsidRPr="00044CB0">
        <w:rPr>
          <w:rFonts w:ascii="Consolas" w:hAnsi="Consolas"/>
          <w:color w:val="D4D4D4"/>
          <w:sz w:val="21"/>
          <w:szCs w:val="21"/>
          <w:lang w:val="sr-Cyrl-RS" w:eastAsia="sr-Cyrl-RS"/>
        </w:rPr>
        <w:t> {</w:t>
      </w:r>
    </w:p>
    <w:p w14:paraId="296527E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html</w:t>
      </w:r>
      <w:r w:rsidRPr="00044CB0">
        <w:rPr>
          <w:rFonts w:ascii="Consolas" w:hAnsi="Consolas"/>
          <w:color w:val="D4D4D4"/>
          <w:sz w:val="21"/>
          <w:szCs w:val="21"/>
          <w:lang w:val="sr-Cyrl-RS" w:eastAsia="sr-Cyrl-RS"/>
        </w:rPr>
        <w:t> = </w:t>
      </w:r>
      <w:r w:rsidRPr="00044CB0">
        <w:rPr>
          <w:rFonts w:ascii="Consolas" w:hAnsi="Consolas"/>
          <w:color w:val="CE9178"/>
          <w:sz w:val="21"/>
          <w:szCs w:val="21"/>
          <w:lang w:val="sr-Cyrl-RS" w:eastAsia="sr-Cyrl-RS"/>
        </w:rPr>
        <w:t>"&lt;h3 class='font-large textCenter'&gt;Register&lt;/h3&gt;&lt;form class='font-small'&gt;&lt;div class='formGroup'&gt;&lt;label for='tbRegisterUsername'&gt;Username:&lt;/label&gt;&lt;input type='text' id='tbRegisterUsername' maxlength='20' class='textField font-small' autocomplete='off'/&gt;&lt;label class='errorMessage font-small'&gt;Your username must:&lt;ul&gt;&lt;li&gt;- start with a letter&lt;/li&gt;&lt;li&gt;- be 5 characters or longer&lt;/li&gt;&lt;li&gt;- not contain special characters other than '_'&lt;/li&gt;&lt;/ul&gt;&lt;/label&gt;&lt;/div&gt;&lt;div class='formGroup'&gt;&lt;label for='tbRegisterEmail'&gt;Email:&lt;/label&gt;&lt;input type='email' id='tbRegisterEmail' class='textField font-small' autocomplete='off'/&gt;&lt;label class='errorMessage font-small'&gt;examplename@example.com&lt;/label&gt;&lt;/div&gt;&lt;div class='formGroup'&gt;&lt;label for='tbRegisterPassword'&gt;Password:&lt;/label&gt;&lt;input type='password' id='tbRegisterPassword' class='textField font-small'/&gt;&lt;label class='errorMessage font-small'&gt;Your password must:&lt;ul&gt;&lt;li&gt;- contain 1 lowercase letter&lt;/li&gt;&lt;li&gt;- contain 1 uppercase letter&lt;/li&gt;&lt;li&gt;- contain 1 number&lt;/li&gt;&lt;li&gt;- contain 1 special character&lt;/li&gt;&lt;li&gt;- be 8 characters or longer&lt;/li&gt;&lt;/ul&gt;&lt;/label&gt;&lt;/div&gt;&lt;div class='formGroup'&gt;&lt;label for='tbRegisterRepeatPassword'&gt;Repeat Password:&lt;/label&gt;&lt;input type='password' id='tbRegisterRepeatPassword' class='textField font-small'/&gt;&lt;label class='errorMessage font-small'&gt;Passwords don't match&lt;/label&gt;&lt;/div&gt;&lt;div class='formGroup'&gt;&lt;button id='btnRegisterSubmit' class='btnPrimary font-small'&gt;Register&lt;/button&gt;&lt;/div&gt;&lt;/form&gt;&lt;a href='#' id='changeToLogin' class='font-small'&gt;Already have an account? Log in&lt;/a&gt;"</w:t>
      </w:r>
      <w:r w:rsidRPr="00044CB0">
        <w:rPr>
          <w:rFonts w:ascii="Consolas" w:hAnsi="Consolas"/>
          <w:color w:val="D4D4D4"/>
          <w:sz w:val="21"/>
          <w:szCs w:val="21"/>
          <w:lang w:val="sr-Cyrl-RS" w:eastAsia="sr-Cyrl-RS"/>
        </w:rPr>
        <w:t>;</w:t>
      </w:r>
    </w:p>
    <w:p w14:paraId="28B787F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23E8663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'#loginModalContent'</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html</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html</w:t>
      </w:r>
      <w:r w:rsidRPr="00044CB0">
        <w:rPr>
          <w:rFonts w:ascii="Consolas" w:hAnsi="Consolas"/>
          <w:color w:val="D4D4D4"/>
          <w:sz w:val="21"/>
          <w:szCs w:val="21"/>
          <w:lang w:val="sr-Cyrl-RS" w:eastAsia="sr-Cyrl-RS"/>
        </w:rPr>
        <w:t>);</w:t>
      </w:r>
    </w:p>
    <w:p w14:paraId="25A681D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'#loginModalContent a'</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7FCF9C2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preventDefault</w:t>
      </w:r>
      <w:r w:rsidRPr="00044CB0">
        <w:rPr>
          <w:rFonts w:ascii="Consolas" w:hAnsi="Consolas"/>
          <w:color w:val="D4D4D4"/>
          <w:sz w:val="21"/>
          <w:szCs w:val="21"/>
          <w:lang w:val="sr-Cyrl-RS" w:eastAsia="sr-Cyrl-RS"/>
        </w:rPr>
        <w:t>();</w:t>
      </w:r>
    </w:p>
    <w:p w14:paraId="5AA63A7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this</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attr</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'id'</w:t>
      </w:r>
      <w:r w:rsidRPr="00044CB0">
        <w:rPr>
          <w:rFonts w:ascii="Consolas" w:hAnsi="Consolas"/>
          <w:color w:val="D4D4D4"/>
          <w:sz w:val="21"/>
          <w:szCs w:val="21"/>
          <w:lang w:val="sr-Cyrl-RS" w:eastAsia="sr-Cyrl-RS"/>
        </w:rPr>
        <w:t>) == </w:t>
      </w:r>
      <w:r w:rsidRPr="00044CB0">
        <w:rPr>
          <w:rFonts w:ascii="Consolas" w:hAnsi="Consolas"/>
          <w:color w:val="CE9178"/>
          <w:sz w:val="21"/>
          <w:szCs w:val="21"/>
          <w:lang w:val="sr-Cyrl-RS" w:eastAsia="sr-Cyrl-RS"/>
        </w:rPr>
        <w:t>'changeToRegister'</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loginModalContent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'register'</w:t>
      </w:r>
      <w:r w:rsidRPr="00044CB0">
        <w:rPr>
          <w:rFonts w:ascii="Consolas" w:hAnsi="Consolas"/>
          <w:color w:val="D4D4D4"/>
          <w:sz w:val="21"/>
          <w:szCs w:val="21"/>
          <w:lang w:val="sr-Cyrl-RS" w:eastAsia="sr-Cyrl-RS"/>
        </w:rPr>
        <w:t>);</w:t>
      </w:r>
    </w:p>
    <w:p w14:paraId="361EC1C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else</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loginModalContent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w:t>
      </w:r>
      <w:r w:rsidRPr="00044CB0">
        <w:rPr>
          <w:rFonts w:ascii="Consolas" w:hAnsi="Consolas"/>
          <w:color w:val="D4D4D4"/>
          <w:sz w:val="21"/>
          <w:szCs w:val="21"/>
          <w:lang w:val="sr-Cyrl-RS" w:eastAsia="sr-Cyrl-RS"/>
        </w:rPr>
        <w:t>);</w:t>
      </w:r>
    </w:p>
    <w:p w14:paraId="54FCA62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7B7E8B6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40B767A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form validation</w:t>
      </w:r>
    </w:p>
    <w:p w14:paraId="570F6AB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data</w:t>
      </w:r>
      <w:r w:rsidRPr="00044CB0">
        <w:rPr>
          <w:rFonts w:ascii="Consolas" w:hAnsi="Consolas"/>
          <w:color w:val="D4D4D4"/>
          <w:sz w:val="21"/>
          <w:szCs w:val="21"/>
          <w:lang w:val="sr-Cyrl-RS" w:eastAsia="sr-Cyrl-RS"/>
        </w:rPr>
        <w:t> == </w:t>
      </w:r>
      <w:r w:rsidRPr="00044CB0">
        <w:rPr>
          <w:rFonts w:ascii="Consolas" w:hAnsi="Consolas"/>
          <w:color w:val="CE9178"/>
          <w:sz w:val="21"/>
          <w:szCs w:val="21"/>
          <w:lang w:val="sr-Cyrl-RS" w:eastAsia="sr-Cyrl-RS"/>
        </w:rPr>
        <w:t>'login'</w:t>
      </w:r>
      <w:r w:rsidRPr="00044CB0">
        <w:rPr>
          <w:rFonts w:ascii="Consolas" w:hAnsi="Consolas"/>
          <w:color w:val="D4D4D4"/>
          <w:sz w:val="21"/>
          <w:szCs w:val="21"/>
          <w:lang w:val="sr-Cyrl-RS" w:eastAsia="sr-Cyrl-RS"/>
        </w:rPr>
        <w:t>) {</w:t>
      </w:r>
    </w:p>
    <w:p w14:paraId="057E0FE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LOGIN</w:t>
      </w:r>
    </w:p>
    <w:p w14:paraId="5033E7F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email</w:t>
      </w:r>
    </w:p>
    <w:p w14:paraId="725664D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regExpLoginEmail</w:t>
      </w:r>
      <w:r w:rsidRPr="00044CB0">
        <w:rPr>
          <w:rFonts w:ascii="Consolas" w:hAnsi="Consolas"/>
          <w:color w:val="D4D4D4"/>
          <w:sz w:val="21"/>
          <w:szCs w:val="21"/>
          <w:lang w:val="sr-Cyrl-RS" w:eastAsia="sr-Cyrl-RS"/>
        </w:rPr>
        <w:t> =</w:t>
      </w:r>
      <w:r w:rsidRPr="00044CB0">
        <w:rPr>
          <w:rFonts w:ascii="Consolas" w:hAnsi="Consolas"/>
          <w:color w:val="D16969"/>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a-z0-9-_</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7BA7D"/>
          <w:sz w:val="21"/>
          <w:szCs w:val="21"/>
          <w:lang w:val="sr-Cyrl-RS" w:eastAsia="sr-Cyrl-RS"/>
        </w:rPr>
        <w:t>{2,}</w:t>
      </w:r>
      <w:r w:rsidRPr="00044CB0">
        <w:rPr>
          <w:rFonts w:ascii="Consolas" w:hAnsi="Consolas"/>
          <w:color w:val="D16969"/>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a-z0-9-_</w:t>
      </w:r>
      <w:r w:rsidRPr="00044CB0">
        <w:rPr>
          <w:rFonts w:ascii="Consolas" w:hAnsi="Consolas"/>
          <w:color w:val="CE9178"/>
          <w:sz w:val="21"/>
          <w:szCs w:val="21"/>
          <w:lang w:val="sr-Cyrl-RS" w:eastAsia="sr-Cyrl-RS"/>
        </w:rPr>
        <w:t>]</w:t>
      </w:r>
      <w:r w:rsidRPr="00044CB0">
        <w:rPr>
          <w:rFonts w:ascii="Consolas" w:hAnsi="Consolas"/>
          <w:color w:val="D7BA7D"/>
          <w:sz w:val="21"/>
          <w:szCs w:val="21"/>
          <w:lang w:val="sr-Cyrl-RS" w:eastAsia="sr-Cyrl-RS"/>
        </w:rPr>
        <w:t>{2,}\.</w:t>
      </w:r>
      <w:r w:rsidRPr="00044CB0">
        <w:rPr>
          <w:rFonts w:ascii="Consolas" w:hAnsi="Consolas"/>
          <w:color w:val="CE9178"/>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w:t>
      </w:r>
      <w:r w:rsidRPr="00044CB0">
        <w:rPr>
          <w:rFonts w:ascii="Consolas" w:hAnsi="Consolas"/>
          <w:color w:val="CE9178"/>
          <w:sz w:val="21"/>
          <w:szCs w:val="21"/>
          <w:lang w:val="sr-Cyrl-RS" w:eastAsia="sr-Cyrl-RS"/>
        </w:rPr>
        <w:t>]</w:t>
      </w:r>
      <w:r w:rsidRPr="00044CB0">
        <w:rPr>
          <w:rFonts w:ascii="Consolas" w:hAnsi="Consolas"/>
          <w:color w:val="D7BA7D"/>
          <w:sz w:val="21"/>
          <w:szCs w:val="21"/>
          <w:lang w:val="sr-Cyrl-RS" w:eastAsia="sr-Cyrl-RS"/>
        </w:rPr>
        <w:t>{2,}</w:t>
      </w:r>
      <w:r w:rsidRPr="00044CB0">
        <w:rPr>
          <w:rFonts w:ascii="Consolas" w:hAnsi="Consolas"/>
          <w:color w:val="DCDCAA"/>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4D4D4"/>
          <w:sz w:val="21"/>
          <w:szCs w:val="21"/>
          <w:lang w:val="sr-Cyrl-RS" w:eastAsia="sr-Cyrl-RS"/>
        </w:rPr>
        <w:t>;</w:t>
      </w:r>
    </w:p>
    <w:p w14:paraId="776766D7"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$tbLoginEmail</w:t>
      </w:r>
      <w:r w:rsidRPr="00044CB0">
        <w:rPr>
          <w:rFonts w:ascii="Consolas" w:hAnsi="Consolas"/>
          <w:color w:val="D4D4D4"/>
          <w:sz w:val="21"/>
          <w:szCs w:val="21"/>
          <w:lang w:val="sr-Cyrl-RS" w:eastAsia="sr-Cyrl-RS"/>
        </w:rPr>
        <w:t> =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'#tbLoginEmail'</w:t>
      </w:r>
      <w:r w:rsidRPr="00044CB0">
        <w:rPr>
          <w:rFonts w:ascii="Consolas" w:hAnsi="Consolas"/>
          <w:color w:val="D4D4D4"/>
          <w:sz w:val="21"/>
          <w:szCs w:val="21"/>
          <w:lang w:val="sr-Cyrl-RS" w:eastAsia="sr-Cyrl-RS"/>
        </w:rPr>
        <w:t>);</w:t>
      </w:r>
    </w:p>
    <w:p w14:paraId="54E1451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$tbLoginEmail</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blur</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checkLoginEmail</w:t>
      </w:r>
      <w:r w:rsidRPr="00044CB0">
        <w:rPr>
          <w:rFonts w:ascii="Consolas" w:hAnsi="Consolas"/>
          <w:color w:val="D4D4D4"/>
          <w:sz w:val="21"/>
          <w:szCs w:val="21"/>
          <w:lang w:val="sr-Cyrl-RS" w:eastAsia="sr-Cyrl-RS"/>
        </w:rPr>
        <w:t>);</w:t>
      </w:r>
    </w:p>
    <w:p w14:paraId="6125188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checkLoginEmail</w:t>
      </w:r>
      <w:r w:rsidRPr="00044CB0">
        <w:rPr>
          <w:rFonts w:ascii="Consolas" w:hAnsi="Consolas"/>
          <w:color w:val="D4D4D4"/>
          <w:sz w:val="21"/>
          <w:szCs w:val="21"/>
          <w:lang w:val="sr-Cyrl-RS" w:eastAsia="sr-Cyrl-RS"/>
        </w:rPr>
        <w:t>() {</w:t>
      </w:r>
    </w:p>
    <w:p w14:paraId="672A558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checkRegExp</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$tbLoginEmail</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regExpLoginEmail</w:t>
      </w:r>
      <w:r w:rsidRPr="00044CB0">
        <w:rPr>
          <w:rFonts w:ascii="Consolas" w:hAnsi="Consolas"/>
          <w:color w:val="D4D4D4"/>
          <w:sz w:val="21"/>
          <w:szCs w:val="21"/>
          <w:lang w:val="sr-Cyrl-RS" w:eastAsia="sr-Cyrl-RS"/>
        </w:rPr>
        <w:t>);</w:t>
      </w:r>
    </w:p>
    <w:p w14:paraId="5E1FB9C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0227587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3A7AB90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password</w:t>
      </w:r>
    </w:p>
    <w:p w14:paraId="11185667"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regExpLoginPassword</w:t>
      </w:r>
      <w:r w:rsidRPr="00044CB0">
        <w:rPr>
          <w:rFonts w:ascii="Consolas" w:hAnsi="Consolas"/>
          <w:color w:val="D4D4D4"/>
          <w:sz w:val="21"/>
          <w:szCs w:val="21"/>
          <w:lang w:val="sr-Cyrl-RS" w:eastAsia="sr-Cyrl-RS"/>
        </w:rPr>
        <w:t> =</w:t>
      </w:r>
      <w:r w:rsidRPr="00044CB0">
        <w:rPr>
          <w:rFonts w:ascii="Consolas" w:hAnsi="Consolas"/>
          <w:color w:val="D16969"/>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0-9</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D16969"/>
          <w:sz w:val="21"/>
          <w:szCs w:val="21"/>
          <w:lang w:val="sr-Cyrl-RS" w:eastAsia="sr-Cyrl-RS"/>
        </w:rPr>
        <w:t>&amp;</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{8,}</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4D4D4"/>
          <w:sz w:val="21"/>
          <w:szCs w:val="21"/>
          <w:lang w:val="sr-Cyrl-RS" w:eastAsia="sr-Cyrl-RS"/>
        </w:rPr>
        <w:t>;</w:t>
      </w:r>
    </w:p>
    <w:p w14:paraId="6DB75B4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$tbLoginPassword</w:t>
      </w:r>
      <w:r w:rsidRPr="00044CB0">
        <w:rPr>
          <w:rFonts w:ascii="Consolas" w:hAnsi="Consolas"/>
          <w:color w:val="D4D4D4"/>
          <w:sz w:val="21"/>
          <w:szCs w:val="21"/>
          <w:lang w:val="sr-Cyrl-RS" w:eastAsia="sr-Cyrl-RS"/>
        </w:rPr>
        <w:t> =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'#tbLoginPassword'</w:t>
      </w:r>
      <w:r w:rsidRPr="00044CB0">
        <w:rPr>
          <w:rFonts w:ascii="Consolas" w:hAnsi="Consolas"/>
          <w:color w:val="D4D4D4"/>
          <w:sz w:val="21"/>
          <w:szCs w:val="21"/>
          <w:lang w:val="sr-Cyrl-RS" w:eastAsia="sr-Cyrl-RS"/>
        </w:rPr>
        <w:t>);</w:t>
      </w:r>
    </w:p>
    <w:p w14:paraId="2E356C9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$tbLoginPassword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blur</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checkLoginPassword</w:t>
      </w:r>
      <w:r w:rsidRPr="00044CB0">
        <w:rPr>
          <w:rFonts w:ascii="Consolas" w:hAnsi="Consolas"/>
          <w:color w:val="D4D4D4"/>
          <w:sz w:val="21"/>
          <w:szCs w:val="21"/>
          <w:lang w:val="sr-Cyrl-RS" w:eastAsia="sr-Cyrl-RS"/>
        </w:rPr>
        <w:t>);</w:t>
      </w:r>
    </w:p>
    <w:p w14:paraId="5292ABF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checkLoginPassword</w:t>
      </w:r>
      <w:r w:rsidRPr="00044CB0">
        <w:rPr>
          <w:rFonts w:ascii="Consolas" w:hAnsi="Consolas"/>
          <w:color w:val="D4D4D4"/>
          <w:sz w:val="21"/>
          <w:szCs w:val="21"/>
          <w:lang w:val="sr-Cyrl-RS" w:eastAsia="sr-Cyrl-RS"/>
        </w:rPr>
        <w:t>() {</w:t>
      </w:r>
    </w:p>
    <w:p w14:paraId="5FDB68B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checkRegExp</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$tbLoginPassword</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regExpLoginPassword</w:t>
      </w:r>
      <w:r w:rsidRPr="00044CB0">
        <w:rPr>
          <w:rFonts w:ascii="Consolas" w:hAnsi="Consolas"/>
          <w:color w:val="D4D4D4"/>
          <w:sz w:val="21"/>
          <w:szCs w:val="21"/>
          <w:lang w:val="sr-Cyrl-RS" w:eastAsia="sr-Cyrl-RS"/>
        </w:rPr>
        <w:t>);</w:t>
      </w:r>
    </w:p>
    <w:p w14:paraId="7F4DDDD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lastRenderedPageBreak/>
        <w:t>            }</w:t>
      </w:r>
    </w:p>
    <w:p w14:paraId="69458B3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2BFB1A6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form submition</w:t>
      </w:r>
    </w:p>
    <w:p w14:paraId="5B3064D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checkLoginFunctions</w:t>
      </w:r>
      <w:r w:rsidRPr="00044CB0">
        <w:rPr>
          <w:rFonts w:ascii="Consolas" w:hAnsi="Consolas"/>
          <w:color w:val="D4D4D4"/>
          <w:sz w:val="21"/>
          <w:szCs w:val="21"/>
          <w:lang w:val="sr-Cyrl-RS" w:eastAsia="sr-Cyrl-RS"/>
        </w:rPr>
        <w:t> = [</w:t>
      </w:r>
      <w:r w:rsidRPr="00044CB0">
        <w:rPr>
          <w:rFonts w:ascii="Consolas" w:hAnsi="Consolas"/>
          <w:color w:val="9CDCFE"/>
          <w:sz w:val="21"/>
          <w:szCs w:val="21"/>
          <w:lang w:val="sr-Cyrl-RS" w:eastAsia="sr-Cyrl-RS"/>
        </w:rPr>
        <w:t>checkLoginEmail</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checkLoginPassword</w:t>
      </w:r>
      <w:r w:rsidRPr="00044CB0">
        <w:rPr>
          <w:rFonts w:ascii="Consolas" w:hAnsi="Consolas"/>
          <w:color w:val="D4D4D4"/>
          <w:sz w:val="21"/>
          <w:szCs w:val="21"/>
          <w:lang w:val="sr-Cyrl-RS" w:eastAsia="sr-Cyrl-RS"/>
        </w:rPr>
        <w:t>];</w:t>
      </w:r>
    </w:p>
    <w:p w14:paraId="6A9A59C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'#btnLoginSubmit'</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3E7261C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submitForm</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checkLoginFunctions</w:t>
      </w:r>
      <w:r w:rsidRPr="00044CB0">
        <w:rPr>
          <w:rFonts w:ascii="Consolas" w:hAnsi="Consolas"/>
          <w:color w:val="D4D4D4"/>
          <w:sz w:val="21"/>
          <w:szCs w:val="21"/>
          <w:lang w:val="sr-Cyrl-RS" w:eastAsia="sr-Cyrl-RS"/>
        </w:rPr>
        <w:t>);</w:t>
      </w:r>
    </w:p>
    <w:p w14:paraId="451D3A1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noErrors</w:t>
      </w:r>
      <w:r w:rsidRPr="00044CB0">
        <w:rPr>
          <w:rFonts w:ascii="Consolas" w:hAnsi="Consolas"/>
          <w:color w:val="D4D4D4"/>
          <w:sz w:val="21"/>
          <w:szCs w:val="21"/>
          <w:lang w:val="sr-Cyrl-RS" w:eastAsia="sr-Cyrl-RS"/>
        </w:rPr>
        <w:t>) {</w:t>
      </w:r>
    </w:p>
    <w:p w14:paraId="0D4ABD2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ajaxCallback</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'assets/php/forms/login-form-validation.php'</w:t>
      </w: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'post'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074671F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location</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reload</w:t>
      </w:r>
      <w:r w:rsidRPr="00044CB0">
        <w:rPr>
          <w:rFonts w:ascii="Consolas" w:hAnsi="Consolas"/>
          <w:color w:val="D4D4D4"/>
          <w:sz w:val="21"/>
          <w:szCs w:val="21"/>
          <w:lang w:val="sr-Cyrl-RS" w:eastAsia="sr-Cyrl-RS"/>
        </w:rPr>
        <w:t>();</w:t>
      </w:r>
    </w:p>
    <w:p w14:paraId="348F7F9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 {</w:t>
      </w:r>
    </w:p>
    <w:p w14:paraId="001F137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"email"</w:t>
      </w:r>
      <w:r w:rsidRPr="00044CB0">
        <w:rPr>
          <w:rFonts w:ascii="Consolas" w:hAnsi="Consolas"/>
          <w:color w:val="9CDCFE"/>
          <w:sz w:val="21"/>
          <w:szCs w:val="21"/>
          <w:lang w:val="sr-Cyrl-RS" w:eastAsia="sr-Cyrl-RS"/>
        </w:rPr>
        <w:t>:</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'#tbLoginEmail'</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val</w:t>
      </w:r>
      <w:r w:rsidRPr="00044CB0">
        <w:rPr>
          <w:rFonts w:ascii="Consolas" w:hAnsi="Consolas"/>
          <w:color w:val="D4D4D4"/>
          <w:sz w:val="21"/>
          <w:szCs w:val="21"/>
          <w:lang w:val="sr-Cyrl-RS" w:eastAsia="sr-Cyrl-RS"/>
        </w:rPr>
        <w:t>(),</w:t>
      </w:r>
    </w:p>
    <w:p w14:paraId="433B3C0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"password"</w:t>
      </w:r>
      <w:r w:rsidRPr="00044CB0">
        <w:rPr>
          <w:rFonts w:ascii="Consolas" w:hAnsi="Consolas"/>
          <w:color w:val="9CDCFE"/>
          <w:sz w:val="21"/>
          <w:szCs w:val="21"/>
          <w:lang w:val="sr-Cyrl-RS" w:eastAsia="sr-Cyrl-RS"/>
        </w:rPr>
        <w:t>:</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'#tbLoginPassword'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val</w:t>
      </w:r>
      <w:r w:rsidRPr="00044CB0">
        <w:rPr>
          <w:rFonts w:ascii="Consolas" w:hAnsi="Consolas"/>
          <w:color w:val="D4D4D4"/>
          <w:sz w:val="21"/>
          <w:szCs w:val="21"/>
          <w:lang w:val="sr-Cyrl-RS" w:eastAsia="sr-Cyrl-RS"/>
        </w:rPr>
        <w:t>()</w:t>
      </w:r>
    </w:p>
    <w:p w14:paraId="527B03C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544BED3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7FD8123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preventDefault</w:t>
      </w:r>
      <w:r w:rsidRPr="00044CB0">
        <w:rPr>
          <w:rFonts w:ascii="Consolas" w:hAnsi="Consolas"/>
          <w:color w:val="D4D4D4"/>
          <w:sz w:val="21"/>
          <w:szCs w:val="21"/>
          <w:lang w:val="sr-Cyrl-RS" w:eastAsia="sr-Cyrl-RS"/>
        </w:rPr>
        <w:t>();</w:t>
      </w:r>
    </w:p>
    <w:p w14:paraId="1F40EEB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1913288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 </w:t>
      </w:r>
      <w:r w:rsidRPr="00044CB0">
        <w:rPr>
          <w:rFonts w:ascii="Consolas" w:hAnsi="Consolas"/>
          <w:color w:val="C586C0"/>
          <w:sz w:val="21"/>
          <w:szCs w:val="21"/>
          <w:lang w:val="sr-Cyrl-RS" w:eastAsia="sr-Cyrl-RS"/>
        </w:rPr>
        <w:t>else</w:t>
      </w:r>
      <w:r w:rsidRPr="00044CB0">
        <w:rPr>
          <w:rFonts w:ascii="Consolas" w:hAnsi="Consolas"/>
          <w:color w:val="D4D4D4"/>
          <w:sz w:val="21"/>
          <w:szCs w:val="21"/>
          <w:lang w:val="sr-Cyrl-RS" w:eastAsia="sr-Cyrl-RS"/>
        </w:rPr>
        <w:t> {</w:t>
      </w:r>
    </w:p>
    <w:p w14:paraId="0F062CB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REGISTRATION</w:t>
      </w:r>
    </w:p>
    <w:p w14:paraId="7AEE3D5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username</w:t>
      </w:r>
    </w:p>
    <w:p w14:paraId="20B55E0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regExpRegisterUsername</w:t>
      </w:r>
      <w:r w:rsidRPr="00044CB0">
        <w:rPr>
          <w:rFonts w:ascii="Consolas" w:hAnsi="Consolas"/>
          <w:color w:val="D4D4D4"/>
          <w:sz w:val="21"/>
          <w:szCs w:val="21"/>
          <w:lang w:val="sr-Cyrl-RS" w:eastAsia="sr-Cyrl-RS"/>
        </w:rPr>
        <w:t> =</w:t>
      </w:r>
      <w:r w:rsidRPr="00044CB0">
        <w:rPr>
          <w:rFonts w:ascii="Consolas" w:hAnsi="Consolas"/>
          <w:color w:val="D16969"/>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a-zA-Z</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w:t>
      </w:r>
      <w:r w:rsidRPr="00044CB0">
        <w:rPr>
          <w:rFonts w:ascii="Consolas" w:hAnsi="Consolas"/>
          <w:color w:val="D7BA7D"/>
          <w:sz w:val="21"/>
          <w:szCs w:val="21"/>
          <w:lang w:val="sr-Cyrl-RS" w:eastAsia="sr-Cyrl-RS"/>
        </w:rPr>
        <w:t>{4,}</w:t>
      </w:r>
      <w:r w:rsidRPr="00044CB0">
        <w:rPr>
          <w:rFonts w:ascii="Consolas" w:hAnsi="Consolas"/>
          <w:color w:val="DCDCAA"/>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4D4D4"/>
          <w:sz w:val="21"/>
          <w:szCs w:val="21"/>
          <w:lang w:val="sr-Cyrl-RS" w:eastAsia="sr-Cyrl-RS"/>
        </w:rPr>
        <w:t>;</w:t>
      </w:r>
    </w:p>
    <w:p w14:paraId="68E3DC7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$tbRegisterUsername</w:t>
      </w:r>
      <w:r w:rsidRPr="00044CB0">
        <w:rPr>
          <w:rFonts w:ascii="Consolas" w:hAnsi="Consolas"/>
          <w:color w:val="D4D4D4"/>
          <w:sz w:val="21"/>
          <w:szCs w:val="21"/>
          <w:lang w:val="sr-Cyrl-RS" w:eastAsia="sr-Cyrl-RS"/>
        </w:rPr>
        <w:t> =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'#tbRegisterUsername'</w:t>
      </w:r>
      <w:r w:rsidRPr="00044CB0">
        <w:rPr>
          <w:rFonts w:ascii="Consolas" w:hAnsi="Consolas"/>
          <w:color w:val="D4D4D4"/>
          <w:sz w:val="21"/>
          <w:szCs w:val="21"/>
          <w:lang w:val="sr-Cyrl-RS" w:eastAsia="sr-Cyrl-RS"/>
        </w:rPr>
        <w:t>);</w:t>
      </w:r>
    </w:p>
    <w:p w14:paraId="088DE9D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$tbRegisterUsername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blur</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checkRegisterUsername</w:t>
      </w:r>
      <w:r w:rsidRPr="00044CB0">
        <w:rPr>
          <w:rFonts w:ascii="Consolas" w:hAnsi="Consolas"/>
          <w:color w:val="D4D4D4"/>
          <w:sz w:val="21"/>
          <w:szCs w:val="21"/>
          <w:lang w:val="sr-Cyrl-RS" w:eastAsia="sr-Cyrl-RS"/>
        </w:rPr>
        <w:t>);</w:t>
      </w:r>
    </w:p>
    <w:p w14:paraId="474FEB4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checkRegisterUsername</w:t>
      </w:r>
      <w:r w:rsidRPr="00044CB0">
        <w:rPr>
          <w:rFonts w:ascii="Consolas" w:hAnsi="Consolas"/>
          <w:color w:val="D4D4D4"/>
          <w:sz w:val="21"/>
          <w:szCs w:val="21"/>
          <w:lang w:val="sr-Cyrl-RS" w:eastAsia="sr-Cyrl-RS"/>
        </w:rPr>
        <w:t>() {</w:t>
      </w:r>
    </w:p>
    <w:p w14:paraId="6002531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checkRegExp</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$tbRegisterUsername</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regExpRegisterUsername</w:t>
      </w:r>
      <w:r w:rsidRPr="00044CB0">
        <w:rPr>
          <w:rFonts w:ascii="Consolas" w:hAnsi="Consolas"/>
          <w:color w:val="D4D4D4"/>
          <w:sz w:val="21"/>
          <w:szCs w:val="21"/>
          <w:lang w:val="sr-Cyrl-RS" w:eastAsia="sr-Cyrl-RS"/>
        </w:rPr>
        <w:t>);</w:t>
      </w:r>
    </w:p>
    <w:p w14:paraId="543A980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66E8573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7A666B5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email</w:t>
      </w:r>
    </w:p>
    <w:p w14:paraId="4630AF5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regExpRegisterEmail</w:t>
      </w:r>
      <w:r w:rsidRPr="00044CB0">
        <w:rPr>
          <w:rFonts w:ascii="Consolas" w:hAnsi="Consolas"/>
          <w:color w:val="D4D4D4"/>
          <w:sz w:val="21"/>
          <w:szCs w:val="21"/>
          <w:lang w:val="sr-Cyrl-RS" w:eastAsia="sr-Cyrl-RS"/>
        </w:rPr>
        <w:t> =</w:t>
      </w:r>
      <w:r w:rsidRPr="00044CB0">
        <w:rPr>
          <w:rFonts w:ascii="Consolas" w:hAnsi="Consolas"/>
          <w:color w:val="D16969"/>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a-z0-9-_</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7BA7D"/>
          <w:sz w:val="21"/>
          <w:szCs w:val="21"/>
          <w:lang w:val="sr-Cyrl-RS" w:eastAsia="sr-Cyrl-RS"/>
        </w:rPr>
        <w:t>{2,}</w:t>
      </w:r>
      <w:r w:rsidRPr="00044CB0">
        <w:rPr>
          <w:rFonts w:ascii="Consolas" w:hAnsi="Consolas"/>
          <w:color w:val="D16969"/>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a-z0-9-_</w:t>
      </w:r>
      <w:r w:rsidRPr="00044CB0">
        <w:rPr>
          <w:rFonts w:ascii="Consolas" w:hAnsi="Consolas"/>
          <w:color w:val="CE9178"/>
          <w:sz w:val="21"/>
          <w:szCs w:val="21"/>
          <w:lang w:val="sr-Cyrl-RS" w:eastAsia="sr-Cyrl-RS"/>
        </w:rPr>
        <w:t>]</w:t>
      </w:r>
      <w:r w:rsidRPr="00044CB0">
        <w:rPr>
          <w:rFonts w:ascii="Consolas" w:hAnsi="Consolas"/>
          <w:color w:val="D7BA7D"/>
          <w:sz w:val="21"/>
          <w:szCs w:val="21"/>
          <w:lang w:val="sr-Cyrl-RS" w:eastAsia="sr-Cyrl-RS"/>
        </w:rPr>
        <w:t>{2,}\.</w:t>
      </w:r>
      <w:r w:rsidRPr="00044CB0">
        <w:rPr>
          <w:rFonts w:ascii="Consolas" w:hAnsi="Consolas"/>
          <w:color w:val="CE9178"/>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w:t>
      </w:r>
      <w:r w:rsidRPr="00044CB0">
        <w:rPr>
          <w:rFonts w:ascii="Consolas" w:hAnsi="Consolas"/>
          <w:color w:val="CE9178"/>
          <w:sz w:val="21"/>
          <w:szCs w:val="21"/>
          <w:lang w:val="sr-Cyrl-RS" w:eastAsia="sr-Cyrl-RS"/>
        </w:rPr>
        <w:t>]</w:t>
      </w:r>
      <w:r w:rsidRPr="00044CB0">
        <w:rPr>
          <w:rFonts w:ascii="Consolas" w:hAnsi="Consolas"/>
          <w:color w:val="D7BA7D"/>
          <w:sz w:val="21"/>
          <w:szCs w:val="21"/>
          <w:lang w:val="sr-Cyrl-RS" w:eastAsia="sr-Cyrl-RS"/>
        </w:rPr>
        <w:t>{2,}</w:t>
      </w:r>
      <w:r w:rsidRPr="00044CB0">
        <w:rPr>
          <w:rFonts w:ascii="Consolas" w:hAnsi="Consolas"/>
          <w:color w:val="DCDCAA"/>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4D4D4"/>
          <w:sz w:val="21"/>
          <w:szCs w:val="21"/>
          <w:lang w:val="sr-Cyrl-RS" w:eastAsia="sr-Cyrl-RS"/>
        </w:rPr>
        <w:t>;</w:t>
      </w:r>
    </w:p>
    <w:p w14:paraId="54C3621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$tbRegisterEmail</w:t>
      </w:r>
      <w:r w:rsidRPr="00044CB0">
        <w:rPr>
          <w:rFonts w:ascii="Consolas" w:hAnsi="Consolas"/>
          <w:color w:val="D4D4D4"/>
          <w:sz w:val="21"/>
          <w:szCs w:val="21"/>
          <w:lang w:val="sr-Cyrl-RS" w:eastAsia="sr-Cyrl-RS"/>
        </w:rPr>
        <w:t> =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'#tbRegisterEmail'</w:t>
      </w:r>
      <w:r w:rsidRPr="00044CB0">
        <w:rPr>
          <w:rFonts w:ascii="Consolas" w:hAnsi="Consolas"/>
          <w:color w:val="D4D4D4"/>
          <w:sz w:val="21"/>
          <w:szCs w:val="21"/>
          <w:lang w:val="sr-Cyrl-RS" w:eastAsia="sr-Cyrl-RS"/>
        </w:rPr>
        <w:t>);</w:t>
      </w:r>
    </w:p>
    <w:p w14:paraId="6695E84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$tbRegisterEmail</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blur</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checkRegisterEmail</w:t>
      </w:r>
      <w:r w:rsidRPr="00044CB0">
        <w:rPr>
          <w:rFonts w:ascii="Consolas" w:hAnsi="Consolas"/>
          <w:color w:val="D4D4D4"/>
          <w:sz w:val="21"/>
          <w:szCs w:val="21"/>
          <w:lang w:val="sr-Cyrl-RS" w:eastAsia="sr-Cyrl-RS"/>
        </w:rPr>
        <w:t>);</w:t>
      </w:r>
    </w:p>
    <w:p w14:paraId="1FFC342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checkRegisterEmail</w:t>
      </w:r>
      <w:r w:rsidRPr="00044CB0">
        <w:rPr>
          <w:rFonts w:ascii="Consolas" w:hAnsi="Consolas"/>
          <w:color w:val="D4D4D4"/>
          <w:sz w:val="21"/>
          <w:szCs w:val="21"/>
          <w:lang w:val="sr-Cyrl-RS" w:eastAsia="sr-Cyrl-RS"/>
        </w:rPr>
        <w:t>() {</w:t>
      </w:r>
    </w:p>
    <w:p w14:paraId="296864A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checkRegExp</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$tbRegisterEmail</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regExpRegisterEmail</w:t>
      </w:r>
      <w:r w:rsidRPr="00044CB0">
        <w:rPr>
          <w:rFonts w:ascii="Consolas" w:hAnsi="Consolas"/>
          <w:color w:val="D4D4D4"/>
          <w:sz w:val="21"/>
          <w:szCs w:val="21"/>
          <w:lang w:val="sr-Cyrl-RS" w:eastAsia="sr-Cyrl-RS"/>
        </w:rPr>
        <w:t>);</w:t>
      </w:r>
    </w:p>
    <w:p w14:paraId="24EB0B67"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68213DF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5E540F5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password</w:t>
      </w:r>
    </w:p>
    <w:p w14:paraId="59DE57A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regExpRegisterPassword</w:t>
      </w:r>
      <w:r w:rsidRPr="00044CB0">
        <w:rPr>
          <w:rFonts w:ascii="Consolas" w:hAnsi="Consolas"/>
          <w:color w:val="D4D4D4"/>
          <w:sz w:val="21"/>
          <w:szCs w:val="21"/>
          <w:lang w:val="sr-Cyrl-RS" w:eastAsia="sr-Cyrl-RS"/>
        </w:rPr>
        <w:t> =</w:t>
      </w:r>
      <w:r w:rsidRPr="00044CB0">
        <w:rPr>
          <w:rFonts w:ascii="Consolas" w:hAnsi="Consolas"/>
          <w:color w:val="D16969"/>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A-Z</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0-9</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D16969"/>
          <w:sz w:val="21"/>
          <w:szCs w:val="21"/>
          <w:lang w:val="sr-Cyrl-RS" w:eastAsia="sr-Cyrl-RS"/>
        </w:rPr>
        <w:t>&amp;</w:t>
      </w:r>
      <w:r w:rsidRPr="00044CB0">
        <w:rPr>
          <w:rFonts w:ascii="Consolas" w:hAnsi="Consolas"/>
          <w:color w:val="D7BA7D"/>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{8,}</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4D4D4"/>
          <w:sz w:val="21"/>
          <w:szCs w:val="21"/>
          <w:lang w:val="sr-Cyrl-RS" w:eastAsia="sr-Cyrl-RS"/>
        </w:rPr>
        <w:t>;</w:t>
      </w:r>
    </w:p>
    <w:p w14:paraId="41D6491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$tbRegisterPassword</w:t>
      </w:r>
      <w:r w:rsidRPr="00044CB0">
        <w:rPr>
          <w:rFonts w:ascii="Consolas" w:hAnsi="Consolas"/>
          <w:color w:val="D4D4D4"/>
          <w:sz w:val="21"/>
          <w:szCs w:val="21"/>
          <w:lang w:val="sr-Cyrl-RS" w:eastAsia="sr-Cyrl-RS"/>
        </w:rPr>
        <w:t> =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'#tbRegisterPassword'</w:t>
      </w:r>
      <w:r w:rsidRPr="00044CB0">
        <w:rPr>
          <w:rFonts w:ascii="Consolas" w:hAnsi="Consolas"/>
          <w:color w:val="D4D4D4"/>
          <w:sz w:val="21"/>
          <w:szCs w:val="21"/>
          <w:lang w:val="sr-Cyrl-RS" w:eastAsia="sr-Cyrl-RS"/>
        </w:rPr>
        <w:t>);</w:t>
      </w:r>
    </w:p>
    <w:p w14:paraId="54BF9907"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$tbRegisterPassword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blur</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checkRegisterPassword</w:t>
      </w:r>
      <w:r w:rsidRPr="00044CB0">
        <w:rPr>
          <w:rFonts w:ascii="Consolas" w:hAnsi="Consolas"/>
          <w:color w:val="D4D4D4"/>
          <w:sz w:val="21"/>
          <w:szCs w:val="21"/>
          <w:lang w:val="sr-Cyrl-RS" w:eastAsia="sr-Cyrl-RS"/>
        </w:rPr>
        <w:t>);</w:t>
      </w:r>
    </w:p>
    <w:p w14:paraId="555E83E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checkRegisterPassword</w:t>
      </w:r>
      <w:r w:rsidRPr="00044CB0">
        <w:rPr>
          <w:rFonts w:ascii="Consolas" w:hAnsi="Consolas"/>
          <w:color w:val="D4D4D4"/>
          <w:sz w:val="21"/>
          <w:szCs w:val="21"/>
          <w:lang w:val="sr-Cyrl-RS" w:eastAsia="sr-Cyrl-RS"/>
        </w:rPr>
        <w:t>() {</w:t>
      </w:r>
    </w:p>
    <w:p w14:paraId="25F7E18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checkRegExp</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$tbRegisterPassword</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regExpRegisterPassword</w:t>
      </w:r>
      <w:r w:rsidRPr="00044CB0">
        <w:rPr>
          <w:rFonts w:ascii="Consolas" w:hAnsi="Consolas"/>
          <w:color w:val="D4D4D4"/>
          <w:sz w:val="21"/>
          <w:szCs w:val="21"/>
          <w:lang w:val="sr-Cyrl-RS" w:eastAsia="sr-Cyrl-RS"/>
        </w:rPr>
        <w:t>);</w:t>
      </w:r>
    </w:p>
    <w:p w14:paraId="3193EE5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'#tbRegisterRepeatPassword'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val</w:t>
      </w:r>
      <w:r w:rsidRPr="00044CB0">
        <w:rPr>
          <w:rFonts w:ascii="Consolas" w:hAnsi="Consolas"/>
          <w:color w:val="D4D4D4"/>
          <w:sz w:val="21"/>
          <w:szCs w:val="21"/>
          <w:lang w:val="sr-Cyrl-RS" w:eastAsia="sr-Cyrl-RS"/>
        </w:rPr>
        <w:t>() != </w:t>
      </w:r>
      <w:r w:rsidRPr="00044CB0">
        <w:rPr>
          <w:rFonts w:ascii="Consolas" w:hAnsi="Consolas"/>
          <w:color w:val="CE9178"/>
          <w:sz w:val="21"/>
          <w:szCs w:val="21"/>
          <w:lang w:val="sr-Cyrl-RS" w:eastAsia="sr-Cyrl-RS"/>
        </w:rPr>
        <w:t>''</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checkRegisterRepeatPassword</w:t>
      </w:r>
      <w:r w:rsidRPr="00044CB0">
        <w:rPr>
          <w:rFonts w:ascii="Consolas" w:hAnsi="Consolas"/>
          <w:color w:val="D4D4D4"/>
          <w:sz w:val="21"/>
          <w:szCs w:val="21"/>
          <w:lang w:val="sr-Cyrl-RS" w:eastAsia="sr-Cyrl-RS"/>
        </w:rPr>
        <w:t>();</w:t>
      </w:r>
    </w:p>
    <w:p w14:paraId="132BEBA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16FB5FC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4495F21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repeat password</w:t>
      </w:r>
    </w:p>
    <w:p w14:paraId="4774466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$tbRegisterRepeatPassword</w:t>
      </w:r>
      <w:r w:rsidRPr="00044CB0">
        <w:rPr>
          <w:rFonts w:ascii="Consolas" w:hAnsi="Consolas"/>
          <w:color w:val="D4D4D4"/>
          <w:sz w:val="21"/>
          <w:szCs w:val="21"/>
          <w:lang w:val="sr-Cyrl-RS" w:eastAsia="sr-Cyrl-RS"/>
        </w:rPr>
        <w:t> =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'#tbRegisterRepeatPassword'</w:t>
      </w:r>
      <w:r w:rsidRPr="00044CB0">
        <w:rPr>
          <w:rFonts w:ascii="Consolas" w:hAnsi="Consolas"/>
          <w:color w:val="D4D4D4"/>
          <w:sz w:val="21"/>
          <w:szCs w:val="21"/>
          <w:lang w:val="sr-Cyrl-RS" w:eastAsia="sr-Cyrl-RS"/>
        </w:rPr>
        <w:t>);</w:t>
      </w:r>
    </w:p>
    <w:p w14:paraId="52BE8BA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$tbRegisterRepeatPassword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blur</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checkRegisterRepeatPassword</w:t>
      </w:r>
      <w:r w:rsidRPr="00044CB0">
        <w:rPr>
          <w:rFonts w:ascii="Consolas" w:hAnsi="Consolas"/>
          <w:color w:val="D4D4D4"/>
          <w:sz w:val="21"/>
          <w:szCs w:val="21"/>
          <w:lang w:val="sr-Cyrl-RS" w:eastAsia="sr-Cyrl-RS"/>
        </w:rPr>
        <w:t>);</w:t>
      </w:r>
    </w:p>
    <w:p w14:paraId="7301620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checkRegisterRepeatPassword</w:t>
      </w:r>
      <w:r w:rsidRPr="00044CB0">
        <w:rPr>
          <w:rFonts w:ascii="Consolas" w:hAnsi="Consolas"/>
          <w:color w:val="D4D4D4"/>
          <w:sz w:val="21"/>
          <w:szCs w:val="21"/>
          <w:lang w:val="sr-Cyrl-RS" w:eastAsia="sr-Cyrl-RS"/>
        </w:rPr>
        <w:t>() {</w:t>
      </w:r>
    </w:p>
    <w:p w14:paraId="1719D1B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lastRenderedPageBreak/>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$tbRegisterPassword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hasClass</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'borderYellow'</w:t>
      </w:r>
      <w:r w:rsidRPr="00044CB0">
        <w:rPr>
          <w:rFonts w:ascii="Consolas" w:hAnsi="Consolas"/>
          <w:color w:val="D4D4D4"/>
          <w:sz w:val="21"/>
          <w:szCs w:val="21"/>
          <w:lang w:val="sr-Cyrl-RS" w:eastAsia="sr-Cyrl-RS"/>
        </w:rPr>
        <w:t>) &amp;&amp;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$tbRegisterRepeatPassword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val</w:t>
      </w:r>
      <w:r w:rsidRPr="00044CB0">
        <w:rPr>
          <w:rFonts w:ascii="Consolas" w:hAnsi="Consolas"/>
          <w:color w:val="D4D4D4"/>
          <w:sz w:val="21"/>
          <w:szCs w:val="21"/>
          <w:lang w:val="sr-Cyrl-RS" w:eastAsia="sr-Cyrl-RS"/>
        </w:rPr>
        <w:t>() ==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$tbRegisterPassword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val</w:t>
      </w:r>
      <w:r w:rsidRPr="00044CB0">
        <w:rPr>
          <w:rFonts w:ascii="Consolas" w:hAnsi="Consolas"/>
          <w:color w:val="D4D4D4"/>
          <w:sz w:val="21"/>
          <w:szCs w:val="21"/>
          <w:lang w:val="sr-Cyrl-RS" w:eastAsia="sr-Cyrl-RS"/>
        </w:rPr>
        <w:t>()) {</w:t>
      </w:r>
    </w:p>
    <w:p w14:paraId="548F8EB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fieldCorrect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$tbRegisterRepeatPassword</w:t>
      </w:r>
      <w:r w:rsidRPr="00044CB0">
        <w:rPr>
          <w:rFonts w:ascii="Consolas" w:hAnsi="Consolas"/>
          <w:color w:val="D4D4D4"/>
          <w:sz w:val="21"/>
          <w:szCs w:val="21"/>
          <w:lang w:val="sr-Cyrl-RS" w:eastAsia="sr-Cyrl-RS"/>
        </w:rPr>
        <w:t>);</w:t>
      </w:r>
    </w:p>
    <w:p w14:paraId="226384A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 </w:t>
      </w:r>
      <w:r w:rsidRPr="00044CB0">
        <w:rPr>
          <w:rFonts w:ascii="Consolas" w:hAnsi="Consolas"/>
          <w:color w:val="C586C0"/>
          <w:sz w:val="21"/>
          <w:szCs w:val="21"/>
          <w:lang w:val="sr-Cyrl-RS" w:eastAsia="sr-Cyrl-RS"/>
        </w:rPr>
        <w:t>else</w:t>
      </w:r>
      <w:r w:rsidRPr="00044CB0">
        <w:rPr>
          <w:rFonts w:ascii="Consolas" w:hAnsi="Consolas"/>
          <w:color w:val="D4D4D4"/>
          <w:sz w:val="21"/>
          <w:szCs w:val="21"/>
          <w:lang w:val="sr-Cyrl-RS" w:eastAsia="sr-Cyrl-RS"/>
        </w:rPr>
        <w:t> {</w:t>
      </w:r>
    </w:p>
    <w:p w14:paraId="5EE604D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fieldIncorrect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$tbRegisterRepeatPassword</w:t>
      </w:r>
      <w:r w:rsidRPr="00044CB0">
        <w:rPr>
          <w:rFonts w:ascii="Consolas" w:hAnsi="Consolas"/>
          <w:color w:val="D4D4D4"/>
          <w:sz w:val="21"/>
          <w:szCs w:val="21"/>
          <w:lang w:val="sr-Cyrl-RS" w:eastAsia="sr-Cyrl-RS"/>
        </w:rPr>
        <w:t>);</w:t>
      </w:r>
    </w:p>
    <w:p w14:paraId="3955839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20A590D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0AB189C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57FF67B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form submition</w:t>
      </w:r>
    </w:p>
    <w:p w14:paraId="7C39C75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checkRegisterFunctions</w:t>
      </w:r>
      <w:r w:rsidRPr="00044CB0">
        <w:rPr>
          <w:rFonts w:ascii="Consolas" w:hAnsi="Consolas"/>
          <w:color w:val="D4D4D4"/>
          <w:sz w:val="21"/>
          <w:szCs w:val="21"/>
          <w:lang w:val="sr-Cyrl-RS" w:eastAsia="sr-Cyrl-RS"/>
        </w:rPr>
        <w:t> = [</w:t>
      </w:r>
      <w:r w:rsidRPr="00044CB0">
        <w:rPr>
          <w:rFonts w:ascii="Consolas" w:hAnsi="Consolas"/>
          <w:color w:val="9CDCFE"/>
          <w:sz w:val="21"/>
          <w:szCs w:val="21"/>
          <w:lang w:val="sr-Cyrl-RS" w:eastAsia="sr-Cyrl-RS"/>
        </w:rPr>
        <w:t>checkRegisterEmail</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checkRegisterPassword</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checkRegisterRepeatPassword</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checkRegisterUsername</w:t>
      </w:r>
      <w:r w:rsidRPr="00044CB0">
        <w:rPr>
          <w:rFonts w:ascii="Consolas" w:hAnsi="Consolas"/>
          <w:color w:val="D4D4D4"/>
          <w:sz w:val="21"/>
          <w:szCs w:val="21"/>
          <w:lang w:val="sr-Cyrl-RS" w:eastAsia="sr-Cyrl-RS"/>
        </w:rPr>
        <w:t>];</w:t>
      </w:r>
    </w:p>
    <w:p w14:paraId="4FA05C5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'#btnRegisterSubmit'</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560387C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submitForm</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checkRegisterFunctions</w:t>
      </w:r>
      <w:r w:rsidRPr="00044CB0">
        <w:rPr>
          <w:rFonts w:ascii="Consolas" w:hAnsi="Consolas"/>
          <w:color w:val="D4D4D4"/>
          <w:sz w:val="21"/>
          <w:szCs w:val="21"/>
          <w:lang w:val="sr-Cyrl-RS" w:eastAsia="sr-Cyrl-RS"/>
        </w:rPr>
        <w:t>);</w:t>
      </w:r>
    </w:p>
    <w:p w14:paraId="607D38D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noErrors</w:t>
      </w:r>
      <w:r w:rsidRPr="00044CB0">
        <w:rPr>
          <w:rFonts w:ascii="Consolas" w:hAnsi="Consolas"/>
          <w:color w:val="D4D4D4"/>
          <w:sz w:val="21"/>
          <w:szCs w:val="21"/>
          <w:lang w:val="sr-Cyrl-RS" w:eastAsia="sr-Cyrl-RS"/>
        </w:rPr>
        <w:t>) {</w:t>
      </w:r>
    </w:p>
    <w:p w14:paraId="3EFA252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ajaxCallback</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'assets/php/forms/register-form-validation.php'</w:t>
      </w: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'post'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output</w:t>
      </w:r>
      <w:r w:rsidRPr="00044CB0">
        <w:rPr>
          <w:rFonts w:ascii="Consolas" w:hAnsi="Consolas"/>
          <w:color w:val="D4D4D4"/>
          <w:sz w:val="21"/>
          <w:szCs w:val="21"/>
          <w:lang w:val="sr-Cyrl-RS" w:eastAsia="sr-Cyrl-RS"/>
        </w:rPr>
        <w:t>) {</w:t>
      </w:r>
    </w:p>
    <w:p w14:paraId="1D70714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clearForm</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'#loginModalContent form'</w:t>
      </w:r>
      <w:r w:rsidRPr="00044CB0">
        <w:rPr>
          <w:rFonts w:ascii="Consolas" w:hAnsi="Consolas"/>
          <w:color w:val="D4D4D4"/>
          <w:sz w:val="21"/>
          <w:szCs w:val="21"/>
          <w:lang w:val="sr-Cyrl-RS" w:eastAsia="sr-Cyrl-RS"/>
        </w:rPr>
        <w:t>));</w:t>
      </w:r>
    </w:p>
    <w:p w14:paraId="7DB7AE4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closeLoginModal</w:t>
      </w:r>
      <w:r w:rsidRPr="00044CB0">
        <w:rPr>
          <w:rFonts w:ascii="Consolas" w:hAnsi="Consolas"/>
          <w:color w:val="D4D4D4"/>
          <w:sz w:val="21"/>
          <w:szCs w:val="21"/>
          <w:lang w:val="sr-Cyrl-RS" w:eastAsia="sr-Cyrl-RS"/>
        </w:rPr>
        <w:t>();</w:t>
      </w:r>
    </w:p>
    <w:p w14:paraId="0AA4C33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openModal</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output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response</w:t>
      </w:r>
      <w:r w:rsidRPr="00044CB0">
        <w:rPr>
          <w:rFonts w:ascii="Consolas" w:hAnsi="Consolas"/>
          <w:color w:val="D4D4D4"/>
          <w:sz w:val="21"/>
          <w:szCs w:val="21"/>
          <w:lang w:val="sr-Cyrl-RS" w:eastAsia="sr-Cyrl-RS"/>
        </w:rPr>
        <w:t>);</w:t>
      </w:r>
    </w:p>
    <w:p w14:paraId="6DE0DEA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 {</w:t>
      </w:r>
    </w:p>
    <w:p w14:paraId="66CB95A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"username"</w:t>
      </w:r>
      <w:r w:rsidRPr="00044CB0">
        <w:rPr>
          <w:rFonts w:ascii="Consolas" w:hAnsi="Consolas"/>
          <w:color w:val="9CDCFE"/>
          <w:sz w:val="21"/>
          <w:szCs w:val="21"/>
          <w:lang w:val="sr-Cyrl-RS" w:eastAsia="sr-Cyrl-RS"/>
        </w:rPr>
        <w:t>:</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'#tbRegisterUsername'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val</w:t>
      </w:r>
      <w:r w:rsidRPr="00044CB0">
        <w:rPr>
          <w:rFonts w:ascii="Consolas" w:hAnsi="Consolas"/>
          <w:color w:val="D4D4D4"/>
          <w:sz w:val="21"/>
          <w:szCs w:val="21"/>
          <w:lang w:val="sr-Cyrl-RS" w:eastAsia="sr-Cyrl-RS"/>
        </w:rPr>
        <w:t>(),</w:t>
      </w:r>
    </w:p>
    <w:p w14:paraId="2B39C70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"email"</w:t>
      </w:r>
      <w:r w:rsidRPr="00044CB0">
        <w:rPr>
          <w:rFonts w:ascii="Consolas" w:hAnsi="Consolas"/>
          <w:color w:val="9CDCFE"/>
          <w:sz w:val="21"/>
          <w:szCs w:val="21"/>
          <w:lang w:val="sr-Cyrl-RS" w:eastAsia="sr-Cyrl-RS"/>
        </w:rPr>
        <w:t>:</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'#tbRegisterEmail'</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val</w:t>
      </w:r>
      <w:r w:rsidRPr="00044CB0">
        <w:rPr>
          <w:rFonts w:ascii="Consolas" w:hAnsi="Consolas"/>
          <w:color w:val="D4D4D4"/>
          <w:sz w:val="21"/>
          <w:szCs w:val="21"/>
          <w:lang w:val="sr-Cyrl-RS" w:eastAsia="sr-Cyrl-RS"/>
        </w:rPr>
        <w:t>(),</w:t>
      </w:r>
    </w:p>
    <w:p w14:paraId="6294D4F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"password"</w:t>
      </w:r>
      <w:r w:rsidRPr="00044CB0">
        <w:rPr>
          <w:rFonts w:ascii="Consolas" w:hAnsi="Consolas"/>
          <w:color w:val="9CDCFE"/>
          <w:sz w:val="21"/>
          <w:szCs w:val="21"/>
          <w:lang w:val="sr-Cyrl-RS" w:eastAsia="sr-Cyrl-RS"/>
        </w:rPr>
        <w:t>:</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'#tbRegisterPassword'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val</w:t>
      </w:r>
      <w:r w:rsidRPr="00044CB0">
        <w:rPr>
          <w:rFonts w:ascii="Consolas" w:hAnsi="Consolas"/>
          <w:color w:val="D4D4D4"/>
          <w:sz w:val="21"/>
          <w:szCs w:val="21"/>
          <w:lang w:val="sr-Cyrl-RS" w:eastAsia="sr-Cyrl-RS"/>
        </w:rPr>
        <w:t>(),</w:t>
      </w:r>
    </w:p>
    <w:p w14:paraId="02BC0DB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"repeatPassword"</w:t>
      </w:r>
      <w:r w:rsidRPr="00044CB0">
        <w:rPr>
          <w:rFonts w:ascii="Consolas" w:hAnsi="Consolas"/>
          <w:color w:val="9CDCFE"/>
          <w:sz w:val="21"/>
          <w:szCs w:val="21"/>
          <w:lang w:val="sr-Cyrl-RS" w:eastAsia="sr-Cyrl-RS"/>
        </w:rPr>
        <w:t>:</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'#tbRegisterRepeatPassword'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val</w:t>
      </w:r>
      <w:r w:rsidRPr="00044CB0">
        <w:rPr>
          <w:rFonts w:ascii="Consolas" w:hAnsi="Consolas"/>
          <w:color w:val="D4D4D4"/>
          <w:sz w:val="21"/>
          <w:szCs w:val="21"/>
          <w:lang w:val="sr-Cyrl-RS" w:eastAsia="sr-Cyrl-RS"/>
        </w:rPr>
        <w:t>(),</w:t>
      </w:r>
    </w:p>
    <w:p w14:paraId="0367A9A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3AE3788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4392D6B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preventDefault</w:t>
      </w:r>
      <w:r w:rsidRPr="00044CB0">
        <w:rPr>
          <w:rFonts w:ascii="Consolas" w:hAnsi="Consolas"/>
          <w:color w:val="D4D4D4"/>
          <w:sz w:val="21"/>
          <w:szCs w:val="21"/>
          <w:lang w:val="sr-Cyrl-RS" w:eastAsia="sr-Cyrl-RS"/>
        </w:rPr>
        <w:t>();</w:t>
      </w:r>
    </w:p>
    <w:p w14:paraId="7344815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2624179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51AAD6D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2201237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20BB586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ACTIVE CLASS</w:t>
      </w:r>
    </w:p>
    <w:p w14:paraId="4E3AAFF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addActiveClass</w:t>
      </w:r>
      <w:r w:rsidRPr="00044CB0">
        <w:rPr>
          <w:rFonts w:ascii="Consolas" w:hAnsi="Consolas"/>
          <w:color w:val="D4D4D4"/>
          <w:sz w:val="21"/>
          <w:szCs w:val="21"/>
          <w:lang w:val="sr-Cyrl-RS" w:eastAsia="sr-Cyrl-RS"/>
        </w:rPr>
        <w:t>();</w:t>
      </w:r>
    </w:p>
    <w:p w14:paraId="3C7DAD6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3C7279B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addActiveClass</w:t>
      </w:r>
      <w:r w:rsidRPr="00044CB0">
        <w:rPr>
          <w:rFonts w:ascii="Consolas" w:hAnsi="Consolas"/>
          <w:color w:val="D4D4D4"/>
          <w:sz w:val="21"/>
          <w:szCs w:val="21"/>
          <w:lang w:val="sr-Cyrl-RS" w:eastAsia="sr-Cyrl-RS"/>
        </w:rPr>
        <w:t>() {</w:t>
      </w:r>
    </w:p>
    <w:p w14:paraId="0EB398B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currentPage</w:t>
      </w:r>
      <w:r w:rsidRPr="00044CB0">
        <w:rPr>
          <w:rFonts w:ascii="Consolas" w:hAnsi="Consolas"/>
          <w:color w:val="D4D4D4"/>
          <w:sz w:val="21"/>
          <w:szCs w:val="21"/>
          <w:lang w:val="sr-Cyrl-RS" w:eastAsia="sr-Cyrl-RS"/>
        </w:rPr>
        <w:t> = </w:t>
      </w:r>
      <w:r w:rsidRPr="00044CB0">
        <w:rPr>
          <w:rFonts w:ascii="Consolas" w:hAnsi="Consolas"/>
          <w:color w:val="9CDCFE"/>
          <w:sz w:val="21"/>
          <w:szCs w:val="21"/>
          <w:lang w:val="sr-Cyrl-RS" w:eastAsia="sr-Cyrl-RS"/>
        </w:rPr>
        <w:t>location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pathname</w:t>
      </w:r>
      <w:r w:rsidRPr="00044CB0">
        <w:rPr>
          <w:rFonts w:ascii="Consolas" w:hAnsi="Consolas"/>
          <w:color w:val="D4D4D4"/>
          <w:sz w:val="21"/>
          <w:szCs w:val="21"/>
          <w:lang w:val="sr-Cyrl-RS" w:eastAsia="sr-Cyrl-RS"/>
        </w:rPr>
        <w:t>;</w:t>
      </w:r>
    </w:p>
    <w:p w14:paraId="1AF6E31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pageRegExp</w:t>
      </w:r>
      <w:r w:rsidRPr="00044CB0">
        <w:rPr>
          <w:rFonts w:ascii="Consolas" w:hAnsi="Consolas"/>
          <w:color w:val="D4D4D4"/>
          <w:sz w:val="21"/>
          <w:szCs w:val="21"/>
          <w:lang w:val="sr-Cyrl-RS" w:eastAsia="sr-Cyrl-RS"/>
        </w:rPr>
        <w:t> =</w:t>
      </w:r>
      <w:r w:rsidRPr="00044CB0">
        <w:rPr>
          <w:rFonts w:ascii="Consolas" w:hAnsi="Consolas"/>
          <w:color w:val="D16969"/>
          <w:sz w:val="21"/>
          <w:szCs w:val="21"/>
          <w:lang w:val="sr-Cyrl-RS" w:eastAsia="sr-Cyrl-RS"/>
        </w:rPr>
        <w:t> /</w:t>
      </w:r>
      <w:r w:rsidRPr="00044CB0">
        <w:rPr>
          <w:rFonts w:ascii="Consolas" w:hAnsi="Consolas"/>
          <w:color w:val="CE9178"/>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7BA7D"/>
          <w:sz w:val="21"/>
          <w:szCs w:val="21"/>
          <w:lang w:val="sr-Cyrl-RS" w:eastAsia="sr-Cyrl-RS"/>
        </w:rPr>
        <w:t>\.</w:t>
      </w:r>
      <w:r w:rsidRPr="00044CB0">
        <w:rPr>
          <w:rFonts w:ascii="Consolas" w:hAnsi="Consolas"/>
          <w:color w:val="D16969"/>
          <w:sz w:val="21"/>
          <w:szCs w:val="21"/>
          <w:lang w:val="sr-Cyrl-RS" w:eastAsia="sr-Cyrl-RS"/>
        </w:rPr>
        <w:t>html)|(</w:t>
      </w:r>
      <w:r w:rsidRPr="00044CB0">
        <w:rPr>
          <w:rFonts w:ascii="Consolas" w:hAnsi="Consolas"/>
          <w:color w:val="D7BA7D"/>
          <w:sz w:val="21"/>
          <w:szCs w:val="21"/>
          <w:lang w:val="sr-Cyrl-RS" w:eastAsia="sr-Cyrl-RS"/>
        </w:rPr>
        <w:t>\.</w:t>
      </w:r>
      <w:r w:rsidRPr="00044CB0">
        <w:rPr>
          <w:rFonts w:ascii="Consolas" w:hAnsi="Consolas"/>
          <w:color w:val="D16969"/>
          <w:sz w:val="21"/>
          <w:szCs w:val="21"/>
          <w:lang w:val="sr-Cyrl-RS" w:eastAsia="sr-Cyrl-RS"/>
        </w:rPr>
        <w:t>php)</w:t>
      </w:r>
      <w:r w:rsidRPr="00044CB0">
        <w:rPr>
          <w:rFonts w:ascii="Consolas" w:hAnsi="Consolas"/>
          <w:color w:val="CE9178"/>
          <w:sz w:val="21"/>
          <w:szCs w:val="21"/>
          <w:lang w:val="sr-Cyrl-RS" w:eastAsia="sr-Cyrl-RS"/>
        </w:rPr>
        <w:t>]</w:t>
      </w:r>
      <w:r w:rsidRPr="00044CB0">
        <w:rPr>
          <w:rFonts w:ascii="Consolas" w:hAnsi="Consolas"/>
          <w:color w:val="DCDCAA"/>
          <w:sz w:val="21"/>
          <w:szCs w:val="21"/>
          <w:lang w:val="sr-Cyrl-RS" w:eastAsia="sr-Cyrl-RS"/>
        </w:rPr>
        <w:t>$</w:t>
      </w:r>
      <w:r w:rsidRPr="00044CB0">
        <w:rPr>
          <w:rFonts w:ascii="Consolas" w:hAnsi="Consolas"/>
          <w:color w:val="D16969"/>
          <w:sz w:val="21"/>
          <w:szCs w:val="21"/>
          <w:lang w:val="sr-Cyrl-RS" w:eastAsia="sr-Cyrl-RS"/>
        </w:rPr>
        <w:t>/</w:t>
      </w:r>
      <w:r w:rsidRPr="00044CB0">
        <w:rPr>
          <w:rFonts w:ascii="Consolas" w:hAnsi="Consolas"/>
          <w:color w:val="D4D4D4"/>
          <w:sz w:val="21"/>
          <w:szCs w:val="21"/>
          <w:lang w:val="sr-Cyrl-RS" w:eastAsia="sr-Cyrl-RS"/>
        </w:rPr>
        <w:t>;</w:t>
      </w:r>
    </w:p>
    <w:p w14:paraId="0C73138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currentPage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match</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pageRegExp</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currentPage</w:t>
      </w:r>
      <w:r w:rsidRPr="00044CB0">
        <w:rPr>
          <w:rFonts w:ascii="Consolas" w:hAnsi="Consolas"/>
          <w:color w:val="D4D4D4"/>
          <w:sz w:val="21"/>
          <w:szCs w:val="21"/>
          <w:lang w:val="sr-Cyrl-RS" w:eastAsia="sr-Cyrl-RS"/>
        </w:rPr>
        <w:t> = </w:t>
      </w:r>
      <w:r w:rsidRPr="00044CB0">
        <w:rPr>
          <w:rFonts w:ascii="Consolas" w:hAnsi="Consolas"/>
          <w:color w:val="CE9178"/>
          <w:sz w:val="21"/>
          <w:szCs w:val="21"/>
          <w:lang w:val="sr-Cyrl-RS" w:eastAsia="sr-Cyrl-RS"/>
        </w:rPr>
        <w:t>'/index.php'</w:t>
      </w:r>
      <w:r w:rsidRPr="00044CB0">
        <w:rPr>
          <w:rFonts w:ascii="Consolas" w:hAnsi="Consolas"/>
          <w:color w:val="D4D4D4"/>
          <w:sz w:val="21"/>
          <w:szCs w:val="21"/>
          <w:lang w:val="sr-Cyrl-RS" w:eastAsia="sr-Cyrl-RS"/>
        </w:rPr>
        <w:t>;</w:t>
      </w:r>
    </w:p>
    <w:p w14:paraId="35C09C3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currentPage</w:t>
      </w:r>
      <w:r w:rsidRPr="00044CB0">
        <w:rPr>
          <w:rFonts w:ascii="Consolas" w:hAnsi="Consolas"/>
          <w:color w:val="D4D4D4"/>
          <w:sz w:val="21"/>
          <w:szCs w:val="21"/>
          <w:lang w:val="sr-Cyrl-RS" w:eastAsia="sr-Cyrl-RS"/>
        </w:rPr>
        <w:t> = </w:t>
      </w:r>
      <w:r w:rsidRPr="00044CB0">
        <w:rPr>
          <w:rFonts w:ascii="Consolas" w:hAnsi="Consolas"/>
          <w:color w:val="9CDCFE"/>
          <w:sz w:val="21"/>
          <w:szCs w:val="21"/>
          <w:lang w:val="sr-Cyrl-RS" w:eastAsia="sr-Cyrl-RS"/>
        </w:rPr>
        <w:t>currentPage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substring</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currentPage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lastIndexOf</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w:t>
      </w:r>
      <w:r w:rsidRPr="00044CB0">
        <w:rPr>
          <w:rFonts w:ascii="Consolas" w:hAnsi="Consolas"/>
          <w:color w:val="D4D4D4"/>
          <w:sz w:val="21"/>
          <w:szCs w:val="21"/>
          <w:lang w:val="sr-Cyrl-RS" w:eastAsia="sr-Cyrl-RS"/>
        </w:rPr>
        <w:t>) + </w:t>
      </w:r>
      <w:r w:rsidRPr="00044CB0">
        <w:rPr>
          <w:rFonts w:ascii="Consolas" w:hAnsi="Consolas"/>
          <w:color w:val="B5CEA8"/>
          <w:sz w:val="21"/>
          <w:szCs w:val="21"/>
          <w:lang w:val="sr-Cyrl-RS" w:eastAsia="sr-Cyrl-RS"/>
        </w:rPr>
        <w:t>1</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currentPage</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length</w:t>
      </w:r>
      <w:r w:rsidRPr="00044CB0">
        <w:rPr>
          <w:rFonts w:ascii="Consolas" w:hAnsi="Consolas"/>
          <w:color w:val="D4D4D4"/>
          <w:sz w:val="21"/>
          <w:szCs w:val="21"/>
          <w:lang w:val="sr-Cyrl-RS" w:eastAsia="sr-Cyrl-RS"/>
        </w:rPr>
        <w:t>);</w:t>
      </w:r>
    </w:p>
    <w:p w14:paraId="393523E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'#nav ul li a, #sideNavContent ul li a'</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each</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46AFF4F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$this</w:t>
      </w:r>
      <w:r w:rsidRPr="00044CB0">
        <w:rPr>
          <w:rFonts w:ascii="Consolas" w:hAnsi="Consolas"/>
          <w:color w:val="D4D4D4"/>
          <w:sz w:val="21"/>
          <w:szCs w:val="21"/>
          <w:lang w:val="sr-Cyrl-RS" w:eastAsia="sr-Cyrl-RS"/>
        </w:rPr>
        <w:t> =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this</w:t>
      </w:r>
      <w:r w:rsidRPr="00044CB0">
        <w:rPr>
          <w:rFonts w:ascii="Consolas" w:hAnsi="Consolas"/>
          <w:color w:val="D4D4D4"/>
          <w:sz w:val="21"/>
          <w:szCs w:val="21"/>
          <w:lang w:val="sr-Cyrl-RS" w:eastAsia="sr-Cyrl-RS"/>
        </w:rPr>
        <w:t>);</w:t>
      </w:r>
    </w:p>
    <w:p w14:paraId="6754A41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$this</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attr</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'href'</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indexOf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currentPage</w:t>
      </w:r>
      <w:r w:rsidRPr="00044CB0">
        <w:rPr>
          <w:rFonts w:ascii="Consolas" w:hAnsi="Consolas"/>
          <w:color w:val="D4D4D4"/>
          <w:sz w:val="21"/>
          <w:szCs w:val="21"/>
          <w:lang w:val="sr-Cyrl-RS" w:eastAsia="sr-Cyrl-RS"/>
        </w:rPr>
        <w:t>) != -</w:t>
      </w:r>
      <w:r w:rsidRPr="00044CB0">
        <w:rPr>
          <w:rFonts w:ascii="Consolas" w:hAnsi="Consolas"/>
          <w:color w:val="B5CEA8"/>
          <w:sz w:val="21"/>
          <w:szCs w:val="21"/>
          <w:lang w:val="sr-Cyrl-RS" w:eastAsia="sr-Cyrl-RS"/>
        </w:rPr>
        <w:t>1</w:t>
      </w:r>
      <w:r w:rsidRPr="00044CB0">
        <w:rPr>
          <w:rFonts w:ascii="Consolas" w:hAnsi="Consolas"/>
          <w:color w:val="D4D4D4"/>
          <w:sz w:val="21"/>
          <w:szCs w:val="21"/>
          <w:lang w:val="sr-Cyrl-RS" w:eastAsia="sr-Cyrl-RS"/>
        </w:rPr>
        <w:t>){</w:t>
      </w:r>
    </w:p>
    <w:p w14:paraId="35278E0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$this</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addClass</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'active'</w:t>
      </w:r>
      <w:r w:rsidRPr="00044CB0">
        <w:rPr>
          <w:rFonts w:ascii="Consolas" w:hAnsi="Consolas"/>
          <w:color w:val="D4D4D4"/>
          <w:sz w:val="21"/>
          <w:szCs w:val="21"/>
          <w:lang w:val="sr-Cyrl-RS" w:eastAsia="sr-Cyrl-RS"/>
        </w:rPr>
        <w:t>);</w:t>
      </w:r>
    </w:p>
    <w:p w14:paraId="497F5DB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$this</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363ABC1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preventDefault</w:t>
      </w:r>
      <w:r w:rsidRPr="00044CB0">
        <w:rPr>
          <w:rFonts w:ascii="Consolas" w:hAnsi="Consolas"/>
          <w:color w:val="D4D4D4"/>
          <w:sz w:val="21"/>
          <w:szCs w:val="21"/>
          <w:lang w:val="sr-Cyrl-RS" w:eastAsia="sr-Cyrl-RS"/>
        </w:rPr>
        <w:t>();</w:t>
      </w:r>
    </w:p>
    <w:p w14:paraId="064DFE2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791B91B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31B286E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28EF23C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793BDEB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08DCA58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CART</w:t>
      </w:r>
    </w:p>
    <w:p w14:paraId="13C797D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lastRenderedPageBreak/>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'#cart a'</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6B1904D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ajaxCallback</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"assets/php/cart-access.php"</w:t>
      </w: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"get"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39DBC85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location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href</w:t>
      </w:r>
      <w:r w:rsidRPr="00044CB0">
        <w:rPr>
          <w:rFonts w:ascii="Consolas" w:hAnsi="Consolas"/>
          <w:color w:val="D4D4D4"/>
          <w:sz w:val="21"/>
          <w:szCs w:val="21"/>
          <w:lang w:val="sr-Cyrl-RS" w:eastAsia="sr-Cyrl-RS"/>
        </w:rPr>
        <w:t> = </w:t>
      </w:r>
      <w:r w:rsidRPr="00044CB0">
        <w:rPr>
          <w:rFonts w:ascii="Consolas" w:hAnsi="Consolas"/>
          <w:color w:val="CE9178"/>
          <w:sz w:val="21"/>
          <w:szCs w:val="21"/>
          <w:lang w:val="sr-Cyrl-RS" w:eastAsia="sr-Cyrl-RS"/>
        </w:rPr>
        <w:t>"cart.php"</w:t>
      </w:r>
      <w:r w:rsidRPr="00044CB0">
        <w:rPr>
          <w:rFonts w:ascii="Consolas" w:hAnsi="Consolas"/>
          <w:color w:val="D4D4D4"/>
          <w:sz w:val="21"/>
          <w:szCs w:val="21"/>
          <w:lang w:val="sr-Cyrl-RS" w:eastAsia="sr-Cyrl-RS"/>
        </w:rPr>
        <w:t>;</w:t>
      </w:r>
    </w:p>
    <w:p w14:paraId="3FA1341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2657BCE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preventDefault</w:t>
      </w:r>
      <w:r w:rsidRPr="00044CB0">
        <w:rPr>
          <w:rFonts w:ascii="Consolas" w:hAnsi="Consolas"/>
          <w:color w:val="D4D4D4"/>
          <w:sz w:val="21"/>
          <w:szCs w:val="21"/>
          <w:lang w:val="sr-Cyrl-RS" w:eastAsia="sr-Cyrl-RS"/>
        </w:rPr>
        <w:t>();</w:t>
      </w:r>
    </w:p>
    <w:p w14:paraId="0EF5E6D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0AA6B86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38FD148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printCartNumber</w:t>
      </w:r>
      <w:r w:rsidRPr="00044CB0">
        <w:rPr>
          <w:rFonts w:ascii="Consolas" w:hAnsi="Consolas"/>
          <w:color w:val="D4D4D4"/>
          <w:sz w:val="21"/>
          <w:szCs w:val="21"/>
          <w:lang w:val="sr-Cyrl-RS" w:eastAsia="sr-Cyrl-RS"/>
        </w:rPr>
        <w:t>();</w:t>
      </w:r>
    </w:p>
    <w:p w14:paraId="600908A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559D124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SIDENAV</w:t>
      </w:r>
    </w:p>
    <w:p w14:paraId="05D32F6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'#sideNavContent'</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css</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'transition'</w:t>
      </w: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`transform </w:t>
      </w:r>
      <w:r w:rsidRPr="00044CB0">
        <w:rPr>
          <w:rFonts w:ascii="Consolas" w:hAnsi="Consolas"/>
          <w:color w:val="569CD6"/>
          <w:sz w:val="21"/>
          <w:szCs w:val="21"/>
          <w:lang w:val="sr-Cyrl-RS" w:eastAsia="sr-Cyrl-RS"/>
        </w:rPr>
        <w:t>${</w:t>
      </w:r>
      <w:r w:rsidRPr="00044CB0">
        <w:rPr>
          <w:rFonts w:ascii="Consolas" w:hAnsi="Consolas"/>
          <w:color w:val="9CDCFE"/>
          <w:sz w:val="21"/>
          <w:szCs w:val="21"/>
          <w:lang w:val="sr-Cyrl-RS" w:eastAsia="sr-Cyrl-RS"/>
        </w:rPr>
        <w:t>sideNavOpenDuration</w:t>
      </w:r>
      <w:r w:rsidRPr="00044CB0">
        <w:rPr>
          <w:rFonts w:ascii="Consolas" w:hAnsi="Consolas"/>
          <w:color w:val="D4D4D4"/>
          <w:sz w:val="21"/>
          <w:szCs w:val="21"/>
          <w:lang w:val="sr-Cyrl-RS" w:eastAsia="sr-Cyrl-RS"/>
        </w:rPr>
        <w:t> / </w:t>
      </w:r>
      <w:r w:rsidRPr="00044CB0">
        <w:rPr>
          <w:rFonts w:ascii="Consolas" w:hAnsi="Consolas"/>
          <w:color w:val="B5CEA8"/>
          <w:sz w:val="21"/>
          <w:szCs w:val="21"/>
          <w:lang w:val="sr-Cyrl-RS" w:eastAsia="sr-Cyrl-RS"/>
        </w:rPr>
        <w:t>1000</w:t>
      </w:r>
      <w:r w:rsidRPr="00044CB0">
        <w:rPr>
          <w:rFonts w:ascii="Consolas" w:hAnsi="Consolas"/>
          <w:color w:val="569CD6"/>
          <w:sz w:val="21"/>
          <w:szCs w:val="21"/>
          <w:lang w:val="sr-Cyrl-RS" w:eastAsia="sr-Cyrl-RS"/>
        </w:rPr>
        <w:t>}</w:t>
      </w:r>
      <w:r w:rsidRPr="00044CB0">
        <w:rPr>
          <w:rFonts w:ascii="Consolas" w:hAnsi="Consolas"/>
          <w:color w:val="CE9178"/>
          <w:sz w:val="21"/>
          <w:szCs w:val="21"/>
          <w:lang w:val="sr-Cyrl-RS" w:eastAsia="sr-Cyrl-RS"/>
        </w:rPr>
        <w:t>s`</w:t>
      </w:r>
      <w:r w:rsidRPr="00044CB0">
        <w:rPr>
          <w:rFonts w:ascii="Consolas" w:hAnsi="Consolas"/>
          <w:color w:val="D4D4D4"/>
          <w:sz w:val="21"/>
          <w:szCs w:val="21"/>
          <w:lang w:val="sr-Cyrl-RS" w:eastAsia="sr-Cyrl-RS"/>
        </w:rPr>
        <w:t>);</w:t>
      </w:r>
    </w:p>
    <w:p w14:paraId="11CEFED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'#sideNav'</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hide</w:t>
      </w:r>
      <w:r w:rsidRPr="00044CB0">
        <w:rPr>
          <w:rFonts w:ascii="Consolas" w:hAnsi="Consolas"/>
          <w:color w:val="D4D4D4"/>
          <w:sz w:val="21"/>
          <w:szCs w:val="21"/>
          <w:lang w:val="sr-Cyrl-RS" w:eastAsia="sr-Cyrl-RS"/>
        </w:rPr>
        <w:t>();</w:t>
      </w:r>
    </w:p>
    <w:p w14:paraId="4D13C90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'#hamburger a'</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0B134D7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'#sideNav'</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fadeIn</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'fast'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7E8E70E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'#sideNavContent'</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css</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'transform'</w:t>
      </w: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'translateX(0px)'</w:t>
      </w:r>
      <w:r w:rsidRPr="00044CB0">
        <w:rPr>
          <w:rFonts w:ascii="Consolas" w:hAnsi="Consolas"/>
          <w:color w:val="D4D4D4"/>
          <w:sz w:val="21"/>
          <w:szCs w:val="21"/>
          <w:lang w:val="sr-Cyrl-RS" w:eastAsia="sr-Cyrl-RS"/>
        </w:rPr>
        <w:t>);</w:t>
      </w:r>
    </w:p>
    <w:p w14:paraId="398DC54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0ED6F92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preventDefault</w:t>
      </w:r>
      <w:r w:rsidRPr="00044CB0">
        <w:rPr>
          <w:rFonts w:ascii="Consolas" w:hAnsi="Consolas"/>
          <w:color w:val="D4D4D4"/>
          <w:sz w:val="21"/>
          <w:szCs w:val="21"/>
          <w:lang w:val="sr-Cyrl-RS" w:eastAsia="sr-Cyrl-RS"/>
        </w:rPr>
        <w:t>();</w:t>
      </w:r>
    </w:p>
    <w:p w14:paraId="682159B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627C51D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'#sideNav .cover'</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closeSideNav</w:t>
      </w:r>
      <w:r w:rsidRPr="00044CB0">
        <w:rPr>
          <w:rFonts w:ascii="Consolas" w:hAnsi="Consolas"/>
          <w:color w:val="D4D4D4"/>
          <w:sz w:val="21"/>
          <w:szCs w:val="21"/>
          <w:lang w:val="sr-Cyrl-RS" w:eastAsia="sr-Cyrl-RS"/>
        </w:rPr>
        <w:t>);</w:t>
      </w:r>
    </w:p>
    <w:p w14:paraId="565CAF6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'#sideNavContent'</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3CC2A7E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stopPropagation</w:t>
      </w:r>
      <w:r w:rsidRPr="00044CB0">
        <w:rPr>
          <w:rFonts w:ascii="Consolas" w:hAnsi="Consolas"/>
          <w:color w:val="D4D4D4"/>
          <w:sz w:val="21"/>
          <w:szCs w:val="21"/>
          <w:lang w:val="sr-Cyrl-RS" w:eastAsia="sr-Cyrl-RS"/>
        </w:rPr>
        <w:t>();</w:t>
      </w:r>
    </w:p>
    <w:p w14:paraId="12B0822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187D798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20ABA00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SCROLL TO TOP</w:t>
      </w:r>
    </w:p>
    <w:p w14:paraId="73264B8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'body'</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append</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'&lt;a href="#" id="toTop"&gt;&lt;span class="arrow"&gt;&lt;/span&gt;&lt;/div&gt;'</w:t>
      </w:r>
      <w:r w:rsidRPr="00044CB0">
        <w:rPr>
          <w:rFonts w:ascii="Consolas" w:hAnsi="Consolas"/>
          <w:color w:val="D4D4D4"/>
          <w:sz w:val="21"/>
          <w:szCs w:val="21"/>
          <w:lang w:val="sr-Cyrl-RS" w:eastAsia="sr-Cyrl-RS"/>
        </w:rPr>
        <w:t>);</w:t>
      </w:r>
    </w:p>
    <w:p w14:paraId="1F2BB1D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'#toTop'</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6A514E8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document</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scrollTop</w:t>
      </w:r>
      <w:r w:rsidRPr="00044CB0">
        <w:rPr>
          <w:rFonts w:ascii="Consolas" w:hAnsi="Consolas"/>
          <w:color w:val="D4D4D4"/>
          <w:sz w:val="21"/>
          <w:szCs w:val="21"/>
          <w:lang w:val="sr-Cyrl-RS" w:eastAsia="sr-Cyrl-RS"/>
        </w:rPr>
        <w:t>(</w:t>
      </w:r>
      <w:r w:rsidRPr="00044CB0">
        <w:rPr>
          <w:rFonts w:ascii="Consolas" w:hAnsi="Consolas"/>
          <w:color w:val="B5CEA8"/>
          <w:sz w:val="21"/>
          <w:szCs w:val="21"/>
          <w:lang w:val="sr-Cyrl-RS" w:eastAsia="sr-Cyrl-RS"/>
        </w:rPr>
        <w:t>0</w:t>
      </w:r>
      <w:r w:rsidRPr="00044CB0">
        <w:rPr>
          <w:rFonts w:ascii="Consolas" w:hAnsi="Consolas"/>
          <w:color w:val="D4D4D4"/>
          <w:sz w:val="21"/>
          <w:szCs w:val="21"/>
          <w:lang w:val="sr-Cyrl-RS" w:eastAsia="sr-Cyrl-RS"/>
        </w:rPr>
        <w:t>);</w:t>
      </w:r>
    </w:p>
    <w:p w14:paraId="4C3D91D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preventDefault</w:t>
      </w:r>
      <w:r w:rsidRPr="00044CB0">
        <w:rPr>
          <w:rFonts w:ascii="Consolas" w:hAnsi="Consolas"/>
          <w:color w:val="D4D4D4"/>
          <w:sz w:val="21"/>
          <w:szCs w:val="21"/>
          <w:lang w:val="sr-Cyrl-RS" w:eastAsia="sr-Cyrl-RS"/>
        </w:rPr>
        <w:t>();</w:t>
      </w:r>
    </w:p>
    <w:p w14:paraId="710FC86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hide</w:t>
      </w:r>
      <w:r w:rsidRPr="00044CB0">
        <w:rPr>
          <w:rFonts w:ascii="Consolas" w:hAnsi="Consolas"/>
          <w:color w:val="D4D4D4"/>
          <w:sz w:val="21"/>
          <w:szCs w:val="21"/>
          <w:lang w:val="sr-Cyrl-RS" w:eastAsia="sr-Cyrl-RS"/>
        </w:rPr>
        <w:t>();</w:t>
      </w:r>
    </w:p>
    <w:p w14:paraId="0589051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document</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scroll</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7494469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this</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scrollTop</w:t>
      </w:r>
      <w:r w:rsidRPr="00044CB0">
        <w:rPr>
          <w:rFonts w:ascii="Consolas" w:hAnsi="Consolas"/>
          <w:color w:val="D4D4D4"/>
          <w:sz w:val="21"/>
          <w:szCs w:val="21"/>
          <w:lang w:val="sr-Cyrl-RS" w:eastAsia="sr-Cyrl-RS"/>
        </w:rPr>
        <w:t>() &gt;= </w:t>
      </w:r>
      <w:r w:rsidRPr="00044CB0">
        <w:rPr>
          <w:rFonts w:ascii="Consolas" w:hAnsi="Consolas"/>
          <w:color w:val="B5CEA8"/>
          <w:sz w:val="21"/>
          <w:szCs w:val="21"/>
          <w:lang w:val="sr-Cyrl-RS" w:eastAsia="sr-Cyrl-RS"/>
        </w:rPr>
        <w:t>200</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'#toTop'</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fadeIn</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'fast'</w:t>
      </w:r>
      <w:r w:rsidRPr="00044CB0">
        <w:rPr>
          <w:rFonts w:ascii="Consolas" w:hAnsi="Consolas"/>
          <w:color w:val="D4D4D4"/>
          <w:sz w:val="21"/>
          <w:szCs w:val="21"/>
          <w:lang w:val="sr-Cyrl-RS" w:eastAsia="sr-Cyrl-RS"/>
        </w:rPr>
        <w:t>);</w:t>
      </w:r>
    </w:p>
    <w:p w14:paraId="77654B3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else</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'#toTop'</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fadeOut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'fast'</w:t>
      </w:r>
      <w:r w:rsidRPr="00044CB0">
        <w:rPr>
          <w:rFonts w:ascii="Consolas" w:hAnsi="Consolas"/>
          <w:color w:val="D4D4D4"/>
          <w:sz w:val="21"/>
          <w:szCs w:val="21"/>
          <w:lang w:val="sr-Cyrl-RS" w:eastAsia="sr-Cyrl-RS"/>
        </w:rPr>
        <w:t>);</w:t>
      </w:r>
    </w:p>
    <w:p w14:paraId="0403BC6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1E6058A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7136855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FORM SUBMIT ON ENTER</w:t>
      </w:r>
    </w:p>
    <w:p w14:paraId="53A73A8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'.textField'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keydown</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517DC6C7"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keyCode</w:t>
      </w:r>
      <w:r w:rsidRPr="00044CB0">
        <w:rPr>
          <w:rFonts w:ascii="Consolas" w:hAnsi="Consolas"/>
          <w:color w:val="D4D4D4"/>
          <w:sz w:val="21"/>
          <w:szCs w:val="21"/>
          <w:lang w:val="sr-Cyrl-RS" w:eastAsia="sr-Cyrl-RS"/>
        </w:rPr>
        <w:t> == </w:t>
      </w:r>
      <w:r w:rsidRPr="00044CB0">
        <w:rPr>
          <w:rFonts w:ascii="Consolas" w:hAnsi="Consolas"/>
          <w:color w:val="B5CEA8"/>
          <w:sz w:val="21"/>
          <w:szCs w:val="21"/>
          <w:lang w:val="sr-Cyrl-RS" w:eastAsia="sr-Cyrl-RS"/>
        </w:rPr>
        <w:t>13</w:t>
      </w:r>
      <w:r w:rsidRPr="00044CB0">
        <w:rPr>
          <w:rFonts w:ascii="Consolas" w:hAnsi="Consolas"/>
          <w:color w:val="D4D4D4"/>
          <w:sz w:val="21"/>
          <w:szCs w:val="21"/>
          <w:lang w:val="sr-Cyrl-RS" w:eastAsia="sr-Cyrl-RS"/>
        </w:rPr>
        <w:t>) {</w:t>
      </w:r>
    </w:p>
    <w:p w14:paraId="613FA9C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preventDefault</w:t>
      </w:r>
      <w:r w:rsidRPr="00044CB0">
        <w:rPr>
          <w:rFonts w:ascii="Consolas" w:hAnsi="Consolas"/>
          <w:color w:val="D4D4D4"/>
          <w:sz w:val="21"/>
          <w:szCs w:val="21"/>
          <w:lang w:val="sr-Cyrl-RS" w:eastAsia="sr-Cyrl-RS"/>
        </w:rPr>
        <w:t>();</w:t>
      </w:r>
    </w:p>
    <w:p w14:paraId="6261A0F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566A1EB7"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402948A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0AD4A69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6A9955"/>
          <w:sz w:val="21"/>
          <w:szCs w:val="21"/>
          <w:lang w:val="sr-Cyrl-RS" w:eastAsia="sr-Cyrl-RS"/>
        </w:rPr>
        <w:t>// SURVEY</w:t>
      </w:r>
    </w:p>
    <w:p w14:paraId="1B073DE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'#btnSubmitSurvey'</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 {</w:t>
      </w:r>
    </w:p>
    <w:p w14:paraId="7FDF95D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preventDefault</w:t>
      </w:r>
      <w:r w:rsidRPr="00044CB0">
        <w:rPr>
          <w:rFonts w:ascii="Consolas" w:hAnsi="Consolas"/>
          <w:color w:val="D4D4D4"/>
          <w:sz w:val="21"/>
          <w:szCs w:val="21"/>
          <w:lang w:val="sr-Cyrl-RS" w:eastAsia="sr-Cyrl-RS"/>
        </w:rPr>
        <w:t>();</w:t>
      </w:r>
    </w:p>
    <w:p w14:paraId="3F847D2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let</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rating</w:t>
      </w:r>
      <w:r w:rsidRPr="00044CB0">
        <w:rPr>
          <w:rFonts w:ascii="Consolas" w:hAnsi="Consolas"/>
          <w:color w:val="D4D4D4"/>
          <w:sz w:val="21"/>
          <w:szCs w:val="21"/>
          <w:lang w:val="sr-Cyrl-RS" w:eastAsia="sr-Cyrl-RS"/>
        </w:rPr>
        <w:t> =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'.rbSurvey:checked'</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val</w:t>
      </w:r>
      <w:r w:rsidRPr="00044CB0">
        <w:rPr>
          <w:rFonts w:ascii="Consolas" w:hAnsi="Consolas"/>
          <w:color w:val="D4D4D4"/>
          <w:sz w:val="21"/>
          <w:szCs w:val="21"/>
          <w:lang w:val="sr-Cyrl-RS" w:eastAsia="sr-Cyrl-RS"/>
        </w:rPr>
        <w:t>();</w:t>
      </w:r>
    </w:p>
    <w:p w14:paraId="58C0FFA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rating</w:t>
      </w:r>
      <w:r w:rsidRPr="00044CB0">
        <w:rPr>
          <w:rFonts w:ascii="Consolas" w:hAnsi="Consolas"/>
          <w:color w:val="D4D4D4"/>
          <w:sz w:val="21"/>
          <w:szCs w:val="21"/>
          <w:lang w:val="sr-Cyrl-RS" w:eastAsia="sr-Cyrl-RS"/>
        </w:rPr>
        <w:t>) {</w:t>
      </w:r>
    </w:p>
    <w:p w14:paraId="7F1B968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ajaxCallback</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"assets/php/forms/survey-submition.php"</w:t>
      </w: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"get"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6069DCF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location</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reload</w:t>
      </w:r>
      <w:r w:rsidRPr="00044CB0">
        <w:rPr>
          <w:rFonts w:ascii="Consolas" w:hAnsi="Consolas"/>
          <w:color w:val="D4D4D4"/>
          <w:sz w:val="21"/>
          <w:szCs w:val="21"/>
          <w:lang w:val="sr-Cyrl-RS" w:eastAsia="sr-Cyrl-RS"/>
        </w:rPr>
        <w:t>();</w:t>
      </w:r>
    </w:p>
    <w:p w14:paraId="584E73D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 {</w:t>
      </w:r>
    </w:p>
    <w:p w14:paraId="54BF4BA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"rating"</w:t>
      </w:r>
      <w:r w:rsidRPr="00044CB0">
        <w:rPr>
          <w:rFonts w:ascii="Consolas" w:hAnsi="Consolas"/>
          <w:color w:val="9CDCFE"/>
          <w:sz w:val="21"/>
          <w:szCs w:val="21"/>
          <w:lang w:val="sr-Cyrl-RS" w:eastAsia="sr-Cyrl-RS"/>
        </w:rPr>
        <w:t>:</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rating</w:t>
      </w:r>
    </w:p>
    <w:p w14:paraId="49C6679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5B80D37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 </w:t>
      </w:r>
      <w:r w:rsidRPr="00044CB0">
        <w:rPr>
          <w:rFonts w:ascii="Consolas" w:hAnsi="Consolas"/>
          <w:color w:val="C586C0"/>
          <w:sz w:val="21"/>
          <w:szCs w:val="21"/>
          <w:lang w:val="sr-Cyrl-RS" w:eastAsia="sr-Cyrl-RS"/>
        </w:rPr>
        <w:t>else</w:t>
      </w:r>
      <w:r w:rsidRPr="00044CB0">
        <w:rPr>
          <w:rFonts w:ascii="Consolas" w:hAnsi="Consolas"/>
          <w:color w:val="D4D4D4"/>
          <w:sz w:val="21"/>
          <w:szCs w:val="21"/>
          <w:lang w:val="sr-Cyrl-RS" w:eastAsia="sr-Cyrl-RS"/>
        </w:rPr>
        <w:t> {</w:t>
      </w:r>
    </w:p>
    <w:p w14:paraId="783E2EC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lastRenderedPageBreak/>
        <w:t>            </w:t>
      </w:r>
      <w:r w:rsidRPr="00044CB0">
        <w:rPr>
          <w:rFonts w:ascii="Consolas" w:hAnsi="Consolas"/>
          <w:color w:val="DCDCAA"/>
          <w:sz w:val="21"/>
          <w:szCs w:val="21"/>
          <w:lang w:val="sr-Cyrl-RS" w:eastAsia="sr-Cyrl-RS"/>
        </w:rPr>
        <w:t>openModal</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"Please choose one of the options."</w:t>
      </w:r>
      <w:r w:rsidRPr="00044CB0">
        <w:rPr>
          <w:rFonts w:ascii="Consolas" w:hAnsi="Consolas"/>
          <w:color w:val="D4D4D4"/>
          <w:sz w:val="21"/>
          <w:szCs w:val="21"/>
          <w:lang w:val="sr-Cyrl-RS" w:eastAsia="sr-Cyrl-RS"/>
        </w:rPr>
        <w:t>);</w:t>
      </w:r>
    </w:p>
    <w:p w14:paraId="0494CC3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5B6AA6F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2593C41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30D6A45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'#btnSurveyResults'</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356A518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ajaxCallback</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"assets/php/pages/survey-results.php"</w:t>
      </w: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"get"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output</w:t>
      </w:r>
      <w:r w:rsidRPr="00044CB0">
        <w:rPr>
          <w:rFonts w:ascii="Consolas" w:hAnsi="Consolas"/>
          <w:color w:val="D4D4D4"/>
          <w:sz w:val="21"/>
          <w:szCs w:val="21"/>
          <w:lang w:val="sr-Cyrl-RS" w:eastAsia="sr-Cyrl-RS"/>
        </w:rPr>
        <w:t>) {</w:t>
      </w:r>
    </w:p>
    <w:p w14:paraId="4AC57D6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openModal</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output</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response</w:t>
      </w:r>
      <w:r w:rsidRPr="00044CB0">
        <w:rPr>
          <w:rFonts w:ascii="Consolas" w:hAnsi="Consolas"/>
          <w:color w:val="D4D4D4"/>
          <w:sz w:val="21"/>
          <w:szCs w:val="21"/>
          <w:lang w:val="sr-Cyrl-RS" w:eastAsia="sr-Cyrl-RS"/>
        </w:rPr>
        <w:t>);</w:t>
      </w:r>
    </w:p>
    <w:p w14:paraId="1569CE5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171C956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3E9B543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67F9F79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'#btnCloseSurveyBar'</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click</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7B9BB47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ajaxCallback</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"assets/php/close-survey-bar.php"</w:t>
      </w: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"get"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1F663E6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'#survey'</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slideUp</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'fast'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30759A5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this</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remove</w:t>
      </w:r>
      <w:r w:rsidRPr="00044CB0">
        <w:rPr>
          <w:rFonts w:ascii="Consolas" w:hAnsi="Consolas"/>
          <w:color w:val="D4D4D4"/>
          <w:sz w:val="21"/>
          <w:szCs w:val="21"/>
          <w:lang w:val="sr-Cyrl-RS" w:eastAsia="sr-Cyrl-RS"/>
        </w:rPr>
        <w:t>();</w:t>
      </w:r>
    </w:p>
    <w:p w14:paraId="2AADCA2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6831F56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5F9FDD6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12FCF39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w:t>
      </w:r>
    </w:p>
    <w:p w14:paraId="0D18919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0295084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6A9955"/>
          <w:sz w:val="21"/>
          <w:szCs w:val="21"/>
          <w:lang w:val="sr-Cyrl-RS" w:eastAsia="sr-Cyrl-RS"/>
        </w:rPr>
        <w:t>// AJAX</w:t>
      </w:r>
    </w:p>
    <w:p w14:paraId="2A6B196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ajaxCallback</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file</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requestMethod</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result</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requestData</w:t>
      </w:r>
      <w:r w:rsidRPr="00044CB0">
        <w:rPr>
          <w:rFonts w:ascii="Consolas" w:hAnsi="Consolas"/>
          <w:color w:val="D4D4D4"/>
          <w:sz w:val="21"/>
          <w:szCs w:val="21"/>
          <w:lang w:val="sr-Cyrl-RS" w:eastAsia="sr-Cyrl-RS"/>
        </w:rPr>
        <w:t> = {}) {</w:t>
      </w:r>
    </w:p>
    <w:p w14:paraId="69BB6D0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ajax</w:t>
      </w:r>
      <w:r w:rsidRPr="00044CB0">
        <w:rPr>
          <w:rFonts w:ascii="Consolas" w:hAnsi="Consolas"/>
          <w:color w:val="D4D4D4"/>
          <w:sz w:val="21"/>
          <w:szCs w:val="21"/>
          <w:lang w:val="sr-Cyrl-RS" w:eastAsia="sr-Cyrl-RS"/>
        </w:rPr>
        <w:t>({</w:t>
      </w:r>
    </w:p>
    <w:p w14:paraId="56535F4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url:</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file</w:t>
      </w:r>
      <w:r w:rsidRPr="00044CB0">
        <w:rPr>
          <w:rFonts w:ascii="Consolas" w:hAnsi="Consolas"/>
          <w:color w:val="D4D4D4"/>
          <w:sz w:val="21"/>
          <w:szCs w:val="21"/>
          <w:lang w:val="sr-Cyrl-RS" w:eastAsia="sr-Cyrl-RS"/>
        </w:rPr>
        <w:t>,</w:t>
      </w:r>
    </w:p>
    <w:p w14:paraId="577AA1D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method:</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requestMethod</w:t>
      </w:r>
      <w:r w:rsidRPr="00044CB0">
        <w:rPr>
          <w:rFonts w:ascii="Consolas" w:hAnsi="Consolas"/>
          <w:color w:val="D4D4D4"/>
          <w:sz w:val="21"/>
          <w:szCs w:val="21"/>
          <w:lang w:val="sr-Cyrl-RS" w:eastAsia="sr-Cyrl-RS"/>
        </w:rPr>
        <w:t>,</w:t>
      </w:r>
    </w:p>
    <w:p w14:paraId="169FDC20"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data:</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requestData</w:t>
      </w:r>
      <w:r w:rsidRPr="00044CB0">
        <w:rPr>
          <w:rFonts w:ascii="Consolas" w:hAnsi="Consolas"/>
          <w:color w:val="D4D4D4"/>
          <w:sz w:val="21"/>
          <w:szCs w:val="21"/>
          <w:lang w:val="sr-Cyrl-RS" w:eastAsia="sr-Cyrl-RS"/>
        </w:rPr>
        <w:t>,</w:t>
      </w:r>
    </w:p>
    <w:p w14:paraId="0DCC666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dataType:</w:t>
      </w: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'json'</w:t>
      </w:r>
      <w:r w:rsidRPr="00044CB0">
        <w:rPr>
          <w:rFonts w:ascii="Consolas" w:hAnsi="Consolas"/>
          <w:color w:val="D4D4D4"/>
          <w:sz w:val="21"/>
          <w:szCs w:val="21"/>
          <w:lang w:val="sr-Cyrl-RS" w:eastAsia="sr-Cyrl-RS"/>
        </w:rPr>
        <w:t>,</w:t>
      </w:r>
    </w:p>
    <w:p w14:paraId="75807E4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success:</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result</w:t>
      </w:r>
      <w:r w:rsidRPr="00044CB0">
        <w:rPr>
          <w:rFonts w:ascii="Consolas" w:hAnsi="Consolas"/>
          <w:color w:val="D4D4D4"/>
          <w:sz w:val="21"/>
          <w:szCs w:val="21"/>
          <w:lang w:val="sr-Cyrl-RS" w:eastAsia="sr-Cyrl-RS"/>
        </w:rPr>
        <w:t>,</w:t>
      </w:r>
    </w:p>
    <w:p w14:paraId="5D78C72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error</w:t>
      </w:r>
      <w:r w:rsidRPr="00044CB0">
        <w:rPr>
          <w:rFonts w:ascii="Consolas" w:hAnsi="Consolas"/>
          <w:color w:val="9CDCFE"/>
          <w:sz w:val="21"/>
          <w:szCs w:val="21"/>
          <w:lang w:val="sr-Cyrl-RS" w:eastAsia="sr-Cyrl-RS"/>
        </w:rPr>
        <w:t>:</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xhr</w:t>
      </w:r>
      <w:r w:rsidRPr="00044CB0">
        <w:rPr>
          <w:rFonts w:ascii="Consolas" w:hAnsi="Consolas"/>
          <w:color w:val="D4D4D4"/>
          <w:sz w:val="21"/>
          <w:szCs w:val="21"/>
          <w:lang w:val="sr-Cyrl-RS" w:eastAsia="sr-Cyrl-RS"/>
        </w:rPr>
        <w:t>) {</w:t>
      </w:r>
    </w:p>
    <w:p w14:paraId="7D7DE67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xhr</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status</w:t>
      </w:r>
      <w:r w:rsidRPr="00044CB0">
        <w:rPr>
          <w:rFonts w:ascii="Consolas" w:hAnsi="Consolas"/>
          <w:color w:val="D4D4D4"/>
          <w:sz w:val="21"/>
          <w:szCs w:val="21"/>
          <w:lang w:val="sr-Cyrl-RS" w:eastAsia="sr-Cyrl-RS"/>
        </w:rPr>
        <w:t> == </w:t>
      </w:r>
      <w:r w:rsidRPr="00044CB0">
        <w:rPr>
          <w:rFonts w:ascii="Consolas" w:hAnsi="Consolas"/>
          <w:color w:val="B5CEA8"/>
          <w:sz w:val="21"/>
          <w:szCs w:val="21"/>
          <w:lang w:val="sr-Cyrl-RS" w:eastAsia="sr-Cyrl-RS"/>
        </w:rPr>
        <w:t>500</w:t>
      </w:r>
      <w:r w:rsidRPr="00044CB0">
        <w:rPr>
          <w:rFonts w:ascii="Consolas" w:hAnsi="Consolas"/>
          <w:color w:val="D4D4D4"/>
          <w:sz w:val="21"/>
          <w:szCs w:val="21"/>
          <w:lang w:val="sr-Cyrl-RS" w:eastAsia="sr-Cyrl-RS"/>
        </w:rPr>
        <w:t>) {</w:t>
      </w:r>
    </w:p>
    <w:p w14:paraId="61FFF46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console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error</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xhr</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responseText</w:t>
      </w:r>
      <w:r w:rsidRPr="00044CB0">
        <w:rPr>
          <w:rFonts w:ascii="Consolas" w:hAnsi="Consolas"/>
          <w:color w:val="D4D4D4"/>
          <w:sz w:val="21"/>
          <w:szCs w:val="21"/>
          <w:lang w:val="sr-Cyrl-RS" w:eastAsia="sr-Cyrl-RS"/>
        </w:rPr>
        <w:t>);</w:t>
      </w:r>
    </w:p>
    <w:p w14:paraId="335090E7"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 </w:t>
      </w:r>
      <w:r w:rsidRPr="00044CB0">
        <w:rPr>
          <w:rFonts w:ascii="Consolas" w:hAnsi="Consolas"/>
          <w:color w:val="C586C0"/>
          <w:sz w:val="21"/>
          <w:szCs w:val="21"/>
          <w:lang w:val="sr-Cyrl-RS" w:eastAsia="sr-Cyrl-RS"/>
        </w:rPr>
        <w:t>else</w:t>
      </w: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xhr</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status</w:t>
      </w:r>
      <w:r w:rsidRPr="00044CB0">
        <w:rPr>
          <w:rFonts w:ascii="Consolas" w:hAnsi="Consolas"/>
          <w:color w:val="D4D4D4"/>
          <w:sz w:val="21"/>
          <w:szCs w:val="21"/>
          <w:lang w:val="sr-Cyrl-RS" w:eastAsia="sr-Cyrl-RS"/>
        </w:rPr>
        <w:t> != </w:t>
      </w:r>
      <w:r w:rsidRPr="00044CB0">
        <w:rPr>
          <w:rFonts w:ascii="Consolas" w:hAnsi="Consolas"/>
          <w:color w:val="B5CEA8"/>
          <w:sz w:val="21"/>
          <w:szCs w:val="21"/>
          <w:lang w:val="sr-Cyrl-RS" w:eastAsia="sr-Cyrl-RS"/>
        </w:rPr>
        <w:t>400</w:t>
      </w:r>
      <w:r w:rsidRPr="00044CB0">
        <w:rPr>
          <w:rFonts w:ascii="Consolas" w:hAnsi="Consolas"/>
          <w:color w:val="D4D4D4"/>
          <w:sz w:val="21"/>
          <w:szCs w:val="21"/>
          <w:lang w:val="sr-Cyrl-RS" w:eastAsia="sr-Cyrl-RS"/>
        </w:rPr>
        <w:t>) {</w:t>
      </w:r>
    </w:p>
    <w:p w14:paraId="34D3B43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openModal</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xhr</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responseText</w:t>
      </w:r>
      <w:r w:rsidRPr="00044CB0">
        <w:rPr>
          <w:rFonts w:ascii="Consolas" w:hAnsi="Consolas"/>
          <w:color w:val="D4D4D4"/>
          <w:sz w:val="21"/>
          <w:szCs w:val="21"/>
          <w:lang w:val="sr-Cyrl-RS" w:eastAsia="sr-Cyrl-RS"/>
        </w:rPr>
        <w:t>);</w:t>
      </w:r>
    </w:p>
    <w:p w14:paraId="38B4F0E7"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108AA8B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3277ED7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3DDDDEC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w:t>
      </w:r>
    </w:p>
    <w:p w14:paraId="03B82507"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4A7141E1"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6A9955"/>
          <w:sz w:val="21"/>
          <w:szCs w:val="21"/>
          <w:lang w:val="sr-Cyrl-RS" w:eastAsia="sr-Cyrl-RS"/>
        </w:rPr>
        <w:t>// LOCAL STORAGE</w:t>
      </w:r>
    </w:p>
    <w:p w14:paraId="75F92163"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loadLocalStorage</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data</w:t>
      </w:r>
      <w:r w:rsidRPr="00044CB0">
        <w:rPr>
          <w:rFonts w:ascii="Consolas" w:hAnsi="Consolas"/>
          <w:color w:val="D4D4D4"/>
          <w:sz w:val="21"/>
          <w:szCs w:val="21"/>
          <w:lang w:val="sr-Cyrl-RS" w:eastAsia="sr-Cyrl-RS"/>
        </w:rPr>
        <w:t>) {</w:t>
      </w:r>
    </w:p>
    <w:p w14:paraId="7182CC3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let</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cookie</w:t>
      </w:r>
      <w:r w:rsidRPr="00044CB0">
        <w:rPr>
          <w:rFonts w:ascii="Consolas" w:hAnsi="Consolas"/>
          <w:color w:val="D4D4D4"/>
          <w:sz w:val="21"/>
          <w:szCs w:val="21"/>
          <w:lang w:val="sr-Cyrl-RS" w:eastAsia="sr-Cyrl-RS"/>
        </w:rPr>
        <w:t> = [];</w:t>
      </w:r>
    </w:p>
    <w:p w14:paraId="41E0967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if</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localStorage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getItem</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data</w:t>
      </w:r>
      <w:r w:rsidRPr="00044CB0">
        <w:rPr>
          <w:rFonts w:ascii="Consolas" w:hAnsi="Consolas"/>
          <w:color w:val="D4D4D4"/>
          <w:sz w:val="21"/>
          <w:szCs w:val="21"/>
          <w:lang w:val="sr-Cyrl-RS" w:eastAsia="sr-Cyrl-RS"/>
        </w:rPr>
        <w:t>) != </w:t>
      </w:r>
      <w:r w:rsidRPr="00044CB0">
        <w:rPr>
          <w:rFonts w:ascii="Consolas" w:hAnsi="Consolas"/>
          <w:color w:val="569CD6"/>
          <w:sz w:val="21"/>
          <w:szCs w:val="21"/>
          <w:lang w:val="sr-Cyrl-RS" w:eastAsia="sr-Cyrl-RS"/>
        </w:rPr>
        <w:t>null</w:t>
      </w:r>
      <w:r w:rsidRPr="00044CB0">
        <w:rPr>
          <w:rFonts w:ascii="Consolas" w:hAnsi="Consolas"/>
          <w:color w:val="D4D4D4"/>
          <w:sz w:val="21"/>
          <w:szCs w:val="21"/>
          <w:lang w:val="sr-Cyrl-RS" w:eastAsia="sr-Cyrl-RS"/>
        </w:rPr>
        <w:t>) {</w:t>
      </w:r>
    </w:p>
    <w:p w14:paraId="5FF9609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cookie</w:t>
      </w:r>
      <w:r w:rsidRPr="00044CB0">
        <w:rPr>
          <w:rFonts w:ascii="Consolas" w:hAnsi="Consolas"/>
          <w:color w:val="D4D4D4"/>
          <w:sz w:val="21"/>
          <w:szCs w:val="21"/>
          <w:lang w:val="sr-Cyrl-RS" w:eastAsia="sr-Cyrl-RS"/>
        </w:rPr>
        <w:t> = </w:t>
      </w:r>
      <w:r w:rsidRPr="00044CB0">
        <w:rPr>
          <w:rFonts w:ascii="Consolas" w:hAnsi="Consolas"/>
          <w:color w:val="4EC9B0"/>
          <w:sz w:val="21"/>
          <w:szCs w:val="21"/>
          <w:lang w:val="sr-Cyrl-RS" w:eastAsia="sr-Cyrl-RS"/>
        </w:rPr>
        <w:t>JSON</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parse</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localStorage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getItem</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data</w:t>
      </w:r>
      <w:r w:rsidRPr="00044CB0">
        <w:rPr>
          <w:rFonts w:ascii="Consolas" w:hAnsi="Consolas"/>
          <w:color w:val="D4D4D4"/>
          <w:sz w:val="21"/>
          <w:szCs w:val="21"/>
          <w:lang w:val="sr-Cyrl-RS" w:eastAsia="sr-Cyrl-RS"/>
        </w:rPr>
        <w:t>));</w:t>
      </w:r>
    </w:p>
    <w:p w14:paraId="7CFC843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7E69CEC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return</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cookie</w:t>
      </w:r>
      <w:r w:rsidRPr="00044CB0">
        <w:rPr>
          <w:rFonts w:ascii="Consolas" w:hAnsi="Consolas"/>
          <w:color w:val="D4D4D4"/>
          <w:sz w:val="21"/>
          <w:szCs w:val="21"/>
          <w:lang w:val="sr-Cyrl-RS" w:eastAsia="sr-Cyrl-RS"/>
        </w:rPr>
        <w:t>;</w:t>
      </w:r>
    </w:p>
    <w:p w14:paraId="3C2EB88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w:t>
      </w:r>
    </w:p>
    <w:p w14:paraId="676A0635"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697D000F"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updateLocalStorage</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data</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cookie</w:t>
      </w:r>
      <w:r w:rsidRPr="00044CB0">
        <w:rPr>
          <w:rFonts w:ascii="Consolas" w:hAnsi="Consolas"/>
          <w:color w:val="D4D4D4"/>
          <w:sz w:val="21"/>
          <w:szCs w:val="21"/>
          <w:lang w:val="sr-Cyrl-RS" w:eastAsia="sr-Cyrl-RS"/>
        </w:rPr>
        <w:t>) {</w:t>
      </w:r>
    </w:p>
    <w:p w14:paraId="7B78335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localStorage</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setItem</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cookie</w:t>
      </w:r>
      <w:r w:rsidRPr="00044CB0">
        <w:rPr>
          <w:rFonts w:ascii="Consolas" w:hAnsi="Consolas"/>
          <w:color w:val="D4D4D4"/>
          <w:sz w:val="21"/>
          <w:szCs w:val="21"/>
          <w:lang w:val="sr-Cyrl-RS" w:eastAsia="sr-Cyrl-RS"/>
        </w:rPr>
        <w:t>, </w:t>
      </w:r>
      <w:r w:rsidRPr="00044CB0">
        <w:rPr>
          <w:rFonts w:ascii="Consolas" w:hAnsi="Consolas"/>
          <w:color w:val="4EC9B0"/>
          <w:sz w:val="21"/>
          <w:szCs w:val="21"/>
          <w:lang w:val="sr-Cyrl-RS" w:eastAsia="sr-Cyrl-RS"/>
        </w:rPr>
        <w:t>JSON</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stringify</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data</w:t>
      </w:r>
      <w:r w:rsidRPr="00044CB0">
        <w:rPr>
          <w:rFonts w:ascii="Consolas" w:hAnsi="Consolas"/>
          <w:color w:val="D4D4D4"/>
          <w:sz w:val="21"/>
          <w:szCs w:val="21"/>
          <w:lang w:val="sr-Cyrl-RS" w:eastAsia="sr-Cyrl-RS"/>
        </w:rPr>
        <w:t>));</w:t>
      </w:r>
    </w:p>
    <w:p w14:paraId="4D57508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w:t>
      </w:r>
    </w:p>
    <w:p w14:paraId="29B9FC1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5F08505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6A9955"/>
          <w:sz w:val="21"/>
          <w:szCs w:val="21"/>
          <w:lang w:val="sr-Cyrl-RS" w:eastAsia="sr-Cyrl-RS"/>
        </w:rPr>
        <w:t>// CART NUMBER</w:t>
      </w:r>
    </w:p>
    <w:p w14:paraId="5CFF524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printCartNumber</w:t>
      </w:r>
      <w:r w:rsidRPr="00044CB0">
        <w:rPr>
          <w:rFonts w:ascii="Consolas" w:hAnsi="Consolas"/>
          <w:color w:val="D4D4D4"/>
          <w:sz w:val="21"/>
          <w:szCs w:val="21"/>
          <w:lang w:val="sr-Cyrl-RS" w:eastAsia="sr-Cyrl-RS"/>
        </w:rPr>
        <w:t>() {</w:t>
      </w:r>
    </w:p>
    <w:p w14:paraId="4A054A5C"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lastRenderedPageBreak/>
        <w:t>    </w:t>
      </w:r>
      <w:r w:rsidRPr="00044CB0">
        <w:rPr>
          <w:rFonts w:ascii="Consolas" w:hAnsi="Consolas"/>
          <w:color w:val="569CD6"/>
          <w:sz w:val="21"/>
          <w:szCs w:val="21"/>
          <w:lang w:val="sr-Cyrl-RS" w:eastAsia="sr-Cyrl-RS"/>
        </w:rPr>
        <w:t>let</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cartDevices</w:t>
      </w:r>
      <w:r w:rsidRPr="00044CB0">
        <w:rPr>
          <w:rFonts w:ascii="Consolas" w:hAnsi="Consolas"/>
          <w:color w:val="D4D4D4"/>
          <w:sz w:val="21"/>
          <w:szCs w:val="21"/>
          <w:lang w:val="sr-Cyrl-RS" w:eastAsia="sr-Cyrl-RS"/>
        </w:rPr>
        <w:t> = </w:t>
      </w:r>
      <w:r w:rsidRPr="00044CB0">
        <w:rPr>
          <w:rFonts w:ascii="Consolas" w:hAnsi="Consolas"/>
          <w:color w:val="DCDCAA"/>
          <w:sz w:val="21"/>
          <w:szCs w:val="21"/>
          <w:lang w:val="sr-Cyrl-RS" w:eastAsia="sr-Cyrl-RS"/>
        </w:rPr>
        <w:t>loadLocalStorage</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'cart'</w:t>
      </w:r>
      <w:r w:rsidRPr="00044CB0">
        <w:rPr>
          <w:rFonts w:ascii="Consolas" w:hAnsi="Consolas"/>
          <w:color w:val="D4D4D4"/>
          <w:sz w:val="21"/>
          <w:szCs w:val="21"/>
          <w:lang w:val="sr-Cyrl-RS" w:eastAsia="sr-Cyrl-RS"/>
        </w:rPr>
        <w:t>);</w:t>
      </w:r>
    </w:p>
    <w:p w14:paraId="480284F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var</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numberOfDevices</w:t>
      </w:r>
      <w:r w:rsidRPr="00044CB0">
        <w:rPr>
          <w:rFonts w:ascii="Consolas" w:hAnsi="Consolas"/>
          <w:color w:val="D4D4D4"/>
          <w:sz w:val="21"/>
          <w:szCs w:val="21"/>
          <w:lang w:val="sr-Cyrl-RS" w:eastAsia="sr-Cyrl-RS"/>
        </w:rPr>
        <w:t> = </w:t>
      </w:r>
      <w:r w:rsidRPr="00044CB0">
        <w:rPr>
          <w:rFonts w:ascii="Consolas" w:hAnsi="Consolas"/>
          <w:color w:val="B5CEA8"/>
          <w:sz w:val="21"/>
          <w:szCs w:val="21"/>
          <w:lang w:val="sr-Cyrl-RS" w:eastAsia="sr-Cyrl-RS"/>
        </w:rPr>
        <w:t>0</w:t>
      </w:r>
      <w:r w:rsidRPr="00044CB0">
        <w:rPr>
          <w:rFonts w:ascii="Consolas" w:hAnsi="Consolas"/>
          <w:color w:val="D4D4D4"/>
          <w:sz w:val="21"/>
          <w:szCs w:val="21"/>
          <w:lang w:val="sr-Cyrl-RS" w:eastAsia="sr-Cyrl-RS"/>
        </w:rPr>
        <w:t>;</w:t>
      </w:r>
    </w:p>
    <w:p w14:paraId="23B3AD8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C586C0"/>
          <w:sz w:val="21"/>
          <w:szCs w:val="21"/>
          <w:lang w:val="sr-Cyrl-RS" w:eastAsia="sr-Cyrl-RS"/>
        </w:rPr>
        <w:t>for</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let</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i</w:t>
      </w:r>
      <w:r w:rsidRPr="00044CB0">
        <w:rPr>
          <w:rFonts w:ascii="Consolas" w:hAnsi="Consolas"/>
          <w:color w:val="D4D4D4"/>
          <w:sz w:val="21"/>
          <w:szCs w:val="21"/>
          <w:lang w:val="sr-Cyrl-RS" w:eastAsia="sr-Cyrl-RS"/>
        </w:rPr>
        <w:t> </w:t>
      </w:r>
      <w:r w:rsidRPr="00044CB0">
        <w:rPr>
          <w:rFonts w:ascii="Consolas" w:hAnsi="Consolas"/>
          <w:color w:val="569CD6"/>
          <w:sz w:val="21"/>
          <w:szCs w:val="21"/>
          <w:lang w:val="sr-Cyrl-RS" w:eastAsia="sr-Cyrl-RS"/>
        </w:rPr>
        <w:t>in</w:t>
      </w: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cartDevices</w:t>
      </w:r>
      <w:r w:rsidRPr="00044CB0">
        <w:rPr>
          <w:rFonts w:ascii="Consolas" w:hAnsi="Consolas"/>
          <w:color w:val="D4D4D4"/>
          <w:sz w:val="21"/>
          <w:szCs w:val="21"/>
          <w:lang w:val="sr-Cyrl-RS" w:eastAsia="sr-Cyrl-RS"/>
        </w:rPr>
        <w:t>) {</w:t>
      </w:r>
    </w:p>
    <w:p w14:paraId="3F14FDE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9CDCFE"/>
          <w:sz w:val="21"/>
          <w:szCs w:val="21"/>
          <w:lang w:val="sr-Cyrl-RS" w:eastAsia="sr-Cyrl-RS"/>
        </w:rPr>
        <w:t>numberOfDevices</w:t>
      </w:r>
      <w:r w:rsidRPr="00044CB0">
        <w:rPr>
          <w:rFonts w:ascii="Consolas" w:hAnsi="Consolas"/>
          <w:color w:val="D4D4D4"/>
          <w:sz w:val="21"/>
          <w:szCs w:val="21"/>
          <w:lang w:val="sr-Cyrl-RS" w:eastAsia="sr-Cyrl-RS"/>
        </w:rPr>
        <w:t> += </w:t>
      </w:r>
      <w:r w:rsidRPr="00044CB0">
        <w:rPr>
          <w:rFonts w:ascii="Consolas" w:hAnsi="Consolas"/>
          <w:color w:val="9CDCFE"/>
          <w:sz w:val="21"/>
          <w:szCs w:val="21"/>
          <w:lang w:val="sr-Cyrl-RS" w:eastAsia="sr-Cyrl-RS"/>
        </w:rPr>
        <w:t>cartDevices</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i</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quantity</w:t>
      </w:r>
      <w:r w:rsidRPr="00044CB0">
        <w:rPr>
          <w:rFonts w:ascii="Consolas" w:hAnsi="Consolas"/>
          <w:color w:val="D4D4D4"/>
          <w:sz w:val="21"/>
          <w:szCs w:val="21"/>
          <w:lang w:val="sr-Cyrl-RS" w:eastAsia="sr-Cyrl-RS"/>
        </w:rPr>
        <w:t>;</w:t>
      </w:r>
    </w:p>
    <w:p w14:paraId="235DED1A"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p>
    <w:p w14:paraId="655DB1E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'#cartNumber'</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html</w:t>
      </w:r>
      <w:r w:rsidRPr="00044CB0">
        <w:rPr>
          <w:rFonts w:ascii="Consolas" w:hAnsi="Consolas"/>
          <w:color w:val="D4D4D4"/>
          <w:sz w:val="21"/>
          <w:szCs w:val="21"/>
          <w:lang w:val="sr-Cyrl-RS" w:eastAsia="sr-Cyrl-RS"/>
        </w:rPr>
        <w:t>(</w:t>
      </w:r>
      <w:r w:rsidRPr="00044CB0">
        <w:rPr>
          <w:rFonts w:ascii="Consolas" w:hAnsi="Consolas"/>
          <w:color w:val="9CDCFE"/>
          <w:sz w:val="21"/>
          <w:szCs w:val="21"/>
          <w:lang w:val="sr-Cyrl-RS" w:eastAsia="sr-Cyrl-RS"/>
        </w:rPr>
        <w:t>numberOfDevices</w:t>
      </w:r>
      <w:r w:rsidRPr="00044CB0">
        <w:rPr>
          <w:rFonts w:ascii="Consolas" w:hAnsi="Consolas"/>
          <w:color w:val="D4D4D4"/>
          <w:sz w:val="21"/>
          <w:szCs w:val="21"/>
          <w:lang w:val="sr-Cyrl-RS" w:eastAsia="sr-Cyrl-RS"/>
        </w:rPr>
        <w:t>);</w:t>
      </w:r>
    </w:p>
    <w:p w14:paraId="567F7C6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w:t>
      </w:r>
    </w:p>
    <w:p w14:paraId="73D47B2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p>
    <w:p w14:paraId="39861536"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6A9955"/>
          <w:sz w:val="21"/>
          <w:szCs w:val="21"/>
          <w:lang w:val="sr-Cyrl-RS" w:eastAsia="sr-Cyrl-RS"/>
        </w:rPr>
        <w:t>// SIDENAV</w:t>
      </w:r>
    </w:p>
    <w:p w14:paraId="67E8845E"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569CD6"/>
          <w:sz w:val="21"/>
          <w:szCs w:val="21"/>
          <w:lang w:val="sr-Cyrl-RS" w:eastAsia="sr-Cyrl-RS"/>
        </w:rPr>
        <w:t>const</w:t>
      </w:r>
      <w:r w:rsidRPr="00044CB0">
        <w:rPr>
          <w:rFonts w:ascii="Consolas" w:hAnsi="Consolas"/>
          <w:color w:val="D4D4D4"/>
          <w:sz w:val="21"/>
          <w:szCs w:val="21"/>
          <w:lang w:val="sr-Cyrl-RS" w:eastAsia="sr-Cyrl-RS"/>
        </w:rPr>
        <w:t> </w:t>
      </w:r>
      <w:r w:rsidRPr="00044CB0">
        <w:rPr>
          <w:rFonts w:ascii="Consolas" w:hAnsi="Consolas"/>
          <w:color w:val="4FC1FF"/>
          <w:sz w:val="21"/>
          <w:szCs w:val="21"/>
          <w:lang w:val="sr-Cyrl-RS" w:eastAsia="sr-Cyrl-RS"/>
        </w:rPr>
        <w:t>sideNavOpenDuration</w:t>
      </w:r>
      <w:r w:rsidRPr="00044CB0">
        <w:rPr>
          <w:rFonts w:ascii="Consolas" w:hAnsi="Consolas"/>
          <w:color w:val="D4D4D4"/>
          <w:sz w:val="21"/>
          <w:szCs w:val="21"/>
          <w:lang w:val="sr-Cyrl-RS" w:eastAsia="sr-Cyrl-RS"/>
        </w:rPr>
        <w:t> = </w:t>
      </w:r>
      <w:r w:rsidRPr="00044CB0">
        <w:rPr>
          <w:rFonts w:ascii="Consolas" w:hAnsi="Consolas"/>
          <w:color w:val="B5CEA8"/>
          <w:sz w:val="21"/>
          <w:szCs w:val="21"/>
          <w:lang w:val="sr-Cyrl-RS" w:eastAsia="sr-Cyrl-RS"/>
        </w:rPr>
        <w:t>200</w:t>
      </w:r>
      <w:r w:rsidRPr="00044CB0">
        <w:rPr>
          <w:rFonts w:ascii="Consolas" w:hAnsi="Consolas"/>
          <w:color w:val="D4D4D4"/>
          <w:sz w:val="21"/>
          <w:szCs w:val="21"/>
          <w:lang w:val="sr-Cyrl-RS" w:eastAsia="sr-Cyrl-RS"/>
        </w:rPr>
        <w:t>;</w:t>
      </w:r>
    </w:p>
    <w:p w14:paraId="5E2AFC7D"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closeSideNav</w:t>
      </w:r>
      <w:r w:rsidRPr="00044CB0">
        <w:rPr>
          <w:rFonts w:ascii="Consolas" w:hAnsi="Consolas"/>
          <w:color w:val="D4D4D4"/>
          <w:sz w:val="21"/>
          <w:szCs w:val="21"/>
          <w:lang w:val="sr-Cyrl-RS" w:eastAsia="sr-Cyrl-RS"/>
        </w:rPr>
        <w:t>() {</w:t>
      </w:r>
    </w:p>
    <w:p w14:paraId="3225284B"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'#sideNavContent'</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css</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'transform'</w:t>
      </w:r>
      <w:r w:rsidRPr="00044CB0">
        <w:rPr>
          <w:rFonts w:ascii="Consolas" w:hAnsi="Consolas"/>
          <w:color w:val="D4D4D4"/>
          <w:sz w:val="21"/>
          <w:szCs w:val="21"/>
          <w:lang w:val="sr-Cyrl-RS" w:eastAsia="sr-Cyrl-RS"/>
        </w:rPr>
        <w:t>, </w:t>
      </w:r>
      <w:r w:rsidRPr="00044CB0">
        <w:rPr>
          <w:rFonts w:ascii="Consolas" w:hAnsi="Consolas"/>
          <w:color w:val="CE9178"/>
          <w:sz w:val="21"/>
          <w:szCs w:val="21"/>
          <w:lang w:val="sr-Cyrl-RS" w:eastAsia="sr-Cyrl-RS"/>
        </w:rPr>
        <w:t>'translateX(-100%)'</w:t>
      </w:r>
      <w:r w:rsidRPr="00044CB0">
        <w:rPr>
          <w:rFonts w:ascii="Consolas" w:hAnsi="Consolas"/>
          <w:color w:val="D4D4D4"/>
          <w:sz w:val="21"/>
          <w:szCs w:val="21"/>
          <w:lang w:val="sr-Cyrl-RS" w:eastAsia="sr-Cyrl-RS"/>
        </w:rPr>
        <w:t>);</w:t>
      </w:r>
    </w:p>
    <w:p w14:paraId="568799C4"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setTimeout</w:t>
      </w:r>
      <w:r w:rsidRPr="00044CB0">
        <w:rPr>
          <w:rFonts w:ascii="Consolas" w:hAnsi="Consolas"/>
          <w:color w:val="D4D4D4"/>
          <w:sz w:val="21"/>
          <w:szCs w:val="21"/>
          <w:lang w:val="sr-Cyrl-RS" w:eastAsia="sr-Cyrl-RS"/>
        </w:rPr>
        <w:t>(</w:t>
      </w:r>
      <w:r w:rsidRPr="00044CB0">
        <w:rPr>
          <w:rFonts w:ascii="Consolas" w:hAnsi="Consolas"/>
          <w:color w:val="569CD6"/>
          <w:sz w:val="21"/>
          <w:szCs w:val="21"/>
          <w:lang w:val="sr-Cyrl-RS" w:eastAsia="sr-Cyrl-RS"/>
        </w:rPr>
        <w:t>function</w:t>
      </w:r>
      <w:r w:rsidRPr="00044CB0">
        <w:rPr>
          <w:rFonts w:ascii="Consolas" w:hAnsi="Consolas"/>
          <w:color w:val="D4D4D4"/>
          <w:sz w:val="21"/>
          <w:szCs w:val="21"/>
          <w:lang w:val="sr-Cyrl-RS" w:eastAsia="sr-Cyrl-RS"/>
        </w:rPr>
        <w:t>() {</w:t>
      </w:r>
    </w:p>
    <w:p w14:paraId="2B22C9D9"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w:t>
      </w:r>
      <w:r w:rsidRPr="00044CB0">
        <w:rPr>
          <w:rFonts w:ascii="Consolas" w:hAnsi="Consolas"/>
          <w:color w:val="DCDCAA"/>
          <w:sz w:val="21"/>
          <w:szCs w:val="21"/>
          <w:lang w:val="sr-Cyrl-RS" w:eastAsia="sr-Cyrl-RS"/>
        </w:rPr>
        <w: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'#sideNav'</w:t>
      </w:r>
      <w:r w:rsidRPr="00044CB0">
        <w:rPr>
          <w:rFonts w:ascii="Consolas" w:hAnsi="Consolas"/>
          <w:color w:val="D4D4D4"/>
          <w:sz w:val="21"/>
          <w:szCs w:val="21"/>
          <w:lang w:val="sr-Cyrl-RS" w:eastAsia="sr-Cyrl-RS"/>
        </w:rPr>
        <w:t>).</w:t>
      </w:r>
      <w:r w:rsidRPr="00044CB0">
        <w:rPr>
          <w:rFonts w:ascii="Consolas" w:hAnsi="Consolas"/>
          <w:color w:val="DCDCAA"/>
          <w:sz w:val="21"/>
          <w:szCs w:val="21"/>
          <w:lang w:val="sr-Cyrl-RS" w:eastAsia="sr-Cyrl-RS"/>
        </w:rPr>
        <w:t>fadeOut</w:t>
      </w:r>
      <w:r w:rsidRPr="00044CB0">
        <w:rPr>
          <w:rFonts w:ascii="Consolas" w:hAnsi="Consolas"/>
          <w:color w:val="D4D4D4"/>
          <w:sz w:val="21"/>
          <w:szCs w:val="21"/>
          <w:lang w:val="sr-Cyrl-RS" w:eastAsia="sr-Cyrl-RS"/>
        </w:rPr>
        <w:t>(</w:t>
      </w:r>
      <w:r w:rsidRPr="00044CB0">
        <w:rPr>
          <w:rFonts w:ascii="Consolas" w:hAnsi="Consolas"/>
          <w:color w:val="CE9178"/>
          <w:sz w:val="21"/>
          <w:szCs w:val="21"/>
          <w:lang w:val="sr-Cyrl-RS" w:eastAsia="sr-Cyrl-RS"/>
        </w:rPr>
        <w:t>'fast'</w:t>
      </w:r>
      <w:r w:rsidRPr="00044CB0">
        <w:rPr>
          <w:rFonts w:ascii="Consolas" w:hAnsi="Consolas"/>
          <w:color w:val="D4D4D4"/>
          <w:sz w:val="21"/>
          <w:szCs w:val="21"/>
          <w:lang w:val="sr-Cyrl-RS" w:eastAsia="sr-Cyrl-RS"/>
        </w:rPr>
        <w:t>);</w:t>
      </w:r>
    </w:p>
    <w:p w14:paraId="70A654E8"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    }, </w:t>
      </w:r>
      <w:r w:rsidRPr="00044CB0">
        <w:rPr>
          <w:rFonts w:ascii="Consolas" w:hAnsi="Consolas"/>
          <w:color w:val="9CDCFE"/>
          <w:sz w:val="21"/>
          <w:szCs w:val="21"/>
          <w:lang w:val="sr-Cyrl-RS" w:eastAsia="sr-Cyrl-RS"/>
        </w:rPr>
        <w:t>sideNavOpenDuration</w:t>
      </w:r>
      <w:r w:rsidRPr="00044CB0">
        <w:rPr>
          <w:rFonts w:ascii="Consolas" w:hAnsi="Consolas"/>
          <w:color w:val="D4D4D4"/>
          <w:sz w:val="21"/>
          <w:szCs w:val="21"/>
          <w:lang w:val="sr-Cyrl-RS" w:eastAsia="sr-Cyrl-RS"/>
        </w:rPr>
        <w:t>);</w:t>
      </w:r>
    </w:p>
    <w:p w14:paraId="381448A2" w14:textId="77777777" w:rsidR="00044CB0" w:rsidRPr="00044CB0" w:rsidRDefault="00044CB0" w:rsidP="00044CB0">
      <w:pPr>
        <w:shd w:val="clear" w:color="auto" w:fill="1E1E1E"/>
        <w:spacing w:line="285" w:lineRule="atLeast"/>
        <w:rPr>
          <w:rFonts w:ascii="Consolas" w:hAnsi="Consolas"/>
          <w:color w:val="D4D4D4"/>
          <w:sz w:val="21"/>
          <w:szCs w:val="21"/>
          <w:lang w:val="sr-Cyrl-RS" w:eastAsia="sr-Cyrl-RS"/>
        </w:rPr>
      </w:pPr>
      <w:r w:rsidRPr="00044CB0">
        <w:rPr>
          <w:rFonts w:ascii="Consolas" w:hAnsi="Consolas"/>
          <w:color w:val="D4D4D4"/>
          <w:sz w:val="21"/>
          <w:szCs w:val="21"/>
          <w:lang w:val="sr-Cyrl-RS" w:eastAsia="sr-Cyrl-RS"/>
        </w:rPr>
        <w:t>}</w:t>
      </w:r>
    </w:p>
    <w:p w14:paraId="7924957A" w14:textId="79FCBA4E" w:rsidR="00FA7BAA" w:rsidRDefault="00FA7BAA">
      <w:pPr>
        <w:rPr>
          <w:rFonts w:ascii="Consolas" w:eastAsia="Consolas" w:hAnsi="Consolas" w:cs="Consolas"/>
          <w:sz w:val="21"/>
          <w:szCs w:val="21"/>
        </w:rPr>
      </w:pPr>
      <w:r>
        <w:rPr>
          <w:rFonts w:ascii="Consolas" w:eastAsia="Consolas" w:hAnsi="Consolas" w:cs="Consolas"/>
          <w:sz w:val="21"/>
          <w:szCs w:val="21"/>
        </w:rPr>
        <w:br w:type="page"/>
      </w:r>
    </w:p>
    <w:p w14:paraId="15D33265" w14:textId="43D8EC43" w:rsidR="00FA7BAA" w:rsidRDefault="00FA7BAA" w:rsidP="00006BB2">
      <w:pPr>
        <w:pStyle w:val="Heading3"/>
      </w:pPr>
      <w:bookmarkStart w:id="85" w:name="_Toc66306997"/>
      <w:r>
        <w:lastRenderedPageBreak/>
        <w:t>home.js</w:t>
      </w:r>
      <w:bookmarkEnd w:id="85"/>
    </w:p>
    <w:p w14:paraId="539E5B75"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9CDCFE"/>
          <w:sz w:val="21"/>
          <w:szCs w:val="21"/>
          <w:lang w:val="sr-Cyrl-RS" w:eastAsia="sr-Cyrl-RS"/>
        </w:rPr>
        <w:t>document</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ready</w:t>
      </w:r>
      <w:r w:rsidRPr="005079E4">
        <w:rPr>
          <w:rFonts w:ascii="Consolas" w:hAnsi="Consolas"/>
          <w:color w:val="D4D4D4"/>
          <w:sz w:val="21"/>
          <w:szCs w:val="21"/>
          <w:lang w:val="sr-Cyrl-RS" w:eastAsia="sr-Cyrl-RS"/>
        </w:rPr>
        <w:t>(</w:t>
      </w:r>
      <w:r w:rsidRPr="005079E4">
        <w:rPr>
          <w:rFonts w:ascii="Consolas" w:hAnsi="Consolas"/>
          <w:color w:val="569CD6"/>
          <w:sz w:val="21"/>
          <w:szCs w:val="21"/>
          <w:lang w:val="sr-Cyrl-RS" w:eastAsia="sr-Cyrl-RS"/>
        </w:rPr>
        <w:t>function</w:t>
      </w:r>
      <w:r w:rsidRPr="005079E4">
        <w:rPr>
          <w:rFonts w:ascii="Consolas" w:hAnsi="Consolas"/>
          <w:color w:val="D4D4D4"/>
          <w:sz w:val="21"/>
          <w:szCs w:val="21"/>
          <w:lang w:val="sr-Cyrl-RS" w:eastAsia="sr-Cyrl-RS"/>
        </w:rPr>
        <w:t>() {</w:t>
      </w:r>
    </w:p>
    <w:p w14:paraId="7D2783B2"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6A9955"/>
          <w:sz w:val="21"/>
          <w:szCs w:val="21"/>
          <w:lang w:val="sr-Cyrl-RS" w:eastAsia="sr-Cyrl-RS"/>
        </w:rPr>
        <w:t>// TRANSPARENT HEADER</w:t>
      </w:r>
    </w:p>
    <w:p w14:paraId="6FF44EF4"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C586C0"/>
          <w:sz w:val="21"/>
          <w:szCs w:val="21"/>
          <w:lang w:val="sr-Cyrl-RS" w:eastAsia="sr-Cyrl-RS"/>
        </w:rPr>
        <w:t>if</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9CDCFE"/>
          <w:sz w:val="21"/>
          <w:szCs w:val="21"/>
          <w:lang w:val="sr-Cyrl-RS" w:eastAsia="sr-Cyrl-RS"/>
        </w:rPr>
        <w:t>document</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scrollTop</w:t>
      </w:r>
      <w:r w:rsidRPr="005079E4">
        <w:rPr>
          <w:rFonts w:ascii="Consolas" w:hAnsi="Consolas"/>
          <w:color w:val="D4D4D4"/>
          <w:sz w:val="21"/>
          <w:szCs w:val="21"/>
          <w:lang w:val="sr-Cyrl-RS" w:eastAsia="sr-Cyrl-RS"/>
        </w:rPr>
        <w:t>() &lt; </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'#header'</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outerHeight</w:t>
      </w:r>
      <w:r w:rsidRPr="005079E4">
        <w:rPr>
          <w:rFonts w:ascii="Consolas" w:hAnsi="Consolas"/>
          <w:color w:val="D4D4D4"/>
          <w:sz w:val="21"/>
          <w:szCs w:val="21"/>
          <w:lang w:val="sr-Cyrl-RS" w:eastAsia="sr-Cyrl-RS"/>
        </w:rPr>
        <w:t>()) </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'#header'</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addClass</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'bgTransparent'</w:t>
      </w:r>
      <w:r w:rsidRPr="005079E4">
        <w:rPr>
          <w:rFonts w:ascii="Consolas" w:hAnsi="Consolas"/>
          <w:color w:val="D4D4D4"/>
          <w:sz w:val="21"/>
          <w:szCs w:val="21"/>
          <w:lang w:val="sr-Cyrl-RS" w:eastAsia="sr-Cyrl-RS"/>
        </w:rPr>
        <w:t>);</w:t>
      </w:r>
    </w:p>
    <w:p w14:paraId="0A85DA42"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p>
    <w:p w14:paraId="4C12D3F1"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9CDCFE"/>
          <w:sz w:val="21"/>
          <w:szCs w:val="21"/>
          <w:lang w:val="sr-Cyrl-RS" w:eastAsia="sr-Cyrl-RS"/>
        </w:rPr>
        <w:t>document</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scroll</w:t>
      </w:r>
      <w:r w:rsidRPr="005079E4">
        <w:rPr>
          <w:rFonts w:ascii="Consolas" w:hAnsi="Consolas"/>
          <w:color w:val="D4D4D4"/>
          <w:sz w:val="21"/>
          <w:szCs w:val="21"/>
          <w:lang w:val="sr-Cyrl-RS" w:eastAsia="sr-Cyrl-RS"/>
        </w:rPr>
        <w:t>(</w:t>
      </w:r>
      <w:r w:rsidRPr="005079E4">
        <w:rPr>
          <w:rFonts w:ascii="Consolas" w:hAnsi="Consolas"/>
          <w:color w:val="569CD6"/>
          <w:sz w:val="21"/>
          <w:szCs w:val="21"/>
          <w:lang w:val="sr-Cyrl-RS" w:eastAsia="sr-Cyrl-RS"/>
        </w:rPr>
        <w:t>function</w:t>
      </w:r>
      <w:r w:rsidRPr="005079E4">
        <w:rPr>
          <w:rFonts w:ascii="Consolas" w:hAnsi="Consolas"/>
          <w:color w:val="D4D4D4"/>
          <w:sz w:val="21"/>
          <w:szCs w:val="21"/>
          <w:lang w:val="sr-Cyrl-RS" w:eastAsia="sr-Cyrl-RS"/>
        </w:rPr>
        <w:t>() {</w:t>
      </w:r>
    </w:p>
    <w:p w14:paraId="0959A6B6"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C586C0"/>
          <w:sz w:val="21"/>
          <w:szCs w:val="21"/>
          <w:lang w:val="sr-Cyrl-RS" w:eastAsia="sr-Cyrl-RS"/>
        </w:rPr>
        <w:t>if</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9CDCFE"/>
          <w:sz w:val="21"/>
          <w:szCs w:val="21"/>
          <w:lang w:val="sr-Cyrl-RS" w:eastAsia="sr-Cyrl-RS"/>
        </w:rPr>
        <w:t>document</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scrollTop</w:t>
      </w:r>
      <w:r w:rsidRPr="005079E4">
        <w:rPr>
          <w:rFonts w:ascii="Consolas" w:hAnsi="Consolas"/>
          <w:color w:val="D4D4D4"/>
          <w:sz w:val="21"/>
          <w:szCs w:val="21"/>
          <w:lang w:val="sr-Cyrl-RS" w:eastAsia="sr-Cyrl-RS"/>
        </w:rPr>
        <w:t>() &gt; </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'#header'</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outerHeight</w:t>
      </w:r>
      <w:r w:rsidRPr="005079E4">
        <w:rPr>
          <w:rFonts w:ascii="Consolas" w:hAnsi="Consolas"/>
          <w:color w:val="D4D4D4"/>
          <w:sz w:val="21"/>
          <w:szCs w:val="21"/>
          <w:lang w:val="sr-Cyrl-RS" w:eastAsia="sr-Cyrl-RS"/>
        </w:rPr>
        <w:t>()) </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'#header'</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removeClass</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'bgTransparent'</w:t>
      </w:r>
      <w:r w:rsidRPr="005079E4">
        <w:rPr>
          <w:rFonts w:ascii="Consolas" w:hAnsi="Consolas"/>
          <w:color w:val="D4D4D4"/>
          <w:sz w:val="21"/>
          <w:szCs w:val="21"/>
          <w:lang w:val="sr-Cyrl-RS" w:eastAsia="sr-Cyrl-RS"/>
        </w:rPr>
        <w:t>);</w:t>
      </w:r>
    </w:p>
    <w:p w14:paraId="4F5D45A5"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C586C0"/>
          <w:sz w:val="21"/>
          <w:szCs w:val="21"/>
          <w:lang w:val="sr-Cyrl-RS" w:eastAsia="sr-Cyrl-RS"/>
        </w:rPr>
        <w:t>else</w:t>
      </w:r>
      <w:r w:rsidRPr="005079E4">
        <w:rPr>
          <w:rFonts w:ascii="Consolas" w:hAnsi="Consolas"/>
          <w:color w:val="D4D4D4"/>
          <w:sz w:val="21"/>
          <w:szCs w:val="21"/>
          <w:lang w:val="sr-Cyrl-RS" w:eastAsia="sr-Cyrl-RS"/>
        </w:rPr>
        <w:t> </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'#header'</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addClass</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'bgTransparent'</w:t>
      </w:r>
      <w:r w:rsidRPr="005079E4">
        <w:rPr>
          <w:rFonts w:ascii="Consolas" w:hAnsi="Consolas"/>
          <w:color w:val="D4D4D4"/>
          <w:sz w:val="21"/>
          <w:szCs w:val="21"/>
          <w:lang w:val="sr-Cyrl-RS" w:eastAsia="sr-Cyrl-RS"/>
        </w:rPr>
        <w:t>);</w:t>
      </w:r>
    </w:p>
    <w:p w14:paraId="4845A741"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p>
    <w:p w14:paraId="332E3A10"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p>
    <w:p w14:paraId="0F763C4D"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6A9955"/>
          <w:sz w:val="21"/>
          <w:szCs w:val="21"/>
          <w:lang w:val="sr-Cyrl-RS" w:eastAsia="sr-Cyrl-RS"/>
        </w:rPr>
        <w:t>// SLIDESHOW</w:t>
      </w:r>
    </w:p>
    <w:p w14:paraId="45F40A33"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'.slide:not(:first)'</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hide</w:t>
      </w:r>
      <w:r w:rsidRPr="005079E4">
        <w:rPr>
          <w:rFonts w:ascii="Consolas" w:hAnsi="Consolas"/>
          <w:color w:val="D4D4D4"/>
          <w:sz w:val="21"/>
          <w:szCs w:val="21"/>
          <w:lang w:val="sr-Cyrl-RS" w:eastAsia="sr-Cyrl-RS"/>
        </w:rPr>
        <w:t>();</w:t>
      </w:r>
    </w:p>
    <w:p w14:paraId="3E381128"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p>
    <w:p w14:paraId="07F70214"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569CD6"/>
          <w:sz w:val="21"/>
          <w:szCs w:val="21"/>
          <w:lang w:val="sr-Cyrl-RS" w:eastAsia="sr-Cyrl-RS"/>
        </w:rPr>
        <w:t>var</w:t>
      </w:r>
      <w:r w:rsidRPr="005079E4">
        <w:rPr>
          <w:rFonts w:ascii="Consolas" w:hAnsi="Consolas"/>
          <w:color w:val="D4D4D4"/>
          <w:sz w:val="21"/>
          <w:szCs w:val="21"/>
          <w:lang w:val="sr-Cyrl-RS" w:eastAsia="sr-Cyrl-RS"/>
        </w:rPr>
        <w:t> </w:t>
      </w:r>
      <w:r w:rsidRPr="005079E4">
        <w:rPr>
          <w:rFonts w:ascii="Consolas" w:hAnsi="Consolas"/>
          <w:color w:val="9CDCFE"/>
          <w:sz w:val="21"/>
          <w:szCs w:val="21"/>
          <w:lang w:val="sr-Cyrl-RS" w:eastAsia="sr-Cyrl-RS"/>
        </w:rPr>
        <w:t>sliderImages</w:t>
      </w:r>
      <w:r w:rsidRPr="005079E4">
        <w:rPr>
          <w:rFonts w:ascii="Consolas" w:hAnsi="Consolas"/>
          <w:color w:val="D4D4D4"/>
          <w:sz w:val="21"/>
          <w:szCs w:val="21"/>
          <w:lang w:val="sr-Cyrl-RS" w:eastAsia="sr-Cyrl-RS"/>
        </w:rPr>
        <w:t> = </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'.slide'</w:t>
      </w:r>
      <w:r w:rsidRPr="005079E4">
        <w:rPr>
          <w:rFonts w:ascii="Consolas" w:hAnsi="Consolas"/>
          <w:color w:val="D4D4D4"/>
          <w:sz w:val="21"/>
          <w:szCs w:val="21"/>
          <w:lang w:val="sr-Cyrl-RS" w:eastAsia="sr-Cyrl-RS"/>
        </w:rPr>
        <w:t>);</w:t>
      </w:r>
    </w:p>
    <w:p w14:paraId="2A1764E0"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569CD6"/>
          <w:sz w:val="21"/>
          <w:szCs w:val="21"/>
          <w:lang w:val="sr-Cyrl-RS" w:eastAsia="sr-Cyrl-RS"/>
        </w:rPr>
        <w:t>var</w:t>
      </w:r>
      <w:r w:rsidRPr="005079E4">
        <w:rPr>
          <w:rFonts w:ascii="Consolas" w:hAnsi="Consolas"/>
          <w:color w:val="D4D4D4"/>
          <w:sz w:val="21"/>
          <w:szCs w:val="21"/>
          <w:lang w:val="sr-Cyrl-RS" w:eastAsia="sr-Cyrl-RS"/>
        </w:rPr>
        <w:t> </w:t>
      </w:r>
      <w:r w:rsidRPr="005079E4">
        <w:rPr>
          <w:rFonts w:ascii="Consolas" w:hAnsi="Consolas"/>
          <w:color w:val="9CDCFE"/>
          <w:sz w:val="21"/>
          <w:szCs w:val="21"/>
          <w:lang w:val="sr-Cyrl-RS" w:eastAsia="sr-Cyrl-RS"/>
        </w:rPr>
        <w:t>currentSlide</w:t>
      </w:r>
      <w:r w:rsidRPr="005079E4">
        <w:rPr>
          <w:rFonts w:ascii="Consolas" w:hAnsi="Consolas"/>
          <w:color w:val="D4D4D4"/>
          <w:sz w:val="21"/>
          <w:szCs w:val="21"/>
          <w:lang w:val="sr-Cyrl-RS" w:eastAsia="sr-Cyrl-RS"/>
        </w:rPr>
        <w:t> = </w:t>
      </w:r>
      <w:r w:rsidRPr="005079E4">
        <w:rPr>
          <w:rFonts w:ascii="Consolas" w:hAnsi="Consolas"/>
          <w:color w:val="B5CEA8"/>
          <w:sz w:val="21"/>
          <w:szCs w:val="21"/>
          <w:lang w:val="sr-Cyrl-RS" w:eastAsia="sr-Cyrl-RS"/>
        </w:rPr>
        <w:t>0</w:t>
      </w:r>
      <w:r w:rsidRPr="005079E4">
        <w:rPr>
          <w:rFonts w:ascii="Consolas" w:hAnsi="Consolas"/>
          <w:color w:val="D4D4D4"/>
          <w:sz w:val="21"/>
          <w:szCs w:val="21"/>
          <w:lang w:val="sr-Cyrl-RS" w:eastAsia="sr-Cyrl-RS"/>
        </w:rPr>
        <w:t>;</w:t>
      </w:r>
    </w:p>
    <w:p w14:paraId="5E85B446"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569CD6"/>
          <w:sz w:val="21"/>
          <w:szCs w:val="21"/>
          <w:lang w:val="sr-Cyrl-RS" w:eastAsia="sr-Cyrl-RS"/>
        </w:rPr>
        <w:t>var</w:t>
      </w:r>
      <w:r w:rsidRPr="005079E4">
        <w:rPr>
          <w:rFonts w:ascii="Consolas" w:hAnsi="Consolas"/>
          <w:color w:val="D4D4D4"/>
          <w:sz w:val="21"/>
          <w:szCs w:val="21"/>
          <w:lang w:val="sr-Cyrl-RS" w:eastAsia="sr-Cyrl-RS"/>
        </w:rPr>
        <w:t> </w:t>
      </w:r>
      <w:r w:rsidRPr="005079E4">
        <w:rPr>
          <w:rFonts w:ascii="Consolas" w:hAnsi="Consolas"/>
          <w:color w:val="9CDCFE"/>
          <w:sz w:val="21"/>
          <w:szCs w:val="21"/>
          <w:lang w:val="sr-Cyrl-RS" w:eastAsia="sr-Cyrl-RS"/>
        </w:rPr>
        <w:t>previousSlide</w:t>
      </w:r>
      <w:r w:rsidRPr="005079E4">
        <w:rPr>
          <w:rFonts w:ascii="Consolas" w:hAnsi="Consolas"/>
          <w:color w:val="D4D4D4"/>
          <w:sz w:val="21"/>
          <w:szCs w:val="21"/>
          <w:lang w:val="sr-Cyrl-RS" w:eastAsia="sr-Cyrl-RS"/>
        </w:rPr>
        <w:t>;</w:t>
      </w:r>
    </w:p>
    <w:p w14:paraId="4A61C589"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569CD6"/>
          <w:sz w:val="21"/>
          <w:szCs w:val="21"/>
          <w:lang w:val="sr-Cyrl-RS" w:eastAsia="sr-Cyrl-RS"/>
        </w:rPr>
        <w:t>var</w:t>
      </w:r>
      <w:r w:rsidRPr="005079E4">
        <w:rPr>
          <w:rFonts w:ascii="Consolas" w:hAnsi="Consolas"/>
          <w:color w:val="D4D4D4"/>
          <w:sz w:val="21"/>
          <w:szCs w:val="21"/>
          <w:lang w:val="sr-Cyrl-RS" w:eastAsia="sr-Cyrl-RS"/>
        </w:rPr>
        <w:t> </w:t>
      </w:r>
      <w:r w:rsidRPr="005079E4">
        <w:rPr>
          <w:rFonts w:ascii="Consolas" w:hAnsi="Consolas"/>
          <w:color w:val="9CDCFE"/>
          <w:sz w:val="21"/>
          <w:szCs w:val="21"/>
          <w:lang w:val="sr-Cyrl-RS" w:eastAsia="sr-Cyrl-RS"/>
        </w:rPr>
        <w:t>sliderInterval</w:t>
      </w:r>
      <w:r w:rsidRPr="005079E4">
        <w:rPr>
          <w:rFonts w:ascii="Consolas" w:hAnsi="Consolas"/>
          <w:color w:val="D4D4D4"/>
          <w:sz w:val="21"/>
          <w:szCs w:val="21"/>
          <w:lang w:val="sr-Cyrl-RS" w:eastAsia="sr-Cyrl-RS"/>
        </w:rPr>
        <w:t> = </w:t>
      </w:r>
      <w:r w:rsidRPr="005079E4">
        <w:rPr>
          <w:rFonts w:ascii="Consolas" w:hAnsi="Consolas"/>
          <w:color w:val="B5CEA8"/>
          <w:sz w:val="21"/>
          <w:szCs w:val="21"/>
          <w:lang w:val="sr-Cyrl-RS" w:eastAsia="sr-Cyrl-RS"/>
        </w:rPr>
        <w:t>5000</w:t>
      </w:r>
      <w:r w:rsidRPr="005079E4">
        <w:rPr>
          <w:rFonts w:ascii="Consolas" w:hAnsi="Consolas"/>
          <w:color w:val="D4D4D4"/>
          <w:sz w:val="21"/>
          <w:szCs w:val="21"/>
          <w:lang w:val="sr-Cyrl-RS" w:eastAsia="sr-Cyrl-RS"/>
        </w:rPr>
        <w:t>;</w:t>
      </w:r>
    </w:p>
    <w:p w14:paraId="23E3E606"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p>
    <w:p w14:paraId="78FC3211"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DCDCAA"/>
          <w:sz w:val="21"/>
          <w:szCs w:val="21"/>
          <w:lang w:val="sr-Cyrl-RS" w:eastAsia="sr-Cyrl-RS"/>
        </w:rPr>
        <w:t>setInterval</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changeSlide</w:t>
      </w:r>
      <w:r w:rsidRPr="005079E4">
        <w:rPr>
          <w:rFonts w:ascii="Consolas" w:hAnsi="Consolas"/>
          <w:color w:val="D4D4D4"/>
          <w:sz w:val="21"/>
          <w:szCs w:val="21"/>
          <w:lang w:val="sr-Cyrl-RS" w:eastAsia="sr-Cyrl-RS"/>
        </w:rPr>
        <w:t>, </w:t>
      </w:r>
      <w:r w:rsidRPr="005079E4">
        <w:rPr>
          <w:rFonts w:ascii="Consolas" w:hAnsi="Consolas"/>
          <w:color w:val="9CDCFE"/>
          <w:sz w:val="21"/>
          <w:szCs w:val="21"/>
          <w:lang w:val="sr-Cyrl-RS" w:eastAsia="sr-Cyrl-RS"/>
        </w:rPr>
        <w:t>sliderInterval</w:t>
      </w:r>
      <w:r w:rsidRPr="005079E4">
        <w:rPr>
          <w:rFonts w:ascii="Consolas" w:hAnsi="Consolas"/>
          <w:color w:val="D4D4D4"/>
          <w:sz w:val="21"/>
          <w:szCs w:val="21"/>
          <w:lang w:val="sr-Cyrl-RS" w:eastAsia="sr-Cyrl-RS"/>
        </w:rPr>
        <w:t>);</w:t>
      </w:r>
    </w:p>
    <w:p w14:paraId="7E19B7B9"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p>
    <w:p w14:paraId="3BAA36A8"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569CD6"/>
          <w:sz w:val="21"/>
          <w:szCs w:val="21"/>
          <w:lang w:val="sr-Cyrl-RS" w:eastAsia="sr-Cyrl-RS"/>
        </w:rPr>
        <w:t>function</w:t>
      </w:r>
      <w:r w:rsidRPr="005079E4">
        <w:rPr>
          <w:rFonts w:ascii="Consolas" w:hAnsi="Consolas"/>
          <w:color w:val="D4D4D4"/>
          <w:sz w:val="21"/>
          <w:szCs w:val="21"/>
          <w:lang w:val="sr-Cyrl-RS" w:eastAsia="sr-Cyrl-RS"/>
        </w:rPr>
        <w:t> </w:t>
      </w:r>
      <w:r w:rsidRPr="005079E4">
        <w:rPr>
          <w:rFonts w:ascii="Consolas" w:hAnsi="Consolas"/>
          <w:color w:val="DCDCAA"/>
          <w:sz w:val="21"/>
          <w:szCs w:val="21"/>
          <w:lang w:val="sr-Cyrl-RS" w:eastAsia="sr-Cyrl-RS"/>
        </w:rPr>
        <w:t>changeSlide</w:t>
      </w:r>
      <w:r w:rsidRPr="005079E4">
        <w:rPr>
          <w:rFonts w:ascii="Consolas" w:hAnsi="Consolas"/>
          <w:color w:val="D4D4D4"/>
          <w:sz w:val="21"/>
          <w:szCs w:val="21"/>
          <w:lang w:val="sr-Cyrl-RS" w:eastAsia="sr-Cyrl-RS"/>
        </w:rPr>
        <w:t>() {</w:t>
      </w:r>
    </w:p>
    <w:p w14:paraId="0BFFAE04"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9CDCFE"/>
          <w:sz w:val="21"/>
          <w:szCs w:val="21"/>
          <w:lang w:val="sr-Cyrl-RS" w:eastAsia="sr-Cyrl-RS"/>
        </w:rPr>
        <w:t>previousSlide</w:t>
      </w:r>
      <w:r w:rsidRPr="005079E4">
        <w:rPr>
          <w:rFonts w:ascii="Consolas" w:hAnsi="Consolas"/>
          <w:color w:val="D4D4D4"/>
          <w:sz w:val="21"/>
          <w:szCs w:val="21"/>
          <w:lang w:val="sr-Cyrl-RS" w:eastAsia="sr-Cyrl-RS"/>
        </w:rPr>
        <w:t> = </w:t>
      </w:r>
      <w:r w:rsidRPr="005079E4">
        <w:rPr>
          <w:rFonts w:ascii="Consolas" w:hAnsi="Consolas"/>
          <w:color w:val="9CDCFE"/>
          <w:sz w:val="21"/>
          <w:szCs w:val="21"/>
          <w:lang w:val="sr-Cyrl-RS" w:eastAsia="sr-Cyrl-RS"/>
        </w:rPr>
        <w:t>currentSlide</w:t>
      </w:r>
      <w:r w:rsidRPr="005079E4">
        <w:rPr>
          <w:rFonts w:ascii="Consolas" w:hAnsi="Consolas"/>
          <w:color w:val="D4D4D4"/>
          <w:sz w:val="21"/>
          <w:szCs w:val="21"/>
          <w:lang w:val="sr-Cyrl-RS" w:eastAsia="sr-Cyrl-RS"/>
        </w:rPr>
        <w:t>;</w:t>
      </w:r>
    </w:p>
    <w:p w14:paraId="6AC380E7"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9CDCFE"/>
          <w:sz w:val="21"/>
          <w:szCs w:val="21"/>
          <w:lang w:val="sr-Cyrl-RS" w:eastAsia="sr-Cyrl-RS"/>
        </w:rPr>
        <w:t>currentSlide</w:t>
      </w:r>
      <w:r w:rsidRPr="005079E4">
        <w:rPr>
          <w:rFonts w:ascii="Consolas" w:hAnsi="Consolas"/>
          <w:color w:val="D4D4D4"/>
          <w:sz w:val="21"/>
          <w:szCs w:val="21"/>
          <w:lang w:val="sr-Cyrl-RS" w:eastAsia="sr-Cyrl-RS"/>
        </w:rPr>
        <w:t>++;</w:t>
      </w:r>
    </w:p>
    <w:p w14:paraId="6935199F"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C586C0"/>
          <w:sz w:val="21"/>
          <w:szCs w:val="21"/>
          <w:lang w:val="sr-Cyrl-RS" w:eastAsia="sr-Cyrl-RS"/>
        </w:rPr>
        <w:t>if</w:t>
      </w:r>
      <w:r w:rsidRPr="005079E4">
        <w:rPr>
          <w:rFonts w:ascii="Consolas" w:hAnsi="Consolas"/>
          <w:color w:val="D4D4D4"/>
          <w:sz w:val="21"/>
          <w:szCs w:val="21"/>
          <w:lang w:val="sr-Cyrl-RS" w:eastAsia="sr-Cyrl-RS"/>
        </w:rPr>
        <w:t>(</w:t>
      </w:r>
      <w:r w:rsidRPr="005079E4">
        <w:rPr>
          <w:rFonts w:ascii="Consolas" w:hAnsi="Consolas"/>
          <w:color w:val="9CDCFE"/>
          <w:sz w:val="21"/>
          <w:szCs w:val="21"/>
          <w:lang w:val="sr-Cyrl-RS" w:eastAsia="sr-Cyrl-RS"/>
        </w:rPr>
        <w:t>currentSlide</w:t>
      </w:r>
      <w:r w:rsidRPr="005079E4">
        <w:rPr>
          <w:rFonts w:ascii="Consolas" w:hAnsi="Consolas"/>
          <w:color w:val="D4D4D4"/>
          <w:sz w:val="21"/>
          <w:szCs w:val="21"/>
          <w:lang w:val="sr-Cyrl-RS" w:eastAsia="sr-Cyrl-RS"/>
        </w:rPr>
        <w:t> &gt;= </w:t>
      </w:r>
      <w:r w:rsidRPr="005079E4">
        <w:rPr>
          <w:rFonts w:ascii="Consolas" w:hAnsi="Consolas"/>
          <w:color w:val="9CDCFE"/>
          <w:sz w:val="21"/>
          <w:szCs w:val="21"/>
          <w:lang w:val="sr-Cyrl-RS" w:eastAsia="sr-Cyrl-RS"/>
        </w:rPr>
        <w:t>sliderImages</w:t>
      </w:r>
      <w:r w:rsidRPr="005079E4">
        <w:rPr>
          <w:rFonts w:ascii="Consolas" w:hAnsi="Consolas"/>
          <w:color w:val="D4D4D4"/>
          <w:sz w:val="21"/>
          <w:szCs w:val="21"/>
          <w:lang w:val="sr-Cyrl-RS" w:eastAsia="sr-Cyrl-RS"/>
        </w:rPr>
        <w:t>.</w:t>
      </w:r>
      <w:r w:rsidRPr="005079E4">
        <w:rPr>
          <w:rFonts w:ascii="Consolas" w:hAnsi="Consolas"/>
          <w:color w:val="9CDCFE"/>
          <w:sz w:val="21"/>
          <w:szCs w:val="21"/>
          <w:lang w:val="sr-Cyrl-RS" w:eastAsia="sr-Cyrl-RS"/>
        </w:rPr>
        <w:t>length</w:t>
      </w:r>
      <w:r w:rsidRPr="005079E4">
        <w:rPr>
          <w:rFonts w:ascii="Consolas" w:hAnsi="Consolas"/>
          <w:color w:val="D4D4D4"/>
          <w:sz w:val="21"/>
          <w:szCs w:val="21"/>
          <w:lang w:val="sr-Cyrl-RS" w:eastAsia="sr-Cyrl-RS"/>
        </w:rPr>
        <w:t>) </w:t>
      </w:r>
      <w:r w:rsidRPr="005079E4">
        <w:rPr>
          <w:rFonts w:ascii="Consolas" w:hAnsi="Consolas"/>
          <w:color w:val="9CDCFE"/>
          <w:sz w:val="21"/>
          <w:szCs w:val="21"/>
          <w:lang w:val="sr-Cyrl-RS" w:eastAsia="sr-Cyrl-RS"/>
        </w:rPr>
        <w:t>currentSlide</w:t>
      </w:r>
      <w:r w:rsidRPr="005079E4">
        <w:rPr>
          <w:rFonts w:ascii="Consolas" w:hAnsi="Consolas"/>
          <w:color w:val="D4D4D4"/>
          <w:sz w:val="21"/>
          <w:szCs w:val="21"/>
          <w:lang w:val="sr-Cyrl-RS" w:eastAsia="sr-Cyrl-RS"/>
        </w:rPr>
        <w:t> = </w:t>
      </w:r>
      <w:r w:rsidRPr="005079E4">
        <w:rPr>
          <w:rFonts w:ascii="Consolas" w:hAnsi="Consolas"/>
          <w:color w:val="B5CEA8"/>
          <w:sz w:val="21"/>
          <w:szCs w:val="21"/>
          <w:lang w:val="sr-Cyrl-RS" w:eastAsia="sr-Cyrl-RS"/>
        </w:rPr>
        <w:t>0</w:t>
      </w:r>
      <w:r w:rsidRPr="005079E4">
        <w:rPr>
          <w:rFonts w:ascii="Consolas" w:hAnsi="Consolas"/>
          <w:color w:val="D4D4D4"/>
          <w:sz w:val="21"/>
          <w:szCs w:val="21"/>
          <w:lang w:val="sr-Cyrl-RS" w:eastAsia="sr-Cyrl-RS"/>
        </w:rPr>
        <w:t>;</w:t>
      </w:r>
    </w:p>
    <w:p w14:paraId="3524E4B2"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'.slide'</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eq</w:t>
      </w:r>
      <w:r w:rsidRPr="005079E4">
        <w:rPr>
          <w:rFonts w:ascii="Consolas" w:hAnsi="Consolas"/>
          <w:color w:val="D4D4D4"/>
          <w:sz w:val="21"/>
          <w:szCs w:val="21"/>
          <w:lang w:val="sr-Cyrl-RS" w:eastAsia="sr-Cyrl-RS"/>
        </w:rPr>
        <w:t>(</w:t>
      </w:r>
      <w:r w:rsidRPr="005079E4">
        <w:rPr>
          <w:rFonts w:ascii="Consolas" w:hAnsi="Consolas"/>
          <w:color w:val="9CDCFE"/>
          <w:sz w:val="21"/>
          <w:szCs w:val="21"/>
          <w:lang w:val="sr-Cyrl-RS" w:eastAsia="sr-Cyrl-RS"/>
        </w:rPr>
        <w:t>currentSlide</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css</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'z-index'</w:t>
      </w:r>
      <w:r w:rsidRPr="005079E4">
        <w:rPr>
          <w:rFonts w:ascii="Consolas" w:hAnsi="Consolas"/>
          <w:color w:val="D4D4D4"/>
          <w:sz w:val="21"/>
          <w:szCs w:val="21"/>
          <w:lang w:val="sr-Cyrl-RS" w:eastAsia="sr-Cyrl-RS"/>
        </w:rPr>
        <w:t>, </w:t>
      </w:r>
      <w:r w:rsidRPr="005079E4">
        <w:rPr>
          <w:rFonts w:ascii="Consolas" w:hAnsi="Consolas"/>
          <w:color w:val="CE9178"/>
          <w:sz w:val="21"/>
          <w:szCs w:val="21"/>
          <w:lang w:val="sr-Cyrl-RS" w:eastAsia="sr-Cyrl-RS"/>
        </w:rPr>
        <w:t>'-1'</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fadeIn</w:t>
      </w:r>
      <w:r w:rsidRPr="005079E4">
        <w:rPr>
          <w:rFonts w:ascii="Consolas" w:hAnsi="Consolas"/>
          <w:color w:val="D4D4D4"/>
          <w:sz w:val="21"/>
          <w:szCs w:val="21"/>
          <w:lang w:val="sr-Cyrl-RS" w:eastAsia="sr-Cyrl-RS"/>
        </w:rPr>
        <w:t>(</w:t>
      </w:r>
      <w:r w:rsidRPr="005079E4">
        <w:rPr>
          <w:rFonts w:ascii="Consolas" w:hAnsi="Consolas"/>
          <w:color w:val="569CD6"/>
          <w:sz w:val="21"/>
          <w:szCs w:val="21"/>
          <w:lang w:val="sr-Cyrl-RS" w:eastAsia="sr-Cyrl-RS"/>
        </w:rPr>
        <w:t>function</w:t>
      </w:r>
      <w:r w:rsidRPr="005079E4">
        <w:rPr>
          <w:rFonts w:ascii="Consolas" w:hAnsi="Consolas"/>
          <w:color w:val="D4D4D4"/>
          <w:sz w:val="21"/>
          <w:szCs w:val="21"/>
          <w:lang w:val="sr-Cyrl-RS" w:eastAsia="sr-Cyrl-RS"/>
        </w:rPr>
        <w:t>() {</w:t>
      </w:r>
    </w:p>
    <w:p w14:paraId="636644C6"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'.slide'</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eq</w:t>
      </w:r>
      <w:r w:rsidRPr="005079E4">
        <w:rPr>
          <w:rFonts w:ascii="Consolas" w:hAnsi="Consolas"/>
          <w:color w:val="D4D4D4"/>
          <w:sz w:val="21"/>
          <w:szCs w:val="21"/>
          <w:lang w:val="sr-Cyrl-RS" w:eastAsia="sr-Cyrl-RS"/>
        </w:rPr>
        <w:t>(</w:t>
      </w:r>
      <w:r w:rsidRPr="005079E4">
        <w:rPr>
          <w:rFonts w:ascii="Consolas" w:hAnsi="Consolas"/>
          <w:color w:val="9CDCFE"/>
          <w:sz w:val="21"/>
          <w:szCs w:val="21"/>
          <w:lang w:val="sr-Cyrl-RS" w:eastAsia="sr-Cyrl-RS"/>
        </w:rPr>
        <w:t>previousSlide</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hide</w:t>
      </w:r>
      <w:r w:rsidRPr="005079E4">
        <w:rPr>
          <w:rFonts w:ascii="Consolas" w:hAnsi="Consolas"/>
          <w:color w:val="D4D4D4"/>
          <w:sz w:val="21"/>
          <w:szCs w:val="21"/>
          <w:lang w:val="sr-Cyrl-RS" w:eastAsia="sr-Cyrl-RS"/>
        </w:rPr>
        <w:t>();</w:t>
      </w:r>
    </w:p>
    <w:p w14:paraId="65693E0A"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p>
    <w:p w14:paraId="117DE4DF"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r w:rsidRPr="005079E4">
        <w:rPr>
          <w:rFonts w:ascii="Consolas" w:hAnsi="Consolas"/>
          <w:color w:val="DCDCAA"/>
          <w:sz w:val="21"/>
          <w:szCs w:val="21"/>
          <w:lang w:val="sr-Cyrl-RS" w:eastAsia="sr-Cyrl-RS"/>
        </w:rPr>
        <w:t>$</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'.slide'</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eq</w:t>
      </w:r>
      <w:r w:rsidRPr="005079E4">
        <w:rPr>
          <w:rFonts w:ascii="Consolas" w:hAnsi="Consolas"/>
          <w:color w:val="D4D4D4"/>
          <w:sz w:val="21"/>
          <w:szCs w:val="21"/>
          <w:lang w:val="sr-Cyrl-RS" w:eastAsia="sr-Cyrl-RS"/>
        </w:rPr>
        <w:t>(</w:t>
      </w:r>
      <w:r w:rsidRPr="005079E4">
        <w:rPr>
          <w:rFonts w:ascii="Consolas" w:hAnsi="Consolas"/>
          <w:color w:val="9CDCFE"/>
          <w:sz w:val="21"/>
          <w:szCs w:val="21"/>
          <w:lang w:val="sr-Cyrl-RS" w:eastAsia="sr-Cyrl-RS"/>
        </w:rPr>
        <w:t>previousSlide</w:t>
      </w:r>
      <w:r w:rsidRPr="005079E4">
        <w:rPr>
          <w:rFonts w:ascii="Consolas" w:hAnsi="Consolas"/>
          <w:color w:val="D4D4D4"/>
          <w:sz w:val="21"/>
          <w:szCs w:val="21"/>
          <w:lang w:val="sr-Cyrl-RS" w:eastAsia="sr-Cyrl-RS"/>
        </w:rPr>
        <w:t>).</w:t>
      </w:r>
      <w:r w:rsidRPr="005079E4">
        <w:rPr>
          <w:rFonts w:ascii="Consolas" w:hAnsi="Consolas"/>
          <w:color w:val="DCDCAA"/>
          <w:sz w:val="21"/>
          <w:szCs w:val="21"/>
          <w:lang w:val="sr-Cyrl-RS" w:eastAsia="sr-Cyrl-RS"/>
        </w:rPr>
        <w:t>css</w:t>
      </w:r>
      <w:r w:rsidRPr="005079E4">
        <w:rPr>
          <w:rFonts w:ascii="Consolas" w:hAnsi="Consolas"/>
          <w:color w:val="D4D4D4"/>
          <w:sz w:val="21"/>
          <w:szCs w:val="21"/>
          <w:lang w:val="sr-Cyrl-RS" w:eastAsia="sr-Cyrl-RS"/>
        </w:rPr>
        <w:t>(</w:t>
      </w:r>
      <w:r w:rsidRPr="005079E4">
        <w:rPr>
          <w:rFonts w:ascii="Consolas" w:hAnsi="Consolas"/>
          <w:color w:val="CE9178"/>
          <w:sz w:val="21"/>
          <w:szCs w:val="21"/>
          <w:lang w:val="sr-Cyrl-RS" w:eastAsia="sr-Cyrl-RS"/>
        </w:rPr>
        <w:t>'z-index'</w:t>
      </w:r>
      <w:r w:rsidRPr="005079E4">
        <w:rPr>
          <w:rFonts w:ascii="Consolas" w:hAnsi="Consolas"/>
          <w:color w:val="D4D4D4"/>
          <w:sz w:val="21"/>
          <w:szCs w:val="21"/>
          <w:lang w:val="sr-Cyrl-RS" w:eastAsia="sr-Cyrl-RS"/>
        </w:rPr>
        <w:t>, </w:t>
      </w:r>
      <w:r w:rsidRPr="005079E4">
        <w:rPr>
          <w:rFonts w:ascii="Consolas" w:hAnsi="Consolas"/>
          <w:color w:val="CE9178"/>
          <w:sz w:val="21"/>
          <w:szCs w:val="21"/>
          <w:lang w:val="sr-Cyrl-RS" w:eastAsia="sr-Cyrl-RS"/>
        </w:rPr>
        <w:t>'-2'</w:t>
      </w:r>
      <w:r w:rsidRPr="005079E4">
        <w:rPr>
          <w:rFonts w:ascii="Consolas" w:hAnsi="Consolas"/>
          <w:color w:val="D4D4D4"/>
          <w:sz w:val="21"/>
          <w:szCs w:val="21"/>
          <w:lang w:val="sr-Cyrl-RS" w:eastAsia="sr-Cyrl-RS"/>
        </w:rPr>
        <w:t>);</w:t>
      </w:r>
    </w:p>
    <w:p w14:paraId="25C1ED52"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    }</w:t>
      </w:r>
    </w:p>
    <w:p w14:paraId="1BBA2002" w14:textId="77777777" w:rsidR="005079E4" w:rsidRPr="005079E4" w:rsidRDefault="005079E4" w:rsidP="005079E4">
      <w:pPr>
        <w:shd w:val="clear" w:color="auto" w:fill="1E1E1E"/>
        <w:spacing w:line="285" w:lineRule="atLeast"/>
        <w:rPr>
          <w:rFonts w:ascii="Consolas" w:hAnsi="Consolas"/>
          <w:color w:val="D4D4D4"/>
          <w:sz w:val="21"/>
          <w:szCs w:val="21"/>
          <w:lang w:val="sr-Cyrl-RS" w:eastAsia="sr-Cyrl-RS"/>
        </w:rPr>
      </w:pPr>
      <w:r w:rsidRPr="005079E4">
        <w:rPr>
          <w:rFonts w:ascii="Consolas" w:hAnsi="Consolas"/>
          <w:color w:val="D4D4D4"/>
          <w:sz w:val="21"/>
          <w:szCs w:val="21"/>
          <w:lang w:val="sr-Cyrl-RS" w:eastAsia="sr-Cyrl-RS"/>
        </w:rPr>
        <w:t>});</w:t>
      </w:r>
    </w:p>
    <w:p w14:paraId="6F84472E" w14:textId="1642F4DC" w:rsidR="00831AE4" w:rsidRDefault="00831AE4">
      <w:pPr>
        <w:rPr>
          <w:rFonts w:ascii="Consolas" w:eastAsia="Consolas" w:hAnsi="Consolas" w:cs="Consolas"/>
          <w:sz w:val="21"/>
          <w:szCs w:val="21"/>
        </w:rPr>
      </w:pPr>
      <w:r>
        <w:rPr>
          <w:rFonts w:ascii="Consolas" w:eastAsia="Consolas" w:hAnsi="Consolas" w:cs="Consolas"/>
          <w:sz w:val="21"/>
          <w:szCs w:val="21"/>
        </w:rPr>
        <w:br w:type="page"/>
      </w:r>
    </w:p>
    <w:p w14:paraId="7C2EF9F7" w14:textId="0045840C" w:rsidR="009A6425" w:rsidRDefault="0048769B" w:rsidP="00006BB2">
      <w:pPr>
        <w:pStyle w:val="Heading3"/>
      </w:pPr>
      <w:bookmarkStart w:id="86" w:name="_Toc66306998"/>
      <w:r>
        <w:lastRenderedPageBreak/>
        <w:t>form-validation</w:t>
      </w:r>
      <w:r w:rsidR="009A6425">
        <w:t>.js</w:t>
      </w:r>
      <w:bookmarkEnd w:id="86"/>
    </w:p>
    <w:p w14:paraId="24EAC650"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569CD6"/>
          <w:sz w:val="21"/>
          <w:szCs w:val="21"/>
          <w:lang w:val="sr-Cyrl-RS" w:eastAsia="sr-Cyrl-RS"/>
        </w:rPr>
        <w:t>var</w:t>
      </w:r>
      <w:r w:rsidRPr="0048769B">
        <w:rPr>
          <w:rFonts w:ascii="Consolas" w:hAnsi="Consolas"/>
          <w:color w:val="D4D4D4"/>
          <w:sz w:val="21"/>
          <w:szCs w:val="21"/>
          <w:lang w:val="sr-Cyrl-RS" w:eastAsia="sr-Cyrl-RS"/>
        </w:rPr>
        <w:t> </w:t>
      </w:r>
      <w:r w:rsidRPr="0048769B">
        <w:rPr>
          <w:rFonts w:ascii="Consolas" w:hAnsi="Consolas"/>
          <w:color w:val="9CDCFE"/>
          <w:sz w:val="21"/>
          <w:szCs w:val="21"/>
          <w:lang w:val="sr-Cyrl-RS" w:eastAsia="sr-Cyrl-RS"/>
        </w:rPr>
        <w:t>noErrors</w:t>
      </w:r>
      <w:r w:rsidRPr="0048769B">
        <w:rPr>
          <w:rFonts w:ascii="Consolas" w:hAnsi="Consolas"/>
          <w:color w:val="D4D4D4"/>
          <w:sz w:val="21"/>
          <w:szCs w:val="21"/>
          <w:lang w:val="sr-Cyrl-RS" w:eastAsia="sr-Cyrl-RS"/>
        </w:rPr>
        <w:t>;</w:t>
      </w:r>
    </w:p>
    <w:p w14:paraId="5DC6B684"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p>
    <w:p w14:paraId="2B54BC6C"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checkRegExp</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 </w:t>
      </w:r>
      <w:r w:rsidRPr="0048769B">
        <w:rPr>
          <w:rFonts w:ascii="Consolas" w:hAnsi="Consolas"/>
          <w:color w:val="9CDCFE"/>
          <w:sz w:val="21"/>
          <w:szCs w:val="21"/>
          <w:lang w:val="sr-Cyrl-RS" w:eastAsia="sr-Cyrl-RS"/>
        </w:rPr>
        <w:t>regExp</w:t>
      </w:r>
      <w:r w:rsidRPr="0048769B">
        <w:rPr>
          <w:rFonts w:ascii="Consolas" w:hAnsi="Consolas"/>
          <w:color w:val="D4D4D4"/>
          <w:sz w:val="21"/>
          <w:szCs w:val="21"/>
          <w:lang w:val="sr-Cyrl-RS" w:eastAsia="sr-Cyrl-RS"/>
        </w:rPr>
        <w:t>) {</w:t>
      </w:r>
    </w:p>
    <w:p w14:paraId="6CCD463C"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C586C0"/>
          <w:sz w:val="21"/>
          <w:szCs w:val="21"/>
          <w:lang w:val="sr-Cyrl-RS" w:eastAsia="sr-Cyrl-RS"/>
        </w:rPr>
        <w:t>if</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val</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match</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regExp</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fieldCorrect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p>
    <w:p w14:paraId="1A0C652F"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C586C0"/>
          <w:sz w:val="21"/>
          <w:szCs w:val="21"/>
          <w:lang w:val="sr-Cyrl-RS" w:eastAsia="sr-Cyrl-RS"/>
        </w:rPr>
        <w:t>else</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fieldIncorrect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p>
    <w:p w14:paraId="68927970"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w:t>
      </w:r>
    </w:p>
    <w:p w14:paraId="5649B4D3"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p>
    <w:p w14:paraId="64AAD525"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fieldCorrect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 {</w:t>
      </w:r>
    </w:p>
    <w:p w14:paraId="08BFEC1F"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addClass</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'borderYellow'</w:t>
      </w:r>
      <w:r w:rsidRPr="0048769B">
        <w:rPr>
          <w:rFonts w:ascii="Consolas" w:hAnsi="Consolas"/>
          <w:color w:val="D4D4D4"/>
          <w:sz w:val="21"/>
          <w:szCs w:val="21"/>
          <w:lang w:val="sr-Cyrl-RS" w:eastAsia="sr-Cyrl-RS"/>
        </w:rPr>
        <w:t>);</w:t>
      </w:r>
    </w:p>
    <w:p w14:paraId="45D22885"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removeClass</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'borderRed'</w:t>
      </w:r>
      <w:r w:rsidRPr="0048769B">
        <w:rPr>
          <w:rFonts w:ascii="Consolas" w:hAnsi="Consolas"/>
          <w:color w:val="D4D4D4"/>
          <w:sz w:val="21"/>
          <w:szCs w:val="21"/>
          <w:lang w:val="sr-Cyrl-RS" w:eastAsia="sr-Cyrl-RS"/>
        </w:rPr>
        <w:t>);</w:t>
      </w:r>
    </w:p>
    <w:p w14:paraId="2A694631"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siblings</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'.errorMessage'</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slideUp</w:t>
      </w:r>
      <w:r w:rsidRPr="0048769B">
        <w:rPr>
          <w:rFonts w:ascii="Consolas" w:hAnsi="Consolas"/>
          <w:color w:val="D4D4D4"/>
          <w:sz w:val="21"/>
          <w:szCs w:val="21"/>
          <w:lang w:val="sr-Cyrl-RS" w:eastAsia="sr-Cyrl-RS"/>
        </w:rPr>
        <w:t>();</w:t>
      </w:r>
    </w:p>
    <w:p w14:paraId="23B69168"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w:t>
      </w:r>
    </w:p>
    <w:p w14:paraId="2DF500D3"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p>
    <w:p w14:paraId="2B2D616A"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fieldIncorrect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 {</w:t>
      </w:r>
    </w:p>
    <w:p w14:paraId="06FEF348"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addClass</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'borderRed'</w:t>
      </w:r>
      <w:r w:rsidRPr="0048769B">
        <w:rPr>
          <w:rFonts w:ascii="Consolas" w:hAnsi="Consolas"/>
          <w:color w:val="D4D4D4"/>
          <w:sz w:val="21"/>
          <w:szCs w:val="21"/>
          <w:lang w:val="sr-Cyrl-RS" w:eastAsia="sr-Cyrl-RS"/>
        </w:rPr>
        <w:t>);</w:t>
      </w:r>
    </w:p>
    <w:p w14:paraId="7DC7C77A"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removeClass</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'borderYellow'</w:t>
      </w:r>
      <w:r w:rsidRPr="0048769B">
        <w:rPr>
          <w:rFonts w:ascii="Consolas" w:hAnsi="Consolas"/>
          <w:color w:val="D4D4D4"/>
          <w:sz w:val="21"/>
          <w:szCs w:val="21"/>
          <w:lang w:val="sr-Cyrl-RS" w:eastAsia="sr-Cyrl-RS"/>
        </w:rPr>
        <w:t>);</w:t>
      </w:r>
    </w:p>
    <w:p w14:paraId="743C879B"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siblings</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'.errorMessage'</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slideDown</w:t>
      </w:r>
      <w:r w:rsidRPr="0048769B">
        <w:rPr>
          <w:rFonts w:ascii="Consolas" w:hAnsi="Consolas"/>
          <w:color w:val="D4D4D4"/>
          <w:sz w:val="21"/>
          <w:szCs w:val="21"/>
          <w:lang w:val="sr-Cyrl-RS" w:eastAsia="sr-Cyrl-RS"/>
        </w:rPr>
        <w:t>();</w:t>
      </w:r>
    </w:p>
    <w:p w14:paraId="512B41EA"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9CDCFE"/>
          <w:sz w:val="21"/>
          <w:szCs w:val="21"/>
          <w:lang w:val="sr-Cyrl-RS" w:eastAsia="sr-Cyrl-RS"/>
        </w:rPr>
        <w:t>noErrors</w:t>
      </w:r>
      <w:r w:rsidRPr="0048769B">
        <w:rPr>
          <w:rFonts w:ascii="Consolas" w:hAnsi="Consolas"/>
          <w:color w:val="D4D4D4"/>
          <w:sz w:val="21"/>
          <w:szCs w:val="21"/>
          <w:lang w:val="sr-Cyrl-RS" w:eastAsia="sr-Cyrl-RS"/>
        </w:rPr>
        <w:t> = </w:t>
      </w:r>
      <w:r w:rsidRPr="0048769B">
        <w:rPr>
          <w:rFonts w:ascii="Consolas" w:hAnsi="Consolas"/>
          <w:color w:val="569CD6"/>
          <w:sz w:val="21"/>
          <w:szCs w:val="21"/>
          <w:lang w:val="sr-Cyrl-RS" w:eastAsia="sr-Cyrl-RS"/>
        </w:rPr>
        <w:t>false</w:t>
      </w:r>
      <w:r w:rsidRPr="0048769B">
        <w:rPr>
          <w:rFonts w:ascii="Consolas" w:hAnsi="Consolas"/>
          <w:color w:val="D4D4D4"/>
          <w:sz w:val="21"/>
          <w:szCs w:val="21"/>
          <w:lang w:val="sr-Cyrl-RS" w:eastAsia="sr-Cyrl-RS"/>
        </w:rPr>
        <w:t>;</w:t>
      </w:r>
    </w:p>
    <w:p w14:paraId="038C8A8C"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w:t>
      </w:r>
    </w:p>
    <w:p w14:paraId="41ABDCD9"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p>
    <w:p w14:paraId="79444F50"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fieldNeutral</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 {</w:t>
      </w:r>
    </w:p>
    <w:p w14:paraId="4CA3B223"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removeClass</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'borderRed'</w:t>
      </w:r>
      <w:r w:rsidRPr="0048769B">
        <w:rPr>
          <w:rFonts w:ascii="Consolas" w:hAnsi="Consolas"/>
          <w:color w:val="D4D4D4"/>
          <w:sz w:val="21"/>
          <w:szCs w:val="21"/>
          <w:lang w:val="sr-Cyrl-RS" w:eastAsia="sr-Cyrl-RS"/>
        </w:rPr>
        <w:t>);</w:t>
      </w:r>
    </w:p>
    <w:p w14:paraId="3EF5CF24"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removeClass</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'borderYellow'</w:t>
      </w:r>
      <w:r w:rsidRPr="0048769B">
        <w:rPr>
          <w:rFonts w:ascii="Consolas" w:hAnsi="Consolas"/>
          <w:color w:val="D4D4D4"/>
          <w:sz w:val="21"/>
          <w:szCs w:val="21"/>
          <w:lang w:val="sr-Cyrl-RS" w:eastAsia="sr-Cyrl-RS"/>
        </w:rPr>
        <w:t>);</w:t>
      </w:r>
    </w:p>
    <w:p w14:paraId="77187D87"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field</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siblings</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'.errorMessage'</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slideUp</w:t>
      </w:r>
      <w:r w:rsidRPr="0048769B">
        <w:rPr>
          <w:rFonts w:ascii="Consolas" w:hAnsi="Consolas"/>
          <w:color w:val="D4D4D4"/>
          <w:sz w:val="21"/>
          <w:szCs w:val="21"/>
          <w:lang w:val="sr-Cyrl-RS" w:eastAsia="sr-Cyrl-RS"/>
        </w:rPr>
        <w:t>();</w:t>
      </w:r>
    </w:p>
    <w:p w14:paraId="0194A200"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w:t>
      </w:r>
    </w:p>
    <w:p w14:paraId="3E179A84"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p>
    <w:p w14:paraId="2A8F7C7E"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submitForm</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checkFunctions</w:t>
      </w:r>
      <w:r w:rsidRPr="0048769B">
        <w:rPr>
          <w:rFonts w:ascii="Consolas" w:hAnsi="Consolas"/>
          <w:color w:val="D4D4D4"/>
          <w:sz w:val="21"/>
          <w:szCs w:val="21"/>
          <w:lang w:val="sr-Cyrl-RS" w:eastAsia="sr-Cyrl-RS"/>
        </w:rPr>
        <w:t>, </w:t>
      </w:r>
      <w:r w:rsidRPr="0048769B">
        <w:rPr>
          <w:rFonts w:ascii="Consolas" w:hAnsi="Consolas"/>
          <w:color w:val="9CDCFE"/>
          <w:sz w:val="21"/>
          <w:szCs w:val="21"/>
          <w:lang w:val="sr-Cyrl-RS" w:eastAsia="sr-Cyrl-RS"/>
        </w:rPr>
        <w:t>form</w:t>
      </w:r>
      <w:r w:rsidRPr="0048769B">
        <w:rPr>
          <w:rFonts w:ascii="Consolas" w:hAnsi="Consolas"/>
          <w:color w:val="D4D4D4"/>
          <w:sz w:val="21"/>
          <w:szCs w:val="21"/>
          <w:lang w:val="sr-Cyrl-RS" w:eastAsia="sr-Cyrl-RS"/>
        </w:rPr>
        <w:t> = </w:t>
      </w:r>
      <w:r w:rsidRPr="0048769B">
        <w:rPr>
          <w:rFonts w:ascii="Consolas" w:hAnsi="Consolas"/>
          <w:color w:val="569CD6"/>
          <w:sz w:val="21"/>
          <w:szCs w:val="21"/>
          <w:lang w:val="sr-Cyrl-RS" w:eastAsia="sr-Cyrl-RS"/>
        </w:rPr>
        <w:t>false</w:t>
      </w:r>
      <w:r w:rsidRPr="0048769B">
        <w:rPr>
          <w:rFonts w:ascii="Consolas" w:hAnsi="Consolas"/>
          <w:color w:val="D4D4D4"/>
          <w:sz w:val="21"/>
          <w:szCs w:val="21"/>
          <w:lang w:val="sr-Cyrl-RS" w:eastAsia="sr-Cyrl-RS"/>
        </w:rPr>
        <w:t>, </w:t>
      </w:r>
      <w:r w:rsidRPr="0048769B">
        <w:rPr>
          <w:rFonts w:ascii="Consolas" w:hAnsi="Consolas"/>
          <w:color w:val="9CDCFE"/>
          <w:sz w:val="21"/>
          <w:szCs w:val="21"/>
          <w:lang w:val="sr-Cyrl-RS" w:eastAsia="sr-Cyrl-RS"/>
        </w:rPr>
        <w:t>message</w:t>
      </w:r>
      <w:r w:rsidRPr="0048769B">
        <w:rPr>
          <w:rFonts w:ascii="Consolas" w:hAnsi="Consolas"/>
          <w:color w:val="D4D4D4"/>
          <w:sz w:val="21"/>
          <w:szCs w:val="21"/>
          <w:lang w:val="sr-Cyrl-RS" w:eastAsia="sr-Cyrl-RS"/>
        </w:rPr>
        <w:t> = </w:t>
      </w:r>
      <w:r w:rsidRPr="0048769B">
        <w:rPr>
          <w:rFonts w:ascii="Consolas" w:hAnsi="Consolas"/>
          <w:color w:val="569CD6"/>
          <w:sz w:val="21"/>
          <w:szCs w:val="21"/>
          <w:lang w:val="sr-Cyrl-RS" w:eastAsia="sr-Cyrl-RS"/>
        </w:rPr>
        <w:t>false</w:t>
      </w:r>
      <w:r w:rsidRPr="0048769B">
        <w:rPr>
          <w:rFonts w:ascii="Consolas" w:hAnsi="Consolas"/>
          <w:color w:val="D4D4D4"/>
          <w:sz w:val="21"/>
          <w:szCs w:val="21"/>
          <w:lang w:val="sr-Cyrl-RS" w:eastAsia="sr-Cyrl-RS"/>
        </w:rPr>
        <w:t>) {</w:t>
      </w:r>
    </w:p>
    <w:p w14:paraId="5DA7B81A"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9CDCFE"/>
          <w:sz w:val="21"/>
          <w:szCs w:val="21"/>
          <w:lang w:val="sr-Cyrl-RS" w:eastAsia="sr-Cyrl-RS"/>
        </w:rPr>
        <w:t>noErrors</w:t>
      </w:r>
      <w:r w:rsidRPr="0048769B">
        <w:rPr>
          <w:rFonts w:ascii="Consolas" w:hAnsi="Consolas"/>
          <w:color w:val="D4D4D4"/>
          <w:sz w:val="21"/>
          <w:szCs w:val="21"/>
          <w:lang w:val="sr-Cyrl-RS" w:eastAsia="sr-Cyrl-RS"/>
        </w:rPr>
        <w:t> = </w:t>
      </w:r>
      <w:r w:rsidRPr="0048769B">
        <w:rPr>
          <w:rFonts w:ascii="Consolas" w:hAnsi="Consolas"/>
          <w:color w:val="569CD6"/>
          <w:sz w:val="21"/>
          <w:szCs w:val="21"/>
          <w:lang w:val="sr-Cyrl-RS" w:eastAsia="sr-Cyrl-RS"/>
        </w:rPr>
        <w:t>true</w:t>
      </w:r>
      <w:r w:rsidRPr="0048769B">
        <w:rPr>
          <w:rFonts w:ascii="Consolas" w:hAnsi="Consolas"/>
          <w:color w:val="D4D4D4"/>
          <w:sz w:val="21"/>
          <w:szCs w:val="21"/>
          <w:lang w:val="sr-Cyrl-RS" w:eastAsia="sr-Cyrl-RS"/>
        </w:rPr>
        <w:t>;</w:t>
      </w:r>
    </w:p>
    <w:p w14:paraId="064E9E7B"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C586C0"/>
          <w:sz w:val="21"/>
          <w:szCs w:val="21"/>
          <w:lang w:val="sr-Cyrl-RS" w:eastAsia="sr-Cyrl-RS"/>
        </w:rPr>
        <w:t>for</w:t>
      </w:r>
      <w:r w:rsidRPr="0048769B">
        <w:rPr>
          <w:rFonts w:ascii="Consolas" w:hAnsi="Consolas"/>
          <w:color w:val="D4D4D4"/>
          <w:sz w:val="21"/>
          <w:szCs w:val="21"/>
          <w:lang w:val="sr-Cyrl-RS" w:eastAsia="sr-Cyrl-RS"/>
        </w:rPr>
        <w:t>(</w:t>
      </w:r>
      <w:r w:rsidRPr="0048769B">
        <w:rPr>
          <w:rFonts w:ascii="Consolas" w:hAnsi="Consolas"/>
          <w:color w:val="569CD6"/>
          <w:sz w:val="21"/>
          <w:szCs w:val="21"/>
          <w:lang w:val="sr-Cyrl-RS" w:eastAsia="sr-Cyrl-RS"/>
        </w:rPr>
        <w:t>var</w:t>
      </w:r>
      <w:r w:rsidRPr="0048769B">
        <w:rPr>
          <w:rFonts w:ascii="Consolas" w:hAnsi="Consolas"/>
          <w:color w:val="D4D4D4"/>
          <w:sz w:val="21"/>
          <w:szCs w:val="21"/>
          <w:lang w:val="sr-Cyrl-RS" w:eastAsia="sr-Cyrl-RS"/>
        </w:rPr>
        <w:t> </w:t>
      </w:r>
      <w:r w:rsidRPr="0048769B">
        <w:rPr>
          <w:rFonts w:ascii="Consolas" w:hAnsi="Consolas"/>
          <w:color w:val="9CDCFE"/>
          <w:sz w:val="21"/>
          <w:szCs w:val="21"/>
          <w:lang w:val="sr-Cyrl-RS" w:eastAsia="sr-Cyrl-RS"/>
        </w:rPr>
        <w:t>f</w:t>
      </w:r>
      <w:r w:rsidRPr="0048769B">
        <w:rPr>
          <w:rFonts w:ascii="Consolas" w:hAnsi="Consolas"/>
          <w:color w:val="D4D4D4"/>
          <w:sz w:val="21"/>
          <w:szCs w:val="21"/>
          <w:lang w:val="sr-Cyrl-RS" w:eastAsia="sr-Cyrl-RS"/>
        </w:rPr>
        <w:t> </w:t>
      </w:r>
      <w:r w:rsidRPr="0048769B">
        <w:rPr>
          <w:rFonts w:ascii="Consolas" w:hAnsi="Consolas"/>
          <w:color w:val="569CD6"/>
          <w:sz w:val="21"/>
          <w:szCs w:val="21"/>
          <w:lang w:val="sr-Cyrl-RS" w:eastAsia="sr-Cyrl-RS"/>
        </w:rPr>
        <w:t>of</w:t>
      </w:r>
      <w:r w:rsidRPr="0048769B">
        <w:rPr>
          <w:rFonts w:ascii="Consolas" w:hAnsi="Consolas"/>
          <w:color w:val="D4D4D4"/>
          <w:sz w:val="21"/>
          <w:szCs w:val="21"/>
          <w:lang w:val="sr-Cyrl-RS" w:eastAsia="sr-Cyrl-RS"/>
        </w:rPr>
        <w:t> </w:t>
      </w:r>
      <w:r w:rsidRPr="0048769B">
        <w:rPr>
          <w:rFonts w:ascii="Consolas" w:hAnsi="Consolas"/>
          <w:color w:val="9CDCFE"/>
          <w:sz w:val="21"/>
          <w:szCs w:val="21"/>
          <w:lang w:val="sr-Cyrl-RS" w:eastAsia="sr-Cyrl-RS"/>
        </w:rPr>
        <w:t>checkFunctions</w:t>
      </w:r>
      <w:r w:rsidRPr="0048769B">
        <w:rPr>
          <w:rFonts w:ascii="Consolas" w:hAnsi="Consolas"/>
          <w:color w:val="D4D4D4"/>
          <w:sz w:val="21"/>
          <w:szCs w:val="21"/>
          <w:lang w:val="sr-Cyrl-RS" w:eastAsia="sr-Cyrl-RS"/>
        </w:rPr>
        <w:t>) {</w:t>
      </w:r>
    </w:p>
    <w:p w14:paraId="112290C7"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f</w:t>
      </w:r>
      <w:r w:rsidRPr="0048769B">
        <w:rPr>
          <w:rFonts w:ascii="Consolas" w:hAnsi="Consolas"/>
          <w:color w:val="D4D4D4"/>
          <w:sz w:val="21"/>
          <w:szCs w:val="21"/>
          <w:lang w:val="sr-Cyrl-RS" w:eastAsia="sr-Cyrl-RS"/>
        </w:rPr>
        <w:t>();</w:t>
      </w:r>
    </w:p>
    <w:p w14:paraId="7618EFB1"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p>
    <w:p w14:paraId="35B04B7E"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C586C0"/>
          <w:sz w:val="21"/>
          <w:szCs w:val="21"/>
          <w:lang w:val="sr-Cyrl-RS" w:eastAsia="sr-Cyrl-RS"/>
        </w:rPr>
        <w:t>if</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noErrors</w:t>
      </w:r>
      <w:r w:rsidRPr="0048769B">
        <w:rPr>
          <w:rFonts w:ascii="Consolas" w:hAnsi="Consolas"/>
          <w:color w:val="D4D4D4"/>
          <w:sz w:val="21"/>
          <w:szCs w:val="21"/>
          <w:lang w:val="sr-Cyrl-RS" w:eastAsia="sr-Cyrl-RS"/>
        </w:rPr>
        <w:t>) {</w:t>
      </w:r>
    </w:p>
    <w:p w14:paraId="474CF3B8"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C586C0"/>
          <w:sz w:val="21"/>
          <w:szCs w:val="21"/>
          <w:lang w:val="sr-Cyrl-RS" w:eastAsia="sr-Cyrl-RS"/>
        </w:rPr>
        <w:t>if</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form</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clearForm</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form</w:t>
      </w:r>
      <w:r w:rsidRPr="0048769B">
        <w:rPr>
          <w:rFonts w:ascii="Consolas" w:hAnsi="Consolas"/>
          <w:color w:val="D4D4D4"/>
          <w:sz w:val="21"/>
          <w:szCs w:val="21"/>
          <w:lang w:val="sr-Cyrl-RS" w:eastAsia="sr-Cyrl-RS"/>
        </w:rPr>
        <w:t>);</w:t>
      </w:r>
    </w:p>
    <w:p w14:paraId="6E2EB69A"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C586C0"/>
          <w:sz w:val="21"/>
          <w:szCs w:val="21"/>
          <w:lang w:val="sr-Cyrl-RS" w:eastAsia="sr-Cyrl-RS"/>
        </w:rPr>
        <w:t>if</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message</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openModal</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message</w:t>
      </w:r>
      <w:r w:rsidRPr="0048769B">
        <w:rPr>
          <w:rFonts w:ascii="Consolas" w:hAnsi="Consolas"/>
          <w:color w:val="D4D4D4"/>
          <w:sz w:val="21"/>
          <w:szCs w:val="21"/>
          <w:lang w:val="sr-Cyrl-RS" w:eastAsia="sr-Cyrl-RS"/>
        </w:rPr>
        <w:t>);</w:t>
      </w:r>
    </w:p>
    <w:p w14:paraId="11202D35"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p>
    <w:p w14:paraId="1A72F617"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w:t>
      </w:r>
    </w:p>
    <w:p w14:paraId="47578DCC"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p>
    <w:p w14:paraId="04E7A2DB"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clearForm</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form</w:t>
      </w:r>
      <w:r w:rsidRPr="0048769B">
        <w:rPr>
          <w:rFonts w:ascii="Consolas" w:hAnsi="Consolas"/>
          <w:color w:val="D4D4D4"/>
          <w:sz w:val="21"/>
          <w:szCs w:val="21"/>
          <w:lang w:val="sr-Cyrl-RS" w:eastAsia="sr-Cyrl-RS"/>
        </w:rPr>
        <w:t>) {</w:t>
      </w:r>
    </w:p>
    <w:p w14:paraId="455F5392"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form</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find</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'.textField'</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val</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removeClass</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'borderYellow'</w:t>
      </w:r>
      <w:r w:rsidRPr="0048769B">
        <w:rPr>
          <w:rFonts w:ascii="Consolas" w:hAnsi="Consolas"/>
          <w:color w:val="D4D4D4"/>
          <w:sz w:val="21"/>
          <w:szCs w:val="21"/>
          <w:lang w:val="sr-Cyrl-RS" w:eastAsia="sr-Cyrl-RS"/>
        </w:rPr>
        <w:t>);</w:t>
      </w:r>
    </w:p>
    <w:p w14:paraId="7515E1BA"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w:t>
      </w:r>
    </w:p>
    <w:p w14:paraId="638186AB"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p>
    <w:p w14:paraId="7B182FC0"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openModal</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message</w:t>
      </w:r>
      <w:r w:rsidRPr="0048769B">
        <w:rPr>
          <w:rFonts w:ascii="Consolas" w:hAnsi="Consolas"/>
          <w:color w:val="D4D4D4"/>
          <w:sz w:val="21"/>
          <w:szCs w:val="21"/>
          <w:lang w:val="sr-Cyrl-RS" w:eastAsia="sr-Cyrl-RS"/>
        </w:rPr>
        <w:t>) {</w:t>
      </w:r>
    </w:p>
    <w:p w14:paraId="69ECCC96"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'body'</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append</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`&lt;div class="successModal"&gt;&lt;div class="cover"&gt;&lt;div class="modalContent"&gt;&lt;span class="font-small"&gt;</w:t>
      </w:r>
      <w:r w:rsidRPr="0048769B">
        <w:rPr>
          <w:rFonts w:ascii="Consolas" w:hAnsi="Consolas"/>
          <w:color w:val="569CD6"/>
          <w:sz w:val="21"/>
          <w:szCs w:val="21"/>
          <w:lang w:val="sr-Cyrl-RS" w:eastAsia="sr-Cyrl-RS"/>
        </w:rPr>
        <w:t>${</w:t>
      </w:r>
      <w:r w:rsidRPr="0048769B">
        <w:rPr>
          <w:rFonts w:ascii="Consolas" w:hAnsi="Consolas"/>
          <w:color w:val="9CDCFE"/>
          <w:sz w:val="21"/>
          <w:szCs w:val="21"/>
          <w:lang w:val="sr-Cyrl-RS" w:eastAsia="sr-Cyrl-RS"/>
        </w:rPr>
        <w:t>message</w:t>
      </w:r>
      <w:r w:rsidRPr="0048769B">
        <w:rPr>
          <w:rFonts w:ascii="Consolas" w:hAnsi="Consolas"/>
          <w:color w:val="569CD6"/>
          <w:sz w:val="21"/>
          <w:szCs w:val="21"/>
          <w:lang w:val="sr-Cyrl-RS" w:eastAsia="sr-Cyrl-RS"/>
        </w:rPr>
        <w:t>}</w:t>
      </w:r>
      <w:r w:rsidRPr="0048769B">
        <w:rPr>
          <w:rFonts w:ascii="Consolas" w:hAnsi="Consolas"/>
          <w:color w:val="CE9178"/>
          <w:sz w:val="21"/>
          <w:szCs w:val="21"/>
          <w:lang w:val="sr-Cyrl-RS" w:eastAsia="sr-Cyrl-RS"/>
        </w:rPr>
        <w:t>&lt;/span&gt;&lt;button class="font-medium btnCloseModal"&gt;&lt;i class="fas fa-times"&gt;&lt;/i&gt;&lt;/button&gt;&lt;/div&gt;&lt;/div&gt;&lt;/div&gt;`</w:t>
      </w:r>
      <w:r w:rsidRPr="0048769B">
        <w:rPr>
          <w:rFonts w:ascii="Consolas" w:hAnsi="Consolas"/>
          <w:color w:val="D4D4D4"/>
          <w:sz w:val="21"/>
          <w:szCs w:val="21"/>
          <w:lang w:val="sr-Cyrl-RS" w:eastAsia="sr-Cyrl-RS"/>
        </w:rPr>
        <w:t>);</w:t>
      </w:r>
    </w:p>
    <w:p w14:paraId="3C718FCD"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'.successModal, .modalContent'</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hide</w:t>
      </w:r>
      <w:r w:rsidRPr="0048769B">
        <w:rPr>
          <w:rFonts w:ascii="Consolas" w:hAnsi="Consolas"/>
          <w:color w:val="D4D4D4"/>
          <w:sz w:val="21"/>
          <w:szCs w:val="21"/>
          <w:lang w:val="sr-Cyrl-RS" w:eastAsia="sr-Cyrl-RS"/>
        </w:rPr>
        <w:t>();</w:t>
      </w:r>
    </w:p>
    <w:p w14:paraId="6BA6883B"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'.successModal .cover, .btnCloseModal'</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click</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closeModal</w:t>
      </w:r>
      <w:r w:rsidRPr="0048769B">
        <w:rPr>
          <w:rFonts w:ascii="Consolas" w:hAnsi="Consolas"/>
          <w:color w:val="D4D4D4"/>
          <w:sz w:val="21"/>
          <w:szCs w:val="21"/>
          <w:lang w:val="sr-Cyrl-RS" w:eastAsia="sr-Cyrl-RS"/>
        </w:rPr>
        <w:t>);</w:t>
      </w:r>
    </w:p>
    <w:p w14:paraId="6EC53AB0"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'.modalContent'</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click</w:t>
      </w:r>
      <w:r w:rsidRPr="0048769B">
        <w:rPr>
          <w:rFonts w:ascii="Consolas" w:hAnsi="Consolas"/>
          <w:color w:val="D4D4D4"/>
          <w:sz w:val="21"/>
          <w:szCs w:val="21"/>
          <w:lang w:val="sr-Cyrl-RS" w:eastAsia="sr-Cyrl-RS"/>
        </w:rPr>
        <w:t>(</w:t>
      </w: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w:t>
      </w:r>
      <w:r w:rsidRPr="0048769B">
        <w:rPr>
          <w:rFonts w:ascii="Consolas" w:hAnsi="Consolas"/>
          <w:color w:val="9CDCFE"/>
          <w:sz w:val="21"/>
          <w:szCs w:val="21"/>
          <w:lang w:val="sr-Cyrl-RS" w:eastAsia="sr-Cyrl-RS"/>
        </w:rPr>
        <w:t>e</w:t>
      </w:r>
      <w:r w:rsidRPr="0048769B">
        <w:rPr>
          <w:rFonts w:ascii="Consolas" w:hAnsi="Consolas"/>
          <w:color w:val="D4D4D4"/>
          <w:sz w:val="21"/>
          <w:szCs w:val="21"/>
          <w:lang w:val="sr-Cyrl-RS" w:eastAsia="sr-Cyrl-RS"/>
        </w:rPr>
        <w:t>) {</w:t>
      </w:r>
    </w:p>
    <w:p w14:paraId="1F696A80"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9CDCFE"/>
          <w:sz w:val="21"/>
          <w:szCs w:val="21"/>
          <w:lang w:val="sr-Cyrl-RS" w:eastAsia="sr-Cyrl-RS"/>
        </w:rPr>
        <w:t>e</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stopPropagation</w:t>
      </w:r>
      <w:r w:rsidRPr="0048769B">
        <w:rPr>
          <w:rFonts w:ascii="Consolas" w:hAnsi="Consolas"/>
          <w:color w:val="D4D4D4"/>
          <w:sz w:val="21"/>
          <w:szCs w:val="21"/>
          <w:lang w:val="sr-Cyrl-RS" w:eastAsia="sr-Cyrl-RS"/>
        </w:rPr>
        <w:t>();</w:t>
      </w:r>
    </w:p>
    <w:p w14:paraId="2A276E05"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p>
    <w:p w14:paraId="45B46E2A"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lastRenderedPageBreak/>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'.successModal'</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fadeIn</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'fast'</w:t>
      </w:r>
      <w:r w:rsidRPr="0048769B">
        <w:rPr>
          <w:rFonts w:ascii="Consolas" w:hAnsi="Consolas"/>
          <w:color w:val="D4D4D4"/>
          <w:sz w:val="21"/>
          <w:szCs w:val="21"/>
          <w:lang w:val="sr-Cyrl-RS" w:eastAsia="sr-Cyrl-RS"/>
        </w:rPr>
        <w:t>, </w:t>
      </w: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 {</w:t>
      </w:r>
    </w:p>
    <w:p w14:paraId="35F30B83"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'.modalContent'</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fadeIn</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'fast'</w:t>
      </w:r>
      <w:r w:rsidRPr="0048769B">
        <w:rPr>
          <w:rFonts w:ascii="Consolas" w:hAnsi="Consolas"/>
          <w:color w:val="D4D4D4"/>
          <w:sz w:val="21"/>
          <w:szCs w:val="21"/>
          <w:lang w:val="sr-Cyrl-RS" w:eastAsia="sr-Cyrl-RS"/>
        </w:rPr>
        <w:t>);</w:t>
      </w:r>
    </w:p>
    <w:p w14:paraId="480D7AA7"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p>
    <w:p w14:paraId="48273F3F"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w:t>
      </w:r>
    </w:p>
    <w:p w14:paraId="24B220EA"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p>
    <w:p w14:paraId="60A5805B"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closeModal</w:t>
      </w:r>
      <w:r w:rsidRPr="0048769B">
        <w:rPr>
          <w:rFonts w:ascii="Consolas" w:hAnsi="Consolas"/>
          <w:color w:val="D4D4D4"/>
          <w:sz w:val="21"/>
          <w:szCs w:val="21"/>
          <w:lang w:val="sr-Cyrl-RS" w:eastAsia="sr-Cyrl-RS"/>
        </w:rPr>
        <w:t>() {</w:t>
      </w:r>
    </w:p>
    <w:p w14:paraId="483A0A9C"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'.modalContent'</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fadeOut</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'fast'</w:t>
      </w:r>
      <w:r w:rsidRPr="0048769B">
        <w:rPr>
          <w:rFonts w:ascii="Consolas" w:hAnsi="Consolas"/>
          <w:color w:val="D4D4D4"/>
          <w:sz w:val="21"/>
          <w:szCs w:val="21"/>
          <w:lang w:val="sr-Cyrl-RS" w:eastAsia="sr-Cyrl-RS"/>
        </w:rPr>
        <w:t>, </w:t>
      </w: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 {</w:t>
      </w:r>
    </w:p>
    <w:p w14:paraId="75B5DD8F"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'.successModal'</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fadeOut</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'fast'</w:t>
      </w:r>
      <w:r w:rsidRPr="0048769B">
        <w:rPr>
          <w:rFonts w:ascii="Consolas" w:hAnsi="Consolas"/>
          <w:color w:val="D4D4D4"/>
          <w:sz w:val="21"/>
          <w:szCs w:val="21"/>
          <w:lang w:val="sr-Cyrl-RS" w:eastAsia="sr-Cyrl-RS"/>
        </w:rPr>
        <w:t>, </w:t>
      </w:r>
      <w:r w:rsidRPr="0048769B">
        <w:rPr>
          <w:rFonts w:ascii="Consolas" w:hAnsi="Consolas"/>
          <w:color w:val="569CD6"/>
          <w:sz w:val="21"/>
          <w:szCs w:val="21"/>
          <w:lang w:val="sr-Cyrl-RS" w:eastAsia="sr-Cyrl-RS"/>
        </w:rPr>
        <w:t>function</w:t>
      </w:r>
      <w:r w:rsidRPr="0048769B">
        <w:rPr>
          <w:rFonts w:ascii="Consolas" w:hAnsi="Consolas"/>
          <w:color w:val="D4D4D4"/>
          <w:sz w:val="21"/>
          <w:szCs w:val="21"/>
          <w:lang w:val="sr-Cyrl-RS" w:eastAsia="sr-Cyrl-RS"/>
        </w:rPr>
        <w:t>() {</w:t>
      </w:r>
    </w:p>
    <w:p w14:paraId="5D019D73"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r w:rsidRPr="0048769B">
        <w:rPr>
          <w:rFonts w:ascii="Consolas" w:hAnsi="Consolas"/>
          <w:color w:val="DCDCAA"/>
          <w:sz w:val="21"/>
          <w:szCs w:val="21"/>
          <w:lang w:val="sr-Cyrl-RS" w:eastAsia="sr-Cyrl-RS"/>
        </w:rPr>
        <w:t>$</w:t>
      </w:r>
      <w:r w:rsidRPr="0048769B">
        <w:rPr>
          <w:rFonts w:ascii="Consolas" w:hAnsi="Consolas"/>
          <w:color w:val="D4D4D4"/>
          <w:sz w:val="21"/>
          <w:szCs w:val="21"/>
          <w:lang w:val="sr-Cyrl-RS" w:eastAsia="sr-Cyrl-RS"/>
        </w:rPr>
        <w:t>(</w:t>
      </w:r>
      <w:r w:rsidRPr="0048769B">
        <w:rPr>
          <w:rFonts w:ascii="Consolas" w:hAnsi="Consolas"/>
          <w:color w:val="CE9178"/>
          <w:sz w:val="21"/>
          <w:szCs w:val="21"/>
          <w:lang w:val="sr-Cyrl-RS" w:eastAsia="sr-Cyrl-RS"/>
        </w:rPr>
        <w:t>'.successModal'</w:t>
      </w:r>
      <w:r w:rsidRPr="0048769B">
        <w:rPr>
          <w:rFonts w:ascii="Consolas" w:hAnsi="Consolas"/>
          <w:color w:val="D4D4D4"/>
          <w:sz w:val="21"/>
          <w:szCs w:val="21"/>
          <w:lang w:val="sr-Cyrl-RS" w:eastAsia="sr-Cyrl-RS"/>
        </w:rPr>
        <w:t>).</w:t>
      </w:r>
      <w:r w:rsidRPr="0048769B">
        <w:rPr>
          <w:rFonts w:ascii="Consolas" w:hAnsi="Consolas"/>
          <w:color w:val="DCDCAA"/>
          <w:sz w:val="21"/>
          <w:szCs w:val="21"/>
          <w:lang w:val="sr-Cyrl-RS" w:eastAsia="sr-Cyrl-RS"/>
        </w:rPr>
        <w:t>remove</w:t>
      </w:r>
      <w:r w:rsidRPr="0048769B">
        <w:rPr>
          <w:rFonts w:ascii="Consolas" w:hAnsi="Consolas"/>
          <w:color w:val="D4D4D4"/>
          <w:sz w:val="21"/>
          <w:szCs w:val="21"/>
          <w:lang w:val="sr-Cyrl-RS" w:eastAsia="sr-Cyrl-RS"/>
        </w:rPr>
        <w:t>();</w:t>
      </w:r>
    </w:p>
    <w:p w14:paraId="22023133"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p>
    <w:p w14:paraId="492644FF"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    });</w:t>
      </w:r>
    </w:p>
    <w:p w14:paraId="5C31D1D0" w14:textId="77777777" w:rsidR="0048769B" w:rsidRPr="0048769B" w:rsidRDefault="0048769B" w:rsidP="0048769B">
      <w:pPr>
        <w:shd w:val="clear" w:color="auto" w:fill="1E1E1E"/>
        <w:spacing w:line="285" w:lineRule="atLeast"/>
        <w:rPr>
          <w:rFonts w:ascii="Consolas" w:hAnsi="Consolas"/>
          <w:color w:val="D4D4D4"/>
          <w:sz w:val="21"/>
          <w:szCs w:val="21"/>
          <w:lang w:val="sr-Cyrl-RS" w:eastAsia="sr-Cyrl-RS"/>
        </w:rPr>
      </w:pPr>
      <w:r w:rsidRPr="0048769B">
        <w:rPr>
          <w:rFonts w:ascii="Consolas" w:hAnsi="Consolas"/>
          <w:color w:val="D4D4D4"/>
          <w:sz w:val="21"/>
          <w:szCs w:val="21"/>
          <w:lang w:val="sr-Cyrl-RS" w:eastAsia="sr-Cyrl-RS"/>
        </w:rPr>
        <w:t>}</w:t>
      </w:r>
    </w:p>
    <w:p w14:paraId="4512C57C" w14:textId="77777777" w:rsidR="009A6425" w:rsidRDefault="009A6425">
      <w:pPr>
        <w:rPr>
          <w:rFonts w:ascii="Calibri" w:eastAsia="Calibri" w:hAnsi="Calibri" w:cs="Calibri"/>
          <w:color w:val="2D74B5"/>
          <w:sz w:val="40"/>
          <w:szCs w:val="40"/>
        </w:rPr>
      </w:pPr>
      <w:r>
        <w:rPr>
          <w:rFonts w:ascii="Calibri" w:eastAsia="Calibri" w:hAnsi="Calibri" w:cs="Calibri"/>
          <w:color w:val="2D74B5"/>
          <w:sz w:val="40"/>
          <w:szCs w:val="40"/>
        </w:rPr>
        <w:br w:type="page"/>
      </w:r>
    </w:p>
    <w:p w14:paraId="7EDD8B63" w14:textId="34A33ABD" w:rsidR="00A3369F" w:rsidRDefault="009245E3" w:rsidP="00006BB2">
      <w:pPr>
        <w:pStyle w:val="Heading3"/>
      </w:pPr>
      <w:bookmarkStart w:id="87" w:name="_Toc66306999"/>
      <w:r>
        <w:lastRenderedPageBreak/>
        <w:t>devices</w:t>
      </w:r>
      <w:r w:rsidR="00A3369F">
        <w:t>.js</w:t>
      </w:r>
      <w:bookmarkEnd w:id="87"/>
    </w:p>
    <w:p w14:paraId="7C6B0E8A"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569CD6"/>
          <w:sz w:val="21"/>
          <w:szCs w:val="21"/>
          <w:lang w:val="sr-Cyrl-RS" w:eastAsia="sr-Cyrl-RS"/>
        </w:rPr>
        <w:t>var</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currentPage</w:t>
      </w:r>
      <w:r w:rsidRPr="009245E3">
        <w:rPr>
          <w:rFonts w:ascii="Consolas" w:hAnsi="Consolas"/>
          <w:color w:val="D4D4D4"/>
          <w:sz w:val="21"/>
          <w:szCs w:val="21"/>
          <w:lang w:val="sr-Cyrl-RS" w:eastAsia="sr-Cyrl-RS"/>
        </w:rPr>
        <w:t> = </w:t>
      </w:r>
      <w:r w:rsidRPr="009245E3">
        <w:rPr>
          <w:rFonts w:ascii="Consolas" w:hAnsi="Consolas"/>
          <w:color w:val="B5CEA8"/>
          <w:sz w:val="21"/>
          <w:szCs w:val="21"/>
          <w:lang w:val="sr-Cyrl-RS" w:eastAsia="sr-Cyrl-RS"/>
        </w:rPr>
        <w:t>1</w:t>
      </w:r>
      <w:r w:rsidRPr="009245E3">
        <w:rPr>
          <w:rFonts w:ascii="Consolas" w:hAnsi="Consolas"/>
          <w:color w:val="D4D4D4"/>
          <w:sz w:val="21"/>
          <w:szCs w:val="21"/>
          <w:lang w:val="sr-Cyrl-RS" w:eastAsia="sr-Cyrl-RS"/>
        </w:rPr>
        <w:t>;</w:t>
      </w:r>
    </w:p>
    <w:p w14:paraId="3219C7A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220C634D"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document</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ready</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p>
    <w:p w14:paraId="504A4575"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6A9955"/>
          <w:sz w:val="21"/>
          <w:szCs w:val="21"/>
          <w:lang w:val="sr-Cyrl-RS" w:eastAsia="sr-Cyrl-RS"/>
        </w:rPr>
        <w:t>// PRICE RANGE</w:t>
      </w:r>
    </w:p>
    <w:p w14:paraId="4C577417"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printPriceRangeValue</w:t>
      </w:r>
      <w:r w:rsidRPr="009245E3">
        <w:rPr>
          <w:rFonts w:ascii="Consolas" w:hAnsi="Consolas"/>
          <w:color w:val="D4D4D4"/>
          <w:sz w:val="21"/>
          <w:szCs w:val="21"/>
          <w:lang w:val="sr-Cyrl-RS" w:eastAsia="sr-Cyrl-RS"/>
        </w:rPr>
        <w:t>() {</w:t>
      </w:r>
    </w:p>
    <w:p w14:paraId="520D8759"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'#priceRange'</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html</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`&lt; </w:t>
      </w:r>
      <w:r w:rsidRPr="009245E3">
        <w:rPr>
          <w:rFonts w:ascii="Consolas" w:hAnsi="Consolas"/>
          <w:color w:val="569CD6"/>
          <w:sz w:val="21"/>
          <w:szCs w:val="21"/>
          <w:lang w:val="sr-Cyrl-RS" w:eastAsia="sr-Cyrl-RS"/>
        </w:rPr>
        <w:t>${</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'#rnPrice'</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val</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w:t>
      </w:r>
      <w:r w:rsidRPr="009245E3">
        <w:rPr>
          <w:rFonts w:ascii="Consolas" w:hAnsi="Consolas"/>
          <w:color w:val="CE9178"/>
          <w:sz w:val="21"/>
          <w:szCs w:val="21"/>
          <w:lang w:val="sr-Cyrl-RS" w:eastAsia="sr-Cyrl-RS"/>
        </w:rPr>
        <w:t>€`</w:t>
      </w:r>
      <w:r w:rsidRPr="009245E3">
        <w:rPr>
          <w:rFonts w:ascii="Consolas" w:hAnsi="Consolas"/>
          <w:color w:val="D4D4D4"/>
          <w:sz w:val="21"/>
          <w:szCs w:val="21"/>
          <w:lang w:val="sr-Cyrl-RS" w:eastAsia="sr-Cyrl-RS"/>
        </w:rPr>
        <w:t>);</w:t>
      </w:r>
    </w:p>
    <w:p w14:paraId="6C0E37DF"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78825E58"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3C6A4B6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printPriceRangeValue</w:t>
      </w:r>
      <w:r w:rsidRPr="009245E3">
        <w:rPr>
          <w:rFonts w:ascii="Consolas" w:hAnsi="Consolas"/>
          <w:color w:val="D4D4D4"/>
          <w:sz w:val="21"/>
          <w:szCs w:val="21"/>
          <w:lang w:val="sr-Cyrl-RS" w:eastAsia="sr-Cyrl-RS"/>
        </w:rPr>
        <w:t>();</w:t>
      </w:r>
    </w:p>
    <w:p w14:paraId="54DABA5A"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662C0109"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'#rnPrice'</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on</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'input'</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printPriceRangeValue</w:t>
      </w:r>
      <w:r w:rsidRPr="009245E3">
        <w:rPr>
          <w:rFonts w:ascii="Consolas" w:hAnsi="Consolas"/>
          <w:color w:val="D4D4D4"/>
          <w:sz w:val="21"/>
          <w:szCs w:val="21"/>
          <w:lang w:val="sr-Cyrl-RS" w:eastAsia="sr-Cyrl-RS"/>
        </w:rPr>
        <w:t>);</w:t>
      </w:r>
    </w:p>
    <w:p w14:paraId="41309727"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002387B1"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6A9955"/>
          <w:sz w:val="21"/>
          <w:szCs w:val="21"/>
          <w:lang w:val="sr-Cyrl-RS" w:eastAsia="sr-Cyrl-RS"/>
        </w:rPr>
        <w:t>// DEVICES</w:t>
      </w:r>
    </w:p>
    <w:p w14:paraId="6E194094"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filterDevices</w:t>
      </w:r>
      <w:r w:rsidRPr="009245E3">
        <w:rPr>
          <w:rFonts w:ascii="Consolas" w:hAnsi="Consolas"/>
          <w:color w:val="D4D4D4"/>
          <w:sz w:val="21"/>
          <w:szCs w:val="21"/>
          <w:lang w:val="sr-Cyrl-RS" w:eastAsia="sr-Cyrl-RS"/>
        </w:rPr>
        <w:t>();</w:t>
      </w:r>
    </w:p>
    <w:p w14:paraId="59CF5F35"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03845CA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filterDevices</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resetPage</w:t>
      </w:r>
      <w:r w:rsidRPr="009245E3">
        <w:rPr>
          <w:rFonts w:ascii="Consolas" w:hAnsi="Consolas"/>
          <w:color w:val="D4D4D4"/>
          <w:sz w:val="21"/>
          <w:szCs w:val="21"/>
          <w:lang w:val="sr-Cyrl-RS" w:eastAsia="sr-Cyrl-RS"/>
        </w:rPr>
        <w:t> = </w:t>
      </w:r>
      <w:r w:rsidRPr="009245E3">
        <w:rPr>
          <w:rFonts w:ascii="Consolas" w:hAnsi="Consolas"/>
          <w:color w:val="569CD6"/>
          <w:sz w:val="21"/>
          <w:szCs w:val="21"/>
          <w:lang w:val="sr-Cyrl-RS" w:eastAsia="sr-Cyrl-RS"/>
        </w:rPr>
        <w:t>false</w:t>
      </w:r>
      <w:r w:rsidRPr="009245E3">
        <w:rPr>
          <w:rFonts w:ascii="Consolas" w:hAnsi="Consolas"/>
          <w:color w:val="D4D4D4"/>
          <w:sz w:val="21"/>
          <w:szCs w:val="21"/>
          <w:lang w:val="sr-Cyrl-RS" w:eastAsia="sr-Cyrl-RS"/>
        </w:rPr>
        <w:t>) {</w:t>
      </w:r>
    </w:p>
    <w:p w14:paraId="07E2674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resetPage</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currentPage</w:t>
      </w:r>
      <w:r w:rsidRPr="009245E3">
        <w:rPr>
          <w:rFonts w:ascii="Consolas" w:hAnsi="Consolas"/>
          <w:color w:val="D4D4D4"/>
          <w:sz w:val="21"/>
          <w:szCs w:val="21"/>
          <w:lang w:val="sr-Cyrl-RS" w:eastAsia="sr-Cyrl-RS"/>
        </w:rPr>
        <w:t> = </w:t>
      </w:r>
      <w:r w:rsidRPr="009245E3">
        <w:rPr>
          <w:rFonts w:ascii="Consolas" w:hAnsi="Consolas"/>
          <w:color w:val="B5CEA8"/>
          <w:sz w:val="21"/>
          <w:szCs w:val="21"/>
          <w:lang w:val="sr-Cyrl-RS" w:eastAsia="sr-Cyrl-RS"/>
        </w:rPr>
        <w:t>1</w:t>
      </w:r>
      <w:r w:rsidRPr="009245E3">
        <w:rPr>
          <w:rFonts w:ascii="Consolas" w:hAnsi="Consolas"/>
          <w:color w:val="D4D4D4"/>
          <w:sz w:val="21"/>
          <w:szCs w:val="21"/>
          <w:lang w:val="sr-Cyrl-RS" w:eastAsia="sr-Cyrl-RS"/>
        </w:rPr>
        <w:t>;</w:t>
      </w:r>
    </w:p>
    <w:p w14:paraId="13A1D48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let</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data</w:t>
      </w:r>
      <w:r w:rsidRPr="009245E3">
        <w:rPr>
          <w:rFonts w:ascii="Consolas" w:hAnsi="Consolas"/>
          <w:color w:val="D4D4D4"/>
          <w:sz w:val="21"/>
          <w:szCs w:val="21"/>
          <w:lang w:val="sr-Cyrl-RS" w:eastAsia="sr-Cyrl-RS"/>
        </w:rPr>
        <w:t> = {</w:t>
      </w:r>
    </w:p>
    <w:p w14:paraId="42624968"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"search"</w:t>
      </w:r>
      <w:r w:rsidRPr="009245E3">
        <w:rPr>
          <w:rFonts w:ascii="Consolas" w:hAnsi="Consolas"/>
          <w:color w:val="9CDCFE"/>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getFilter</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'#tbSearch'</w:t>
      </w:r>
      <w:r w:rsidRPr="009245E3">
        <w:rPr>
          <w:rFonts w:ascii="Consolas" w:hAnsi="Consolas"/>
          <w:color w:val="D4D4D4"/>
          <w:sz w:val="21"/>
          <w:szCs w:val="21"/>
          <w:lang w:val="sr-Cyrl-RS" w:eastAsia="sr-Cyrl-RS"/>
        </w:rPr>
        <w:t>),</w:t>
      </w:r>
    </w:p>
    <w:p w14:paraId="4FA6EDE0"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"order"</w:t>
      </w:r>
      <w:r w:rsidRPr="009245E3">
        <w:rPr>
          <w:rFonts w:ascii="Consolas" w:hAnsi="Consolas"/>
          <w:color w:val="9CDCFE"/>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getFilter</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'#ddlOrder'</w:t>
      </w:r>
      <w:r w:rsidRPr="009245E3">
        <w:rPr>
          <w:rFonts w:ascii="Consolas" w:hAnsi="Consolas"/>
          <w:color w:val="D4D4D4"/>
          <w:sz w:val="21"/>
          <w:szCs w:val="21"/>
          <w:lang w:val="sr-Cyrl-RS" w:eastAsia="sr-Cyrl-RS"/>
        </w:rPr>
        <w:t>),</w:t>
      </w:r>
    </w:p>
    <w:p w14:paraId="5200951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"os"</w:t>
      </w:r>
      <w:r w:rsidRPr="009245E3">
        <w:rPr>
          <w:rFonts w:ascii="Consolas" w:hAnsi="Consolas"/>
          <w:color w:val="9CDCFE"/>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getFilter</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'.chbOS'</w:t>
      </w:r>
      <w:r w:rsidRPr="009245E3">
        <w:rPr>
          <w:rFonts w:ascii="Consolas" w:hAnsi="Consolas"/>
          <w:color w:val="D4D4D4"/>
          <w:sz w:val="21"/>
          <w:szCs w:val="21"/>
          <w:lang w:val="sr-Cyrl-RS" w:eastAsia="sr-Cyrl-RS"/>
        </w:rPr>
        <w:t>),</w:t>
      </w:r>
    </w:p>
    <w:p w14:paraId="7B63C68D"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"brand"</w:t>
      </w:r>
      <w:r w:rsidRPr="009245E3">
        <w:rPr>
          <w:rFonts w:ascii="Consolas" w:hAnsi="Consolas"/>
          <w:color w:val="9CDCFE"/>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getFilter</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'.chbBrand'</w:t>
      </w:r>
      <w:r w:rsidRPr="009245E3">
        <w:rPr>
          <w:rFonts w:ascii="Consolas" w:hAnsi="Consolas"/>
          <w:color w:val="D4D4D4"/>
          <w:sz w:val="21"/>
          <w:szCs w:val="21"/>
          <w:lang w:val="sr-Cyrl-RS" w:eastAsia="sr-Cyrl-RS"/>
        </w:rPr>
        <w:t>),</w:t>
      </w:r>
    </w:p>
    <w:p w14:paraId="3DC50875"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"priceRange"</w:t>
      </w:r>
      <w:r w:rsidRPr="009245E3">
        <w:rPr>
          <w:rFonts w:ascii="Consolas" w:hAnsi="Consolas"/>
          <w:color w:val="9CDCFE"/>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getFilter</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'#rnPrice'</w:t>
      </w:r>
      <w:r w:rsidRPr="009245E3">
        <w:rPr>
          <w:rFonts w:ascii="Consolas" w:hAnsi="Consolas"/>
          <w:color w:val="D4D4D4"/>
          <w:sz w:val="21"/>
          <w:szCs w:val="21"/>
          <w:lang w:val="sr-Cyrl-RS" w:eastAsia="sr-Cyrl-RS"/>
        </w:rPr>
        <w:t>),</w:t>
      </w:r>
    </w:p>
    <w:p w14:paraId="4AE2467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"page"</w:t>
      </w:r>
      <w:r w:rsidRPr="009245E3">
        <w:rPr>
          <w:rFonts w:ascii="Consolas" w:hAnsi="Consolas"/>
          <w:color w:val="9CDCFE"/>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currentPage</w:t>
      </w:r>
    </w:p>
    <w:p w14:paraId="65B56A5D"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7BBE61A6"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51B524C6"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ajaxCallback</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'assets/php/device-filtering.php'</w:t>
      </w: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'get'</w:t>
      </w: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output</w:t>
      </w:r>
      <w:r w:rsidRPr="009245E3">
        <w:rPr>
          <w:rFonts w:ascii="Consolas" w:hAnsi="Consolas"/>
          <w:color w:val="D4D4D4"/>
          <w:sz w:val="21"/>
          <w:szCs w:val="21"/>
          <w:lang w:val="sr-Cyrl-RS" w:eastAsia="sr-Cyrl-RS"/>
        </w:rPr>
        <w:t>) {</w:t>
      </w:r>
    </w:p>
    <w:p w14:paraId="2D50A95B"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'#devicesContainer'</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html</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output</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response</w:t>
      </w:r>
      <w:r w:rsidRPr="009245E3">
        <w:rPr>
          <w:rFonts w:ascii="Consolas" w:hAnsi="Consolas"/>
          <w:color w:val="D4D4D4"/>
          <w:sz w:val="21"/>
          <w:szCs w:val="21"/>
          <w:lang w:val="sr-Cyrl-RS" w:eastAsia="sr-Cyrl-RS"/>
        </w:rPr>
        <w:t>);</w:t>
      </w:r>
    </w:p>
    <w:p w14:paraId="0A7DD158"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'.btnAddToCart'</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click</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p>
    <w:p w14:paraId="17D4C2CF"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addToCart</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this</w:t>
      </w:r>
      <w:r w:rsidRPr="009245E3">
        <w:rPr>
          <w:rFonts w:ascii="Consolas" w:hAnsi="Consolas"/>
          <w:color w:val="D4D4D4"/>
          <w:sz w:val="21"/>
          <w:szCs w:val="21"/>
          <w:lang w:val="sr-Cyrl-RS" w:eastAsia="sr-Cyrl-RS"/>
        </w:rPr>
        <w:t>);</w:t>
      </w:r>
    </w:p>
    <w:p w14:paraId="58424E9F"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02CF1849"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enablePaging</w:t>
      </w:r>
      <w:r w:rsidRPr="009245E3">
        <w:rPr>
          <w:rFonts w:ascii="Consolas" w:hAnsi="Consolas"/>
          <w:color w:val="D4D4D4"/>
          <w:sz w:val="21"/>
          <w:szCs w:val="21"/>
          <w:lang w:val="sr-Cyrl-RS" w:eastAsia="sr-Cyrl-RS"/>
        </w:rPr>
        <w:t>();</w:t>
      </w:r>
    </w:p>
    <w:p w14:paraId="5DE358EC"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 </w:t>
      </w:r>
      <w:r w:rsidRPr="009245E3">
        <w:rPr>
          <w:rFonts w:ascii="Consolas" w:hAnsi="Consolas"/>
          <w:color w:val="9CDCFE"/>
          <w:sz w:val="21"/>
          <w:szCs w:val="21"/>
          <w:lang w:val="sr-Cyrl-RS" w:eastAsia="sr-Cyrl-RS"/>
        </w:rPr>
        <w:t>data</w:t>
      </w:r>
      <w:r w:rsidRPr="009245E3">
        <w:rPr>
          <w:rFonts w:ascii="Consolas" w:hAnsi="Consolas"/>
          <w:color w:val="D4D4D4"/>
          <w:sz w:val="21"/>
          <w:szCs w:val="21"/>
          <w:lang w:val="sr-Cyrl-RS" w:eastAsia="sr-Cyrl-RS"/>
        </w:rPr>
        <w:t>);</w:t>
      </w:r>
    </w:p>
    <w:p w14:paraId="75D73C9C"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5D3D2C93"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0EE3DFA4"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getFilter</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data</w:t>
      </w:r>
      <w:r w:rsidRPr="009245E3">
        <w:rPr>
          <w:rFonts w:ascii="Consolas" w:hAnsi="Consolas"/>
          <w:color w:val="D4D4D4"/>
          <w:sz w:val="21"/>
          <w:szCs w:val="21"/>
          <w:lang w:val="sr-Cyrl-RS" w:eastAsia="sr-Cyrl-RS"/>
        </w:rPr>
        <w:t>) {</w:t>
      </w:r>
    </w:p>
    <w:p w14:paraId="5707610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data</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startsWith</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return</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data</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val</w:t>
      </w:r>
      <w:r w:rsidRPr="009245E3">
        <w:rPr>
          <w:rFonts w:ascii="Consolas" w:hAnsi="Consolas"/>
          <w:color w:val="D4D4D4"/>
          <w:sz w:val="21"/>
          <w:szCs w:val="21"/>
          <w:lang w:val="sr-Cyrl-RS" w:eastAsia="sr-Cyrl-RS"/>
        </w:rPr>
        <w:t>();</w:t>
      </w:r>
    </w:p>
    <w:p w14:paraId="5123450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else</w:t>
      </w: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data</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startsWith</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w:t>
      </w:r>
      <w:r w:rsidRPr="009245E3">
        <w:rPr>
          <w:rFonts w:ascii="Consolas" w:hAnsi="Consolas"/>
          <w:color w:val="D4D4D4"/>
          <w:sz w:val="21"/>
          <w:szCs w:val="21"/>
          <w:lang w:val="sr-Cyrl-RS" w:eastAsia="sr-Cyrl-RS"/>
        </w:rPr>
        <w:t>)) {</w:t>
      </w:r>
    </w:p>
    <w:p w14:paraId="511D044D"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let</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arr</w:t>
      </w:r>
      <w:r w:rsidRPr="009245E3">
        <w:rPr>
          <w:rFonts w:ascii="Consolas" w:hAnsi="Consolas"/>
          <w:color w:val="D4D4D4"/>
          <w:sz w:val="21"/>
          <w:szCs w:val="21"/>
          <w:lang w:val="sr-Cyrl-RS" w:eastAsia="sr-Cyrl-RS"/>
        </w:rPr>
        <w:t> = [];</w:t>
      </w:r>
    </w:p>
    <w:p w14:paraId="613ACC1F"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for</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let</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el</w:t>
      </w: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of</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data</w:t>
      </w:r>
      <w:r w:rsidRPr="009245E3">
        <w:rPr>
          <w:rFonts w:ascii="Consolas" w:hAnsi="Consolas"/>
          <w:color w:val="D4D4D4"/>
          <w:sz w:val="21"/>
          <w:szCs w:val="21"/>
          <w:lang w:val="sr-Cyrl-RS" w:eastAsia="sr-Cyrl-RS"/>
        </w:rPr>
        <w:t>)) {</w:t>
      </w:r>
    </w:p>
    <w:p w14:paraId="27B5AC69"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el</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checked</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arr</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push</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el</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value</w:t>
      </w:r>
      <w:r w:rsidRPr="009245E3">
        <w:rPr>
          <w:rFonts w:ascii="Consolas" w:hAnsi="Consolas"/>
          <w:color w:val="D4D4D4"/>
          <w:sz w:val="21"/>
          <w:szCs w:val="21"/>
          <w:lang w:val="sr-Cyrl-RS" w:eastAsia="sr-Cyrl-RS"/>
        </w:rPr>
        <w:t>);</w:t>
      </w:r>
    </w:p>
    <w:p w14:paraId="7FA4083D"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52DD1308"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return</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arr</w:t>
      </w:r>
      <w:r w:rsidRPr="009245E3">
        <w:rPr>
          <w:rFonts w:ascii="Consolas" w:hAnsi="Consolas"/>
          <w:color w:val="D4D4D4"/>
          <w:sz w:val="21"/>
          <w:szCs w:val="21"/>
          <w:lang w:val="sr-Cyrl-RS" w:eastAsia="sr-Cyrl-RS"/>
        </w:rPr>
        <w:t>;</w:t>
      </w:r>
    </w:p>
    <w:p w14:paraId="062FF1F3"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7861BB29"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58560376"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76CFB189"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6A9955"/>
          <w:sz w:val="21"/>
          <w:szCs w:val="21"/>
          <w:lang w:val="sr-Cyrl-RS" w:eastAsia="sr-Cyrl-RS"/>
        </w:rPr>
        <w:t>// FILTERING</w:t>
      </w:r>
    </w:p>
    <w:p w14:paraId="18DAD5A6"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'#tbSearch'</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keyup</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p>
    <w:p w14:paraId="1E4304F8"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filterDevices</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true</w:t>
      </w:r>
      <w:r w:rsidRPr="009245E3">
        <w:rPr>
          <w:rFonts w:ascii="Consolas" w:hAnsi="Consolas"/>
          <w:color w:val="D4D4D4"/>
          <w:sz w:val="21"/>
          <w:szCs w:val="21"/>
          <w:lang w:val="sr-Cyrl-RS" w:eastAsia="sr-Cyrl-RS"/>
        </w:rPr>
        <w:t>);</w:t>
      </w:r>
    </w:p>
    <w:p w14:paraId="0C225266"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1BBFBE4A"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lastRenderedPageBreak/>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'.filterAction'</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change</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p>
    <w:p w14:paraId="25F3EF4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filterDevices</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true</w:t>
      </w:r>
      <w:r w:rsidRPr="009245E3">
        <w:rPr>
          <w:rFonts w:ascii="Consolas" w:hAnsi="Consolas"/>
          <w:color w:val="D4D4D4"/>
          <w:sz w:val="21"/>
          <w:szCs w:val="21"/>
          <w:lang w:val="sr-Cyrl-RS" w:eastAsia="sr-Cyrl-RS"/>
        </w:rPr>
        <w:t>);</w:t>
      </w:r>
    </w:p>
    <w:p w14:paraId="1A3055AF"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4B53E5F4"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6CA99123"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6A9955"/>
          <w:sz w:val="21"/>
          <w:szCs w:val="21"/>
          <w:lang w:val="sr-Cyrl-RS" w:eastAsia="sr-Cyrl-RS"/>
        </w:rPr>
        <w:t>// ADDING TO CART</w:t>
      </w:r>
    </w:p>
    <w:p w14:paraId="4031E134"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addToCart</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btn</w:t>
      </w:r>
      <w:r w:rsidRPr="009245E3">
        <w:rPr>
          <w:rFonts w:ascii="Consolas" w:hAnsi="Consolas"/>
          <w:color w:val="D4D4D4"/>
          <w:sz w:val="21"/>
          <w:szCs w:val="21"/>
          <w:lang w:val="sr-Cyrl-RS" w:eastAsia="sr-Cyrl-RS"/>
        </w:rPr>
        <w:t>) {</w:t>
      </w:r>
    </w:p>
    <w:p w14:paraId="54995A89"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let</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cartDevices</w:t>
      </w:r>
      <w:r w:rsidRPr="009245E3">
        <w:rPr>
          <w:rFonts w:ascii="Consolas" w:hAnsi="Consolas"/>
          <w:color w:val="D4D4D4"/>
          <w:sz w:val="21"/>
          <w:szCs w:val="21"/>
          <w:lang w:val="sr-Cyrl-RS" w:eastAsia="sr-Cyrl-RS"/>
        </w:rPr>
        <w:t> = </w:t>
      </w:r>
      <w:r w:rsidRPr="009245E3">
        <w:rPr>
          <w:rFonts w:ascii="Consolas" w:hAnsi="Consolas"/>
          <w:color w:val="DCDCAA"/>
          <w:sz w:val="21"/>
          <w:szCs w:val="21"/>
          <w:lang w:val="sr-Cyrl-RS" w:eastAsia="sr-Cyrl-RS"/>
        </w:rPr>
        <w:t>loadLocalStorage</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'cart'</w:t>
      </w:r>
      <w:r w:rsidRPr="009245E3">
        <w:rPr>
          <w:rFonts w:ascii="Consolas" w:hAnsi="Consolas"/>
          <w:color w:val="D4D4D4"/>
          <w:sz w:val="21"/>
          <w:szCs w:val="21"/>
          <w:lang w:val="sr-Cyrl-RS" w:eastAsia="sr-Cyrl-RS"/>
        </w:rPr>
        <w:t>);</w:t>
      </w:r>
    </w:p>
    <w:p w14:paraId="1A332106"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var</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deviceId</w:t>
      </w:r>
      <w:r w:rsidRPr="009245E3">
        <w:rPr>
          <w:rFonts w:ascii="Consolas" w:hAnsi="Consolas"/>
          <w:color w:val="D4D4D4"/>
          <w:sz w:val="21"/>
          <w:szCs w:val="21"/>
          <w:lang w:val="sr-Cyrl-RS" w:eastAsia="sr-Cyrl-RS"/>
        </w:rPr>
        <w:t> = </w:t>
      </w:r>
      <w:r w:rsidRPr="009245E3">
        <w:rPr>
          <w:rFonts w:ascii="Consolas" w:hAnsi="Consolas"/>
          <w:color w:val="DCDCAA"/>
          <w:sz w:val="21"/>
          <w:szCs w:val="21"/>
          <w:lang w:val="sr-Cyrl-RS" w:eastAsia="sr-Cyrl-RS"/>
        </w:rPr>
        <w:t>parseInt</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btn</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data</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'id'</w:t>
      </w:r>
      <w:r w:rsidRPr="009245E3">
        <w:rPr>
          <w:rFonts w:ascii="Consolas" w:hAnsi="Consolas"/>
          <w:color w:val="D4D4D4"/>
          <w:sz w:val="21"/>
          <w:szCs w:val="21"/>
          <w:lang w:val="sr-Cyrl-RS" w:eastAsia="sr-Cyrl-RS"/>
        </w:rPr>
        <w:t>));</w:t>
      </w:r>
    </w:p>
    <w:p w14:paraId="3686A23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var</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isInCart</w:t>
      </w:r>
      <w:r w:rsidRPr="009245E3">
        <w:rPr>
          <w:rFonts w:ascii="Consolas" w:hAnsi="Consolas"/>
          <w:color w:val="D4D4D4"/>
          <w:sz w:val="21"/>
          <w:szCs w:val="21"/>
          <w:lang w:val="sr-Cyrl-RS" w:eastAsia="sr-Cyrl-RS"/>
        </w:rPr>
        <w:t> = </w:t>
      </w:r>
      <w:r w:rsidRPr="009245E3">
        <w:rPr>
          <w:rFonts w:ascii="Consolas" w:hAnsi="Consolas"/>
          <w:color w:val="569CD6"/>
          <w:sz w:val="21"/>
          <w:szCs w:val="21"/>
          <w:lang w:val="sr-Cyrl-RS" w:eastAsia="sr-Cyrl-RS"/>
        </w:rPr>
        <w:t>false</w:t>
      </w:r>
      <w:r w:rsidRPr="009245E3">
        <w:rPr>
          <w:rFonts w:ascii="Consolas" w:hAnsi="Consolas"/>
          <w:color w:val="D4D4D4"/>
          <w:sz w:val="21"/>
          <w:szCs w:val="21"/>
          <w:lang w:val="sr-Cyrl-RS" w:eastAsia="sr-Cyrl-RS"/>
        </w:rPr>
        <w:t>;</w:t>
      </w:r>
    </w:p>
    <w:p w14:paraId="660928C9"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var</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index</w:t>
      </w:r>
      <w:r w:rsidRPr="009245E3">
        <w:rPr>
          <w:rFonts w:ascii="Consolas" w:hAnsi="Consolas"/>
          <w:color w:val="D4D4D4"/>
          <w:sz w:val="21"/>
          <w:szCs w:val="21"/>
          <w:lang w:val="sr-Cyrl-RS" w:eastAsia="sr-Cyrl-RS"/>
        </w:rPr>
        <w:t>;</w:t>
      </w:r>
    </w:p>
    <w:p w14:paraId="086E91F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for</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let</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i</w:t>
      </w: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in</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cartDevices</w:t>
      </w:r>
      <w:r w:rsidRPr="009245E3">
        <w:rPr>
          <w:rFonts w:ascii="Consolas" w:hAnsi="Consolas"/>
          <w:color w:val="D4D4D4"/>
          <w:sz w:val="21"/>
          <w:szCs w:val="21"/>
          <w:lang w:val="sr-Cyrl-RS" w:eastAsia="sr-Cyrl-RS"/>
        </w:rPr>
        <w:t>) {</w:t>
      </w:r>
    </w:p>
    <w:p w14:paraId="14E1AC1C"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deviceId</w:t>
      </w:r>
      <w:r w:rsidRPr="009245E3">
        <w:rPr>
          <w:rFonts w:ascii="Consolas" w:hAnsi="Consolas"/>
          <w:color w:val="D4D4D4"/>
          <w:sz w:val="21"/>
          <w:szCs w:val="21"/>
          <w:lang w:val="sr-Cyrl-RS" w:eastAsia="sr-Cyrl-RS"/>
        </w:rPr>
        <w:t> == </w:t>
      </w:r>
      <w:r w:rsidRPr="009245E3">
        <w:rPr>
          <w:rFonts w:ascii="Consolas" w:hAnsi="Consolas"/>
          <w:color w:val="9CDCFE"/>
          <w:sz w:val="21"/>
          <w:szCs w:val="21"/>
          <w:lang w:val="sr-Cyrl-RS" w:eastAsia="sr-Cyrl-RS"/>
        </w:rPr>
        <w:t>cartDevices</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i</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id</w:t>
      </w:r>
      <w:r w:rsidRPr="009245E3">
        <w:rPr>
          <w:rFonts w:ascii="Consolas" w:hAnsi="Consolas"/>
          <w:color w:val="D4D4D4"/>
          <w:sz w:val="21"/>
          <w:szCs w:val="21"/>
          <w:lang w:val="sr-Cyrl-RS" w:eastAsia="sr-Cyrl-RS"/>
        </w:rPr>
        <w:t>) {</w:t>
      </w:r>
    </w:p>
    <w:p w14:paraId="309474A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index</w:t>
      </w:r>
      <w:r w:rsidRPr="009245E3">
        <w:rPr>
          <w:rFonts w:ascii="Consolas" w:hAnsi="Consolas"/>
          <w:color w:val="D4D4D4"/>
          <w:sz w:val="21"/>
          <w:szCs w:val="21"/>
          <w:lang w:val="sr-Cyrl-RS" w:eastAsia="sr-Cyrl-RS"/>
        </w:rPr>
        <w:t> = </w:t>
      </w:r>
      <w:r w:rsidRPr="009245E3">
        <w:rPr>
          <w:rFonts w:ascii="Consolas" w:hAnsi="Consolas"/>
          <w:color w:val="9CDCFE"/>
          <w:sz w:val="21"/>
          <w:szCs w:val="21"/>
          <w:lang w:val="sr-Cyrl-RS" w:eastAsia="sr-Cyrl-RS"/>
        </w:rPr>
        <w:t>i</w:t>
      </w:r>
      <w:r w:rsidRPr="009245E3">
        <w:rPr>
          <w:rFonts w:ascii="Consolas" w:hAnsi="Consolas"/>
          <w:color w:val="D4D4D4"/>
          <w:sz w:val="21"/>
          <w:szCs w:val="21"/>
          <w:lang w:val="sr-Cyrl-RS" w:eastAsia="sr-Cyrl-RS"/>
        </w:rPr>
        <w:t>;</w:t>
      </w:r>
    </w:p>
    <w:p w14:paraId="4A4D0E21"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isInCart</w:t>
      </w:r>
      <w:r w:rsidRPr="009245E3">
        <w:rPr>
          <w:rFonts w:ascii="Consolas" w:hAnsi="Consolas"/>
          <w:color w:val="D4D4D4"/>
          <w:sz w:val="21"/>
          <w:szCs w:val="21"/>
          <w:lang w:val="sr-Cyrl-RS" w:eastAsia="sr-Cyrl-RS"/>
        </w:rPr>
        <w:t> = </w:t>
      </w:r>
      <w:r w:rsidRPr="009245E3">
        <w:rPr>
          <w:rFonts w:ascii="Consolas" w:hAnsi="Consolas"/>
          <w:color w:val="569CD6"/>
          <w:sz w:val="21"/>
          <w:szCs w:val="21"/>
          <w:lang w:val="sr-Cyrl-RS" w:eastAsia="sr-Cyrl-RS"/>
        </w:rPr>
        <w:t>true</w:t>
      </w:r>
      <w:r w:rsidRPr="009245E3">
        <w:rPr>
          <w:rFonts w:ascii="Consolas" w:hAnsi="Consolas"/>
          <w:color w:val="D4D4D4"/>
          <w:sz w:val="21"/>
          <w:szCs w:val="21"/>
          <w:lang w:val="sr-Cyrl-RS" w:eastAsia="sr-Cyrl-RS"/>
        </w:rPr>
        <w:t>;</w:t>
      </w:r>
    </w:p>
    <w:p w14:paraId="0923D671"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break</w:t>
      </w:r>
      <w:r w:rsidRPr="009245E3">
        <w:rPr>
          <w:rFonts w:ascii="Consolas" w:hAnsi="Consolas"/>
          <w:color w:val="D4D4D4"/>
          <w:sz w:val="21"/>
          <w:szCs w:val="21"/>
          <w:lang w:val="sr-Cyrl-RS" w:eastAsia="sr-Cyrl-RS"/>
        </w:rPr>
        <w:t>;</w:t>
      </w:r>
    </w:p>
    <w:p w14:paraId="3EE66758"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281780F3"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28BAA5EC"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isInCart</w:t>
      </w:r>
      <w:r w:rsidRPr="009245E3">
        <w:rPr>
          <w:rFonts w:ascii="Consolas" w:hAnsi="Consolas"/>
          <w:color w:val="D4D4D4"/>
          <w:sz w:val="21"/>
          <w:szCs w:val="21"/>
          <w:lang w:val="sr-Cyrl-RS" w:eastAsia="sr-Cyrl-RS"/>
        </w:rPr>
        <w:t>) {</w:t>
      </w:r>
    </w:p>
    <w:p w14:paraId="1B7C18B1"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cartDevices</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index</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quantity</w:t>
      </w:r>
      <w:r w:rsidRPr="009245E3">
        <w:rPr>
          <w:rFonts w:ascii="Consolas" w:hAnsi="Consolas"/>
          <w:color w:val="D4D4D4"/>
          <w:sz w:val="21"/>
          <w:szCs w:val="21"/>
          <w:lang w:val="sr-Cyrl-RS" w:eastAsia="sr-Cyrl-RS"/>
        </w:rPr>
        <w:t> &lt; </w:t>
      </w:r>
      <w:r w:rsidRPr="009245E3">
        <w:rPr>
          <w:rFonts w:ascii="Consolas" w:hAnsi="Consolas"/>
          <w:color w:val="B5CEA8"/>
          <w:sz w:val="21"/>
          <w:szCs w:val="21"/>
          <w:lang w:val="sr-Cyrl-RS" w:eastAsia="sr-Cyrl-RS"/>
        </w:rPr>
        <w:t>10</w:t>
      </w:r>
      <w:r w:rsidRPr="009245E3">
        <w:rPr>
          <w:rFonts w:ascii="Consolas" w:hAnsi="Consolas"/>
          <w:color w:val="D4D4D4"/>
          <w:sz w:val="21"/>
          <w:szCs w:val="21"/>
          <w:lang w:val="sr-Cyrl-RS" w:eastAsia="sr-Cyrl-RS"/>
        </w:rPr>
        <w:t>) {</w:t>
      </w:r>
    </w:p>
    <w:p w14:paraId="02CBFC7F"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cartDevices</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index</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quantity</w:t>
      </w:r>
      <w:r w:rsidRPr="009245E3">
        <w:rPr>
          <w:rFonts w:ascii="Consolas" w:hAnsi="Consolas"/>
          <w:color w:val="D4D4D4"/>
          <w:sz w:val="21"/>
          <w:szCs w:val="21"/>
          <w:lang w:val="sr-Cyrl-RS" w:eastAsia="sr-Cyrl-RS"/>
        </w:rPr>
        <w:t>++;</w:t>
      </w:r>
    </w:p>
    <w:p w14:paraId="66A23E78"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updateLocalStorage</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cartDevices</w:t>
      </w: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'cart'</w:t>
      </w:r>
      <w:r w:rsidRPr="009245E3">
        <w:rPr>
          <w:rFonts w:ascii="Consolas" w:hAnsi="Consolas"/>
          <w:color w:val="D4D4D4"/>
          <w:sz w:val="21"/>
          <w:szCs w:val="21"/>
          <w:lang w:val="sr-Cyrl-RS" w:eastAsia="sr-Cyrl-RS"/>
        </w:rPr>
        <w:t>);</w:t>
      </w:r>
    </w:p>
    <w:p w14:paraId="7943737C"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successfullyAddedModal</w:t>
      </w:r>
      <w:r w:rsidRPr="009245E3">
        <w:rPr>
          <w:rFonts w:ascii="Consolas" w:hAnsi="Consolas"/>
          <w:color w:val="D4D4D4"/>
          <w:sz w:val="21"/>
          <w:szCs w:val="21"/>
          <w:lang w:val="sr-Cyrl-RS" w:eastAsia="sr-Cyrl-RS"/>
        </w:rPr>
        <w:t>();</w:t>
      </w:r>
    </w:p>
    <w:p w14:paraId="2BB2507D"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printCartNumber</w:t>
      </w:r>
      <w:r w:rsidRPr="009245E3">
        <w:rPr>
          <w:rFonts w:ascii="Consolas" w:hAnsi="Consolas"/>
          <w:color w:val="D4D4D4"/>
          <w:sz w:val="21"/>
          <w:szCs w:val="21"/>
          <w:lang w:val="sr-Cyrl-RS" w:eastAsia="sr-Cyrl-RS"/>
        </w:rPr>
        <w:t>();</w:t>
      </w:r>
    </w:p>
    <w:p w14:paraId="72C68960"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45910A08"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else</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cannotAddModal</w:t>
      </w:r>
      <w:r w:rsidRPr="009245E3">
        <w:rPr>
          <w:rFonts w:ascii="Consolas" w:hAnsi="Consolas"/>
          <w:color w:val="D4D4D4"/>
          <w:sz w:val="21"/>
          <w:szCs w:val="21"/>
          <w:lang w:val="sr-Cyrl-RS" w:eastAsia="sr-Cyrl-RS"/>
        </w:rPr>
        <w:t>();</w:t>
      </w:r>
    </w:p>
    <w:p w14:paraId="683AACF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 </w:t>
      </w:r>
      <w:r w:rsidRPr="009245E3">
        <w:rPr>
          <w:rFonts w:ascii="Consolas" w:hAnsi="Consolas"/>
          <w:color w:val="C586C0"/>
          <w:sz w:val="21"/>
          <w:szCs w:val="21"/>
          <w:lang w:val="sr-Cyrl-RS" w:eastAsia="sr-Cyrl-RS"/>
        </w:rPr>
        <w:t>else</w:t>
      </w:r>
      <w:r w:rsidRPr="009245E3">
        <w:rPr>
          <w:rFonts w:ascii="Consolas" w:hAnsi="Consolas"/>
          <w:color w:val="D4D4D4"/>
          <w:sz w:val="21"/>
          <w:szCs w:val="21"/>
          <w:lang w:val="sr-Cyrl-RS" w:eastAsia="sr-Cyrl-RS"/>
        </w:rPr>
        <w:t> {</w:t>
      </w:r>
    </w:p>
    <w:p w14:paraId="2E09AA2A"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ajaxCallback</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'assets/php/add-to-cart.php'</w:t>
      </w: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'get'</w:t>
      </w: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output</w:t>
      </w:r>
      <w:r w:rsidRPr="009245E3">
        <w:rPr>
          <w:rFonts w:ascii="Consolas" w:hAnsi="Consolas"/>
          <w:color w:val="D4D4D4"/>
          <w:sz w:val="21"/>
          <w:szCs w:val="21"/>
          <w:lang w:val="sr-Cyrl-RS" w:eastAsia="sr-Cyrl-RS"/>
        </w:rPr>
        <w:t>) {</w:t>
      </w:r>
    </w:p>
    <w:p w14:paraId="43D1D676"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cartDevices</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push</w:t>
      </w:r>
      <w:r w:rsidRPr="009245E3">
        <w:rPr>
          <w:rFonts w:ascii="Consolas" w:hAnsi="Consolas"/>
          <w:color w:val="D4D4D4"/>
          <w:sz w:val="21"/>
          <w:szCs w:val="21"/>
          <w:lang w:val="sr-Cyrl-RS" w:eastAsia="sr-Cyrl-RS"/>
        </w:rPr>
        <w:t>({</w:t>
      </w:r>
    </w:p>
    <w:p w14:paraId="641D5876"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"id"</w:t>
      </w:r>
      <w:r w:rsidRPr="009245E3">
        <w:rPr>
          <w:rFonts w:ascii="Consolas" w:hAnsi="Consolas"/>
          <w:color w:val="9CDCFE"/>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output</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id</w:t>
      </w:r>
      <w:r w:rsidRPr="009245E3">
        <w:rPr>
          <w:rFonts w:ascii="Consolas" w:hAnsi="Consolas"/>
          <w:color w:val="D4D4D4"/>
          <w:sz w:val="21"/>
          <w:szCs w:val="21"/>
          <w:lang w:val="sr-Cyrl-RS" w:eastAsia="sr-Cyrl-RS"/>
        </w:rPr>
        <w:t>,</w:t>
      </w:r>
    </w:p>
    <w:p w14:paraId="54D7A0C6"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"name"</w:t>
      </w:r>
      <w:r w:rsidRPr="009245E3">
        <w:rPr>
          <w:rFonts w:ascii="Consolas" w:hAnsi="Consolas"/>
          <w:color w:val="9CDCFE"/>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output</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name</w:t>
      </w:r>
      <w:r w:rsidRPr="009245E3">
        <w:rPr>
          <w:rFonts w:ascii="Consolas" w:hAnsi="Consolas"/>
          <w:color w:val="D4D4D4"/>
          <w:sz w:val="21"/>
          <w:szCs w:val="21"/>
          <w:lang w:val="sr-Cyrl-RS" w:eastAsia="sr-Cyrl-RS"/>
        </w:rPr>
        <w:t>,</w:t>
      </w:r>
    </w:p>
    <w:p w14:paraId="6F3FBA1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"price"</w:t>
      </w:r>
      <w:r w:rsidRPr="009245E3">
        <w:rPr>
          <w:rFonts w:ascii="Consolas" w:hAnsi="Consolas"/>
          <w:color w:val="9CDCFE"/>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output</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price</w:t>
      </w:r>
      <w:r w:rsidRPr="009245E3">
        <w:rPr>
          <w:rFonts w:ascii="Consolas" w:hAnsi="Consolas"/>
          <w:color w:val="D4D4D4"/>
          <w:sz w:val="21"/>
          <w:szCs w:val="21"/>
          <w:lang w:val="sr-Cyrl-RS" w:eastAsia="sr-Cyrl-RS"/>
        </w:rPr>
        <w:t>,</w:t>
      </w:r>
    </w:p>
    <w:p w14:paraId="7AD24530"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"quantity"</w:t>
      </w:r>
      <w:r w:rsidRPr="009245E3">
        <w:rPr>
          <w:rFonts w:ascii="Consolas" w:hAnsi="Consolas"/>
          <w:color w:val="9CDCFE"/>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B5CEA8"/>
          <w:sz w:val="21"/>
          <w:szCs w:val="21"/>
          <w:lang w:val="sr-Cyrl-RS" w:eastAsia="sr-Cyrl-RS"/>
        </w:rPr>
        <w:t>1</w:t>
      </w:r>
    </w:p>
    <w:p w14:paraId="6FB53DF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17182759"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updateLocalStorage</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cartDevices</w:t>
      </w:r>
      <w:r w:rsidRPr="009245E3">
        <w:rPr>
          <w:rFonts w:ascii="Consolas" w:hAnsi="Consolas"/>
          <w:color w:val="D4D4D4"/>
          <w:sz w:val="21"/>
          <w:szCs w:val="21"/>
          <w:lang w:val="sr-Cyrl-RS" w:eastAsia="sr-Cyrl-RS"/>
        </w:rPr>
        <w:t>, </w:t>
      </w:r>
      <w:r w:rsidRPr="009245E3">
        <w:rPr>
          <w:rFonts w:ascii="Consolas" w:hAnsi="Consolas"/>
          <w:color w:val="CE9178"/>
          <w:sz w:val="21"/>
          <w:szCs w:val="21"/>
          <w:lang w:val="sr-Cyrl-RS" w:eastAsia="sr-Cyrl-RS"/>
        </w:rPr>
        <w:t>'cart'</w:t>
      </w:r>
      <w:r w:rsidRPr="009245E3">
        <w:rPr>
          <w:rFonts w:ascii="Consolas" w:hAnsi="Consolas"/>
          <w:color w:val="D4D4D4"/>
          <w:sz w:val="21"/>
          <w:szCs w:val="21"/>
          <w:lang w:val="sr-Cyrl-RS" w:eastAsia="sr-Cyrl-RS"/>
        </w:rPr>
        <w:t>);</w:t>
      </w:r>
    </w:p>
    <w:p w14:paraId="14AA2E5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successfullyAddedModal</w:t>
      </w:r>
      <w:r w:rsidRPr="009245E3">
        <w:rPr>
          <w:rFonts w:ascii="Consolas" w:hAnsi="Consolas"/>
          <w:color w:val="D4D4D4"/>
          <w:sz w:val="21"/>
          <w:szCs w:val="21"/>
          <w:lang w:val="sr-Cyrl-RS" w:eastAsia="sr-Cyrl-RS"/>
        </w:rPr>
        <w:t>();</w:t>
      </w:r>
    </w:p>
    <w:p w14:paraId="5FC185F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printCartNumber</w:t>
      </w:r>
      <w:r w:rsidRPr="009245E3">
        <w:rPr>
          <w:rFonts w:ascii="Consolas" w:hAnsi="Consolas"/>
          <w:color w:val="D4D4D4"/>
          <w:sz w:val="21"/>
          <w:szCs w:val="21"/>
          <w:lang w:val="sr-Cyrl-RS" w:eastAsia="sr-Cyrl-RS"/>
        </w:rPr>
        <w:t>();</w:t>
      </w:r>
    </w:p>
    <w:p w14:paraId="1E3E43C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 {</w:t>
      </w:r>
      <w:r w:rsidRPr="009245E3">
        <w:rPr>
          <w:rFonts w:ascii="Consolas" w:hAnsi="Consolas"/>
          <w:color w:val="CE9178"/>
          <w:sz w:val="21"/>
          <w:szCs w:val="21"/>
          <w:lang w:val="sr-Cyrl-RS" w:eastAsia="sr-Cyrl-RS"/>
        </w:rPr>
        <w:t>"deviceId"</w:t>
      </w:r>
      <w:r w:rsidRPr="009245E3">
        <w:rPr>
          <w:rFonts w:ascii="Consolas" w:hAnsi="Consolas"/>
          <w:color w:val="9CDCFE"/>
          <w:sz w:val="21"/>
          <w:szCs w:val="21"/>
          <w:lang w:val="sr-Cyrl-RS" w:eastAsia="sr-Cyrl-RS"/>
        </w:rPr>
        <w:t>:</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deviceId</w:t>
      </w:r>
      <w:r w:rsidRPr="009245E3">
        <w:rPr>
          <w:rFonts w:ascii="Consolas" w:hAnsi="Consolas"/>
          <w:color w:val="D4D4D4"/>
          <w:sz w:val="21"/>
          <w:szCs w:val="21"/>
          <w:lang w:val="sr-Cyrl-RS" w:eastAsia="sr-Cyrl-RS"/>
        </w:rPr>
        <w:t>});</w:t>
      </w:r>
    </w:p>
    <w:p w14:paraId="55BC0A34"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29E05AF6"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1F0E62B1"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05ECD32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addToCartModal</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modal</w:t>
      </w:r>
      <w:r w:rsidRPr="009245E3">
        <w:rPr>
          <w:rFonts w:ascii="Consolas" w:hAnsi="Consolas"/>
          <w:color w:val="D4D4D4"/>
          <w:sz w:val="21"/>
          <w:szCs w:val="21"/>
          <w:lang w:val="sr-Cyrl-RS" w:eastAsia="sr-Cyrl-RS"/>
        </w:rPr>
        <w:t>) {</w:t>
      </w:r>
    </w:p>
    <w:p w14:paraId="696E4BFF"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'body'</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append</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modal</w:t>
      </w:r>
      <w:r w:rsidRPr="009245E3">
        <w:rPr>
          <w:rFonts w:ascii="Consolas" w:hAnsi="Consolas"/>
          <w:color w:val="D4D4D4"/>
          <w:sz w:val="21"/>
          <w:szCs w:val="21"/>
          <w:lang w:val="sr-Cyrl-RS" w:eastAsia="sr-Cyrl-RS"/>
        </w:rPr>
        <w:t>);</w:t>
      </w:r>
    </w:p>
    <w:p w14:paraId="47666FFF"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modal</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hide</w:t>
      </w:r>
      <w:r w:rsidRPr="009245E3">
        <w:rPr>
          <w:rFonts w:ascii="Consolas" w:hAnsi="Consolas"/>
          <w:color w:val="D4D4D4"/>
          <w:sz w:val="21"/>
          <w:szCs w:val="21"/>
          <w:lang w:val="sr-Cyrl-RS" w:eastAsia="sr-Cyrl-RS"/>
        </w:rPr>
        <w:t>();</w:t>
      </w:r>
    </w:p>
    <w:p w14:paraId="3FE354DD"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modal</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fadeIn</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'fast'</w:t>
      </w:r>
      <w:r w:rsidRPr="009245E3">
        <w:rPr>
          <w:rFonts w:ascii="Consolas" w:hAnsi="Consolas"/>
          <w:color w:val="D4D4D4"/>
          <w:sz w:val="21"/>
          <w:szCs w:val="21"/>
          <w:lang w:val="sr-Cyrl-RS" w:eastAsia="sr-Cyrl-RS"/>
        </w:rPr>
        <w:t>);</w:t>
      </w:r>
    </w:p>
    <w:p w14:paraId="0F3B8A37"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setTimeout</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p>
    <w:p w14:paraId="7A3210FB"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modal</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fadeOut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'fast'</w:t>
      </w: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p>
    <w:p w14:paraId="6DC26571"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modal</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remove</w:t>
      </w:r>
      <w:r w:rsidRPr="009245E3">
        <w:rPr>
          <w:rFonts w:ascii="Consolas" w:hAnsi="Consolas"/>
          <w:color w:val="D4D4D4"/>
          <w:sz w:val="21"/>
          <w:szCs w:val="21"/>
          <w:lang w:val="sr-Cyrl-RS" w:eastAsia="sr-Cyrl-RS"/>
        </w:rPr>
        <w:t>();</w:t>
      </w:r>
    </w:p>
    <w:p w14:paraId="55BA8E6B"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70F68E23"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 </w:t>
      </w:r>
      <w:r w:rsidRPr="009245E3">
        <w:rPr>
          <w:rFonts w:ascii="Consolas" w:hAnsi="Consolas"/>
          <w:color w:val="B5CEA8"/>
          <w:sz w:val="21"/>
          <w:szCs w:val="21"/>
          <w:lang w:val="sr-Cyrl-RS" w:eastAsia="sr-Cyrl-RS"/>
        </w:rPr>
        <w:t>2000</w:t>
      </w:r>
      <w:r w:rsidRPr="009245E3">
        <w:rPr>
          <w:rFonts w:ascii="Consolas" w:hAnsi="Consolas"/>
          <w:color w:val="D4D4D4"/>
          <w:sz w:val="21"/>
          <w:szCs w:val="21"/>
          <w:lang w:val="sr-Cyrl-RS" w:eastAsia="sr-Cyrl-RS"/>
        </w:rPr>
        <w:t>);</w:t>
      </w:r>
    </w:p>
    <w:p w14:paraId="3DB7CACD"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4EEBFE80"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4E8F6125"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successfullyAddedModal</w:t>
      </w:r>
      <w:r w:rsidRPr="009245E3">
        <w:rPr>
          <w:rFonts w:ascii="Consolas" w:hAnsi="Consolas"/>
          <w:color w:val="D4D4D4"/>
          <w:sz w:val="21"/>
          <w:szCs w:val="21"/>
          <w:lang w:val="sr-Cyrl-RS" w:eastAsia="sr-Cyrl-RS"/>
        </w:rPr>
        <w:t>() {</w:t>
      </w:r>
    </w:p>
    <w:p w14:paraId="6D8EB0D0"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lastRenderedPageBreak/>
        <w:t>        </w:t>
      </w:r>
      <w:r w:rsidRPr="009245E3">
        <w:rPr>
          <w:rFonts w:ascii="Consolas" w:hAnsi="Consolas"/>
          <w:color w:val="569CD6"/>
          <w:sz w:val="21"/>
          <w:szCs w:val="21"/>
          <w:lang w:val="sr-Cyrl-RS" w:eastAsia="sr-Cyrl-RS"/>
        </w:rPr>
        <w:t>var</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modal</w:t>
      </w:r>
      <w:r w:rsidRPr="009245E3">
        <w:rPr>
          <w:rFonts w:ascii="Consolas" w:hAnsi="Consolas"/>
          <w:color w:val="D4D4D4"/>
          <w:sz w:val="21"/>
          <w:szCs w:val="21"/>
          <w:lang w:val="sr-Cyrl-RS" w:eastAsia="sr-Cyrl-RS"/>
        </w:rPr>
        <w:t> =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'&lt;div class="addToCartModal"&gt;&lt;div class="addToCartModalContent"&gt;&lt;p class="font-small"&gt;Item has been succesfully added to your cart.&lt;/p&gt;&lt;/div&gt;&lt;/div&gt;'</w:t>
      </w:r>
      <w:r w:rsidRPr="009245E3">
        <w:rPr>
          <w:rFonts w:ascii="Consolas" w:hAnsi="Consolas"/>
          <w:color w:val="D4D4D4"/>
          <w:sz w:val="21"/>
          <w:szCs w:val="21"/>
          <w:lang w:val="sr-Cyrl-RS" w:eastAsia="sr-Cyrl-RS"/>
        </w:rPr>
        <w:t>);</w:t>
      </w:r>
    </w:p>
    <w:p w14:paraId="16221CB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addToCartModal</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modal</w:t>
      </w:r>
      <w:r w:rsidRPr="009245E3">
        <w:rPr>
          <w:rFonts w:ascii="Consolas" w:hAnsi="Consolas"/>
          <w:color w:val="D4D4D4"/>
          <w:sz w:val="21"/>
          <w:szCs w:val="21"/>
          <w:lang w:val="sr-Cyrl-RS" w:eastAsia="sr-Cyrl-RS"/>
        </w:rPr>
        <w:t>);</w:t>
      </w:r>
    </w:p>
    <w:p w14:paraId="35B55E3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09EB6E59"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27F4F911"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cannotAddModal</w:t>
      </w:r>
      <w:r w:rsidRPr="009245E3">
        <w:rPr>
          <w:rFonts w:ascii="Consolas" w:hAnsi="Consolas"/>
          <w:color w:val="D4D4D4"/>
          <w:sz w:val="21"/>
          <w:szCs w:val="21"/>
          <w:lang w:val="sr-Cyrl-RS" w:eastAsia="sr-Cyrl-RS"/>
        </w:rPr>
        <w:t>() {</w:t>
      </w:r>
    </w:p>
    <w:p w14:paraId="7C03C582"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var</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modal</w:t>
      </w:r>
      <w:r w:rsidRPr="009245E3">
        <w:rPr>
          <w:rFonts w:ascii="Consolas" w:hAnsi="Consolas"/>
          <w:color w:val="D4D4D4"/>
          <w:sz w:val="21"/>
          <w:szCs w:val="21"/>
          <w:lang w:val="sr-Cyrl-RS" w:eastAsia="sr-Cyrl-RS"/>
        </w:rPr>
        <w:t> =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"&lt;div class='addToCartModal'&gt;&lt;div class='addToCartModalContent cannotAdd'&gt;&lt;p class='font-small'&gt;You can't have more than 10 of the same device in your cart.&lt;/p&gt;&lt;/div&gt;&lt;/div&gt;"</w:t>
      </w:r>
      <w:r w:rsidRPr="009245E3">
        <w:rPr>
          <w:rFonts w:ascii="Consolas" w:hAnsi="Consolas"/>
          <w:color w:val="D4D4D4"/>
          <w:sz w:val="21"/>
          <w:szCs w:val="21"/>
          <w:lang w:val="sr-Cyrl-RS" w:eastAsia="sr-Cyrl-RS"/>
        </w:rPr>
        <w:t>);</w:t>
      </w:r>
    </w:p>
    <w:p w14:paraId="37BCFF3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addToCartModal</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modal</w:t>
      </w:r>
      <w:r w:rsidRPr="009245E3">
        <w:rPr>
          <w:rFonts w:ascii="Consolas" w:hAnsi="Consolas"/>
          <w:color w:val="D4D4D4"/>
          <w:sz w:val="21"/>
          <w:szCs w:val="21"/>
          <w:lang w:val="sr-Cyrl-RS" w:eastAsia="sr-Cyrl-RS"/>
        </w:rPr>
        <w:t>);</w:t>
      </w:r>
    </w:p>
    <w:p w14:paraId="6898C078"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471C985B"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p>
    <w:p w14:paraId="2F0DAFF4"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6A9955"/>
          <w:sz w:val="21"/>
          <w:szCs w:val="21"/>
          <w:lang w:val="sr-Cyrl-RS" w:eastAsia="sr-Cyrl-RS"/>
        </w:rPr>
        <w:t>// PAGING</w:t>
      </w:r>
    </w:p>
    <w:p w14:paraId="3B23F5C3"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enablePaging</w:t>
      </w:r>
      <w:r w:rsidRPr="009245E3">
        <w:rPr>
          <w:rFonts w:ascii="Consolas" w:hAnsi="Consolas"/>
          <w:color w:val="D4D4D4"/>
          <w:sz w:val="21"/>
          <w:szCs w:val="21"/>
          <w:lang w:val="sr-Cyrl-RS" w:eastAsia="sr-Cyrl-RS"/>
        </w:rPr>
        <w:t>() {</w:t>
      </w:r>
    </w:p>
    <w:p w14:paraId="6D9816AC"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'.btnPage'</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removeClass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'disabled'</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eq</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currentPage</w:t>
      </w:r>
      <w:r w:rsidRPr="009245E3">
        <w:rPr>
          <w:rFonts w:ascii="Consolas" w:hAnsi="Consolas"/>
          <w:color w:val="D4D4D4"/>
          <w:sz w:val="21"/>
          <w:szCs w:val="21"/>
          <w:lang w:val="sr-Cyrl-RS" w:eastAsia="sr-Cyrl-RS"/>
        </w:rPr>
        <w:t> - </w:t>
      </w:r>
      <w:r w:rsidRPr="009245E3">
        <w:rPr>
          <w:rFonts w:ascii="Consolas" w:hAnsi="Consolas"/>
          <w:color w:val="B5CEA8"/>
          <w:sz w:val="21"/>
          <w:szCs w:val="21"/>
          <w:lang w:val="sr-Cyrl-RS" w:eastAsia="sr-Cyrl-RS"/>
        </w:rPr>
        <w:t>1</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addClass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'activePage'</w:t>
      </w:r>
      <w:r w:rsidRPr="009245E3">
        <w:rPr>
          <w:rFonts w:ascii="Consolas" w:hAnsi="Consolas"/>
          <w:color w:val="D4D4D4"/>
          <w:sz w:val="21"/>
          <w:szCs w:val="21"/>
          <w:lang w:val="sr-Cyrl-RS" w:eastAsia="sr-Cyrl-RS"/>
        </w:rPr>
        <w:t>);</w:t>
      </w:r>
    </w:p>
    <w:p w14:paraId="7EAAC6B5"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currentPage</w:t>
      </w:r>
      <w:r w:rsidRPr="009245E3">
        <w:rPr>
          <w:rFonts w:ascii="Consolas" w:hAnsi="Consolas"/>
          <w:color w:val="D4D4D4"/>
          <w:sz w:val="21"/>
          <w:szCs w:val="21"/>
          <w:lang w:val="sr-Cyrl-RS" w:eastAsia="sr-Cyrl-RS"/>
        </w:rPr>
        <w:t> == </w:t>
      </w:r>
      <w:r w:rsidRPr="009245E3">
        <w:rPr>
          <w:rFonts w:ascii="Consolas" w:hAnsi="Consolas"/>
          <w:color w:val="B5CEA8"/>
          <w:sz w:val="21"/>
          <w:szCs w:val="21"/>
          <w:lang w:val="sr-Cyrl-RS" w:eastAsia="sr-Cyrl-RS"/>
        </w:rPr>
        <w:t>1</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'.prevPage'</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addClass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'disabled'</w:t>
      </w:r>
      <w:r w:rsidRPr="009245E3">
        <w:rPr>
          <w:rFonts w:ascii="Consolas" w:hAnsi="Consolas"/>
          <w:color w:val="D4D4D4"/>
          <w:sz w:val="21"/>
          <w:szCs w:val="21"/>
          <w:lang w:val="sr-Cyrl-RS" w:eastAsia="sr-Cyrl-RS"/>
        </w:rPr>
        <w:t>);</w:t>
      </w:r>
    </w:p>
    <w:p w14:paraId="78960244"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currentPage</w:t>
      </w:r>
      <w:r w:rsidRPr="009245E3">
        <w:rPr>
          <w:rFonts w:ascii="Consolas" w:hAnsi="Consolas"/>
          <w:color w:val="D4D4D4"/>
          <w:sz w:val="21"/>
          <w:szCs w:val="21"/>
          <w:lang w:val="sr-Cyrl-RS" w:eastAsia="sr-Cyrl-RS"/>
        </w:rPr>
        <w:t> ==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'.btnPage'</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length</w:t>
      </w: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'.nextPage'</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addClass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'disabled'</w:t>
      </w:r>
      <w:r w:rsidRPr="009245E3">
        <w:rPr>
          <w:rFonts w:ascii="Consolas" w:hAnsi="Consolas"/>
          <w:color w:val="D4D4D4"/>
          <w:sz w:val="21"/>
          <w:szCs w:val="21"/>
          <w:lang w:val="sr-Cyrl-RS" w:eastAsia="sr-Cyrl-RS"/>
        </w:rPr>
        <w:t>);</w:t>
      </w:r>
    </w:p>
    <w:p w14:paraId="2DE1D5ED"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'#paging a'</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click</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function</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e</w:t>
      </w:r>
      <w:r w:rsidRPr="009245E3">
        <w:rPr>
          <w:rFonts w:ascii="Consolas" w:hAnsi="Consolas"/>
          <w:color w:val="D4D4D4"/>
          <w:sz w:val="21"/>
          <w:szCs w:val="21"/>
          <w:lang w:val="sr-Cyrl-RS" w:eastAsia="sr-Cyrl-RS"/>
        </w:rPr>
        <w:t>) {</w:t>
      </w:r>
    </w:p>
    <w:p w14:paraId="4BD8BC3D"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e</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preventDefault</w:t>
      </w:r>
      <w:r w:rsidRPr="009245E3">
        <w:rPr>
          <w:rFonts w:ascii="Consolas" w:hAnsi="Consolas"/>
          <w:color w:val="D4D4D4"/>
          <w:sz w:val="21"/>
          <w:szCs w:val="21"/>
          <w:lang w:val="sr-Cyrl-RS" w:eastAsia="sr-Cyrl-RS"/>
        </w:rPr>
        <w:t>();</w:t>
      </w:r>
    </w:p>
    <w:p w14:paraId="54BA5384"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this</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hasClass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'disabled'</w:t>
      </w:r>
      <w:r w:rsidRPr="009245E3">
        <w:rPr>
          <w:rFonts w:ascii="Consolas" w:hAnsi="Consolas"/>
          <w:color w:val="D4D4D4"/>
          <w:sz w:val="21"/>
          <w:szCs w:val="21"/>
          <w:lang w:val="sr-Cyrl-RS" w:eastAsia="sr-Cyrl-RS"/>
        </w:rPr>
        <w:t>)) {</w:t>
      </w:r>
    </w:p>
    <w:p w14:paraId="0B22C340"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this</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hasClass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'prevPage'</w:t>
      </w:r>
      <w:r w:rsidRPr="009245E3">
        <w:rPr>
          <w:rFonts w:ascii="Consolas" w:hAnsi="Consolas"/>
          <w:color w:val="D4D4D4"/>
          <w:sz w:val="21"/>
          <w:szCs w:val="21"/>
          <w:lang w:val="sr-Cyrl-RS" w:eastAsia="sr-Cyrl-RS"/>
        </w:rPr>
        <w:t>) ||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this</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hasClass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'nextPage'</w:t>
      </w:r>
      <w:r w:rsidRPr="009245E3">
        <w:rPr>
          <w:rFonts w:ascii="Consolas" w:hAnsi="Consolas"/>
          <w:color w:val="D4D4D4"/>
          <w:sz w:val="21"/>
          <w:szCs w:val="21"/>
          <w:lang w:val="sr-Cyrl-RS" w:eastAsia="sr-Cyrl-RS"/>
        </w:rPr>
        <w:t>)) {</w:t>
      </w:r>
    </w:p>
    <w:p w14:paraId="4FA92EFD"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this</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hasClass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'prevPage'</w:t>
      </w:r>
      <w:r w:rsidRPr="009245E3">
        <w:rPr>
          <w:rFonts w:ascii="Consolas" w:hAnsi="Consolas"/>
          <w:color w:val="D4D4D4"/>
          <w:sz w:val="21"/>
          <w:szCs w:val="21"/>
          <w:lang w:val="sr-Cyrl-RS" w:eastAsia="sr-Cyrl-RS"/>
        </w:rPr>
        <w:t>)) {</w:t>
      </w:r>
    </w:p>
    <w:p w14:paraId="287C775A"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currentPage</w:t>
      </w:r>
      <w:r w:rsidRPr="009245E3">
        <w:rPr>
          <w:rFonts w:ascii="Consolas" w:hAnsi="Consolas"/>
          <w:color w:val="D4D4D4"/>
          <w:sz w:val="21"/>
          <w:szCs w:val="21"/>
          <w:lang w:val="sr-Cyrl-RS" w:eastAsia="sr-Cyrl-RS"/>
        </w:rPr>
        <w:t> &gt; </w:t>
      </w:r>
      <w:r w:rsidRPr="009245E3">
        <w:rPr>
          <w:rFonts w:ascii="Consolas" w:hAnsi="Consolas"/>
          <w:color w:val="B5CEA8"/>
          <w:sz w:val="21"/>
          <w:szCs w:val="21"/>
          <w:lang w:val="sr-Cyrl-RS" w:eastAsia="sr-Cyrl-RS"/>
        </w:rPr>
        <w:t>1</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currentPage</w:t>
      </w:r>
      <w:r w:rsidRPr="009245E3">
        <w:rPr>
          <w:rFonts w:ascii="Consolas" w:hAnsi="Consolas"/>
          <w:color w:val="D4D4D4"/>
          <w:sz w:val="21"/>
          <w:szCs w:val="21"/>
          <w:lang w:val="sr-Cyrl-RS" w:eastAsia="sr-Cyrl-RS"/>
        </w:rPr>
        <w:t>--;</w:t>
      </w:r>
    </w:p>
    <w:p w14:paraId="49FB908F"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52E5A81F"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else</w:t>
      </w:r>
      <w:r w:rsidRPr="009245E3">
        <w:rPr>
          <w:rFonts w:ascii="Consolas" w:hAnsi="Consolas"/>
          <w:color w:val="D4D4D4"/>
          <w:sz w:val="21"/>
          <w:szCs w:val="21"/>
          <w:lang w:val="sr-Cyrl-RS" w:eastAsia="sr-Cyrl-RS"/>
        </w:rPr>
        <w:t> </w:t>
      </w:r>
      <w:r w:rsidRPr="009245E3">
        <w:rPr>
          <w:rFonts w:ascii="Consolas" w:hAnsi="Consolas"/>
          <w:color w:val="C586C0"/>
          <w:sz w:val="21"/>
          <w:szCs w:val="21"/>
          <w:lang w:val="sr-Cyrl-RS" w:eastAsia="sr-Cyrl-RS"/>
        </w:rPr>
        <w:t>if</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currentPage</w:t>
      </w:r>
      <w:r w:rsidRPr="009245E3">
        <w:rPr>
          <w:rFonts w:ascii="Consolas" w:hAnsi="Consolas"/>
          <w:color w:val="D4D4D4"/>
          <w:sz w:val="21"/>
          <w:szCs w:val="21"/>
          <w:lang w:val="sr-Cyrl-RS" w:eastAsia="sr-Cyrl-RS"/>
        </w:rPr>
        <w:t> &lt;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'.btnPage'</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length</w:t>
      </w: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currentPage</w:t>
      </w:r>
      <w:r w:rsidRPr="009245E3">
        <w:rPr>
          <w:rFonts w:ascii="Consolas" w:hAnsi="Consolas"/>
          <w:color w:val="D4D4D4"/>
          <w:sz w:val="21"/>
          <w:szCs w:val="21"/>
          <w:lang w:val="sr-Cyrl-RS" w:eastAsia="sr-Cyrl-RS"/>
        </w:rPr>
        <w:t>++;</w:t>
      </w:r>
    </w:p>
    <w:p w14:paraId="4F6F95DC"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'.btnPage'</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removeClass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'activePage'</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eq</w:t>
      </w:r>
      <w:r w:rsidRPr="009245E3">
        <w:rPr>
          <w:rFonts w:ascii="Consolas" w:hAnsi="Consolas"/>
          <w:color w:val="D4D4D4"/>
          <w:sz w:val="21"/>
          <w:szCs w:val="21"/>
          <w:lang w:val="sr-Cyrl-RS" w:eastAsia="sr-Cyrl-RS"/>
        </w:rPr>
        <w:t>(</w:t>
      </w:r>
      <w:r w:rsidRPr="009245E3">
        <w:rPr>
          <w:rFonts w:ascii="Consolas" w:hAnsi="Consolas"/>
          <w:color w:val="9CDCFE"/>
          <w:sz w:val="21"/>
          <w:szCs w:val="21"/>
          <w:lang w:val="sr-Cyrl-RS" w:eastAsia="sr-Cyrl-RS"/>
        </w:rPr>
        <w:t>currentPage</w:t>
      </w:r>
      <w:r w:rsidRPr="009245E3">
        <w:rPr>
          <w:rFonts w:ascii="Consolas" w:hAnsi="Consolas"/>
          <w:color w:val="D4D4D4"/>
          <w:sz w:val="21"/>
          <w:szCs w:val="21"/>
          <w:lang w:val="sr-Cyrl-RS" w:eastAsia="sr-Cyrl-RS"/>
        </w:rPr>
        <w:t> - </w:t>
      </w:r>
      <w:r w:rsidRPr="009245E3">
        <w:rPr>
          <w:rFonts w:ascii="Consolas" w:hAnsi="Consolas"/>
          <w:color w:val="B5CEA8"/>
          <w:sz w:val="21"/>
          <w:szCs w:val="21"/>
          <w:lang w:val="sr-Cyrl-RS" w:eastAsia="sr-Cyrl-RS"/>
        </w:rPr>
        <w:t>1</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addClass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'activePage'</w:t>
      </w:r>
      <w:r w:rsidRPr="009245E3">
        <w:rPr>
          <w:rFonts w:ascii="Consolas" w:hAnsi="Consolas"/>
          <w:color w:val="D4D4D4"/>
          <w:sz w:val="21"/>
          <w:szCs w:val="21"/>
          <w:lang w:val="sr-Cyrl-RS" w:eastAsia="sr-Cyrl-RS"/>
        </w:rPr>
        <w:t>);</w:t>
      </w:r>
    </w:p>
    <w:p w14:paraId="06D508A5"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 </w:t>
      </w:r>
      <w:r w:rsidRPr="009245E3">
        <w:rPr>
          <w:rFonts w:ascii="Consolas" w:hAnsi="Consolas"/>
          <w:color w:val="C586C0"/>
          <w:sz w:val="21"/>
          <w:szCs w:val="21"/>
          <w:lang w:val="sr-Cyrl-RS" w:eastAsia="sr-Cyrl-RS"/>
        </w:rPr>
        <w:t>else</w:t>
      </w:r>
      <w:r w:rsidRPr="009245E3">
        <w:rPr>
          <w:rFonts w:ascii="Consolas" w:hAnsi="Consolas"/>
          <w:color w:val="D4D4D4"/>
          <w:sz w:val="21"/>
          <w:szCs w:val="21"/>
          <w:lang w:val="sr-Cyrl-RS" w:eastAsia="sr-Cyrl-RS"/>
        </w:rPr>
        <w:t> {</w:t>
      </w:r>
    </w:p>
    <w:p w14:paraId="35B94EC0"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'.btnPage'</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removeClass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'activePage'</w:t>
      </w:r>
      <w:r w:rsidRPr="009245E3">
        <w:rPr>
          <w:rFonts w:ascii="Consolas" w:hAnsi="Consolas"/>
          <w:color w:val="D4D4D4"/>
          <w:sz w:val="21"/>
          <w:szCs w:val="21"/>
          <w:lang w:val="sr-Cyrl-RS" w:eastAsia="sr-Cyrl-RS"/>
        </w:rPr>
        <w:t>);</w:t>
      </w:r>
    </w:p>
    <w:p w14:paraId="210EE70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this</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addClass</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'activePage'</w:t>
      </w:r>
      <w:r w:rsidRPr="009245E3">
        <w:rPr>
          <w:rFonts w:ascii="Consolas" w:hAnsi="Consolas"/>
          <w:color w:val="D4D4D4"/>
          <w:sz w:val="21"/>
          <w:szCs w:val="21"/>
          <w:lang w:val="sr-Cyrl-RS" w:eastAsia="sr-Cyrl-RS"/>
        </w:rPr>
        <w:t>);</w:t>
      </w:r>
    </w:p>
    <w:p w14:paraId="53C2CC9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9CDCFE"/>
          <w:sz w:val="21"/>
          <w:szCs w:val="21"/>
          <w:lang w:val="sr-Cyrl-RS" w:eastAsia="sr-Cyrl-RS"/>
        </w:rPr>
        <w:t>currentPage</w:t>
      </w:r>
      <w:r w:rsidRPr="009245E3">
        <w:rPr>
          <w:rFonts w:ascii="Consolas" w:hAnsi="Consolas"/>
          <w:color w:val="D4D4D4"/>
          <w:sz w:val="21"/>
          <w:szCs w:val="21"/>
          <w:lang w:val="sr-Cyrl-RS" w:eastAsia="sr-Cyrl-RS"/>
        </w:rPr>
        <w:t> = </w:t>
      </w:r>
      <w:r w:rsidRPr="009245E3">
        <w:rPr>
          <w:rFonts w:ascii="Consolas" w:hAnsi="Consolas"/>
          <w:color w:val="DCDCAA"/>
          <w:sz w:val="21"/>
          <w:szCs w:val="21"/>
          <w:lang w:val="sr-Cyrl-RS" w:eastAsia="sr-Cyrl-RS"/>
        </w:rPr>
        <w:t>$</w:t>
      </w:r>
      <w:r w:rsidRPr="009245E3">
        <w:rPr>
          <w:rFonts w:ascii="Consolas" w:hAnsi="Consolas"/>
          <w:color w:val="D4D4D4"/>
          <w:sz w:val="21"/>
          <w:szCs w:val="21"/>
          <w:lang w:val="sr-Cyrl-RS" w:eastAsia="sr-Cyrl-RS"/>
        </w:rPr>
        <w:t>(</w:t>
      </w:r>
      <w:r w:rsidRPr="009245E3">
        <w:rPr>
          <w:rFonts w:ascii="Consolas" w:hAnsi="Consolas"/>
          <w:color w:val="569CD6"/>
          <w:sz w:val="21"/>
          <w:szCs w:val="21"/>
          <w:lang w:val="sr-Cyrl-RS" w:eastAsia="sr-Cyrl-RS"/>
        </w:rPr>
        <w:t>this</w:t>
      </w:r>
      <w:r w:rsidRPr="009245E3">
        <w:rPr>
          <w:rFonts w:ascii="Consolas" w:hAnsi="Consolas"/>
          <w:color w:val="D4D4D4"/>
          <w:sz w:val="21"/>
          <w:szCs w:val="21"/>
          <w:lang w:val="sr-Cyrl-RS" w:eastAsia="sr-Cyrl-RS"/>
        </w:rPr>
        <w:t>).</w:t>
      </w:r>
      <w:r w:rsidRPr="009245E3">
        <w:rPr>
          <w:rFonts w:ascii="Consolas" w:hAnsi="Consolas"/>
          <w:color w:val="DCDCAA"/>
          <w:sz w:val="21"/>
          <w:szCs w:val="21"/>
          <w:lang w:val="sr-Cyrl-RS" w:eastAsia="sr-Cyrl-RS"/>
        </w:rPr>
        <w:t>data</w:t>
      </w:r>
      <w:r w:rsidRPr="009245E3">
        <w:rPr>
          <w:rFonts w:ascii="Consolas" w:hAnsi="Consolas"/>
          <w:color w:val="D4D4D4"/>
          <w:sz w:val="21"/>
          <w:szCs w:val="21"/>
          <w:lang w:val="sr-Cyrl-RS" w:eastAsia="sr-Cyrl-RS"/>
        </w:rPr>
        <w:t>(</w:t>
      </w:r>
      <w:r w:rsidRPr="009245E3">
        <w:rPr>
          <w:rFonts w:ascii="Consolas" w:hAnsi="Consolas"/>
          <w:color w:val="CE9178"/>
          <w:sz w:val="21"/>
          <w:szCs w:val="21"/>
          <w:lang w:val="sr-Cyrl-RS" w:eastAsia="sr-Cyrl-RS"/>
        </w:rPr>
        <w:t>'page'</w:t>
      </w:r>
      <w:r w:rsidRPr="009245E3">
        <w:rPr>
          <w:rFonts w:ascii="Consolas" w:hAnsi="Consolas"/>
          <w:color w:val="D4D4D4"/>
          <w:sz w:val="21"/>
          <w:szCs w:val="21"/>
          <w:lang w:val="sr-Cyrl-RS" w:eastAsia="sr-Cyrl-RS"/>
        </w:rPr>
        <w:t>)</w:t>
      </w:r>
    </w:p>
    <w:p w14:paraId="73309CA4"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2AF63837"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r w:rsidRPr="009245E3">
        <w:rPr>
          <w:rFonts w:ascii="Consolas" w:hAnsi="Consolas"/>
          <w:color w:val="DCDCAA"/>
          <w:sz w:val="21"/>
          <w:szCs w:val="21"/>
          <w:lang w:val="sr-Cyrl-RS" w:eastAsia="sr-Cyrl-RS"/>
        </w:rPr>
        <w:t>filterDevices</w:t>
      </w:r>
      <w:r w:rsidRPr="009245E3">
        <w:rPr>
          <w:rFonts w:ascii="Consolas" w:hAnsi="Consolas"/>
          <w:color w:val="D4D4D4"/>
          <w:sz w:val="21"/>
          <w:szCs w:val="21"/>
          <w:lang w:val="sr-Cyrl-RS" w:eastAsia="sr-Cyrl-RS"/>
        </w:rPr>
        <w:t>();</w:t>
      </w:r>
    </w:p>
    <w:p w14:paraId="42D75A8A"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5AB941B0"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1019E9D0"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    }</w:t>
      </w:r>
    </w:p>
    <w:p w14:paraId="4D2B811E" w14:textId="77777777" w:rsidR="009245E3" w:rsidRPr="009245E3" w:rsidRDefault="009245E3" w:rsidP="009245E3">
      <w:pPr>
        <w:shd w:val="clear" w:color="auto" w:fill="1E1E1E"/>
        <w:spacing w:line="285" w:lineRule="atLeast"/>
        <w:rPr>
          <w:rFonts w:ascii="Consolas" w:hAnsi="Consolas"/>
          <w:color w:val="D4D4D4"/>
          <w:sz w:val="21"/>
          <w:szCs w:val="21"/>
          <w:lang w:val="sr-Cyrl-RS" w:eastAsia="sr-Cyrl-RS"/>
        </w:rPr>
      </w:pPr>
      <w:r w:rsidRPr="009245E3">
        <w:rPr>
          <w:rFonts w:ascii="Consolas" w:hAnsi="Consolas"/>
          <w:color w:val="D4D4D4"/>
          <w:sz w:val="21"/>
          <w:szCs w:val="21"/>
          <w:lang w:val="sr-Cyrl-RS" w:eastAsia="sr-Cyrl-RS"/>
        </w:rPr>
        <w:t>});</w:t>
      </w:r>
    </w:p>
    <w:p w14:paraId="21B84FC6" w14:textId="428B1F3F" w:rsidR="00A3369F" w:rsidRDefault="00A3369F">
      <w:pPr>
        <w:rPr>
          <w:rFonts w:ascii="Consolas" w:eastAsia="Consolas" w:hAnsi="Consolas" w:cs="Consolas"/>
          <w:sz w:val="21"/>
          <w:szCs w:val="21"/>
        </w:rPr>
      </w:pPr>
      <w:r>
        <w:rPr>
          <w:rFonts w:ascii="Consolas" w:eastAsia="Consolas" w:hAnsi="Consolas" w:cs="Consolas"/>
          <w:sz w:val="21"/>
          <w:szCs w:val="21"/>
        </w:rPr>
        <w:br w:type="page"/>
      </w:r>
    </w:p>
    <w:p w14:paraId="27C6CE5B" w14:textId="4404E0F2" w:rsidR="00F56F7D" w:rsidRDefault="001F3971" w:rsidP="00006BB2">
      <w:pPr>
        <w:pStyle w:val="Heading3"/>
      </w:pPr>
      <w:bookmarkStart w:id="88" w:name="_Toc66307000"/>
      <w:r>
        <w:lastRenderedPageBreak/>
        <w:t>contact</w:t>
      </w:r>
      <w:r w:rsidR="00536D31">
        <w:t>.js</w:t>
      </w:r>
      <w:bookmarkEnd w:id="88"/>
    </w:p>
    <w:p w14:paraId="3E0C2A12"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CDCAA"/>
          <w:sz w:val="21"/>
          <w:szCs w:val="21"/>
          <w:lang w:val="sr-Cyrl-RS" w:eastAsia="sr-Cyrl-RS"/>
        </w:rPr>
        <w:t>$</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document</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ready</w:t>
      </w:r>
      <w:r w:rsidRPr="001F3971">
        <w:rPr>
          <w:rFonts w:ascii="Consolas" w:hAnsi="Consolas"/>
          <w:color w:val="D4D4D4"/>
          <w:sz w:val="21"/>
          <w:szCs w:val="21"/>
          <w:lang w:val="sr-Cyrl-RS" w:eastAsia="sr-Cyrl-RS"/>
        </w:rPr>
        <w:t>(</w:t>
      </w:r>
      <w:r w:rsidRPr="001F3971">
        <w:rPr>
          <w:rFonts w:ascii="Consolas" w:hAnsi="Consolas"/>
          <w:color w:val="569CD6"/>
          <w:sz w:val="21"/>
          <w:szCs w:val="21"/>
          <w:lang w:val="sr-Cyrl-RS" w:eastAsia="sr-Cyrl-RS"/>
        </w:rPr>
        <w:t>function</w:t>
      </w:r>
      <w:r w:rsidRPr="001F3971">
        <w:rPr>
          <w:rFonts w:ascii="Consolas" w:hAnsi="Consolas"/>
          <w:color w:val="D4D4D4"/>
          <w:sz w:val="21"/>
          <w:szCs w:val="21"/>
          <w:lang w:val="sr-Cyrl-RS" w:eastAsia="sr-Cyrl-RS"/>
        </w:rPr>
        <w:t>() {</w:t>
      </w:r>
    </w:p>
    <w:p w14:paraId="73B6C502"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6A9955"/>
          <w:sz w:val="21"/>
          <w:szCs w:val="21"/>
          <w:lang w:val="sr-Cyrl-RS" w:eastAsia="sr-Cyrl-RS"/>
        </w:rPr>
        <w:t>// FORM VALIDATION</w:t>
      </w:r>
    </w:p>
    <w:p w14:paraId="45B0E113"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6A9955"/>
          <w:sz w:val="21"/>
          <w:szCs w:val="21"/>
          <w:lang w:val="sr-Cyrl-RS" w:eastAsia="sr-Cyrl-RS"/>
        </w:rPr>
        <w:t>// NAME</w:t>
      </w:r>
    </w:p>
    <w:p w14:paraId="2DB77FC7"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var</w:t>
      </w: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regExpName</w:t>
      </w:r>
      <w:r w:rsidRPr="001F3971">
        <w:rPr>
          <w:rFonts w:ascii="Consolas" w:hAnsi="Consolas"/>
          <w:color w:val="D4D4D4"/>
          <w:sz w:val="21"/>
          <w:szCs w:val="21"/>
          <w:lang w:val="sr-Cyrl-RS" w:eastAsia="sr-Cyrl-RS"/>
        </w:rPr>
        <w:t> =</w:t>
      </w:r>
      <w:r w:rsidRPr="001F3971">
        <w:rPr>
          <w:rFonts w:ascii="Consolas" w:hAnsi="Consolas"/>
          <w:color w:val="D16969"/>
          <w:sz w:val="21"/>
          <w:szCs w:val="21"/>
          <w:lang w:val="sr-Cyrl-RS" w:eastAsia="sr-Cyrl-RS"/>
        </w:rPr>
        <w:t> /</w:t>
      </w:r>
      <w:r w:rsidRPr="001F3971">
        <w:rPr>
          <w:rFonts w:ascii="Consolas" w:hAnsi="Consolas"/>
          <w:color w:val="DCDCAA"/>
          <w:sz w:val="21"/>
          <w:szCs w:val="21"/>
          <w:lang w:val="sr-Cyrl-RS" w:eastAsia="sr-Cyrl-RS"/>
        </w:rPr>
        <w:t>^</w:t>
      </w:r>
      <w:r w:rsidRPr="001F3971">
        <w:rPr>
          <w:rFonts w:ascii="Consolas" w:hAnsi="Consolas"/>
          <w:color w:val="CE9178"/>
          <w:sz w:val="21"/>
          <w:szCs w:val="21"/>
          <w:lang w:val="sr-Cyrl-RS" w:eastAsia="sr-Cyrl-RS"/>
        </w:rPr>
        <w:t>[</w:t>
      </w:r>
      <w:r w:rsidRPr="001F3971">
        <w:rPr>
          <w:rFonts w:ascii="Consolas" w:hAnsi="Consolas"/>
          <w:color w:val="D16969"/>
          <w:sz w:val="21"/>
          <w:szCs w:val="21"/>
          <w:lang w:val="sr-Cyrl-RS" w:eastAsia="sr-Cyrl-RS"/>
        </w:rPr>
        <w:t>A-ZŠĐČĆŽ</w:t>
      </w:r>
      <w:r w:rsidRPr="001F3971">
        <w:rPr>
          <w:rFonts w:ascii="Consolas" w:hAnsi="Consolas"/>
          <w:color w:val="CE9178"/>
          <w:sz w:val="21"/>
          <w:szCs w:val="21"/>
          <w:lang w:val="sr-Cyrl-RS" w:eastAsia="sr-Cyrl-RS"/>
        </w:rPr>
        <w:t>][</w:t>
      </w:r>
      <w:r w:rsidRPr="001F3971">
        <w:rPr>
          <w:rFonts w:ascii="Consolas" w:hAnsi="Consolas"/>
          <w:color w:val="D16969"/>
          <w:sz w:val="21"/>
          <w:szCs w:val="21"/>
          <w:lang w:val="sr-Cyrl-RS" w:eastAsia="sr-Cyrl-RS"/>
        </w:rPr>
        <w:t>a-zšđčćž</w:t>
      </w:r>
      <w:r w:rsidRPr="001F3971">
        <w:rPr>
          <w:rFonts w:ascii="Consolas" w:hAnsi="Consolas"/>
          <w:color w:val="CE9178"/>
          <w:sz w:val="21"/>
          <w:szCs w:val="21"/>
          <w:lang w:val="sr-Cyrl-RS" w:eastAsia="sr-Cyrl-RS"/>
        </w:rPr>
        <w:t>]</w:t>
      </w:r>
      <w:r w:rsidRPr="001F3971">
        <w:rPr>
          <w:rFonts w:ascii="Consolas" w:hAnsi="Consolas"/>
          <w:color w:val="D7BA7D"/>
          <w:sz w:val="21"/>
          <w:szCs w:val="21"/>
          <w:lang w:val="sr-Cyrl-RS" w:eastAsia="sr-Cyrl-RS"/>
        </w:rPr>
        <w:t>{2,}</w:t>
      </w:r>
      <w:r w:rsidRPr="001F3971">
        <w:rPr>
          <w:rFonts w:ascii="Consolas" w:hAnsi="Consolas"/>
          <w:color w:val="CE9178"/>
          <w:sz w:val="21"/>
          <w:szCs w:val="21"/>
          <w:lang w:val="sr-Cyrl-RS" w:eastAsia="sr-Cyrl-RS"/>
        </w:rPr>
        <w:t>(</w:t>
      </w:r>
      <w:r w:rsidRPr="001F3971">
        <w:rPr>
          <w:rFonts w:ascii="Consolas" w:hAnsi="Consolas"/>
          <w:color w:val="D16969"/>
          <w:sz w:val="21"/>
          <w:szCs w:val="21"/>
          <w:lang w:val="sr-Cyrl-RS" w:eastAsia="sr-Cyrl-RS"/>
        </w:rPr>
        <w:t>\s</w:t>
      </w:r>
      <w:r w:rsidRPr="001F3971">
        <w:rPr>
          <w:rFonts w:ascii="Consolas" w:hAnsi="Consolas"/>
          <w:color w:val="CE9178"/>
          <w:sz w:val="21"/>
          <w:szCs w:val="21"/>
          <w:lang w:val="sr-Cyrl-RS" w:eastAsia="sr-Cyrl-RS"/>
        </w:rPr>
        <w:t>[</w:t>
      </w:r>
      <w:r w:rsidRPr="001F3971">
        <w:rPr>
          <w:rFonts w:ascii="Consolas" w:hAnsi="Consolas"/>
          <w:color w:val="D16969"/>
          <w:sz w:val="21"/>
          <w:szCs w:val="21"/>
          <w:lang w:val="sr-Cyrl-RS" w:eastAsia="sr-Cyrl-RS"/>
        </w:rPr>
        <w:t>A-ZŠĐČĆŽ</w:t>
      </w:r>
      <w:r w:rsidRPr="001F3971">
        <w:rPr>
          <w:rFonts w:ascii="Consolas" w:hAnsi="Consolas"/>
          <w:color w:val="CE9178"/>
          <w:sz w:val="21"/>
          <w:szCs w:val="21"/>
          <w:lang w:val="sr-Cyrl-RS" w:eastAsia="sr-Cyrl-RS"/>
        </w:rPr>
        <w:t>][</w:t>
      </w:r>
      <w:r w:rsidRPr="001F3971">
        <w:rPr>
          <w:rFonts w:ascii="Consolas" w:hAnsi="Consolas"/>
          <w:color w:val="D16969"/>
          <w:sz w:val="21"/>
          <w:szCs w:val="21"/>
          <w:lang w:val="sr-Cyrl-RS" w:eastAsia="sr-Cyrl-RS"/>
        </w:rPr>
        <w:t>a-zšđčćž</w:t>
      </w:r>
      <w:r w:rsidRPr="001F3971">
        <w:rPr>
          <w:rFonts w:ascii="Consolas" w:hAnsi="Consolas"/>
          <w:color w:val="CE9178"/>
          <w:sz w:val="21"/>
          <w:szCs w:val="21"/>
          <w:lang w:val="sr-Cyrl-RS" w:eastAsia="sr-Cyrl-RS"/>
        </w:rPr>
        <w:t>]</w:t>
      </w:r>
      <w:r w:rsidRPr="001F3971">
        <w:rPr>
          <w:rFonts w:ascii="Consolas" w:hAnsi="Consolas"/>
          <w:color w:val="D7BA7D"/>
          <w:sz w:val="21"/>
          <w:szCs w:val="21"/>
          <w:lang w:val="sr-Cyrl-RS" w:eastAsia="sr-Cyrl-RS"/>
        </w:rPr>
        <w:t>{2,}</w:t>
      </w:r>
      <w:r w:rsidRPr="001F3971">
        <w:rPr>
          <w:rFonts w:ascii="Consolas" w:hAnsi="Consolas"/>
          <w:color w:val="CE9178"/>
          <w:sz w:val="21"/>
          <w:szCs w:val="21"/>
          <w:lang w:val="sr-Cyrl-RS" w:eastAsia="sr-Cyrl-RS"/>
        </w:rPr>
        <w:t>)</w:t>
      </w:r>
      <w:r w:rsidRPr="001F3971">
        <w:rPr>
          <w:rFonts w:ascii="Consolas" w:hAnsi="Consolas"/>
          <w:color w:val="D7BA7D"/>
          <w:sz w:val="21"/>
          <w:szCs w:val="21"/>
          <w:lang w:val="sr-Cyrl-RS" w:eastAsia="sr-Cyrl-RS"/>
        </w:rPr>
        <w:t>*</w:t>
      </w:r>
      <w:r w:rsidRPr="001F3971">
        <w:rPr>
          <w:rFonts w:ascii="Consolas" w:hAnsi="Consolas"/>
          <w:color w:val="DCDCAA"/>
          <w:sz w:val="21"/>
          <w:szCs w:val="21"/>
          <w:lang w:val="sr-Cyrl-RS" w:eastAsia="sr-Cyrl-RS"/>
        </w:rPr>
        <w:t>$</w:t>
      </w:r>
      <w:r w:rsidRPr="001F3971">
        <w:rPr>
          <w:rFonts w:ascii="Consolas" w:hAnsi="Consolas"/>
          <w:color w:val="D16969"/>
          <w:sz w:val="21"/>
          <w:szCs w:val="21"/>
          <w:lang w:val="sr-Cyrl-RS" w:eastAsia="sr-Cyrl-RS"/>
        </w:rPr>
        <w:t>/</w:t>
      </w:r>
      <w:r w:rsidRPr="001F3971">
        <w:rPr>
          <w:rFonts w:ascii="Consolas" w:hAnsi="Consolas"/>
          <w:color w:val="D4D4D4"/>
          <w:sz w:val="21"/>
          <w:szCs w:val="21"/>
          <w:lang w:val="sr-Cyrl-RS" w:eastAsia="sr-Cyrl-RS"/>
        </w:rPr>
        <w:t>;</w:t>
      </w:r>
    </w:p>
    <w:p w14:paraId="73ADC204"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var</w:t>
      </w: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$tbName</w:t>
      </w:r>
      <w:r w:rsidRPr="001F3971">
        <w:rPr>
          <w:rFonts w:ascii="Consolas" w:hAnsi="Consolas"/>
          <w:color w:val="D4D4D4"/>
          <w:sz w:val="21"/>
          <w:szCs w:val="21"/>
          <w:lang w:val="sr-Cyrl-RS" w:eastAsia="sr-Cyrl-RS"/>
        </w:rPr>
        <w:t> = </w:t>
      </w:r>
      <w:r w:rsidRPr="001F3971">
        <w:rPr>
          <w:rFonts w:ascii="Consolas" w:hAnsi="Consolas"/>
          <w:color w:val="DCDCAA"/>
          <w:sz w:val="21"/>
          <w:szCs w:val="21"/>
          <w:lang w:val="sr-Cyrl-RS" w:eastAsia="sr-Cyrl-RS"/>
        </w:rPr>
        <w:t>$</w:t>
      </w:r>
      <w:r w:rsidRPr="001F3971">
        <w:rPr>
          <w:rFonts w:ascii="Consolas" w:hAnsi="Consolas"/>
          <w:color w:val="D4D4D4"/>
          <w:sz w:val="21"/>
          <w:szCs w:val="21"/>
          <w:lang w:val="sr-Cyrl-RS" w:eastAsia="sr-Cyrl-RS"/>
        </w:rPr>
        <w:t>(</w:t>
      </w:r>
      <w:r w:rsidRPr="001F3971">
        <w:rPr>
          <w:rFonts w:ascii="Consolas" w:hAnsi="Consolas"/>
          <w:color w:val="CE9178"/>
          <w:sz w:val="21"/>
          <w:szCs w:val="21"/>
          <w:lang w:val="sr-Cyrl-RS" w:eastAsia="sr-Cyrl-RS"/>
        </w:rPr>
        <w:t>'#tbName'</w:t>
      </w:r>
      <w:r w:rsidRPr="001F3971">
        <w:rPr>
          <w:rFonts w:ascii="Consolas" w:hAnsi="Consolas"/>
          <w:color w:val="D4D4D4"/>
          <w:sz w:val="21"/>
          <w:szCs w:val="21"/>
          <w:lang w:val="sr-Cyrl-RS" w:eastAsia="sr-Cyrl-RS"/>
        </w:rPr>
        <w:t>);</w:t>
      </w:r>
    </w:p>
    <w:p w14:paraId="6BF913A7"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$tbName</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blur</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checkName</w:t>
      </w:r>
      <w:r w:rsidRPr="001F3971">
        <w:rPr>
          <w:rFonts w:ascii="Consolas" w:hAnsi="Consolas"/>
          <w:color w:val="D4D4D4"/>
          <w:sz w:val="21"/>
          <w:szCs w:val="21"/>
          <w:lang w:val="sr-Cyrl-RS" w:eastAsia="sr-Cyrl-RS"/>
        </w:rPr>
        <w:t>);</w:t>
      </w:r>
    </w:p>
    <w:p w14:paraId="4D73E5C7"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function</w:t>
      </w: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checkName</w:t>
      </w:r>
      <w:r w:rsidRPr="001F3971">
        <w:rPr>
          <w:rFonts w:ascii="Consolas" w:hAnsi="Consolas"/>
          <w:color w:val="D4D4D4"/>
          <w:sz w:val="21"/>
          <w:szCs w:val="21"/>
          <w:lang w:val="sr-Cyrl-RS" w:eastAsia="sr-Cyrl-RS"/>
        </w:rPr>
        <w:t>() {</w:t>
      </w:r>
    </w:p>
    <w:p w14:paraId="7242E3B9"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checkRegExp</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$tbName</w:t>
      </w: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regExpName</w:t>
      </w:r>
      <w:r w:rsidRPr="001F3971">
        <w:rPr>
          <w:rFonts w:ascii="Consolas" w:hAnsi="Consolas"/>
          <w:color w:val="D4D4D4"/>
          <w:sz w:val="21"/>
          <w:szCs w:val="21"/>
          <w:lang w:val="sr-Cyrl-RS" w:eastAsia="sr-Cyrl-RS"/>
        </w:rPr>
        <w:t>);</w:t>
      </w:r>
    </w:p>
    <w:p w14:paraId="0B2727A5"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p>
    <w:p w14:paraId="7828AD18"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p>
    <w:p w14:paraId="4B856ED9"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6A9955"/>
          <w:sz w:val="21"/>
          <w:szCs w:val="21"/>
          <w:lang w:val="sr-Cyrl-RS" w:eastAsia="sr-Cyrl-RS"/>
        </w:rPr>
        <w:t>// EMAIl</w:t>
      </w:r>
    </w:p>
    <w:p w14:paraId="58FA61DB"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var</w:t>
      </w: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regExpEmail</w:t>
      </w:r>
      <w:r w:rsidRPr="001F3971">
        <w:rPr>
          <w:rFonts w:ascii="Consolas" w:hAnsi="Consolas"/>
          <w:color w:val="D4D4D4"/>
          <w:sz w:val="21"/>
          <w:szCs w:val="21"/>
          <w:lang w:val="sr-Cyrl-RS" w:eastAsia="sr-Cyrl-RS"/>
        </w:rPr>
        <w:t> =</w:t>
      </w:r>
      <w:r w:rsidRPr="001F3971">
        <w:rPr>
          <w:rFonts w:ascii="Consolas" w:hAnsi="Consolas"/>
          <w:color w:val="D16969"/>
          <w:sz w:val="21"/>
          <w:szCs w:val="21"/>
          <w:lang w:val="sr-Cyrl-RS" w:eastAsia="sr-Cyrl-RS"/>
        </w:rPr>
        <w:t> /</w:t>
      </w:r>
      <w:r w:rsidRPr="001F3971">
        <w:rPr>
          <w:rFonts w:ascii="Consolas" w:hAnsi="Consolas"/>
          <w:color w:val="DCDCAA"/>
          <w:sz w:val="21"/>
          <w:szCs w:val="21"/>
          <w:lang w:val="sr-Cyrl-RS" w:eastAsia="sr-Cyrl-RS"/>
        </w:rPr>
        <w:t>^</w:t>
      </w:r>
      <w:r w:rsidRPr="001F3971">
        <w:rPr>
          <w:rFonts w:ascii="Consolas" w:hAnsi="Consolas"/>
          <w:color w:val="CE9178"/>
          <w:sz w:val="21"/>
          <w:szCs w:val="21"/>
          <w:lang w:val="sr-Cyrl-RS" w:eastAsia="sr-Cyrl-RS"/>
        </w:rPr>
        <w:t>[</w:t>
      </w:r>
      <w:r w:rsidRPr="001F3971">
        <w:rPr>
          <w:rFonts w:ascii="Consolas" w:hAnsi="Consolas"/>
          <w:color w:val="D16969"/>
          <w:sz w:val="21"/>
          <w:szCs w:val="21"/>
          <w:lang w:val="sr-Cyrl-RS" w:eastAsia="sr-Cyrl-RS"/>
        </w:rPr>
        <w:t>a-z</w:t>
      </w:r>
      <w:r w:rsidRPr="001F3971">
        <w:rPr>
          <w:rFonts w:ascii="Consolas" w:hAnsi="Consolas"/>
          <w:color w:val="CE9178"/>
          <w:sz w:val="21"/>
          <w:szCs w:val="21"/>
          <w:lang w:val="sr-Cyrl-RS" w:eastAsia="sr-Cyrl-RS"/>
        </w:rPr>
        <w:t>][</w:t>
      </w:r>
      <w:r w:rsidRPr="001F3971">
        <w:rPr>
          <w:rFonts w:ascii="Consolas" w:hAnsi="Consolas"/>
          <w:color w:val="D16969"/>
          <w:sz w:val="21"/>
          <w:szCs w:val="21"/>
          <w:lang w:val="sr-Cyrl-RS" w:eastAsia="sr-Cyrl-RS"/>
        </w:rPr>
        <w:t>a-z0-9-_</w:t>
      </w:r>
      <w:r w:rsidRPr="001F3971">
        <w:rPr>
          <w:rFonts w:ascii="Consolas" w:hAnsi="Consolas"/>
          <w:color w:val="D7BA7D"/>
          <w:sz w:val="21"/>
          <w:szCs w:val="21"/>
          <w:lang w:val="sr-Cyrl-RS" w:eastAsia="sr-Cyrl-RS"/>
        </w:rPr>
        <w:t>\.</w:t>
      </w:r>
      <w:r w:rsidRPr="001F3971">
        <w:rPr>
          <w:rFonts w:ascii="Consolas" w:hAnsi="Consolas"/>
          <w:color w:val="CE9178"/>
          <w:sz w:val="21"/>
          <w:szCs w:val="21"/>
          <w:lang w:val="sr-Cyrl-RS" w:eastAsia="sr-Cyrl-RS"/>
        </w:rPr>
        <w:t>]</w:t>
      </w:r>
      <w:r w:rsidRPr="001F3971">
        <w:rPr>
          <w:rFonts w:ascii="Consolas" w:hAnsi="Consolas"/>
          <w:color w:val="D7BA7D"/>
          <w:sz w:val="21"/>
          <w:szCs w:val="21"/>
          <w:lang w:val="sr-Cyrl-RS" w:eastAsia="sr-Cyrl-RS"/>
        </w:rPr>
        <w:t>{2,}</w:t>
      </w:r>
      <w:r w:rsidRPr="001F3971">
        <w:rPr>
          <w:rFonts w:ascii="Consolas" w:hAnsi="Consolas"/>
          <w:color w:val="D16969"/>
          <w:sz w:val="21"/>
          <w:szCs w:val="21"/>
          <w:lang w:val="sr-Cyrl-RS" w:eastAsia="sr-Cyrl-RS"/>
        </w:rPr>
        <w:t>@</w:t>
      </w:r>
      <w:r w:rsidRPr="001F3971">
        <w:rPr>
          <w:rFonts w:ascii="Consolas" w:hAnsi="Consolas"/>
          <w:color w:val="CE9178"/>
          <w:sz w:val="21"/>
          <w:szCs w:val="21"/>
          <w:lang w:val="sr-Cyrl-RS" w:eastAsia="sr-Cyrl-RS"/>
        </w:rPr>
        <w:t>([</w:t>
      </w:r>
      <w:r w:rsidRPr="001F3971">
        <w:rPr>
          <w:rFonts w:ascii="Consolas" w:hAnsi="Consolas"/>
          <w:color w:val="D16969"/>
          <w:sz w:val="21"/>
          <w:szCs w:val="21"/>
          <w:lang w:val="sr-Cyrl-RS" w:eastAsia="sr-Cyrl-RS"/>
        </w:rPr>
        <w:t>a-z0-9-_</w:t>
      </w:r>
      <w:r w:rsidRPr="001F3971">
        <w:rPr>
          <w:rFonts w:ascii="Consolas" w:hAnsi="Consolas"/>
          <w:color w:val="CE9178"/>
          <w:sz w:val="21"/>
          <w:szCs w:val="21"/>
          <w:lang w:val="sr-Cyrl-RS" w:eastAsia="sr-Cyrl-RS"/>
        </w:rPr>
        <w:t>]</w:t>
      </w:r>
      <w:r w:rsidRPr="001F3971">
        <w:rPr>
          <w:rFonts w:ascii="Consolas" w:hAnsi="Consolas"/>
          <w:color w:val="D7BA7D"/>
          <w:sz w:val="21"/>
          <w:szCs w:val="21"/>
          <w:lang w:val="sr-Cyrl-RS" w:eastAsia="sr-Cyrl-RS"/>
        </w:rPr>
        <w:t>{2,}\.</w:t>
      </w:r>
      <w:r w:rsidRPr="001F3971">
        <w:rPr>
          <w:rFonts w:ascii="Consolas" w:hAnsi="Consolas"/>
          <w:color w:val="CE9178"/>
          <w:sz w:val="21"/>
          <w:szCs w:val="21"/>
          <w:lang w:val="sr-Cyrl-RS" w:eastAsia="sr-Cyrl-RS"/>
        </w:rPr>
        <w:t>)</w:t>
      </w:r>
      <w:r w:rsidRPr="001F3971">
        <w:rPr>
          <w:rFonts w:ascii="Consolas" w:hAnsi="Consolas"/>
          <w:color w:val="D7BA7D"/>
          <w:sz w:val="21"/>
          <w:szCs w:val="21"/>
          <w:lang w:val="sr-Cyrl-RS" w:eastAsia="sr-Cyrl-RS"/>
        </w:rPr>
        <w:t>+</w:t>
      </w:r>
      <w:r w:rsidRPr="001F3971">
        <w:rPr>
          <w:rFonts w:ascii="Consolas" w:hAnsi="Consolas"/>
          <w:color w:val="CE9178"/>
          <w:sz w:val="21"/>
          <w:szCs w:val="21"/>
          <w:lang w:val="sr-Cyrl-RS" w:eastAsia="sr-Cyrl-RS"/>
        </w:rPr>
        <w:t>[</w:t>
      </w:r>
      <w:r w:rsidRPr="001F3971">
        <w:rPr>
          <w:rFonts w:ascii="Consolas" w:hAnsi="Consolas"/>
          <w:color w:val="D16969"/>
          <w:sz w:val="21"/>
          <w:szCs w:val="21"/>
          <w:lang w:val="sr-Cyrl-RS" w:eastAsia="sr-Cyrl-RS"/>
        </w:rPr>
        <w:t>a-z</w:t>
      </w:r>
      <w:r w:rsidRPr="001F3971">
        <w:rPr>
          <w:rFonts w:ascii="Consolas" w:hAnsi="Consolas"/>
          <w:color w:val="CE9178"/>
          <w:sz w:val="21"/>
          <w:szCs w:val="21"/>
          <w:lang w:val="sr-Cyrl-RS" w:eastAsia="sr-Cyrl-RS"/>
        </w:rPr>
        <w:t>]</w:t>
      </w:r>
      <w:r w:rsidRPr="001F3971">
        <w:rPr>
          <w:rFonts w:ascii="Consolas" w:hAnsi="Consolas"/>
          <w:color w:val="D7BA7D"/>
          <w:sz w:val="21"/>
          <w:szCs w:val="21"/>
          <w:lang w:val="sr-Cyrl-RS" w:eastAsia="sr-Cyrl-RS"/>
        </w:rPr>
        <w:t>{2,}</w:t>
      </w:r>
      <w:r w:rsidRPr="001F3971">
        <w:rPr>
          <w:rFonts w:ascii="Consolas" w:hAnsi="Consolas"/>
          <w:color w:val="DCDCAA"/>
          <w:sz w:val="21"/>
          <w:szCs w:val="21"/>
          <w:lang w:val="sr-Cyrl-RS" w:eastAsia="sr-Cyrl-RS"/>
        </w:rPr>
        <w:t>$</w:t>
      </w:r>
      <w:r w:rsidRPr="001F3971">
        <w:rPr>
          <w:rFonts w:ascii="Consolas" w:hAnsi="Consolas"/>
          <w:color w:val="D16969"/>
          <w:sz w:val="21"/>
          <w:szCs w:val="21"/>
          <w:lang w:val="sr-Cyrl-RS" w:eastAsia="sr-Cyrl-RS"/>
        </w:rPr>
        <w:t>/</w:t>
      </w:r>
      <w:r w:rsidRPr="001F3971">
        <w:rPr>
          <w:rFonts w:ascii="Consolas" w:hAnsi="Consolas"/>
          <w:color w:val="D4D4D4"/>
          <w:sz w:val="21"/>
          <w:szCs w:val="21"/>
          <w:lang w:val="sr-Cyrl-RS" w:eastAsia="sr-Cyrl-RS"/>
        </w:rPr>
        <w:t>;</w:t>
      </w:r>
    </w:p>
    <w:p w14:paraId="18890566"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var</w:t>
      </w: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$tbEmail</w:t>
      </w:r>
      <w:r w:rsidRPr="001F3971">
        <w:rPr>
          <w:rFonts w:ascii="Consolas" w:hAnsi="Consolas"/>
          <w:color w:val="D4D4D4"/>
          <w:sz w:val="21"/>
          <w:szCs w:val="21"/>
          <w:lang w:val="sr-Cyrl-RS" w:eastAsia="sr-Cyrl-RS"/>
        </w:rPr>
        <w:t> = </w:t>
      </w:r>
      <w:r w:rsidRPr="001F3971">
        <w:rPr>
          <w:rFonts w:ascii="Consolas" w:hAnsi="Consolas"/>
          <w:color w:val="DCDCAA"/>
          <w:sz w:val="21"/>
          <w:szCs w:val="21"/>
          <w:lang w:val="sr-Cyrl-RS" w:eastAsia="sr-Cyrl-RS"/>
        </w:rPr>
        <w:t>$</w:t>
      </w:r>
      <w:r w:rsidRPr="001F3971">
        <w:rPr>
          <w:rFonts w:ascii="Consolas" w:hAnsi="Consolas"/>
          <w:color w:val="D4D4D4"/>
          <w:sz w:val="21"/>
          <w:szCs w:val="21"/>
          <w:lang w:val="sr-Cyrl-RS" w:eastAsia="sr-Cyrl-RS"/>
        </w:rPr>
        <w:t>(</w:t>
      </w:r>
      <w:r w:rsidRPr="001F3971">
        <w:rPr>
          <w:rFonts w:ascii="Consolas" w:hAnsi="Consolas"/>
          <w:color w:val="CE9178"/>
          <w:sz w:val="21"/>
          <w:szCs w:val="21"/>
          <w:lang w:val="sr-Cyrl-RS" w:eastAsia="sr-Cyrl-RS"/>
        </w:rPr>
        <w:t>'#tbEmail'</w:t>
      </w:r>
      <w:r w:rsidRPr="001F3971">
        <w:rPr>
          <w:rFonts w:ascii="Consolas" w:hAnsi="Consolas"/>
          <w:color w:val="D4D4D4"/>
          <w:sz w:val="21"/>
          <w:szCs w:val="21"/>
          <w:lang w:val="sr-Cyrl-RS" w:eastAsia="sr-Cyrl-RS"/>
        </w:rPr>
        <w:t>);</w:t>
      </w:r>
    </w:p>
    <w:p w14:paraId="5BA0D0AD"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$tbEmail</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blur</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checkEmail</w:t>
      </w:r>
      <w:r w:rsidRPr="001F3971">
        <w:rPr>
          <w:rFonts w:ascii="Consolas" w:hAnsi="Consolas"/>
          <w:color w:val="D4D4D4"/>
          <w:sz w:val="21"/>
          <w:szCs w:val="21"/>
          <w:lang w:val="sr-Cyrl-RS" w:eastAsia="sr-Cyrl-RS"/>
        </w:rPr>
        <w:t>);</w:t>
      </w:r>
    </w:p>
    <w:p w14:paraId="437266A6"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function</w:t>
      </w: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checkEmail</w:t>
      </w:r>
      <w:r w:rsidRPr="001F3971">
        <w:rPr>
          <w:rFonts w:ascii="Consolas" w:hAnsi="Consolas"/>
          <w:color w:val="D4D4D4"/>
          <w:sz w:val="21"/>
          <w:szCs w:val="21"/>
          <w:lang w:val="sr-Cyrl-RS" w:eastAsia="sr-Cyrl-RS"/>
        </w:rPr>
        <w:t>() {</w:t>
      </w:r>
    </w:p>
    <w:p w14:paraId="16D8B411"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checkRegExp</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$tbEmail</w:t>
      </w: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regExpEmail</w:t>
      </w:r>
      <w:r w:rsidRPr="001F3971">
        <w:rPr>
          <w:rFonts w:ascii="Consolas" w:hAnsi="Consolas"/>
          <w:color w:val="D4D4D4"/>
          <w:sz w:val="21"/>
          <w:szCs w:val="21"/>
          <w:lang w:val="sr-Cyrl-RS" w:eastAsia="sr-Cyrl-RS"/>
        </w:rPr>
        <w:t>);</w:t>
      </w:r>
    </w:p>
    <w:p w14:paraId="1280A7C7"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p>
    <w:p w14:paraId="6CB12839"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p>
    <w:p w14:paraId="636115FB"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6A9955"/>
          <w:sz w:val="21"/>
          <w:szCs w:val="21"/>
          <w:lang w:val="sr-Cyrl-RS" w:eastAsia="sr-Cyrl-RS"/>
        </w:rPr>
        <w:t>// MESSAGE</w:t>
      </w:r>
    </w:p>
    <w:p w14:paraId="1E952104"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var</w:t>
      </w: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$tbMessage</w:t>
      </w:r>
      <w:r w:rsidRPr="001F3971">
        <w:rPr>
          <w:rFonts w:ascii="Consolas" w:hAnsi="Consolas"/>
          <w:color w:val="D4D4D4"/>
          <w:sz w:val="21"/>
          <w:szCs w:val="21"/>
          <w:lang w:val="sr-Cyrl-RS" w:eastAsia="sr-Cyrl-RS"/>
        </w:rPr>
        <w:t> = </w:t>
      </w:r>
      <w:r w:rsidRPr="001F3971">
        <w:rPr>
          <w:rFonts w:ascii="Consolas" w:hAnsi="Consolas"/>
          <w:color w:val="DCDCAA"/>
          <w:sz w:val="21"/>
          <w:szCs w:val="21"/>
          <w:lang w:val="sr-Cyrl-RS" w:eastAsia="sr-Cyrl-RS"/>
        </w:rPr>
        <w:t>$</w:t>
      </w:r>
      <w:r w:rsidRPr="001F3971">
        <w:rPr>
          <w:rFonts w:ascii="Consolas" w:hAnsi="Consolas"/>
          <w:color w:val="D4D4D4"/>
          <w:sz w:val="21"/>
          <w:szCs w:val="21"/>
          <w:lang w:val="sr-Cyrl-RS" w:eastAsia="sr-Cyrl-RS"/>
        </w:rPr>
        <w:t>(</w:t>
      </w:r>
      <w:r w:rsidRPr="001F3971">
        <w:rPr>
          <w:rFonts w:ascii="Consolas" w:hAnsi="Consolas"/>
          <w:color w:val="CE9178"/>
          <w:sz w:val="21"/>
          <w:szCs w:val="21"/>
          <w:lang w:val="sr-Cyrl-RS" w:eastAsia="sr-Cyrl-RS"/>
        </w:rPr>
        <w:t>'#tbMessage'</w:t>
      </w:r>
      <w:r w:rsidRPr="001F3971">
        <w:rPr>
          <w:rFonts w:ascii="Consolas" w:hAnsi="Consolas"/>
          <w:color w:val="D4D4D4"/>
          <w:sz w:val="21"/>
          <w:szCs w:val="21"/>
          <w:lang w:val="sr-Cyrl-RS" w:eastAsia="sr-Cyrl-RS"/>
        </w:rPr>
        <w:t>);</w:t>
      </w:r>
    </w:p>
    <w:p w14:paraId="5A206055"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function</w:t>
      </w: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checkMessage</w:t>
      </w:r>
      <w:r w:rsidRPr="001F3971">
        <w:rPr>
          <w:rFonts w:ascii="Consolas" w:hAnsi="Consolas"/>
          <w:color w:val="D4D4D4"/>
          <w:sz w:val="21"/>
          <w:szCs w:val="21"/>
          <w:lang w:val="sr-Cyrl-RS" w:eastAsia="sr-Cyrl-RS"/>
        </w:rPr>
        <w:t>() {</w:t>
      </w:r>
    </w:p>
    <w:p w14:paraId="271C7A77"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var</w:t>
      </w: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numberOfSpaces</w:t>
      </w:r>
      <w:r w:rsidRPr="001F3971">
        <w:rPr>
          <w:rFonts w:ascii="Consolas" w:hAnsi="Consolas"/>
          <w:color w:val="D4D4D4"/>
          <w:sz w:val="21"/>
          <w:szCs w:val="21"/>
          <w:lang w:val="sr-Cyrl-RS" w:eastAsia="sr-Cyrl-RS"/>
        </w:rPr>
        <w:t> = </w:t>
      </w:r>
      <w:r w:rsidRPr="001F3971">
        <w:rPr>
          <w:rFonts w:ascii="Consolas" w:hAnsi="Consolas"/>
          <w:color w:val="9CDCFE"/>
          <w:sz w:val="21"/>
          <w:szCs w:val="21"/>
          <w:lang w:val="sr-Cyrl-RS" w:eastAsia="sr-Cyrl-RS"/>
        </w:rPr>
        <w:t>tbMessage</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value</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replace</w:t>
      </w:r>
      <w:r w:rsidRPr="001F3971">
        <w:rPr>
          <w:rFonts w:ascii="Consolas" w:hAnsi="Consolas"/>
          <w:color w:val="D4D4D4"/>
          <w:sz w:val="21"/>
          <w:szCs w:val="21"/>
          <w:lang w:val="sr-Cyrl-RS" w:eastAsia="sr-Cyrl-RS"/>
        </w:rPr>
        <w:t>(</w:t>
      </w:r>
      <w:r w:rsidRPr="001F3971">
        <w:rPr>
          <w:rFonts w:ascii="Consolas" w:hAnsi="Consolas"/>
          <w:color w:val="D16969"/>
          <w:sz w:val="21"/>
          <w:szCs w:val="21"/>
          <w:lang w:val="sr-Cyrl-RS" w:eastAsia="sr-Cyrl-RS"/>
        </w:rPr>
        <w:t>/</w:t>
      </w:r>
      <w:r w:rsidRPr="001F3971">
        <w:rPr>
          <w:rFonts w:ascii="Consolas" w:hAnsi="Consolas"/>
          <w:color w:val="CE9178"/>
          <w:sz w:val="21"/>
          <w:szCs w:val="21"/>
          <w:lang w:val="sr-Cyrl-RS" w:eastAsia="sr-Cyrl-RS"/>
        </w:rPr>
        <w:t>[^</w:t>
      </w:r>
      <w:r w:rsidRPr="001F3971">
        <w:rPr>
          <w:rFonts w:ascii="Consolas" w:hAnsi="Consolas"/>
          <w:color w:val="D16969"/>
          <w:sz w:val="21"/>
          <w:szCs w:val="21"/>
          <w:lang w:val="sr-Cyrl-RS" w:eastAsia="sr-Cyrl-RS"/>
        </w:rPr>
        <w:t>\s</w:t>
      </w:r>
      <w:r w:rsidRPr="001F3971">
        <w:rPr>
          <w:rFonts w:ascii="Consolas" w:hAnsi="Consolas"/>
          <w:color w:val="CE9178"/>
          <w:sz w:val="21"/>
          <w:szCs w:val="21"/>
          <w:lang w:val="sr-Cyrl-RS" w:eastAsia="sr-Cyrl-RS"/>
        </w:rPr>
        <w:t>]</w:t>
      </w:r>
      <w:r w:rsidRPr="001F3971">
        <w:rPr>
          <w:rFonts w:ascii="Consolas" w:hAnsi="Consolas"/>
          <w:color w:val="D16969"/>
          <w:sz w:val="21"/>
          <w:szCs w:val="21"/>
          <w:lang w:val="sr-Cyrl-RS" w:eastAsia="sr-Cyrl-RS"/>
        </w:rPr>
        <w:t>/</w:t>
      </w:r>
      <w:r w:rsidRPr="001F3971">
        <w:rPr>
          <w:rFonts w:ascii="Consolas" w:hAnsi="Consolas"/>
          <w:color w:val="569CD6"/>
          <w:sz w:val="21"/>
          <w:szCs w:val="21"/>
          <w:lang w:val="sr-Cyrl-RS" w:eastAsia="sr-Cyrl-RS"/>
        </w:rPr>
        <w:t>mg</w:t>
      </w:r>
      <w:r w:rsidRPr="001F3971">
        <w:rPr>
          <w:rFonts w:ascii="Consolas" w:hAnsi="Consolas"/>
          <w:color w:val="D4D4D4"/>
          <w:sz w:val="21"/>
          <w:szCs w:val="21"/>
          <w:lang w:val="sr-Cyrl-RS" w:eastAsia="sr-Cyrl-RS"/>
        </w:rPr>
        <w:t>, </w:t>
      </w:r>
      <w:r w:rsidRPr="001F3971">
        <w:rPr>
          <w:rFonts w:ascii="Consolas" w:hAnsi="Consolas"/>
          <w:color w:val="CE9178"/>
          <w:sz w:val="21"/>
          <w:szCs w:val="21"/>
          <w:lang w:val="sr-Cyrl-RS" w:eastAsia="sr-Cyrl-RS"/>
        </w:rPr>
        <w:t>""</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length</w:t>
      </w:r>
      <w:r w:rsidRPr="001F3971">
        <w:rPr>
          <w:rFonts w:ascii="Consolas" w:hAnsi="Consolas"/>
          <w:color w:val="D4D4D4"/>
          <w:sz w:val="21"/>
          <w:szCs w:val="21"/>
          <w:lang w:val="sr-Cyrl-RS" w:eastAsia="sr-Cyrl-RS"/>
        </w:rPr>
        <w:t>;</w:t>
      </w:r>
    </w:p>
    <w:p w14:paraId="0A92FC0E"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C586C0"/>
          <w:sz w:val="21"/>
          <w:szCs w:val="21"/>
          <w:lang w:val="sr-Cyrl-RS" w:eastAsia="sr-Cyrl-RS"/>
        </w:rPr>
        <w:t>if</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tbMessage</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value</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length</w:t>
      </w:r>
      <w:r w:rsidRPr="001F3971">
        <w:rPr>
          <w:rFonts w:ascii="Consolas" w:hAnsi="Consolas"/>
          <w:color w:val="D4D4D4"/>
          <w:sz w:val="21"/>
          <w:szCs w:val="21"/>
          <w:lang w:val="sr-Cyrl-RS" w:eastAsia="sr-Cyrl-RS"/>
        </w:rPr>
        <w:t> - </w:t>
      </w:r>
      <w:r w:rsidRPr="001F3971">
        <w:rPr>
          <w:rFonts w:ascii="Consolas" w:hAnsi="Consolas"/>
          <w:color w:val="9CDCFE"/>
          <w:sz w:val="21"/>
          <w:szCs w:val="21"/>
          <w:lang w:val="sr-Cyrl-RS" w:eastAsia="sr-Cyrl-RS"/>
        </w:rPr>
        <w:t>numberOfSpaces</w:t>
      </w:r>
      <w:r w:rsidRPr="001F3971">
        <w:rPr>
          <w:rFonts w:ascii="Consolas" w:hAnsi="Consolas"/>
          <w:color w:val="D4D4D4"/>
          <w:sz w:val="21"/>
          <w:szCs w:val="21"/>
          <w:lang w:val="sr-Cyrl-RS" w:eastAsia="sr-Cyrl-RS"/>
        </w:rPr>
        <w:t> &lt; </w:t>
      </w:r>
      <w:r w:rsidRPr="001F3971">
        <w:rPr>
          <w:rFonts w:ascii="Consolas" w:hAnsi="Consolas"/>
          <w:color w:val="B5CEA8"/>
          <w:sz w:val="21"/>
          <w:szCs w:val="21"/>
          <w:lang w:val="sr-Cyrl-RS" w:eastAsia="sr-Cyrl-RS"/>
        </w:rPr>
        <w:t>20</w:t>
      </w:r>
      <w:r w:rsidRPr="001F3971">
        <w:rPr>
          <w:rFonts w:ascii="Consolas" w:hAnsi="Consolas"/>
          <w:color w:val="D4D4D4"/>
          <w:sz w:val="21"/>
          <w:szCs w:val="21"/>
          <w:lang w:val="sr-Cyrl-RS" w:eastAsia="sr-Cyrl-RS"/>
        </w:rPr>
        <w:t> || </w:t>
      </w:r>
      <w:r w:rsidRPr="001F3971">
        <w:rPr>
          <w:rFonts w:ascii="Consolas" w:hAnsi="Consolas"/>
          <w:color w:val="9CDCFE"/>
          <w:sz w:val="21"/>
          <w:szCs w:val="21"/>
          <w:lang w:val="sr-Cyrl-RS" w:eastAsia="sr-Cyrl-RS"/>
        </w:rPr>
        <w:t>tbMessage</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value</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length</w:t>
      </w:r>
      <w:r w:rsidRPr="001F3971">
        <w:rPr>
          <w:rFonts w:ascii="Consolas" w:hAnsi="Consolas"/>
          <w:color w:val="D4D4D4"/>
          <w:sz w:val="21"/>
          <w:szCs w:val="21"/>
          <w:lang w:val="sr-Cyrl-RS" w:eastAsia="sr-Cyrl-RS"/>
        </w:rPr>
        <w:t> &gt; </w:t>
      </w:r>
      <w:r w:rsidRPr="001F3971">
        <w:rPr>
          <w:rFonts w:ascii="Consolas" w:hAnsi="Consolas"/>
          <w:color w:val="B5CEA8"/>
          <w:sz w:val="21"/>
          <w:szCs w:val="21"/>
          <w:lang w:val="sr-Cyrl-RS" w:eastAsia="sr-Cyrl-RS"/>
        </w:rPr>
        <w:t>500</w:t>
      </w:r>
      <w:r w:rsidRPr="001F3971">
        <w:rPr>
          <w:rFonts w:ascii="Consolas" w:hAnsi="Consolas"/>
          <w:color w:val="D4D4D4"/>
          <w:sz w:val="21"/>
          <w:szCs w:val="21"/>
          <w:lang w:val="sr-Cyrl-RS" w:eastAsia="sr-Cyrl-RS"/>
        </w:rPr>
        <w:t>) {</w:t>
      </w:r>
    </w:p>
    <w:p w14:paraId="43DC49E0"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fieldIncorrect</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$tbMessage</w:t>
      </w:r>
      <w:r w:rsidRPr="001F3971">
        <w:rPr>
          <w:rFonts w:ascii="Consolas" w:hAnsi="Consolas"/>
          <w:color w:val="D4D4D4"/>
          <w:sz w:val="21"/>
          <w:szCs w:val="21"/>
          <w:lang w:val="sr-Cyrl-RS" w:eastAsia="sr-Cyrl-RS"/>
        </w:rPr>
        <w:t>);</w:t>
      </w:r>
    </w:p>
    <w:p w14:paraId="750AF754"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 </w:t>
      </w:r>
      <w:r w:rsidRPr="001F3971">
        <w:rPr>
          <w:rFonts w:ascii="Consolas" w:hAnsi="Consolas"/>
          <w:color w:val="C586C0"/>
          <w:sz w:val="21"/>
          <w:szCs w:val="21"/>
          <w:lang w:val="sr-Cyrl-RS" w:eastAsia="sr-Cyrl-RS"/>
        </w:rPr>
        <w:t>else</w:t>
      </w:r>
      <w:r w:rsidRPr="001F3971">
        <w:rPr>
          <w:rFonts w:ascii="Consolas" w:hAnsi="Consolas"/>
          <w:color w:val="D4D4D4"/>
          <w:sz w:val="21"/>
          <w:szCs w:val="21"/>
          <w:lang w:val="sr-Cyrl-RS" w:eastAsia="sr-Cyrl-RS"/>
        </w:rPr>
        <w:t> {</w:t>
      </w:r>
    </w:p>
    <w:p w14:paraId="40BF535E"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fieldCorrect</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$tbMessage</w:t>
      </w:r>
      <w:r w:rsidRPr="001F3971">
        <w:rPr>
          <w:rFonts w:ascii="Consolas" w:hAnsi="Consolas"/>
          <w:color w:val="D4D4D4"/>
          <w:sz w:val="21"/>
          <w:szCs w:val="21"/>
          <w:lang w:val="sr-Cyrl-RS" w:eastAsia="sr-Cyrl-RS"/>
        </w:rPr>
        <w:t>);</w:t>
      </w:r>
    </w:p>
    <w:p w14:paraId="06EE0EC0"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p>
    <w:p w14:paraId="75B887CE"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p>
    <w:p w14:paraId="433EE28C"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$tbMessage</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blur</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checkMessage</w:t>
      </w:r>
      <w:r w:rsidRPr="001F3971">
        <w:rPr>
          <w:rFonts w:ascii="Consolas" w:hAnsi="Consolas"/>
          <w:color w:val="D4D4D4"/>
          <w:sz w:val="21"/>
          <w:szCs w:val="21"/>
          <w:lang w:val="sr-Cyrl-RS" w:eastAsia="sr-Cyrl-RS"/>
        </w:rPr>
        <w:t>);</w:t>
      </w:r>
    </w:p>
    <w:p w14:paraId="5E85E050"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p>
    <w:p w14:paraId="50FB3387"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6A9955"/>
          <w:sz w:val="21"/>
          <w:szCs w:val="21"/>
          <w:lang w:val="sr-Cyrl-RS" w:eastAsia="sr-Cyrl-RS"/>
        </w:rPr>
        <w:t>// FORM SUBMITION</w:t>
      </w:r>
    </w:p>
    <w:p w14:paraId="4FF4B369"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var</w:t>
      </w: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checkFunctions</w:t>
      </w:r>
      <w:r w:rsidRPr="001F3971">
        <w:rPr>
          <w:rFonts w:ascii="Consolas" w:hAnsi="Consolas"/>
          <w:color w:val="D4D4D4"/>
          <w:sz w:val="21"/>
          <w:szCs w:val="21"/>
          <w:lang w:val="sr-Cyrl-RS" w:eastAsia="sr-Cyrl-RS"/>
        </w:rPr>
        <w:t> = [</w:t>
      </w:r>
      <w:r w:rsidRPr="001F3971">
        <w:rPr>
          <w:rFonts w:ascii="Consolas" w:hAnsi="Consolas"/>
          <w:color w:val="DCDCAA"/>
          <w:sz w:val="21"/>
          <w:szCs w:val="21"/>
          <w:lang w:val="sr-Cyrl-RS" w:eastAsia="sr-Cyrl-RS"/>
        </w:rPr>
        <w:t>checkName</w:t>
      </w: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checkEmail</w:t>
      </w: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checkMessage</w:t>
      </w:r>
      <w:r w:rsidRPr="001F3971">
        <w:rPr>
          <w:rFonts w:ascii="Consolas" w:hAnsi="Consolas"/>
          <w:color w:val="D4D4D4"/>
          <w:sz w:val="21"/>
          <w:szCs w:val="21"/>
          <w:lang w:val="sr-Cyrl-RS" w:eastAsia="sr-Cyrl-RS"/>
        </w:rPr>
        <w:t>];</w:t>
      </w:r>
    </w:p>
    <w:p w14:paraId="79939629"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w:t>
      </w:r>
      <w:r w:rsidRPr="001F3971">
        <w:rPr>
          <w:rFonts w:ascii="Consolas" w:hAnsi="Consolas"/>
          <w:color w:val="D4D4D4"/>
          <w:sz w:val="21"/>
          <w:szCs w:val="21"/>
          <w:lang w:val="sr-Cyrl-RS" w:eastAsia="sr-Cyrl-RS"/>
        </w:rPr>
        <w:t>(</w:t>
      </w:r>
      <w:r w:rsidRPr="001F3971">
        <w:rPr>
          <w:rFonts w:ascii="Consolas" w:hAnsi="Consolas"/>
          <w:color w:val="CE9178"/>
          <w:sz w:val="21"/>
          <w:szCs w:val="21"/>
          <w:lang w:val="sr-Cyrl-RS" w:eastAsia="sr-Cyrl-RS"/>
        </w:rPr>
        <w:t>'#btnSend'</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click</w:t>
      </w:r>
      <w:r w:rsidRPr="001F3971">
        <w:rPr>
          <w:rFonts w:ascii="Consolas" w:hAnsi="Consolas"/>
          <w:color w:val="D4D4D4"/>
          <w:sz w:val="21"/>
          <w:szCs w:val="21"/>
          <w:lang w:val="sr-Cyrl-RS" w:eastAsia="sr-Cyrl-RS"/>
        </w:rPr>
        <w:t>(</w:t>
      </w:r>
      <w:r w:rsidRPr="001F3971">
        <w:rPr>
          <w:rFonts w:ascii="Consolas" w:hAnsi="Consolas"/>
          <w:color w:val="569CD6"/>
          <w:sz w:val="21"/>
          <w:szCs w:val="21"/>
          <w:lang w:val="sr-Cyrl-RS" w:eastAsia="sr-Cyrl-RS"/>
        </w:rPr>
        <w:t>function</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e</w:t>
      </w:r>
      <w:r w:rsidRPr="001F3971">
        <w:rPr>
          <w:rFonts w:ascii="Consolas" w:hAnsi="Consolas"/>
          <w:color w:val="D4D4D4"/>
          <w:sz w:val="21"/>
          <w:szCs w:val="21"/>
          <w:lang w:val="sr-Cyrl-RS" w:eastAsia="sr-Cyrl-RS"/>
        </w:rPr>
        <w:t>) {</w:t>
      </w:r>
    </w:p>
    <w:p w14:paraId="2DF4ACFD"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submitForm</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checkFunctions</w:t>
      </w:r>
      <w:r w:rsidRPr="001F3971">
        <w:rPr>
          <w:rFonts w:ascii="Consolas" w:hAnsi="Consolas"/>
          <w:color w:val="D4D4D4"/>
          <w:sz w:val="21"/>
          <w:szCs w:val="21"/>
          <w:lang w:val="sr-Cyrl-RS" w:eastAsia="sr-Cyrl-RS"/>
        </w:rPr>
        <w:t>);</w:t>
      </w:r>
    </w:p>
    <w:p w14:paraId="1E9D36C3"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C586C0"/>
          <w:sz w:val="21"/>
          <w:szCs w:val="21"/>
          <w:lang w:val="sr-Cyrl-RS" w:eastAsia="sr-Cyrl-RS"/>
        </w:rPr>
        <w:t>if</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noErrors</w:t>
      </w:r>
      <w:r w:rsidRPr="001F3971">
        <w:rPr>
          <w:rFonts w:ascii="Consolas" w:hAnsi="Consolas"/>
          <w:color w:val="D4D4D4"/>
          <w:sz w:val="21"/>
          <w:szCs w:val="21"/>
          <w:lang w:val="sr-Cyrl-RS" w:eastAsia="sr-Cyrl-RS"/>
        </w:rPr>
        <w:t>) {</w:t>
      </w:r>
    </w:p>
    <w:p w14:paraId="104A89F2"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let</w:t>
      </w: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data</w:t>
      </w:r>
      <w:r w:rsidRPr="001F3971">
        <w:rPr>
          <w:rFonts w:ascii="Consolas" w:hAnsi="Consolas"/>
          <w:color w:val="D4D4D4"/>
          <w:sz w:val="21"/>
          <w:szCs w:val="21"/>
          <w:lang w:val="sr-Cyrl-RS" w:eastAsia="sr-Cyrl-RS"/>
        </w:rPr>
        <w:t> = {</w:t>
      </w:r>
    </w:p>
    <w:p w14:paraId="169AB7BF"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CE9178"/>
          <w:sz w:val="21"/>
          <w:szCs w:val="21"/>
          <w:lang w:val="sr-Cyrl-RS" w:eastAsia="sr-Cyrl-RS"/>
        </w:rPr>
        <w:t>"email"</w:t>
      </w:r>
      <w:r w:rsidRPr="001F3971">
        <w:rPr>
          <w:rFonts w:ascii="Consolas" w:hAnsi="Consolas"/>
          <w:color w:val="9CDCFE"/>
          <w:sz w:val="21"/>
          <w:szCs w:val="21"/>
          <w:lang w:val="sr-Cyrl-RS" w:eastAsia="sr-Cyrl-RS"/>
        </w:rPr>
        <w:t>:</w:t>
      </w: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w:t>
      </w:r>
      <w:r w:rsidRPr="001F3971">
        <w:rPr>
          <w:rFonts w:ascii="Consolas" w:hAnsi="Consolas"/>
          <w:color w:val="D4D4D4"/>
          <w:sz w:val="21"/>
          <w:szCs w:val="21"/>
          <w:lang w:val="sr-Cyrl-RS" w:eastAsia="sr-Cyrl-RS"/>
        </w:rPr>
        <w:t>(</w:t>
      </w:r>
      <w:r w:rsidRPr="001F3971">
        <w:rPr>
          <w:rFonts w:ascii="Consolas" w:hAnsi="Consolas"/>
          <w:color w:val="CE9178"/>
          <w:sz w:val="21"/>
          <w:szCs w:val="21"/>
          <w:lang w:val="sr-Cyrl-RS" w:eastAsia="sr-Cyrl-RS"/>
        </w:rPr>
        <w:t>'#tbEmail'</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val</w:t>
      </w:r>
      <w:r w:rsidRPr="001F3971">
        <w:rPr>
          <w:rFonts w:ascii="Consolas" w:hAnsi="Consolas"/>
          <w:color w:val="D4D4D4"/>
          <w:sz w:val="21"/>
          <w:szCs w:val="21"/>
          <w:lang w:val="sr-Cyrl-RS" w:eastAsia="sr-Cyrl-RS"/>
        </w:rPr>
        <w:t>(),</w:t>
      </w:r>
    </w:p>
    <w:p w14:paraId="4887E205"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CE9178"/>
          <w:sz w:val="21"/>
          <w:szCs w:val="21"/>
          <w:lang w:val="sr-Cyrl-RS" w:eastAsia="sr-Cyrl-RS"/>
        </w:rPr>
        <w:t>"name"</w:t>
      </w:r>
      <w:r w:rsidRPr="001F3971">
        <w:rPr>
          <w:rFonts w:ascii="Consolas" w:hAnsi="Consolas"/>
          <w:color w:val="9CDCFE"/>
          <w:sz w:val="21"/>
          <w:szCs w:val="21"/>
          <w:lang w:val="sr-Cyrl-RS" w:eastAsia="sr-Cyrl-RS"/>
        </w:rPr>
        <w:t>:</w:t>
      </w: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w:t>
      </w:r>
      <w:r w:rsidRPr="001F3971">
        <w:rPr>
          <w:rFonts w:ascii="Consolas" w:hAnsi="Consolas"/>
          <w:color w:val="D4D4D4"/>
          <w:sz w:val="21"/>
          <w:szCs w:val="21"/>
          <w:lang w:val="sr-Cyrl-RS" w:eastAsia="sr-Cyrl-RS"/>
        </w:rPr>
        <w:t>(</w:t>
      </w:r>
      <w:r w:rsidRPr="001F3971">
        <w:rPr>
          <w:rFonts w:ascii="Consolas" w:hAnsi="Consolas"/>
          <w:color w:val="CE9178"/>
          <w:sz w:val="21"/>
          <w:szCs w:val="21"/>
          <w:lang w:val="sr-Cyrl-RS" w:eastAsia="sr-Cyrl-RS"/>
        </w:rPr>
        <w:t>'#tbName'</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val</w:t>
      </w:r>
      <w:r w:rsidRPr="001F3971">
        <w:rPr>
          <w:rFonts w:ascii="Consolas" w:hAnsi="Consolas"/>
          <w:color w:val="D4D4D4"/>
          <w:sz w:val="21"/>
          <w:szCs w:val="21"/>
          <w:lang w:val="sr-Cyrl-RS" w:eastAsia="sr-Cyrl-RS"/>
        </w:rPr>
        <w:t>(),</w:t>
      </w:r>
    </w:p>
    <w:p w14:paraId="1FF6A62C"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CE9178"/>
          <w:sz w:val="21"/>
          <w:szCs w:val="21"/>
          <w:lang w:val="sr-Cyrl-RS" w:eastAsia="sr-Cyrl-RS"/>
        </w:rPr>
        <w:t>"message"</w:t>
      </w:r>
      <w:r w:rsidRPr="001F3971">
        <w:rPr>
          <w:rFonts w:ascii="Consolas" w:hAnsi="Consolas"/>
          <w:color w:val="9CDCFE"/>
          <w:sz w:val="21"/>
          <w:szCs w:val="21"/>
          <w:lang w:val="sr-Cyrl-RS" w:eastAsia="sr-Cyrl-RS"/>
        </w:rPr>
        <w:t>:</w:t>
      </w: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w:t>
      </w:r>
      <w:r w:rsidRPr="001F3971">
        <w:rPr>
          <w:rFonts w:ascii="Consolas" w:hAnsi="Consolas"/>
          <w:color w:val="D4D4D4"/>
          <w:sz w:val="21"/>
          <w:szCs w:val="21"/>
          <w:lang w:val="sr-Cyrl-RS" w:eastAsia="sr-Cyrl-RS"/>
        </w:rPr>
        <w:t>(</w:t>
      </w:r>
      <w:r w:rsidRPr="001F3971">
        <w:rPr>
          <w:rFonts w:ascii="Consolas" w:hAnsi="Consolas"/>
          <w:color w:val="CE9178"/>
          <w:sz w:val="21"/>
          <w:szCs w:val="21"/>
          <w:lang w:val="sr-Cyrl-RS" w:eastAsia="sr-Cyrl-RS"/>
        </w:rPr>
        <w:t>'#tbMessage'</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val</w:t>
      </w:r>
      <w:r w:rsidRPr="001F3971">
        <w:rPr>
          <w:rFonts w:ascii="Consolas" w:hAnsi="Consolas"/>
          <w:color w:val="D4D4D4"/>
          <w:sz w:val="21"/>
          <w:szCs w:val="21"/>
          <w:lang w:val="sr-Cyrl-RS" w:eastAsia="sr-Cyrl-RS"/>
        </w:rPr>
        <w:t>()</w:t>
      </w:r>
    </w:p>
    <w:p w14:paraId="54519CFB"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p>
    <w:p w14:paraId="5A002F76"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ajaxCallback</w:t>
      </w:r>
      <w:r w:rsidRPr="001F3971">
        <w:rPr>
          <w:rFonts w:ascii="Consolas" w:hAnsi="Consolas"/>
          <w:color w:val="D4D4D4"/>
          <w:sz w:val="21"/>
          <w:szCs w:val="21"/>
          <w:lang w:val="sr-Cyrl-RS" w:eastAsia="sr-Cyrl-RS"/>
        </w:rPr>
        <w:t>(</w:t>
      </w:r>
      <w:r w:rsidRPr="001F3971">
        <w:rPr>
          <w:rFonts w:ascii="Consolas" w:hAnsi="Consolas"/>
          <w:color w:val="CE9178"/>
          <w:sz w:val="21"/>
          <w:szCs w:val="21"/>
          <w:lang w:val="sr-Cyrl-RS" w:eastAsia="sr-Cyrl-RS"/>
        </w:rPr>
        <w:t>'assets/php/forms/contact-form-validation.php'</w:t>
      </w:r>
      <w:r w:rsidRPr="001F3971">
        <w:rPr>
          <w:rFonts w:ascii="Consolas" w:hAnsi="Consolas"/>
          <w:color w:val="D4D4D4"/>
          <w:sz w:val="21"/>
          <w:szCs w:val="21"/>
          <w:lang w:val="sr-Cyrl-RS" w:eastAsia="sr-Cyrl-RS"/>
        </w:rPr>
        <w:t>, </w:t>
      </w:r>
      <w:r w:rsidRPr="001F3971">
        <w:rPr>
          <w:rFonts w:ascii="Consolas" w:hAnsi="Consolas"/>
          <w:color w:val="CE9178"/>
          <w:sz w:val="21"/>
          <w:szCs w:val="21"/>
          <w:lang w:val="sr-Cyrl-RS" w:eastAsia="sr-Cyrl-RS"/>
        </w:rPr>
        <w:t>'post'</w:t>
      </w:r>
      <w:r w:rsidRPr="001F3971">
        <w:rPr>
          <w:rFonts w:ascii="Consolas" w:hAnsi="Consolas"/>
          <w:color w:val="D4D4D4"/>
          <w:sz w:val="21"/>
          <w:szCs w:val="21"/>
          <w:lang w:val="sr-Cyrl-RS" w:eastAsia="sr-Cyrl-RS"/>
        </w:rPr>
        <w:t>, </w:t>
      </w:r>
      <w:r w:rsidRPr="001F3971">
        <w:rPr>
          <w:rFonts w:ascii="Consolas" w:hAnsi="Consolas"/>
          <w:color w:val="569CD6"/>
          <w:sz w:val="21"/>
          <w:szCs w:val="21"/>
          <w:lang w:val="sr-Cyrl-RS" w:eastAsia="sr-Cyrl-RS"/>
        </w:rPr>
        <w:t>function</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output</w:t>
      </w:r>
      <w:r w:rsidRPr="001F3971">
        <w:rPr>
          <w:rFonts w:ascii="Consolas" w:hAnsi="Consolas"/>
          <w:color w:val="D4D4D4"/>
          <w:sz w:val="21"/>
          <w:szCs w:val="21"/>
          <w:lang w:val="sr-Cyrl-RS" w:eastAsia="sr-Cyrl-RS"/>
        </w:rPr>
        <w:t>) {</w:t>
      </w:r>
    </w:p>
    <w:p w14:paraId="54299962"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clearForm</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w:t>
      </w:r>
      <w:r w:rsidRPr="001F3971">
        <w:rPr>
          <w:rFonts w:ascii="Consolas" w:hAnsi="Consolas"/>
          <w:color w:val="D4D4D4"/>
          <w:sz w:val="21"/>
          <w:szCs w:val="21"/>
          <w:lang w:val="sr-Cyrl-RS" w:eastAsia="sr-Cyrl-RS"/>
        </w:rPr>
        <w:t>(</w:t>
      </w:r>
      <w:r w:rsidRPr="001F3971">
        <w:rPr>
          <w:rFonts w:ascii="Consolas" w:hAnsi="Consolas"/>
          <w:color w:val="CE9178"/>
          <w:sz w:val="21"/>
          <w:szCs w:val="21"/>
          <w:lang w:val="sr-Cyrl-RS" w:eastAsia="sr-Cyrl-RS"/>
        </w:rPr>
        <w:t>'#contactForm form'</w:t>
      </w:r>
      <w:r w:rsidRPr="001F3971">
        <w:rPr>
          <w:rFonts w:ascii="Consolas" w:hAnsi="Consolas"/>
          <w:color w:val="D4D4D4"/>
          <w:sz w:val="21"/>
          <w:szCs w:val="21"/>
          <w:lang w:val="sr-Cyrl-RS" w:eastAsia="sr-Cyrl-RS"/>
        </w:rPr>
        <w:t>));</w:t>
      </w:r>
    </w:p>
    <w:p w14:paraId="5AEE246F"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DCDCAA"/>
          <w:sz w:val="21"/>
          <w:szCs w:val="21"/>
          <w:lang w:val="sr-Cyrl-RS" w:eastAsia="sr-Cyrl-RS"/>
        </w:rPr>
        <w:t>openModal</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output</w:t>
      </w:r>
      <w:r w:rsidRPr="001F3971">
        <w:rPr>
          <w:rFonts w:ascii="Consolas" w:hAnsi="Consolas"/>
          <w:color w:val="D4D4D4"/>
          <w:sz w:val="21"/>
          <w:szCs w:val="21"/>
          <w:lang w:val="sr-Cyrl-RS" w:eastAsia="sr-Cyrl-RS"/>
        </w:rPr>
        <w:t>.</w:t>
      </w:r>
      <w:r w:rsidRPr="001F3971">
        <w:rPr>
          <w:rFonts w:ascii="Consolas" w:hAnsi="Consolas"/>
          <w:color w:val="9CDCFE"/>
          <w:sz w:val="21"/>
          <w:szCs w:val="21"/>
          <w:lang w:val="sr-Cyrl-RS" w:eastAsia="sr-Cyrl-RS"/>
        </w:rPr>
        <w:t>response</w:t>
      </w:r>
      <w:r w:rsidRPr="001F3971">
        <w:rPr>
          <w:rFonts w:ascii="Consolas" w:hAnsi="Consolas"/>
          <w:color w:val="D4D4D4"/>
          <w:sz w:val="21"/>
          <w:szCs w:val="21"/>
          <w:lang w:val="sr-Cyrl-RS" w:eastAsia="sr-Cyrl-RS"/>
        </w:rPr>
        <w:t>);</w:t>
      </w:r>
    </w:p>
    <w:p w14:paraId="7CF89C60"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 </w:t>
      </w:r>
      <w:r w:rsidRPr="001F3971">
        <w:rPr>
          <w:rFonts w:ascii="Consolas" w:hAnsi="Consolas"/>
          <w:color w:val="9CDCFE"/>
          <w:sz w:val="21"/>
          <w:szCs w:val="21"/>
          <w:lang w:val="sr-Cyrl-RS" w:eastAsia="sr-Cyrl-RS"/>
        </w:rPr>
        <w:t>data</w:t>
      </w:r>
      <w:r w:rsidRPr="001F3971">
        <w:rPr>
          <w:rFonts w:ascii="Consolas" w:hAnsi="Consolas"/>
          <w:color w:val="D4D4D4"/>
          <w:sz w:val="21"/>
          <w:szCs w:val="21"/>
          <w:lang w:val="sr-Cyrl-RS" w:eastAsia="sr-Cyrl-RS"/>
        </w:rPr>
        <w:t>);</w:t>
      </w:r>
    </w:p>
    <w:p w14:paraId="6893F7D9"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p>
    <w:p w14:paraId="0F982C1B"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r w:rsidRPr="001F3971">
        <w:rPr>
          <w:rFonts w:ascii="Consolas" w:hAnsi="Consolas"/>
          <w:color w:val="9CDCFE"/>
          <w:sz w:val="21"/>
          <w:szCs w:val="21"/>
          <w:lang w:val="sr-Cyrl-RS" w:eastAsia="sr-Cyrl-RS"/>
        </w:rPr>
        <w:t>e</w:t>
      </w:r>
      <w:r w:rsidRPr="001F3971">
        <w:rPr>
          <w:rFonts w:ascii="Consolas" w:hAnsi="Consolas"/>
          <w:color w:val="D4D4D4"/>
          <w:sz w:val="21"/>
          <w:szCs w:val="21"/>
          <w:lang w:val="sr-Cyrl-RS" w:eastAsia="sr-Cyrl-RS"/>
        </w:rPr>
        <w:t>.</w:t>
      </w:r>
      <w:r w:rsidRPr="001F3971">
        <w:rPr>
          <w:rFonts w:ascii="Consolas" w:hAnsi="Consolas"/>
          <w:color w:val="DCDCAA"/>
          <w:sz w:val="21"/>
          <w:szCs w:val="21"/>
          <w:lang w:val="sr-Cyrl-RS" w:eastAsia="sr-Cyrl-RS"/>
        </w:rPr>
        <w:t>preventDefault</w:t>
      </w:r>
      <w:r w:rsidRPr="001F3971">
        <w:rPr>
          <w:rFonts w:ascii="Consolas" w:hAnsi="Consolas"/>
          <w:color w:val="D4D4D4"/>
          <w:sz w:val="21"/>
          <w:szCs w:val="21"/>
          <w:lang w:val="sr-Cyrl-RS" w:eastAsia="sr-Cyrl-RS"/>
        </w:rPr>
        <w:t>();</w:t>
      </w:r>
    </w:p>
    <w:p w14:paraId="5BE0CD57"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    });</w:t>
      </w:r>
    </w:p>
    <w:p w14:paraId="5A327206" w14:textId="77777777" w:rsidR="001F3971" w:rsidRPr="001F3971" w:rsidRDefault="001F3971" w:rsidP="001F3971">
      <w:pPr>
        <w:shd w:val="clear" w:color="auto" w:fill="1E1E1E"/>
        <w:spacing w:line="285" w:lineRule="atLeast"/>
        <w:rPr>
          <w:rFonts w:ascii="Consolas" w:hAnsi="Consolas"/>
          <w:color w:val="D4D4D4"/>
          <w:sz w:val="21"/>
          <w:szCs w:val="21"/>
          <w:lang w:val="sr-Cyrl-RS" w:eastAsia="sr-Cyrl-RS"/>
        </w:rPr>
      </w:pPr>
      <w:r w:rsidRPr="001F3971">
        <w:rPr>
          <w:rFonts w:ascii="Consolas" w:hAnsi="Consolas"/>
          <w:color w:val="D4D4D4"/>
          <w:sz w:val="21"/>
          <w:szCs w:val="21"/>
          <w:lang w:val="sr-Cyrl-RS" w:eastAsia="sr-Cyrl-RS"/>
        </w:rPr>
        <w:t>});</w:t>
      </w:r>
    </w:p>
    <w:p w14:paraId="189B6BC5" w14:textId="076D6B22" w:rsidR="00D310CC" w:rsidRDefault="00D310CC">
      <w:pPr>
        <w:rPr>
          <w:rFonts w:ascii="Consolas" w:hAnsi="Consolas"/>
          <w:color w:val="D4D4D4"/>
          <w:sz w:val="21"/>
          <w:szCs w:val="21"/>
          <w:lang w:val="sr-Cyrl-RS" w:eastAsia="sr-Cyrl-RS"/>
        </w:rPr>
      </w:pPr>
      <w:r>
        <w:rPr>
          <w:rFonts w:ascii="Consolas" w:hAnsi="Consolas"/>
          <w:color w:val="D4D4D4"/>
          <w:sz w:val="21"/>
          <w:szCs w:val="21"/>
          <w:lang w:val="sr-Cyrl-RS" w:eastAsia="sr-Cyrl-RS"/>
        </w:rPr>
        <w:br w:type="page"/>
      </w:r>
    </w:p>
    <w:p w14:paraId="0BB3A596" w14:textId="264543DC" w:rsidR="00536D31" w:rsidRDefault="00D310CC" w:rsidP="00D310CC">
      <w:pPr>
        <w:pStyle w:val="Heading3"/>
      </w:pPr>
      <w:bookmarkStart w:id="89" w:name="_Toc66307001"/>
      <w:r>
        <w:lastRenderedPageBreak/>
        <w:t>cart.js</w:t>
      </w:r>
      <w:bookmarkEnd w:id="89"/>
    </w:p>
    <w:p w14:paraId="181615B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document</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ready</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224C50B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CART LIST</w:t>
      </w:r>
    </w:p>
    <w:p w14:paraId="64C2707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printCartDevices</w:t>
      </w:r>
      <w:r w:rsidRPr="00D310CC">
        <w:rPr>
          <w:rFonts w:ascii="Consolas" w:hAnsi="Consolas"/>
          <w:color w:val="D4D4D4"/>
          <w:sz w:val="21"/>
          <w:szCs w:val="21"/>
          <w:lang w:val="sr-Cyrl-RS" w:eastAsia="sr-Cyrl-RS"/>
        </w:rPr>
        <w:t>() {</w:t>
      </w:r>
    </w:p>
    <w:p w14:paraId="1262B26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loadLocalStorage</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'cart'</w:t>
      </w:r>
      <w:r w:rsidRPr="00D310CC">
        <w:rPr>
          <w:rFonts w:ascii="Consolas" w:hAnsi="Consolas"/>
          <w:color w:val="D4D4D4"/>
          <w:sz w:val="21"/>
          <w:szCs w:val="21"/>
          <w:lang w:val="sr-Cyrl-RS" w:eastAsia="sr-Cyrl-RS"/>
        </w:rPr>
        <w:t>);</w:t>
      </w:r>
    </w:p>
    <w:p w14:paraId="6F639D7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'#cartList tbody'</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html</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4D4D4"/>
          <w:sz w:val="21"/>
          <w:szCs w:val="21"/>
          <w:lang w:val="sr-Cyrl-RS" w:eastAsia="sr-Cyrl-RS"/>
        </w:rPr>
        <w:t>);</w:t>
      </w:r>
    </w:p>
    <w:p w14:paraId="5B9DD6D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for</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in</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w:t>
      </w:r>
    </w:p>
    <w:p w14:paraId="51470D6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currentDevice</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w:t>
      </w:r>
      <w:r w:rsidRPr="00D310CC">
        <w:rPr>
          <w:rFonts w:ascii="Consolas" w:hAnsi="Consolas"/>
          <w:color w:val="D4D4D4"/>
          <w:sz w:val="21"/>
          <w:szCs w:val="21"/>
          <w:lang w:val="sr-Cyrl-RS" w:eastAsia="sr-Cyrl-RS"/>
        </w:rPr>
        <w:t>];</w:t>
      </w:r>
    </w:p>
    <w:p w14:paraId="2DDB185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'#cartList tbody'</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append</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`&lt;tr data-id="</w:t>
      </w:r>
      <w:r w:rsidRPr="00D310CC">
        <w:rPr>
          <w:rFonts w:ascii="Consolas" w:hAnsi="Consolas"/>
          <w:color w:val="569CD6"/>
          <w:sz w:val="21"/>
          <w:szCs w:val="21"/>
          <w:lang w:val="sr-Cyrl-RS" w:eastAsia="sr-Cyrl-RS"/>
        </w:rPr>
        <w:t>${</w:t>
      </w:r>
      <w:r w:rsidRPr="00D310CC">
        <w:rPr>
          <w:rFonts w:ascii="Consolas" w:hAnsi="Consolas"/>
          <w:color w:val="9CDCFE"/>
          <w:sz w:val="21"/>
          <w:szCs w:val="21"/>
          <w:lang w:val="sr-Cyrl-RS" w:eastAsia="sr-Cyrl-RS"/>
        </w:rPr>
        <w:t>currentDevice</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id</w:t>
      </w:r>
      <w:r w:rsidRPr="00D310CC">
        <w:rPr>
          <w:rFonts w:ascii="Consolas" w:hAnsi="Consolas"/>
          <w:color w:val="569CD6"/>
          <w:sz w:val="21"/>
          <w:szCs w:val="21"/>
          <w:lang w:val="sr-Cyrl-RS" w:eastAsia="sr-Cyrl-RS"/>
        </w:rPr>
        <w:t>}</w:t>
      </w:r>
      <w:r w:rsidRPr="00D310CC">
        <w:rPr>
          <w:rFonts w:ascii="Consolas" w:hAnsi="Consolas"/>
          <w:color w:val="CE9178"/>
          <w:sz w:val="21"/>
          <w:szCs w:val="21"/>
          <w:lang w:val="sr-Cyrl-RS" w:eastAsia="sr-Cyrl-RS"/>
        </w:rPr>
        <w:t>" class="cartItem"&gt;&lt;td class="colDeviceName"&gt;</w:t>
      </w:r>
      <w:r w:rsidRPr="00D310CC">
        <w:rPr>
          <w:rFonts w:ascii="Consolas" w:hAnsi="Consolas"/>
          <w:color w:val="569CD6"/>
          <w:sz w:val="21"/>
          <w:szCs w:val="21"/>
          <w:lang w:val="sr-Cyrl-RS" w:eastAsia="sr-Cyrl-RS"/>
        </w:rPr>
        <w:t>${</w:t>
      </w:r>
      <w:r w:rsidRPr="00D310CC">
        <w:rPr>
          <w:rFonts w:ascii="Consolas" w:hAnsi="Consolas"/>
          <w:color w:val="9CDCFE"/>
          <w:sz w:val="21"/>
          <w:szCs w:val="21"/>
          <w:lang w:val="sr-Cyrl-RS" w:eastAsia="sr-Cyrl-RS"/>
        </w:rPr>
        <w:t>currentDevice</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name</w:t>
      </w:r>
      <w:r w:rsidRPr="00D310CC">
        <w:rPr>
          <w:rFonts w:ascii="Consolas" w:hAnsi="Consolas"/>
          <w:color w:val="569CD6"/>
          <w:sz w:val="21"/>
          <w:szCs w:val="21"/>
          <w:lang w:val="sr-Cyrl-RS" w:eastAsia="sr-Cyrl-RS"/>
        </w:rPr>
        <w:t>}</w:t>
      </w:r>
      <w:r w:rsidRPr="00D310CC">
        <w:rPr>
          <w:rFonts w:ascii="Consolas" w:hAnsi="Consolas"/>
          <w:color w:val="CE9178"/>
          <w:sz w:val="21"/>
          <w:szCs w:val="21"/>
          <w:lang w:val="sr-Cyrl-RS" w:eastAsia="sr-Cyrl-RS"/>
        </w:rPr>
        <w:t>&lt;/td&gt;&lt;td class="colPrice"&gt;</w:t>
      </w:r>
      <w:r w:rsidRPr="00D310CC">
        <w:rPr>
          <w:rFonts w:ascii="Consolas" w:hAnsi="Consolas"/>
          <w:color w:val="569CD6"/>
          <w:sz w:val="21"/>
          <w:szCs w:val="21"/>
          <w:lang w:val="sr-Cyrl-RS" w:eastAsia="sr-Cyrl-RS"/>
        </w:rPr>
        <w:t>${</w:t>
      </w:r>
      <w:r w:rsidRPr="00D310CC">
        <w:rPr>
          <w:rFonts w:ascii="Consolas" w:hAnsi="Consolas"/>
          <w:color w:val="9CDCFE"/>
          <w:sz w:val="21"/>
          <w:szCs w:val="21"/>
          <w:lang w:val="sr-Cyrl-RS" w:eastAsia="sr-Cyrl-RS"/>
        </w:rPr>
        <w:t>currentDevice</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price</w:t>
      </w:r>
      <w:r w:rsidRPr="00D310CC">
        <w:rPr>
          <w:rFonts w:ascii="Consolas" w:hAnsi="Consolas"/>
          <w:color w:val="569CD6"/>
          <w:sz w:val="21"/>
          <w:szCs w:val="21"/>
          <w:lang w:val="sr-Cyrl-RS" w:eastAsia="sr-Cyrl-RS"/>
        </w:rPr>
        <w:t>}</w:t>
      </w:r>
      <w:r w:rsidRPr="00D310CC">
        <w:rPr>
          <w:rFonts w:ascii="Consolas" w:hAnsi="Consolas"/>
          <w:color w:val="CE9178"/>
          <w:sz w:val="21"/>
          <w:szCs w:val="21"/>
          <w:lang w:val="sr-Cyrl-RS" w:eastAsia="sr-Cyrl-RS"/>
        </w:rPr>
        <w:t>€&lt;/td&gt;&lt;td class="colQuantity"&gt;&lt;button class="btnPrimary btnQuantity btnDecrease"&gt;&lt;span&gt;-&lt;/span&gt;&lt;/button&gt;&lt;span class="quantity"&gt;</w:t>
      </w:r>
      <w:r w:rsidRPr="00D310CC">
        <w:rPr>
          <w:rFonts w:ascii="Consolas" w:hAnsi="Consolas"/>
          <w:color w:val="569CD6"/>
          <w:sz w:val="21"/>
          <w:szCs w:val="21"/>
          <w:lang w:val="sr-Cyrl-RS" w:eastAsia="sr-Cyrl-RS"/>
        </w:rPr>
        <w:t>${</w:t>
      </w:r>
      <w:r w:rsidRPr="00D310CC">
        <w:rPr>
          <w:rFonts w:ascii="Consolas" w:hAnsi="Consolas"/>
          <w:color w:val="9CDCFE"/>
          <w:sz w:val="21"/>
          <w:szCs w:val="21"/>
          <w:lang w:val="sr-Cyrl-RS" w:eastAsia="sr-Cyrl-RS"/>
        </w:rPr>
        <w:t>currentDevice</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quantity</w:t>
      </w:r>
      <w:r w:rsidRPr="00D310CC">
        <w:rPr>
          <w:rFonts w:ascii="Consolas" w:hAnsi="Consolas"/>
          <w:color w:val="569CD6"/>
          <w:sz w:val="21"/>
          <w:szCs w:val="21"/>
          <w:lang w:val="sr-Cyrl-RS" w:eastAsia="sr-Cyrl-RS"/>
        </w:rPr>
        <w:t>}</w:t>
      </w:r>
      <w:r w:rsidRPr="00D310CC">
        <w:rPr>
          <w:rFonts w:ascii="Consolas" w:hAnsi="Consolas"/>
          <w:color w:val="CE9178"/>
          <w:sz w:val="21"/>
          <w:szCs w:val="21"/>
          <w:lang w:val="sr-Cyrl-RS" w:eastAsia="sr-Cyrl-RS"/>
        </w:rPr>
        <w:t>&lt;/span&gt;&lt;button class="btnPrimary btnQuantity btnIncrease"&gt;&lt;span&gt;+&lt;/span&gt;&lt;/button&gt;&lt;/td&gt;&lt;td class="colRemove"&gt;&lt;button class="btnRemove"&gt;&lt;i class="fas fa-minus"&gt;&lt;/i&gt;&lt;/button&gt;&lt;/td&gt;&lt;/tr&gt;`</w:t>
      </w:r>
      <w:r w:rsidRPr="00D310CC">
        <w:rPr>
          <w:rFonts w:ascii="Consolas" w:hAnsi="Consolas"/>
          <w:color w:val="D4D4D4"/>
          <w:sz w:val="21"/>
          <w:szCs w:val="21"/>
          <w:lang w:val="sr-Cyrl-RS" w:eastAsia="sr-Cyrl-RS"/>
        </w:rPr>
        <w:t>);</w:t>
      </w:r>
    </w:p>
    <w:p w14:paraId="4940AFB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1A20CF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0D7775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750AB6E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printCartDevices</w:t>
      </w:r>
      <w:r w:rsidRPr="00D310CC">
        <w:rPr>
          <w:rFonts w:ascii="Consolas" w:hAnsi="Consolas"/>
          <w:color w:val="D4D4D4"/>
          <w:sz w:val="21"/>
          <w:szCs w:val="21"/>
          <w:lang w:val="sr-Cyrl-RS" w:eastAsia="sr-Cyrl-RS"/>
        </w:rPr>
        <w:t>();</w:t>
      </w:r>
    </w:p>
    <w:p w14:paraId="371865E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3E0A5DF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BUTTON QUANTITY</w:t>
      </w:r>
    </w:p>
    <w:p w14:paraId="2EC3505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'.btnQuantity'</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15ED759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loadLocalStorage</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'cart'</w:t>
      </w:r>
      <w:r w:rsidRPr="00D310CC">
        <w:rPr>
          <w:rFonts w:ascii="Consolas" w:hAnsi="Consolas"/>
          <w:color w:val="D4D4D4"/>
          <w:sz w:val="21"/>
          <w:szCs w:val="21"/>
          <w:lang w:val="sr-Cyrl-RS" w:eastAsia="sr-Cyrl-RS"/>
        </w:rPr>
        <w:t>);</w:t>
      </w:r>
    </w:p>
    <w:p w14:paraId="51C4075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deviceId</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parseInt</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parents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'id'</w:t>
      </w:r>
      <w:r w:rsidRPr="00D310CC">
        <w:rPr>
          <w:rFonts w:ascii="Consolas" w:hAnsi="Consolas"/>
          <w:color w:val="D4D4D4"/>
          <w:sz w:val="21"/>
          <w:szCs w:val="21"/>
          <w:lang w:val="sr-Cyrl-RS" w:eastAsia="sr-Cyrl-RS"/>
        </w:rPr>
        <w:t>));</w:t>
      </w:r>
    </w:p>
    <w:p w14:paraId="685AF31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index</w:t>
      </w:r>
      <w:r w:rsidRPr="00D310CC">
        <w:rPr>
          <w:rFonts w:ascii="Consolas" w:hAnsi="Consolas"/>
          <w:color w:val="D4D4D4"/>
          <w:sz w:val="21"/>
          <w:szCs w:val="21"/>
          <w:lang w:val="sr-Cyrl-RS" w:eastAsia="sr-Cyrl-RS"/>
        </w:rPr>
        <w:t>;</w:t>
      </w:r>
    </w:p>
    <w:p w14:paraId="042BB82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for</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in</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w:t>
      </w:r>
    </w:p>
    <w:p w14:paraId="1C4590D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deviceId</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 {</w:t>
      </w:r>
    </w:p>
    <w:p w14:paraId="33D2FAB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index</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i</w:t>
      </w:r>
      <w:r w:rsidRPr="00D310CC">
        <w:rPr>
          <w:rFonts w:ascii="Consolas" w:hAnsi="Consolas"/>
          <w:color w:val="D4D4D4"/>
          <w:sz w:val="21"/>
          <w:szCs w:val="21"/>
          <w:lang w:val="sr-Cyrl-RS" w:eastAsia="sr-Cyrl-RS"/>
        </w:rPr>
        <w:t>;</w:t>
      </w:r>
    </w:p>
    <w:p w14:paraId="3FE96AE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break</w:t>
      </w:r>
      <w:r w:rsidRPr="00D310CC">
        <w:rPr>
          <w:rFonts w:ascii="Consolas" w:hAnsi="Consolas"/>
          <w:color w:val="D4D4D4"/>
          <w:sz w:val="21"/>
          <w:szCs w:val="21"/>
          <w:lang w:val="sr-Cyrl-RS" w:eastAsia="sr-Cyrl-RS"/>
        </w:rPr>
        <w:t>;</w:t>
      </w:r>
    </w:p>
    <w:p w14:paraId="78B684F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0D1702C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6D204B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hasClass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'btnIncrease'</w:t>
      </w:r>
      <w:r w:rsidRPr="00D310CC">
        <w:rPr>
          <w:rFonts w:ascii="Consolas" w:hAnsi="Consolas"/>
          <w:color w:val="D4D4D4"/>
          <w:sz w:val="21"/>
          <w:szCs w:val="21"/>
          <w:lang w:val="sr-Cyrl-RS" w:eastAsia="sr-Cyrl-RS"/>
        </w:rPr>
        <w:t>)) {</w:t>
      </w:r>
    </w:p>
    <w:p w14:paraId="020C202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index</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quantity</w:t>
      </w:r>
      <w:r w:rsidRPr="00D310CC">
        <w:rPr>
          <w:rFonts w:ascii="Consolas" w:hAnsi="Consolas"/>
          <w:color w:val="D4D4D4"/>
          <w:sz w:val="21"/>
          <w:szCs w:val="21"/>
          <w:lang w:val="sr-Cyrl-RS" w:eastAsia="sr-Cyrl-RS"/>
        </w:rPr>
        <w:t> &lt; </w:t>
      </w:r>
      <w:r w:rsidRPr="00D310CC">
        <w:rPr>
          <w:rFonts w:ascii="Consolas" w:hAnsi="Consolas"/>
          <w:color w:val="B5CEA8"/>
          <w:sz w:val="21"/>
          <w:szCs w:val="21"/>
          <w:lang w:val="sr-Cyrl-RS" w:eastAsia="sr-Cyrl-RS"/>
        </w:rPr>
        <w:t>10</w:t>
      </w:r>
      <w:r w:rsidRPr="00D310CC">
        <w:rPr>
          <w:rFonts w:ascii="Consolas" w:hAnsi="Consolas"/>
          <w:color w:val="D4D4D4"/>
          <w:sz w:val="21"/>
          <w:szCs w:val="21"/>
          <w:lang w:val="sr-Cyrl-RS" w:eastAsia="sr-Cyrl-RS"/>
        </w:rPr>
        <w:t>) {</w:t>
      </w:r>
    </w:p>
    <w:p w14:paraId="263A1DB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index</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quantity</w:t>
      </w:r>
      <w:r w:rsidRPr="00D310CC">
        <w:rPr>
          <w:rFonts w:ascii="Consolas" w:hAnsi="Consolas"/>
          <w:color w:val="D4D4D4"/>
          <w:sz w:val="21"/>
          <w:szCs w:val="21"/>
          <w:lang w:val="sr-Cyrl-RS" w:eastAsia="sr-Cyrl-RS"/>
        </w:rPr>
        <w:t>++;</w:t>
      </w:r>
    </w:p>
    <w:p w14:paraId="1E9282A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updateLocalStorage</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'cart'</w:t>
      </w:r>
      <w:r w:rsidRPr="00D310CC">
        <w:rPr>
          <w:rFonts w:ascii="Consolas" w:hAnsi="Consolas"/>
          <w:color w:val="D4D4D4"/>
          <w:sz w:val="21"/>
          <w:szCs w:val="21"/>
          <w:lang w:val="sr-Cyrl-RS" w:eastAsia="sr-Cyrl-RS"/>
        </w:rPr>
        <w:t>);</w:t>
      </w:r>
    </w:p>
    <w:p w14:paraId="75ABC9C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A68306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r w:rsidRPr="00D310CC">
        <w:rPr>
          <w:rFonts w:ascii="Consolas" w:hAnsi="Consolas"/>
          <w:color w:val="C586C0"/>
          <w:sz w:val="21"/>
          <w:szCs w:val="21"/>
          <w:lang w:val="sr-Cyrl-RS" w:eastAsia="sr-Cyrl-RS"/>
        </w:rPr>
        <w:t>else</w:t>
      </w:r>
      <w:r w:rsidRPr="00D310CC">
        <w:rPr>
          <w:rFonts w:ascii="Consolas" w:hAnsi="Consolas"/>
          <w:color w:val="D4D4D4"/>
          <w:sz w:val="21"/>
          <w:szCs w:val="21"/>
          <w:lang w:val="sr-Cyrl-RS" w:eastAsia="sr-Cyrl-RS"/>
        </w:rPr>
        <w:t> {</w:t>
      </w:r>
    </w:p>
    <w:p w14:paraId="6A15D54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index</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quantity</w:t>
      </w:r>
      <w:r w:rsidRPr="00D310CC">
        <w:rPr>
          <w:rFonts w:ascii="Consolas" w:hAnsi="Consolas"/>
          <w:color w:val="D4D4D4"/>
          <w:sz w:val="21"/>
          <w:szCs w:val="21"/>
          <w:lang w:val="sr-Cyrl-RS" w:eastAsia="sr-Cyrl-RS"/>
        </w:rPr>
        <w:t> &gt; </w:t>
      </w:r>
      <w:r w:rsidRPr="00D310CC">
        <w:rPr>
          <w:rFonts w:ascii="Consolas" w:hAnsi="Consolas"/>
          <w:color w:val="B5CEA8"/>
          <w:sz w:val="21"/>
          <w:szCs w:val="21"/>
          <w:lang w:val="sr-Cyrl-RS" w:eastAsia="sr-Cyrl-RS"/>
        </w:rPr>
        <w:t>1</w:t>
      </w:r>
      <w:r w:rsidRPr="00D310CC">
        <w:rPr>
          <w:rFonts w:ascii="Consolas" w:hAnsi="Consolas"/>
          <w:color w:val="D4D4D4"/>
          <w:sz w:val="21"/>
          <w:szCs w:val="21"/>
          <w:lang w:val="sr-Cyrl-RS" w:eastAsia="sr-Cyrl-RS"/>
        </w:rPr>
        <w:t>) {</w:t>
      </w:r>
    </w:p>
    <w:p w14:paraId="62A3FA4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index</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quantity</w:t>
      </w:r>
      <w:r w:rsidRPr="00D310CC">
        <w:rPr>
          <w:rFonts w:ascii="Consolas" w:hAnsi="Consolas"/>
          <w:color w:val="D4D4D4"/>
          <w:sz w:val="21"/>
          <w:szCs w:val="21"/>
          <w:lang w:val="sr-Cyrl-RS" w:eastAsia="sr-Cyrl-RS"/>
        </w:rPr>
        <w:t>--;</w:t>
      </w:r>
    </w:p>
    <w:p w14:paraId="47C56EC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updateLocalStorage</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'cart'</w:t>
      </w:r>
      <w:r w:rsidRPr="00D310CC">
        <w:rPr>
          <w:rFonts w:ascii="Consolas" w:hAnsi="Consolas"/>
          <w:color w:val="D4D4D4"/>
          <w:sz w:val="21"/>
          <w:szCs w:val="21"/>
          <w:lang w:val="sr-Cyrl-RS" w:eastAsia="sr-Cyrl-RS"/>
        </w:rPr>
        <w:t>);</w:t>
      </w:r>
    </w:p>
    <w:p w14:paraId="7C3895B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1D4BF9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79C6AE3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siblings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'.quantity'</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html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index</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quantity</w:t>
      </w:r>
      <w:r w:rsidRPr="00D310CC">
        <w:rPr>
          <w:rFonts w:ascii="Consolas" w:hAnsi="Consolas"/>
          <w:color w:val="D4D4D4"/>
          <w:sz w:val="21"/>
          <w:szCs w:val="21"/>
          <w:lang w:val="sr-Cyrl-RS" w:eastAsia="sr-Cyrl-RS"/>
        </w:rPr>
        <w:t>);</w:t>
      </w:r>
    </w:p>
    <w:p w14:paraId="5615595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printCartNumber</w:t>
      </w:r>
      <w:r w:rsidRPr="00D310CC">
        <w:rPr>
          <w:rFonts w:ascii="Consolas" w:hAnsi="Consolas"/>
          <w:color w:val="D4D4D4"/>
          <w:sz w:val="21"/>
          <w:szCs w:val="21"/>
          <w:lang w:val="sr-Cyrl-RS" w:eastAsia="sr-Cyrl-RS"/>
        </w:rPr>
        <w:t>();</w:t>
      </w:r>
    </w:p>
    <w:p w14:paraId="0C10C8F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printTotalPrice</w:t>
      </w:r>
      <w:r w:rsidRPr="00D310CC">
        <w:rPr>
          <w:rFonts w:ascii="Consolas" w:hAnsi="Consolas"/>
          <w:color w:val="D4D4D4"/>
          <w:sz w:val="21"/>
          <w:szCs w:val="21"/>
          <w:lang w:val="sr-Cyrl-RS" w:eastAsia="sr-Cyrl-RS"/>
        </w:rPr>
        <w:t>();</w:t>
      </w:r>
    </w:p>
    <w:p w14:paraId="7AF9FF8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3CC8B1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3900383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BUTTON REMOVE</w:t>
      </w:r>
    </w:p>
    <w:p w14:paraId="58784C9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'.btnRemove'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1A1E73A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loadLocalStorage</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'cart'</w:t>
      </w:r>
      <w:r w:rsidRPr="00D310CC">
        <w:rPr>
          <w:rFonts w:ascii="Consolas" w:hAnsi="Consolas"/>
          <w:color w:val="D4D4D4"/>
          <w:sz w:val="21"/>
          <w:szCs w:val="21"/>
          <w:lang w:val="sr-Cyrl-RS" w:eastAsia="sr-Cyrl-RS"/>
        </w:rPr>
        <w:t>);</w:t>
      </w:r>
    </w:p>
    <w:p w14:paraId="1D4795C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deviceId</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parseInt</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parents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'id'</w:t>
      </w:r>
      <w:r w:rsidRPr="00D310CC">
        <w:rPr>
          <w:rFonts w:ascii="Consolas" w:hAnsi="Consolas"/>
          <w:color w:val="D4D4D4"/>
          <w:sz w:val="21"/>
          <w:szCs w:val="21"/>
          <w:lang w:val="sr-Cyrl-RS" w:eastAsia="sr-Cyrl-RS"/>
        </w:rPr>
        <w:t>));</w:t>
      </w:r>
    </w:p>
    <w:p w14:paraId="5E48B68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lastRenderedPageBreak/>
        <w:t>        </w:t>
      </w:r>
      <w:r w:rsidRPr="00D310CC">
        <w:rPr>
          <w:rFonts w:ascii="Consolas" w:hAnsi="Consolas"/>
          <w:color w:val="C586C0"/>
          <w:sz w:val="21"/>
          <w:szCs w:val="21"/>
          <w:lang w:val="sr-Cyrl-RS" w:eastAsia="sr-Cyrl-RS"/>
        </w:rPr>
        <w:t>for</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in</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w:t>
      </w:r>
    </w:p>
    <w:p w14:paraId="269003D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deviceId</w:t>
      </w:r>
      <w:r w:rsidRPr="00D310CC">
        <w:rPr>
          <w:rFonts w:ascii="Consolas" w:hAnsi="Consolas"/>
          <w:color w:val="D4D4D4"/>
          <w:sz w:val="21"/>
          <w:szCs w:val="21"/>
          <w:lang w:val="sr-Cyrl-RS" w:eastAsia="sr-Cyrl-RS"/>
        </w:rPr>
        <w:t>) {</w:t>
      </w:r>
    </w:p>
    <w:p w14:paraId="7DF0D11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removeDevice</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w:t>
      </w:r>
      <w:r w:rsidRPr="00D310CC">
        <w:rPr>
          <w:rFonts w:ascii="Consolas" w:hAnsi="Consolas"/>
          <w:color w:val="D4D4D4"/>
          <w:sz w:val="21"/>
          <w:szCs w:val="21"/>
          <w:lang w:val="sr-Cyrl-RS" w:eastAsia="sr-Cyrl-RS"/>
        </w:rPr>
        <w:t>);</w:t>
      </w:r>
    </w:p>
    <w:p w14:paraId="1A91FB6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break</w:t>
      </w:r>
      <w:r w:rsidRPr="00D310CC">
        <w:rPr>
          <w:rFonts w:ascii="Consolas" w:hAnsi="Consolas"/>
          <w:color w:val="D4D4D4"/>
          <w:sz w:val="21"/>
          <w:szCs w:val="21"/>
          <w:lang w:val="sr-Cyrl-RS" w:eastAsia="sr-Cyrl-RS"/>
        </w:rPr>
        <w:t>;</w:t>
      </w:r>
    </w:p>
    <w:p w14:paraId="6D658FA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C45DF1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F8BC63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printCartNumber</w:t>
      </w:r>
      <w:r w:rsidRPr="00D310CC">
        <w:rPr>
          <w:rFonts w:ascii="Consolas" w:hAnsi="Consolas"/>
          <w:color w:val="D4D4D4"/>
          <w:sz w:val="21"/>
          <w:szCs w:val="21"/>
          <w:lang w:val="sr-Cyrl-RS" w:eastAsia="sr-Cyrl-RS"/>
        </w:rPr>
        <w:t>();</w:t>
      </w:r>
    </w:p>
    <w:p w14:paraId="40406F5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printTotalPrice</w:t>
      </w:r>
      <w:r w:rsidRPr="00D310CC">
        <w:rPr>
          <w:rFonts w:ascii="Consolas" w:hAnsi="Consolas"/>
          <w:color w:val="D4D4D4"/>
          <w:sz w:val="21"/>
          <w:szCs w:val="21"/>
          <w:lang w:val="sr-Cyrl-RS" w:eastAsia="sr-Cyrl-RS"/>
        </w:rPr>
        <w:t>();</w:t>
      </w:r>
    </w:p>
    <w:p w14:paraId="02FB64E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parents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remove</w:t>
      </w:r>
      <w:r w:rsidRPr="00D310CC">
        <w:rPr>
          <w:rFonts w:ascii="Consolas" w:hAnsi="Consolas"/>
          <w:color w:val="D4D4D4"/>
          <w:sz w:val="21"/>
          <w:szCs w:val="21"/>
          <w:lang w:val="sr-Cyrl-RS" w:eastAsia="sr-Cyrl-RS"/>
        </w:rPr>
        <w:t>();</w:t>
      </w:r>
    </w:p>
    <w:p w14:paraId="01598ED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3C8863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1ED12BB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removeDevice</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index</w:t>
      </w:r>
      <w:r w:rsidRPr="00D310CC">
        <w:rPr>
          <w:rFonts w:ascii="Consolas" w:hAnsi="Consolas"/>
          <w:color w:val="D4D4D4"/>
          <w:sz w:val="21"/>
          <w:szCs w:val="21"/>
          <w:lang w:val="sr-Cyrl-RS" w:eastAsia="sr-Cyrl-RS"/>
        </w:rPr>
        <w:t>) {</w:t>
      </w:r>
    </w:p>
    <w:p w14:paraId="5985CB8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loadLocalStorage</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'cart'</w:t>
      </w:r>
      <w:r w:rsidRPr="00D310CC">
        <w:rPr>
          <w:rFonts w:ascii="Consolas" w:hAnsi="Consolas"/>
          <w:color w:val="D4D4D4"/>
          <w:sz w:val="21"/>
          <w:szCs w:val="21"/>
          <w:lang w:val="sr-Cyrl-RS" w:eastAsia="sr-Cyrl-RS"/>
        </w:rPr>
        <w:t>);</w:t>
      </w:r>
    </w:p>
    <w:p w14:paraId="7CDD52D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splice</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index</w:t>
      </w:r>
      <w:r w:rsidRPr="00D310CC">
        <w:rPr>
          <w:rFonts w:ascii="Consolas" w:hAnsi="Consolas"/>
          <w:color w:val="D4D4D4"/>
          <w:sz w:val="21"/>
          <w:szCs w:val="21"/>
          <w:lang w:val="sr-Cyrl-RS" w:eastAsia="sr-Cyrl-RS"/>
        </w:rPr>
        <w:t>, </w:t>
      </w:r>
      <w:r w:rsidRPr="00D310CC">
        <w:rPr>
          <w:rFonts w:ascii="Consolas" w:hAnsi="Consolas"/>
          <w:color w:val="B5CEA8"/>
          <w:sz w:val="21"/>
          <w:szCs w:val="21"/>
          <w:lang w:val="sr-Cyrl-RS" w:eastAsia="sr-Cyrl-RS"/>
        </w:rPr>
        <w:t>1</w:t>
      </w:r>
      <w:r w:rsidRPr="00D310CC">
        <w:rPr>
          <w:rFonts w:ascii="Consolas" w:hAnsi="Consolas"/>
          <w:color w:val="D4D4D4"/>
          <w:sz w:val="21"/>
          <w:szCs w:val="21"/>
          <w:lang w:val="sr-Cyrl-RS" w:eastAsia="sr-Cyrl-RS"/>
        </w:rPr>
        <w:t>);</w:t>
      </w:r>
    </w:p>
    <w:p w14:paraId="51C0757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updateLocalStorage</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'cart'</w:t>
      </w:r>
      <w:r w:rsidRPr="00D310CC">
        <w:rPr>
          <w:rFonts w:ascii="Consolas" w:hAnsi="Consolas"/>
          <w:color w:val="D4D4D4"/>
          <w:sz w:val="21"/>
          <w:szCs w:val="21"/>
          <w:lang w:val="sr-Cyrl-RS" w:eastAsia="sr-Cyrl-RS"/>
        </w:rPr>
        <w:t>);</w:t>
      </w:r>
    </w:p>
    <w:p w14:paraId="5F677B9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1FFD71D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590586C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TOTAL PRICE</w:t>
      </w:r>
    </w:p>
    <w:p w14:paraId="4411085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totalPrice</w:t>
      </w:r>
      <w:r w:rsidRPr="00D310CC">
        <w:rPr>
          <w:rFonts w:ascii="Consolas" w:hAnsi="Consolas"/>
          <w:color w:val="D4D4D4"/>
          <w:sz w:val="21"/>
          <w:szCs w:val="21"/>
          <w:lang w:val="sr-Cyrl-RS" w:eastAsia="sr-Cyrl-RS"/>
        </w:rPr>
        <w:t>;</w:t>
      </w:r>
    </w:p>
    <w:p w14:paraId="5C79CF5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printTotalPrice</w:t>
      </w:r>
      <w:r w:rsidRPr="00D310CC">
        <w:rPr>
          <w:rFonts w:ascii="Consolas" w:hAnsi="Consolas"/>
          <w:color w:val="D4D4D4"/>
          <w:sz w:val="21"/>
          <w:szCs w:val="21"/>
          <w:lang w:val="sr-Cyrl-RS" w:eastAsia="sr-Cyrl-RS"/>
        </w:rPr>
        <w:t>() {</w:t>
      </w:r>
    </w:p>
    <w:p w14:paraId="48141F5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loadLocalStorage</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'cart'</w:t>
      </w:r>
      <w:r w:rsidRPr="00D310CC">
        <w:rPr>
          <w:rFonts w:ascii="Consolas" w:hAnsi="Consolas"/>
          <w:color w:val="D4D4D4"/>
          <w:sz w:val="21"/>
          <w:szCs w:val="21"/>
          <w:lang w:val="sr-Cyrl-RS" w:eastAsia="sr-Cyrl-RS"/>
        </w:rPr>
        <w:t>);</w:t>
      </w:r>
    </w:p>
    <w:p w14:paraId="4703F5B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totalPrice</w:t>
      </w:r>
      <w:r w:rsidRPr="00D310CC">
        <w:rPr>
          <w:rFonts w:ascii="Consolas" w:hAnsi="Consolas"/>
          <w:color w:val="D4D4D4"/>
          <w:sz w:val="21"/>
          <w:szCs w:val="21"/>
          <w:lang w:val="sr-Cyrl-RS" w:eastAsia="sr-Cyrl-RS"/>
        </w:rPr>
        <w:t> = </w:t>
      </w:r>
      <w:r w:rsidRPr="00D310CC">
        <w:rPr>
          <w:rFonts w:ascii="Consolas" w:hAnsi="Consolas"/>
          <w:color w:val="B5CEA8"/>
          <w:sz w:val="21"/>
          <w:szCs w:val="21"/>
          <w:lang w:val="sr-Cyrl-RS" w:eastAsia="sr-Cyrl-RS"/>
        </w:rPr>
        <w:t>0</w:t>
      </w:r>
      <w:r w:rsidRPr="00D310CC">
        <w:rPr>
          <w:rFonts w:ascii="Consolas" w:hAnsi="Consolas"/>
          <w:color w:val="D4D4D4"/>
          <w:sz w:val="21"/>
          <w:szCs w:val="21"/>
          <w:lang w:val="sr-Cyrl-RS" w:eastAsia="sr-Cyrl-RS"/>
        </w:rPr>
        <w:t>;</w:t>
      </w:r>
    </w:p>
    <w:p w14:paraId="7DF58F5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for</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in</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totalPrice</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price</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cartDevices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i</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quantity</w:t>
      </w:r>
      <w:r w:rsidRPr="00D310CC">
        <w:rPr>
          <w:rFonts w:ascii="Consolas" w:hAnsi="Consolas"/>
          <w:color w:val="D4D4D4"/>
          <w:sz w:val="21"/>
          <w:szCs w:val="21"/>
          <w:lang w:val="sr-Cyrl-RS" w:eastAsia="sr-Cyrl-RS"/>
        </w:rPr>
        <w:t>;</w:t>
      </w:r>
    </w:p>
    <w:p w14:paraId="508A03F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'#totalPrice'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html</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`Total Price: &lt;span class="bold"&gt;</w:t>
      </w:r>
      <w:r w:rsidRPr="00D310CC">
        <w:rPr>
          <w:rFonts w:ascii="Consolas" w:hAnsi="Consolas"/>
          <w:color w:val="569CD6"/>
          <w:sz w:val="21"/>
          <w:szCs w:val="21"/>
          <w:lang w:val="sr-Cyrl-RS" w:eastAsia="sr-Cyrl-RS"/>
        </w:rPr>
        <w:t>${</w:t>
      </w:r>
      <w:r w:rsidRPr="00D310CC">
        <w:rPr>
          <w:rFonts w:ascii="Consolas" w:hAnsi="Consolas"/>
          <w:color w:val="9CDCFE"/>
          <w:sz w:val="21"/>
          <w:szCs w:val="21"/>
          <w:lang w:val="sr-Cyrl-RS" w:eastAsia="sr-Cyrl-RS"/>
        </w:rPr>
        <w:t>totalPrice</w:t>
      </w:r>
      <w:r w:rsidRPr="00D310CC">
        <w:rPr>
          <w:rFonts w:ascii="Consolas" w:hAnsi="Consolas"/>
          <w:color w:val="569CD6"/>
          <w:sz w:val="21"/>
          <w:szCs w:val="21"/>
          <w:lang w:val="sr-Cyrl-RS" w:eastAsia="sr-Cyrl-RS"/>
        </w:rPr>
        <w:t>}</w:t>
      </w:r>
      <w:r w:rsidRPr="00D310CC">
        <w:rPr>
          <w:rFonts w:ascii="Consolas" w:hAnsi="Consolas"/>
          <w:color w:val="CE9178"/>
          <w:sz w:val="21"/>
          <w:szCs w:val="21"/>
          <w:lang w:val="sr-Cyrl-RS" w:eastAsia="sr-Cyrl-RS"/>
        </w:rPr>
        <w:t>€&lt;/span&gt;`</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attr</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'data-price'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totalPrice</w:t>
      </w:r>
      <w:r w:rsidRPr="00D310CC">
        <w:rPr>
          <w:rFonts w:ascii="Consolas" w:hAnsi="Consolas"/>
          <w:color w:val="D4D4D4"/>
          <w:sz w:val="21"/>
          <w:szCs w:val="21"/>
          <w:lang w:val="sr-Cyrl-RS" w:eastAsia="sr-Cyrl-RS"/>
        </w:rPr>
        <w:t>);</w:t>
      </w:r>
    </w:p>
    <w:p w14:paraId="59C69CC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33786E4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2E2B95A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printTotalPrice</w:t>
      </w:r>
      <w:r w:rsidRPr="00D310CC">
        <w:rPr>
          <w:rFonts w:ascii="Consolas" w:hAnsi="Consolas"/>
          <w:color w:val="D4D4D4"/>
          <w:sz w:val="21"/>
          <w:szCs w:val="21"/>
          <w:lang w:val="sr-Cyrl-RS" w:eastAsia="sr-Cyrl-RS"/>
        </w:rPr>
        <w:t>();</w:t>
      </w:r>
    </w:p>
    <w:p w14:paraId="5918E4C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2B0EBB6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FORM VALIDATION</w:t>
      </w:r>
    </w:p>
    <w:p w14:paraId="6F3949D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NAME</w:t>
      </w:r>
    </w:p>
    <w:p w14:paraId="03D1D57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regExpName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\s</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23F7A19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$tbName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'#tbName'</w:t>
      </w:r>
      <w:r w:rsidRPr="00D310CC">
        <w:rPr>
          <w:rFonts w:ascii="Consolas" w:hAnsi="Consolas"/>
          <w:color w:val="D4D4D4"/>
          <w:sz w:val="21"/>
          <w:szCs w:val="21"/>
          <w:lang w:val="sr-Cyrl-RS" w:eastAsia="sr-Cyrl-RS"/>
        </w:rPr>
        <w:t>);</w:t>
      </w:r>
    </w:p>
    <w:p w14:paraId="6DFE990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checkName</w:t>
      </w:r>
      <w:r w:rsidRPr="00D310CC">
        <w:rPr>
          <w:rFonts w:ascii="Consolas" w:hAnsi="Consolas"/>
          <w:color w:val="D4D4D4"/>
          <w:sz w:val="21"/>
          <w:szCs w:val="21"/>
          <w:lang w:val="sr-Cyrl-RS" w:eastAsia="sr-Cyrl-RS"/>
        </w:rPr>
        <w:t>);</w:t>
      </w:r>
    </w:p>
    <w:p w14:paraId="5B42BCA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checkName</w:t>
      </w:r>
      <w:r w:rsidRPr="00D310CC">
        <w:rPr>
          <w:rFonts w:ascii="Consolas" w:hAnsi="Consolas"/>
          <w:color w:val="D4D4D4"/>
          <w:sz w:val="21"/>
          <w:szCs w:val="21"/>
          <w:lang w:val="sr-Cyrl-RS" w:eastAsia="sr-Cyrl-RS"/>
        </w:rPr>
        <w:t>() {</w:t>
      </w:r>
    </w:p>
    <w:p w14:paraId="2A4D05C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regExpName</w:t>
      </w:r>
      <w:r w:rsidRPr="00D310CC">
        <w:rPr>
          <w:rFonts w:ascii="Consolas" w:hAnsi="Consolas"/>
          <w:color w:val="D4D4D4"/>
          <w:sz w:val="21"/>
          <w:szCs w:val="21"/>
          <w:lang w:val="sr-Cyrl-RS" w:eastAsia="sr-Cyrl-RS"/>
        </w:rPr>
        <w:t>);</w:t>
      </w:r>
    </w:p>
    <w:p w14:paraId="67E451D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3D2503D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5012362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EMAIL</w:t>
      </w:r>
    </w:p>
    <w:p w14:paraId="65B4ACE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regExpEmail</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a-z0-9-_</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D16969"/>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a-z0-9-_</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5F5A8E0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$tbEmail</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'#tbEmail'</w:t>
      </w:r>
      <w:r w:rsidRPr="00D310CC">
        <w:rPr>
          <w:rFonts w:ascii="Consolas" w:hAnsi="Consolas"/>
          <w:color w:val="D4D4D4"/>
          <w:sz w:val="21"/>
          <w:szCs w:val="21"/>
          <w:lang w:val="sr-Cyrl-RS" w:eastAsia="sr-Cyrl-RS"/>
        </w:rPr>
        <w:t>);</w:t>
      </w:r>
    </w:p>
    <w:p w14:paraId="3007C0D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$tbEmail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checkEmail</w:t>
      </w:r>
      <w:r w:rsidRPr="00D310CC">
        <w:rPr>
          <w:rFonts w:ascii="Consolas" w:hAnsi="Consolas"/>
          <w:color w:val="D4D4D4"/>
          <w:sz w:val="21"/>
          <w:szCs w:val="21"/>
          <w:lang w:val="sr-Cyrl-RS" w:eastAsia="sr-Cyrl-RS"/>
        </w:rPr>
        <w:t>);</w:t>
      </w:r>
    </w:p>
    <w:p w14:paraId="347ED71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checkEmail</w:t>
      </w:r>
      <w:r w:rsidRPr="00D310CC">
        <w:rPr>
          <w:rFonts w:ascii="Consolas" w:hAnsi="Consolas"/>
          <w:color w:val="D4D4D4"/>
          <w:sz w:val="21"/>
          <w:szCs w:val="21"/>
          <w:lang w:val="sr-Cyrl-RS" w:eastAsia="sr-Cyrl-RS"/>
        </w:rPr>
        <w:t>() {</w:t>
      </w:r>
    </w:p>
    <w:p w14:paraId="010D9FE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$tbEmail</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regExpEmail</w:t>
      </w:r>
      <w:r w:rsidRPr="00D310CC">
        <w:rPr>
          <w:rFonts w:ascii="Consolas" w:hAnsi="Consolas"/>
          <w:color w:val="D4D4D4"/>
          <w:sz w:val="21"/>
          <w:szCs w:val="21"/>
          <w:lang w:val="sr-Cyrl-RS" w:eastAsia="sr-Cyrl-RS"/>
        </w:rPr>
        <w:t>);</w:t>
      </w:r>
    </w:p>
    <w:p w14:paraId="02BB92D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70FD37F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3D58FFB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ADDRESS</w:t>
      </w:r>
    </w:p>
    <w:p w14:paraId="1A57004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regExpAddress</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\s</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A-ZŠĐČĆŽa-zšđčćž</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\s\d</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\d</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16B158E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$tbAddress</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'#tbAddress'</w:t>
      </w:r>
      <w:r w:rsidRPr="00D310CC">
        <w:rPr>
          <w:rFonts w:ascii="Consolas" w:hAnsi="Consolas"/>
          <w:color w:val="D4D4D4"/>
          <w:sz w:val="21"/>
          <w:szCs w:val="21"/>
          <w:lang w:val="sr-Cyrl-RS" w:eastAsia="sr-Cyrl-RS"/>
        </w:rPr>
        <w:t>);</w:t>
      </w:r>
    </w:p>
    <w:p w14:paraId="2CABDAC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$tbAddress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checkAddress</w:t>
      </w:r>
      <w:r w:rsidRPr="00D310CC">
        <w:rPr>
          <w:rFonts w:ascii="Consolas" w:hAnsi="Consolas"/>
          <w:color w:val="D4D4D4"/>
          <w:sz w:val="21"/>
          <w:szCs w:val="21"/>
          <w:lang w:val="sr-Cyrl-RS" w:eastAsia="sr-Cyrl-RS"/>
        </w:rPr>
        <w:t>);</w:t>
      </w:r>
    </w:p>
    <w:p w14:paraId="57F5B83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lastRenderedPageBreak/>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checkAddress</w:t>
      </w:r>
      <w:r w:rsidRPr="00D310CC">
        <w:rPr>
          <w:rFonts w:ascii="Consolas" w:hAnsi="Consolas"/>
          <w:color w:val="D4D4D4"/>
          <w:sz w:val="21"/>
          <w:szCs w:val="21"/>
          <w:lang w:val="sr-Cyrl-RS" w:eastAsia="sr-Cyrl-RS"/>
        </w:rPr>
        <w:t>() {</w:t>
      </w:r>
    </w:p>
    <w:p w14:paraId="08AA378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$tbAddress</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regExpAddress</w:t>
      </w:r>
      <w:r w:rsidRPr="00D310CC">
        <w:rPr>
          <w:rFonts w:ascii="Consolas" w:hAnsi="Consolas"/>
          <w:color w:val="D4D4D4"/>
          <w:sz w:val="21"/>
          <w:szCs w:val="21"/>
          <w:lang w:val="sr-Cyrl-RS" w:eastAsia="sr-Cyrl-RS"/>
        </w:rPr>
        <w:t>);</w:t>
      </w:r>
    </w:p>
    <w:p w14:paraId="0522274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0A4A208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58CE519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CHECKOUT BUTTON</w:t>
      </w:r>
    </w:p>
    <w:p w14:paraId="7E1D5F2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checkFunctions</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checkName</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checkEmail</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checkAddress</w:t>
      </w:r>
      <w:r w:rsidRPr="00D310CC">
        <w:rPr>
          <w:rFonts w:ascii="Consolas" w:hAnsi="Consolas"/>
          <w:color w:val="D4D4D4"/>
          <w:sz w:val="21"/>
          <w:szCs w:val="21"/>
          <w:lang w:val="sr-Cyrl-RS" w:eastAsia="sr-Cyrl-RS"/>
        </w:rPr>
        <w:t>];</w:t>
      </w:r>
    </w:p>
    <w:p w14:paraId="47D75B3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'#btnCheckout'</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2BD2375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'.cartItem'</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length</w:t>
      </w:r>
      <w:r w:rsidRPr="00D310CC">
        <w:rPr>
          <w:rFonts w:ascii="Consolas" w:hAnsi="Consolas"/>
          <w:color w:val="D4D4D4"/>
          <w:sz w:val="21"/>
          <w:szCs w:val="21"/>
          <w:lang w:val="sr-Cyrl-RS" w:eastAsia="sr-Cyrl-RS"/>
        </w:rPr>
        <w:t> != </w:t>
      </w:r>
      <w:r w:rsidRPr="00D310CC">
        <w:rPr>
          <w:rFonts w:ascii="Consolas" w:hAnsi="Consolas"/>
          <w:color w:val="B5CEA8"/>
          <w:sz w:val="21"/>
          <w:szCs w:val="21"/>
          <w:lang w:val="sr-Cyrl-RS" w:eastAsia="sr-Cyrl-RS"/>
        </w:rPr>
        <w:t>0</w:t>
      </w:r>
      <w:r w:rsidRPr="00D310CC">
        <w:rPr>
          <w:rFonts w:ascii="Consolas" w:hAnsi="Consolas"/>
          <w:color w:val="D4D4D4"/>
          <w:sz w:val="21"/>
          <w:szCs w:val="21"/>
          <w:lang w:val="sr-Cyrl-RS" w:eastAsia="sr-Cyrl-RS"/>
        </w:rPr>
        <w:t>) {</w:t>
      </w:r>
    </w:p>
    <w:p w14:paraId="3AA2354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submitForm</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checkFunctions</w:t>
      </w:r>
      <w:r w:rsidRPr="00D310CC">
        <w:rPr>
          <w:rFonts w:ascii="Consolas" w:hAnsi="Consolas"/>
          <w:color w:val="D4D4D4"/>
          <w:sz w:val="21"/>
          <w:szCs w:val="21"/>
          <w:lang w:val="sr-Cyrl-RS" w:eastAsia="sr-Cyrl-RS"/>
        </w:rPr>
        <w:t>);</w:t>
      </w:r>
    </w:p>
    <w:p w14:paraId="7BE3173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noErrors</w:t>
      </w:r>
      <w:r w:rsidRPr="00D310CC">
        <w:rPr>
          <w:rFonts w:ascii="Consolas" w:hAnsi="Consolas"/>
          <w:color w:val="D4D4D4"/>
          <w:sz w:val="21"/>
          <w:szCs w:val="21"/>
          <w:lang w:val="sr-Cyrl-RS" w:eastAsia="sr-Cyrl-RS"/>
        </w:rPr>
        <w:t>) {</w:t>
      </w:r>
    </w:p>
    <w:p w14:paraId="51FDC5A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'assets/php/forms/checkout-form-validation.php'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 {</w:t>
      </w:r>
    </w:p>
    <w:p w14:paraId="0F94BED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openModal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response</w:t>
      </w:r>
      <w:r w:rsidRPr="00D310CC">
        <w:rPr>
          <w:rFonts w:ascii="Consolas" w:hAnsi="Consolas"/>
          <w:color w:val="D4D4D4"/>
          <w:sz w:val="21"/>
          <w:szCs w:val="21"/>
          <w:lang w:val="sr-Cyrl-RS" w:eastAsia="sr-Cyrl-RS"/>
        </w:rPr>
        <w:t>);</w:t>
      </w:r>
    </w:p>
    <w:p w14:paraId="5869D46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emptyCart</w:t>
      </w:r>
      <w:r w:rsidRPr="00D310CC">
        <w:rPr>
          <w:rFonts w:ascii="Consolas" w:hAnsi="Consolas"/>
          <w:color w:val="D4D4D4"/>
          <w:sz w:val="21"/>
          <w:szCs w:val="21"/>
          <w:lang w:val="sr-Cyrl-RS" w:eastAsia="sr-Cyrl-RS"/>
        </w:rPr>
        <w:t>();</w:t>
      </w:r>
    </w:p>
    <w:p w14:paraId="6F07851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clearForm</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'#checkout form'</w:t>
      </w:r>
      <w:r w:rsidRPr="00D310CC">
        <w:rPr>
          <w:rFonts w:ascii="Consolas" w:hAnsi="Consolas"/>
          <w:color w:val="D4D4D4"/>
          <w:sz w:val="21"/>
          <w:szCs w:val="21"/>
          <w:lang w:val="sr-Cyrl-RS" w:eastAsia="sr-Cyrl-RS"/>
        </w:rPr>
        <w:t>));</w:t>
      </w:r>
    </w:p>
    <w:p w14:paraId="0E8A546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6BD47CA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"name"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51BE39C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"email"</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'#tbEmail'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09BC5D7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"address"</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'#tbAddress'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1A5B737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"totalPrice"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'#totalPrice'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'price'</w:t>
      </w:r>
      <w:r w:rsidRPr="00D310CC">
        <w:rPr>
          <w:rFonts w:ascii="Consolas" w:hAnsi="Consolas"/>
          <w:color w:val="D4D4D4"/>
          <w:sz w:val="21"/>
          <w:szCs w:val="21"/>
          <w:lang w:val="sr-Cyrl-RS" w:eastAsia="sr-Cyrl-RS"/>
        </w:rPr>
        <w:t>),</w:t>
      </w:r>
    </w:p>
    <w:p w14:paraId="41690A5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"details"</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loadLocalStorage</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'cart'</w:t>
      </w:r>
      <w:r w:rsidRPr="00D310CC">
        <w:rPr>
          <w:rFonts w:ascii="Consolas" w:hAnsi="Consolas"/>
          <w:color w:val="D4D4D4"/>
          <w:sz w:val="21"/>
          <w:szCs w:val="21"/>
          <w:lang w:val="sr-Cyrl-RS" w:eastAsia="sr-Cyrl-RS"/>
        </w:rPr>
        <w:t>)</w:t>
      </w:r>
    </w:p>
    <w:p w14:paraId="75BDDC2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0FB4BC3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3A6167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r w:rsidRPr="00D310CC">
        <w:rPr>
          <w:rFonts w:ascii="Consolas" w:hAnsi="Consolas"/>
          <w:color w:val="C586C0"/>
          <w:sz w:val="21"/>
          <w:szCs w:val="21"/>
          <w:lang w:val="sr-Cyrl-RS" w:eastAsia="sr-Cyrl-RS"/>
        </w:rPr>
        <w:t>else</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openModal</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'Your cart is empty!'</w:t>
      </w:r>
      <w:r w:rsidRPr="00D310CC">
        <w:rPr>
          <w:rFonts w:ascii="Consolas" w:hAnsi="Consolas"/>
          <w:color w:val="D4D4D4"/>
          <w:sz w:val="21"/>
          <w:szCs w:val="21"/>
          <w:lang w:val="sr-Cyrl-RS" w:eastAsia="sr-Cyrl-RS"/>
        </w:rPr>
        <w:t>);</w:t>
      </w:r>
    </w:p>
    <w:p w14:paraId="35B80CA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70CA121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1325221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emptyCart</w:t>
      </w:r>
      <w:r w:rsidRPr="00D310CC">
        <w:rPr>
          <w:rFonts w:ascii="Consolas" w:hAnsi="Consolas"/>
          <w:color w:val="D4D4D4"/>
          <w:sz w:val="21"/>
          <w:szCs w:val="21"/>
          <w:lang w:val="sr-Cyrl-RS" w:eastAsia="sr-Cyrl-RS"/>
        </w:rPr>
        <w:t>() {</w:t>
      </w:r>
    </w:p>
    <w:p w14:paraId="1299EAD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updateLocalStorage</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'cart'</w:t>
      </w:r>
      <w:r w:rsidRPr="00D310CC">
        <w:rPr>
          <w:rFonts w:ascii="Consolas" w:hAnsi="Consolas"/>
          <w:color w:val="D4D4D4"/>
          <w:sz w:val="21"/>
          <w:szCs w:val="21"/>
          <w:lang w:val="sr-Cyrl-RS" w:eastAsia="sr-Cyrl-RS"/>
        </w:rPr>
        <w:t>);</w:t>
      </w:r>
    </w:p>
    <w:p w14:paraId="35D2A76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printCartDevices</w:t>
      </w:r>
      <w:r w:rsidRPr="00D310CC">
        <w:rPr>
          <w:rFonts w:ascii="Consolas" w:hAnsi="Consolas"/>
          <w:color w:val="D4D4D4"/>
          <w:sz w:val="21"/>
          <w:szCs w:val="21"/>
          <w:lang w:val="sr-Cyrl-RS" w:eastAsia="sr-Cyrl-RS"/>
        </w:rPr>
        <w:t>();</w:t>
      </w:r>
    </w:p>
    <w:p w14:paraId="6D6BD7F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printTotalPrice</w:t>
      </w:r>
      <w:r w:rsidRPr="00D310CC">
        <w:rPr>
          <w:rFonts w:ascii="Consolas" w:hAnsi="Consolas"/>
          <w:color w:val="D4D4D4"/>
          <w:sz w:val="21"/>
          <w:szCs w:val="21"/>
          <w:lang w:val="sr-Cyrl-RS" w:eastAsia="sr-Cyrl-RS"/>
        </w:rPr>
        <w:t>();</w:t>
      </w:r>
    </w:p>
    <w:p w14:paraId="5D49844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printCartNumber</w:t>
      </w:r>
      <w:r w:rsidRPr="00D310CC">
        <w:rPr>
          <w:rFonts w:ascii="Consolas" w:hAnsi="Consolas"/>
          <w:color w:val="D4D4D4"/>
          <w:sz w:val="21"/>
          <w:szCs w:val="21"/>
          <w:lang w:val="sr-Cyrl-RS" w:eastAsia="sr-Cyrl-RS"/>
        </w:rPr>
        <w:t>();</w:t>
      </w:r>
    </w:p>
    <w:p w14:paraId="6865B98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18AEF9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w:t>
      </w:r>
    </w:p>
    <w:p w14:paraId="53A26C23" w14:textId="37EFCEA4" w:rsidR="00D310CC" w:rsidRDefault="00D310CC">
      <w:r>
        <w:br w:type="page"/>
      </w:r>
    </w:p>
    <w:p w14:paraId="2E78CF16" w14:textId="1EA349D1" w:rsidR="00D310CC" w:rsidRDefault="00D310CC" w:rsidP="00D310CC">
      <w:pPr>
        <w:pStyle w:val="Heading3"/>
      </w:pPr>
      <w:bookmarkStart w:id="90" w:name="_Toc66307002"/>
      <w:r>
        <w:lastRenderedPageBreak/>
        <w:t>admin.js</w:t>
      </w:r>
      <w:bookmarkEnd w:id="90"/>
    </w:p>
    <w:p w14:paraId="5D33626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document</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ready</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1751DAF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SECTIONS</w:t>
      </w:r>
    </w:p>
    <w:p w14:paraId="3A4AD4C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'print-users.php'</w:t>
      </w:r>
      <w:r w:rsidRPr="00D310CC">
        <w:rPr>
          <w:rFonts w:ascii="Consolas" w:hAnsi="Consolas"/>
          <w:color w:val="D4D4D4"/>
          <w:sz w:val="21"/>
          <w:szCs w:val="21"/>
          <w:lang w:val="sr-Cyrl-RS" w:eastAsia="sr-Cyrl-RS"/>
        </w:rPr>
        <w:t>);</w:t>
      </w:r>
    </w:p>
    <w:p w14:paraId="63D1D15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035840B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fileName</w:t>
      </w:r>
      <w:r w:rsidRPr="00D310CC">
        <w:rPr>
          <w:rFonts w:ascii="Consolas" w:hAnsi="Consolas"/>
          <w:color w:val="D4D4D4"/>
          <w:sz w:val="21"/>
          <w:szCs w:val="21"/>
          <w:lang w:val="sr-Cyrl-RS" w:eastAsia="sr-Cyrl-RS"/>
        </w:rPr>
        <w:t>) {</w:t>
      </w:r>
    </w:p>
    <w:p w14:paraId="6BB82F2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w:t>
      </w:r>
      <w:r w:rsidRPr="00D310CC">
        <w:rPr>
          <w:rFonts w:ascii="Consolas" w:hAnsi="Consolas"/>
          <w:color w:val="569CD6"/>
          <w:sz w:val="21"/>
          <w:szCs w:val="21"/>
          <w:lang w:val="sr-Cyrl-RS" w:eastAsia="sr-Cyrl-RS"/>
        </w:rPr>
        <w:t>${</w:t>
      </w:r>
      <w:r w:rsidRPr="00D310CC">
        <w:rPr>
          <w:rFonts w:ascii="Consolas" w:hAnsi="Consolas"/>
          <w:color w:val="9CDCFE"/>
          <w:sz w:val="21"/>
          <w:szCs w:val="21"/>
          <w:lang w:val="sr-Cyrl-RS" w:eastAsia="sr-Cyrl-RS"/>
        </w:rPr>
        <w:t>fileName</w:t>
      </w:r>
      <w:r w:rsidRPr="00D310CC">
        <w:rPr>
          <w:rFonts w:ascii="Consolas" w:hAnsi="Consolas"/>
          <w:color w:val="569CD6"/>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'get'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 {</w:t>
      </w:r>
    </w:p>
    <w:p w14:paraId="13F5061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'#adminMain .container'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html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response</w:t>
      </w:r>
      <w:r w:rsidRPr="00D310CC">
        <w:rPr>
          <w:rFonts w:ascii="Consolas" w:hAnsi="Consolas"/>
          <w:color w:val="D4D4D4"/>
          <w:sz w:val="21"/>
          <w:szCs w:val="21"/>
          <w:lang w:val="sr-Cyrl-RS" w:eastAsia="sr-Cyrl-RS"/>
        </w:rPr>
        <w:t>);</w:t>
      </w:r>
    </w:p>
    <w:p w14:paraId="39F778F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addAdminEvents</w:t>
      </w:r>
      <w:r w:rsidRPr="00D310CC">
        <w:rPr>
          <w:rFonts w:ascii="Consolas" w:hAnsi="Consolas"/>
          <w:color w:val="D4D4D4"/>
          <w:sz w:val="21"/>
          <w:szCs w:val="21"/>
          <w:lang w:val="sr-Cyrl-RS" w:eastAsia="sr-Cyrl-RS"/>
        </w:rPr>
        <w:t>();</w:t>
      </w:r>
    </w:p>
    <w:p w14:paraId="65E9A3E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F41C9E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9EAAB5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2ABBB99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'#sideNavContent a'</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 {</w:t>
      </w:r>
    </w:p>
    <w:p w14:paraId="7ECC9EC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preventDefault</w:t>
      </w:r>
      <w:r w:rsidRPr="00D310CC">
        <w:rPr>
          <w:rFonts w:ascii="Consolas" w:hAnsi="Consolas"/>
          <w:color w:val="D4D4D4"/>
          <w:sz w:val="21"/>
          <w:szCs w:val="21"/>
          <w:lang w:val="sr-Cyrl-RS" w:eastAsia="sr-Cyrl-RS"/>
        </w:rPr>
        <w:t>();</w:t>
      </w:r>
    </w:p>
    <w:p w14:paraId="0AF494A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closeSideNav</w:t>
      </w:r>
      <w:r w:rsidRPr="00D310CC">
        <w:rPr>
          <w:rFonts w:ascii="Consolas" w:hAnsi="Consolas"/>
          <w:color w:val="D4D4D4"/>
          <w:sz w:val="21"/>
          <w:szCs w:val="21"/>
          <w:lang w:val="sr-Cyrl-RS" w:eastAsia="sr-Cyrl-RS"/>
        </w:rPr>
        <w:t>();</w:t>
      </w:r>
    </w:p>
    <w:p w14:paraId="63F7D2D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href</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attr</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'href'</w:t>
      </w:r>
      <w:r w:rsidRPr="00D310CC">
        <w:rPr>
          <w:rFonts w:ascii="Consolas" w:hAnsi="Consolas"/>
          <w:color w:val="D4D4D4"/>
          <w:sz w:val="21"/>
          <w:szCs w:val="21"/>
          <w:lang w:val="sr-Cyrl-RS" w:eastAsia="sr-Cyrl-RS"/>
        </w:rPr>
        <w:t>);</w:t>
      </w:r>
    </w:p>
    <w:p w14:paraId="355F50F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href</w:t>
      </w:r>
      <w:r w:rsidRPr="00D310CC">
        <w:rPr>
          <w:rFonts w:ascii="Consolas" w:hAnsi="Consolas"/>
          <w:color w:val="D4D4D4"/>
          <w:sz w:val="21"/>
          <w:szCs w:val="21"/>
          <w:lang w:val="sr-Cyrl-RS" w:eastAsia="sr-Cyrl-RS"/>
        </w:rPr>
        <w:t>);</w:t>
      </w:r>
    </w:p>
    <w:p w14:paraId="24B2516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7E89F7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6239D4D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BUTTONS</w:t>
      </w:r>
    </w:p>
    <w:p w14:paraId="5FA83D8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addAdminEvents</w:t>
      </w:r>
      <w:r w:rsidRPr="00D310CC">
        <w:rPr>
          <w:rFonts w:ascii="Consolas" w:hAnsi="Consolas"/>
          <w:color w:val="D4D4D4"/>
          <w:sz w:val="21"/>
          <w:szCs w:val="21"/>
          <w:lang w:val="sr-Cyrl-RS" w:eastAsia="sr-Cyrl-RS"/>
        </w:rPr>
        <w:t>() {</w:t>
      </w:r>
    </w:p>
    <w:p w14:paraId="544D986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ADDING</w:t>
      </w:r>
    </w:p>
    <w:p w14:paraId="3FDC3C8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'.btnAdminAdd'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7F0BA93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'form'</w:t>
      </w:r>
      <w:r w:rsidRPr="00D310CC">
        <w:rPr>
          <w:rFonts w:ascii="Consolas" w:hAnsi="Consolas"/>
          <w:color w:val="D4D4D4"/>
          <w:sz w:val="21"/>
          <w:szCs w:val="21"/>
          <w:lang w:val="sr-Cyrl-RS" w:eastAsia="sr-Cyrl-RS"/>
        </w:rPr>
        <w:t>);</w:t>
      </w:r>
    </w:p>
    <w:p w14:paraId="7D6875F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`assets/php/admin/adding/forms/</w:t>
      </w:r>
      <w:r w:rsidRPr="00D310CC">
        <w:rPr>
          <w:rFonts w:ascii="Consolas" w:hAnsi="Consolas"/>
          <w:color w:val="569CD6"/>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569CD6"/>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'get'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 {</w:t>
      </w:r>
    </w:p>
    <w:p w14:paraId="2B8207F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adminModal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response</w:t>
      </w:r>
      <w:r w:rsidRPr="00D310CC">
        <w:rPr>
          <w:rFonts w:ascii="Consolas" w:hAnsi="Consolas"/>
          <w:color w:val="D4D4D4"/>
          <w:sz w:val="21"/>
          <w:szCs w:val="21"/>
          <w:lang w:val="sr-Cyrl-RS" w:eastAsia="sr-Cyrl-RS"/>
        </w:rPr>
        <w:t>);</w:t>
      </w:r>
    </w:p>
    <w:p w14:paraId="3677EE4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addingEvents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w:t>
      </w:r>
    </w:p>
    <w:p w14:paraId="31FD4DC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D9D63F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7A100B8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549771B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adding events</w:t>
      </w:r>
    </w:p>
    <w:p w14:paraId="50F174E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addingEvents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w:t>
      </w:r>
    </w:p>
    <w:p w14:paraId="5A1FC24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 </w:t>
      </w:r>
      <w:r w:rsidRPr="00D310CC">
        <w:rPr>
          <w:rFonts w:ascii="Consolas" w:hAnsi="Consolas"/>
          <w:color w:val="CE9178"/>
          <w:sz w:val="21"/>
          <w:szCs w:val="21"/>
          <w:lang w:val="sr-Cyrl-RS" w:eastAsia="sr-Cyrl-RS"/>
        </w:rPr>
        <w:t>'add-user-form.php'</w:t>
      </w:r>
      <w:r w:rsidRPr="00D310CC">
        <w:rPr>
          <w:rFonts w:ascii="Consolas" w:hAnsi="Consolas"/>
          <w:color w:val="D4D4D4"/>
          <w:sz w:val="21"/>
          <w:szCs w:val="21"/>
          <w:lang w:val="sr-Cyrl-RS" w:eastAsia="sr-Cyrl-RS"/>
        </w:rPr>
        <w:t>) {</w:t>
      </w:r>
    </w:p>
    <w:p w14:paraId="0F6DD6C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username</w:t>
      </w:r>
    </w:p>
    <w:p w14:paraId="03D5126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regExpAddUserUsername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a-zA-Z</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w:t>
      </w:r>
      <w:r w:rsidRPr="00D310CC">
        <w:rPr>
          <w:rFonts w:ascii="Consolas" w:hAnsi="Consolas"/>
          <w:color w:val="D7BA7D"/>
          <w:sz w:val="21"/>
          <w:szCs w:val="21"/>
          <w:lang w:val="sr-Cyrl-RS" w:eastAsia="sr-Cyrl-RS"/>
        </w:rPr>
        <w:t>{4,}</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202F637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$tbAddUserUsername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'#tbAddUserUsername'</w:t>
      </w:r>
      <w:r w:rsidRPr="00D310CC">
        <w:rPr>
          <w:rFonts w:ascii="Consolas" w:hAnsi="Consolas"/>
          <w:color w:val="D4D4D4"/>
          <w:sz w:val="21"/>
          <w:szCs w:val="21"/>
          <w:lang w:val="sr-Cyrl-RS" w:eastAsia="sr-Cyrl-RS"/>
        </w:rPr>
        <w:t>);</w:t>
      </w:r>
    </w:p>
    <w:p w14:paraId="55079D9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$tbAddUserUsername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checkAddUserUsername</w:t>
      </w:r>
      <w:r w:rsidRPr="00D310CC">
        <w:rPr>
          <w:rFonts w:ascii="Consolas" w:hAnsi="Consolas"/>
          <w:color w:val="D4D4D4"/>
          <w:sz w:val="21"/>
          <w:szCs w:val="21"/>
          <w:lang w:val="sr-Cyrl-RS" w:eastAsia="sr-Cyrl-RS"/>
        </w:rPr>
        <w:t>);</w:t>
      </w:r>
    </w:p>
    <w:p w14:paraId="203600D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checkAddUserUsername</w:t>
      </w:r>
      <w:r w:rsidRPr="00D310CC">
        <w:rPr>
          <w:rFonts w:ascii="Consolas" w:hAnsi="Consolas"/>
          <w:color w:val="D4D4D4"/>
          <w:sz w:val="21"/>
          <w:szCs w:val="21"/>
          <w:lang w:val="sr-Cyrl-RS" w:eastAsia="sr-Cyrl-RS"/>
        </w:rPr>
        <w:t>() {</w:t>
      </w:r>
    </w:p>
    <w:p w14:paraId="52CA7D5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$tbAddUserUsername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regExpAddUserUsername</w:t>
      </w:r>
      <w:r w:rsidRPr="00D310CC">
        <w:rPr>
          <w:rFonts w:ascii="Consolas" w:hAnsi="Consolas"/>
          <w:color w:val="D4D4D4"/>
          <w:sz w:val="21"/>
          <w:szCs w:val="21"/>
          <w:lang w:val="sr-Cyrl-RS" w:eastAsia="sr-Cyrl-RS"/>
        </w:rPr>
        <w:t>);</w:t>
      </w:r>
    </w:p>
    <w:p w14:paraId="3D38230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DA510B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307E633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email</w:t>
      </w:r>
    </w:p>
    <w:p w14:paraId="7BB20E8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regExpAddUserEmail</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a-z0-9-_</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D16969"/>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a-z0-9-_</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78E5069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$tbAddUserEmail</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'#tbAddUserEmail'</w:t>
      </w:r>
      <w:r w:rsidRPr="00D310CC">
        <w:rPr>
          <w:rFonts w:ascii="Consolas" w:hAnsi="Consolas"/>
          <w:color w:val="D4D4D4"/>
          <w:sz w:val="21"/>
          <w:szCs w:val="21"/>
          <w:lang w:val="sr-Cyrl-RS" w:eastAsia="sr-Cyrl-RS"/>
        </w:rPr>
        <w:t>);</w:t>
      </w:r>
    </w:p>
    <w:p w14:paraId="0539F6A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$tbAddUserEmail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checkAddUserEmail</w:t>
      </w:r>
      <w:r w:rsidRPr="00D310CC">
        <w:rPr>
          <w:rFonts w:ascii="Consolas" w:hAnsi="Consolas"/>
          <w:color w:val="D4D4D4"/>
          <w:sz w:val="21"/>
          <w:szCs w:val="21"/>
          <w:lang w:val="sr-Cyrl-RS" w:eastAsia="sr-Cyrl-RS"/>
        </w:rPr>
        <w:t>);</w:t>
      </w:r>
    </w:p>
    <w:p w14:paraId="1BB8B9B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checkAddUserEmail</w:t>
      </w:r>
      <w:r w:rsidRPr="00D310CC">
        <w:rPr>
          <w:rFonts w:ascii="Consolas" w:hAnsi="Consolas"/>
          <w:color w:val="D4D4D4"/>
          <w:sz w:val="21"/>
          <w:szCs w:val="21"/>
          <w:lang w:val="sr-Cyrl-RS" w:eastAsia="sr-Cyrl-RS"/>
        </w:rPr>
        <w:t>() {</w:t>
      </w:r>
    </w:p>
    <w:p w14:paraId="18B87E4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$tbAddUserEmail</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regExpAddUserEmail</w:t>
      </w:r>
      <w:r w:rsidRPr="00D310CC">
        <w:rPr>
          <w:rFonts w:ascii="Consolas" w:hAnsi="Consolas"/>
          <w:color w:val="D4D4D4"/>
          <w:sz w:val="21"/>
          <w:szCs w:val="21"/>
          <w:lang w:val="sr-Cyrl-RS" w:eastAsia="sr-Cyrl-RS"/>
        </w:rPr>
        <w:t>);</w:t>
      </w:r>
    </w:p>
    <w:p w14:paraId="78D19F3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1CD5117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350CB77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lastRenderedPageBreak/>
        <w:t>                </w:t>
      </w:r>
      <w:r w:rsidRPr="00D310CC">
        <w:rPr>
          <w:rFonts w:ascii="Consolas" w:hAnsi="Consolas"/>
          <w:color w:val="6A9955"/>
          <w:sz w:val="21"/>
          <w:szCs w:val="21"/>
          <w:lang w:val="sr-Cyrl-RS" w:eastAsia="sr-Cyrl-RS"/>
        </w:rPr>
        <w:t>// password</w:t>
      </w:r>
    </w:p>
    <w:p w14:paraId="43E6F58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regExpAddUserPassword</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0-9</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&amp;</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{8,}</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0E66C0D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$tbAddUserPassword</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'#tbAddUserPassword'</w:t>
      </w:r>
      <w:r w:rsidRPr="00D310CC">
        <w:rPr>
          <w:rFonts w:ascii="Consolas" w:hAnsi="Consolas"/>
          <w:color w:val="D4D4D4"/>
          <w:sz w:val="21"/>
          <w:szCs w:val="21"/>
          <w:lang w:val="sr-Cyrl-RS" w:eastAsia="sr-Cyrl-RS"/>
        </w:rPr>
        <w:t>);</w:t>
      </w:r>
    </w:p>
    <w:p w14:paraId="1701E9A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$tbAddUserPassword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checkAddUserPassword</w:t>
      </w:r>
      <w:r w:rsidRPr="00D310CC">
        <w:rPr>
          <w:rFonts w:ascii="Consolas" w:hAnsi="Consolas"/>
          <w:color w:val="D4D4D4"/>
          <w:sz w:val="21"/>
          <w:szCs w:val="21"/>
          <w:lang w:val="sr-Cyrl-RS" w:eastAsia="sr-Cyrl-RS"/>
        </w:rPr>
        <w:t>);</w:t>
      </w:r>
    </w:p>
    <w:p w14:paraId="3F6D7FD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checkAddUserPassword</w:t>
      </w:r>
      <w:r w:rsidRPr="00D310CC">
        <w:rPr>
          <w:rFonts w:ascii="Consolas" w:hAnsi="Consolas"/>
          <w:color w:val="D4D4D4"/>
          <w:sz w:val="21"/>
          <w:szCs w:val="21"/>
          <w:lang w:val="sr-Cyrl-RS" w:eastAsia="sr-Cyrl-RS"/>
        </w:rPr>
        <w:t>() {</w:t>
      </w:r>
    </w:p>
    <w:p w14:paraId="66CD27B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$tbAddUserPassword</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regExpAddUserPassword</w:t>
      </w:r>
      <w:r w:rsidRPr="00D310CC">
        <w:rPr>
          <w:rFonts w:ascii="Consolas" w:hAnsi="Consolas"/>
          <w:color w:val="D4D4D4"/>
          <w:sz w:val="21"/>
          <w:szCs w:val="21"/>
          <w:lang w:val="sr-Cyrl-RS" w:eastAsia="sr-Cyrl-RS"/>
        </w:rPr>
        <w:t>);</w:t>
      </w:r>
    </w:p>
    <w:p w14:paraId="6779EA4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B1C97B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22F5ABC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form submition</w:t>
      </w:r>
    </w:p>
    <w:p w14:paraId="45CC297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checkAddUserFunctions</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checkAddUserEmail</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checkAddUserPassword</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checkAddUserUsername</w:t>
      </w:r>
      <w:r w:rsidRPr="00D310CC">
        <w:rPr>
          <w:rFonts w:ascii="Consolas" w:hAnsi="Consolas"/>
          <w:color w:val="D4D4D4"/>
          <w:sz w:val="21"/>
          <w:szCs w:val="21"/>
          <w:lang w:val="sr-Cyrl-RS" w:eastAsia="sr-Cyrl-RS"/>
        </w:rPr>
        <w:t>];</w:t>
      </w:r>
    </w:p>
    <w:p w14:paraId="445FA63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'#btnAddUser'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 {</w:t>
      </w:r>
    </w:p>
    <w:p w14:paraId="2477E8E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'print'</w:t>
      </w:r>
      <w:r w:rsidRPr="00D310CC">
        <w:rPr>
          <w:rFonts w:ascii="Consolas" w:hAnsi="Consolas"/>
          <w:color w:val="D4D4D4"/>
          <w:sz w:val="21"/>
          <w:szCs w:val="21"/>
          <w:lang w:val="sr-Cyrl-RS" w:eastAsia="sr-Cyrl-RS"/>
        </w:rPr>
        <w:t>);</w:t>
      </w:r>
    </w:p>
    <w:p w14:paraId="272F328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submitForm</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checkAddUserFunctions</w:t>
      </w:r>
      <w:r w:rsidRPr="00D310CC">
        <w:rPr>
          <w:rFonts w:ascii="Consolas" w:hAnsi="Consolas"/>
          <w:color w:val="D4D4D4"/>
          <w:sz w:val="21"/>
          <w:szCs w:val="21"/>
          <w:lang w:val="sr-Cyrl-RS" w:eastAsia="sr-Cyrl-RS"/>
        </w:rPr>
        <w:t>);</w:t>
      </w:r>
    </w:p>
    <w:p w14:paraId="58B3010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noErrors</w:t>
      </w:r>
      <w:r w:rsidRPr="00D310CC">
        <w:rPr>
          <w:rFonts w:ascii="Consolas" w:hAnsi="Consolas"/>
          <w:color w:val="D4D4D4"/>
          <w:sz w:val="21"/>
          <w:szCs w:val="21"/>
          <w:lang w:val="sr-Cyrl-RS" w:eastAsia="sr-Cyrl-RS"/>
        </w:rPr>
        <w:t>) {</w:t>
      </w:r>
    </w:p>
    <w:p w14:paraId="663B06B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'assets/php/admin/adding/add-user.php'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017C810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closeAdminModal</w:t>
      </w:r>
      <w:r w:rsidRPr="00D310CC">
        <w:rPr>
          <w:rFonts w:ascii="Consolas" w:hAnsi="Consolas"/>
          <w:color w:val="D4D4D4"/>
          <w:sz w:val="21"/>
          <w:szCs w:val="21"/>
          <w:lang w:val="sr-Cyrl-RS" w:eastAsia="sr-Cyrl-RS"/>
        </w:rPr>
        <w:t>();</w:t>
      </w:r>
    </w:p>
    <w:p w14:paraId="206EC36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w:t>
      </w:r>
    </w:p>
    <w:p w14:paraId="544A584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43295A5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"username"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'#tbAddUserUsername'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247AD8B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"email"</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'#tbAddUserEmail'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17D82DD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"password"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'#tbAddUserPassword'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5B641AC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"role"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'#ddlRole'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2A65080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00F2FC4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04C4AE3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preventDefault</w:t>
      </w:r>
      <w:r w:rsidRPr="00D310CC">
        <w:rPr>
          <w:rFonts w:ascii="Consolas" w:hAnsi="Consolas"/>
          <w:color w:val="D4D4D4"/>
          <w:sz w:val="21"/>
          <w:szCs w:val="21"/>
          <w:lang w:val="sr-Cyrl-RS" w:eastAsia="sr-Cyrl-RS"/>
        </w:rPr>
        <w:t>();</w:t>
      </w:r>
    </w:p>
    <w:p w14:paraId="085C7B4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EF31FF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r w:rsidRPr="00D310CC">
        <w:rPr>
          <w:rFonts w:ascii="Consolas" w:hAnsi="Consolas"/>
          <w:color w:val="C586C0"/>
          <w:sz w:val="21"/>
          <w:szCs w:val="21"/>
          <w:lang w:val="sr-Cyrl-RS" w:eastAsia="sr-Cyrl-RS"/>
        </w:rPr>
        <w:t>else</w:t>
      </w: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 </w:t>
      </w:r>
      <w:r w:rsidRPr="00D310CC">
        <w:rPr>
          <w:rFonts w:ascii="Consolas" w:hAnsi="Consolas"/>
          <w:color w:val="CE9178"/>
          <w:sz w:val="21"/>
          <w:szCs w:val="21"/>
          <w:lang w:val="sr-Cyrl-RS" w:eastAsia="sr-Cyrl-RS"/>
        </w:rPr>
        <w:t>'add-device-form.php'</w:t>
      </w:r>
      <w:r w:rsidRPr="00D310CC">
        <w:rPr>
          <w:rFonts w:ascii="Consolas" w:hAnsi="Consolas"/>
          <w:color w:val="D4D4D4"/>
          <w:sz w:val="21"/>
          <w:szCs w:val="21"/>
          <w:lang w:val="sr-Cyrl-RS" w:eastAsia="sr-Cyrl-RS"/>
        </w:rPr>
        <w:t>) {</w:t>
      </w:r>
    </w:p>
    <w:p w14:paraId="301DD28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name</w:t>
      </w:r>
    </w:p>
    <w:p w14:paraId="0323416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regExpAddDeviceName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A-Za-z0-9</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\s</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7A906ED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$tbAddDeviceName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'#tbAddDeviceName'</w:t>
      </w:r>
      <w:r w:rsidRPr="00D310CC">
        <w:rPr>
          <w:rFonts w:ascii="Consolas" w:hAnsi="Consolas"/>
          <w:color w:val="D4D4D4"/>
          <w:sz w:val="21"/>
          <w:szCs w:val="21"/>
          <w:lang w:val="sr-Cyrl-RS" w:eastAsia="sr-Cyrl-RS"/>
        </w:rPr>
        <w:t>);</w:t>
      </w:r>
    </w:p>
    <w:p w14:paraId="11F851C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$tbAddDeviceName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checkAddDeviceName</w:t>
      </w:r>
      <w:r w:rsidRPr="00D310CC">
        <w:rPr>
          <w:rFonts w:ascii="Consolas" w:hAnsi="Consolas"/>
          <w:color w:val="D4D4D4"/>
          <w:sz w:val="21"/>
          <w:szCs w:val="21"/>
          <w:lang w:val="sr-Cyrl-RS" w:eastAsia="sr-Cyrl-RS"/>
        </w:rPr>
        <w:t>);</w:t>
      </w:r>
    </w:p>
    <w:p w14:paraId="7E66D20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checkAddDeviceName</w:t>
      </w:r>
      <w:r w:rsidRPr="00D310CC">
        <w:rPr>
          <w:rFonts w:ascii="Consolas" w:hAnsi="Consolas"/>
          <w:color w:val="D4D4D4"/>
          <w:sz w:val="21"/>
          <w:szCs w:val="21"/>
          <w:lang w:val="sr-Cyrl-RS" w:eastAsia="sr-Cyrl-RS"/>
        </w:rPr>
        <w:t>() {</w:t>
      </w:r>
    </w:p>
    <w:p w14:paraId="49953FD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$tbAddDeviceName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regExpAddDeviceName</w:t>
      </w:r>
      <w:r w:rsidRPr="00D310CC">
        <w:rPr>
          <w:rFonts w:ascii="Consolas" w:hAnsi="Consolas"/>
          <w:color w:val="D4D4D4"/>
          <w:sz w:val="21"/>
          <w:szCs w:val="21"/>
          <w:lang w:val="sr-Cyrl-RS" w:eastAsia="sr-Cyrl-RS"/>
        </w:rPr>
        <w:t>);</w:t>
      </w:r>
    </w:p>
    <w:p w14:paraId="7DBF3CD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C8F3D6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0E34A01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image</w:t>
      </w:r>
    </w:p>
    <w:p w14:paraId="13ED96B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regExpAddDeviceImage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jpg</w:t>
      </w:r>
      <w:r w:rsidRPr="00D310CC">
        <w:rPr>
          <w:rFonts w:ascii="Consolas" w:hAnsi="Consolas"/>
          <w:color w:val="DCDCAA"/>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jpeg</w:t>
      </w:r>
      <w:r w:rsidRPr="00D310CC">
        <w:rPr>
          <w:rFonts w:ascii="Consolas" w:hAnsi="Consolas"/>
          <w:color w:val="DCDCAA"/>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png</w:t>
      </w:r>
      <w:r w:rsidRPr="00D310CC">
        <w:rPr>
          <w:rFonts w:ascii="Consolas" w:hAnsi="Consolas"/>
          <w:color w:val="DCDCAA"/>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gif</w:t>
      </w:r>
      <w:r w:rsidRPr="00D310CC">
        <w:rPr>
          <w:rFonts w:ascii="Consolas" w:hAnsi="Consolas"/>
          <w:color w:val="CE9178"/>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1CBC1C4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$tbAddDeviceImage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'#tbAddDeviceImage'</w:t>
      </w:r>
      <w:r w:rsidRPr="00D310CC">
        <w:rPr>
          <w:rFonts w:ascii="Consolas" w:hAnsi="Consolas"/>
          <w:color w:val="D4D4D4"/>
          <w:sz w:val="21"/>
          <w:szCs w:val="21"/>
          <w:lang w:val="sr-Cyrl-RS" w:eastAsia="sr-Cyrl-RS"/>
        </w:rPr>
        <w:t>);</w:t>
      </w:r>
    </w:p>
    <w:p w14:paraId="7795F7A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$tbAddDeviceImage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checkAddDeviceImage</w:t>
      </w:r>
      <w:r w:rsidRPr="00D310CC">
        <w:rPr>
          <w:rFonts w:ascii="Consolas" w:hAnsi="Consolas"/>
          <w:color w:val="D4D4D4"/>
          <w:sz w:val="21"/>
          <w:szCs w:val="21"/>
          <w:lang w:val="sr-Cyrl-RS" w:eastAsia="sr-Cyrl-RS"/>
        </w:rPr>
        <w:t>);</w:t>
      </w:r>
    </w:p>
    <w:p w14:paraId="4F49D6E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checkAddDeviceImage</w:t>
      </w:r>
      <w:r w:rsidRPr="00D310CC">
        <w:rPr>
          <w:rFonts w:ascii="Consolas" w:hAnsi="Consolas"/>
          <w:color w:val="D4D4D4"/>
          <w:sz w:val="21"/>
          <w:szCs w:val="21"/>
          <w:lang w:val="sr-Cyrl-RS" w:eastAsia="sr-Cyrl-RS"/>
        </w:rPr>
        <w:t>() {</w:t>
      </w:r>
    </w:p>
    <w:p w14:paraId="5EC5EF5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$tbAddDeviceImage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regExpAddDeviceImage</w:t>
      </w:r>
      <w:r w:rsidRPr="00D310CC">
        <w:rPr>
          <w:rFonts w:ascii="Consolas" w:hAnsi="Consolas"/>
          <w:color w:val="D4D4D4"/>
          <w:sz w:val="21"/>
          <w:szCs w:val="21"/>
          <w:lang w:val="sr-Cyrl-RS" w:eastAsia="sr-Cyrl-RS"/>
        </w:rPr>
        <w:t>);</w:t>
      </w:r>
    </w:p>
    <w:p w14:paraId="6A7B1EB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10562AF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54BB59C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price</w:t>
      </w:r>
    </w:p>
    <w:p w14:paraId="3270713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regExpAddDevicePrice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0-9</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1EB4858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$tbAddDevicePrice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'#tbAddDevicePrice'</w:t>
      </w:r>
      <w:r w:rsidRPr="00D310CC">
        <w:rPr>
          <w:rFonts w:ascii="Consolas" w:hAnsi="Consolas"/>
          <w:color w:val="D4D4D4"/>
          <w:sz w:val="21"/>
          <w:szCs w:val="21"/>
          <w:lang w:val="sr-Cyrl-RS" w:eastAsia="sr-Cyrl-RS"/>
        </w:rPr>
        <w:t>);</w:t>
      </w:r>
    </w:p>
    <w:p w14:paraId="0E74570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$tbAddDevicePrice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checkAddDevicePrice</w:t>
      </w:r>
      <w:r w:rsidRPr="00D310CC">
        <w:rPr>
          <w:rFonts w:ascii="Consolas" w:hAnsi="Consolas"/>
          <w:color w:val="D4D4D4"/>
          <w:sz w:val="21"/>
          <w:szCs w:val="21"/>
          <w:lang w:val="sr-Cyrl-RS" w:eastAsia="sr-Cyrl-RS"/>
        </w:rPr>
        <w:t>);</w:t>
      </w:r>
    </w:p>
    <w:p w14:paraId="203A809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checkAddDevicePrice</w:t>
      </w:r>
      <w:r w:rsidRPr="00D310CC">
        <w:rPr>
          <w:rFonts w:ascii="Consolas" w:hAnsi="Consolas"/>
          <w:color w:val="D4D4D4"/>
          <w:sz w:val="21"/>
          <w:szCs w:val="21"/>
          <w:lang w:val="sr-Cyrl-RS" w:eastAsia="sr-Cyrl-RS"/>
        </w:rPr>
        <w:t>() {</w:t>
      </w:r>
    </w:p>
    <w:p w14:paraId="7F64797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$tbAddDevicePrice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regExpAddDevicePrice</w:t>
      </w:r>
      <w:r w:rsidRPr="00D310CC">
        <w:rPr>
          <w:rFonts w:ascii="Consolas" w:hAnsi="Consolas"/>
          <w:color w:val="D4D4D4"/>
          <w:sz w:val="21"/>
          <w:szCs w:val="21"/>
          <w:lang w:val="sr-Cyrl-RS" w:eastAsia="sr-Cyrl-RS"/>
        </w:rPr>
        <w:t>);</w:t>
      </w:r>
    </w:p>
    <w:p w14:paraId="4C94F58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lastRenderedPageBreak/>
        <w:t>                }</w:t>
      </w:r>
    </w:p>
    <w:p w14:paraId="099BABC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341A07E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form submition</w:t>
      </w:r>
    </w:p>
    <w:p w14:paraId="65ADE02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checkAddDeviceFunctions</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checkAddDeviceName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checkAddDeviceImage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checkAddDevicePrice</w:t>
      </w:r>
      <w:r w:rsidRPr="00D310CC">
        <w:rPr>
          <w:rFonts w:ascii="Consolas" w:hAnsi="Consolas"/>
          <w:color w:val="D4D4D4"/>
          <w:sz w:val="21"/>
          <w:szCs w:val="21"/>
          <w:lang w:val="sr-Cyrl-RS" w:eastAsia="sr-Cyrl-RS"/>
        </w:rPr>
        <w:t>];</w:t>
      </w:r>
    </w:p>
    <w:p w14:paraId="5A7C99E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'#btnAddDevice'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 {</w:t>
      </w:r>
    </w:p>
    <w:p w14:paraId="7928D7B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'print'</w:t>
      </w:r>
      <w:r w:rsidRPr="00D310CC">
        <w:rPr>
          <w:rFonts w:ascii="Consolas" w:hAnsi="Consolas"/>
          <w:color w:val="D4D4D4"/>
          <w:sz w:val="21"/>
          <w:szCs w:val="21"/>
          <w:lang w:val="sr-Cyrl-RS" w:eastAsia="sr-Cyrl-RS"/>
        </w:rPr>
        <w:t>);</w:t>
      </w:r>
    </w:p>
    <w:p w14:paraId="2EE81BB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submitForm</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checkAddDeviceFunctions</w:t>
      </w:r>
      <w:r w:rsidRPr="00D310CC">
        <w:rPr>
          <w:rFonts w:ascii="Consolas" w:hAnsi="Consolas"/>
          <w:color w:val="D4D4D4"/>
          <w:sz w:val="21"/>
          <w:szCs w:val="21"/>
          <w:lang w:val="sr-Cyrl-RS" w:eastAsia="sr-Cyrl-RS"/>
        </w:rPr>
        <w:t>);</w:t>
      </w:r>
    </w:p>
    <w:p w14:paraId="197BF0C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noErrors</w:t>
      </w:r>
      <w:r w:rsidRPr="00D310CC">
        <w:rPr>
          <w:rFonts w:ascii="Consolas" w:hAnsi="Consolas"/>
          <w:color w:val="D4D4D4"/>
          <w:sz w:val="21"/>
          <w:szCs w:val="21"/>
          <w:lang w:val="sr-Cyrl-RS" w:eastAsia="sr-Cyrl-RS"/>
        </w:rPr>
        <w:t>) {</w:t>
      </w:r>
    </w:p>
    <w:p w14:paraId="42CFFB9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'assets/php/admin/adding/add-device.php'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3FF2F99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closeAdminModal</w:t>
      </w:r>
      <w:r w:rsidRPr="00D310CC">
        <w:rPr>
          <w:rFonts w:ascii="Consolas" w:hAnsi="Consolas"/>
          <w:color w:val="D4D4D4"/>
          <w:sz w:val="21"/>
          <w:szCs w:val="21"/>
          <w:lang w:val="sr-Cyrl-RS" w:eastAsia="sr-Cyrl-RS"/>
        </w:rPr>
        <w:t>();</w:t>
      </w:r>
    </w:p>
    <w:p w14:paraId="675ED34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w:t>
      </w:r>
    </w:p>
    <w:p w14:paraId="3BDB289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61B05F9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"name"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'#tbAddDeviceName'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trim</w:t>
      </w:r>
      <w:r w:rsidRPr="00D310CC">
        <w:rPr>
          <w:rFonts w:ascii="Consolas" w:hAnsi="Consolas"/>
          <w:color w:val="D4D4D4"/>
          <w:sz w:val="21"/>
          <w:szCs w:val="21"/>
          <w:lang w:val="sr-Cyrl-RS" w:eastAsia="sr-Cyrl-RS"/>
        </w:rPr>
        <w:t>(),</w:t>
      </w:r>
    </w:p>
    <w:p w14:paraId="464F71E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"image"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'#tbAddDeviceImage'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70D098A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"os"</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'#ddlOS'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0D7D4FA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"brand"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'#ddlBrand'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1B65A5C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"price"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'#tbAddDevicePrice'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2596145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0997454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0B491E9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preventDefault</w:t>
      </w:r>
      <w:r w:rsidRPr="00D310CC">
        <w:rPr>
          <w:rFonts w:ascii="Consolas" w:hAnsi="Consolas"/>
          <w:color w:val="D4D4D4"/>
          <w:sz w:val="21"/>
          <w:szCs w:val="21"/>
          <w:lang w:val="sr-Cyrl-RS" w:eastAsia="sr-Cyrl-RS"/>
        </w:rPr>
        <w:t>();</w:t>
      </w:r>
    </w:p>
    <w:p w14:paraId="0F284FD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188CC18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r w:rsidRPr="00D310CC">
        <w:rPr>
          <w:rFonts w:ascii="Consolas" w:hAnsi="Consolas"/>
          <w:color w:val="C586C0"/>
          <w:sz w:val="21"/>
          <w:szCs w:val="21"/>
          <w:lang w:val="sr-Cyrl-RS" w:eastAsia="sr-Cyrl-RS"/>
        </w:rPr>
        <w:t>else</w:t>
      </w: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 </w:t>
      </w:r>
      <w:r w:rsidRPr="00D310CC">
        <w:rPr>
          <w:rFonts w:ascii="Consolas" w:hAnsi="Consolas"/>
          <w:color w:val="CE9178"/>
          <w:sz w:val="21"/>
          <w:szCs w:val="21"/>
          <w:lang w:val="sr-Cyrl-RS" w:eastAsia="sr-Cyrl-RS"/>
        </w:rPr>
        <w:t>'add-brand-form.php'</w:t>
      </w:r>
      <w:r w:rsidRPr="00D310CC">
        <w:rPr>
          <w:rFonts w:ascii="Consolas" w:hAnsi="Consolas"/>
          <w:color w:val="D4D4D4"/>
          <w:sz w:val="21"/>
          <w:szCs w:val="21"/>
          <w:lang w:val="sr-Cyrl-RS" w:eastAsia="sr-Cyrl-RS"/>
        </w:rPr>
        <w:t>) {</w:t>
      </w:r>
    </w:p>
    <w:p w14:paraId="6AE935A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name</w:t>
      </w:r>
    </w:p>
    <w:p w14:paraId="0FBB364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regExpAddBrandName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A-Za-z\s</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1C1F3FD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$tbAddBrandName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'#tbAddBrandName'</w:t>
      </w:r>
      <w:r w:rsidRPr="00D310CC">
        <w:rPr>
          <w:rFonts w:ascii="Consolas" w:hAnsi="Consolas"/>
          <w:color w:val="D4D4D4"/>
          <w:sz w:val="21"/>
          <w:szCs w:val="21"/>
          <w:lang w:val="sr-Cyrl-RS" w:eastAsia="sr-Cyrl-RS"/>
        </w:rPr>
        <w:t>);</w:t>
      </w:r>
    </w:p>
    <w:p w14:paraId="75E16F2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$tbAddBrandName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checkAddBrandName</w:t>
      </w:r>
      <w:r w:rsidRPr="00D310CC">
        <w:rPr>
          <w:rFonts w:ascii="Consolas" w:hAnsi="Consolas"/>
          <w:color w:val="D4D4D4"/>
          <w:sz w:val="21"/>
          <w:szCs w:val="21"/>
          <w:lang w:val="sr-Cyrl-RS" w:eastAsia="sr-Cyrl-RS"/>
        </w:rPr>
        <w:t>);</w:t>
      </w:r>
    </w:p>
    <w:p w14:paraId="647206A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checkAddBrandName</w:t>
      </w:r>
      <w:r w:rsidRPr="00D310CC">
        <w:rPr>
          <w:rFonts w:ascii="Consolas" w:hAnsi="Consolas"/>
          <w:color w:val="D4D4D4"/>
          <w:sz w:val="21"/>
          <w:szCs w:val="21"/>
          <w:lang w:val="sr-Cyrl-RS" w:eastAsia="sr-Cyrl-RS"/>
        </w:rPr>
        <w:t>() {</w:t>
      </w:r>
    </w:p>
    <w:p w14:paraId="05762CA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$tbAddBrandName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regExpAddBrandName</w:t>
      </w:r>
      <w:r w:rsidRPr="00D310CC">
        <w:rPr>
          <w:rFonts w:ascii="Consolas" w:hAnsi="Consolas"/>
          <w:color w:val="D4D4D4"/>
          <w:sz w:val="21"/>
          <w:szCs w:val="21"/>
          <w:lang w:val="sr-Cyrl-RS" w:eastAsia="sr-Cyrl-RS"/>
        </w:rPr>
        <w:t>);</w:t>
      </w:r>
    </w:p>
    <w:p w14:paraId="219AEEE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FCC32F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67CD05A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form submition</w:t>
      </w:r>
    </w:p>
    <w:p w14:paraId="3F5EA72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checkAddBrandFunctions</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checkAddBrandName</w:t>
      </w:r>
      <w:r w:rsidRPr="00D310CC">
        <w:rPr>
          <w:rFonts w:ascii="Consolas" w:hAnsi="Consolas"/>
          <w:color w:val="D4D4D4"/>
          <w:sz w:val="21"/>
          <w:szCs w:val="21"/>
          <w:lang w:val="sr-Cyrl-RS" w:eastAsia="sr-Cyrl-RS"/>
        </w:rPr>
        <w:t>];</w:t>
      </w:r>
    </w:p>
    <w:p w14:paraId="2D3FEBB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'#btnAddBrand'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 {</w:t>
      </w:r>
    </w:p>
    <w:p w14:paraId="0843D10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'print'</w:t>
      </w:r>
      <w:r w:rsidRPr="00D310CC">
        <w:rPr>
          <w:rFonts w:ascii="Consolas" w:hAnsi="Consolas"/>
          <w:color w:val="D4D4D4"/>
          <w:sz w:val="21"/>
          <w:szCs w:val="21"/>
          <w:lang w:val="sr-Cyrl-RS" w:eastAsia="sr-Cyrl-RS"/>
        </w:rPr>
        <w:t>);</w:t>
      </w:r>
    </w:p>
    <w:p w14:paraId="2CB7072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submitForm</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checkAddBrandFunctions</w:t>
      </w:r>
      <w:r w:rsidRPr="00D310CC">
        <w:rPr>
          <w:rFonts w:ascii="Consolas" w:hAnsi="Consolas"/>
          <w:color w:val="D4D4D4"/>
          <w:sz w:val="21"/>
          <w:szCs w:val="21"/>
          <w:lang w:val="sr-Cyrl-RS" w:eastAsia="sr-Cyrl-RS"/>
        </w:rPr>
        <w:t>);</w:t>
      </w:r>
    </w:p>
    <w:p w14:paraId="049A6EE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noErrors</w:t>
      </w:r>
      <w:r w:rsidRPr="00D310CC">
        <w:rPr>
          <w:rFonts w:ascii="Consolas" w:hAnsi="Consolas"/>
          <w:color w:val="D4D4D4"/>
          <w:sz w:val="21"/>
          <w:szCs w:val="21"/>
          <w:lang w:val="sr-Cyrl-RS" w:eastAsia="sr-Cyrl-RS"/>
        </w:rPr>
        <w:t>) {</w:t>
      </w:r>
    </w:p>
    <w:p w14:paraId="339DB14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'assets/php/admin/adding/add-brand.php'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43A668A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closeAdminModal</w:t>
      </w:r>
      <w:r w:rsidRPr="00D310CC">
        <w:rPr>
          <w:rFonts w:ascii="Consolas" w:hAnsi="Consolas"/>
          <w:color w:val="D4D4D4"/>
          <w:sz w:val="21"/>
          <w:szCs w:val="21"/>
          <w:lang w:val="sr-Cyrl-RS" w:eastAsia="sr-Cyrl-RS"/>
        </w:rPr>
        <w:t>();</w:t>
      </w:r>
    </w:p>
    <w:p w14:paraId="6208A3A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w:t>
      </w:r>
    </w:p>
    <w:p w14:paraId="007C371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3859F78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"name"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'#tbAddBrandName'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trim</w:t>
      </w:r>
      <w:r w:rsidRPr="00D310CC">
        <w:rPr>
          <w:rFonts w:ascii="Consolas" w:hAnsi="Consolas"/>
          <w:color w:val="D4D4D4"/>
          <w:sz w:val="21"/>
          <w:szCs w:val="21"/>
          <w:lang w:val="sr-Cyrl-RS" w:eastAsia="sr-Cyrl-RS"/>
        </w:rPr>
        <w:t>()</w:t>
      </w:r>
    </w:p>
    <w:p w14:paraId="6E7A844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D32B6D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D9C745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preventDefault</w:t>
      </w:r>
      <w:r w:rsidRPr="00D310CC">
        <w:rPr>
          <w:rFonts w:ascii="Consolas" w:hAnsi="Consolas"/>
          <w:color w:val="D4D4D4"/>
          <w:sz w:val="21"/>
          <w:szCs w:val="21"/>
          <w:lang w:val="sr-Cyrl-RS" w:eastAsia="sr-Cyrl-RS"/>
        </w:rPr>
        <w:t>();</w:t>
      </w:r>
    </w:p>
    <w:p w14:paraId="06276C7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3179FD8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r w:rsidRPr="00D310CC">
        <w:rPr>
          <w:rFonts w:ascii="Consolas" w:hAnsi="Consolas"/>
          <w:color w:val="C586C0"/>
          <w:sz w:val="21"/>
          <w:szCs w:val="21"/>
          <w:lang w:val="sr-Cyrl-RS" w:eastAsia="sr-Cyrl-RS"/>
        </w:rPr>
        <w:t>else</w:t>
      </w: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 </w:t>
      </w:r>
      <w:r w:rsidRPr="00D310CC">
        <w:rPr>
          <w:rFonts w:ascii="Consolas" w:hAnsi="Consolas"/>
          <w:color w:val="CE9178"/>
          <w:sz w:val="21"/>
          <w:szCs w:val="21"/>
          <w:lang w:val="sr-Cyrl-RS" w:eastAsia="sr-Cyrl-RS"/>
        </w:rPr>
        <w:t>'add-os-form.php'</w:t>
      </w:r>
      <w:r w:rsidRPr="00D310CC">
        <w:rPr>
          <w:rFonts w:ascii="Consolas" w:hAnsi="Consolas"/>
          <w:color w:val="D4D4D4"/>
          <w:sz w:val="21"/>
          <w:szCs w:val="21"/>
          <w:lang w:val="sr-Cyrl-RS" w:eastAsia="sr-Cyrl-RS"/>
        </w:rPr>
        <w:t>) {</w:t>
      </w:r>
    </w:p>
    <w:p w14:paraId="3000297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name</w:t>
      </w:r>
    </w:p>
    <w:p w14:paraId="11448D8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regExpAddOSName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A-Za-z\s</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0DF579B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$tbAddOSName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'#tbAddOSName'</w:t>
      </w:r>
      <w:r w:rsidRPr="00D310CC">
        <w:rPr>
          <w:rFonts w:ascii="Consolas" w:hAnsi="Consolas"/>
          <w:color w:val="D4D4D4"/>
          <w:sz w:val="21"/>
          <w:szCs w:val="21"/>
          <w:lang w:val="sr-Cyrl-RS" w:eastAsia="sr-Cyrl-RS"/>
        </w:rPr>
        <w:t>);</w:t>
      </w:r>
    </w:p>
    <w:p w14:paraId="1D4A170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lastRenderedPageBreak/>
        <w:t>                </w:t>
      </w:r>
      <w:r w:rsidRPr="00D310CC">
        <w:rPr>
          <w:rFonts w:ascii="Consolas" w:hAnsi="Consolas"/>
          <w:color w:val="9CDCFE"/>
          <w:sz w:val="21"/>
          <w:szCs w:val="21"/>
          <w:lang w:val="sr-Cyrl-RS" w:eastAsia="sr-Cyrl-RS"/>
        </w:rPr>
        <w:t>$tbAddOSName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checkAddOSName</w:t>
      </w:r>
      <w:r w:rsidRPr="00D310CC">
        <w:rPr>
          <w:rFonts w:ascii="Consolas" w:hAnsi="Consolas"/>
          <w:color w:val="D4D4D4"/>
          <w:sz w:val="21"/>
          <w:szCs w:val="21"/>
          <w:lang w:val="sr-Cyrl-RS" w:eastAsia="sr-Cyrl-RS"/>
        </w:rPr>
        <w:t>);</w:t>
      </w:r>
    </w:p>
    <w:p w14:paraId="3E6222F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checkAddOSName</w:t>
      </w:r>
      <w:r w:rsidRPr="00D310CC">
        <w:rPr>
          <w:rFonts w:ascii="Consolas" w:hAnsi="Consolas"/>
          <w:color w:val="D4D4D4"/>
          <w:sz w:val="21"/>
          <w:szCs w:val="21"/>
          <w:lang w:val="sr-Cyrl-RS" w:eastAsia="sr-Cyrl-RS"/>
        </w:rPr>
        <w:t>() {</w:t>
      </w:r>
    </w:p>
    <w:p w14:paraId="55E412C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$tbAddOSName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regExpAddOSName</w:t>
      </w:r>
      <w:r w:rsidRPr="00D310CC">
        <w:rPr>
          <w:rFonts w:ascii="Consolas" w:hAnsi="Consolas"/>
          <w:color w:val="D4D4D4"/>
          <w:sz w:val="21"/>
          <w:szCs w:val="21"/>
          <w:lang w:val="sr-Cyrl-RS" w:eastAsia="sr-Cyrl-RS"/>
        </w:rPr>
        <w:t>);</w:t>
      </w:r>
    </w:p>
    <w:p w14:paraId="29B14D3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11EBE03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21048DE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form submition</w:t>
      </w:r>
    </w:p>
    <w:p w14:paraId="46C458B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checkAddOSFunctions</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checkAddOSName</w:t>
      </w:r>
      <w:r w:rsidRPr="00D310CC">
        <w:rPr>
          <w:rFonts w:ascii="Consolas" w:hAnsi="Consolas"/>
          <w:color w:val="D4D4D4"/>
          <w:sz w:val="21"/>
          <w:szCs w:val="21"/>
          <w:lang w:val="sr-Cyrl-RS" w:eastAsia="sr-Cyrl-RS"/>
        </w:rPr>
        <w:t>];</w:t>
      </w:r>
    </w:p>
    <w:p w14:paraId="758C4C1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'#btnAddOS'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 {</w:t>
      </w:r>
    </w:p>
    <w:p w14:paraId="225089A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'print'</w:t>
      </w:r>
      <w:r w:rsidRPr="00D310CC">
        <w:rPr>
          <w:rFonts w:ascii="Consolas" w:hAnsi="Consolas"/>
          <w:color w:val="D4D4D4"/>
          <w:sz w:val="21"/>
          <w:szCs w:val="21"/>
          <w:lang w:val="sr-Cyrl-RS" w:eastAsia="sr-Cyrl-RS"/>
        </w:rPr>
        <w:t>);</w:t>
      </w:r>
    </w:p>
    <w:p w14:paraId="06BE214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submitForm</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checkAddOSFunctions</w:t>
      </w:r>
      <w:r w:rsidRPr="00D310CC">
        <w:rPr>
          <w:rFonts w:ascii="Consolas" w:hAnsi="Consolas"/>
          <w:color w:val="D4D4D4"/>
          <w:sz w:val="21"/>
          <w:szCs w:val="21"/>
          <w:lang w:val="sr-Cyrl-RS" w:eastAsia="sr-Cyrl-RS"/>
        </w:rPr>
        <w:t>);</w:t>
      </w:r>
    </w:p>
    <w:p w14:paraId="470FE84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noErrors</w:t>
      </w:r>
      <w:r w:rsidRPr="00D310CC">
        <w:rPr>
          <w:rFonts w:ascii="Consolas" w:hAnsi="Consolas"/>
          <w:color w:val="D4D4D4"/>
          <w:sz w:val="21"/>
          <w:szCs w:val="21"/>
          <w:lang w:val="sr-Cyrl-RS" w:eastAsia="sr-Cyrl-RS"/>
        </w:rPr>
        <w:t>) {</w:t>
      </w:r>
    </w:p>
    <w:p w14:paraId="484DCD5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'assets/php/admin/adding/add-os.php'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6BCA961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closeAdminModal</w:t>
      </w:r>
      <w:r w:rsidRPr="00D310CC">
        <w:rPr>
          <w:rFonts w:ascii="Consolas" w:hAnsi="Consolas"/>
          <w:color w:val="D4D4D4"/>
          <w:sz w:val="21"/>
          <w:szCs w:val="21"/>
          <w:lang w:val="sr-Cyrl-RS" w:eastAsia="sr-Cyrl-RS"/>
        </w:rPr>
        <w:t>();</w:t>
      </w:r>
    </w:p>
    <w:p w14:paraId="55ED896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w:t>
      </w:r>
    </w:p>
    <w:p w14:paraId="14BD67E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4146B0F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"name"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'#tbAddOSName'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trim</w:t>
      </w:r>
      <w:r w:rsidRPr="00D310CC">
        <w:rPr>
          <w:rFonts w:ascii="Consolas" w:hAnsi="Consolas"/>
          <w:color w:val="D4D4D4"/>
          <w:sz w:val="21"/>
          <w:szCs w:val="21"/>
          <w:lang w:val="sr-Cyrl-RS" w:eastAsia="sr-Cyrl-RS"/>
        </w:rPr>
        <w:t>()</w:t>
      </w:r>
    </w:p>
    <w:p w14:paraId="50002DE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31EEC56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3017ADE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preventDefault</w:t>
      </w:r>
      <w:r w:rsidRPr="00D310CC">
        <w:rPr>
          <w:rFonts w:ascii="Consolas" w:hAnsi="Consolas"/>
          <w:color w:val="D4D4D4"/>
          <w:sz w:val="21"/>
          <w:szCs w:val="21"/>
          <w:lang w:val="sr-Cyrl-RS" w:eastAsia="sr-Cyrl-RS"/>
        </w:rPr>
        <w:t>();</w:t>
      </w:r>
    </w:p>
    <w:p w14:paraId="1777343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31AC56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51496D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1EC022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161AC37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EDITING</w:t>
      </w:r>
    </w:p>
    <w:p w14:paraId="1BCA9D4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'.btnEdit'</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46FF905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parents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'editform'</w:t>
      </w:r>
      <w:r w:rsidRPr="00D310CC">
        <w:rPr>
          <w:rFonts w:ascii="Consolas" w:hAnsi="Consolas"/>
          <w:color w:val="D4D4D4"/>
          <w:sz w:val="21"/>
          <w:szCs w:val="21"/>
          <w:lang w:val="sr-Cyrl-RS" w:eastAsia="sr-Cyrl-RS"/>
        </w:rPr>
        <w:t>);</w:t>
      </w:r>
    </w:p>
    <w:p w14:paraId="55514F9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parents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'id'</w:t>
      </w:r>
      <w:r w:rsidRPr="00D310CC">
        <w:rPr>
          <w:rFonts w:ascii="Consolas" w:hAnsi="Consolas"/>
          <w:color w:val="D4D4D4"/>
          <w:sz w:val="21"/>
          <w:szCs w:val="21"/>
          <w:lang w:val="sr-Cyrl-RS" w:eastAsia="sr-Cyrl-RS"/>
        </w:rPr>
        <w:t>);</w:t>
      </w:r>
    </w:p>
    <w:p w14:paraId="2B683D7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`assets/php/admin/editing/forms/</w:t>
      </w:r>
      <w:r w:rsidRPr="00D310CC">
        <w:rPr>
          <w:rFonts w:ascii="Consolas" w:hAnsi="Consolas"/>
          <w:color w:val="569CD6"/>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569CD6"/>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 {</w:t>
      </w:r>
    </w:p>
    <w:p w14:paraId="590AA24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adminModal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response</w:t>
      </w:r>
      <w:r w:rsidRPr="00D310CC">
        <w:rPr>
          <w:rFonts w:ascii="Consolas" w:hAnsi="Consolas"/>
          <w:color w:val="D4D4D4"/>
          <w:sz w:val="21"/>
          <w:szCs w:val="21"/>
          <w:lang w:val="sr-Cyrl-RS" w:eastAsia="sr-Cyrl-RS"/>
        </w:rPr>
        <w:t>);</w:t>
      </w:r>
    </w:p>
    <w:p w14:paraId="0800191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editingEvents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w:t>
      </w:r>
    </w:p>
    <w:p w14:paraId="06CE7F8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3AFE925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"id"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p>
    <w:p w14:paraId="5341E87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27F8ED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1297D31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658A761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editing events</w:t>
      </w:r>
    </w:p>
    <w:p w14:paraId="0BE154E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editingEvents</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 {</w:t>
      </w:r>
    </w:p>
    <w:p w14:paraId="5E83081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 </w:t>
      </w:r>
      <w:r w:rsidRPr="00D310CC">
        <w:rPr>
          <w:rFonts w:ascii="Consolas" w:hAnsi="Consolas"/>
          <w:color w:val="CE9178"/>
          <w:sz w:val="21"/>
          <w:szCs w:val="21"/>
          <w:lang w:val="sr-Cyrl-RS" w:eastAsia="sr-Cyrl-RS"/>
        </w:rPr>
        <w:t>'edit-user-form.php'</w:t>
      </w:r>
      <w:r w:rsidRPr="00D310CC">
        <w:rPr>
          <w:rFonts w:ascii="Consolas" w:hAnsi="Consolas"/>
          <w:color w:val="D4D4D4"/>
          <w:sz w:val="21"/>
          <w:szCs w:val="21"/>
          <w:lang w:val="sr-Cyrl-RS" w:eastAsia="sr-Cyrl-RS"/>
        </w:rPr>
        <w:t>) {</w:t>
      </w:r>
    </w:p>
    <w:p w14:paraId="63DB5DC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dropdown list values</w:t>
      </w:r>
    </w:p>
    <w:p w14:paraId="71AAB22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'assets/php/get-user-by-id.php'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 {</w:t>
      </w:r>
    </w:p>
    <w:p w14:paraId="3C8167D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'#ddlEditRole'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role</w:t>
      </w:r>
      <w:r w:rsidRPr="00D310CC">
        <w:rPr>
          <w:rFonts w:ascii="Consolas" w:hAnsi="Consolas"/>
          <w:color w:val="D4D4D4"/>
          <w:sz w:val="21"/>
          <w:szCs w:val="21"/>
          <w:lang w:val="sr-Cyrl-RS" w:eastAsia="sr-Cyrl-RS"/>
        </w:rPr>
        <w:t>);</w:t>
      </w:r>
    </w:p>
    <w:p w14:paraId="4B79B60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'#ddlEditActive'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active</w:t>
      </w:r>
      <w:r w:rsidRPr="00D310CC">
        <w:rPr>
          <w:rFonts w:ascii="Consolas" w:hAnsi="Consolas"/>
          <w:color w:val="D4D4D4"/>
          <w:sz w:val="21"/>
          <w:szCs w:val="21"/>
          <w:lang w:val="sr-Cyrl-RS" w:eastAsia="sr-Cyrl-RS"/>
        </w:rPr>
        <w:t>);</w:t>
      </w:r>
    </w:p>
    <w:p w14:paraId="17497F0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799B819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"id"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p>
    <w:p w14:paraId="5DC676D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1C9BD9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537B3F7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username</w:t>
      </w:r>
    </w:p>
    <w:p w14:paraId="3A3FA55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regExpEditUserUsername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a-zA-Z</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w:t>
      </w:r>
      <w:r w:rsidRPr="00D310CC">
        <w:rPr>
          <w:rFonts w:ascii="Consolas" w:hAnsi="Consolas"/>
          <w:color w:val="D7BA7D"/>
          <w:sz w:val="21"/>
          <w:szCs w:val="21"/>
          <w:lang w:val="sr-Cyrl-RS" w:eastAsia="sr-Cyrl-RS"/>
        </w:rPr>
        <w:t>{4,}</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36B7731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$tbEditUserUsername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'#tbEditUserUsername'</w:t>
      </w:r>
      <w:r w:rsidRPr="00D310CC">
        <w:rPr>
          <w:rFonts w:ascii="Consolas" w:hAnsi="Consolas"/>
          <w:color w:val="D4D4D4"/>
          <w:sz w:val="21"/>
          <w:szCs w:val="21"/>
          <w:lang w:val="sr-Cyrl-RS" w:eastAsia="sr-Cyrl-RS"/>
        </w:rPr>
        <w:t>);</w:t>
      </w:r>
    </w:p>
    <w:p w14:paraId="36C6394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$tbEditUserUsername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checkEditUserUsername</w:t>
      </w:r>
      <w:r w:rsidRPr="00D310CC">
        <w:rPr>
          <w:rFonts w:ascii="Consolas" w:hAnsi="Consolas"/>
          <w:color w:val="D4D4D4"/>
          <w:sz w:val="21"/>
          <w:szCs w:val="21"/>
          <w:lang w:val="sr-Cyrl-RS" w:eastAsia="sr-Cyrl-RS"/>
        </w:rPr>
        <w:t>);</w:t>
      </w:r>
    </w:p>
    <w:p w14:paraId="6D912EE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lastRenderedPageBreak/>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checkEditUserUsername</w:t>
      </w:r>
      <w:r w:rsidRPr="00D310CC">
        <w:rPr>
          <w:rFonts w:ascii="Consolas" w:hAnsi="Consolas"/>
          <w:color w:val="D4D4D4"/>
          <w:sz w:val="21"/>
          <w:szCs w:val="21"/>
          <w:lang w:val="sr-Cyrl-RS" w:eastAsia="sr-Cyrl-RS"/>
        </w:rPr>
        <w:t>() {</w:t>
      </w:r>
    </w:p>
    <w:p w14:paraId="75C1AF1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$tbEditUserUsername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regExpEditUserUsername</w:t>
      </w:r>
      <w:r w:rsidRPr="00D310CC">
        <w:rPr>
          <w:rFonts w:ascii="Consolas" w:hAnsi="Consolas"/>
          <w:color w:val="D4D4D4"/>
          <w:sz w:val="21"/>
          <w:szCs w:val="21"/>
          <w:lang w:val="sr-Cyrl-RS" w:eastAsia="sr-Cyrl-RS"/>
        </w:rPr>
        <w:t>);</w:t>
      </w:r>
    </w:p>
    <w:p w14:paraId="22669E0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5C8836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0866B82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email</w:t>
      </w:r>
    </w:p>
    <w:p w14:paraId="67B2810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regExpEditUserEmail</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a-z0-9-_</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D16969"/>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a-z0-9-_</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460E09B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$tbEditUserEmail</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'#tbEditUserEmail'</w:t>
      </w:r>
      <w:r w:rsidRPr="00D310CC">
        <w:rPr>
          <w:rFonts w:ascii="Consolas" w:hAnsi="Consolas"/>
          <w:color w:val="D4D4D4"/>
          <w:sz w:val="21"/>
          <w:szCs w:val="21"/>
          <w:lang w:val="sr-Cyrl-RS" w:eastAsia="sr-Cyrl-RS"/>
        </w:rPr>
        <w:t>);</w:t>
      </w:r>
    </w:p>
    <w:p w14:paraId="2396C51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$tbEditUserEmail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checkEditUserEmail</w:t>
      </w:r>
      <w:r w:rsidRPr="00D310CC">
        <w:rPr>
          <w:rFonts w:ascii="Consolas" w:hAnsi="Consolas"/>
          <w:color w:val="D4D4D4"/>
          <w:sz w:val="21"/>
          <w:szCs w:val="21"/>
          <w:lang w:val="sr-Cyrl-RS" w:eastAsia="sr-Cyrl-RS"/>
        </w:rPr>
        <w:t>);</w:t>
      </w:r>
    </w:p>
    <w:p w14:paraId="6A12B0A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checkEditUserEmail</w:t>
      </w:r>
      <w:r w:rsidRPr="00D310CC">
        <w:rPr>
          <w:rFonts w:ascii="Consolas" w:hAnsi="Consolas"/>
          <w:color w:val="D4D4D4"/>
          <w:sz w:val="21"/>
          <w:szCs w:val="21"/>
          <w:lang w:val="sr-Cyrl-RS" w:eastAsia="sr-Cyrl-RS"/>
        </w:rPr>
        <w:t>() {</w:t>
      </w:r>
    </w:p>
    <w:p w14:paraId="6A0FFF8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$tbEditUserEmail</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regExpEditUserEmail</w:t>
      </w:r>
      <w:r w:rsidRPr="00D310CC">
        <w:rPr>
          <w:rFonts w:ascii="Consolas" w:hAnsi="Consolas"/>
          <w:color w:val="D4D4D4"/>
          <w:sz w:val="21"/>
          <w:szCs w:val="21"/>
          <w:lang w:val="sr-Cyrl-RS" w:eastAsia="sr-Cyrl-RS"/>
        </w:rPr>
        <w:t>);</w:t>
      </w:r>
    </w:p>
    <w:p w14:paraId="02CC0BB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8E9004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4DBC9D7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password</w:t>
      </w:r>
    </w:p>
    <w:p w14:paraId="57F2419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'#chbChangePassword'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change</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03CA0EE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is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':checked'</w:t>
      </w:r>
      <w:r w:rsidRPr="00D310CC">
        <w:rPr>
          <w:rFonts w:ascii="Consolas" w:hAnsi="Consolas"/>
          <w:color w:val="D4D4D4"/>
          <w:sz w:val="21"/>
          <w:szCs w:val="21"/>
          <w:lang w:val="sr-Cyrl-RS" w:eastAsia="sr-Cyrl-RS"/>
        </w:rPr>
        <w:t>)) {</w:t>
      </w:r>
    </w:p>
    <w:p w14:paraId="79AA625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'#tbEditUserPassword'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attr</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'disabled'</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false</w:t>
      </w:r>
      <w:r w:rsidRPr="00D310CC">
        <w:rPr>
          <w:rFonts w:ascii="Consolas" w:hAnsi="Consolas"/>
          <w:color w:val="D4D4D4"/>
          <w:sz w:val="21"/>
          <w:szCs w:val="21"/>
          <w:lang w:val="sr-Cyrl-RS" w:eastAsia="sr-Cyrl-RS"/>
        </w:rPr>
        <w:t>);</w:t>
      </w:r>
    </w:p>
    <w:p w14:paraId="188CC80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$tbEditUserPassword</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regExpEditUserPassword</w:t>
      </w:r>
      <w:r w:rsidRPr="00D310CC">
        <w:rPr>
          <w:rFonts w:ascii="Consolas" w:hAnsi="Consolas"/>
          <w:color w:val="D4D4D4"/>
          <w:sz w:val="21"/>
          <w:szCs w:val="21"/>
          <w:lang w:val="sr-Cyrl-RS" w:eastAsia="sr-Cyrl-RS"/>
        </w:rPr>
        <w:t>);</w:t>
      </w:r>
    </w:p>
    <w:p w14:paraId="6BE2959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r w:rsidRPr="00D310CC">
        <w:rPr>
          <w:rFonts w:ascii="Consolas" w:hAnsi="Consolas"/>
          <w:color w:val="C586C0"/>
          <w:sz w:val="21"/>
          <w:szCs w:val="21"/>
          <w:lang w:val="sr-Cyrl-RS" w:eastAsia="sr-Cyrl-RS"/>
        </w:rPr>
        <w:t>else</w:t>
      </w:r>
      <w:r w:rsidRPr="00D310CC">
        <w:rPr>
          <w:rFonts w:ascii="Consolas" w:hAnsi="Consolas"/>
          <w:color w:val="D4D4D4"/>
          <w:sz w:val="21"/>
          <w:szCs w:val="21"/>
          <w:lang w:val="sr-Cyrl-RS" w:eastAsia="sr-Cyrl-RS"/>
        </w:rPr>
        <w:t> {</w:t>
      </w:r>
    </w:p>
    <w:p w14:paraId="6E910AD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'#tbEditUserPassword'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attr</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'disabled'</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true</w:t>
      </w:r>
      <w:r w:rsidRPr="00D310CC">
        <w:rPr>
          <w:rFonts w:ascii="Consolas" w:hAnsi="Consolas"/>
          <w:color w:val="D4D4D4"/>
          <w:sz w:val="21"/>
          <w:szCs w:val="21"/>
          <w:lang w:val="sr-Cyrl-RS" w:eastAsia="sr-Cyrl-RS"/>
        </w:rPr>
        <w:t>);</w:t>
      </w:r>
    </w:p>
    <w:p w14:paraId="4D5A677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fieldNeutral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'#tbEditUserPassword'</w:t>
      </w:r>
      <w:r w:rsidRPr="00D310CC">
        <w:rPr>
          <w:rFonts w:ascii="Consolas" w:hAnsi="Consolas"/>
          <w:color w:val="D4D4D4"/>
          <w:sz w:val="21"/>
          <w:szCs w:val="21"/>
          <w:lang w:val="sr-Cyrl-RS" w:eastAsia="sr-Cyrl-RS"/>
        </w:rPr>
        <w:t>));</w:t>
      </w:r>
    </w:p>
    <w:p w14:paraId="204066C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1B471C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27DDF0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11E29D9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regExpEditUserPassword</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0-9</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&amp;</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{8,}</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3DC44F3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$tbEditUserPassword</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'#tbEditUserPassword'</w:t>
      </w:r>
      <w:r w:rsidRPr="00D310CC">
        <w:rPr>
          <w:rFonts w:ascii="Consolas" w:hAnsi="Consolas"/>
          <w:color w:val="D4D4D4"/>
          <w:sz w:val="21"/>
          <w:szCs w:val="21"/>
          <w:lang w:val="sr-Cyrl-RS" w:eastAsia="sr-Cyrl-RS"/>
        </w:rPr>
        <w:t>);</w:t>
      </w:r>
    </w:p>
    <w:p w14:paraId="2F20EFD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$tbEditUserPassword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checkEditUserPassword</w:t>
      </w:r>
      <w:r w:rsidRPr="00D310CC">
        <w:rPr>
          <w:rFonts w:ascii="Consolas" w:hAnsi="Consolas"/>
          <w:color w:val="D4D4D4"/>
          <w:sz w:val="21"/>
          <w:szCs w:val="21"/>
          <w:lang w:val="sr-Cyrl-RS" w:eastAsia="sr-Cyrl-RS"/>
        </w:rPr>
        <w:t>);</w:t>
      </w:r>
    </w:p>
    <w:p w14:paraId="1D9ED22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checkEditUserPassword</w:t>
      </w:r>
      <w:r w:rsidRPr="00D310CC">
        <w:rPr>
          <w:rFonts w:ascii="Consolas" w:hAnsi="Consolas"/>
          <w:color w:val="D4D4D4"/>
          <w:sz w:val="21"/>
          <w:szCs w:val="21"/>
          <w:lang w:val="sr-Cyrl-RS" w:eastAsia="sr-Cyrl-RS"/>
        </w:rPr>
        <w:t>() {</w:t>
      </w:r>
    </w:p>
    <w:p w14:paraId="70F1902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'#chbChangePassword'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is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':checked'</w:t>
      </w:r>
      <w:r w:rsidRPr="00D310CC">
        <w:rPr>
          <w:rFonts w:ascii="Consolas" w:hAnsi="Consolas"/>
          <w:color w:val="D4D4D4"/>
          <w:sz w:val="21"/>
          <w:szCs w:val="21"/>
          <w:lang w:val="sr-Cyrl-RS" w:eastAsia="sr-Cyrl-RS"/>
        </w:rPr>
        <w:t>)) {</w:t>
      </w:r>
    </w:p>
    <w:p w14:paraId="7E338AB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$tbEditUserPassword</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regExpEditUserPassword</w:t>
      </w:r>
      <w:r w:rsidRPr="00D310CC">
        <w:rPr>
          <w:rFonts w:ascii="Consolas" w:hAnsi="Consolas"/>
          <w:color w:val="D4D4D4"/>
          <w:sz w:val="21"/>
          <w:szCs w:val="21"/>
          <w:lang w:val="sr-Cyrl-RS" w:eastAsia="sr-Cyrl-RS"/>
        </w:rPr>
        <w:t>);</w:t>
      </w:r>
    </w:p>
    <w:p w14:paraId="1A5DA65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15C3F87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1A1F5C9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403026F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form submition</w:t>
      </w:r>
    </w:p>
    <w:p w14:paraId="12545D6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checkEditUserFunctions</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checkEditUserEmail</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checkEditUserPassword</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checkEditUserUsername</w:t>
      </w:r>
      <w:r w:rsidRPr="00D310CC">
        <w:rPr>
          <w:rFonts w:ascii="Consolas" w:hAnsi="Consolas"/>
          <w:color w:val="D4D4D4"/>
          <w:sz w:val="21"/>
          <w:szCs w:val="21"/>
          <w:lang w:val="sr-Cyrl-RS" w:eastAsia="sr-Cyrl-RS"/>
        </w:rPr>
        <w:t>];</w:t>
      </w:r>
    </w:p>
    <w:p w14:paraId="498EFED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'#btnEditUser'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 {</w:t>
      </w:r>
    </w:p>
    <w:p w14:paraId="0DD29B0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'print'</w:t>
      </w:r>
      <w:r w:rsidRPr="00D310CC">
        <w:rPr>
          <w:rFonts w:ascii="Consolas" w:hAnsi="Consolas"/>
          <w:color w:val="D4D4D4"/>
          <w:sz w:val="21"/>
          <w:szCs w:val="21"/>
          <w:lang w:val="sr-Cyrl-RS" w:eastAsia="sr-Cyrl-RS"/>
        </w:rPr>
        <w:t>);</w:t>
      </w:r>
    </w:p>
    <w:p w14:paraId="6393169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submitForm</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checkEditUserFunctions</w:t>
      </w:r>
      <w:r w:rsidRPr="00D310CC">
        <w:rPr>
          <w:rFonts w:ascii="Consolas" w:hAnsi="Consolas"/>
          <w:color w:val="D4D4D4"/>
          <w:sz w:val="21"/>
          <w:szCs w:val="21"/>
          <w:lang w:val="sr-Cyrl-RS" w:eastAsia="sr-Cyrl-RS"/>
        </w:rPr>
        <w:t>);</w:t>
      </w:r>
    </w:p>
    <w:p w14:paraId="1CD77D8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noErrors</w:t>
      </w:r>
      <w:r w:rsidRPr="00D310CC">
        <w:rPr>
          <w:rFonts w:ascii="Consolas" w:hAnsi="Consolas"/>
          <w:color w:val="D4D4D4"/>
          <w:sz w:val="21"/>
          <w:szCs w:val="21"/>
          <w:lang w:val="sr-Cyrl-RS" w:eastAsia="sr-Cyrl-RS"/>
        </w:rPr>
        <w:t>) {</w:t>
      </w:r>
    </w:p>
    <w:p w14:paraId="11F7342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'assets/php/admin/editing/edit-user.php'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5398980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closeAdminModal</w:t>
      </w:r>
      <w:r w:rsidRPr="00D310CC">
        <w:rPr>
          <w:rFonts w:ascii="Consolas" w:hAnsi="Consolas"/>
          <w:color w:val="D4D4D4"/>
          <w:sz w:val="21"/>
          <w:szCs w:val="21"/>
          <w:lang w:val="sr-Cyrl-RS" w:eastAsia="sr-Cyrl-RS"/>
        </w:rPr>
        <w:t>();</w:t>
      </w:r>
    </w:p>
    <w:p w14:paraId="200D38E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w:t>
      </w:r>
    </w:p>
    <w:p w14:paraId="364CF97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420C2F1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"id"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w:t>
      </w:r>
    </w:p>
    <w:p w14:paraId="68784B4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"username"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'#tbEditUserUsername'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69ED5B5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"email"</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'#tbEditUserEmail'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51D5929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"password"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'#tbEditUserPassword'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0966567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"changePassword"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4EC9B0"/>
          <w:sz w:val="21"/>
          <w:szCs w:val="21"/>
          <w:lang w:val="sr-Cyrl-RS" w:eastAsia="sr-Cyrl-RS"/>
        </w:rPr>
        <w:t>Number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'#chbChangePassword'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is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':checked'</w:t>
      </w:r>
      <w:r w:rsidRPr="00D310CC">
        <w:rPr>
          <w:rFonts w:ascii="Consolas" w:hAnsi="Consolas"/>
          <w:color w:val="D4D4D4"/>
          <w:sz w:val="21"/>
          <w:szCs w:val="21"/>
          <w:lang w:val="sr-Cyrl-RS" w:eastAsia="sr-Cyrl-RS"/>
        </w:rPr>
        <w:t>)),</w:t>
      </w:r>
    </w:p>
    <w:p w14:paraId="3611083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lastRenderedPageBreak/>
        <w:t>                            </w:t>
      </w:r>
      <w:r w:rsidRPr="00D310CC">
        <w:rPr>
          <w:rFonts w:ascii="Consolas" w:hAnsi="Consolas"/>
          <w:color w:val="CE9178"/>
          <w:sz w:val="21"/>
          <w:szCs w:val="21"/>
          <w:lang w:val="sr-Cyrl-RS" w:eastAsia="sr-Cyrl-RS"/>
        </w:rPr>
        <w:t>"role"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'#ddlEditRole'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4675547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"active"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'#ddlEditActive'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1E371AD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30CDB3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F424FD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preventDefault</w:t>
      </w:r>
      <w:r w:rsidRPr="00D310CC">
        <w:rPr>
          <w:rFonts w:ascii="Consolas" w:hAnsi="Consolas"/>
          <w:color w:val="D4D4D4"/>
          <w:sz w:val="21"/>
          <w:szCs w:val="21"/>
          <w:lang w:val="sr-Cyrl-RS" w:eastAsia="sr-Cyrl-RS"/>
        </w:rPr>
        <w:t>();</w:t>
      </w:r>
    </w:p>
    <w:p w14:paraId="0DFD4E1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9AA56B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r w:rsidRPr="00D310CC">
        <w:rPr>
          <w:rFonts w:ascii="Consolas" w:hAnsi="Consolas"/>
          <w:color w:val="C586C0"/>
          <w:sz w:val="21"/>
          <w:szCs w:val="21"/>
          <w:lang w:val="sr-Cyrl-RS" w:eastAsia="sr-Cyrl-RS"/>
        </w:rPr>
        <w:t>else</w:t>
      </w: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 </w:t>
      </w:r>
      <w:r w:rsidRPr="00D310CC">
        <w:rPr>
          <w:rFonts w:ascii="Consolas" w:hAnsi="Consolas"/>
          <w:color w:val="CE9178"/>
          <w:sz w:val="21"/>
          <w:szCs w:val="21"/>
          <w:lang w:val="sr-Cyrl-RS" w:eastAsia="sr-Cyrl-RS"/>
        </w:rPr>
        <w:t>'edit-device-form.php'</w:t>
      </w:r>
      <w:r w:rsidRPr="00D310CC">
        <w:rPr>
          <w:rFonts w:ascii="Consolas" w:hAnsi="Consolas"/>
          <w:color w:val="D4D4D4"/>
          <w:sz w:val="21"/>
          <w:szCs w:val="21"/>
          <w:lang w:val="sr-Cyrl-RS" w:eastAsia="sr-Cyrl-RS"/>
        </w:rPr>
        <w:t>) {</w:t>
      </w:r>
    </w:p>
    <w:p w14:paraId="26CCD24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dropdown list values</w:t>
      </w:r>
    </w:p>
    <w:p w14:paraId="1AAC42B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'assets/php/get-device-by-id.php'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 {</w:t>
      </w:r>
    </w:p>
    <w:p w14:paraId="5D892F0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'#ddlEditOS'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os</w:t>
      </w:r>
      <w:r w:rsidRPr="00D310CC">
        <w:rPr>
          <w:rFonts w:ascii="Consolas" w:hAnsi="Consolas"/>
          <w:color w:val="D4D4D4"/>
          <w:sz w:val="21"/>
          <w:szCs w:val="21"/>
          <w:lang w:val="sr-Cyrl-RS" w:eastAsia="sr-Cyrl-RS"/>
        </w:rPr>
        <w:t>);</w:t>
      </w:r>
    </w:p>
    <w:p w14:paraId="72DE7F6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'#ddlEditBrand'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brand</w:t>
      </w:r>
      <w:r w:rsidRPr="00D310CC">
        <w:rPr>
          <w:rFonts w:ascii="Consolas" w:hAnsi="Consolas"/>
          <w:color w:val="D4D4D4"/>
          <w:sz w:val="21"/>
          <w:szCs w:val="21"/>
          <w:lang w:val="sr-Cyrl-RS" w:eastAsia="sr-Cyrl-RS"/>
        </w:rPr>
        <w:t>);</w:t>
      </w:r>
    </w:p>
    <w:p w14:paraId="5CCB6EE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'#ddlEditDeviceActive'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output</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active</w:t>
      </w:r>
      <w:r w:rsidRPr="00D310CC">
        <w:rPr>
          <w:rFonts w:ascii="Consolas" w:hAnsi="Consolas"/>
          <w:color w:val="D4D4D4"/>
          <w:sz w:val="21"/>
          <w:szCs w:val="21"/>
          <w:lang w:val="sr-Cyrl-RS" w:eastAsia="sr-Cyrl-RS"/>
        </w:rPr>
        <w:t>);</w:t>
      </w:r>
    </w:p>
    <w:p w14:paraId="036AB34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2F6D052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"id"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p>
    <w:p w14:paraId="046ACEB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1089AC8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0CADAE8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name</w:t>
      </w:r>
    </w:p>
    <w:p w14:paraId="7E0C92C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regExpEditDeviceName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A-Za-z0-9</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7BA7D"/>
          <w:sz w:val="21"/>
          <w:szCs w:val="21"/>
          <w:lang w:val="sr-Cyrl-RS" w:eastAsia="sr-Cyrl-RS"/>
        </w:rPr>
        <w:t>\s</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4367EF8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$tbEditDeviceName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'#tbEditDeviceName'</w:t>
      </w:r>
      <w:r w:rsidRPr="00D310CC">
        <w:rPr>
          <w:rFonts w:ascii="Consolas" w:hAnsi="Consolas"/>
          <w:color w:val="D4D4D4"/>
          <w:sz w:val="21"/>
          <w:szCs w:val="21"/>
          <w:lang w:val="sr-Cyrl-RS" w:eastAsia="sr-Cyrl-RS"/>
        </w:rPr>
        <w:t>);</w:t>
      </w:r>
    </w:p>
    <w:p w14:paraId="055CE50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$tbEditDeviceName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checkEditDeviceName</w:t>
      </w:r>
      <w:r w:rsidRPr="00D310CC">
        <w:rPr>
          <w:rFonts w:ascii="Consolas" w:hAnsi="Consolas"/>
          <w:color w:val="D4D4D4"/>
          <w:sz w:val="21"/>
          <w:szCs w:val="21"/>
          <w:lang w:val="sr-Cyrl-RS" w:eastAsia="sr-Cyrl-RS"/>
        </w:rPr>
        <w:t>);</w:t>
      </w:r>
    </w:p>
    <w:p w14:paraId="57CB5FB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checkEditDeviceName</w:t>
      </w:r>
      <w:r w:rsidRPr="00D310CC">
        <w:rPr>
          <w:rFonts w:ascii="Consolas" w:hAnsi="Consolas"/>
          <w:color w:val="D4D4D4"/>
          <w:sz w:val="21"/>
          <w:szCs w:val="21"/>
          <w:lang w:val="sr-Cyrl-RS" w:eastAsia="sr-Cyrl-RS"/>
        </w:rPr>
        <w:t>() {</w:t>
      </w:r>
    </w:p>
    <w:p w14:paraId="3022BF7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$tbEditDeviceName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regExpEditDeviceName</w:t>
      </w:r>
      <w:r w:rsidRPr="00D310CC">
        <w:rPr>
          <w:rFonts w:ascii="Consolas" w:hAnsi="Consolas"/>
          <w:color w:val="D4D4D4"/>
          <w:sz w:val="21"/>
          <w:szCs w:val="21"/>
          <w:lang w:val="sr-Cyrl-RS" w:eastAsia="sr-Cyrl-RS"/>
        </w:rPr>
        <w:t>);</w:t>
      </w:r>
    </w:p>
    <w:p w14:paraId="40186B4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03D9943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4D16AAC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image</w:t>
      </w:r>
    </w:p>
    <w:p w14:paraId="79A2C77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regExpEditDeviceImage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\w</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jpg</w:t>
      </w:r>
      <w:r w:rsidRPr="00D310CC">
        <w:rPr>
          <w:rFonts w:ascii="Consolas" w:hAnsi="Consolas"/>
          <w:color w:val="DCDCAA"/>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jpeg</w:t>
      </w:r>
      <w:r w:rsidRPr="00D310CC">
        <w:rPr>
          <w:rFonts w:ascii="Consolas" w:hAnsi="Consolas"/>
          <w:color w:val="DCDCAA"/>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png</w:t>
      </w:r>
      <w:r w:rsidRPr="00D310CC">
        <w:rPr>
          <w:rFonts w:ascii="Consolas" w:hAnsi="Consolas"/>
          <w:color w:val="DCDCAA"/>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gif</w:t>
      </w:r>
      <w:r w:rsidRPr="00D310CC">
        <w:rPr>
          <w:rFonts w:ascii="Consolas" w:hAnsi="Consolas"/>
          <w:color w:val="CE9178"/>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74CA45D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$tbEditDeviceImage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'#tbEditDeviceImage'</w:t>
      </w:r>
      <w:r w:rsidRPr="00D310CC">
        <w:rPr>
          <w:rFonts w:ascii="Consolas" w:hAnsi="Consolas"/>
          <w:color w:val="D4D4D4"/>
          <w:sz w:val="21"/>
          <w:szCs w:val="21"/>
          <w:lang w:val="sr-Cyrl-RS" w:eastAsia="sr-Cyrl-RS"/>
        </w:rPr>
        <w:t>);</w:t>
      </w:r>
    </w:p>
    <w:p w14:paraId="0EE72D6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$tbEditDeviceImage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checkEditDeviceImage</w:t>
      </w:r>
      <w:r w:rsidRPr="00D310CC">
        <w:rPr>
          <w:rFonts w:ascii="Consolas" w:hAnsi="Consolas"/>
          <w:color w:val="D4D4D4"/>
          <w:sz w:val="21"/>
          <w:szCs w:val="21"/>
          <w:lang w:val="sr-Cyrl-RS" w:eastAsia="sr-Cyrl-RS"/>
        </w:rPr>
        <w:t>);</w:t>
      </w:r>
    </w:p>
    <w:p w14:paraId="55C523C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checkEditDeviceImage</w:t>
      </w:r>
      <w:r w:rsidRPr="00D310CC">
        <w:rPr>
          <w:rFonts w:ascii="Consolas" w:hAnsi="Consolas"/>
          <w:color w:val="D4D4D4"/>
          <w:sz w:val="21"/>
          <w:szCs w:val="21"/>
          <w:lang w:val="sr-Cyrl-RS" w:eastAsia="sr-Cyrl-RS"/>
        </w:rPr>
        <w:t>() {</w:t>
      </w:r>
    </w:p>
    <w:p w14:paraId="06FA69F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$tbEditDeviceImage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regExpEditDeviceImage</w:t>
      </w:r>
      <w:r w:rsidRPr="00D310CC">
        <w:rPr>
          <w:rFonts w:ascii="Consolas" w:hAnsi="Consolas"/>
          <w:color w:val="D4D4D4"/>
          <w:sz w:val="21"/>
          <w:szCs w:val="21"/>
          <w:lang w:val="sr-Cyrl-RS" w:eastAsia="sr-Cyrl-RS"/>
        </w:rPr>
        <w:t>);</w:t>
      </w:r>
    </w:p>
    <w:p w14:paraId="4FBF754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7F02209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0FAA3DB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price</w:t>
      </w:r>
    </w:p>
    <w:p w14:paraId="110E7A1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regExpEditDevicePrice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0-9</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736F5BD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$tbEditDevicePrice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'#tbEditDevicePrice'</w:t>
      </w:r>
      <w:r w:rsidRPr="00D310CC">
        <w:rPr>
          <w:rFonts w:ascii="Consolas" w:hAnsi="Consolas"/>
          <w:color w:val="D4D4D4"/>
          <w:sz w:val="21"/>
          <w:szCs w:val="21"/>
          <w:lang w:val="sr-Cyrl-RS" w:eastAsia="sr-Cyrl-RS"/>
        </w:rPr>
        <w:t>);</w:t>
      </w:r>
    </w:p>
    <w:p w14:paraId="12230E8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$tbEditDevicePrice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checkEditDevicePrice</w:t>
      </w:r>
      <w:r w:rsidRPr="00D310CC">
        <w:rPr>
          <w:rFonts w:ascii="Consolas" w:hAnsi="Consolas"/>
          <w:color w:val="D4D4D4"/>
          <w:sz w:val="21"/>
          <w:szCs w:val="21"/>
          <w:lang w:val="sr-Cyrl-RS" w:eastAsia="sr-Cyrl-RS"/>
        </w:rPr>
        <w:t>);</w:t>
      </w:r>
    </w:p>
    <w:p w14:paraId="65F0957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checkEditDevicePrice</w:t>
      </w:r>
      <w:r w:rsidRPr="00D310CC">
        <w:rPr>
          <w:rFonts w:ascii="Consolas" w:hAnsi="Consolas"/>
          <w:color w:val="D4D4D4"/>
          <w:sz w:val="21"/>
          <w:szCs w:val="21"/>
          <w:lang w:val="sr-Cyrl-RS" w:eastAsia="sr-Cyrl-RS"/>
        </w:rPr>
        <w:t>() {</w:t>
      </w:r>
    </w:p>
    <w:p w14:paraId="59A333A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$tbEditDevicePrice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regExpEditDevicePrice</w:t>
      </w:r>
      <w:r w:rsidRPr="00D310CC">
        <w:rPr>
          <w:rFonts w:ascii="Consolas" w:hAnsi="Consolas"/>
          <w:color w:val="D4D4D4"/>
          <w:sz w:val="21"/>
          <w:szCs w:val="21"/>
          <w:lang w:val="sr-Cyrl-RS" w:eastAsia="sr-Cyrl-RS"/>
        </w:rPr>
        <w:t>);</w:t>
      </w:r>
    </w:p>
    <w:p w14:paraId="6501485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7D40EDB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3EEBB96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form submition</w:t>
      </w:r>
    </w:p>
    <w:p w14:paraId="74357CD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checkEditDeviceFunctions</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checkEditDeviceName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checkEditDeviceImage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checkEditDevicePrice</w:t>
      </w:r>
      <w:r w:rsidRPr="00D310CC">
        <w:rPr>
          <w:rFonts w:ascii="Consolas" w:hAnsi="Consolas"/>
          <w:color w:val="D4D4D4"/>
          <w:sz w:val="21"/>
          <w:szCs w:val="21"/>
          <w:lang w:val="sr-Cyrl-RS" w:eastAsia="sr-Cyrl-RS"/>
        </w:rPr>
        <w:t>];</w:t>
      </w:r>
    </w:p>
    <w:p w14:paraId="4304043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'#btnEditDevice'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 {</w:t>
      </w:r>
    </w:p>
    <w:p w14:paraId="0C21F12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'print'</w:t>
      </w:r>
      <w:r w:rsidRPr="00D310CC">
        <w:rPr>
          <w:rFonts w:ascii="Consolas" w:hAnsi="Consolas"/>
          <w:color w:val="D4D4D4"/>
          <w:sz w:val="21"/>
          <w:szCs w:val="21"/>
          <w:lang w:val="sr-Cyrl-RS" w:eastAsia="sr-Cyrl-RS"/>
        </w:rPr>
        <w:t>);</w:t>
      </w:r>
    </w:p>
    <w:p w14:paraId="0D2DD3E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submitForm</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checkEditDeviceFunctions</w:t>
      </w:r>
      <w:r w:rsidRPr="00D310CC">
        <w:rPr>
          <w:rFonts w:ascii="Consolas" w:hAnsi="Consolas"/>
          <w:color w:val="D4D4D4"/>
          <w:sz w:val="21"/>
          <w:szCs w:val="21"/>
          <w:lang w:val="sr-Cyrl-RS" w:eastAsia="sr-Cyrl-RS"/>
        </w:rPr>
        <w:t>);</w:t>
      </w:r>
    </w:p>
    <w:p w14:paraId="3226A06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noErrors</w:t>
      </w:r>
      <w:r w:rsidRPr="00D310CC">
        <w:rPr>
          <w:rFonts w:ascii="Consolas" w:hAnsi="Consolas"/>
          <w:color w:val="D4D4D4"/>
          <w:sz w:val="21"/>
          <w:szCs w:val="21"/>
          <w:lang w:val="sr-Cyrl-RS" w:eastAsia="sr-Cyrl-RS"/>
        </w:rPr>
        <w:t>) {</w:t>
      </w:r>
    </w:p>
    <w:p w14:paraId="0EE5643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'assets/php/admin/editing/edit-device.php'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1141898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closeAdminModal</w:t>
      </w:r>
      <w:r w:rsidRPr="00D310CC">
        <w:rPr>
          <w:rFonts w:ascii="Consolas" w:hAnsi="Consolas"/>
          <w:color w:val="D4D4D4"/>
          <w:sz w:val="21"/>
          <w:szCs w:val="21"/>
          <w:lang w:val="sr-Cyrl-RS" w:eastAsia="sr-Cyrl-RS"/>
        </w:rPr>
        <w:t>();</w:t>
      </w:r>
    </w:p>
    <w:p w14:paraId="1A462F8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w:t>
      </w:r>
    </w:p>
    <w:p w14:paraId="119A10F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5E89425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lastRenderedPageBreak/>
        <w:t>                            </w:t>
      </w:r>
      <w:r w:rsidRPr="00D310CC">
        <w:rPr>
          <w:rFonts w:ascii="Consolas" w:hAnsi="Consolas"/>
          <w:color w:val="CE9178"/>
          <w:sz w:val="21"/>
          <w:szCs w:val="21"/>
          <w:lang w:val="sr-Cyrl-RS" w:eastAsia="sr-Cyrl-RS"/>
        </w:rPr>
        <w:t>"id"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w:t>
      </w:r>
    </w:p>
    <w:p w14:paraId="52C324C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"name"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'#tbEditDeviceName'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trim</w:t>
      </w:r>
      <w:r w:rsidRPr="00D310CC">
        <w:rPr>
          <w:rFonts w:ascii="Consolas" w:hAnsi="Consolas"/>
          <w:color w:val="D4D4D4"/>
          <w:sz w:val="21"/>
          <w:szCs w:val="21"/>
          <w:lang w:val="sr-Cyrl-RS" w:eastAsia="sr-Cyrl-RS"/>
        </w:rPr>
        <w:t>(),</w:t>
      </w:r>
    </w:p>
    <w:p w14:paraId="2366B4F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"image"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'#tbEditDeviceImage'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36395D4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"os"</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'#ddlEditOS'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51BCDFD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"brand"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'#ddlEditBrand'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55E4DE0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"price"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'#tbEditDevicePrice'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48277E7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"active"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'#ddlEditDeviceActive'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2E2BDB6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38D948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988C8A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preventDefault</w:t>
      </w:r>
      <w:r w:rsidRPr="00D310CC">
        <w:rPr>
          <w:rFonts w:ascii="Consolas" w:hAnsi="Consolas"/>
          <w:color w:val="D4D4D4"/>
          <w:sz w:val="21"/>
          <w:szCs w:val="21"/>
          <w:lang w:val="sr-Cyrl-RS" w:eastAsia="sr-Cyrl-RS"/>
        </w:rPr>
        <w:t>();</w:t>
      </w:r>
    </w:p>
    <w:p w14:paraId="1F8689E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0766527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r w:rsidRPr="00D310CC">
        <w:rPr>
          <w:rFonts w:ascii="Consolas" w:hAnsi="Consolas"/>
          <w:color w:val="C586C0"/>
          <w:sz w:val="21"/>
          <w:szCs w:val="21"/>
          <w:lang w:val="sr-Cyrl-RS" w:eastAsia="sr-Cyrl-RS"/>
        </w:rPr>
        <w:t>else</w:t>
      </w: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 </w:t>
      </w:r>
      <w:r w:rsidRPr="00D310CC">
        <w:rPr>
          <w:rFonts w:ascii="Consolas" w:hAnsi="Consolas"/>
          <w:color w:val="CE9178"/>
          <w:sz w:val="21"/>
          <w:szCs w:val="21"/>
          <w:lang w:val="sr-Cyrl-RS" w:eastAsia="sr-Cyrl-RS"/>
        </w:rPr>
        <w:t>'edit-brand-form.php'</w:t>
      </w:r>
      <w:r w:rsidRPr="00D310CC">
        <w:rPr>
          <w:rFonts w:ascii="Consolas" w:hAnsi="Consolas"/>
          <w:color w:val="D4D4D4"/>
          <w:sz w:val="21"/>
          <w:szCs w:val="21"/>
          <w:lang w:val="sr-Cyrl-RS" w:eastAsia="sr-Cyrl-RS"/>
        </w:rPr>
        <w:t>) {</w:t>
      </w:r>
    </w:p>
    <w:p w14:paraId="7B7590D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name</w:t>
      </w:r>
    </w:p>
    <w:p w14:paraId="684369F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regExpEditBrandName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A-Za-z\s</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7D460AE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$tbEditBrandName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'#tbEditBrandName'</w:t>
      </w:r>
      <w:r w:rsidRPr="00D310CC">
        <w:rPr>
          <w:rFonts w:ascii="Consolas" w:hAnsi="Consolas"/>
          <w:color w:val="D4D4D4"/>
          <w:sz w:val="21"/>
          <w:szCs w:val="21"/>
          <w:lang w:val="sr-Cyrl-RS" w:eastAsia="sr-Cyrl-RS"/>
        </w:rPr>
        <w:t>);</w:t>
      </w:r>
    </w:p>
    <w:p w14:paraId="031DA47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$tbEditBrandName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checkEditBrandName</w:t>
      </w:r>
      <w:r w:rsidRPr="00D310CC">
        <w:rPr>
          <w:rFonts w:ascii="Consolas" w:hAnsi="Consolas"/>
          <w:color w:val="D4D4D4"/>
          <w:sz w:val="21"/>
          <w:szCs w:val="21"/>
          <w:lang w:val="sr-Cyrl-RS" w:eastAsia="sr-Cyrl-RS"/>
        </w:rPr>
        <w:t>);</w:t>
      </w:r>
    </w:p>
    <w:p w14:paraId="233AA9E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checkEditBrandName</w:t>
      </w:r>
      <w:r w:rsidRPr="00D310CC">
        <w:rPr>
          <w:rFonts w:ascii="Consolas" w:hAnsi="Consolas"/>
          <w:color w:val="D4D4D4"/>
          <w:sz w:val="21"/>
          <w:szCs w:val="21"/>
          <w:lang w:val="sr-Cyrl-RS" w:eastAsia="sr-Cyrl-RS"/>
        </w:rPr>
        <w:t>() {</w:t>
      </w:r>
    </w:p>
    <w:p w14:paraId="1C95638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$tbEditBrandName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regExpEditBrandName</w:t>
      </w:r>
      <w:r w:rsidRPr="00D310CC">
        <w:rPr>
          <w:rFonts w:ascii="Consolas" w:hAnsi="Consolas"/>
          <w:color w:val="D4D4D4"/>
          <w:sz w:val="21"/>
          <w:szCs w:val="21"/>
          <w:lang w:val="sr-Cyrl-RS" w:eastAsia="sr-Cyrl-RS"/>
        </w:rPr>
        <w:t>);</w:t>
      </w:r>
    </w:p>
    <w:p w14:paraId="2A191E7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0B3B4C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292BB49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form submition</w:t>
      </w:r>
    </w:p>
    <w:p w14:paraId="0CBC3E2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checkEditBrandFunctions</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checkEditBrandName</w:t>
      </w:r>
      <w:r w:rsidRPr="00D310CC">
        <w:rPr>
          <w:rFonts w:ascii="Consolas" w:hAnsi="Consolas"/>
          <w:color w:val="D4D4D4"/>
          <w:sz w:val="21"/>
          <w:szCs w:val="21"/>
          <w:lang w:val="sr-Cyrl-RS" w:eastAsia="sr-Cyrl-RS"/>
        </w:rPr>
        <w:t>];</w:t>
      </w:r>
    </w:p>
    <w:p w14:paraId="2CA93F9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'#btnEditBrand'</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 {</w:t>
      </w:r>
    </w:p>
    <w:p w14:paraId="73F8C95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'print'</w:t>
      </w:r>
      <w:r w:rsidRPr="00D310CC">
        <w:rPr>
          <w:rFonts w:ascii="Consolas" w:hAnsi="Consolas"/>
          <w:color w:val="D4D4D4"/>
          <w:sz w:val="21"/>
          <w:szCs w:val="21"/>
          <w:lang w:val="sr-Cyrl-RS" w:eastAsia="sr-Cyrl-RS"/>
        </w:rPr>
        <w:t>);</w:t>
      </w:r>
    </w:p>
    <w:p w14:paraId="2A50C76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submitForm</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checkEditBrandFunctions</w:t>
      </w:r>
      <w:r w:rsidRPr="00D310CC">
        <w:rPr>
          <w:rFonts w:ascii="Consolas" w:hAnsi="Consolas"/>
          <w:color w:val="D4D4D4"/>
          <w:sz w:val="21"/>
          <w:szCs w:val="21"/>
          <w:lang w:val="sr-Cyrl-RS" w:eastAsia="sr-Cyrl-RS"/>
        </w:rPr>
        <w:t>);</w:t>
      </w:r>
    </w:p>
    <w:p w14:paraId="77FE884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noErrors</w:t>
      </w:r>
      <w:r w:rsidRPr="00D310CC">
        <w:rPr>
          <w:rFonts w:ascii="Consolas" w:hAnsi="Consolas"/>
          <w:color w:val="D4D4D4"/>
          <w:sz w:val="21"/>
          <w:szCs w:val="21"/>
          <w:lang w:val="sr-Cyrl-RS" w:eastAsia="sr-Cyrl-RS"/>
        </w:rPr>
        <w:t>) {</w:t>
      </w:r>
    </w:p>
    <w:p w14:paraId="7ABE8E5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'assets/php/admin/editing/edit-brand.php'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7B67805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closeAdminModal</w:t>
      </w:r>
      <w:r w:rsidRPr="00D310CC">
        <w:rPr>
          <w:rFonts w:ascii="Consolas" w:hAnsi="Consolas"/>
          <w:color w:val="D4D4D4"/>
          <w:sz w:val="21"/>
          <w:szCs w:val="21"/>
          <w:lang w:val="sr-Cyrl-RS" w:eastAsia="sr-Cyrl-RS"/>
        </w:rPr>
        <w:t>();</w:t>
      </w:r>
    </w:p>
    <w:p w14:paraId="4CB3504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w:t>
      </w:r>
    </w:p>
    <w:p w14:paraId="161AFF4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24BFC73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"id"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w:t>
      </w:r>
    </w:p>
    <w:p w14:paraId="6C4B72C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"name"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'#tbEditBrandName'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trim</w:t>
      </w:r>
      <w:r w:rsidRPr="00D310CC">
        <w:rPr>
          <w:rFonts w:ascii="Consolas" w:hAnsi="Consolas"/>
          <w:color w:val="D4D4D4"/>
          <w:sz w:val="21"/>
          <w:szCs w:val="21"/>
          <w:lang w:val="sr-Cyrl-RS" w:eastAsia="sr-Cyrl-RS"/>
        </w:rPr>
        <w:t>()</w:t>
      </w:r>
    </w:p>
    <w:p w14:paraId="25804E8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650ACD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00479B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preventDefault</w:t>
      </w:r>
      <w:r w:rsidRPr="00D310CC">
        <w:rPr>
          <w:rFonts w:ascii="Consolas" w:hAnsi="Consolas"/>
          <w:color w:val="D4D4D4"/>
          <w:sz w:val="21"/>
          <w:szCs w:val="21"/>
          <w:lang w:val="sr-Cyrl-RS" w:eastAsia="sr-Cyrl-RS"/>
        </w:rPr>
        <w:t>();</w:t>
      </w:r>
    </w:p>
    <w:p w14:paraId="66BF579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5905FC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r w:rsidRPr="00D310CC">
        <w:rPr>
          <w:rFonts w:ascii="Consolas" w:hAnsi="Consolas"/>
          <w:color w:val="C586C0"/>
          <w:sz w:val="21"/>
          <w:szCs w:val="21"/>
          <w:lang w:val="sr-Cyrl-RS" w:eastAsia="sr-Cyrl-RS"/>
        </w:rPr>
        <w:t>else</w:t>
      </w: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 </w:t>
      </w:r>
      <w:r w:rsidRPr="00D310CC">
        <w:rPr>
          <w:rFonts w:ascii="Consolas" w:hAnsi="Consolas"/>
          <w:color w:val="CE9178"/>
          <w:sz w:val="21"/>
          <w:szCs w:val="21"/>
          <w:lang w:val="sr-Cyrl-RS" w:eastAsia="sr-Cyrl-RS"/>
        </w:rPr>
        <w:t>'edit-os-form.php'</w:t>
      </w:r>
      <w:r w:rsidRPr="00D310CC">
        <w:rPr>
          <w:rFonts w:ascii="Consolas" w:hAnsi="Consolas"/>
          <w:color w:val="D4D4D4"/>
          <w:sz w:val="21"/>
          <w:szCs w:val="21"/>
          <w:lang w:val="sr-Cyrl-RS" w:eastAsia="sr-Cyrl-RS"/>
        </w:rPr>
        <w:t>) {</w:t>
      </w:r>
    </w:p>
    <w:p w14:paraId="1EB7FF6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name</w:t>
      </w:r>
    </w:p>
    <w:p w14:paraId="13CF158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regExpEditOSName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A-Za-z\s</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0A78909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$tbEditOSName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'#tbEditOSName'</w:t>
      </w:r>
      <w:r w:rsidRPr="00D310CC">
        <w:rPr>
          <w:rFonts w:ascii="Consolas" w:hAnsi="Consolas"/>
          <w:color w:val="D4D4D4"/>
          <w:sz w:val="21"/>
          <w:szCs w:val="21"/>
          <w:lang w:val="sr-Cyrl-RS" w:eastAsia="sr-Cyrl-RS"/>
        </w:rPr>
        <w:t>);</w:t>
      </w:r>
    </w:p>
    <w:p w14:paraId="4E50AAF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$tbEditOSName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checkEditOSName</w:t>
      </w:r>
      <w:r w:rsidRPr="00D310CC">
        <w:rPr>
          <w:rFonts w:ascii="Consolas" w:hAnsi="Consolas"/>
          <w:color w:val="D4D4D4"/>
          <w:sz w:val="21"/>
          <w:szCs w:val="21"/>
          <w:lang w:val="sr-Cyrl-RS" w:eastAsia="sr-Cyrl-RS"/>
        </w:rPr>
        <w:t>);</w:t>
      </w:r>
    </w:p>
    <w:p w14:paraId="07BB3D4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checkEditOSName</w:t>
      </w:r>
      <w:r w:rsidRPr="00D310CC">
        <w:rPr>
          <w:rFonts w:ascii="Consolas" w:hAnsi="Consolas"/>
          <w:color w:val="D4D4D4"/>
          <w:sz w:val="21"/>
          <w:szCs w:val="21"/>
          <w:lang w:val="sr-Cyrl-RS" w:eastAsia="sr-Cyrl-RS"/>
        </w:rPr>
        <w:t>() {</w:t>
      </w:r>
    </w:p>
    <w:p w14:paraId="352A1F6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$tbEditOSName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regExpEditOSName</w:t>
      </w:r>
      <w:r w:rsidRPr="00D310CC">
        <w:rPr>
          <w:rFonts w:ascii="Consolas" w:hAnsi="Consolas"/>
          <w:color w:val="D4D4D4"/>
          <w:sz w:val="21"/>
          <w:szCs w:val="21"/>
          <w:lang w:val="sr-Cyrl-RS" w:eastAsia="sr-Cyrl-RS"/>
        </w:rPr>
        <w:t>);</w:t>
      </w:r>
    </w:p>
    <w:p w14:paraId="2C02EFF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07BC5F6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60A58EC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form submition</w:t>
      </w:r>
    </w:p>
    <w:p w14:paraId="4A6301E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checkEditOSFunctions</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checkEditOSName</w:t>
      </w:r>
      <w:r w:rsidRPr="00D310CC">
        <w:rPr>
          <w:rFonts w:ascii="Consolas" w:hAnsi="Consolas"/>
          <w:color w:val="D4D4D4"/>
          <w:sz w:val="21"/>
          <w:szCs w:val="21"/>
          <w:lang w:val="sr-Cyrl-RS" w:eastAsia="sr-Cyrl-RS"/>
        </w:rPr>
        <w:t>];</w:t>
      </w:r>
    </w:p>
    <w:p w14:paraId="534D72D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'#btnEditOS'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 {</w:t>
      </w:r>
    </w:p>
    <w:p w14:paraId="5D3C174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'print'</w:t>
      </w:r>
      <w:r w:rsidRPr="00D310CC">
        <w:rPr>
          <w:rFonts w:ascii="Consolas" w:hAnsi="Consolas"/>
          <w:color w:val="D4D4D4"/>
          <w:sz w:val="21"/>
          <w:szCs w:val="21"/>
          <w:lang w:val="sr-Cyrl-RS" w:eastAsia="sr-Cyrl-RS"/>
        </w:rPr>
        <w:t>);</w:t>
      </w:r>
    </w:p>
    <w:p w14:paraId="6555987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submitForm</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checkEditOSFunctions</w:t>
      </w:r>
      <w:r w:rsidRPr="00D310CC">
        <w:rPr>
          <w:rFonts w:ascii="Consolas" w:hAnsi="Consolas"/>
          <w:color w:val="D4D4D4"/>
          <w:sz w:val="21"/>
          <w:szCs w:val="21"/>
          <w:lang w:val="sr-Cyrl-RS" w:eastAsia="sr-Cyrl-RS"/>
        </w:rPr>
        <w:t>);</w:t>
      </w:r>
    </w:p>
    <w:p w14:paraId="1FC7FF3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noErrors</w:t>
      </w:r>
      <w:r w:rsidRPr="00D310CC">
        <w:rPr>
          <w:rFonts w:ascii="Consolas" w:hAnsi="Consolas"/>
          <w:color w:val="D4D4D4"/>
          <w:sz w:val="21"/>
          <w:szCs w:val="21"/>
          <w:lang w:val="sr-Cyrl-RS" w:eastAsia="sr-Cyrl-RS"/>
        </w:rPr>
        <w:t>) {</w:t>
      </w:r>
    </w:p>
    <w:p w14:paraId="56972BA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lastRenderedPageBreak/>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'assets/php/admin/editing/edit-os.php'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0072D93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closeAdminModal</w:t>
      </w:r>
      <w:r w:rsidRPr="00D310CC">
        <w:rPr>
          <w:rFonts w:ascii="Consolas" w:hAnsi="Consolas"/>
          <w:color w:val="D4D4D4"/>
          <w:sz w:val="21"/>
          <w:szCs w:val="21"/>
          <w:lang w:val="sr-Cyrl-RS" w:eastAsia="sr-Cyrl-RS"/>
        </w:rPr>
        <w:t>();</w:t>
      </w:r>
    </w:p>
    <w:p w14:paraId="5103351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w:t>
      </w:r>
    </w:p>
    <w:p w14:paraId="0318C31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6800575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"id"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w:t>
      </w:r>
    </w:p>
    <w:p w14:paraId="702286B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"name"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'#tbEditOSName'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trim</w:t>
      </w:r>
      <w:r w:rsidRPr="00D310CC">
        <w:rPr>
          <w:rFonts w:ascii="Consolas" w:hAnsi="Consolas"/>
          <w:color w:val="D4D4D4"/>
          <w:sz w:val="21"/>
          <w:szCs w:val="21"/>
          <w:lang w:val="sr-Cyrl-RS" w:eastAsia="sr-Cyrl-RS"/>
        </w:rPr>
        <w:t>()</w:t>
      </w:r>
    </w:p>
    <w:p w14:paraId="7797AFA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1139FC3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788DE1D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preventDefault</w:t>
      </w:r>
      <w:r w:rsidRPr="00D310CC">
        <w:rPr>
          <w:rFonts w:ascii="Consolas" w:hAnsi="Consolas"/>
          <w:color w:val="D4D4D4"/>
          <w:sz w:val="21"/>
          <w:szCs w:val="21"/>
          <w:lang w:val="sr-Cyrl-RS" w:eastAsia="sr-Cyrl-RS"/>
        </w:rPr>
        <w:t>();</w:t>
      </w:r>
    </w:p>
    <w:p w14:paraId="761E95E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0E68B46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r w:rsidRPr="00D310CC">
        <w:rPr>
          <w:rFonts w:ascii="Consolas" w:hAnsi="Consolas"/>
          <w:color w:val="C586C0"/>
          <w:sz w:val="21"/>
          <w:szCs w:val="21"/>
          <w:lang w:val="sr-Cyrl-RS" w:eastAsia="sr-Cyrl-RS"/>
        </w:rPr>
        <w:t>else</w:t>
      </w: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formFile</w:t>
      </w:r>
      <w:r w:rsidRPr="00D310CC">
        <w:rPr>
          <w:rFonts w:ascii="Consolas" w:hAnsi="Consolas"/>
          <w:color w:val="D4D4D4"/>
          <w:sz w:val="21"/>
          <w:szCs w:val="21"/>
          <w:lang w:val="sr-Cyrl-RS" w:eastAsia="sr-Cyrl-RS"/>
        </w:rPr>
        <w:t> == </w:t>
      </w:r>
      <w:r w:rsidRPr="00D310CC">
        <w:rPr>
          <w:rFonts w:ascii="Consolas" w:hAnsi="Consolas"/>
          <w:color w:val="CE9178"/>
          <w:sz w:val="21"/>
          <w:szCs w:val="21"/>
          <w:lang w:val="sr-Cyrl-RS" w:eastAsia="sr-Cyrl-RS"/>
        </w:rPr>
        <w:t>'edit-order-form.php'</w:t>
      </w:r>
      <w:r w:rsidRPr="00D310CC">
        <w:rPr>
          <w:rFonts w:ascii="Consolas" w:hAnsi="Consolas"/>
          <w:color w:val="D4D4D4"/>
          <w:sz w:val="21"/>
          <w:szCs w:val="21"/>
          <w:lang w:val="sr-Cyrl-RS" w:eastAsia="sr-Cyrl-RS"/>
        </w:rPr>
        <w:t>) {</w:t>
      </w:r>
    </w:p>
    <w:p w14:paraId="61DCA66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Buyer name</w:t>
      </w:r>
    </w:p>
    <w:p w14:paraId="68E8D45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regExpEditOrderBuyerName</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\s</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4726473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$tbEditOrderBuyerName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'#tbEditOrderBuyerName'</w:t>
      </w:r>
      <w:r w:rsidRPr="00D310CC">
        <w:rPr>
          <w:rFonts w:ascii="Consolas" w:hAnsi="Consolas"/>
          <w:color w:val="D4D4D4"/>
          <w:sz w:val="21"/>
          <w:szCs w:val="21"/>
          <w:lang w:val="sr-Cyrl-RS" w:eastAsia="sr-Cyrl-RS"/>
        </w:rPr>
        <w:t>);</w:t>
      </w:r>
    </w:p>
    <w:p w14:paraId="2288269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$tbEditOrderBuyerName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checkEditOrderBuyerName</w:t>
      </w:r>
      <w:r w:rsidRPr="00D310CC">
        <w:rPr>
          <w:rFonts w:ascii="Consolas" w:hAnsi="Consolas"/>
          <w:color w:val="D4D4D4"/>
          <w:sz w:val="21"/>
          <w:szCs w:val="21"/>
          <w:lang w:val="sr-Cyrl-RS" w:eastAsia="sr-Cyrl-RS"/>
        </w:rPr>
        <w:t>);</w:t>
      </w:r>
    </w:p>
    <w:p w14:paraId="5C3D152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checkEditOrderBuyerName</w:t>
      </w:r>
      <w:r w:rsidRPr="00D310CC">
        <w:rPr>
          <w:rFonts w:ascii="Consolas" w:hAnsi="Consolas"/>
          <w:color w:val="D4D4D4"/>
          <w:sz w:val="21"/>
          <w:szCs w:val="21"/>
          <w:lang w:val="sr-Cyrl-RS" w:eastAsia="sr-Cyrl-RS"/>
        </w:rPr>
        <w:t>() {</w:t>
      </w:r>
    </w:p>
    <w:p w14:paraId="2E60FF5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$tbEditOrderBuyerName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regExpEditOrderBuyerName</w:t>
      </w:r>
      <w:r w:rsidRPr="00D310CC">
        <w:rPr>
          <w:rFonts w:ascii="Consolas" w:hAnsi="Consolas"/>
          <w:color w:val="D4D4D4"/>
          <w:sz w:val="21"/>
          <w:szCs w:val="21"/>
          <w:lang w:val="sr-Cyrl-RS" w:eastAsia="sr-Cyrl-RS"/>
        </w:rPr>
        <w:t>);</w:t>
      </w:r>
    </w:p>
    <w:p w14:paraId="5A2F75D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9C92B9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6599782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Buyer email</w:t>
      </w:r>
    </w:p>
    <w:p w14:paraId="4BA32A2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regExpEditOrderBuyerEmail</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a-z0-9\-_</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D16969"/>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a-z0-9\-_</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4D95575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$tbEditOrderBuyerEmail</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'#tbEditOrderBuyerEmail'</w:t>
      </w:r>
      <w:r w:rsidRPr="00D310CC">
        <w:rPr>
          <w:rFonts w:ascii="Consolas" w:hAnsi="Consolas"/>
          <w:color w:val="D4D4D4"/>
          <w:sz w:val="21"/>
          <w:szCs w:val="21"/>
          <w:lang w:val="sr-Cyrl-RS" w:eastAsia="sr-Cyrl-RS"/>
        </w:rPr>
        <w:t>);</w:t>
      </w:r>
    </w:p>
    <w:p w14:paraId="754556E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$tbEditOrderBuyerEmail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checkEditOrderBuyerEmail</w:t>
      </w:r>
      <w:r w:rsidRPr="00D310CC">
        <w:rPr>
          <w:rFonts w:ascii="Consolas" w:hAnsi="Consolas"/>
          <w:color w:val="D4D4D4"/>
          <w:sz w:val="21"/>
          <w:szCs w:val="21"/>
          <w:lang w:val="sr-Cyrl-RS" w:eastAsia="sr-Cyrl-RS"/>
        </w:rPr>
        <w:t>);</w:t>
      </w:r>
    </w:p>
    <w:p w14:paraId="0024177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checkEditOrderBuyerEmail</w:t>
      </w:r>
      <w:r w:rsidRPr="00D310CC">
        <w:rPr>
          <w:rFonts w:ascii="Consolas" w:hAnsi="Consolas"/>
          <w:color w:val="D4D4D4"/>
          <w:sz w:val="21"/>
          <w:szCs w:val="21"/>
          <w:lang w:val="sr-Cyrl-RS" w:eastAsia="sr-Cyrl-RS"/>
        </w:rPr>
        <w:t>() {</w:t>
      </w:r>
    </w:p>
    <w:p w14:paraId="03A4FC9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$tbEditOrderBuyerEmail</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regExpEditOrderBuyerEmail</w:t>
      </w:r>
      <w:r w:rsidRPr="00D310CC">
        <w:rPr>
          <w:rFonts w:ascii="Consolas" w:hAnsi="Consolas"/>
          <w:color w:val="D4D4D4"/>
          <w:sz w:val="21"/>
          <w:szCs w:val="21"/>
          <w:lang w:val="sr-Cyrl-RS" w:eastAsia="sr-Cyrl-RS"/>
        </w:rPr>
        <w:t>);</w:t>
      </w:r>
    </w:p>
    <w:p w14:paraId="6B7ABD7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EC4590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2D9976A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Buyer address</w:t>
      </w:r>
    </w:p>
    <w:p w14:paraId="736AD01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regExpEditOrderBuyerAddress</w:t>
      </w:r>
      <w:r w:rsidRPr="00D310CC">
        <w:rPr>
          <w:rFonts w:ascii="Consolas" w:hAnsi="Consolas"/>
          <w:color w:val="D4D4D4"/>
          <w:sz w:val="21"/>
          <w:szCs w:val="21"/>
          <w:lang w:val="sr-Cyrl-RS" w:eastAsia="sr-Cyrl-RS"/>
        </w:rPr>
        <w:t> =</w:t>
      </w:r>
      <w:r w:rsidRPr="00D310CC">
        <w:rPr>
          <w:rFonts w:ascii="Consolas" w:hAnsi="Consolas"/>
          <w:color w:val="D16969"/>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\s</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A-ZŠĐČĆŽa-zšđčćž</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a-zšđčćž</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{2,}</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\s\d</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16969"/>
          <w:sz w:val="21"/>
          <w:szCs w:val="21"/>
          <w:lang w:val="sr-Cyrl-RS" w:eastAsia="sr-Cyrl-RS"/>
        </w:rPr>
        <w:t>A-Z</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16969"/>
          <w:sz w:val="21"/>
          <w:szCs w:val="21"/>
          <w:lang w:val="sr-Cyrl-RS" w:eastAsia="sr-Cyrl-RS"/>
        </w:rPr>
        <w:t>\d</w:t>
      </w:r>
      <w:r w:rsidRPr="00D310CC">
        <w:rPr>
          <w:rFonts w:ascii="Consolas" w:hAnsi="Consolas"/>
          <w:color w:val="D7BA7D"/>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7BA7D"/>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16969"/>
          <w:sz w:val="21"/>
          <w:szCs w:val="21"/>
          <w:lang w:val="sr-Cyrl-RS" w:eastAsia="sr-Cyrl-RS"/>
        </w:rPr>
        <w:t>/</w:t>
      </w:r>
      <w:r w:rsidRPr="00D310CC">
        <w:rPr>
          <w:rFonts w:ascii="Consolas" w:hAnsi="Consolas"/>
          <w:color w:val="D4D4D4"/>
          <w:sz w:val="21"/>
          <w:szCs w:val="21"/>
          <w:lang w:val="sr-Cyrl-RS" w:eastAsia="sr-Cyrl-RS"/>
        </w:rPr>
        <w:t>;</w:t>
      </w:r>
    </w:p>
    <w:p w14:paraId="63BD1AB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$tbEditOrderBuyerAddress</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'#tbEditOrderBuyerAddress'</w:t>
      </w:r>
      <w:r w:rsidRPr="00D310CC">
        <w:rPr>
          <w:rFonts w:ascii="Consolas" w:hAnsi="Consolas"/>
          <w:color w:val="D4D4D4"/>
          <w:sz w:val="21"/>
          <w:szCs w:val="21"/>
          <w:lang w:val="sr-Cyrl-RS" w:eastAsia="sr-Cyrl-RS"/>
        </w:rPr>
        <w:t>);</w:t>
      </w:r>
    </w:p>
    <w:p w14:paraId="68B749D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$tbEditOrderBuyerAddress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blur</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checkEditOrderBuyerAddress</w:t>
      </w:r>
      <w:r w:rsidRPr="00D310CC">
        <w:rPr>
          <w:rFonts w:ascii="Consolas" w:hAnsi="Consolas"/>
          <w:color w:val="D4D4D4"/>
          <w:sz w:val="21"/>
          <w:szCs w:val="21"/>
          <w:lang w:val="sr-Cyrl-RS" w:eastAsia="sr-Cyrl-RS"/>
        </w:rPr>
        <w:t>);</w:t>
      </w:r>
    </w:p>
    <w:p w14:paraId="5A98384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checkEditOrderBuyerAddress</w:t>
      </w:r>
      <w:r w:rsidRPr="00D310CC">
        <w:rPr>
          <w:rFonts w:ascii="Consolas" w:hAnsi="Consolas"/>
          <w:color w:val="D4D4D4"/>
          <w:sz w:val="21"/>
          <w:szCs w:val="21"/>
          <w:lang w:val="sr-Cyrl-RS" w:eastAsia="sr-Cyrl-RS"/>
        </w:rPr>
        <w:t>() {</w:t>
      </w:r>
    </w:p>
    <w:p w14:paraId="1CB516E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checkRegExp</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$tbEditOrderBuyerAddress</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regExpEditOrderBuyerAddress</w:t>
      </w:r>
      <w:r w:rsidRPr="00D310CC">
        <w:rPr>
          <w:rFonts w:ascii="Consolas" w:hAnsi="Consolas"/>
          <w:color w:val="D4D4D4"/>
          <w:sz w:val="21"/>
          <w:szCs w:val="21"/>
          <w:lang w:val="sr-Cyrl-RS" w:eastAsia="sr-Cyrl-RS"/>
        </w:rPr>
        <w:t>);</w:t>
      </w:r>
    </w:p>
    <w:p w14:paraId="6A3D4EF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4D0B8E3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4F5C5D3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form submition</w:t>
      </w:r>
    </w:p>
    <w:p w14:paraId="2571543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var</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checkEditOrderFunctions</w:t>
      </w:r>
      <w:r w:rsidRPr="00D310CC">
        <w:rPr>
          <w:rFonts w:ascii="Consolas" w:hAnsi="Consolas"/>
          <w:color w:val="D4D4D4"/>
          <w:sz w:val="21"/>
          <w:szCs w:val="21"/>
          <w:lang w:val="sr-Cyrl-RS" w:eastAsia="sr-Cyrl-RS"/>
        </w:rPr>
        <w:t> = [</w:t>
      </w:r>
      <w:r w:rsidRPr="00D310CC">
        <w:rPr>
          <w:rFonts w:ascii="Consolas" w:hAnsi="Consolas"/>
          <w:color w:val="9CDCFE"/>
          <w:sz w:val="21"/>
          <w:szCs w:val="21"/>
          <w:lang w:val="sr-Cyrl-RS" w:eastAsia="sr-Cyrl-RS"/>
        </w:rPr>
        <w:t>checkEditOrderBuyerName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checkEditOrderBuyerEmail</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checkEditOrderBuyerAddress</w:t>
      </w:r>
      <w:r w:rsidRPr="00D310CC">
        <w:rPr>
          <w:rFonts w:ascii="Consolas" w:hAnsi="Consolas"/>
          <w:color w:val="D4D4D4"/>
          <w:sz w:val="21"/>
          <w:szCs w:val="21"/>
          <w:lang w:val="sr-Cyrl-RS" w:eastAsia="sr-Cyrl-RS"/>
        </w:rPr>
        <w:t>];</w:t>
      </w:r>
    </w:p>
    <w:p w14:paraId="07B862C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'#btnEditOrder'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 {</w:t>
      </w:r>
    </w:p>
    <w:p w14:paraId="47B31B6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'print'</w:t>
      </w:r>
      <w:r w:rsidRPr="00D310CC">
        <w:rPr>
          <w:rFonts w:ascii="Consolas" w:hAnsi="Consolas"/>
          <w:color w:val="D4D4D4"/>
          <w:sz w:val="21"/>
          <w:szCs w:val="21"/>
          <w:lang w:val="sr-Cyrl-RS" w:eastAsia="sr-Cyrl-RS"/>
        </w:rPr>
        <w:t>);</w:t>
      </w:r>
    </w:p>
    <w:p w14:paraId="3D2E27F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submitForm</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checkEditOrderFunctions</w:t>
      </w:r>
      <w:r w:rsidRPr="00D310CC">
        <w:rPr>
          <w:rFonts w:ascii="Consolas" w:hAnsi="Consolas"/>
          <w:color w:val="D4D4D4"/>
          <w:sz w:val="21"/>
          <w:szCs w:val="21"/>
          <w:lang w:val="sr-Cyrl-RS" w:eastAsia="sr-Cyrl-RS"/>
        </w:rPr>
        <w:t>);</w:t>
      </w:r>
    </w:p>
    <w:p w14:paraId="2EBFEC6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noErrors</w:t>
      </w:r>
      <w:r w:rsidRPr="00D310CC">
        <w:rPr>
          <w:rFonts w:ascii="Consolas" w:hAnsi="Consolas"/>
          <w:color w:val="D4D4D4"/>
          <w:sz w:val="21"/>
          <w:szCs w:val="21"/>
          <w:lang w:val="sr-Cyrl-RS" w:eastAsia="sr-Cyrl-RS"/>
        </w:rPr>
        <w:t>) {</w:t>
      </w:r>
    </w:p>
    <w:p w14:paraId="13DCCB5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'assets/php/admin/editing/edit-order.php'</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18718A9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closeAdminModal</w:t>
      </w:r>
      <w:r w:rsidRPr="00D310CC">
        <w:rPr>
          <w:rFonts w:ascii="Consolas" w:hAnsi="Consolas"/>
          <w:color w:val="D4D4D4"/>
          <w:sz w:val="21"/>
          <w:szCs w:val="21"/>
          <w:lang w:val="sr-Cyrl-RS" w:eastAsia="sr-Cyrl-RS"/>
        </w:rPr>
        <w:t>();</w:t>
      </w:r>
    </w:p>
    <w:p w14:paraId="56DFAA3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printFile</w:t>
      </w:r>
      <w:r w:rsidRPr="00D310CC">
        <w:rPr>
          <w:rFonts w:ascii="Consolas" w:hAnsi="Consolas"/>
          <w:color w:val="D4D4D4"/>
          <w:sz w:val="21"/>
          <w:szCs w:val="21"/>
          <w:lang w:val="sr-Cyrl-RS" w:eastAsia="sr-Cyrl-RS"/>
        </w:rPr>
        <w:t>);</w:t>
      </w:r>
    </w:p>
    <w:p w14:paraId="5D91B92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3A78D75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"id"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w:t>
      </w:r>
    </w:p>
    <w:p w14:paraId="48EA446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lastRenderedPageBreak/>
        <w:t>                            </w:t>
      </w:r>
      <w:r w:rsidRPr="00D310CC">
        <w:rPr>
          <w:rFonts w:ascii="Consolas" w:hAnsi="Consolas"/>
          <w:color w:val="CE9178"/>
          <w:sz w:val="21"/>
          <w:szCs w:val="21"/>
          <w:lang w:val="sr-Cyrl-RS" w:eastAsia="sr-Cyrl-RS"/>
        </w:rPr>
        <w:t>"buyerName"</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'#tbEditOrderBuyerName'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5E4FF44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"buyerEmail"</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'#tbEditOrderBuyerEmail'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3C5BD44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"buyerAddress"</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'#tbEditOrderBuyerAddress'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val</w:t>
      </w:r>
      <w:r w:rsidRPr="00D310CC">
        <w:rPr>
          <w:rFonts w:ascii="Consolas" w:hAnsi="Consolas"/>
          <w:color w:val="D4D4D4"/>
          <w:sz w:val="21"/>
          <w:szCs w:val="21"/>
          <w:lang w:val="sr-Cyrl-RS" w:eastAsia="sr-Cyrl-RS"/>
        </w:rPr>
        <w:t>()</w:t>
      </w:r>
    </w:p>
    <w:p w14:paraId="29EAE13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32CEAA6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3D6C572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preventDefault</w:t>
      </w:r>
      <w:r w:rsidRPr="00D310CC">
        <w:rPr>
          <w:rFonts w:ascii="Consolas" w:hAnsi="Consolas"/>
          <w:color w:val="D4D4D4"/>
          <w:sz w:val="21"/>
          <w:szCs w:val="21"/>
          <w:lang w:val="sr-Cyrl-RS" w:eastAsia="sr-Cyrl-RS"/>
        </w:rPr>
        <w:t>();</w:t>
      </w:r>
    </w:p>
    <w:p w14:paraId="005891A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0D820E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E74614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31C554C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7A51807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6A9955"/>
          <w:sz w:val="21"/>
          <w:szCs w:val="21"/>
          <w:lang w:val="sr-Cyrl-RS" w:eastAsia="sr-Cyrl-RS"/>
        </w:rPr>
        <w:t>// DELETING</w:t>
      </w:r>
    </w:p>
    <w:p w14:paraId="23BB892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'.btnDelete'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6C89E20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w:t>
      </w:r>
    </w:p>
    <w:p w14:paraId="00B020B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if</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hasClass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'btnDeleteMessage'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parents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'.messageContainer'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'id'</w:t>
      </w:r>
      <w:r w:rsidRPr="00D310CC">
        <w:rPr>
          <w:rFonts w:ascii="Consolas" w:hAnsi="Consolas"/>
          <w:color w:val="D4D4D4"/>
          <w:sz w:val="21"/>
          <w:szCs w:val="21"/>
          <w:lang w:val="sr-Cyrl-RS" w:eastAsia="sr-Cyrl-RS"/>
        </w:rPr>
        <w:t>);</w:t>
      </w:r>
    </w:p>
    <w:p w14:paraId="7FE4237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586C0"/>
          <w:sz w:val="21"/>
          <w:szCs w:val="21"/>
          <w:lang w:val="sr-Cyrl-RS" w:eastAsia="sr-Cyrl-RS"/>
        </w:rPr>
        <w:t>else</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parents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'tr'</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'id'</w:t>
      </w:r>
      <w:r w:rsidRPr="00D310CC">
        <w:rPr>
          <w:rFonts w:ascii="Consolas" w:hAnsi="Consolas"/>
          <w:color w:val="D4D4D4"/>
          <w:sz w:val="21"/>
          <w:szCs w:val="21"/>
          <w:lang w:val="sr-Cyrl-RS" w:eastAsia="sr-Cyrl-RS"/>
        </w:rPr>
        <w:t>);</w:t>
      </w:r>
    </w:p>
    <w:p w14:paraId="6E313FE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fileDelete</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parents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'delete'</w:t>
      </w:r>
      <w:r w:rsidRPr="00D310CC">
        <w:rPr>
          <w:rFonts w:ascii="Consolas" w:hAnsi="Consolas"/>
          <w:color w:val="D4D4D4"/>
          <w:sz w:val="21"/>
          <w:szCs w:val="21"/>
          <w:lang w:val="sr-Cyrl-RS" w:eastAsia="sr-Cyrl-RS"/>
        </w:rPr>
        <w:t>);</w:t>
      </w:r>
    </w:p>
    <w:p w14:paraId="726E7F9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let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filePrint</w:t>
      </w:r>
      <w:r w:rsidRPr="00D310CC">
        <w:rPr>
          <w:rFonts w:ascii="Consolas" w:hAnsi="Consolas"/>
          <w:color w:val="D4D4D4"/>
          <w:sz w:val="21"/>
          <w:szCs w:val="21"/>
          <w:lang w:val="sr-Cyrl-RS" w:eastAsia="sr-Cyrl-RS"/>
        </w:rPr>
        <w:t> =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this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parents</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'.adminSection'</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data</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'print'</w:t>
      </w:r>
      <w:r w:rsidRPr="00D310CC">
        <w:rPr>
          <w:rFonts w:ascii="Consolas" w:hAnsi="Consolas"/>
          <w:color w:val="D4D4D4"/>
          <w:sz w:val="21"/>
          <w:szCs w:val="21"/>
          <w:lang w:val="sr-Cyrl-RS" w:eastAsia="sr-Cyrl-RS"/>
        </w:rPr>
        <w:t>);</w:t>
      </w:r>
    </w:p>
    <w:p w14:paraId="14211CD2"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openAreYouSureModal</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555B65D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ajaxCallback</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`assets/php/admin/deleting/</w:t>
      </w:r>
      <w:r w:rsidRPr="00D310CC">
        <w:rPr>
          <w:rFonts w:ascii="Consolas" w:hAnsi="Consolas"/>
          <w:color w:val="569CD6"/>
          <w:sz w:val="21"/>
          <w:szCs w:val="21"/>
          <w:lang w:val="sr-Cyrl-RS" w:eastAsia="sr-Cyrl-RS"/>
        </w:rPr>
        <w:t>${</w:t>
      </w:r>
      <w:r w:rsidRPr="00D310CC">
        <w:rPr>
          <w:rFonts w:ascii="Consolas" w:hAnsi="Consolas"/>
          <w:color w:val="9CDCFE"/>
          <w:sz w:val="21"/>
          <w:szCs w:val="21"/>
          <w:lang w:val="sr-Cyrl-RS" w:eastAsia="sr-Cyrl-RS"/>
        </w:rPr>
        <w:t>fileDelete</w:t>
      </w:r>
      <w:r w:rsidRPr="00D310CC">
        <w:rPr>
          <w:rFonts w:ascii="Consolas" w:hAnsi="Consolas"/>
          <w:color w:val="569CD6"/>
          <w:sz w:val="21"/>
          <w:szCs w:val="21"/>
          <w:lang w:val="sr-Cyrl-RS" w:eastAsia="sr-Cyrl-RS"/>
        </w:rPr>
        <w:t>}</w:t>
      </w:r>
      <w:r w:rsidRPr="00D310CC">
        <w:rPr>
          <w:rFonts w:ascii="Consolas" w:hAnsi="Consolas"/>
          <w:color w:val="CE9178"/>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'post'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2E5F339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closeModal</w:t>
      </w:r>
      <w:r w:rsidRPr="00D310CC">
        <w:rPr>
          <w:rFonts w:ascii="Consolas" w:hAnsi="Consolas"/>
          <w:color w:val="D4D4D4"/>
          <w:sz w:val="21"/>
          <w:szCs w:val="21"/>
          <w:lang w:val="sr-Cyrl-RS" w:eastAsia="sr-Cyrl-RS"/>
        </w:rPr>
        <w:t>();</w:t>
      </w:r>
    </w:p>
    <w:p w14:paraId="1549ED3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printAdminSection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filePrint</w:t>
      </w:r>
      <w:r w:rsidRPr="00D310CC">
        <w:rPr>
          <w:rFonts w:ascii="Consolas" w:hAnsi="Consolas"/>
          <w:color w:val="D4D4D4"/>
          <w:sz w:val="21"/>
          <w:szCs w:val="21"/>
          <w:lang w:val="sr-Cyrl-RS" w:eastAsia="sr-Cyrl-RS"/>
        </w:rPr>
        <w:t>);</w:t>
      </w:r>
    </w:p>
    <w:p w14:paraId="501DF88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 {</w:t>
      </w:r>
    </w:p>
    <w:p w14:paraId="28D4FB1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CE9178"/>
          <w:sz w:val="21"/>
          <w:szCs w:val="21"/>
          <w:lang w:val="sr-Cyrl-RS" w:eastAsia="sr-Cyrl-RS"/>
        </w:rPr>
        <w:t>"id"</w:t>
      </w:r>
      <w:r w:rsidRPr="00D310CC">
        <w:rPr>
          <w:rFonts w:ascii="Consolas" w:hAnsi="Consolas"/>
          <w:color w:val="9CDCFE"/>
          <w:sz w:val="21"/>
          <w:szCs w:val="21"/>
          <w:lang w:val="sr-Cyrl-RS" w:eastAsia="sr-Cyrl-RS"/>
        </w:rPr>
        <w:t>:</w:t>
      </w: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id</w:t>
      </w:r>
    </w:p>
    <w:p w14:paraId="0DB147D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51EF76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7006DA0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51E718A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9AAB8D5"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w:t>
      </w:r>
    </w:p>
    <w:p w14:paraId="1581934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26FAF03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6A9955"/>
          <w:sz w:val="21"/>
          <w:szCs w:val="21"/>
          <w:lang w:val="sr-Cyrl-RS" w:eastAsia="sr-Cyrl-RS"/>
        </w:rPr>
        <w:t>// ARE YOU SURE MODAL</w:t>
      </w:r>
    </w:p>
    <w:p w14:paraId="03DE5263"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openAreYouSureModal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func</w:t>
      </w:r>
      <w:r w:rsidRPr="00D310CC">
        <w:rPr>
          <w:rFonts w:ascii="Consolas" w:hAnsi="Consolas"/>
          <w:color w:val="D4D4D4"/>
          <w:sz w:val="21"/>
          <w:szCs w:val="21"/>
          <w:lang w:val="sr-Cyrl-RS" w:eastAsia="sr-Cyrl-RS"/>
        </w:rPr>
        <w:t>) {</w:t>
      </w:r>
    </w:p>
    <w:p w14:paraId="030B62B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$html</w:t>
      </w:r>
      <w:r w:rsidRPr="00D310CC">
        <w:rPr>
          <w:rFonts w:ascii="Consolas" w:hAnsi="Consolas"/>
          <w:color w:val="D4D4D4"/>
          <w:sz w:val="21"/>
          <w:szCs w:val="21"/>
          <w:lang w:val="sr-Cyrl-RS" w:eastAsia="sr-Cyrl-RS"/>
        </w:rPr>
        <w:t> = </w:t>
      </w:r>
      <w:r w:rsidRPr="00D310CC">
        <w:rPr>
          <w:rFonts w:ascii="Consolas" w:hAnsi="Consolas"/>
          <w:color w:val="CE9178"/>
          <w:sz w:val="21"/>
          <w:szCs w:val="21"/>
          <w:lang w:val="sr-Cyrl-RS" w:eastAsia="sr-Cyrl-RS"/>
        </w:rPr>
        <w:t>"&lt;div class='areYouSure'&gt;&lt;span class='font-small'&gt;Are you sure?&lt;/span&gt;&lt;span class='areYouSureButtons'&gt;&lt;button class='btnYes btnPrimary'&gt;Yes&lt;/button&gt;&lt;button class='btnNo btnPrimary'&gt;No&lt;/button&gt;&lt;/span&gt;&lt;/div&gt;"</w:t>
      </w:r>
      <w:r w:rsidRPr="00D310CC">
        <w:rPr>
          <w:rFonts w:ascii="Consolas" w:hAnsi="Consolas"/>
          <w:color w:val="D4D4D4"/>
          <w:sz w:val="21"/>
          <w:szCs w:val="21"/>
          <w:lang w:val="sr-Cyrl-RS" w:eastAsia="sr-Cyrl-RS"/>
        </w:rPr>
        <w:t>;</w:t>
      </w:r>
    </w:p>
    <w:p w14:paraId="66D74D5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openModal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$html</w:t>
      </w:r>
      <w:r w:rsidRPr="00D310CC">
        <w:rPr>
          <w:rFonts w:ascii="Consolas" w:hAnsi="Consolas"/>
          <w:color w:val="D4D4D4"/>
          <w:sz w:val="21"/>
          <w:szCs w:val="21"/>
          <w:lang w:val="sr-Cyrl-RS" w:eastAsia="sr-Cyrl-RS"/>
        </w:rPr>
        <w:t>);</w:t>
      </w:r>
    </w:p>
    <w:p w14:paraId="6CBEDF4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'.btnNo'</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closeModal</w:t>
      </w:r>
      <w:r w:rsidRPr="00D310CC">
        <w:rPr>
          <w:rFonts w:ascii="Consolas" w:hAnsi="Consolas"/>
          <w:color w:val="D4D4D4"/>
          <w:sz w:val="21"/>
          <w:szCs w:val="21"/>
          <w:lang w:val="sr-Cyrl-RS" w:eastAsia="sr-Cyrl-RS"/>
        </w:rPr>
        <w:t>);</w:t>
      </w:r>
    </w:p>
    <w:p w14:paraId="7189252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'.btnYes'</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click</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func</w:t>
      </w:r>
      <w:r w:rsidRPr="00D310CC">
        <w:rPr>
          <w:rFonts w:ascii="Consolas" w:hAnsi="Consolas"/>
          <w:color w:val="D4D4D4"/>
          <w:sz w:val="21"/>
          <w:szCs w:val="21"/>
          <w:lang w:val="sr-Cyrl-RS" w:eastAsia="sr-Cyrl-RS"/>
        </w:rPr>
        <w:t>);</w:t>
      </w:r>
    </w:p>
    <w:p w14:paraId="3563FC9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w:t>
      </w:r>
    </w:p>
    <w:p w14:paraId="57DE5DE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08C595C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6A9955"/>
          <w:sz w:val="21"/>
          <w:szCs w:val="21"/>
          <w:lang w:val="sr-Cyrl-RS" w:eastAsia="sr-Cyrl-RS"/>
        </w:rPr>
        <w:t>// ADMIN MODAL</w:t>
      </w:r>
    </w:p>
    <w:p w14:paraId="1F10B15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adminModal</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content</w:t>
      </w:r>
      <w:r w:rsidRPr="00D310CC">
        <w:rPr>
          <w:rFonts w:ascii="Consolas" w:hAnsi="Consolas"/>
          <w:color w:val="D4D4D4"/>
          <w:sz w:val="21"/>
          <w:szCs w:val="21"/>
          <w:lang w:val="sr-Cyrl-RS" w:eastAsia="sr-Cyrl-RS"/>
        </w:rPr>
        <w:t>) {</w:t>
      </w:r>
    </w:p>
    <w:p w14:paraId="5E71191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'body'</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append</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`&lt;div class="adminModal"&gt;&lt;div class="cover"&gt;&lt;div class="adminModalContent"&gt;</w:t>
      </w:r>
      <w:r w:rsidRPr="00D310CC">
        <w:rPr>
          <w:rFonts w:ascii="Consolas" w:hAnsi="Consolas"/>
          <w:color w:val="569CD6"/>
          <w:sz w:val="21"/>
          <w:szCs w:val="21"/>
          <w:lang w:val="sr-Cyrl-RS" w:eastAsia="sr-Cyrl-RS"/>
        </w:rPr>
        <w:t>${</w:t>
      </w:r>
      <w:r w:rsidRPr="00D310CC">
        <w:rPr>
          <w:rFonts w:ascii="Consolas" w:hAnsi="Consolas"/>
          <w:color w:val="9CDCFE"/>
          <w:sz w:val="21"/>
          <w:szCs w:val="21"/>
          <w:lang w:val="sr-Cyrl-RS" w:eastAsia="sr-Cyrl-RS"/>
        </w:rPr>
        <w:t>content</w:t>
      </w:r>
      <w:r w:rsidRPr="00D310CC">
        <w:rPr>
          <w:rFonts w:ascii="Consolas" w:hAnsi="Consolas"/>
          <w:color w:val="569CD6"/>
          <w:sz w:val="21"/>
          <w:szCs w:val="21"/>
          <w:lang w:val="sr-Cyrl-RS" w:eastAsia="sr-Cyrl-RS"/>
        </w:rPr>
        <w:t>}</w:t>
      </w:r>
      <w:r w:rsidRPr="00D310CC">
        <w:rPr>
          <w:rFonts w:ascii="Consolas" w:hAnsi="Consolas"/>
          <w:color w:val="CE9178"/>
          <w:sz w:val="21"/>
          <w:szCs w:val="21"/>
          <w:lang w:val="sr-Cyrl-RS" w:eastAsia="sr-Cyrl-RS"/>
        </w:rPr>
        <w:t>&lt;button class="font-medium btnCloseAdminModal"&gt;&lt;i class="fas fa-times"&gt;&lt;/i&gt;&lt;/button&gt;&lt;/div&gt;&lt;/div&gt;&lt;/div&gt;`</w:t>
      </w:r>
      <w:r w:rsidRPr="00D310CC">
        <w:rPr>
          <w:rFonts w:ascii="Consolas" w:hAnsi="Consolas"/>
          <w:color w:val="D4D4D4"/>
          <w:sz w:val="21"/>
          <w:szCs w:val="21"/>
          <w:lang w:val="sr-Cyrl-RS" w:eastAsia="sr-Cyrl-RS"/>
        </w:rPr>
        <w:t>);</w:t>
      </w:r>
    </w:p>
    <w:p w14:paraId="33DCA58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'.adminModal, .adminModalContent'</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hide</w:t>
      </w:r>
      <w:r w:rsidRPr="00D310CC">
        <w:rPr>
          <w:rFonts w:ascii="Consolas" w:hAnsi="Consolas"/>
          <w:color w:val="D4D4D4"/>
          <w:sz w:val="21"/>
          <w:szCs w:val="21"/>
          <w:lang w:val="sr-Cyrl-RS" w:eastAsia="sr-Cyrl-RS"/>
        </w:rPr>
        <w:t>();</w:t>
      </w:r>
    </w:p>
    <w:p w14:paraId="32C716E4"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'.adminModal .cover, .btnCloseAdminModal'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mousedown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closeAdminModal</w:t>
      </w:r>
      <w:r w:rsidRPr="00D310CC">
        <w:rPr>
          <w:rFonts w:ascii="Consolas" w:hAnsi="Consolas"/>
          <w:color w:val="D4D4D4"/>
          <w:sz w:val="21"/>
          <w:szCs w:val="21"/>
          <w:lang w:val="sr-Cyrl-RS" w:eastAsia="sr-Cyrl-RS"/>
        </w:rPr>
        <w:t>);</w:t>
      </w:r>
    </w:p>
    <w:p w14:paraId="1AC6036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'.adminModalContent'</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mousedown</w:t>
      </w:r>
      <w:r w:rsidRPr="00D310CC">
        <w:rPr>
          <w:rFonts w:ascii="Consolas" w:hAnsi="Consolas"/>
          <w:color w:val="D4D4D4"/>
          <w:sz w:val="21"/>
          <w:szCs w:val="21"/>
          <w:lang w:val="sr-Cyrl-RS" w:eastAsia="sr-Cyrl-RS"/>
        </w:rPr>
        <w:t>(</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 {</w:t>
      </w:r>
    </w:p>
    <w:p w14:paraId="397DEA8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9CDCFE"/>
          <w:sz w:val="21"/>
          <w:szCs w:val="21"/>
          <w:lang w:val="sr-Cyrl-RS" w:eastAsia="sr-Cyrl-RS"/>
        </w:rPr>
        <w:t>e</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stopPropagation</w:t>
      </w:r>
      <w:r w:rsidRPr="00D310CC">
        <w:rPr>
          <w:rFonts w:ascii="Consolas" w:hAnsi="Consolas"/>
          <w:color w:val="D4D4D4"/>
          <w:sz w:val="21"/>
          <w:szCs w:val="21"/>
          <w:lang w:val="sr-Cyrl-RS" w:eastAsia="sr-Cyrl-RS"/>
        </w:rPr>
        <w:t>();</w:t>
      </w:r>
    </w:p>
    <w:p w14:paraId="2E9A070B"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60D02F7"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'.adminModal'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fadeIn</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'fast'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1C37B2FF"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lastRenderedPageBreak/>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'.adminModalContent'</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fadeIn</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'fast'</w:t>
      </w:r>
      <w:r w:rsidRPr="00D310CC">
        <w:rPr>
          <w:rFonts w:ascii="Consolas" w:hAnsi="Consolas"/>
          <w:color w:val="D4D4D4"/>
          <w:sz w:val="21"/>
          <w:szCs w:val="21"/>
          <w:lang w:val="sr-Cyrl-RS" w:eastAsia="sr-Cyrl-RS"/>
        </w:rPr>
        <w:t>);</w:t>
      </w:r>
    </w:p>
    <w:p w14:paraId="1FDA9E6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20FABC7E"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w:t>
      </w:r>
    </w:p>
    <w:p w14:paraId="4E1DEBAA"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p>
    <w:p w14:paraId="6CE6B3F1"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closeAdminModal</w:t>
      </w:r>
      <w:r w:rsidRPr="00D310CC">
        <w:rPr>
          <w:rFonts w:ascii="Consolas" w:hAnsi="Consolas"/>
          <w:color w:val="D4D4D4"/>
          <w:sz w:val="21"/>
          <w:szCs w:val="21"/>
          <w:lang w:val="sr-Cyrl-RS" w:eastAsia="sr-Cyrl-RS"/>
        </w:rPr>
        <w:t>() {</w:t>
      </w:r>
    </w:p>
    <w:p w14:paraId="699226EC"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'.adminModalContent'</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fadeOut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'fast'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26EC2E09"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'.adminModal'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fadeOut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'fast'</w:t>
      </w:r>
      <w:r w:rsidRPr="00D310CC">
        <w:rPr>
          <w:rFonts w:ascii="Consolas" w:hAnsi="Consolas"/>
          <w:color w:val="D4D4D4"/>
          <w:sz w:val="21"/>
          <w:szCs w:val="21"/>
          <w:lang w:val="sr-Cyrl-RS" w:eastAsia="sr-Cyrl-RS"/>
        </w:rPr>
        <w:t>, </w:t>
      </w:r>
      <w:r w:rsidRPr="00D310CC">
        <w:rPr>
          <w:rFonts w:ascii="Consolas" w:hAnsi="Consolas"/>
          <w:color w:val="569CD6"/>
          <w:sz w:val="21"/>
          <w:szCs w:val="21"/>
          <w:lang w:val="sr-Cyrl-RS" w:eastAsia="sr-Cyrl-RS"/>
        </w:rPr>
        <w:t>function</w:t>
      </w:r>
      <w:r w:rsidRPr="00D310CC">
        <w:rPr>
          <w:rFonts w:ascii="Consolas" w:hAnsi="Consolas"/>
          <w:color w:val="D4D4D4"/>
          <w:sz w:val="21"/>
          <w:szCs w:val="21"/>
          <w:lang w:val="sr-Cyrl-RS" w:eastAsia="sr-Cyrl-RS"/>
        </w:rPr>
        <w:t>() {</w:t>
      </w:r>
    </w:p>
    <w:p w14:paraId="4DAEE43D"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r w:rsidRPr="00D310CC">
        <w:rPr>
          <w:rFonts w:ascii="Consolas" w:hAnsi="Consolas"/>
          <w:color w:val="DCDCAA"/>
          <w:sz w:val="21"/>
          <w:szCs w:val="21"/>
          <w:lang w:val="sr-Cyrl-RS" w:eastAsia="sr-Cyrl-RS"/>
        </w:rPr>
        <w:t>$</w:t>
      </w:r>
      <w:r w:rsidRPr="00D310CC">
        <w:rPr>
          <w:rFonts w:ascii="Consolas" w:hAnsi="Consolas"/>
          <w:color w:val="D4D4D4"/>
          <w:sz w:val="21"/>
          <w:szCs w:val="21"/>
          <w:lang w:val="sr-Cyrl-RS" w:eastAsia="sr-Cyrl-RS"/>
        </w:rPr>
        <w:t>(</w:t>
      </w:r>
      <w:r w:rsidRPr="00D310CC">
        <w:rPr>
          <w:rFonts w:ascii="Consolas" w:hAnsi="Consolas"/>
          <w:color w:val="CE9178"/>
          <w:sz w:val="21"/>
          <w:szCs w:val="21"/>
          <w:lang w:val="sr-Cyrl-RS" w:eastAsia="sr-Cyrl-RS"/>
        </w:rPr>
        <w:t>'.adminModal'</w:t>
      </w:r>
      <w:r w:rsidRPr="00D310CC">
        <w:rPr>
          <w:rFonts w:ascii="Consolas" w:hAnsi="Consolas"/>
          <w:color w:val="D4D4D4"/>
          <w:sz w:val="21"/>
          <w:szCs w:val="21"/>
          <w:lang w:val="sr-Cyrl-RS" w:eastAsia="sr-Cyrl-RS"/>
        </w:rPr>
        <w:t>).</w:t>
      </w:r>
      <w:r w:rsidRPr="00D310CC">
        <w:rPr>
          <w:rFonts w:ascii="Consolas" w:hAnsi="Consolas"/>
          <w:color w:val="DCDCAA"/>
          <w:sz w:val="21"/>
          <w:szCs w:val="21"/>
          <w:lang w:val="sr-Cyrl-RS" w:eastAsia="sr-Cyrl-RS"/>
        </w:rPr>
        <w:t>remove</w:t>
      </w:r>
      <w:r w:rsidRPr="00D310CC">
        <w:rPr>
          <w:rFonts w:ascii="Consolas" w:hAnsi="Consolas"/>
          <w:color w:val="D4D4D4"/>
          <w:sz w:val="21"/>
          <w:szCs w:val="21"/>
          <w:lang w:val="sr-Cyrl-RS" w:eastAsia="sr-Cyrl-RS"/>
        </w:rPr>
        <w:t>();</w:t>
      </w:r>
    </w:p>
    <w:p w14:paraId="4976D140"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6E465CF6"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    });</w:t>
      </w:r>
    </w:p>
    <w:p w14:paraId="1C694BF8" w14:textId="77777777" w:rsidR="00D310CC" w:rsidRPr="00D310CC" w:rsidRDefault="00D310CC" w:rsidP="00D310CC">
      <w:pPr>
        <w:shd w:val="clear" w:color="auto" w:fill="1E1E1E"/>
        <w:spacing w:line="285" w:lineRule="atLeast"/>
        <w:rPr>
          <w:rFonts w:ascii="Consolas" w:hAnsi="Consolas"/>
          <w:color w:val="D4D4D4"/>
          <w:sz w:val="21"/>
          <w:szCs w:val="21"/>
          <w:lang w:val="sr-Cyrl-RS" w:eastAsia="sr-Cyrl-RS"/>
        </w:rPr>
      </w:pPr>
      <w:r w:rsidRPr="00D310CC">
        <w:rPr>
          <w:rFonts w:ascii="Consolas" w:hAnsi="Consolas"/>
          <w:color w:val="D4D4D4"/>
          <w:sz w:val="21"/>
          <w:szCs w:val="21"/>
          <w:lang w:val="sr-Cyrl-RS" w:eastAsia="sr-Cyrl-RS"/>
        </w:rPr>
        <w:t>}</w:t>
      </w:r>
    </w:p>
    <w:p w14:paraId="05D744D8" w14:textId="77777777" w:rsidR="00D310CC" w:rsidRPr="00D310CC" w:rsidRDefault="00D310CC" w:rsidP="00D310CC"/>
    <w:sectPr w:rsidR="00D310CC" w:rsidRPr="00D310CC" w:rsidSect="000A1CC8">
      <w:pgSz w:w="11920" w:h="16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4FC14" w14:textId="77777777" w:rsidR="003D6549" w:rsidRDefault="003D6549" w:rsidP="0025169C">
      <w:r>
        <w:separator/>
      </w:r>
    </w:p>
  </w:endnote>
  <w:endnote w:type="continuationSeparator" w:id="0">
    <w:p w14:paraId="24D18DA3" w14:textId="77777777" w:rsidR="003D6549" w:rsidRDefault="003D6549" w:rsidP="00251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1016814"/>
      <w:docPartObj>
        <w:docPartGallery w:val="Page Numbers (Bottom of Page)"/>
        <w:docPartUnique/>
      </w:docPartObj>
    </w:sdtPr>
    <w:sdtEndPr>
      <w:rPr>
        <w:noProof/>
      </w:rPr>
    </w:sdtEndPr>
    <w:sdtContent>
      <w:p w14:paraId="370C9DB4" w14:textId="0E7BABED" w:rsidR="005A232F" w:rsidRDefault="005A23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0C1695" w14:textId="77777777" w:rsidR="005A232F" w:rsidRDefault="005A23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4B915" w14:textId="77777777" w:rsidR="003D6549" w:rsidRDefault="003D6549" w:rsidP="0025169C">
      <w:r>
        <w:separator/>
      </w:r>
    </w:p>
  </w:footnote>
  <w:footnote w:type="continuationSeparator" w:id="0">
    <w:p w14:paraId="0E5E8C06" w14:textId="77777777" w:rsidR="003D6549" w:rsidRDefault="003D6549" w:rsidP="002516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3B4335"/>
    <w:multiLevelType w:val="multilevel"/>
    <w:tmpl w:val="129ADFDA"/>
    <w:lvl w:ilvl="0">
      <w:start w:val="1"/>
      <w:numFmt w:val="decimal"/>
      <w:pStyle w:val="Heading1"/>
      <w:lvlText w:val="%1."/>
      <w:lvlJc w:val="left"/>
      <w:pPr>
        <w:tabs>
          <w:tab w:val="num" w:pos="720"/>
        </w:tabs>
        <w:ind w:left="720" w:hanging="720"/>
      </w:pPr>
      <w:rPr>
        <w:rFonts w:hint="default"/>
        <w:color w:val="548DD4" w:themeColor="text2" w:themeTint="99"/>
        <w:sz w:val="40"/>
        <w:szCs w:val="40"/>
      </w:rPr>
    </w:lvl>
    <w:lvl w:ilvl="1">
      <w:start w:val="1"/>
      <w:numFmt w:val="decimal"/>
      <w:lvlText w:val="%2."/>
      <w:lvlJc w:val="left"/>
      <w:pPr>
        <w:tabs>
          <w:tab w:val="num" w:pos="720"/>
        </w:tabs>
        <w:ind w:left="720" w:hanging="720"/>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4."/>
      <w:lvlJc w:val="left"/>
      <w:pPr>
        <w:tabs>
          <w:tab w:val="num" w:pos="720"/>
        </w:tabs>
        <w:ind w:left="720" w:hanging="720"/>
      </w:pPr>
      <w:rPr>
        <w:rFonts w:hint="default"/>
      </w:rPr>
    </w:lvl>
    <w:lvl w:ilvl="4">
      <w:start w:val="1"/>
      <w:numFmt w:val="decimal"/>
      <w:pStyle w:val="Heading5"/>
      <w:lvlText w:val="%5."/>
      <w:lvlJc w:val="left"/>
      <w:pPr>
        <w:tabs>
          <w:tab w:val="num" w:pos="720"/>
        </w:tabs>
        <w:ind w:left="720" w:hanging="720"/>
      </w:pPr>
      <w:rPr>
        <w:rFonts w:hint="default"/>
      </w:rPr>
    </w:lvl>
    <w:lvl w:ilvl="5">
      <w:start w:val="1"/>
      <w:numFmt w:val="decimal"/>
      <w:pStyle w:val="Heading6"/>
      <w:lvlText w:val="%6."/>
      <w:lvlJc w:val="left"/>
      <w:pPr>
        <w:tabs>
          <w:tab w:val="num" w:pos="720"/>
        </w:tabs>
        <w:ind w:left="720" w:hanging="720"/>
      </w:pPr>
      <w:rPr>
        <w:rFonts w:hint="default"/>
      </w:rPr>
    </w:lvl>
    <w:lvl w:ilvl="6">
      <w:start w:val="1"/>
      <w:numFmt w:val="decimal"/>
      <w:pStyle w:val="Heading7"/>
      <w:lvlText w:val="%7."/>
      <w:lvlJc w:val="left"/>
      <w:pPr>
        <w:tabs>
          <w:tab w:val="num" w:pos="720"/>
        </w:tabs>
        <w:ind w:left="720" w:hanging="720"/>
      </w:pPr>
      <w:rPr>
        <w:rFonts w:hint="default"/>
      </w:rPr>
    </w:lvl>
    <w:lvl w:ilvl="7">
      <w:start w:val="1"/>
      <w:numFmt w:val="decimal"/>
      <w:pStyle w:val="Heading8"/>
      <w:lvlText w:val="%8."/>
      <w:lvlJc w:val="left"/>
      <w:pPr>
        <w:tabs>
          <w:tab w:val="num" w:pos="720"/>
        </w:tabs>
        <w:ind w:left="720" w:hanging="720"/>
      </w:pPr>
      <w:rPr>
        <w:rFonts w:hint="default"/>
      </w:rPr>
    </w:lvl>
    <w:lvl w:ilvl="8">
      <w:start w:val="1"/>
      <w:numFmt w:val="decimal"/>
      <w:pStyle w:val="Heading9"/>
      <w:lvlText w:val="%9."/>
      <w:lvlJc w:val="left"/>
      <w:pPr>
        <w:tabs>
          <w:tab w:val="num" w:pos="720"/>
        </w:tabs>
        <w:ind w:left="720" w:hanging="720"/>
      </w:pPr>
      <w:rPr>
        <w:rFonts w:hint="default"/>
      </w:rPr>
    </w:lvl>
  </w:abstractNum>
  <w:abstractNum w:abstractNumId="1" w15:restartNumberingAfterBreak="0">
    <w:nsid w:val="4FF70F18"/>
    <w:multiLevelType w:val="multilevel"/>
    <w:tmpl w:val="F4723FDA"/>
    <w:lvl w:ilvl="0">
      <w:start w:val="1"/>
      <w:numFmt w:val="decimal"/>
      <w:lvlText w:val="%1"/>
      <w:lvlJc w:val="left"/>
      <w:pPr>
        <w:ind w:left="465" w:hanging="465"/>
      </w:pPr>
      <w:rPr>
        <w:rFonts w:asciiTheme="majorHAnsi" w:eastAsiaTheme="majorEastAsia" w:hAnsiTheme="majorHAnsi" w:cstheme="majorBidi" w:hint="default"/>
        <w:b w:val="0"/>
        <w:color w:val="1F497D" w:themeColor="text2"/>
        <w:sz w:val="36"/>
      </w:rPr>
    </w:lvl>
    <w:lvl w:ilvl="1">
      <w:start w:val="1"/>
      <w:numFmt w:val="decimal"/>
      <w:pStyle w:val="Heading2"/>
      <w:lvlText w:val="%1.%2"/>
      <w:lvlJc w:val="left"/>
      <w:pPr>
        <w:ind w:left="1440" w:hanging="720"/>
      </w:pPr>
      <w:rPr>
        <w:rFonts w:asciiTheme="majorHAnsi" w:eastAsiaTheme="majorEastAsia" w:hAnsiTheme="majorHAnsi" w:cstheme="majorBidi" w:hint="default"/>
        <w:b w:val="0"/>
        <w:i w:val="0"/>
        <w:iCs w:val="0"/>
        <w:color w:val="548DD4" w:themeColor="text2" w:themeTint="99"/>
        <w:sz w:val="36"/>
      </w:rPr>
    </w:lvl>
    <w:lvl w:ilvl="2">
      <w:start w:val="1"/>
      <w:numFmt w:val="decimal"/>
      <w:lvlText w:val="%1.%2.%3"/>
      <w:lvlJc w:val="left"/>
      <w:pPr>
        <w:ind w:left="2520" w:hanging="1080"/>
      </w:pPr>
      <w:rPr>
        <w:rFonts w:asciiTheme="majorHAnsi" w:eastAsiaTheme="majorEastAsia" w:hAnsiTheme="majorHAnsi" w:cstheme="majorBidi" w:hint="default"/>
        <w:b w:val="0"/>
        <w:color w:val="1F497D" w:themeColor="text2"/>
        <w:sz w:val="36"/>
      </w:rPr>
    </w:lvl>
    <w:lvl w:ilvl="3">
      <w:start w:val="1"/>
      <w:numFmt w:val="decimal"/>
      <w:lvlText w:val="%1.%2.%3.%4"/>
      <w:lvlJc w:val="left"/>
      <w:pPr>
        <w:ind w:left="3600" w:hanging="1440"/>
      </w:pPr>
      <w:rPr>
        <w:rFonts w:asciiTheme="majorHAnsi" w:eastAsiaTheme="majorEastAsia" w:hAnsiTheme="majorHAnsi" w:cstheme="majorBidi" w:hint="default"/>
        <w:b w:val="0"/>
        <w:color w:val="1F497D" w:themeColor="text2"/>
        <w:sz w:val="36"/>
      </w:rPr>
    </w:lvl>
    <w:lvl w:ilvl="4">
      <w:start w:val="1"/>
      <w:numFmt w:val="decimal"/>
      <w:lvlText w:val="%1.%2.%3.%4.%5"/>
      <w:lvlJc w:val="left"/>
      <w:pPr>
        <w:ind w:left="4320" w:hanging="1440"/>
      </w:pPr>
      <w:rPr>
        <w:rFonts w:asciiTheme="majorHAnsi" w:eastAsiaTheme="majorEastAsia" w:hAnsiTheme="majorHAnsi" w:cstheme="majorBidi" w:hint="default"/>
        <w:b w:val="0"/>
        <w:color w:val="1F497D" w:themeColor="text2"/>
        <w:sz w:val="36"/>
      </w:rPr>
    </w:lvl>
    <w:lvl w:ilvl="5">
      <w:start w:val="1"/>
      <w:numFmt w:val="decimal"/>
      <w:lvlText w:val="%1.%2.%3.%4.%5.%6"/>
      <w:lvlJc w:val="left"/>
      <w:pPr>
        <w:ind w:left="5400" w:hanging="1800"/>
      </w:pPr>
      <w:rPr>
        <w:rFonts w:asciiTheme="majorHAnsi" w:eastAsiaTheme="majorEastAsia" w:hAnsiTheme="majorHAnsi" w:cstheme="majorBidi" w:hint="default"/>
        <w:b w:val="0"/>
        <w:color w:val="1F497D" w:themeColor="text2"/>
        <w:sz w:val="36"/>
      </w:rPr>
    </w:lvl>
    <w:lvl w:ilvl="6">
      <w:start w:val="1"/>
      <w:numFmt w:val="decimal"/>
      <w:lvlText w:val="%1.%2.%3.%4.%5.%6.%7"/>
      <w:lvlJc w:val="left"/>
      <w:pPr>
        <w:ind w:left="6480" w:hanging="2160"/>
      </w:pPr>
      <w:rPr>
        <w:rFonts w:asciiTheme="majorHAnsi" w:eastAsiaTheme="majorEastAsia" w:hAnsiTheme="majorHAnsi" w:cstheme="majorBidi" w:hint="default"/>
        <w:b w:val="0"/>
        <w:color w:val="1F497D" w:themeColor="text2"/>
        <w:sz w:val="36"/>
      </w:rPr>
    </w:lvl>
    <w:lvl w:ilvl="7">
      <w:start w:val="1"/>
      <w:numFmt w:val="decimal"/>
      <w:lvlText w:val="%1.%2.%3.%4.%5.%6.%7.%8"/>
      <w:lvlJc w:val="left"/>
      <w:pPr>
        <w:ind w:left="7560" w:hanging="2520"/>
      </w:pPr>
      <w:rPr>
        <w:rFonts w:asciiTheme="majorHAnsi" w:eastAsiaTheme="majorEastAsia" w:hAnsiTheme="majorHAnsi" w:cstheme="majorBidi" w:hint="default"/>
        <w:b w:val="0"/>
        <w:color w:val="1F497D" w:themeColor="text2"/>
        <w:sz w:val="36"/>
      </w:rPr>
    </w:lvl>
    <w:lvl w:ilvl="8">
      <w:start w:val="1"/>
      <w:numFmt w:val="decimal"/>
      <w:lvlText w:val="%1.%2.%3.%4.%5.%6.%7.%8.%9"/>
      <w:lvlJc w:val="left"/>
      <w:pPr>
        <w:ind w:left="8640" w:hanging="2880"/>
      </w:pPr>
      <w:rPr>
        <w:rFonts w:asciiTheme="majorHAnsi" w:eastAsiaTheme="majorEastAsia" w:hAnsiTheme="majorHAnsi" w:cstheme="majorBidi" w:hint="default"/>
        <w:b w:val="0"/>
        <w:color w:val="1F497D" w:themeColor="text2"/>
        <w:sz w:val="36"/>
      </w:rPr>
    </w:lvl>
  </w:abstractNum>
  <w:num w:numId="1">
    <w:abstractNumId w:val="0"/>
  </w:num>
  <w:num w:numId="2">
    <w:abstractNumId w:val="1"/>
  </w:num>
  <w:num w:numId="3">
    <w:abstractNumId w:val="1"/>
    <w:lvlOverride w:ilvl="0">
      <w:startOverride w:val="2"/>
    </w:lvlOverride>
    <w:lvlOverride w:ilvl="1">
      <w:startOverride w:val="1"/>
    </w:lvlOverride>
  </w:num>
  <w:num w:numId="4">
    <w:abstractNumId w:val="1"/>
    <w:lvlOverride w:ilvl="0">
      <w:startOverride w:val="2"/>
    </w:lvlOverride>
    <w:lvlOverride w:ilvl="1">
      <w:startOverride w:val="2"/>
    </w:lvlOverride>
  </w:num>
  <w:num w:numId="5">
    <w:abstractNumId w:val="1"/>
    <w:lvlOverride w:ilvl="0">
      <w:startOverride w:val="2"/>
    </w:lvlOverride>
    <w:lvlOverride w:ilvl="1">
      <w:startOverride w:val="1"/>
    </w:lvlOverride>
  </w:num>
  <w:num w:numId="6">
    <w:abstractNumId w:val="1"/>
    <w:lvlOverride w:ilvl="0">
      <w:startOverride w:val="2"/>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F7D"/>
    <w:rsid w:val="00005539"/>
    <w:rsid w:val="00006BB2"/>
    <w:rsid w:val="00010EC2"/>
    <w:rsid w:val="0001163E"/>
    <w:rsid w:val="00017BF1"/>
    <w:rsid w:val="00041E76"/>
    <w:rsid w:val="00044CB0"/>
    <w:rsid w:val="00045C36"/>
    <w:rsid w:val="00064AC2"/>
    <w:rsid w:val="00075A83"/>
    <w:rsid w:val="000863FF"/>
    <w:rsid w:val="000958FC"/>
    <w:rsid w:val="000A1CC8"/>
    <w:rsid w:val="000D3CD5"/>
    <w:rsid w:val="000E0E4C"/>
    <w:rsid w:val="000E4A67"/>
    <w:rsid w:val="000E4EE2"/>
    <w:rsid w:val="000F0DF3"/>
    <w:rsid w:val="00100314"/>
    <w:rsid w:val="0011405D"/>
    <w:rsid w:val="001304D6"/>
    <w:rsid w:val="00165212"/>
    <w:rsid w:val="00175709"/>
    <w:rsid w:val="0019063E"/>
    <w:rsid w:val="00194651"/>
    <w:rsid w:val="001A1CA0"/>
    <w:rsid w:val="001A5249"/>
    <w:rsid w:val="001B5E51"/>
    <w:rsid w:val="001C1F67"/>
    <w:rsid w:val="001C2B6D"/>
    <w:rsid w:val="001D777A"/>
    <w:rsid w:val="001F194F"/>
    <w:rsid w:val="001F3971"/>
    <w:rsid w:val="001F6E86"/>
    <w:rsid w:val="00200283"/>
    <w:rsid w:val="00202EC6"/>
    <w:rsid w:val="002202BD"/>
    <w:rsid w:val="00242349"/>
    <w:rsid w:val="0025169C"/>
    <w:rsid w:val="00255A82"/>
    <w:rsid w:val="002A7FD0"/>
    <w:rsid w:val="002C46E1"/>
    <w:rsid w:val="002C5B27"/>
    <w:rsid w:val="002D776C"/>
    <w:rsid w:val="002E7B34"/>
    <w:rsid w:val="002F3C41"/>
    <w:rsid w:val="00302194"/>
    <w:rsid w:val="00311545"/>
    <w:rsid w:val="00311E23"/>
    <w:rsid w:val="00323DA1"/>
    <w:rsid w:val="00342A75"/>
    <w:rsid w:val="003550D1"/>
    <w:rsid w:val="00365049"/>
    <w:rsid w:val="0037192B"/>
    <w:rsid w:val="003733A6"/>
    <w:rsid w:val="003751E9"/>
    <w:rsid w:val="0039478B"/>
    <w:rsid w:val="0039704C"/>
    <w:rsid w:val="003C00DB"/>
    <w:rsid w:val="003D437B"/>
    <w:rsid w:val="003D6549"/>
    <w:rsid w:val="003D6B14"/>
    <w:rsid w:val="003E4B19"/>
    <w:rsid w:val="003F09EF"/>
    <w:rsid w:val="004003CE"/>
    <w:rsid w:val="004006F0"/>
    <w:rsid w:val="0040347E"/>
    <w:rsid w:val="00407825"/>
    <w:rsid w:val="0042475A"/>
    <w:rsid w:val="00424F8D"/>
    <w:rsid w:val="00434A3D"/>
    <w:rsid w:val="004369F9"/>
    <w:rsid w:val="004653A6"/>
    <w:rsid w:val="00470EE1"/>
    <w:rsid w:val="00471C57"/>
    <w:rsid w:val="0047394F"/>
    <w:rsid w:val="00482C20"/>
    <w:rsid w:val="0048769B"/>
    <w:rsid w:val="004B0CD1"/>
    <w:rsid w:val="004B1CC4"/>
    <w:rsid w:val="004C1628"/>
    <w:rsid w:val="004C4F23"/>
    <w:rsid w:val="004D5198"/>
    <w:rsid w:val="004D65C9"/>
    <w:rsid w:val="004D6707"/>
    <w:rsid w:val="004D7698"/>
    <w:rsid w:val="004F0005"/>
    <w:rsid w:val="00501A41"/>
    <w:rsid w:val="0050316F"/>
    <w:rsid w:val="005079E4"/>
    <w:rsid w:val="00512F63"/>
    <w:rsid w:val="00514FB9"/>
    <w:rsid w:val="0051636C"/>
    <w:rsid w:val="0052397C"/>
    <w:rsid w:val="00523FC5"/>
    <w:rsid w:val="00536D31"/>
    <w:rsid w:val="00541B41"/>
    <w:rsid w:val="005439C7"/>
    <w:rsid w:val="00553EA2"/>
    <w:rsid w:val="00554369"/>
    <w:rsid w:val="00563B3C"/>
    <w:rsid w:val="00573A77"/>
    <w:rsid w:val="005853F0"/>
    <w:rsid w:val="00586174"/>
    <w:rsid w:val="00592A75"/>
    <w:rsid w:val="005A232F"/>
    <w:rsid w:val="005A42F8"/>
    <w:rsid w:val="005A44CD"/>
    <w:rsid w:val="005B4582"/>
    <w:rsid w:val="005B5666"/>
    <w:rsid w:val="005C6C49"/>
    <w:rsid w:val="005C7C8E"/>
    <w:rsid w:val="005D5632"/>
    <w:rsid w:val="005E0997"/>
    <w:rsid w:val="005E6CA3"/>
    <w:rsid w:val="005F4AAE"/>
    <w:rsid w:val="00603CCB"/>
    <w:rsid w:val="00611384"/>
    <w:rsid w:val="0062198E"/>
    <w:rsid w:val="00624C24"/>
    <w:rsid w:val="006362F5"/>
    <w:rsid w:val="00640FB3"/>
    <w:rsid w:val="00647079"/>
    <w:rsid w:val="00654650"/>
    <w:rsid w:val="0065476A"/>
    <w:rsid w:val="00665588"/>
    <w:rsid w:val="00682491"/>
    <w:rsid w:val="0069466F"/>
    <w:rsid w:val="006A6BB2"/>
    <w:rsid w:val="006A7495"/>
    <w:rsid w:val="006B01CE"/>
    <w:rsid w:val="006C5E24"/>
    <w:rsid w:val="006D02D7"/>
    <w:rsid w:val="006D4DF9"/>
    <w:rsid w:val="006E0E7C"/>
    <w:rsid w:val="006E783F"/>
    <w:rsid w:val="007039F4"/>
    <w:rsid w:val="00703CCF"/>
    <w:rsid w:val="007129B7"/>
    <w:rsid w:val="00712FB9"/>
    <w:rsid w:val="00715706"/>
    <w:rsid w:val="00717A4D"/>
    <w:rsid w:val="00724CF5"/>
    <w:rsid w:val="0073594D"/>
    <w:rsid w:val="00746EAE"/>
    <w:rsid w:val="00750D04"/>
    <w:rsid w:val="007536D3"/>
    <w:rsid w:val="0076204A"/>
    <w:rsid w:val="00762749"/>
    <w:rsid w:val="00763BE5"/>
    <w:rsid w:val="0076756B"/>
    <w:rsid w:val="007A7297"/>
    <w:rsid w:val="007B0E05"/>
    <w:rsid w:val="007B14FA"/>
    <w:rsid w:val="007B40B3"/>
    <w:rsid w:val="007B50D5"/>
    <w:rsid w:val="007B6118"/>
    <w:rsid w:val="00801FB5"/>
    <w:rsid w:val="00803BC0"/>
    <w:rsid w:val="00813C02"/>
    <w:rsid w:val="0081558F"/>
    <w:rsid w:val="00831AE4"/>
    <w:rsid w:val="0083777E"/>
    <w:rsid w:val="00841225"/>
    <w:rsid w:val="008437E4"/>
    <w:rsid w:val="0085181E"/>
    <w:rsid w:val="008542BA"/>
    <w:rsid w:val="008555F5"/>
    <w:rsid w:val="00862CDA"/>
    <w:rsid w:val="00866C4D"/>
    <w:rsid w:val="0087727C"/>
    <w:rsid w:val="00894402"/>
    <w:rsid w:val="008977A4"/>
    <w:rsid w:val="008A5AA4"/>
    <w:rsid w:val="008B1AF9"/>
    <w:rsid w:val="008C489B"/>
    <w:rsid w:val="008C49FE"/>
    <w:rsid w:val="00911669"/>
    <w:rsid w:val="0091243D"/>
    <w:rsid w:val="00912954"/>
    <w:rsid w:val="00923C53"/>
    <w:rsid w:val="009245E3"/>
    <w:rsid w:val="0095550A"/>
    <w:rsid w:val="00976B8A"/>
    <w:rsid w:val="00985486"/>
    <w:rsid w:val="009943D5"/>
    <w:rsid w:val="009A6425"/>
    <w:rsid w:val="009B41C0"/>
    <w:rsid w:val="009B7B3C"/>
    <w:rsid w:val="009C0D46"/>
    <w:rsid w:val="009C5E5F"/>
    <w:rsid w:val="009D2D48"/>
    <w:rsid w:val="009D4053"/>
    <w:rsid w:val="009D6AE7"/>
    <w:rsid w:val="009E4473"/>
    <w:rsid w:val="009E6457"/>
    <w:rsid w:val="009F1804"/>
    <w:rsid w:val="009F348B"/>
    <w:rsid w:val="00A02FC0"/>
    <w:rsid w:val="00A06217"/>
    <w:rsid w:val="00A30F0D"/>
    <w:rsid w:val="00A3369F"/>
    <w:rsid w:val="00A345B6"/>
    <w:rsid w:val="00A46F90"/>
    <w:rsid w:val="00A52B3D"/>
    <w:rsid w:val="00A605D3"/>
    <w:rsid w:val="00A62ED4"/>
    <w:rsid w:val="00A663E0"/>
    <w:rsid w:val="00A83D20"/>
    <w:rsid w:val="00A8600A"/>
    <w:rsid w:val="00A90BB9"/>
    <w:rsid w:val="00AB25EC"/>
    <w:rsid w:val="00AB5703"/>
    <w:rsid w:val="00AC373D"/>
    <w:rsid w:val="00AD017E"/>
    <w:rsid w:val="00AD2B19"/>
    <w:rsid w:val="00AE35AB"/>
    <w:rsid w:val="00AE5987"/>
    <w:rsid w:val="00AF5C76"/>
    <w:rsid w:val="00AF5EB7"/>
    <w:rsid w:val="00B0125C"/>
    <w:rsid w:val="00B17007"/>
    <w:rsid w:val="00B26ED7"/>
    <w:rsid w:val="00B30CED"/>
    <w:rsid w:val="00B31FF6"/>
    <w:rsid w:val="00B42AF3"/>
    <w:rsid w:val="00B4752A"/>
    <w:rsid w:val="00B5587C"/>
    <w:rsid w:val="00B74E19"/>
    <w:rsid w:val="00B75274"/>
    <w:rsid w:val="00B76827"/>
    <w:rsid w:val="00B855A9"/>
    <w:rsid w:val="00B920CF"/>
    <w:rsid w:val="00B92246"/>
    <w:rsid w:val="00B922C4"/>
    <w:rsid w:val="00BA04B0"/>
    <w:rsid w:val="00BA04BA"/>
    <w:rsid w:val="00BB403B"/>
    <w:rsid w:val="00BC1104"/>
    <w:rsid w:val="00BC31C4"/>
    <w:rsid w:val="00BC539F"/>
    <w:rsid w:val="00BC5DB4"/>
    <w:rsid w:val="00BD389E"/>
    <w:rsid w:val="00BE5DD1"/>
    <w:rsid w:val="00BE6A9A"/>
    <w:rsid w:val="00BF2449"/>
    <w:rsid w:val="00BF2982"/>
    <w:rsid w:val="00BF2A8A"/>
    <w:rsid w:val="00C12CB0"/>
    <w:rsid w:val="00C1410C"/>
    <w:rsid w:val="00C175D6"/>
    <w:rsid w:val="00C25730"/>
    <w:rsid w:val="00C3173A"/>
    <w:rsid w:val="00C431DB"/>
    <w:rsid w:val="00C43347"/>
    <w:rsid w:val="00C620D4"/>
    <w:rsid w:val="00C72864"/>
    <w:rsid w:val="00C81D50"/>
    <w:rsid w:val="00CB076B"/>
    <w:rsid w:val="00CB0D9F"/>
    <w:rsid w:val="00CB255B"/>
    <w:rsid w:val="00CB6AEC"/>
    <w:rsid w:val="00CC1CB8"/>
    <w:rsid w:val="00CD5415"/>
    <w:rsid w:val="00CE583C"/>
    <w:rsid w:val="00CF5C7C"/>
    <w:rsid w:val="00D21EAD"/>
    <w:rsid w:val="00D310CC"/>
    <w:rsid w:val="00D5174A"/>
    <w:rsid w:val="00D52B22"/>
    <w:rsid w:val="00D54900"/>
    <w:rsid w:val="00D569C8"/>
    <w:rsid w:val="00D57DFB"/>
    <w:rsid w:val="00D82CCA"/>
    <w:rsid w:val="00D96BBB"/>
    <w:rsid w:val="00D97A73"/>
    <w:rsid w:val="00DA4B37"/>
    <w:rsid w:val="00DB4B1A"/>
    <w:rsid w:val="00DB61F3"/>
    <w:rsid w:val="00DB6FFE"/>
    <w:rsid w:val="00DC2273"/>
    <w:rsid w:val="00DC3128"/>
    <w:rsid w:val="00DC39A4"/>
    <w:rsid w:val="00DC521A"/>
    <w:rsid w:val="00DF0AB1"/>
    <w:rsid w:val="00E2343A"/>
    <w:rsid w:val="00E23740"/>
    <w:rsid w:val="00E31B31"/>
    <w:rsid w:val="00E63B01"/>
    <w:rsid w:val="00E66887"/>
    <w:rsid w:val="00E66D9F"/>
    <w:rsid w:val="00E670CD"/>
    <w:rsid w:val="00E726F6"/>
    <w:rsid w:val="00EB1830"/>
    <w:rsid w:val="00EB4DBD"/>
    <w:rsid w:val="00EC3BB0"/>
    <w:rsid w:val="00EC4486"/>
    <w:rsid w:val="00EC5386"/>
    <w:rsid w:val="00ED1AD7"/>
    <w:rsid w:val="00EE0F0C"/>
    <w:rsid w:val="00EF75F2"/>
    <w:rsid w:val="00F12399"/>
    <w:rsid w:val="00F15D2A"/>
    <w:rsid w:val="00F24595"/>
    <w:rsid w:val="00F2676F"/>
    <w:rsid w:val="00F425C1"/>
    <w:rsid w:val="00F43686"/>
    <w:rsid w:val="00F5291C"/>
    <w:rsid w:val="00F5485B"/>
    <w:rsid w:val="00F56F7D"/>
    <w:rsid w:val="00F60084"/>
    <w:rsid w:val="00F61DC3"/>
    <w:rsid w:val="00F770A0"/>
    <w:rsid w:val="00F83E36"/>
    <w:rsid w:val="00F8632D"/>
    <w:rsid w:val="00F96E0A"/>
    <w:rsid w:val="00FA6851"/>
    <w:rsid w:val="00FA7BAA"/>
    <w:rsid w:val="00FC57F4"/>
    <w:rsid w:val="00FC6890"/>
    <w:rsid w:val="00FD1AED"/>
    <w:rsid w:val="00FE57BC"/>
    <w:rsid w:val="00FE7815"/>
    <w:rsid w:val="00FF77FB"/>
  </w:rsids>
  <m:mathPr>
    <m:mathFont m:val="Cambria Math"/>
    <m:brkBin m:val="before"/>
    <m:brkBinSub m:val="--"/>
    <m:smallFrac m:val="0"/>
    <m:dispDef/>
    <m:lMargin m:val="0"/>
    <m:rMargin m:val="0"/>
    <m:defJc m:val="centerGroup"/>
    <m:wrapIndent m:val="1440"/>
    <m:intLim m:val="subSup"/>
    <m:naryLim m:val="undOvr"/>
  </m:mathPr>
  <w:themeFontLang w:val="sr-Cyrl-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34DCF"/>
  <w15:docId w15:val="{2462AEB3-C7CF-4446-A269-169B132B8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4003CE"/>
    <w:pPr>
      <w:keepNext/>
      <w:numPr>
        <w:numId w:val="1"/>
      </w:numPr>
      <w:spacing w:before="240" w:after="60"/>
      <w:outlineLvl w:val="0"/>
    </w:pPr>
    <w:rPr>
      <w:rFonts w:asciiTheme="majorHAnsi" w:eastAsia="Calibri" w:hAnsiTheme="majorHAnsi" w:cstheme="majorBidi"/>
      <w:b/>
      <w:bCs/>
      <w:color w:val="548DD4" w:themeColor="text2" w:themeTint="99"/>
      <w:kern w:val="32"/>
      <w:sz w:val="40"/>
      <w:szCs w:val="40"/>
    </w:rPr>
  </w:style>
  <w:style w:type="paragraph" w:styleId="Heading2">
    <w:name w:val="heading 2"/>
    <w:basedOn w:val="Normal"/>
    <w:next w:val="Normal"/>
    <w:link w:val="Heading2Char"/>
    <w:uiPriority w:val="9"/>
    <w:unhideWhenUsed/>
    <w:qFormat/>
    <w:rsid w:val="008B1AF9"/>
    <w:pPr>
      <w:keepNext/>
      <w:numPr>
        <w:ilvl w:val="1"/>
        <w:numId w:val="2"/>
      </w:numPr>
      <w:spacing w:before="240" w:after="60"/>
      <w:outlineLvl w:val="1"/>
    </w:pPr>
    <w:rPr>
      <w:rFonts w:asciiTheme="majorHAnsi" w:eastAsia="Calibri" w:hAnsiTheme="majorHAnsi" w:cstheme="majorBidi"/>
      <w:color w:val="548DD4" w:themeColor="text2" w:themeTint="99"/>
      <w:sz w:val="36"/>
      <w:szCs w:val="36"/>
    </w:rPr>
  </w:style>
  <w:style w:type="paragraph" w:styleId="Heading3">
    <w:name w:val="heading 3"/>
    <w:basedOn w:val="Normal"/>
    <w:next w:val="Normal"/>
    <w:link w:val="Heading3Char"/>
    <w:uiPriority w:val="9"/>
    <w:unhideWhenUsed/>
    <w:qFormat/>
    <w:rsid w:val="004D7698"/>
    <w:pPr>
      <w:keepNext/>
      <w:spacing w:before="240" w:after="60"/>
      <w:outlineLvl w:val="2"/>
    </w:pPr>
    <w:rPr>
      <w:rFonts w:asciiTheme="majorHAnsi" w:eastAsia="Calibri" w:hAnsiTheme="majorHAnsi" w:cstheme="majorBidi"/>
      <w:color w:val="548DD4" w:themeColor="text2" w:themeTint="99"/>
      <w:sz w:val="32"/>
      <w:szCs w:val="32"/>
    </w:rPr>
  </w:style>
  <w:style w:type="paragraph" w:styleId="Heading4">
    <w:name w:val="heading 4"/>
    <w:basedOn w:val="Heading3"/>
    <w:next w:val="Normal"/>
    <w:link w:val="Heading4Char"/>
    <w:uiPriority w:val="9"/>
    <w:unhideWhenUsed/>
    <w:qFormat/>
    <w:rsid w:val="00434A3D"/>
    <w:pPr>
      <w:outlineLvl w:val="3"/>
    </w:pPr>
    <w:rPr>
      <w:noProof/>
      <w:sz w:val="24"/>
      <w:szCs w:val="24"/>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3CE"/>
    <w:rPr>
      <w:rFonts w:asciiTheme="majorHAnsi" w:eastAsia="Calibri" w:hAnsiTheme="majorHAnsi" w:cstheme="majorBidi"/>
      <w:b/>
      <w:bCs/>
      <w:color w:val="548DD4" w:themeColor="text2" w:themeTint="99"/>
      <w:kern w:val="32"/>
      <w:sz w:val="40"/>
      <w:szCs w:val="40"/>
    </w:rPr>
  </w:style>
  <w:style w:type="character" w:customStyle="1" w:styleId="Heading2Char">
    <w:name w:val="Heading 2 Char"/>
    <w:basedOn w:val="DefaultParagraphFont"/>
    <w:link w:val="Heading2"/>
    <w:uiPriority w:val="9"/>
    <w:rsid w:val="008B1AF9"/>
    <w:rPr>
      <w:rFonts w:asciiTheme="majorHAnsi" w:eastAsia="Calibri" w:hAnsiTheme="majorHAnsi" w:cstheme="majorBidi"/>
      <w:color w:val="548DD4" w:themeColor="text2" w:themeTint="99"/>
      <w:sz w:val="36"/>
      <w:szCs w:val="36"/>
    </w:rPr>
  </w:style>
  <w:style w:type="character" w:customStyle="1" w:styleId="Heading3Char">
    <w:name w:val="Heading 3 Char"/>
    <w:basedOn w:val="DefaultParagraphFont"/>
    <w:link w:val="Heading3"/>
    <w:uiPriority w:val="9"/>
    <w:rsid w:val="004D7698"/>
    <w:rPr>
      <w:rFonts w:asciiTheme="majorHAnsi" w:eastAsia="Calibri" w:hAnsiTheme="majorHAnsi" w:cstheme="majorBidi"/>
      <w:color w:val="548DD4" w:themeColor="text2" w:themeTint="99"/>
      <w:sz w:val="32"/>
      <w:szCs w:val="32"/>
    </w:rPr>
  </w:style>
  <w:style w:type="character" w:customStyle="1" w:styleId="Heading4Char">
    <w:name w:val="Heading 4 Char"/>
    <w:basedOn w:val="DefaultParagraphFont"/>
    <w:link w:val="Heading4"/>
    <w:uiPriority w:val="9"/>
    <w:rsid w:val="00434A3D"/>
    <w:rPr>
      <w:rFonts w:asciiTheme="majorHAnsi" w:eastAsia="Calibri" w:hAnsiTheme="majorHAnsi" w:cstheme="majorBidi"/>
      <w:noProof/>
      <w:color w:val="548DD4" w:themeColor="text2" w:themeTint="99"/>
      <w:sz w:val="24"/>
      <w:szCs w:val="24"/>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Hyperlink">
    <w:name w:val="Hyperlink"/>
    <w:basedOn w:val="DefaultParagraphFont"/>
    <w:uiPriority w:val="99"/>
    <w:unhideWhenUsed/>
    <w:rsid w:val="002C46E1"/>
    <w:rPr>
      <w:color w:val="0000FF" w:themeColor="hyperlink"/>
      <w:u w:val="single"/>
    </w:rPr>
  </w:style>
  <w:style w:type="character" w:styleId="UnresolvedMention">
    <w:name w:val="Unresolved Mention"/>
    <w:basedOn w:val="DefaultParagraphFont"/>
    <w:uiPriority w:val="99"/>
    <w:semiHidden/>
    <w:unhideWhenUsed/>
    <w:rsid w:val="002C46E1"/>
    <w:rPr>
      <w:color w:val="605E5C"/>
      <w:shd w:val="clear" w:color="auto" w:fill="E1DFDD"/>
    </w:rPr>
  </w:style>
  <w:style w:type="character" w:styleId="FollowedHyperlink">
    <w:name w:val="FollowedHyperlink"/>
    <w:basedOn w:val="DefaultParagraphFont"/>
    <w:uiPriority w:val="99"/>
    <w:semiHidden/>
    <w:unhideWhenUsed/>
    <w:rsid w:val="002C46E1"/>
    <w:rPr>
      <w:color w:val="800080" w:themeColor="followedHyperlink"/>
      <w:u w:val="single"/>
    </w:rPr>
  </w:style>
  <w:style w:type="paragraph" w:customStyle="1" w:styleId="msonormal0">
    <w:name w:val="msonormal"/>
    <w:basedOn w:val="Normal"/>
    <w:rsid w:val="00064AC2"/>
    <w:pPr>
      <w:spacing w:before="100" w:beforeAutospacing="1" w:after="100" w:afterAutospacing="1"/>
    </w:pPr>
    <w:rPr>
      <w:sz w:val="24"/>
      <w:szCs w:val="24"/>
      <w:lang w:val="sr-Cyrl-RS" w:eastAsia="sr-Cyrl-RS"/>
    </w:rPr>
  </w:style>
  <w:style w:type="paragraph" w:styleId="Header">
    <w:name w:val="header"/>
    <w:basedOn w:val="Normal"/>
    <w:link w:val="HeaderChar"/>
    <w:uiPriority w:val="99"/>
    <w:unhideWhenUsed/>
    <w:rsid w:val="0025169C"/>
    <w:pPr>
      <w:tabs>
        <w:tab w:val="center" w:pos="4536"/>
        <w:tab w:val="right" w:pos="9072"/>
      </w:tabs>
    </w:pPr>
  </w:style>
  <w:style w:type="character" w:customStyle="1" w:styleId="HeaderChar">
    <w:name w:val="Header Char"/>
    <w:basedOn w:val="DefaultParagraphFont"/>
    <w:link w:val="Header"/>
    <w:uiPriority w:val="99"/>
    <w:rsid w:val="0025169C"/>
  </w:style>
  <w:style w:type="paragraph" w:styleId="Footer">
    <w:name w:val="footer"/>
    <w:basedOn w:val="Normal"/>
    <w:link w:val="FooterChar"/>
    <w:uiPriority w:val="99"/>
    <w:unhideWhenUsed/>
    <w:rsid w:val="0025169C"/>
    <w:pPr>
      <w:tabs>
        <w:tab w:val="center" w:pos="4536"/>
        <w:tab w:val="right" w:pos="9072"/>
      </w:tabs>
    </w:pPr>
  </w:style>
  <w:style w:type="character" w:customStyle="1" w:styleId="FooterChar">
    <w:name w:val="Footer Char"/>
    <w:basedOn w:val="DefaultParagraphFont"/>
    <w:link w:val="Footer"/>
    <w:uiPriority w:val="99"/>
    <w:rsid w:val="0025169C"/>
  </w:style>
  <w:style w:type="paragraph" w:styleId="TOCHeading">
    <w:name w:val="TOC Heading"/>
    <w:basedOn w:val="Heading1"/>
    <w:next w:val="Normal"/>
    <w:uiPriority w:val="39"/>
    <w:unhideWhenUsed/>
    <w:qFormat/>
    <w:rsid w:val="00750D04"/>
    <w:pPr>
      <w:keepLines/>
      <w:numPr>
        <w:numId w:val="0"/>
      </w:numPr>
      <w:spacing w:after="0" w:line="259" w:lineRule="auto"/>
      <w:outlineLvl w:val="9"/>
    </w:pPr>
    <w:rPr>
      <w:b w:val="0"/>
      <w:bCs w:val="0"/>
      <w:color w:val="4F81BD" w:themeColor="accent1"/>
      <w:kern w:val="0"/>
      <w14:textFill>
        <w14:solidFill>
          <w14:schemeClr w14:val="accent1">
            <w14:lumMod w14:val="75000"/>
            <w14:lumMod w14:val="60000"/>
            <w14:lumOff w14:val="40000"/>
          </w14:schemeClr>
        </w14:solidFill>
      </w14:textFill>
    </w:rPr>
  </w:style>
  <w:style w:type="paragraph" w:styleId="TOC1">
    <w:name w:val="toc 1"/>
    <w:basedOn w:val="Normal"/>
    <w:next w:val="Normal"/>
    <w:autoRedefine/>
    <w:uiPriority w:val="39"/>
    <w:unhideWhenUsed/>
    <w:rsid w:val="00750D04"/>
    <w:pPr>
      <w:spacing w:after="100"/>
    </w:pPr>
  </w:style>
  <w:style w:type="paragraph" w:styleId="TOC2">
    <w:name w:val="toc 2"/>
    <w:basedOn w:val="Normal"/>
    <w:next w:val="Normal"/>
    <w:autoRedefine/>
    <w:uiPriority w:val="39"/>
    <w:unhideWhenUsed/>
    <w:rsid w:val="00750D04"/>
    <w:pPr>
      <w:spacing w:after="100"/>
      <w:ind w:left="200"/>
    </w:pPr>
  </w:style>
  <w:style w:type="paragraph" w:styleId="TOC3">
    <w:name w:val="toc 3"/>
    <w:basedOn w:val="Normal"/>
    <w:next w:val="Normal"/>
    <w:autoRedefine/>
    <w:uiPriority w:val="39"/>
    <w:unhideWhenUsed/>
    <w:rsid w:val="0037192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42353">
      <w:bodyDiv w:val="1"/>
      <w:marLeft w:val="0"/>
      <w:marRight w:val="0"/>
      <w:marTop w:val="0"/>
      <w:marBottom w:val="0"/>
      <w:divBdr>
        <w:top w:val="none" w:sz="0" w:space="0" w:color="auto"/>
        <w:left w:val="none" w:sz="0" w:space="0" w:color="auto"/>
        <w:bottom w:val="none" w:sz="0" w:space="0" w:color="auto"/>
        <w:right w:val="none" w:sz="0" w:space="0" w:color="auto"/>
      </w:divBdr>
      <w:divsChild>
        <w:div w:id="1407343155">
          <w:marLeft w:val="0"/>
          <w:marRight w:val="0"/>
          <w:marTop w:val="0"/>
          <w:marBottom w:val="0"/>
          <w:divBdr>
            <w:top w:val="none" w:sz="0" w:space="0" w:color="auto"/>
            <w:left w:val="none" w:sz="0" w:space="0" w:color="auto"/>
            <w:bottom w:val="none" w:sz="0" w:space="0" w:color="auto"/>
            <w:right w:val="none" w:sz="0" w:space="0" w:color="auto"/>
          </w:divBdr>
          <w:divsChild>
            <w:div w:id="1538732779">
              <w:marLeft w:val="0"/>
              <w:marRight w:val="0"/>
              <w:marTop w:val="0"/>
              <w:marBottom w:val="0"/>
              <w:divBdr>
                <w:top w:val="none" w:sz="0" w:space="0" w:color="auto"/>
                <w:left w:val="none" w:sz="0" w:space="0" w:color="auto"/>
                <w:bottom w:val="none" w:sz="0" w:space="0" w:color="auto"/>
                <w:right w:val="none" w:sz="0" w:space="0" w:color="auto"/>
              </w:divBdr>
            </w:div>
            <w:div w:id="1825316844">
              <w:marLeft w:val="0"/>
              <w:marRight w:val="0"/>
              <w:marTop w:val="0"/>
              <w:marBottom w:val="0"/>
              <w:divBdr>
                <w:top w:val="none" w:sz="0" w:space="0" w:color="auto"/>
                <w:left w:val="none" w:sz="0" w:space="0" w:color="auto"/>
                <w:bottom w:val="none" w:sz="0" w:space="0" w:color="auto"/>
                <w:right w:val="none" w:sz="0" w:space="0" w:color="auto"/>
              </w:divBdr>
            </w:div>
            <w:div w:id="1006441869">
              <w:marLeft w:val="0"/>
              <w:marRight w:val="0"/>
              <w:marTop w:val="0"/>
              <w:marBottom w:val="0"/>
              <w:divBdr>
                <w:top w:val="none" w:sz="0" w:space="0" w:color="auto"/>
                <w:left w:val="none" w:sz="0" w:space="0" w:color="auto"/>
                <w:bottom w:val="none" w:sz="0" w:space="0" w:color="auto"/>
                <w:right w:val="none" w:sz="0" w:space="0" w:color="auto"/>
              </w:divBdr>
            </w:div>
            <w:div w:id="1468204100">
              <w:marLeft w:val="0"/>
              <w:marRight w:val="0"/>
              <w:marTop w:val="0"/>
              <w:marBottom w:val="0"/>
              <w:divBdr>
                <w:top w:val="none" w:sz="0" w:space="0" w:color="auto"/>
                <w:left w:val="none" w:sz="0" w:space="0" w:color="auto"/>
                <w:bottom w:val="none" w:sz="0" w:space="0" w:color="auto"/>
                <w:right w:val="none" w:sz="0" w:space="0" w:color="auto"/>
              </w:divBdr>
            </w:div>
            <w:div w:id="875392229">
              <w:marLeft w:val="0"/>
              <w:marRight w:val="0"/>
              <w:marTop w:val="0"/>
              <w:marBottom w:val="0"/>
              <w:divBdr>
                <w:top w:val="none" w:sz="0" w:space="0" w:color="auto"/>
                <w:left w:val="none" w:sz="0" w:space="0" w:color="auto"/>
                <w:bottom w:val="none" w:sz="0" w:space="0" w:color="auto"/>
                <w:right w:val="none" w:sz="0" w:space="0" w:color="auto"/>
              </w:divBdr>
            </w:div>
            <w:div w:id="884953148">
              <w:marLeft w:val="0"/>
              <w:marRight w:val="0"/>
              <w:marTop w:val="0"/>
              <w:marBottom w:val="0"/>
              <w:divBdr>
                <w:top w:val="none" w:sz="0" w:space="0" w:color="auto"/>
                <w:left w:val="none" w:sz="0" w:space="0" w:color="auto"/>
                <w:bottom w:val="none" w:sz="0" w:space="0" w:color="auto"/>
                <w:right w:val="none" w:sz="0" w:space="0" w:color="auto"/>
              </w:divBdr>
            </w:div>
            <w:div w:id="821577901">
              <w:marLeft w:val="0"/>
              <w:marRight w:val="0"/>
              <w:marTop w:val="0"/>
              <w:marBottom w:val="0"/>
              <w:divBdr>
                <w:top w:val="none" w:sz="0" w:space="0" w:color="auto"/>
                <w:left w:val="none" w:sz="0" w:space="0" w:color="auto"/>
                <w:bottom w:val="none" w:sz="0" w:space="0" w:color="auto"/>
                <w:right w:val="none" w:sz="0" w:space="0" w:color="auto"/>
              </w:divBdr>
            </w:div>
            <w:div w:id="974025567">
              <w:marLeft w:val="0"/>
              <w:marRight w:val="0"/>
              <w:marTop w:val="0"/>
              <w:marBottom w:val="0"/>
              <w:divBdr>
                <w:top w:val="none" w:sz="0" w:space="0" w:color="auto"/>
                <w:left w:val="none" w:sz="0" w:space="0" w:color="auto"/>
                <w:bottom w:val="none" w:sz="0" w:space="0" w:color="auto"/>
                <w:right w:val="none" w:sz="0" w:space="0" w:color="auto"/>
              </w:divBdr>
            </w:div>
            <w:div w:id="908424561">
              <w:marLeft w:val="0"/>
              <w:marRight w:val="0"/>
              <w:marTop w:val="0"/>
              <w:marBottom w:val="0"/>
              <w:divBdr>
                <w:top w:val="none" w:sz="0" w:space="0" w:color="auto"/>
                <w:left w:val="none" w:sz="0" w:space="0" w:color="auto"/>
                <w:bottom w:val="none" w:sz="0" w:space="0" w:color="auto"/>
                <w:right w:val="none" w:sz="0" w:space="0" w:color="auto"/>
              </w:divBdr>
            </w:div>
            <w:div w:id="155269730">
              <w:marLeft w:val="0"/>
              <w:marRight w:val="0"/>
              <w:marTop w:val="0"/>
              <w:marBottom w:val="0"/>
              <w:divBdr>
                <w:top w:val="none" w:sz="0" w:space="0" w:color="auto"/>
                <w:left w:val="none" w:sz="0" w:space="0" w:color="auto"/>
                <w:bottom w:val="none" w:sz="0" w:space="0" w:color="auto"/>
                <w:right w:val="none" w:sz="0" w:space="0" w:color="auto"/>
              </w:divBdr>
            </w:div>
            <w:div w:id="1452823741">
              <w:marLeft w:val="0"/>
              <w:marRight w:val="0"/>
              <w:marTop w:val="0"/>
              <w:marBottom w:val="0"/>
              <w:divBdr>
                <w:top w:val="none" w:sz="0" w:space="0" w:color="auto"/>
                <w:left w:val="none" w:sz="0" w:space="0" w:color="auto"/>
                <w:bottom w:val="none" w:sz="0" w:space="0" w:color="auto"/>
                <w:right w:val="none" w:sz="0" w:space="0" w:color="auto"/>
              </w:divBdr>
            </w:div>
            <w:div w:id="1840802875">
              <w:marLeft w:val="0"/>
              <w:marRight w:val="0"/>
              <w:marTop w:val="0"/>
              <w:marBottom w:val="0"/>
              <w:divBdr>
                <w:top w:val="none" w:sz="0" w:space="0" w:color="auto"/>
                <w:left w:val="none" w:sz="0" w:space="0" w:color="auto"/>
                <w:bottom w:val="none" w:sz="0" w:space="0" w:color="auto"/>
                <w:right w:val="none" w:sz="0" w:space="0" w:color="auto"/>
              </w:divBdr>
            </w:div>
            <w:div w:id="957025306">
              <w:marLeft w:val="0"/>
              <w:marRight w:val="0"/>
              <w:marTop w:val="0"/>
              <w:marBottom w:val="0"/>
              <w:divBdr>
                <w:top w:val="none" w:sz="0" w:space="0" w:color="auto"/>
                <w:left w:val="none" w:sz="0" w:space="0" w:color="auto"/>
                <w:bottom w:val="none" w:sz="0" w:space="0" w:color="auto"/>
                <w:right w:val="none" w:sz="0" w:space="0" w:color="auto"/>
              </w:divBdr>
            </w:div>
            <w:div w:id="1072704517">
              <w:marLeft w:val="0"/>
              <w:marRight w:val="0"/>
              <w:marTop w:val="0"/>
              <w:marBottom w:val="0"/>
              <w:divBdr>
                <w:top w:val="none" w:sz="0" w:space="0" w:color="auto"/>
                <w:left w:val="none" w:sz="0" w:space="0" w:color="auto"/>
                <w:bottom w:val="none" w:sz="0" w:space="0" w:color="auto"/>
                <w:right w:val="none" w:sz="0" w:space="0" w:color="auto"/>
              </w:divBdr>
            </w:div>
            <w:div w:id="1473406568">
              <w:marLeft w:val="0"/>
              <w:marRight w:val="0"/>
              <w:marTop w:val="0"/>
              <w:marBottom w:val="0"/>
              <w:divBdr>
                <w:top w:val="none" w:sz="0" w:space="0" w:color="auto"/>
                <w:left w:val="none" w:sz="0" w:space="0" w:color="auto"/>
                <w:bottom w:val="none" w:sz="0" w:space="0" w:color="auto"/>
                <w:right w:val="none" w:sz="0" w:space="0" w:color="auto"/>
              </w:divBdr>
            </w:div>
            <w:div w:id="939947111">
              <w:marLeft w:val="0"/>
              <w:marRight w:val="0"/>
              <w:marTop w:val="0"/>
              <w:marBottom w:val="0"/>
              <w:divBdr>
                <w:top w:val="none" w:sz="0" w:space="0" w:color="auto"/>
                <w:left w:val="none" w:sz="0" w:space="0" w:color="auto"/>
                <w:bottom w:val="none" w:sz="0" w:space="0" w:color="auto"/>
                <w:right w:val="none" w:sz="0" w:space="0" w:color="auto"/>
              </w:divBdr>
            </w:div>
            <w:div w:id="1053231764">
              <w:marLeft w:val="0"/>
              <w:marRight w:val="0"/>
              <w:marTop w:val="0"/>
              <w:marBottom w:val="0"/>
              <w:divBdr>
                <w:top w:val="none" w:sz="0" w:space="0" w:color="auto"/>
                <w:left w:val="none" w:sz="0" w:space="0" w:color="auto"/>
                <w:bottom w:val="none" w:sz="0" w:space="0" w:color="auto"/>
                <w:right w:val="none" w:sz="0" w:space="0" w:color="auto"/>
              </w:divBdr>
            </w:div>
            <w:div w:id="1735466283">
              <w:marLeft w:val="0"/>
              <w:marRight w:val="0"/>
              <w:marTop w:val="0"/>
              <w:marBottom w:val="0"/>
              <w:divBdr>
                <w:top w:val="none" w:sz="0" w:space="0" w:color="auto"/>
                <w:left w:val="none" w:sz="0" w:space="0" w:color="auto"/>
                <w:bottom w:val="none" w:sz="0" w:space="0" w:color="auto"/>
                <w:right w:val="none" w:sz="0" w:space="0" w:color="auto"/>
              </w:divBdr>
            </w:div>
            <w:div w:id="489179300">
              <w:marLeft w:val="0"/>
              <w:marRight w:val="0"/>
              <w:marTop w:val="0"/>
              <w:marBottom w:val="0"/>
              <w:divBdr>
                <w:top w:val="none" w:sz="0" w:space="0" w:color="auto"/>
                <w:left w:val="none" w:sz="0" w:space="0" w:color="auto"/>
                <w:bottom w:val="none" w:sz="0" w:space="0" w:color="auto"/>
                <w:right w:val="none" w:sz="0" w:space="0" w:color="auto"/>
              </w:divBdr>
            </w:div>
            <w:div w:id="1304457817">
              <w:marLeft w:val="0"/>
              <w:marRight w:val="0"/>
              <w:marTop w:val="0"/>
              <w:marBottom w:val="0"/>
              <w:divBdr>
                <w:top w:val="none" w:sz="0" w:space="0" w:color="auto"/>
                <w:left w:val="none" w:sz="0" w:space="0" w:color="auto"/>
                <w:bottom w:val="none" w:sz="0" w:space="0" w:color="auto"/>
                <w:right w:val="none" w:sz="0" w:space="0" w:color="auto"/>
              </w:divBdr>
            </w:div>
            <w:div w:id="1739554585">
              <w:marLeft w:val="0"/>
              <w:marRight w:val="0"/>
              <w:marTop w:val="0"/>
              <w:marBottom w:val="0"/>
              <w:divBdr>
                <w:top w:val="none" w:sz="0" w:space="0" w:color="auto"/>
                <w:left w:val="none" w:sz="0" w:space="0" w:color="auto"/>
                <w:bottom w:val="none" w:sz="0" w:space="0" w:color="auto"/>
                <w:right w:val="none" w:sz="0" w:space="0" w:color="auto"/>
              </w:divBdr>
            </w:div>
            <w:div w:id="577981712">
              <w:marLeft w:val="0"/>
              <w:marRight w:val="0"/>
              <w:marTop w:val="0"/>
              <w:marBottom w:val="0"/>
              <w:divBdr>
                <w:top w:val="none" w:sz="0" w:space="0" w:color="auto"/>
                <w:left w:val="none" w:sz="0" w:space="0" w:color="auto"/>
                <w:bottom w:val="none" w:sz="0" w:space="0" w:color="auto"/>
                <w:right w:val="none" w:sz="0" w:space="0" w:color="auto"/>
              </w:divBdr>
            </w:div>
            <w:div w:id="2066945839">
              <w:marLeft w:val="0"/>
              <w:marRight w:val="0"/>
              <w:marTop w:val="0"/>
              <w:marBottom w:val="0"/>
              <w:divBdr>
                <w:top w:val="none" w:sz="0" w:space="0" w:color="auto"/>
                <w:left w:val="none" w:sz="0" w:space="0" w:color="auto"/>
                <w:bottom w:val="none" w:sz="0" w:space="0" w:color="auto"/>
                <w:right w:val="none" w:sz="0" w:space="0" w:color="auto"/>
              </w:divBdr>
            </w:div>
            <w:div w:id="96486001">
              <w:marLeft w:val="0"/>
              <w:marRight w:val="0"/>
              <w:marTop w:val="0"/>
              <w:marBottom w:val="0"/>
              <w:divBdr>
                <w:top w:val="none" w:sz="0" w:space="0" w:color="auto"/>
                <w:left w:val="none" w:sz="0" w:space="0" w:color="auto"/>
                <w:bottom w:val="none" w:sz="0" w:space="0" w:color="auto"/>
                <w:right w:val="none" w:sz="0" w:space="0" w:color="auto"/>
              </w:divBdr>
            </w:div>
            <w:div w:id="1917474651">
              <w:marLeft w:val="0"/>
              <w:marRight w:val="0"/>
              <w:marTop w:val="0"/>
              <w:marBottom w:val="0"/>
              <w:divBdr>
                <w:top w:val="none" w:sz="0" w:space="0" w:color="auto"/>
                <w:left w:val="none" w:sz="0" w:space="0" w:color="auto"/>
                <w:bottom w:val="none" w:sz="0" w:space="0" w:color="auto"/>
                <w:right w:val="none" w:sz="0" w:space="0" w:color="auto"/>
              </w:divBdr>
            </w:div>
            <w:div w:id="1802577264">
              <w:marLeft w:val="0"/>
              <w:marRight w:val="0"/>
              <w:marTop w:val="0"/>
              <w:marBottom w:val="0"/>
              <w:divBdr>
                <w:top w:val="none" w:sz="0" w:space="0" w:color="auto"/>
                <w:left w:val="none" w:sz="0" w:space="0" w:color="auto"/>
                <w:bottom w:val="none" w:sz="0" w:space="0" w:color="auto"/>
                <w:right w:val="none" w:sz="0" w:space="0" w:color="auto"/>
              </w:divBdr>
            </w:div>
            <w:div w:id="972640068">
              <w:marLeft w:val="0"/>
              <w:marRight w:val="0"/>
              <w:marTop w:val="0"/>
              <w:marBottom w:val="0"/>
              <w:divBdr>
                <w:top w:val="none" w:sz="0" w:space="0" w:color="auto"/>
                <w:left w:val="none" w:sz="0" w:space="0" w:color="auto"/>
                <w:bottom w:val="none" w:sz="0" w:space="0" w:color="auto"/>
                <w:right w:val="none" w:sz="0" w:space="0" w:color="auto"/>
              </w:divBdr>
            </w:div>
            <w:div w:id="2145266169">
              <w:marLeft w:val="0"/>
              <w:marRight w:val="0"/>
              <w:marTop w:val="0"/>
              <w:marBottom w:val="0"/>
              <w:divBdr>
                <w:top w:val="none" w:sz="0" w:space="0" w:color="auto"/>
                <w:left w:val="none" w:sz="0" w:space="0" w:color="auto"/>
                <w:bottom w:val="none" w:sz="0" w:space="0" w:color="auto"/>
                <w:right w:val="none" w:sz="0" w:space="0" w:color="auto"/>
              </w:divBdr>
            </w:div>
            <w:div w:id="1149402844">
              <w:marLeft w:val="0"/>
              <w:marRight w:val="0"/>
              <w:marTop w:val="0"/>
              <w:marBottom w:val="0"/>
              <w:divBdr>
                <w:top w:val="none" w:sz="0" w:space="0" w:color="auto"/>
                <w:left w:val="none" w:sz="0" w:space="0" w:color="auto"/>
                <w:bottom w:val="none" w:sz="0" w:space="0" w:color="auto"/>
                <w:right w:val="none" w:sz="0" w:space="0" w:color="auto"/>
              </w:divBdr>
            </w:div>
            <w:div w:id="1495757484">
              <w:marLeft w:val="0"/>
              <w:marRight w:val="0"/>
              <w:marTop w:val="0"/>
              <w:marBottom w:val="0"/>
              <w:divBdr>
                <w:top w:val="none" w:sz="0" w:space="0" w:color="auto"/>
                <w:left w:val="none" w:sz="0" w:space="0" w:color="auto"/>
                <w:bottom w:val="none" w:sz="0" w:space="0" w:color="auto"/>
                <w:right w:val="none" w:sz="0" w:space="0" w:color="auto"/>
              </w:divBdr>
            </w:div>
            <w:div w:id="1625888499">
              <w:marLeft w:val="0"/>
              <w:marRight w:val="0"/>
              <w:marTop w:val="0"/>
              <w:marBottom w:val="0"/>
              <w:divBdr>
                <w:top w:val="none" w:sz="0" w:space="0" w:color="auto"/>
                <w:left w:val="none" w:sz="0" w:space="0" w:color="auto"/>
                <w:bottom w:val="none" w:sz="0" w:space="0" w:color="auto"/>
                <w:right w:val="none" w:sz="0" w:space="0" w:color="auto"/>
              </w:divBdr>
            </w:div>
            <w:div w:id="136578979">
              <w:marLeft w:val="0"/>
              <w:marRight w:val="0"/>
              <w:marTop w:val="0"/>
              <w:marBottom w:val="0"/>
              <w:divBdr>
                <w:top w:val="none" w:sz="0" w:space="0" w:color="auto"/>
                <w:left w:val="none" w:sz="0" w:space="0" w:color="auto"/>
                <w:bottom w:val="none" w:sz="0" w:space="0" w:color="auto"/>
                <w:right w:val="none" w:sz="0" w:space="0" w:color="auto"/>
              </w:divBdr>
            </w:div>
            <w:div w:id="255090525">
              <w:marLeft w:val="0"/>
              <w:marRight w:val="0"/>
              <w:marTop w:val="0"/>
              <w:marBottom w:val="0"/>
              <w:divBdr>
                <w:top w:val="none" w:sz="0" w:space="0" w:color="auto"/>
                <w:left w:val="none" w:sz="0" w:space="0" w:color="auto"/>
                <w:bottom w:val="none" w:sz="0" w:space="0" w:color="auto"/>
                <w:right w:val="none" w:sz="0" w:space="0" w:color="auto"/>
              </w:divBdr>
            </w:div>
            <w:div w:id="382754411">
              <w:marLeft w:val="0"/>
              <w:marRight w:val="0"/>
              <w:marTop w:val="0"/>
              <w:marBottom w:val="0"/>
              <w:divBdr>
                <w:top w:val="none" w:sz="0" w:space="0" w:color="auto"/>
                <w:left w:val="none" w:sz="0" w:space="0" w:color="auto"/>
                <w:bottom w:val="none" w:sz="0" w:space="0" w:color="auto"/>
                <w:right w:val="none" w:sz="0" w:space="0" w:color="auto"/>
              </w:divBdr>
            </w:div>
            <w:div w:id="1072656615">
              <w:marLeft w:val="0"/>
              <w:marRight w:val="0"/>
              <w:marTop w:val="0"/>
              <w:marBottom w:val="0"/>
              <w:divBdr>
                <w:top w:val="none" w:sz="0" w:space="0" w:color="auto"/>
                <w:left w:val="none" w:sz="0" w:space="0" w:color="auto"/>
                <w:bottom w:val="none" w:sz="0" w:space="0" w:color="auto"/>
                <w:right w:val="none" w:sz="0" w:space="0" w:color="auto"/>
              </w:divBdr>
            </w:div>
            <w:div w:id="145782713">
              <w:marLeft w:val="0"/>
              <w:marRight w:val="0"/>
              <w:marTop w:val="0"/>
              <w:marBottom w:val="0"/>
              <w:divBdr>
                <w:top w:val="none" w:sz="0" w:space="0" w:color="auto"/>
                <w:left w:val="none" w:sz="0" w:space="0" w:color="auto"/>
                <w:bottom w:val="none" w:sz="0" w:space="0" w:color="auto"/>
                <w:right w:val="none" w:sz="0" w:space="0" w:color="auto"/>
              </w:divBdr>
            </w:div>
            <w:div w:id="721636122">
              <w:marLeft w:val="0"/>
              <w:marRight w:val="0"/>
              <w:marTop w:val="0"/>
              <w:marBottom w:val="0"/>
              <w:divBdr>
                <w:top w:val="none" w:sz="0" w:space="0" w:color="auto"/>
                <w:left w:val="none" w:sz="0" w:space="0" w:color="auto"/>
                <w:bottom w:val="none" w:sz="0" w:space="0" w:color="auto"/>
                <w:right w:val="none" w:sz="0" w:space="0" w:color="auto"/>
              </w:divBdr>
            </w:div>
            <w:div w:id="868184491">
              <w:marLeft w:val="0"/>
              <w:marRight w:val="0"/>
              <w:marTop w:val="0"/>
              <w:marBottom w:val="0"/>
              <w:divBdr>
                <w:top w:val="none" w:sz="0" w:space="0" w:color="auto"/>
                <w:left w:val="none" w:sz="0" w:space="0" w:color="auto"/>
                <w:bottom w:val="none" w:sz="0" w:space="0" w:color="auto"/>
                <w:right w:val="none" w:sz="0" w:space="0" w:color="auto"/>
              </w:divBdr>
            </w:div>
            <w:div w:id="1443650081">
              <w:marLeft w:val="0"/>
              <w:marRight w:val="0"/>
              <w:marTop w:val="0"/>
              <w:marBottom w:val="0"/>
              <w:divBdr>
                <w:top w:val="none" w:sz="0" w:space="0" w:color="auto"/>
                <w:left w:val="none" w:sz="0" w:space="0" w:color="auto"/>
                <w:bottom w:val="none" w:sz="0" w:space="0" w:color="auto"/>
                <w:right w:val="none" w:sz="0" w:space="0" w:color="auto"/>
              </w:divBdr>
            </w:div>
            <w:div w:id="1302537391">
              <w:marLeft w:val="0"/>
              <w:marRight w:val="0"/>
              <w:marTop w:val="0"/>
              <w:marBottom w:val="0"/>
              <w:divBdr>
                <w:top w:val="none" w:sz="0" w:space="0" w:color="auto"/>
                <w:left w:val="none" w:sz="0" w:space="0" w:color="auto"/>
                <w:bottom w:val="none" w:sz="0" w:space="0" w:color="auto"/>
                <w:right w:val="none" w:sz="0" w:space="0" w:color="auto"/>
              </w:divBdr>
            </w:div>
            <w:div w:id="1497769281">
              <w:marLeft w:val="0"/>
              <w:marRight w:val="0"/>
              <w:marTop w:val="0"/>
              <w:marBottom w:val="0"/>
              <w:divBdr>
                <w:top w:val="none" w:sz="0" w:space="0" w:color="auto"/>
                <w:left w:val="none" w:sz="0" w:space="0" w:color="auto"/>
                <w:bottom w:val="none" w:sz="0" w:space="0" w:color="auto"/>
                <w:right w:val="none" w:sz="0" w:space="0" w:color="auto"/>
              </w:divBdr>
            </w:div>
            <w:div w:id="1004283722">
              <w:marLeft w:val="0"/>
              <w:marRight w:val="0"/>
              <w:marTop w:val="0"/>
              <w:marBottom w:val="0"/>
              <w:divBdr>
                <w:top w:val="none" w:sz="0" w:space="0" w:color="auto"/>
                <w:left w:val="none" w:sz="0" w:space="0" w:color="auto"/>
                <w:bottom w:val="none" w:sz="0" w:space="0" w:color="auto"/>
                <w:right w:val="none" w:sz="0" w:space="0" w:color="auto"/>
              </w:divBdr>
            </w:div>
            <w:div w:id="1383092309">
              <w:marLeft w:val="0"/>
              <w:marRight w:val="0"/>
              <w:marTop w:val="0"/>
              <w:marBottom w:val="0"/>
              <w:divBdr>
                <w:top w:val="none" w:sz="0" w:space="0" w:color="auto"/>
                <w:left w:val="none" w:sz="0" w:space="0" w:color="auto"/>
                <w:bottom w:val="none" w:sz="0" w:space="0" w:color="auto"/>
                <w:right w:val="none" w:sz="0" w:space="0" w:color="auto"/>
              </w:divBdr>
            </w:div>
            <w:div w:id="1538270905">
              <w:marLeft w:val="0"/>
              <w:marRight w:val="0"/>
              <w:marTop w:val="0"/>
              <w:marBottom w:val="0"/>
              <w:divBdr>
                <w:top w:val="none" w:sz="0" w:space="0" w:color="auto"/>
                <w:left w:val="none" w:sz="0" w:space="0" w:color="auto"/>
                <w:bottom w:val="none" w:sz="0" w:space="0" w:color="auto"/>
                <w:right w:val="none" w:sz="0" w:space="0" w:color="auto"/>
              </w:divBdr>
            </w:div>
            <w:div w:id="712728999">
              <w:marLeft w:val="0"/>
              <w:marRight w:val="0"/>
              <w:marTop w:val="0"/>
              <w:marBottom w:val="0"/>
              <w:divBdr>
                <w:top w:val="none" w:sz="0" w:space="0" w:color="auto"/>
                <w:left w:val="none" w:sz="0" w:space="0" w:color="auto"/>
                <w:bottom w:val="none" w:sz="0" w:space="0" w:color="auto"/>
                <w:right w:val="none" w:sz="0" w:space="0" w:color="auto"/>
              </w:divBdr>
            </w:div>
            <w:div w:id="1448543830">
              <w:marLeft w:val="0"/>
              <w:marRight w:val="0"/>
              <w:marTop w:val="0"/>
              <w:marBottom w:val="0"/>
              <w:divBdr>
                <w:top w:val="none" w:sz="0" w:space="0" w:color="auto"/>
                <w:left w:val="none" w:sz="0" w:space="0" w:color="auto"/>
                <w:bottom w:val="none" w:sz="0" w:space="0" w:color="auto"/>
                <w:right w:val="none" w:sz="0" w:space="0" w:color="auto"/>
              </w:divBdr>
            </w:div>
            <w:div w:id="352192774">
              <w:marLeft w:val="0"/>
              <w:marRight w:val="0"/>
              <w:marTop w:val="0"/>
              <w:marBottom w:val="0"/>
              <w:divBdr>
                <w:top w:val="none" w:sz="0" w:space="0" w:color="auto"/>
                <w:left w:val="none" w:sz="0" w:space="0" w:color="auto"/>
                <w:bottom w:val="none" w:sz="0" w:space="0" w:color="auto"/>
                <w:right w:val="none" w:sz="0" w:space="0" w:color="auto"/>
              </w:divBdr>
            </w:div>
            <w:div w:id="1109819230">
              <w:marLeft w:val="0"/>
              <w:marRight w:val="0"/>
              <w:marTop w:val="0"/>
              <w:marBottom w:val="0"/>
              <w:divBdr>
                <w:top w:val="none" w:sz="0" w:space="0" w:color="auto"/>
                <w:left w:val="none" w:sz="0" w:space="0" w:color="auto"/>
                <w:bottom w:val="none" w:sz="0" w:space="0" w:color="auto"/>
                <w:right w:val="none" w:sz="0" w:space="0" w:color="auto"/>
              </w:divBdr>
            </w:div>
            <w:div w:id="1644574883">
              <w:marLeft w:val="0"/>
              <w:marRight w:val="0"/>
              <w:marTop w:val="0"/>
              <w:marBottom w:val="0"/>
              <w:divBdr>
                <w:top w:val="none" w:sz="0" w:space="0" w:color="auto"/>
                <w:left w:val="none" w:sz="0" w:space="0" w:color="auto"/>
                <w:bottom w:val="none" w:sz="0" w:space="0" w:color="auto"/>
                <w:right w:val="none" w:sz="0" w:space="0" w:color="auto"/>
              </w:divBdr>
            </w:div>
            <w:div w:id="1851482524">
              <w:marLeft w:val="0"/>
              <w:marRight w:val="0"/>
              <w:marTop w:val="0"/>
              <w:marBottom w:val="0"/>
              <w:divBdr>
                <w:top w:val="none" w:sz="0" w:space="0" w:color="auto"/>
                <w:left w:val="none" w:sz="0" w:space="0" w:color="auto"/>
                <w:bottom w:val="none" w:sz="0" w:space="0" w:color="auto"/>
                <w:right w:val="none" w:sz="0" w:space="0" w:color="auto"/>
              </w:divBdr>
            </w:div>
            <w:div w:id="968097824">
              <w:marLeft w:val="0"/>
              <w:marRight w:val="0"/>
              <w:marTop w:val="0"/>
              <w:marBottom w:val="0"/>
              <w:divBdr>
                <w:top w:val="none" w:sz="0" w:space="0" w:color="auto"/>
                <w:left w:val="none" w:sz="0" w:space="0" w:color="auto"/>
                <w:bottom w:val="none" w:sz="0" w:space="0" w:color="auto"/>
                <w:right w:val="none" w:sz="0" w:space="0" w:color="auto"/>
              </w:divBdr>
            </w:div>
            <w:div w:id="1515224408">
              <w:marLeft w:val="0"/>
              <w:marRight w:val="0"/>
              <w:marTop w:val="0"/>
              <w:marBottom w:val="0"/>
              <w:divBdr>
                <w:top w:val="none" w:sz="0" w:space="0" w:color="auto"/>
                <w:left w:val="none" w:sz="0" w:space="0" w:color="auto"/>
                <w:bottom w:val="none" w:sz="0" w:space="0" w:color="auto"/>
                <w:right w:val="none" w:sz="0" w:space="0" w:color="auto"/>
              </w:divBdr>
            </w:div>
            <w:div w:id="1247961291">
              <w:marLeft w:val="0"/>
              <w:marRight w:val="0"/>
              <w:marTop w:val="0"/>
              <w:marBottom w:val="0"/>
              <w:divBdr>
                <w:top w:val="none" w:sz="0" w:space="0" w:color="auto"/>
                <w:left w:val="none" w:sz="0" w:space="0" w:color="auto"/>
                <w:bottom w:val="none" w:sz="0" w:space="0" w:color="auto"/>
                <w:right w:val="none" w:sz="0" w:space="0" w:color="auto"/>
              </w:divBdr>
            </w:div>
            <w:div w:id="1849519243">
              <w:marLeft w:val="0"/>
              <w:marRight w:val="0"/>
              <w:marTop w:val="0"/>
              <w:marBottom w:val="0"/>
              <w:divBdr>
                <w:top w:val="none" w:sz="0" w:space="0" w:color="auto"/>
                <w:left w:val="none" w:sz="0" w:space="0" w:color="auto"/>
                <w:bottom w:val="none" w:sz="0" w:space="0" w:color="auto"/>
                <w:right w:val="none" w:sz="0" w:space="0" w:color="auto"/>
              </w:divBdr>
            </w:div>
            <w:div w:id="1037773648">
              <w:marLeft w:val="0"/>
              <w:marRight w:val="0"/>
              <w:marTop w:val="0"/>
              <w:marBottom w:val="0"/>
              <w:divBdr>
                <w:top w:val="none" w:sz="0" w:space="0" w:color="auto"/>
                <w:left w:val="none" w:sz="0" w:space="0" w:color="auto"/>
                <w:bottom w:val="none" w:sz="0" w:space="0" w:color="auto"/>
                <w:right w:val="none" w:sz="0" w:space="0" w:color="auto"/>
              </w:divBdr>
            </w:div>
            <w:div w:id="858156344">
              <w:marLeft w:val="0"/>
              <w:marRight w:val="0"/>
              <w:marTop w:val="0"/>
              <w:marBottom w:val="0"/>
              <w:divBdr>
                <w:top w:val="none" w:sz="0" w:space="0" w:color="auto"/>
                <w:left w:val="none" w:sz="0" w:space="0" w:color="auto"/>
                <w:bottom w:val="none" w:sz="0" w:space="0" w:color="auto"/>
                <w:right w:val="none" w:sz="0" w:space="0" w:color="auto"/>
              </w:divBdr>
            </w:div>
            <w:div w:id="719405224">
              <w:marLeft w:val="0"/>
              <w:marRight w:val="0"/>
              <w:marTop w:val="0"/>
              <w:marBottom w:val="0"/>
              <w:divBdr>
                <w:top w:val="none" w:sz="0" w:space="0" w:color="auto"/>
                <w:left w:val="none" w:sz="0" w:space="0" w:color="auto"/>
                <w:bottom w:val="none" w:sz="0" w:space="0" w:color="auto"/>
                <w:right w:val="none" w:sz="0" w:space="0" w:color="auto"/>
              </w:divBdr>
            </w:div>
            <w:div w:id="202790509">
              <w:marLeft w:val="0"/>
              <w:marRight w:val="0"/>
              <w:marTop w:val="0"/>
              <w:marBottom w:val="0"/>
              <w:divBdr>
                <w:top w:val="none" w:sz="0" w:space="0" w:color="auto"/>
                <w:left w:val="none" w:sz="0" w:space="0" w:color="auto"/>
                <w:bottom w:val="none" w:sz="0" w:space="0" w:color="auto"/>
                <w:right w:val="none" w:sz="0" w:space="0" w:color="auto"/>
              </w:divBdr>
            </w:div>
            <w:div w:id="924606204">
              <w:marLeft w:val="0"/>
              <w:marRight w:val="0"/>
              <w:marTop w:val="0"/>
              <w:marBottom w:val="0"/>
              <w:divBdr>
                <w:top w:val="none" w:sz="0" w:space="0" w:color="auto"/>
                <w:left w:val="none" w:sz="0" w:space="0" w:color="auto"/>
                <w:bottom w:val="none" w:sz="0" w:space="0" w:color="auto"/>
                <w:right w:val="none" w:sz="0" w:space="0" w:color="auto"/>
              </w:divBdr>
            </w:div>
            <w:div w:id="371810895">
              <w:marLeft w:val="0"/>
              <w:marRight w:val="0"/>
              <w:marTop w:val="0"/>
              <w:marBottom w:val="0"/>
              <w:divBdr>
                <w:top w:val="none" w:sz="0" w:space="0" w:color="auto"/>
                <w:left w:val="none" w:sz="0" w:space="0" w:color="auto"/>
                <w:bottom w:val="none" w:sz="0" w:space="0" w:color="auto"/>
                <w:right w:val="none" w:sz="0" w:space="0" w:color="auto"/>
              </w:divBdr>
            </w:div>
            <w:div w:id="214434787">
              <w:marLeft w:val="0"/>
              <w:marRight w:val="0"/>
              <w:marTop w:val="0"/>
              <w:marBottom w:val="0"/>
              <w:divBdr>
                <w:top w:val="none" w:sz="0" w:space="0" w:color="auto"/>
                <w:left w:val="none" w:sz="0" w:space="0" w:color="auto"/>
                <w:bottom w:val="none" w:sz="0" w:space="0" w:color="auto"/>
                <w:right w:val="none" w:sz="0" w:space="0" w:color="auto"/>
              </w:divBdr>
            </w:div>
            <w:div w:id="861287880">
              <w:marLeft w:val="0"/>
              <w:marRight w:val="0"/>
              <w:marTop w:val="0"/>
              <w:marBottom w:val="0"/>
              <w:divBdr>
                <w:top w:val="none" w:sz="0" w:space="0" w:color="auto"/>
                <w:left w:val="none" w:sz="0" w:space="0" w:color="auto"/>
                <w:bottom w:val="none" w:sz="0" w:space="0" w:color="auto"/>
                <w:right w:val="none" w:sz="0" w:space="0" w:color="auto"/>
              </w:divBdr>
            </w:div>
            <w:div w:id="1431706350">
              <w:marLeft w:val="0"/>
              <w:marRight w:val="0"/>
              <w:marTop w:val="0"/>
              <w:marBottom w:val="0"/>
              <w:divBdr>
                <w:top w:val="none" w:sz="0" w:space="0" w:color="auto"/>
                <w:left w:val="none" w:sz="0" w:space="0" w:color="auto"/>
                <w:bottom w:val="none" w:sz="0" w:space="0" w:color="auto"/>
                <w:right w:val="none" w:sz="0" w:space="0" w:color="auto"/>
              </w:divBdr>
            </w:div>
            <w:div w:id="557782564">
              <w:marLeft w:val="0"/>
              <w:marRight w:val="0"/>
              <w:marTop w:val="0"/>
              <w:marBottom w:val="0"/>
              <w:divBdr>
                <w:top w:val="none" w:sz="0" w:space="0" w:color="auto"/>
                <w:left w:val="none" w:sz="0" w:space="0" w:color="auto"/>
                <w:bottom w:val="none" w:sz="0" w:space="0" w:color="auto"/>
                <w:right w:val="none" w:sz="0" w:space="0" w:color="auto"/>
              </w:divBdr>
            </w:div>
            <w:div w:id="1676611592">
              <w:marLeft w:val="0"/>
              <w:marRight w:val="0"/>
              <w:marTop w:val="0"/>
              <w:marBottom w:val="0"/>
              <w:divBdr>
                <w:top w:val="none" w:sz="0" w:space="0" w:color="auto"/>
                <w:left w:val="none" w:sz="0" w:space="0" w:color="auto"/>
                <w:bottom w:val="none" w:sz="0" w:space="0" w:color="auto"/>
                <w:right w:val="none" w:sz="0" w:space="0" w:color="auto"/>
              </w:divBdr>
            </w:div>
            <w:div w:id="490222626">
              <w:marLeft w:val="0"/>
              <w:marRight w:val="0"/>
              <w:marTop w:val="0"/>
              <w:marBottom w:val="0"/>
              <w:divBdr>
                <w:top w:val="none" w:sz="0" w:space="0" w:color="auto"/>
                <w:left w:val="none" w:sz="0" w:space="0" w:color="auto"/>
                <w:bottom w:val="none" w:sz="0" w:space="0" w:color="auto"/>
                <w:right w:val="none" w:sz="0" w:space="0" w:color="auto"/>
              </w:divBdr>
            </w:div>
            <w:div w:id="60058306">
              <w:marLeft w:val="0"/>
              <w:marRight w:val="0"/>
              <w:marTop w:val="0"/>
              <w:marBottom w:val="0"/>
              <w:divBdr>
                <w:top w:val="none" w:sz="0" w:space="0" w:color="auto"/>
                <w:left w:val="none" w:sz="0" w:space="0" w:color="auto"/>
                <w:bottom w:val="none" w:sz="0" w:space="0" w:color="auto"/>
                <w:right w:val="none" w:sz="0" w:space="0" w:color="auto"/>
              </w:divBdr>
            </w:div>
            <w:div w:id="747073097">
              <w:marLeft w:val="0"/>
              <w:marRight w:val="0"/>
              <w:marTop w:val="0"/>
              <w:marBottom w:val="0"/>
              <w:divBdr>
                <w:top w:val="none" w:sz="0" w:space="0" w:color="auto"/>
                <w:left w:val="none" w:sz="0" w:space="0" w:color="auto"/>
                <w:bottom w:val="none" w:sz="0" w:space="0" w:color="auto"/>
                <w:right w:val="none" w:sz="0" w:space="0" w:color="auto"/>
              </w:divBdr>
            </w:div>
            <w:div w:id="48188268">
              <w:marLeft w:val="0"/>
              <w:marRight w:val="0"/>
              <w:marTop w:val="0"/>
              <w:marBottom w:val="0"/>
              <w:divBdr>
                <w:top w:val="none" w:sz="0" w:space="0" w:color="auto"/>
                <w:left w:val="none" w:sz="0" w:space="0" w:color="auto"/>
                <w:bottom w:val="none" w:sz="0" w:space="0" w:color="auto"/>
                <w:right w:val="none" w:sz="0" w:space="0" w:color="auto"/>
              </w:divBdr>
            </w:div>
            <w:div w:id="297540653">
              <w:marLeft w:val="0"/>
              <w:marRight w:val="0"/>
              <w:marTop w:val="0"/>
              <w:marBottom w:val="0"/>
              <w:divBdr>
                <w:top w:val="none" w:sz="0" w:space="0" w:color="auto"/>
                <w:left w:val="none" w:sz="0" w:space="0" w:color="auto"/>
                <w:bottom w:val="none" w:sz="0" w:space="0" w:color="auto"/>
                <w:right w:val="none" w:sz="0" w:space="0" w:color="auto"/>
              </w:divBdr>
            </w:div>
            <w:div w:id="224413064">
              <w:marLeft w:val="0"/>
              <w:marRight w:val="0"/>
              <w:marTop w:val="0"/>
              <w:marBottom w:val="0"/>
              <w:divBdr>
                <w:top w:val="none" w:sz="0" w:space="0" w:color="auto"/>
                <w:left w:val="none" w:sz="0" w:space="0" w:color="auto"/>
                <w:bottom w:val="none" w:sz="0" w:space="0" w:color="auto"/>
                <w:right w:val="none" w:sz="0" w:space="0" w:color="auto"/>
              </w:divBdr>
            </w:div>
            <w:div w:id="208610407">
              <w:marLeft w:val="0"/>
              <w:marRight w:val="0"/>
              <w:marTop w:val="0"/>
              <w:marBottom w:val="0"/>
              <w:divBdr>
                <w:top w:val="none" w:sz="0" w:space="0" w:color="auto"/>
                <w:left w:val="none" w:sz="0" w:space="0" w:color="auto"/>
                <w:bottom w:val="none" w:sz="0" w:space="0" w:color="auto"/>
                <w:right w:val="none" w:sz="0" w:space="0" w:color="auto"/>
              </w:divBdr>
            </w:div>
            <w:div w:id="239294330">
              <w:marLeft w:val="0"/>
              <w:marRight w:val="0"/>
              <w:marTop w:val="0"/>
              <w:marBottom w:val="0"/>
              <w:divBdr>
                <w:top w:val="none" w:sz="0" w:space="0" w:color="auto"/>
                <w:left w:val="none" w:sz="0" w:space="0" w:color="auto"/>
                <w:bottom w:val="none" w:sz="0" w:space="0" w:color="auto"/>
                <w:right w:val="none" w:sz="0" w:space="0" w:color="auto"/>
              </w:divBdr>
            </w:div>
            <w:div w:id="296879730">
              <w:marLeft w:val="0"/>
              <w:marRight w:val="0"/>
              <w:marTop w:val="0"/>
              <w:marBottom w:val="0"/>
              <w:divBdr>
                <w:top w:val="none" w:sz="0" w:space="0" w:color="auto"/>
                <w:left w:val="none" w:sz="0" w:space="0" w:color="auto"/>
                <w:bottom w:val="none" w:sz="0" w:space="0" w:color="auto"/>
                <w:right w:val="none" w:sz="0" w:space="0" w:color="auto"/>
              </w:divBdr>
            </w:div>
            <w:div w:id="983973753">
              <w:marLeft w:val="0"/>
              <w:marRight w:val="0"/>
              <w:marTop w:val="0"/>
              <w:marBottom w:val="0"/>
              <w:divBdr>
                <w:top w:val="none" w:sz="0" w:space="0" w:color="auto"/>
                <w:left w:val="none" w:sz="0" w:space="0" w:color="auto"/>
                <w:bottom w:val="none" w:sz="0" w:space="0" w:color="auto"/>
                <w:right w:val="none" w:sz="0" w:space="0" w:color="auto"/>
              </w:divBdr>
            </w:div>
            <w:div w:id="221068098">
              <w:marLeft w:val="0"/>
              <w:marRight w:val="0"/>
              <w:marTop w:val="0"/>
              <w:marBottom w:val="0"/>
              <w:divBdr>
                <w:top w:val="none" w:sz="0" w:space="0" w:color="auto"/>
                <w:left w:val="none" w:sz="0" w:space="0" w:color="auto"/>
                <w:bottom w:val="none" w:sz="0" w:space="0" w:color="auto"/>
                <w:right w:val="none" w:sz="0" w:space="0" w:color="auto"/>
              </w:divBdr>
            </w:div>
            <w:div w:id="1876772263">
              <w:marLeft w:val="0"/>
              <w:marRight w:val="0"/>
              <w:marTop w:val="0"/>
              <w:marBottom w:val="0"/>
              <w:divBdr>
                <w:top w:val="none" w:sz="0" w:space="0" w:color="auto"/>
                <w:left w:val="none" w:sz="0" w:space="0" w:color="auto"/>
                <w:bottom w:val="none" w:sz="0" w:space="0" w:color="auto"/>
                <w:right w:val="none" w:sz="0" w:space="0" w:color="auto"/>
              </w:divBdr>
            </w:div>
            <w:div w:id="732702694">
              <w:marLeft w:val="0"/>
              <w:marRight w:val="0"/>
              <w:marTop w:val="0"/>
              <w:marBottom w:val="0"/>
              <w:divBdr>
                <w:top w:val="none" w:sz="0" w:space="0" w:color="auto"/>
                <w:left w:val="none" w:sz="0" w:space="0" w:color="auto"/>
                <w:bottom w:val="none" w:sz="0" w:space="0" w:color="auto"/>
                <w:right w:val="none" w:sz="0" w:space="0" w:color="auto"/>
              </w:divBdr>
            </w:div>
            <w:div w:id="1057627413">
              <w:marLeft w:val="0"/>
              <w:marRight w:val="0"/>
              <w:marTop w:val="0"/>
              <w:marBottom w:val="0"/>
              <w:divBdr>
                <w:top w:val="none" w:sz="0" w:space="0" w:color="auto"/>
                <w:left w:val="none" w:sz="0" w:space="0" w:color="auto"/>
                <w:bottom w:val="none" w:sz="0" w:space="0" w:color="auto"/>
                <w:right w:val="none" w:sz="0" w:space="0" w:color="auto"/>
              </w:divBdr>
            </w:div>
            <w:div w:id="1242521550">
              <w:marLeft w:val="0"/>
              <w:marRight w:val="0"/>
              <w:marTop w:val="0"/>
              <w:marBottom w:val="0"/>
              <w:divBdr>
                <w:top w:val="none" w:sz="0" w:space="0" w:color="auto"/>
                <w:left w:val="none" w:sz="0" w:space="0" w:color="auto"/>
                <w:bottom w:val="none" w:sz="0" w:space="0" w:color="auto"/>
                <w:right w:val="none" w:sz="0" w:space="0" w:color="auto"/>
              </w:divBdr>
            </w:div>
            <w:div w:id="335768356">
              <w:marLeft w:val="0"/>
              <w:marRight w:val="0"/>
              <w:marTop w:val="0"/>
              <w:marBottom w:val="0"/>
              <w:divBdr>
                <w:top w:val="none" w:sz="0" w:space="0" w:color="auto"/>
                <w:left w:val="none" w:sz="0" w:space="0" w:color="auto"/>
                <w:bottom w:val="none" w:sz="0" w:space="0" w:color="auto"/>
                <w:right w:val="none" w:sz="0" w:space="0" w:color="auto"/>
              </w:divBdr>
            </w:div>
            <w:div w:id="1818524300">
              <w:marLeft w:val="0"/>
              <w:marRight w:val="0"/>
              <w:marTop w:val="0"/>
              <w:marBottom w:val="0"/>
              <w:divBdr>
                <w:top w:val="none" w:sz="0" w:space="0" w:color="auto"/>
                <w:left w:val="none" w:sz="0" w:space="0" w:color="auto"/>
                <w:bottom w:val="none" w:sz="0" w:space="0" w:color="auto"/>
                <w:right w:val="none" w:sz="0" w:space="0" w:color="auto"/>
              </w:divBdr>
            </w:div>
            <w:div w:id="2127380727">
              <w:marLeft w:val="0"/>
              <w:marRight w:val="0"/>
              <w:marTop w:val="0"/>
              <w:marBottom w:val="0"/>
              <w:divBdr>
                <w:top w:val="none" w:sz="0" w:space="0" w:color="auto"/>
                <w:left w:val="none" w:sz="0" w:space="0" w:color="auto"/>
                <w:bottom w:val="none" w:sz="0" w:space="0" w:color="auto"/>
                <w:right w:val="none" w:sz="0" w:space="0" w:color="auto"/>
              </w:divBdr>
            </w:div>
            <w:div w:id="1594048575">
              <w:marLeft w:val="0"/>
              <w:marRight w:val="0"/>
              <w:marTop w:val="0"/>
              <w:marBottom w:val="0"/>
              <w:divBdr>
                <w:top w:val="none" w:sz="0" w:space="0" w:color="auto"/>
                <w:left w:val="none" w:sz="0" w:space="0" w:color="auto"/>
                <w:bottom w:val="none" w:sz="0" w:space="0" w:color="auto"/>
                <w:right w:val="none" w:sz="0" w:space="0" w:color="auto"/>
              </w:divBdr>
            </w:div>
            <w:div w:id="1376848765">
              <w:marLeft w:val="0"/>
              <w:marRight w:val="0"/>
              <w:marTop w:val="0"/>
              <w:marBottom w:val="0"/>
              <w:divBdr>
                <w:top w:val="none" w:sz="0" w:space="0" w:color="auto"/>
                <w:left w:val="none" w:sz="0" w:space="0" w:color="auto"/>
                <w:bottom w:val="none" w:sz="0" w:space="0" w:color="auto"/>
                <w:right w:val="none" w:sz="0" w:space="0" w:color="auto"/>
              </w:divBdr>
            </w:div>
            <w:div w:id="1172916573">
              <w:marLeft w:val="0"/>
              <w:marRight w:val="0"/>
              <w:marTop w:val="0"/>
              <w:marBottom w:val="0"/>
              <w:divBdr>
                <w:top w:val="none" w:sz="0" w:space="0" w:color="auto"/>
                <w:left w:val="none" w:sz="0" w:space="0" w:color="auto"/>
                <w:bottom w:val="none" w:sz="0" w:space="0" w:color="auto"/>
                <w:right w:val="none" w:sz="0" w:space="0" w:color="auto"/>
              </w:divBdr>
            </w:div>
            <w:div w:id="600719951">
              <w:marLeft w:val="0"/>
              <w:marRight w:val="0"/>
              <w:marTop w:val="0"/>
              <w:marBottom w:val="0"/>
              <w:divBdr>
                <w:top w:val="none" w:sz="0" w:space="0" w:color="auto"/>
                <w:left w:val="none" w:sz="0" w:space="0" w:color="auto"/>
                <w:bottom w:val="none" w:sz="0" w:space="0" w:color="auto"/>
                <w:right w:val="none" w:sz="0" w:space="0" w:color="auto"/>
              </w:divBdr>
            </w:div>
            <w:div w:id="1994946730">
              <w:marLeft w:val="0"/>
              <w:marRight w:val="0"/>
              <w:marTop w:val="0"/>
              <w:marBottom w:val="0"/>
              <w:divBdr>
                <w:top w:val="none" w:sz="0" w:space="0" w:color="auto"/>
                <w:left w:val="none" w:sz="0" w:space="0" w:color="auto"/>
                <w:bottom w:val="none" w:sz="0" w:space="0" w:color="auto"/>
                <w:right w:val="none" w:sz="0" w:space="0" w:color="auto"/>
              </w:divBdr>
            </w:div>
            <w:div w:id="752313842">
              <w:marLeft w:val="0"/>
              <w:marRight w:val="0"/>
              <w:marTop w:val="0"/>
              <w:marBottom w:val="0"/>
              <w:divBdr>
                <w:top w:val="none" w:sz="0" w:space="0" w:color="auto"/>
                <w:left w:val="none" w:sz="0" w:space="0" w:color="auto"/>
                <w:bottom w:val="none" w:sz="0" w:space="0" w:color="auto"/>
                <w:right w:val="none" w:sz="0" w:space="0" w:color="auto"/>
              </w:divBdr>
            </w:div>
            <w:div w:id="769669042">
              <w:marLeft w:val="0"/>
              <w:marRight w:val="0"/>
              <w:marTop w:val="0"/>
              <w:marBottom w:val="0"/>
              <w:divBdr>
                <w:top w:val="none" w:sz="0" w:space="0" w:color="auto"/>
                <w:left w:val="none" w:sz="0" w:space="0" w:color="auto"/>
                <w:bottom w:val="none" w:sz="0" w:space="0" w:color="auto"/>
                <w:right w:val="none" w:sz="0" w:space="0" w:color="auto"/>
              </w:divBdr>
            </w:div>
            <w:div w:id="816843576">
              <w:marLeft w:val="0"/>
              <w:marRight w:val="0"/>
              <w:marTop w:val="0"/>
              <w:marBottom w:val="0"/>
              <w:divBdr>
                <w:top w:val="none" w:sz="0" w:space="0" w:color="auto"/>
                <w:left w:val="none" w:sz="0" w:space="0" w:color="auto"/>
                <w:bottom w:val="none" w:sz="0" w:space="0" w:color="auto"/>
                <w:right w:val="none" w:sz="0" w:space="0" w:color="auto"/>
              </w:divBdr>
            </w:div>
            <w:div w:id="1802725080">
              <w:marLeft w:val="0"/>
              <w:marRight w:val="0"/>
              <w:marTop w:val="0"/>
              <w:marBottom w:val="0"/>
              <w:divBdr>
                <w:top w:val="none" w:sz="0" w:space="0" w:color="auto"/>
                <w:left w:val="none" w:sz="0" w:space="0" w:color="auto"/>
                <w:bottom w:val="none" w:sz="0" w:space="0" w:color="auto"/>
                <w:right w:val="none" w:sz="0" w:space="0" w:color="auto"/>
              </w:divBdr>
            </w:div>
            <w:div w:id="196891927">
              <w:marLeft w:val="0"/>
              <w:marRight w:val="0"/>
              <w:marTop w:val="0"/>
              <w:marBottom w:val="0"/>
              <w:divBdr>
                <w:top w:val="none" w:sz="0" w:space="0" w:color="auto"/>
                <w:left w:val="none" w:sz="0" w:space="0" w:color="auto"/>
                <w:bottom w:val="none" w:sz="0" w:space="0" w:color="auto"/>
                <w:right w:val="none" w:sz="0" w:space="0" w:color="auto"/>
              </w:divBdr>
            </w:div>
            <w:div w:id="1756196888">
              <w:marLeft w:val="0"/>
              <w:marRight w:val="0"/>
              <w:marTop w:val="0"/>
              <w:marBottom w:val="0"/>
              <w:divBdr>
                <w:top w:val="none" w:sz="0" w:space="0" w:color="auto"/>
                <w:left w:val="none" w:sz="0" w:space="0" w:color="auto"/>
                <w:bottom w:val="none" w:sz="0" w:space="0" w:color="auto"/>
                <w:right w:val="none" w:sz="0" w:space="0" w:color="auto"/>
              </w:divBdr>
            </w:div>
            <w:div w:id="1802187392">
              <w:marLeft w:val="0"/>
              <w:marRight w:val="0"/>
              <w:marTop w:val="0"/>
              <w:marBottom w:val="0"/>
              <w:divBdr>
                <w:top w:val="none" w:sz="0" w:space="0" w:color="auto"/>
                <w:left w:val="none" w:sz="0" w:space="0" w:color="auto"/>
                <w:bottom w:val="none" w:sz="0" w:space="0" w:color="auto"/>
                <w:right w:val="none" w:sz="0" w:space="0" w:color="auto"/>
              </w:divBdr>
            </w:div>
            <w:div w:id="1760759602">
              <w:marLeft w:val="0"/>
              <w:marRight w:val="0"/>
              <w:marTop w:val="0"/>
              <w:marBottom w:val="0"/>
              <w:divBdr>
                <w:top w:val="none" w:sz="0" w:space="0" w:color="auto"/>
                <w:left w:val="none" w:sz="0" w:space="0" w:color="auto"/>
                <w:bottom w:val="none" w:sz="0" w:space="0" w:color="auto"/>
                <w:right w:val="none" w:sz="0" w:space="0" w:color="auto"/>
              </w:divBdr>
            </w:div>
            <w:div w:id="44529151">
              <w:marLeft w:val="0"/>
              <w:marRight w:val="0"/>
              <w:marTop w:val="0"/>
              <w:marBottom w:val="0"/>
              <w:divBdr>
                <w:top w:val="none" w:sz="0" w:space="0" w:color="auto"/>
                <w:left w:val="none" w:sz="0" w:space="0" w:color="auto"/>
                <w:bottom w:val="none" w:sz="0" w:space="0" w:color="auto"/>
                <w:right w:val="none" w:sz="0" w:space="0" w:color="auto"/>
              </w:divBdr>
            </w:div>
            <w:div w:id="1494763821">
              <w:marLeft w:val="0"/>
              <w:marRight w:val="0"/>
              <w:marTop w:val="0"/>
              <w:marBottom w:val="0"/>
              <w:divBdr>
                <w:top w:val="none" w:sz="0" w:space="0" w:color="auto"/>
                <w:left w:val="none" w:sz="0" w:space="0" w:color="auto"/>
                <w:bottom w:val="none" w:sz="0" w:space="0" w:color="auto"/>
                <w:right w:val="none" w:sz="0" w:space="0" w:color="auto"/>
              </w:divBdr>
            </w:div>
            <w:div w:id="1855725237">
              <w:marLeft w:val="0"/>
              <w:marRight w:val="0"/>
              <w:marTop w:val="0"/>
              <w:marBottom w:val="0"/>
              <w:divBdr>
                <w:top w:val="none" w:sz="0" w:space="0" w:color="auto"/>
                <w:left w:val="none" w:sz="0" w:space="0" w:color="auto"/>
                <w:bottom w:val="none" w:sz="0" w:space="0" w:color="auto"/>
                <w:right w:val="none" w:sz="0" w:space="0" w:color="auto"/>
              </w:divBdr>
            </w:div>
            <w:div w:id="443156004">
              <w:marLeft w:val="0"/>
              <w:marRight w:val="0"/>
              <w:marTop w:val="0"/>
              <w:marBottom w:val="0"/>
              <w:divBdr>
                <w:top w:val="none" w:sz="0" w:space="0" w:color="auto"/>
                <w:left w:val="none" w:sz="0" w:space="0" w:color="auto"/>
                <w:bottom w:val="none" w:sz="0" w:space="0" w:color="auto"/>
                <w:right w:val="none" w:sz="0" w:space="0" w:color="auto"/>
              </w:divBdr>
            </w:div>
            <w:div w:id="178782537">
              <w:marLeft w:val="0"/>
              <w:marRight w:val="0"/>
              <w:marTop w:val="0"/>
              <w:marBottom w:val="0"/>
              <w:divBdr>
                <w:top w:val="none" w:sz="0" w:space="0" w:color="auto"/>
                <w:left w:val="none" w:sz="0" w:space="0" w:color="auto"/>
                <w:bottom w:val="none" w:sz="0" w:space="0" w:color="auto"/>
                <w:right w:val="none" w:sz="0" w:space="0" w:color="auto"/>
              </w:divBdr>
            </w:div>
            <w:div w:id="1646473656">
              <w:marLeft w:val="0"/>
              <w:marRight w:val="0"/>
              <w:marTop w:val="0"/>
              <w:marBottom w:val="0"/>
              <w:divBdr>
                <w:top w:val="none" w:sz="0" w:space="0" w:color="auto"/>
                <w:left w:val="none" w:sz="0" w:space="0" w:color="auto"/>
                <w:bottom w:val="none" w:sz="0" w:space="0" w:color="auto"/>
                <w:right w:val="none" w:sz="0" w:space="0" w:color="auto"/>
              </w:divBdr>
            </w:div>
            <w:div w:id="1926498257">
              <w:marLeft w:val="0"/>
              <w:marRight w:val="0"/>
              <w:marTop w:val="0"/>
              <w:marBottom w:val="0"/>
              <w:divBdr>
                <w:top w:val="none" w:sz="0" w:space="0" w:color="auto"/>
                <w:left w:val="none" w:sz="0" w:space="0" w:color="auto"/>
                <w:bottom w:val="none" w:sz="0" w:space="0" w:color="auto"/>
                <w:right w:val="none" w:sz="0" w:space="0" w:color="auto"/>
              </w:divBdr>
            </w:div>
            <w:div w:id="1942060760">
              <w:marLeft w:val="0"/>
              <w:marRight w:val="0"/>
              <w:marTop w:val="0"/>
              <w:marBottom w:val="0"/>
              <w:divBdr>
                <w:top w:val="none" w:sz="0" w:space="0" w:color="auto"/>
                <w:left w:val="none" w:sz="0" w:space="0" w:color="auto"/>
                <w:bottom w:val="none" w:sz="0" w:space="0" w:color="auto"/>
                <w:right w:val="none" w:sz="0" w:space="0" w:color="auto"/>
              </w:divBdr>
            </w:div>
            <w:div w:id="1531335439">
              <w:marLeft w:val="0"/>
              <w:marRight w:val="0"/>
              <w:marTop w:val="0"/>
              <w:marBottom w:val="0"/>
              <w:divBdr>
                <w:top w:val="none" w:sz="0" w:space="0" w:color="auto"/>
                <w:left w:val="none" w:sz="0" w:space="0" w:color="auto"/>
                <w:bottom w:val="none" w:sz="0" w:space="0" w:color="auto"/>
                <w:right w:val="none" w:sz="0" w:space="0" w:color="auto"/>
              </w:divBdr>
            </w:div>
            <w:div w:id="318467404">
              <w:marLeft w:val="0"/>
              <w:marRight w:val="0"/>
              <w:marTop w:val="0"/>
              <w:marBottom w:val="0"/>
              <w:divBdr>
                <w:top w:val="none" w:sz="0" w:space="0" w:color="auto"/>
                <w:left w:val="none" w:sz="0" w:space="0" w:color="auto"/>
                <w:bottom w:val="none" w:sz="0" w:space="0" w:color="auto"/>
                <w:right w:val="none" w:sz="0" w:space="0" w:color="auto"/>
              </w:divBdr>
            </w:div>
            <w:div w:id="378552851">
              <w:marLeft w:val="0"/>
              <w:marRight w:val="0"/>
              <w:marTop w:val="0"/>
              <w:marBottom w:val="0"/>
              <w:divBdr>
                <w:top w:val="none" w:sz="0" w:space="0" w:color="auto"/>
                <w:left w:val="none" w:sz="0" w:space="0" w:color="auto"/>
                <w:bottom w:val="none" w:sz="0" w:space="0" w:color="auto"/>
                <w:right w:val="none" w:sz="0" w:space="0" w:color="auto"/>
              </w:divBdr>
            </w:div>
            <w:div w:id="1562015071">
              <w:marLeft w:val="0"/>
              <w:marRight w:val="0"/>
              <w:marTop w:val="0"/>
              <w:marBottom w:val="0"/>
              <w:divBdr>
                <w:top w:val="none" w:sz="0" w:space="0" w:color="auto"/>
                <w:left w:val="none" w:sz="0" w:space="0" w:color="auto"/>
                <w:bottom w:val="none" w:sz="0" w:space="0" w:color="auto"/>
                <w:right w:val="none" w:sz="0" w:space="0" w:color="auto"/>
              </w:divBdr>
            </w:div>
            <w:div w:id="1619414546">
              <w:marLeft w:val="0"/>
              <w:marRight w:val="0"/>
              <w:marTop w:val="0"/>
              <w:marBottom w:val="0"/>
              <w:divBdr>
                <w:top w:val="none" w:sz="0" w:space="0" w:color="auto"/>
                <w:left w:val="none" w:sz="0" w:space="0" w:color="auto"/>
                <w:bottom w:val="none" w:sz="0" w:space="0" w:color="auto"/>
                <w:right w:val="none" w:sz="0" w:space="0" w:color="auto"/>
              </w:divBdr>
            </w:div>
            <w:div w:id="986204319">
              <w:marLeft w:val="0"/>
              <w:marRight w:val="0"/>
              <w:marTop w:val="0"/>
              <w:marBottom w:val="0"/>
              <w:divBdr>
                <w:top w:val="none" w:sz="0" w:space="0" w:color="auto"/>
                <w:left w:val="none" w:sz="0" w:space="0" w:color="auto"/>
                <w:bottom w:val="none" w:sz="0" w:space="0" w:color="auto"/>
                <w:right w:val="none" w:sz="0" w:space="0" w:color="auto"/>
              </w:divBdr>
            </w:div>
            <w:div w:id="339477622">
              <w:marLeft w:val="0"/>
              <w:marRight w:val="0"/>
              <w:marTop w:val="0"/>
              <w:marBottom w:val="0"/>
              <w:divBdr>
                <w:top w:val="none" w:sz="0" w:space="0" w:color="auto"/>
                <w:left w:val="none" w:sz="0" w:space="0" w:color="auto"/>
                <w:bottom w:val="none" w:sz="0" w:space="0" w:color="auto"/>
                <w:right w:val="none" w:sz="0" w:space="0" w:color="auto"/>
              </w:divBdr>
            </w:div>
            <w:div w:id="950354274">
              <w:marLeft w:val="0"/>
              <w:marRight w:val="0"/>
              <w:marTop w:val="0"/>
              <w:marBottom w:val="0"/>
              <w:divBdr>
                <w:top w:val="none" w:sz="0" w:space="0" w:color="auto"/>
                <w:left w:val="none" w:sz="0" w:space="0" w:color="auto"/>
                <w:bottom w:val="none" w:sz="0" w:space="0" w:color="auto"/>
                <w:right w:val="none" w:sz="0" w:space="0" w:color="auto"/>
              </w:divBdr>
            </w:div>
            <w:div w:id="2005467742">
              <w:marLeft w:val="0"/>
              <w:marRight w:val="0"/>
              <w:marTop w:val="0"/>
              <w:marBottom w:val="0"/>
              <w:divBdr>
                <w:top w:val="none" w:sz="0" w:space="0" w:color="auto"/>
                <w:left w:val="none" w:sz="0" w:space="0" w:color="auto"/>
                <w:bottom w:val="none" w:sz="0" w:space="0" w:color="auto"/>
                <w:right w:val="none" w:sz="0" w:space="0" w:color="auto"/>
              </w:divBdr>
            </w:div>
            <w:div w:id="1442342315">
              <w:marLeft w:val="0"/>
              <w:marRight w:val="0"/>
              <w:marTop w:val="0"/>
              <w:marBottom w:val="0"/>
              <w:divBdr>
                <w:top w:val="none" w:sz="0" w:space="0" w:color="auto"/>
                <w:left w:val="none" w:sz="0" w:space="0" w:color="auto"/>
                <w:bottom w:val="none" w:sz="0" w:space="0" w:color="auto"/>
                <w:right w:val="none" w:sz="0" w:space="0" w:color="auto"/>
              </w:divBdr>
            </w:div>
            <w:div w:id="14500697">
              <w:marLeft w:val="0"/>
              <w:marRight w:val="0"/>
              <w:marTop w:val="0"/>
              <w:marBottom w:val="0"/>
              <w:divBdr>
                <w:top w:val="none" w:sz="0" w:space="0" w:color="auto"/>
                <w:left w:val="none" w:sz="0" w:space="0" w:color="auto"/>
                <w:bottom w:val="none" w:sz="0" w:space="0" w:color="auto"/>
                <w:right w:val="none" w:sz="0" w:space="0" w:color="auto"/>
              </w:divBdr>
            </w:div>
            <w:div w:id="1175850548">
              <w:marLeft w:val="0"/>
              <w:marRight w:val="0"/>
              <w:marTop w:val="0"/>
              <w:marBottom w:val="0"/>
              <w:divBdr>
                <w:top w:val="none" w:sz="0" w:space="0" w:color="auto"/>
                <w:left w:val="none" w:sz="0" w:space="0" w:color="auto"/>
                <w:bottom w:val="none" w:sz="0" w:space="0" w:color="auto"/>
                <w:right w:val="none" w:sz="0" w:space="0" w:color="auto"/>
              </w:divBdr>
            </w:div>
            <w:div w:id="2141259792">
              <w:marLeft w:val="0"/>
              <w:marRight w:val="0"/>
              <w:marTop w:val="0"/>
              <w:marBottom w:val="0"/>
              <w:divBdr>
                <w:top w:val="none" w:sz="0" w:space="0" w:color="auto"/>
                <w:left w:val="none" w:sz="0" w:space="0" w:color="auto"/>
                <w:bottom w:val="none" w:sz="0" w:space="0" w:color="auto"/>
                <w:right w:val="none" w:sz="0" w:space="0" w:color="auto"/>
              </w:divBdr>
            </w:div>
            <w:div w:id="1537347017">
              <w:marLeft w:val="0"/>
              <w:marRight w:val="0"/>
              <w:marTop w:val="0"/>
              <w:marBottom w:val="0"/>
              <w:divBdr>
                <w:top w:val="none" w:sz="0" w:space="0" w:color="auto"/>
                <w:left w:val="none" w:sz="0" w:space="0" w:color="auto"/>
                <w:bottom w:val="none" w:sz="0" w:space="0" w:color="auto"/>
                <w:right w:val="none" w:sz="0" w:space="0" w:color="auto"/>
              </w:divBdr>
            </w:div>
            <w:div w:id="1453984921">
              <w:marLeft w:val="0"/>
              <w:marRight w:val="0"/>
              <w:marTop w:val="0"/>
              <w:marBottom w:val="0"/>
              <w:divBdr>
                <w:top w:val="none" w:sz="0" w:space="0" w:color="auto"/>
                <w:left w:val="none" w:sz="0" w:space="0" w:color="auto"/>
                <w:bottom w:val="none" w:sz="0" w:space="0" w:color="auto"/>
                <w:right w:val="none" w:sz="0" w:space="0" w:color="auto"/>
              </w:divBdr>
            </w:div>
            <w:div w:id="1174030576">
              <w:marLeft w:val="0"/>
              <w:marRight w:val="0"/>
              <w:marTop w:val="0"/>
              <w:marBottom w:val="0"/>
              <w:divBdr>
                <w:top w:val="none" w:sz="0" w:space="0" w:color="auto"/>
                <w:left w:val="none" w:sz="0" w:space="0" w:color="auto"/>
                <w:bottom w:val="none" w:sz="0" w:space="0" w:color="auto"/>
                <w:right w:val="none" w:sz="0" w:space="0" w:color="auto"/>
              </w:divBdr>
            </w:div>
            <w:div w:id="984431663">
              <w:marLeft w:val="0"/>
              <w:marRight w:val="0"/>
              <w:marTop w:val="0"/>
              <w:marBottom w:val="0"/>
              <w:divBdr>
                <w:top w:val="none" w:sz="0" w:space="0" w:color="auto"/>
                <w:left w:val="none" w:sz="0" w:space="0" w:color="auto"/>
                <w:bottom w:val="none" w:sz="0" w:space="0" w:color="auto"/>
                <w:right w:val="none" w:sz="0" w:space="0" w:color="auto"/>
              </w:divBdr>
            </w:div>
            <w:div w:id="1920363026">
              <w:marLeft w:val="0"/>
              <w:marRight w:val="0"/>
              <w:marTop w:val="0"/>
              <w:marBottom w:val="0"/>
              <w:divBdr>
                <w:top w:val="none" w:sz="0" w:space="0" w:color="auto"/>
                <w:left w:val="none" w:sz="0" w:space="0" w:color="auto"/>
                <w:bottom w:val="none" w:sz="0" w:space="0" w:color="auto"/>
                <w:right w:val="none" w:sz="0" w:space="0" w:color="auto"/>
              </w:divBdr>
            </w:div>
            <w:div w:id="1812018804">
              <w:marLeft w:val="0"/>
              <w:marRight w:val="0"/>
              <w:marTop w:val="0"/>
              <w:marBottom w:val="0"/>
              <w:divBdr>
                <w:top w:val="none" w:sz="0" w:space="0" w:color="auto"/>
                <w:left w:val="none" w:sz="0" w:space="0" w:color="auto"/>
                <w:bottom w:val="none" w:sz="0" w:space="0" w:color="auto"/>
                <w:right w:val="none" w:sz="0" w:space="0" w:color="auto"/>
              </w:divBdr>
            </w:div>
            <w:div w:id="235283598">
              <w:marLeft w:val="0"/>
              <w:marRight w:val="0"/>
              <w:marTop w:val="0"/>
              <w:marBottom w:val="0"/>
              <w:divBdr>
                <w:top w:val="none" w:sz="0" w:space="0" w:color="auto"/>
                <w:left w:val="none" w:sz="0" w:space="0" w:color="auto"/>
                <w:bottom w:val="none" w:sz="0" w:space="0" w:color="auto"/>
                <w:right w:val="none" w:sz="0" w:space="0" w:color="auto"/>
              </w:divBdr>
            </w:div>
            <w:div w:id="1567953649">
              <w:marLeft w:val="0"/>
              <w:marRight w:val="0"/>
              <w:marTop w:val="0"/>
              <w:marBottom w:val="0"/>
              <w:divBdr>
                <w:top w:val="none" w:sz="0" w:space="0" w:color="auto"/>
                <w:left w:val="none" w:sz="0" w:space="0" w:color="auto"/>
                <w:bottom w:val="none" w:sz="0" w:space="0" w:color="auto"/>
                <w:right w:val="none" w:sz="0" w:space="0" w:color="auto"/>
              </w:divBdr>
            </w:div>
            <w:div w:id="732312537">
              <w:marLeft w:val="0"/>
              <w:marRight w:val="0"/>
              <w:marTop w:val="0"/>
              <w:marBottom w:val="0"/>
              <w:divBdr>
                <w:top w:val="none" w:sz="0" w:space="0" w:color="auto"/>
                <w:left w:val="none" w:sz="0" w:space="0" w:color="auto"/>
                <w:bottom w:val="none" w:sz="0" w:space="0" w:color="auto"/>
                <w:right w:val="none" w:sz="0" w:space="0" w:color="auto"/>
              </w:divBdr>
            </w:div>
            <w:div w:id="597256072">
              <w:marLeft w:val="0"/>
              <w:marRight w:val="0"/>
              <w:marTop w:val="0"/>
              <w:marBottom w:val="0"/>
              <w:divBdr>
                <w:top w:val="none" w:sz="0" w:space="0" w:color="auto"/>
                <w:left w:val="none" w:sz="0" w:space="0" w:color="auto"/>
                <w:bottom w:val="none" w:sz="0" w:space="0" w:color="auto"/>
                <w:right w:val="none" w:sz="0" w:space="0" w:color="auto"/>
              </w:divBdr>
            </w:div>
            <w:div w:id="2141023923">
              <w:marLeft w:val="0"/>
              <w:marRight w:val="0"/>
              <w:marTop w:val="0"/>
              <w:marBottom w:val="0"/>
              <w:divBdr>
                <w:top w:val="none" w:sz="0" w:space="0" w:color="auto"/>
                <w:left w:val="none" w:sz="0" w:space="0" w:color="auto"/>
                <w:bottom w:val="none" w:sz="0" w:space="0" w:color="auto"/>
                <w:right w:val="none" w:sz="0" w:space="0" w:color="auto"/>
              </w:divBdr>
            </w:div>
            <w:div w:id="1798445660">
              <w:marLeft w:val="0"/>
              <w:marRight w:val="0"/>
              <w:marTop w:val="0"/>
              <w:marBottom w:val="0"/>
              <w:divBdr>
                <w:top w:val="none" w:sz="0" w:space="0" w:color="auto"/>
                <w:left w:val="none" w:sz="0" w:space="0" w:color="auto"/>
                <w:bottom w:val="none" w:sz="0" w:space="0" w:color="auto"/>
                <w:right w:val="none" w:sz="0" w:space="0" w:color="auto"/>
              </w:divBdr>
            </w:div>
            <w:div w:id="1330714681">
              <w:marLeft w:val="0"/>
              <w:marRight w:val="0"/>
              <w:marTop w:val="0"/>
              <w:marBottom w:val="0"/>
              <w:divBdr>
                <w:top w:val="none" w:sz="0" w:space="0" w:color="auto"/>
                <w:left w:val="none" w:sz="0" w:space="0" w:color="auto"/>
                <w:bottom w:val="none" w:sz="0" w:space="0" w:color="auto"/>
                <w:right w:val="none" w:sz="0" w:space="0" w:color="auto"/>
              </w:divBdr>
            </w:div>
            <w:div w:id="1182427605">
              <w:marLeft w:val="0"/>
              <w:marRight w:val="0"/>
              <w:marTop w:val="0"/>
              <w:marBottom w:val="0"/>
              <w:divBdr>
                <w:top w:val="none" w:sz="0" w:space="0" w:color="auto"/>
                <w:left w:val="none" w:sz="0" w:space="0" w:color="auto"/>
                <w:bottom w:val="none" w:sz="0" w:space="0" w:color="auto"/>
                <w:right w:val="none" w:sz="0" w:space="0" w:color="auto"/>
              </w:divBdr>
            </w:div>
            <w:div w:id="1175460179">
              <w:marLeft w:val="0"/>
              <w:marRight w:val="0"/>
              <w:marTop w:val="0"/>
              <w:marBottom w:val="0"/>
              <w:divBdr>
                <w:top w:val="none" w:sz="0" w:space="0" w:color="auto"/>
                <w:left w:val="none" w:sz="0" w:space="0" w:color="auto"/>
                <w:bottom w:val="none" w:sz="0" w:space="0" w:color="auto"/>
                <w:right w:val="none" w:sz="0" w:space="0" w:color="auto"/>
              </w:divBdr>
            </w:div>
            <w:div w:id="454298577">
              <w:marLeft w:val="0"/>
              <w:marRight w:val="0"/>
              <w:marTop w:val="0"/>
              <w:marBottom w:val="0"/>
              <w:divBdr>
                <w:top w:val="none" w:sz="0" w:space="0" w:color="auto"/>
                <w:left w:val="none" w:sz="0" w:space="0" w:color="auto"/>
                <w:bottom w:val="none" w:sz="0" w:space="0" w:color="auto"/>
                <w:right w:val="none" w:sz="0" w:space="0" w:color="auto"/>
              </w:divBdr>
            </w:div>
            <w:div w:id="1371686827">
              <w:marLeft w:val="0"/>
              <w:marRight w:val="0"/>
              <w:marTop w:val="0"/>
              <w:marBottom w:val="0"/>
              <w:divBdr>
                <w:top w:val="none" w:sz="0" w:space="0" w:color="auto"/>
                <w:left w:val="none" w:sz="0" w:space="0" w:color="auto"/>
                <w:bottom w:val="none" w:sz="0" w:space="0" w:color="auto"/>
                <w:right w:val="none" w:sz="0" w:space="0" w:color="auto"/>
              </w:divBdr>
            </w:div>
            <w:div w:id="79446796">
              <w:marLeft w:val="0"/>
              <w:marRight w:val="0"/>
              <w:marTop w:val="0"/>
              <w:marBottom w:val="0"/>
              <w:divBdr>
                <w:top w:val="none" w:sz="0" w:space="0" w:color="auto"/>
                <w:left w:val="none" w:sz="0" w:space="0" w:color="auto"/>
                <w:bottom w:val="none" w:sz="0" w:space="0" w:color="auto"/>
                <w:right w:val="none" w:sz="0" w:space="0" w:color="auto"/>
              </w:divBdr>
            </w:div>
            <w:div w:id="842863451">
              <w:marLeft w:val="0"/>
              <w:marRight w:val="0"/>
              <w:marTop w:val="0"/>
              <w:marBottom w:val="0"/>
              <w:divBdr>
                <w:top w:val="none" w:sz="0" w:space="0" w:color="auto"/>
                <w:left w:val="none" w:sz="0" w:space="0" w:color="auto"/>
                <w:bottom w:val="none" w:sz="0" w:space="0" w:color="auto"/>
                <w:right w:val="none" w:sz="0" w:space="0" w:color="auto"/>
              </w:divBdr>
            </w:div>
            <w:div w:id="569924035">
              <w:marLeft w:val="0"/>
              <w:marRight w:val="0"/>
              <w:marTop w:val="0"/>
              <w:marBottom w:val="0"/>
              <w:divBdr>
                <w:top w:val="none" w:sz="0" w:space="0" w:color="auto"/>
                <w:left w:val="none" w:sz="0" w:space="0" w:color="auto"/>
                <w:bottom w:val="none" w:sz="0" w:space="0" w:color="auto"/>
                <w:right w:val="none" w:sz="0" w:space="0" w:color="auto"/>
              </w:divBdr>
            </w:div>
            <w:div w:id="686368116">
              <w:marLeft w:val="0"/>
              <w:marRight w:val="0"/>
              <w:marTop w:val="0"/>
              <w:marBottom w:val="0"/>
              <w:divBdr>
                <w:top w:val="none" w:sz="0" w:space="0" w:color="auto"/>
                <w:left w:val="none" w:sz="0" w:space="0" w:color="auto"/>
                <w:bottom w:val="none" w:sz="0" w:space="0" w:color="auto"/>
                <w:right w:val="none" w:sz="0" w:space="0" w:color="auto"/>
              </w:divBdr>
            </w:div>
            <w:div w:id="1471556596">
              <w:marLeft w:val="0"/>
              <w:marRight w:val="0"/>
              <w:marTop w:val="0"/>
              <w:marBottom w:val="0"/>
              <w:divBdr>
                <w:top w:val="none" w:sz="0" w:space="0" w:color="auto"/>
                <w:left w:val="none" w:sz="0" w:space="0" w:color="auto"/>
                <w:bottom w:val="none" w:sz="0" w:space="0" w:color="auto"/>
                <w:right w:val="none" w:sz="0" w:space="0" w:color="auto"/>
              </w:divBdr>
            </w:div>
            <w:div w:id="1134711791">
              <w:marLeft w:val="0"/>
              <w:marRight w:val="0"/>
              <w:marTop w:val="0"/>
              <w:marBottom w:val="0"/>
              <w:divBdr>
                <w:top w:val="none" w:sz="0" w:space="0" w:color="auto"/>
                <w:left w:val="none" w:sz="0" w:space="0" w:color="auto"/>
                <w:bottom w:val="none" w:sz="0" w:space="0" w:color="auto"/>
                <w:right w:val="none" w:sz="0" w:space="0" w:color="auto"/>
              </w:divBdr>
            </w:div>
            <w:div w:id="490564126">
              <w:marLeft w:val="0"/>
              <w:marRight w:val="0"/>
              <w:marTop w:val="0"/>
              <w:marBottom w:val="0"/>
              <w:divBdr>
                <w:top w:val="none" w:sz="0" w:space="0" w:color="auto"/>
                <w:left w:val="none" w:sz="0" w:space="0" w:color="auto"/>
                <w:bottom w:val="none" w:sz="0" w:space="0" w:color="auto"/>
                <w:right w:val="none" w:sz="0" w:space="0" w:color="auto"/>
              </w:divBdr>
            </w:div>
            <w:div w:id="965548102">
              <w:marLeft w:val="0"/>
              <w:marRight w:val="0"/>
              <w:marTop w:val="0"/>
              <w:marBottom w:val="0"/>
              <w:divBdr>
                <w:top w:val="none" w:sz="0" w:space="0" w:color="auto"/>
                <w:left w:val="none" w:sz="0" w:space="0" w:color="auto"/>
                <w:bottom w:val="none" w:sz="0" w:space="0" w:color="auto"/>
                <w:right w:val="none" w:sz="0" w:space="0" w:color="auto"/>
              </w:divBdr>
            </w:div>
            <w:div w:id="1199466164">
              <w:marLeft w:val="0"/>
              <w:marRight w:val="0"/>
              <w:marTop w:val="0"/>
              <w:marBottom w:val="0"/>
              <w:divBdr>
                <w:top w:val="none" w:sz="0" w:space="0" w:color="auto"/>
                <w:left w:val="none" w:sz="0" w:space="0" w:color="auto"/>
                <w:bottom w:val="none" w:sz="0" w:space="0" w:color="auto"/>
                <w:right w:val="none" w:sz="0" w:space="0" w:color="auto"/>
              </w:divBdr>
            </w:div>
            <w:div w:id="570653661">
              <w:marLeft w:val="0"/>
              <w:marRight w:val="0"/>
              <w:marTop w:val="0"/>
              <w:marBottom w:val="0"/>
              <w:divBdr>
                <w:top w:val="none" w:sz="0" w:space="0" w:color="auto"/>
                <w:left w:val="none" w:sz="0" w:space="0" w:color="auto"/>
                <w:bottom w:val="none" w:sz="0" w:space="0" w:color="auto"/>
                <w:right w:val="none" w:sz="0" w:space="0" w:color="auto"/>
              </w:divBdr>
            </w:div>
            <w:div w:id="2126849789">
              <w:marLeft w:val="0"/>
              <w:marRight w:val="0"/>
              <w:marTop w:val="0"/>
              <w:marBottom w:val="0"/>
              <w:divBdr>
                <w:top w:val="none" w:sz="0" w:space="0" w:color="auto"/>
                <w:left w:val="none" w:sz="0" w:space="0" w:color="auto"/>
                <w:bottom w:val="none" w:sz="0" w:space="0" w:color="auto"/>
                <w:right w:val="none" w:sz="0" w:space="0" w:color="auto"/>
              </w:divBdr>
            </w:div>
            <w:div w:id="1440681868">
              <w:marLeft w:val="0"/>
              <w:marRight w:val="0"/>
              <w:marTop w:val="0"/>
              <w:marBottom w:val="0"/>
              <w:divBdr>
                <w:top w:val="none" w:sz="0" w:space="0" w:color="auto"/>
                <w:left w:val="none" w:sz="0" w:space="0" w:color="auto"/>
                <w:bottom w:val="none" w:sz="0" w:space="0" w:color="auto"/>
                <w:right w:val="none" w:sz="0" w:space="0" w:color="auto"/>
              </w:divBdr>
            </w:div>
            <w:div w:id="2087723748">
              <w:marLeft w:val="0"/>
              <w:marRight w:val="0"/>
              <w:marTop w:val="0"/>
              <w:marBottom w:val="0"/>
              <w:divBdr>
                <w:top w:val="none" w:sz="0" w:space="0" w:color="auto"/>
                <w:left w:val="none" w:sz="0" w:space="0" w:color="auto"/>
                <w:bottom w:val="none" w:sz="0" w:space="0" w:color="auto"/>
                <w:right w:val="none" w:sz="0" w:space="0" w:color="auto"/>
              </w:divBdr>
            </w:div>
            <w:div w:id="479812128">
              <w:marLeft w:val="0"/>
              <w:marRight w:val="0"/>
              <w:marTop w:val="0"/>
              <w:marBottom w:val="0"/>
              <w:divBdr>
                <w:top w:val="none" w:sz="0" w:space="0" w:color="auto"/>
                <w:left w:val="none" w:sz="0" w:space="0" w:color="auto"/>
                <w:bottom w:val="none" w:sz="0" w:space="0" w:color="auto"/>
                <w:right w:val="none" w:sz="0" w:space="0" w:color="auto"/>
              </w:divBdr>
            </w:div>
            <w:div w:id="260916273">
              <w:marLeft w:val="0"/>
              <w:marRight w:val="0"/>
              <w:marTop w:val="0"/>
              <w:marBottom w:val="0"/>
              <w:divBdr>
                <w:top w:val="none" w:sz="0" w:space="0" w:color="auto"/>
                <w:left w:val="none" w:sz="0" w:space="0" w:color="auto"/>
                <w:bottom w:val="none" w:sz="0" w:space="0" w:color="auto"/>
                <w:right w:val="none" w:sz="0" w:space="0" w:color="auto"/>
              </w:divBdr>
            </w:div>
            <w:div w:id="875000186">
              <w:marLeft w:val="0"/>
              <w:marRight w:val="0"/>
              <w:marTop w:val="0"/>
              <w:marBottom w:val="0"/>
              <w:divBdr>
                <w:top w:val="none" w:sz="0" w:space="0" w:color="auto"/>
                <w:left w:val="none" w:sz="0" w:space="0" w:color="auto"/>
                <w:bottom w:val="none" w:sz="0" w:space="0" w:color="auto"/>
                <w:right w:val="none" w:sz="0" w:space="0" w:color="auto"/>
              </w:divBdr>
            </w:div>
            <w:div w:id="1832065875">
              <w:marLeft w:val="0"/>
              <w:marRight w:val="0"/>
              <w:marTop w:val="0"/>
              <w:marBottom w:val="0"/>
              <w:divBdr>
                <w:top w:val="none" w:sz="0" w:space="0" w:color="auto"/>
                <w:left w:val="none" w:sz="0" w:space="0" w:color="auto"/>
                <w:bottom w:val="none" w:sz="0" w:space="0" w:color="auto"/>
                <w:right w:val="none" w:sz="0" w:space="0" w:color="auto"/>
              </w:divBdr>
            </w:div>
            <w:div w:id="1106853148">
              <w:marLeft w:val="0"/>
              <w:marRight w:val="0"/>
              <w:marTop w:val="0"/>
              <w:marBottom w:val="0"/>
              <w:divBdr>
                <w:top w:val="none" w:sz="0" w:space="0" w:color="auto"/>
                <w:left w:val="none" w:sz="0" w:space="0" w:color="auto"/>
                <w:bottom w:val="none" w:sz="0" w:space="0" w:color="auto"/>
                <w:right w:val="none" w:sz="0" w:space="0" w:color="auto"/>
              </w:divBdr>
            </w:div>
            <w:div w:id="1883786964">
              <w:marLeft w:val="0"/>
              <w:marRight w:val="0"/>
              <w:marTop w:val="0"/>
              <w:marBottom w:val="0"/>
              <w:divBdr>
                <w:top w:val="none" w:sz="0" w:space="0" w:color="auto"/>
                <w:left w:val="none" w:sz="0" w:space="0" w:color="auto"/>
                <w:bottom w:val="none" w:sz="0" w:space="0" w:color="auto"/>
                <w:right w:val="none" w:sz="0" w:space="0" w:color="auto"/>
              </w:divBdr>
            </w:div>
            <w:div w:id="1073964662">
              <w:marLeft w:val="0"/>
              <w:marRight w:val="0"/>
              <w:marTop w:val="0"/>
              <w:marBottom w:val="0"/>
              <w:divBdr>
                <w:top w:val="none" w:sz="0" w:space="0" w:color="auto"/>
                <w:left w:val="none" w:sz="0" w:space="0" w:color="auto"/>
                <w:bottom w:val="none" w:sz="0" w:space="0" w:color="auto"/>
                <w:right w:val="none" w:sz="0" w:space="0" w:color="auto"/>
              </w:divBdr>
            </w:div>
            <w:div w:id="1883325923">
              <w:marLeft w:val="0"/>
              <w:marRight w:val="0"/>
              <w:marTop w:val="0"/>
              <w:marBottom w:val="0"/>
              <w:divBdr>
                <w:top w:val="none" w:sz="0" w:space="0" w:color="auto"/>
                <w:left w:val="none" w:sz="0" w:space="0" w:color="auto"/>
                <w:bottom w:val="none" w:sz="0" w:space="0" w:color="auto"/>
                <w:right w:val="none" w:sz="0" w:space="0" w:color="auto"/>
              </w:divBdr>
            </w:div>
            <w:div w:id="915358085">
              <w:marLeft w:val="0"/>
              <w:marRight w:val="0"/>
              <w:marTop w:val="0"/>
              <w:marBottom w:val="0"/>
              <w:divBdr>
                <w:top w:val="none" w:sz="0" w:space="0" w:color="auto"/>
                <w:left w:val="none" w:sz="0" w:space="0" w:color="auto"/>
                <w:bottom w:val="none" w:sz="0" w:space="0" w:color="auto"/>
                <w:right w:val="none" w:sz="0" w:space="0" w:color="auto"/>
              </w:divBdr>
            </w:div>
            <w:div w:id="839929476">
              <w:marLeft w:val="0"/>
              <w:marRight w:val="0"/>
              <w:marTop w:val="0"/>
              <w:marBottom w:val="0"/>
              <w:divBdr>
                <w:top w:val="none" w:sz="0" w:space="0" w:color="auto"/>
                <w:left w:val="none" w:sz="0" w:space="0" w:color="auto"/>
                <w:bottom w:val="none" w:sz="0" w:space="0" w:color="auto"/>
                <w:right w:val="none" w:sz="0" w:space="0" w:color="auto"/>
              </w:divBdr>
            </w:div>
            <w:div w:id="1039277881">
              <w:marLeft w:val="0"/>
              <w:marRight w:val="0"/>
              <w:marTop w:val="0"/>
              <w:marBottom w:val="0"/>
              <w:divBdr>
                <w:top w:val="none" w:sz="0" w:space="0" w:color="auto"/>
                <w:left w:val="none" w:sz="0" w:space="0" w:color="auto"/>
                <w:bottom w:val="none" w:sz="0" w:space="0" w:color="auto"/>
                <w:right w:val="none" w:sz="0" w:space="0" w:color="auto"/>
              </w:divBdr>
            </w:div>
            <w:div w:id="1553082799">
              <w:marLeft w:val="0"/>
              <w:marRight w:val="0"/>
              <w:marTop w:val="0"/>
              <w:marBottom w:val="0"/>
              <w:divBdr>
                <w:top w:val="none" w:sz="0" w:space="0" w:color="auto"/>
                <w:left w:val="none" w:sz="0" w:space="0" w:color="auto"/>
                <w:bottom w:val="none" w:sz="0" w:space="0" w:color="auto"/>
                <w:right w:val="none" w:sz="0" w:space="0" w:color="auto"/>
              </w:divBdr>
            </w:div>
            <w:div w:id="977800221">
              <w:marLeft w:val="0"/>
              <w:marRight w:val="0"/>
              <w:marTop w:val="0"/>
              <w:marBottom w:val="0"/>
              <w:divBdr>
                <w:top w:val="none" w:sz="0" w:space="0" w:color="auto"/>
                <w:left w:val="none" w:sz="0" w:space="0" w:color="auto"/>
                <w:bottom w:val="none" w:sz="0" w:space="0" w:color="auto"/>
                <w:right w:val="none" w:sz="0" w:space="0" w:color="auto"/>
              </w:divBdr>
            </w:div>
            <w:div w:id="1145394410">
              <w:marLeft w:val="0"/>
              <w:marRight w:val="0"/>
              <w:marTop w:val="0"/>
              <w:marBottom w:val="0"/>
              <w:divBdr>
                <w:top w:val="none" w:sz="0" w:space="0" w:color="auto"/>
                <w:left w:val="none" w:sz="0" w:space="0" w:color="auto"/>
                <w:bottom w:val="none" w:sz="0" w:space="0" w:color="auto"/>
                <w:right w:val="none" w:sz="0" w:space="0" w:color="auto"/>
              </w:divBdr>
            </w:div>
            <w:div w:id="1106073934">
              <w:marLeft w:val="0"/>
              <w:marRight w:val="0"/>
              <w:marTop w:val="0"/>
              <w:marBottom w:val="0"/>
              <w:divBdr>
                <w:top w:val="none" w:sz="0" w:space="0" w:color="auto"/>
                <w:left w:val="none" w:sz="0" w:space="0" w:color="auto"/>
                <w:bottom w:val="none" w:sz="0" w:space="0" w:color="auto"/>
                <w:right w:val="none" w:sz="0" w:space="0" w:color="auto"/>
              </w:divBdr>
            </w:div>
            <w:div w:id="606738087">
              <w:marLeft w:val="0"/>
              <w:marRight w:val="0"/>
              <w:marTop w:val="0"/>
              <w:marBottom w:val="0"/>
              <w:divBdr>
                <w:top w:val="none" w:sz="0" w:space="0" w:color="auto"/>
                <w:left w:val="none" w:sz="0" w:space="0" w:color="auto"/>
                <w:bottom w:val="none" w:sz="0" w:space="0" w:color="auto"/>
                <w:right w:val="none" w:sz="0" w:space="0" w:color="auto"/>
              </w:divBdr>
            </w:div>
            <w:div w:id="242685758">
              <w:marLeft w:val="0"/>
              <w:marRight w:val="0"/>
              <w:marTop w:val="0"/>
              <w:marBottom w:val="0"/>
              <w:divBdr>
                <w:top w:val="none" w:sz="0" w:space="0" w:color="auto"/>
                <w:left w:val="none" w:sz="0" w:space="0" w:color="auto"/>
                <w:bottom w:val="none" w:sz="0" w:space="0" w:color="auto"/>
                <w:right w:val="none" w:sz="0" w:space="0" w:color="auto"/>
              </w:divBdr>
            </w:div>
            <w:div w:id="807357289">
              <w:marLeft w:val="0"/>
              <w:marRight w:val="0"/>
              <w:marTop w:val="0"/>
              <w:marBottom w:val="0"/>
              <w:divBdr>
                <w:top w:val="none" w:sz="0" w:space="0" w:color="auto"/>
                <w:left w:val="none" w:sz="0" w:space="0" w:color="auto"/>
                <w:bottom w:val="none" w:sz="0" w:space="0" w:color="auto"/>
                <w:right w:val="none" w:sz="0" w:space="0" w:color="auto"/>
              </w:divBdr>
            </w:div>
            <w:div w:id="395515946">
              <w:marLeft w:val="0"/>
              <w:marRight w:val="0"/>
              <w:marTop w:val="0"/>
              <w:marBottom w:val="0"/>
              <w:divBdr>
                <w:top w:val="none" w:sz="0" w:space="0" w:color="auto"/>
                <w:left w:val="none" w:sz="0" w:space="0" w:color="auto"/>
                <w:bottom w:val="none" w:sz="0" w:space="0" w:color="auto"/>
                <w:right w:val="none" w:sz="0" w:space="0" w:color="auto"/>
              </w:divBdr>
            </w:div>
            <w:div w:id="273446269">
              <w:marLeft w:val="0"/>
              <w:marRight w:val="0"/>
              <w:marTop w:val="0"/>
              <w:marBottom w:val="0"/>
              <w:divBdr>
                <w:top w:val="none" w:sz="0" w:space="0" w:color="auto"/>
                <w:left w:val="none" w:sz="0" w:space="0" w:color="auto"/>
                <w:bottom w:val="none" w:sz="0" w:space="0" w:color="auto"/>
                <w:right w:val="none" w:sz="0" w:space="0" w:color="auto"/>
              </w:divBdr>
            </w:div>
            <w:div w:id="1635334417">
              <w:marLeft w:val="0"/>
              <w:marRight w:val="0"/>
              <w:marTop w:val="0"/>
              <w:marBottom w:val="0"/>
              <w:divBdr>
                <w:top w:val="none" w:sz="0" w:space="0" w:color="auto"/>
                <w:left w:val="none" w:sz="0" w:space="0" w:color="auto"/>
                <w:bottom w:val="none" w:sz="0" w:space="0" w:color="auto"/>
                <w:right w:val="none" w:sz="0" w:space="0" w:color="auto"/>
              </w:divBdr>
            </w:div>
            <w:div w:id="1579515328">
              <w:marLeft w:val="0"/>
              <w:marRight w:val="0"/>
              <w:marTop w:val="0"/>
              <w:marBottom w:val="0"/>
              <w:divBdr>
                <w:top w:val="none" w:sz="0" w:space="0" w:color="auto"/>
                <w:left w:val="none" w:sz="0" w:space="0" w:color="auto"/>
                <w:bottom w:val="none" w:sz="0" w:space="0" w:color="auto"/>
                <w:right w:val="none" w:sz="0" w:space="0" w:color="auto"/>
              </w:divBdr>
            </w:div>
            <w:div w:id="1275478561">
              <w:marLeft w:val="0"/>
              <w:marRight w:val="0"/>
              <w:marTop w:val="0"/>
              <w:marBottom w:val="0"/>
              <w:divBdr>
                <w:top w:val="none" w:sz="0" w:space="0" w:color="auto"/>
                <w:left w:val="none" w:sz="0" w:space="0" w:color="auto"/>
                <w:bottom w:val="none" w:sz="0" w:space="0" w:color="auto"/>
                <w:right w:val="none" w:sz="0" w:space="0" w:color="auto"/>
              </w:divBdr>
            </w:div>
            <w:div w:id="2095930785">
              <w:marLeft w:val="0"/>
              <w:marRight w:val="0"/>
              <w:marTop w:val="0"/>
              <w:marBottom w:val="0"/>
              <w:divBdr>
                <w:top w:val="none" w:sz="0" w:space="0" w:color="auto"/>
                <w:left w:val="none" w:sz="0" w:space="0" w:color="auto"/>
                <w:bottom w:val="none" w:sz="0" w:space="0" w:color="auto"/>
                <w:right w:val="none" w:sz="0" w:space="0" w:color="auto"/>
              </w:divBdr>
            </w:div>
            <w:div w:id="442069145">
              <w:marLeft w:val="0"/>
              <w:marRight w:val="0"/>
              <w:marTop w:val="0"/>
              <w:marBottom w:val="0"/>
              <w:divBdr>
                <w:top w:val="none" w:sz="0" w:space="0" w:color="auto"/>
                <w:left w:val="none" w:sz="0" w:space="0" w:color="auto"/>
                <w:bottom w:val="none" w:sz="0" w:space="0" w:color="auto"/>
                <w:right w:val="none" w:sz="0" w:space="0" w:color="auto"/>
              </w:divBdr>
            </w:div>
            <w:div w:id="973565604">
              <w:marLeft w:val="0"/>
              <w:marRight w:val="0"/>
              <w:marTop w:val="0"/>
              <w:marBottom w:val="0"/>
              <w:divBdr>
                <w:top w:val="none" w:sz="0" w:space="0" w:color="auto"/>
                <w:left w:val="none" w:sz="0" w:space="0" w:color="auto"/>
                <w:bottom w:val="none" w:sz="0" w:space="0" w:color="auto"/>
                <w:right w:val="none" w:sz="0" w:space="0" w:color="auto"/>
              </w:divBdr>
            </w:div>
            <w:div w:id="644241692">
              <w:marLeft w:val="0"/>
              <w:marRight w:val="0"/>
              <w:marTop w:val="0"/>
              <w:marBottom w:val="0"/>
              <w:divBdr>
                <w:top w:val="none" w:sz="0" w:space="0" w:color="auto"/>
                <w:left w:val="none" w:sz="0" w:space="0" w:color="auto"/>
                <w:bottom w:val="none" w:sz="0" w:space="0" w:color="auto"/>
                <w:right w:val="none" w:sz="0" w:space="0" w:color="auto"/>
              </w:divBdr>
            </w:div>
            <w:div w:id="643504656">
              <w:marLeft w:val="0"/>
              <w:marRight w:val="0"/>
              <w:marTop w:val="0"/>
              <w:marBottom w:val="0"/>
              <w:divBdr>
                <w:top w:val="none" w:sz="0" w:space="0" w:color="auto"/>
                <w:left w:val="none" w:sz="0" w:space="0" w:color="auto"/>
                <w:bottom w:val="none" w:sz="0" w:space="0" w:color="auto"/>
                <w:right w:val="none" w:sz="0" w:space="0" w:color="auto"/>
              </w:divBdr>
            </w:div>
            <w:div w:id="1609847668">
              <w:marLeft w:val="0"/>
              <w:marRight w:val="0"/>
              <w:marTop w:val="0"/>
              <w:marBottom w:val="0"/>
              <w:divBdr>
                <w:top w:val="none" w:sz="0" w:space="0" w:color="auto"/>
                <w:left w:val="none" w:sz="0" w:space="0" w:color="auto"/>
                <w:bottom w:val="none" w:sz="0" w:space="0" w:color="auto"/>
                <w:right w:val="none" w:sz="0" w:space="0" w:color="auto"/>
              </w:divBdr>
            </w:div>
            <w:div w:id="528183919">
              <w:marLeft w:val="0"/>
              <w:marRight w:val="0"/>
              <w:marTop w:val="0"/>
              <w:marBottom w:val="0"/>
              <w:divBdr>
                <w:top w:val="none" w:sz="0" w:space="0" w:color="auto"/>
                <w:left w:val="none" w:sz="0" w:space="0" w:color="auto"/>
                <w:bottom w:val="none" w:sz="0" w:space="0" w:color="auto"/>
                <w:right w:val="none" w:sz="0" w:space="0" w:color="auto"/>
              </w:divBdr>
            </w:div>
            <w:div w:id="1041594119">
              <w:marLeft w:val="0"/>
              <w:marRight w:val="0"/>
              <w:marTop w:val="0"/>
              <w:marBottom w:val="0"/>
              <w:divBdr>
                <w:top w:val="none" w:sz="0" w:space="0" w:color="auto"/>
                <w:left w:val="none" w:sz="0" w:space="0" w:color="auto"/>
                <w:bottom w:val="none" w:sz="0" w:space="0" w:color="auto"/>
                <w:right w:val="none" w:sz="0" w:space="0" w:color="auto"/>
              </w:divBdr>
            </w:div>
            <w:div w:id="1719629304">
              <w:marLeft w:val="0"/>
              <w:marRight w:val="0"/>
              <w:marTop w:val="0"/>
              <w:marBottom w:val="0"/>
              <w:divBdr>
                <w:top w:val="none" w:sz="0" w:space="0" w:color="auto"/>
                <w:left w:val="none" w:sz="0" w:space="0" w:color="auto"/>
                <w:bottom w:val="none" w:sz="0" w:space="0" w:color="auto"/>
                <w:right w:val="none" w:sz="0" w:space="0" w:color="auto"/>
              </w:divBdr>
            </w:div>
            <w:div w:id="1739593477">
              <w:marLeft w:val="0"/>
              <w:marRight w:val="0"/>
              <w:marTop w:val="0"/>
              <w:marBottom w:val="0"/>
              <w:divBdr>
                <w:top w:val="none" w:sz="0" w:space="0" w:color="auto"/>
                <w:left w:val="none" w:sz="0" w:space="0" w:color="auto"/>
                <w:bottom w:val="none" w:sz="0" w:space="0" w:color="auto"/>
                <w:right w:val="none" w:sz="0" w:space="0" w:color="auto"/>
              </w:divBdr>
            </w:div>
            <w:div w:id="524487762">
              <w:marLeft w:val="0"/>
              <w:marRight w:val="0"/>
              <w:marTop w:val="0"/>
              <w:marBottom w:val="0"/>
              <w:divBdr>
                <w:top w:val="none" w:sz="0" w:space="0" w:color="auto"/>
                <w:left w:val="none" w:sz="0" w:space="0" w:color="auto"/>
                <w:bottom w:val="none" w:sz="0" w:space="0" w:color="auto"/>
                <w:right w:val="none" w:sz="0" w:space="0" w:color="auto"/>
              </w:divBdr>
            </w:div>
            <w:div w:id="1059667733">
              <w:marLeft w:val="0"/>
              <w:marRight w:val="0"/>
              <w:marTop w:val="0"/>
              <w:marBottom w:val="0"/>
              <w:divBdr>
                <w:top w:val="none" w:sz="0" w:space="0" w:color="auto"/>
                <w:left w:val="none" w:sz="0" w:space="0" w:color="auto"/>
                <w:bottom w:val="none" w:sz="0" w:space="0" w:color="auto"/>
                <w:right w:val="none" w:sz="0" w:space="0" w:color="auto"/>
              </w:divBdr>
            </w:div>
            <w:div w:id="534198852">
              <w:marLeft w:val="0"/>
              <w:marRight w:val="0"/>
              <w:marTop w:val="0"/>
              <w:marBottom w:val="0"/>
              <w:divBdr>
                <w:top w:val="none" w:sz="0" w:space="0" w:color="auto"/>
                <w:left w:val="none" w:sz="0" w:space="0" w:color="auto"/>
                <w:bottom w:val="none" w:sz="0" w:space="0" w:color="auto"/>
                <w:right w:val="none" w:sz="0" w:space="0" w:color="auto"/>
              </w:divBdr>
            </w:div>
            <w:div w:id="1422722102">
              <w:marLeft w:val="0"/>
              <w:marRight w:val="0"/>
              <w:marTop w:val="0"/>
              <w:marBottom w:val="0"/>
              <w:divBdr>
                <w:top w:val="none" w:sz="0" w:space="0" w:color="auto"/>
                <w:left w:val="none" w:sz="0" w:space="0" w:color="auto"/>
                <w:bottom w:val="none" w:sz="0" w:space="0" w:color="auto"/>
                <w:right w:val="none" w:sz="0" w:space="0" w:color="auto"/>
              </w:divBdr>
            </w:div>
            <w:div w:id="300379170">
              <w:marLeft w:val="0"/>
              <w:marRight w:val="0"/>
              <w:marTop w:val="0"/>
              <w:marBottom w:val="0"/>
              <w:divBdr>
                <w:top w:val="none" w:sz="0" w:space="0" w:color="auto"/>
                <w:left w:val="none" w:sz="0" w:space="0" w:color="auto"/>
                <w:bottom w:val="none" w:sz="0" w:space="0" w:color="auto"/>
                <w:right w:val="none" w:sz="0" w:space="0" w:color="auto"/>
              </w:divBdr>
            </w:div>
            <w:div w:id="2095273747">
              <w:marLeft w:val="0"/>
              <w:marRight w:val="0"/>
              <w:marTop w:val="0"/>
              <w:marBottom w:val="0"/>
              <w:divBdr>
                <w:top w:val="none" w:sz="0" w:space="0" w:color="auto"/>
                <w:left w:val="none" w:sz="0" w:space="0" w:color="auto"/>
                <w:bottom w:val="none" w:sz="0" w:space="0" w:color="auto"/>
                <w:right w:val="none" w:sz="0" w:space="0" w:color="auto"/>
              </w:divBdr>
            </w:div>
            <w:div w:id="181555497">
              <w:marLeft w:val="0"/>
              <w:marRight w:val="0"/>
              <w:marTop w:val="0"/>
              <w:marBottom w:val="0"/>
              <w:divBdr>
                <w:top w:val="none" w:sz="0" w:space="0" w:color="auto"/>
                <w:left w:val="none" w:sz="0" w:space="0" w:color="auto"/>
                <w:bottom w:val="none" w:sz="0" w:space="0" w:color="auto"/>
                <w:right w:val="none" w:sz="0" w:space="0" w:color="auto"/>
              </w:divBdr>
            </w:div>
            <w:div w:id="1052772673">
              <w:marLeft w:val="0"/>
              <w:marRight w:val="0"/>
              <w:marTop w:val="0"/>
              <w:marBottom w:val="0"/>
              <w:divBdr>
                <w:top w:val="none" w:sz="0" w:space="0" w:color="auto"/>
                <w:left w:val="none" w:sz="0" w:space="0" w:color="auto"/>
                <w:bottom w:val="none" w:sz="0" w:space="0" w:color="auto"/>
                <w:right w:val="none" w:sz="0" w:space="0" w:color="auto"/>
              </w:divBdr>
            </w:div>
            <w:div w:id="321465835">
              <w:marLeft w:val="0"/>
              <w:marRight w:val="0"/>
              <w:marTop w:val="0"/>
              <w:marBottom w:val="0"/>
              <w:divBdr>
                <w:top w:val="none" w:sz="0" w:space="0" w:color="auto"/>
                <w:left w:val="none" w:sz="0" w:space="0" w:color="auto"/>
                <w:bottom w:val="none" w:sz="0" w:space="0" w:color="auto"/>
                <w:right w:val="none" w:sz="0" w:space="0" w:color="auto"/>
              </w:divBdr>
            </w:div>
            <w:div w:id="728844581">
              <w:marLeft w:val="0"/>
              <w:marRight w:val="0"/>
              <w:marTop w:val="0"/>
              <w:marBottom w:val="0"/>
              <w:divBdr>
                <w:top w:val="none" w:sz="0" w:space="0" w:color="auto"/>
                <w:left w:val="none" w:sz="0" w:space="0" w:color="auto"/>
                <w:bottom w:val="none" w:sz="0" w:space="0" w:color="auto"/>
                <w:right w:val="none" w:sz="0" w:space="0" w:color="auto"/>
              </w:divBdr>
            </w:div>
            <w:div w:id="595360411">
              <w:marLeft w:val="0"/>
              <w:marRight w:val="0"/>
              <w:marTop w:val="0"/>
              <w:marBottom w:val="0"/>
              <w:divBdr>
                <w:top w:val="none" w:sz="0" w:space="0" w:color="auto"/>
                <w:left w:val="none" w:sz="0" w:space="0" w:color="auto"/>
                <w:bottom w:val="none" w:sz="0" w:space="0" w:color="auto"/>
                <w:right w:val="none" w:sz="0" w:space="0" w:color="auto"/>
              </w:divBdr>
            </w:div>
            <w:div w:id="676807332">
              <w:marLeft w:val="0"/>
              <w:marRight w:val="0"/>
              <w:marTop w:val="0"/>
              <w:marBottom w:val="0"/>
              <w:divBdr>
                <w:top w:val="none" w:sz="0" w:space="0" w:color="auto"/>
                <w:left w:val="none" w:sz="0" w:space="0" w:color="auto"/>
                <w:bottom w:val="none" w:sz="0" w:space="0" w:color="auto"/>
                <w:right w:val="none" w:sz="0" w:space="0" w:color="auto"/>
              </w:divBdr>
            </w:div>
            <w:div w:id="777676989">
              <w:marLeft w:val="0"/>
              <w:marRight w:val="0"/>
              <w:marTop w:val="0"/>
              <w:marBottom w:val="0"/>
              <w:divBdr>
                <w:top w:val="none" w:sz="0" w:space="0" w:color="auto"/>
                <w:left w:val="none" w:sz="0" w:space="0" w:color="auto"/>
                <w:bottom w:val="none" w:sz="0" w:space="0" w:color="auto"/>
                <w:right w:val="none" w:sz="0" w:space="0" w:color="auto"/>
              </w:divBdr>
            </w:div>
            <w:div w:id="1345354482">
              <w:marLeft w:val="0"/>
              <w:marRight w:val="0"/>
              <w:marTop w:val="0"/>
              <w:marBottom w:val="0"/>
              <w:divBdr>
                <w:top w:val="none" w:sz="0" w:space="0" w:color="auto"/>
                <w:left w:val="none" w:sz="0" w:space="0" w:color="auto"/>
                <w:bottom w:val="none" w:sz="0" w:space="0" w:color="auto"/>
                <w:right w:val="none" w:sz="0" w:space="0" w:color="auto"/>
              </w:divBdr>
            </w:div>
            <w:div w:id="867372590">
              <w:marLeft w:val="0"/>
              <w:marRight w:val="0"/>
              <w:marTop w:val="0"/>
              <w:marBottom w:val="0"/>
              <w:divBdr>
                <w:top w:val="none" w:sz="0" w:space="0" w:color="auto"/>
                <w:left w:val="none" w:sz="0" w:space="0" w:color="auto"/>
                <w:bottom w:val="none" w:sz="0" w:space="0" w:color="auto"/>
                <w:right w:val="none" w:sz="0" w:space="0" w:color="auto"/>
              </w:divBdr>
            </w:div>
            <w:div w:id="147478968">
              <w:marLeft w:val="0"/>
              <w:marRight w:val="0"/>
              <w:marTop w:val="0"/>
              <w:marBottom w:val="0"/>
              <w:divBdr>
                <w:top w:val="none" w:sz="0" w:space="0" w:color="auto"/>
                <w:left w:val="none" w:sz="0" w:space="0" w:color="auto"/>
                <w:bottom w:val="none" w:sz="0" w:space="0" w:color="auto"/>
                <w:right w:val="none" w:sz="0" w:space="0" w:color="auto"/>
              </w:divBdr>
            </w:div>
            <w:div w:id="42560060">
              <w:marLeft w:val="0"/>
              <w:marRight w:val="0"/>
              <w:marTop w:val="0"/>
              <w:marBottom w:val="0"/>
              <w:divBdr>
                <w:top w:val="none" w:sz="0" w:space="0" w:color="auto"/>
                <w:left w:val="none" w:sz="0" w:space="0" w:color="auto"/>
                <w:bottom w:val="none" w:sz="0" w:space="0" w:color="auto"/>
                <w:right w:val="none" w:sz="0" w:space="0" w:color="auto"/>
              </w:divBdr>
            </w:div>
            <w:div w:id="885340544">
              <w:marLeft w:val="0"/>
              <w:marRight w:val="0"/>
              <w:marTop w:val="0"/>
              <w:marBottom w:val="0"/>
              <w:divBdr>
                <w:top w:val="none" w:sz="0" w:space="0" w:color="auto"/>
                <w:left w:val="none" w:sz="0" w:space="0" w:color="auto"/>
                <w:bottom w:val="none" w:sz="0" w:space="0" w:color="auto"/>
                <w:right w:val="none" w:sz="0" w:space="0" w:color="auto"/>
              </w:divBdr>
            </w:div>
            <w:div w:id="132413667">
              <w:marLeft w:val="0"/>
              <w:marRight w:val="0"/>
              <w:marTop w:val="0"/>
              <w:marBottom w:val="0"/>
              <w:divBdr>
                <w:top w:val="none" w:sz="0" w:space="0" w:color="auto"/>
                <w:left w:val="none" w:sz="0" w:space="0" w:color="auto"/>
                <w:bottom w:val="none" w:sz="0" w:space="0" w:color="auto"/>
                <w:right w:val="none" w:sz="0" w:space="0" w:color="auto"/>
              </w:divBdr>
            </w:div>
            <w:div w:id="1226143661">
              <w:marLeft w:val="0"/>
              <w:marRight w:val="0"/>
              <w:marTop w:val="0"/>
              <w:marBottom w:val="0"/>
              <w:divBdr>
                <w:top w:val="none" w:sz="0" w:space="0" w:color="auto"/>
                <w:left w:val="none" w:sz="0" w:space="0" w:color="auto"/>
                <w:bottom w:val="none" w:sz="0" w:space="0" w:color="auto"/>
                <w:right w:val="none" w:sz="0" w:space="0" w:color="auto"/>
              </w:divBdr>
            </w:div>
            <w:div w:id="1645425215">
              <w:marLeft w:val="0"/>
              <w:marRight w:val="0"/>
              <w:marTop w:val="0"/>
              <w:marBottom w:val="0"/>
              <w:divBdr>
                <w:top w:val="none" w:sz="0" w:space="0" w:color="auto"/>
                <w:left w:val="none" w:sz="0" w:space="0" w:color="auto"/>
                <w:bottom w:val="none" w:sz="0" w:space="0" w:color="auto"/>
                <w:right w:val="none" w:sz="0" w:space="0" w:color="auto"/>
              </w:divBdr>
            </w:div>
            <w:div w:id="1024861660">
              <w:marLeft w:val="0"/>
              <w:marRight w:val="0"/>
              <w:marTop w:val="0"/>
              <w:marBottom w:val="0"/>
              <w:divBdr>
                <w:top w:val="none" w:sz="0" w:space="0" w:color="auto"/>
                <w:left w:val="none" w:sz="0" w:space="0" w:color="auto"/>
                <w:bottom w:val="none" w:sz="0" w:space="0" w:color="auto"/>
                <w:right w:val="none" w:sz="0" w:space="0" w:color="auto"/>
              </w:divBdr>
            </w:div>
            <w:div w:id="185606363">
              <w:marLeft w:val="0"/>
              <w:marRight w:val="0"/>
              <w:marTop w:val="0"/>
              <w:marBottom w:val="0"/>
              <w:divBdr>
                <w:top w:val="none" w:sz="0" w:space="0" w:color="auto"/>
                <w:left w:val="none" w:sz="0" w:space="0" w:color="auto"/>
                <w:bottom w:val="none" w:sz="0" w:space="0" w:color="auto"/>
                <w:right w:val="none" w:sz="0" w:space="0" w:color="auto"/>
              </w:divBdr>
            </w:div>
            <w:div w:id="1922711647">
              <w:marLeft w:val="0"/>
              <w:marRight w:val="0"/>
              <w:marTop w:val="0"/>
              <w:marBottom w:val="0"/>
              <w:divBdr>
                <w:top w:val="none" w:sz="0" w:space="0" w:color="auto"/>
                <w:left w:val="none" w:sz="0" w:space="0" w:color="auto"/>
                <w:bottom w:val="none" w:sz="0" w:space="0" w:color="auto"/>
                <w:right w:val="none" w:sz="0" w:space="0" w:color="auto"/>
              </w:divBdr>
            </w:div>
            <w:div w:id="487407701">
              <w:marLeft w:val="0"/>
              <w:marRight w:val="0"/>
              <w:marTop w:val="0"/>
              <w:marBottom w:val="0"/>
              <w:divBdr>
                <w:top w:val="none" w:sz="0" w:space="0" w:color="auto"/>
                <w:left w:val="none" w:sz="0" w:space="0" w:color="auto"/>
                <w:bottom w:val="none" w:sz="0" w:space="0" w:color="auto"/>
                <w:right w:val="none" w:sz="0" w:space="0" w:color="auto"/>
              </w:divBdr>
            </w:div>
            <w:div w:id="381948464">
              <w:marLeft w:val="0"/>
              <w:marRight w:val="0"/>
              <w:marTop w:val="0"/>
              <w:marBottom w:val="0"/>
              <w:divBdr>
                <w:top w:val="none" w:sz="0" w:space="0" w:color="auto"/>
                <w:left w:val="none" w:sz="0" w:space="0" w:color="auto"/>
                <w:bottom w:val="none" w:sz="0" w:space="0" w:color="auto"/>
                <w:right w:val="none" w:sz="0" w:space="0" w:color="auto"/>
              </w:divBdr>
            </w:div>
            <w:div w:id="1317606442">
              <w:marLeft w:val="0"/>
              <w:marRight w:val="0"/>
              <w:marTop w:val="0"/>
              <w:marBottom w:val="0"/>
              <w:divBdr>
                <w:top w:val="none" w:sz="0" w:space="0" w:color="auto"/>
                <w:left w:val="none" w:sz="0" w:space="0" w:color="auto"/>
                <w:bottom w:val="none" w:sz="0" w:space="0" w:color="auto"/>
                <w:right w:val="none" w:sz="0" w:space="0" w:color="auto"/>
              </w:divBdr>
            </w:div>
            <w:div w:id="233048668">
              <w:marLeft w:val="0"/>
              <w:marRight w:val="0"/>
              <w:marTop w:val="0"/>
              <w:marBottom w:val="0"/>
              <w:divBdr>
                <w:top w:val="none" w:sz="0" w:space="0" w:color="auto"/>
                <w:left w:val="none" w:sz="0" w:space="0" w:color="auto"/>
                <w:bottom w:val="none" w:sz="0" w:space="0" w:color="auto"/>
                <w:right w:val="none" w:sz="0" w:space="0" w:color="auto"/>
              </w:divBdr>
            </w:div>
            <w:div w:id="1749112386">
              <w:marLeft w:val="0"/>
              <w:marRight w:val="0"/>
              <w:marTop w:val="0"/>
              <w:marBottom w:val="0"/>
              <w:divBdr>
                <w:top w:val="none" w:sz="0" w:space="0" w:color="auto"/>
                <w:left w:val="none" w:sz="0" w:space="0" w:color="auto"/>
                <w:bottom w:val="none" w:sz="0" w:space="0" w:color="auto"/>
                <w:right w:val="none" w:sz="0" w:space="0" w:color="auto"/>
              </w:divBdr>
            </w:div>
            <w:div w:id="863833560">
              <w:marLeft w:val="0"/>
              <w:marRight w:val="0"/>
              <w:marTop w:val="0"/>
              <w:marBottom w:val="0"/>
              <w:divBdr>
                <w:top w:val="none" w:sz="0" w:space="0" w:color="auto"/>
                <w:left w:val="none" w:sz="0" w:space="0" w:color="auto"/>
                <w:bottom w:val="none" w:sz="0" w:space="0" w:color="auto"/>
                <w:right w:val="none" w:sz="0" w:space="0" w:color="auto"/>
              </w:divBdr>
            </w:div>
            <w:div w:id="407843564">
              <w:marLeft w:val="0"/>
              <w:marRight w:val="0"/>
              <w:marTop w:val="0"/>
              <w:marBottom w:val="0"/>
              <w:divBdr>
                <w:top w:val="none" w:sz="0" w:space="0" w:color="auto"/>
                <w:left w:val="none" w:sz="0" w:space="0" w:color="auto"/>
                <w:bottom w:val="none" w:sz="0" w:space="0" w:color="auto"/>
                <w:right w:val="none" w:sz="0" w:space="0" w:color="auto"/>
              </w:divBdr>
            </w:div>
            <w:div w:id="827359195">
              <w:marLeft w:val="0"/>
              <w:marRight w:val="0"/>
              <w:marTop w:val="0"/>
              <w:marBottom w:val="0"/>
              <w:divBdr>
                <w:top w:val="none" w:sz="0" w:space="0" w:color="auto"/>
                <w:left w:val="none" w:sz="0" w:space="0" w:color="auto"/>
                <w:bottom w:val="none" w:sz="0" w:space="0" w:color="auto"/>
                <w:right w:val="none" w:sz="0" w:space="0" w:color="auto"/>
              </w:divBdr>
            </w:div>
            <w:div w:id="862326803">
              <w:marLeft w:val="0"/>
              <w:marRight w:val="0"/>
              <w:marTop w:val="0"/>
              <w:marBottom w:val="0"/>
              <w:divBdr>
                <w:top w:val="none" w:sz="0" w:space="0" w:color="auto"/>
                <w:left w:val="none" w:sz="0" w:space="0" w:color="auto"/>
                <w:bottom w:val="none" w:sz="0" w:space="0" w:color="auto"/>
                <w:right w:val="none" w:sz="0" w:space="0" w:color="auto"/>
              </w:divBdr>
            </w:div>
            <w:div w:id="902450870">
              <w:marLeft w:val="0"/>
              <w:marRight w:val="0"/>
              <w:marTop w:val="0"/>
              <w:marBottom w:val="0"/>
              <w:divBdr>
                <w:top w:val="none" w:sz="0" w:space="0" w:color="auto"/>
                <w:left w:val="none" w:sz="0" w:space="0" w:color="auto"/>
                <w:bottom w:val="none" w:sz="0" w:space="0" w:color="auto"/>
                <w:right w:val="none" w:sz="0" w:space="0" w:color="auto"/>
              </w:divBdr>
            </w:div>
            <w:div w:id="1189223585">
              <w:marLeft w:val="0"/>
              <w:marRight w:val="0"/>
              <w:marTop w:val="0"/>
              <w:marBottom w:val="0"/>
              <w:divBdr>
                <w:top w:val="none" w:sz="0" w:space="0" w:color="auto"/>
                <w:left w:val="none" w:sz="0" w:space="0" w:color="auto"/>
                <w:bottom w:val="none" w:sz="0" w:space="0" w:color="auto"/>
                <w:right w:val="none" w:sz="0" w:space="0" w:color="auto"/>
              </w:divBdr>
            </w:div>
            <w:div w:id="1513572322">
              <w:marLeft w:val="0"/>
              <w:marRight w:val="0"/>
              <w:marTop w:val="0"/>
              <w:marBottom w:val="0"/>
              <w:divBdr>
                <w:top w:val="none" w:sz="0" w:space="0" w:color="auto"/>
                <w:left w:val="none" w:sz="0" w:space="0" w:color="auto"/>
                <w:bottom w:val="none" w:sz="0" w:space="0" w:color="auto"/>
                <w:right w:val="none" w:sz="0" w:space="0" w:color="auto"/>
              </w:divBdr>
            </w:div>
            <w:div w:id="1220703783">
              <w:marLeft w:val="0"/>
              <w:marRight w:val="0"/>
              <w:marTop w:val="0"/>
              <w:marBottom w:val="0"/>
              <w:divBdr>
                <w:top w:val="none" w:sz="0" w:space="0" w:color="auto"/>
                <w:left w:val="none" w:sz="0" w:space="0" w:color="auto"/>
                <w:bottom w:val="none" w:sz="0" w:space="0" w:color="auto"/>
                <w:right w:val="none" w:sz="0" w:space="0" w:color="auto"/>
              </w:divBdr>
            </w:div>
            <w:div w:id="1891262864">
              <w:marLeft w:val="0"/>
              <w:marRight w:val="0"/>
              <w:marTop w:val="0"/>
              <w:marBottom w:val="0"/>
              <w:divBdr>
                <w:top w:val="none" w:sz="0" w:space="0" w:color="auto"/>
                <w:left w:val="none" w:sz="0" w:space="0" w:color="auto"/>
                <w:bottom w:val="none" w:sz="0" w:space="0" w:color="auto"/>
                <w:right w:val="none" w:sz="0" w:space="0" w:color="auto"/>
              </w:divBdr>
            </w:div>
            <w:div w:id="80957385">
              <w:marLeft w:val="0"/>
              <w:marRight w:val="0"/>
              <w:marTop w:val="0"/>
              <w:marBottom w:val="0"/>
              <w:divBdr>
                <w:top w:val="none" w:sz="0" w:space="0" w:color="auto"/>
                <w:left w:val="none" w:sz="0" w:space="0" w:color="auto"/>
                <w:bottom w:val="none" w:sz="0" w:space="0" w:color="auto"/>
                <w:right w:val="none" w:sz="0" w:space="0" w:color="auto"/>
              </w:divBdr>
            </w:div>
            <w:div w:id="1763450031">
              <w:marLeft w:val="0"/>
              <w:marRight w:val="0"/>
              <w:marTop w:val="0"/>
              <w:marBottom w:val="0"/>
              <w:divBdr>
                <w:top w:val="none" w:sz="0" w:space="0" w:color="auto"/>
                <w:left w:val="none" w:sz="0" w:space="0" w:color="auto"/>
                <w:bottom w:val="none" w:sz="0" w:space="0" w:color="auto"/>
                <w:right w:val="none" w:sz="0" w:space="0" w:color="auto"/>
              </w:divBdr>
            </w:div>
            <w:div w:id="1908103104">
              <w:marLeft w:val="0"/>
              <w:marRight w:val="0"/>
              <w:marTop w:val="0"/>
              <w:marBottom w:val="0"/>
              <w:divBdr>
                <w:top w:val="none" w:sz="0" w:space="0" w:color="auto"/>
                <w:left w:val="none" w:sz="0" w:space="0" w:color="auto"/>
                <w:bottom w:val="none" w:sz="0" w:space="0" w:color="auto"/>
                <w:right w:val="none" w:sz="0" w:space="0" w:color="auto"/>
              </w:divBdr>
            </w:div>
            <w:div w:id="221643569">
              <w:marLeft w:val="0"/>
              <w:marRight w:val="0"/>
              <w:marTop w:val="0"/>
              <w:marBottom w:val="0"/>
              <w:divBdr>
                <w:top w:val="none" w:sz="0" w:space="0" w:color="auto"/>
                <w:left w:val="none" w:sz="0" w:space="0" w:color="auto"/>
                <w:bottom w:val="none" w:sz="0" w:space="0" w:color="auto"/>
                <w:right w:val="none" w:sz="0" w:space="0" w:color="auto"/>
              </w:divBdr>
            </w:div>
            <w:div w:id="32314652">
              <w:marLeft w:val="0"/>
              <w:marRight w:val="0"/>
              <w:marTop w:val="0"/>
              <w:marBottom w:val="0"/>
              <w:divBdr>
                <w:top w:val="none" w:sz="0" w:space="0" w:color="auto"/>
                <w:left w:val="none" w:sz="0" w:space="0" w:color="auto"/>
                <w:bottom w:val="none" w:sz="0" w:space="0" w:color="auto"/>
                <w:right w:val="none" w:sz="0" w:space="0" w:color="auto"/>
              </w:divBdr>
            </w:div>
            <w:div w:id="1388648641">
              <w:marLeft w:val="0"/>
              <w:marRight w:val="0"/>
              <w:marTop w:val="0"/>
              <w:marBottom w:val="0"/>
              <w:divBdr>
                <w:top w:val="none" w:sz="0" w:space="0" w:color="auto"/>
                <w:left w:val="none" w:sz="0" w:space="0" w:color="auto"/>
                <w:bottom w:val="none" w:sz="0" w:space="0" w:color="auto"/>
                <w:right w:val="none" w:sz="0" w:space="0" w:color="auto"/>
              </w:divBdr>
            </w:div>
            <w:div w:id="916553552">
              <w:marLeft w:val="0"/>
              <w:marRight w:val="0"/>
              <w:marTop w:val="0"/>
              <w:marBottom w:val="0"/>
              <w:divBdr>
                <w:top w:val="none" w:sz="0" w:space="0" w:color="auto"/>
                <w:left w:val="none" w:sz="0" w:space="0" w:color="auto"/>
                <w:bottom w:val="none" w:sz="0" w:space="0" w:color="auto"/>
                <w:right w:val="none" w:sz="0" w:space="0" w:color="auto"/>
              </w:divBdr>
            </w:div>
            <w:div w:id="1611544735">
              <w:marLeft w:val="0"/>
              <w:marRight w:val="0"/>
              <w:marTop w:val="0"/>
              <w:marBottom w:val="0"/>
              <w:divBdr>
                <w:top w:val="none" w:sz="0" w:space="0" w:color="auto"/>
                <w:left w:val="none" w:sz="0" w:space="0" w:color="auto"/>
                <w:bottom w:val="none" w:sz="0" w:space="0" w:color="auto"/>
                <w:right w:val="none" w:sz="0" w:space="0" w:color="auto"/>
              </w:divBdr>
            </w:div>
            <w:div w:id="1016812108">
              <w:marLeft w:val="0"/>
              <w:marRight w:val="0"/>
              <w:marTop w:val="0"/>
              <w:marBottom w:val="0"/>
              <w:divBdr>
                <w:top w:val="none" w:sz="0" w:space="0" w:color="auto"/>
                <w:left w:val="none" w:sz="0" w:space="0" w:color="auto"/>
                <w:bottom w:val="none" w:sz="0" w:space="0" w:color="auto"/>
                <w:right w:val="none" w:sz="0" w:space="0" w:color="auto"/>
              </w:divBdr>
            </w:div>
            <w:div w:id="1258828496">
              <w:marLeft w:val="0"/>
              <w:marRight w:val="0"/>
              <w:marTop w:val="0"/>
              <w:marBottom w:val="0"/>
              <w:divBdr>
                <w:top w:val="none" w:sz="0" w:space="0" w:color="auto"/>
                <w:left w:val="none" w:sz="0" w:space="0" w:color="auto"/>
                <w:bottom w:val="none" w:sz="0" w:space="0" w:color="auto"/>
                <w:right w:val="none" w:sz="0" w:space="0" w:color="auto"/>
              </w:divBdr>
            </w:div>
            <w:div w:id="1635480507">
              <w:marLeft w:val="0"/>
              <w:marRight w:val="0"/>
              <w:marTop w:val="0"/>
              <w:marBottom w:val="0"/>
              <w:divBdr>
                <w:top w:val="none" w:sz="0" w:space="0" w:color="auto"/>
                <w:left w:val="none" w:sz="0" w:space="0" w:color="auto"/>
                <w:bottom w:val="none" w:sz="0" w:space="0" w:color="auto"/>
                <w:right w:val="none" w:sz="0" w:space="0" w:color="auto"/>
              </w:divBdr>
            </w:div>
            <w:div w:id="1885604429">
              <w:marLeft w:val="0"/>
              <w:marRight w:val="0"/>
              <w:marTop w:val="0"/>
              <w:marBottom w:val="0"/>
              <w:divBdr>
                <w:top w:val="none" w:sz="0" w:space="0" w:color="auto"/>
                <w:left w:val="none" w:sz="0" w:space="0" w:color="auto"/>
                <w:bottom w:val="none" w:sz="0" w:space="0" w:color="auto"/>
                <w:right w:val="none" w:sz="0" w:space="0" w:color="auto"/>
              </w:divBdr>
            </w:div>
            <w:div w:id="634986103">
              <w:marLeft w:val="0"/>
              <w:marRight w:val="0"/>
              <w:marTop w:val="0"/>
              <w:marBottom w:val="0"/>
              <w:divBdr>
                <w:top w:val="none" w:sz="0" w:space="0" w:color="auto"/>
                <w:left w:val="none" w:sz="0" w:space="0" w:color="auto"/>
                <w:bottom w:val="none" w:sz="0" w:space="0" w:color="auto"/>
                <w:right w:val="none" w:sz="0" w:space="0" w:color="auto"/>
              </w:divBdr>
            </w:div>
            <w:div w:id="1048601492">
              <w:marLeft w:val="0"/>
              <w:marRight w:val="0"/>
              <w:marTop w:val="0"/>
              <w:marBottom w:val="0"/>
              <w:divBdr>
                <w:top w:val="none" w:sz="0" w:space="0" w:color="auto"/>
                <w:left w:val="none" w:sz="0" w:space="0" w:color="auto"/>
                <w:bottom w:val="none" w:sz="0" w:space="0" w:color="auto"/>
                <w:right w:val="none" w:sz="0" w:space="0" w:color="auto"/>
              </w:divBdr>
            </w:div>
            <w:div w:id="955672610">
              <w:marLeft w:val="0"/>
              <w:marRight w:val="0"/>
              <w:marTop w:val="0"/>
              <w:marBottom w:val="0"/>
              <w:divBdr>
                <w:top w:val="none" w:sz="0" w:space="0" w:color="auto"/>
                <w:left w:val="none" w:sz="0" w:space="0" w:color="auto"/>
                <w:bottom w:val="none" w:sz="0" w:space="0" w:color="auto"/>
                <w:right w:val="none" w:sz="0" w:space="0" w:color="auto"/>
              </w:divBdr>
            </w:div>
            <w:div w:id="352535791">
              <w:marLeft w:val="0"/>
              <w:marRight w:val="0"/>
              <w:marTop w:val="0"/>
              <w:marBottom w:val="0"/>
              <w:divBdr>
                <w:top w:val="none" w:sz="0" w:space="0" w:color="auto"/>
                <w:left w:val="none" w:sz="0" w:space="0" w:color="auto"/>
                <w:bottom w:val="none" w:sz="0" w:space="0" w:color="auto"/>
                <w:right w:val="none" w:sz="0" w:space="0" w:color="auto"/>
              </w:divBdr>
            </w:div>
            <w:div w:id="378407434">
              <w:marLeft w:val="0"/>
              <w:marRight w:val="0"/>
              <w:marTop w:val="0"/>
              <w:marBottom w:val="0"/>
              <w:divBdr>
                <w:top w:val="none" w:sz="0" w:space="0" w:color="auto"/>
                <w:left w:val="none" w:sz="0" w:space="0" w:color="auto"/>
                <w:bottom w:val="none" w:sz="0" w:space="0" w:color="auto"/>
                <w:right w:val="none" w:sz="0" w:space="0" w:color="auto"/>
              </w:divBdr>
            </w:div>
            <w:div w:id="680204029">
              <w:marLeft w:val="0"/>
              <w:marRight w:val="0"/>
              <w:marTop w:val="0"/>
              <w:marBottom w:val="0"/>
              <w:divBdr>
                <w:top w:val="none" w:sz="0" w:space="0" w:color="auto"/>
                <w:left w:val="none" w:sz="0" w:space="0" w:color="auto"/>
                <w:bottom w:val="none" w:sz="0" w:space="0" w:color="auto"/>
                <w:right w:val="none" w:sz="0" w:space="0" w:color="auto"/>
              </w:divBdr>
            </w:div>
            <w:div w:id="1991250603">
              <w:marLeft w:val="0"/>
              <w:marRight w:val="0"/>
              <w:marTop w:val="0"/>
              <w:marBottom w:val="0"/>
              <w:divBdr>
                <w:top w:val="none" w:sz="0" w:space="0" w:color="auto"/>
                <w:left w:val="none" w:sz="0" w:space="0" w:color="auto"/>
                <w:bottom w:val="none" w:sz="0" w:space="0" w:color="auto"/>
                <w:right w:val="none" w:sz="0" w:space="0" w:color="auto"/>
              </w:divBdr>
            </w:div>
            <w:div w:id="1221672037">
              <w:marLeft w:val="0"/>
              <w:marRight w:val="0"/>
              <w:marTop w:val="0"/>
              <w:marBottom w:val="0"/>
              <w:divBdr>
                <w:top w:val="none" w:sz="0" w:space="0" w:color="auto"/>
                <w:left w:val="none" w:sz="0" w:space="0" w:color="auto"/>
                <w:bottom w:val="none" w:sz="0" w:space="0" w:color="auto"/>
                <w:right w:val="none" w:sz="0" w:space="0" w:color="auto"/>
              </w:divBdr>
            </w:div>
            <w:div w:id="154303166">
              <w:marLeft w:val="0"/>
              <w:marRight w:val="0"/>
              <w:marTop w:val="0"/>
              <w:marBottom w:val="0"/>
              <w:divBdr>
                <w:top w:val="none" w:sz="0" w:space="0" w:color="auto"/>
                <w:left w:val="none" w:sz="0" w:space="0" w:color="auto"/>
                <w:bottom w:val="none" w:sz="0" w:space="0" w:color="auto"/>
                <w:right w:val="none" w:sz="0" w:space="0" w:color="auto"/>
              </w:divBdr>
            </w:div>
            <w:div w:id="1853254828">
              <w:marLeft w:val="0"/>
              <w:marRight w:val="0"/>
              <w:marTop w:val="0"/>
              <w:marBottom w:val="0"/>
              <w:divBdr>
                <w:top w:val="none" w:sz="0" w:space="0" w:color="auto"/>
                <w:left w:val="none" w:sz="0" w:space="0" w:color="auto"/>
                <w:bottom w:val="none" w:sz="0" w:space="0" w:color="auto"/>
                <w:right w:val="none" w:sz="0" w:space="0" w:color="auto"/>
              </w:divBdr>
            </w:div>
            <w:div w:id="423262033">
              <w:marLeft w:val="0"/>
              <w:marRight w:val="0"/>
              <w:marTop w:val="0"/>
              <w:marBottom w:val="0"/>
              <w:divBdr>
                <w:top w:val="none" w:sz="0" w:space="0" w:color="auto"/>
                <w:left w:val="none" w:sz="0" w:space="0" w:color="auto"/>
                <w:bottom w:val="none" w:sz="0" w:space="0" w:color="auto"/>
                <w:right w:val="none" w:sz="0" w:space="0" w:color="auto"/>
              </w:divBdr>
            </w:div>
            <w:div w:id="139883339">
              <w:marLeft w:val="0"/>
              <w:marRight w:val="0"/>
              <w:marTop w:val="0"/>
              <w:marBottom w:val="0"/>
              <w:divBdr>
                <w:top w:val="none" w:sz="0" w:space="0" w:color="auto"/>
                <w:left w:val="none" w:sz="0" w:space="0" w:color="auto"/>
                <w:bottom w:val="none" w:sz="0" w:space="0" w:color="auto"/>
                <w:right w:val="none" w:sz="0" w:space="0" w:color="auto"/>
              </w:divBdr>
            </w:div>
            <w:div w:id="825822561">
              <w:marLeft w:val="0"/>
              <w:marRight w:val="0"/>
              <w:marTop w:val="0"/>
              <w:marBottom w:val="0"/>
              <w:divBdr>
                <w:top w:val="none" w:sz="0" w:space="0" w:color="auto"/>
                <w:left w:val="none" w:sz="0" w:space="0" w:color="auto"/>
                <w:bottom w:val="none" w:sz="0" w:space="0" w:color="auto"/>
                <w:right w:val="none" w:sz="0" w:space="0" w:color="auto"/>
              </w:divBdr>
            </w:div>
            <w:div w:id="1209998922">
              <w:marLeft w:val="0"/>
              <w:marRight w:val="0"/>
              <w:marTop w:val="0"/>
              <w:marBottom w:val="0"/>
              <w:divBdr>
                <w:top w:val="none" w:sz="0" w:space="0" w:color="auto"/>
                <w:left w:val="none" w:sz="0" w:space="0" w:color="auto"/>
                <w:bottom w:val="none" w:sz="0" w:space="0" w:color="auto"/>
                <w:right w:val="none" w:sz="0" w:space="0" w:color="auto"/>
              </w:divBdr>
            </w:div>
            <w:div w:id="65618313">
              <w:marLeft w:val="0"/>
              <w:marRight w:val="0"/>
              <w:marTop w:val="0"/>
              <w:marBottom w:val="0"/>
              <w:divBdr>
                <w:top w:val="none" w:sz="0" w:space="0" w:color="auto"/>
                <w:left w:val="none" w:sz="0" w:space="0" w:color="auto"/>
                <w:bottom w:val="none" w:sz="0" w:space="0" w:color="auto"/>
                <w:right w:val="none" w:sz="0" w:space="0" w:color="auto"/>
              </w:divBdr>
            </w:div>
            <w:div w:id="1252396502">
              <w:marLeft w:val="0"/>
              <w:marRight w:val="0"/>
              <w:marTop w:val="0"/>
              <w:marBottom w:val="0"/>
              <w:divBdr>
                <w:top w:val="none" w:sz="0" w:space="0" w:color="auto"/>
                <w:left w:val="none" w:sz="0" w:space="0" w:color="auto"/>
                <w:bottom w:val="none" w:sz="0" w:space="0" w:color="auto"/>
                <w:right w:val="none" w:sz="0" w:space="0" w:color="auto"/>
              </w:divBdr>
            </w:div>
            <w:div w:id="1448885875">
              <w:marLeft w:val="0"/>
              <w:marRight w:val="0"/>
              <w:marTop w:val="0"/>
              <w:marBottom w:val="0"/>
              <w:divBdr>
                <w:top w:val="none" w:sz="0" w:space="0" w:color="auto"/>
                <w:left w:val="none" w:sz="0" w:space="0" w:color="auto"/>
                <w:bottom w:val="none" w:sz="0" w:space="0" w:color="auto"/>
                <w:right w:val="none" w:sz="0" w:space="0" w:color="auto"/>
              </w:divBdr>
            </w:div>
            <w:div w:id="1645310731">
              <w:marLeft w:val="0"/>
              <w:marRight w:val="0"/>
              <w:marTop w:val="0"/>
              <w:marBottom w:val="0"/>
              <w:divBdr>
                <w:top w:val="none" w:sz="0" w:space="0" w:color="auto"/>
                <w:left w:val="none" w:sz="0" w:space="0" w:color="auto"/>
                <w:bottom w:val="none" w:sz="0" w:space="0" w:color="auto"/>
                <w:right w:val="none" w:sz="0" w:space="0" w:color="auto"/>
              </w:divBdr>
            </w:div>
            <w:div w:id="94401469">
              <w:marLeft w:val="0"/>
              <w:marRight w:val="0"/>
              <w:marTop w:val="0"/>
              <w:marBottom w:val="0"/>
              <w:divBdr>
                <w:top w:val="none" w:sz="0" w:space="0" w:color="auto"/>
                <w:left w:val="none" w:sz="0" w:space="0" w:color="auto"/>
                <w:bottom w:val="none" w:sz="0" w:space="0" w:color="auto"/>
                <w:right w:val="none" w:sz="0" w:space="0" w:color="auto"/>
              </w:divBdr>
            </w:div>
            <w:div w:id="880942936">
              <w:marLeft w:val="0"/>
              <w:marRight w:val="0"/>
              <w:marTop w:val="0"/>
              <w:marBottom w:val="0"/>
              <w:divBdr>
                <w:top w:val="none" w:sz="0" w:space="0" w:color="auto"/>
                <w:left w:val="none" w:sz="0" w:space="0" w:color="auto"/>
                <w:bottom w:val="none" w:sz="0" w:space="0" w:color="auto"/>
                <w:right w:val="none" w:sz="0" w:space="0" w:color="auto"/>
              </w:divBdr>
            </w:div>
            <w:div w:id="1946690638">
              <w:marLeft w:val="0"/>
              <w:marRight w:val="0"/>
              <w:marTop w:val="0"/>
              <w:marBottom w:val="0"/>
              <w:divBdr>
                <w:top w:val="none" w:sz="0" w:space="0" w:color="auto"/>
                <w:left w:val="none" w:sz="0" w:space="0" w:color="auto"/>
                <w:bottom w:val="none" w:sz="0" w:space="0" w:color="auto"/>
                <w:right w:val="none" w:sz="0" w:space="0" w:color="auto"/>
              </w:divBdr>
            </w:div>
            <w:div w:id="1291090700">
              <w:marLeft w:val="0"/>
              <w:marRight w:val="0"/>
              <w:marTop w:val="0"/>
              <w:marBottom w:val="0"/>
              <w:divBdr>
                <w:top w:val="none" w:sz="0" w:space="0" w:color="auto"/>
                <w:left w:val="none" w:sz="0" w:space="0" w:color="auto"/>
                <w:bottom w:val="none" w:sz="0" w:space="0" w:color="auto"/>
                <w:right w:val="none" w:sz="0" w:space="0" w:color="auto"/>
              </w:divBdr>
            </w:div>
            <w:div w:id="391580317">
              <w:marLeft w:val="0"/>
              <w:marRight w:val="0"/>
              <w:marTop w:val="0"/>
              <w:marBottom w:val="0"/>
              <w:divBdr>
                <w:top w:val="none" w:sz="0" w:space="0" w:color="auto"/>
                <w:left w:val="none" w:sz="0" w:space="0" w:color="auto"/>
                <w:bottom w:val="none" w:sz="0" w:space="0" w:color="auto"/>
                <w:right w:val="none" w:sz="0" w:space="0" w:color="auto"/>
              </w:divBdr>
            </w:div>
            <w:div w:id="1035033832">
              <w:marLeft w:val="0"/>
              <w:marRight w:val="0"/>
              <w:marTop w:val="0"/>
              <w:marBottom w:val="0"/>
              <w:divBdr>
                <w:top w:val="none" w:sz="0" w:space="0" w:color="auto"/>
                <w:left w:val="none" w:sz="0" w:space="0" w:color="auto"/>
                <w:bottom w:val="none" w:sz="0" w:space="0" w:color="auto"/>
                <w:right w:val="none" w:sz="0" w:space="0" w:color="auto"/>
              </w:divBdr>
            </w:div>
            <w:div w:id="1172066142">
              <w:marLeft w:val="0"/>
              <w:marRight w:val="0"/>
              <w:marTop w:val="0"/>
              <w:marBottom w:val="0"/>
              <w:divBdr>
                <w:top w:val="none" w:sz="0" w:space="0" w:color="auto"/>
                <w:left w:val="none" w:sz="0" w:space="0" w:color="auto"/>
                <w:bottom w:val="none" w:sz="0" w:space="0" w:color="auto"/>
                <w:right w:val="none" w:sz="0" w:space="0" w:color="auto"/>
              </w:divBdr>
            </w:div>
            <w:div w:id="1780686699">
              <w:marLeft w:val="0"/>
              <w:marRight w:val="0"/>
              <w:marTop w:val="0"/>
              <w:marBottom w:val="0"/>
              <w:divBdr>
                <w:top w:val="none" w:sz="0" w:space="0" w:color="auto"/>
                <w:left w:val="none" w:sz="0" w:space="0" w:color="auto"/>
                <w:bottom w:val="none" w:sz="0" w:space="0" w:color="auto"/>
                <w:right w:val="none" w:sz="0" w:space="0" w:color="auto"/>
              </w:divBdr>
            </w:div>
            <w:div w:id="1843349210">
              <w:marLeft w:val="0"/>
              <w:marRight w:val="0"/>
              <w:marTop w:val="0"/>
              <w:marBottom w:val="0"/>
              <w:divBdr>
                <w:top w:val="none" w:sz="0" w:space="0" w:color="auto"/>
                <w:left w:val="none" w:sz="0" w:space="0" w:color="auto"/>
                <w:bottom w:val="none" w:sz="0" w:space="0" w:color="auto"/>
                <w:right w:val="none" w:sz="0" w:space="0" w:color="auto"/>
              </w:divBdr>
            </w:div>
            <w:div w:id="974338617">
              <w:marLeft w:val="0"/>
              <w:marRight w:val="0"/>
              <w:marTop w:val="0"/>
              <w:marBottom w:val="0"/>
              <w:divBdr>
                <w:top w:val="none" w:sz="0" w:space="0" w:color="auto"/>
                <w:left w:val="none" w:sz="0" w:space="0" w:color="auto"/>
                <w:bottom w:val="none" w:sz="0" w:space="0" w:color="auto"/>
                <w:right w:val="none" w:sz="0" w:space="0" w:color="auto"/>
              </w:divBdr>
            </w:div>
            <w:div w:id="662706194">
              <w:marLeft w:val="0"/>
              <w:marRight w:val="0"/>
              <w:marTop w:val="0"/>
              <w:marBottom w:val="0"/>
              <w:divBdr>
                <w:top w:val="none" w:sz="0" w:space="0" w:color="auto"/>
                <w:left w:val="none" w:sz="0" w:space="0" w:color="auto"/>
                <w:bottom w:val="none" w:sz="0" w:space="0" w:color="auto"/>
                <w:right w:val="none" w:sz="0" w:space="0" w:color="auto"/>
              </w:divBdr>
            </w:div>
            <w:div w:id="1975264">
              <w:marLeft w:val="0"/>
              <w:marRight w:val="0"/>
              <w:marTop w:val="0"/>
              <w:marBottom w:val="0"/>
              <w:divBdr>
                <w:top w:val="none" w:sz="0" w:space="0" w:color="auto"/>
                <w:left w:val="none" w:sz="0" w:space="0" w:color="auto"/>
                <w:bottom w:val="none" w:sz="0" w:space="0" w:color="auto"/>
                <w:right w:val="none" w:sz="0" w:space="0" w:color="auto"/>
              </w:divBdr>
            </w:div>
            <w:div w:id="1208445715">
              <w:marLeft w:val="0"/>
              <w:marRight w:val="0"/>
              <w:marTop w:val="0"/>
              <w:marBottom w:val="0"/>
              <w:divBdr>
                <w:top w:val="none" w:sz="0" w:space="0" w:color="auto"/>
                <w:left w:val="none" w:sz="0" w:space="0" w:color="auto"/>
                <w:bottom w:val="none" w:sz="0" w:space="0" w:color="auto"/>
                <w:right w:val="none" w:sz="0" w:space="0" w:color="auto"/>
              </w:divBdr>
            </w:div>
            <w:div w:id="1593660410">
              <w:marLeft w:val="0"/>
              <w:marRight w:val="0"/>
              <w:marTop w:val="0"/>
              <w:marBottom w:val="0"/>
              <w:divBdr>
                <w:top w:val="none" w:sz="0" w:space="0" w:color="auto"/>
                <w:left w:val="none" w:sz="0" w:space="0" w:color="auto"/>
                <w:bottom w:val="none" w:sz="0" w:space="0" w:color="auto"/>
                <w:right w:val="none" w:sz="0" w:space="0" w:color="auto"/>
              </w:divBdr>
            </w:div>
            <w:div w:id="1260599551">
              <w:marLeft w:val="0"/>
              <w:marRight w:val="0"/>
              <w:marTop w:val="0"/>
              <w:marBottom w:val="0"/>
              <w:divBdr>
                <w:top w:val="none" w:sz="0" w:space="0" w:color="auto"/>
                <w:left w:val="none" w:sz="0" w:space="0" w:color="auto"/>
                <w:bottom w:val="none" w:sz="0" w:space="0" w:color="auto"/>
                <w:right w:val="none" w:sz="0" w:space="0" w:color="auto"/>
              </w:divBdr>
            </w:div>
            <w:div w:id="721059516">
              <w:marLeft w:val="0"/>
              <w:marRight w:val="0"/>
              <w:marTop w:val="0"/>
              <w:marBottom w:val="0"/>
              <w:divBdr>
                <w:top w:val="none" w:sz="0" w:space="0" w:color="auto"/>
                <w:left w:val="none" w:sz="0" w:space="0" w:color="auto"/>
                <w:bottom w:val="none" w:sz="0" w:space="0" w:color="auto"/>
                <w:right w:val="none" w:sz="0" w:space="0" w:color="auto"/>
              </w:divBdr>
            </w:div>
            <w:div w:id="533425591">
              <w:marLeft w:val="0"/>
              <w:marRight w:val="0"/>
              <w:marTop w:val="0"/>
              <w:marBottom w:val="0"/>
              <w:divBdr>
                <w:top w:val="none" w:sz="0" w:space="0" w:color="auto"/>
                <w:left w:val="none" w:sz="0" w:space="0" w:color="auto"/>
                <w:bottom w:val="none" w:sz="0" w:space="0" w:color="auto"/>
                <w:right w:val="none" w:sz="0" w:space="0" w:color="auto"/>
              </w:divBdr>
            </w:div>
            <w:div w:id="528110040">
              <w:marLeft w:val="0"/>
              <w:marRight w:val="0"/>
              <w:marTop w:val="0"/>
              <w:marBottom w:val="0"/>
              <w:divBdr>
                <w:top w:val="none" w:sz="0" w:space="0" w:color="auto"/>
                <w:left w:val="none" w:sz="0" w:space="0" w:color="auto"/>
                <w:bottom w:val="none" w:sz="0" w:space="0" w:color="auto"/>
                <w:right w:val="none" w:sz="0" w:space="0" w:color="auto"/>
              </w:divBdr>
            </w:div>
            <w:div w:id="1913848825">
              <w:marLeft w:val="0"/>
              <w:marRight w:val="0"/>
              <w:marTop w:val="0"/>
              <w:marBottom w:val="0"/>
              <w:divBdr>
                <w:top w:val="none" w:sz="0" w:space="0" w:color="auto"/>
                <w:left w:val="none" w:sz="0" w:space="0" w:color="auto"/>
                <w:bottom w:val="none" w:sz="0" w:space="0" w:color="auto"/>
                <w:right w:val="none" w:sz="0" w:space="0" w:color="auto"/>
              </w:divBdr>
            </w:div>
            <w:div w:id="1889104982">
              <w:marLeft w:val="0"/>
              <w:marRight w:val="0"/>
              <w:marTop w:val="0"/>
              <w:marBottom w:val="0"/>
              <w:divBdr>
                <w:top w:val="none" w:sz="0" w:space="0" w:color="auto"/>
                <w:left w:val="none" w:sz="0" w:space="0" w:color="auto"/>
                <w:bottom w:val="none" w:sz="0" w:space="0" w:color="auto"/>
                <w:right w:val="none" w:sz="0" w:space="0" w:color="auto"/>
              </w:divBdr>
            </w:div>
            <w:div w:id="810370250">
              <w:marLeft w:val="0"/>
              <w:marRight w:val="0"/>
              <w:marTop w:val="0"/>
              <w:marBottom w:val="0"/>
              <w:divBdr>
                <w:top w:val="none" w:sz="0" w:space="0" w:color="auto"/>
                <w:left w:val="none" w:sz="0" w:space="0" w:color="auto"/>
                <w:bottom w:val="none" w:sz="0" w:space="0" w:color="auto"/>
                <w:right w:val="none" w:sz="0" w:space="0" w:color="auto"/>
              </w:divBdr>
            </w:div>
            <w:div w:id="49966963">
              <w:marLeft w:val="0"/>
              <w:marRight w:val="0"/>
              <w:marTop w:val="0"/>
              <w:marBottom w:val="0"/>
              <w:divBdr>
                <w:top w:val="none" w:sz="0" w:space="0" w:color="auto"/>
                <w:left w:val="none" w:sz="0" w:space="0" w:color="auto"/>
                <w:bottom w:val="none" w:sz="0" w:space="0" w:color="auto"/>
                <w:right w:val="none" w:sz="0" w:space="0" w:color="auto"/>
              </w:divBdr>
            </w:div>
            <w:div w:id="772671772">
              <w:marLeft w:val="0"/>
              <w:marRight w:val="0"/>
              <w:marTop w:val="0"/>
              <w:marBottom w:val="0"/>
              <w:divBdr>
                <w:top w:val="none" w:sz="0" w:space="0" w:color="auto"/>
                <w:left w:val="none" w:sz="0" w:space="0" w:color="auto"/>
                <w:bottom w:val="none" w:sz="0" w:space="0" w:color="auto"/>
                <w:right w:val="none" w:sz="0" w:space="0" w:color="auto"/>
              </w:divBdr>
            </w:div>
            <w:div w:id="1911040927">
              <w:marLeft w:val="0"/>
              <w:marRight w:val="0"/>
              <w:marTop w:val="0"/>
              <w:marBottom w:val="0"/>
              <w:divBdr>
                <w:top w:val="none" w:sz="0" w:space="0" w:color="auto"/>
                <w:left w:val="none" w:sz="0" w:space="0" w:color="auto"/>
                <w:bottom w:val="none" w:sz="0" w:space="0" w:color="auto"/>
                <w:right w:val="none" w:sz="0" w:space="0" w:color="auto"/>
              </w:divBdr>
            </w:div>
            <w:div w:id="2089380563">
              <w:marLeft w:val="0"/>
              <w:marRight w:val="0"/>
              <w:marTop w:val="0"/>
              <w:marBottom w:val="0"/>
              <w:divBdr>
                <w:top w:val="none" w:sz="0" w:space="0" w:color="auto"/>
                <w:left w:val="none" w:sz="0" w:space="0" w:color="auto"/>
                <w:bottom w:val="none" w:sz="0" w:space="0" w:color="auto"/>
                <w:right w:val="none" w:sz="0" w:space="0" w:color="auto"/>
              </w:divBdr>
            </w:div>
            <w:div w:id="1156414403">
              <w:marLeft w:val="0"/>
              <w:marRight w:val="0"/>
              <w:marTop w:val="0"/>
              <w:marBottom w:val="0"/>
              <w:divBdr>
                <w:top w:val="none" w:sz="0" w:space="0" w:color="auto"/>
                <w:left w:val="none" w:sz="0" w:space="0" w:color="auto"/>
                <w:bottom w:val="none" w:sz="0" w:space="0" w:color="auto"/>
                <w:right w:val="none" w:sz="0" w:space="0" w:color="auto"/>
              </w:divBdr>
            </w:div>
            <w:div w:id="506020168">
              <w:marLeft w:val="0"/>
              <w:marRight w:val="0"/>
              <w:marTop w:val="0"/>
              <w:marBottom w:val="0"/>
              <w:divBdr>
                <w:top w:val="none" w:sz="0" w:space="0" w:color="auto"/>
                <w:left w:val="none" w:sz="0" w:space="0" w:color="auto"/>
                <w:bottom w:val="none" w:sz="0" w:space="0" w:color="auto"/>
                <w:right w:val="none" w:sz="0" w:space="0" w:color="auto"/>
              </w:divBdr>
            </w:div>
            <w:div w:id="252784164">
              <w:marLeft w:val="0"/>
              <w:marRight w:val="0"/>
              <w:marTop w:val="0"/>
              <w:marBottom w:val="0"/>
              <w:divBdr>
                <w:top w:val="none" w:sz="0" w:space="0" w:color="auto"/>
                <w:left w:val="none" w:sz="0" w:space="0" w:color="auto"/>
                <w:bottom w:val="none" w:sz="0" w:space="0" w:color="auto"/>
                <w:right w:val="none" w:sz="0" w:space="0" w:color="auto"/>
              </w:divBdr>
            </w:div>
            <w:div w:id="499732450">
              <w:marLeft w:val="0"/>
              <w:marRight w:val="0"/>
              <w:marTop w:val="0"/>
              <w:marBottom w:val="0"/>
              <w:divBdr>
                <w:top w:val="none" w:sz="0" w:space="0" w:color="auto"/>
                <w:left w:val="none" w:sz="0" w:space="0" w:color="auto"/>
                <w:bottom w:val="none" w:sz="0" w:space="0" w:color="auto"/>
                <w:right w:val="none" w:sz="0" w:space="0" w:color="auto"/>
              </w:divBdr>
            </w:div>
            <w:div w:id="621158162">
              <w:marLeft w:val="0"/>
              <w:marRight w:val="0"/>
              <w:marTop w:val="0"/>
              <w:marBottom w:val="0"/>
              <w:divBdr>
                <w:top w:val="none" w:sz="0" w:space="0" w:color="auto"/>
                <w:left w:val="none" w:sz="0" w:space="0" w:color="auto"/>
                <w:bottom w:val="none" w:sz="0" w:space="0" w:color="auto"/>
                <w:right w:val="none" w:sz="0" w:space="0" w:color="auto"/>
              </w:divBdr>
            </w:div>
            <w:div w:id="60760687">
              <w:marLeft w:val="0"/>
              <w:marRight w:val="0"/>
              <w:marTop w:val="0"/>
              <w:marBottom w:val="0"/>
              <w:divBdr>
                <w:top w:val="none" w:sz="0" w:space="0" w:color="auto"/>
                <w:left w:val="none" w:sz="0" w:space="0" w:color="auto"/>
                <w:bottom w:val="none" w:sz="0" w:space="0" w:color="auto"/>
                <w:right w:val="none" w:sz="0" w:space="0" w:color="auto"/>
              </w:divBdr>
            </w:div>
            <w:div w:id="73430467">
              <w:marLeft w:val="0"/>
              <w:marRight w:val="0"/>
              <w:marTop w:val="0"/>
              <w:marBottom w:val="0"/>
              <w:divBdr>
                <w:top w:val="none" w:sz="0" w:space="0" w:color="auto"/>
                <w:left w:val="none" w:sz="0" w:space="0" w:color="auto"/>
                <w:bottom w:val="none" w:sz="0" w:space="0" w:color="auto"/>
                <w:right w:val="none" w:sz="0" w:space="0" w:color="auto"/>
              </w:divBdr>
            </w:div>
            <w:div w:id="1621448645">
              <w:marLeft w:val="0"/>
              <w:marRight w:val="0"/>
              <w:marTop w:val="0"/>
              <w:marBottom w:val="0"/>
              <w:divBdr>
                <w:top w:val="none" w:sz="0" w:space="0" w:color="auto"/>
                <w:left w:val="none" w:sz="0" w:space="0" w:color="auto"/>
                <w:bottom w:val="none" w:sz="0" w:space="0" w:color="auto"/>
                <w:right w:val="none" w:sz="0" w:space="0" w:color="auto"/>
              </w:divBdr>
            </w:div>
            <w:div w:id="937981658">
              <w:marLeft w:val="0"/>
              <w:marRight w:val="0"/>
              <w:marTop w:val="0"/>
              <w:marBottom w:val="0"/>
              <w:divBdr>
                <w:top w:val="none" w:sz="0" w:space="0" w:color="auto"/>
                <w:left w:val="none" w:sz="0" w:space="0" w:color="auto"/>
                <w:bottom w:val="none" w:sz="0" w:space="0" w:color="auto"/>
                <w:right w:val="none" w:sz="0" w:space="0" w:color="auto"/>
              </w:divBdr>
            </w:div>
            <w:div w:id="704795757">
              <w:marLeft w:val="0"/>
              <w:marRight w:val="0"/>
              <w:marTop w:val="0"/>
              <w:marBottom w:val="0"/>
              <w:divBdr>
                <w:top w:val="none" w:sz="0" w:space="0" w:color="auto"/>
                <w:left w:val="none" w:sz="0" w:space="0" w:color="auto"/>
                <w:bottom w:val="none" w:sz="0" w:space="0" w:color="auto"/>
                <w:right w:val="none" w:sz="0" w:space="0" w:color="auto"/>
              </w:divBdr>
            </w:div>
            <w:div w:id="1780643180">
              <w:marLeft w:val="0"/>
              <w:marRight w:val="0"/>
              <w:marTop w:val="0"/>
              <w:marBottom w:val="0"/>
              <w:divBdr>
                <w:top w:val="none" w:sz="0" w:space="0" w:color="auto"/>
                <w:left w:val="none" w:sz="0" w:space="0" w:color="auto"/>
                <w:bottom w:val="none" w:sz="0" w:space="0" w:color="auto"/>
                <w:right w:val="none" w:sz="0" w:space="0" w:color="auto"/>
              </w:divBdr>
            </w:div>
            <w:div w:id="1737245745">
              <w:marLeft w:val="0"/>
              <w:marRight w:val="0"/>
              <w:marTop w:val="0"/>
              <w:marBottom w:val="0"/>
              <w:divBdr>
                <w:top w:val="none" w:sz="0" w:space="0" w:color="auto"/>
                <w:left w:val="none" w:sz="0" w:space="0" w:color="auto"/>
                <w:bottom w:val="none" w:sz="0" w:space="0" w:color="auto"/>
                <w:right w:val="none" w:sz="0" w:space="0" w:color="auto"/>
              </w:divBdr>
            </w:div>
            <w:div w:id="899365146">
              <w:marLeft w:val="0"/>
              <w:marRight w:val="0"/>
              <w:marTop w:val="0"/>
              <w:marBottom w:val="0"/>
              <w:divBdr>
                <w:top w:val="none" w:sz="0" w:space="0" w:color="auto"/>
                <w:left w:val="none" w:sz="0" w:space="0" w:color="auto"/>
                <w:bottom w:val="none" w:sz="0" w:space="0" w:color="auto"/>
                <w:right w:val="none" w:sz="0" w:space="0" w:color="auto"/>
              </w:divBdr>
            </w:div>
            <w:div w:id="955716046">
              <w:marLeft w:val="0"/>
              <w:marRight w:val="0"/>
              <w:marTop w:val="0"/>
              <w:marBottom w:val="0"/>
              <w:divBdr>
                <w:top w:val="none" w:sz="0" w:space="0" w:color="auto"/>
                <w:left w:val="none" w:sz="0" w:space="0" w:color="auto"/>
                <w:bottom w:val="none" w:sz="0" w:space="0" w:color="auto"/>
                <w:right w:val="none" w:sz="0" w:space="0" w:color="auto"/>
              </w:divBdr>
            </w:div>
            <w:div w:id="387385976">
              <w:marLeft w:val="0"/>
              <w:marRight w:val="0"/>
              <w:marTop w:val="0"/>
              <w:marBottom w:val="0"/>
              <w:divBdr>
                <w:top w:val="none" w:sz="0" w:space="0" w:color="auto"/>
                <w:left w:val="none" w:sz="0" w:space="0" w:color="auto"/>
                <w:bottom w:val="none" w:sz="0" w:space="0" w:color="auto"/>
                <w:right w:val="none" w:sz="0" w:space="0" w:color="auto"/>
              </w:divBdr>
            </w:div>
            <w:div w:id="712467706">
              <w:marLeft w:val="0"/>
              <w:marRight w:val="0"/>
              <w:marTop w:val="0"/>
              <w:marBottom w:val="0"/>
              <w:divBdr>
                <w:top w:val="none" w:sz="0" w:space="0" w:color="auto"/>
                <w:left w:val="none" w:sz="0" w:space="0" w:color="auto"/>
                <w:bottom w:val="none" w:sz="0" w:space="0" w:color="auto"/>
                <w:right w:val="none" w:sz="0" w:space="0" w:color="auto"/>
              </w:divBdr>
            </w:div>
            <w:div w:id="1754157555">
              <w:marLeft w:val="0"/>
              <w:marRight w:val="0"/>
              <w:marTop w:val="0"/>
              <w:marBottom w:val="0"/>
              <w:divBdr>
                <w:top w:val="none" w:sz="0" w:space="0" w:color="auto"/>
                <w:left w:val="none" w:sz="0" w:space="0" w:color="auto"/>
                <w:bottom w:val="none" w:sz="0" w:space="0" w:color="auto"/>
                <w:right w:val="none" w:sz="0" w:space="0" w:color="auto"/>
              </w:divBdr>
            </w:div>
            <w:div w:id="2053454153">
              <w:marLeft w:val="0"/>
              <w:marRight w:val="0"/>
              <w:marTop w:val="0"/>
              <w:marBottom w:val="0"/>
              <w:divBdr>
                <w:top w:val="none" w:sz="0" w:space="0" w:color="auto"/>
                <w:left w:val="none" w:sz="0" w:space="0" w:color="auto"/>
                <w:bottom w:val="none" w:sz="0" w:space="0" w:color="auto"/>
                <w:right w:val="none" w:sz="0" w:space="0" w:color="auto"/>
              </w:divBdr>
            </w:div>
            <w:div w:id="1365442663">
              <w:marLeft w:val="0"/>
              <w:marRight w:val="0"/>
              <w:marTop w:val="0"/>
              <w:marBottom w:val="0"/>
              <w:divBdr>
                <w:top w:val="none" w:sz="0" w:space="0" w:color="auto"/>
                <w:left w:val="none" w:sz="0" w:space="0" w:color="auto"/>
                <w:bottom w:val="none" w:sz="0" w:space="0" w:color="auto"/>
                <w:right w:val="none" w:sz="0" w:space="0" w:color="auto"/>
              </w:divBdr>
            </w:div>
            <w:div w:id="1779908519">
              <w:marLeft w:val="0"/>
              <w:marRight w:val="0"/>
              <w:marTop w:val="0"/>
              <w:marBottom w:val="0"/>
              <w:divBdr>
                <w:top w:val="none" w:sz="0" w:space="0" w:color="auto"/>
                <w:left w:val="none" w:sz="0" w:space="0" w:color="auto"/>
                <w:bottom w:val="none" w:sz="0" w:space="0" w:color="auto"/>
                <w:right w:val="none" w:sz="0" w:space="0" w:color="auto"/>
              </w:divBdr>
            </w:div>
            <w:div w:id="379942957">
              <w:marLeft w:val="0"/>
              <w:marRight w:val="0"/>
              <w:marTop w:val="0"/>
              <w:marBottom w:val="0"/>
              <w:divBdr>
                <w:top w:val="none" w:sz="0" w:space="0" w:color="auto"/>
                <w:left w:val="none" w:sz="0" w:space="0" w:color="auto"/>
                <w:bottom w:val="none" w:sz="0" w:space="0" w:color="auto"/>
                <w:right w:val="none" w:sz="0" w:space="0" w:color="auto"/>
              </w:divBdr>
            </w:div>
            <w:div w:id="2126003291">
              <w:marLeft w:val="0"/>
              <w:marRight w:val="0"/>
              <w:marTop w:val="0"/>
              <w:marBottom w:val="0"/>
              <w:divBdr>
                <w:top w:val="none" w:sz="0" w:space="0" w:color="auto"/>
                <w:left w:val="none" w:sz="0" w:space="0" w:color="auto"/>
                <w:bottom w:val="none" w:sz="0" w:space="0" w:color="auto"/>
                <w:right w:val="none" w:sz="0" w:space="0" w:color="auto"/>
              </w:divBdr>
            </w:div>
            <w:div w:id="465008496">
              <w:marLeft w:val="0"/>
              <w:marRight w:val="0"/>
              <w:marTop w:val="0"/>
              <w:marBottom w:val="0"/>
              <w:divBdr>
                <w:top w:val="none" w:sz="0" w:space="0" w:color="auto"/>
                <w:left w:val="none" w:sz="0" w:space="0" w:color="auto"/>
                <w:bottom w:val="none" w:sz="0" w:space="0" w:color="auto"/>
                <w:right w:val="none" w:sz="0" w:space="0" w:color="auto"/>
              </w:divBdr>
            </w:div>
            <w:div w:id="1044328468">
              <w:marLeft w:val="0"/>
              <w:marRight w:val="0"/>
              <w:marTop w:val="0"/>
              <w:marBottom w:val="0"/>
              <w:divBdr>
                <w:top w:val="none" w:sz="0" w:space="0" w:color="auto"/>
                <w:left w:val="none" w:sz="0" w:space="0" w:color="auto"/>
                <w:bottom w:val="none" w:sz="0" w:space="0" w:color="auto"/>
                <w:right w:val="none" w:sz="0" w:space="0" w:color="auto"/>
              </w:divBdr>
            </w:div>
            <w:div w:id="95106085">
              <w:marLeft w:val="0"/>
              <w:marRight w:val="0"/>
              <w:marTop w:val="0"/>
              <w:marBottom w:val="0"/>
              <w:divBdr>
                <w:top w:val="none" w:sz="0" w:space="0" w:color="auto"/>
                <w:left w:val="none" w:sz="0" w:space="0" w:color="auto"/>
                <w:bottom w:val="none" w:sz="0" w:space="0" w:color="auto"/>
                <w:right w:val="none" w:sz="0" w:space="0" w:color="auto"/>
              </w:divBdr>
            </w:div>
            <w:div w:id="416634301">
              <w:marLeft w:val="0"/>
              <w:marRight w:val="0"/>
              <w:marTop w:val="0"/>
              <w:marBottom w:val="0"/>
              <w:divBdr>
                <w:top w:val="none" w:sz="0" w:space="0" w:color="auto"/>
                <w:left w:val="none" w:sz="0" w:space="0" w:color="auto"/>
                <w:bottom w:val="none" w:sz="0" w:space="0" w:color="auto"/>
                <w:right w:val="none" w:sz="0" w:space="0" w:color="auto"/>
              </w:divBdr>
            </w:div>
            <w:div w:id="1198472981">
              <w:marLeft w:val="0"/>
              <w:marRight w:val="0"/>
              <w:marTop w:val="0"/>
              <w:marBottom w:val="0"/>
              <w:divBdr>
                <w:top w:val="none" w:sz="0" w:space="0" w:color="auto"/>
                <w:left w:val="none" w:sz="0" w:space="0" w:color="auto"/>
                <w:bottom w:val="none" w:sz="0" w:space="0" w:color="auto"/>
                <w:right w:val="none" w:sz="0" w:space="0" w:color="auto"/>
              </w:divBdr>
            </w:div>
            <w:div w:id="473642698">
              <w:marLeft w:val="0"/>
              <w:marRight w:val="0"/>
              <w:marTop w:val="0"/>
              <w:marBottom w:val="0"/>
              <w:divBdr>
                <w:top w:val="none" w:sz="0" w:space="0" w:color="auto"/>
                <w:left w:val="none" w:sz="0" w:space="0" w:color="auto"/>
                <w:bottom w:val="none" w:sz="0" w:space="0" w:color="auto"/>
                <w:right w:val="none" w:sz="0" w:space="0" w:color="auto"/>
              </w:divBdr>
            </w:div>
            <w:div w:id="2035810609">
              <w:marLeft w:val="0"/>
              <w:marRight w:val="0"/>
              <w:marTop w:val="0"/>
              <w:marBottom w:val="0"/>
              <w:divBdr>
                <w:top w:val="none" w:sz="0" w:space="0" w:color="auto"/>
                <w:left w:val="none" w:sz="0" w:space="0" w:color="auto"/>
                <w:bottom w:val="none" w:sz="0" w:space="0" w:color="auto"/>
                <w:right w:val="none" w:sz="0" w:space="0" w:color="auto"/>
              </w:divBdr>
            </w:div>
            <w:div w:id="874778235">
              <w:marLeft w:val="0"/>
              <w:marRight w:val="0"/>
              <w:marTop w:val="0"/>
              <w:marBottom w:val="0"/>
              <w:divBdr>
                <w:top w:val="none" w:sz="0" w:space="0" w:color="auto"/>
                <w:left w:val="none" w:sz="0" w:space="0" w:color="auto"/>
                <w:bottom w:val="none" w:sz="0" w:space="0" w:color="auto"/>
                <w:right w:val="none" w:sz="0" w:space="0" w:color="auto"/>
              </w:divBdr>
            </w:div>
            <w:div w:id="2144542453">
              <w:marLeft w:val="0"/>
              <w:marRight w:val="0"/>
              <w:marTop w:val="0"/>
              <w:marBottom w:val="0"/>
              <w:divBdr>
                <w:top w:val="none" w:sz="0" w:space="0" w:color="auto"/>
                <w:left w:val="none" w:sz="0" w:space="0" w:color="auto"/>
                <w:bottom w:val="none" w:sz="0" w:space="0" w:color="auto"/>
                <w:right w:val="none" w:sz="0" w:space="0" w:color="auto"/>
              </w:divBdr>
            </w:div>
            <w:div w:id="683240186">
              <w:marLeft w:val="0"/>
              <w:marRight w:val="0"/>
              <w:marTop w:val="0"/>
              <w:marBottom w:val="0"/>
              <w:divBdr>
                <w:top w:val="none" w:sz="0" w:space="0" w:color="auto"/>
                <w:left w:val="none" w:sz="0" w:space="0" w:color="auto"/>
                <w:bottom w:val="none" w:sz="0" w:space="0" w:color="auto"/>
                <w:right w:val="none" w:sz="0" w:space="0" w:color="auto"/>
              </w:divBdr>
            </w:div>
            <w:div w:id="643702787">
              <w:marLeft w:val="0"/>
              <w:marRight w:val="0"/>
              <w:marTop w:val="0"/>
              <w:marBottom w:val="0"/>
              <w:divBdr>
                <w:top w:val="none" w:sz="0" w:space="0" w:color="auto"/>
                <w:left w:val="none" w:sz="0" w:space="0" w:color="auto"/>
                <w:bottom w:val="none" w:sz="0" w:space="0" w:color="auto"/>
                <w:right w:val="none" w:sz="0" w:space="0" w:color="auto"/>
              </w:divBdr>
            </w:div>
            <w:div w:id="323050232">
              <w:marLeft w:val="0"/>
              <w:marRight w:val="0"/>
              <w:marTop w:val="0"/>
              <w:marBottom w:val="0"/>
              <w:divBdr>
                <w:top w:val="none" w:sz="0" w:space="0" w:color="auto"/>
                <w:left w:val="none" w:sz="0" w:space="0" w:color="auto"/>
                <w:bottom w:val="none" w:sz="0" w:space="0" w:color="auto"/>
                <w:right w:val="none" w:sz="0" w:space="0" w:color="auto"/>
              </w:divBdr>
            </w:div>
            <w:div w:id="34933387">
              <w:marLeft w:val="0"/>
              <w:marRight w:val="0"/>
              <w:marTop w:val="0"/>
              <w:marBottom w:val="0"/>
              <w:divBdr>
                <w:top w:val="none" w:sz="0" w:space="0" w:color="auto"/>
                <w:left w:val="none" w:sz="0" w:space="0" w:color="auto"/>
                <w:bottom w:val="none" w:sz="0" w:space="0" w:color="auto"/>
                <w:right w:val="none" w:sz="0" w:space="0" w:color="auto"/>
              </w:divBdr>
            </w:div>
            <w:div w:id="125318839">
              <w:marLeft w:val="0"/>
              <w:marRight w:val="0"/>
              <w:marTop w:val="0"/>
              <w:marBottom w:val="0"/>
              <w:divBdr>
                <w:top w:val="none" w:sz="0" w:space="0" w:color="auto"/>
                <w:left w:val="none" w:sz="0" w:space="0" w:color="auto"/>
                <w:bottom w:val="none" w:sz="0" w:space="0" w:color="auto"/>
                <w:right w:val="none" w:sz="0" w:space="0" w:color="auto"/>
              </w:divBdr>
            </w:div>
            <w:div w:id="756829517">
              <w:marLeft w:val="0"/>
              <w:marRight w:val="0"/>
              <w:marTop w:val="0"/>
              <w:marBottom w:val="0"/>
              <w:divBdr>
                <w:top w:val="none" w:sz="0" w:space="0" w:color="auto"/>
                <w:left w:val="none" w:sz="0" w:space="0" w:color="auto"/>
                <w:bottom w:val="none" w:sz="0" w:space="0" w:color="auto"/>
                <w:right w:val="none" w:sz="0" w:space="0" w:color="auto"/>
              </w:divBdr>
            </w:div>
            <w:div w:id="665858637">
              <w:marLeft w:val="0"/>
              <w:marRight w:val="0"/>
              <w:marTop w:val="0"/>
              <w:marBottom w:val="0"/>
              <w:divBdr>
                <w:top w:val="none" w:sz="0" w:space="0" w:color="auto"/>
                <w:left w:val="none" w:sz="0" w:space="0" w:color="auto"/>
                <w:bottom w:val="none" w:sz="0" w:space="0" w:color="auto"/>
                <w:right w:val="none" w:sz="0" w:space="0" w:color="auto"/>
              </w:divBdr>
            </w:div>
            <w:div w:id="1050032357">
              <w:marLeft w:val="0"/>
              <w:marRight w:val="0"/>
              <w:marTop w:val="0"/>
              <w:marBottom w:val="0"/>
              <w:divBdr>
                <w:top w:val="none" w:sz="0" w:space="0" w:color="auto"/>
                <w:left w:val="none" w:sz="0" w:space="0" w:color="auto"/>
                <w:bottom w:val="none" w:sz="0" w:space="0" w:color="auto"/>
                <w:right w:val="none" w:sz="0" w:space="0" w:color="auto"/>
              </w:divBdr>
            </w:div>
            <w:div w:id="923295525">
              <w:marLeft w:val="0"/>
              <w:marRight w:val="0"/>
              <w:marTop w:val="0"/>
              <w:marBottom w:val="0"/>
              <w:divBdr>
                <w:top w:val="none" w:sz="0" w:space="0" w:color="auto"/>
                <w:left w:val="none" w:sz="0" w:space="0" w:color="auto"/>
                <w:bottom w:val="none" w:sz="0" w:space="0" w:color="auto"/>
                <w:right w:val="none" w:sz="0" w:space="0" w:color="auto"/>
              </w:divBdr>
            </w:div>
            <w:div w:id="731972927">
              <w:marLeft w:val="0"/>
              <w:marRight w:val="0"/>
              <w:marTop w:val="0"/>
              <w:marBottom w:val="0"/>
              <w:divBdr>
                <w:top w:val="none" w:sz="0" w:space="0" w:color="auto"/>
                <w:left w:val="none" w:sz="0" w:space="0" w:color="auto"/>
                <w:bottom w:val="none" w:sz="0" w:space="0" w:color="auto"/>
                <w:right w:val="none" w:sz="0" w:space="0" w:color="auto"/>
              </w:divBdr>
            </w:div>
            <w:div w:id="1203326876">
              <w:marLeft w:val="0"/>
              <w:marRight w:val="0"/>
              <w:marTop w:val="0"/>
              <w:marBottom w:val="0"/>
              <w:divBdr>
                <w:top w:val="none" w:sz="0" w:space="0" w:color="auto"/>
                <w:left w:val="none" w:sz="0" w:space="0" w:color="auto"/>
                <w:bottom w:val="none" w:sz="0" w:space="0" w:color="auto"/>
                <w:right w:val="none" w:sz="0" w:space="0" w:color="auto"/>
              </w:divBdr>
            </w:div>
            <w:div w:id="747194542">
              <w:marLeft w:val="0"/>
              <w:marRight w:val="0"/>
              <w:marTop w:val="0"/>
              <w:marBottom w:val="0"/>
              <w:divBdr>
                <w:top w:val="none" w:sz="0" w:space="0" w:color="auto"/>
                <w:left w:val="none" w:sz="0" w:space="0" w:color="auto"/>
                <w:bottom w:val="none" w:sz="0" w:space="0" w:color="auto"/>
                <w:right w:val="none" w:sz="0" w:space="0" w:color="auto"/>
              </w:divBdr>
            </w:div>
            <w:div w:id="1229652222">
              <w:marLeft w:val="0"/>
              <w:marRight w:val="0"/>
              <w:marTop w:val="0"/>
              <w:marBottom w:val="0"/>
              <w:divBdr>
                <w:top w:val="none" w:sz="0" w:space="0" w:color="auto"/>
                <w:left w:val="none" w:sz="0" w:space="0" w:color="auto"/>
                <w:bottom w:val="none" w:sz="0" w:space="0" w:color="auto"/>
                <w:right w:val="none" w:sz="0" w:space="0" w:color="auto"/>
              </w:divBdr>
            </w:div>
            <w:div w:id="364138477">
              <w:marLeft w:val="0"/>
              <w:marRight w:val="0"/>
              <w:marTop w:val="0"/>
              <w:marBottom w:val="0"/>
              <w:divBdr>
                <w:top w:val="none" w:sz="0" w:space="0" w:color="auto"/>
                <w:left w:val="none" w:sz="0" w:space="0" w:color="auto"/>
                <w:bottom w:val="none" w:sz="0" w:space="0" w:color="auto"/>
                <w:right w:val="none" w:sz="0" w:space="0" w:color="auto"/>
              </w:divBdr>
            </w:div>
            <w:div w:id="1172526435">
              <w:marLeft w:val="0"/>
              <w:marRight w:val="0"/>
              <w:marTop w:val="0"/>
              <w:marBottom w:val="0"/>
              <w:divBdr>
                <w:top w:val="none" w:sz="0" w:space="0" w:color="auto"/>
                <w:left w:val="none" w:sz="0" w:space="0" w:color="auto"/>
                <w:bottom w:val="none" w:sz="0" w:space="0" w:color="auto"/>
                <w:right w:val="none" w:sz="0" w:space="0" w:color="auto"/>
              </w:divBdr>
            </w:div>
            <w:div w:id="1241284008">
              <w:marLeft w:val="0"/>
              <w:marRight w:val="0"/>
              <w:marTop w:val="0"/>
              <w:marBottom w:val="0"/>
              <w:divBdr>
                <w:top w:val="none" w:sz="0" w:space="0" w:color="auto"/>
                <w:left w:val="none" w:sz="0" w:space="0" w:color="auto"/>
                <w:bottom w:val="none" w:sz="0" w:space="0" w:color="auto"/>
                <w:right w:val="none" w:sz="0" w:space="0" w:color="auto"/>
              </w:divBdr>
            </w:div>
            <w:div w:id="1201086035">
              <w:marLeft w:val="0"/>
              <w:marRight w:val="0"/>
              <w:marTop w:val="0"/>
              <w:marBottom w:val="0"/>
              <w:divBdr>
                <w:top w:val="none" w:sz="0" w:space="0" w:color="auto"/>
                <w:left w:val="none" w:sz="0" w:space="0" w:color="auto"/>
                <w:bottom w:val="none" w:sz="0" w:space="0" w:color="auto"/>
                <w:right w:val="none" w:sz="0" w:space="0" w:color="auto"/>
              </w:divBdr>
            </w:div>
            <w:div w:id="1657538351">
              <w:marLeft w:val="0"/>
              <w:marRight w:val="0"/>
              <w:marTop w:val="0"/>
              <w:marBottom w:val="0"/>
              <w:divBdr>
                <w:top w:val="none" w:sz="0" w:space="0" w:color="auto"/>
                <w:left w:val="none" w:sz="0" w:space="0" w:color="auto"/>
                <w:bottom w:val="none" w:sz="0" w:space="0" w:color="auto"/>
                <w:right w:val="none" w:sz="0" w:space="0" w:color="auto"/>
              </w:divBdr>
            </w:div>
            <w:div w:id="552695407">
              <w:marLeft w:val="0"/>
              <w:marRight w:val="0"/>
              <w:marTop w:val="0"/>
              <w:marBottom w:val="0"/>
              <w:divBdr>
                <w:top w:val="none" w:sz="0" w:space="0" w:color="auto"/>
                <w:left w:val="none" w:sz="0" w:space="0" w:color="auto"/>
                <w:bottom w:val="none" w:sz="0" w:space="0" w:color="auto"/>
                <w:right w:val="none" w:sz="0" w:space="0" w:color="auto"/>
              </w:divBdr>
            </w:div>
            <w:div w:id="584269300">
              <w:marLeft w:val="0"/>
              <w:marRight w:val="0"/>
              <w:marTop w:val="0"/>
              <w:marBottom w:val="0"/>
              <w:divBdr>
                <w:top w:val="none" w:sz="0" w:space="0" w:color="auto"/>
                <w:left w:val="none" w:sz="0" w:space="0" w:color="auto"/>
                <w:bottom w:val="none" w:sz="0" w:space="0" w:color="auto"/>
                <w:right w:val="none" w:sz="0" w:space="0" w:color="auto"/>
              </w:divBdr>
            </w:div>
            <w:div w:id="1494177745">
              <w:marLeft w:val="0"/>
              <w:marRight w:val="0"/>
              <w:marTop w:val="0"/>
              <w:marBottom w:val="0"/>
              <w:divBdr>
                <w:top w:val="none" w:sz="0" w:space="0" w:color="auto"/>
                <w:left w:val="none" w:sz="0" w:space="0" w:color="auto"/>
                <w:bottom w:val="none" w:sz="0" w:space="0" w:color="auto"/>
                <w:right w:val="none" w:sz="0" w:space="0" w:color="auto"/>
              </w:divBdr>
            </w:div>
            <w:div w:id="2127581387">
              <w:marLeft w:val="0"/>
              <w:marRight w:val="0"/>
              <w:marTop w:val="0"/>
              <w:marBottom w:val="0"/>
              <w:divBdr>
                <w:top w:val="none" w:sz="0" w:space="0" w:color="auto"/>
                <w:left w:val="none" w:sz="0" w:space="0" w:color="auto"/>
                <w:bottom w:val="none" w:sz="0" w:space="0" w:color="auto"/>
                <w:right w:val="none" w:sz="0" w:space="0" w:color="auto"/>
              </w:divBdr>
            </w:div>
            <w:div w:id="450319576">
              <w:marLeft w:val="0"/>
              <w:marRight w:val="0"/>
              <w:marTop w:val="0"/>
              <w:marBottom w:val="0"/>
              <w:divBdr>
                <w:top w:val="none" w:sz="0" w:space="0" w:color="auto"/>
                <w:left w:val="none" w:sz="0" w:space="0" w:color="auto"/>
                <w:bottom w:val="none" w:sz="0" w:space="0" w:color="auto"/>
                <w:right w:val="none" w:sz="0" w:space="0" w:color="auto"/>
              </w:divBdr>
            </w:div>
            <w:div w:id="2813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9005">
      <w:bodyDiv w:val="1"/>
      <w:marLeft w:val="0"/>
      <w:marRight w:val="0"/>
      <w:marTop w:val="0"/>
      <w:marBottom w:val="0"/>
      <w:divBdr>
        <w:top w:val="none" w:sz="0" w:space="0" w:color="auto"/>
        <w:left w:val="none" w:sz="0" w:space="0" w:color="auto"/>
        <w:bottom w:val="none" w:sz="0" w:space="0" w:color="auto"/>
        <w:right w:val="none" w:sz="0" w:space="0" w:color="auto"/>
      </w:divBdr>
      <w:divsChild>
        <w:div w:id="716470467">
          <w:marLeft w:val="0"/>
          <w:marRight w:val="0"/>
          <w:marTop w:val="0"/>
          <w:marBottom w:val="0"/>
          <w:divBdr>
            <w:top w:val="none" w:sz="0" w:space="0" w:color="auto"/>
            <w:left w:val="none" w:sz="0" w:space="0" w:color="auto"/>
            <w:bottom w:val="none" w:sz="0" w:space="0" w:color="auto"/>
            <w:right w:val="none" w:sz="0" w:space="0" w:color="auto"/>
          </w:divBdr>
          <w:divsChild>
            <w:div w:id="1882478434">
              <w:marLeft w:val="0"/>
              <w:marRight w:val="0"/>
              <w:marTop w:val="0"/>
              <w:marBottom w:val="0"/>
              <w:divBdr>
                <w:top w:val="none" w:sz="0" w:space="0" w:color="auto"/>
                <w:left w:val="none" w:sz="0" w:space="0" w:color="auto"/>
                <w:bottom w:val="none" w:sz="0" w:space="0" w:color="auto"/>
                <w:right w:val="none" w:sz="0" w:space="0" w:color="auto"/>
              </w:divBdr>
            </w:div>
            <w:div w:id="1990816446">
              <w:marLeft w:val="0"/>
              <w:marRight w:val="0"/>
              <w:marTop w:val="0"/>
              <w:marBottom w:val="0"/>
              <w:divBdr>
                <w:top w:val="none" w:sz="0" w:space="0" w:color="auto"/>
                <w:left w:val="none" w:sz="0" w:space="0" w:color="auto"/>
                <w:bottom w:val="none" w:sz="0" w:space="0" w:color="auto"/>
                <w:right w:val="none" w:sz="0" w:space="0" w:color="auto"/>
              </w:divBdr>
            </w:div>
            <w:div w:id="68235447">
              <w:marLeft w:val="0"/>
              <w:marRight w:val="0"/>
              <w:marTop w:val="0"/>
              <w:marBottom w:val="0"/>
              <w:divBdr>
                <w:top w:val="none" w:sz="0" w:space="0" w:color="auto"/>
                <w:left w:val="none" w:sz="0" w:space="0" w:color="auto"/>
                <w:bottom w:val="none" w:sz="0" w:space="0" w:color="auto"/>
                <w:right w:val="none" w:sz="0" w:space="0" w:color="auto"/>
              </w:divBdr>
            </w:div>
            <w:div w:id="1985772206">
              <w:marLeft w:val="0"/>
              <w:marRight w:val="0"/>
              <w:marTop w:val="0"/>
              <w:marBottom w:val="0"/>
              <w:divBdr>
                <w:top w:val="none" w:sz="0" w:space="0" w:color="auto"/>
                <w:left w:val="none" w:sz="0" w:space="0" w:color="auto"/>
                <w:bottom w:val="none" w:sz="0" w:space="0" w:color="auto"/>
                <w:right w:val="none" w:sz="0" w:space="0" w:color="auto"/>
              </w:divBdr>
            </w:div>
            <w:div w:id="9336306">
              <w:marLeft w:val="0"/>
              <w:marRight w:val="0"/>
              <w:marTop w:val="0"/>
              <w:marBottom w:val="0"/>
              <w:divBdr>
                <w:top w:val="none" w:sz="0" w:space="0" w:color="auto"/>
                <w:left w:val="none" w:sz="0" w:space="0" w:color="auto"/>
                <w:bottom w:val="none" w:sz="0" w:space="0" w:color="auto"/>
                <w:right w:val="none" w:sz="0" w:space="0" w:color="auto"/>
              </w:divBdr>
            </w:div>
            <w:div w:id="1638799601">
              <w:marLeft w:val="0"/>
              <w:marRight w:val="0"/>
              <w:marTop w:val="0"/>
              <w:marBottom w:val="0"/>
              <w:divBdr>
                <w:top w:val="none" w:sz="0" w:space="0" w:color="auto"/>
                <w:left w:val="none" w:sz="0" w:space="0" w:color="auto"/>
                <w:bottom w:val="none" w:sz="0" w:space="0" w:color="auto"/>
                <w:right w:val="none" w:sz="0" w:space="0" w:color="auto"/>
              </w:divBdr>
            </w:div>
            <w:div w:id="1738430709">
              <w:marLeft w:val="0"/>
              <w:marRight w:val="0"/>
              <w:marTop w:val="0"/>
              <w:marBottom w:val="0"/>
              <w:divBdr>
                <w:top w:val="none" w:sz="0" w:space="0" w:color="auto"/>
                <w:left w:val="none" w:sz="0" w:space="0" w:color="auto"/>
                <w:bottom w:val="none" w:sz="0" w:space="0" w:color="auto"/>
                <w:right w:val="none" w:sz="0" w:space="0" w:color="auto"/>
              </w:divBdr>
            </w:div>
            <w:div w:id="1300067316">
              <w:marLeft w:val="0"/>
              <w:marRight w:val="0"/>
              <w:marTop w:val="0"/>
              <w:marBottom w:val="0"/>
              <w:divBdr>
                <w:top w:val="none" w:sz="0" w:space="0" w:color="auto"/>
                <w:left w:val="none" w:sz="0" w:space="0" w:color="auto"/>
                <w:bottom w:val="none" w:sz="0" w:space="0" w:color="auto"/>
                <w:right w:val="none" w:sz="0" w:space="0" w:color="auto"/>
              </w:divBdr>
            </w:div>
            <w:div w:id="1889493073">
              <w:marLeft w:val="0"/>
              <w:marRight w:val="0"/>
              <w:marTop w:val="0"/>
              <w:marBottom w:val="0"/>
              <w:divBdr>
                <w:top w:val="none" w:sz="0" w:space="0" w:color="auto"/>
                <w:left w:val="none" w:sz="0" w:space="0" w:color="auto"/>
                <w:bottom w:val="none" w:sz="0" w:space="0" w:color="auto"/>
                <w:right w:val="none" w:sz="0" w:space="0" w:color="auto"/>
              </w:divBdr>
            </w:div>
            <w:div w:id="7161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3081">
      <w:bodyDiv w:val="1"/>
      <w:marLeft w:val="0"/>
      <w:marRight w:val="0"/>
      <w:marTop w:val="0"/>
      <w:marBottom w:val="0"/>
      <w:divBdr>
        <w:top w:val="none" w:sz="0" w:space="0" w:color="auto"/>
        <w:left w:val="none" w:sz="0" w:space="0" w:color="auto"/>
        <w:bottom w:val="none" w:sz="0" w:space="0" w:color="auto"/>
        <w:right w:val="none" w:sz="0" w:space="0" w:color="auto"/>
      </w:divBdr>
      <w:divsChild>
        <w:div w:id="407574513">
          <w:marLeft w:val="0"/>
          <w:marRight w:val="0"/>
          <w:marTop w:val="0"/>
          <w:marBottom w:val="0"/>
          <w:divBdr>
            <w:top w:val="none" w:sz="0" w:space="0" w:color="auto"/>
            <w:left w:val="none" w:sz="0" w:space="0" w:color="auto"/>
            <w:bottom w:val="none" w:sz="0" w:space="0" w:color="auto"/>
            <w:right w:val="none" w:sz="0" w:space="0" w:color="auto"/>
          </w:divBdr>
          <w:divsChild>
            <w:div w:id="693044382">
              <w:marLeft w:val="0"/>
              <w:marRight w:val="0"/>
              <w:marTop w:val="0"/>
              <w:marBottom w:val="0"/>
              <w:divBdr>
                <w:top w:val="none" w:sz="0" w:space="0" w:color="auto"/>
                <w:left w:val="none" w:sz="0" w:space="0" w:color="auto"/>
                <w:bottom w:val="none" w:sz="0" w:space="0" w:color="auto"/>
                <w:right w:val="none" w:sz="0" w:space="0" w:color="auto"/>
              </w:divBdr>
            </w:div>
            <w:div w:id="452286098">
              <w:marLeft w:val="0"/>
              <w:marRight w:val="0"/>
              <w:marTop w:val="0"/>
              <w:marBottom w:val="0"/>
              <w:divBdr>
                <w:top w:val="none" w:sz="0" w:space="0" w:color="auto"/>
                <w:left w:val="none" w:sz="0" w:space="0" w:color="auto"/>
                <w:bottom w:val="none" w:sz="0" w:space="0" w:color="auto"/>
                <w:right w:val="none" w:sz="0" w:space="0" w:color="auto"/>
              </w:divBdr>
            </w:div>
            <w:div w:id="1031611781">
              <w:marLeft w:val="0"/>
              <w:marRight w:val="0"/>
              <w:marTop w:val="0"/>
              <w:marBottom w:val="0"/>
              <w:divBdr>
                <w:top w:val="none" w:sz="0" w:space="0" w:color="auto"/>
                <w:left w:val="none" w:sz="0" w:space="0" w:color="auto"/>
                <w:bottom w:val="none" w:sz="0" w:space="0" w:color="auto"/>
                <w:right w:val="none" w:sz="0" w:space="0" w:color="auto"/>
              </w:divBdr>
            </w:div>
            <w:div w:id="1833909680">
              <w:marLeft w:val="0"/>
              <w:marRight w:val="0"/>
              <w:marTop w:val="0"/>
              <w:marBottom w:val="0"/>
              <w:divBdr>
                <w:top w:val="none" w:sz="0" w:space="0" w:color="auto"/>
                <w:left w:val="none" w:sz="0" w:space="0" w:color="auto"/>
                <w:bottom w:val="none" w:sz="0" w:space="0" w:color="auto"/>
                <w:right w:val="none" w:sz="0" w:space="0" w:color="auto"/>
              </w:divBdr>
            </w:div>
            <w:div w:id="892352533">
              <w:marLeft w:val="0"/>
              <w:marRight w:val="0"/>
              <w:marTop w:val="0"/>
              <w:marBottom w:val="0"/>
              <w:divBdr>
                <w:top w:val="none" w:sz="0" w:space="0" w:color="auto"/>
                <w:left w:val="none" w:sz="0" w:space="0" w:color="auto"/>
                <w:bottom w:val="none" w:sz="0" w:space="0" w:color="auto"/>
                <w:right w:val="none" w:sz="0" w:space="0" w:color="auto"/>
              </w:divBdr>
            </w:div>
            <w:div w:id="342710318">
              <w:marLeft w:val="0"/>
              <w:marRight w:val="0"/>
              <w:marTop w:val="0"/>
              <w:marBottom w:val="0"/>
              <w:divBdr>
                <w:top w:val="none" w:sz="0" w:space="0" w:color="auto"/>
                <w:left w:val="none" w:sz="0" w:space="0" w:color="auto"/>
                <w:bottom w:val="none" w:sz="0" w:space="0" w:color="auto"/>
                <w:right w:val="none" w:sz="0" w:space="0" w:color="auto"/>
              </w:divBdr>
            </w:div>
            <w:div w:id="2088459659">
              <w:marLeft w:val="0"/>
              <w:marRight w:val="0"/>
              <w:marTop w:val="0"/>
              <w:marBottom w:val="0"/>
              <w:divBdr>
                <w:top w:val="none" w:sz="0" w:space="0" w:color="auto"/>
                <w:left w:val="none" w:sz="0" w:space="0" w:color="auto"/>
                <w:bottom w:val="none" w:sz="0" w:space="0" w:color="auto"/>
                <w:right w:val="none" w:sz="0" w:space="0" w:color="auto"/>
              </w:divBdr>
            </w:div>
            <w:div w:id="1353921767">
              <w:marLeft w:val="0"/>
              <w:marRight w:val="0"/>
              <w:marTop w:val="0"/>
              <w:marBottom w:val="0"/>
              <w:divBdr>
                <w:top w:val="none" w:sz="0" w:space="0" w:color="auto"/>
                <w:left w:val="none" w:sz="0" w:space="0" w:color="auto"/>
                <w:bottom w:val="none" w:sz="0" w:space="0" w:color="auto"/>
                <w:right w:val="none" w:sz="0" w:space="0" w:color="auto"/>
              </w:divBdr>
            </w:div>
            <w:div w:id="690179083">
              <w:marLeft w:val="0"/>
              <w:marRight w:val="0"/>
              <w:marTop w:val="0"/>
              <w:marBottom w:val="0"/>
              <w:divBdr>
                <w:top w:val="none" w:sz="0" w:space="0" w:color="auto"/>
                <w:left w:val="none" w:sz="0" w:space="0" w:color="auto"/>
                <w:bottom w:val="none" w:sz="0" w:space="0" w:color="auto"/>
                <w:right w:val="none" w:sz="0" w:space="0" w:color="auto"/>
              </w:divBdr>
            </w:div>
            <w:div w:id="1747720920">
              <w:marLeft w:val="0"/>
              <w:marRight w:val="0"/>
              <w:marTop w:val="0"/>
              <w:marBottom w:val="0"/>
              <w:divBdr>
                <w:top w:val="none" w:sz="0" w:space="0" w:color="auto"/>
                <w:left w:val="none" w:sz="0" w:space="0" w:color="auto"/>
                <w:bottom w:val="none" w:sz="0" w:space="0" w:color="auto"/>
                <w:right w:val="none" w:sz="0" w:space="0" w:color="auto"/>
              </w:divBdr>
            </w:div>
            <w:div w:id="1834173910">
              <w:marLeft w:val="0"/>
              <w:marRight w:val="0"/>
              <w:marTop w:val="0"/>
              <w:marBottom w:val="0"/>
              <w:divBdr>
                <w:top w:val="none" w:sz="0" w:space="0" w:color="auto"/>
                <w:left w:val="none" w:sz="0" w:space="0" w:color="auto"/>
                <w:bottom w:val="none" w:sz="0" w:space="0" w:color="auto"/>
                <w:right w:val="none" w:sz="0" w:space="0" w:color="auto"/>
              </w:divBdr>
            </w:div>
            <w:div w:id="997997750">
              <w:marLeft w:val="0"/>
              <w:marRight w:val="0"/>
              <w:marTop w:val="0"/>
              <w:marBottom w:val="0"/>
              <w:divBdr>
                <w:top w:val="none" w:sz="0" w:space="0" w:color="auto"/>
                <w:left w:val="none" w:sz="0" w:space="0" w:color="auto"/>
                <w:bottom w:val="none" w:sz="0" w:space="0" w:color="auto"/>
                <w:right w:val="none" w:sz="0" w:space="0" w:color="auto"/>
              </w:divBdr>
            </w:div>
            <w:div w:id="978996040">
              <w:marLeft w:val="0"/>
              <w:marRight w:val="0"/>
              <w:marTop w:val="0"/>
              <w:marBottom w:val="0"/>
              <w:divBdr>
                <w:top w:val="none" w:sz="0" w:space="0" w:color="auto"/>
                <w:left w:val="none" w:sz="0" w:space="0" w:color="auto"/>
                <w:bottom w:val="none" w:sz="0" w:space="0" w:color="auto"/>
                <w:right w:val="none" w:sz="0" w:space="0" w:color="auto"/>
              </w:divBdr>
            </w:div>
            <w:div w:id="362830730">
              <w:marLeft w:val="0"/>
              <w:marRight w:val="0"/>
              <w:marTop w:val="0"/>
              <w:marBottom w:val="0"/>
              <w:divBdr>
                <w:top w:val="none" w:sz="0" w:space="0" w:color="auto"/>
                <w:left w:val="none" w:sz="0" w:space="0" w:color="auto"/>
                <w:bottom w:val="none" w:sz="0" w:space="0" w:color="auto"/>
                <w:right w:val="none" w:sz="0" w:space="0" w:color="auto"/>
              </w:divBdr>
            </w:div>
            <w:div w:id="1847748344">
              <w:marLeft w:val="0"/>
              <w:marRight w:val="0"/>
              <w:marTop w:val="0"/>
              <w:marBottom w:val="0"/>
              <w:divBdr>
                <w:top w:val="none" w:sz="0" w:space="0" w:color="auto"/>
                <w:left w:val="none" w:sz="0" w:space="0" w:color="auto"/>
                <w:bottom w:val="none" w:sz="0" w:space="0" w:color="auto"/>
                <w:right w:val="none" w:sz="0" w:space="0" w:color="auto"/>
              </w:divBdr>
            </w:div>
            <w:div w:id="1861553673">
              <w:marLeft w:val="0"/>
              <w:marRight w:val="0"/>
              <w:marTop w:val="0"/>
              <w:marBottom w:val="0"/>
              <w:divBdr>
                <w:top w:val="none" w:sz="0" w:space="0" w:color="auto"/>
                <w:left w:val="none" w:sz="0" w:space="0" w:color="auto"/>
                <w:bottom w:val="none" w:sz="0" w:space="0" w:color="auto"/>
                <w:right w:val="none" w:sz="0" w:space="0" w:color="auto"/>
              </w:divBdr>
            </w:div>
            <w:div w:id="1920166723">
              <w:marLeft w:val="0"/>
              <w:marRight w:val="0"/>
              <w:marTop w:val="0"/>
              <w:marBottom w:val="0"/>
              <w:divBdr>
                <w:top w:val="none" w:sz="0" w:space="0" w:color="auto"/>
                <w:left w:val="none" w:sz="0" w:space="0" w:color="auto"/>
                <w:bottom w:val="none" w:sz="0" w:space="0" w:color="auto"/>
                <w:right w:val="none" w:sz="0" w:space="0" w:color="auto"/>
              </w:divBdr>
            </w:div>
            <w:div w:id="563417129">
              <w:marLeft w:val="0"/>
              <w:marRight w:val="0"/>
              <w:marTop w:val="0"/>
              <w:marBottom w:val="0"/>
              <w:divBdr>
                <w:top w:val="none" w:sz="0" w:space="0" w:color="auto"/>
                <w:left w:val="none" w:sz="0" w:space="0" w:color="auto"/>
                <w:bottom w:val="none" w:sz="0" w:space="0" w:color="auto"/>
                <w:right w:val="none" w:sz="0" w:space="0" w:color="auto"/>
              </w:divBdr>
            </w:div>
            <w:div w:id="30305827">
              <w:marLeft w:val="0"/>
              <w:marRight w:val="0"/>
              <w:marTop w:val="0"/>
              <w:marBottom w:val="0"/>
              <w:divBdr>
                <w:top w:val="none" w:sz="0" w:space="0" w:color="auto"/>
                <w:left w:val="none" w:sz="0" w:space="0" w:color="auto"/>
                <w:bottom w:val="none" w:sz="0" w:space="0" w:color="auto"/>
                <w:right w:val="none" w:sz="0" w:space="0" w:color="auto"/>
              </w:divBdr>
            </w:div>
            <w:div w:id="1849711806">
              <w:marLeft w:val="0"/>
              <w:marRight w:val="0"/>
              <w:marTop w:val="0"/>
              <w:marBottom w:val="0"/>
              <w:divBdr>
                <w:top w:val="none" w:sz="0" w:space="0" w:color="auto"/>
                <w:left w:val="none" w:sz="0" w:space="0" w:color="auto"/>
                <w:bottom w:val="none" w:sz="0" w:space="0" w:color="auto"/>
                <w:right w:val="none" w:sz="0" w:space="0" w:color="auto"/>
              </w:divBdr>
            </w:div>
            <w:div w:id="355931116">
              <w:marLeft w:val="0"/>
              <w:marRight w:val="0"/>
              <w:marTop w:val="0"/>
              <w:marBottom w:val="0"/>
              <w:divBdr>
                <w:top w:val="none" w:sz="0" w:space="0" w:color="auto"/>
                <w:left w:val="none" w:sz="0" w:space="0" w:color="auto"/>
                <w:bottom w:val="none" w:sz="0" w:space="0" w:color="auto"/>
                <w:right w:val="none" w:sz="0" w:space="0" w:color="auto"/>
              </w:divBdr>
            </w:div>
            <w:div w:id="1195970030">
              <w:marLeft w:val="0"/>
              <w:marRight w:val="0"/>
              <w:marTop w:val="0"/>
              <w:marBottom w:val="0"/>
              <w:divBdr>
                <w:top w:val="none" w:sz="0" w:space="0" w:color="auto"/>
                <w:left w:val="none" w:sz="0" w:space="0" w:color="auto"/>
                <w:bottom w:val="none" w:sz="0" w:space="0" w:color="auto"/>
                <w:right w:val="none" w:sz="0" w:space="0" w:color="auto"/>
              </w:divBdr>
            </w:div>
            <w:div w:id="1681544313">
              <w:marLeft w:val="0"/>
              <w:marRight w:val="0"/>
              <w:marTop w:val="0"/>
              <w:marBottom w:val="0"/>
              <w:divBdr>
                <w:top w:val="none" w:sz="0" w:space="0" w:color="auto"/>
                <w:left w:val="none" w:sz="0" w:space="0" w:color="auto"/>
                <w:bottom w:val="none" w:sz="0" w:space="0" w:color="auto"/>
                <w:right w:val="none" w:sz="0" w:space="0" w:color="auto"/>
              </w:divBdr>
            </w:div>
            <w:div w:id="1077748973">
              <w:marLeft w:val="0"/>
              <w:marRight w:val="0"/>
              <w:marTop w:val="0"/>
              <w:marBottom w:val="0"/>
              <w:divBdr>
                <w:top w:val="none" w:sz="0" w:space="0" w:color="auto"/>
                <w:left w:val="none" w:sz="0" w:space="0" w:color="auto"/>
                <w:bottom w:val="none" w:sz="0" w:space="0" w:color="auto"/>
                <w:right w:val="none" w:sz="0" w:space="0" w:color="auto"/>
              </w:divBdr>
            </w:div>
            <w:div w:id="978532172">
              <w:marLeft w:val="0"/>
              <w:marRight w:val="0"/>
              <w:marTop w:val="0"/>
              <w:marBottom w:val="0"/>
              <w:divBdr>
                <w:top w:val="none" w:sz="0" w:space="0" w:color="auto"/>
                <w:left w:val="none" w:sz="0" w:space="0" w:color="auto"/>
                <w:bottom w:val="none" w:sz="0" w:space="0" w:color="auto"/>
                <w:right w:val="none" w:sz="0" w:space="0" w:color="auto"/>
              </w:divBdr>
            </w:div>
            <w:div w:id="1903053008">
              <w:marLeft w:val="0"/>
              <w:marRight w:val="0"/>
              <w:marTop w:val="0"/>
              <w:marBottom w:val="0"/>
              <w:divBdr>
                <w:top w:val="none" w:sz="0" w:space="0" w:color="auto"/>
                <w:left w:val="none" w:sz="0" w:space="0" w:color="auto"/>
                <w:bottom w:val="none" w:sz="0" w:space="0" w:color="auto"/>
                <w:right w:val="none" w:sz="0" w:space="0" w:color="auto"/>
              </w:divBdr>
            </w:div>
            <w:div w:id="2099791105">
              <w:marLeft w:val="0"/>
              <w:marRight w:val="0"/>
              <w:marTop w:val="0"/>
              <w:marBottom w:val="0"/>
              <w:divBdr>
                <w:top w:val="none" w:sz="0" w:space="0" w:color="auto"/>
                <w:left w:val="none" w:sz="0" w:space="0" w:color="auto"/>
                <w:bottom w:val="none" w:sz="0" w:space="0" w:color="auto"/>
                <w:right w:val="none" w:sz="0" w:space="0" w:color="auto"/>
              </w:divBdr>
            </w:div>
            <w:div w:id="1539588745">
              <w:marLeft w:val="0"/>
              <w:marRight w:val="0"/>
              <w:marTop w:val="0"/>
              <w:marBottom w:val="0"/>
              <w:divBdr>
                <w:top w:val="none" w:sz="0" w:space="0" w:color="auto"/>
                <w:left w:val="none" w:sz="0" w:space="0" w:color="auto"/>
                <w:bottom w:val="none" w:sz="0" w:space="0" w:color="auto"/>
                <w:right w:val="none" w:sz="0" w:space="0" w:color="auto"/>
              </w:divBdr>
            </w:div>
            <w:div w:id="485433596">
              <w:marLeft w:val="0"/>
              <w:marRight w:val="0"/>
              <w:marTop w:val="0"/>
              <w:marBottom w:val="0"/>
              <w:divBdr>
                <w:top w:val="none" w:sz="0" w:space="0" w:color="auto"/>
                <w:left w:val="none" w:sz="0" w:space="0" w:color="auto"/>
                <w:bottom w:val="none" w:sz="0" w:space="0" w:color="auto"/>
                <w:right w:val="none" w:sz="0" w:space="0" w:color="auto"/>
              </w:divBdr>
            </w:div>
            <w:div w:id="2059040866">
              <w:marLeft w:val="0"/>
              <w:marRight w:val="0"/>
              <w:marTop w:val="0"/>
              <w:marBottom w:val="0"/>
              <w:divBdr>
                <w:top w:val="none" w:sz="0" w:space="0" w:color="auto"/>
                <w:left w:val="none" w:sz="0" w:space="0" w:color="auto"/>
                <w:bottom w:val="none" w:sz="0" w:space="0" w:color="auto"/>
                <w:right w:val="none" w:sz="0" w:space="0" w:color="auto"/>
              </w:divBdr>
            </w:div>
            <w:div w:id="2044594481">
              <w:marLeft w:val="0"/>
              <w:marRight w:val="0"/>
              <w:marTop w:val="0"/>
              <w:marBottom w:val="0"/>
              <w:divBdr>
                <w:top w:val="none" w:sz="0" w:space="0" w:color="auto"/>
                <w:left w:val="none" w:sz="0" w:space="0" w:color="auto"/>
                <w:bottom w:val="none" w:sz="0" w:space="0" w:color="auto"/>
                <w:right w:val="none" w:sz="0" w:space="0" w:color="auto"/>
              </w:divBdr>
            </w:div>
            <w:div w:id="719090332">
              <w:marLeft w:val="0"/>
              <w:marRight w:val="0"/>
              <w:marTop w:val="0"/>
              <w:marBottom w:val="0"/>
              <w:divBdr>
                <w:top w:val="none" w:sz="0" w:space="0" w:color="auto"/>
                <w:left w:val="none" w:sz="0" w:space="0" w:color="auto"/>
                <w:bottom w:val="none" w:sz="0" w:space="0" w:color="auto"/>
                <w:right w:val="none" w:sz="0" w:space="0" w:color="auto"/>
              </w:divBdr>
            </w:div>
            <w:div w:id="1667900205">
              <w:marLeft w:val="0"/>
              <w:marRight w:val="0"/>
              <w:marTop w:val="0"/>
              <w:marBottom w:val="0"/>
              <w:divBdr>
                <w:top w:val="none" w:sz="0" w:space="0" w:color="auto"/>
                <w:left w:val="none" w:sz="0" w:space="0" w:color="auto"/>
                <w:bottom w:val="none" w:sz="0" w:space="0" w:color="auto"/>
                <w:right w:val="none" w:sz="0" w:space="0" w:color="auto"/>
              </w:divBdr>
            </w:div>
            <w:div w:id="1990816390">
              <w:marLeft w:val="0"/>
              <w:marRight w:val="0"/>
              <w:marTop w:val="0"/>
              <w:marBottom w:val="0"/>
              <w:divBdr>
                <w:top w:val="none" w:sz="0" w:space="0" w:color="auto"/>
                <w:left w:val="none" w:sz="0" w:space="0" w:color="auto"/>
                <w:bottom w:val="none" w:sz="0" w:space="0" w:color="auto"/>
                <w:right w:val="none" w:sz="0" w:space="0" w:color="auto"/>
              </w:divBdr>
            </w:div>
            <w:div w:id="661933644">
              <w:marLeft w:val="0"/>
              <w:marRight w:val="0"/>
              <w:marTop w:val="0"/>
              <w:marBottom w:val="0"/>
              <w:divBdr>
                <w:top w:val="none" w:sz="0" w:space="0" w:color="auto"/>
                <w:left w:val="none" w:sz="0" w:space="0" w:color="auto"/>
                <w:bottom w:val="none" w:sz="0" w:space="0" w:color="auto"/>
                <w:right w:val="none" w:sz="0" w:space="0" w:color="auto"/>
              </w:divBdr>
            </w:div>
            <w:div w:id="1405646554">
              <w:marLeft w:val="0"/>
              <w:marRight w:val="0"/>
              <w:marTop w:val="0"/>
              <w:marBottom w:val="0"/>
              <w:divBdr>
                <w:top w:val="none" w:sz="0" w:space="0" w:color="auto"/>
                <w:left w:val="none" w:sz="0" w:space="0" w:color="auto"/>
                <w:bottom w:val="none" w:sz="0" w:space="0" w:color="auto"/>
                <w:right w:val="none" w:sz="0" w:space="0" w:color="auto"/>
              </w:divBdr>
            </w:div>
            <w:div w:id="1174951561">
              <w:marLeft w:val="0"/>
              <w:marRight w:val="0"/>
              <w:marTop w:val="0"/>
              <w:marBottom w:val="0"/>
              <w:divBdr>
                <w:top w:val="none" w:sz="0" w:space="0" w:color="auto"/>
                <w:left w:val="none" w:sz="0" w:space="0" w:color="auto"/>
                <w:bottom w:val="none" w:sz="0" w:space="0" w:color="auto"/>
                <w:right w:val="none" w:sz="0" w:space="0" w:color="auto"/>
              </w:divBdr>
            </w:div>
            <w:div w:id="2048138841">
              <w:marLeft w:val="0"/>
              <w:marRight w:val="0"/>
              <w:marTop w:val="0"/>
              <w:marBottom w:val="0"/>
              <w:divBdr>
                <w:top w:val="none" w:sz="0" w:space="0" w:color="auto"/>
                <w:left w:val="none" w:sz="0" w:space="0" w:color="auto"/>
                <w:bottom w:val="none" w:sz="0" w:space="0" w:color="auto"/>
                <w:right w:val="none" w:sz="0" w:space="0" w:color="auto"/>
              </w:divBdr>
            </w:div>
            <w:div w:id="1595474500">
              <w:marLeft w:val="0"/>
              <w:marRight w:val="0"/>
              <w:marTop w:val="0"/>
              <w:marBottom w:val="0"/>
              <w:divBdr>
                <w:top w:val="none" w:sz="0" w:space="0" w:color="auto"/>
                <w:left w:val="none" w:sz="0" w:space="0" w:color="auto"/>
                <w:bottom w:val="none" w:sz="0" w:space="0" w:color="auto"/>
                <w:right w:val="none" w:sz="0" w:space="0" w:color="auto"/>
              </w:divBdr>
            </w:div>
            <w:div w:id="940011">
              <w:marLeft w:val="0"/>
              <w:marRight w:val="0"/>
              <w:marTop w:val="0"/>
              <w:marBottom w:val="0"/>
              <w:divBdr>
                <w:top w:val="none" w:sz="0" w:space="0" w:color="auto"/>
                <w:left w:val="none" w:sz="0" w:space="0" w:color="auto"/>
                <w:bottom w:val="none" w:sz="0" w:space="0" w:color="auto"/>
                <w:right w:val="none" w:sz="0" w:space="0" w:color="auto"/>
              </w:divBdr>
            </w:div>
            <w:div w:id="1662153142">
              <w:marLeft w:val="0"/>
              <w:marRight w:val="0"/>
              <w:marTop w:val="0"/>
              <w:marBottom w:val="0"/>
              <w:divBdr>
                <w:top w:val="none" w:sz="0" w:space="0" w:color="auto"/>
                <w:left w:val="none" w:sz="0" w:space="0" w:color="auto"/>
                <w:bottom w:val="none" w:sz="0" w:space="0" w:color="auto"/>
                <w:right w:val="none" w:sz="0" w:space="0" w:color="auto"/>
              </w:divBdr>
            </w:div>
            <w:div w:id="1931505063">
              <w:marLeft w:val="0"/>
              <w:marRight w:val="0"/>
              <w:marTop w:val="0"/>
              <w:marBottom w:val="0"/>
              <w:divBdr>
                <w:top w:val="none" w:sz="0" w:space="0" w:color="auto"/>
                <w:left w:val="none" w:sz="0" w:space="0" w:color="auto"/>
                <w:bottom w:val="none" w:sz="0" w:space="0" w:color="auto"/>
                <w:right w:val="none" w:sz="0" w:space="0" w:color="auto"/>
              </w:divBdr>
            </w:div>
            <w:div w:id="1191988618">
              <w:marLeft w:val="0"/>
              <w:marRight w:val="0"/>
              <w:marTop w:val="0"/>
              <w:marBottom w:val="0"/>
              <w:divBdr>
                <w:top w:val="none" w:sz="0" w:space="0" w:color="auto"/>
                <w:left w:val="none" w:sz="0" w:space="0" w:color="auto"/>
                <w:bottom w:val="none" w:sz="0" w:space="0" w:color="auto"/>
                <w:right w:val="none" w:sz="0" w:space="0" w:color="auto"/>
              </w:divBdr>
            </w:div>
            <w:div w:id="885993831">
              <w:marLeft w:val="0"/>
              <w:marRight w:val="0"/>
              <w:marTop w:val="0"/>
              <w:marBottom w:val="0"/>
              <w:divBdr>
                <w:top w:val="none" w:sz="0" w:space="0" w:color="auto"/>
                <w:left w:val="none" w:sz="0" w:space="0" w:color="auto"/>
                <w:bottom w:val="none" w:sz="0" w:space="0" w:color="auto"/>
                <w:right w:val="none" w:sz="0" w:space="0" w:color="auto"/>
              </w:divBdr>
            </w:div>
            <w:div w:id="1476683847">
              <w:marLeft w:val="0"/>
              <w:marRight w:val="0"/>
              <w:marTop w:val="0"/>
              <w:marBottom w:val="0"/>
              <w:divBdr>
                <w:top w:val="none" w:sz="0" w:space="0" w:color="auto"/>
                <w:left w:val="none" w:sz="0" w:space="0" w:color="auto"/>
                <w:bottom w:val="none" w:sz="0" w:space="0" w:color="auto"/>
                <w:right w:val="none" w:sz="0" w:space="0" w:color="auto"/>
              </w:divBdr>
            </w:div>
            <w:div w:id="539052936">
              <w:marLeft w:val="0"/>
              <w:marRight w:val="0"/>
              <w:marTop w:val="0"/>
              <w:marBottom w:val="0"/>
              <w:divBdr>
                <w:top w:val="none" w:sz="0" w:space="0" w:color="auto"/>
                <w:left w:val="none" w:sz="0" w:space="0" w:color="auto"/>
                <w:bottom w:val="none" w:sz="0" w:space="0" w:color="auto"/>
                <w:right w:val="none" w:sz="0" w:space="0" w:color="auto"/>
              </w:divBdr>
            </w:div>
            <w:div w:id="996418307">
              <w:marLeft w:val="0"/>
              <w:marRight w:val="0"/>
              <w:marTop w:val="0"/>
              <w:marBottom w:val="0"/>
              <w:divBdr>
                <w:top w:val="none" w:sz="0" w:space="0" w:color="auto"/>
                <w:left w:val="none" w:sz="0" w:space="0" w:color="auto"/>
                <w:bottom w:val="none" w:sz="0" w:space="0" w:color="auto"/>
                <w:right w:val="none" w:sz="0" w:space="0" w:color="auto"/>
              </w:divBdr>
            </w:div>
            <w:div w:id="864946833">
              <w:marLeft w:val="0"/>
              <w:marRight w:val="0"/>
              <w:marTop w:val="0"/>
              <w:marBottom w:val="0"/>
              <w:divBdr>
                <w:top w:val="none" w:sz="0" w:space="0" w:color="auto"/>
                <w:left w:val="none" w:sz="0" w:space="0" w:color="auto"/>
                <w:bottom w:val="none" w:sz="0" w:space="0" w:color="auto"/>
                <w:right w:val="none" w:sz="0" w:space="0" w:color="auto"/>
              </w:divBdr>
            </w:div>
            <w:div w:id="1485589567">
              <w:marLeft w:val="0"/>
              <w:marRight w:val="0"/>
              <w:marTop w:val="0"/>
              <w:marBottom w:val="0"/>
              <w:divBdr>
                <w:top w:val="none" w:sz="0" w:space="0" w:color="auto"/>
                <w:left w:val="none" w:sz="0" w:space="0" w:color="auto"/>
                <w:bottom w:val="none" w:sz="0" w:space="0" w:color="auto"/>
                <w:right w:val="none" w:sz="0" w:space="0" w:color="auto"/>
              </w:divBdr>
            </w:div>
            <w:div w:id="720205327">
              <w:marLeft w:val="0"/>
              <w:marRight w:val="0"/>
              <w:marTop w:val="0"/>
              <w:marBottom w:val="0"/>
              <w:divBdr>
                <w:top w:val="none" w:sz="0" w:space="0" w:color="auto"/>
                <w:left w:val="none" w:sz="0" w:space="0" w:color="auto"/>
                <w:bottom w:val="none" w:sz="0" w:space="0" w:color="auto"/>
                <w:right w:val="none" w:sz="0" w:space="0" w:color="auto"/>
              </w:divBdr>
            </w:div>
            <w:div w:id="1212185823">
              <w:marLeft w:val="0"/>
              <w:marRight w:val="0"/>
              <w:marTop w:val="0"/>
              <w:marBottom w:val="0"/>
              <w:divBdr>
                <w:top w:val="none" w:sz="0" w:space="0" w:color="auto"/>
                <w:left w:val="none" w:sz="0" w:space="0" w:color="auto"/>
                <w:bottom w:val="none" w:sz="0" w:space="0" w:color="auto"/>
                <w:right w:val="none" w:sz="0" w:space="0" w:color="auto"/>
              </w:divBdr>
            </w:div>
            <w:div w:id="765930773">
              <w:marLeft w:val="0"/>
              <w:marRight w:val="0"/>
              <w:marTop w:val="0"/>
              <w:marBottom w:val="0"/>
              <w:divBdr>
                <w:top w:val="none" w:sz="0" w:space="0" w:color="auto"/>
                <w:left w:val="none" w:sz="0" w:space="0" w:color="auto"/>
                <w:bottom w:val="none" w:sz="0" w:space="0" w:color="auto"/>
                <w:right w:val="none" w:sz="0" w:space="0" w:color="auto"/>
              </w:divBdr>
            </w:div>
            <w:div w:id="603071758">
              <w:marLeft w:val="0"/>
              <w:marRight w:val="0"/>
              <w:marTop w:val="0"/>
              <w:marBottom w:val="0"/>
              <w:divBdr>
                <w:top w:val="none" w:sz="0" w:space="0" w:color="auto"/>
                <w:left w:val="none" w:sz="0" w:space="0" w:color="auto"/>
                <w:bottom w:val="none" w:sz="0" w:space="0" w:color="auto"/>
                <w:right w:val="none" w:sz="0" w:space="0" w:color="auto"/>
              </w:divBdr>
            </w:div>
            <w:div w:id="715204499">
              <w:marLeft w:val="0"/>
              <w:marRight w:val="0"/>
              <w:marTop w:val="0"/>
              <w:marBottom w:val="0"/>
              <w:divBdr>
                <w:top w:val="none" w:sz="0" w:space="0" w:color="auto"/>
                <w:left w:val="none" w:sz="0" w:space="0" w:color="auto"/>
                <w:bottom w:val="none" w:sz="0" w:space="0" w:color="auto"/>
                <w:right w:val="none" w:sz="0" w:space="0" w:color="auto"/>
              </w:divBdr>
            </w:div>
            <w:div w:id="1201094190">
              <w:marLeft w:val="0"/>
              <w:marRight w:val="0"/>
              <w:marTop w:val="0"/>
              <w:marBottom w:val="0"/>
              <w:divBdr>
                <w:top w:val="none" w:sz="0" w:space="0" w:color="auto"/>
                <w:left w:val="none" w:sz="0" w:space="0" w:color="auto"/>
                <w:bottom w:val="none" w:sz="0" w:space="0" w:color="auto"/>
                <w:right w:val="none" w:sz="0" w:space="0" w:color="auto"/>
              </w:divBdr>
            </w:div>
            <w:div w:id="399136506">
              <w:marLeft w:val="0"/>
              <w:marRight w:val="0"/>
              <w:marTop w:val="0"/>
              <w:marBottom w:val="0"/>
              <w:divBdr>
                <w:top w:val="none" w:sz="0" w:space="0" w:color="auto"/>
                <w:left w:val="none" w:sz="0" w:space="0" w:color="auto"/>
                <w:bottom w:val="none" w:sz="0" w:space="0" w:color="auto"/>
                <w:right w:val="none" w:sz="0" w:space="0" w:color="auto"/>
              </w:divBdr>
            </w:div>
            <w:div w:id="1520318776">
              <w:marLeft w:val="0"/>
              <w:marRight w:val="0"/>
              <w:marTop w:val="0"/>
              <w:marBottom w:val="0"/>
              <w:divBdr>
                <w:top w:val="none" w:sz="0" w:space="0" w:color="auto"/>
                <w:left w:val="none" w:sz="0" w:space="0" w:color="auto"/>
                <w:bottom w:val="none" w:sz="0" w:space="0" w:color="auto"/>
                <w:right w:val="none" w:sz="0" w:space="0" w:color="auto"/>
              </w:divBdr>
            </w:div>
            <w:div w:id="686440933">
              <w:marLeft w:val="0"/>
              <w:marRight w:val="0"/>
              <w:marTop w:val="0"/>
              <w:marBottom w:val="0"/>
              <w:divBdr>
                <w:top w:val="none" w:sz="0" w:space="0" w:color="auto"/>
                <w:left w:val="none" w:sz="0" w:space="0" w:color="auto"/>
                <w:bottom w:val="none" w:sz="0" w:space="0" w:color="auto"/>
                <w:right w:val="none" w:sz="0" w:space="0" w:color="auto"/>
              </w:divBdr>
            </w:div>
            <w:div w:id="2022900441">
              <w:marLeft w:val="0"/>
              <w:marRight w:val="0"/>
              <w:marTop w:val="0"/>
              <w:marBottom w:val="0"/>
              <w:divBdr>
                <w:top w:val="none" w:sz="0" w:space="0" w:color="auto"/>
                <w:left w:val="none" w:sz="0" w:space="0" w:color="auto"/>
                <w:bottom w:val="none" w:sz="0" w:space="0" w:color="auto"/>
                <w:right w:val="none" w:sz="0" w:space="0" w:color="auto"/>
              </w:divBdr>
            </w:div>
            <w:div w:id="1381050472">
              <w:marLeft w:val="0"/>
              <w:marRight w:val="0"/>
              <w:marTop w:val="0"/>
              <w:marBottom w:val="0"/>
              <w:divBdr>
                <w:top w:val="none" w:sz="0" w:space="0" w:color="auto"/>
                <w:left w:val="none" w:sz="0" w:space="0" w:color="auto"/>
                <w:bottom w:val="none" w:sz="0" w:space="0" w:color="auto"/>
                <w:right w:val="none" w:sz="0" w:space="0" w:color="auto"/>
              </w:divBdr>
            </w:div>
            <w:div w:id="747074183">
              <w:marLeft w:val="0"/>
              <w:marRight w:val="0"/>
              <w:marTop w:val="0"/>
              <w:marBottom w:val="0"/>
              <w:divBdr>
                <w:top w:val="none" w:sz="0" w:space="0" w:color="auto"/>
                <w:left w:val="none" w:sz="0" w:space="0" w:color="auto"/>
                <w:bottom w:val="none" w:sz="0" w:space="0" w:color="auto"/>
                <w:right w:val="none" w:sz="0" w:space="0" w:color="auto"/>
              </w:divBdr>
            </w:div>
            <w:div w:id="1502505130">
              <w:marLeft w:val="0"/>
              <w:marRight w:val="0"/>
              <w:marTop w:val="0"/>
              <w:marBottom w:val="0"/>
              <w:divBdr>
                <w:top w:val="none" w:sz="0" w:space="0" w:color="auto"/>
                <w:left w:val="none" w:sz="0" w:space="0" w:color="auto"/>
                <w:bottom w:val="none" w:sz="0" w:space="0" w:color="auto"/>
                <w:right w:val="none" w:sz="0" w:space="0" w:color="auto"/>
              </w:divBdr>
            </w:div>
            <w:div w:id="2036156215">
              <w:marLeft w:val="0"/>
              <w:marRight w:val="0"/>
              <w:marTop w:val="0"/>
              <w:marBottom w:val="0"/>
              <w:divBdr>
                <w:top w:val="none" w:sz="0" w:space="0" w:color="auto"/>
                <w:left w:val="none" w:sz="0" w:space="0" w:color="auto"/>
                <w:bottom w:val="none" w:sz="0" w:space="0" w:color="auto"/>
                <w:right w:val="none" w:sz="0" w:space="0" w:color="auto"/>
              </w:divBdr>
            </w:div>
            <w:div w:id="926692829">
              <w:marLeft w:val="0"/>
              <w:marRight w:val="0"/>
              <w:marTop w:val="0"/>
              <w:marBottom w:val="0"/>
              <w:divBdr>
                <w:top w:val="none" w:sz="0" w:space="0" w:color="auto"/>
                <w:left w:val="none" w:sz="0" w:space="0" w:color="auto"/>
                <w:bottom w:val="none" w:sz="0" w:space="0" w:color="auto"/>
                <w:right w:val="none" w:sz="0" w:space="0" w:color="auto"/>
              </w:divBdr>
            </w:div>
            <w:div w:id="1949118254">
              <w:marLeft w:val="0"/>
              <w:marRight w:val="0"/>
              <w:marTop w:val="0"/>
              <w:marBottom w:val="0"/>
              <w:divBdr>
                <w:top w:val="none" w:sz="0" w:space="0" w:color="auto"/>
                <w:left w:val="none" w:sz="0" w:space="0" w:color="auto"/>
                <w:bottom w:val="none" w:sz="0" w:space="0" w:color="auto"/>
                <w:right w:val="none" w:sz="0" w:space="0" w:color="auto"/>
              </w:divBdr>
            </w:div>
            <w:div w:id="165295031">
              <w:marLeft w:val="0"/>
              <w:marRight w:val="0"/>
              <w:marTop w:val="0"/>
              <w:marBottom w:val="0"/>
              <w:divBdr>
                <w:top w:val="none" w:sz="0" w:space="0" w:color="auto"/>
                <w:left w:val="none" w:sz="0" w:space="0" w:color="auto"/>
                <w:bottom w:val="none" w:sz="0" w:space="0" w:color="auto"/>
                <w:right w:val="none" w:sz="0" w:space="0" w:color="auto"/>
              </w:divBdr>
            </w:div>
            <w:div w:id="107044233">
              <w:marLeft w:val="0"/>
              <w:marRight w:val="0"/>
              <w:marTop w:val="0"/>
              <w:marBottom w:val="0"/>
              <w:divBdr>
                <w:top w:val="none" w:sz="0" w:space="0" w:color="auto"/>
                <w:left w:val="none" w:sz="0" w:space="0" w:color="auto"/>
                <w:bottom w:val="none" w:sz="0" w:space="0" w:color="auto"/>
                <w:right w:val="none" w:sz="0" w:space="0" w:color="auto"/>
              </w:divBdr>
            </w:div>
            <w:div w:id="1814718611">
              <w:marLeft w:val="0"/>
              <w:marRight w:val="0"/>
              <w:marTop w:val="0"/>
              <w:marBottom w:val="0"/>
              <w:divBdr>
                <w:top w:val="none" w:sz="0" w:space="0" w:color="auto"/>
                <w:left w:val="none" w:sz="0" w:space="0" w:color="auto"/>
                <w:bottom w:val="none" w:sz="0" w:space="0" w:color="auto"/>
                <w:right w:val="none" w:sz="0" w:space="0" w:color="auto"/>
              </w:divBdr>
            </w:div>
            <w:div w:id="1827089308">
              <w:marLeft w:val="0"/>
              <w:marRight w:val="0"/>
              <w:marTop w:val="0"/>
              <w:marBottom w:val="0"/>
              <w:divBdr>
                <w:top w:val="none" w:sz="0" w:space="0" w:color="auto"/>
                <w:left w:val="none" w:sz="0" w:space="0" w:color="auto"/>
                <w:bottom w:val="none" w:sz="0" w:space="0" w:color="auto"/>
                <w:right w:val="none" w:sz="0" w:space="0" w:color="auto"/>
              </w:divBdr>
            </w:div>
            <w:div w:id="419646736">
              <w:marLeft w:val="0"/>
              <w:marRight w:val="0"/>
              <w:marTop w:val="0"/>
              <w:marBottom w:val="0"/>
              <w:divBdr>
                <w:top w:val="none" w:sz="0" w:space="0" w:color="auto"/>
                <w:left w:val="none" w:sz="0" w:space="0" w:color="auto"/>
                <w:bottom w:val="none" w:sz="0" w:space="0" w:color="auto"/>
                <w:right w:val="none" w:sz="0" w:space="0" w:color="auto"/>
              </w:divBdr>
            </w:div>
            <w:div w:id="33897167">
              <w:marLeft w:val="0"/>
              <w:marRight w:val="0"/>
              <w:marTop w:val="0"/>
              <w:marBottom w:val="0"/>
              <w:divBdr>
                <w:top w:val="none" w:sz="0" w:space="0" w:color="auto"/>
                <w:left w:val="none" w:sz="0" w:space="0" w:color="auto"/>
                <w:bottom w:val="none" w:sz="0" w:space="0" w:color="auto"/>
                <w:right w:val="none" w:sz="0" w:space="0" w:color="auto"/>
              </w:divBdr>
            </w:div>
            <w:div w:id="1021669011">
              <w:marLeft w:val="0"/>
              <w:marRight w:val="0"/>
              <w:marTop w:val="0"/>
              <w:marBottom w:val="0"/>
              <w:divBdr>
                <w:top w:val="none" w:sz="0" w:space="0" w:color="auto"/>
                <w:left w:val="none" w:sz="0" w:space="0" w:color="auto"/>
                <w:bottom w:val="none" w:sz="0" w:space="0" w:color="auto"/>
                <w:right w:val="none" w:sz="0" w:space="0" w:color="auto"/>
              </w:divBdr>
            </w:div>
            <w:div w:id="359405221">
              <w:marLeft w:val="0"/>
              <w:marRight w:val="0"/>
              <w:marTop w:val="0"/>
              <w:marBottom w:val="0"/>
              <w:divBdr>
                <w:top w:val="none" w:sz="0" w:space="0" w:color="auto"/>
                <w:left w:val="none" w:sz="0" w:space="0" w:color="auto"/>
                <w:bottom w:val="none" w:sz="0" w:space="0" w:color="auto"/>
                <w:right w:val="none" w:sz="0" w:space="0" w:color="auto"/>
              </w:divBdr>
            </w:div>
            <w:div w:id="1334068441">
              <w:marLeft w:val="0"/>
              <w:marRight w:val="0"/>
              <w:marTop w:val="0"/>
              <w:marBottom w:val="0"/>
              <w:divBdr>
                <w:top w:val="none" w:sz="0" w:space="0" w:color="auto"/>
                <w:left w:val="none" w:sz="0" w:space="0" w:color="auto"/>
                <w:bottom w:val="none" w:sz="0" w:space="0" w:color="auto"/>
                <w:right w:val="none" w:sz="0" w:space="0" w:color="auto"/>
              </w:divBdr>
            </w:div>
            <w:div w:id="1578586332">
              <w:marLeft w:val="0"/>
              <w:marRight w:val="0"/>
              <w:marTop w:val="0"/>
              <w:marBottom w:val="0"/>
              <w:divBdr>
                <w:top w:val="none" w:sz="0" w:space="0" w:color="auto"/>
                <w:left w:val="none" w:sz="0" w:space="0" w:color="auto"/>
                <w:bottom w:val="none" w:sz="0" w:space="0" w:color="auto"/>
                <w:right w:val="none" w:sz="0" w:space="0" w:color="auto"/>
              </w:divBdr>
            </w:div>
            <w:div w:id="353117336">
              <w:marLeft w:val="0"/>
              <w:marRight w:val="0"/>
              <w:marTop w:val="0"/>
              <w:marBottom w:val="0"/>
              <w:divBdr>
                <w:top w:val="none" w:sz="0" w:space="0" w:color="auto"/>
                <w:left w:val="none" w:sz="0" w:space="0" w:color="auto"/>
                <w:bottom w:val="none" w:sz="0" w:space="0" w:color="auto"/>
                <w:right w:val="none" w:sz="0" w:space="0" w:color="auto"/>
              </w:divBdr>
            </w:div>
            <w:div w:id="1754548067">
              <w:marLeft w:val="0"/>
              <w:marRight w:val="0"/>
              <w:marTop w:val="0"/>
              <w:marBottom w:val="0"/>
              <w:divBdr>
                <w:top w:val="none" w:sz="0" w:space="0" w:color="auto"/>
                <w:left w:val="none" w:sz="0" w:space="0" w:color="auto"/>
                <w:bottom w:val="none" w:sz="0" w:space="0" w:color="auto"/>
                <w:right w:val="none" w:sz="0" w:space="0" w:color="auto"/>
              </w:divBdr>
            </w:div>
            <w:div w:id="779226999">
              <w:marLeft w:val="0"/>
              <w:marRight w:val="0"/>
              <w:marTop w:val="0"/>
              <w:marBottom w:val="0"/>
              <w:divBdr>
                <w:top w:val="none" w:sz="0" w:space="0" w:color="auto"/>
                <w:left w:val="none" w:sz="0" w:space="0" w:color="auto"/>
                <w:bottom w:val="none" w:sz="0" w:space="0" w:color="auto"/>
                <w:right w:val="none" w:sz="0" w:space="0" w:color="auto"/>
              </w:divBdr>
            </w:div>
            <w:div w:id="1344476909">
              <w:marLeft w:val="0"/>
              <w:marRight w:val="0"/>
              <w:marTop w:val="0"/>
              <w:marBottom w:val="0"/>
              <w:divBdr>
                <w:top w:val="none" w:sz="0" w:space="0" w:color="auto"/>
                <w:left w:val="none" w:sz="0" w:space="0" w:color="auto"/>
                <w:bottom w:val="none" w:sz="0" w:space="0" w:color="auto"/>
                <w:right w:val="none" w:sz="0" w:space="0" w:color="auto"/>
              </w:divBdr>
            </w:div>
            <w:div w:id="527064689">
              <w:marLeft w:val="0"/>
              <w:marRight w:val="0"/>
              <w:marTop w:val="0"/>
              <w:marBottom w:val="0"/>
              <w:divBdr>
                <w:top w:val="none" w:sz="0" w:space="0" w:color="auto"/>
                <w:left w:val="none" w:sz="0" w:space="0" w:color="auto"/>
                <w:bottom w:val="none" w:sz="0" w:space="0" w:color="auto"/>
                <w:right w:val="none" w:sz="0" w:space="0" w:color="auto"/>
              </w:divBdr>
            </w:div>
            <w:div w:id="1010379137">
              <w:marLeft w:val="0"/>
              <w:marRight w:val="0"/>
              <w:marTop w:val="0"/>
              <w:marBottom w:val="0"/>
              <w:divBdr>
                <w:top w:val="none" w:sz="0" w:space="0" w:color="auto"/>
                <w:left w:val="none" w:sz="0" w:space="0" w:color="auto"/>
                <w:bottom w:val="none" w:sz="0" w:space="0" w:color="auto"/>
                <w:right w:val="none" w:sz="0" w:space="0" w:color="auto"/>
              </w:divBdr>
            </w:div>
            <w:div w:id="1563758891">
              <w:marLeft w:val="0"/>
              <w:marRight w:val="0"/>
              <w:marTop w:val="0"/>
              <w:marBottom w:val="0"/>
              <w:divBdr>
                <w:top w:val="none" w:sz="0" w:space="0" w:color="auto"/>
                <w:left w:val="none" w:sz="0" w:space="0" w:color="auto"/>
                <w:bottom w:val="none" w:sz="0" w:space="0" w:color="auto"/>
                <w:right w:val="none" w:sz="0" w:space="0" w:color="auto"/>
              </w:divBdr>
            </w:div>
            <w:div w:id="489101739">
              <w:marLeft w:val="0"/>
              <w:marRight w:val="0"/>
              <w:marTop w:val="0"/>
              <w:marBottom w:val="0"/>
              <w:divBdr>
                <w:top w:val="none" w:sz="0" w:space="0" w:color="auto"/>
                <w:left w:val="none" w:sz="0" w:space="0" w:color="auto"/>
                <w:bottom w:val="none" w:sz="0" w:space="0" w:color="auto"/>
                <w:right w:val="none" w:sz="0" w:space="0" w:color="auto"/>
              </w:divBdr>
            </w:div>
            <w:div w:id="1444575902">
              <w:marLeft w:val="0"/>
              <w:marRight w:val="0"/>
              <w:marTop w:val="0"/>
              <w:marBottom w:val="0"/>
              <w:divBdr>
                <w:top w:val="none" w:sz="0" w:space="0" w:color="auto"/>
                <w:left w:val="none" w:sz="0" w:space="0" w:color="auto"/>
                <w:bottom w:val="none" w:sz="0" w:space="0" w:color="auto"/>
                <w:right w:val="none" w:sz="0" w:space="0" w:color="auto"/>
              </w:divBdr>
            </w:div>
            <w:div w:id="425737672">
              <w:marLeft w:val="0"/>
              <w:marRight w:val="0"/>
              <w:marTop w:val="0"/>
              <w:marBottom w:val="0"/>
              <w:divBdr>
                <w:top w:val="none" w:sz="0" w:space="0" w:color="auto"/>
                <w:left w:val="none" w:sz="0" w:space="0" w:color="auto"/>
                <w:bottom w:val="none" w:sz="0" w:space="0" w:color="auto"/>
                <w:right w:val="none" w:sz="0" w:space="0" w:color="auto"/>
              </w:divBdr>
            </w:div>
            <w:div w:id="1152603697">
              <w:marLeft w:val="0"/>
              <w:marRight w:val="0"/>
              <w:marTop w:val="0"/>
              <w:marBottom w:val="0"/>
              <w:divBdr>
                <w:top w:val="none" w:sz="0" w:space="0" w:color="auto"/>
                <w:left w:val="none" w:sz="0" w:space="0" w:color="auto"/>
                <w:bottom w:val="none" w:sz="0" w:space="0" w:color="auto"/>
                <w:right w:val="none" w:sz="0" w:space="0" w:color="auto"/>
              </w:divBdr>
            </w:div>
            <w:div w:id="1145703350">
              <w:marLeft w:val="0"/>
              <w:marRight w:val="0"/>
              <w:marTop w:val="0"/>
              <w:marBottom w:val="0"/>
              <w:divBdr>
                <w:top w:val="none" w:sz="0" w:space="0" w:color="auto"/>
                <w:left w:val="none" w:sz="0" w:space="0" w:color="auto"/>
                <w:bottom w:val="none" w:sz="0" w:space="0" w:color="auto"/>
                <w:right w:val="none" w:sz="0" w:space="0" w:color="auto"/>
              </w:divBdr>
            </w:div>
            <w:div w:id="1443189044">
              <w:marLeft w:val="0"/>
              <w:marRight w:val="0"/>
              <w:marTop w:val="0"/>
              <w:marBottom w:val="0"/>
              <w:divBdr>
                <w:top w:val="none" w:sz="0" w:space="0" w:color="auto"/>
                <w:left w:val="none" w:sz="0" w:space="0" w:color="auto"/>
                <w:bottom w:val="none" w:sz="0" w:space="0" w:color="auto"/>
                <w:right w:val="none" w:sz="0" w:space="0" w:color="auto"/>
              </w:divBdr>
            </w:div>
            <w:div w:id="1609697101">
              <w:marLeft w:val="0"/>
              <w:marRight w:val="0"/>
              <w:marTop w:val="0"/>
              <w:marBottom w:val="0"/>
              <w:divBdr>
                <w:top w:val="none" w:sz="0" w:space="0" w:color="auto"/>
                <w:left w:val="none" w:sz="0" w:space="0" w:color="auto"/>
                <w:bottom w:val="none" w:sz="0" w:space="0" w:color="auto"/>
                <w:right w:val="none" w:sz="0" w:space="0" w:color="auto"/>
              </w:divBdr>
            </w:div>
            <w:div w:id="786194448">
              <w:marLeft w:val="0"/>
              <w:marRight w:val="0"/>
              <w:marTop w:val="0"/>
              <w:marBottom w:val="0"/>
              <w:divBdr>
                <w:top w:val="none" w:sz="0" w:space="0" w:color="auto"/>
                <w:left w:val="none" w:sz="0" w:space="0" w:color="auto"/>
                <w:bottom w:val="none" w:sz="0" w:space="0" w:color="auto"/>
                <w:right w:val="none" w:sz="0" w:space="0" w:color="auto"/>
              </w:divBdr>
            </w:div>
            <w:div w:id="1976175158">
              <w:marLeft w:val="0"/>
              <w:marRight w:val="0"/>
              <w:marTop w:val="0"/>
              <w:marBottom w:val="0"/>
              <w:divBdr>
                <w:top w:val="none" w:sz="0" w:space="0" w:color="auto"/>
                <w:left w:val="none" w:sz="0" w:space="0" w:color="auto"/>
                <w:bottom w:val="none" w:sz="0" w:space="0" w:color="auto"/>
                <w:right w:val="none" w:sz="0" w:space="0" w:color="auto"/>
              </w:divBdr>
            </w:div>
            <w:div w:id="1418095494">
              <w:marLeft w:val="0"/>
              <w:marRight w:val="0"/>
              <w:marTop w:val="0"/>
              <w:marBottom w:val="0"/>
              <w:divBdr>
                <w:top w:val="none" w:sz="0" w:space="0" w:color="auto"/>
                <w:left w:val="none" w:sz="0" w:space="0" w:color="auto"/>
                <w:bottom w:val="none" w:sz="0" w:space="0" w:color="auto"/>
                <w:right w:val="none" w:sz="0" w:space="0" w:color="auto"/>
              </w:divBdr>
            </w:div>
            <w:div w:id="224267529">
              <w:marLeft w:val="0"/>
              <w:marRight w:val="0"/>
              <w:marTop w:val="0"/>
              <w:marBottom w:val="0"/>
              <w:divBdr>
                <w:top w:val="none" w:sz="0" w:space="0" w:color="auto"/>
                <w:left w:val="none" w:sz="0" w:space="0" w:color="auto"/>
                <w:bottom w:val="none" w:sz="0" w:space="0" w:color="auto"/>
                <w:right w:val="none" w:sz="0" w:space="0" w:color="auto"/>
              </w:divBdr>
            </w:div>
            <w:div w:id="225073155">
              <w:marLeft w:val="0"/>
              <w:marRight w:val="0"/>
              <w:marTop w:val="0"/>
              <w:marBottom w:val="0"/>
              <w:divBdr>
                <w:top w:val="none" w:sz="0" w:space="0" w:color="auto"/>
                <w:left w:val="none" w:sz="0" w:space="0" w:color="auto"/>
                <w:bottom w:val="none" w:sz="0" w:space="0" w:color="auto"/>
                <w:right w:val="none" w:sz="0" w:space="0" w:color="auto"/>
              </w:divBdr>
            </w:div>
            <w:div w:id="46727453">
              <w:marLeft w:val="0"/>
              <w:marRight w:val="0"/>
              <w:marTop w:val="0"/>
              <w:marBottom w:val="0"/>
              <w:divBdr>
                <w:top w:val="none" w:sz="0" w:space="0" w:color="auto"/>
                <w:left w:val="none" w:sz="0" w:space="0" w:color="auto"/>
                <w:bottom w:val="none" w:sz="0" w:space="0" w:color="auto"/>
                <w:right w:val="none" w:sz="0" w:space="0" w:color="auto"/>
              </w:divBdr>
            </w:div>
            <w:div w:id="889338921">
              <w:marLeft w:val="0"/>
              <w:marRight w:val="0"/>
              <w:marTop w:val="0"/>
              <w:marBottom w:val="0"/>
              <w:divBdr>
                <w:top w:val="none" w:sz="0" w:space="0" w:color="auto"/>
                <w:left w:val="none" w:sz="0" w:space="0" w:color="auto"/>
                <w:bottom w:val="none" w:sz="0" w:space="0" w:color="auto"/>
                <w:right w:val="none" w:sz="0" w:space="0" w:color="auto"/>
              </w:divBdr>
            </w:div>
            <w:div w:id="28339830">
              <w:marLeft w:val="0"/>
              <w:marRight w:val="0"/>
              <w:marTop w:val="0"/>
              <w:marBottom w:val="0"/>
              <w:divBdr>
                <w:top w:val="none" w:sz="0" w:space="0" w:color="auto"/>
                <w:left w:val="none" w:sz="0" w:space="0" w:color="auto"/>
                <w:bottom w:val="none" w:sz="0" w:space="0" w:color="auto"/>
                <w:right w:val="none" w:sz="0" w:space="0" w:color="auto"/>
              </w:divBdr>
            </w:div>
            <w:div w:id="1556812035">
              <w:marLeft w:val="0"/>
              <w:marRight w:val="0"/>
              <w:marTop w:val="0"/>
              <w:marBottom w:val="0"/>
              <w:divBdr>
                <w:top w:val="none" w:sz="0" w:space="0" w:color="auto"/>
                <w:left w:val="none" w:sz="0" w:space="0" w:color="auto"/>
                <w:bottom w:val="none" w:sz="0" w:space="0" w:color="auto"/>
                <w:right w:val="none" w:sz="0" w:space="0" w:color="auto"/>
              </w:divBdr>
            </w:div>
            <w:div w:id="101537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1219">
      <w:bodyDiv w:val="1"/>
      <w:marLeft w:val="0"/>
      <w:marRight w:val="0"/>
      <w:marTop w:val="0"/>
      <w:marBottom w:val="0"/>
      <w:divBdr>
        <w:top w:val="none" w:sz="0" w:space="0" w:color="auto"/>
        <w:left w:val="none" w:sz="0" w:space="0" w:color="auto"/>
        <w:bottom w:val="none" w:sz="0" w:space="0" w:color="auto"/>
        <w:right w:val="none" w:sz="0" w:space="0" w:color="auto"/>
      </w:divBdr>
      <w:divsChild>
        <w:div w:id="26150312">
          <w:marLeft w:val="0"/>
          <w:marRight w:val="0"/>
          <w:marTop w:val="0"/>
          <w:marBottom w:val="0"/>
          <w:divBdr>
            <w:top w:val="none" w:sz="0" w:space="0" w:color="auto"/>
            <w:left w:val="none" w:sz="0" w:space="0" w:color="auto"/>
            <w:bottom w:val="none" w:sz="0" w:space="0" w:color="auto"/>
            <w:right w:val="none" w:sz="0" w:space="0" w:color="auto"/>
          </w:divBdr>
          <w:divsChild>
            <w:div w:id="462357973">
              <w:marLeft w:val="0"/>
              <w:marRight w:val="0"/>
              <w:marTop w:val="0"/>
              <w:marBottom w:val="0"/>
              <w:divBdr>
                <w:top w:val="none" w:sz="0" w:space="0" w:color="auto"/>
                <w:left w:val="none" w:sz="0" w:space="0" w:color="auto"/>
                <w:bottom w:val="none" w:sz="0" w:space="0" w:color="auto"/>
                <w:right w:val="none" w:sz="0" w:space="0" w:color="auto"/>
              </w:divBdr>
            </w:div>
            <w:div w:id="1392776510">
              <w:marLeft w:val="0"/>
              <w:marRight w:val="0"/>
              <w:marTop w:val="0"/>
              <w:marBottom w:val="0"/>
              <w:divBdr>
                <w:top w:val="none" w:sz="0" w:space="0" w:color="auto"/>
                <w:left w:val="none" w:sz="0" w:space="0" w:color="auto"/>
                <w:bottom w:val="none" w:sz="0" w:space="0" w:color="auto"/>
                <w:right w:val="none" w:sz="0" w:space="0" w:color="auto"/>
              </w:divBdr>
            </w:div>
            <w:div w:id="2106417653">
              <w:marLeft w:val="0"/>
              <w:marRight w:val="0"/>
              <w:marTop w:val="0"/>
              <w:marBottom w:val="0"/>
              <w:divBdr>
                <w:top w:val="none" w:sz="0" w:space="0" w:color="auto"/>
                <w:left w:val="none" w:sz="0" w:space="0" w:color="auto"/>
                <w:bottom w:val="none" w:sz="0" w:space="0" w:color="auto"/>
                <w:right w:val="none" w:sz="0" w:space="0" w:color="auto"/>
              </w:divBdr>
            </w:div>
            <w:div w:id="289166914">
              <w:marLeft w:val="0"/>
              <w:marRight w:val="0"/>
              <w:marTop w:val="0"/>
              <w:marBottom w:val="0"/>
              <w:divBdr>
                <w:top w:val="none" w:sz="0" w:space="0" w:color="auto"/>
                <w:left w:val="none" w:sz="0" w:space="0" w:color="auto"/>
                <w:bottom w:val="none" w:sz="0" w:space="0" w:color="auto"/>
                <w:right w:val="none" w:sz="0" w:space="0" w:color="auto"/>
              </w:divBdr>
            </w:div>
            <w:div w:id="1357926329">
              <w:marLeft w:val="0"/>
              <w:marRight w:val="0"/>
              <w:marTop w:val="0"/>
              <w:marBottom w:val="0"/>
              <w:divBdr>
                <w:top w:val="none" w:sz="0" w:space="0" w:color="auto"/>
                <w:left w:val="none" w:sz="0" w:space="0" w:color="auto"/>
                <w:bottom w:val="none" w:sz="0" w:space="0" w:color="auto"/>
                <w:right w:val="none" w:sz="0" w:space="0" w:color="auto"/>
              </w:divBdr>
            </w:div>
            <w:div w:id="2055738446">
              <w:marLeft w:val="0"/>
              <w:marRight w:val="0"/>
              <w:marTop w:val="0"/>
              <w:marBottom w:val="0"/>
              <w:divBdr>
                <w:top w:val="none" w:sz="0" w:space="0" w:color="auto"/>
                <w:left w:val="none" w:sz="0" w:space="0" w:color="auto"/>
                <w:bottom w:val="none" w:sz="0" w:space="0" w:color="auto"/>
                <w:right w:val="none" w:sz="0" w:space="0" w:color="auto"/>
              </w:divBdr>
            </w:div>
            <w:div w:id="266548913">
              <w:marLeft w:val="0"/>
              <w:marRight w:val="0"/>
              <w:marTop w:val="0"/>
              <w:marBottom w:val="0"/>
              <w:divBdr>
                <w:top w:val="none" w:sz="0" w:space="0" w:color="auto"/>
                <w:left w:val="none" w:sz="0" w:space="0" w:color="auto"/>
                <w:bottom w:val="none" w:sz="0" w:space="0" w:color="auto"/>
                <w:right w:val="none" w:sz="0" w:space="0" w:color="auto"/>
              </w:divBdr>
            </w:div>
            <w:div w:id="1100100548">
              <w:marLeft w:val="0"/>
              <w:marRight w:val="0"/>
              <w:marTop w:val="0"/>
              <w:marBottom w:val="0"/>
              <w:divBdr>
                <w:top w:val="none" w:sz="0" w:space="0" w:color="auto"/>
                <w:left w:val="none" w:sz="0" w:space="0" w:color="auto"/>
                <w:bottom w:val="none" w:sz="0" w:space="0" w:color="auto"/>
                <w:right w:val="none" w:sz="0" w:space="0" w:color="auto"/>
              </w:divBdr>
            </w:div>
            <w:div w:id="2038043267">
              <w:marLeft w:val="0"/>
              <w:marRight w:val="0"/>
              <w:marTop w:val="0"/>
              <w:marBottom w:val="0"/>
              <w:divBdr>
                <w:top w:val="none" w:sz="0" w:space="0" w:color="auto"/>
                <w:left w:val="none" w:sz="0" w:space="0" w:color="auto"/>
                <w:bottom w:val="none" w:sz="0" w:space="0" w:color="auto"/>
                <w:right w:val="none" w:sz="0" w:space="0" w:color="auto"/>
              </w:divBdr>
            </w:div>
            <w:div w:id="1155340208">
              <w:marLeft w:val="0"/>
              <w:marRight w:val="0"/>
              <w:marTop w:val="0"/>
              <w:marBottom w:val="0"/>
              <w:divBdr>
                <w:top w:val="none" w:sz="0" w:space="0" w:color="auto"/>
                <w:left w:val="none" w:sz="0" w:space="0" w:color="auto"/>
                <w:bottom w:val="none" w:sz="0" w:space="0" w:color="auto"/>
                <w:right w:val="none" w:sz="0" w:space="0" w:color="auto"/>
              </w:divBdr>
            </w:div>
            <w:div w:id="1465344909">
              <w:marLeft w:val="0"/>
              <w:marRight w:val="0"/>
              <w:marTop w:val="0"/>
              <w:marBottom w:val="0"/>
              <w:divBdr>
                <w:top w:val="none" w:sz="0" w:space="0" w:color="auto"/>
                <w:left w:val="none" w:sz="0" w:space="0" w:color="auto"/>
                <w:bottom w:val="none" w:sz="0" w:space="0" w:color="auto"/>
                <w:right w:val="none" w:sz="0" w:space="0" w:color="auto"/>
              </w:divBdr>
            </w:div>
            <w:div w:id="1216428280">
              <w:marLeft w:val="0"/>
              <w:marRight w:val="0"/>
              <w:marTop w:val="0"/>
              <w:marBottom w:val="0"/>
              <w:divBdr>
                <w:top w:val="none" w:sz="0" w:space="0" w:color="auto"/>
                <w:left w:val="none" w:sz="0" w:space="0" w:color="auto"/>
                <w:bottom w:val="none" w:sz="0" w:space="0" w:color="auto"/>
                <w:right w:val="none" w:sz="0" w:space="0" w:color="auto"/>
              </w:divBdr>
            </w:div>
            <w:div w:id="386728272">
              <w:marLeft w:val="0"/>
              <w:marRight w:val="0"/>
              <w:marTop w:val="0"/>
              <w:marBottom w:val="0"/>
              <w:divBdr>
                <w:top w:val="none" w:sz="0" w:space="0" w:color="auto"/>
                <w:left w:val="none" w:sz="0" w:space="0" w:color="auto"/>
                <w:bottom w:val="none" w:sz="0" w:space="0" w:color="auto"/>
                <w:right w:val="none" w:sz="0" w:space="0" w:color="auto"/>
              </w:divBdr>
            </w:div>
            <w:div w:id="15217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230">
      <w:bodyDiv w:val="1"/>
      <w:marLeft w:val="0"/>
      <w:marRight w:val="0"/>
      <w:marTop w:val="0"/>
      <w:marBottom w:val="0"/>
      <w:divBdr>
        <w:top w:val="none" w:sz="0" w:space="0" w:color="auto"/>
        <w:left w:val="none" w:sz="0" w:space="0" w:color="auto"/>
        <w:bottom w:val="none" w:sz="0" w:space="0" w:color="auto"/>
        <w:right w:val="none" w:sz="0" w:space="0" w:color="auto"/>
      </w:divBdr>
      <w:divsChild>
        <w:div w:id="51586187">
          <w:marLeft w:val="0"/>
          <w:marRight w:val="0"/>
          <w:marTop w:val="0"/>
          <w:marBottom w:val="0"/>
          <w:divBdr>
            <w:top w:val="none" w:sz="0" w:space="0" w:color="auto"/>
            <w:left w:val="none" w:sz="0" w:space="0" w:color="auto"/>
            <w:bottom w:val="none" w:sz="0" w:space="0" w:color="auto"/>
            <w:right w:val="none" w:sz="0" w:space="0" w:color="auto"/>
          </w:divBdr>
          <w:divsChild>
            <w:div w:id="767045011">
              <w:marLeft w:val="0"/>
              <w:marRight w:val="0"/>
              <w:marTop w:val="0"/>
              <w:marBottom w:val="0"/>
              <w:divBdr>
                <w:top w:val="none" w:sz="0" w:space="0" w:color="auto"/>
                <w:left w:val="none" w:sz="0" w:space="0" w:color="auto"/>
                <w:bottom w:val="none" w:sz="0" w:space="0" w:color="auto"/>
                <w:right w:val="none" w:sz="0" w:space="0" w:color="auto"/>
              </w:divBdr>
            </w:div>
            <w:div w:id="1829054194">
              <w:marLeft w:val="0"/>
              <w:marRight w:val="0"/>
              <w:marTop w:val="0"/>
              <w:marBottom w:val="0"/>
              <w:divBdr>
                <w:top w:val="none" w:sz="0" w:space="0" w:color="auto"/>
                <w:left w:val="none" w:sz="0" w:space="0" w:color="auto"/>
                <w:bottom w:val="none" w:sz="0" w:space="0" w:color="auto"/>
                <w:right w:val="none" w:sz="0" w:space="0" w:color="auto"/>
              </w:divBdr>
            </w:div>
            <w:div w:id="669135275">
              <w:marLeft w:val="0"/>
              <w:marRight w:val="0"/>
              <w:marTop w:val="0"/>
              <w:marBottom w:val="0"/>
              <w:divBdr>
                <w:top w:val="none" w:sz="0" w:space="0" w:color="auto"/>
                <w:left w:val="none" w:sz="0" w:space="0" w:color="auto"/>
                <w:bottom w:val="none" w:sz="0" w:space="0" w:color="auto"/>
                <w:right w:val="none" w:sz="0" w:space="0" w:color="auto"/>
              </w:divBdr>
            </w:div>
            <w:div w:id="152992710">
              <w:marLeft w:val="0"/>
              <w:marRight w:val="0"/>
              <w:marTop w:val="0"/>
              <w:marBottom w:val="0"/>
              <w:divBdr>
                <w:top w:val="none" w:sz="0" w:space="0" w:color="auto"/>
                <w:left w:val="none" w:sz="0" w:space="0" w:color="auto"/>
                <w:bottom w:val="none" w:sz="0" w:space="0" w:color="auto"/>
                <w:right w:val="none" w:sz="0" w:space="0" w:color="auto"/>
              </w:divBdr>
            </w:div>
            <w:div w:id="395055573">
              <w:marLeft w:val="0"/>
              <w:marRight w:val="0"/>
              <w:marTop w:val="0"/>
              <w:marBottom w:val="0"/>
              <w:divBdr>
                <w:top w:val="none" w:sz="0" w:space="0" w:color="auto"/>
                <w:left w:val="none" w:sz="0" w:space="0" w:color="auto"/>
                <w:bottom w:val="none" w:sz="0" w:space="0" w:color="auto"/>
                <w:right w:val="none" w:sz="0" w:space="0" w:color="auto"/>
              </w:divBdr>
            </w:div>
            <w:div w:id="640310138">
              <w:marLeft w:val="0"/>
              <w:marRight w:val="0"/>
              <w:marTop w:val="0"/>
              <w:marBottom w:val="0"/>
              <w:divBdr>
                <w:top w:val="none" w:sz="0" w:space="0" w:color="auto"/>
                <w:left w:val="none" w:sz="0" w:space="0" w:color="auto"/>
                <w:bottom w:val="none" w:sz="0" w:space="0" w:color="auto"/>
                <w:right w:val="none" w:sz="0" w:space="0" w:color="auto"/>
              </w:divBdr>
            </w:div>
            <w:div w:id="64647486">
              <w:marLeft w:val="0"/>
              <w:marRight w:val="0"/>
              <w:marTop w:val="0"/>
              <w:marBottom w:val="0"/>
              <w:divBdr>
                <w:top w:val="none" w:sz="0" w:space="0" w:color="auto"/>
                <w:left w:val="none" w:sz="0" w:space="0" w:color="auto"/>
                <w:bottom w:val="none" w:sz="0" w:space="0" w:color="auto"/>
                <w:right w:val="none" w:sz="0" w:space="0" w:color="auto"/>
              </w:divBdr>
            </w:div>
            <w:div w:id="263272482">
              <w:marLeft w:val="0"/>
              <w:marRight w:val="0"/>
              <w:marTop w:val="0"/>
              <w:marBottom w:val="0"/>
              <w:divBdr>
                <w:top w:val="none" w:sz="0" w:space="0" w:color="auto"/>
                <w:left w:val="none" w:sz="0" w:space="0" w:color="auto"/>
                <w:bottom w:val="none" w:sz="0" w:space="0" w:color="auto"/>
                <w:right w:val="none" w:sz="0" w:space="0" w:color="auto"/>
              </w:divBdr>
            </w:div>
            <w:div w:id="229584866">
              <w:marLeft w:val="0"/>
              <w:marRight w:val="0"/>
              <w:marTop w:val="0"/>
              <w:marBottom w:val="0"/>
              <w:divBdr>
                <w:top w:val="none" w:sz="0" w:space="0" w:color="auto"/>
                <w:left w:val="none" w:sz="0" w:space="0" w:color="auto"/>
                <w:bottom w:val="none" w:sz="0" w:space="0" w:color="auto"/>
                <w:right w:val="none" w:sz="0" w:space="0" w:color="auto"/>
              </w:divBdr>
            </w:div>
            <w:div w:id="342437594">
              <w:marLeft w:val="0"/>
              <w:marRight w:val="0"/>
              <w:marTop w:val="0"/>
              <w:marBottom w:val="0"/>
              <w:divBdr>
                <w:top w:val="none" w:sz="0" w:space="0" w:color="auto"/>
                <w:left w:val="none" w:sz="0" w:space="0" w:color="auto"/>
                <w:bottom w:val="none" w:sz="0" w:space="0" w:color="auto"/>
                <w:right w:val="none" w:sz="0" w:space="0" w:color="auto"/>
              </w:divBdr>
            </w:div>
            <w:div w:id="1987513889">
              <w:marLeft w:val="0"/>
              <w:marRight w:val="0"/>
              <w:marTop w:val="0"/>
              <w:marBottom w:val="0"/>
              <w:divBdr>
                <w:top w:val="none" w:sz="0" w:space="0" w:color="auto"/>
                <w:left w:val="none" w:sz="0" w:space="0" w:color="auto"/>
                <w:bottom w:val="none" w:sz="0" w:space="0" w:color="auto"/>
                <w:right w:val="none" w:sz="0" w:space="0" w:color="auto"/>
              </w:divBdr>
            </w:div>
            <w:div w:id="483854514">
              <w:marLeft w:val="0"/>
              <w:marRight w:val="0"/>
              <w:marTop w:val="0"/>
              <w:marBottom w:val="0"/>
              <w:divBdr>
                <w:top w:val="none" w:sz="0" w:space="0" w:color="auto"/>
                <w:left w:val="none" w:sz="0" w:space="0" w:color="auto"/>
                <w:bottom w:val="none" w:sz="0" w:space="0" w:color="auto"/>
                <w:right w:val="none" w:sz="0" w:space="0" w:color="auto"/>
              </w:divBdr>
            </w:div>
            <w:div w:id="535578618">
              <w:marLeft w:val="0"/>
              <w:marRight w:val="0"/>
              <w:marTop w:val="0"/>
              <w:marBottom w:val="0"/>
              <w:divBdr>
                <w:top w:val="none" w:sz="0" w:space="0" w:color="auto"/>
                <w:left w:val="none" w:sz="0" w:space="0" w:color="auto"/>
                <w:bottom w:val="none" w:sz="0" w:space="0" w:color="auto"/>
                <w:right w:val="none" w:sz="0" w:space="0" w:color="auto"/>
              </w:divBdr>
            </w:div>
            <w:div w:id="1727602183">
              <w:marLeft w:val="0"/>
              <w:marRight w:val="0"/>
              <w:marTop w:val="0"/>
              <w:marBottom w:val="0"/>
              <w:divBdr>
                <w:top w:val="none" w:sz="0" w:space="0" w:color="auto"/>
                <w:left w:val="none" w:sz="0" w:space="0" w:color="auto"/>
                <w:bottom w:val="none" w:sz="0" w:space="0" w:color="auto"/>
                <w:right w:val="none" w:sz="0" w:space="0" w:color="auto"/>
              </w:divBdr>
            </w:div>
            <w:div w:id="1922375941">
              <w:marLeft w:val="0"/>
              <w:marRight w:val="0"/>
              <w:marTop w:val="0"/>
              <w:marBottom w:val="0"/>
              <w:divBdr>
                <w:top w:val="none" w:sz="0" w:space="0" w:color="auto"/>
                <w:left w:val="none" w:sz="0" w:space="0" w:color="auto"/>
                <w:bottom w:val="none" w:sz="0" w:space="0" w:color="auto"/>
                <w:right w:val="none" w:sz="0" w:space="0" w:color="auto"/>
              </w:divBdr>
            </w:div>
            <w:div w:id="1563105191">
              <w:marLeft w:val="0"/>
              <w:marRight w:val="0"/>
              <w:marTop w:val="0"/>
              <w:marBottom w:val="0"/>
              <w:divBdr>
                <w:top w:val="none" w:sz="0" w:space="0" w:color="auto"/>
                <w:left w:val="none" w:sz="0" w:space="0" w:color="auto"/>
                <w:bottom w:val="none" w:sz="0" w:space="0" w:color="auto"/>
                <w:right w:val="none" w:sz="0" w:space="0" w:color="auto"/>
              </w:divBdr>
            </w:div>
            <w:div w:id="1750497988">
              <w:marLeft w:val="0"/>
              <w:marRight w:val="0"/>
              <w:marTop w:val="0"/>
              <w:marBottom w:val="0"/>
              <w:divBdr>
                <w:top w:val="none" w:sz="0" w:space="0" w:color="auto"/>
                <w:left w:val="none" w:sz="0" w:space="0" w:color="auto"/>
                <w:bottom w:val="none" w:sz="0" w:space="0" w:color="auto"/>
                <w:right w:val="none" w:sz="0" w:space="0" w:color="auto"/>
              </w:divBdr>
            </w:div>
            <w:div w:id="1437365046">
              <w:marLeft w:val="0"/>
              <w:marRight w:val="0"/>
              <w:marTop w:val="0"/>
              <w:marBottom w:val="0"/>
              <w:divBdr>
                <w:top w:val="none" w:sz="0" w:space="0" w:color="auto"/>
                <w:left w:val="none" w:sz="0" w:space="0" w:color="auto"/>
                <w:bottom w:val="none" w:sz="0" w:space="0" w:color="auto"/>
                <w:right w:val="none" w:sz="0" w:space="0" w:color="auto"/>
              </w:divBdr>
            </w:div>
            <w:div w:id="246698570">
              <w:marLeft w:val="0"/>
              <w:marRight w:val="0"/>
              <w:marTop w:val="0"/>
              <w:marBottom w:val="0"/>
              <w:divBdr>
                <w:top w:val="none" w:sz="0" w:space="0" w:color="auto"/>
                <w:left w:val="none" w:sz="0" w:space="0" w:color="auto"/>
                <w:bottom w:val="none" w:sz="0" w:space="0" w:color="auto"/>
                <w:right w:val="none" w:sz="0" w:space="0" w:color="auto"/>
              </w:divBdr>
            </w:div>
            <w:div w:id="2054036215">
              <w:marLeft w:val="0"/>
              <w:marRight w:val="0"/>
              <w:marTop w:val="0"/>
              <w:marBottom w:val="0"/>
              <w:divBdr>
                <w:top w:val="none" w:sz="0" w:space="0" w:color="auto"/>
                <w:left w:val="none" w:sz="0" w:space="0" w:color="auto"/>
                <w:bottom w:val="none" w:sz="0" w:space="0" w:color="auto"/>
                <w:right w:val="none" w:sz="0" w:space="0" w:color="auto"/>
              </w:divBdr>
            </w:div>
            <w:div w:id="280652479">
              <w:marLeft w:val="0"/>
              <w:marRight w:val="0"/>
              <w:marTop w:val="0"/>
              <w:marBottom w:val="0"/>
              <w:divBdr>
                <w:top w:val="none" w:sz="0" w:space="0" w:color="auto"/>
                <w:left w:val="none" w:sz="0" w:space="0" w:color="auto"/>
                <w:bottom w:val="none" w:sz="0" w:space="0" w:color="auto"/>
                <w:right w:val="none" w:sz="0" w:space="0" w:color="auto"/>
              </w:divBdr>
            </w:div>
            <w:div w:id="1066343528">
              <w:marLeft w:val="0"/>
              <w:marRight w:val="0"/>
              <w:marTop w:val="0"/>
              <w:marBottom w:val="0"/>
              <w:divBdr>
                <w:top w:val="none" w:sz="0" w:space="0" w:color="auto"/>
                <w:left w:val="none" w:sz="0" w:space="0" w:color="auto"/>
                <w:bottom w:val="none" w:sz="0" w:space="0" w:color="auto"/>
                <w:right w:val="none" w:sz="0" w:space="0" w:color="auto"/>
              </w:divBdr>
            </w:div>
            <w:div w:id="147036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0415">
      <w:bodyDiv w:val="1"/>
      <w:marLeft w:val="0"/>
      <w:marRight w:val="0"/>
      <w:marTop w:val="0"/>
      <w:marBottom w:val="0"/>
      <w:divBdr>
        <w:top w:val="none" w:sz="0" w:space="0" w:color="auto"/>
        <w:left w:val="none" w:sz="0" w:space="0" w:color="auto"/>
        <w:bottom w:val="none" w:sz="0" w:space="0" w:color="auto"/>
        <w:right w:val="none" w:sz="0" w:space="0" w:color="auto"/>
      </w:divBdr>
      <w:divsChild>
        <w:div w:id="33234689">
          <w:marLeft w:val="0"/>
          <w:marRight w:val="0"/>
          <w:marTop w:val="0"/>
          <w:marBottom w:val="0"/>
          <w:divBdr>
            <w:top w:val="none" w:sz="0" w:space="0" w:color="auto"/>
            <w:left w:val="none" w:sz="0" w:space="0" w:color="auto"/>
            <w:bottom w:val="none" w:sz="0" w:space="0" w:color="auto"/>
            <w:right w:val="none" w:sz="0" w:space="0" w:color="auto"/>
          </w:divBdr>
          <w:divsChild>
            <w:div w:id="1728802374">
              <w:marLeft w:val="0"/>
              <w:marRight w:val="0"/>
              <w:marTop w:val="0"/>
              <w:marBottom w:val="0"/>
              <w:divBdr>
                <w:top w:val="none" w:sz="0" w:space="0" w:color="auto"/>
                <w:left w:val="none" w:sz="0" w:space="0" w:color="auto"/>
                <w:bottom w:val="none" w:sz="0" w:space="0" w:color="auto"/>
                <w:right w:val="none" w:sz="0" w:space="0" w:color="auto"/>
              </w:divBdr>
            </w:div>
            <w:div w:id="297036395">
              <w:marLeft w:val="0"/>
              <w:marRight w:val="0"/>
              <w:marTop w:val="0"/>
              <w:marBottom w:val="0"/>
              <w:divBdr>
                <w:top w:val="none" w:sz="0" w:space="0" w:color="auto"/>
                <w:left w:val="none" w:sz="0" w:space="0" w:color="auto"/>
                <w:bottom w:val="none" w:sz="0" w:space="0" w:color="auto"/>
                <w:right w:val="none" w:sz="0" w:space="0" w:color="auto"/>
              </w:divBdr>
            </w:div>
            <w:div w:id="683477665">
              <w:marLeft w:val="0"/>
              <w:marRight w:val="0"/>
              <w:marTop w:val="0"/>
              <w:marBottom w:val="0"/>
              <w:divBdr>
                <w:top w:val="none" w:sz="0" w:space="0" w:color="auto"/>
                <w:left w:val="none" w:sz="0" w:space="0" w:color="auto"/>
                <w:bottom w:val="none" w:sz="0" w:space="0" w:color="auto"/>
                <w:right w:val="none" w:sz="0" w:space="0" w:color="auto"/>
              </w:divBdr>
            </w:div>
            <w:div w:id="1314527131">
              <w:marLeft w:val="0"/>
              <w:marRight w:val="0"/>
              <w:marTop w:val="0"/>
              <w:marBottom w:val="0"/>
              <w:divBdr>
                <w:top w:val="none" w:sz="0" w:space="0" w:color="auto"/>
                <w:left w:val="none" w:sz="0" w:space="0" w:color="auto"/>
                <w:bottom w:val="none" w:sz="0" w:space="0" w:color="auto"/>
                <w:right w:val="none" w:sz="0" w:space="0" w:color="auto"/>
              </w:divBdr>
            </w:div>
            <w:div w:id="505248972">
              <w:marLeft w:val="0"/>
              <w:marRight w:val="0"/>
              <w:marTop w:val="0"/>
              <w:marBottom w:val="0"/>
              <w:divBdr>
                <w:top w:val="none" w:sz="0" w:space="0" w:color="auto"/>
                <w:left w:val="none" w:sz="0" w:space="0" w:color="auto"/>
                <w:bottom w:val="none" w:sz="0" w:space="0" w:color="auto"/>
                <w:right w:val="none" w:sz="0" w:space="0" w:color="auto"/>
              </w:divBdr>
            </w:div>
            <w:div w:id="976842526">
              <w:marLeft w:val="0"/>
              <w:marRight w:val="0"/>
              <w:marTop w:val="0"/>
              <w:marBottom w:val="0"/>
              <w:divBdr>
                <w:top w:val="none" w:sz="0" w:space="0" w:color="auto"/>
                <w:left w:val="none" w:sz="0" w:space="0" w:color="auto"/>
                <w:bottom w:val="none" w:sz="0" w:space="0" w:color="auto"/>
                <w:right w:val="none" w:sz="0" w:space="0" w:color="auto"/>
              </w:divBdr>
            </w:div>
            <w:div w:id="2006089026">
              <w:marLeft w:val="0"/>
              <w:marRight w:val="0"/>
              <w:marTop w:val="0"/>
              <w:marBottom w:val="0"/>
              <w:divBdr>
                <w:top w:val="none" w:sz="0" w:space="0" w:color="auto"/>
                <w:left w:val="none" w:sz="0" w:space="0" w:color="auto"/>
                <w:bottom w:val="none" w:sz="0" w:space="0" w:color="auto"/>
                <w:right w:val="none" w:sz="0" w:space="0" w:color="auto"/>
              </w:divBdr>
            </w:div>
            <w:div w:id="2131510490">
              <w:marLeft w:val="0"/>
              <w:marRight w:val="0"/>
              <w:marTop w:val="0"/>
              <w:marBottom w:val="0"/>
              <w:divBdr>
                <w:top w:val="none" w:sz="0" w:space="0" w:color="auto"/>
                <w:left w:val="none" w:sz="0" w:space="0" w:color="auto"/>
                <w:bottom w:val="none" w:sz="0" w:space="0" w:color="auto"/>
                <w:right w:val="none" w:sz="0" w:space="0" w:color="auto"/>
              </w:divBdr>
            </w:div>
            <w:div w:id="27921219">
              <w:marLeft w:val="0"/>
              <w:marRight w:val="0"/>
              <w:marTop w:val="0"/>
              <w:marBottom w:val="0"/>
              <w:divBdr>
                <w:top w:val="none" w:sz="0" w:space="0" w:color="auto"/>
                <w:left w:val="none" w:sz="0" w:space="0" w:color="auto"/>
                <w:bottom w:val="none" w:sz="0" w:space="0" w:color="auto"/>
                <w:right w:val="none" w:sz="0" w:space="0" w:color="auto"/>
              </w:divBdr>
            </w:div>
            <w:div w:id="161743176">
              <w:marLeft w:val="0"/>
              <w:marRight w:val="0"/>
              <w:marTop w:val="0"/>
              <w:marBottom w:val="0"/>
              <w:divBdr>
                <w:top w:val="none" w:sz="0" w:space="0" w:color="auto"/>
                <w:left w:val="none" w:sz="0" w:space="0" w:color="auto"/>
                <w:bottom w:val="none" w:sz="0" w:space="0" w:color="auto"/>
                <w:right w:val="none" w:sz="0" w:space="0" w:color="auto"/>
              </w:divBdr>
            </w:div>
            <w:div w:id="1081374185">
              <w:marLeft w:val="0"/>
              <w:marRight w:val="0"/>
              <w:marTop w:val="0"/>
              <w:marBottom w:val="0"/>
              <w:divBdr>
                <w:top w:val="none" w:sz="0" w:space="0" w:color="auto"/>
                <w:left w:val="none" w:sz="0" w:space="0" w:color="auto"/>
                <w:bottom w:val="none" w:sz="0" w:space="0" w:color="auto"/>
                <w:right w:val="none" w:sz="0" w:space="0" w:color="auto"/>
              </w:divBdr>
            </w:div>
            <w:div w:id="585964964">
              <w:marLeft w:val="0"/>
              <w:marRight w:val="0"/>
              <w:marTop w:val="0"/>
              <w:marBottom w:val="0"/>
              <w:divBdr>
                <w:top w:val="none" w:sz="0" w:space="0" w:color="auto"/>
                <w:left w:val="none" w:sz="0" w:space="0" w:color="auto"/>
                <w:bottom w:val="none" w:sz="0" w:space="0" w:color="auto"/>
                <w:right w:val="none" w:sz="0" w:space="0" w:color="auto"/>
              </w:divBdr>
            </w:div>
            <w:div w:id="903176731">
              <w:marLeft w:val="0"/>
              <w:marRight w:val="0"/>
              <w:marTop w:val="0"/>
              <w:marBottom w:val="0"/>
              <w:divBdr>
                <w:top w:val="none" w:sz="0" w:space="0" w:color="auto"/>
                <w:left w:val="none" w:sz="0" w:space="0" w:color="auto"/>
                <w:bottom w:val="none" w:sz="0" w:space="0" w:color="auto"/>
                <w:right w:val="none" w:sz="0" w:space="0" w:color="auto"/>
              </w:divBdr>
            </w:div>
            <w:div w:id="1246113517">
              <w:marLeft w:val="0"/>
              <w:marRight w:val="0"/>
              <w:marTop w:val="0"/>
              <w:marBottom w:val="0"/>
              <w:divBdr>
                <w:top w:val="none" w:sz="0" w:space="0" w:color="auto"/>
                <w:left w:val="none" w:sz="0" w:space="0" w:color="auto"/>
                <w:bottom w:val="none" w:sz="0" w:space="0" w:color="auto"/>
                <w:right w:val="none" w:sz="0" w:space="0" w:color="auto"/>
              </w:divBdr>
            </w:div>
            <w:div w:id="1576276378">
              <w:marLeft w:val="0"/>
              <w:marRight w:val="0"/>
              <w:marTop w:val="0"/>
              <w:marBottom w:val="0"/>
              <w:divBdr>
                <w:top w:val="none" w:sz="0" w:space="0" w:color="auto"/>
                <w:left w:val="none" w:sz="0" w:space="0" w:color="auto"/>
                <w:bottom w:val="none" w:sz="0" w:space="0" w:color="auto"/>
                <w:right w:val="none" w:sz="0" w:space="0" w:color="auto"/>
              </w:divBdr>
            </w:div>
            <w:div w:id="1088891021">
              <w:marLeft w:val="0"/>
              <w:marRight w:val="0"/>
              <w:marTop w:val="0"/>
              <w:marBottom w:val="0"/>
              <w:divBdr>
                <w:top w:val="none" w:sz="0" w:space="0" w:color="auto"/>
                <w:left w:val="none" w:sz="0" w:space="0" w:color="auto"/>
                <w:bottom w:val="none" w:sz="0" w:space="0" w:color="auto"/>
                <w:right w:val="none" w:sz="0" w:space="0" w:color="auto"/>
              </w:divBdr>
            </w:div>
            <w:div w:id="1210148980">
              <w:marLeft w:val="0"/>
              <w:marRight w:val="0"/>
              <w:marTop w:val="0"/>
              <w:marBottom w:val="0"/>
              <w:divBdr>
                <w:top w:val="none" w:sz="0" w:space="0" w:color="auto"/>
                <w:left w:val="none" w:sz="0" w:space="0" w:color="auto"/>
                <w:bottom w:val="none" w:sz="0" w:space="0" w:color="auto"/>
                <w:right w:val="none" w:sz="0" w:space="0" w:color="auto"/>
              </w:divBdr>
            </w:div>
            <w:div w:id="1558082036">
              <w:marLeft w:val="0"/>
              <w:marRight w:val="0"/>
              <w:marTop w:val="0"/>
              <w:marBottom w:val="0"/>
              <w:divBdr>
                <w:top w:val="none" w:sz="0" w:space="0" w:color="auto"/>
                <w:left w:val="none" w:sz="0" w:space="0" w:color="auto"/>
                <w:bottom w:val="none" w:sz="0" w:space="0" w:color="auto"/>
                <w:right w:val="none" w:sz="0" w:space="0" w:color="auto"/>
              </w:divBdr>
            </w:div>
            <w:div w:id="1117873470">
              <w:marLeft w:val="0"/>
              <w:marRight w:val="0"/>
              <w:marTop w:val="0"/>
              <w:marBottom w:val="0"/>
              <w:divBdr>
                <w:top w:val="none" w:sz="0" w:space="0" w:color="auto"/>
                <w:left w:val="none" w:sz="0" w:space="0" w:color="auto"/>
                <w:bottom w:val="none" w:sz="0" w:space="0" w:color="auto"/>
                <w:right w:val="none" w:sz="0" w:space="0" w:color="auto"/>
              </w:divBdr>
            </w:div>
            <w:div w:id="320544191">
              <w:marLeft w:val="0"/>
              <w:marRight w:val="0"/>
              <w:marTop w:val="0"/>
              <w:marBottom w:val="0"/>
              <w:divBdr>
                <w:top w:val="none" w:sz="0" w:space="0" w:color="auto"/>
                <w:left w:val="none" w:sz="0" w:space="0" w:color="auto"/>
                <w:bottom w:val="none" w:sz="0" w:space="0" w:color="auto"/>
                <w:right w:val="none" w:sz="0" w:space="0" w:color="auto"/>
              </w:divBdr>
            </w:div>
            <w:div w:id="942804434">
              <w:marLeft w:val="0"/>
              <w:marRight w:val="0"/>
              <w:marTop w:val="0"/>
              <w:marBottom w:val="0"/>
              <w:divBdr>
                <w:top w:val="none" w:sz="0" w:space="0" w:color="auto"/>
                <w:left w:val="none" w:sz="0" w:space="0" w:color="auto"/>
                <w:bottom w:val="none" w:sz="0" w:space="0" w:color="auto"/>
                <w:right w:val="none" w:sz="0" w:space="0" w:color="auto"/>
              </w:divBdr>
            </w:div>
            <w:div w:id="1033264570">
              <w:marLeft w:val="0"/>
              <w:marRight w:val="0"/>
              <w:marTop w:val="0"/>
              <w:marBottom w:val="0"/>
              <w:divBdr>
                <w:top w:val="none" w:sz="0" w:space="0" w:color="auto"/>
                <w:left w:val="none" w:sz="0" w:space="0" w:color="auto"/>
                <w:bottom w:val="none" w:sz="0" w:space="0" w:color="auto"/>
                <w:right w:val="none" w:sz="0" w:space="0" w:color="auto"/>
              </w:divBdr>
            </w:div>
            <w:div w:id="1082485553">
              <w:marLeft w:val="0"/>
              <w:marRight w:val="0"/>
              <w:marTop w:val="0"/>
              <w:marBottom w:val="0"/>
              <w:divBdr>
                <w:top w:val="none" w:sz="0" w:space="0" w:color="auto"/>
                <w:left w:val="none" w:sz="0" w:space="0" w:color="auto"/>
                <w:bottom w:val="none" w:sz="0" w:space="0" w:color="auto"/>
                <w:right w:val="none" w:sz="0" w:space="0" w:color="auto"/>
              </w:divBdr>
            </w:div>
            <w:div w:id="1312978643">
              <w:marLeft w:val="0"/>
              <w:marRight w:val="0"/>
              <w:marTop w:val="0"/>
              <w:marBottom w:val="0"/>
              <w:divBdr>
                <w:top w:val="none" w:sz="0" w:space="0" w:color="auto"/>
                <w:left w:val="none" w:sz="0" w:space="0" w:color="auto"/>
                <w:bottom w:val="none" w:sz="0" w:space="0" w:color="auto"/>
                <w:right w:val="none" w:sz="0" w:space="0" w:color="auto"/>
              </w:divBdr>
            </w:div>
            <w:div w:id="483593929">
              <w:marLeft w:val="0"/>
              <w:marRight w:val="0"/>
              <w:marTop w:val="0"/>
              <w:marBottom w:val="0"/>
              <w:divBdr>
                <w:top w:val="none" w:sz="0" w:space="0" w:color="auto"/>
                <w:left w:val="none" w:sz="0" w:space="0" w:color="auto"/>
                <w:bottom w:val="none" w:sz="0" w:space="0" w:color="auto"/>
                <w:right w:val="none" w:sz="0" w:space="0" w:color="auto"/>
              </w:divBdr>
            </w:div>
            <w:div w:id="1092513846">
              <w:marLeft w:val="0"/>
              <w:marRight w:val="0"/>
              <w:marTop w:val="0"/>
              <w:marBottom w:val="0"/>
              <w:divBdr>
                <w:top w:val="none" w:sz="0" w:space="0" w:color="auto"/>
                <w:left w:val="none" w:sz="0" w:space="0" w:color="auto"/>
                <w:bottom w:val="none" w:sz="0" w:space="0" w:color="auto"/>
                <w:right w:val="none" w:sz="0" w:space="0" w:color="auto"/>
              </w:divBdr>
            </w:div>
            <w:div w:id="1830168450">
              <w:marLeft w:val="0"/>
              <w:marRight w:val="0"/>
              <w:marTop w:val="0"/>
              <w:marBottom w:val="0"/>
              <w:divBdr>
                <w:top w:val="none" w:sz="0" w:space="0" w:color="auto"/>
                <w:left w:val="none" w:sz="0" w:space="0" w:color="auto"/>
                <w:bottom w:val="none" w:sz="0" w:space="0" w:color="auto"/>
                <w:right w:val="none" w:sz="0" w:space="0" w:color="auto"/>
              </w:divBdr>
            </w:div>
            <w:div w:id="762337912">
              <w:marLeft w:val="0"/>
              <w:marRight w:val="0"/>
              <w:marTop w:val="0"/>
              <w:marBottom w:val="0"/>
              <w:divBdr>
                <w:top w:val="none" w:sz="0" w:space="0" w:color="auto"/>
                <w:left w:val="none" w:sz="0" w:space="0" w:color="auto"/>
                <w:bottom w:val="none" w:sz="0" w:space="0" w:color="auto"/>
                <w:right w:val="none" w:sz="0" w:space="0" w:color="auto"/>
              </w:divBdr>
            </w:div>
            <w:div w:id="1286618512">
              <w:marLeft w:val="0"/>
              <w:marRight w:val="0"/>
              <w:marTop w:val="0"/>
              <w:marBottom w:val="0"/>
              <w:divBdr>
                <w:top w:val="none" w:sz="0" w:space="0" w:color="auto"/>
                <w:left w:val="none" w:sz="0" w:space="0" w:color="auto"/>
                <w:bottom w:val="none" w:sz="0" w:space="0" w:color="auto"/>
                <w:right w:val="none" w:sz="0" w:space="0" w:color="auto"/>
              </w:divBdr>
            </w:div>
            <w:div w:id="1303728408">
              <w:marLeft w:val="0"/>
              <w:marRight w:val="0"/>
              <w:marTop w:val="0"/>
              <w:marBottom w:val="0"/>
              <w:divBdr>
                <w:top w:val="none" w:sz="0" w:space="0" w:color="auto"/>
                <w:left w:val="none" w:sz="0" w:space="0" w:color="auto"/>
                <w:bottom w:val="none" w:sz="0" w:space="0" w:color="auto"/>
                <w:right w:val="none" w:sz="0" w:space="0" w:color="auto"/>
              </w:divBdr>
            </w:div>
            <w:div w:id="427702833">
              <w:marLeft w:val="0"/>
              <w:marRight w:val="0"/>
              <w:marTop w:val="0"/>
              <w:marBottom w:val="0"/>
              <w:divBdr>
                <w:top w:val="none" w:sz="0" w:space="0" w:color="auto"/>
                <w:left w:val="none" w:sz="0" w:space="0" w:color="auto"/>
                <w:bottom w:val="none" w:sz="0" w:space="0" w:color="auto"/>
                <w:right w:val="none" w:sz="0" w:space="0" w:color="auto"/>
              </w:divBdr>
            </w:div>
            <w:div w:id="130291049">
              <w:marLeft w:val="0"/>
              <w:marRight w:val="0"/>
              <w:marTop w:val="0"/>
              <w:marBottom w:val="0"/>
              <w:divBdr>
                <w:top w:val="none" w:sz="0" w:space="0" w:color="auto"/>
                <w:left w:val="none" w:sz="0" w:space="0" w:color="auto"/>
                <w:bottom w:val="none" w:sz="0" w:space="0" w:color="auto"/>
                <w:right w:val="none" w:sz="0" w:space="0" w:color="auto"/>
              </w:divBdr>
            </w:div>
            <w:div w:id="1883592439">
              <w:marLeft w:val="0"/>
              <w:marRight w:val="0"/>
              <w:marTop w:val="0"/>
              <w:marBottom w:val="0"/>
              <w:divBdr>
                <w:top w:val="none" w:sz="0" w:space="0" w:color="auto"/>
                <w:left w:val="none" w:sz="0" w:space="0" w:color="auto"/>
                <w:bottom w:val="none" w:sz="0" w:space="0" w:color="auto"/>
                <w:right w:val="none" w:sz="0" w:space="0" w:color="auto"/>
              </w:divBdr>
            </w:div>
            <w:div w:id="1897430400">
              <w:marLeft w:val="0"/>
              <w:marRight w:val="0"/>
              <w:marTop w:val="0"/>
              <w:marBottom w:val="0"/>
              <w:divBdr>
                <w:top w:val="none" w:sz="0" w:space="0" w:color="auto"/>
                <w:left w:val="none" w:sz="0" w:space="0" w:color="auto"/>
                <w:bottom w:val="none" w:sz="0" w:space="0" w:color="auto"/>
                <w:right w:val="none" w:sz="0" w:space="0" w:color="auto"/>
              </w:divBdr>
            </w:div>
            <w:div w:id="1301689309">
              <w:marLeft w:val="0"/>
              <w:marRight w:val="0"/>
              <w:marTop w:val="0"/>
              <w:marBottom w:val="0"/>
              <w:divBdr>
                <w:top w:val="none" w:sz="0" w:space="0" w:color="auto"/>
                <w:left w:val="none" w:sz="0" w:space="0" w:color="auto"/>
                <w:bottom w:val="none" w:sz="0" w:space="0" w:color="auto"/>
                <w:right w:val="none" w:sz="0" w:space="0" w:color="auto"/>
              </w:divBdr>
            </w:div>
            <w:div w:id="963848477">
              <w:marLeft w:val="0"/>
              <w:marRight w:val="0"/>
              <w:marTop w:val="0"/>
              <w:marBottom w:val="0"/>
              <w:divBdr>
                <w:top w:val="none" w:sz="0" w:space="0" w:color="auto"/>
                <w:left w:val="none" w:sz="0" w:space="0" w:color="auto"/>
                <w:bottom w:val="none" w:sz="0" w:space="0" w:color="auto"/>
                <w:right w:val="none" w:sz="0" w:space="0" w:color="auto"/>
              </w:divBdr>
            </w:div>
            <w:div w:id="1389719668">
              <w:marLeft w:val="0"/>
              <w:marRight w:val="0"/>
              <w:marTop w:val="0"/>
              <w:marBottom w:val="0"/>
              <w:divBdr>
                <w:top w:val="none" w:sz="0" w:space="0" w:color="auto"/>
                <w:left w:val="none" w:sz="0" w:space="0" w:color="auto"/>
                <w:bottom w:val="none" w:sz="0" w:space="0" w:color="auto"/>
                <w:right w:val="none" w:sz="0" w:space="0" w:color="auto"/>
              </w:divBdr>
            </w:div>
            <w:div w:id="718432486">
              <w:marLeft w:val="0"/>
              <w:marRight w:val="0"/>
              <w:marTop w:val="0"/>
              <w:marBottom w:val="0"/>
              <w:divBdr>
                <w:top w:val="none" w:sz="0" w:space="0" w:color="auto"/>
                <w:left w:val="none" w:sz="0" w:space="0" w:color="auto"/>
                <w:bottom w:val="none" w:sz="0" w:space="0" w:color="auto"/>
                <w:right w:val="none" w:sz="0" w:space="0" w:color="auto"/>
              </w:divBdr>
            </w:div>
            <w:div w:id="1866020648">
              <w:marLeft w:val="0"/>
              <w:marRight w:val="0"/>
              <w:marTop w:val="0"/>
              <w:marBottom w:val="0"/>
              <w:divBdr>
                <w:top w:val="none" w:sz="0" w:space="0" w:color="auto"/>
                <w:left w:val="none" w:sz="0" w:space="0" w:color="auto"/>
                <w:bottom w:val="none" w:sz="0" w:space="0" w:color="auto"/>
                <w:right w:val="none" w:sz="0" w:space="0" w:color="auto"/>
              </w:divBdr>
            </w:div>
            <w:div w:id="105396206">
              <w:marLeft w:val="0"/>
              <w:marRight w:val="0"/>
              <w:marTop w:val="0"/>
              <w:marBottom w:val="0"/>
              <w:divBdr>
                <w:top w:val="none" w:sz="0" w:space="0" w:color="auto"/>
                <w:left w:val="none" w:sz="0" w:space="0" w:color="auto"/>
                <w:bottom w:val="none" w:sz="0" w:space="0" w:color="auto"/>
                <w:right w:val="none" w:sz="0" w:space="0" w:color="auto"/>
              </w:divBdr>
            </w:div>
            <w:div w:id="1133449388">
              <w:marLeft w:val="0"/>
              <w:marRight w:val="0"/>
              <w:marTop w:val="0"/>
              <w:marBottom w:val="0"/>
              <w:divBdr>
                <w:top w:val="none" w:sz="0" w:space="0" w:color="auto"/>
                <w:left w:val="none" w:sz="0" w:space="0" w:color="auto"/>
                <w:bottom w:val="none" w:sz="0" w:space="0" w:color="auto"/>
                <w:right w:val="none" w:sz="0" w:space="0" w:color="auto"/>
              </w:divBdr>
            </w:div>
            <w:div w:id="281962729">
              <w:marLeft w:val="0"/>
              <w:marRight w:val="0"/>
              <w:marTop w:val="0"/>
              <w:marBottom w:val="0"/>
              <w:divBdr>
                <w:top w:val="none" w:sz="0" w:space="0" w:color="auto"/>
                <w:left w:val="none" w:sz="0" w:space="0" w:color="auto"/>
                <w:bottom w:val="none" w:sz="0" w:space="0" w:color="auto"/>
                <w:right w:val="none" w:sz="0" w:space="0" w:color="auto"/>
              </w:divBdr>
            </w:div>
            <w:div w:id="1356151930">
              <w:marLeft w:val="0"/>
              <w:marRight w:val="0"/>
              <w:marTop w:val="0"/>
              <w:marBottom w:val="0"/>
              <w:divBdr>
                <w:top w:val="none" w:sz="0" w:space="0" w:color="auto"/>
                <w:left w:val="none" w:sz="0" w:space="0" w:color="auto"/>
                <w:bottom w:val="none" w:sz="0" w:space="0" w:color="auto"/>
                <w:right w:val="none" w:sz="0" w:space="0" w:color="auto"/>
              </w:divBdr>
            </w:div>
            <w:div w:id="1069422087">
              <w:marLeft w:val="0"/>
              <w:marRight w:val="0"/>
              <w:marTop w:val="0"/>
              <w:marBottom w:val="0"/>
              <w:divBdr>
                <w:top w:val="none" w:sz="0" w:space="0" w:color="auto"/>
                <w:left w:val="none" w:sz="0" w:space="0" w:color="auto"/>
                <w:bottom w:val="none" w:sz="0" w:space="0" w:color="auto"/>
                <w:right w:val="none" w:sz="0" w:space="0" w:color="auto"/>
              </w:divBdr>
            </w:div>
            <w:div w:id="517355864">
              <w:marLeft w:val="0"/>
              <w:marRight w:val="0"/>
              <w:marTop w:val="0"/>
              <w:marBottom w:val="0"/>
              <w:divBdr>
                <w:top w:val="none" w:sz="0" w:space="0" w:color="auto"/>
                <w:left w:val="none" w:sz="0" w:space="0" w:color="auto"/>
                <w:bottom w:val="none" w:sz="0" w:space="0" w:color="auto"/>
                <w:right w:val="none" w:sz="0" w:space="0" w:color="auto"/>
              </w:divBdr>
            </w:div>
            <w:div w:id="2051418552">
              <w:marLeft w:val="0"/>
              <w:marRight w:val="0"/>
              <w:marTop w:val="0"/>
              <w:marBottom w:val="0"/>
              <w:divBdr>
                <w:top w:val="none" w:sz="0" w:space="0" w:color="auto"/>
                <w:left w:val="none" w:sz="0" w:space="0" w:color="auto"/>
                <w:bottom w:val="none" w:sz="0" w:space="0" w:color="auto"/>
                <w:right w:val="none" w:sz="0" w:space="0" w:color="auto"/>
              </w:divBdr>
            </w:div>
            <w:div w:id="2114862769">
              <w:marLeft w:val="0"/>
              <w:marRight w:val="0"/>
              <w:marTop w:val="0"/>
              <w:marBottom w:val="0"/>
              <w:divBdr>
                <w:top w:val="none" w:sz="0" w:space="0" w:color="auto"/>
                <w:left w:val="none" w:sz="0" w:space="0" w:color="auto"/>
                <w:bottom w:val="none" w:sz="0" w:space="0" w:color="auto"/>
                <w:right w:val="none" w:sz="0" w:space="0" w:color="auto"/>
              </w:divBdr>
            </w:div>
            <w:div w:id="797575266">
              <w:marLeft w:val="0"/>
              <w:marRight w:val="0"/>
              <w:marTop w:val="0"/>
              <w:marBottom w:val="0"/>
              <w:divBdr>
                <w:top w:val="none" w:sz="0" w:space="0" w:color="auto"/>
                <w:left w:val="none" w:sz="0" w:space="0" w:color="auto"/>
                <w:bottom w:val="none" w:sz="0" w:space="0" w:color="auto"/>
                <w:right w:val="none" w:sz="0" w:space="0" w:color="auto"/>
              </w:divBdr>
            </w:div>
            <w:div w:id="809978365">
              <w:marLeft w:val="0"/>
              <w:marRight w:val="0"/>
              <w:marTop w:val="0"/>
              <w:marBottom w:val="0"/>
              <w:divBdr>
                <w:top w:val="none" w:sz="0" w:space="0" w:color="auto"/>
                <w:left w:val="none" w:sz="0" w:space="0" w:color="auto"/>
                <w:bottom w:val="none" w:sz="0" w:space="0" w:color="auto"/>
                <w:right w:val="none" w:sz="0" w:space="0" w:color="auto"/>
              </w:divBdr>
            </w:div>
            <w:div w:id="518936018">
              <w:marLeft w:val="0"/>
              <w:marRight w:val="0"/>
              <w:marTop w:val="0"/>
              <w:marBottom w:val="0"/>
              <w:divBdr>
                <w:top w:val="none" w:sz="0" w:space="0" w:color="auto"/>
                <w:left w:val="none" w:sz="0" w:space="0" w:color="auto"/>
                <w:bottom w:val="none" w:sz="0" w:space="0" w:color="auto"/>
                <w:right w:val="none" w:sz="0" w:space="0" w:color="auto"/>
              </w:divBdr>
            </w:div>
            <w:div w:id="1994600957">
              <w:marLeft w:val="0"/>
              <w:marRight w:val="0"/>
              <w:marTop w:val="0"/>
              <w:marBottom w:val="0"/>
              <w:divBdr>
                <w:top w:val="none" w:sz="0" w:space="0" w:color="auto"/>
                <w:left w:val="none" w:sz="0" w:space="0" w:color="auto"/>
                <w:bottom w:val="none" w:sz="0" w:space="0" w:color="auto"/>
                <w:right w:val="none" w:sz="0" w:space="0" w:color="auto"/>
              </w:divBdr>
            </w:div>
            <w:div w:id="1473594637">
              <w:marLeft w:val="0"/>
              <w:marRight w:val="0"/>
              <w:marTop w:val="0"/>
              <w:marBottom w:val="0"/>
              <w:divBdr>
                <w:top w:val="none" w:sz="0" w:space="0" w:color="auto"/>
                <w:left w:val="none" w:sz="0" w:space="0" w:color="auto"/>
                <w:bottom w:val="none" w:sz="0" w:space="0" w:color="auto"/>
                <w:right w:val="none" w:sz="0" w:space="0" w:color="auto"/>
              </w:divBdr>
            </w:div>
            <w:div w:id="412826115">
              <w:marLeft w:val="0"/>
              <w:marRight w:val="0"/>
              <w:marTop w:val="0"/>
              <w:marBottom w:val="0"/>
              <w:divBdr>
                <w:top w:val="none" w:sz="0" w:space="0" w:color="auto"/>
                <w:left w:val="none" w:sz="0" w:space="0" w:color="auto"/>
                <w:bottom w:val="none" w:sz="0" w:space="0" w:color="auto"/>
                <w:right w:val="none" w:sz="0" w:space="0" w:color="auto"/>
              </w:divBdr>
            </w:div>
            <w:div w:id="346521277">
              <w:marLeft w:val="0"/>
              <w:marRight w:val="0"/>
              <w:marTop w:val="0"/>
              <w:marBottom w:val="0"/>
              <w:divBdr>
                <w:top w:val="none" w:sz="0" w:space="0" w:color="auto"/>
                <w:left w:val="none" w:sz="0" w:space="0" w:color="auto"/>
                <w:bottom w:val="none" w:sz="0" w:space="0" w:color="auto"/>
                <w:right w:val="none" w:sz="0" w:space="0" w:color="auto"/>
              </w:divBdr>
            </w:div>
            <w:div w:id="957293203">
              <w:marLeft w:val="0"/>
              <w:marRight w:val="0"/>
              <w:marTop w:val="0"/>
              <w:marBottom w:val="0"/>
              <w:divBdr>
                <w:top w:val="none" w:sz="0" w:space="0" w:color="auto"/>
                <w:left w:val="none" w:sz="0" w:space="0" w:color="auto"/>
                <w:bottom w:val="none" w:sz="0" w:space="0" w:color="auto"/>
                <w:right w:val="none" w:sz="0" w:space="0" w:color="auto"/>
              </w:divBdr>
            </w:div>
            <w:div w:id="16078555">
              <w:marLeft w:val="0"/>
              <w:marRight w:val="0"/>
              <w:marTop w:val="0"/>
              <w:marBottom w:val="0"/>
              <w:divBdr>
                <w:top w:val="none" w:sz="0" w:space="0" w:color="auto"/>
                <w:left w:val="none" w:sz="0" w:space="0" w:color="auto"/>
                <w:bottom w:val="none" w:sz="0" w:space="0" w:color="auto"/>
                <w:right w:val="none" w:sz="0" w:space="0" w:color="auto"/>
              </w:divBdr>
            </w:div>
            <w:div w:id="521356715">
              <w:marLeft w:val="0"/>
              <w:marRight w:val="0"/>
              <w:marTop w:val="0"/>
              <w:marBottom w:val="0"/>
              <w:divBdr>
                <w:top w:val="none" w:sz="0" w:space="0" w:color="auto"/>
                <w:left w:val="none" w:sz="0" w:space="0" w:color="auto"/>
                <w:bottom w:val="none" w:sz="0" w:space="0" w:color="auto"/>
                <w:right w:val="none" w:sz="0" w:space="0" w:color="auto"/>
              </w:divBdr>
            </w:div>
            <w:div w:id="1268152472">
              <w:marLeft w:val="0"/>
              <w:marRight w:val="0"/>
              <w:marTop w:val="0"/>
              <w:marBottom w:val="0"/>
              <w:divBdr>
                <w:top w:val="none" w:sz="0" w:space="0" w:color="auto"/>
                <w:left w:val="none" w:sz="0" w:space="0" w:color="auto"/>
                <w:bottom w:val="none" w:sz="0" w:space="0" w:color="auto"/>
                <w:right w:val="none" w:sz="0" w:space="0" w:color="auto"/>
              </w:divBdr>
            </w:div>
            <w:div w:id="2141527988">
              <w:marLeft w:val="0"/>
              <w:marRight w:val="0"/>
              <w:marTop w:val="0"/>
              <w:marBottom w:val="0"/>
              <w:divBdr>
                <w:top w:val="none" w:sz="0" w:space="0" w:color="auto"/>
                <w:left w:val="none" w:sz="0" w:space="0" w:color="auto"/>
                <w:bottom w:val="none" w:sz="0" w:space="0" w:color="auto"/>
                <w:right w:val="none" w:sz="0" w:space="0" w:color="auto"/>
              </w:divBdr>
            </w:div>
            <w:div w:id="13749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8732">
      <w:bodyDiv w:val="1"/>
      <w:marLeft w:val="0"/>
      <w:marRight w:val="0"/>
      <w:marTop w:val="0"/>
      <w:marBottom w:val="0"/>
      <w:divBdr>
        <w:top w:val="none" w:sz="0" w:space="0" w:color="auto"/>
        <w:left w:val="none" w:sz="0" w:space="0" w:color="auto"/>
        <w:bottom w:val="none" w:sz="0" w:space="0" w:color="auto"/>
        <w:right w:val="none" w:sz="0" w:space="0" w:color="auto"/>
      </w:divBdr>
      <w:divsChild>
        <w:div w:id="254828955">
          <w:marLeft w:val="0"/>
          <w:marRight w:val="0"/>
          <w:marTop w:val="0"/>
          <w:marBottom w:val="0"/>
          <w:divBdr>
            <w:top w:val="none" w:sz="0" w:space="0" w:color="auto"/>
            <w:left w:val="none" w:sz="0" w:space="0" w:color="auto"/>
            <w:bottom w:val="none" w:sz="0" w:space="0" w:color="auto"/>
            <w:right w:val="none" w:sz="0" w:space="0" w:color="auto"/>
          </w:divBdr>
          <w:divsChild>
            <w:div w:id="1259102476">
              <w:marLeft w:val="0"/>
              <w:marRight w:val="0"/>
              <w:marTop w:val="0"/>
              <w:marBottom w:val="0"/>
              <w:divBdr>
                <w:top w:val="none" w:sz="0" w:space="0" w:color="auto"/>
                <w:left w:val="none" w:sz="0" w:space="0" w:color="auto"/>
                <w:bottom w:val="none" w:sz="0" w:space="0" w:color="auto"/>
                <w:right w:val="none" w:sz="0" w:space="0" w:color="auto"/>
              </w:divBdr>
            </w:div>
            <w:div w:id="505707854">
              <w:marLeft w:val="0"/>
              <w:marRight w:val="0"/>
              <w:marTop w:val="0"/>
              <w:marBottom w:val="0"/>
              <w:divBdr>
                <w:top w:val="none" w:sz="0" w:space="0" w:color="auto"/>
                <w:left w:val="none" w:sz="0" w:space="0" w:color="auto"/>
                <w:bottom w:val="none" w:sz="0" w:space="0" w:color="auto"/>
                <w:right w:val="none" w:sz="0" w:space="0" w:color="auto"/>
              </w:divBdr>
            </w:div>
            <w:div w:id="1228103743">
              <w:marLeft w:val="0"/>
              <w:marRight w:val="0"/>
              <w:marTop w:val="0"/>
              <w:marBottom w:val="0"/>
              <w:divBdr>
                <w:top w:val="none" w:sz="0" w:space="0" w:color="auto"/>
                <w:left w:val="none" w:sz="0" w:space="0" w:color="auto"/>
                <w:bottom w:val="none" w:sz="0" w:space="0" w:color="auto"/>
                <w:right w:val="none" w:sz="0" w:space="0" w:color="auto"/>
              </w:divBdr>
            </w:div>
            <w:div w:id="1659839565">
              <w:marLeft w:val="0"/>
              <w:marRight w:val="0"/>
              <w:marTop w:val="0"/>
              <w:marBottom w:val="0"/>
              <w:divBdr>
                <w:top w:val="none" w:sz="0" w:space="0" w:color="auto"/>
                <w:left w:val="none" w:sz="0" w:space="0" w:color="auto"/>
                <w:bottom w:val="none" w:sz="0" w:space="0" w:color="auto"/>
                <w:right w:val="none" w:sz="0" w:space="0" w:color="auto"/>
              </w:divBdr>
            </w:div>
            <w:div w:id="498619932">
              <w:marLeft w:val="0"/>
              <w:marRight w:val="0"/>
              <w:marTop w:val="0"/>
              <w:marBottom w:val="0"/>
              <w:divBdr>
                <w:top w:val="none" w:sz="0" w:space="0" w:color="auto"/>
                <w:left w:val="none" w:sz="0" w:space="0" w:color="auto"/>
                <w:bottom w:val="none" w:sz="0" w:space="0" w:color="auto"/>
                <w:right w:val="none" w:sz="0" w:space="0" w:color="auto"/>
              </w:divBdr>
            </w:div>
            <w:div w:id="375390958">
              <w:marLeft w:val="0"/>
              <w:marRight w:val="0"/>
              <w:marTop w:val="0"/>
              <w:marBottom w:val="0"/>
              <w:divBdr>
                <w:top w:val="none" w:sz="0" w:space="0" w:color="auto"/>
                <w:left w:val="none" w:sz="0" w:space="0" w:color="auto"/>
                <w:bottom w:val="none" w:sz="0" w:space="0" w:color="auto"/>
                <w:right w:val="none" w:sz="0" w:space="0" w:color="auto"/>
              </w:divBdr>
            </w:div>
            <w:div w:id="1950121099">
              <w:marLeft w:val="0"/>
              <w:marRight w:val="0"/>
              <w:marTop w:val="0"/>
              <w:marBottom w:val="0"/>
              <w:divBdr>
                <w:top w:val="none" w:sz="0" w:space="0" w:color="auto"/>
                <w:left w:val="none" w:sz="0" w:space="0" w:color="auto"/>
                <w:bottom w:val="none" w:sz="0" w:space="0" w:color="auto"/>
                <w:right w:val="none" w:sz="0" w:space="0" w:color="auto"/>
              </w:divBdr>
            </w:div>
            <w:div w:id="292487901">
              <w:marLeft w:val="0"/>
              <w:marRight w:val="0"/>
              <w:marTop w:val="0"/>
              <w:marBottom w:val="0"/>
              <w:divBdr>
                <w:top w:val="none" w:sz="0" w:space="0" w:color="auto"/>
                <w:left w:val="none" w:sz="0" w:space="0" w:color="auto"/>
                <w:bottom w:val="none" w:sz="0" w:space="0" w:color="auto"/>
                <w:right w:val="none" w:sz="0" w:space="0" w:color="auto"/>
              </w:divBdr>
            </w:div>
            <w:div w:id="1941177583">
              <w:marLeft w:val="0"/>
              <w:marRight w:val="0"/>
              <w:marTop w:val="0"/>
              <w:marBottom w:val="0"/>
              <w:divBdr>
                <w:top w:val="none" w:sz="0" w:space="0" w:color="auto"/>
                <w:left w:val="none" w:sz="0" w:space="0" w:color="auto"/>
                <w:bottom w:val="none" w:sz="0" w:space="0" w:color="auto"/>
                <w:right w:val="none" w:sz="0" w:space="0" w:color="auto"/>
              </w:divBdr>
            </w:div>
            <w:div w:id="1529678493">
              <w:marLeft w:val="0"/>
              <w:marRight w:val="0"/>
              <w:marTop w:val="0"/>
              <w:marBottom w:val="0"/>
              <w:divBdr>
                <w:top w:val="none" w:sz="0" w:space="0" w:color="auto"/>
                <w:left w:val="none" w:sz="0" w:space="0" w:color="auto"/>
                <w:bottom w:val="none" w:sz="0" w:space="0" w:color="auto"/>
                <w:right w:val="none" w:sz="0" w:space="0" w:color="auto"/>
              </w:divBdr>
            </w:div>
            <w:div w:id="624846144">
              <w:marLeft w:val="0"/>
              <w:marRight w:val="0"/>
              <w:marTop w:val="0"/>
              <w:marBottom w:val="0"/>
              <w:divBdr>
                <w:top w:val="none" w:sz="0" w:space="0" w:color="auto"/>
                <w:left w:val="none" w:sz="0" w:space="0" w:color="auto"/>
                <w:bottom w:val="none" w:sz="0" w:space="0" w:color="auto"/>
                <w:right w:val="none" w:sz="0" w:space="0" w:color="auto"/>
              </w:divBdr>
            </w:div>
            <w:div w:id="1609045300">
              <w:marLeft w:val="0"/>
              <w:marRight w:val="0"/>
              <w:marTop w:val="0"/>
              <w:marBottom w:val="0"/>
              <w:divBdr>
                <w:top w:val="none" w:sz="0" w:space="0" w:color="auto"/>
                <w:left w:val="none" w:sz="0" w:space="0" w:color="auto"/>
                <w:bottom w:val="none" w:sz="0" w:space="0" w:color="auto"/>
                <w:right w:val="none" w:sz="0" w:space="0" w:color="auto"/>
              </w:divBdr>
            </w:div>
            <w:div w:id="1918980713">
              <w:marLeft w:val="0"/>
              <w:marRight w:val="0"/>
              <w:marTop w:val="0"/>
              <w:marBottom w:val="0"/>
              <w:divBdr>
                <w:top w:val="none" w:sz="0" w:space="0" w:color="auto"/>
                <w:left w:val="none" w:sz="0" w:space="0" w:color="auto"/>
                <w:bottom w:val="none" w:sz="0" w:space="0" w:color="auto"/>
                <w:right w:val="none" w:sz="0" w:space="0" w:color="auto"/>
              </w:divBdr>
            </w:div>
            <w:div w:id="677469568">
              <w:marLeft w:val="0"/>
              <w:marRight w:val="0"/>
              <w:marTop w:val="0"/>
              <w:marBottom w:val="0"/>
              <w:divBdr>
                <w:top w:val="none" w:sz="0" w:space="0" w:color="auto"/>
                <w:left w:val="none" w:sz="0" w:space="0" w:color="auto"/>
                <w:bottom w:val="none" w:sz="0" w:space="0" w:color="auto"/>
                <w:right w:val="none" w:sz="0" w:space="0" w:color="auto"/>
              </w:divBdr>
            </w:div>
            <w:div w:id="178281918">
              <w:marLeft w:val="0"/>
              <w:marRight w:val="0"/>
              <w:marTop w:val="0"/>
              <w:marBottom w:val="0"/>
              <w:divBdr>
                <w:top w:val="none" w:sz="0" w:space="0" w:color="auto"/>
                <w:left w:val="none" w:sz="0" w:space="0" w:color="auto"/>
                <w:bottom w:val="none" w:sz="0" w:space="0" w:color="auto"/>
                <w:right w:val="none" w:sz="0" w:space="0" w:color="auto"/>
              </w:divBdr>
            </w:div>
            <w:div w:id="1672295961">
              <w:marLeft w:val="0"/>
              <w:marRight w:val="0"/>
              <w:marTop w:val="0"/>
              <w:marBottom w:val="0"/>
              <w:divBdr>
                <w:top w:val="none" w:sz="0" w:space="0" w:color="auto"/>
                <w:left w:val="none" w:sz="0" w:space="0" w:color="auto"/>
                <w:bottom w:val="none" w:sz="0" w:space="0" w:color="auto"/>
                <w:right w:val="none" w:sz="0" w:space="0" w:color="auto"/>
              </w:divBdr>
            </w:div>
            <w:div w:id="2142384634">
              <w:marLeft w:val="0"/>
              <w:marRight w:val="0"/>
              <w:marTop w:val="0"/>
              <w:marBottom w:val="0"/>
              <w:divBdr>
                <w:top w:val="none" w:sz="0" w:space="0" w:color="auto"/>
                <w:left w:val="none" w:sz="0" w:space="0" w:color="auto"/>
                <w:bottom w:val="none" w:sz="0" w:space="0" w:color="auto"/>
                <w:right w:val="none" w:sz="0" w:space="0" w:color="auto"/>
              </w:divBdr>
            </w:div>
            <w:div w:id="1353415889">
              <w:marLeft w:val="0"/>
              <w:marRight w:val="0"/>
              <w:marTop w:val="0"/>
              <w:marBottom w:val="0"/>
              <w:divBdr>
                <w:top w:val="none" w:sz="0" w:space="0" w:color="auto"/>
                <w:left w:val="none" w:sz="0" w:space="0" w:color="auto"/>
                <w:bottom w:val="none" w:sz="0" w:space="0" w:color="auto"/>
                <w:right w:val="none" w:sz="0" w:space="0" w:color="auto"/>
              </w:divBdr>
            </w:div>
            <w:div w:id="267129686">
              <w:marLeft w:val="0"/>
              <w:marRight w:val="0"/>
              <w:marTop w:val="0"/>
              <w:marBottom w:val="0"/>
              <w:divBdr>
                <w:top w:val="none" w:sz="0" w:space="0" w:color="auto"/>
                <w:left w:val="none" w:sz="0" w:space="0" w:color="auto"/>
                <w:bottom w:val="none" w:sz="0" w:space="0" w:color="auto"/>
                <w:right w:val="none" w:sz="0" w:space="0" w:color="auto"/>
              </w:divBdr>
            </w:div>
            <w:div w:id="1433745718">
              <w:marLeft w:val="0"/>
              <w:marRight w:val="0"/>
              <w:marTop w:val="0"/>
              <w:marBottom w:val="0"/>
              <w:divBdr>
                <w:top w:val="none" w:sz="0" w:space="0" w:color="auto"/>
                <w:left w:val="none" w:sz="0" w:space="0" w:color="auto"/>
                <w:bottom w:val="none" w:sz="0" w:space="0" w:color="auto"/>
                <w:right w:val="none" w:sz="0" w:space="0" w:color="auto"/>
              </w:divBdr>
            </w:div>
            <w:div w:id="1612974033">
              <w:marLeft w:val="0"/>
              <w:marRight w:val="0"/>
              <w:marTop w:val="0"/>
              <w:marBottom w:val="0"/>
              <w:divBdr>
                <w:top w:val="none" w:sz="0" w:space="0" w:color="auto"/>
                <w:left w:val="none" w:sz="0" w:space="0" w:color="auto"/>
                <w:bottom w:val="none" w:sz="0" w:space="0" w:color="auto"/>
                <w:right w:val="none" w:sz="0" w:space="0" w:color="auto"/>
              </w:divBdr>
            </w:div>
            <w:div w:id="1977568727">
              <w:marLeft w:val="0"/>
              <w:marRight w:val="0"/>
              <w:marTop w:val="0"/>
              <w:marBottom w:val="0"/>
              <w:divBdr>
                <w:top w:val="none" w:sz="0" w:space="0" w:color="auto"/>
                <w:left w:val="none" w:sz="0" w:space="0" w:color="auto"/>
                <w:bottom w:val="none" w:sz="0" w:space="0" w:color="auto"/>
                <w:right w:val="none" w:sz="0" w:space="0" w:color="auto"/>
              </w:divBdr>
            </w:div>
            <w:div w:id="1029914410">
              <w:marLeft w:val="0"/>
              <w:marRight w:val="0"/>
              <w:marTop w:val="0"/>
              <w:marBottom w:val="0"/>
              <w:divBdr>
                <w:top w:val="none" w:sz="0" w:space="0" w:color="auto"/>
                <w:left w:val="none" w:sz="0" w:space="0" w:color="auto"/>
                <w:bottom w:val="none" w:sz="0" w:space="0" w:color="auto"/>
                <w:right w:val="none" w:sz="0" w:space="0" w:color="auto"/>
              </w:divBdr>
            </w:div>
            <w:div w:id="1506507198">
              <w:marLeft w:val="0"/>
              <w:marRight w:val="0"/>
              <w:marTop w:val="0"/>
              <w:marBottom w:val="0"/>
              <w:divBdr>
                <w:top w:val="none" w:sz="0" w:space="0" w:color="auto"/>
                <w:left w:val="none" w:sz="0" w:space="0" w:color="auto"/>
                <w:bottom w:val="none" w:sz="0" w:space="0" w:color="auto"/>
                <w:right w:val="none" w:sz="0" w:space="0" w:color="auto"/>
              </w:divBdr>
            </w:div>
            <w:div w:id="676925550">
              <w:marLeft w:val="0"/>
              <w:marRight w:val="0"/>
              <w:marTop w:val="0"/>
              <w:marBottom w:val="0"/>
              <w:divBdr>
                <w:top w:val="none" w:sz="0" w:space="0" w:color="auto"/>
                <w:left w:val="none" w:sz="0" w:space="0" w:color="auto"/>
                <w:bottom w:val="none" w:sz="0" w:space="0" w:color="auto"/>
                <w:right w:val="none" w:sz="0" w:space="0" w:color="auto"/>
              </w:divBdr>
            </w:div>
            <w:div w:id="1250579038">
              <w:marLeft w:val="0"/>
              <w:marRight w:val="0"/>
              <w:marTop w:val="0"/>
              <w:marBottom w:val="0"/>
              <w:divBdr>
                <w:top w:val="none" w:sz="0" w:space="0" w:color="auto"/>
                <w:left w:val="none" w:sz="0" w:space="0" w:color="auto"/>
                <w:bottom w:val="none" w:sz="0" w:space="0" w:color="auto"/>
                <w:right w:val="none" w:sz="0" w:space="0" w:color="auto"/>
              </w:divBdr>
            </w:div>
            <w:div w:id="1909076869">
              <w:marLeft w:val="0"/>
              <w:marRight w:val="0"/>
              <w:marTop w:val="0"/>
              <w:marBottom w:val="0"/>
              <w:divBdr>
                <w:top w:val="none" w:sz="0" w:space="0" w:color="auto"/>
                <w:left w:val="none" w:sz="0" w:space="0" w:color="auto"/>
                <w:bottom w:val="none" w:sz="0" w:space="0" w:color="auto"/>
                <w:right w:val="none" w:sz="0" w:space="0" w:color="auto"/>
              </w:divBdr>
            </w:div>
            <w:div w:id="440221456">
              <w:marLeft w:val="0"/>
              <w:marRight w:val="0"/>
              <w:marTop w:val="0"/>
              <w:marBottom w:val="0"/>
              <w:divBdr>
                <w:top w:val="none" w:sz="0" w:space="0" w:color="auto"/>
                <w:left w:val="none" w:sz="0" w:space="0" w:color="auto"/>
                <w:bottom w:val="none" w:sz="0" w:space="0" w:color="auto"/>
                <w:right w:val="none" w:sz="0" w:space="0" w:color="auto"/>
              </w:divBdr>
            </w:div>
            <w:div w:id="1610701870">
              <w:marLeft w:val="0"/>
              <w:marRight w:val="0"/>
              <w:marTop w:val="0"/>
              <w:marBottom w:val="0"/>
              <w:divBdr>
                <w:top w:val="none" w:sz="0" w:space="0" w:color="auto"/>
                <w:left w:val="none" w:sz="0" w:space="0" w:color="auto"/>
                <w:bottom w:val="none" w:sz="0" w:space="0" w:color="auto"/>
                <w:right w:val="none" w:sz="0" w:space="0" w:color="auto"/>
              </w:divBdr>
            </w:div>
            <w:div w:id="2131126084">
              <w:marLeft w:val="0"/>
              <w:marRight w:val="0"/>
              <w:marTop w:val="0"/>
              <w:marBottom w:val="0"/>
              <w:divBdr>
                <w:top w:val="none" w:sz="0" w:space="0" w:color="auto"/>
                <w:left w:val="none" w:sz="0" w:space="0" w:color="auto"/>
                <w:bottom w:val="none" w:sz="0" w:space="0" w:color="auto"/>
                <w:right w:val="none" w:sz="0" w:space="0" w:color="auto"/>
              </w:divBdr>
            </w:div>
            <w:div w:id="1378046420">
              <w:marLeft w:val="0"/>
              <w:marRight w:val="0"/>
              <w:marTop w:val="0"/>
              <w:marBottom w:val="0"/>
              <w:divBdr>
                <w:top w:val="none" w:sz="0" w:space="0" w:color="auto"/>
                <w:left w:val="none" w:sz="0" w:space="0" w:color="auto"/>
                <w:bottom w:val="none" w:sz="0" w:space="0" w:color="auto"/>
                <w:right w:val="none" w:sz="0" w:space="0" w:color="auto"/>
              </w:divBdr>
            </w:div>
            <w:div w:id="1172796687">
              <w:marLeft w:val="0"/>
              <w:marRight w:val="0"/>
              <w:marTop w:val="0"/>
              <w:marBottom w:val="0"/>
              <w:divBdr>
                <w:top w:val="none" w:sz="0" w:space="0" w:color="auto"/>
                <w:left w:val="none" w:sz="0" w:space="0" w:color="auto"/>
                <w:bottom w:val="none" w:sz="0" w:space="0" w:color="auto"/>
                <w:right w:val="none" w:sz="0" w:space="0" w:color="auto"/>
              </w:divBdr>
            </w:div>
            <w:div w:id="1792241474">
              <w:marLeft w:val="0"/>
              <w:marRight w:val="0"/>
              <w:marTop w:val="0"/>
              <w:marBottom w:val="0"/>
              <w:divBdr>
                <w:top w:val="none" w:sz="0" w:space="0" w:color="auto"/>
                <w:left w:val="none" w:sz="0" w:space="0" w:color="auto"/>
                <w:bottom w:val="none" w:sz="0" w:space="0" w:color="auto"/>
                <w:right w:val="none" w:sz="0" w:space="0" w:color="auto"/>
              </w:divBdr>
            </w:div>
            <w:div w:id="1513911147">
              <w:marLeft w:val="0"/>
              <w:marRight w:val="0"/>
              <w:marTop w:val="0"/>
              <w:marBottom w:val="0"/>
              <w:divBdr>
                <w:top w:val="none" w:sz="0" w:space="0" w:color="auto"/>
                <w:left w:val="none" w:sz="0" w:space="0" w:color="auto"/>
                <w:bottom w:val="none" w:sz="0" w:space="0" w:color="auto"/>
                <w:right w:val="none" w:sz="0" w:space="0" w:color="auto"/>
              </w:divBdr>
            </w:div>
            <w:div w:id="2097357256">
              <w:marLeft w:val="0"/>
              <w:marRight w:val="0"/>
              <w:marTop w:val="0"/>
              <w:marBottom w:val="0"/>
              <w:divBdr>
                <w:top w:val="none" w:sz="0" w:space="0" w:color="auto"/>
                <w:left w:val="none" w:sz="0" w:space="0" w:color="auto"/>
                <w:bottom w:val="none" w:sz="0" w:space="0" w:color="auto"/>
                <w:right w:val="none" w:sz="0" w:space="0" w:color="auto"/>
              </w:divBdr>
            </w:div>
            <w:div w:id="110243352">
              <w:marLeft w:val="0"/>
              <w:marRight w:val="0"/>
              <w:marTop w:val="0"/>
              <w:marBottom w:val="0"/>
              <w:divBdr>
                <w:top w:val="none" w:sz="0" w:space="0" w:color="auto"/>
                <w:left w:val="none" w:sz="0" w:space="0" w:color="auto"/>
                <w:bottom w:val="none" w:sz="0" w:space="0" w:color="auto"/>
                <w:right w:val="none" w:sz="0" w:space="0" w:color="auto"/>
              </w:divBdr>
            </w:div>
            <w:div w:id="1704020754">
              <w:marLeft w:val="0"/>
              <w:marRight w:val="0"/>
              <w:marTop w:val="0"/>
              <w:marBottom w:val="0"/>
              <w:divBdr>
                <w:top w:val="none" w:sz="0" w:space="0" w:color="auto"/>
                <w:left w:val="none" w:sz="0" w:space="0" w:color="auto"/>
                <w:bottom w:val="none" w:sz="0" w:space="0" w:color="auto"/>
                <w:right w:val="none" w:sz="0" w:space="0" w:color="auto"/>
              </w:divBdr>
            </w:div>
            <w:div w:id="184830053">
              <w:marLeft w:val="0"/>
              <w:marRight w:val="0"/>
              <w:marTop w:val="0"/>
              <w:marBottom w:val="0"/>
              <w:divBdr>
                <w:top w:val="none" w:sz="0" w:space="0" w:color="auto"/>
                <w:left w:val="none" w:sz="0" w:space="0" w:color="auto"/>
                <w:bottom w:val="none" w:sz="0" w:space="0" w:color="auto"/>
                <w:right w:val="none" w:sz="0" w:space="0" w:color="auto"/>
              </w:divBdr>
            </w:div>
            <w:div w:id="1867208898">
              <w:marLeft w:val="0"/>
              <w:marRight w:val="0"/>
              <w:marTop w:val="0"/>
              <w:marBottom w:val="0"/>
              <w:divBdr>
                <w:top w:val="none" w:sz="0" w:space="0" w:color="auto"/>
                <w:left w:val="none" w:sz="0" w:space="0" w:color="auto"/>
                <w:bottom w:val="none" w:sz="0" w:space="0" w:color="auto"/>
                <w:right w:val="none" w:sz="0" w:space="0" w:color="auto"/>
              </w:divBdr>
            </w:div>
            <w:div w:id="796290188">
              <w:marLeft w:val="0"/>
              <w:marRight w:val="0"/>
              <w:marTop w:val="0"/>
              <w:marBottom w:val="0"/>
              <w:divBdr>
                <w:top w:val="none" w:sz="0" w:space="0" w:color="auto"/>
                <w:left w:val="none" w:sz="0" w:space="0" w:color="auto"/>
                <w:bottom w:val="none" w:sz="0" w:space="0" w:color="auto"/>
                <w:right w:val="none" w:sz="0" w:space="0" w:color="auto"/>
              </w:divBdr>
            </w:div>
            <w:div w:id="1505172724">
              <w:marLeft w:val="0"/>
              <w:marRight w:val="0"/>
              <w:marTop w:val="0"/>
              <w:marBottom w:val="0"/>
              <w:divBdr>
                <w:top w:val="none" w:sz="0" w:space="0" w:color="auto"/>
                <w:left w:val="none" w:sz="0" w:space="0" w:color="auto"/>
                <w:bottom w:val="none" w:sz="0" w:space="0" w:color="auto"/>
                <w:right w:val="none" w:sz="0" w:space="0" w:color="auto"/>
              </w:divBdr>
            </w:div>
            <w:div w:id="1101878376">
              <w:marLeft w:val="0"/>
              <w:marRight w:val="0"/>
              <w:marTop w:val="0"/>
              <w:marBottom w:val="0"/>
              <w:divBdr>
                <w:top w:val="none" w:sz="0" w:space="0" w:color="auto"/>
                <w:left w:val="none" w:sz="0" w:space="0" w:color="auto"/>
                <w:bottom w:val="none" w:sz="0" w:space="0" w:color="auto"/>
                <w:right w:val="none" w:sz="0" w:space="0" w:color="auto"/>
              </w:divBdr>
            </w:div>
            <w:div w:id="1246761165">
              <w:marLeft w:val="0"/>
              <w:marRight w:val="0"/>
              <w:marTop w:val="0"/>
              <w:marBottom w:val="0"/>
              <w:divBdr>
                <w:top w:val="none" w:sz="0" w:space="0" w:color="auto"/>
                <w:left w:val="none" w:sz="0" w:space="0" w:color="auto"/>
                <w:bottom w:val="none" w:sz="0" w:space="0" w:color="auto"/>
                <w:right w:val="none" w:sz="0" w:space="0" w:color="auto"/>
              </w:divBdr>
            </w:div>
            <w:div w:id="254242262">
              <w:marLeft w:val="0"/>
              <w:marRight w:val="0"/>
              <w:marTop w:val="0"/>
              <w:marBottom w:val="0"/>
              <w:divBdr>
                <w:top w:val="none" w:sz="0" w:space="0" w:color="auto"/>
                <w:left w:val="none" w:sz="0" w:space="0" w:color="auto"/>
                <w:bottom w:val="none" w:sz="0" w:space="0" w:color="auto"/>
                <w:right w:val="none" w:sz="0" w:space="0" w:color="auto"/>
              </w:divBdr>
            </w:div>
            <w:div w:id="1306475224">
              <w:marLeft w:val="0"/>
              <w:marRight w:val="0"/>
              <w:marTop w:val="0"/>
              <w:marBottom w:val="0"/>
              <w:divBdr>
                <w:top w:val="none" w:sz="0" w:space="0" w:color="auto"/>
                <w:left w:val="none" w:sz="0" w:space="0" w:color="auto"/>
                <w:bottom w:val="none" w:sz="0" w:space="0" w:color="auto"/>
                <w:right w:val="none" w:sz="0" w:space="0" w:color="auto"/>
              </w:divBdr>
            </w:div>
            <w:div w:id="315912163">
              <w:marLeft w:val="0"/>
              <w:marRight w:val="0"/>
              <w:marTop w:val="0"/>
              <w:marBottom w:val="0"/>
              <w:divBdr>
                <w:top w:val="none" w:sz="0" w:space="0" w:color="auto"/>
                <w:left w:val="none" w:sz="0" w:space="0" w:color="auto"/>
                <w:bottom w:val="none" w:sz="0" w:space="0" w:color="auto"/>
                <w:right w:val="none" w:sz="0" w:space="0" w:color="auto"/>
              </w:divBdr>
            </w:div>
            <w:div w:id="2010450420">
              <w:marLeft w:val="0"/>
              <w:marRight w:val="0"/>
              <w:marTop w:val="0"/>
              <w:marBottom w:val="0"/>
              <w:divBdr>
                <w:top w:val="none" w:sz="0" w:space="0" w:color="auto"/>
                <w:left w:val="none" w:sz="0" w:space="0" w:color="auto"/>
                <w:bottom w:val="none" w:sz="0" w:space="0" w:color="auto"/>
                <w:right w:val="none" w:sz="0" w:space="0" w:color="auto"/>
              </w:divBdr>
            </w:div>
            <w:div w:id="1340621473">
              <w:marLeft w:val="0"/>
              <w:marRight w:val="0"/>
              <w:marTop w:val="0"/>
              <w:marBottom w:val="0"/>
              <w:divBdr>
                <w:top w:val="none" w:sz="0" w:space="0" w:color="auto"/>
                <w:left w:val="none" w:sz="0" w:space="0" w:color="auto"/>
                <w:bottom w:val="none" w:sz="0" w:space="0" w:color="auto"/>
                <w:right w:val="none" w:sz="0" w:space="0" w:color="auto"/>
              </w:divBdr>
            </w:div>
            <w:div w:id="1038896659">
              <w:marLeft w:val="0"/>
              <w:marRight w:val="0"/>
              <w:marTop w:val="0"/>
              <w:marBottom w:val="0"/>
              <w:divBdr>
                <w:top w:val="none" w:sz="0" w:space="0" w:color="auto"/>
                <w:left w:val="none" w:sz="0" w:space="0" w:color="auto"/>
                <w:bottom w:val="none" w:sz="0" w:space="0" w:color="auto"/>
                <w:right w:val="none" w:sz="0" w:space="0" w:color="auto"/>
              </w:divBdr>
            </w:div>
            <w:div w:id="1166213512">
              <w:marLeft w:val="0"/>
              <w:marRight w:val="0"/>
              <w:marTop w:val="0"/>
              <w:marBottom w:val="0"/>
              <w:divBdr>
                <w:top w:val="none" w:sz="0" w:space="0" w:color="auto"/>
                <w:left w:val="none" w:sz="0" w:space="0" w:color="auto"/>
                <w:bottom w:val="none" w:sz="0" w:space="0" w:color="auto"/>
                <w:right w:val="none" w:sz="0" w:space="0" w:color="auto"/>
              </w:divBdr>
            </w:div>
            <w:div w:id="1330215663">
              <w:marLeft w:val="0"/>
              <w:marRight w:val="0"/>
              <w:marTop w:val="0"/>
              <w:marBottom w:val="0"/>
              <w:divBdr>
                <w:top w:val="none" w:sz="0" w:space="0" w:color="auto"/>
                <w:left w:val="none" w:sz="0" w:space="0" w:color="auto"/>
                <w:bottom w:val="none" w:sz="0" w:space="0" w:color="auto"/>
                <w:right w:val="none" w:sz="0" w:space="0" w:color="auto"/>
              </w:divBdr>
            </w:div>
            <w:div w:id="1127431285">
              <w:marLeft w:val="0"/>
              <w:marRight w:val="0"/>
              <w:marTop w:val="0"/>
              <w:marBottom w:val="0"/>
              <w:divBdr>
                <w:top w:val="none" w:sz="0" w:space="0" w:color="auto"/>
                <w:left w:val="none" w:sz="0" w:space="0" w:color="auto"/>
                <w:bottom w:val="none" w:sz="0" w:space="0" w:color="auto"/>
                <w:right w:val="none" w:sz="0" w:space="0" w:color="auto"/>
              </w:divBdr>
            </w:div>
            <w:div w:id="1711957168">
              <w:marLeft w:val="0"/>
              <w:marRight w:val="0"/>
              <w:marTop w:val="0"/>
              <w:marBottom w:val="0"/>
              <w:divBdr>
                <w:top w:val="none" w:sz="0" w:space="0" w:color="auto"/>
                <w:left w:val="none" w:sz="0" w:space="0" w:color="auto"/>
                <w:bottom w:val="none" w:sz="0" w:space="0" w:color="auto"/>
                <w:right w:val="none" w:sz="0" w:space="0" w:color="auto"/>
              </w:divBdr>
            </w:div>
            <w:div w:id="1687361566">
              <w:marLeft w:val="0"/>
              <w:marRight w:val="0"/>
              <w:marTop w:val="0"/>
              <w:marBottom w:val="0"/>
              <w:divBdr>
                <w:top w:val="none" w:sz="0" w:space="0" w:color="auto"/>
                <w:left w:val="none" w:sz="0" w:space="0" w:color="auto"/>
                <w:bottom w:val="none" w:sz="0" w:space="0" w:color="auto"/>
                <w:right w:val="none" w:sz="0" w:space="0" w:color="auto"/>
              </w:divBdr>
            </w:div>
            <w:div w:id="1454128429">
              <w:marLeft w:val="0"/>
              <w:marRight w:val="0"/>
              <w:marTop w:val="0"/>
              <w:marBottom w:val="0"/>
              <w:divBdr>
                <w:top w:val="none" w:sz="0" w:space="0" w:color="auto"/>
                <w:left w:val="none" w:sz="0" w:space="0" w:color="auto"/>
                <w:bottom w:val="none" w:sz="0" w:space="0" w:color="auto"/>
                <w:right w:val="none" w:sz="0" w:space="0" w:color="auto"/>
              </w:divBdr>
            </w:div>
            <w:div w:id="153491913">
              <w:marLeft w:val="0"/>
              <w:marRight w:val="0"/>
              <w:marTop w:val="0"/>
              <w:marBottom w:val="0"/>
              <w:divBdr>
                <w:top w:val="none" w:sz="0" w:space="0" w:color="auto"/>
                <w:left w:val="none" w:sz="0" w:space="0" w:color="auto"/>
                <w:bottom w:val="none" w:sz="0" w:space="0" w:color="auto"/>
                <w:right w:val="none" w:sz="0" w:space="0" w:color="auto"/>
              </w:divBdr>
            </w:div>
            <w:div w:id="1398090513">
              <w:marLeft w:val="0"/>
              <w:marRight w:val="0"/>
              <w:marTop w:val="0"/>
              <w:marBottom w:val="0"/>
              <w:divBdr>
                <w:top w:val="none" w:sz="0" w:space="0" w:color="auto"/>
                <w:left w:val="none" w:sz="0" w:space="0" w:color="auto"/>
                <w:bottom w:val="none" w:sz="0" w:space="0" w:color="auto"/>
                <w:right w:val="none" w:sz="0" w:space="0" w:color="auto"/>
              </w:divBdr>
            </w:div>
            <w:div w:id="979462918">
              <w:marLeft w:val="0"/>
              <w:marRight w:val="0"/>
              <w:marTop w:val="0"/>
              <w:marBottom w:val="0"/>
              <w:divBdr>
                <w:top w:val="none" w:sz="0" w:space="0" w:color="auto"/>
                <w:left w:val="none" w:sz="0" w:space="0" w:color="auto"/>
                <w:bottom w:val="none" w:sz="0" w:space="0" w:color="auto"/>
                <w:right w:val="none" w:sz="0" w:space="0" w:color="auto"/>
              </w:divBdr>
            </w:div>
            <w:div w:id="1652446006">
              <w:marLeft w:val="0"/>
              <w:marRight w:val="0"/>
              <w:marTop w:val="0"/>
              <w:marBottom w:val="0"/>
              <w:divBdr>
                <w:top w:val="none" w:sz="0" w:space="0" w:color="auto"/>
                <w:left w:val="none" w:sz="0" w:space="0" w:color="auto"/>
                <w:bottom w:val="none" w:sz="0" w:space="0" w:color="auto"/>
                <w:right w:val="none" w:sz="0" w:space="0" w:color="auto"/>
              </w:divBdr>
            </w:div>
            <w:div w:id="1613904076">
              <w:marLeft w:val="0"/>
              <w:marRight w:val="0"/>
              <w:marTop w:val="0"/>
              <w:marBottom w:val="0"/>
              <w:divBdr>
                <w:top w:val="none" w:sz="0" w:space="0" w:color="auto"/>
                <w:left w:val="none" w:sz="0" w:space="0" w:color="auto"/>
                <w:bottom w:val="none" w:sz="0" w:space="0" w:color="auto"/>
                <w:right w:val="none" w:sz="0" w:space="0" w:color="auto"/>
              </w:divBdr>
            </w:div>
            <w:div w:id="2066099518">
              <w:marLeft w:val="0"/>
              <w:marRight w:val="0"/>
              <w:marTop w:val="0"/>
              <w:marBottom w:val="0"/>
              <w:divBdr>
                <w:top w:val="none" w:sz="0" w:space="0" w:color="auto"/>
                <w:left w:val="none" w:sz="0" w:space="0" w:color="auto"/>
                <w:bottom w:val="none" w:sz="0" w:space="0" w:color="auto"/>
                <w:right w:val="none" w:sz="0" w:space="0" w:color="auto"/>
              </w:divBdr>
            </w:div>
            <w:div w:id="1044597940">
              <w:marLeft w:val="0"/>
              <w:marRight w:val="0"/>
              <w:marTop w:val="0"/>
              <w:marBottom w:val="0"/>
              <w:divBdr>
                <w:top w:val="none" w:sz="0" w:space="0" w:color="auto"/>
                <w:left w:val="none" w:sz="0" w:space="0" w:color="auto"/>
                <w:bottom w:val="none" w:sz="0" w:space="0" w:color="auto"/>
                <w:right w:val="none" w:sz="0" w:space="0" w:color="auto"/>
              </w:divBdr>
            </w:div>
            <w:div w:id="615602914">
              <w:marLeft w:val="0"/>
              <w:marRight w:val="0"/>
              <w:marTop w:val="0"/>
              <w:marBottom w:val="0"/>
              <w:divBdr>
                <w:top w:val="none" w:sz="0" w:space="0" w:color="auto"/>
                <w:left w:val="none" w:sz="0" w:space="0" w:color="auto"/>
                <w:bottom w:val="none" w:sz="0" w:space="0" w:color="auto"/>
                <w:right w:val="none" w:sz="0" w:space="0" w:color="auto"/>
              </w:divBdr>
            </w:div>
            <w:div w:id="703485893">
              <w:marLeft w:val="0"/>
              <w:marRight w:val="0"/>
              <w:marTop w:val="0"/>
              <w:marBottom w:val="0"/>
              <w:divBdr>
                <w:top w:val="none" w:sz="0" w:space="0" w:color="auto"/>
                <w:left w:val="none" w:sz="0" w:space="0" w:color="auto"/>
                <w:bottom w:val="none" w:sz="0" w:space="0" w:color="auto"/>
                <w:right w:val="none" w:sz="0" w:space="0" w:color="auto"/>
              </w:divBdr>
            </w:div>
            <w:div w:id="879978505">
              <w:marLeft w:val="0"/>
              <w:marRight w:val="0"/>
              <w:marTop w:val="0"/>
              <w:marBottom w:val="0"/>
              <w:divBdr>
                <w:top w:val="none" w:sz="0" w:space="0" w:color="auto"/>
                <w:left w:val="none" w:sz="0" w:space="0" w:color="auto"/>
                <w:bottom w:val="none" w:sz="0" w:space="0" w:color="auto"/>
                <w:right w:val="none" w:sz="0" w:space="0" w:color="auto"/>
              </w:divBdr>
            </w:div>
            <w:div w:id="1353263552">
              <w:marLeft w:val="0"/>
              <w:marRight w:val="0"/>
              <w:marTop w:val="0"/>
              <w:marBottom w:val="0"/>
              <w:divBdr>
                <w:top w:val="none" w:sz="0" w:space="0" w:color="auto"/>
                <w:left w:val="none" w:sz="0" w:space="0" w:color="auto"/>
                <w:bottom w:val="none" w:sz="0" w:space="0" w:color="auto"/>
                <w:right w:val="none" w:sz="0" w:space="0" w:color="auto"/>
              </w:divBdr>
            </w:div>
            <w:div w:id="1111097400">
              <w:marLeft w:val="0"/>
              <w:marRight w:val="0"/>
              <w:marTop w:val="0"/>
              <w:marBottom w:val="0"/>
              <w:divBdr>
                <w:top w:val="none" w:sz="0" w:space="0" w:color="auto"/>
                <w:left w:val="none" w:sz="0" w:space="0" w:color="auto"/>
                <w:bottom w:val="none" w:sz="0" w:space="0" w:color="auto"/>
                <w:right w:val="none" w:sz="0" w:space="0" w:color="auto"/>
              </w:divBdr>
            </w:div>
            <w:div w:id="1837843581">
              <w:marLeft w:val="0"/>
              <w:marRight w:val="0"/>
              <w:marTop w:val="0"/>
              <w:marBottom w:val="0"/>
              <w:divBdr>
                <w:top w:val="none" w:sz="0" w:space="0" w:color="auto"/>
                <w:left w:val="none" w:sz="0" w:space="0" w:color="auto"/>
                <w:bottom w:val="none" w:sz="0" w:space="0" w:color="auto"/>
                <w:right w:val="none" w:sz="0" w:space="0" w:color="auto"/>
              </w:divBdr>
            </w:div>
            <w:div w:id="2139296999">
              <w:marLeft w:val="0"/>
              <w:marRight w:val="0"/>
              <w:marTop w:val="0"/>
              <w:marBottom w:val="0"/>
              <w:divBdr>
                <w:top w:val="none" w:sz="0" w:space="0" w:color="auto"/>
                <w:left w:val="none" w:sz="0" w:space="0" w:color="auto"/>
                <w:bottom w:val="none" w:sz="0" w:space="0" w:color="auto"/>
                <w:right w:val="none" w:sz="0" w:space="0" w:color="auto"/>
              </w:divBdr>
            </w:div>
            <w:div w:id="2052488395">
              <w:marLeft w:val="0"/>
              <w:marRight w:val="0"/>
              <w:marTop w:val="0"/>
              <w:marBottom w:val="0"/>
              <w:divBdr>
                <w:top w:val="none" w:sz="0" w:space="0" w:color="auto"/>
                <w:left w:val="none" w:sz="0" w:space="0" w:color="auto"/>
                <w:bottom w:val="none" w:sz="0" w:space="0" w:color="auto"/>
                <w:right w:val="none" w:sz="0" w:space="0" w:color="auto"/>
              </w:divBdr>
            </w:div>
            <w:div w:id="593125427">
              <w:marLeft w:val="0"/>
              <w:marRight w:val="0"/>
              <w:marTop w:val="0"/>
              <w:marBottom w:val="0"/>
              <w:divBdr>
                <w:top w:val="none" w:sz="0" w:space="0" w:color="auto"/>
                <w:left w:val="none" w:sz="0" w:space="0" w:color="auto"/>
                <w:bottom w:val="none" w:sz="0" w:space="0" w:color="auto"/>
                <w:right w:val="none" w:sz="0" w:space="0" w:color="auto"/>
              </w:divBdr>
            </w:div>
            <w:div w:id="568200484">
              <w:marLeft w:val="0"/>
              <w:marRight w:val="0"/>
              <w:marTop w:val="0"/>
              <w:marBottom w:val="0"/>
              <w:divBdr>
                <w:top w:val="none" w:sz="0" w:space="0" w:color="auto"/>
                <w:left w:val="none" w:sz="0" w:space="0" w:color="auto"/>
                <w:bottom w:val="none" w:sz="0" w:space="0" w:color="auto"/>
                <w:right w:val="none" w:sz="0" w:space="0" w:color="auto"/>
              </w:divBdr>
            </w:div>
            <w:div w:id="395512100">
              <w:marLeft w:val="0"/>
              <w:marRight w:val="0"/>
              <w:marTop w:val="0"/>
              <w:marBottom w:val="0"/>
              <w:divBdr>
                <w:top w:val="none" w:sz="0" w:space="0" w:color="auto"/>
                <w:left w:val="none" w:sz="0" w:space="0" w:color="auto"/>
                <w:bottom w:val="none" w:sz="0" w:space="0" w:color="auto"/>
                <w:right w:val="none" w:sz="0" w:space="0" w:color="auto"/>
              </w:divBdr>
            </w:div>
            <w:div w:id="684747213">
              <w:marLeft w:val="0"/>
              <w:marRight w:val="0"/>
              <w:marTop w:val="0"/>
              <w:marBottom w:val="0"/>
              <w:divBdr>
                <w:top w:val="none" w:sz="0" w:space="0" w:color="auto"/>
                <w:left w:val="none" w:sz="0" w:space="0" w:color="auto"/>
                <w:bottom w:val="none" w:sz="0" w:space="0" w:color="auto"/>
                <w:right w:val="none" w:sz="0" w:space="0" w:color="auto"/>
              </w:divBdr>
            </w:div>
            <w:div w:id="360211228">
              <w:marLeft w:val="0"/>
              <w:marRight w:val="0"/>
              <w:marTop w:val="0"/>
              <w:marBottom w:val="0"/>
              <w:divBdr>
                <w:top w:val="none" w:sz="0" w:space="0" w:color="auto"/>
                <w:left w:val="none" w:sz="0" w:space="0" w:color="auto"/>
                <w:bottom w:val="none" w:sz="0" w:space="0" w:color="auto"/>
                <w:right w:val="none" w:sz="0" w:space="0" w:color="auto"/>
              </w:divBdr>
            </w:div>
            <w:div w:id="1406492105">
              <w:marLeft w:val="0"/>
              <w:marRight w:val="0"/>
              <w:marTop w:val="0"/>
              <w:marBottom w:val="0"/>
              <w:divBdr>
                <w:top w:val="none" w:sz="0" w:space="0" w:color="auto"/>
                <w:left w:val="none" w:sz="0" w:space="0" w:color="auto"/>
                <w:bottom w:val="none" w:sz="0" w:space="0" w:color="auto"/>
                <w:right w:val="none" w:sz="0" w:space="0" w:color="auto"/>
              </w:divBdr>
            </w:div>
            <w:div w:id="363603509">
              <w:marLeft w:val="0"/>
              <w:marRight w:val="0"/>
              <w:marTop w:val="0"/>
              <w:marBottom w:val="0"/>
              <w:divBdr>
                <w:top w:val="none" w:sz="0" w:space="0" w:color="auto"/>
                <w:left w:val="none" w:sz="0" w:space="0" w:color="auto"/>
                <w:bottom w:val="none" w:sz="0" w:space="0" w:color="auto"/>
                <w:right w:val="none" w:sz="0" w:space="0" w:color="auto"/>
              </w:divBdr>
            </w:div>
            <w:div w:id="1317612729">
              <w:marLeft w:val="0"/>
              <w:marRight w:val="0"/>
              <w:marTop w:val="0"/>
              <w:marBottom w:val="0"/>
              <w:divBdr>
                <w:top w:val="none" w:sz="0" w:space="0" w:color="auto"/>
                <w:left w:val="none" w:sz="0" w:space="0" w:color="auto"/>
                <w:bottom w:val="none" w:sz="0" w:space="0" w:color="auto"/>
                <w:right w:val="none" w:sz="0" w:space="0" w:color="auto"/>
              </w:divBdr>
            </w:div>
            <w:div w:id="1556625723">
              <w:marLeft w:val="0"/>
              <w:marRight w:val="0"/>
              <w:marTop w:val="0"/>
              <w:marBottom w:val="0"/>
              <w:divBdr>
                <w:top w:val="none" w:sz="0" w:space="0" w:color="auto"/>
                <w:left w:val="none" w:sz="0" w:space="0" w:color="auto"/>
                <w:bottom w:val="none" w:sz="0" w:space="0" w:color="auto"/>
                <w:right w:val="none" w:sz="0" w:space="0" w:color="auto"/>
              </w:divBdr>
            </w:div>
            <w:div w:id="571618558">
              <w:marLeft w:val="0"/>
              <w:marRight w:val="0"/>
              <w:marTop w:val="0"/>
              <w:marBottom w:val="0"/>
              <w:divBdr>
                <w:top w:val="none" w:sz="0" w:space="0" w:color="auto"/>
                <w:left w:val="none" w:sz="0" w:space="0" w:color="auto"/>
                <w:bottom w:val="none" w:sz="0" w:space="0" w:color="auto"/>
                <w:right w:val="none" w:sz="0" w:space="0" w:color="auto"/>
              </w:divBdr>
            </w:div>
            <w:div w:id="491600697">
              <w:marLeft w:val="0"/>
              <w:marRight w:val="0"/>
              <w:marTop w:val="0"/>
              <w:marBottom w:val="0"/>
              <w:divBdr>
                <w:top w:val="none" w:sz="0" w:space="0" w:color="auto"/>
                <w:left w:val="none" w:sz="0" w:space="0" w:color="auto"/>
                <w:bottom w:val="none" w:sz="0" w:space="0" w:color="auto"/>
                <w:right w:val="none" w:sz="0" w:space="0" w:color="auto"/>
              </w:divBdr>
            </w:div>
            <w:div w:id="530192345">
              <w:marLeft w:val="0"/>
              <w:marRight w:val="0"/>
              <w:marTop w:val="0"/>
              <w:marBottom w:val="0"/>
              <w:divBdr>
                <w:top w:val="none" w:sz="0" w:space="0" w:color="auto"/>
                <w:left w:val="none" w:sz="0" w:space="0" w:color="auto"/>
                <w:bottom w:val="none" w:sz="0" w:space="0" w:color="auto"/>
                <w:right w:val="none" w:sz="0" w:space="0" w:color="auto"/>
              </w:divBdr>
            </w:div>
            <w:div w:id="24790772">
              <w:marLeft w:val="0"/>
              <w:marRight w:val="0"/>
              <w:marTop w:val="0"/>
              <w:marBottom w:val="0"/>
              <w:divBdr>
                <w:top w:val="none" w:sz="0" w:space="0" w:color="auto"/>
                <w:left w:val="none" w:sz="0" w:space="0" w:color="auto"/>
                <w:bottom w:val="none" w:sz="0" w:space="0" w:color="auto"/>
                <w:right w:val="none" w:sz="0" w:space="0" w:color="auto"/>
              </w:divBdr>
            </w:div>
            <w:div w:id="567225944">
              <w:marLeft w:val="0"/>
              <w:marRight w:val="0"/>
              <w:marTop w:val="0"/>
              <w:marBottom w:val="0"/>
              <w:divBdr>
                <w:top w:val="none" w:sz="0" w:space="0" w:color="auto"/>
                <w:left w:val="none" w:sz="0" w:space="0" w:color="auto"/>
                <w:bottom w:val="none" w:sz="0" w:space="0" w:color="auto"/>
                <w:right w:val="none" w:sz="0" w:space="0" w:color="auto"/>
              </w:divBdr>
            </w:div>
            <w:div w:id="1775402594">
              <w:marLeft w:val="0"/>
              <w:marRight w:val="0"/>
              <w:marTop w:val="0"/>
              <w:marBottom w:val="0"/>
              <w:divBdr>
                <w:top w:val="none" w:sz="0" w:space="0" w:color="auto"/>
                <w:left w:val="none" w:sz="0" w:space="0" w:color="auto"/>
                <w:bottom w:val="none" w:sz="0" w:space="0" w:color="auto"/>
                <w:right w:val="none" w:sz="0" w:space="0" w:color="auto"/>
              </w:divBdr>
            </w:div>
            <w:div w:id="535316456">
              <w:marLeft w:val="0"/>
              <w:marRight w:val="0"/>
              <w:marTop w:val="0"/>
              <w:marBottom w:val="0"/>
              <w:divBdr>
                <w:top w:val="none" w:sz="0" w:space="0" w:color="auto"/>
                <w:left w:val="none" w:sz="0" w:space="0" w:color="auto"/>
                <w:bottom w:val="none" w:sz="0" w:space="0" w:color="auto"/>
                <w:right w:val="none" w:sz="0" w:space="0" w:color="auto"/>
              </w:divBdr>
            </w:div>
            <w:div w:id="652877123">
              <w:marLeft w:val="0"/>
              <w:marRight w:val="0"/>
              <w:marTop w:val="0"/>
              <w:marBottom w:val="0"/>
              <w:divBdr>
                <w:top w:val="none" w:sz="0" w:space="0" w:color="auto"/>
                <w:left w:val="none" w:sz="0" w:space="0" w:color="auto"/>
                <w:bottom w:val="none" w:sz="0" w:space="0" w:color="auto"/>
                <w:right w:val="none" w:sz="0" w:space="0" w:color="auto"/>
              </w:divBdr>
            </w:div>
            <w:div w:id="392192433">
              <w:marLeft w:val="0"/>
              <w:marRight w:val="0"/>
              <w:marTop w:val="0"/>
              <w:marBottom w:val="0"/>
              <w:divBdr>
                <w:top w:val="none" w:sz="0" w:space="0" w:color="auto"/>
                <w:left w:val="none" w:sz="0" w:space="0" w:color="auto"/>
                <w:bottom w:val="none" w:sz="0" w:space="0" w:color="auto"/>
                <w:right w:val="none" w:sz="0" w:space="0" w:color="auto"/>
              </w:divBdr>
            </w:div>
            <w:div w:id="2006277565">
              <w:marLeft w:val="0"/>
              <w:marRight w:val="0"/>
              <w:marTop w:val="0"/>
              <w:marBottom w:val="0"/>
              <w:divBdr>
                <w:top w:val="none" w:sz="0" w:space="0" w:color="auto"/>
                <w:left w:val="none" w:sz="0" w:space="0" w:color="auto"/>
                <w:bottom w:val="none" w:sz="0" w:space="0" w:color="auto"/>
                <w:right w:val="none" w:sz="0" w:space="0" w:color="auto"/>
              </w:divBdr>
            </w:div>
            <w:div w:id="1377655074">
              <w:marLeft w:val="0"/>
              <w:marRight w:val="0"/>
              <w:marTop w:val="0"/>
              <w:marBottom w:val="0"/>
              <w:divBdr>
                <w:top w:val="none" w:sz="0" w:space="0" w:color="auto"/>
                <w:left w:val="none" w:sz="0" w:space="0" w:color="auto"/>
                <w:bottom w:val="none" w:sz="0" w:space="0" w:color="auto"/>
                <w:right w:val="none" w:sz="0" w:space="0" w:color="auto"/>
              </w:divBdr>
            </w:div>
            <w:div w:id="2138059700">
              <w:marLeft w:val="0"/>
              <w:marRight w:val="0"/>
              <w:marTop w:val="0"/>
              <w:marBottom w:val="0"/>
              <w:divBdr>
                <w:top w:val="none" w:sz="0" w:space="0" w:color="auto"/>
                <w:left w:val="none" w:sz="0" w:space="0" w:color="auto"/>
                <w:bottom w:val="none" w:sz="0" w:space="0" w:color="auto"/>
                <w:right w:val="none" w:sz="0" w:space="0" w:color="auto"/>
              </w:divBdr>
            </w:div>
            <w:div w:id="298923607">
              <w:marLeft w:val="0"/>
              <w:marRight w:val="0"/>
              <w:marTop w:val="0"/>
              <w:marBottom w:val="0"/>
              <w:divBdr>
                <w:top w:val="none" w:sz="0" w:space="0" w:color="auto"/>
                <w:left w:val="none" w:sz="0" w:space="0" w:color="auto"/>
                <w:bottom w:val="none" w:sz="0" w:space="0" w:color="auto"/>
                <w:right w:val="none" w:sz="0" w:space="0" w:color="auto"/>
              </w:divBdr>
            </w:div>
            <w:div w:id="918291684">
              <w:marLeft w:val="0"/>
              <w:marRight w:val="0"/>
              <w:marTop w:val="0"/>
              <w:marBottom w:val="0"/>
              <w:divBdr>
                <w:top w:val="none" w:sz="0" w:space="0" w:color="auto"/>
                <w:left w:val="none" w:sz="0" w:space="0" w:color="auto"/>
                <w:bottom w:val="none" w:sz="0" w:space="0" w:color="auto"/>
                <w:right w:val="none" w:sz="0" w:space="0" w:color="auto"/>
              </w:divBdr>
            </w:div>
            <w:div w:id="444272248">
              <w:marLeft w:val="0"/>
              <w:marRight w:val="0"/>
              <w:marTop w:val="0"/>
              <w:marBottom w:val="0"/>
              <w:divBdr>
                <w:top w:val="none" w:sz="0" w:space="0" w:color="auto"/>
                <w:left w:val="none" w:sz="0" w:space="0" w:color="auto"/>
                <w:bottom w:val="none" w:sz="0" w:space="0" w:color="auto"/>
                <w:right w:val="none" w:sz="0" w:space="0" w:color="auto"/>
              </w:divBdr>
            </w:div>
            <w:div w:id="311640336">
              <w:marLeft w:val="0"/>
              <w:marRight w:val="0"/>
              <w:marTop w:val="0"/>
              <w:marBottom w:val="0"/>
              <w:divBdr>
                <w:top w:val="none" w:sz="0" w:space="0" w:color="auto"/>
                <w:left w:val="none" w:sz="0" w:space="0" w:color="auto"/>
                <w:bottom w:val="none" w:sz="0" w:space="0" w:color="auto"/>
                <w:right w:val="none" w:sz="0" w:space="0" w:color="auto"/>
              </w:divBdr>
            </w:div>
            <w:div w:id="326179713">
              <w:marLeft w:val="0"/>
              <w:marRight w:val="0"/>
              <w:marTop w:val="0"/>
              <w:marBottom w:val="0"/>
              <w:divBdr>
                <w:top w:val="none" w:sz="0" w:space="0" w:color="auto"/>
                <w:left w:val="none" w:sz="0" w:space="0" w:color="auto"/>
                <w:bottom w:val="none" w:sz="0" w:space="0" w:color="auto"/>
                <w:right w:val="none" w:sz="0" w:space="0" w:color="auto"/>
              </w:divBdr>
            </w:div>
            <w:div w:id="1158882031">
              <w:marLeft w:val="0"/>
              <w:marRight w:val="0"/>
              <w:marTop w:val="0"/>
              <w:marBottom w:val="0"/>
              <w:divBdr>
                <w:top w:val="none" w:sz="0" w:space="0" w:color="auto"/>
                <w:left w:val="none" w:sz="0" w:space="0" w:color="auto"/>
                <w:bottom w:val="none" w:sz="0" w:space="0" w:color="auto"/>
                <w:right w:val="none" w:sz="0" w:space="0" w:color="auto"/>
              </w:divBdr>
            </w:div>
            <w:div w:id="927350490">
              <w:marLeft w:val="0"/>
              <w:marRight w:val="0"/>
              <w:marTop w:val="0"/>
              <w:marBottom w:val="0"/>
              <w:divBdr>
                <w:top w:val="none" w:sz="0" w:space="0" w:color="auto"/>
                <w:left w:val="none" w:sz="0" w:space="0" w:color="auto"/>
                <w:bottom w:val="none" w:sz="0" w:space="0" w:color="auto"/>
                <w:right w:val="none" w:sz="0" w:space="0" w:color="auto"/>
              </w:divBdr>
            </w:div>
            <w:div w:id="1557231199">
              <w:marLeft w:val="0"/>
              <w:marRight w:val="0"/>
              <w:marTop w:val="0"/>
              <w:marBottom w:val="0"/>
              <w:divBdr>
                <w:top w:val="none" w:sz="0" w:space="0" w:color="auto"/>
                <w:left w:val="none" w:sz="0" w:space="0" w:color="auto"/>
                <w:bottom w:val="none" w:sz="0" w:space="0" w:color="auto"/>
                <w:right w:val="none" w:sz="0" w:space="0" w:color="auto"/>
              </w:divBdr>
            </w:div>
            <w:div w:id="1135565594">
              <w:marLeft w:val="0"/>
              <w:marRight w:val="0"/>
              <w:marTop w:val="0"/>
              <w:marBottom w:val="0"/>
              <w:divBdr>
                <w:top w:val="none" w:sz="0" w:space="0" w:color="auto"/>
                <w:left w:val="none" w:sz="0" w:space="0" w:color="auto"/>
                <w:bottom w:val="none" w:sz="0" w:space="0" w:color="auto"/>
                <w:right w:val="none" w:sz="0" w:space="0" w:color="auto"/>
              </w:divBdr>
            </w:div>
            <w:div w:id="584343621">
              <w:marLeft w:val="0"/>
              <w:marRight w:val="0"/>
              <w:marTop w:val="0"/>
              <w:marBottom w:val="0"/>
              <w:divBdr>
                <w:top w:val="none" w:sz="0" w:space="0" w:color="auto"/>
                <w:left w:val="none" w:sz="0" w:space="0" w:color="auto"/>
                <w:bottom w:val="none" w:sz="0" w:space="0" w:color="auto"/>
                <w:right w:val="none" w:sz="0" w:space="0" w:color="auto"/>
              </w:divBdr>
            </w:div>
            <w:div w:id="1743330493">
              <w:marLeft w:val="0"/>
              <w:marRight w:val="0"/>
              <w:marTop w:val="0"/>
              <w:marBottom w:val="0"/>
              <w:divBdr>
                <w:top w:val="none" w:sz="0" w:space="0" w:color="auto"/>
                <w:left w:val="none" w:sz="0" w:space="0" w:color="auto"/>
                <w:bottom w:val="none" w:sz="0" w:space="0" w:color="auto"/>
                <w:right w:val="none" w:sz="0" w:space="0" w:color="auto"/>
              </w:divBdr>
            </w:div>
            <w:div w:id="224419838">
              <w:marLeft w:val="0"/>
              <w:marRight w:val="0"/>
              <w:marTop w:val="0"/>
              <w:marBottom w:val="0"/>
              <w:divBdr>
                <w:top w:val="none" w:sz="0" w:space="0" w:color="auto"/>
                <w:left w:val="none" w:sz="0" w:space="0" w:color="auto"/>
                <w:bottom w:val="none" w:sz="0" w:space="0" w:color="auto"/>
                <w:right w:val="none" w:sz="0" w:space="0" w:color="auto"/>
              </w:divBdr>
            </w:div>
            <w:div w:id="1152604765">
              <w:marLeft w:val="0"/>
              <w:marRight w:val="0"/>
              <w:marTop w:val="0"/>
              <w:marBottom w:val="0"/>
              <w:divBdr>
                <w:top w:val="none" w:sz="0" w:space="0" w:color="auto"/>
                <w:left w:val="none" w:sz="0" w:space="0" w:color="auto"/>
                <w:bottom w:val="none" w:sz="0" w:space="0" w:color="auto"/>
                <w:right w:val="none" w:sz="0" w:space="0" w:color="auto"/>
              </w:divBdr>
            </w:div>
            <w:div w:id="1313022030">
              <w:marLeft w:val="0"/>
              <w:marRight w:val="0"/>
              <w:marTop w:val="0"/>
              <w:marBottom w:val="0"/>
              <w:divBdr>
                <w:top w:val="none" w:sz="0" w:space="0" w:color="auto"/>
                <w:left w:val="none" w:sz="0" w:space="0" w:color="auto"/>
                <w:bottom w:val="none" w:sz="0" w:space="0" w:color="auto"/>
                <w:right w:val="none" w:sz="0" w:space="0" w:color="auto"/>
              </w:divBdr>
            </w:div>
            <w:div w:id="1744982203">
              <w:marLeft w:val="0"/>
              <w:marRight w:val="0"/>
              <w:marTop w:val="0"/>
              <w:marBottom w:val="0"/>
              <w:divBdr>
                <w:top w:val="none" w:sz="0" w:space="0" w:color="auto"/>
                <w:left w:val="none" w:sz="0" w:space="0" w:color="auto"/>
                <w:bottom w:val="none" w:sz="0" w:space="0" w:color="auto"/>
                <w:right w:val="none" w:sz="0" w:space="0" w:color="auto"/>
              </w:divBdr>
            </w:div>
            <w:div w:id="1137913393">
              <w:marLeft w:val="0"/>
              <w:marRight w:val="0"/>
              <w:marTop w:val="0"/>
              <w:marBottom w:val="0"/>
              <w:divBdr>
                <w:top w:val="none" w:sz="0" w:space="0" w:color="auto"/>
                <w:left w:val="none" w:sz="0" w:space="0" w:color="auto"/>
                <w:bottom w:val="none" w:sz="0" w:space="0" w:color="auto"/>
                <w:right w:val="none" w:sz="0" w:space="0" w:color="auto"/>
              </w:divBdr>
            </w:div>
            <w:div w:id="644042677">
              <w:marLeft w:val="0"/>
              <w:marRight w:val="0"/>
              <w:marTop w:val="0"/>
              <w:marBottom w:val="0"/>
              <w:divBdr>
                <w:top w:val="none" w:sz="0" w:space="0" w:color="auto"/>
                <w:left w:val="none" w:sz="0" w:space="0" w:color="auto"/>
                <w:bottom w:val="none" w:sz="0" w:space="0" w:color="auto"/>
                <w:right w:val="none" w:sz="0" w:space="0" w:color="auto"/>
              </w:divBdr>
            </w:div>
            <w:div w:id="1739135767">
              <w:marLeft w:val="0"/>
              <w:marRight w:val="0"/>
              <w:marTop w:val="0"/>
              <w:marBottom w:val="0"/>
              <w:divBdr>
                <w:top w:val="none" w:sz="0" w:space="0" w:color="auto"/>
                <w:left w:val="none" w:sz="0" w:space="0" w:color="auto"/>
                <w:bottom w:val="none" w:sz="0" w:space="0" w:color="auto"/>
                <w:right w:val="none" w:sz="0" w:space="0" w:color="auto"/>
              </w:divBdr>
            </w:div>
            <w:div w:id="1083799825">
              <w:marLeft w:val="0"/>
              <w:marRight w:val="0"/>
              <w:marTop w:val="0"/>
              <w:marBottom w:val="0"/>
              <w:divBdr>
                <w:top w:val="none" w:sz="0" w:space="0" w:color="auto"/>
                <w:left w:val="none" w:sz="0" w:space="0" w:color="auto"/>
                <w:bottom w:val="none" w:sz="0" w:space="0" w:color="auto"/>
                <w:right w:val="none" w:sz="0" w:space="0" w:color="auto"/>
              </w:divBdr>
            </w:div>
            <w:div w:id="582573175">
              <w:marLeft w:val="0"/>
              <w:marRight w:val="0"/>
              <w:marTop w:val="0"/>
              <w:marBottom w:val="0"/>
              <w:divBdr>
                <w:top w:val="none" w:sz="0" w:space="0" w:color="auto"/>
                <w:left w:val="none" w:sz="0" w:space="0" w:color="auto"/>
                <w:bottom w:val="none" w:sz="0" w:space="0" w:color="auto"/>
                <w:right w:val="none" w:sz="0" w:space="0" w:color="auto"/>
              </w:divBdr>
            </w:div>
            <w:div w:id="1760132477">
              <w:marLeft w:val="0"/>
              <w:marRight w:val="0"/>
              <w:marTop w:val="0"/>
              <w:marBottom w:val="0"/>
              <w:divBdr>
                <w:top w:val="none" w:sz="0" w:space="0" w:color="auto"/>
                <w:left w:val="none" w:sz="0" w:space="0" w:color="auto"/>
                <w:bottom w:val="none" w:sz="0" w:space="0" w:color="auto"/>
                <w:right w:val="none" w:sz="0" w:space="0" w:color="auto"/>
              </w:divBdr>
            </w:div>
            <w:div w:id="1672637433">
              <w:marLeft w:val="0"/>
              <w:marRight w:val="0"/>
              <w:marTop w:val="0"/>
              <w:marBottom w:val="0"/>
              <w:divBdr>
                <w:top w:val="none" w:sz="0" w:space="0" w:color="auto"/>
                <w:left w:val="none" w:sz="0" w:space="0" w:color="auto"/>
                <w:bottom w:val="none" w:sz="0" w:space="0" w:color="auto"/>
                <w:right w:val="none" w:sz="0" w:space="0" w:color="auto"/>
              </w:divBdr>
            </w:div>
            <w:div w:id="1648364567">
              <w:marLeft w:val="0"/>
              <w:marRight w:val="0"/>
              <w:marTop w:val="0"/>
              <w:marBottom w:val="0"/>
              <w:divBdr>
                <w:top w:val="none" w:sz="0" w:space="0" w:color="auto"/>
                <w:left w:val="none" w:sz="0" w:space="0" w:color="auto"/>
                <w:bottom w:val="none" w:sz="0" w:space="0" w:color="auto"/>
                <w:right w:val="none" w:sz="0" w:space="0" w:color="auto"/>
              </w:divBdr>
            </w:div>
            <w:div w:id="1297954925">
              <w:marLeft w:val="0"/>
              <w:marRight w:val="0"/>
              <w:marTop w:val="0"/>
              <w:marBottom w:val="0"/>
              <w:divBdr>
                <w:top w:val="none" w:sz="0" w:space="0" w:color="auto"/>
                <w:left w:val="none" w:sz="0" w:space="0" w:color="auto"/>
                <w:bottom w:val="none" w:sz="0" w:space="0" w:color="auto"/>
                <w:right w:val="none" w:sz="0" w:space="0" w:color="auto"/>
              </w:divBdr>
            </w:div>
            <w:div w:id="1085104307">
              <w:marLeft w:val="0"/>
              <w:marRight w:val="0"/>
              <w:marTop w:val="0"/>
              <w:marBottom w:val="0"/>
              <w:divBdr>
                <w:top w:val="none" w:sz="0" w:space="0" w:color="auto"/>
                <w:left w:val="none" w:sz="0" w:space="0" w:color="auto"/>
                <w:bottom w:val="none" w:sz="0" w:space="0" w:color="auto"/>
                <w:right w:val="none" w:sz="0" w:space="0" w:color="auto"/>
              </w:divBdr>
            </w:div>
            <w:div w:id="1714310749">
              <w:marLeft w:val="0"/>
              <w:marRight w:val="0"/>
              <w:marTop w:val="0"/>
              <w:marBottom w:val="0"/>
              <w:divBdr>
                <w:top w:val="none" w:sz="0" w:space="0" w:color="auto"/>
                <w:left w:val="none" w:sz="0" w:space="0" w:color="auto"/>
                <w:bottom w:val="none" w:sz="0" w:space="0" w:color="auto"/>
                <w:right w:val="none" w:sz="0" w:space="0" w:color="auto"/>
              </w:divBdr>
            </w:div>
            <w:div w:id="1907914749">
              <w:marLeft w:val="0"/>
              <w:marRight w:val="0"/>
              <w:marTop w:val="0"/>
              <w:marBottom w:val="0"/>
              <w:divBdr>
                <w:top w:val="none" w:sz="0" w:space="0" w:color="auto"/>
                <w:left w:val="none" w:sz="0" w:space="0" w:color="auto"/>
                <w:bottom w:val="none" w:sz="0" w:space="0" w:color="auto"/>
                <w:right w:val="none" w:sz="0" w:space="0" w:color="auto"/>
              </w:divBdr>
            </w:div>
            <w:div w:id="1064988504">
              <w:marLeft w:val="0"/>
              <w:marRight w:val="0"/>
              <w:marTop w:val="0"/>
              <w:marBottom w:val="0"/>
              <w:divBdr>
                <w:top w:val="none" w:sz="0" w:space="0" w:color="auto"/>
                <w:left w:val="none" w:sz="0" w:space="0" w:color="auto"/>
                <w:bottom w:val="none" w:sz="0" w:space="0" w:color="auto"/>
                <w:right w:val="none" w:sz="0" w:space="0" w:color="auto"/>
              </w:divBdr>
            </w:div>
            <w:div w:id="692270644">
              <w:marLeft w:val="0"/>
              <w:marRight w:val="0"/>
              <w:marTop w:val="0"/>
              <w:marBottom w:val="0"/>
              <w:divBdr>
                <w:top w:val="none" w:sz="0" w:space="0" w:color="auto"/>
                <w:left w:val="none" w:sz="0" w:space="0" w:color="auto"/>
                <w:bottom w:val="none" w:sz="0" w:space="0" w:color="auto"/>
                <w:right w:val="none" w:sz="0" w:space="0" w:color="auto"/>
              </w:divBdr>
            </w:div>
            <w:div w:id="2118792563">
              <w:marLeft w:val="0"/>
              <w:marRight w:val="0"/>
              <w:marTop w:val="0"/>
              <w:marBottom w:val="0"/>
              <w:divBdr>
                <w:top w:val="none" w:sz="0" w:space="0" w:color="auto"/>
                <w:left w:val="none" w:sz="0" w:space="0" w:color="auto"/>
                <w:bottom w:val="none" w:sz="0" w:space="0" w:color="auto"/>
                <w:right w:val="none" w:sz="0" w:space="0" w:color="auto"/>
              </w:divBdr>
            </w:div>
            <w:div w:id="68624182">
              <w:marLeft w:val="0"/>
              <w:marRight w:val="0"/>
              <w:marTop w:val="0"/>
              <w:marBottom w:val="0"/>
              <w:divBdr>
                <w:top w:val="none" w:sz="0" w:space="0" w:color="auto"/>
                <w:left w:val="none" w:sz="0" w:space="0" w:color="auto"/>
                <w:bottom w:val="none" w:sz="0" w:space="0" w:color="auto"/>
                <w:right w:val="none" w:sz="0" w:space="0" w:color="auto"/>
              </w:divBdr>
            </w:div>
            <w:div w:id="1637030609">
              <w:marLeft w:val="0"/>
              <w:marRight w:val="0"/>
              <w:marTop w:val="0"/>
              <w:marBottom w:val="0"/>
              <w:divBdr>
                <w:top w:val="none" w:sz="0" w:space="0" w:color="auto"/>
                <w:left w:val="none" w:sz="0" w:space="0" w:color="auto"/>
                <w:bottom w:val="none" w:sz="0" w:space="0" w:color="auto"/>
                <w:right w:val="none" w:sz="0" w:space="0" w:color="auto"/>
              </w:divBdr>
            </w:div>
            <w:div w:id="1568951479">
              <w:marLeft w:val="0"/>
              <w:marRight w:val="0"/>
              <w:marTop w:val="0"/>
              <w:marBottom w:val="0"/>
              <w:divBdr>
                <w:top w:val="none" w:sz="0" w:space="0" w:color="auto"/>
                <w:left w:val="none" w:sz="0" w:space="0" w:color="auto"/>
                <w:bottom w:val="none" w:sz="0" w:space="0" w:color="auto"/>
                <w:right w:val="none" w:sz="0" w:space="0" w:color="auto"/>
              </w:divBdr>
            </w:div>
            <w:div w:id="540366980">
              <w:marLeft w:val="0"/>
              <w:marRight w:val="0"/>
              <w:marTop w:val="0"/>
              <w:marBottom w:val="0"/>
              <w:divBdr>
                <w:top w:val="none" w:sz="0" w:space="0" w:color="auto"/>
                <w:left w:val="none" w:sz="0" w:space="0" w:color="auto"/>
                <w:bottom w:val="none" w:sz="0" w:space="0" w:color="auto"/>
                <w:right w:val="none" w:sz="0" w:space="0" w:color="auto"/>
              </w:divBdr>
            </w:div>
            <w:div w:id="1813599633">
              <w:marLeft w:val="0"/>
              <w:marRight w:val="0"/>
              <w:marTop w:val="0"/>
              <w:marBottom w:val="0"/>
              <w:divBdr>
                <w:top w:val="none" w:sz="0" w:space="0" w:color="auto"/>
                <w:left w:val="none" w:sz="0" w:space="0" w:color="auto"/>
                <w:bottom w:val="none" w:sz="0" w:space="0" w:color="auto"/>
                <w:right w:val="none" w:sz="0" w:space="0" w:color="auto"/>
              </w:divBdr>
            </w:div>
            <w:div w:id="1274282372">
              <w:marLeft w:val="0"/>
              <w:marRight w:val="0"/>
              <w:marTop w:val="0"/>
              <w:marBottom w:val="0"/>
              <w:divBdr>
                <w:top w:val="none" w:sz="0" w:space="0" w:color="auto"/>
                <w:left w:val="none" w:sz="0" w:space="0" w:color="auto"/>
                <w:bottom w:val="none" w:sz="0" w:space="0" w:color="auto"/>
                <w:right w:val="none" w:sz="0" w:space="0" w:color="auto"/>
              </w:divBdr>
            </w:div>
            <w:div w:id="447967335">
              <w:marLeft w:val="0"/>
              <w:marRight w:val="0"/>
              <w:marTop w:val="0"/>
              <w:marBottom w:val="0"/>
              <w:divBdr>
                <w:top w:val="none" w:sz="0" w:space="0" w:color="auto"/>
                <w:left w:val="none" w:sz="0" w:space="0" w:color="auto"/>
                <w:bottom w:val="none" w:sz="0" w:space="0" w:color="auto"/>
                <w:right w:val="none" w:sz="0" w:space="0" w:color="auto"/>
              </w:divBdr>
            </w:div>
            <w:div w:id="1227837194">
              <w:marLeft w:val="0"/>
              <w:marRight w:val="0"/>
              <w:marTop w:val="0"/>
              <w:marBottom w:val="0"/>
              <w:divBdr>
                <w:top w:val="none" w:sz="0" w:space="0" w:color="auto"/>
                <w:left w:val="none" w:sz="0" w:space="0" w:color="auto"/>
                <w:bottom w:val="none" w:sz="0" w:space="0" w:color="auto"/>
                <w:right w:val="none" w:sz="0" w:space="0" w:color="auto"/>
              </w:divBdr>
            </w:div>
            <w:div w:id="1615820572">
              <w:marLeft w:val="0"/>
              <w:marRight w:val="0"/>
              <w:marTop w:val="0"/>
              <w:marBottom w:val="0"/>
              <w:divBdr>
                <w:top w:val="none" w:sz="0" w:space="0" w:color="auto"/>
                <w:left w:val="none" w:sz="0" w:space="0" w:color="auto"/>
                <w:bottom w:val="none" w:sz="0" w:space="0" w:color="auto"/>
                <w:right w:val="none" w:sz="0" w:space="0" w:color="auto"/>
              </w:divBdr>
            </w:div>
            <w:div w:id="145249160">
              <w:marLeft w:val="0"/>
              <w:marRight w:val="0"/>
              <w:marTop w:val="0"/>
              <w:marBottom w:val="0"/>
              <w:divBdr>
                <w:top w:val="none" w:sz="0" w:space="0" w:color="auto"/>
                <w:left w:val="none" w:sz="0" w:space="0" w:color="auto"/>
                <w:bottom w:val="none" w:sz="0" w:space="0" w:color="auto"/>
                <w:right w:val="none" w:sz="0" w:space="0" w:color="auto"/>
              </w:divBdr>
            </w:div>
            <w:div w:id="470950245">
              <w:marLeft w:val="0"/>
              <w:marRight w:val="0"/>
              <w:marTop w:val="0"/>
              <w:marBottom w:val="0"/>
              <w:divBdr>
                <w:top w:val="none" w:sz="0" w:space="0" w:color="auto"/>
                <w:left w:val="none" w:sz="0" w:space="0" w:color="auto"/>
                <w:bottom w:val="none" w:sz="0" w:space="0" w:color="auto"/>
                <w:right w:val="none" w:sz="0" w:space="0" w:color="auto"/>
              </w:divBdr>
            </w:div>
            <w:div w:id="859440467">
              <w:marLeft w:val="0"/>
              <w:marRight w:val="0"/>
              <w:marTop w:val="0"/>
              <w:marBottom w:val="0"/>
              <w:divBdr>
                <w:top w:val="none" w:sz="0" w:space="0" w:color="auto"/>
                <w:left w:val="none" w:sz="0" w:space="0" w:color="auto"/>
                <w:bottom w:val="none" w:sz="0" w:space="0" w:color="auto"/>
                <w:right w:val="none" w:sz="0" w:space="0" w:color="auto"/>
              </w:divBdr>
            </w:div>
            <w:div w:id="931815870">
              <w:marLeft w:val="0"/>
              <w:marRight w:val="0"/>
              <w:marTop w:val="0"/>
              <w:marBottom w:val="0"/>
              <w:divBdr>
                <w:top w:val="none" w:sz="0" w:space="0" w:color="auto"/>
                <w:left w:val="none" w:sz="0" w:space="0" w:color="auto"/>
                <w:bottom w:val="none" w:sz="0" w:space="0" w:color="auto"/>
                <w:right w:val="none" w:sz="0" w:space="0" w:color="auto"/>
              </w:divBdr>
            </w:div>
            <w:div w:id="1424498710">
              <w:marLeft w:val="0"/>
              <w:marRight w:val="0"/>
              <w:marTop w:val="0"/>
              <w:marBottom w:val="0"/>
              <w:divBdr>
                <w:top w:val="none" w:sz="0" w:space="0" w:color="auto"/>
                <w:left w:val="none" w:sz="0" w:space="0" w:color="auto"/>
                <w:bottom w:val="none" w:sz="0" w:space="0" w:color="auto"/>
                <w:right w:val="none" w:sz="0" w:space="0" w:color="auto"/>
              </w:divBdr>
            </w:div>
            <w:div w:id="152336115">
              <w:marLeft w:val="0"/>
              <w:marRight w:val="0"/>
              <w:marTop w:val="0"/>
              <w:marBottom w:val="0"/>
              <w:divBdr>
                <w:top w:val="none" w:sz="0" w:space="0" w:color="auto"/>
                <w:left w:val="none" w:sz="0" w:space="0" w:color="auto"/>
                <w:bottom w:val="none" w:sz="0" w:space="0" w:color="auto"/>
                <w:right w:val="none" w:sz="0" w:space="0" w:color="auto"/>
              </w:divBdr>
            </w:div>
            <w:div w:id="1943763578">
              <w:marLeft w:val="0"/>
              <w:marRight w:val="0"/>
              <w:marTop w:val="0"/>
              <w:marBottom w:val="0"/>
              <w:divBdr>
                <w:top w:val="none" w:sz="0" w:space="0" w:color="auto"/>
                <w:left w:val="none" w:sz="0" w:space="0" w:color="auto"/>
                <w:bottom w:val="none" w:sz="0" w:space="0" w:color="auto"/>
                <w:right w:val="none" w:sz="0" w:space="0" w:color="auto"/>
              </w:divBdr>
            </w:div>
            <w:div w:id="1290018113">
              <w:marLeft w:val="0"/>
              <w:marRight w:val="0"/>
              <w:marTop w:val="0"/>
              <w:marBottom w:val="0"/>
              <w:divBdr>
                <w:top w:val="none" w:sz="0" w:space="0" w:color="auto"/>
                <w:left w:val="none" w:sz="0" w:space="0" w:color="auto"/>
                <w:bottom w:val="none" w:sz="0" w:space="0" w:color="auto"/>
                <w:right w:val="none" w:sz="0" w:space="0" w:color="auto"/>
              </w:divBdr>
            </w:div>
            <w:div w:id="1782645956">
              <w:marLeft w:val="0"/>
              <w:marRight w:val="0"/>
              <w:marTop w:val="0"/>
              <w:marBottom w:val="0"/>
              <w:divBdr>
                <w:top w:val="none" w:sz="0" w:space="0" w:color="auto"/>
                <w:left w:val="none" w:sz="0" w:space="0" w:color="auto"/>
                <w:bottom w:val="none" w:sz="0" w:space="0" w:color="auto"/>
                <w:right w:val="none" w:sz="0" w:space="0" w:color="auto"/>
              </w:divBdr>
            </w:div>
            <w:div w:id="1772437186">
              <w:marLeft w:val="0"/>
              <w:marRight w:val="0"/>
              <w:marTop w:val="0"/>
              <w:marBottom w:val="0"/>
              <w:divBdr>
                <w:top w:val="none" w:sz="0" w:space="0" w:color="auto"/>
                <w:left w:val="none" w:sz="0" w:space="0" w:color="auto"/>
                <w:bottom w:val="none" w:sz="0" w:space="0" w:color="auto"/>
                <w:right w:val="none" w:sz="0" w:space="0" w:color="auto"/>
              </w:divBdr>
            </w:div>
            <w:div w:id="586841240">
              <w:marLeft w:val="0"/>
              <w:marRight w:val="0"/>
              <w:marTop w:val="0"/>
              <w:marBottom w:val="0"/>
              <w:divBdr>
                <w:top w:val="none" w:sz="0" w:space="0" w:color="auto"/>
                <w:left w:val="none" w:sz="0" w:space="0" w:color="auto"/>
                <w:bottom w:val="none" w:sz="0" w:space="0" w:color="auto"/>
                <w:right w:val="none" w:sz="0" w:space="0" w:color="auto"/>
              </w:divBdr>
            </w:div>
            <w:div w:id="1867719777">
              <w:marLeft w:val="0"/>
              <w:marRight w:val="0"/>
              <w:marTop w:val="0"/>
              <w:marBottom w:val="0"/>
              <w:divBdr>
                <w:top w:val="none" w:sz="0" w:space="0" w:color="auto"/>
                <w:left w:val="none" w:sz="0" w:space="0" w:color="auto"/>
                <w:bottom w:val="none" w:sz="0" w:space="0" w:color="auto"/>
                <w:right w:val="none" w:sz="0" w:space="0" w:color="auto"/>
              </w:divBdr>
            </w:div>
            <w:div w:id="501547150">
              <w:marLeft w:val="0"/>
              <w:marRight w:val="0"/>
              <w:marTop w:val="0"/>
              <w:marBottom w:val="0"/>
              <w:divBdr>
                <w:top w:val="none" w:sz="0" w:space="0" w:color="auto"/>
                <w:left w:val="none" w:sz="0" w:space="0" w:color="auto"/>
                <w:bottom w:val="none" w:sz="0" w:space="0" w:color="auto"/>
                <w:right w:val="none" w:sz="0" w:space="0" w:color="auto"/>
              </w:divBdr>
            </w:div>
            <w:div w:id="1110584996">
              <w:marLeft w:val="0"/>
              <w:marRight w:val="0"/>
              <w:marTop w:val="0"/>
              <w:marBottom w:val="0"/>
              <w:divBdr>
                <w:top w:val="none" w:sz="0" w:space="0" w:color="auto"/>
                <w:left w:val="none" w:sz="0" w:space="0" w:color="auto"/>
                <w:bottom w:val="none" w:sz="0" w:space="0" w:color="auto"/>
                <w:right w:val="none" w:sz="0" w:space="0" w:color="auto"/>
              </w:divBdr>
            </w:div>
            <w:div w:id="1701126153">
              <w:marLeft w:val="0"/>
              <w:marRight w:val="0"/>
              <w:marTop w:val="0"/>
              <w:marBottom w:val="0"/>
              <w:divBdr>
                <w:top w:val="none" w:sz="0" w:space="0" w:color="auto"/>
                <w:left w:val="none" w:sz="0" w:space="0" w:color="auto"/>
                <w:bottom w:val="none" w:sz="0" w:space="0" w:color="auto"/>
                <w:right w:val="none" w:sz="0" w:space="0" w:color="auto"/>
              </w:divBdr>
            </w:div>
            <w:div w:id="324894246">
              <w:marLeft w:val="0"/>
              <w:marRight w:val="0"/>
              <w:marTop w:val="0"/>
              <w:marBottom w:val="0"/>
              <w:divBdr>
                <w:top w:val="none" w:sz="0" w:space="0" w:color="auto"/>
                <w:left w:val="none" w:sz="0" w:space="0" w:color="auto"/>
                <w:bottom w:val="none" w:sz="0" w:space="0" w:color="auto"/>
                <w:right w:val="none" w:sz="0" w:space="0" w:color="auto"/>
              </w:divBdr>
            </w:div>
            <w:div w:id="672032064">
              <w:marLeft w:val="0"/>
              <w:marRight w:val="0"/>
              <w:marTop w:val="0"/>
              <w:marBottom w:val="0"/>
              <w:divBdr>
                <w:top w:val="none" w:sz="0" w:space="0" w:color="auto"/>
                <w:left w:val="none" w:sz="0" w:space="0" w:color="auto"/>
                <w:bottom w:val="none" w:sz="0" w:space="0" w:color="auto"/>
                <w:right w:val="none" w:sz="0" w:space="0" w:color="auto"/>
              </w:divBdr>
            </w:div>
            <w:div w:id="1769890898">
              <w:marLeft w:val="0"/>
              <w:marRight w:val="0"/>
              <w:marTop w:val="0"/>
              <w:marBottom w:val="0"/>
              <w:divBdr>
                <w:top w:val="none" w:sz="0" w:space="0" w:color="auto"/>
                <w:left w:val="none" w:sz="0" w:space="0" w:color="auto"/>
                <w:bottom w:val="none" w:sz="0" w:space="0" w:color="auto"/>
                <w:right w:val="none" w:sz="0" w:space="0" w:color="auto"/>
              </w:divBdr>
            </w:div>
            <w:div w:id="981620003">
              <w:marLeft w:val="0"/>
              <w:marRight w:val="0"/>
              <w:marTop w:val="0"/>
              <w:marBottom w:val="0"/>
              <w:divBdr>
                <w:top w:val="none" w:sz="0" w:space="0" w:color="auto"/>
                <w:left w:val="none" w:sz="0" w:space="0" w:color="auto"/>
                <w:bottom w:val="none" w:sz="0" w:space="0" w:color="auto"/>
                <w:right w:val="none" w:sz="0" w:space="0" w:color="auto"/>
              </w:divBdr>
            </w:div>
            <w:div w:id="1288051574">
              <w:marLeft w:val="0"/>
              <w:marRight w:val="0"/>
              <w:marTop w:val="0"/>
              <w:marBottom w:val="0"/>
              <w:divBdr>
                <w:top w:val="none" w:sz="0" w:space="0" w:color="auto"/>
                <w:left w:val="none" w:sz="0" w:space="0" w:color="auto"/>
                <w:bottom w:val="none" w:sz="0" w:space="0" w:color="auto"/>
                <w:right w:val="none" w:sz="0" w:space="0" w:color="auto"/>
              </w:divBdr>
            </w:div>
            <w:div w:id="326903812">
              <w:marLeft w:val="0"/>
              <w:marRight w:val="0"/>
              <w:marTop w:val="0"/>
              <w:marBottom w:val="0"/>
              <w:divBdr>
                <w:top w:val="none" w:sz="0" w:space="0" w:color="auto"/>
                <w:left w:val="none" w:sz="0" w:space="0" w:color="auto"/>
                <w:bottom w:val="none" w:sz="0" w:space="0" w:color="auto"/>
                <w:right w:val="none" w:sz="0" w:space="0" w:color="auto"/>
              </w:divBdr>
            </w:div>
            <w:div w:id="1070538055">
              <w:marLeft w:val="0"/>
              <w:marRight w:val="0"/>
              <w:marTop w:val="0"/>
              <w:marBottom w:val="0"/>
              <w:divBdr>
                <w:top w:val="none" w:sz="0" w:space="0" w:color="auto"/>
                <w:left w:val="none" w:sz="0" w:space="0" w:color="auto"/>
                <w:bottom w:val="none" w:sz="0" w:space="0" w:color="auto"/>
                <w:right w:val="none" w:sz="0" w:space="0" w:color="auto"/>
              </w:divBdr>
            </w:div>
            <w:div w:id="803038385">
              <w:marLeft w:val="0"/>
              <w:marRight w:val="0"/>
              <w:marTop w:val="0"/>
              <w:marBottom w:val="0"/>
              <w:divBdr>
                <w:top w:val="none" w:sz="0" w:space="0" w:color="auto"/>
                <w:left w:val="none" w:sz="0" w:space="0" w:color="auto"/>
                <w:bottom w:val="none" w:sz="0" w:space="0" w:color="auto"/>
                <w:right w:val="none" w:sz="0" w:space="0" w:color="auto"/>
              </w:divBdr>
            </w:div>
            <w:div w:id="2147237169">
              <w:marLeft w:val="0"/>
              <w:marRight w:val="0"/>
              <w:marTop w:val="0"/>
              <w:marBottom w:val="0"/>
              <w:divBdr>
                <w:top w:val="none" w:sz="0" w:space="0" w:color="auto"/>
                <w:left w:val="none" w:sz="0" w:space="0" w:color="auto"/>
                <w:bottom w:val="none" w:sz="0" w:space="0" w:color="auto"/>
                <w:right w:val="none" w:sz="0" w:space="0" w:color="auto"/>
              </w:divBdr>
            </w:div>
            <w:div w:id="723023108">
              <w:marLeft w:val="0"/>
              <w:marRight w:val="0"/>
              <w:marTop w:val="0"/>
              <w:marBottom w:val="0"/>
              <w:divBdr>
                <w:top w:val="none" w:sz="0" w:space="0" w:color="auto"/>
                <w:left w:val="none" w:sz="0" w:space="0" w:color="auto"/>
                <w:bottom w:val="none" w:sz="0" w:space="0" w:color="auto"/>
                <w:right w:val="none" w:sz="0" w:space="0" w:color="auto"/>
              </w:divBdr>
            </w:div>
            <w:div w:id="1211916603">
              <w:marLeft w:val="0"/>
              <w:marRight w:val="0"/>
              <w:marTop w:val="0"/>
              <w:marBottom w:val="0"/>
              <w:divBdr>
                <w:top w:val="none" w:sz="0" w:space="0" w:color="auto"/>
                <w:left w:val="none" w:sz="0" w:space="0" w:color="auto"/>
                <w:bottom w:val="none" w:sz="0" w:space="0" w:color="auto"/>
                <w:right w:val="none" w:sz="0" w:space="0" w:color="auto"/>
              </w:divBdr>
            </w:div>
            <w:div w:id="802232030">
              <w:marLeft w:val="0"/>
              <w:marRight w:val="0"/>
              <w:marTop w:val="0"/>
              <w:marBottom w:val="0"/>
              <w:divBdr>
                <w:top w:val="none" w:sz="0" w:space="0" w:color="auto"/>
                <w:left w:val="none" w:sz="0" w:space="0" w:color="auto"/>
                <w:bottom w:val="none" w:sz="0" w:space="0" w:color="auto"/>
                <w:right w:val="none" w:sz="0" w:space="0" w:color="auto"/>
              </w:divBdr>
            </w:div>
            <w:div w:id="1570923959">
              <w:marLeft w:val="0"/>
              <w:marRight w:val="0"/>
              <w:marTop w:val="0"/>
              <w:marBottom w:val="0"/>
              <w:divBdr>
                <w:top w:val="none" w:sz="0" w:space="0" w:color="auto"/>
                <w:left w:val="none" w:sz="0" w:space="0" w:color="auto"/>
                <w:bottom w:val="none" w:sz="0" w:space="0" w:color="auto"/>
                <w:right w:val="none" w:sz="0" w:space="0" w:color="auto"/>
              </w:divBdr>
            </w:div>
            <w:div w:id="1066682128">
              <w:marLeft w:val="0"/>
              <w:marRight w:val="0"/>
              <w:marTop w:val="0"/>
              <w:marBottom w:val="0"/>
              <w:divBdr>
                <w:top w:val="none" w:sz="0" w:space="0" w:color="auto"/>
                <w:left w:val="none" w:sz="0" w:space="0" w:color="auto"/>
                <w:bottom w:val="none" w:sz="0" w:space="0" w:color="auto"/>
                <w:right w:val="none" w:sz="0" w:space="0" w:color="auto"/>
              </w:divBdr>
            </w:div>
            <w:div w:id="1476409700">
              <w:marLeft w:val="0"/>
              <w:marRight w:val="0"/>
              <w:marTop w:val="0"/>
              <w:marBottom w:val="0"/>
              <w:divBdr>
                <w:top w:val="none" w:sz="0" w:space="0" w:color="auto"/>
                <w:left w:val="none" w:sz="0" w:space="0" w:color="auto"/>
                <w:bottom w:val="none" w:sz="0" w:space="0" w:color="auto"/>
                <w:right w:val="none" w:sz="0" w:space="0" w:color="auto"/>
              </w:divBdr>
            </w:div>
            <w:div w:id="1021053886">
              <w:marLeft w:val="0"/>
              <w:marRight w:val="0"/>
              <w:marTop w:val="0"/>
              <w:marBottom w:val="0"/>
              <w:divBdr>
                <w:top w:val="none" w:sz="0" w:space="0" w:color="auto"/>
                <w:left w:val="none" w:sz="0" w:space="0" w:color="auto"/>
                <w:bottom w:val="none" w:sz="0" w:space="0" w:color="auto"/>
                <w:right w:val="none" w:sz="0" w:space="0" w:color="auto"/>
              </w:divBdr>
            </w:div>
            <w:div w:id="1890191625">
              <w:marLeft w:val="0"/>
              <w:marRight w:val="0"/>
              <w:marTop w:val="0"/>
              <w:marBottom w:val="0"/>
              <w:divBdr>
                <w:top w:val="none" w:sz="0" w:space="0" w:color="auto"/>
                <w:left w:val="none" w:sz="0" w:space="0" w:color="auto"/>
                <w:bottom w:val="none" w:sz="0" w:space="0" w:color="auto"/>
                <w:right w:val="none" w:sz="0" w:space="0" w:color="auto"/>
              </w:divBdr>
            </w:div>
            <w:div w:id="775712900">
              <w:marLeft w:val="0"/>
              <w:marRight w:val="0"/>
              <w:marTop w:val="0"/>
              <w:marBottom w:val="0"/>
              <w:divBdr>
                <w:top w:val="none" w:sz="0" w:space="0" w:color="auto"/>
                <w:left w:val="none" w:sz="0" w:space="0" w:color="auto"/>
                <w:bottom w:val="none" w:sz="0" w:space="0" w:color="auto"/>
                <w:right w:val="none" w:sz="0" w:space="0" w:color="auto"/>
              </w:divBdr>
            </w:div>
            <w:div w:id="301348341">
              <w:marLeft w:val="0"/>
              <w:marRight w:val="0"/>
              <w:marTop w:val="0"/>
              <w:marBottom w:val="0"/>
              <w:divBdr>
                <w:top w:val="none" w:sz="0" w:space="0" w:color="auto"/>
                <w:left w:val="none" w:sz="0" w:space="0" w:color="auto"/>
                <w:bottom w:val="none" w:sz="0" w:space="0" w:color="auto"/>
                <w:right w:val="none" w:sz="0" w:space="0" w:color="auto"/>
              </w:divBdr>
            </w:div>
            <w:div w:id="293830510">
              <w:marLeft w:val="0"/>
              <w:marRight w:val="0"/>
              <w:marTop w:val="0"/>
              <w:marBottom w:val="0"/>
              <w:divBdr>
                <w:top w:val="none" w:sz="0" w:space="0" w:color="auto"/>
                <w:left w:val="none" w:sz="0" w:space="0" w:color="auto"/>
                <w:bottom w:val="none" w:sz="0" w:space="0" w:color="auto"/>
                <w:right w:val="none" w:sz="0" w:space="0" w:color="auto"/>
              </w:divBdr>
            </w:div>
            <w:div w:id="1472404446">
              <w:marLeft w:val="0"/>
              <w:marRight w:val="0"/>
              <w:marTop w:val="0"/>
              <w:marBottom w:val="0"/>
              <w:divBdr>
                <w:top w:val="none" w:sz="0" w:space="0" w:color="auto"/>
                <w:left w:val="none" w:sz="0" w:space="0" w:color="auto"/>
                <w:bottom w:val="none" w:sz="0" w:space="0" w:color="auto"/>
                <w:right w:val="none" w:sz="0" w:space="0" w:color="auto"/>
              </w:divBdr>
            </w:div>
            <w:div w:id="484005790">
              <w:marLeft w:val="0"/>
              <w:marRight w:val="0"/>
              <w:marTop w:val="0"/>
              <w:marBottom w:val="0"/>
              <w:divBdr>
                <w:top w:val="none" w:sz="0" w:space="0" w:color="auto"/>
                <w:left w:val="none" w:sz="0" w:space="0" w:color="auto"/>
                <w:bottom w:val="none" w:sz="0" w:space="0" w:color="auto"/>
                <w:right w:val="none" w:sz="0" w:space="0" w:color="auto"/>
              </w:divBdr>
            </w:div>
            <w:div w:id="1995645064">
              <w:marLeft w:val="0"/>
              <w:marRight w:val="0"/>
              <w:marTop w:val="0"/>
              <w:marBottom w:val="0"/>
              <w:divBdr>
                <w:top w:val="none" w:sz="0" w:space="0" w:color="auto"/>
                <w:left w:val="none" w:sz="0" w:space="0" w:color="auto"/>
                <w:bottom w:val="none" w:sz="0" w:space="0" w:color="auto"/>
                <w:right w:val="none" w:sz="0" w:space="0" w:color="auto"/>
              </w:divBdr>
            </w:div>
            <w:div w:id="519666664">
              <w:marLeft w:val="0"/>
              <w:marRight w:val="0"/>
              <w:marTop w:val="0"/>
              <w:marBottom w:val="0"/>
              <w:divBdr>
                <w:top w:val="none" w:sz="0" w:space="0" w:color="auto"/>
                <w:left w:val="none" w:sz="0" w:space="0" w:color="auto"/>
                <w:bottom w:val="none" w:sz="0" w:space="0" w:color="auto"/>
                <w:right w:val="none" w:sz="0" w:space="0" w:color="auto"/>
              </w:divBdr>
            </w:div>
            <w:div w:id="346180687">
              <w:marLeft w:val="0"/>
              <w:marRight w:val="0"/>
              <w:marTop w:val="0"/>
              <w:marBottom w:val="0"/>
              <w:divBdr>
                <w:top w:val="none" w:sz="0" w:space="0" w:color="auto"/>
                <w:left w:val="none" w:sz="0" w:space="0" w:color="auto"/>
                <w:bottom w:val="none" w:sz="0" w:space="0" w:color="auto"/>
                <w:right w:val="none" w:sz="0" w:space="0" w:color="auto"/>
              </w:divBdr>
            </w:div>
            <w:div w:id="2123765593">
              <w:marLeft w:val="0"/>
              <w:marRight w:val="0"/>
              <w:marTop w:val="0"/>
              <w:marBottom w:val="0"/>
              <w:divBdr>
                <w:top w:val="none" w:sz="0" w:space="0" w:color="auto"/>
                <w:left w:val="none" w:sz="0" w:space="0" w:color="auto"/>
                <w:bottom w:val="none" w:sz="0" w:space="0" w:color="auto"/>
                <w:right w:val="none" w:sz="0" w:space="0" w:color="auto"/>
              </w:divBdr>
            </w:div>
            <w:div w:id="1352879936">
              <w:marLeft w:val="0"/>
              <w:marRight w:val="0"/>
              <w:marTop w:val="0"/>
              <w:marBottom w:val="0"/>
              <w:divBdr>
                <w:top w:val="none" w:sz="0" w:space="0" w:color="auto"/>
                <w:left w:val="none" w:sz="0" w:space="0" w:color="auto"/>
                <w:bottom w:val="none" w:sz="0" w:space="0" w:color="auto"/>
                <w:right w:val="none" w:sz="0" w:space="0" w:color="auto"/>
              </w:divBdr>
            </w:div>
            <w:div w:id="1718896548">
              <w:marLeft w:val="0"/>
              <w:marRight w:val="0"/>
              <w:marTop w:val="0"/>
              <w:marBottom w:val="0"/>
              <w:divBdr>
                <w:top w:val="none" w:sz="0" w:space="0" w:color="auto"/>
                <w:left w:val="none" w:sz="0" w:space="0" w:color="auto"/>
                <w:bottom w:val="none" w:sz="0" w:space="0" w:color="auto"/>
                <w:right w:val="none" w:sz="0" w:space="0" w:color="auto"/>
              </w:divBdr>
            </w:div>
            <w:div w:id="2024167079">
              <w:marLeft w:val="0"/>
              <w:marRight w:val="0"/>
              <w:marTop w:val="0"/>
              <w:marBottom w:val="0"/>
              <w:divBdr>
                <w:top w:val="none" w:sz="0" w:space="0" w:color="auto"/>
                <w:left w:val="none" w:sz="0" w:space="0" w:color="auto"/>
                <w:bottom w:val="none" w:sz="0" w:space="0" w:color="auto"/>
                <w:right w:val="none" w:sz="0" w:space="0" w:color="auto"/>
              </w:divBdr>
            </w:div>
            <w:div w:id="1483543445">
              <w:marLeft w:val="0"/>
              <w:marRight w:val="0"/>
              <w:marTop w:val="0"/>
              <w:marBottom w:val="0"/>
              <w:divBdr>
                <w:top w:val="none" w:sz="0" w:space="0" w:color="auto"/>
                <w:left w:val="none" w:sz="0" w:space="0" w:color="auto"/>
                <w:bottom w:val="none" w:sz="0" w:space="0" w:color="auto"/>
                <w:right w:val="none" w:sz="0" w:space="0" w:color="auto"/>
              </w:divBdr>
            </w:div>
            <w:div w:id="1197738062">
              <w:marLeft w:val="0"/>
              <w:marRight w:val="0"/>
              <w:marTop w:val="0"/>
              <w:marBottom w:val="0"/>
              <w:divBdr>
                <w:top w:val="none" w:sz="0" w:space="0" w:color="auto"/>
                <w:left w:val="none" w:sz="0" w:space="0" w:color="auto"/>
                <w:bottom w:val="none" w:sz="0" w:space="0" w:color="auto"/>
                <w:right w:val="none" w:sz="0" w:space="0" w:color="auto"/>
              </w:divBdr>
            </w:div>
            <w:div w:id="717171203">
              <w:marLeft w:val="0"/>
              <w:marRight w:val="0"/>
              <w:marTop w:val="0"/>
              <w:marBottom w:val="0"/>
              <w:divBdr>
                <w:top w:val="none" w:sz="0" w:space="0" w:color="auto"/>
                <w:left w:val="none" w:sz="0" w:space="0" w:color="auto"/>
                <w:bottom w:val="none" w:sz="0" w:space="0" w:color="auto"/>
                <w:right w:val="none" w:sz="0" w:space="0" w:color="auto"/>
              </w:divBdr>
            </w:div>
            <w:div w:id="999621529">
              <w:marLeft w:val="0"/>
              <w:marRight w:val="0"/>
              <w:marTop w:val="0"/>
              <w:marBottom w:val="0"/>
              <w:divBdr>
                <w:top w:val="none" w:sz="0" w:space="0" w:color="auto"/>
                <w:left w:val="none" w:sz="0" w:space="0" w:color="auto"/>
                <w:bottom w:val="none" w:sz="0" w:space="0" w:color="auto"/>
                <w:right w:val="none" w:sz="0" w:space="0" w:color="auto"/>
              </w:divBdr>
            </w:div>
            <w:div w:id="268659910">
              <w:marLeft w:val="0"/>
              <w:marRight w:val="0"/>
              <w:marTop w:val="0"/>
              <w:marBottom w:val="0"/>
              <w:divBdr>
                <w:top w:val="none" w:sz="0" w:space="0" w:color="auto"/>
                <w:left w:val="none" w:sz="0" w:space="0" w:color="auto"/>
                <w:bottom w:val="none" w:sz="0" w:space="0" w:color="auto"/>
                <w:right w:val="none" w:sz="0" w:space="0" w:color="auto"/>
              </w:divBdr>
            </w:div>
            <w:div w:id="506752970">
              <w:marLeft w:val="0"/>
              <w:marRight w:val="0"/>
              <w:marTop w:val="0"/>
              <w:marBottom w:val="0"/>
              <w:divBdr>
                <w:top w:val="none" w:sz="0" w:space="0" w:color="auto"/>
                <w:left w:val="none" w:sz="0" w:space="0" w:color="auto"/>
                <w:bottom w:val="none" w:sz="0" w:space="0" w:color="auto"/>
                <w:right w:val="none" w:sz="0" w:space="0" w:color="auto"/>
              </w:divBdr>
            </w:div>
            <w:div w:id="1370573189">
              <w:marLeft w:val="0"/>
              <w:marRight w:val="0"/>
              <w:marTop w:val="0"/>
              <w:marBottom w:val="0"/>
              <w:divBdr>
                <w:top w:val="none" w:sz="0" w:space="0" w:color="auto"/>
                <w:left w:val="none" w:sz="0" w:space="0" w:color="auto"/>
                <w:bottom w:val="none" w:sz="0" w:space="0" w:color="auto"/>
                <w:right w:val="none" w:sz="0" w:space="0" w:color="auto"/>
              </w:divBdr>
            </w:div>
            <w:div w:id="90517489">
              <w:marLeft w:val="0"/>
              <w:marRight w:val="0"/>
              <w:marTop w:val="0"/>
              <w:marBottom w:val="0"/>
              <w:divBdr>
                <w:top w:val="none" w:sz="0" w:space="0" w:color="auto"/>
                <w:left w:val="none" w:sz="0" w:space="0" w:color="auto"/>
                <w:bottom w:val="none" w:sz="0" w:space="0" w:color="auto"/>
                <w:right w:val="none" w:sz="0" w:space="0" w:color="auto"/>
              </w:divBdr>
            </w:div>
            <w:div w:id="1175339987">
              <w:marLeft w:val="0"/>
              <w:marRight w:val="0"/>
              <w:marTop w:val="0"/>
              <w:marBottom w:val="0"/>
              <w:divBdr>
                <w:top w:val="none" w:sz="0" w:space="0" w:color="auto"/>
                <w:left w:val="none" w:sz="0" w:space="0" w:color="auto"/>
                <w:bottom w:val="none" w:sz="0" w:space="0" w:color="auto"/>
                <w:right w:val="none" w:sz="0" w:space="0" w:color="auto"/>
              </w:divBdr>
            </w:div>
            <w:div w:id="206574548">
              <w:marLeft w:val="0"/>
              <w:marRight w:val="0"/>
              <w:marTop w:val="0"/>
              <w:marBottom w:val="0"/>
              <w:divBdr>
                <w:top w:val="none" w:sz="0" w:space="0" w:color="auto"/>
                <w:left w:val="none" w:sz="0" w:space="0" w:color="auto"/>
                <w:bottom w:val="none" w:sz="0" w:space="0" w:color="auto"/>
                <w:right w:val="none" w:sz="0" w:space="0" w:color="auto"/>
              </w:divBdr>
            </w:div>
            <w:div w:id="1082682971">
              <w:marLeft w:val="0"/>
              <w:marRight w:val="0"/>
              <w:marTop w:val="0"/>
              <w:marBottom w:val="0"/>
              <w:divBdr>
                <w:top w:val="none" w:sz="0" w:space="0" w:color="auto"/>
                <w:left w:val="none" w:sz="0" w:space="0" w:color="auto"/>
                <w:bottom w:val="none" w:sz="0" w:space="0" w:color="auto"/>
                <w:right w:val="none" w:sz="0" w:space="0" w:color="auto"/>
              </w:divBdr>
            </w:div>
            <w:div w:id="1088574209">
              <w:marLeft w:val="0"/>
              <w:marRight w:val="0"/>
              <w:marTop w:val="0"/>
              <w:marBottom w:val="0"/>
              <w:divBdr>
                <w:top w:val="none" w:sz="0" w:space="0" w:color="auto"/>
                <w:left w:val="none" w:sz="0" w:space="0" w:color="auto"/>
                <w:bottom w:val="none" w:sz="0" w:space="0" w:color="auto"/>
                <w:right w:val="none" w:sz="0" w:space="0" w:color="auto"/>
              </w:divBdr>
            </w:div>
            <w:div w:id="2118979851">
              <w:marLeft w:val="0"/>
              <w:marRight w:val="0"/>
              <w:marTop w:val="0"/>
              <w:marBottom w:val="0"/>
              <w:divBdr>
                <w:top w:val="none" w:sz="0" w:space="0" w:color="auto"/>
                <w:left w:val="none" w:sz="0" w:space="0" w:color="auto"/>
                <w:bottom w:val="none" w:sz="0" w:space="0" w:color="auto"/>
                <w:right w:val="none" w:sz="0" w:space="0" w:color="auto"/>
              </w:divBdr>
            </w:div>
            <w:div w:id="1701784887">
              <w:marLeft w:val="0"/>
              <w:marRight w:val="0"/>
              <w:marTop w:val="0"/>
              <w:marBottom w:val="0"/>
              <w:divBdr>
                <w:top w:val="none" w:sz="0" w:space="0" w:color="auto"/>
                <w:left w:val="none" w:sz="0" w:space="0" w:color="auto"/>
                <w:bottom w:val="none" w:sz="0" w:space="0" w:color="auto"/>
                <w:right w:val="none" w:sz="0" w:space="0" w:color="auto"/>
              </w:divBdr>
            </w:div>
            <w:div w:id="746266292">
              <w:marLeft w:val="0"/>
              <w:marRight w:val="0"/>
              <w:marTop w:val="0"/>
              <w:marBottom w:val="0"/>
              <w:divBdr>
                <w:top w:val="none" w:sz="0" w:space="0" w:color="auto"/>
                <w:left w:val="none" w:sz="0" w:space="0" w:color="auto"/>
                <w:bottom w:val="none" w:sz="0" w:space="0" w:color="auto"/>
                <w:right w:val="none" w:sz="0" w:space="0" w:color="auto"/>
              </w:divBdr>
            </w:div>
            <w:div w:id="2137095948">
              <w:marLeft w:val="0"/>
              <w:marRight w:val="0"/>
              <w:marTop w:val="0"/>
              <w:marBottom w:val="0"/>
              <w:divBdr>
                <w:top w:val="none" w:sz="0" w:space="0" w:color="auto"/>
                <w:left w:val="none" w:sz="0" w:space="0" w:color="auto"/>
                <w:bottom w:val="none" w:sz="0" w:space="0" w:color="auto"/>
                <w:right w:val="none" w:sz="0" w:space="0" w:color="auto"/>
              </w:divBdr>
            </w:div>
            <w:div w:id="300889924">
              <w:marLeft w:val="0"/>
              <w:marRight w:val="0"/>
              <w:marTop w:val="0"/>
              <w:marBottom w:val="0"/>
              <w:divBdr>
                <w:top w:val="none" w:sz="0" w:space="0" w:color="auto"/>
                <w:left w:val="none" w:sz="0" w:space="0" w:color="auto"/>
                <w:bottom w:val="none" w:sz="0" w:space="0" w:color="auto"/>
                <w:right w:val="none" w:sz="0" w:space="0" w:color="auto"/>
              </w:divBdr>
            </w:div>
            <w:div w:id="851652239">
              <w:marLeft w:val="0"/>
              <w:marRight w:val="0"/>
              <w:marTop w:val="0"/>
              <w:marBottom w:val="0"/>
              <w:divBdr>
                <w:top w:val="none" w:sz="0" w:space="0" w:color="auto"/>
                <w:left w:val="none" w:sz="0" w:space="0" w:color="auto"/>
                <w:bottom w:val="none" w:sz="0" w:space="0" w:color="auto"/>
                <w:right w:val="none" w:sz="0" w:space="0" w:color="auto"/>
              </w:divBdr>
            </w:div>
            <w:div w:id="858930117">
              <w:marLeft w:val="0"/>
              <w:marRight w:val="0"/>
              <w:marTop w:val="0"/>
              <w:marBottom w:val="0"/>
              <w:divBdr>
                <w:top w:val="none" w:sz="0" w:space="0" w:color="auto"/>
                <w:left w:val="none" w:sz="0" w:space="0" w:color="auto"/>
                <w:bottom w:val="none" w:sz="0" w:space="0" w:color="auto"/>
                <w:right w:val="none" w:sz="0" w:space="0" w:color="auto"/>
              </w:divBdr>
            </w:div>
            <w:div w:id="72821220">
              <w:marLeft w:val="0"/>
              <w:marRight w:val="0"/>
              <w:marTop w:val="0"/>
              <w:marBottom w:val="0"/>
              <w:divBdr>
                <w:top w:val="none" w:sz="0" w:space="0" w:color="auto"/>
                <w:left w:val="none" w:sz="0" w:space="0" w:color="auto"/>
                <w:bottom w:val="none" w:sz="0" w:space="0" w:color="auto"/>
                <w:right w:val="none" w:sz="0" w:space="0" w:color="auto"/>
              </w:divBdr>
            </w:div>
            <w:div w:id="662050921">
              <w:marLeft w:val="0"/>
              <w:marRight w:val="0"/>
              <w:marTop w:val="0"/>
              <w:marBottom w:val="0"/>
              <w:divBdr>
                <w:top w:val="none" w:sz="0" w:space="0" w:color="auto"/>
                <w:left w:val="none" w:sz="0" w:space="0" w:color="auto"/>
                <w:bottom w:val="none" w:sz="0" w:space="0" w:color="auto"/>
                <w:right w:val="none" w:sz="0" w:space="0" w:color="auto"/>
              </w:divBdr>
            </w:div>
            <w:div w:id="343022126">
              <w:marLeft w:val="0"/>
              <w:marRight w:val="0"/>
              <w:marTop w:val="0"/>
              <w:marBottom w:val="0"/>
              <w:divBdr>
                <w:top w:val="none" w:sz="0" w:space="0" w:color="auto"/>
                <w:left w:val="none" w:sz="0" w:space="0" w:color="auto"/>
                <w:bottom w:val="none" w:sz="0" w:space="0" w:color="auto"/>
                <w:right w:val="none" w:sz="0" w:space="0" w:color="auto"/>
              </w:divBdr>
            </w:div>
            <w:div w:id="1781991869">
              <w:marLeft w:val="0"/>
              <w:marRight w:val="0"/>
              <w:marTop w:val="0"/>
              <w:marBottom w:val="0"/>
              <w:divBdr>
                <w:top w:val="none" w:sz="0" w:space="0" w:color="auto"/>
                <w:left w:val="none" w:sz="0" w:space="0" w:color="auto"/>
                <w:bottom w:val="none" w:sz="0" w:space="0" w:color="auto"/>
                <w:right w:val="none" w:sz="0" w:space="0" w:color="auto"/>
              </w:divBdr>
            </w:div>
            <w:div w:id="535050291">
              <w:marLeft w:val="0"/>
              <w:marRight w:val="0"/>
              <w:marTop w:val="0"/>
              <w:marBottom w:val="0"/>
              <w:divBdr>
                <w:top w:val="none" w:sz="0" w:space="0" w:color="auto"/>
                <w:left w:val="none" w:sz="0" w:space="0" w:color="auto"/>
                <w:bottom w:val="none" w:sz="0" w:space="0" w:color="auto"/>
                <w:right w:val="none" w:sz="0" w:space="0" w:color="auto"/>
              </w:divBdr>
            </w:div>
            <w:div w:id="44448022">
              <w:marLeft w:val="0"/>
              <w:marRight w:val="0"/>
              <w:marTop w:val="0"/>
              <w:marBottom w:val="0"/>
              <w:divBdr>
                <w:top w:val="none" w:sz="0" w:space="0" w:color="auto"/>
                <w:left w:val="none" w:sz="0" w:space="0" w:color="auto"/>
                <w:bottom w:val="none" w:sz="0" w:space="0" w:color="auto"/>
                <w:right w:val="none" w:sz="0" w:space="0" w:color="auto"/>
              </w:divBdr>
            </w:div>
            <w:div w:id="601035944">
              <w:marLeft w:val="0"/>
              <w:marRight w:val="0"/>
              <w:marTop w:val="0"/>
              <w:marBottom w:val="0"/>
              <w:divBdr>
                <w:top w:val="none" w:sz="0" w:space="0" w:color="auto"/>
                <w:left w:val="none" w:sz="0" w:space="0" w:color="auto"/>
                <w:bottom w:val="none" w:sz="0" w:space="0" w:color="auto"/>
                <w:right w:val="none" w:sz="0" w:space="0" w:color="auto"/>
              </w:divBdr>
            </w:div>
            <w:div w:id="2046059400">
              <w:marLeft w:val="0"/>
              <w:marRight w:val="0"/>
              <w:marTop w:val="0"/>
              <w:marBottom w:val="0"/>
              <w:divBdr>
                <w:top w:val="none" w:sz="0" w:space="0" w:color="auto"/>
                <w:left w:val="none" w:sz="0" w:space="0" w:color="auto"/>
                <w:bottom w:val="none" w:sz="0" w:space="0" w:color="auto"/>
                <w:right w:val="none" w:sz="0" w:space="0" w:color="auto"/>
              </w:divBdr>
            </w:div>
            <w:div w:id="79105288">
              <w:marLeft w:val="0"/>
              <w:marRight w:val="0"/>
              <w:marTop w:val="0"/>
              <w:marBottom w:val="0"/>
              <w:divBdr>
                <w:top w:val="none" w:sz="0" w:space="0" w:color="auto"/>
                <w:left w:val="none" w:sz="0" w:space="0" w:color="auto"/>
                <w:bottom w:val="none" w:sz="0" w:space="0" w:color="auto"/>
                <w:right w:val="none" w:sz="0" w:space="0" w:color="auto"/>
              </w:divBdr>
            </w:div>
            <w:div w:id="1863981706">
              <w:marLeft w:val="0"/>
              <w:marRight w:val="0"/>
              <w:marTop w:val="0"/>
              <w:marBottom w:val="0"/>
              <w:divBdr>
                <w:top w:val="none" w:sz="0" w:space="0" w:color="auto"/>
                <w:left w:val="none" w:sz="0" w:space="0" w:color="auto"/>
                <w:bottom w:val="none" w:sz="0" w:space="0" w:color="auto"/>
                <w:right w:val="none" w:sz="0" w:space="0" w:color="auto"/>
              </w:divBdr>
            </w:div>
            <w:div w:id="877083314">
              <w:marLeft w:val="0"/>
              <w:marRight w:val="0"/>
              <w:marTop w:val="0"/>
              <w:marBottom w:val="0"/>
              <w:divBdr>
                <w:top w:val="none" w:sz="0" w:space="0" w:color="auto"/>
                <w:left w:val="none" w:sz="0" w:space="0" w:color="auto"/>
                <w:bottom w:val="none" w:sz="0" w:space="0" w:color="auto"/>
                <w:right w:val="none" w:sz="0" w:space="0" w:color="auto"/>
              </w:divBdr>
            </w:div>
            <w:div w:id="1247350014">
              <w:marLeft w:val="0"/>
              <w:marRight w:val="0"/>
              <w:marTop w:val="0"/>
              <w:marBottom w:val="0"/>
              <w:divBdr>
                <w:top w:val="none" w:sz="0" w:space="0" w:color="auto"/>
                <w:left w:val="none" w:sz="0" w:space="0" w:color="auto"/>
                <w:bottom w:val="none" w:sz="0" w:space="0" w:color="auto"/>
                <w:right w:val="none" w:sz="0" w:space="0" w:color="auto"/>
              </w:divBdr>
            </w:div>
            <w:div w:id="1843355266">
              <w:marLeft w:val="0"/>
              <w:marRight w:val="0"/>
              <w:marTop w:val="0"/>
              <w:marBottom w:val="0"/>
              <w:divBdr>
                <w:top w:val="none" w:sz="0" w:space="0" w:color="auto"/>
                <w:left w:val="none" w:sz="0" w:space="0" w:color="auto"/>
                <w:bottom w:val="none" w:sz="0" w:space="0" w:color="auto"/>
                <w:right w:val="none" w:sz="0" w:space="0" w:color="auto"/>
              </w:divBdr>
            </w:div>
            <w:div w:id="1232542915">
              <w:marLeft w:val="0"/>
              <w:marRight w:val="0"/>
              <w:marTop w:val="0"/>
              <w:marBottom w:val="0"/>
              <w:divBdr>
                <w:top w:val="none" w:sz="0" w:space="0" w:color="auto"/>
                <w:left w:val="none" w:sz="0" w:space="0" w:color="auto"/>
                <w:bottom w:val="none" w:sz="0" w:space="0" w:color="auto"/>
                <w:right w:val="none" w:sz="0" w:space="0" w:color="auto"/>
              </w:divBdr>
            </w:div>
            <w:div w:id="1744330083">
              <w:marLeft w:val="0"/>
              <w:marRight w:val="0"/>
              <w:marTop w:val="0"/>
              <w:marBottom w:val="0"/>
              <w:divBdr>
                <w:top w:val="none" w:sz="0" w:space="0" w:color="auto"/>
                <w:left w:val="none" w:sz="0" w:space="0" w:color="auto"/>
                <w:bottom w:val="none" w:sz="0" w:space="0" w:color="auto"/>
                <w:right w:val="none" w:sz="0" w:space="0" w:color="auto"/>
              </w:divBdr>
            </w:div>
            <w:div w:id="859204648">
              <w:marLeft w:val="0"/>
              <w:marRight w:val="0"/>
              <w:marTop w:val="0"/>
              <w:marBottom w:val="0"/>
              <w:divBdr>
                <w:top w:val="none" w:sz="0" w:space="0" w:color="auto"/>
                <w:left w:val="none" w:sz="0" w:space="0" w:color="auto"/>
                <w:bottom w:val="none" w:sz="0" w:space="0" w:color="auto"/>
                <w:right w:val="none" w:sz="0" w:space="0" w:color="auto"/>
              </w:divBdr>
            </w:div>
            <w:div w:id="1452044019">
              <w:marLeft w:val="0"/>
              <w:marRight w:val="0"/>
              <w:marTop w:val="0"/>
              <w:marBottom w:val="0"/>
              <w:divBdr>
                <w:top w:val="none" w:sz="0" w:space="0" w:color="auto"/>
                <w:left w:val="none" w:sz="0" w:space="0" w:color="auto"/>
                <w:bottom w:val="none" w:sz="0" w:space="0" w:color="auto"/>
                <w:right w:val="none" w:sz="0" w:space="0" w:color="auto"/>
              </w:divBdr>
            </w:div>
            <w:div w:id="452989999">
              <w:marLeft w:val="0"/>
              <w:marRight w:val="0"/>
              <w:marTop w:val="0"/>
              <w:marBottom w:val="0"/>
              <w:divBdr>
                <w:top w:val="none" w:sz="0" w:space="0" w:color="auto"/>
                <w:left w:val="none" w:sz="0" w:space="0" w:color="auto"/>
                <w:bottom w:val="none" w:sz="0" w:space="0" w:color="auto"/>
                <w:right w:val="none" w:sz="0" w:space="0" w:color="auto"/>
              </w:divBdr>
            </w:div>
            <w:div w:id="1279918714">
              <w:marLeft w:val="0"/>
              <w:marRight w:val="0"/>
              <w:marTop w:val="0"/>
              <w:marBottom w:val="0"/>
              <w:divBdr>
                <w:top w:val="none" w:sz="0" w:space="0" w:color="auto"/>
                <w:left w:val="none" w:sz="0" w:space="0" w:color="auto"/>
                <w:bottom w:val="none" w:sz="0" w:space="0" w:color="auto"/>
                <w:right w:val="none" w:sz="0" w:space="0" w:color="auto"/>
              </w:divBdr>
            </w:div>
            <w:div w:id="2013488795">
              <w:marLeft w:val="0"/>
              <w:marRight w:val="0"/>
              <w:marTop w:val="0"/>
              <w:marBottom w:val="0"/>
              <w:divBdr>
                <w:top w:val="none" w:sz="0" w:space="0" w:color="auto"/>
                <w:left w:val="none" w:sz="0" w:space="0" w:color="auto"/>
                <w:bottom w:val="none" w:sz="0" w:space="0" w:color="auto"/>
                <w:right w:val="none" w:sz="0" w:space="0" w:color="auto"/>
              </w:divBdr>
            </w:div>
            <w:div w:id="1993020388">
              <w:marLeft w:val="0"/>
              <w:marRight w:val="0"/>
              <w:marTop w:val="0"/>
              <w:marBottom w:val="0"/>
              <w:divBdr>
                <w:top w:val="none" w:sz="0" w:space="0" w:color="auto"/>
                <w:left w:val="none" w:sz="0" w:space="0" w:color="auto"/>
                <w:bottom w:val="none" w:sz="0" w:space="0" w:color="auto"/>
                <w:right w:val="none" w:sz="0" w:space="0" w:color="auto"/>
              </w:divBdr>
            </w:div>
            <w:div w:id="378014096">
              <w:marLeft w:val="0"/>
              <w:marRight w:val="0"/>
              <w:marTop w:val="0"/>
              <w:marBottom w:val="0"/>
              <w:divBdr>
                <w:top w:val="none" w:sz="0" w:space="0" w:color="auto"/>
                <w:left w:val="none" w:sz="0" w:space="0" w:color="auto"/>
                <w:bottom w:val="none" w:sz="0" w:space="0" w:color="auto"/>
                <w:right w:val="none" w:sz="0" w:space="0" w:color="auto"/>
              </w:divBdr>
            </w:div>
            <w:div w:id="1857232961">
              <w:marLeft w:val="0"/>
              <w:marRight w:val="0"/>
              <w:marTop w:val="0"/>
              <w:marBottom w:val="0"/>
              <w:divBdr>
                <w:top w:val="none" w:sz="0" w:space="0" w:color="auto"/>
                <w:left w:val="none" w:sz="0" w:space="0" w:color="auto"/>
                <w:bottom w:val="none" w:sz="0" w:space="0" w:color="auto"/>
                <w:right w:val="none" w:sz="0" w:space="0" w:color="auto"/>
              </w:divBdr>
            </w:div>
            <w:div w:id="1926962002">
              <w:marLeft w:val="0"/>
              <w:marRight w:val="0"/>
              <w:marTop w:val="0"/>
              <w:marBottom w:val="0"/>
              <w:divBdr>
                <w:top w:val="none" w:sz="0" w:space="0" w:color="auto"/>
                <w:left w:val="none" w:sz="0" w:space="0" w:color="auto"/>
                <w:bottom w:val="none" w:sz="0" w:space="0" w:color="auto"/>
                <w:right w:val="none" w:sz="0" w:space="0" w:color="auto"/>
              </w:divBdr>
            </w:div>
            <w:div w:id="918947211">
              <w:marLeft w:val="0"/>
              <w:marRight w:val="0"/>
              <w:marTop w:val="0"/>
              <w:marBottom w:val="0"/>
              <w:divBdr>
                <w:top w:val="none" w:sz="0" w:space="0" w:color="auto"/>
                <w:left w:val="none" w:sz="0" w:space="0" w:color="auto"/>
                <w:bottom w:val="none" w:sz="0" w:space="0" w:color="auto"/>
                <w:right w:val="none" w:sz="0" w:space="0" w:color="auto"/>
              </w:divBdr>
            </w:div>
            <w:div w:id="713118170">
              <w:marLeft w:val="0"/>
              <w:marRight w:val="0"/>
              <w:marTop w:val="0"/>
              <w:marBottom w:val="0"/>
              <w:divBdr>
                <w:top w:val="none" w:sz="0" w:space="0" w:color="auto"/>
                <w:left w:val="none" w:sz="0" w:space="0" w:color="auto"/>
                <w:bottom w:val="none" w:sz="0" w:space="0" w:color="auto"/>
                <w:right w:val="none" w:sz="0" w:space="0" w:color="auto"/>
              </w:divBdr>
            </w:div>
            <w:div w:id="999700808">
              <w:marLeft w:val="0"/>
              <w:marRight w:val="0"/>
              <w:marTop w:val="0"/>
              <w:marBottom w:val="0"/>
              <w:divBdr>
                <w:top w:val="none" w:sz="0" w:space="0" w:color="auto"/>
                <w:left w:val="none" w:sz="0" w:space="0" w:color="auto"/>
                <w:bottom w:val="none" w:sz="0" w:space="0" w:color="auto"/>
                <w:right w:val="none" w:sz="0" w:space="0" w:color="auto"/>
              </w:divBdr>
            </w:div>
            <w:div w:id="594174230">
              <w:marLeft w:val="0"/>
              <w:marRight w:val="0"/>
              <w:marTop w:val="0"/>
              <w:marBottom w:val="0"/>
              <w:divBdr>
                <w:top w:val="none" w:sz="0" w:space="0" w:color="auto"/>
                <w:left w:val="none" w:sz="0" w:space="0" w:color="auto"/>
                <w:bottom w:val="none" w:sz="0" w:space="0" w:color="auto"/>
                <w:right w:val="none" w:sz="0" w:space="0" w:color="auto"/>
              </w:divBdr>
            </w:div>
            <w:div w:id="726032242">
              <w:marLeft w:val="0"/>
              <w:marRight w:val="0"/>
              <w:marTop w:val="0"/>
              <w:marBottom w:val="0"/>
              <w:divBdr>
                <w:top w:val="none" w:sz="0" w:space="0" w:color="auto"/>
                <w:left w:val="none" w:sz="0" w:space="0" w:color="auto"/>
                <w:bottom w:val="none" w:sz="0" w:space="0" w:color="auto"/>
                <w:right w:val="none" w:sz="0" w:space="0" w:color="auto"/>
              </w:divBdr>
            </w:div>
            <w:div w:id="1183517798">
              <w:marLeft w:val="0"/>
              <w:marRight w:val="0"/>
              <w:marTop w:val="0"/>
              <w:marBottom w:val="0"/>
              <w:divBdr>
                <w:top w:val="none" w:sz="0" w:space="0" w:color="auto"/>
                <w:left w:val="none" w:sz="0" w:space="0" w:color="auto"/>
                <w:bottom w:val="none" w:sz="0" w:space="0" w:color="auto"/>
                <w:right w:val="none" w:sz="0" w:space="0" w:color="auto"/>
              </w:divBdr>
            </w:div>
            <w:div w:id="1071539618">
              <w:marLeft w:val="0"/>
              <w:marRight w:val="0"/>
              <w:marTop w:val="0"/>
              <w:marBottom w:val="0"/>
              <w:divBdr>
                <w:top w:val="none" w:sz="0" w:space="0" w:color="auto"/>
                <w:left w:val="none" w:sz="0" w:space="0" w:color="auto"/>
                <w:bottom w:val="none" w:sz="0" w:space="0" w:color="auto"/>
                <w:right w:val="none" w:sz="0" w:space="0" w:color="auto"/>
              </w:divBdr>
            </w:div>
            <w:div w:id="527454425">
              <w:marLeft w:val="0"/>
              <w:marRight w:val="0"/>
              <w:marTop w:val="0"/>
              <w:marBottom w:val="0"/>
              <w:divBdr>
                <w:top w:val="none" w:sz="0" w:space="0" w:color="auto"/>
                <w:left w:val="none" w:sz="0" w:space="0" w:color="auto"/>
                <w:bottom w:val="none" w:sz="0" w:space="0" w:color="auto"/>
                <w:right w:val="none" w:sz="0" w:space="0" w:color="auto"/>
              </w:divBdr>
            </w:div>
            <w:div w:id="642008944">
              <w:marLeft w:val="0"/>
              <w:marRight w:val="0"/>
              <w:marTop w:val="0"/>
              <w:marBottom w:val="0"/>
              <w:divBdr>
                <w:top w:val="none" w:sz="0" w:space="0" w:color="auto"/>
                <w:left w:val="none" w:sz="0" w:space="0" w:color="auto"/>
                <w:bottom w:val="none" w:sz="0" w:space="0" w:color="auto"/>
                <w:right w:val="none" w:sz="0" w:space="0" w:color="auto"/>
              </w:divBdr>
            </w:div>
            <w:div w:id="1078795257">
              <w:marLeft w:val="0"/>
              <w:marRight w:val="0"/>
              <w:marTop w:val="0"/>
              <w:marBottom w:val="0"/>
              <w:divBdr>
                <w:top w:val="none" w:sz="0" w:space="0" w:color="auto"/>
                <w:left w:val="none" w:sz="0" w:space="0" w:color="auto"/>
                <w:bottom w:val="none" w:sz="0" w:space="0" w:color="auto"/>
                <w:right w:val="none" w:sz="0" w:space="0" w:color="auto"/>
              </w:divBdr>
            </w:div>
            <w:div w:id="541214961">
              <w:marLeft w:val="0"/>
              <w:marRight w:val="0"/>
              <w:marTop w:val="0"/>
              <w:marBottom w:val="0"/>
              <w:divBdr>
                <w:top w:val="none" w:sz="0" w:space="0" w:color="auto"/>
                <w:left w:val="none" w:sz="0" w:space="0" w:color="auto"/>
                <w:bottom w:val="none" w:sz="0" w:space="0" w:color="auto"/>
                <w:right w:val="none" w:sz="0" w:space="0" w:color="auto"/>
              </w:divBdr>
            </w:div>
            <w:div w:id="1888106039">
              <w:marLeft w:val="0"/>
              <w:marRight w:val="0"/>
              <w:marTop w:val="0"/>
              <w:marBottom w:val="0"/>
              <w:divBdr>
                <w:top w:val="none" w:sz="0" w:space="0" w:color="auto"/>
                <w:left w:val="none" w:sz="0" w:space="0" w:color="auto"/>
                <w:bottom w:val="none" w:sz="0" w:space="0" w:color="auto"/>
                <w:right w:val="none" w:sz="0" w:space="0" w:color="auto"/>
              </w:divBdr>
            </w:div>
            <w:div w:id="1711369784">
              <w:marLeft w:val="0"/>
              <w:marRight w:val="0"/>
              <w:marTop w:val="0"/>
              <w:marBottom w:val="0"/>
              <w:divBdr>
                <w:top w:val="none" w:sz="0" w:space="0" w:color="auto"/>
                <w:left w:val="none" w:sz="0" w:space="0" w:color="auto"/>
                <w:bottom w:val="none" w:sz="0" w:space="0" w:color="auto"/>
                <w:right w:val="none" w:sz="0" w:space="0" w:color="auto"/>
              </w:divBdr>
            </w:div>
            <w:div w:id="41180078">
              <w:marLeft w:val="0"/>
              <w:marRight w:val="0"/>
              <w:marTop w:val="0"/>
              <w:marBottom w:val="0"/>
              <w:divBdr>
                <w:top w:val="none" w:sz="0" w:space="0" w:color="auto"/>
                <w:left w:val="none" w:sz="0" w:space="0" w:color="auto"/>
                <w:bottom w:val="none" w:sz="0" w:space="0" w:color="auto"/>
                <w:right w:val="none" w:sz="0" w:space="0" w:color="auto"/>
              </w:divBdr>
            </w:div>
            <w:div w:id="1168793065">
              <w:marLeft w:val="0"/>
              <w:marRight w:val="0"/>
              <w:marTop w:val="0"/>
              <w:marBottom w:val="0"/>
              <w:divBdr>
                <w:top w:val="none" w:sz="0" w:space="0" w:color="auto"/>
                <w:left w:val="none" w:sz="0" w:space="0" w:color="auto"/>
                <w:bottom w:val="none" w:sz="0" w:space="0" w:color="auto"/>
                <w:right w:val="none" w:sz="0" w:space="0" w:color="auto"/>
              </w:divBdr>
            </w:div>
            <w:div w:id="1280184732">
              <w:marLeft w:val="0"/>
              <w:marRight w:val="0"/>
              <w:marTop w:val="0"/>
              <w:marBottom w:val="0"/>
              <w:divBdr>
                <w:top w:val="none" w:sz="0" w:space="0" w:color="auto"/>
                <w:left w:val="none" w:sz="0" w:space="0" w:color="auto"/>
                <w:bottom w:val="none" w:sz="0" w:space="0" w:color="auto"/>
                <w:right w:val="none" w:sz="0" w:space="0" w:color="auto"/>
              </w:divBdr>
            </w:div>
            <w:div w:id="214971460">
              <w:marLeft w:val="0"/>
              <w:marRight w:val="0"/>
              <w:marTop w:val="0"/>
              <w:marBottom w:val="0"/>
              <w:divBdr>
                <w:top w:val="none" w:sz="0" w:space="0" w:color="auto"/>
                <w:left w:val="none" w:sz="0" w:space="0" w:color="auto"/>
                <w:bottom w:val="none" w:sz="0" w:space="0" w:color="auto"/>
                <w:right w:val="none" w:sz="0" w:space="0" w:color="auto"/>
              </w:divBdr>
            </w:div>
            <w:div w:id="836657471">
              <w:marLeft w:val="0"/>
              <w:marRight w:val="0"/>
              <w:marTop w:val="0"/>
              <w:marBottom w:val="0"/>
              <w:divBdr>
                <w:top w:val="none" w:sz="0" w:space="0" w:color="auto"/>
                <w:left w:val="none" w:sz="0" w:space="0" w:color="auto"/>
                <w:bottom w:val="none" w:sz="0" w:space="0" w:color="auto"/>
                <w:right w:val="none" w:sz="0" w:space="0" w:color="auto"/>
              </w:divBdr>
            </w:div>
            <w:div w:id="1375041619">
              <w:marLeft w:val="0"/>
              <w:marRight w:val="0"/>
              <w:marTop w:val="0"/>
              <w:marBottom w:val="0"/>
              <w:divBdr>
                <w:top w:val="none" w:sz="0" w:space="0" w:color="auto"/>
                <w:left w:val="none" w:sz="0" w:space="0" w:color="auto"/>
                <w:bottom w:val="none" w:sz="0" w:space="0" w:color="auto"/>
                <w:right w:val="none" w:sz="0" w:space="0" w:color="auto"/>
              </w:divBdr>
            </w:div>
            <w:div w:id="727724578">
              <w:marLeft w:val="0"/>
              <w:marRight w:val="0"/>
              <w:marTop w:val="0"/>
              <w:marBottom w:val="0"/>
              <w:divBdr>
                <w:top w:val="none" w:sz="0" w:space="0" w:color="auto"/>
                <w:left w:val="none" w:sz="0" w:space="0" w:color="auto"/>
                <w:bottom w:val="none" w:sz="0" w:space="0" w:color="auto"/>
                <w:right w:val="none" w:sz="0" w:space="0" w:color="auto"/>
              </w:divBdr>
            </w:div>
            <w:div w:id="1648558387">
              <w:marLeft w:val="0"/>
              <w:marRight w:val="0"/>
              <w:marTop w:val="0"/>
              <w:marBottom w:val="0"/>
              <w:divBdr>
                <w:top w:val="none" w:sz="0" w:space="0" w:color="auto"/>
                <w:left w:val="none" w:sz="0" w:space="0" w:color="auto"/>
                <w:bottom w:val="none" w:sz="0" w:space="0" w:color="auto"/>
                <w:right w:val="none" w:sz="0" w:space="0" w:color="auto"/>
              </w:divBdr>
            </w:div>
            <w:div w:id="407963694">
              <w:marLeft w:val="0"/>
              <w:marRight w:val="0"/>
              <w:marTop w:val="0"/>
              <w:marBottom w:val="0"/>
              <w:divBdr>
                <w:top w:val="none" w:sz="0" w:space="0" w:color="auto"/>
                <w:left w:val="none" w:sz="0" w:space="0" w:color="auto"/>
                <w:bottom w:val="none" w:sz="0" w:space="0" w:color="auto"/>
                <w:right w:val="none" w:sz="0" w:space="0" w:color="auto"/>
              </w:divBdr>
            </w:div>
            <w:div w:id="1742218617">
              <w:marLeft w:val="0"/>
              <w:marRight w:val="0"/>
              <w:marTop w:val="0"/>
              <w:marBottom w:val="0"/>
              <w:divBdr>
                <w:top w:val="none" w:sz="0" w:space="0" w:color="auto"/>
                <w:left w:val="none" w:sz="0" w:space="0" w:color="auto"/>
                <w:bottom w:val="none" w:sz="0" w:space="0" w:color="auto"/>
                <w:right w:val="none" w:sz="0" w:space="0" w:color="auto"/>
              </w:divBdr>
            </w:div>
            <w:div w:id="535193410">
              <w:marLeft w:val="0"/>
              <w:marRight w:val="0"/>
              <w:marTop w:val="0"/>
              <w:marBottom w:val="0"/>
              <w:divBdr>
                <w:top w:val="none" w:sz="0" w:space="0" w:color="auto"/>
                <w:left w:val="none" w:sz="0" w:space="0" w:color="auto"/>
                <w:bottom w:val="none" w:sz="0" w:space="0" w:color="auto"/>
                <w:right w:val="none" w:sz="0" w:space="0" w:color="auto"/>
              </w:divBdr>
            </w:div>
            <w:div w:id="1771579454">
              <w:marLeft w:val="0"/>
              <w:marRight w:val="0"/>
              <w:marTop w:val="0"/>
              <w:marBottom w:val="0"/>
              <w:divBdr>
                <w:top w:val="none" w:sz="0" w:space="0" w:color="auto"/>
                <w:left w:val="none" w:sz="0" w:space="0" w:color="auto"/>
                <w:bottom w:val="none" w:sz="0" w:space="0" w:color="auto"/>
                <w:right w:val="none" w:sz="0" w:space="0" w:color="auto"/>
              </w:divBdr>
            </w:div>
            <w:div w:id="1413507858">
              <w:marLeft w:val="0"/>
              <w:marRight w:val="0"/>
              <w:marTop w:val="0"/>
              <w:marBottom w:val="0"/>
              <w:divBdr>
                <w:top w:val="none" w:sz="0" w:space="0" w:color="auto"/>
                <w:left w:val="none" w:sz="0" w:space="0" w:color="auto"/>
                <w:bottom w:val="none" w:sz="0" w:space="0" w:color="auto"/>
                <w:right w:val="none" w:sz="0" w:space="0" w:color="auto"/>
              </w:divBdr>
            </w:div>
            <w:div w:id="903375241">
              <w:marLeft w:val="0"/>
              <w:marRight w:val="0"/>
              <w:marTop w:val="0"/>
              <w:marBottom w:val="0"/>
              <w:divBdr>
                <w:top w:val="none" w:sz="0" w:space="0" w:color="auto"/>
                <w:left w:val="none" w:sz="0" w:space="0" w:color="auto"/>
                <w:bottom w:val="none" w:sz="0" w:space="0" w:color="auto"/>
                <w:right w:val="none" w:sz="0" w:space="0" w:color="auto"/>
              </w:divBdr>
            </w:div>
            <w:div w:id="1681274584">
              <w:marLeft w:val="0"/>
              <w:marRight w:val="0"/>
              <w:marTop w:val="0"/>
              <w:marBottom w:val="0"/>
              <w:divBdr>
                <w:top w:val="none" w:sz="0" w:space="0" w:color="auto"/>
                <w:left w:val="none" w:sz="0" w:space="0" w:color="auto"/>
                <w:bottom w:val="none" w:sz="0" w:space="0" w:color="auto"/>
                <w:right w:val="none" w:sz="0" w:space="0" w:color="auto"/>
              </w:divBdr>
            </w:div>
            <w:div w:id="96292981">
              <w:marLeft w:val="0"/>
              <w:marRight w:val="0"/>
              <w:marTop w:val="0"/>
              <w:marBottom w:val="0"/>
              <w:divBdr>
                <w:top w:val="none" w:sz="0" w:space="0" w:color="auto"/>
                <w:left w:val="none" w:sz="0" w:space="0" w:color="auto"/>
                <w:bottom w:val="none" w:sz="0" w:space="0" w:color="auto"/>
                <w:right w:val="none" w:sz="0" w:space="0" w:color="auto"/>
              </w:divBdr>
            </w:div>
            <w:div w:id="813526756">
              <w:marLeft w:val="0"/>
              <w:marRight w:val="0"/>
              <w:marTop w:val="0"/>
              <w:marBottom w:val="0"/>
              <w:divBdr>
                <w:top w:val="none" w:sz="0" w:space="0" w:color="auto"/>
                <w:left w:val="none" w:sz="0" w:space="0" w:color="auto"/>
                <w:bottom w:val="none" w:sz="0" w:space="0" w:color="auto"/>
                <w:right w:val="none" w:sz="0" w:space="0" w:color="auto"/>
              </w:divBdr>
            </w:div>
            <w:div w:id="1535580752">
              <w:marLeft w:val="0"/>
              <w:marRight w:val="0"/>
              <w:marTop w:val="0"/>
              <w:marBottom w:val="0"/>
              <w:divBdr>
                <w:top w:val="none" w:sz="0" w:space="0" w:color="auto"/>
                <w:left w:val="none" w:sz="0" w:space="0" w:color="auto"/>
                <w:bottom w:val="none" w:sz="0" w:space="0" w:color="auto"/>
                <w:right w:val="none" w:sz="0" w:space="0" w:color="auto"/>
              </w:divBdr>
            </w:div>
            <w:div w:id="220794041">
              <w:marLeft w:val="0"/>
              <w:marRight w:val="0"/>
              <w:marTop w:val="0"/>
              <w:marBottom w:val="0"/>
              <w:divBdr>
                <w:top w:val="none" w:sz="0" w:space="0" w:color="auto"/>
                <w:left w:val="none" w:sz="0" w:space="0" w:color="auto"/>
                <w:bottom w:val="none" w:sz="0" w:space="0" w:color="auto"/>
                <w:right w:val="none" w:sz="0" w:space="0" w:color="auto"/>
              </w:divBdr>
            </w:div>
            <w:div w:id="855769833">
              <w:marLeft w:val="0"/>
              <w:marRight w:val="0"/>
              <w:marTop w:val="0"/>
              <w:marBottom w:val="0"/>
              <w:divBdr>
                <w:top w:val="none" w:sz="0" w:space="0" w:color="auto"/>
                <w:left w:val="none" w:sz="0" w:space="0" w:color="auto"/>
                <w:bottom w:val="none" w:sz="0" w:space="0" w:color="auto"/>
                <w:right w:val="none" w:sz="0" w:space="0" w:color="auto"/>
              </w:divBdr>
            </w:div>
            <w:div w:id="1056590910">
              <w:marLeft w:val="0"/>
              <w:marRight w:val="0"/>
              <w:marTop w:val="0"/>
              <w:marBottom w:val="0"/>
              <w:divBdr>
                <w:top w:val="none" w:sz="0" w:space="0" w:color="auto"/>
                <w:left w:val="none" w:sz="0" w:space="0" w:color="auto"/>
                <w:bottom w:val="none" w:sz="0" w:space="0" w:color="auto"/>
                <w:right w:val="none" w:sz="0" w:space="0" w:color="auto"/>
              </w:divBdr>
            </w:div>
            <w:div w:id="3751054">
              <w:marLeft w:val="0"/>
              <w:marRight w:val="0"/>
              <w:marTop w:val="0"/>
              <w:marBottom w:val="0"/>
              <w:divBdr>
                <w:top w:val="none" w:sz="0" w:space="0" w:color="auto"/>
                <w:left w:val="none" w:sz="0" w:space="0" w:color="auto"/>
                <w:bottom w:val="none" w:sz="0" w:space="0" w:color="auto"/>
                <w:right w:val="none" w:sz="0" w:space="0" w:color="auto"/>
              </w:divBdr>
            </w:div>
            <w:div w:id="963585512">
              <w:marLeft w:val="0"/>
              <w:marRight w:val="0"/>
              <w:marTop w:val="0"/>
              <w:marBottom w:val="0"/>
              <w:divBdr>
                <w:top w:val="none" w:sz="0" w:space="0" w:color="auto"/>
                <w:left w:val="none" w:sz="0" w:space="0" w:color="auto"/>
                <w:bottom w:val="none" w:sz="0" w:space="0" w:color="auto"/>
                <w:right w:val="none" w:sz="0" w:space="0" w:color="auto"/>
              </w:divBdr>
            </w:div>
            <w:div w:id="1315259262">
              <w:marLeft w:val="0"/>
              <w:marRight w:val="0"/>
              <w:marTop w:val="0"/>
              <w:marBottom w:val="0"/>
              <w:divBdr>
                <w:top w:val="none" w:sz="0" w:space="0" w:color="auto"/>
                <w:left w:val="none" w:sz="0" w:space="0" w:color="auto"/>
                <w:bottom w:val="none" w:sz="0" w:space="0" w:color="auto"/>
                <w:right w:val="none" w:sz="0" w:space="0" w:color="auto"/>
              </w:divBdr>
            </w:div>
            <w:div w:id="1122000235">
              <w:marLeft w:val="0"/>
              <w:marRight w:val="0"/>
              <w:marTop w:val="0"/>
              <w:marBottom w:val="0"/>
              <w:divBdr>
                <w:top w:val="none" w:sz="0" w:space="0" w:color="auto"/>
                <w:left w:val="none" w:sz="0" w:space="0" w:color="auto"/>
                <w:bottom w:val="none" w:sz="0" w:space="0" w:color="auto"/>
                <w:right w:val="none" w:sz="0" w:space="0" w:color="auto"/>
              </w:divBdr>
            </w:div>
            <w:div w:id="1816025456">
              <w:marLeft w:val="0"/>
              <w:marRight w:val="0"/>
              <w:marTop w:val="0"/>
              <w:marBottom w:val="0"/>
              <w:divBdr>
                <w:top w:val="none" w:sz="0" w:space="0" w:color="auto"/>
                <w:left w:val="none" w:sz="0" w:space="0" w:color="auto"/>
                <w:bottom w:val="none" w:sz="0" w:space="0" w:color="auto"/>
                <w:right w:val="none" w:sz="0" w:space="0" w:color="auto"/>
              </w:divBdr>
            </w:div>
            <w:div w:id="902109137">
              <w:marLeft w:val="0"/>
              <w:marRight w:val="0"/>
              <w:marTop w:val="0"/>
              <w:marBottom w:val="0"/>
              <w:divBdr>
                <w:top w:val="none" w:sz="0" w:space="0" w:color="auto"/>
                <w:left w:val="none" w:sz="0" w:space="0" w:color="auto"/>
                <w:bottom w:val="none" w:sz="0" w:space="0" w:color="auto"/>
                <w:right w:val="none" w:sz="0" w:space="0" w:color="auto"/>
              </w:divBdr>
            </w:div>
            <w:div w:id="1163010767">
              <w:marLeft w:val="0"/>
              <w:marRight w:val="0"/>
              <w:marTop w:val="0"/>
              <w:marBottom w:val="0"/>
              <w:divBdr>
                <w:top w:val="none" w:sz="0" w:space="0" w:color="auto"/>
                <w:left w:val="none" w:sz="0" w:space="0" w:color="auto"/>
                <w:bottom w:val="none" w:sz="0" w:space="0" w:color="auto"/>
                <w:right w:val="none" w:sz="0" w:space="0" w:color="auto"/>
              </w:divBdr>
            </w:div>
            <w:div w:id="2061588150">
              <w:marLeft w:val="0"/>
              <w:marRight w:val="0"/>
              <w:marTop w:val="0"/>
              <w:marBottom w:val="0"/>
              <w:divBdr>
                <w:top w:val="none" w:sz="0" w:space="0" w:color="auto"/>
                <w:left w:val="none" w:sz="0" w:space="0" w:color="auto"/>
                <w:bottom w:val="none" w:sz="0" w:space="0" w:color="auto"/>
                <w:right w:val="none" w:sz="0" w:space="0" w:color="auto"/>
              </w:divBdr>
            </w:div>
            <w:div w:id="511067397">
              <w:marLeft w:val="0"/>
              <w:marRight w:val="0"/>
              <w:marTop w:val="0"/>
              <w:marBottom w:val="0"/>
              <w:divBdr>
                <w:top w:val="none" w:sz="0" w:space="0" w:color="auto"/>
                <w:left w:val="none" w:sz="0" w:space="0" w:color="auto"/>
                <w:bottom w:val="none" w:sz="0" w:space="0" w:color="auto"/>
                <w:right w:val="none" w:sz="0" w:space="0" w:color="auto"/>
              </w:divBdr>
            </w:div>
            <w:div w:id="1853835975">
              <w:marLeft w:val="0"/>
              <w:marRight w:val="0"/>
              <w:marTop w:val="0"/>
              <w:marBottom w:val="0"/>
              <w:divBdr>
                <w:top w:val="none" w:sz="0" w:space="0" w:color="auto"/>
                <w:left w:val="none" w:sz="0" w:space="0" w:color="auto"/>
                <w:bottom w:val="none" w:sz="0" w:space="0" w:color="auto"/>
                <w:right w:val="none" w:sz="0" w:space="0" w:color="auto"/>
              </w:divBdr>
            </w:div>
            <w:div w:id="1676615262">
              <w:marLeft w:val="0"/>
              <w:marRight w:val="0"/>
              <w:marTop w:val="0"/>
              <w:marBottom w:val="0"/>
              <w:divBdr>
                <w:top w:val="none" w:sz="0" w:space="0" w:color="auto"/>
                <w:left w:val="none" w:sz="0" w:space="0" w:color="auto"/>
                <w:bottom w:val="none" w:sz="0" w:space="0" w:color="auto"/>
                <w:right w:val="none" w:sz="0" w:space="0" w:color="auto"/>
              </w:divBdr>
            </w:div>
            <w:div w:id="205796370">
              <w:marLeft w:val="0"/>
              <w:marRight w:val="0"/>
              <w:marTop w:val="0"/>
              <w:marBottom w:val="0"/>
              <w:divBdr>
                <w:top w:val="none" w:sz="0" w:space="0" w:color="auto"/>
                <w:left w:val="none" w:sz="0" w:space="0" w:color="auto"/>
                <w:bottom w:val="none" w:sz="0" w:space="0" w:color="auto"/>
                <w:right w:val="none" w:sz="0" w:space="0" w:color="auto"/>
              </w:divBdr>
            </w:div>
            <w:div w:id="1069841263">
              <w:marLeft w:val="0"/>
              <w:marRight w:val="0"/>
              <w:marTop w:val="0"/>
              <w:marBottom w:val="0"/>
              <w:divBdr>
                <w:top w:val="none" w:sz="0" w:space="0" w:color="auto"/>
                <w:left w:val="none" w:sz="0" w:space="0" w:color="auto"/>
                <w:bottom w:val="none" w:sz="0" w:space="0" w:color="auto"/>
                <w:right w:val="none" w:sz="0" w:space="0" w:color="auto"/>
              </w:divBdr>
            </w:div>
            <w:div w:id="68499897">
              <w:marLeft w:val="0"/>
              <w:marRight w:val="0"/>
              <w:marTop w:val="0"/>
              <w:marBottom w:val="0"/>
              <w:divBdr>
                <w:top w:val="none" w:sz="0" w:space="0" w:color="auto"/>
                <w:left w:val="none" w:sz="0" w:space="0" w:color="auto"/>
                <w:bottom w:val="none" w:sz="0" w:space="0" w:color="auto"/>
                <w:right w:val="none" w:sz="0" w:space="0" w:color="auto"/>
              </w:divBdr>
            </w:div>
            <w:div w:id="200824472">
              <w:marLeft w:val="0"/>
              <w:marRight w:val="0"/>
              <w:marTop w:val="0"/>
              <w:marBottom w:val="0"/>
              <w:divBdr>
                <w:top w:val="none" w:sz="0" w:space="0" w:color="auto"/>
                <w:left w:val="none" w:sz="0" w:space="0" w:color="auto"/>
                <w:bottom w:val="none" w:sz="0" w:space="0" w:color="auto"/>
                <w:right w:val="none" w:sz="0" w:space="0" w:color="auto"/>
              </w:divBdr>
            </w:div>
            <w:div w:id="423653295">
              <w:marLeft w:val="0"/>
              <w:marRight w:val="0"/>
              <w:marTop w:val="0"/>
              <w:marBottom w:val="0"/>
              <w:divBdr>
                <w:top w:val="none" w:sz="0" w:space="0" w:color="auto"/>
                <w:left w:val="none" w:sz="0" w:space="0" w:color="auto"/>
                <w:bottom w:val="none" w:sz="0" w:space="0" w:color="auto"/>
                <w:right w:val="none" w:sz="0" w:space="0" w:color="auto"/>
              </w:divBdr>
            </w:div>
            <w:div w:id="687026763">
              <w:marLeft w:val="0"/>
              <w:marRight w:val="0"/>
              <w:marTop w:val="0"/>
              <w:marBottom w:val="0"/>
              <w:divBdr>
                <w:top w:val="none" w:sz="0" w:space="0" w:color="auto"/>
                <w:left w:val="none" w:sz="0" w:space="0" w:color="auto"/>
                <w:bottom w:val="none" w:sz="0" w:space="0" w:color="auto"/>
                <w:right w:val="none" w:sz="0" w:space="0" w:color="auto"/>
              </w:divBdr>
            </w:div>
            <w:div w:id="175195428">
              <w:marLeft w:val="0"/>
              <w:marRight w:val="0"/>
              <w:marTop w:val="0"/>
              <w:marBottom w:val="0"/>
              <w:divBdr>
                <w:top w:val="none" w:sz="0" w:space="0" w:color="auto"/>
                <w:left w:val="none" w:sz="0" w:space="0" w:color="auto"/>
                <w:bottom w:val="none" w:sz="0" w:space="0" w:color="auto"/>
                <w:right w:val="none" w:sz="0" w:space="0" w:color="auto"/>
              </w:divBdr>
            </w:div>
            <w:div w:id="230192566">
              <w:marLeft w:val="0"/>
              <w:marRight w:val="0"/>
              <w:marTop w:val="0"/>
              <w:marBottom w:val="0"/>
              <w:divBdr>
                <w:top w:val="none" w:sz="0" w:space="0" w:color="auto"/>
                <w:left w:val="none" w:sz="0" w:space="0" w:color="auto"/>
                <w:bottom w:val="none" w:sz="0" w:space="0" w:color="auto"/>
                <w:right w:val="none" w:sz="0" w:space="0" w:color="auto"/>
              </w:divBdr>
            </w:div>
            <w:div w:id="2042784137">
              <w:marLeft w:val="0"/>
              <w:marRight w:val="0"/>
              <w:marTop w:val="0"/>
              <w:marBottom w:val="0"/>
              <w:divBdr>
                <w:top w:val="none" w:sz="0" w:space="0" w:color="auto"/>
                <w:left w:val="none" w:sz="0" w:space="0" w:color="auto"/>
                <w:bottom w:val="none" w:sz="0" w:space="0" w:color="auto"/>
                <w:right w:val="none" w:sz="0" w:space="0" w:color="auto"/>
              </w:divBdr>
            </w:div>
            <w:div w:id="1692686757">
              <w:marLeft w:val="0"/>
              <w:marRight w:val="0"/>
              <w:marTop w:val="0"/>
              <w:marBottom w:val="0"/>
              <w:divBdr>
                <w:top w:val="none" w:sz="0" w:space="0" w:color="auto"/>
                <w:left w:val="none" w:sz="0" w:space="0" w:color="auto"/>
                <w:bottom w:val="none" w:sz="0" w:space="0" w:color="auto"/>
                <w:right w:val="none" w:sz="0" w:space="0" w:color="auto"/>
              </w:divBdr>
            </w:div>
            <w:div w:id="631643565">
              <w:marLeft w:val="0"/>
              <w:marRight w:val="0"/>
              <w:marTop w:val="0"/>
              <w:marBottom w:val="0"/>
              <w:divBdr>
                <w:top w:val="none" w:sz="0" w:space="0" w:color="auto"/>
                <w:left w:val="none" w:sz="0" w:space="0" w:color="auto"/>
                <w:bottom w:val="none" w:sz="0" w:space="0" w:color="auto"/>
                <w:right w:val="none" w:sz="0" w:space="0" w:color="auto"/>
              </w:divBdr>
            </w:div>
            <w:div w:id="2077434617">
              <w:marLeft w:val="0"/>
              <w:marRight w:val="0"/>
              <w:marTop w:val="0"/>
              <w:marBottom w:val="0"/>
              <w:divBdr>
                <w:top w:val="none" w:sz="0" w:space="0" w:color="auto"/>
                <w:left w:val="none" w:sz="0" w:space="0" w:color="auto"/>
                <w:bottom w:val="none" w:sz="0" w:space="0" w:color="auto"/>
                <w:right w:val="none" w:sz="0" w:space="0" w:color="auto"/>
              </w:divBdr>
            </w:div>
            <w:div w:id="1318025288">
              <w:marLeft w:val="0"/>
              <w:marRight w:val="0"/>
              <w:marTop w:val="0"/>
              <w:marBottom w:val="0"/>
              <w:divBdr>
                <w:top w:val="none" w:sz="0" w:space="0" w:color="auto"/>
                <w:left w:val="none" w:sz="0" w:space="0" w:color="auto"/>
                <w:bottom w:val="none" w:sz="0" w:space="0" w:color="auto"/>
                <w:right w:val="none" w:sz="0" w:space="0" w:color="auto"/>
              </w:divBdr>
            </w:div>
            <w:div w:id="174661539">
              <w:marLeft w:val="0"/>
              <w:marRight w:val="0"/>
              <w:marTop w:val="0"/>
              <w:marBottom w:val="0"/>
              <w:divBdr>
                <w:top w:val="none" w:sz="0" w:space="0" w:color="auto"/>
                <w:left w:val="none" w:sz="0" w:space="0" w:color="auto"/>
                <w:bottom w:val="none" w:sz="0" w:space="0" w:color="auto"/>
                <w:right w:val="none" w:sz="0" w:space="0" w:color="auto"/>
              </w:divBdr>
            </w:div>
            <w:div w:id="1114398900">
              <w:marLeft w:val="0"/>
              <w:marRight w:val="0"/>
              <w:marTop w:val="0"/>
              <w:marBottom w:val="0"/>
              <w:divBdr>
                <w:top w:val="none" w:sz="0" w:space="0" w:color="auto"/>
                <w:left w:val="none" w:sz="0" w:space="0" w:color="auto"/>
                <w:bottom w:val="none" w:sz="0" w:space="0" w:color="auto"/>
                <w:right w:val="none" w:sz="0" w:space="0" w:color="auto"/>
              </w:divBdr>
            </w:div>
            <w:div w:id="1865168223">
              <w:marLeft w:val="0"/>
              <w:marRight w:val="0"/>
              <w:marTop w:val="0"/>
              <w:marBottom w:val="0"/>
              <w:divBdr>
                <w:top w:val="none" w:sz="0" w:space="0" w:color="auto"/>
                <w:left w:val="none" w:sz="0" w:space="0" w:color="auto"/>
                <w:bottom w:val="none" w:sz="0" w:space="0" w:color="auto"/>
                <w:right w:val="none" w:sz="0" w:space="0" w:color="auto"/>
              </w:divBdr>
            </w:div>
            <w:div w:id="74789053">
              <w:marLeft w:val="0"/>
              <w:marRight w:val="0"/>
              <w:marTop w:val="0"/>
              <w:marBottom w:val="0"/>
              <w:divBdr>
                <w:top w:val="none" w:sz="0" w:space="0" w:color="auto"/>
                <w:left w:val="none" w:sz="0" w:space="0" w:color="auto"/>
                <w:bottom w:val="none" w:sz="0" w:space="0" w:color="auto"/>
                <w:right w:val="none" w:sz="0" w:space="0" w:color="auto"/>
              </w:divBdr>
            </w:div>
            <w:div w:id="1203904067">
              <w:marLeft w:val="0"/>
              <w:marRight w:val="0"/>
              <w:marTop w:val="0"/>
              <w:marBottom w:val="0"/>
              <w:divBdr>
                <w:top w:val="none" w:sz="0" w:space="0" w:color="auto"/>
                <w:left w:val="none" w:sz="0" w:space="0" w:color="auto"/>
                <w:bottom w:val="none" w:sz="0" w:space="0" w:color="auto"/>
                <w:right w:val="none" w:sz="0" w:space="0" w:color="auto"/>
              </w:divBdr>
            </w:div>
            <w:div w:id="196813855">
              <w:marLeft w:val="0"/>
              <w:marRight w:val="0"/>
              <w:marTop w:val="0"/>
              <w:marBottom w:val="0"/>
              <w:divBdr>
                <w:top w:val="none" w:sz="0" w:space="0" w:color="auto"/>
                <w:left w:val="none" w:sz="0" w:space="0" w:color="auto"/>
                <w:bottom w:val="none" w:sz="0" w:space="0" w:color="auto"/>
                <w:right w:val="none" w:sz="0" w:space="0" w:color="auto"/>
              </w:divBdr>
            </w:div>
            <w:div w:id="1424258388">
              <w:marLeft w:val="0"/>
              <w:marRight w:val="0"/>
              <w:marTop w:val="0"/>
              <w:marBottom w:val="0"/>
              <w:divBdr>
                <w:top w:val="none" w:sz="0" w:space="0" w:color="auto"/>
                <w:left w:val="none" w:sz="0" w:space="0" w:color="auto"/>
                <w:bottom w:val="none" w:sz="0" w:space="0" w:color="auto"/>
                <w:right w:val="none" w:sz="0" w:space="0" w:color="auto"/>
              </w:divBdr>
            </w:div>
            <w:div w:id="1305699135">
              <w:marLeft w:val="0"/>
              <w:marRight w:val="0"/>
              <w:marTop w:val="0"/>
              <w:marBottom w:val="0"/>
              <w:divBdr>
                <w:top w:val="none" w:sz="0" w:space="0" w:color="auto"/>
                <w:left w:val="none" w:sz="0" w:space="0" w:color="auto"/>
                <w:bottom w:val="none" w:sz="0" w:space="0" w:color="auto"/>
                <w:right w:val="none" w:sz="0" w:space="0" w:color="auto"/>
              </w:divBdr>
            </w:div>
            <w:div w:id="489365207">
              <w:marLeft w:val="0"/>
              <w:marRight w:val="0"/>
              <w:marTop w:val="0"/>
              <w:marBottom w:val="0"/>
              <w:divBdr>
                <w:top w:val="none" w:sz="0" w:space="0" w:color="auto"/>
                <w:left w:val="none" w:sz="0" w:space="0" w:color="auto"/>
                <w:bottom w:val="none" w:sz="0" w:space="0" w:color="auto"/>
                <w:right w:val="none" w:sz="0" w:space="0" w:color="auto"/>
              </w:divBdr>
            </w:div>
            <w:div w:id="647980171">
              <w:marLeft w:val="0"/>
              <w:marRight w:val="0"/>
              <w:marTop w:val="0"/>
              <w:marBottom w:val="0"/>
              <w:divBdr>
                <w:top w:val="none" w:sz="0" w:space="0" w:color="auto"/>
                <w:left w:val="none" w:sz="0" w:space="0" w:color="auto"/>
                <w:bottom w:val="none" w:sz="0" w:space="0" w:color="auto"/>
                <w:right w:val="none" w:sz="0" w:space="0" w:color="auto"/>
              </w:divBdr>
            </w:div>
            <w:div w:id="1003318583">
              <w:marLeft w:val="0"/>
              <w:marRight w:val="0"/>
              <w:marTop w:val="0"/>
              <w:marBottom w:val="0"/>
              <w:divBdr>
                <w:top w:val="none" w:sz="0" w:space="0" w:color="auto"/>
                <w:left w:val="none" w:sz="0" w:space="0" w:color="auto"/>
                <w:bottom w:val="none" w:sz="0" w:space="0" w:color="auto"/>
                <w:right w:val="none" w:sz="0" w:space="0" w:color="auto"/>
              </w:divBdr>
            </w:div>
            <w:div w:id="2051957729">
              <w:marLeft w:val="0"/>
              <w:marRight w:val="0"/>
              <w:marTop w:val="0"/>
              <w:marBottom w:val="0"/>
              <w:divBdr>
                <w:top w:val="none" w:sz="0" w:space="0" w:color="auto"/>
                <w:left w:val="none" w:sz="0" w:space="0" w:color="auto"/>
                <w:bottom w:val="none" w:sz="0" w:space="0" w:color="auto"/>
                <w:right w:val="none" w:sz="0" w:space="0" w:color="auto"/>
              </w:divBdr>
            </w:div>
            <w:div w:id="1501042098">
              <w:marLeft w:val="0"/>
              <w:marRight w:val="0"/>
              <w:marTop w:val="0"/>
              <w:marBottom w:val="0"/>
              <w:divBdr>
                <w:top w:val="none" w:sz="0" w:space="0" w:color="auto"/>
                <w:left w:val="none" w:sz="0" w:space="0" w:color="auto"/>
                <w:bottom w:val="none" w:sz="0" w:space="0" w:color="auto"/>
                <w:right w:val="none" w:sz="0" w:space="0" w:color="auto"/>
              </w:divBdr>
            </w:div>
            <w:div w:id="1483741769">
              <w:marLeft w:val="0"/>
              <w:marRight w:val="0"/>
              <w:marTop w:val="0"/>
              <w:marBottom w:val="0"/>
              <w:divBdr>
                <w:top w:val="none" w:sz="0" w:space="0" w:color="auto"/>
                <w:left w:val="none" w:sz="0" w:space="0" w:color="auto"/>
                <w:bottom w:val="none" w:sz="0" w:space="0" w:color="auto"/>
                <w:right w:val="none" w:sz="0" w:space="0" w:color="auto"/>
              </w:divBdr>
            </w:div>
            <w:div w:id="1959488962">
              <w:marLeft w:val="0"/>
              <w:marRight w:val="0"/>
              <w:marTop w:val="0"/>
              <w:marBottom w:val="0"/>
              <w:divBdr>
                <w:top w:val="none" w:sz="0" w:space="0" w:color="auto"/>
                <w:left w:val="none" w:sz="0" w:space="0" w:color="auto"/>
                <w:bottom w:val="none" w:sz="0" w:space="0" w:color="auto"/>
                <w:right w:val="none" w:sz="0" w:space="0" w:color="auto"/>
              </w:divBdr>
            </w:div>
            <w:div w:id="1448158071">
              <w:marLeft w:val="0"/>
              <w:marRight w:val="0"/>
              <w:marTop w:val="0"/>
              <w:marBottom w:val="0"/>
              <w:divBdr>
                <w:top w:val="none" w:sz="0" w:space="0" w:color="auto"/>
                <w:left w:val="none" w:sz="0" w:space="0" w:color="auto"/>
                <w:bottom w:val="none" w:sz="0" w:space="0" w:color="auto"/>
                <w:right w:val="none" w:sz="0" w:space="0" w:color="auto"/>
              </w:divBdr>
            </w:div>
            <w:div w:id="263853182">
              <w:marLeft w:val="0"/>
              <w:marRight w:val="0"/>
              <w:marTop w:val="0"/>
              <w:marBottom w:val="0"/>
              <w:divBdr>
                <w:top w:val="none" w:sz="0" w:space="0" w:color="auto"/>
                <w:left w:val="none" w:sz="0" w:space="0" w:color="auto"/>
                <w:bottom w:val="none" w:sz="0" w:space="0" w:color="auto"/>
                <w:right w:val="none" w:sz="0" w:space="0" w:color="auto"/>
              </w:divBdr>
            </w:div>
            <w:div w:id="920720512">
              <w:marLeft w:val="0"/>
              <w:marRight w:val="0"/>
              <w:marTop w:val="0"/>
              <w:marBottom w:val="0"/>
              <w:divBdr>
                <w:top w:val="none" w:sz="0" w:space="0" w:color="auto"/>
                <w:left w:val="none" w:sz="0" w:space="0" w:color="auto"/>
                <w:bottom w:val="none" w:sz="0" w:space="0" w:color="auto"/>
                <w:right w:val="none" w:sz="0" w:space="0" w:color="auto"/>
              </w:divBdr>
            </w:div>
            <w:div w:id="1901944346">
              <w:marLeft w:val="0"/>
              <w:marRight w:val="0"/>
              <w:marTop w:val="0"/>
              <w:marBottom w:val="0"/>
              <w:divBdr>
                <w:top w:val="none" w:sz="0" w:space="0" w:color="auto"/>
                <w:left w:val="none" w:sz="0" w:space="0" w:color="auto"/>
                <w:bottom w:val="none" w:sz="0" w:space="0" w:color="auto"/>
                <w:right w:val="none" w:sz="0" w:space="0" w:color="auto"/>
              </w:divBdr>
            </w:div>
            <w:div w:id="554968776">
              <w:marLeft w:val="0"/>
              <w:marRight w:val="0"/>
              <w:marTop w:val="0"/>
              <w:marBottom w:val="0"/>
              <w:divBdr>
                <w:top w:val="none" w:sz="0" w:space="0" w:color="auto"/>
                <w:left w:val="none" w:sz="0" w:space="0" w:color="auto"/>
                <w:bottom w:val="none" w:sz="0" w:space="0" w:color="auto"/>
                <w:right w:val="none" w:sz="0" w:space="0" w:color="auto"/>
              </w:divBdr>
            </w:div>
            <w:div w:id="1718118279">
              <w:marLeft w:val="0"/>
              <w:marRight w:val="0"/>
              <w:marTop w:val="0"/>
              <w:marBottom w:val="0"/>
              <w:divBdr>
                <w:top w:val="none" w:sz="0" w:space="0" w:color="auto"/>
                <w:left w:val="none" w:sz="0" w:space="0" w:color="auto"/>
                <w:bottom w:val="none" w:sz="0" w:space="0" w:color="auto"/>
                <w:right w:val="none" w:sz="0" w:space="0" w:color="auto"/>
              </w:divBdr>
            </w:div>
            <w:div w:id="1355615790">
              <w:marLeft w:val="0"/>
              <w:marRight w:val="0"/>
              <w:marTop w:val="0"/>
              <w:marBottom w:val="0"/>
              <w:divBdr>
                <w:top w:val="none" w:sz="0" w:space="0" w:color="auto"/>
                <w:left w:val="none" w:sz="0" w:space="0" w:color="auto"/>
                <w:bottom w:val="none" w:sz="0" w:space="0" w:color="auto"/>
                <w:right w:val="none" w:sz="0" w:space="0" w:color="auto"/>
              </w:divBdr>
            </w:div>
            <w:div w:id="2008362557">
              <w:marLeft w:val="0"/>
              <w:marRight w:val="0"/>
              <w:marTop w:val="0"/>
              <w:marBottom w:val="0"/>
              <w:divBdr>
                <w:top w:val="none" w:sz="0" w:space="0" w:color="auto"/>
                <w:left w:val="none" w:sz="0" w:space="0" w:color="auto"/>
                <w:bottom w:val="none" w:sz="0" w:space="0" w:color="auto"/>
                <w:right w:val="none" w:sz="0" w:space="0" w:color="auto"/>
              </w:divBdr>
            </w:div>
            <w:div w:id="1568612355">
              <w:marLeft w:val="0"/>
              <w:marRight w:val="0"/>
              <w:marTop w:val="0"/>
              <w:marBottom w:val="0"/>
              <w:divBdr>
                <w:top w:val="none" w:sz="0" w:space="0" w:color="auto"/>
                <w:left w:val="none" w:sz="0" w:space="0" w:color="auto"/>
                <w:bottom w:val="none" w:sz="0" w:space="0" w:color="auto"/>
                <w:right w:val="none" w:sz="0" w:space="0" w:color="auto"/>
              </w:divBdr>
            </w:div>
            <w:div w:id="644626221">
              <w:marLeft w:val="0"/>
              <w:marRight w:val="0"/>
              <w:marTop w:val="0"/>
              <w:marBottom w:val="0"/>
              <w:divBdr>
                <w:top w:val="none" w:sz="0" w:space="0" w:color="auto"/>
                <w:left w:val="none" w:sz="0" w:space="0" w:color="auto"/>
                <w:bottom w:val="none" w:sz="0" w:space="0" w:color="auto"/>
                <w:right w:val="none" w:sz="0" w:space="0" w:color="auto"/>
              </w:divBdr>
            </w:div>
            <w:div w:id="1119833057">
              <w:marLeft w:val="0"/>
              <w:marRight w:val="0"/>
              <w:marTop w:val="0"/>
              <w:marBottom w:val="0"/>
              <w:divBdr>
                <w:top w:val="none" w:sz="0" w:space="0" w:color="auto"/>
                <w:left w:val="none" w:sz="0" w:space="0" w:color="auto"/>
                <w:bottom w:val="none" w:sz="0" w:space="0" w:color="auto"/>
                <w:right w:val="none" w:sz="0" w:space="0" w:color="auto"/>
              </w:divBdr>
            </w:div>
            <w:div w:id="189758839">
              <w:marLeft w:val="0"/>
              <w:marRight w:val="0"/>
              <w:marTop w:val="0"/>
              <w:marBottom w:val="0"/>
              <w:divBdr>
                <w:top w:val="none" w:sz="0" w:space="0" w:color="auto"/>
                <w:left w:val="none" w:sz="0" w:space="0" w:color="auto"/>
                <w:bottom w:val="none" w:sz="0" w:space="0" w:color="auto"/>
                <w:right w:val="none" w:sz="0" w:space="0" w:color="auto"/>
              </w:divBdr>
            </w:div>
            <w:div w:id="1959289670">
              <w:marLeft w:val="0"/>
              <w:marRight w:val="0"/>
              <w:marTop w:val="0"/>
              <w:marBottom w:val="0"/>
              <w:divBdr>
                <w:top w:val="none" w:sz="0" w:space="0" w:color="auto"/>
                <w:left w:val="none" w:sz="0" w:space="0" w:color="auto"/>
                <w:bottom w:val="none" w:sz="0" w:space="0" w:color="auto"/>
                <w:right w:val="none" w:sz="0" w:space="0" w:color="auto"/>
              </w:divBdr>
            </w:div>
            <w:div w:id="675425366">
              <w:marLeft w:val="0"/>
              <w:marRight w:val="0"/>
              <w:marTop w:val="0"/>
              <w:marBottom w:val="0"/>
              <w:divBdr>
                <w:top w:val="none" w:sz="0" w:space="0" w:color="auto"/>
                <w:left w:val="none" w:sz="0" w:space="0" w:color="auto"/>
                <w:bottom w:val="none" w:sz="0" w:space="0" w:color="auto"/>
                <w:right w:val="none" w:sz="0" w:space="0" w:color="auto"/>
              </w:divBdr>
            </w:div>
            <w:div w:id="2016955180">
              <w:marLeft w:val="0"/>
              <w:marRight w:val="0"/>
              <w:marTop w:val="0"/>
              <w:marBottom w:val="0"/>
              <w:divBdr>
                <w:top w:val="none" w:sz="0" w:space="0" w:color="auto"/>
                <w:left w:val="none" w:sz="0" w:space="0" w:color="auto"/>
                <w:bottom w:val="none" w:sz="0" w:space="0" w:color="auto"/>
                <w:right w:val="none" w:sz="0" w:space="0" w:color="auto"/>
              </w:divBdr>
            </w:div>
            <w:div w:id="111176009">
              <w:marLeft w:val="0"/>
              <w:marRight w:val="0"/>
              <w:marTop w:val="0"/>
              <w:marBottom w:val="0"/>
              <w:divBdr>
                <w:top w:val="none" w:sz="0" w:space="0" w:color="auto"/>
                <w:left w:val="none" w:sz="0" w:space="0" w:color="auto"/>
                <w:bottom w:val="none" w:sz="0" w:space="0" w:color="auto"/>
                <w:right w:val="none" w:sz="0" w:space="0" w:color="auto"/>
              </w:divBdr>
            </w:div>
            <w:div w:id="1250501107">
              <w:marLeft w:val="0"/>
              <w:marRight w:val="0"/>
              <w:marTop w:val="0"/>
              <w:marBottom w:val="0"/>
              <w:divBdr>
                <w:top w:val="none" w:sz="0" w:space="0" w:color="auto"/>
                <w:left w:val="none" w:sz="0" w:space="0" w:color="auto"/>
                <w:bottom w:val="none" w:sz="0" w:space="0" w:color="auto"/>
                <w:right w:val="none" w:sz="0" w:space="0" w:color="auto"/>
              </w:divBdr>
            </w:div>
            <w:div w:id="2097355963">
              <w:marLeft w:val="0"/>
              <w:marRight w:val="0"/>
              <w:marTop w:val="0"/>
              <w:marBottom w:val="0"/>
              <w:divBdr>
                <w:top w:val="none" w:sz="0" w:space="0" w:color="auto"/>
                <w:left w:val="none" w:sz="0" w:space="0" w:color="auto"/>
                <w:bottom w:val="none" w:sz="0" w:space="0" w:color="auto"/>
                <w:right w:val="none" w:sz="0" w:space="0" w:color="auto"/>
              </w:divBdr>
            </w:div>
            <w:div w:id="1292397741">
              <w:marLeft w:val="0"/>
              <w:marRight w:val="0"/>
              <w:marTop w:val="0"/>
              <w:marBottom w:val="0"/>
              <w:divBdr>
                <w:top w:val="none" w:sz="0" w:space="0" w:color="auto"/>
                <w:left w:val="none" w:sz="0" w:space="0" w:color="auto"/>
                <w:bottom w:val="none" w:sz="0" w:space="0" w:color="auto"/>
                <w:right w:val="none" w:sz="0" w:space="0" w:color="auto"/>
              </w:divBdr>
            </w:div>
            <w:div w:id="1592083606">
              <w:marLeft w:val="0"/>
              <w:marRight w:val="0"/>
              <w:marTop w:val="0"/>
              <w:marBottom w:val="0"/>
              <w:divBdr>
                <w:top w:val="none" w:sz="0" w:space="0" w:color="auto"/>
                <w:left w:val="none" w:sz="0" w:space="0" w:color="auto"/>
                <w:bottom w:val="none" w:sz="0" w:space="0" w:color="auto"/>
                <w:right w:val="none" w:sz="0" w:space="0" w:color="auto"/>
              </w:divBdr>
            </w:div>
            <w:div w:id="1391152845">
              <w:marLeft w:val="0"/>
              <w:marRight w:val="0"/>
              <w:marTop w:val="0"/>
              <w:marBottom w:val="0"/>
              <w:divBdr>
                <w:top w:val="none" w:sz="0" w:space="0" w:color="auto"/>
                <w:left w:val="none" w:sz="0" w:space="0" w:color="auto"/>
                <w:bottom w:val="none" w:sz="0" w:space="0" w:color="auto"/>
                <w:right w:val="none" w:sz="0" w:space="0" w:color="auto"/>
              </w:divBdr>
            </w:div>
            <w:div w:id="910584658">
              <w:marLeft w:val="0"/>
              <w:marRight w:val="0"/>
              <w:marTop w:val="0"/>
              <w:marBottom w:val="0"/>
              <w:divBdr>
                <w:top w:val="none" w:sz="0" w:space="0" w:color="auto"/>
                <w:left w:val="none" w:sz="0" w:space="0" w:color="auto"/>
                <w:bottom w:val="none" w:sz="0" w:space="0" w:color="auto"/>
                <w:right w:val="none" w:sz="0" w:space="0" w:color="auto"/>
              </w:divBdr>
            </w:div>
            <w:div w:id="1596206379">
              <w:marLeft w:val="0"/>
              <w:marRight w:val="0"/>
              <w:marTop w:val="0"/>
              <w:marBottom w:val="0"/>
              <w:divBdr>
                <w:top w:val="none" w:sz="0" w:space="0" w:color="auto"/>
                <w:left w:val="none" w:sz="0" w:space="0" w:color="auto"/>
                <w:bottom w:val="none" w:sz="0" w:space="0" w:color="auto"/>
                <w:right w:val="none" w:sz="0" w:space="0" w:color="auto"/>
              </w:divBdr>
            </w:div>
            <w:div w:id="1458138746">
              <w:marLeft w:val="0"/>
              <w:marRight w:val="0"/>
              <w:marTop w:val="0"/>
              <w:marBottom w:val="0"/>
              <w:divBdr>
                <w:top w:val="none" w:sz="0" w:space="0" w:color="auto"/>
                <w:left w:val="none" w:sz="0" w:space="0" w:color="auto"/>
                <w:bottom w:val="none" w:sz="0" w:space="0" w:color="auto"/>
                <w:right w:val="none" w:sz="0" w:space="0" w:color="auto"/>
              </w:divBdr>
            </w:div>
            <w:div w:id="2045909217">
              <w:marLeft w:val="0"/>
              <w:marRight w:val="0"/>
              <w:marTop w:val="0"/>
              <w:marBottom w:val="0"/>
              <w:divBdr>
                <w:top w:val="none" w:sz="0" w:space="0" w:color="auto"/>
                <w:left w:val="none" w:sz="0" w:space="0" w:color="auto"/>
                <w:bottom w:val="none" w:sz="0" w:space="0" w:color="auto"/>
                <w:right w:val="none" w:sz="0" w:space="0" w:color="auto"/>
              </w:divBdr>
            </w:div>
            <w:div w:id="60295596">
              <w:marLeft w:val="0"/>
              <w:marRight w:val="0"/>
              <w:marTop w:val="0"/>
              <w:marBottom w:val="0"/>
              <w:divBdr>
                <w:top w:val="none" w:sz="0" w:space="0" w:color="auto"/>
                <w:left w:val="none" w:sz="0" w:space="0" w:color="auto"/>
                <w:bottom w:val="none" w:sz="0" w:space="0" w:color="auto"/>
                <w:right w:val="none" w:sz="0" w:space="0" w:color="auto"/>
              </w:divBdr>
            </w:div>
            <w:div w:id="104884571">
              <w:marLeft w:val="0"/>
              <w:marRight w:val="0"/>
              <w:marTop w:val="0"/>
              <w:marBottom w:val="0"/>
              <w:divBdr>
                <w:top w:val="none" w:sz="0" w:space="0" w:color="auto"/>
                <w:left w:val="none" w:sz="0" w:space="0" w:color="auto"/>
                <w:bottom w:val="none" w:sz="0" w:space="0" w:color="auto"/>
                <w:right w:val="none" w:sz="0" w:space="0" w:color="auto"/>
              </w:divBdr>
            </w:div>
            <w:div w:id="1860123006">
              <w:marLeft w:val="0"/>
              <w:marRight w:val="0"/>
              <w:marTop w:val="0"/>
              <w:marBottom w:val="0"/>
              <w:divBdr>
                <w:top w:val="none" w:sz="0" w:space="0" w:color="auto"/>
                <w:left w:val="none" w:sz="0" w:space="0" w:color="auto"/>
                <w:bottom w:val="none" w:sz="0" w:space="0" w:color="auto"/>
                <w:right w:val="none" w:sz="0" w:space="0" w:color="auto"/>
              </w:divBdr>
            </w:div>
            <w:div w:id="1078598545">
              <w:marLeft w:val="0"/>
              <w:marRight w:val="0"/>
              <w:marTop w:val="0"/>
              <w:marBottom w:val="0"/>
              <w:divBdr>
                <w:top w:val="none" w:sz="0" w:space="0" w:color="auto"/>
                <w:left w:val="none" w:sz="0" w:space="0" w:color="auto"/>
                <w:bottom w:val="none" w:sz="0" w:space="0" w:color="auto"/>
                <w:right w:val="none" w:sz="0" w:space="0" w:color="auto"/>
              </w:divBdr>
            </w:div>
            <w:div w:id="216627885">
              <w:marLeft w:val="0"/>
              <w:marRight w:val="0"/>
              <w:marTop w:val="0"/>
              <w:marBottom w:val="0"/>
              <w:divBdr>
                <w:top w:val="none" w:sz="0" w:space="0" w:color="auto"/>
                <w:left w:val="none" w:sz="0" w:space="0" w:color="auto"/>
                <w:bottom w:val="none" w:sz="0" w:space="0" w:color="auto"/>
                <w:right w:val="none" w:sz="0" w:space="0" w:color="auto"/>
              </w:divBdr>
            </w:div>
            <w:div w:id="1915160982">
              <w:marLeft w:val="0"/>
              <w:marRight w:val="0"/>
              <w:marTop w:val="0"/>
              <w:marBottom w:val="0"/>
              <w:divBdr>
                <w:top w:val="none" w:sz="0" w:space="0" w:color="auto"/>
                <w:left w:val="none" w:sz="0" w:space="0" w:color="auto"/>
                <w:bottom w:val="none" w:sz="0" w:space="0" w:color="auto"/>
                <w:right w:val="none" w:sz="0" w:space="0" w:color="auto"/>
              </w:divBdr>
            </w:div>
            <w:div w:id="1140727801">
              <w:marLeft w:val="0"/>
              <w:marRight w:val="0"/>
              <w:marTop w:val="0"/>
              <w:marBottom w:val="0"/>
              <w:divBdr>
                <w:top w:val="none" w:sz="0" w:space="0" w:color="auto"/>
                <w:left w:val="none" w:sz="0" w:space="0" w:color="auto"/>
                <w:bottom w:val="none" w:sz="0" w:space="0" w:color="auto"/>
                <w:right w:val="none" w:sz="0" w:space="0" w:color="auto"/>
              </w:divBdr>
            </w:div>
            <w:div w:id="748037500">
              <w:marLeft w:val="0"/>
              <w:marRight w:val="0"/>
              <w:marTop w:val="0"/>
              <w:marBottom w:val="0"/>
              <w:divBdr>
                <w:top w:val="none" w:sz="0" w:space="0" w:color="auto"/>
                <w:left w:val="none" w:sz="0" w:space="0" w:color="auto"/>
                <w:bottom w:val="none" w:sz="0" w:space="0" w:color="auto"/>
                <w:right w:val="none" w:sz="0" w:space="0" w:color="auto"/>
              </w:divBdr>
            </w:div>
            <w:div w:id="655230470">
              <w:marLeft w:val="0"/>
              <w:marRight w:val="0"/>
              <w:marTop w:val="0"/>
              <w:marBottom w:val="0"/>
              <w:divBdr>
                <w:top w:val="none" w:sz="0" w:space="0" w:color="auto"/>
                <w:left w:val="none" w:sz="0" w:space="0" w:color="auto"/>
                <w:bottom w:val="none" w:sz="0" w:space="0" w:color="auto"/>
                <w:right w:val="none" w:sz="0" w:space="0" w:color="auto"/>
              </w:divBdr>
            </w:div>
            <w:div w:id="612514570">
              <w:marLeft w:val="0"/>
              <w:marRight w:val="0"/>
              <w:marTop w:val="0"/>
              <w:marBottom w:val="0"/>
              <w:divBdr>
                <w:top w:val="none" w:sz="0" w:space="0" w:color="auto"/>
                <w:left w:val="none" w:sz="0" w:space="0" w:color="auto"/>
                <w:bottom w:val="none" w:sz="0" w:space="0" w:color="auto"/>
                <w:right w:val="none" w:sz="0" w:space="0" w:color="auto"/>
              </w:divBdr>
            </w:div>
            <w:div w:id="1966158765">
              <w:marLeft w:val="0"/>
              <w:marRight w:val="0"/>
              <w:marTop w:val="0"/>
              <w:marBottom w:val="0"/>
              <w:divBdr>
                <w:top w:val="none" w:sz="0" w:space="0" w:color="auto"/>
                <w:left w:val="none" w:sz="0" w:space="0" w:color="auto"/>
                <w:bottom w:val="none" w:sz="0" w:space="0" w:color="auto"/>
                <w:right w:val="none" w:sz="0" w:space="0" w:color="auto"/>
              </w:divBdr>
            </w:div>
            <w:div w:id="129448401">
              <w:marLeft w:val="0"/>
              <w:marRight w:val="0"/>
              <w:marTop w:val="0"/>
              <w:marBottom w:val="0"/>
              <w:divBdr>
                <w:top w:val="none" w:sz="0" w:space="0" w:color="auto"/>
                <w:left w:val="none" w:sz="0" w:space="0" w:color="auto"/>
                <w:bottom w:val="none" w:sz="0" w:space="0" w:color="auto"/>
                <w:right w:val="none" w:sz="0" w:space="0" w:color="auto"/>
              </w:divBdr>
            </w:div>
            <w:div w:id="538324209">
              <w:marLeft w:val="0"/>
              <w:marRight w:val="0"/>
              <w:marTop w:val="0"/>
              <w:marBottom w:val="0"/>
              <w:divBdr>
                <w:top w:val="none" w:sz="0" w:space="0" w:color="auto"/>
                <w:left w:val="none" w:sz="0" w:space="0" w:color="auto"/>
                <w:bottom w:val="none" w:sz="0" w:space="0" w:color="auto"/>
                <w:right w:val="none" w:sz="0" w:space="0" w:color="auto"/>
              </w:divBdr>
            </w:div>
            <w:div w:id="907887606">
              <w:marLeft w:val="0"/>
              <w:marRight w:val="0"/>
              <w:marTop w:val="0"/>
              <w:marBottom w:val="0"/>
              <w:divBdr>
                <w:top w:val="none" w:sz="0" w:space="0" w:color="auto"/>
                <w:left w:val="none" w:sz="0" w:space="0" w:color="auto"/>
                <w:bottom w:val="none" w:sz="0" w:space="0" w:color="auto"/>
                <w:right w:val="none" w:sz="0" w:space="0" w:color="auto"/>
              </w:divBdr>
            </w:div>
            <w:div w:id="1259144771">
              <w:marLeft w:val="0"/>
              <w:marRight w:val="0"/>
              <w:marTop w:val="0"/>
              <w:marBottom w:val="0"/>
              <w:divBdr>
                <w:top w:val="none" w:sz="0" w:space="0" w:color="auto"/>
                <w:left w:val="none" w:sz="0" w:space="0" w:color="auto"/>
                <w:bottom w:val="none" w:sz="0" w:space="0" w:color="auto"/>
                <w:right w:val="none" w:sz="0" w:space="0" w:color="auto"/>
              </w:divBdr>
            </w:div>
            <w:div w:id="1359891480">
              <w:marLeft w:val="0"/>
              <w:marRight w:val="0"/>
              <w:marTop w:val="0"/>
              <w:marBottom w:val="0"/>
              <w:divBdr>
                <w:top w:val="none" w:sz="0" w:space="0" w:color="auto"/>
                <w:left w:val="none" w:sz="0" w:space="0" w:color="auto"/>
                <w:bottom w:val="none" w:sz="0" w:space="0" w:color="auto"/>
                <w:right w:val="none" w:sz="0" w:space="0" w:color="auto"/>
              </w:divBdr>
            </w:div>
            <w:div w:id="1225945108">
              <w:marLeft w:val="0"/>
              <w:marRight w:val="0"/>
              <w:marTop w:val="0"/>
              <w:marBottom w:val="0"/>
              <w:divBdr>
                <w:top w:val="none" w:sz="0" w:space="0" w:color="auto"/>
                <w:left w:val="none" w:sz="0" w:space="0" w:color="auto"/>
                <w:bottom w:val="none" w:sz="0" w:space="0" w:color="auto"/>
                <w:right w:val="none" w:sz="0" w:space="0" w:color="auto"/>
              </w:divBdr>
            </w:div>
            <w:div w:id="1322811211">
              <w:marLeft w:val="0"/>
              <w:marRight w:val="0"/>
              <w:marTop w:val="0"/>
              <w:marBottom w:val="0"/>
              <w:divBdr>
                <w:top w:val="none" w:sz="0" w:space="0" w:color="auto"/>
                <w:left w:val="none" w:sz="0" w:space="0" w:color="auto"/>
                <w:bottom w:val="none" w:sz="0" w:space="0" w:color="auto"/>
                <w:right w:val="none" w:sz="0" w:space="0" w:color="auto"/>
              </w:divBdr>
            </w:div>
            <w:div w:id="265505308">
              <w:marLeft w:val="0"/>
              <w:marRight w:val="0"/>
              <w:marTop w:val="0"/>
              <w:marBottom w:val="0"/>
              <w:divBdr>
                <w:top w:val="none" w:sz="0" w:space="0" w:color="auto"/>
                <w:left w:val="none" w:sz="0" w:space="0" w:color="auto"/>
                <w:bottom w:val="none" w:sz="0" w:space="0" w:color="auto"/>
                <w:right w:val="none" w:sz="0" w:space="0" w:color="auto"/>
              </w:divBdr>
            </w:div>
            <w:div w:id="669991657">
              <w:marLeft w:val="0"/>
              <w:marRight w:val="0"/>
              <w:marTop w:val="0"/>
              <w:marBottom w:val="0"/>
              <w:divBdr>
                <w:top w:val="none" w:sz="0" w:space="0" w:color="auto"/>
                <w:left w:val="none" w:sz="0" w:space="0" w:color="auto"/>
                <w:bottom w:val="none" w:sz="0" w:space="0" w:color="auto"/>
                <w:right w:val="none" w:sz="0" w:space="0" w:color="auto"/>
              </w:divBdr>
            </w:div>
            <w:div w:id="293414564">
              <w:marLeft w:val="0"/>
              <w:marRight w:val="0"/>
              <w:marTop w:val="0"/>
              <w:marBottom w:val="0"/>
              <w:divBdr>
                <w:top w:val="none" w:sz="0" w:space="0" w:color="auto"/>
                <w:left w:val="none" w:sz="0" w:space="0" w:color="auto"/>
                <w:bottom w:val="none" w:sz="0" w:space="0" w:color="auto"/>
                <w:right w:val="none" w:sz="0" w:space="0" w:color="auto"/>
              </w:divBdr>
            </w:div>
            <w:div w:id="2088572040">
              <w:marLeft w:val="0"/>
              <w:marRight w:val="0"/>
              <w:marTop w:val="0"/>
              <w:marBottom w:val="0"/>
              <w:divBdr>
                <w:top w:val="none" w:sz="0" w:space="0" w:color="auto"/>
                <w:left w:val="none" w:sz="0" w:space="0" w:color="auto"/>
                <w:bottom w:val="none" w:sz="0" w:space="0" w:color="auto"/>
                <w:right w:val="none" w:sz="0" w:space="0" w:color="auto"/>
              </w:divBdr>
            </w:div>
            <w:div w:id="1159231595">
              <w:marLeft w:val="0"/>
              <w:marRight w:val="0"/>
              <w:marTop w:val="0"/>
              <w:marBottom w:val="0"/>
              <w:divBdr>
                <w:top w:val="none" w:sz="0" w:space="0" w:color="auto"/>
                <w:left w:val="none" w:sz="0" w:space="0" w:color="auto"/>
                <w:bottom w:val="none" w:sz="0" w:space="0" w:color="auto"/>
                <w:right w:val="none" w:sz="0" w:space="0" w:color="auto"/>
              </w:divBdr>
            </w:div>
            <w:div w:id="1508979969">
              <w:marLeft w:val="0"/>
              <w:marRight w:val="0"/>
              <w:marTop w:val="0"/>
              <w:marBottom w:val="0"/>
              <w:divBdr>
                <w:top w:val="none" w:sz="0" w:space="0" w:color="auto"/>
                <w:left w:val="none" w:sz="0" w:space="0" w:color="auto"/>
                <w:bottom w:val="none" w:sz="0" w:space="0" w:color="auto"/>
                <w:right w:val="none" w:sz="0" w:space="0" w:color="auto"/>
              </w:divBdr>
            </w:div>
            <w:div w:id="1908882775">
              <w:marLeft w:val="0"/>
              <w:marRight w:val="0"/>
              <w:marTop w:val="0"/>
              <w:marBottom w:val="0"/>
              <w:divBdr>
                <w:top w:val="none" w:sz="0" w:space="0" w:color="auto"/>
                <w:left w:val="none" w:sz="0" w:space="0" w:color="auto"/>
                <w:bottom w:val="none" w:sz="0" w:space="0" w:color="auto"/>
                <w:right w:val="none" w:sz="0" w:space="0" w:color="auto"/>
              </w:divBdr>
            </w:div>
            <w:div w:id="1134057168">
              <w:marLeft w:val="0"/>
              <w:marRight w:val="0"/>
              <w:marTop w:val="0"/>
              <w:marBottom w:val="0"/>
              <w:divBdr>
                <w:top w:val="none" w:sz="0" w:space="0" w:color="auto"/>
                <w:left w:val="none" w:sz="0" w:space="0" w:color="auto"/>
                <w:bottom w:val="none" w:sz="0" w:space="0" w:color="auto"/>
                <w:right w:val="none" w:sz="0" w:space="0" w:color="auto"/>
              </w:divBdr>
            </w:div>
            <w:div w:id="204567315">
              <w:marLeft w:val="0"/>
              <w:marRight w:val="0"/>
              <w:marTop w:val="0"/>
              <w:marBottom w:val="0"/>
              <w:divBdr>
                <w:top w:val="none" w:sz="0" w:space="0" w:color="auto"/>
                <w:left w:val="none" w:sz="0" w:space="0" w:color="auto"/>
                <w:bottom w:val="none" w:sz="0" w:space="0" w:color="auto"/>
                <w:right w:val="none" w:sz="0" w:space="0" w:color="auto"/>
              </w:divBdr>
            </w:div>
            <w:div w:id="1022701817">
              <w:marLeft w:val="0"/>
              <w:marRight w:val="0"/>
              <w:marTop w:val="0"/>
              <w:marBottom w:val="0"/>
              <w:divBdr>
                <w:top w:val="none" w:sz="0" w:space="0" w:color="auto"/>
                <w:left w:val="none" w:sz="0" w:space="0" w:color="auto"/>
                <w:bottom w:val="none" w:sz="0" w:space="0" w:color="auto"/>
                <w:right w:val="none" w:sz="0" w:space="0" w:color="auto"/>
              </w:divBdr>
            </w:div>
            <w:div w:id="1262643243">
              <w:marLeft w:val="0"/>
              <w:marRight w:val="0"/>
              <w:marTop w:val="0"/>
              <w:marBottom w:val="0"/>
              <w:divBdr>
                <w:top w:val="none" w:sz="0" w:space="0" w:color="auto"/>
                <w:left w:val="none" w:sz="0" w:space="0" w:color="auto"/>
                <w:bottom w:val="none" w:sz="0" w:space="0" w:color="auto"/>
                <w:right w:val="none" w:sz="0" w:space="0" w:color="auto"/>
              </w:divBdr>
            </w:div>
            <w:div w:id="1570076776">
              <w:marLeft w:val="0"/>
              <w:marRight w:val="0"/>
              <w:marTop w:val="0"/>
              <w:marBottom w:val="0"/>
              <w:divBdr>
                <w:top w:val="none" w:sz="0" w:space="0" w:color="auto"/>
                <w:left w:val="none" w:sz="0" w:space="0" w:color="auto"/>
                <w:bottom w:val="none" w:sz="0" w:space="0" w:color="auto"/>
                <w:right w:val="none" w:sz="0" w:space="0" w:color="auto"/>
              </w:divBdr>
            </w:div>
            <w:div w:id="1770737921">
              <w:marLeft w:val="0"/>
              <w:marRight w:val="0"/>
              <w:marTop w:val="0"/>
              <w:marBottom w:val="0"/>
              <w:divBdr>
                <w:top w:val="none" w:sz="0" w:space="0" w:color="auto"/>
                <w:left w:val="none" w:sz="0" w:space="0" w:color="auto"/>
                <w:bottom w:val="none" w:sz="0" w:space="0" w:color="auto"/>
                <w:right w:val="none" w:sz="0" w:space="0" w:color="auto"/>
              </w:divBdr>
            </w:div>
            <w:div w:id="960842098">
              <w:marLeft w:val="0"/>
              <w:marRight w:val="0"/>
              <w:marTop w:val="0"/>
              <w:marBottom w:val="0"/>
              <w:divBdr>
                <w:top w:val="none" w:sz="0" w:space="0" w:color="auto"/>
                <w:left w:val="none" w:sz="0" w:space="0" w:color="auto"/>
                <w:bottom w:val="none" w:sz="0" w:space="0" w:color="auto"/>
                <w:right w:val="none" w:sz="0" w:space="0" w:color="auto"/>
              </w:divBdr>
            </w:div>
            <w:div w:id="995035430">
              <w:marLeft w:val="0"/>
              <w:marRight w:val="0"/>
              <w:marTop w:val="0"/>
              <w:marBottom w:val="0"/>
              <w:divBdr>
                <w:top w:val="none" w:sz="0" w:space="0" w:color="auto"/>
                <w:left w:val="none" w:sz="0" w:space="0" w:color="auto"/>
                <w:bottom w:val="none" w:sz="0" w:space="0" w:color="auto"/>
                <w:right w:val="none" w:sz="0" w:space="0" w:color="auto"/>
              </w:divBdr>
            </w:div>
            <w:div w:id="1855803364">
              <w:marLeft w:val="0"/>
              <w:marRight w:val="0"/>
              <w:marTop w:val="0"/>
              <w:marBottom w:val="0"/>
              <w:divBdr>
                <w:top w:val="none" w:sz="0" w:space="0" w:color="auto"/>
                <w:left w:val="none" w:sz="0" w:space="0" w:color="auto"/>
                <w:bottom w:val="none" w:sz="0" w:space="0" w:color="auto"/>
                <w:right w:val="none" w:sz="0" w:space="0" w:color="auto"/>
              </w:divBdr>
            </w:div>
            <w:div w:id="2128959871">
              <w:marLeft w:val="0"/>
              <w:marRight w:val="0"/>
              <w:marTop w:val="0"/>
              <w:marBottom w:val="0"/>
              <w:divBdr>
                <w:top w:val="none" w:sz="0" w:space="0" w:color="auto"/>
                <w:left w:val="none" w:sz="0" w:space="0" w:color="auto"/>
                <w:bottom w:val="none" w:sz="0" w:space="0" w:color="auto"/>
                <w:right w:val="none" w:sz="0" w:space="0" w:color="auto"/>
              </w:divBdr>
            </w:div>
            <w:div w:id="231890699">
              <w:marLeft w:val="0"/>
              <w:marRight w:val="0"/>
              <w:marTop w:val="0"/>
              <w:marBottom w:val="0"/>
              <w:divBdr>
                <w:top w:val="none" w:sz="0" w:space="0" w:color="auto"/>
                <w:left w:val="none" w:sz="0" w:space="0" w:color="auto"/>
                <w:bottom w:val="none" w:sz="0" w:space="0" w:color="auto"/>
                <w:right w:val="none" w:sz="0" w:space="0" w:color="auto"/>
              </w:divBdr>
            </w:div>
            <w:div w:id="1598057691">
              <w:marLeft w:val="0"/>
              <w:marRight w:val="0"/>
              <w:marTop w:val="0"/>
              <w:marBottom w:val="0"/>
              <w:divBdr>
                <w:top w:val="none" w:sz="0" w:space="0" w:color="auto"/>
                <w:left w:val="none" w:sz="0" w:space="0" w:color="auto"/>
                <w:bottom w:val="none" w:sz="0" w:space="0" w:color="auto"/>
                <w:right w:val="none" w:sz="0" w:space="0" w:color="auto"/>
              </w:divBdr>
            </w:div>
            <w:div w:id="1023635281">
              <w:marLeft w:val="0"/>
              <w:marRight w:val="0"/>
              <w:marTop w:val="0"/>
              <w:marBottom w:val="0"/>
              <w:divBdr>
                <w:top w:val="none" w:sz="0" w:space="0" w:color="auto"/>
                <w:left w:val="none" w:sz="0" w:space="0" w:color="auto"/>
                <w:bottom w:val="none" w:sz="0" w:space="0" w:color="auto"/>
                <w:right w:val="none" w:sz="0" w:space="0" w:color="auto"/>
              </w:divBdr>
            </w:div>
            <w:div w:id="429811053">
              <w:marLeft w:val="0"/>
              <w:marRight w:val="0"/>
              <w:marTop w:val="0"/>
              <w:marBottom w:val="0"/>
              <w:divBdr>
                <w:top w:val="none" w:sz="0" w:space="0" w:color="auto"/>
                <w:left w:val="none" w:sz="0" w:space="0" w:color="auto"/>
                <w:bottom w:val="none" w:sz="0" w:space="0" w:color="auto"/>
                <w:right w:val="none" w:sz="0" w:space="0" w:color="auto"/>
              </w:divBdr>
            </w:div>
            <w:div w:id="825390783">
              <w:marLeft w:val="0"/>
              <w:marRight w:val="0"/>
              <w:marTop w:val="0"/>
              <w:marBottom w:val="0"/>
              <w:divBdr>
                <w:top w:val="none" w:sz="0" w:space="0" w:color="auto"/>
                <w:left w:val="none" w:sz="0" w:space="0" w:color="auto"/>
                <w:bottom w:val="none" w:sz="0" w:space="0" w:color="auto"/>
                <w:right w:val="none" w:sz="0" w:space="0" w:color="auto"/>
              </w:divBdr>
            </w:div>
            <w:div w:id="431052967">
              <w:marLeft w:val="0"/>
              <w:marRight w:val="0"/>
              <w:marTop w:val="0"/>
              <w:marBottom w:val="0"/>
              <w:divBdr>
                <w:top w:val="none" w:sz="0" w:space="0" w:color="auto"/>
                <w:left w:val="none" w:sz="0" w:space="0" w:color="auto"/>
                <w:bottom w:val="none" w:sz="0" w:space="0" w:color="auto"/>
                <w:right w:val="none" w:sz="0" w:space="0" w:color="auto"/>
              </w:divBdr>
            </w:div>
            <w:div w:id="688987591">
              <w:marLeft w:val="0"/>
              <w:marRight w:val="0"/>
              <w:marTop w:val="0"/>
              <w:marBottom w:val="0"/>
              <w:divBdr>
                <w:top w:val="none" w:sz="0" w:space="0" w:color="auto"/>
                <w:left w:val="none" w:sz="0" w:space="0" w:color="auto"/>
                <w:bottom w:val="none" w:sz="0" w:space="0" w:color="auto"/>
                <w:right w:val="none" w:sz="0" w:space="0" w:color="auto"/>
              </w:divBdr>
            </w:div>
            <w:div w:id="1671827792">
              <w:marLeft w:val="0"/>
              <w:marRight w:val="0"/>
              <w:marTop w:val="0"/>
              <w:marBottom w:val="0"/>
              <w:divBdr>
                <w:top w:val="none" w:sz="0" w:space="0" w:color="auto"/>
                <w:left w:val="none" w:sz="0" w:space="0" w:color="auto"/>
                <w:bottom w:val="none" w:sz="0" w:space="0" w:color="auto"/>
                <w:right w:val="none" w:sz="0" w:space="0" w:color="auto"/>
              </w:divBdr>
            </w:div>
            <w:div w:id="972054108">
              <w:marLeft w:val="0"/>
              <w:marRight w:val="0"/>
              <w:marTop w:val="0"/>
              <w:marBottom w:val="0"/>
              <w:divBdr>
                <w:top w:val="none" w:sz="0" w:space="0" w:color="auto"/>
                <w:left w:val="none" w:sz="0" w:space="0" w:color="auto"/>
                <w:bottom w:val="none" w:sz="0" w:space="0" w:color="auto"/>
                <w:right w:val="none" w:sz="0" w:space="0" w:color="auto"/>
              </w:divBdr>
            </w:div>
            <w:div w:id="349572303">
              <w:marLeft w:val="0"/>
              <w:marRight w:val="0"/>
              <w:marTop w:val="0"/>
              <w:marBottom w:val="0"/>
              <w:divBdr>
                <w:top w:val="none" w:sz="0" w:space="0" w:color="auto"/>
                <w:left w:val="none" w:sz="0" w:space="0" w:color="auto"/>
                <w:bottom w:val="none" w:sz="0" w:space="0" w:color="auto"/>
                <w:right w:val="none" w:sz="0" w:space="0" w:color="auto"/>
              </w:divBdr>
            </w:div>
            <w:div w:id="1866871490">
              <w:marLeft w:val="0"/>
              <w:marRight w:val="0"/>
              <w:marTop w:val="0"/>
              <w:marBottom w:val="0"/>
              <w:divBdr>
                <w:top w:val="none" w:sz="0" w:space="0" w:color="auto"/>
                <w:left w:val="none" w:sz="0" w:space="0" w:color="auto"/>
                <w:bottom w:val="none" w:sz="0" w:space="0" w:color="auto"/>
                <w:right w:val="none" w:sz="0" w:space="0" w:color="auto"/>
              </w:divBdr>
            </w:div>
            <w:div w:id="1653408165">
              <w:marLeft w:val="0"/>
              <w:marRight w:val="0"/>
              <w:marTop w:val="0"/>
              <w:marBottom w:val="0"/>
              <w:divBdr>
                <w:top w:val="none" w:sz="0" w:space="0" w:color="auto"/>
                <w:left w:val="none" w:sz="0" w:space="0" w:color="auto"/>
                <w:bottom w:val="none" w:sz="0" w:space="0" w:color="auto"/>
                <w:right w:val="none" w:sz="0" w:space="0" w:color="auto"/>
              </w:divBdr>
            </w:div>
            <w:div w:id="615257746">
              <w:marLeft w:val="0"/>
              <w:marRight w:val="0"/>
              <w:marTop w:val="0"/>
              <w:marBottom w:val="0"/>
              <w:divBdr>
                <w:top w:val="none" w:sz="0" w:space="0" w:color="auto"/>
                <w:left w:val="none" w:sz="0" w:space="0" w:color="auto"/>
                <w:bottom w:val="none" w:sz="0" w:space="0" w:color="auto"/>
                <w:right w:val="none" w:sz="0" w:space="0" w:color="auto"/>
              </w:divBdr>
            </w:div>
            <w:div w:id="1578902799">
              <w:marLeft w:val="0"/>
              <w:marRight w:val="0"/>
              <w:marTop w:val="0"/>
              <w:marBottom w:val="0"/>
              <w:divBdr>
                <w:top w:val="none" w:sz="0" w:space="0" w:color="auto"/>
                <w:left w:val="none" w:sz="0" w:space="0" w:color="auto"/>
                <w:bottom w:val="none" w:sz="0" w:space="0" w:color="auto"/>
                <w:right w:val="none" w:sz="0" w:space="0" w:color="auto"/>
              </w:divBdr>
            </w:div>
            <w:div w:id="1419593805">
              <w:marLeft w:val="0"/>
              <w:marRight w:val="0"/>
              <w:marTop w:val="0"/>
              <w:marBottom w:val="0"/>
              <w:divBdr>
                <w:top w:val="none" w:sz="0" w:space="0" w:color="auto"/>
                <w:left w:val="none" w:sz="0" w:space="0" w:color="auto"/>
                <w:bottom w:val="none" w:sz="0" w:space="0" w:color="auto"/>
                <w:right w:val="none" w:sz="0" w:space="0" w:color="auto"/>
              </w:divBdr>
            </w:div>
            <w:div w:id="1100099956">
              <w:marLeft w:val="0"/>
              <w:marRight w:val="0"/>
              <w:marTop w:val="0"/>
              <w:marBottom w:val="0"/>
              <w:divBdr>
                <w:top w:val="none" w:sz="0" w:space="0" w:color="auto"/>
                <w:left w:val="none" w:sz="0" w:space="0" w:color="auto"/>
                <w:bottom w:val="none" w:sz="0" w:space="0" w:color="auto"/>
                <w:right w:val="none" w:sz="0" w:space="0" w:color="auto"/>
              </w:divBdr>
            </w:div>
            <w:div w:id="1412004080">
              <w:marLeft w:val="0"/>
              <w:marRight w:val="0"/>
              <w:marTop w:val="0"/>
              <w:marBottom w:val="0"/>
              <w:divBdr>
                <w:top w:val="none" w:sz="0" w:space="0" w:color="auto"/>
                <w:left w:val="none" w:sz="0" w:space="0" w:color="auto"/>
                <w:bottom w:val="none" w:sz="0" w:space="0" w:color="auto"/>
                <w:right w:val="none" w:sz="0" w:space="0" w:color="auto"/>
              </w:divBdr>
            </w:div>
            <w:div w:id="942614934">
              <w:marLeft w:val="0"/>
              <w:marRight w:val="0"/>
              <w:marTop w:val="0"/>
              <w:marBottom w:val="0"/>
              <w:divBdr>
                <w:top w:val="none" w:sz="0" w:space="0" w:color="auto"/>
                <w:left w:val="none" w:sz="0" w:space="0" w:color="auto"/>
                <w:bottom w:val="none" w:sz="0" w:space="0" w:color="auto"/>
                <w:right w:val="none" w:sz="0" w:space="0" w:color="auto"/>
              </w:divBdr>
            </w:div>
            <w:div w:id="1721131113">
              <w:marLeft w:val="0"/>
              <w:marRight w:val="0"/>
              <w:marTop w:val="0"/>
              <w:marBottom w:val="0"/>
              <w:divBdr>
                <w:top w:val="none" w:sz="0" w:space="0" w:color="auto"/>
                <w:left w:val="none" w:sz="0" w:space="0" w:color="auto"/>
                <w:bottom w:val="none" w:sz="0" w:space="0" w:color="auto"/>
                <w:right w:val="none" w:sz="0" w:space="0" w:color="auto"/>
              </w:divBdr>
            </w:div>
            <w:div w:id="996422909">
              <w:marLeft w:val="0"/>
              <w:marRight w:val="0"/>
              <w:marTop w:val="0"/>
              <w:marBottom w:val="0"/>
              <w:divBdr>
                <w:top w:val="none" w:sz="0" w:space="0" w:color="auto"/>
                <w:left w:val="none" w:sz="0" w:space="0" w:color="auto"/>
                <w:bottom w:val="none" w:sz="0" w:space="0" w:color="auto"/>
                <w:right w:val="none" w:sz="0" w:space="0" w:color="auto"/>
              </w:divBdr>
            </w:div>
            <w:div w:id="1549730063">
              <w:marLeft w:val="0"/>
              <w:marRight w:val="0"/>
              <w:marTop w:val="0"/>
              <w:marBottom w:val="0"/>
              <w:divBdr>
                <w:top w:val="none" w:sz="0" w:space="0" w:color="auto"/>
                <w:left w:val="none" w:sz="0" w:space="0" w:color="auto"/>
                <w:bottom w:val="none" w:sz="0" w:space="0" w:color="auto"/>
                <w:right w:val="none" w:sz="0" w:space="0" w:color="auto"/>
              </w:divBdr>
            </w:div>
            <w:div w:id="515391328">
              <w:marLeft w:val="0"/>
              <w:marRight w:val="0"/>
              <w:marTop w:val="0"/>
              <w:marBottom w:val="0"/>
              <w:divBdr>
                <w:top w:val="none" w:sz="0" w:space="0" w:color="auto"/>
                <w:left w:val="none" w:sz="0" w:space="0" w:color="auto"/>
                <w:bottom w:val="none" w:sz="0" w:space="0" w:color="auto"/>
                <w:right w:val="none" w:sz="0" w:space="0" w:color="auto"/>
              </w:divBdr>
            </w:div>
            <w:div w:id="1462579090">
              <w:marLeft w:val="0"/>
              <w:marRight w:val="0"/>
              <w:marTop w:val="0"/>
              <w:marBottom w:val="0"/>
              <w:divBdr>
                <w:top w:val="none" w:sz="0" w:space="0" w:color="auto"/>
                <w:left w:val="none" w:sz="0" w:space="0" w:color="auto"/>
                <w:bottom w:val="none" w:sz="0" w:space="0" w:color="auto"/>
                <w:right w:val="none" w:sz="0" w:space="0" w:color="auto"/>
              </w:divBdr>
            </w:div>
            <w:div w:id="2061048081">
              <w:marLeft w:val="0"/>
              <w:marRight w:val="0"/>
              <w:marTop w:val="0"/>
              <w:marBottom w:val="0"/>
              <w:divBdr>
                <w:top w:val="none" w:sz="0" w:space="0" w:color="auto"/>
                <w:left w:val="none" w:sz="0" w:space="0" w:color="auto"/>
                <w:bottom w:val="none" w:sz="0" w:space="0" w:color="auto"/>
                <w:right w:val="none" w:sz="0" w:space="0" w:color="auto"/>
              </w:divBdr>
            </w:div>
            <w:div w:id="983196082">
              <w:marLeft w:val="0"/>
              <w:marRight w:val="0"/>
              <w:marTop w:val="0"/>
              <w:marBottom w:val="0"/>
              <w:divBdr>
                <w:top w:val="none" w:sz="0" w:space="0" w:color="auto"/>
                <w:left w:val="none" w:sz="0" w:space="0" w:color="auto"/>
                <w:bottom w:val="none" w:sz="0" w:space="0" w:color="auto"/>
                <w:right w:val="none" w:sz="0" w:space="0" w:color="auto"/>
              </w:divBdr>
            </w:div>
            <w:div w:id="501117999">
              <w:marLeft w:val="0"/>
              <w:marRight w:val="0"/>
              <w:marTop w:val="0"/>
              <w:marBottom w:val="0"/>
              <w:divBdr>
                <w:top w:val="none" w:sz="0" w:space="0" w:color="auto"/>
                <w:left w:val="none" w:sz="0" w:space="0" w:color="auto"/>
                <w:bottom w:val="none" w:sz="0" w:space="0" w:color="auto"/>
                <w:right w:val="none" w:sz="0" w:space="0" w:color="auto"/>
              </w:divBdr>
            </w:div>
            <w:div w:id="1669820502">
              <w:marLeft w:val="0"/>
              <w:marRight w:val="0"/>
              <w:marTop w:val="0"/>
              <w:marBottom w:val="0"/>
              <w:divBdr>
                <w:top w:val="none" w:sz="0" w:space="0" w:color="auto"/>
                <w:left w:val="none" w:sz="0" w:space="0" w:color="auto"/>
                <w:bottom w:val="none" w:sz="0" w:space="0" w:color="auto"/>
                <w:right w:val="none" w:sz="0" w:space="0" w:color="auto"/>
              </w:divBdr>
            </w:div>
            <w:div w:id="699471186">
              <w:marLeft w:val="0"/>
              <w:marRight w:val="0"/>
              <w:marTop w:val="0"/>
              <w:marBottom w:val="0"/>
              <w:divBdr>
                <w:top w:val="none" w:sz="0" w:space="0" w:color="auto"/>
                <w:left w:val="none" w:sz="0" w:space="0" w:color="auto"/>
                <w:bottom w:val="none" w:sz="0" w:space="0" w:color="auto"/>
                <w:right w:val="none" w:sz="0" w:space="0" w:color="auto"/>
              </w:divBdr>
            </w:div>
            <w:div w:id="1786853391">
              <w:marLeft w:val="0"/>
              <w:marRight w:val="0"/>
              <w:marTop w:val="0"/>
              <w:marBottom w:val="0"/>
              <w:divBdr>
                <w:top w:val="none" w:sz="0" w:space="0" w:color="auto"/>
                <w:left w:val="none" w:sz="0" w:space="0" w:color="auto"/>
                <w:bottom w:val="none" w:sz="0" w:space="0" w:color="auto"/>
                <w:right w:val="none" w:sz="0" w:space="0" w:color="auto"/>
              </w:divBdr>
            </w:div>
            <w:div w:id="588075670">
              <w:marLeft w:val="0"/>
              <w:marRight w:val="0"/>
              <w:marTop w:val="0"/>
              <w:marBottom w:val="0"/>
              <w:divBdr>
                <w:top w:val="none" w:sz="0" w:space="0" w:color="auto"/>
                <w:left w:val="none" w:sz="0" w:space="0" w:color="auto"/>
                <w:bottom w:val="none" w:sz="0" w:space="0" w:color="auto"/>
                <w:right w:val="none" w:sz="0" w:space="0" w:color="auto"/>
              </w:divBdr>
            </w:div>
            <w:div w:id="1395591312">
              <w:marLeft w:val="0"/>
              <w:marRight w:val="0"/>
              <w:marTop w:val="0"/>
              <w:marBottom w:val="0"/>
              <w:divBdr>
                <w:top w:val="none" w:sz="0" w:space="0" w:color="auto"/>
                <w:left w:val="none" w:sz="0" w:space="0" w:color="auto"/>
                <w:bottom w:val="none" w:sz="0" w:space="0" w:color="auto"/>
                <w:right w:val="none" w:sz="0" w:space="0" w:color="auto"/>
              </w:divBdr>
            </w:div>
            <w:div w:id="1968511025">
              <w:marLeft w:val="0"/>
              <w:marRight w:val="0"/>
              <w:marTop w:val="0"/>
              <w:marBottom w:val="0"/>
              <w:divBdr>
                <w:top w:val="none" w:sz="0" w:space="0" w:color="auto"/>
                <w:left w:val="none" w:sz="0" w:space="0" w:color="auto"/>
                <w:bottom w:val="none" w:sz="0" w:space="0" w:color="auto"/>
                <w:right w:val="none" w:sz="0" w:space="0" w:color="auto"/>
              </w:divBdr>
            </w:div>
            <w:div w:id="405422880">
              <w:marLeft w:val="0"/>
              <w:marRight w:val="0"/>
              <w:marTop w:val="0"/>
              <w:marBottom w:val="0"/>
              <w:divBdr>
                <w:top w:val="none" w:sz="0" w:space="0" w:color="auto"/>
                <w:left w:val="none" w:sz="0" w:space="0" w:color="auto"/>
                <w:bottom w:val="none" w:sz="0" w:space="0" w:color="auto"/>
                <w:right w:val="none" w:sz="0" w:space="0" w:color="auto"/>
              </w:divBdr>
            </w:div>
            <w:div w:id="788936299">
              <w:marLeft w:val="0"/>
              <w:marRight w:val="0"/>
              <w:marTop w:val="0"/>
              <w:marBottom w:val="0"/>
              <w:divBdr>
                <w:top w:val="none" w:sz="0" w:space="0" w:color="auto"/>
                <w:left w:val="none" w:sz="0" w:space="0" w:color="auto"/>
                <w:bottom w:val="none" w:sz="0" w:space="0" w:color="auto"/>
                <w:right w:val="none" w:sz="0" w:space="0" w:color="auto"/>
              </w:divBdr>
            </w:div>
            <w:div w:id="805581613">
              <w:marLeft w:val="0"/>
              <w:marRight w:val="0"/>
              <w:marTop w:val="0"/>
              <w:marBottom w:val="0"/>
              <w:divBdr>
                <w:top w:val="none" w:sz="0" w:space="0" w:color="auto"/>
                <w:left w:val="none" w:sz="0" w:space="0" w:color="auto"/>
                <w:bottom w:val="none" w:sz="0" w:space="0" w:color="auto"/>
                <w:right w:val="none" w:sz="0" w:space="0" w:color="auto"/>
              </w:divBdr>
            </w:div>
            <w:div w:id="1562716874">
              <w:marLeft w:val="0"/>
              <w:marRight w:val="0"/>
              <w:marTop w:val="0"/>
              <w:marBottom w:val="0"/>
              <w:divBdr>
                <w:top w:val="none" w:sz="0" w:space="0" w:color="auto"/>
                <w:left w:val="none" w:sz="0" w:space="0" w:color="auto"/>
                <w:bottom w:val="none" w:sz="0" w:space="0" w:color="auto"/>
                <w:right w:val="none" w:sz="0" w:space="0" w:color="auto"/>
              </w:divBdr>
            </w:div>
            <w:div w:id="223219976">
              <w:marLeft w:val="0"/>
              <w:marRight w:val="0"/>
              <w:marTop w:val="0"/>
              <w:marBottom w:val="0"/>
              <w:divBdr>
                <w:top w:val="none" w:sz="0" w:space="0" w:color="auto"/>
                <w:left w:val="none" w:sz="0" w:space="0" w:color="auto"/>
                <w:bottom w:val="none" w:sz="0" w:space="0" w:color="auto"/>
                <w:right w:val="none" w:sz="0" w:space="0" w:color="auto"/>
              </w:divBdr>
            </w:div>
            <w:div w:id="1710571981">
              <w:marLeft w:val="0"/>
              <w:marRight w:val="0"/>
              <w:marTop w:val="0"/>
              <w:marBottom w:val="0"/>
              <w:divBdr>
                <w:top w:val="none" w:sz="0" w:space="0" w:color="auto"/>
                <w:left w:val="none" w:sz="0" w:space="0" w:color="auto"/>
                <w:bottom w:val="none" w:sz="0" w:space="0" w:color="auto"/>
                <w:right w:val="none" w:sz="0" w:space="0" w:color="auto"/>
              </w:divBdr>
            </w:div>
            <w:div w:id="1881749140">
              <w:marLeft w:val="0"/>
              <w:marRight w:val="0"/>
              <w:marTop w:val="0"/>
              <w:marBottom w:val="0"/>
              <w:divBdr>
                <w:top w:val="none" w:sz="0" w:space="0" w:color="auto"/>
                <w:left w:val="none" w:sz="0" w:space="0" w:color="auto"/>
                <w:bottom w:val="none" w:sz="0" w:space="0" w:color="auto"/>
                <w:right w:val="none" w:sz="0" w:space="0" w:color="auto"/>
              </w:divBdr>
            </w:div>
            <w:div w:id="1694451501">
              <w:marLeft w:val="0"/>
              <w:marRight w:val="0"/>
              <w:marTop w:val="0"/>
              <w:marBottom w:val="0"/>
              <w:divBdr>
                <w:top w:val="none" w:sz="0" w:space="0" w:color="auto"/>
                <w:left w:val="none" w:sz="0" w:space="0" w:color="auto"/>
                <w:bottom w:val="none" w:sz="0" w:space="0" w:color="auto"/>
                <w:right w:val="none" w:sz="0" w:space="0" w:color="auto"/>
              </w:divBdr>
            </w:div>
            <w:div w:id="559174089">
              <w:marLeft w:val="0"/>
              <w:marRight w:val="0"/>
              <w:marTop w:val="0"/>
              <w:marBottom w:val="0"/>
              <w:divBdr>
                <w:top w:val="none" w:sz="0" w:space="0" w:color="auto"/>
                <w:left w:val="none" w:sz="0" w:space="0" w:color="auto"/>
                <w:bottom w:val="none" w:sz="0" w:space="0" w:color="auto"/>
                <w:right w:val="none" w:sz="0" w:space="0" w:color="auto"/>
              </w:divBdr>
            </w:div>
            <w:div w:id="597954205">
              <w:marLeft w:val="0"/>
              <w:marRight w:val="0"/>
              <w:marTop w:val="0"/>
              <w:marBottom w:val="0"/>
              <w:divBdr>
                <w:top w:val="none" w:sz="0" w:space="0" w:color="auto"/>
                <w:left w:val="none" w:sz="0" w:space="0" w:color="auto"/>
                <w:bottom w:val="none" w:sz="0" w:space="0" w:color="auto"/>
                <w:right w:val="none" w:sz="0" w:space="0" w:color="auto"/>
              </w:divBdr>
            </w:div>
            <w:div w:id="421531237">
              <w:marLeft w:val="0"/>
              <w:marRight w:val="0"/>
              <w:marTop w:val="0"/>
              <w:marBottom w:val="0"/>
              <w:divBdr>
                <w:top w:val="none" w:sz="0" w:space="0" w:color="auto"/>
                <w:left w:val="none" w:sz="0" w:space="0" w:color="auto"/>
                <w:bottom w:val="none" w:sz="0" w:space="0" w:color="auto"/>
                <w:right w:val="none" w:sz="0" w:space="0" w:color="auto"/>
              </w:divBdr>
            </w:div>
            <w:div w:id="1250196476">
              <w:marLeft w:val="0"/>
              <w:marRight w:val="0"/>
              <w:marTop w:val="0"/>
              <w:marBottom w:val="0"/>
              <w:divBdr>
                <w:top w:val="none" w:sz="0" w:space="0" w:color="auto"/>
                <w:left w:val="none" w:sz="0" w:space="0" w:color="auto"/>
                <w:bottom w:val="none" w:sz="0" w:space="0" w:color="auto"/>
                <w:right w:val="none" w:sz="0" w:space="0" w:color="auto"/>
              </w:divBdr>
            </w:div>
            <w:div w:id="511379080">
              <w:marLeft w:val="0"/>
              <w:marRight w:val="0"/>
              <w:marTop w:val="0"/>
              <w:marBottom w:val="0"/>
              <w:divBdr>
                <w:top w:val="none" w:sz="0" w:space="0" w:color="auto"/>
                <w:left w:val="none" w:sz="0" w:space="0" w:color="auto"/>
                <w:bottom w:val="none" w:sz="0" w:space="0" w:color="auto"/>
                <w:right w:val="none" w:sz="0" w:space="0" w:color="auto"/>
              </w:divBdr>
            </w:div>
            <w:div w:id="123937690">
              <w:marLeft w:val="0"/>
              <w:marRight w:val="0"/>
              <w:marTop w:val="0"/>
              <w:marBottom w:val="0"/>
              <w:divBdr>
                <w:top w:val="none" w:sz="0" w:space="0" w:color="auto"/>
                <w:left w:val="none" w:sz="0" w:space="0" w:color="auto"/>
                <w:bottom w:val="none" w:sz="0" w:space="0" w:color="auto"/>
                <w:right w:val="none" w:sz="0" w:space="0" w:color="auto"/>
              </w:divBdr>
            </w:div>
            <w:div w:id="1835222331">
              <w:marLeft w:val="0"/>
              <w:marRight w:val="0"/>
              <w:marTop w:val="0"/>
              <w:marBottom w:val="0"/>
              <w:divBdr>
                <w:top w:val="none" w:sz="0" w:space="0" w:color="auto"/>
                <w:left w:val="none" w:sz="0" w:space="0" w:color="auto"/>
                <w:bottom w:val="none" w:sz="0" w:space="0" w:color="auto"/>
                <w:right w:val="none" w:sz="0" w:space="0" w:color="auto"/>
              </w:divBdr>
            </w:div>
            <w:div w:id="374160408">
              <w:marLeft w:val="0"/>
              <w:marRight w:val="0"/>
              <w:marTop w:val="0"/>
              <w:marBottom w:val="0"/>
              <w:divBdr>
                <w:top w:val="none" w:sz="0" w:space="0" w:color="auto"/>
                <w:left w:val="none" w:sz="0" w:space="0" w:color="auto"/>
                <w:bottom w:val="none" w:sz="0" w:space="0" w:color="auto"/>
                <w:right w:val="none" w:sz="0" w:space="0" w:color="auto"/>
              </w:divBdr>
            </w:div>
            <w:div w:id="70467847">
              <w:marLeft w:val="0"/>
              <w:marRight w:val="0"/>
              <w:marTop w:val="0"/>
              <w:marBottom w:val="0"/>
              <w:divBdr>
                <w:top w:val="none" w:sz="0" w:space="0" w:color="auto"/>
                <w:left w:val="none" w:sz="0" w:space="0" w:color="auto"/>
                <w:bottom w:val="none" w:sz="0" w:space="0" w:color="auto"/>
                <w:right w:val="none" w:sz="0" w:space="0" w:color="auto"/>
              </w:divBdr>
            </w:div>
            <w:div w:id="1298217396">
              <w:marLeft w:val="0"/>
              <w:marRight w:val="0"/>
              <w:marTop w:val="0"/>
              <w:marBottom w:val="0"/>
              <w:divBdr>
                <w:top w:val="none" w:sz="0" w:space="0" w:color="auto"/>
                <w:left w:val="none" w:sz="0" w:space="0" w:color="auto"/>
                <w:bottom w:val="none" w:sz="0" w:space="0" w:color="auto"/>
                <w:right w:val="none" w:sz="0" w:space="0" w:color="auto"/>
              </w:divBdr>
            </w:div>
            <w:div w:id="1116946237">
              <w:marLeft w:val="0"/>
              <w:marRight w:val="0"/>
              <w:marTop w:val="0"/>
              <w:marBottom w:val="0"/>
              <w:divBdr>
                <w:top w:val="none" w:sz="0" w:space="0" w:color="auto"/>
                <w:left w:val="none" w:sz="0" w:space="0" w:color="auto"/>
                <w:bottom w:val="none" w:sz="0" w:space="0" w:color="auto"/>
                <w:right w:val="none" w:sz="0" w:space="0" w:color="auto"/>
              </w:divBdr>
            </w:div>
            <w:div w:id="797645689">
              <w:marLeft w:val="0"/>
              <w:marRight w:val="0"/>
              <w:marTop w:val="0"/>
              <w:marBottom w:val="0"/>
              <w:divBdr>
                <w:top w:val="none" w:sz="0" w:space="0" w:color="auto"/>
                <w:left w:val="none" w:sz="0" w:space="0" w:color="auto"/>
                <w:bottom w:val="none" w:sz="0" w:space="0" w:color="auto"/>
                <w:right w:val="none" w:sz="0" w:space="0" w:color="auto"/>
              </w:divBdr>
            </w:div>
            <w:div w:id="1975287444">
              <w:marLeft w:val="0"/>
              <w:marRight w:val="0"/>
              <w:marTop w:val="0"/>
              <w:marBottom w:val="0"/>
              <w:divBdr>
                <w:top w:val="none" w:sz="0" w:space="0" w:color="auto"/>
                <w:left w:val="none" w:sz="0" w:space="0" w:color="auto"/>
                <w:bottom w:val="none" w:sz="0" w:space="0" w:color="auto"/>
                <w:right w:val="none" w:sz="0" w:space="0" w:color="auto"/>
              </w:divBdr>
            </w:div>
            <w:div w:id="440564192">
              <w:marLeft w:val="0"/>
              <w:marRight w:val="0"/>
              <w:marTop w:val="0"/>
              <w:marBottom w:val="0"/>
              <w:divBdr>
                <w:top w:val="none" w:sz="0" w:space="0" w:color="auto"/>
                <w:left w:val="none" w:sz="0" w:space="0" w:color="auto"/>
                <w:bottom w:val="none" w:sz="0" w:space="0" w:color="auto"/>
                <w:right w:val="none" w:sz="0" w:space="0" w:color="auto"/>
              </w:divBdr>
            </w:div>
            <w:div w:id="1059330227">
              <w:marLeft w:val="0"/>
              <w:marRight w:val="0"/>
              <w:marTop w:val="0"/>
              <w:marBottom w:val="0"/>
              <w:divBdr>
                <w:top w:val="none" w:sz="0" w:space="0" w:color="auto"/>
                <w:left w:val="none" w:sz="0" w:space="0" w:color="auto"/>
                <w:bottom w:val="none" w:sz="0" w:space="0" w:color="auto"/>
                <w:right w:val="none" w:sz="0" w:space="0" w:color="auto"/>
              </w:divBdr>
            </w:div>
            <w:div w:id="434135678">
              <w:marLeft w:val="0"/>
              <w:marRight w:val="0"/>
              <w:marTop w:val="0"/>
              <w:marBottom w:val="0"/>
              <w:divBdr>
                <w:top w:val="none" w:sz="0" w:space="0" w:color="auto"/>
                <w:left w:val="none" w:sz="0" w:space="0" w:color="auto"/>
                <w:bottom w:val="none" w:sz="0" w:space="0" w:color="auto"/>
                <w:right w:val="none" w:sz="0" w:space="0" w:color="auto"/>
              </w:divBdr>
            </w:div>
            <w:div w:id="871722061">
              <w:marLeft w:val="0"/>
              <w:marRight w:val="0"/>
              <w:marTop w:val="0"/>
              <w:marBottom w:val="0"/>
              <w:divBdr>
                <w:top w:val="none" w:sz="0" w:space="0" w:color="auto"/>
                <w:left w:val="none" w:sz="0" w:space="0" w:color="auto"/>
                <w:bottom w:val="none" w:sz="0" w:space="0" w:color="auto"/>
                <w:right w:val="none" w:sz="0" w:space="0" w:color="auto"/>
              </w:divBdr>
            </w:div>
            <w:div w:id="2045321626">
              <w:marLeft w:val="0"/>
              <w:marRight w:val="0"/>
              <w:marTop w:val="0"/>
              <w:marBottom w:val="0"/>
              <w:divBdr>
                <w:top w:val="none" w:sz="0" w:space="0" w:color="auto"/>
                <w:left w:val="none" w:sz="0" w:space="0" w:color="auto"/>
                <w:bottom w:val="none" w:sz="0" w:space="0" w:color="auto"/>
                <w:right w:val="none" w:sz="0" w:space="0" w:color="auto"/>
              </w:divBdr>
            </w:div>
            <w:div w:id="526984295">
              <w:marLeft w:val="0"/>
              <w:marRight w:val="0"/>
              <w:marTop w:val="0"/>
              <w:marBottom w:val="0"/>
              <w:divBdr>
                <w:top w:val="none" w:sz="0" w:space="0" w:color="auto"/>
                <w:left w:val="none" w:sz="0" w:space="0" w:color="auto"/>
                <w:bottom w:val="none" w:sz="0" w:space="0" w:color="auto"/>
                <w:right w:val="none" w:sz="0" w:space="0" w:color="auto"/>
              </w:divBdr>
            </w:div>
            <w:div w:id="389235312">
              <w:marLeft w:val="0"/>
              <w:marRight w:val="0"/>
              <w:marTop w:val="0"/>
              <w:marBottom w:val="0"/>
              <w:divBdr>
                <w:top w:val="none" w:sz="0" w:space="0" w:color="auto"/>
                <w:left w:val="none" w:sz="0" w:space="0" w:color="auto"/>
                <w:bottom w:val="none" w:sz="0" w:space="0" w:color="auto"/>
                <w:right w:val="none" w:sz="0" w:space="0" w:color="auto"/>
              </w:divBdr>
            </w:div>
            <w:div w:id="1667126630">
              <w:marLeft w:val="0"/>
              <w:marRight w:val="0"/>
              <w:marTop w:val="0"/>
              <w:marBottom w:val="0"/>
              <w:divBdr>
                <w:top w:val="none" w:sz="0" w:space="0" w:color="auto"/>
                <w:left w:val="none" w:sz="0" w:space="0" w:color="auto"/>
                <w:bottom w:val="none" w:sz="0" w:space="0" w:color="auto"/>
                <w:right w:val="none" w:sz="0" w:space="0" w:color="auto"/>
              </w:divBdr>
            </w:div>
            <w:div w:id="1429692724">
              <w:marLeft w:val="0"/>
              <w:marRight w:val="0"/>
              <w:marTop w:val="0"/>
              <w:marBottom w:val="0"/>
              <w:divBdr>
                <w:top w:val="none" w:sz="0" w:space="0" w:color="auto"/>
                <w:left w:val="none" w:sz="0" w:space="0" w:color="auto"/>
                <w:bottom w:val="none" w:sz="0" w:space="0" w:color="auto"/>
                <w:right w:val="none" w:sz="0" w:space="0" w:color="auto"/>
              </w:divBdr>
            </w:div>
            <w:div w:id="969627093">
              <w:marLeft w:val="0"/>
              <w:marRight w:val="0"/>
              <w:marTop w:val="0"/>
              <w:marBottom w:val="0"/>
              <w:divBdr>
                <w:top w:val="none" w:sz="0" w:space="0" w:color="auto"/>
                <w:left w:val="none" w:sz="0" w:space="0" w:color="auto"/>
                <w:bottom w:val="none" w:sz="0" w:space="0" w:color="auto"/>
                <w:right w:val="none" w:sz="0" w:space="0" w:color="auto"/>
              </w:divBdr>
            </w:div>
            <w:div w:id="1650863192">
              <w:marLeft w:val="0"/>
              <w:marRight w:val="0"/>
              <w:marTop w:val="0"/>
              <w:marBottom w:val="0"/>
              <w:divBdr>
                <w:top w:val="none" w:sz="0" w:space="0" w:color="auto"/>
                <w:left w:val="none" w:sz="0" w:space="0" w:color="auto"/>
                <w:bottom w:val="none" w:sz="0" w:space="0" w:color="auto"/>
                <w:right w:val="none" w:sz="0" w:space="0" w:color="auto"/>
              </w:divBdr>
            </w:div>
            <w:div w:id="1104304926">
              <w:marLeft w:val="0"/>
              <w:marRight w:val="0"/>
              <w:marTop w:val="0"/>
              <w:marBottom w:val="0"/>
              <w:divBdr>
                <w:top w:val="none" w:sz="0" w:space="0" w:color="auto"/>
                <w:left w:val="none" w:sz="0" w:space="0" w:color="auto"/>
                <w:bottom w:val="none" w:sz="0" w:space="0" w:color="auto"/>
                <w:right w:val="none" w:sz="0" w:space="0" w:color="auto"/>
              </w:divBdr>
            </w:div>
            <w:div w:id="679280734">
              <w:marLeft w:val="0"/>
              <w:marRight w:val="0"/>
              <w:marTop w:val="0"/>
              <w:marBottom w:val="0"/>
              <w:divBdr>
                <w:top w:val="none" w:sz="0" w:space="0" w:color="auto"/>
                <w:left w:val="none" w:sz="0" w:space="0" w:color="auto"/>
                <w:bottom w:val="none" w:sz="0" w:space="0" w:color="auto"/>
                <w:right w:val="none" w:sz="0" w:space="0" w:color="auto"/>
              </w:divBdr>
            </w:div>
            <w:div w:id="506755607">
              <w:marLeft w:val="0"/>
              <w:marRight w:val="0"/>
              <w:marTop w:val="0"/>
              <w:marBottom w:val="0"/>
              <w:divBdr>
                <w:top w:val="none" w:sz="0" w:space="0" w:color="auto"/>
                <w:left w:val="none" w:sz="0" w:space="0" w:color="auto"/>
                <w:bottom w:val="none" w:sz="0" w:space="0" w:color="auto"/>
                <w:right w:val="none" w:sz="0" w:space="0" w:color="auto"/>
              </w:divBdr>
            </w:div>
            <w:div w:id="1955742691">
              <w:marLeft w:val="0"/>
              <w:marRight w:val="0"/>
              <w:marTop w:val="0"/>
              <w:marBottom w:val="0"/>
              <w:divBdr>
                <w:top w:val="none" w:sz="0" w:space="0" w:color="auto"/>
                <w:left w:val="none" w:sz="0" w:space="0" w:color="auto"/>
                <w:bottom w:val="none" w:sz="0" w:space="0" w:color="auto"/>
                <w:right w:val="none" w:sz="0" w:space="0" w:color="auto"/>
              </w:divBdr>
            </w:div>
            <w:div w:id="1866021074">
              <w:marLeft w:val="0"/>
              <w:marRight w:val="0"/>
              <w:marTop w:val="0"/>
              <w:marBottom w:val="0"/>
              <w:divBdr>
                <w:top w:val="none" w:sz="0" w:space="0" w:color="auto"/>
                <w:left w:val="none" w:sz="0" w:space="0" w:color="auto"/>
                <w:bottom w:val="none" w:sz="0" w:space="0" w:color="auto"/>
                <w:right w:val="none" w:sz="0" w:space="0" w:color="auto"/>
              </w:divBdr>
            </w:div>
            <w:div w:id="2067142992">
              <w:marLeft w:val="0"/>
              <w:marRight w:val="0"/>
              <w:marTop w:val="0"/>
              <w:marBottom w:val="0"/>
              <w:divBdr>
                <w:top w:val="none" w:sz="0" w:space="0" w:color="auto"/>
                <w:left w:val="none" w:sz="0" w:space="0" w:color="auto"/>
                <w:bottom w:val="none" w:sz="0" w:space="0" w:color="auto"/>
                <w:right w:val="none" w:sz="0" w:space="0" w:color="auto"/>
              </w:divBdr>
            </w:div>
            <w:div w:id="364598444">
              <w:marLeft w:val="0"/>
              <w:marRight w:val="0"/>
              <w:marTop w:val="0"/>
              <w:marBottom w:val="0"/>
              <w:divBdr>
                <w:top w:val="none" w:sz="0" w:space="0" w:color="auto"/>
                <w:left w:val="none" w:sz="0" w:space="0" w:color="auto"/>
                <w:bottom w:val="none" w:sz="0" w:space="0" w:color="auto"/>
                <w:right w:val="none" w:sz="0" w:space="0" w:color="auto"/>
              </w:divBdr>
            </w:div>
            <w:div w:id="1754934827">
              <w:marLeft w:val="0"/>
              <w:marRight w:val="0"/>
              <w:marTop w:val="0"/>
              <w:marBottom w:val="0"/>
              <w:divBdr>
                <w:top w:val="none" w:sz="0" w:space="0" w:color="auto"/>
                <w:left w:val="none" w:sz="0" w:space="0" w:color="auto"/>
                <w:bottom w:val="none" w:sz="0" w:space="0" w:color="auto"/>
                <w:right w:val="none" w:sz="0" w:space="0" w:color="auto"/>
              </w:divBdr>
            </w:div>
            <w:div w:id="780295436">
              <w:marLeft w:val="0"/>
              <w:marRight w:val="0"/>
              <w:marTop w:val="0"/>
              <w:marBottom w:val="0"/>
              <w:divBdr>
                <w:top w:val="none" w:sz="0" w:space="0" w:color="auto"/>
                <w:left w:val="none" w:sz="0" w:space="0" w:color="auto"/>
                <w:bottom w:val="none" w:sz="0" w:space="0" w:color="auto"/>
                <w:right w:val="none" w:sz="0" w:space="0" w:color="auto"/>
              </w:divBdr>
            </w:div>
            <w:div w:id="1099328068">
              <w:marLeft w:val="0"/>
              <w:marRight w:val="0"/>
              <w:marTop w:val="0"/>
              <w:marBottom w:val="0"/>
              <w:divBdr>
                <w:top w:val="none" w:sz="0" w:space="0" w:color="auto"/>
                <w:left w:val="none" w:sz="0" w:space="0" w:color="auto"/>
                <w:bottom w:val="none" w:sz="0" w:space="0" w:color="auto"/>
                <w:right w:val="none" w:sz="0" w:space="0" w:color="auto"/>
              </w:divBdr>
            </w:div>
            <w:div w:id="1593122049">
              <w:marLeft w:val="0"/>
              <w:marRight w:val="0"/>
              <w:marTop w:val="0"/>
              <w:marBottom w:val="0"/>
              <w:divBdr>
                <w:top w:val="none" w:sz="0" w:space="0" w:color="auto"/>
                <w:left w:val="none" w:sz="0" w:space="0" w:color="auto"/>
                <w:bottom w:val="none" w:sz="0" w:space="0" w:color="auto"/>
                <w:right w:val="none" w:sz="0" w:space="0" w:color="auto"/>
              </w:divBdr>
            </w:div>
            <w:div w:id="1355961259">
              <w:marLeft w:val="0"/>
              <w:marRight w:val="0"/>
              <w:marTop w:val="0"/>
              <w:marBottom w:val="0"/>
              <w:divBdr>
                <w:top w:val="none" w:sz="0" w:space="0" w:color="auto"/>
                <w:left w:val="none" w:sz="0" w:space="0" w:color="auto"/>
                <w:bottom w:val="none" w:sz="0" w:space="0" w:color="auto"/>
                <w:right w:val="none" w:sz="0" w:space="0" w:color="auto"/>
              </w:divBdr>
            </w:div>
            <w:div w:id="1683166214">
              <w:marLeft w:val="0"/>
              <w:marRight w:val="0"/>
              <w:marTop w:val="0"/>
              <w:marBottom w:val="0"/>
              <w:divBdr>
                <w:top w:val="none" w:sz="0" w:space="0" w:color="auto"/>
                <w:left w:val="none" w:sz="0" w:space="0" w:color="auto"/>
                <w:bottom w:val="none" w:sz="0" w:space="0" w:color="auto"/>
                <w:right w:val="none" w:sz="0" w:space="0" w:color="auto"/>
              </w:divBdr>
            </w:div>
            <w:div w:id="655033962">
              <w:marLeft w:val="0"/>
              <w:marRight w:val="0"/>
              <w:marTop w:val="0"/>
              <w:marBottom w:val="0"/>
              <w:divBdr>
                <w:top w:val="none" w:sz="0" w:space="0" w:color="auto"/>
                <w:left w:val="none" w:sz="0" w:space="0" w:color="auto"/>
                <w:bottom w:val="none" w:sz="0" w:space="0" w:color="auto"/>
                <w:right w:val="none" w:sz="0" w:space="0" w:color="auto"/>
              </w:divBdr>
            </w:div>
            <w:div w:id="517356717">
              <w:marLeft w:val="0"/>
              <w:marRight w:val="0"/>
              <w:marTop w:val="0"/>
              <w:marBottom w:val="0"/>
              <w:divBdr>
                <w:top w:val="none" w:sz="0" w:space="0" w:color="auto"/>
                <w:left w:val="none" w:sz="0" w:space="0" w:color="auto"/>
                <w:bottom w:val="none" w:sz="0" w:space="0" w:color="auto"/>
                <w:right w:val="none" w:sz="0" w:space="0" w:color="auto"/>
              </w:divBdr>
            </w:div>
            <w:div w:id="1275789885">
              <w:marLeft w:val="0"/>
              <w:marRight w:val="0"/>
              <w:marTop w:val="0"/>
              <w:marBottom w:val="0"/>
              <w:divBdr>
                <w:top w:val="none" w:sz="0" w:space="0" w:color="auto"/>
                <w:left w:val="none" w:sz="0" w:space="0" w:color="auto"/>
                <w:bottom w:val="none" w:sz="0" w:space="0" w:color="auto"/>
                <w:right w:val="none" w:sz="0" w:space="0" w:color="auto"/>
              </w:divBdr>
            </w:div>
            <w:div w:id="1496988915">
              <w:marLeft w:val="0"/>
              <w:marRight w:val="0"/>
              <w:marTop w:val="0"/>
              <w:marBottom w:val="0"/>
              <w:divBdr>
                <w:top w:val="none" w:sz="0" w:space="0" w:color="auto"/>
                <w:left w:val="none" w:sz="0" w:space="0" w:color="auto"/>
                <w:bottom w:val="none" w:sz="0" w:space="0" w:color="auto"/>
                <w:right w:val="none" w:sz="0" w:space="0" w:color="auto"/>
              </w:divBdr>
            </w:div>
            <w:div w:id="1242519034">
              <w:marLeft w:val="0"/>
              <w:marRight w:val="0"/>
              <w:marTop w:val="0"/>
              <w:marBottom w:val="0"/>
              <w:divBdr>
                <w:top w:val="none" w:sz="0" w:space="0" w:color="auto"/>
                <w:left w:val="none" w:sz="0" w:space="0" w:color="auto"/>
                <w:bottom w:val="none" w:sz="0" w:space="0" w:color="auto"/>
                <w:right w:val="none" w:sz="0" w:space="0" w:color="auto"/>
              </w:divBdr>
            </w:div>
            <w:div w:id="1874997973">
              <w:marLeft w:val="0"/>
              <w:marRight w:val="0"/>
              <w:marTop w:val="0"/>
              <w:marBottom w:val="0"/>
              <w:divBdr>
                <w:top w:val="none" w:sz="0" w:space="0" w:color="auto"/>
                <w:left w:val="none" w:sz="0" w:space="0" w:color="auto"/>
                <w:bottom w:val="none" w:sz="0" w:space="0" w:color="auto"/>
                <w:right w:val="none" w:sz="0" w:space="0" w:color="auto"/>
              </w:divBdr>
            </w:div>
            <w:div w:id="872234799">
              <w:marLeft w:val="0"/>
              <w:marRight w:val="0"/>
              <w:marTop w:val="0"/>
              <w:marBottom w:val="0"/>
              <w:divBdr>
                <w:top w:val="none" w:sz="0" w:space="0" w:color="auto"/>
                <w:left w:val="none" w:sz="0" w:space="0" w:color="auto"/>
                <w:bottom w:val="none" w:sz="0" w:space="0" w:color="auto"/>
                <w:right w:val="none" w:sz="0" w:space="0" w:color="auto"/>
              </w:divBdr>
            </w:div>
            <w:div w:id="2092388285">
              <w:marLeft w:val="0"/>
              <w:marRight w:val="0"/>
              <w:marTop w:val="0"/>
              <w:marBottom w:val="0"/>
              <w:divBdr>
                <w:top w:val="none" w:sz="0" w:space="0" w:color="auto"/>
                <w:left w:val="none" w:sz="0" w:space="0" w:color="auto"/>
                <w:bottom w:val="none" w:sz="0" w:space="0" w:color="auto"/>
                <w:right w:val="none" w:sz="0" w:space="0" w:color="auto"/>
              </w:divBdr>
            </w:div>
            <w:div w:id="478772053">
              <w:marLeft w:val="0"/>
              <w:marRight w:val="0"/>
              <w:marTop w:val="0"/>
              <w:marBottom w:val="0"/>
              <w:divBdr>
                <w:top w:val="none" w:sz="0" w:space="0" w:color="auto"/>
                <w:left w:val="none" w:sz="0" w:space="0" w:color="auto"/>
                <w:bottom w:val="none" w:sz="0" w:space="0" w:color="auto"/>
                <w:right w:val="none" w:sz="0" w:space="0" w:color="auto"/>
              </w:divBdr>
            </w:div>
            <w:div w:id="566258142">
              <w:marLeft w:val="0"/>
              <w:marRight w:val="0"/>
              <w:marTop w:val="0"/>
              <w:marBottom w:val="0"/>
              <w:divBdr>
                <w:top w:val="none" w:sz="0" w:space="0" w:color="auto"/>
                <w:left w:val="none" w:sz="0" w:space="0" w:color="auto"/>
                <w:bottom w:val="none" w:sz="0" w:space="0" w:color="auto"/>
                <w:right w:val="none" w:sz="0" w:space="0" w:color="auto"/>
              </w:divBdr>
            </w:div>
            <w:div w:id="166605298">
              <w:marLeft w:val="0"/>
              <w:marRight w:val="0"/>
              <w:marTop w:val="0"/>
              <w:marBottom w:val="0"/>
              <w:divBdr>
                <w:top w:val="none" w:sz="0" w:space="0" w:color="auto"/>
                <w:left w:val="none" w:sz="0" w:space="0" w:color="auto"/>
                <w:bottom w:val="none" w:sz="0" w:space="0" w:color="auto"/>
                <w:right w:val="none" w:sz="0" w:space="0" w:color="auto"/>
              </w:divBdr>
            </w:div>
            <w:div w:id="484049010">
              <w:marLeft w:val="0"/>
              <w:marRight w:val="0"/>
              <w:marTop w:val="0"/>
              <w:marBottom w:val="0"/>
              <w:divBdr>
                <w:top w:val="none" w:sz="0" w:space="0" w:color="auto"/>
                <w:left w:val="none" w:sz="0" w:space="0" w:color="auto"/>
                <w:bottom w:val="none" w:sz="0" w:space="0" w:color="auto"/>
                <w:right w:val="none" w:sz="0" w:space="0" w:color="auto"/>
              </w:divBdr>
            </w:div>
            <w:div w:id="475218379">
              <w:marLeft w:val="0"/>
              <w:marRight w:val="0"/>
              <w:marTop w:val="0"/>
              <w:marBottom w:val="0"/>
              <w:divBdr>
                <w:top w:val="none" w:sz="0" w:space="0" w:color="auto"/>
                <w:left w:val="none" w:sz="0" w:space="0" w:color="auto"/>
                <w:bottom w:val="none" w:sz="0" w:space="0" w:color="auto"/>
                <w:right w:val="none" w:sz="0" w:space="0" w:color="auto"/>
              </w:divBdr>
            </w:div>
            <w:div w:id="435366587">
              <w:marLeft w:val="0"/>
              <w:marRight w:val="0"/>
              <w:marTop w:val="0"/>
              <w:marBottom w:val="0"/>
              <w:divBdr>
                <w:top w:val="none" w:sz="0" w:space="0" w:color="auto"/>
                <w:left w:val="none" w:sz="0" w:space="0" w:color="auto"/>
                <w:bottom w:val="none" w:sz="0" w:space="0" w:color="auto"/>
                <w:right w:val="none" w:sz="0" w:space="0" w:color="auto"/>
              </w:divBdr>
            </w:div>
            <w:div w:id="1368793563">
              <w:marLeft w:val="0"/>
              <w:marRight w:val="0"/>
              <w:marTop w:val="0"/>
              <w:marBottom w:val="0"/>
              <w:divBdr>
                <w:top w:val="none" w:sz="0" w:space="0" w:color="auto"/>
                <w:left w:val="none" w:sz="0" w:space="0" w:color="auto"/>
                <w:bottom w:val="none" w:sz="0" w:space="0" w:color="auto"/>
                <w:right w:val="none" w:sz="0" w:space="0" w:color="auto"/>
              </w:divBdr>
            </w:div>
            <w:div w:id="1634866393">
              <w:marLeft w:val="0"/>
              <w:marRight w:val="0"/>
              <w:marTop w:val="0"/>
              <w:marBottom w:val="0"/>
              <w:divBdr>
                <w:top w:val="none" w:sz="0" w:space="0" w:color="auto"/>
                <w:left w:val="none" w:sz="0" w:space="0" w:color="auto"/>
                <w:bottom w:val="none" w:sz="0" w:space="0" w:color="auto"/>
                <w:right w:val="none" w:sz="0" w:space="0" w:color="auto"/>
              </w:divBdr>
            </w:div>
            <w:div w:id="1624968061">
              <w:marLeft w:val="0"/>
              <w:marRight w:val="0"/>
              <w:marTop w:val="0"/>
              <w:marBottom w:val="0"/>
              <w:divBdr>
                <w:top w:val="none" w:sz="0" w:space="0" w:color="auto"/>
                <w:left w:val="none" w:sz="0" w:space="0" w:color="auto"/>
                <w:bottom w:val="none" w:sz="0" w:space="0" w:color="auto"/>
                <w:right w:val="none" w:sz="0" w:space="0" w:color="auto"/>
              </w:divBdr>
            </w:div>
            <w:div w:id="1388844979">
              <w:marLeft w:val="0"/>
              <w:marRight w:val="0"/>
              <w:marTop w:val="0"/>
              <w:marBottom w:val="0"/>
              <w:divBdr>
                <w:top w:val="none" w:sz="0" w:space="0" w:color="auto"/>
                <w:left w:val="none" w:sz="0" w:space="0" w:color="auto"/>
                <w:bottom w:val="none" w:sz="0" w:space="0" w:color="auto"/>
                <w:right w:val="none" w:sz="0" w:space="0" w:color="auto"/>
              </w:divBdr>
            </w:div>
            <w:div w:id="766922983">
              <w:marLeft w:val="0"/>
              <w:marRight w:val="0"/>
              <w:marTop w:val="0"/>
              <w:marBottom w:val="0"/>
              <w:divBdr>
                <w:top w:val="none" w:sz="0" w:space="0" w:color="auto"/>
                <w:left w:val="none" w:sz="0" w:space="0" w:color="auto"/>
                <w:bottom w:val="none" w:sz="0" w:space="0" w:color="auto"/>
                <w:right w:val="none" w:sz="0" w:space="0" w:color="auto"/>
              </w:divBdr>
            </w:div>
            <w:div w:id="1168327493">
              <w:marLeft w:val="0"/>
              <w:marRight w:val="0"/>
              <w:marTop w:val="0"/>
              <w:marBottom w:val="0"/>
              <w:divBdr>
                <w:top w:val="none" w:sz="0" w:space="0" w:color="auto"/>
                <w:left w:val="none" w:sz="0" w:space="0" w:color="auto"/>
                <w:bottom w:val="none" w:sz="0" w:space="0" w:color="auto"/>
                <w:right w:val="none" w:sz="0" w:space="0" w:color="auto"/>
              </w:divBdr>
            </w:div>
            <w:div w:id="1063943967">
              <w:marLeft w:val="0"/>
              <w:marRight w:val="0"/>
              <w:marTop w:val="0"/>
              <w:marBottom w:val="0"/>
              <w:divBdr>
                <w:top w:val="none" w:sz="0" w:space="0" w:color="auto"/>
                <w:left w:val="none" w:sz="0" w:space="0" w:color="auto"/>
                <w:bottom w:val="none" w:sz="0" w:space="0" w:color="auto"/>
                <w:right w:val="none" w:sz="0" w:space="0" w:color="auto"/>
              </w:divBdr>
            </w:div>
            <w:div w:id="1737048578">
              <w:marLeft w:val="0"/>
              <w:marRight w:val="0"/>
              <w:marTop w:val="0"/>
              <w:marBottom w:val="0"/>
              <w:divBdr>
                <w:top w:val="none" w:sz="0" w:space="0" w:color="auto"/>
                <w:left w:val="none" w:sz="0" w:space="0" w:color="auto"/>
                <w:bottom w:val="none" w:sz="0" w:space="0" w:color="auto"/>
                <w:right w:val="none" w:sz="0" w:space="0" w:color="auto"/>
              </w:divBdr>
            </w:div>
            <w:div w:id="1456488551">
              <w:marLeft w:val="0"/>
              <w:marRight w:val="0"/>
              <w:marTop w:val="0"/>
              <w:marBottom w:val="0"/>
              <w:divBdr>
                <w:top w:val="none" w:sz="0" w:space="0" w:color="auto"/>
                <w:left w:val="none" w:sz="0" w:space="0" w:color="auto"/>
                <w:bottom w:val="none" w:sz="0" w:space="0" w:color="auto"/>
                <w:right w:val="none" w:sz="0" w:space="0" w:color="auto"/>
              </w:divBdr>
            </w:div>
            <w:div w:id="1356686785">
              <w:marLeft w:val="0"/>
              <w:marRight w:val="0"/>
              <w:marTop w:val="0"/>
              <w:marBottom w:val="0"/>
              <w:divBdr>
                <w:top w:val="none" w:sz="0" w:space="0" w:color="auto"/>
                <w:left w:val="none" w:sz="0" w:space="0" w:color="auto"/>
                <w:bottom w:val="none" w:sz="0" w:space="0" w:color="auto"/>
                <w:right w:val="none" w:sz="0" w:space="0" w:color="auto"/>
              </w:divBdr>
            </w:div>
            <w:div w:id="945430337">
              <w:marLeft w:val="0"/>
              <w:marRight w:val="0"/>
              <w:marTop w:val="0"/>
              <w:marBottom w:val="0"/>
              <w:divBdr>
                <w:top w:val="none" w:sz="0" w:space="0" w:color="auto"/>
                <w:left w:val="none" w:sz="0" w:space="0" w:color="auto"/>
                <w:bottom w:val="none" w:sz="0" w:space="0" w:color="auto"/>
                <w:right w:val="none" w:sz="0" w:space="0" w:color="auto"/>
              </w:divBdr>
            </w:div>
            <w:div w:id="144056496">
              <w:marLeft w:val="0"/>
              <w:marRight w:val="0"/>
              <w:marTop w:val="0"/>
              <w:marBottom w:val="0"/>
              <w:divBdr>
                <w:top w:val="none" w:sz="0" w:space="0" w:color="auto"/>
                <w:left w:val="none" w:sz="0" w:space="0" w:color="auto"/>
                <w:bottom w:val="none" w:sz="0" w:space="0" w:color="auto"/>
                <w:right w:val="none" w:sz="0" w:space="0" w:color="auto"/>
              </w:divBdr>
            </w:div>
            <w:div w:id="78140064">
              <w:marLeft w:val="0"/>
              <w:marRight w:val="0"/>
              <w:marTop w:val="0"/>
              <w:marBottom w:val="0"/>
              <w:divBdr>
                <w:top w:val="none" w:sz="0" w:space="0" w:color="auto"/>
                <w:left w:val="none" w:sz="0" w:space="0" w:color="auto"/>
                <w:bottom w:val="none" w:sz="0" w:space="0" w:color="auto"/>
                <w:right w:val="none" w:sz="0" w:space="0" w:color="auto"/>
              </w:divBdr>
            </w:div>
            <w:div w:id="1911308610">
              <w:marLeft w:val="0"/>
              <w:marRight w:val="0"/>
              <w:marTop w:val="0"/>
              <w:marBottom w:val="0"/>
              <w:divBdr>
                <w:top w:val="none" w:sz="0" w:space="0" w:color="auto"/>
                <w:left w:val="none" w:sz="0" w:space="0" w:color="auto"/>
                <w:bottom w:val="none" w:sz="0" w:space="0" w:color="auto"/>
                <w:right w:val="none" w:sz="0" w:space="0" w:color="auto"/>
              </w:divBdr>
            </w:div>
            <w:div w:id="477069079">
              <w:marLeft w:val="0"/>
              <w:marRight w:val="0"/>
              <w:marTop w:val="0"/>
              <w:marBottom w:val="0"/>
              <w:divBdr>
                <w:top w:val="none" w:sz="0" w:space="0" w:color="auto"/>
                <w:left w:val="none" w:sz="0" w:space="0" w:color="auto"/>
                <w:bottom w:val="none" w:sz="0" w:space="0" w:color="auto"/>
                <w:right w:val="none" w:sz="0" w:space="0" w:color="auto"/>
              </w:divBdr>
            </w:div>
            <w:div w:id="1379931523">
              <w:marLeft w:val="0"/>
              <w:marRight w:val="0"/>
              <w:marTop w:val="0"/>
              <w:marBottom w:val="0"/>
              <w:divBdr>
                <w:top w:val="none" w:sz="0" w:space="0" w:color="auto"/>
                <w:left w:val="none" w:sz="0" w:space="0" w:color="auto"/>
                <w:bottom w:val="none" w:sz="0" w:space="0" w:color="auto"/>
                <w:right w:val="none" w:sz="0" w:space="0" w:color="auto"/>
              </w:divBdr>
            </w:div>
            <w:div w:id="1542356818">
              <w:marLeft w:val="0"/>
              <w:marRight w:val="0"/>
              <w:marTop w:val="0"/>
              <w:marBottom w:val="0"/>
              <w:divBdr>
                <w:top w:val="none" w:sz="0" w:space="0" w:color="auto"/>
                <w:left w:val="none" w:sz="0" w:space="0" w:color="auto"/>
                <w:bottom w:val="none" w:sz="0" w:space="0" w:color="auto"/>
                <w:right w:val="none" w:sz="0" w:space="0" w:color="auto"/>
              </w:divBdr>
            </w:div>
            <w:div w:id="323167731">
              <w:marLeft w:val="0"/>
              <w:marRight w:val="0"/>
              <w:marTop w:val="0"/>
              <w:marBottom w:val="0"/>
              <w:divBdr>
                <w:top w:val="none" w:sz="0" w:space="0" w:color="auto"/>
                <w:left w:val="none" w:sz="0" w:space="0" w:color="auto"/>
                <w:bottom w:val="none" w:sz="0" w:space="0" w:color="auto"/>
                <w:right w:val="none" w:sz="0" w:space="0" w:color="auto"/>
              </w:divBdr>
            </w:div>
            <w:div w:id="2002931120">
              <w:marLeft w:val="0"/>
              <w:marRight w:val="0"/>
              <w:marTop w:val="0"/>
              <w:marBottom w:val="0"/>
              <w:divBdr>
                <w:top w:val="none" w:sz="0" w:space="0" w:color="auto"/>
                <w:left w:val="none" w:sz="0" w:space="0" w:color="auto"/>
                <w:bottom w:val="none" w:sz="0" w:space="0" w:color="auto"/>
                <w:right w:val="none" w:sz="0" w:space="0" w:color="auto"/>
              </w:divBdr>
            </w:div>
            <w:div w:id="106169429">
              <w:marLeft w:val="0"/>
              <w:marRight w:val="0"/>
              <w:marTop w:val="0"/>
              <w:marBottom w:val="0"/>
              <w:divBdr>
                <w:top w:val="none" w:sz="0" w:space="0" w:color="auto"/>
                <w:left w:val="none" w:sz="0" w:space="0" w:color="auto"/>
                <w:bottom w:val="none" w:sz="0" w:space="0" w:color="auto"/>
                <w:right w:val="none" w:sz="0" w:space="0" w:color="auto"/>
              </w:divBdr>
            </w:div>
            <w:div w:id="733813463">
              <w:marLeft w:val="0"/>
              <w:marRight w:val="0"/>
              <w:marTop w:val="0"/>
              <w:marBottom w:val="0"/>
              <w:divBdr>
                <w:top w:val="none" w:sz="0" w:space="0" w:color="auto"/>
                <w:left w:val="none" w:sz="0" w:space="0" w:color="auto"/>
                <w:bottom w:val="none" w:sz="0" w:space="0" w:color="auto"/>
                <w:right w:val="none" w:sz="0" w:space="0" w:color="auto"/>
              </w:divBdr>
            </w:div>
            <w:div w:id="777065655">
              <w:marLeft w:val="0"/>
              <w:marRight w:val="0"/>
              <w:marTop w:val="0"/>
              <w:marBottom w:val="0"/>
              <w:divBdr>
                <w:top w:val="none" w:sz="0" w:space="0" w:color="auto"/>
                <w:left w:val="none" w:sz="0" w:space="0" w:color="auto"/>
                <w:bottom w:val="none" w:sz="0" w:space="0" w:color="auto"/>
                <w:right w:val="none" w:sz="0" w:space="0" w:color="auto"/>
              </w:divBdr>
            </w:div>
            <w:div w:id="821239140">
              <w:marLeft w:val="0"/>
              <w:marRight w:val="0"/>
              <w:marTop w:val="0"/>
              <w:marBottom w:val="0"/>
              <w:divBdr>
                <w:top w:val="none" w:sz="0" w:space="0" w:color="auto"/>
                <w:left w:val="none" w:sz="0" w:space="0" w:color="auto"/>
                <w:bottom w:val="none" w:sz="0" w:space="0" w:color="auto"/>
                <w:right w:val="none" w:sz="0" w:space="0" w:color="auto"/>
              </w:divBdr>
            </w:div>
            <w:div w:id="677392122">
              <w:marLeft w:val="0"/>
              <w:marRight w:val="0"/>
              <w:marTop w:val="0"/>
              <w:marBottom w:val="0"/>
              <w:divBdr>
                <w:top w:val="none" w:sz="0" w:space="0" w:color="auto"/>
                <w:left w:val="none" w:sz="0" w:space="0" w:color="auto"/>
                <w:bottom w:val="none" w:sz="0" w:space="0" w:color="auto"/>
                <w:right w:val="none" w:sz="0" w:space="0" w:color="auto"/>
              </w:divBdr>
            </w:div>
            <w:div w:id="821964735">
              <w:marLeft w:val="0"/>
              <w:marRight w:val="0"/>
              <w:marTop w:val="0"/>
              <w:marBottom w:val="0"/>
              <w:divBdr>
                <w:top w:val="none" w:sz="0" w:space="0" w:color="auto"/>
                <w:left w:val="none" w:sz="0" w:space="0" w:color="auto"/>
                <w:bottom w:val="none" w:sz="0" w:space="0" w:color="auto"/>
                <w:right w:val="none" w:sz="0" w:space="0" w:color="auto"/>
              </w:divBdr>
            </w:div>
            <w:div w:id="1523477125">
              <w:marLeft w:val="0"/>
              <w:marRight w:val="0"/>
              <w:marTop w:val="0"/>
              <w:marBottom w:val="0"/>
              <w:divBdr>
                <w:top w:val="none" w:sz="0" w:space="0" w:color="auto"/>
                <w:left w:val="none" w:sz="0" w:space="0" w:color="auto"/>
                <w:bottom w:val="none" w:sz="0" w:space="0" w:color="auto"/>
                <w:right w:val="none" w:sz="0" w:space="0" w:color="auto"/>
              </w:divBdr>
            </w:div>
            <w:div w:id="634065476">
              <w:marLeft w:val="0"/>
              <w:marRight w:val="0"/>
              <w:marTop w:val="0"/>
              <w:marBottom w:val="0"/>
              <w:divBdr>
                <w:top w:val="none" w:sz="0" w:space="0" w:color="auto"/>
                <w:left w:val="none" w:sz="0" w:space="0" w:color="auto"/>
                <w:bottom w:val="none" w:sz="0" w:space="0" w:color="auto"/>
                <w:right w:val="none" w:sz="0" w:space="0" w:color="auto"/>
              </w:divBdr>
            </w:div>
            <w:div w:id="1479683911">
              <w:marLeft w:val="0"/>
              <w:marRight w:val="0"/>
              <w:marTop w:val="0"/>
              <w:marBottom w:val="0"/>
              <w:divBdr>
                <w:top w:val="none" w:sz="0" w:space="0" w:color="auto"/>
                <w:left w:val="none" w:sz="0" w:space="0" w:color="auto"/>
                <w:bottom w:val="none" w:sz="0" w:space="0" w:color="auto"/>
                <w:right w:val="none" w:sz="0" w:space="0" w:color="auto"/>
              </w:divBdr>
            </w:div>
            <w:div w:id="1542476313">
              <w:marLeft w:val="0"/>
              <w:marRight w:val="0"/>
              <w:marTop w:val="0"/>
              <w:marBottom w:val="0"/>
              <w:divBdr>
                <w:top w:val="none" w:sz="0" w:space="0" w:color="auto"/>
                <w:left w:val="none" w:sz="0" w:space="0" w:color="auto"/>
                <w:bottom w:val="none" w:sz="0" w:space="0" w:color="auto"/>
                <w:right w:val="none" w:sz="0" w:space="0" w:color="auto"/>
              </w:divBdr>
            </w:div>
            <w:div w:id="569315990">
              <w:marLeft w:val="0"/>
              <w:marRight w:val="0"/>
              <w:marTop w:val="0"/>
              <w:marBottom w:val="0"/>
              <w:divBdr>
                <w:top w:val="none" w:sz="0" w:space="0" w:color="auto"/>
                <w:left w:val="none" w:sz="0" w:space="0" w:color="auto"/>
                <w:bottom w:val="none" w:sz="0" w:space="0" w:color="auto"/>
                <w:right w:val="none" w:sz="0" w:space="0" w:color="auto"/>
              </w:divBdr>
            </w:div>
            <w:div w:id="350034855">
              <w:marLeft w:val="0"/>
              <w:marRight w:val="0"/>
              <w:marTop w:val="0"/>
              <w:marBottom w:val="0"/>
              <w:divBdr>
                <w:top w:val="none" w:sz="0" w:space="0" w:color="auto"/>
                <w:left w:val="none" w:sz="0" w:space="0" w:color="auto"/>
                <w:bottom w:val="none" w:sz="0" w:space="0" w:color="auto"/>
                <w:right w:val="none" w:sz="0" w:space="0" w:color="auto"/>
              </w:divBdr>
            </w:div>
            <w:div w:id="1968317054">
              <w:marLeft w:val="0"/>
              <w:marRight w:val="0"/>
              <w:marTop w:val="0"/>
              <w:marBottom w:val="0"/>
              <w:divBdr>
                <w:top w:val="none" w:sz="0" w:space="0" w:color="auto"/>
                <w:left w:val="none" w:sz="0" w:space="0" w:color="auto"/>
                <w:bottom w:val="none" w:sz="0" w:space="0" w:color="auto"/>
                <w:right w:val="none" w:sz="0" w:space="0" w:color="auto"/>
              </w:divBdr>
            </w:div>
            <w:div w:id="1077947097">
              <w:marLeft w:val="0"/>
              <w:marRight w:val="0"/>
              <w:marTop w:val="0"/>
              <w:marBottom w:val="0"/>
              <w:divBdr>
                <w:top w:val="none" w:sz="0" w:space="0" w:color="auto"/>
                <w:left w:val="none" w:sz="0" w:space="0" w:color="auto"/>
                <w:bottom w:val="none" w:sz="0" w:space="0" w:color="auto"/>
                <w:right w:val="none" w:sz="0" w:space="0" w:color="auto"/>
              </w:divBdr>
            </w:div>
            <w:div w:id="1703745053">
              <w:marLeft w:val="0"/>
              <w:marRight w:val="0"/>
              <w:marTop w:val="0"/>
              <w:marBottom w:val="0"/>
              <w:divBdr>
                <w:top w:val="none" w:sz="0" w:space="0" w:color="auto"/>
                <w:left w:val="none" w:sz="0" w:space="0" w:color="auto"/>
                <w:bottom w:val="none" w:sz="0" w:space="0" w:color="auto"/>
                <w:right w:val="none" w:sz="0" w:space="0" w:color="auto"/>
              </w:divBdr>
            </w:div>
            <w:div w:id="1465349346">
              <w:marLeft w:val="0"/>
              <w:marRight w:val="0"/>
              <w:marTop w:val="0"/>
              <w:marBottom w:val="0"/>
              <w:divBdr>
                <w:top w:val="none" w:sz="0" w:space="0" w:color="auto"/>
                <w:left w:val="none" w:sz="0" w:space="0" w:color="auto"/>
                <w:bottom w:val="none" w:sz="0" w:space="0" w:color="auto"/>
                <w:right w:val="none" w:sz="0" w:space="0" w:color="auto"/>
              </w:divBdr>
            </w:div>
            <w:div w:id="605382756">
              <w:marLeft w:val="0"/>
              <w:marRight w:val="0"/>
              <w:marTop w:val="0"/>
              <w:marBottom w:val="0"/>
              <w:divBdr>
                <w:top w:val="none" w:sz="0" w:space="0" w:color="auto"/>
                <w:left w:val="none" w:sz="0" w:space="0" w:color="auto"/>
                <w:bottom w:val="none" w:sz="0" w:space="0" w:color="auto"/>
                <w:right w:val="none" w:sz="0" w:space="0" w:color="auto"/>
              </w:divBdr>
            </w:div>
            <w:div w:id="1960915255">
              <w:marLeft w:val="0"/>
              <w:marRight w:val="0"/>
              <w:marTop w:val="0"/>
              <w:marBottom w:val="0"/>
              <w:divBdr>
                <w:top w:val="none" w:sz="0" w:space="0" w:color="auto"/>
                <w:left w:val="none" w:sz="0" w:space="0" w:color="auto"/>
                <w:bottom w:val="none" w:sz="0" w:space="0" w:color="auto"/>
                <w:right w:val="none" w:sz="0" w:space="0" w:color="auto"/>
              </w:divBdr>
            </w:div>
            <w:div w:id="625818074">
              <w:marLeft w:val="0"/>
              <w:marRight w:val="0"/>
              <w:marTop w:val="0"/>
              <w:marBottom w:val="0"/>
              <w:divBdr>
                <w:top w:val="none" w:sz="0" w:space="0" w:color="auto"/>
                <w:left w:val="none" w:sz="0" w:space="0" w:color="auto"/>
                <w:bottom w:val="none" w:sz="0" w:space="0" w:color="auto"/>
                <w:right w:val="none" w:sz="0" w:space="0" w:color="auto"/>
              </w:divBdr>
            </w:div>
            <w:div w:id="88891693">
              <w:marLeft w:val="0"/>
              <w:marRight w:val="0"/>
              <w:marTop w:val="0"/>
              <w:marBottom w:val="0"/>
              <w:divBdr>
                <w:top w:val="none" w:sz="0" w:space="0" w:color="auto"/>
                <w:left w:val="none" w:sz="0" w:space="0" w:color="auto"/>
                <w:bottom w:val="none" w:sz="0" w:space="0" w:color="auto"/>
                <w:right w:val="none" w:sz="0" w:space="0" w:color="auto"/>
              </w:divBdr>
            </w:div>
            <w:div w:id="432944168">
              <w:marLeft w:val="0"/>
              <w:marRight w:val="0"/>
              <w:marTop w:val="0"/>
              <w:marBottom w:val="0"/>
              <w:divBdr>
                <w:top w:val="none" w:sz="0" w:space="0" w:color="auto"/>
                <w:left w:val="none" w:sz="0" w:space="0" w:color="auto"/>
                <w:bottom w:val="none" w:sz="0" w:space="0" w:color="auto"/>
                <w:right w:val="none" w:sz="0" w:space="0" w:color="auto"/>
              </w:divBdr>
            </w:div>
            <w:div w:id="2022007878">
              <w:marLeft w:val="0"/>
              <w:marRight w:val="0"/>
              <w:marTop w:val="0"/>
              <w:marBottom w:val="0"/>
              <w:divBdr>
                <w:top w:val="none" w:sz="0" w:space="0" w:color="auto"/>
                <w:left w:val="none" w:sz="0" w:space="0" w:color="auto"/>
                <w:bottom w:val="none" w:sz="0" w:space="0" w:color="auto"/>
                <w:right w:val="none" w:sz="0" w:space="0" w:color="auto"/>
              </w:divBdr>
            </w:div>
            <w:div w:id="1976063678">
              <w:marLeft w:val="0"/>
              <w:marRight w:val="0"/>
              <w:marTop w:val="0"/>
              <w:marBottom w:val="0"/>
              <w:divBdr>
                <w:top w:val="none" w:sz="0" w:space="0" w:color="auto"/>
                <w:left w:val="none" w:sz="0" w:space="0" w:color="auto"/>
                <w:bottom w:val="none" w:sz="0" w:space="0" w:color="auto"/>
                <w:right w:val="none" w:sz="0" w:space="0" w:color="auto"/>
              </w:divBdr>
            </w:div>
            <w:div w:id="1728987008">
              <w:marLeft w:val="0"/>
              <w:marRight w:val="0"/>
              <w:marTop w:val="0"/>
              <w:marBottom w:val="0"/>
              <w:divBdr>
                <w:top w:val="none" w:sz="0" w:space="0" w:color="auto"/>
                <w:left w:val="none" w:sz="0" w:space="0" w:color="auto"/>
                <w:bottom w:val="none" w:sz="0" w:space="0" w:color="auto"/>
                <w:right w:val="none" w:sz="0" w:space="0" w:color="auto"/>
              </w:divBdr>
            </w:div>
            <w:div w:id="641885684">
              <w:marLeft w:val="0"/>
              <w:marRight w:val="0"/>
              <w:marTop w:val="0"/>
              <w:marBottom w:val="0"/>
              <w:divBdr>
                <w:top w:val="none" w:sz="0" w:space="0" w:color="auto"/>
                <w:left w:val="none" w:sz="0" w:space="0" w:color="auto"/>
                <w:bottom w:val="none" w:sz="0" w:space="0" w:color="auto"/>
                <w:right w:val="none" w:sz="0" w:space="0" w:color="auto"/>
              </w:divBdr>
            </w:div>
            <w:div w:id="1439174766">
              <w:marLeft w:val="0"/>
              <w:marRight w:val="0"/>
              <w:marTop w:val="0"/>
              <w:marBottom w:val="0"/>
              <w:divBdr>
                <w:top w:val="none" w:sz="0" w:space="0" w:color="auto"/>
                <w:left w:val="none" w:sz="0" w:space="0" w:color="auto"/>
                <w:bottom w:val="none" w:sz="0" w:space="0" w:color="auto"/>
                <w:right w:val="none" w:sz="0" w:space="0" w:color="auto"/>
              </w:divBdr>
            </w:div>
            <w:div w:id="1182085317">
              <w:marLeft w:val="0"/>
              <w:marRight w:val="0"/>
              <w:marTop w:val="0"/>
              <w:marBottom w:val="0"/>
              <w:divBdr>
                <w:top w:val="none" w:sz="0" w:space="0" w:color="auto"/>
                <w:left w:val="none" w:sz="0" w:space="0" w:color="auto"/>
                <w:bottom w:val="none" w:sz="0" w:space="0" w:color="auto"/>
                <w:right w:val="none" w:sz="0" w:space="0" w:color="auto"/>
              </w:divBdr>
            </w:div>
            <w:div w:id="216666298">
              <w:marLeft w:val="0"/>
              <w:marRight w:val="0"/>
              <w:marTop w:val="0"/>
              <w:marBottom w:val="0"/>
              <w:divBdr>
                <w:top w:val="none" w:sz="0" w:space="0" w:color="auto"/>
                <w:left w:val="none" w:sz="0" w:space="0" w:color="auto"/>
                <w:bottom w:val="none" w:sz="0" w:space="0" w:color="auto"/>
                <w:right w:val="none" w:sz="0" w:space="0" w:color="auto"/>
              </w:divBdr>
            </w:div>
            <w:div w:id="908541516">
              <w:marLeft w:val="0"/>
              <w:marRight w:val="0"/>
              <w:marTop w:val="0"/>
              <w:marBottom w:val="0"/>
              <w:divBdr>
                <w:top w:val="none" w:sz="0" w:space="0" w:color="auto"/>
                <w:left w:val="none" w:sz="0" w:space="0" w:color="auto"/>
                <w:bottom w:val="none" w:sz="0" w:space="0" w:color="auto"/>
                <w:right w:val="none" w:sz="0" w:space="0" w:color="auto"/>
              </w:divBdr>
            </w:div>
            <w:div w:id="1936135599">
              <w:marLeft w:val="0"/>
              <w:marRight w:val="0"/>
              <w:marTop w:val="0"/>
              <w:marBottom w:val="0"/>
              <w:divBdr>
                <w:top w:val="none" w:sz="0" w:space="0" w:color="auto"/>
                <w:left w:val="none" w:sz="0" w:space="0" w:color="auto"/>
                <w:bottom w:val="none" w:sz="0" w:space="0" w:color="auto"/>
                <w:right w:val="none" w:sz="0" w:space="0" w:color="auto"/>
              </w:divBdr>
            </w:div>
            <w:div w:id="1645893211">
              <w:marLeft w:val="0"/>
              <w:marRight w:val="0"/>
              <w:marTop w:val="0"/>
              <w:marBottom w:val="0"/>
              <w:divBdr>
                <w:top w:val="none" w:sz="0" w:space="0" w:color="auto"/>
                <w:left w:val="none" w:sz="0" w:space="0" w:color="auto"/>
                <w:bottom w:val="none" w:sz="0" w:space="0" w:color="auto"/>
                <w:right w:val="none" w:sz="0" w:space="0" w:color="auto"/>
              </w:divBdr>
            </w:div>
            <w:div w:id="220674163">
              <w:marLeft w:val="0"/>
              <w:marRight w:val="0"/>
              <w:marTop w:val="0"/>
              <w:marBottom w:val="0"/>
              <w:divBdr>
                <w:top w:val="none" w:sz="0" w:space="0" w:color="auto"/>
                <w:left w:val="none" w:sz="0" w:space="0" w:color="auto"/>
                <w:bottom w:val="none" w:sz="0" w:space="0" w:color="auto"/>
                <w:right w:val="none" w:sz="0" w:space="0" w:color="auto"/>
              </w:divBdr>
            </w:div>
            <w:div w:id="975456090">
              <w:marLeft w:val="0"/>
              <w:marRight w:val="0"/>
              <w:marTop w:val="0"/>
              <w:marBottom w:val="0"/>
              <w:divBdr>
                <w:top w:val="none" w:sz="0" w:space="0" w:color="auto"/>
                <w:left w:val="none" w:sz="0" w:space="0" w:color="auto"/>
                <w:bottom w:val="none" w:sz="0" w:space="0" w:color="auto"/>
                <w:right w:val="none" w:sz="0" w:space="0" w:color="auto"/>
              </w:divBdr>
            </w:div>
            <w:div w:id="180843277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855194536">
              <w:marLeft w:val="0"/>
              <w:marRight w:val="0"/>
              <w:marTop w:val="0"/>
              <w:marBottom w:val="0"/>
              <w:divBdr>
                <w:top w:val="none" w:sz="0" w:space="0" w:color="auto"/>
                <w:left w:val="none" w:sz="0" w:space="0" w:color="auto"/>
                <w:bottom w:val="none" w:sz="0" w:space="0" w:color="auto"/>
                <w:right w:val="none" w:sz="0" w:space="0" w:color="auto"/>
              </w:divBdr>
            </w:div>
            <w:div w:id="1990355605">
              <w:marLeft w:val="0"/>
              <w:marRight w:val="0"/>
              <w:marTop w:val="0"/>
              <w:marBottom w:val="0"/>
              <w:divBdr>
                <w:top w:val="none" w:sz="0" w:space="0" w:color="auto"/>
                <w:left w:val="none" w:sz="0" w:space="0" w:color="auto"/>
                <w:bottom w:val="none" w:sz="0" w:space="0" w:color="auto"/>
                <w:right w:val="none" w:sz="0" w:space="0" w:color="auto"/>
              </w:divBdr>
            </w:div>
            <w:div w:id="2056660108">
              <w:marLeft w:val="0"/>
              <w:marRight w:val="0"/>
              <w:marTop w:val="0"/>
              <w:marBottom w:val="0"/>
              <w:divBdr>
                <w:top w:val="none" w:sz="0" w:space="0" w:color="auto"/>
                <w:left w:val="none" w:sz="0" w:space="0" w:color="auto"/>
                <w:bottom w:val="none" w:sz="0" w:space="0" w:color="auto"/>
                <w:right w:val="none" w:sz="0" w:space="0" w:color="auto"/>
              </w:divBdr>
            </w:div>
            <w:div w:id="813522039">
              <w:marLeft w:val="0"/>
              <w:marRight w:val="0"/>
              <w:marTop w:val="0"/>
              <w:marBottom w:val="0"/>
              <w:divBdr>
                <w:top w:val="none" w:sz="0" w:space="0" w:color="auto"/>
                <w:left w:val="none" w:sz="0" w:space="0" w:color="auto"/>
                <w:bottom w:val="none" w:sz="0" w:space="0" w:color="auto"/>
                <w:right w:val="none" w:sz="0" w:space="0" w:color="auto"/>
              </w:divBdr>
            </w:div>
            <w:div w:id="1578250739">
              <w:marLeft w:val="0"/>
              <w:marRight w:val="0"/>
              <w:marTop w:val="0"/>
              <w:marBottom w:val="0"/>
              <w:divBdr>
                <w:top w:val="none" w:sz="0" w:space="0" w:color="auto"/>
                <w:left w:val="none" w:sz="0" w:space="0" w:color="auto"/>
                <w:bottom w:val="none" w:sz="0" w:space="0" w:color="auto"/>
                <w:right w:val="none" w:sz="0" w:space="0" w:color="auto"/>
              </w:divBdr>
            </w:div>
            <w:div w:id="1414278461">
              <w:marLeft w:val="0"/>
              <w:marRight w:val="0"/>
              <w:marTop w:val="0"/>
              <w:marBottom w:val="0"/>
              <w:divBdr>
                <w:top w:val="none" w:sz="0" w:space="0" w:color="auto"/>
                <w:left w:val="none" w:sz="0" w:space="0" w:color="auto"/>
                <w:bottom w:val="none" w:sz="0" w:space="0" w:color="auto"/>
                <w:right w:val="none" w:sz="0" w:space="0" w:color="auto"/>
              </w:divBdr>
            </w:div>
            <w:div w:id="596405919">
              <w:marLeft w:val="0"/>
              <w:marRight w:val="0"/>
              <w:marTop w:val="0"/>
              <w:marBottom w:val="0"/>
              <w:divBdr>
                <w:top w:val="none" w:sz="0" w:space="0" w:color="auto"/>
                <w:left w:val="none" w:sz="0" w:space="0" w:color="auto"/>
                <w:bottom w:val="none" w:sz="0" w:space="0" w:color="auto"/>
                <w:right w:val="none" w:sz="0" w:space="0" w:color="auto"/>
              </w:divBdr>
            </w:div>
            <w:div w:id="2018071646">
              <w:marLeft w:val="0"/>
              <w:marRight w:val="0"/>
              <w:marTop w:val="0"/>
              <w:marBottom w:val="0"/>
              <w:divBdr>
                <w:top w:val="none" w:sz="0" w:space="0" w:color="auto"/>
                <w:left w:val="none" w:sz="0" w:space="0" w:color="auto"/>
                <w:bottom w:val="none" w:sz="0" w:space="0" w:color="auto"/>
                <w:right w:val="none" w:sz="0" w:space="0" w:color="auto"/>
              </w:divBdr>
            </w:div>
            <w:div w:id="1105542981">
              <w:marLeft w:val="0"/>
              <w:marRight w:val="0"/>
              <w:marTop w:val="0"/>
              <w:marBottom w:val="0"/>
              <w:divBdr>
                <w:top w:val="none" w:sz="0" w:space="0" w:color="auto"/>
                <w:left w:val="none" w:sz="0" w:space="0" w:color="auto"/>
                <w:bottom w:val="none" w:sz="0" w:space="0" w:color="auto"/>
                <w:right w:val="none" w:sz="0" w:space="0" w:color="auto"/>
              </w:divBdr>
            </w:div>
            <w:div w:id="1233202991">
              <w:marLeft w:val="0"/>
              <w:marRight w:val="0"/>
              <w:marTop w:val="0"/>
              <w:marBottom w:val="0"/>
              <w:divBdr>
                <w:top w:val="none" w:sz="0" w:space="0" w:color="auto"/>
                <w:left w:val="none" w:sz="0" w:space="0" w:color="auto"/>
                <w:bottom w:val="none" w:sz="0" w:space="0" w:color="auto"/>
                <w:right w:val="none" w:sz="0" w:space="0" w:color="auto"/>
              </w:divBdr>
            </w:div>
            <w:div w:id="1039014065">
              <w:marLeft w:val="0"/>
              <w:marRight w:val="0"/>
              <w:marTop w:val="0"/>
              <w:marBottom w:val="0"/>
              <w:divBdr>
                <w:top w:val="none" w:sz="0" w:space="0" w:color="auto"/>
                <w:left w:val="none" w:sz="0" w:space="0" w:color="auto"/>
                <w:bottom w:val="none" w:sz="0" w:space="0" w:color="auto"/>
                <w:right w:val="none" w:sz="0" w:space="0" w:color="auto"/>
              </w:divBdr>
            </w:div>
            <w:div w:id="1010565539">
              <w:marLeft w:val="0"/>
              <w:marRight w:val="0"/>
              <w:marTop w:val="0"/>
              <w:marBottom w:val="0"/>
              <w:divBdr>
                <w:top w:val="none" w:sz="0" w:space="0" w:color="auto"/>
                <w:left w:val="none" w:sz="0" w:space="0" w:color="auto"/>
                <w:bottom w:val="none" w:sz="0" w:space="0" w:color="auto"/>
                <w:right w:val="none" w:sz="0" w:space="0" w:color="auto"/>
              </w:divBdr>
            </w:div>
            <w:div w:id="1143354947">
              <w:marLeft w:val="0"/>
              <w:marRight w:val="0"/>
              <w:marTop w:val="0"/>
              <w:marBottom w:val="0"/>
              <w:divBdr>
                <w:top w:val="none" w:sz="0" w:space="0" w:color="auto"/>
                <w:left w:val="none" w:sz="0" w:space="0" w:color="auto"/>
                <w:bottom w:val="none" w:sz="0" w:space="0" w:color="auto"/>
                <w:right w:val="none" w:sz="0" w:space="0" w:color="auto"/>
              </w:divBdr>
            </w:div>
            <w:div w:id="1258250017">
              <w:marLeft w:val="0"/>
              <w:marRight w:val="0"/>
              <w:marTop w:val="0"/>
              <w:marBottom w:val="0"/>
              <w:divBdr>
                <w:top w:val="none" w:sz="0" w:space="0" w:color="auto"/>
                <w:left w:val="none" w:sz="0" w:space="0" w:color="auto"/>
                <w:bottom w:val="none" w:sz="0" w:space="0" w:color="auto"/>
                <w:right w:val="none" w:sz="0" w:space="0" w:color="auto"/>
              </w:divBdr>
            </w:div>
            <w:div w:id="121391326">
              <w:marLeft w:val="0"/>
              <w:marRight w:val="0"/>
              <w:marTop w:val="0"/>
              <w:marBottom w:val="0"/>
              <w:divBdr>
                <w:top w:val="none" w:sz="0" w:space="0" w:color="auto"/>
                <w:left w:val="none" w:sz="0" w:space="0" w:color="auto"/>
                <w:bottom w:val="none" w:sz="0" w:space="0" w:color="auto"/>
                <w:right w:val="none" w:sz="0" w:space="0" w:color="auto"/>
              </w:divBdr>
            </w:div>
            <w:div w:id="2093696620">
              <w:marLeft w:val="0"/>
              <w:marRight w:val="0"/>
              <w:marTop w:val="0"/>
              <w:marBottom w:val="0"/>
              <w:divBdr>
                <w:top w:val="none" w:sz="0" w:space="0" w:color="auto"/>
                <w:left w:val="none" w:sz="0" w:space="0" w:color="auto"/>
                <w:bottom w:val="none" w:sz="0" w:space="0" w:color="auto"/>
                <w:right w:val="none" w:sz="0" w:space="0" w:color="auto"/>
              </w:divBdr>
            </w:div>
            <w:div w:id="1197893100">
              <w:marLeft w:val="0"/>
              <w:marRight w:val="0"/>
              <w:marTop w:val="0"/>
              <w:marBottom w:val="0"/>
              <w:divBdr>
                <w:top w:val="none" w:sz="0" w:space="0" w:color="auto"/>
                <w:left w:val="none" w:sz="0" w:space="0" w:color="auto"/>
                <w:bottom w:val="none" w:sz="0" w:space="0" w:color="auto"/>
                <w:right w:val="none" w:sz="0" w:space="0" w:color="auto"/>
              </w:divBdr>
            </w:div>
            <w:div w:id="714355577">
              <w:marLeft w:val="0"/>
              <w:marRight w:val="0"/>
              <w:marTop w:val="0"/>
              <w:marBottom w:val="0"/>
              <w:divBdr>
                <w:top w:val="none" w:sz="0" w:space="0" w:color="auto"/>
                <w:left w:val="none" w:sz="0" w:space="0" w:color="auto"/>
                <w:bottom w:val="none" w:sz="0" w:space="0" w:color="auto"/>
                <w:right w:val="none" w:sz="0" w:space="0" w:color="auto"/>
              </w:divBdr>
            </w:div>
            <w:div w:id="1080904966">
              <w:marLeft w:val="0"/>
              <w:marRight w:val="0"/>
              <w:marTop w:val="0"/>
              <w:marBottom w:val="0"/>
              <w:divBdr>
                <w:top w:val="none" w:sz="0" w:space="0" w:color="auto"/>
                <w:left w:val="none" w:sz="0" w:space="0" w:color="auto"/>
                <w:bottom w:val="none" w:sz="0" w:space="0" w:color="auto"/>
                <w:right w:val="none" w:sz="0" w:space="0" w:color="auto"/>
              </w:divBdr>
            </w:div>
            <w:div w:id="111673740">
              <w:marLeft w:val="0"/>
              <w:marRight w:val="0"/>
              <w:marTop w:val="0"/>
              <w:marBottom w:val="0"/>
              <w:divBdr>
                <w:top w:val="none" w:sz="0" w:space="0" w:color="auto"/>
                <w:left w:val="none" w:sz="0" w:space="0" w:color="auto"/>
                <w:bottom w:val="none" w:sz="0" w:space="0" w:color="auto"/>
                <w:right w:val="none" w:sz="0" w:space="0" w:color="auto"/>
              </w:divBdr>
            </w:div>
            <w:div w:id="1738623730">
              <w:marLeft w:val="0"/>
              <w:marRight w:val="0"/>
              <w:marTop w:val="0"/>
              <w:marBottom w:val="0"/>
              <w:divBdr>
                <w:top w:val="none" w:sz="0" w:space="0" w:color="auto"/>
                <w:left w:val="none" w:sz="0" w:space="0" w:color="auto"/>
                <w:bottom w:val="none" w:sz="0" w:space="0" w:color="auto"/>
                <w:right w:val="none" w:sz="0" w:space="0" w:color="auto"/>
              </w:divBdr>
            </w:div>
            <w:div w:id="1346903589">
              <w:marLeft w:val="0"/>
              <w:marRight w:val="0"/>
              <w:marTop w:val="0"/>
              <w:marBottom w:val="0"/>
              <w:divBdr>
                <w:top w:val="none" w:sz="0" w:space="0" w:color="auto"/>
                <w:left w:val="none" w:sz="0" w:space="0" w:color="auto"/>
                <w:bottom w:val="none" w:sz="0" w:space="0" w:color="auto"/>
                <w:right w:val="none" w:sz="0" w:space="0" w:color="auto"/>
              </w:divBdr>
            </w:div>
            <w:div w:id="2047099020">
              <w:marLeft w:val="0"/>
              <w:marRight w:val="0"/>
              <w:marTop w:val="0"/>
              <w:marBottom w:val="0"/>
              <w:divBdr>
                <w:top w:val="none" w:sz="0" w:space="0" w:color="auto"/>
                <w:left w:val="none" w:sz="0" w:space="0" w:color="auto"/>
                <w:bottom w:val="none" w:sz="0" w:space="0" w:color="auto"/>
                <w:right w:val="none" w:sz="0" w:space="0" w:color="auto"/>
              </w:divBdr>
            </w:div>
            <w:div w:id="1495531871">
              <w:marLeft w:val="0"/>
              <w:marRight w:val="0"/>
              <w:marTop w:val="0"/>
              <w:marBottom w:val="0"/>
              <w:divBdr>
                <w:top w:val="none" w:sz="0" w:space="0" w:color="auto"/>
                <w:left w:val="none" w:sz="0" w:space="0" w:color="auto"/>
                <w:bottom w:val="none" w:sz="0" w:space="0" w:color="auto"/>
                <w:right w:val="none" w:sz="0" w:space="0" w:color="auto"/>
              </w:divBdr>
            </w:div>
            <w:div w:id="865286440">
              <w:marLeft w:val="0"/>
              <w:marRight w:val="0"/>
              <w:marTop w:val="0"/>
              <w:marBottom w:val="0"/>
              <w:divBdr>
                <w:top w:val="none" w:sz="0" w:space="0" w:color="auto"/>
                <w:left w:val="none" w:sz="0" w:space="0" w:color="auto"/>
                <w:bottom w:val="none" w:sz="0" w:space="0" w:color="auto"/>
                <w:right w:val="none" w:sz="0" w:space="0" w:color="auto"/>
              </w:divBdr>
            </w:div>
            <w:div w:id="1371879751">
              <w:marLeft w:val="0"/>
              <w:marRight w:val="0"/>
              <w:marTop w:val="0"/>
              <w:marBottom w:val="0"/>
              <w:divBdr>
                <w:top w:val="none" w:sz="0" w:space="0" w:color="auto"/>
                <w:left w:val="none" w:sz="0" w:space="0" w:color="auto"/>
                <w:bottom w:val="none" w:sz="0" w:space="0" w:color="auto"/>
                <w:right w:val="none" w:sz="0" w:space="0" w:color="auto"/>
              </w:divBdr>
            </w:div>
            <w:div w:id="1814171995">
              <w:marLeft w:val="0"/>
              <w:marRight w:val="0"/>
              <w:marTop w:val="0"/>
              <w:marBottom w:val="0"/>
              <w:divBdr>
                <w:top w:val="none" w:sz="0" w:space="0" w:color="auto"/>
                <w:left w:val="none" w:sz="0" w:space="0" w:color="auto"/>
                <w:bottom w:val="none" w:sz="0" w:space="0" w:color="auto"/>
                <w:right w:val="none" w:sz="0" w:space="0" w:color="auto"/>
              </w:divBdr>
            </w:div>
            <w:div w:id="1603949749">
              <w:marLeft w:val="0"/>
              <w:marRight w:val="0"/>
              <w:marTop w:val="0"/>
              <w:marBottom w:val="0"/>
              <w:divBdr>
                <w:top w:val="none" w:sz="0" w:space="0" w:color="auto"/>
                <w:left w:val="none" w:sz="0" w:space="0" w:color="auto"/>
                <w:bottom w:val="none" w:sz="0" w:space="0" w:color="auto"/>
                <w:right w:val="none" w:sz="0" w:space="0" w:color="auto"/>
              </w:divBdr>
            </w:div>
            <w:div w:id="946430529">
              <w:marLeft w:val="0"/>
              <w:marRight w:val="0"/>
              <w:marTop w:val="0"/>
              <w:marBottom w:val="0"/>
              <w:divBdr>
                <w:top w:val="none" w:sz="0" w:space="0" w:color="auto"/>
                <w:left w:val="none" w:sz="0" w:space="0" w:color="auto"/>
                <w:bottom w:val="none" w:sz="0" w:space="0" w:color="auto"/>
                <w:right w:val="none" w:sz="0" w:space="0" w:color="auto"/>
              </w:divBdr>
            </w:div>
            <w:div w:id="110903541">
              <w:marLeft w:val="0"/>
              <w:marRight w:val="0"/>
              <w:marTop w:val="0"/>
              <w:marBottom w:val="0"/>
              <w:divBdr>
                <w:top w:val="none" w:sz="0" w:space="0" w:color="auto"/>
                <w:left w:val="none" w:sz="0" w:space="0" w:color="auto"/>
                <w:bottom w:val="none" w:sz="0" w:space="0" w:color="auto"/>
                <w:right w:val="none" w:sz="0" w:space="0" w:color="auto"/>
              </w:divBdr>
            </w:div>
            <w:div w:id="390076466">
              <w:marLeft w:val="0"/>
              <w:marRight w:val="0"/>
              <w:marTop w:val="0"/>
              <w:marBottom w:val="0"/>
              <w:divBdr>
                <w:top w:val="none" w:sz="0" w:space="0" w:color="auto"/>
                <w:left w:val="none" w:sz="0" w:space="0" w:color="auto"/>
                <w:bottom w:val="none" w:sz="0" w:space="0" w:color="auto"/>
                <w:right w:val="none" w:sz="0" w:space="0" w:color="auto"/>
              </w:divBdr>
            </w:div>
            <w:div w:id="1233155638">
              <w:marLeft w:val="0"/>
              <w:marRight w:val="0"/>
              <w:marTop w:val="0"/>
              <w:marBottom w:val="0"/>
              <w:divBdr>
                <w:top w:val="none" w:sz="0" w:space="0" w:color="auto"/>
                <w:left w:val="none" w:sz="0" w:space="0" w:color="auto"/>
                <w:bottom w:val="none" w:sz="0" w:space="0" w:color="auto"/>
                <w:right w:val="none" w:sz="0" w:space="0" w:color="auto"/>
              </w:divBdr>
            </w:div>
            <w:div w:id="710305963">
              <w:marLeft w:val="0"/>
              <w:marRight w:val="0"/>
              <w:marTop w:val="0"/>
              <w:marBottom w:val="0"/>
              <w:divBdr>
                <w:top w:val="none" w:sz="0" w:space="0" w:color="auto"/>
                <w:left w:val="none" w:sz="0" w:space="0" w:color="auto"/>
                <w:bottom w:val="none" w:sz="0" w:space="0" w:color="auto"/>
                <w:right w:val="none" w:sz="0" w:space="0" w:color="auto"/>
              </w:divBdr>
            </w:div>
            <w:div w:id="73405763">
              <w:marLeft w:val="0"/>
              <w:marRight w:val="0"/>
              <w:marTop w:val="0"/>
              <w:marBottom w:val="0"/>
              <w:divBdr>
                <w:top w:val="none" w:sz="0" w:space="0" w:color="auto"/>
                <w:left w:val="none" w:sz="0" w:space="0" w:color="auto"/>
                <w:bottom w:val="none" w:sz="0" w:space="0" w:color="auto"/>
                <w:right w:val="none" w:sz="0" w:space="0" w:color="auto"/>
              </w:divBdr>
            </w:div>
            <w:div w:id="725027461">
              <w:marLeft w:val="0"/>
              <w:marRight w:val="0"/>
              <w:marTop w:val="0"/>
              <w:marBottom w:val="0"/>
              <w:divBdr>
                <w:top w:val="none" w:sz="0" w:space="0" w:color="auto"/>
                <w:left w:val="none" w:sz="0" w:space="0" w:color="auto"/>
                <w:bottom w:val="none" w:sz="0" w:space="0" w:color="auto"/>
                <w:right w:val="none" w:sz="0" w:space="0" w:color="auto"/>
              </w:divBdr>
            </w:div>
            <w:div w:id="184100804">
              <w:marLeft w:val="0"/>
              <w:marRight w:val="0"/>
              <w:marTop w:val="0"/>
              <w:marBottom w:val="0"/>
              <w:divBdr>
                <w:top w:val="none" w:sz="0" w:space="0" w:color="auto"/>
                <w:left w:val="none" w:sz="0" w:space="0" w:color="auto"/>
                <w:bottom w:val="none" w:sz="0" w:space="0" w:color="auto"/>
                <w:right w:val="none" w:sz="0" w:space="0" w:color="auto"/>
              </w:divBdr>
            </w:div>
            <w:div w:id="294026680">
              <w:marLeft w:val="0"/>
              <w:marRight w:val="0"/>
              <w:marTop w:val="0"/>
              <w:marBottom w:val="0"/>
              <w:divBdr>
                <w:top w:val="none" w:sz="0" w:space="0" w:color="auto"/>
                <w:left w:val="none" w:sz="0" w:space="0" w:color="auto"/>
                <w:bottom w:val="none" w:sz="0" w:space="0" w:color="auto"/>
                <w:right w:val="none" w:sz="0" w:space="0" w:color="auto"/>
              </w:divBdr>
            </w:div>
            <w:div w:id="548877956">
              <w:marLeft w:val="0"/>
              <w:marRight w:val="0"/>
              <w:marTop w:val="0"/>
              <w:marBottom w:val="0"/>
              <w:divBdr>
                <w:top w:val="none" w:sz="0" w:space="0" w:color="auto"/>
                <w:left w:val="none" w:sz="0" w:space="0" w:color="auto"/>
                <w:bottom w:val="none" w:sz="0" w:space="0" w:color="auto"/>
                <w:right w:val="none" w:sz="0" w:space="0" w:color="auto"/>
              </w:divBdr>
            </w:div>
            <w:div w:id="1946421650">
              <w:marLeft w:val="0"/>
              <w:marRight w:val="0"/>
              <w:marTop w:val="0"/>
              <w:marBottom w:val="0"/>
              <w:divBdr>
                <w:top w:val="none" w:sz="0" w:space="0" w:color="auto"/>
                <w:left w:val="none" w:sz="0" w:space="0" w:color="auto"/>
                <w:bottom w:val="none" w:sz="0" w:space="0" w:color="auto"/>
                <w:right w:val="none" w:sz="0" w:space="0" w:color="auto"/>
              </w:divBdr>
            </w:div>
            <w:div w:id="1069307971">
              <w:marLeft w:val="0"/>
              <w:marRight w:val="0"/>
              <w:marTop w:val="0"/>
              <w:marBottom w:val="0"/>
              <w:divBdr>
                <w:top w:val="none" w:sz="0" w:space="0" w:color="auto"/>
                <w:left w:val="none" w:sz="0" w:space="0" w:color="auto"/>
                <w:bottom w:val="none" w:sz="0" w:space="0" w:color="auto"/>
                <w:right w:val="none" w:sz="0" w:space="0" w:color="auto"/>
              </w:divBdr>
            </w:div>
            <w:div w:id="311297195">
              <w:marLeft w:val="0"/>
              <w:marRight w:val="0"/>
              <w:marTop w:val="0"/>
              <w:marBottom w:val="0"/>
              <w:divBdr>
                <w:top w:val="none" w:sz="0" w:space="0" w:color="auto"/>
                <w:left w:val="none" w:sz="0" w:space="0" w:color="auto"/>
                <w:bottom w:val="none" w:sz="0" w:space="0" w:color="auto"/>
                <w:right w:val="none" w:sz="0" w:space="0" w:color="auto"/>
              </w:divBdr>
            </w:div>
            <w:div w:id="432749931">
              <w:marLeft w:val="0"/>
              <w:marRight w:val="0"/>
              <w:marTop w:val="0"/>
              <w:marBottom w:val="0"/>
              <w:divBdr>
                <w:top w:val="none" w:sz="0" w:space="0" w:color="auto"/>
                <w:left w:val="none" w:sz="0" w:space="0" w:color="auto"/>
                <w:bottom w:val="none" w:sz="0" w:space="0" w:color="auto"/>
                <w:right w:val="none" w:sz="0" w:space="0" w:color="auto"/>
              </w:divBdr>
            </w:div>
            <w:div w:id="1433741686">
              <w:marLeft w:val="0"/>
              <w:marRight w:val="0"/>
              <w:marTop w:val="0"/>
              <w:marBottom w:val="0"/>
              <w:divBdr>
                <w:top w:val="none" w:sz="0" w:space="0" w:color="auto"/>
                <w:left w:val="none" w:sz="0" w:space="0" w:color="auto"/>
                <w:bottom w:val="none" w:sz="0" w:space="0" w:color="auto"/>
                <w:right w:val="none" w:sz="0" w:space="0" w:color="auto"/>
              </w:divBdr>
            </w:div>
            <w:div w:id="885339485">
              <w:marLeft w:val="0"/>
              <w:marRight w:val="0"/>
              <w:marTop w:val="0"/>
              <w:marBottom w:val="0"/>
              <w:divBdr>
                <w:top w:val="none" w:sz="0" w:space="0" w:color="auto"/>
                <w:left w:val="none" w:sz="0" w:space="0" w:color="auto"/>
                <w:bottom w:val="none" w:sz="0" w:space="0" w:color="auto"/>
                <w:right w:val="none" w:sz="0" w:space="0" w:color="auto"/>
              </w:divBdr>
            </w:div>
            <w:div w:id="1355115738">
              <w:marLeft w:val="0"/>
              <w:marRight w:val="0"/>
              <w:marTop w:val="0"/>
              <w:marBottom w:val="0"/>
              <w:divBdr>
                <w:top w:val="none" w:sz="0" w:space="0" w:color="auto"/>
                <w:left w:val="none" w:sz="0" w:space="0" w:color="auto"/>
                <w:bottom w:val="none" w:sz="0" w:space="0" w:color="auto"/>
                <w:right w:val="none" w:sz="0" w:space="0" w:color="auto"/>
              </w:divBdr>
            </w:div>
            <w:div w:id="18896019">
              <w:marLeft w:val="0"/>
              <w:marRight w:val="0"/>
              <w:marTop w:val="0"/>
              <w:marBottom w:val="0"/>
              <w:divBdr>
                <w:top w:val="none" w:sz="0" w:space="0" w:color="auto"/>
                <w:left w:val="none" w:sz="0" w:space="0" w:color="auto"/>
                <w:bottom w:val="none" w:sz="0" w:space="0" w:color="auto"/>
                <w:right w:val="none" w:sz="0" w:space="0" w:color="auto"/>
              </w:divBdr>
            </w:div>
            <w:div w:id="621621119">
              <w:marLeft w:val="0"/>
              <w:marRight w:val="0"/>
              <w:marTop w:val="0"/>
              <w:marBottom w:val="0"/>
              <w:divBdr>
                <w:top w:val="none" w:sz="0" w:space="0" w:color="auto"/>
                <w:left w:val="none" w:sz="0" w:space="0" w:color="auto"/>
                <w:bottom w:val="none" w:sz="0" w:space="0" w:color="auto"/>
                <w:right w:val="none" w:sz="0" w:space="0" w:color="auto"/>
              </w:divBdr>
            </w:div>
            <w:div w:id="891622743">
              <w:marLeft w:val="0"/>
              <w:marRight w:val="0"/>
              <w:marTop w:val="0"/>
              <w:marBottom w:val="0"/>
              <w:divBdr>
                <w:top w:val="none" w:sz="0" w:space="0" w:color="auto"/>
                <w:left w:val="none" w:sz="0" w:space="0" w:color="auto"/>
                <w:bottom w:val="none" w:sz="0" w:space="0" w:color="auto"/>
                <w:right w:val="none" w:sz="0" w:space="0" w:color="auto"/>
              </w:divBdr>
            </w:div>
            <w:div w:id="776608029">
              <w:marLeft w:val="0"/>
              <w:marRight w:val="0"/>
              <w:marTop w:val="0"/>
              <w:marBottom w:val="0"/>
              <w:divBdr>
                <w:top w:val="none" w:sz="0" w:space="0" w:color="auto"/>
                <w:left w:val="none" w:sz="0" w:space="0" w:color="auto"/>
                <w:bottom w:val="none" w:sz="0" w:space="0" w:color="auto"/>
                <w:right w:val="none" w:sz="0" w:space="0" w:color="auto"/>
              </w:divBdr>
            </w:div>
            <w:div w:id="178933334">
              <w:marLeft w:val="0"/>
              <w:marRight w:val="0"/>
              <w:marTop w:val="0"/>
              <w:marBottom w:val="0"/>
              <w:divBdr>
                <w:top w:val="none" w:sz="0" w:space="0" w:color="auto"/>
                <w:left w:val="none" w:sz="0" w:space="0" w:color="auto"/>
                <w:bottom w:val="none" w:sz="0" w:space="0" w:color="auto"/>
                <w:right w:val="none" w:sz="0" w:space="0" w:color="auto"/>
              </w:divBdr>
            </w:div>
            <w:div w:id="1301424553">
              <w:marLeft w:val="0"/>
              <w:marRight w:val="0"/>
              <w:marTop w:val="0"/>
              <w:marBottom w:val="0"/>
              <w:divBdr>
                <w:top w:val="none" w:sz="0" w:space="0" w:color="auto"/>
                <w:left w:val="none" w:sz="0" w:space="0" w:color="auto"/>
                <w:bottom w:val="none" w:sz="0" w:space="0" w:color="auto"/>
                <w:right w:val="none" w:sz="0" w:space="0" w:color="auto"/>
              </w:divBdr>
            </w:div>
            <w:div w:id="1358505927">
              <w:marLeft w:val="0"/>
              <w:marRight w:val="0"/>
              <w:marTop w:val="0"/>
              <w:marBottom w:val="0"/>
              <w:divBdr>
                <w:top w:val="none" w:sz="0" w:space="0" w:color="auto"/>
                <w:left w:val="none" w:sz="0" w:space="0" w:color="auto"/>
                <w:bottom w:val="none" w:sz="0" w:space="0" w:color="auto"/>
                <w:right w:val="none" w:sz="0" w:space="0" w:color="auto"/>
              </w:divBdr>
            </w:div>
            <w:div w:id="521751623">
              <w:marLeft w:val="0"/>
              <w:marRight w:val="0"/>
              <w:marTop w:val="0"/>
              <w:marBottom w:val="0"/>
              <w:divBdr>
                <w:top w:val="none" w:sz="0" w:space="0" w:color="auto"/>
                <w:left w:val="none" w:sz="0" w:space="0" w:color="auto"/>
                <w:bottom w:val="none" w:sz="0" w:space="0" w:color="auto"/>
                <w:right w:val="none" w:sz="0" w:space="0" w:color="auto"/>
              </w:divBdr>
            </w:div>
            <w:div w:id="1521429339">
              <w:marLeft w:val="0"/>
              <w:marRight w:val="0"/>
              <w:marTop w:val="0"/>
              <w:marBottom w:val="0"/>
              <w:divBdr>
                <w:top w:val="none" w:sz="0" w:space="0" w:color="auto"/>
                <w:left w:val="none" w:sz="0" w:space="0" w:color="auto"/>
                <w:bottom w:val="none" w:sz="0" w:space="0" w:color="auto"/>
                <w:right w:val="none" w:sz="0" w:space="0" w:color="auto"/>
              </w:divBdr>
            </w:div>
            <w:div w:id="1707631595">
              <w:marLeft w:val="0"/>
              <w:marRight w:val="0"/>
              <w:marTop w:val="0"/>
              <w:marBottom w:val="0"/>
              <w:divBdr>
                <w:top w:val="none" w:sz="0" w:space="0" w:color="auto"/>
                <w:left w:val="none" w:sz="0" w:space="0" w:color="auto"/>
                <w:bottom w:val="none" w:sz="0" w:space="0" w:color="auto"/>
                <w:right w:val="none" w:sz="0" w:space="0" w:color="auto"/>
              </w:divBdr>
            </w:div>
            <w:div w:id="1713771550">
              <w:marLeft w:val="0"/>
              <w:marRight w:val="0"/>
              <w:marTop w:val="0"/>
              <w:marBottom w:val="0"/>
              <w:divBdr>
                <w:top w:val="none" w:sz="0" w:space="0" w:color="auto"/>
                <w:left w:val="none" w:sz="0" w:space="0" w:color="auto"/>
                <w:bottom w:val="none" w:sz="0" w:space="0" w:color="auto"/>
                <w:right w:val="none" w:sz="0" w:space="0" w:color="auto"/>
              </w:divBdr>
            </w:div>
            <w:div w:id="1619330663">
              <w:marLeft w:val="0"/>
              <w:marRight w:val="0"/>
              <w:marTop w:val="0"/>
              <w:marBottom w:val="0"/>
              <w:divBdr>
                <w:top w:val="none" w:sz="0" w:space="0" w:color="auto"/>
                <w:left w:val="none" w:sz="0" w:space="0" w:color="auto"/>
                <w:bottom w:val="none" w:sz="0" w:space="0" w:color="auto"/>
                <w:right w:val="none" w:sz="0" w:space="0" w:color="auto"/>
              </w:divBdr>
            </w:div>
            <w:div w:id="530147761">
              <w:marLeft w:val="0"/>
              <w:marRight w:val="0"/>
              <w:marTop w:val="0"/>
              <w:marBottom w:val="0"/>
              <w:divBdr>
                <w:top w:val="none" w:sz="0" w:space="0" w:color="auto"/>
                <w:left w:val="none" w:sz="0" w:space="0" w:color="auto"/>
                <w:bottom w:val="none" w:sz="0" w:space="0" w:color="auto"/>
                <w:right w:val="none" w:sz="0" w:space="0" w:color="auto"/>
              </w:divBdr>
            </w:div>
            <w:div w:id="1291397699">
              <w:marLeft w:val="0"/>
              <w:marRight w:val="0"/>
              <w:marTop w:val="0"/>
              <w:marBottom w:val="0"/>
              <w:divBdr>
                <w:top w:val="none" w:sz="0" w:space="0" w:color="auto"/>
                <w:left w:val="none" w:sz="0" w:space="0" w:color="auto"/>
                <w:bottom w:val="none" w:sz="0" w:space="0" w:color="auto"/>
                <w:right w:val="none" w:sz="0" w:space="0" w:color="auto"/>
              </w:divBdr>
            </w:div>
            <w:div w:id="1565480946">
              <w:marLeft w:val="0"/>
              <w:marRight w:val="0"/>
              <w:marTop w:val="0"/>
              <w:marBottom w:val="0"/>
              <w:divBdr>
                <w:top w:val="none" w:sz="0" w:space="0" w:color="auto"/>
                <w:left w:val="none" w:sz="0" w:space="0" w:color="auto"/>
                <w:bottom w:val="none" w:sz="0" w:space="0" w:color="auto"/>
                <w:right w:val="none" w:sz="0" w:space="0" w:color="auto"/>
              </w:divBdr>
            </w:div>
            <w:div w:id="2106218517">
              <w:marLeft w:val="0"/>
              <w:marRight w:val="0"/>
              <w:marTop w:val="0"/>
              <w:marBottom w:val="0"/>
              <w:divBdr>
                <w:top w:val="none" w:sz="0" w:space="0" w:color="auto"/>
                <w:left w:val="none" w:sz="0" w:space="0" w:color="auto"/>
                <w:bottom w:val="none" w:sz="0" w:space="0" w:color="auto"/>
                <w:right w:val="none" w:sz="0" w:space="0" w:color="auto"/>
              </w:divBdr>
            </w:div>
            <w:div w:id="1190334384">
              <w:marLeft w:val="0"/>
              <w:marRight w:val="0"/>
              <w:marTop w:val="0"/>
              <w:marBottom w:val="0"/>
              <w:divBdr>
                <w:top w:val="none" w:sz="0" w:space="0" w:color="auto"/>
                <w:left w:val="none" w:sz="0" w:space="0" w:color="auto"/>
                <w:bottom w:val="none" w:sz="0" w:space="0" w:color="auto"/>
                <w:right w:val="none" w:sz="0" w:space="0" w:color="auto"/>
              </w:divBdr>
            </w:div>
            <w:div w:id="1701127267">
              <w:marLeft w:val="0"/>
              <w:marRight w:val="0"/>
              <w:marTop w:val="0"/>
              <w:marBottom w:val="0"/>
              <w:divBdr>
                <w:top w:val="none" w:sz="0" w:space="0" w:color="auto"/>
                <w:left w:val="none" w:sz="0" w:space="0" w:color="auto"/>
                <w:bottom w:val="none" w:sz="0" w:space="0" w:color="auto"/>
                <w:right w:val="none" w:sz="0" w:space="0" w:color="auto"/>
              </w:divBdr>
            </w:div>
            <w:div w:id="1999335088">
              <w:marLeft w:val="0"/>
              <w:marRight w:val="0"/>
              <w:marTop w:val="0"/>
              <w:marBottom w:val="0"/>
              <w:divBdr>
                <w:top w:val="none" w:sz="0" w:space="0" w:color="auto"/>
                <w:left w:val="none" w:sz="0" w:space="0" w:color="auto"/>
                <w:bottom w:val="none" w:sz="0" w:space="0" w:color="auto"/>
                <w:right w:val="none" w:sz="0" w:space="0" w:color="auto"/>
              </w:divBdr>
            </w:div>
            <w:div w:id="76942842">
              <w:marLeft w:val="0"/>
              <w:marRight w:val="0"/>
              <w:marTop w:val="0"/>
              <w:marBottom w:val="0"/>
              <w:divBdr>
                <w:top w:val="none" w:sz="0" w:space="0" w:color="auto"/>
                <w:left w:val="none" w:sz="0" w:space="0" w:color="auto"/>
                <w:bottom w:val="none" w:sz="0" w:space="0" w:color="auto"/>
                <w:right w:val="none" w:sz="0" w:space="0" w:color="auto"/>
              </w:divBdr>
            </w:div>
            <w:div w:id="995575241">
              <w:marLeft w:val="0"/>
              <w:marRight w:val="0"/>
              <w:marTop w:val="0"/>
              <w:marBottom w:val="0"/>
              <w:divBdr>
                <w:top w:val="none" w:sz="0" w:space="0" w:color="auto"/>
                <w:left w:val="none" w:sz="0" w:space="0" w:color="auto"/>
                <w:bottom w:val="none" w:sz="0" w:space="0" w:color="auto"/>
                <w:right w:val="none" w:sz="0" w:space="0" w:color="auto"/>
              </w:divBdr>
            </w:div>
            <w:div w:id="1606814842">
              <w:marLeft w:val="0"/>
              <w:marRight w:val="0"/>
              <w:marTop w:val="0"/>
              <w:marBottom w:val="0"/>
              <w:divBdr>
                <w:top w:val="none" w:sz="0" w:space="0" w:color="auto"/>
                <w:left w:val="none" w:sz="0" w:space="0" w:color="auto"/>
                <w:bottom w:val="none" w:sz="0" w:space="0" w:color="auto"/>
                <w:right w:val="none" w:sz="0" w:space="0" w:color="auto"/>
              </w:divBdr>
            </w:div>
            <w:div w:id="561869733">
              <w:marLeft w:val="0"/>
              <w:marRight w:val="0"/>
              <w:marTop w:val="0"/>
              <w:marBottom w:val="0"/>
              <w:divBdr>
                <w:top w:val="none" w:sz="0" w:space="0" w:color="auto"/>
                <w:left w:val="none" w:sz="0" w:space="0" w:color="auto"/>
                <w:bottom w:val="none" w:sz="0" w:space="0" w:color="auto"/>
                <w:right w:val="none" w:sz="0" w:space="0" w:color="auto"/>
              </w:divBdr>
            </w:div>
            <w:div w:id="568736418">
              <w:marLeft w:val="0"/>
              <w:marRight w:val="0"/>
              <w:marTop w:val="0"/>
              <w:marBottom w:val="0"/>
              <w:divBdr>
                <w:top w:val="none" w:sz="0" w:space="0" w:color="auto"/>
                <w:left w:val="none" w:sz="0" w:space="0" w:color="auto"/>
                <w:bottom w:val="none" w:sz="0" w:space="0" w:color="auto"/>
                <w:right w:val="none" w:sz="0" w:space="0" w:color="auto"/>
              </w:divBdr>
            </w:div>
            <w:div w:id="1846088231">
              <w:marLeft w:val="0"/>
              <w:marRight w:val="0"/>
              <w:marTop w:val="0"/>
              <w:marBottom w:val="0"/>
              <w:divBdr>
                <w:top w:val="none" w:sz="0" w:space="0" w:color="auto"/>
                <w:left w:val="none" w:sz="0" w:space="0" w:color="auto"/>
                <w:bottom w:val="none" w:sz="0" w:space="0" w:color="auto"/>
                <w:right w:val="none" w:sz="0" w:space="0" w:color="auto"/>
              </w:divBdr>
            </w:div>
            <w:div w:id="2030449343">
              <w:marLeft w:val="0"/>
              <w:marRight w:val="0"/>
              <w:marTop w:val="0"/>
              <w:marBottom w:val="0"/>
              <w:divBdr>
                <w:top w:val="none" w:sz="0" w:space="0" w:color="auto"/>
                <w:left w:val="none" w:sz="0" w:space="0" w:color="auto"/>
                <w:bottom w:val="none" w:sz="0" w:space="0" w:color="auto"/>
                <w:right w:val="none" w:sz="0" w:space="0" w:color="auto"/>
              </w:divBdr>
            </w:div>
            <w:div w:id="1594363591">
              <w:marLeft w:val="0"/>
              <w:marRight w:val="0"/>
              <w:marTop w:val="0"/>
              <w:marBottom w:val="0"/>
              <w:divBdr>
                <w:top w:val="none" w:sz="0" w:space="0" w:color="auto"/>
                <w:left w:val="none" w:sz="0" w:space="0" w:color="auto"/>
                <w:bottom w:val="none" w:sz="0" w:space="0" w:color="auto"/>
                <w:right w:val="none" w:sz="0" w:space="0" w:color="auto"/>
              </w:divBdr>
            </w:div>
            <w:div w:id="1951932749">
              <w:marLeft w:val="0"/>
              <w:marRight w:val="0"/>
              <w:marTop w:val="0"/>
              <w:marBottom w:val="0"/>
              <w:divBdr>
                <w:top w:val="none" w:sz="0" w:space="0" w:color="auto"/>
                <w:left w:val="none" w:sz="0" w:space="0" w:color="auto"/>
                <w:bottom w:val="none" w:sz="0" w:space="0" w:color="auto"/>
                <w:right w:val="none" w:sz="0" w:space="0" w:color="auto"/>
              </w:divBdr>
            </w:div>
            <w:div w:id="521019828">
              <w:marLeft w:val="0"/>
              <w:marRight w:val="0"/>
              <w:marTop w:val="0"/>
              <w:marBottom w:val="0"/>
              <w:divBdr>
                <w:top w:val="none" w:sz="0" w:space="0" w:color="auto"/>
                <w:left w:val="none" w:sz="0" w:space="0" w:color="auto"/>
                <w:bottom w:val="none" w:sz="0" w:space="0" w:color="auto"/>
                <w:right w:val="none" w:sz="0" w:space="0" w:color="auto"/>
              </w:divBdr>
            </w:div>
            <w:div w:id="263151719">
              <w:marLeft w:val="0"/>
              <w:marRight w:val="0"/>
              <w:marTop w:val="0"/>
              <w:marBottom w:val="0"/>
              <w:divBdr>
                <w:top w:val="none" w:sz="0" w:space="0" w:color="auto"/>
                <w:left w:val="none" w:sz="0" w:space="0" w:color="auto"/>
                <w:bottom w:val="none" w:sz="0" w:space="0" w:color="auto"/>
                <w:right w:val="none" w:sz="0" w:space="0" w:color="auto"/>
              </w:divBdr>
            </w:div>
            <w:div w:id="2073193844">
              <w:marLeft w:val="0"/>
              <w:marRight w:val="0"/>
              <w:marTop w:val="0"/>
              <w:marBottom w:val="0"/>
              <w:divBdr>
                <w:top w:val="none" w:sz="0" w:space="0" w:color="auto"/>
                <w:left w:val="none" w:sz="0" w:space="0" w:color="auto"/>
                <w:bottom w:val="none" w:sz="0" w:space="0" w:color="auto"/>
                <w:right w:val="none" w:sz="0" w:space="0" w:color="auto"/>
              </w:divBdr>
            </w:div>
            <w:div w:id="513616786">
              <w:marLeft w:val="0"/>
              <w:marRight w:val="0"/>
              <w:marTop w:val="0"/>
              <w:marBottom w:val="0"/>
              <w:divBdr>
                <w:top w:val="none" w:sz="0" w:space="0" w:color="auto"/>
                <w:left w:val="none" w:sz="0" w:space="0" w:color="auto"/>
                <w:bottom w:val="none" w:sz="0" w:space="0" w:color="auto"/>
                <w:right w:val="none" w:sz="0" w:space="0" w:color="auto"/>
              </w:divBdr>
            </w:div>
            <w:div w:id="628710451">
              <w:marLeft w:val="0"/>
              <w:marRight w:val="0"/>
              <w:marTop w:val="0"/>
              <w:marBottom w:val="0"/>
              <w:divBdr>
                <w:top w:val="none" w:sz="0" w:space="0" w:color="auto"/>
                <w:left w:val="none" w:sz="0" w:space="0" w:color="auto"/>
                <w:bottom w:val="none" w:sz="0" w:space="0" w:color="auto"/>
                <w:right w:val="none" w:sz="0" w:space="0" w:color="auto"/>
              </w:divBdr>
            </w:div>
            <w:div w:id="1029793507">
              <w:marLeft w:val="0"/>
              <w:marRight w:val="0"/>
              <w:marTop w:val="0"/>
              <w:marBottom w:val="0"/>
              <w:divBdr>
                <w:top w:val="none" w:sz="0" w:space="0" w:color="auto"/>
                <w:left w:val="none" w:sz="0" w:space="0" w:color="auto"/>
                <w:bottom w:val="none" w:sz="0" w:space="0" w:color="auto"/>
                <w:right w:val="none" w:sz="0" w:space="0" w:color="auto"/>
              </w:divBdr>
            </w:div>
            <w:div w:id="1069615764">
              <w:marLeft w:val="0"/>
              <w:marRight w:val="0"/>
              <w:marTop w:val="0"/>
              <w:marBottom w:val="0"/>
              <w:divBdr>
                <w:top w:val="none" w:sz="0" w:space="0" w:color="auto"/>
                <w:left w:val="none" w:sz="0" w:space="0" w:color="auto"/>
                <w:bottom w:val="none" w:sz="0" w:space="0" w:color="auto"/>
                <w:right w:val="none" w:sz="0" w:space="0" w:color="auto"/>
              </w:divBdr>
            </w:div>
            <w:div w:id="1539392870">
              <w:marLeft w:val="0"/>
              <w:marRight w:val="0"/>
              <w:marTop w:val="0"/>
              <w:marBottom w:val="0"/>
              <w:divBdr>
                <w:top w:val="none" w:sz="0" w:space="0" w:color="auto"/>
                <w:left w:val="none" w:sz="0" w:space="0" w:color="auto"/>
                <w:bottom w:val="none" w:sz="0" w:space="0" w:color="auto"/>
                <w:right w:val="none" w:sz="0" w:space="0" w:color="auto"/>
              </w:divBdr>
            </w:div>
            <w:div w:id="1836411753">
              <w:marLeft w:val="0"/>
              <w:marRight w:val="0"/>
              <w:marTop w:val="0"/>
              <w:marBottom w:val="0"/>
              <w:divBdr>
                <w:top w:val="none" w:sz="0" w:space="0" w:color="auto"/>
                <w:left w:val="none" w:sz="0" w:space="0" w:color="auto"/>
                <w:bottom w:val="none" w:sz="0" w:space="0" w:color="auto"/>
                <w:right w:val="none" w:sz="0" w:space="0" w:color="auto"/>
              </w:divBdr>
            </w:div>
            <w:div w:id="1313752675">
              <w:marLeft w:val="0"/>
              <w:marRight w:val="0"/>
              <w:marTop w:val="0"/>
              <w:marBottom w:val="0"/>
              <w:divBdr>
                <w:top w:val="none" w:sz="0" w:space="0" w:color="auto"/>
                <w:left w:val="none" w:sz="0" w:space="0" w:color="auto"/>
                <w:bottom w:val="none" w:sz="0" w:space="0" w:color="auto"/>
                <w:right w:val="none" w:sz="0" w:space="0" w:color="auto"/>
              </w:divBdr>
            </w:div>
            <w:div w:id="1822768136">
              <w:marLeft w:val="0"/>
              <w:marRight w:val="0"/>
              <w:marTop w:val="0"/>
              <w:marBottom w:val="0"/>
              <w:divBdr>
                <w:top w:val="none" w:sz="0" w:space="0" w:color="auto"/>
                <w:left w:val="none" w:sz="0" w:space="0" w:color="auto"/>
                <w:bottom w:val="none" w:sz="0" w:space="0" w:color="auto"/>
                <w:right w:val="none" w:sz="0" w:space="0" w:color="auto"/>
              </w:divBdr>
            </w:div>
            <w:div w:id="470101345">
              <w:marLeft w:val="0"/>
              <w:marRight w:val="0"/>
              <w:marTop w:val="0"/>
              <w:marBottom w:val="0"/>
              <w:divBdr>
                <w:top w:val="none" w:sz="0" w:space="0" w:color="auto"/>
                <w:left w:val="none" w:sz="0" w:space="0" w:color="auto"/>
                <w:bottom w:val="none" w:sz="0" w:space="0" w:color="auto"/>
                <w:right w:val="none" w:sz="0" w:space="0" w:color="auto"/>
              </w:divBdr>
            </w:div>
            <w:div w:id="1815369820">
              <w:marLeft w:val="0"/>
              <w:marRight w:val="0"/>
              <w:marTop w:val="0"/>
              <w:marBottom w:val="0"/>
              <w:divBdr>
                <w:top w:val="none" w:sz="0" w:space="0" w:color="auto"/>
                <w:left w:val="none" w:sz="0" w:space="0" w:color="auto"/>
                <w:bottom w:val="none" w:sz="0" w:space="0" w:color="auto"/>
                <w:right w:val="none" w:sz="0" w:space="0" w:color="auto"/>
              </w:divBdr>
            </w:div>
            <w:div w:id="1820418715">
              <w:marLeft w:val="0"/>
              <w:marRight w:val="0"/>
              <w:marTop w:val="0"/>
              <w:marBottom w:val="0"/>
              <w:divBdr>
                <w:top w:val="none" w:sz="0" w:space="0" w:color="auto"/>
                <w:left w:val="none" w:sz="0" w:space="0" w:color="auto"/>
                <w:bottom w:val="none" w:sz="0" w:space="0" w:color="auto"/>
                <w:right w:val="none" w:sz="0" w:space="0" w:color="auto"/>
              </w:divBdr>
            </w:div>
            <w:div w:id="1975988986">
              <w:marLeft w:val="0"/>
              <w:marRight w:val="0"/>
              <w:marTop w:val="0"/>
              <w:marBottom w:val="0"/>
              <w:divBdr>
                <w:top w:val="none" w:sz="0" w:space="0" w:color="auto"/>
                <w:left w:val="none" w:sz="0" w:space="0" w:color="auto"/>
                <w:bottom w:val="none" w:sz="0" w:space="0" w:color="auto"/>
                <w:right w:val="none" w:sz="0" w:space="0" w:color="auto"/>
              </w:divBdr>
            </w:div>
            <w:div w:id="820852031">
              <w:marLeft w:val="0"/>
              <w:marRight w:val="0"/>
              <w:marTop w:val="0"/>
              <w:marBottom w:val="0"/>
              <w:divBdr>
                <w:top w:val="none" w:sz="0" w:space="0" w:color="auto"/>
                <w:left w:val="none" w:sz="0" w:space="0" w:color="auto"/>
                <w:bottom w:val="none" w:sz="0" w:space="0" w:color="auto"/>
                <w:right w:val="none" w:sz="0" w:space="0" w:color="auto"/>
              </w:divBdr>
            </w:div>
            <w:div w:id="1057626552">
              <w:marLeft w:val="0"/>
              <w:marRight w:val="0"/>
              <w:marTop w:val="0"/>
              <w:marBottom w:val="0"/>
              <w:divBdr>
                <w:top w:val="none" w:sz="0" w:space="0" w:color="auto"/>
                <w:left w:val="none" w:sz="0" w:space="0" w:color="auto"/>
                <w:bottom w:val="none" w:sz="0" w:space="0" w:color="auto"/>
                <w:right w:val="none" w:sz="0" w:space="0" w:color="auto"/>
              </w:divBdr>
            </w:div>
            <w:div w:id="924648363">
              <w:marLeft w:val="0"/>
              <w:marRight w:val="0"/>
              <w:marTop w:val="0"/>
              <w:marBottom w:val="0"/>
              <w:divBdr>
                <w:top w:val="none" w:sz="0" w:space="0" w:color="auto"/>
                <w:left w:val="none" w:sz="0" w:space="0" w:color="auto"/>
                <w:bottom w:val="none" w:sz="0" w:space="0" w:color="auto"/>
                <w:right w:val="none" w:sz="0" w:space="0" w:color="auto"/>
              </w:divBdr>
            </w:div>
            <w:div w:id="906383714">
              <w:marLeft w:val="0"/>
              <w:marRight w:val="0"/>
              <w:marTop w:val="0"/>
              <w:marBottom w:val="0"/>
              <w:divBdr>
                <w:top w:val="none" w:sz="0" w:space="0" w:color="auto"/>
                <w:left w:val="none" w:sz="0" w:space="0" w:color="auto"/>
                <w:bottom w:val="none" w:sz="0" w:space="0" w:color="auto"/>
                <w:right w:val="none" w:sz="0" w:space="0" w:color="auto"/>
              </w:divBdr>
            </w:div>
            <w:div w:id="1338265043">
              <w:marLeft w:val="0"/>
              <w:marRight w:val="0"/>
              <w:marTop w:val="0"/>
              <w:marBottom w:val="0"/>
              <w:divBdr>
                <w:top w:val="none" w:sz="0" w:space="0" w:color="auto"/>
                <w:left w:val="none" w:sz="0" w:space="0" w:color="auto"/>
                <w:bottom w:val="none" w:sz="0" w:space="0" w:color="auto"/>
                <w:right w:val="none" w:sz="0" w:space="0" w:color="auto"/>
              </w:divBdr>
            </w:div>
            <w:div w:id="901065702">
              <w:marLeft w:val="0"/>
              <w:marRight w:val="0"/>
              <w:marTop w:val="0"/>
              <w:marBottom w:val="0"/>
              <w:divBdr>
                <w:top w:val="none" w:sz="0" w:space="0" w:color="auto"/>
                <w:left w:val="none" w:sz="0" w:space="0" w:color="auto"/>
                <w:bottom w:val="none" w:sz="0" w:space="0" w:color="auto"/>
                <w:right w:val="none" w:sz="0" w:space="0" w:color="auto"/>
              </w:divBdr>
            </w:div>
            <w:div w:id="451679032">
              <w:marLeft w:val="0"/>
              <w:marRight w:val="0"/>
              <w:marTop w:val="0"/>
              <w:marBottom w:val="0"/>
              <w:divBdr>
                <w:top w:val="none" w:sz="0" w:space="0" w:color="auto"/>
                <w:left w:val="none" w:sz="0" w:space="0" w:color="auto"/>
                <w:bottom w:val="none" w:sz="0" w:space="0" w:color="auto"/>
                <w:right w:val="none" w:sz="0" w:space="0" w:color="auto"/>
              </w:divBdr>
            </w:div>
            <w:div w:id="1491674784">
              <w:marLeft w:val="0"/>
              <w:marRight w:val="0"/>
              <w:marTop w:val="0"/>
              <w:marBottom w:val="0"/>
              <w:divBdr>
                <w:top w:val="none" w:sz="0" w:space="0" w:color="auto"/>
                <w:left w:val="none" w:sz="0" w:space="0" w:color="auto"/>
                <w:bottom w:val="none" w:sz="0" w:space="0" w:color="auto"/>
                <w:right w:val="none" w:sz="0" w:space="0" w:color="auto"/>
              </w:divBdr>
            </w:div>
            <w:div w:id="1443265696">
              <w:marLeft w:val="0"/>
              <w:marRight w:val="0"/>
              <w:marTop w:val="0"/>
              <w:marBottom w:val="0"/>
              <w:divBdr>
                <w:top w:val="none" w:sz="0" w:space="0" w:color="auto"/>
                <w:left w:val="none" w:sz="0" w:space="0" w:color="auto"/>
                <w:bottom w:val="none" w:sz="0" w:space="0" w:color="auto"/>
                <w:right w:val="none" w:sz="0" w:space="0" w:color="auto"/>
              </w:divBdr>
            </w:div>
            <w:div w:id="1056511268">
              <w:marLeft w:val="0"/>
              <w:marRight w:val="0"/>
              <w:marTop w:val="0"/>
              <w:marBottom w:val="0"/>
              <w:divBdr>
                <w:top w:val="none" w:sz="0" w:space="0" w:color="auto"/>
                <w:left w:val="none" w:sz="0" w:space="0" w:color="auto"/>
                <w:bottom w:val="none" w:sz="0" w:space="0" w:color="auto"/>
                <w:right w:val="none" w:sz="0" w:space="0" w:color="auto"/>
              </w:divBdr>
            </w:div>
            <w:div w:id="148912102">
              <w:marLeft w:val="0"/>
              <w:marRight w:val="0"/>
              <w:marTop w:val="0"/>
              <w:marBottom w:val="0"/>
              <w:divBdr>
                <w:top w:val="none" w:sz="0" w:space="0" w:color="auto"/>
                <w:left w:val="none" w:sz="0" w:space="0" w:color="auto"/>
                <w:bottom w:val="none" w:sz="0" w:space="0" w:color="auto"/>
                <w:right w:val="none" w:sz="0" w:space="0" w:color="auto"/>
              </w:divBdr>
            </w:div>
            <w:div w:id="290592981">
              <w:marLeft w:val="0"/>
              <w:marRight w:val="0"/>
              <w:marTop w:val="0"/>
              <w:marBottom w:val="0"/>
              <w:divBdr>
                <w:top w:val="none" w:sz="0" w:space="0" w:color="auto"/>
                <w:left w:val="none" w:sz="0" w:space="0" w:color="auto"/>
                <w:bottom w:val="none" w:sz="0" w:space="0" w:color="auto"/>
                <w:right w:val="none" w:sz="0" w:space="0" w:color="auto"/>
              </w:divBdr>
            </w:div>
            <w:div w:id="1048458696">
              <w:marLeft w:val="0"/>
              <w:marRight w:val="0"/>
              <w:marTop w:val="0"/>
              <w:marBottom w:val="0"/>
              <w:divBdr>
                <w:top w:val="none" w:sz="0" w:space="0" w:color="auto"/>
                <w:left w:val="none" w:sz="0" w:space="0" w:color="auto"/>
                <w:bottom w:val="none" w:sz="0" w:space="0" w:color="auto"/>
                <w:right w:val="none" w:sz="0" w:space="0" w:color="auto"/>
              </w:divBdr>
            </w:div>
            <w:div w:id="1150438423">
              <w:marLeft w:val="0"/>
              <w:marRight w:val="0"/>
              <w:marTop w:val="0"/>
              <w:marBottom w:val="0"/>
              <w:divBdr>
                <w:top w:val="none" w:sz="0" w:space="0" w:color="auto"/>
                <w:left w:val="none" w:sz="0" w:space="0" w:color="auto"/>
                <w:bottom w:val="none" w:sz="0" w:space="0" w:color="auto"/>
                <w:right w:val="none" w:sz="0" w:space="0" w:color="auto"/>
              </w:divBdr>
            </w:div>
            <w:div w:id="736325894">
              <w:marLeft w:val="0"/>
              <w:marRight w:val="0"/>
              <w:marTop w:val="0"/>
              <w:marBottom w:val="0"/>
              <w:divBdr>
                <w:top w:val="none" w:sz="0" w:space="0" w:color="auto"/>
                <w:left w:val="none" w:sz="0" w:space="0" w:color="auto"/>
                <w:bottom w:val="none" w:sz="0" w:space="0" w:color="auto"/>
                <w:right w:val="none" w:sz="0" w:space="0" w:color="auto"/>
              </w:divBdr>
            </w:div>
            <w:div w:id="694619403">
              <w:marLeft w:val="0"/>
              <w:marRight w:val="0"/>
              <w:marTop w:val="0"/>
              <w:marBottom w:val="0"/>
              <w:divBdr>
                <w:top w:val="none" w:sz="0" w:space="0" w:color="auto"/>
                <w:left w:val="none" w:sz="0" w:space="0" w:color="auto"/>
                <w:bottom w:val="none" w:sz="0" w:space="0" w:color="auto"/>
                <w:right w:val="none" w:sz="0" w:space="0" w:color="auto"/>
              </w:divBdr>
            </w:div>
            <w:div w:id="1651442701">
              <w:marLeft w:val="0"/>
              <w:marRight w:val="0"/>
              <w:marTop w:val="0"/>
              <w:marBottom w:val="0"/>
              <w:divBdr>
                <w:top w:val="none" w:sz="0" w:space="0" w:color="auto"/>
                <w:left w:val="none" w:sz="0" w:space="0" w:color="auto"/>
                <w:bottom w:val="none" w:sz="0" w:space="0" w:color="auto"/>
                <w:right w:val="none" w:sz="0" w:space="0" w:color="auto"/>
              </w:divBdr>
            </w:div>
            <w:div w:id="2093234989">
              <w:marLeft w:val="0"/>
              <w:marRight w:val="0"/>
              <w:marTop w:val="0"/>
              <w:marBottom w:val="0"/>
              <w:divBdr>
                <w:top w:val="none" w:sz="0" w:space="0" w:color="auto"/>
                <w:left w:val="none" w:sz="0" w:space="0" w:color="auto"/>
                <w:bottom w:val="none" w:sz="0" w:space="0" w:color="auto"/>
                <w:right w:val="none" w:sz="0" w:space="0" w:color="auto"/>
              </w:divBdr>
            </w:div>
            <w:div w:id="1428841533">
              <w:marLeft w:val="0"/>
              <w:marRight w:val="0"/>
              <w:marTop w:val="0"/>
              <w:marBottom w:val="0"/>
              <w:divBdr>
                <w:top w:val="none" w:sz="0" w:space="0" w:color="auto"/>
                <w:left w:val="none" w:sz="0" w:space="0" w:color="auto"/>
                <w:bottom w:val="none" w:sz="0" w:space="0" w:color="auto"/>
                <w:right w:val="none" w:sz="0" w:space="0" w:color="auto"/>
              </w:divBdr>
            </w:div>
            <w:div w:id="810445237">
              <w:marLeft w:val="0"/>
              <w:marRight w:val="0"/>
              <w:marTop w:val="0"/>
              <w:marBottom w:val="0"/>
              <w:divBdr>
                <w:top w:val="none" w:sz="0" w:space="0" w:color="auto"/>
                <w:left w:val="none" w:sz="0" w:space="0" w:color="auto"/>
                <w:bottom w:val="none" w:sz="0" w:space="0" w:color="auto"/>
                <w:right w:val="none" w:sz="0" w:space="0" w:color="auto"/>
              </w:divBdr>
            </w:div>
            <w:div w:id="1649626216">
              <w:marLeft w:val="0"/>
              <w:marRight w:val="0"/>
              <w:marTop w:val="0"/>
              <w:marBottom w:val="0"/>
              <w:divBdr>
                <w:top w:val="none" w:sz="0" w:space="0" w:color="auto"/>
                <w:left w:val="none" w:sz="0" w:space="0" w:color="auto"/>
                <w:bottom w:val="none" w:sz="0" w:space="0" w:color="auto"/>
                <w:right w:val="none" w:sz="0" w:space="0" w:color="auto"/>
              </w:divBdr>
            </w:div>
            <w:div w:id="1341816496">
              <w:marLeft w:val="0"/>
              <w:marRight w:val="0"/>
              <w:marTop w:val="0"/>
              <w:marBottom w:val="0"/>
              <w:divBdr>
                <w:top w:val="none" w:sz="0" w:space="0" w:color="auto"/>
                <w:left w:val="none" w:sz="0" w:space="0" w:color="auto"/>
                <w:bottom w:val="none" w:sz="0" w:space="0" w:color="auto"/>
                <w:right w:val="none" w:sz="0" w:space="0" w:color="auto"/>
              </w:divBdr>
            </w:div>
            <w:div w:id="1627857298">
              <w:marLeft w:val="0"/>
              <w:marRight w:val="0"/>
              <w:marTop w:val="0"/>
              <w:marBottom w:val="0"/>
              <w:divBdr>
                <w:top w:val="none" w:sz="0" w:space="0" w:color="auto"/>
                <w:left w:val="none" w:sz="0" w:space="0" w:color="auto"/>
                <w:bottom w:val="none" w:sz="0" w:space="0" w:color="auto"/>
                <w:right w:val="none" w:sz="0" w:space="0" w:color="auto"/>
              </w:divBdr>
            </w:div>
            <w:div w:id="48891896">
              <w:marLeft w:val="0"/>
              <w:marRight w:val="0"/>
              <w:marTop w:val="0"/>
              <w:marBottom w:val="0"/>
              <w:divBdr>
                <w:top w:val="none" w:sz="0" w:space="0" w:color="auto"/>
                <w:left w:val="none" w:sz="0" w:space="0" w:color="auto"/>
                <w:bottom w:val="none" w:sz="0" w:space="0" w:color="auto"/>
                <w:right w:val="none" w:sz="0" w:space="0" w:color="auto"/>
              </w:divBdr>
            </w:div>
            <w:div w:id="916012914">
              <w:marLeft w:val="0"/>
              <w:marRight w:val="0"/>
              <w:marTop w:val="0"/>
              <w:marBottom w:val="0"/>
              <w:divBdr>
                <w:top w:val="none" w:sz="0" w:space="0" w:color="auto"/>
                <w:left w:val="none" w:sz="0" w:space="0" w:color="auto"/>
                <w:bottom w:val="none" w:sz="0" w:space="0" w:color="auto"/>
                <w:right w:val="none" w:sz="0" w:space="0" w:color="auto"/>
              </w:divBdr>
            </w:div>
            <w:div w:id="629477179">
              <w:marLeft w:val="0"/>
              <w:marRight w:val="0"/>
              <w:marTop w:val="0"/>
              <w:marBottom w:val="0"/>
              <w:divBdr>
                <w:top w:val="none" w:sz="0" w:space="0" w:color="auto"/>
                <w:left w:val="none" w:sz="0" w:space="0" w:color="auto"/>
                <w:bottom w:val="none" w:sz="0" w:space="0" w:color="auto"/>
                <w:right w:val="none" w:sz="0" w:space="0" w:color="auto"/>
              </w:divBdr>
            </w:div>
            <w:div w:id="1299648690">
              <w:marLeft w:val="0"/>
              <w:marRight w:val="0"/>
              <w:marTop w:val="0"/>
              <w:marBottom w:val="0"/>
              <w:divBdr>
                <w:top w:val="none" w:sz="0" w:space="0" w:color="auto"/>
                <w:left w:val="none" w:sz="0" w:space="0" w:color="auto"/>
                <w:bottom w:val="none" w:sz="0" w:space="0" w:color="auto"/>
                <w:right w:val="none" w:sz="0" w:space="0" w:color="auto"/>
              </w:divBdr>
            </w:div>
            <w:div w:id="388042062">
              <w:marLeft w:val="0"/>
              <w:marRight w:val="0"/>
              <w:marTop w:val="0"/>
              <w:marBottom w:val="0"/>
              <w:divBdr>
                <w:top w:val="none" w:sz="0" w:space="0" w:color="auto"/>
                <w:left w:val="none" w:sz="0" w:space="0" w:color="auto"/>
                <w:bottom w:val="none" w:sz="0" w:space="0" w:color="auto"/>
                <w:right w:val="none" w:sz="0" w:space="0" w:color="auto"/>
              </w:divBdr>
            </w:div>
            <w:div w:id="1954289053">
              <w:marLeft w:val="0"/>
              <w:marRight w:val="0"/>
              <w:marTop w:val="0"/>
              <w:marBottom w:val="0"/>
              <w:divBdr>
                <w:top w:val="none" w:sz="0" w:space="0" w:color="auto"/>
                <w:left w:val="none" w:sz="0" w:space="0" w:color="auto"/>
                <w:bottom w:val="none" w:sz="0" w:space="0" w:color="auto"/>
                <w:right w:val="none" w:sz="0" w:space="0" w:color="auto"/>
              </w:divBdr>
            </w:div>
            <w:div w:id="927423349">
              <w:marLeft w:val="0"/>
              <w:marRight w:val="0"/>
              <w:marTop w:val="0"/>
              <w:marBottom w:val="0"/>
              <w:divBdr>
                <w:top w:val="none" w:sz="0" w:space="0" w:color="auto"/>
                <w:left w:val="none" w:sz="0" w:space="0" w:color="auto"/>
                <w:bottom w:val="none" w:sz="0" w:space="0" w:color="auto"/>
                <w:right w:val="none" w:sz="0" w:space="0" w:color="auto"/>
              </w:divBdr>
            </w:div>
            <w:div w:id="709451184">
              <w:marLeft w:val="0"/>
              <w:marRight w:val="0"/>
              <w:marTop w:val="0"/>
              <w:marBottom w:val="0"/>
              <w:divBdr>
                <w:top w:val="none" w:sz="0" w:space="0" w:color="auto"/>
                <w:left w:val="none" w:sz="0" w:space="0" w:color="auto"/>
                <w:bottom w:val="none" w:sz="0" w:space="0" w:color="auto"/>
                <w:right w:val="none" w:sz="0" w:space="0" w:color="auto"/>
              </w:divBdr>
            </w:div>
            <w:div w:id="1507287945">
              <w:marLeft w:val="0"/>
              <w:marRight w:val="0"/>
              <w:marTop w:val="0"/>
              <w:marBottom w:val="0"/>
              <w:divBdr>
                <w:top w:val="none" w:sz="0" w:space="0" w:color="auto"/>
                <w:left w:val="none" w:sz="0" w:space="0" w:color="auto"/>
                <w:bottom w:val="none" w:sz="0" w:space="0" w:color="auto"/>
                <w:right w:val="none" w:sz="0" w:space="0" w:color="auto"/>
              </w:divBdr>
            </w:div>
            <w:div w:id="577055442">
              <w:marLeft w:val="0"/>
              <w:marRight w:val="0"/>
              <w:marTop w:val="0"/>
              <w:marBottom w:val="0"/>
              <w:divBdr>
                <w:top w:val="none" w:sz="0" w:space="0" w:color="auto"/>
                <w:left w:val="none" w:sz="0" w:space="0" w:color="auto"/>
                <w:bottom w:val="none" w:sz="0" w:space="0" w:color="auto"/>
                <w:right w:val="none" w:sz="0" w:space="0" w:color="auto"/>
              </w:divBdr>
            </w:div>
            <w:div w:id="1074469714">
              <w:marLeft w:val="0"/>
              <w:marRight w:val="0"/>
              <w:marTop w:val="0"/>
              <w:marBottom w:val="0"/>
              <w:divBdr>
                <w:top w:val="none" w:sz="0" w:space="0" w:color="auto"/>
                <w:left w:val="none" w:sz="0" w:space="0" w:color="auto"/>
                <w:bottom w:val="none" w:sz="0" w:space="0" w:color="auto"/>
                <w:right w:val="none" w:sz="0" w:space="0" w:color="auto"/>
              </w:divBdr>
            </w:div>
            <w:div w:id="584805206">
              <w:marLeft w:val="0"/>
              <w:marRight w:val="0"/>
              <w:marTop w:val="0"/>
              <w:marBottom w:val="0"/>
              <w:divBdr>
                <w:top w:val="none" w:sz="0" w:space="0" w:color="auto"/>
                <w:left w:val="none" w:sz="0" w:space="0" w:color="auto"/>
                <w:bottom w:val="none" w:sz="0" w:space="0" w:color="auto"/>
                <w:right w:val="none" w:sz="0" w:space="0" w:color="auto"/>
              </w:divBdr>
            </w:div>
            <w:div w:id="1782726213">
              <w:marLeft w:val="0"/>
              <w:marRight w:val="0"/>
              <w:marTop w:val="0"/>
              <w:marBottom w:val="0"/>
              <w:divBdr>
                <w:top w:val="none" w:sz="0" w:space="0" w:color="auto"/>
                <w:left w:val="none" w:sz="0" w:space="0" w:color="auto"/>
                <w:bottom w:val="none" w:sz="0" w:space="0" w:color="auto"/>
                <w:right w:val="none" w:sz="0" w:space="0" w:color="auto"/>
              </w:divBdr>
            </w:div>
            <w:div w:id="1873155304">
              <w:marLeft w:val="0"/>
              <w:marRight w:val="0"/>
              <w:marTop w:val="0"/>
              <w:marBottom w:val="0"/>
              <w:divBdr>
                <w:top w:val="none" w:sz="0" w:space="0" w:color="auto"/>
                <w:left w:val="none" w:sz="0" w:space="0" w:color="auto"/>
                <w:bottom w:val="none" w:sz="0" w:space="0" w:color="auto"/>
                <w:right w:val="none" w:sz="0" w:space="0" w:color="auto"/>
              </w:divBdr>
            </w:div>
            <w:div w:id="606623929">
              <w:marLeft w:val="0"/>
              <w:marRight w:val="0"/>
              <w:marTop w:val="0"/>
              <w:marBottom w:val="0"/>
              <w:divBdr>
                <w:top w:val="none" w:sz="0" w:space="0" w:color="auto"/>
                <w:left w:val="none" w:sz="0" w:space="0" w:color="auto"/>
                <w:bottom w:val="none" w:sz="0" w:space="0" w:color="auto"/>
                <w:right w:val="none" w:sz="0" w:space="0" w:color="auto"/>
              </w:divBdr>
            </w:div>
            <w:div w:id="1110050963">
              <w:marLeft w:val="0"/>
              <w:marRight w:val="0"/>
              <w:marTop w:val="0"/>
              <w:marBottom w:val="0"/>
              <w:divBdr>
                <w:top w:val="none" w:sz="0" w:space="0" w:color="auto"/>
                <w:left w:val="none" w:sz="0" w:space="0" w:color="auto"/>
                <w:bottom w:val="none" w:sz="0" w:space="0" w:color="auto"/>
                <w:right w:val="none" w:sz="0" w:space="0" w:color="auto"/>
              </w:divBdr>
            </w:div>
            <w:div w:id="29451989">
              <w:marLeft w:val="0"/>
              <w:marRight w:val="0"/>
              <w:marTop w:val="0"/>
              <w:marBottom w:val="0"/>
              <w:divBdr>
                <w:top w:val="none" w:sz="0" w:space="0" w:color="auto"/>
                <w:left w:val="none" w:sz="0" w:space="0" w:color="auto"/>
                <w:bottom w:val="none" w:sz="0" w:space="0" w:color="auto"/>
                <w:right w:val="none" w:sz="0" w:space="0" w:color="auto"/>
              </w:divBdr>
            </w:div>
            <w:div w:id="364840097">
              <w:marLeft w:val="0"/>
              <w:marRight w:val="0"/>
              <w:marTop w:val="0"/>
              <w:marBottom w:val="0"/>
              <w:divBdr>
                <w:top w:val="none" w:sz="0" w:space="0" w:color="auto"/>
                <w:left w:val="none" w:sz="0" w:space="0" w:color="auto"/>
                <w:bottom w:val="none" w:sz="0" w:space="0" w:color="auto"/>
                <w:right w:val="none" w:sz="0" w:space="0" w:color="auto"/>
              </w:divBdr>
            </w:div>
            <w:div w:id="597517256">
              <w:marLeft w:val="0"/>
              <w:marRight w:val="0"/>
              <w:marTop w:val="0"/>
              <w:marBottom w:val="0"/>
              <w:divBdr>
                <w:top w:val="none" w:sz="0" w:space="0" w:color="auto"/>
                <w:left w:val="none" w:sz="0" w:space="0" w:color="auto"/>
                <w:bottom w:val="none" w:sz="0" w:space="0" w:color="auto"/>
                <w:right w:val="none" w:sz="0" w:space="0" w:color="auto"/>
              </w:divBdr>
            </w:div>
            <w:div w:id="160583681">
              <w:marLeft w:val="0"/>
              <w:marRight w:val="0"/>
              <w:marTop w:val="0"/>
              <w:marBottom w:val="0"/>
              <w:divBdr>
                <w:top w:val="none" w:sz="0" w:space="0" w:color="auto"/>
                <w:left w:val="none" w:sz="0" w:space="0" w:color="auto"/>
                <w:bottom w:val="none" w:sz="0" w:space="0" w:color="auto"/>
                <w:right w:val="none" w:sz="0" w:space="0" w:color="auto"/>
              </w:divBdr>
            </w:div>
            <w:div w:id="1579172850">
              <w:marLeft w:val="0"/>
              <w:marRight w:val="0"/>
              <w:marTop w:val="0"/>
              <w:marBottom w:val="0"/>
              <w:divBdr>
                <w:top w:val="none" w:sz="0" w:space="0" w:color="auto"/>
                <w:left w:val="none" w:sz="0" w:space="0" w:color="auto"/>
                <w:bottom w:val="none" w:sz="0" w:space="0" w:color="auto"/>
                <w:right w:val="none" w:sz="0" w:space="0" w:color="auto"/>
              </w:divBdr>
            </w:div>
            <w:div w:id="655962666">
              <w:marLeft w:val="0"/>
              <w:marRight w:val="0"/>
              <w:marTop w:val="0"/>
              <w:marBottom w:val="0"/>
              <w:divBdr>
                <w:top w:val="none" w:sz="0" w:space="0" w:color="auto"/>
                <w:left w:val="none" w:sz="0" w:space="0" w:color="auto"/>
                <w:bottom w:val="none" w:sz="0" w:space="0" w:color="auto"/>
                <w:right w:val="none" w:sz="0" w:space="0" w:color="auto"/>
              </w:divBdr>
            </w:div>
            <w:div w:id="498885362">
              <w:marLeft w:val="0"/>
              <w:marRight w:val="0"/>
              <w:marTop w:val="0"/>
              <w:marBottom w:val="0"/>
              <w:divBdr>
                <w:top w:val="none" w:sz="0" w:space="0" w:color="auto"/>
                <w:left w:val="none" w:sz="0" w:space="0" w:color="auto"/>
                <w:bottom w:val="none" w:sz="0" w:space="0" w:color="auto"/>
                <w:right w:val="none" w:sz="0" w:space="0" w:color="auto"/>
              </w:divBdr>
            </w:div>
            <w:div w:id="1968394686">
              <w:marLeft w:val="0"/>
              <w:marRight w:val="0"/>
              <w:marTop w:val="0"/>
              <w:marBottom w:val="0"/>
              <w:divBdr>
                <w:top w:val="none" w:sz="0" w:space="0" w:color="auto"/>
                <w:left w:val="none" w:sz="0" w:space="0" w:color="auto"/>
                <w:bottom w:val="none" w:sz="0" w:space="0" w:color="auto"/>
                <w:right w:val="none" w:sz="0" w:space="0" w:color="auto"/>
              </w:divBdr>
            </w:div>
            <w:div w:id="170487016">
              <w:marLeft w:val="0"/>
              <w:marRight w:val="0"/>
              <w:marTop w:val="0"/>
              <w:marBottom w:val="0"/>
              <w:divBdr>
                <w:top w:val="none" w:sz="0" w:space="0" w:color="auto"/>
                <w:left w:val="none" w:sz="0" w:space="0" w:color="auto"/>
                <w:bottom w:val="none" w:sz="0" w:space="0" w:color="auto"/>
                <w:right w:val="none" w:sz="0" w:space="0" w:color="auto"/>
              </w:divBdr>
            </w:div>
            <w:div w:id="590236066">
              <w:marLeft w:val="0"/>
              <w:marRight w:val="0"/>
              <w:marTop w:val="0"/>
              <w:marBottom w:val="0"/>
              <w:divBdr>
                <w:top w:val="none" w:sz="0" w:space="0" w:color="auto"/>
                <w:left w:val="none" w:sz="0" w:space="0" w:color="auto"/>
                <w:bottom w:val="none" w:sz="0" w:space="0" w:color="auto"/>
                <w:right w:val="none" w:sz="0" w:space="0" w:color="auto"/>
              </w:divBdr>
            </w:div>
            <w:div w:id="1558777748">
              <w:marLeft w:val="0"/>
              <w:marRight w:val="0"/>
              <w:marTop w:val="0"/>
              <w:marBottom w:val="0"/>
              <w:divBdr>
                <w:top w:val="none" w:sz="0" w:space="0" w:color="auto"/>
                <w:left w:val="none" w:sz="0" w:space="0" w:color="auto"/>
                <w:bottom w:val="none" w:sz="0" w:space="0" w:color="auto"/>
                <w:right w:val="none" w:sz="0" w:space="0" w:color="auto"/>
              </w:divBdr>
            </w:div>
            <w:div w:id="996760070">
              <w:marLeft w:val="0"/>
              <w:marRight w:val="0"/>
              <w:marTop w:val="0"/>
              <w:marBottom w:val="0"/>
              <w:divBdr>
                <w:top w:val="none" w:sz="0" w:space="0" w:color="auto"/>
                <w:left w:val="none" w:sz="0" w:space="0" w:color="auto"/>
                <w:bottom w:val="none" w:sz="0" w:space="0" w:color="auto"/>
                <w:right w:val="none" w:sz="0" w:space="0" w:color="auto"/>
              </w:divBdr>
            </w:div>
            <w:div w:id="1245142674">
              <w:marLeft w:val="0"/>
              <w:marRight w:val="0"/>
              <w:marTop w:val="0"/>
              <w:marBottom w:val="0"/>
              <w:divBdr>
                <w:top w:val="none" w:sz="0" w:space="0" w:color="auto"/>
                <w:left w:val="none" w:sz="0" w:space="0" w:color="auto"/>
                <w:bottom w:val="none" w:sz="0" w:space="0" w:color="auto"/>
                <w:right w:val="none" w:sz="0" w:space="0" w:color="auto"/>
              </w:divBdr>
            </w:div>
            <w:div w:id="818038688">
              <w:marLeft w:val="0"/>
              <w:marRight w:val="0"/>
              <w:marTop w:val="0"/>
              <w:marBottom w:val="0"/>
              <w:divBdr>
                <w:top w:val="none" w:sz="0" w:space="0" w:color="auto"/>
                <w:left w:val="none" w:sz="0" w:space="0" w:color="auto"/>
                <w:bottom w:val="none" w:sz="0" w:space="0" w:color="auto"/>
                <w:right w:val="none" w:sz="0" w:space="0" w:color="auto"/>
              </w:divBdr>
            </w:div>
            <w:div w:id="1923298471">
              <w:marLeft w:val="0"/>
              <w:marRight w:val="0"/>
              <w:marTop w:val="0"/>
              <w:marBottom w:val="0"/>
              <w:divBdr>
                <w:top w:val="none" w:sz="0" w:space="0" w:color="auto"/>
                <w:left w:val="none" w:sz="0" w:space="0" w:color="auto"/>
                <w:bottom w:val="none" w:sz="0" w:space="0" w:color="auto"/>
                <w:right w:val="none" w:sz="0" w:space="0" w:color="auto"/>
              </w:divBdr>
            </w:div>
            <w:div w:id="222837326">
              <w:marLeft w:val="0"/>
              <w:marRight w:val="0"/>
              <w:marTop w:val="0"/>
              <w:marBottom w:val="0"/>
              <w:divBdr>
                <w:top w:val="none" w:sz="0" w:space="0" w:color="auto"/>
                <w:left w:val="none" w:sz="0" w:space="0" w:color="auto"/>
                <w:bottom w:val="none" w:sz="0" w:space="0" w:color="auto"/>
                <w:right w:val="none" w:sz="0" w:space="0" w:color="auto"/>
              </w:divBdr>
            </w:div>
            <w:div w:id="1612933851">
              <w:marLeft w:val="0"/>
              <w:marRight w:val="0"/>
              <w:marTop w:val="0"/>
              <w:marBottom w:val="0"/>
              <w:divBdr>
                <w:top w:val="none" w:sz="0" w:space="0" w:color="auto"/>
                <w:left w:val="none" w:sz="0" w:space="0" w:color="auto"/>
                <w:bottom w:val="none" w:sz="0" w:space="0" w:color="auto"/>
                <w:right w:val="none" w:sz="0" w:space="0" w:color="auto"/>
              </w:divBdr>
            </w:div>
            <w:div w:id="2051026863">
              <w:marLeft w:val="0"/>
              <w:marRight w:val="0"/>
              <w:marTop w:val="0"/>
              <w:marBottom w:val="0"/>
              <w:divBdr>
                <w:top w:val="none" w:sz="0" w:space="0" w:color="auto"/>
                <w:left w:val="none" w:sz="0" w:space="0" w:color="auto"/>
                <w:bottom w:val="none" w:sz="0" w:space="0" w:color="auto"/>
                <w:right w:val="none" w:sz="0" w:space="0" w:color="auto"/>
              </w:divBdr>
            </w:div>
            <w:div w:id="1703282983">
              <w:marLeft w:val="0"/>
              <w:marRight w:val="0"/>
              <w:marTop w:val="0"/>
              <w:marBottom w:val="0"/>
              <w:divBdr>
                <w:top w:val="none" w:sz="0" w:space="0" w:color="auto"/>
                <w:left w:val="none" w:sz="0" w:space="0" w:color="auto"/>
                <w:bottom w:val="none" w:sz="0" w:space="0" w:color="auto"/>
                <w:right w:val="none" w:sz="0" w:space="0" w:color="auto"/>
              </w:divBdr>
            </w:div>
            <w:div w:id="383143153">
              <w:marLeft w:val="0"/>
              <w:marRight w:val="0"/>
              <w:marTop w:val="0"/>
              <w:marBottom w:val="0"/>
              <w:divBdr>
                <w:top w:val="none" w:sz="0" w:space="0" w:color="auto"/>
                <w:left w:val="none" w:sz="0" w:space="0" w:color="auto"/>
                <w:bottom w:val="none" w:sz="0" w:space="0" w:color="auto"/>
                <w:right w:val="none" w:sz="0" w:space="0" w:color="auto"/>
              </w:divBdr>
            </w:div>
            <w:div w:id="1375887345">
              <w:marLeft w:val="0"/>
              <w:marRight w:val="0"/>
              <w:marTop w:val="0"/>
              <w:marBottom w:val="0"/>
              <w:divBdr>
                <w:top w:val="none" w:sz="0" w:space="0" w:color="auto"/>
                <w:left w:val="none" w:sz="0" w:space="0" w:color="auto"/>
                <w:bottom w:val="none" w:sz="0" w:space="0" w:color="auto"/>
                <w:right w:val="none" w:sz="0" w:space="0" w:color="auto"/>
              </w:divBdr>
            </w:div>
            <w:div w:id="901331278">
              <w:marLeft w:val="0"/>
              <w:marRight w:val="0"/>
              <w:marTop w:val="0"/>
              <w:marBottom w:val="0"/>
              <w:divBdr>
                <w:top w:val="none" w:sz="0" w:space="0" w:color="auto"/>
                <w:left w:val="none" w:sz="0" w:space="0" w:color="auto"/>
                <w:bottom w:val="none" w:sz="0" w:space="0" w:color="auto"/>
                <w:right w:val="none" w:sz="0" w:space="0" w:color="auto"/>
              </w:divBdr>
            </w:div>
            <w:div w:id="1905527875">
              <w:marLeft w:val="0"/>
              <w:marRight w:val="0"/>
              <w:marTop w:val="0"/>
              <w:marBottom w:val="0"/>
              <w:divBdr>
                <w:top w:val="none" w:sz="0" w:space="0" w:color="auto"/>
                <w:left w:val="none" w:sz="0" w:space="0" w:color="auto"/>
                <w:bottom w:val="none" w:sz="0" w:space="0" w:color="auto"/>
                <w:right w:val="none" w:sz="0" w:space="0" w:color="auto"/>
              </w:divBdr>
            </w:div>
            <w:div w:id="1631208224">
              <w:marLeft w:val="0"/>
              <w:marRight w:val="0"/>
              <w:marTop w:val="0"/>
              <w:marBottom w:val="0"/>
              <w:divBdr>
                <w:top w:val="none" w:sz="0" w:space="0" w:color="auto"/>
                <w:left w:val="none" w:sz="0" w:space="0" w:color="auto"/>
                <w:bottom w:val="none" w:sz="0" w:space="0" w:color="auto"/>
                <w:right w:val="none" w:sz="0" w:space="0" w:color="auto"/>
              </w:divBdr>
            </w:div>
            <w:div w:id="1259095633">
              <w:marLeft w:val="0"/>
              <w:marRight w:val="0"/>
              <w:marTop w:val="0"/>
              <w:marBottom w:val="0"/>
              <w:divBdr>
                <w:top w:val="none" w:sz="0" w:space="0" w:color="auto"/>
                <w:left w:val="none" w:sz="0" w:space="0" w:color="auto"/>
                <w:bottom w:val="none" w:sz="0" w:space="0" w:color="auto"/>
                <w:right w:val="none" w:sz="0" w:space="0" w:color="auto"/>
              </w:divBdr>
            </w:div>
            <w:div w:id="968437290">
              <w:marLeft w:val="0"/>
              <w:marRight w:val="0"/>
              <w:marTop w:val="0"/>
              <w:marBottom w:val="0"/>
              <w:divBdr>
                <w:top w:val="none" w:sz="0" w:space="0" w:color="auto"/>
                <w:left w:val="none" w:sz="0" w:space="0" w:color="auto"/>
                <w:bottom w:val="none" w:sz="0" w:space="0" w:color="auto"/>
                <w:right w:val="none" w:sz="0" w:space="0" w:color="auto"/>
              </w:divBdr>
            </w:div>
            <w:div w:id="540750690">
              <w:marLeft w:val="0"/>
              <w:marRight w:val="0"/>
              <w:marTop w:val="0"/>
              <w:marBottom w:val="0"/>
              <w:divBdr>
                <w:top w:val="none" w:sz="0" w:space="0" w:color="auto"/>
                <w:left w:val="none" w:sz="0" w:space="0" w:color="auto"/>
                <w:bottom w:val="none" w:sz="0" w:space="0" w:color="auto"/>
                <w:right w:val="none" w:sz="0" w:space="0" w:color="auto"/>
              </w:divBdr>
            </w:div>
            <w:div w:id="1359231933">
              <w:marLeft w:val="0"/>
              <w:marRight w:val="0"/>
              <w:marTop w:val="0"/>
              <w:marBottom w:val="0"/>
              <w:divBdr>
                <w:top w:val="none" w:sz="0" w:space="0" w:color="auto"/>
                <w:left w:val="none" w:sz="0" w:space="0" w:color="auto"/>
                <w:bottom w:val="none" w:sz="0" w:space="0" w:color="auto"/>
                <w:right w:val="none" w:sz="0" w:space="0" w:color="auto"/>
              </w:divBdr>
            </w:div>
            <w:div w:id="1728993334">
              <w:marLeft w:val="0"/>
              <w:marRight w:val="0"/>
              <w:marTop w:val="0"/>
              <w:marBottom w:val="0"/>
              <w:divBdr>
                <w:top w:val="none" w:sz="0" w:space="0" w:color="auto"/>
                <w:left w:val="none" w:sz="0" w:space="0" w:color="auto"/>
                <w:bottom w:val="none" w:sz="0" w:space="0" w:color="auto"/>
                <w:right w:val="none" w:sz="0" w:space="0" w:color="auto"/>
              </w:divBdr>
            </w:div>
            <w:div w:id="625358850">
              <w:marLeft w:val="0"/>
              <w:marRight w:val="0"/>
              <w:marTop w:val="0"/>
              <w:marBottom w:val="0"/>
              <w:divBdr>
                <w:top w:val="none" w:sz="0" w:space="0" w:color="auto"/>
                <w:left w:val="none" w:sz="0" w:space="0" w:color="auto"/>
                <w:bottom w:val="none" w:sz="0" w:space="0" w:color="auto"/>
                <w:right w:val="none" w:sz="0" w:space="0" w:color="auto"/>
              </w:divBdr>
            </w:div>
            <w:div w:id="1146624501">
              <w:marLeft w:val="0"/>
              <w:marRight w:val="0"/>
              <w:marTop w:val="0"/>
              <w:marBottom w:val="0"/>
              <w:divBdr>
                <w:top w:val="none" w:sz="0" w:space="0" w:color="auto"/>
                <w:left w:val="none" w:sz="0" w:space="0" w:color="auto"/>
                <w:bottom w:val="none" w:sz="0" w:space="0" w:color="auto"/>
                <w:right w:val="none" w:sz="0" w:space="0" w:color="auto"/>
              </w:divBdr>
            </w:div>
            <w:div w:id="1382946998">
              <w:marLeft w:val="0"/>
              <w:marRight w:val="0"/>
              <w:marTop w:val="0"/>
              <w:marBottom w:val="0"/>
              <w:divBdr>
                <w:top w:val="none" w:sz="0" w:space="0" w:color="auto"/>
                <w:left w:val="none" w:sz="0" w:space="0" w:color="auto"/>
                <w:bottom w:val="none" w:sz="0" w:space="0" w:color="auto"/>
                <w:right w:val="none" w:sz="0" w:space="0" w:color="auto"/>
              </w:divBdr>
            </w:div>
            <w:div w:id="333537402">
              <w:marLeft w:val="0"/>
              <w:marRight w:val="0"/>
              <w:marTop w:val="0"/>
              <w:marBottom w:val="0"/>
              <w:divBdr>
                <w:top w:val="none" w:sz="0" w:space="0" w:color="auto"/>
                <w:left w:val="none" w:sz="0" w:space="0" w:color="auto"/>
                <w:bottom w:val="none" w:sz="0" w:space="0" w:color="auto"/>
                <w:right w:val="none" w:sz="0" w:space="0" w:color="auto"/>
              </w:divBdr>
            </w:div>
            <w:div w:id="1207449446">
              <w:marLeft w:val="0"/>
              <w:marRight w:val="0"/>
              <w:marTop w:val="0"/>
              <w:marBottom w:val="0"/>
              <w:divBdr>
                <w:top w:val="none" w:sz="0" w:space="0" w:color="auto"/>
                <w:left w:val="none" w:sz="0" w:space="0" w:color="auto"/>
                <w:bottom w:val="none" w:sz="0" w:space="0" w:color="auto"/>
                <w:right w:val="none" w:sz="0" w:space="0" w:color="auto"/>
              </w:divBdr>
            </w:div>
            <w:div w:id="1820995489">
              <w:marLeft w:val="0"/>
              <w:marRight w:val="0"/>
              <w:marTop w:val="0"/>
              <w:marBottom w:val="0"/>
              <w:divBdr>
                <w:top w:val="none" w:sz="0" w:space="0" w:color="auto"/>
                <w:left w:val="none" w:sz="0" w:space="0" w:color="auto"/>
                <w:bottom w:val="none" w:sz="0" w:space="0" w:color="auto"/>
                <w:right w:val="none" w:sz="0" w:space="0" w:color="auto"/>
              </w:divBdr>
            </w:div>
            <w:div w:id="1160192205">
              <w:marLeft w:val="0"/>
              <w:marRight w:val="0"/>
              <w:marTop w:val="0"/>
              <w:marBottom w:val="0"/>
              <w:divBdr>
                <w:top w:val="none" w:sz="0" w:space="0" w:color="auto"/>
                <w:left w:val="none" w:sz="0" w:space="0" w:color="auto"/>
                <w:bottom w:val="none" w:sz="0" w:space="0" w:color="auto"/>
                <w:right w:val="none" w:sz="0" w:space="0" w:color="auto"/>
              </w:divBdr>
            </w:div>
            <w:div w:id="1547915700">
              <w:marLeft w:val="0"/>
              <w:marRight w:val="0"/>
              <w:marTop w:val="0"/>
              <w:marBottom w:val="0"/>
              <w:divBdr>
                <w:top w:val="none" w:sz="0" w:space="0" w:color="auto"/>
                <w:left w:val="none" w:sz="0" w:space="0" w:color="auto"/>
                <w:bottom w:val="none" w:sz="0" w:space="0" w:color="auto"/>
                <w:right w:val="none" w:sz="0" w:space="0" w:color="auto"/>
              </w:divBdr>
            </w:div>
            <w:div w:id="198931590">
              <w:marLeft w:val="0"/>
              <w:marRight w:val="0"/>
              <w:marTop w:val="0"/>
              <w:marBottom w:val="0"/>
              <w:divBdr>
                <w:top w:val="none" w:sz="0" w:space="0" w:color="auto"/>
                <w:left w:val="none" w:sz="0" w:space="0" w:color="auto"/>
                <w:bottom w:val="none" w:sz="0" w:space="0" w:color="auto"/>
                <w:right w:val="none" w:sz="0" w:space="0" w:color="auto"/>
              </w:divBdr>
            </w:div>
            <w:div w:id="1860506597">
              <w:marLeft w:val="0"/>
              <w:marRight w:val="0"/>
              <w:marTop w:val="0"/>
              <w:marBottom w:val="0"/>
              <w:divBdr>
                <w:top w:val="none" w:sz="0" w:space="0" w:color="auto"/>
                <w:left w:val="none" w:sz="0" w:space="0" w:color="auto"/>
                <w:bottom w:val="none" w:sz="0" w:space="0" w:color="auto"/>
                <w:right w:val="none" w:sz="0" w:space="0" w:color="auto"/>
              </w:divBdr>
            </w:div>
            <w:div w:id="1111978592">
              <w:marLeft w:val="0"/>
              <w:marRight w:val="0"/>
              <w:marTop w:val="0"/>
              <w:marBottom w:val="0"/>
              <w:divBdr>
                <w:top w:val="none" w:sz="0" w:space="0" w:color="auto"/>
                <w:left w:val="none" w:sz="0" w:space="0" w:color="auto"/>
                <w:bottom w:val="none" w:sz="0" w:space="0" w:color="auto"/>
                <w:right w:val="none" w:sz="0" w:space="0" w:color="auto"/>
              </w:divBdr>
            </w:div>
            <w:div w:id="93014036">
              <w:marLeft w:val="0"/>
              <w:marRight w:val="0"/>
              <w:marTop w:val="0"/>
              <w:marBottom w:val="0"/>
              <w:divBdr>
                <w:top w:val="none" w:sz="0" w:space="0" w:color="auto"/>
                <w:left w:val="none" w:sz="0" w:space="0" w:color="auto"/>
                <w:bottom w:val="none" w:sz="0" w:space="0" w:color="auto"/>
                <w:right w:val="none" w:sz="0" w:space="0" w:color="auto"/>
              </w:divBdr>
            </w:div>
            <w:div w:id="1291327336">
              <w:marLeft w:val="0"/>
              <w:marRight w:val="0"/>
              <w:marTop w:val="0"/>
              <w:marBottom w:val="0"/>
              <w:divBdr>
                <w:top w:val="none" w:sz="0" w:space="0" w:color="auto"/>
                <w:left w:val="none" w:sz="0" w:space="0" w:color="auto"/>
                <w:bottom w:val="none" w:sz="0" w:space="0" w:color="auto"/>
                <w:right w:val="none" w:sz="0" w:space="0" w:color="auto"/>
              </w:divBdr>
            </w:div>
            <w:div w:id="203252903">
              <w:marLeft w:val="0"/>
              <w:marRight w:val="0"/>
              <w:marTop w:val="0"/>
              <w:marBottom w:val="0"/>
              <w:divBdr>
                <w:top w:val="none" w:sz="0" w:space="0" w:color="auto"/>
                <w:left w:val="none" w:sz="0" w:space="0" w:color="auto"/>
                <w:bottom w:val="none" w:sz="0" w:space="0" w:color="auto"/>
                <w:right w:val="none" w:sz="0" w:space="0" w:color="auto"/>
              </w:divBdr>
            </w:div>
            <w:div w:id="322006222">
              <w:marLeft w:val="0"/>
              <w:marRight w:val="0"/>
              <w:marTop w:val="0"/>
              <w:marBottom w:val="0"/>
              <w:divBdr>
                <w:top w:val="none" w:sz="0" w:space="0" w:color="auto"/>
                <w:left w:val="none" w:sz="0" w:space="0" w:color="auto"/>
                <w:bottom w:val="none" w:sz="0" w:space="0" w:color="auto"/>
                <w:right w:val="none" w:sz="0" w:space="0" w:color="auto"/>
              </w:divBdr>
            </w:div>
            <w:div w:id="1065222759">
              <w:marLeft w:val="0"/>
              <w:marRight w:val="0"/>
              <w:marTop w:val="0"/>
              <w:marBottom w:val="0"/>
              <w:divBdr>
                <w:top w:val="none" w:sz="0" w:space="0" w:color="auto"/>
                <w:left w:val="none" w:sz="0" w:space="0" w:color="auto"/>
                <w:bottom w:val="none" w:sz="0" w:space="0" w:color="auto"/>
                <w:right w:val="none" w:sz="0" w:space="0" w:color="auto"/>
              </w:divBdr>
            </w:div>
            <w:div w:id="961881107">
              <w:marLeft w:val="0"/>
              <w:marRight w:val="0"/>
              <w:marTop w:val="0"/>
              <w:marBottom w:val="0"/>
              <w:divBdr>
                <w:top w:val="none" w:sz="0" w:space="0" w:color="auto"/>
                <w:left w:val="none" w:sz="0" w:space="0" w:color="auto"/>
                <w:bottom w:val="none" w:sz="0" w:space="0" w:color="auto"/>
                <w:right w:val="none" w:sz="0" w:space="0" w:color="auto"/>
              </w:divBdr>
            </w:div>
            <w:div w:id="139351673">
              <w:marLeft w:val="0"/>
              <w:marRight w:val="0"/>
              <w:marTop w:val="0"/>
              <w:marBottom w:val="0"/>
              <w:divBdr>
                <w:top w:val="none" w:sz="0" w:space="0" w:color="auto"/>
                <w:left w:val="none" w:sz="0" w:space="0" w:color="auto"/>
                <w:bottom w:val="none" w:sz="0" w:space="0" w:color="auto"/>
                <w:right w:val="none" w:sz="0" w:space="0" w:color="auto"/>
              </w:divBdr>
            </w:div>
            <w:div w:id="1867281207">
              <w:marLeft w:val="0"/>
              <w:marRight w:val="0"/>
              <w:marTop w:val="0"/>
              <w:marBottom w:val="0"/>
              <w:divBdr>
                <w:top w:val="none" w:sz="0" w:space="0" w:color="auto"/>
                <w:left w:val="none" w:sz="0" w:space="0" w:color="auto"/>
                <w:bottom w:val="none" w:sz="0" w:space="0" w:color="auto"/>
                <w:right w:val="none" w:sz="0" w:space="0" w:color="auto"/>
              </w:divBdr>
            </w:div>
            <w:div w:id="786509803">
              <w:marLeft w:val="0"/>
              <w:marRight w:val="0"/>
              <w:marTop w:val="0"/>
              <w:marBottom w:val="0"/>
              <w:divBdr>
                <w:top w:val="none" w:sz="0" w:space="0" w:color="auto"/>
                <w:left w:val="none" w:sz="0" w:space="0" w:color="auto"/>
                <w:bottom w:val="none" w:sz="0" w:space="0" w:color="auto"/>
                <w:right w:val="none" w:sz="0" w:space="0" w:color="auto"/>
              </w:divBdr>
            </w:div>
            <w:div w:id="1601453322">
              <w:marLeft w:val="0"/>
              <w:marRight w:val="0"/>
              <w:marTop w:val="0"/>
              <w:marBottom w:val="0"/>
              <w:divBdr>
                <w:top w:val="none" w:sz="0" w:space="0" w:color="auto"/>
                <w:left w:val="none" w:sz="0" w:space="0" w:color="auto"/>
                <w:bottom w:val="none" w:sz="0" w:space="0" w:color="auto"/>
                <w:right w:val="none" w:sz="0" w:space="0" w:color="auto"/>
              </w:divBdr>
            </w:div>
            <w:div w:id="1020428201">
              <w:marLeft w:val="0"/>
              <w:marRight w:val="0"/>
              <w:marTop w:val="0"/>
              <w:marBottom w:val="0"/>
              <w:divBdr>
                <w:top w:val="none" w:sz="0" w:space="0" w:color="auto"/>
                <w:left w:val="none" w:sz="0" w:space="0" w:color="auto"/>
                <w:bottom w:val="none" w:sz="0" w:space="0" w:color="auto"/>
                <w:right w:val="none" w:sz="0" w:space="0" w:color="auto"/>
              </w:divBdr>
            </w:div>
            <w:div w:id="361832116">
              <w:marLeft w:val="0"/>
              <w:marRight w:val="0"/>
              <w:marTop w:val="0"/>
              <w:marBottom w:val="0"/>
              <w:divBdr>
                <w:top w:val="none" w:sz="0" w:space="0" w:color="auto"/>
                <w:left w:val="none" w:sz="0" w:space="0" w:color="auto"/>
                <w:bottom w:val="none" w:sz="0" w:space="0" w:color="auto"/>
                <w:right w:val="none" w:sz="0" w:space="0" w:color="auto"/>
              </w:divBdr>
            </w:div>
            <w:div w:id="2063676313">
              <w:marLeft w:val="0"/>
              <w:marRight w:val="0"/>
              <w:marTop w:val="0"/>
              <w:marBottom w:val="0"/>
              <w:divBdr>
                <w:top w:val="none" w:sz="0" w:space="0" w:color="auto"/>
                <w:left w:val="none" w:sz="0" w:space="0" w:color="auto"/>
                <w:bottom w:val="none" w:sz="0" w:space="0" w:color="auto"/>
                <w:right w:val="none" w:sz="0" w:space="0" w:color="auto"/>
              </w:divBdr>
            </w:div>
            <w:div w:id="51122936">
              <w:marLeft w:val="0"/>
              <w:marRight w:val="0"/>
              <w:marTop w:val="0"/>
              <w:marBottom w:val="0"/>
              <w:divBdr>
                <w:top w:val="none" w:sz="0" w:space="0" w:color="auto"/>
                <w:left w:val="none" w:sz="0" w:space="0" w:color="auto"/>
                <w:bottom w:val="none" w:sz="0" w:space="0" w:color="auto"/>
                <w:right w:val="none" w:sz="0" w:space="0" w:color="auto"/>
              </w:divBdr>
            </w:div>
            <w:div w:id="1388801400">
              <w:marLeft w:val="0"/>
              <w:marRight w:val="0"/>
              <w:marTop w:val="0"/>
              <w:marBottom w:val="0"/>
              <w:divBdr>
                <w:top w:val="none" w:sz="0" w:space="0" w:color="auto"/>
                <w:left w:val="none" w:sz="0" w:space="0" w:color="auto"/>
                <w:bottom w:val="none" w:sz="0" w:space="0" w:color="auto"/>
                <w:right w:val="none" w:sz="0" w:space="0" w:color="auto"/>
              </w:divBdr>
            </w:div>
            <w:div w:id="858473995">
              <w:marLeft w:val="0"/>
              <w:marRight w:val="0"/>
              <w:marTop w:val="0"/>
              <w:marBottom w:val="0"/>
              <w:divBdr>
                <w:top w:val="none" w:sz="0" w:space="0" w:color="auto"/>
                <w:left w:val="none" w:sz="0" w:space="0" w:color="auto"/>
                <w:bottom w:val="none" w:sz="0" w:space="0" w:color="auto"/>
                <w:right w:val="none" w:sz="0" w:space="0" w:color="auto"/>
              </w:divBdr>
            </w:div>
            <w:div w:id="1029841899">
              <w:marLeft w:val="0"/>
              <w:marRight w:val="0"/>
              <w:marTop w:val="0"/>
              <w:marBottom w:val="0"/>
              <w:divBdr>
                <w:top w:val="none" w:sz="0" w:space="0" w:color="auto"/>
                <w:left w:val="none" w:sz="0" w:space="0" w:color="auto"/>
                <w:bottom w:val="none" w:sz="0" w:space="0" w:color="auto"/>
                <w:right w:val="none" w:sz="0" w:space="0" w:color="auto"/>
              </w:divBdr>
            </w:div>
            <w:div w:id="2088961005">
              <w:marLeft w:val="0"/>
              <w:marRight w:val="0"/>
              <w:marTop w:val="0"/>
              <w:marBottom w:val="0"/>
              <w:divBdr>
                <w:top w:val="none" w:sz="0" w:space="0" w:color="auto"/>
                <w:left w:val="none" w:sz="0" w:space="0" w:color="auto"/>
                <w:bottom w:val="none" w:sz="0" w:space="0" w:color="auto"/>
                <w:right w:val="none" w:sz="0" w:space="0" w:color="auto"/>
              </w:divBdr>
            </w:div>
            <w:div w:id="737945935">
              <w:marLeft w:val="0"/>
              <w:marRight w:val="0"/>
              <w:marTop w:val="0"/>
              <w:marBottom w:val="0"/>
              <w:divBdr>
                <w:top w:val="none" w:sz="0" w:space="0" w:color="auto"/>
                <w:left w:val="none" w:sz="0" w:space="0" w:color="auto"/>
                <w:bottom w:val="none" w:sz="0" w:space="0" w:color="auto"/>
                <w:right w:val="none" w:sz="0" w:space="0" w:color="auto"/>
              </w:divBdr>
            </w:div>
            <w:div w:id="1253392134">
              <w:marLeft w:val="0"/>
              <w:marRight w:val="0"/>
              <w:marTop w:val="0"/>
              <w:marBottom w:val="0"/>
              <w:divBdr>
                <w:top w:val="none" w:sz="0" w:space="0" w:color="auto"/>
                <w:left w:val="none" w:sz="0" w:space="0" w:color="auto"/>
                <w:bottom w:val="none" w:sz="0" w:space="0" w:color="auto"/>
                <w:right w:val="none" w:sz="0" w:space="0" w:color="auto"/>
              </w:divBdr>
            </w:div>
            <w:div w:id="1724596492">
              <w:marLeft w:val="0"/>
              <w:marRight w:val="0"/>
              <w:marTop w:val="0"/>
              <w:marBottom w:val="0"/>
              <w:divBdr>
                <w:top w:val="none" w:sz="0" w:space="0" w:color="auto"/>
                <w:left w:val="none" w:sz="0" w:space="0" w:color="auto"/>
                <w:bottom w:val="none" w:sz="0" w:space="0" w:color="auto"/>
                <w:right w:val="none" w:sz="0" w:space="0" w:color="auto"/>
              </w:divBdr>
            </w:div>
            <w:div w:id="2137142813">
              <w:marLeft w:val="0"/>
              <w:marRight w:val="0"/>
              <w:marTop w:val="0"/>
              <w:marBottom w:val="0"/>
              <w:divBdr>
                <w:top w:val="none" w:sz="0" w:space="0" w:color="auto"/>
                <w:left w:val="none" w:sz="0" w:space="0" w:color="auto"/>
                <w:bottom w:val="none" w:sz="0" w:space="0" w:color="auto"/>
                <w:right w:val="none" w:sz="0" w:space="0" w:color="auto"/>
              </w:divBdr>
            </w:div>
            <w:div w:id="268508847">
              <w:marLeft w:val="0"/>
              <w:marRight w:val="0"/>
              <w:marTop w:val="0"/>
              <w:marBottom w:val="0"/>
              <w:divBdr>
                <w:top w:val="none" w:sz="0" w:space="0" w:color="auto"/>
                <w:left w:val="none" w:sz="0" w:space="0" w:color="auto"/>
                <w:bottom w:val="none" w:sz="0" w:space="0" w:color="auto"/>
                <w:right w:val="none" w:sz="0" w:space="0" w:color="auto"/>
              </w:divBdr>
            </w:div>
            <w:div w:id="1011835500">
              <w:marLeft w:val="0"/>
              <w:marRight w:val="0"/>
              <w:marTop w:val="0"/>
              <w:marBottom w:val="0"/>
              <w:divBdr>
                <w:top w:val="none" w:sz="0" w:space="0" w:color="auto"/>
                <w:left w:val="none" w:sz="0" w:space="0" w:color="auto"/>
                <w:bottom w:val="none" w:sz="0" w:space="0" w:color="auto"/>
                <w:right w:val="none" w:sz="0" w:space="0" w:color="auto"/>
              </w:divBdr>
            </w:div>
            <w:div w:id="1559517156">
              <w:marLeft w:val="0"/>
              <w:marRight w:val="0"/>
              <w:marTop w:val="0"/>
              <w:marBottom w:val="0"/>
              <w:divBdr>
                <w:top w:val="none" w:sz="0" w:space="0" w:color="auto"/>
                <w:left w:val="none" w:sz="0" w:space="0" w:color="auto"/>
                <w:bottom w:val="none" w:sz="0" w:space="0" w:color="auto"/>
                <w:right w:val="none" w:sz="0" w:space="0" w:color="auto"/>
              </w:divBdr>
            </w:div>
            <w:div w:id="1572348644">
              <w:marLeft w:val="0"/>
              <w:marRight w:val="0"/>
              <w:marTop w:val="0"/>
              <w:marBottom w:val="0"/>
              <w:divBdr>
                <w:top w:val="none" w:sz="0" w:space="0" w:color="auto"/>
                <w:left w:val="none" w:sz="0" w:space="0" w:color="auto"/>
                <w:bottom w:val="none" w:sz="0" w:space="0" w:color="auto"/>
                <w:right w:val="none" w:sz="0" w:space="0" w:color="auto"/>
              </w:divBdr>
            </w:div>
            <w:div w:id="672269550">
              <w:marLeft w:val="0"/>
              <w:marRight w:val="0"/>
              <w:marTop w:val="0"/>
              <w:marBottom w:val="0"/>
              <w:divBdr>
                <w:top w:val="none" w:sz="0" w:space="0" w:color="auto"/>
                <w:left w:val="none" w:sz="0" w:space="0" w:color="auto"/>
                <w:bottom w:val="none" w:sz="0" w:space="0" w:color="auto"/>
                <w:right w:val="none" w:sz="0" w:space="0" w:color="auto"/>
              </w:divBdr>
            </w:div>
            <w:div w:id="366951015">
              <w:marLeft w:val="0"/>
              <w:marRight w:val="0"/>
              <w:marTop w:val="0"/>
              <w:marBottom w:val="0"/>
              <w:divBdr>
                <w:top w:val="none" w:sz="0" w:space="0" w:color="auto"/>
                <w:left w:val="none" w:sz="0" w:space="0" w:color="auto"/>
                <w:bottom w:val="none" w:sz="0" w:space="0" w:color="auto"/>
                <w:right w:val="none" w:sz="0" w:space="0" w:color="auto"/>
              </w:divBdr>
            </w:div>
            <w:div w:id="139154227">
              <w:marLeft w:val="0"/>
              <w:marRight w:val="0"/>
              <w:marTop w:val="0"/>
              <w:marBottom w:val="0"/>
              <w:divBdr>
                <w:top w:val="none" w:sz="0" w:space="0" w:color="auto"/>
                <w:left w:val="none" w:sz="0" w:space="0" w:color="auto"/>
                <w:bottom w:val="none" w:sz="0" w:space="0" w:color="auto"/>
                <w:right w:val="none" w:sz="0" w:space="0" w:color="auto"/>
              </w:divBdr>
            </w:div>
            <w:div w:id="1739092064">
              <w:marLeft w:val="0"/>
              <w:marRight w:val="0"/>
              <w:marTop w:val="0"/>
              <w:marBottom w:val="0"/>
              <w:divBdr>
                <w:top w:val="none" w:sz="0" w:space="0" w:color="auto"/>
                <w:left w:val="none" w:sz="0" w:space="0" w:color="auto"/>
                <w:bottom w:val="none" w:sz="0" w:space="0" w:color="auto"/>
                <w:right w:val="none" w:sz="0" w:space="0" w:color="auto"/>
              </w:divBdr>
            </w:div>
            <w:div w:id="1240628303">
              <w:marLeft w:val="0"/>
              <w:marRight w:val="0"/>
              <w:marTop w:val="0"/>
              <w:marBottom w:val="0"/>
              <w:divBdr>
                <w:top w:val="none" w:sz="0" w:space="0" w:color="auto"/>
                <w:left w:val="none" w:sz="0" w:space="0" w:color="auto"/>
                <w:bottom w:val="none" w:sz="0" w:space="0" w:color="auto"/>
                <w:right w:val="none" w:sz="0" w:space="0" w:color="auto"/>
              </w:divBdr>
            </w:div>
            <w:div w:id="575825838">
              <w:marLeft w:val="0"/>
              <w:marRight w:val="0"/>
              <w:marTop w:val="0"/>
              <w:marBottom w:val="0"/>
              <w:divBdr>
                <w:top w:val="none" w:sz="0" w:space="0" w:color="auto"/>
                <w:left w:val="none" w:sz="0" w:space="0" w:color="auto"/>
                <w:bottom w:val="none" w:sz="0" w:space="0" w:color="auto"/>
                <w:right w:val="none" w:sz="0" w:space="0" w:color="auto"/>
              </w:divBdr>
            </w:div>
            <w:div w:id="509300328">
              <w:marLeft w:val="0"/>
              <w:marRight w:val="0"/>
              <w:marTop w:val="0"/>
              <w:marBottom w:val="0"/>
              <w:divBdr>
                <w:top w:val="none" w:sz="0" w:space="0" w:color="auto"/>
                <w:left w:val="none" w:sz="0" w:space="0" w:color="auto"/>
                <w:bottom w:val="none" w:sz="0" w:space="0" w:color="auto"/>
                <w:right w:val="none" w:sz="0" w:space="0" w:color="auto"/>
              </w:divBdr>
            </w:div>
            <w:div w:id="2028411474">
              <w:marLeft w:val="0"/>
              <w:marRight w:val="0"/>
              <w:marTop w:val="0"/>
              <w:marBottom w:val="0"/>
              <w:divBdr>
                <w:top w:val="none" w:sz="0" w:space="0" w:color="auto"/>
                <w:left w:val="none" w:sz="0" w:space="0" w:color="auto"/>
                <w:bottom w:val="none" w:sz="0" w:space="0" w:color="auto"/>
                <w:right w:val="none" w:sz="0" w:space="0" w:color="auto"/>
              </w:divBdr>
            </w:div>
            <w:div w:id="1191143767">
              <w:marLeft w:val="0"/>
              <w:marRight w:val="0"/>
              <w:marTop w:val="0"/>
              <w:marBottom w:val="0"/>
              <w:divBdr>
                <w:top w:val="none" w:sz="0" w:space="0" w:color="auto"/>
                <w:left w:val="none" w:sz="0" w:space="0" w:color="auto"/>
                <w:bottom w:val="none" w:sz="0" w:space="0" w:color="auto"/>
                <w:right w:val="none" w:sz="0" w:space="0" w:color="auto"/>
              </w:divBdr>
            </w:div>
            <w:div w:id="1477605249">
              <w:marLeft w:val="0"/>
              <w:marRight w:val="0"/>
              <w:marTop w:val="0"/>
              <w:marBottom w:val="0"/>
              <w:divBdr>
                <w:top w:val="none" w:sz="0" w:space="0" w:color="auto"/>
                <w:left w:val="none" w:sz="0" w:space="0" w:color="auto"/>
                <w:bottom w:val="none" w:sz="0" w:space="0" w:color="auto"/>
                <w:right w:val="none" w:sz="0" w:space="0" w:color="auto"/>
              </w:divBdr>
            </w:div>
            <w:div w:id="845095803">
              <w:marLeft w:val="0"/>
              <w:marRight w:val="0"/>
              <w:marTop w:val="0"/>
              <w:marBottom w:val="0"/>
              <w:divBdr>
                <w:top w:val="none" w:sz="0" w:space="0" w:color="auto"/>
                <w:left w:val="none" w:sz="0" w:space="0" w:color="auto"/>
                <w:bottom w:val="none" w:sz="0" w:space="0" w:color="auto"/>
                <w:right w:val="none" w:sz="0" w:space="0" w:color="auto"/>
              </w:divBdr>
            </w:div>
            <w:div w:id="868572289">
              <w:marLeft w:val="0"/>
              <w:marRight w:val="0"/>
              <w:marTop w:val="0"/>
              <w:marBottom w:val="0"/>
              <w:divBdr>
                <w:top w:val="none" w:sz="0" w:space="0" w:color="auto"/>
                <w:left w:val="none" w:sz="0" w:space="0" w:color="auto"/>
                <w:bottom w:val="none" w:sz="0" w:space="0" w:color="auto"/>
                <w:right w:val="none" w:sz="0" w:space="0" w:color="auto"/>
              </w:divBdr>
            </w:div>
            <w:div w:id="1823157064">
              <w:marLeft w:val="0"/>
              <w:marRight w:val="0"/>
              <w:marTop w:val="0"/>
              <w:marBottom w:val="0"/>
              <w:divBdr>
                <w:top w:val="none" w:sz="0" w:space="0" w:color="auto"/>
                <w:left w:val="none" w:sz="0" w:space="0" w:color="auto"/>
                <w:bottom w:val="none" w:sz="0" w:space="0" w:color="auto"/>
                <w:right w:val="none" w:sz="0" w:space="0" w:color="auto"/>
              </w:divBdr>
            </w:div>
            <w:div w:id="2121144887">
              <w:marLeft w:val="0"/>
              <w:marRight w:val="0"/>
              <w:marTop w:val="0"/>
              <w:marBottom w:val="0"/>
              <w:divBdr>
                <w:top w:val="none" w:sz="0" w:space="0" w:color="auto"/>
                <w:left w:val="none" w:sz="0" w:space="0" w:color="auto"/>
                <w:bottom w:val="none" w:sz="0" w:space="0" w:color="auto"/>
                <w:right w:val="none" w:sz="0" w:space="0" w:color="auto"/>
              </w:divBdr>
            </w:div>
            <w:div w:id="1005476803">
              <w:marLeft w:val="0"/>
              <w:marRight w:val="0"/>
              <w:marTop w:val="0"/>
              <w:marBottom w:val="0"/>
              <w:divBdr>
                <w:top w:val="none" w:sz="0" w:space="0" w:color="auto"/>
                <w:left w:val="none" w:sz="0" w:space="0" w:color="auto"/>
                <w:bottom w:val="none" w:sz="0" w:space="0" w:color="auto"/>
                <w:right w:val="none" w:sz="0" w:space="0" w:color="auto"/>
              </w:divBdr>
            </w:div>
            <w:div w:id="1687974066">
              <w:marLeft w:val="0"/>
              <w:marRight w:val="0"/>
              <w:marTop w:val="0"/>
              <w:marBottom w:val="0"/>
              <w:divBdr>
                <w:top w:val="none" w:sz="0" w:space="0" w:color="auto"/>
                <w:left w:val="none" w:sz="0" w:space="0" w:color="auto"/>
                <w:bottom w:val="none" w:sz="0" w:space="0" w:color="auto"/>
                <w:right w:val="none" w:sz="0" w:space="0" w:color="auto"/>
              </w:divBdr>
            </w:div>
            <w:div w:id="1970743650">
              <w:marLeft w:val="0"/>
              <w:marRight w:val="0"/>
              <w:marTop w:val="0"/>
              <w:marBottom w:val="0"/>
              <w:divBdr>
                <w:top w:val="none" w:sz="0" w:space="0" w:color="auto"/>
                <w:left w:val="none" w:sz="0" w:space="0" w:color="auto"/>
                <w:bottom w:val="none" w:sz="0" w:space="0" w:color="auto"/>
                <w:right w:val="none" w:sz="0" w:space="0" w:color="auto"/>
              </w:divBdr>
            </w:div>
            <w:div w:id="968318888">
              <w:marLeft w:val="0"/>
              <w:marRight w:val="0"/>
              <w:marTop w:val="0"/>
              <w:marBottom w:val="0"/>
              <w:divBdr>
                <w:top w:val="none" w:sz="0" w:space="0" w:color="auto"/>
                <w:left w:val="none" w:sz="0" w:space="0" w:color="auto"/>
                <w:bottom w:val="none" w:sz="0" w:space="0" w:color="auto"/>
                <w:right w:val="none" w:sz="0" w:space="0" w:color="auto"/>
              </w:divBdr>
            </w:div>
            <w:div w:id="1175075614">
              <w:marLeft w:val="0"/>
              <w:marRight w:val="0"/>
              <w:marTop w:val="0"/>
              <w:marBottom w:val="0"/>
              <w:divBdr>
                <w:top w:val="none" w:sz="0" w:space="0" w:color="auto"/>
                <w:left w:val="none" w:sz="0" w:space="0" w:color="auto"/>
                <w:bottom w:val="none" w:sz="0" w:space="0" w:color="auto"/>
                <w:right w:val="none" w:sz="0" w:space="0" w:color="auto"/>
              </w:divBdr>
            </w:div>
            <w:div w:id="377751899">
              <w:marLeft w:val="0"/>
              <w:marRight w:val="0"/>
              <w:marTop w:val="0"/>
              <w:marBottom w:val="0"/>
              <w:divBdr>
                <w:top w:val="none" w:sz="0" w:space="0" w:color="auto"/>
                <w:left w:val="none" w:sz="0" w:space="0" w:color="auto"/>
                <w:bottom w:val="none" w:sz="0" w:space="0" w:color="auto"/>
                <w:right w:val="none" w:sz="0" w:space="0" w:color="auto"/>
              </w:divBdr>
            </w:div>
            <w:div w:id="2145344747">
              <w:marLeft w:val="0"/>
              <w:marRight w:val="0"/>
              <w:marTop w:val="0"/>
              <w:marBottom w:val="0"/>
              <w:divBdr>
                <w:top w:val="none" w:sz="0" w:space="0" w:color="auto"/>
                <w:left w:val="none" w:sz="0" w:space="0" w:color="auto"/>
                <w:bottom w:val="none" w:sz="0" w:space="0" w:color="auto"/>
                <w:right w:val="none" w:sz="0" w:space="0" w:color="auto"/>
              </w:divBdr>
            </w:div>
            <w:div w:id="1291745039">
              <w:marLeft w:val="0"/>
              <w:marRight w:val="0"/>
              <w:marTop w:val="0"/>
              <w:marBottom w:val="0"/>
              <w:divBdr>
                <w:top w:val="none" w:sz="0" w:space="0" w:color="auto"/>
                <w:left w:val="none" w:sz="0" w:space="0" w:color="auto"/>
                <w:bottom w:val="none" w:sz="0" w:space="0" w:color="auto"/>
                <w:right w:val="none" w:sz="0" w:space="0" w:color="auto"/>
              </w:divBdr>
            </w:div>
            <w:div w:id="684209882">
              <w:marLeft w:val="0"/>
              <w:marRight w:val="0"/>
              <w:marTop w:val="0"/>
              <w:marBottom w:val="0"/>
              <w:divBdr>
                <w:top w:val="none" w:sz="0" w:space="0" w:color="auto"/>
                <w:left w:val="none" w:sz="0" w:space="0" w:color="auto"/>
                <w:bottom w:val="none" w:sz="0" w:space="0" w:color="auto"/>
                <w:right w:val="none" w:sz="0" w:space="0" w:color="auto"/>
              </w:divBdr>
            </w:div>
            <w:div w:id="1443039245">
              <w:marLeft w:val="0"/>
              <w:marRight w:val="0"/>
              <w:marTop w:val="0"/>
              <w:marBottom w:val="0"/>
              <w:divBdr>
                <w:top w:val="none" w:sz="0" w:space="0" w:color="auto"/>
                <w:left w:val="none" w:sz="0" w:space="0" w:color="auto"/>
                <w:bottom w:val="none" w:sz="0" w:space="0" w:color="auto"/>
                <w:right w:val="none" w:sz="0" w:space="0" w:color="auto"/>
              </w:divBdr>
            </w:div>
            <w:div w:id="1537888701">
              <w:marLeft w:val="0"/>
              <w:marRight w:val="0"/>
              <w:marTop w:val="0"/>
              <w:marBottom w:val="0"/>
              <w:divBdr>
                <w:top w:val="none" w:sz="0" w:space="0" w:color="auto"/>
                <w:left w:val="none" w:sz="0" w:space="0" w:color="auto"/>
                <w:bottom w:val="none" w:sz="0" w:space="0" w:color="auto"/>
                <w:right w:val="none" w:sz="0" w:space="0" w:color="auto"/>
              </w:divBdr>
            </w:div>
            <w:div w:id="1344287621">
              <w:marLeft w:val="0"/>
              <w:marRight w:val="0"/>
              <w:marTop w:val="0"/>
              <w:marBottom w:val="0"/>
              <w:divBdr>
                <w:top w:val="none" w:sz="0" w:space="0" w:color="auto"/>
                <w:left w:val="none" w:sz="0" w:space="0" w:color="auto"/>
                <w:bottom w:val="none" w:sz="0" w:space="0" w:color="auto"/>
                <w:right w:val="none" w:sz="0" w:space="0" w:color="auto"/>
              </w:divBdr>
            </w:div>
            <w:div w:id="80105309">
              <w:marLeft w:val="0"/>
              <w:marRight w:val="0"/>
              <w:marTop w:val="0"/>
              <w:marBottom w:val="0"/>
              <w:divBdr>
                <w:top w:val="none" w:sz="0" w:space="0" w:color="auto"/>
                <w:left w:val="none" w:sz="0" w:space="0" w:color="auto"/>
                <w:bottom w:val="none" w:sz="0" w:space="0" w:color="auto"/>
                <w:right w:val="none" w:sz="0" w:space="0" w:color="auto"/>
              </w:divBdr>
            </w:div>
            <w:div w:id="1407344275">
              <w:marLeft w:val="0"/>
              <w:marRight w:val="0"/>
              <w:marTop w:val="0"/>
              <w:marBottom w:val="0"/>
              <w:divBdr>
                <w:top w:val="none" w:sz="0" w:space="0" w:color="auto"/>
                <w:left w:val="none" w:sz="0" w:space="0" w:color="auto"/>
                <w:bottom w:val="none" w:sz="0" w:space="0" w:color="auto"/>
                <w:right w:val="none" w:sz="0" w:space="0" w:color="auto"/>
              </w:divBdr>
            </w:div>
            <w:div w:id="1319725071">
              <w:marLeft w:val="0"/>
              <w:marRight w:val="0"/>
              <w:marTop w:val="0"/>
              <w:marBottom w:val="0"/>
              <w:divBdr>
                <w:top w:val="none" w:sz="0" w:space="0" w:color="auto"/>
                <w:left w:val="none" w:sz="0" w:space="0" w:color="auto"/>
                <w:bottom w:val="none" w:sz="0" w:space="0" w:color="auto"/>
                <w:right w:val="none" w:sz="0" w:space="0" w:color="auto"/>
              </w:divBdr>
            </w:div>
            <w:div w:id="597518578">
              <w:marLeft w:val="0"/>
              <w:marRight w:val="0"/>
              <w:marTop w:val="0"/>
              <w:marBottom w:val="0"/>
              <w:divBdr>
                <w:top w:val="none" w:sz="0" w:space="0" w:color="auto"/>
                <w:left w:val="none" w:sz="0" w:space="0" w:color="auto"/>
                <w:bottom w:val="none" w:sz="0" w:space="0" w:color="auto"/>
                <w:right w:val="none" w:sz="0" w:space="0" w:color="auto"/>
              </w:divBdr>
            </w:div>
            <w:div w:id="888999182">
              <w:marLeft w:val="0"/>
              <w:marRight w:val="0"/>
              <w:marTop w:val="0"/>
              <w:marBottom w:val="0"/>
              <w:divBdr>
                <w:top w:val="none" w:sz="0" w:space="0" w:color="auto"/>
                <w:left w:val="none" w:sz="0" w:space="0" w:color="auto"/>
                <w:bottom w:val="none" w:sz="0" w:space="0" w:color="auto"/>
                <w:right w:val="none" w:sz="0" w:space="0" w:color="auto"/>
              </w:divBdr>
            </w:div>
            <w:div w:id="1696343457">
              <w:marLeft w:val="0"/>
              <w:marRight w:val="0"/>
              <w:marTop w:val="0"/>
              <w:marBottom w:val="0"/>
              <w:divBdr>
                <w:top w:val="none" w:sz="0" w:space="0" w:color="auto"/>
                <w:left w:val="none" w:sz="0" w:space="0" w:color="auto"/>
                <w:bottom w:val="none" w:sz="0" w:space="0" w:color="auto"/>
                <w:right w:val="none" w:sz="0" w:space="0" w:color="auto"/>
              </w:divBdr>
            </w:div>
            <w:div w:id="512569772">
              <w:marLeft w:val="0"/>
              <w:marRight w:val="0"/>
              <w:marTop w:val="0"/>
              <w:marBottom w:val="0"/>
              <w:divBdr>
                <w:top w:val="none" w:sz="0" w:space="0" w:color="auto"/>
                <w:left w:val="none" w:sz="0" w:space="0" w:color="auto"/>
                <w:bottom w:val="none" w:sz="0" w:space="0" w:color="auto"/>
                <w:right w:val="none" w:sz="0" w:space="0" w:color="auto"/>
              </w:divBdr>
            </w:div>
            <w:div w:id="995840029">
              <w:marLeft w:val="0"/>
              <w:marRight w:val="0"/>
              <w:marTop w:val="0"/>
              <w:marBottom w:val="0"/>
              <w:divBdr>
                <w:top w:val="none" w:sz="0" w:space="0" w:color="auto"/>
                <w:left w:val="none" w:sz="0" w:space="0" w:color="auto"/>
                <w:bottom w:val="none" w:sz="0" w:space="0" w:color="auto"/>
                <w:right w:val="none" w:sz="0" w:space="0" w:color="auto"/>
              </w:divBdr>
            </w:div>
            <w:div w:id="2012246867">
              <w:marLeft w:val="0"/>
              <w:marRight w:val="0"/>
              <w:marTop w:val="0"/>
              <w:marBottom w:val="0"/>
              <w:divBdr>
                <w:top w:val="none" w:sz="0" w:space="0" w:color="auto"/>
                <w:left w:val="none" w:sz="0" w:space="0" w:color="auto"/>
                <w:bottom w:val="none" w:sz="0" w:space="0" w:color="auto"/>
                <w:right w:val="none" w:sz="0" w:space="0" w:color="auto"/>
              </w:divBdr>
            </w:div>
            <w:div w:id="1342009810">
              <w:marLeft w:val="0"/>
              <w:marRight w:val="0"/>
              <w:marTop w:val="0"/>
              <w:marBottom w:val="0"/>
              <w:divBdr>
                <w:top w:val="none" w:sz="0" w:space="0" w:color="auto"/>
                <w:left w:val="none" w:sz="0" w:space="0" w:color="auto"/>
                <w:bottom w:val="none" w:sz="0" w:space="0" w:color="auto"/>
                <w:right w:val="none" w:sz="0" w:space="0" w:color="auto"/>
              </w:divBdr>
            </w:div>
            <w:div w:id="799569696">
              <w:marLeft w:val="0"/>
              <w:marRight w:val="0"/>
              <w:marTop w:val="0"/>
              <w:marBottom w:val="0"/>
              <w:divBdr>
                <w:top w:val="none" w:sz="0" w:space="0" w:color="auto"/>
                <w:left w:val="none" w:sz="0" w:space="0" w:color="auto"/>
                <w:bottom w:val="none" w:sz="0" w:space="0" w:color="auto"/>
                <w:right w:val="none" w:sz="0" w:space="0" w:color="auto"/>
              </w:divBdr>
            </w:div>
            <w:div w:id="950162228">
              <w:marLeft w:val="0"/>
              <w:marRight w:val="0"/>
              <w:marTop w:val="0"/>
              <w:marBottom w:val="0"/>
              <w:divBdr>
                <w:top w:val="none" w:sz="0" w:space="0" w:color="auto"/>
                <w:left w:val="none" w:sz="0" w:space="0" w:color="auto"/>
                <w:bottom w:val="none" w:sz="0" w:space="0" w:color="auto"/>
                <w:right w:val="none" w:sz="0" w:space="0" w:color="auto"/>
              </w:divBdr>
            </w:div>
            <w:div w:id="491028276">
              <w:marLeft w:val="0"/>
              <w:marRight w:val="0"/>
              <w:marTop w:val="0"/>
              <w:marBottom w:val="0"/>
              <w:divBdr>
                <w:top w:val="none" w:sz="0" w:space="0" w:color="auto"/>
                <w:left w:val="none" w:sz="0" w:space="0" w:color="auto"/>
                <w:bottom w:val="none" w:sz="0" w:space="0" w:color="auto"/>
                <w:right w:val="none" w:sz="0" w:space="0" w:color="auto"/>
              </w:divBdr>
            </w:div>
            <w:div w:id="725031858">
              <w:marLeft w:val="0"/>
              <w:marRight w:val="0"/>
              <w:marTop w:val="0"/>
              <w:marBottom w:val="0"/>
              <w:divBdr>
                <w:top w:val="none" w:sz="0" w:space="0" w:color="auto"/>
                <w:left w:val="none" w:sz="0" w:space="0" w:color="auto"/>
                <w:bottom w:val="none" w:sz="0" w:space="0" w:color="auto"/>
                <w:right w:val="none" w:sz="0" w:space="0" w:color="auto"/>
              </w:divBdr>
            </w:div>
            <w:div w:id="381364616">
              <w:marLeft w:val="0"/>
              <w:marRight w:val="0"/>
              <w:marTop w:val="0"/>
              <w:marBottom w:val="0"/>
              <w:divBdr>
                <w:top w:val="none" w:sz="0" w:space="0" w:color="auto"/>
                <w:left w:val="none" w:sz="0" w:space="0" w:color="auto"/>
                <w:bottom w:val="none" w:sz="0" w:space="0" w:color="auto"/>
                <w:right w:val="none" w:sz="0" w:space="0" w:color="auto"/>
              </w:divBdr>
            </w:div>
            <w:div w:id="1544518887">
              <w:marLeft w:val="0"/>
              <w:marRight w:val="0"/>
              <w:marTop w:val="0"/>
              <w:marBottom w:val="0"/>
              <w:divBdr>
                <w:top w:val="none" w:sz="0" w:space="0" w:color="auto"/>
                <w:left w:val="none" w:sz="0" w:space="0" w:color="auto"/>
                <w:bottom w:val="none" w:sz="0" w:space="0" w:color="auto"/>
                <w:right w:val="none" w:sz="0" w:space="0" w:color="auto"/>
              </w:divBdr>
            </w:div>
            <w:div w:id="1714160016">
              <w:marLeft w:val="0"/>
              <w:marRight w:val="0"/>
              <w:marTop w:val="0"/>
              <w:marBottom w:val="0"/>
              <w:divBdr>
                <w:top w:val="none" w:sz="0" w:space="0" w:color="auto"/>
                <w:left w:val="none" w:sz="0" w:space="0" w:color="auto"/>
                <w:bottom w:val="none" w:sz="0" w:space="0" w:color="auto"/>
                <w:right w:val="none" w:sz="0" w:space="0" w:color="auto"/>
              </w:divBdr>
            </w:div>
            <w:div w:id="127087037">
              <w:marLeft w:val="0"/>
              <w:marRight w:val="0"/>
              <w:marTop w:val="0"/>
              <w:marBottom w:val="0"/>
              <w:divBdr>
                <w:top w:val="none" w:sz="0" w:space="0" w:color="auto"/>
                <w:left w:val="none" w:sz="0" w:space="0" w:color="auto"/>
                <w:bottom w:val="none" w:sz="0" w:space="0" w:color="auto"/>
                <w:right w:val="none" w:sz="0" w:space="0" w:color="auto"/>
              </w:divBdr>
            </w:div>
            <w:div w:id="1059206344">
              <w:marLeft w:val="0"/>
              <w:marRight w:val="0"/>
              <w:marTop w:val="0"/>
              <w:marBottom w:val="0"/>
              <w:divBdr>
                <w:top w:val="none" w:sz="0" w:space="0" w:color="auto"/>
                <w:left w:val="none" w:sz="0" w:space="0" w:color="auto"/>
                <w:bottom w:val="none" w:sz="0" w:space="0" w:color="auto"/>
                <w:right w:val="none" w:sz="0" w:space="0" w:color="auto"/>
              </w:divBdr>
            </w:div>
            <w:div w:id="2077052004">
              <w:marLeft w:val="0"/>
              <w:marRight w:val="0"/>
              <w:marTop w:val="0"/>
              <w:marBottom w:val="0"/>
              <w:divBdr>
                <w:top w:val="none" w:sz="0" w:space="0" w:color="auto"/>
                <w:left w:val="none" w:sz="0" w:space="0" w:color="auto"/>
                <w:bottom w:val="none" w:sz="0" w:space="0" w:color="auto"/>
                <w:right w:val="none" w:sz="0" w:space="0" w:color="auto"/>
              </w:divBdr>
            </w:div>
            <w:div w:id="747074226">
              <w:marLeft w:val="0"/>
              <w:marRight w:val="0"/>
              <w:marTop w:val="0"/>
              <w:marBottom w:val="0"/>
              <w:divBdr>
                <w:top w:val="none" w:sz="0" w:space="0" w:color="auto"/>
                <w:left w:val="none" w:sz="0" w:space="0" w:color="auto"/>
                <w:bottom w:val="none" w:sz="0" w:space="0" w:color="auto"/>
                <w:right w:val="none" w:sz="0" w:space="0" w:color="auto"/>
              </w:divBdr>
            </w:div>
            <w:div w:id="1182743845">
              <w:marLeft w:val="0"/>
              <w:marRight w:val="0"/>
              <w:marTop w:val="0"/>
              <w:marBottom w:val="0"/>
              <w:divBdr>
                <w:top w:val="none" w:sz="0" w:space="0" w:color="auto"/>
                <w:left w:val="none" w:sz="0" w:space="0" w:color="auto"/>
                <w:bottom w:val="none" w:sz="0" w:space="0" w:color="auto"/>
                <w:right w:val="none" w:sz="0" w:space="0" w:color="auto"/>
              </w:divBdr>
            </w:div>
            <w:div w:id="1391805836">
              <w:marLeft w:val="0"/>
              <w:marRight w:val="0"/>
              <w:marTop w:val="0"/>
              <w:marBottom w:val="0"/>
              <w:divBdr>
                <w:top w:val="none" w:sz="0" w:space="0" w:color="auto"/>
                <w:left w:val="none" w:sz="0" w:space="0" w:color="auto"/>
                <w:bottom w:val="none" w:sz="0" w:space="0" w:color="auto"/>
                <w:right w:val="none" w:sz="0" w:space="0" w:color="auto"/>
              </w:divBdr>
            </w:div>
            <w:div w:id="436099608">
              <w:marLeft w:val="0"/>
              <w:marRight w:val="0"/>
              <w:marTop w:val="0"/>
              <w:marBottom w:val="0"/>
              <w:divBdr>
                <w:top w:val="none" w:sz="0" w:space="0" w:color="auto"/>
                <w:left w:val="none" w:sz="0" w:space="0" w:color="auto"/>
                <w:bottom w:val="none" w:sz="0" w:space="0" w:color="auto"/>
                <w:right w:val="none" w:sz="0" w:space="0" w:color="auto"/>
              </w:divBdr>
            </w:div>
            <w:div w:id="1671981057">
              <w:marLeft w:val="0"/>
              <w:marRight w:val="0"/>
              <w:marTop w:val="0"/>
              <w:marBottom w:val="0"/>
              <w:divBdr>
                <w:top w:val="none" w:sz="0" w:space="0" w:color="auto"/>
                <w:left w:val="none" w:sz="0" w:space="0" w:color="auto"/>
                <w:bottom w:val="none" w:sz="0" w:space="0" w:color="auto"/>
                <w:right w:val="none" w:sz="0" w:space="0" w:color="auto"/>
              </w:divBdr>
            </w:div>
            <w:div w:id="100151953">
              <w:marLeft w:val="0"/>
              <w:marRight w:val="0"/>
              <w:marTop w:val="0"/>
              <w:marBottom w:val="0"/>
              <w:divBdr>
                <w:top w:val="none" w:sz="0" w:space="0" w:color="auto"/>
                <w:left w:val="none" w:sz="0" w:space="0" w:color="auto"/>
                <w:bottom w:val="none" w:sz="0" w:space="0" w:color="auto"/>
                <w:right w:val="none" w:sz="0" w:space="0" w:color="auto"/>
              </w:divBdr>
            </w:div>
            <w:div w:id="2005745593">
              <w:marLeft w:val="0"/>
              <w:marRight w:val="0"/>
              <w:marTop w:val="0"/>
              <w:marBottom w:val="0"/>
              <w:divBdr>
                <w:top w:val="none" w:sz="0" w:space="0" w:color="auto"/>
                <w:left w:val="none" w:sz="0" w:space="0" w:color="auto"/>
                <w:bottom w:val="none" w:sz="0" w:space="0" w:color="auto"/>
                <w:right w:val="none" w:sz="0" w:space="0" w:color="auto"/>
              </w:divBdr>
            </w:div>
            <w:div w:id="757484921">
              <w:marLeft w:val="0"/>
              <w:marRight w:val="0"/>
              <w:marTop w:val="0"/>
              <w:marBottom w:val="0"/>
              <w:divBdr>
                <w:top w:val="none" w:sz="0" w:space="0" w:color="auto"/>
                <w:left w:val="none" w:sz="0" w:space="0" w:color="auto"/>
                <w:bottom w:val="none" w:sz="0" w:space="0" w:color="auto"/>
                <w:right w:val="none" w:sz="0" w:space="0" w:color="auto"/>
              </w:divBdr>
            </w:div>
            <w:div w:id="1038823098">
              <w:marLeft w:val="0"/>
              <w:marRight w:val="0"/>
              <w:marTop w:val="0"/>
              <w:marBottom w:val="0"/>
              <w:divBdr>
                <w:top w:val="none" w:sz="0" w:space="0" w:color="auto"/>
                <w:left w:val="none" w:sz="0" w:space="0" w:color="auto"/>
                <w:bottom w:val="none" w:sz="0" w:space="0" w:color="auto"/>
                <w:right w:val="none" w:sz="0" w:space="0" w:color="auto"/>
              </w:divBdr>
            </w:div>
            <w:div w:id="438716790">
              <w:marLeft w:val="0"/>
              <w:marRight w:val="0"/>
              <w:marTop w:val="0"/>
              <w:marBottom w:val="0"/>
              <w:divBdr>
                <w:top w:val="none" w:sz="0" w:space="0" w:color="auto"/>
                <w:left w:val="none" w:sz="0" w:space="0" w:color="auto"/>
                <w:bottom w:val="none" w:sz="0" w:space="0" w:color="auto"/>
                <w:right w:val="none" w:sz="0" w:space="0" w:color="auto"/>
              </w:divBdr>
            </w:div>
            <w:div w:id="1186754556">
              <w:marLeft w:val="0"/>
              <w:marRight w:val="0"/>
              <w:marTop w:val="0"/>
              <w:marBottom w:val="0"/>
              <w:divBdr>
                <w:top w:val="none" w:sz="0" w:space="0" w:color="auto"/>
                <w:left w:val="none" w:sz="0" w:space="0" w:color="auto"/>
                <w:bottom w:val="none" w:sz="0" w:space="0" w:color="auto"/>
                <w:right w:val="none" w:sz="0" w:space="0" w:color="auto"/>
              </w:divBdr>
            </w:div>
            <w:div w:id="1272856793">
              <w:marLeft w:val="0"/>
              <w:marRight w:val="0"/>
              <w:marTop w:val="0"/>
              <w:marBottom w:val="0"/>
              <w:divBdr>
                <w:top w:val="none" w:sz="0" w:space="0" w:color="auto"/>
                <w:left w:val="none" w:sz="0" w:space="0" w:color="auto"/>
                <w:bottom w:val="none" w:sz="0" w:space="0" w:color="auto"/>
                <w:right w:val="none" w:sz="0" w:space="0" w:color="auto"/>
              </w:divBdr>
            </w:div>
            <w:div w:id="1774786876">
              <w:marLeft w:val="0"/>
              <w:marRight w:val="0"/>
              <w:marTop w:val="0"/>
              <w:marBottom w:val="0"/>
              <w:divBdr>
                <w:top w:val="none" w:sz="0" w:space="0" w:color="auto"/>
                <w:left w:val="none" w:sz="0" w:space="0" w:color="auto"/>
                <w:bottom w:val="none" w:sz="0" w:space="0" w:color="auto"/>
                <w:right w:val="none" w:sz="0" w:space="0" w:color="auto"/>
              </w:divBdr>
            </w:div>
            <w:div w:id="269091582">
              <w:marLeft w:val="0"/>
              <w:marRight w:val="0"/>
              <w:marTop w:val="0"/>
              <w:marBottom w:val="0"/>
              <w:divBdr>
                <w:top w:val="none" w:sz="0" w:space="0" w:color="auto"/>
                <w:left w:val="none" w:sz="0" w:space="0" w:color="auto"/>
                <w:bottom w:val="none" w:sz="0" w:space="0" w:color="auto"/>
                <w:right w:val="none" w:sz="0" w:space="0" w:color="auto"/>
              </w:divBdr>
            </w:div>
            <w:div w:id="1677032225">
              <w:marLeft w:val="0"/>
              <w:marRight w:val="0"/>
              <w:marTop w:val="0"/>
              <w:marBottom w:val="0"/>
              <w:divBdr>
                <w:top w:val="none" w:sz="0" w:space="0" w:color="auto"/>
                <w:left w:val="none" w:sz="0" w:space="0" w:color="auto"/>
                <w:bottom w:val="none" w:sz="0" w:space="0" w:color="auto"/>
                <w:right w:val="none" w:sz="0" w:space="0" w:color="auto"/>
              </w:divBdr>
            </w:div>
            <w:div w:id="1382635358">
              <w:marLeft w:val="0"/>
              <w:marRight w:val="0"/>
              <w:marTop w:val="0"/>
              <w:marBottom w:val="0"/>
              <w:divBdr>
                <w:top w:val="none" w:sz="0" w:space="0" w:color="auto"/>
                <w:left w:val="none" w:sz="0" w:space="0" w:color="auto"/>
                <w:bottom w:val="none" w:sz="0" w:space="0" w:color="auto"/>
                <w:right w:val="none" w:sz="0" w:space="0" w:color="auto"/>
              </w:divBdr>
            </w:div>
            <w:div w:id="1214536066">
              <w:marLeft w:val="0"/>
              <w:marRight w:val="0"/>
              <w:marTop w:val="0"/>
              <w:marBottom w:val="0"/>
              <w:divBdr>
                <w:top w:val="none" w:sz="0" w:space="0" w:color="auto"/>
                <w:left w:val="none" w:sz="0" w:space="0" w:color="auto"/>
                <w:bottom w:val="none" w:sz="0" w:space="0" w:color="auto"/>
                <w:right w:val="none" w:sz="0" w:space="0" w:color="auto"/>
              </w:divBdr>
            </w:div>
            <w:div w:id="1740400059">
              <w:marLeft w:val="0"/>
              <w:marRight w:val="0"/>
              <w:marTop w:val="0"/>
              <w:marBottom w:val="0"/>
              <w:divBdr>
                <w:top w:val="none" w:sz="0" w:space="0" w:color="auto"/>
                <w:left w:val="none" w:sz="0" w:space="0" w:color="auto"/>
                <w:bottom w:val="none" w:sz="0" w:space="0" w:color="auto"/>
                <w:right w:val="none" w:sz="0" w:space="0" w:color="auto"/>
              </w:divBdr>
            </w:div>
            <w:div w:id="1474444939">
              <w:marLeft w:val="0"/>
              <w:marRight w:val="0"/>
              <w:marTop w:val="0"/>
              <w:marBottom w:val="0"/>
              <w:divBdr>
                <w:top w:val="none" w:sz="0" w:space="0" w:color="auto"/>
                <w:left w:val="none" w:sz="0" w:space="0" w:color="auto"/>
                <w:bottom w:val="none" w:sz="0" w:space="0" w:color="auto"/>
                <w:right w:val="none" w:sz="0" w:space="0" w:color="auto"/>
              </w:divBdr>
            </w:div>
            <w:div w:id="1700351030">
              <w:marLeft w:val="0"/>
              <w:marRight w:val="0"/>
              <w:marTop w:val="0"/>
              <w:marBottom w:val="0"/>
              <w:divBdr>
                <w:top w:val="none" w:sz="0" w:space="0" w:color="auto"/>
                <w:left w:val="none" w:sz="0" w:space="0" w:color="auto"/>
                <w:bottom w:val="none" w:sz="0" w:space="0" w:color="auto"/>
                <w:right w:val="none" w:sz="0" w:space="0" w:color="auto"/>
              </w:divBdr>
            </w:div>
            <w:div w:id="1518347933">
              <w:marLeft w:val="0"/>
              <w:marRight w:val="0"/>
              <w:marTop w:val="0"/>
              <w:marBottom w:val="0"/>
              <w:divBdr>
                <w:top w:val="none" w:sz="0" w:space="0" w:color="auto"/>
                <w:left w:val="none" w:sz="0" w:space="0" w:color="auto"/>
                <w:bottom w:val="none" w:sz="0" w:space="0" w:color="auto"/>
                <w:right w:val="none" w:sz="0" w:space="0" w:color="auto"/>
              </w:divBdr>
            </w:div>
            <w:div w:id="2048141164">
              <w:marLeft w:val="0"/>
              <w:marRight w:val="0"/>
              <w:marTop w:val="0"/>
              <w:marBottom w:val="0"/>
              <w:divBdr>
                <w:top w:val="none" w:sz="0" w:space="0" w:color="auto"/>
                <w:left w:val="none" w:sz="0" w:space="0" w:color="auto"/>
                <w:bottom w:val="none" w:sz="0" w:space="0" w:color="auto"/>
                <w:right w:val="none" w:sz="0" w:space="0" w:color="auto"/>
              </w:divBdr>
            </w:div>
            <w:div w:id="2117364802">
              <w:marLeft w:val="0"/>
              <w:marRight w:val="0"/>
              <w:marTop w:val="0"/>
              <w:marBottom w:val="0"/>
              <w:divBdr>
                <w:top w:val="none" w:sz="0" w:space="0" w:color="auto"/>
                <w:left w:val="none" w:sz="0" w:space="0" w:color="auto"/>
                <w:bottom w:val="none" w:sz="0" w:space="0" w:color="auto"/>
                <w:right w:val="none" w:sz="0" w:space="0" w:color="auto"/>
              </w:divBdr>
            </w:div>
            <w:div w:id="1165246051">
              <w:marLeft w:val="0"/>
              <w:marRight w:val="0"/>
              <w:marTop w:val="0"/>
              <w:marBottom w:val="0"/>
              <w:divBdr>
                <w:top w:val="none" w:sz="0" w:space="0" w:color="auto"/>
                <w:left w:val="none" w:sz="0" w:space="0" w:color="auto"/>
                <w:bottom w:val="none" w:sz="0" w:space="0" w:color="auto"/>
                <w:right w:val="none" w:sz="0" w:space="0" w:color="auto"/>
              </w:divBdr>
            </w:div>
            <w:div w:id="18706524">
              <w:marLeft w:val="0"/>
              <w:marRight w:val="0"/>
              <w:marTop w:val="0"/>
              <w:marBottom w:val="0"/>
              <w:divBdr>
                <w:top w:val="none" w:sz="0" w:space="0" w:color="auto"/>
                <w:left w:val="none" w:sz="0" w:space="0" w:color="auto"/>
                <w:bottom w:val="none" w:sz="0" w:space="0" w:color="auto"/>
                <w:right w:val="none" w:sz="0" w:space="0" w:color="auto"/>
              </w:divBdr>
            </w:div>
            <w:div w:id="414520920">
              <w:marLeft w:val="0"/>
              <w:marRight w:val="0"/>
              <w:marTop w:val="0"/>
              <w:marBottom w:val="0"/>
              <w:divBdr>
                <w:top w:val="none" w:sz="0" w:space="0" w:color="auto"/>
                <w:left w:val="none" w:sz="0" w:space="0" w:color="auto"/>
                <w:bottom w:val="none" w:sz="0" w:space="0" w:color="auto"/>
                <w:right w:val="none" w:sz="0" w:space="0" w:color="auto"/>
              </w:divBdr>
            </w:div>
            <w:div w:id="874387640">
              <w:marLeft w:val="0"/>
              <w:marRight w:val="0"/>
              <w:marTop w:val="0"/>
              <w:marBottom w:val="0"/>
              <w:divBdr>
                <w:top w:val="none" w:sz="0" w:space="0" w:color="auto"/>
                <w:left w:val="none" w:sz="0" w:space="0" w:color="auto"/>
                <w:bottom w:val="none" w:sz="0" w:space="0" w:color="auto"/>
                <w:right w:val="none" w:sz="0" w:space="0" w:color="auto"/>
              </w:divBdr>
            </w:div>
            <w:div w:id="1763795172">
              <w:marLeft w:val="0"/>
              <w:marRight w:val="0"/>
              <w:marTop w:val="0"/>
              <w:marBottom w:val="0"/>
              <w:divBdr>
                <w:top w:val="none" w:sz="0" w:space="0" w:color="auto"/>
                <w:left w:val="none" w:sz="0" w:space="0" w:color="auto"/>
                <w:bottom w:val="none" w:sz="0" w:space="0" w:color="auto"/>
                <w:right w:val="none" w:sz="0" w:space="0" w:color="auto"/>
              </w:divBdr>
            </w:div>
            <w:div w:id="639265751">
              <w:marLeft w:val="0"/>
              <w:marRight w:val="0"/>
              <w:marTop w:val="0"/>
              <w:marBottom w:val="0"/>
              <w:divBdr>
                <w:top w:val="none" w:sz="0" w:space="0" w:color="auto"/>
                <w:left w:val="none" w:sz="0" w:space="0" w:color="auto"/>
                <w:bottom w:val="none" w:sz="0" w:space="0" w:color="auto"/>
                <w:right w:val="none" w:sz="0" w:space="0" w:color="auto"/>
              </w:divBdr>
            </w:div>
            <w:div w:id="1025445242">
              <w:marLeft w:val="0"/>
              <w:marRight w:val="0"/>
              <w:marTop w:val="0"/>
              <w:marBottom w:val="0"/>
              <w:divBdr>
                <w:top w:val="none" w:sz="0" w:space="0" w:color="auto"/>
                <w:left w:val="none" w:sz="0" w:space="0" w:color="auto"/>
                <w:bottom w:val="none" w:sz="0" w:space="0" w:color="auto"/>
                <w:right w:val="none" w:sz="0" w:space="0" w:color="auto"/>
              </w:divBdr>
            </w:div>
            <w:div w:id="2135980702">
              <w:marLeft w:val="0"/>
              <w:marRight w:val="0"/>
              <w:marTop w:val="0"/>
              <w:marBottom w:val="0"/>
              <w:divBdr>
                <w:top w:val="none" w:sz="0" w:space="0" w:color="auto"/>
                <w:left w:val="none" w:sz="0" w:space="0" w:color="auto"/>
                <w:bottom w:val="none" w:sz="0" w:space="0" w:color="auto"/>
                <w:right w:val="none" w:sz="0" w:space="0" w:color="auto"/>
              </w:divBdr>
            </w:div>
            <w:div w:id="482280284">
              <w:marLeft w:val="0"/>
              <w:marRight w:val="0"/>
              <w:marTop w:val="0"/>
              <w:marBottom w:val="0"/>
              <w:divBdr>
                <w:top w:val="none" w:sz="0" w:space="0" w:color="auto"/>
                <w:left w:val="none" w:sz="0" w:space="0" w:color="auto"/>
                <w:bottom w:val="none" w:sz="0" w:space="0" w:color="auto"/>
                <w:right w:val="none" w:sz="0" w:space="0" w:color="auto"/>
              </w:divBdr>
            </w:div>
            <w:div w:id="1863399829">
              <w:marLeft w:val="0"/>
              <w:marRight w:val="0"/>
              <w:marTop w:val="0"/>
              <w:marBottom w:val="0"/>
              <w:divBdr>
                <w:top w:val="none" w:sz="0" w:space="0" w:color="auto"/>
                <w:left w:val="none" w:sz="0" w:space="0" w:color="auto"/>
                <w:bottom w:val="none" w:sz="0" w:space="0" w:color="auto"/>
                <w:right w:val="none" w:sz="0" w:space="0" w:color="auto"/>
              </w:divBdr>
            </w:div>
            <w:div w:id="541745186">
              <w:marLeft w:val="0"/>
              <w:marRight w:val="0"/>
              <w:marTop w:val="0"/>
              <w:marBottom w:val="0"/>
              <w:divBdr>
                <w:top w:val="none" w:sz="0" w:space="0" w:color="auto"/>
                <w:left w:val="none" w:sz="0" w:space="0" w:color="auto"/>
                <w:bottom w:val="none" w:sz="0" w:space="0" w:color="auto"/>
                <w:right w:val="none" w:sz="0" w:space="0" w:color="auto"/>
              </w:divBdr>
            </w:div>
            <w:div w:id="367537091">
              <w:marLeft w:val="0"/>
              <w:marRight w:val="0"/>
              <w:marTop w:val="0"/>
              <w:marBottom w:val="0"/>
              <w:divBdr>
                <w:top w:val="none" w:sz="0" w:space="0" w:color="auto"/>
                <w:left w:val="none" w:sz="0" w:space="0" w:color="auto"/>
                <w:bottom w:val="none" w:sz="0" w:space="0" w:color="auto"/>
                <w:right w:val="none" w:sz="0" w:space="0" w:color="auto"/>
              </w:divBdr>
            </w:div>
            <w:div w:id="1957056754">
              <w:marLeft w:val="0"/>
              <w:marRight w:val="0"/>
              <w:marTop w:val="0"/>
              <w:marBottom w:val="0"/>
              <w:divBdr>
                <w:top w:val="none" w:sz="0" w:space="0" w:color="auto"/>
                <w:left w:val="none" w:sz="0" w:space="0" w:color="auto"/>
                <w:bottom w:val="none" w:sz="0" w:space="0" w:color="auto"/>
                <w:right w:val="none" w:sz="0" w:space="0" w:color="auto"/>
              </w:divBdr>
            </w:div>
            <w:div w:id="1979921776">
              <w:marLeft w:val="0"/>
              <w:marRight w:val="0"/>
              <w:marTop w:val="0"/>
              <w:marBottom w:val="0"/>
              <w:divBdr>
                <w:top w:val="none" w:sz="0" w:space="0" w:color="auto"/>
                <w:left w:val="none" w:sz="0" w:space="0" w:color="auto"/>
                <w:bottom w:val="none" w:sz="0" w:space="0" w:color="auto"/>
                <w:right w:val="none" w:sz="0" w:space="0" w:color="auto"/>
              </w:divBdr>
            </w:div>
            <w:div w:id="371611413">
              <w:marLeft w:val="0"/>
              <w:marRight w:val="0"/>
              <w:marTop w:val="0"/>
              <w:marBottom w:val="0"/>
              <w:divBdr>
                <w:top w:val="none" w:sz="0" w:space="0" w:color="auto"/>
                <w:left w:val="none" w:sz="0" w:space="0" w:color="auto"/>
                <w:bottom w:val="none" w:sz="0" w:space="0" w:color="auto"/>
                <w:right w:val="none" w:sz="0" w:space="0" w:color="auto"/>
              </w:divBdr>
            </w:div>
            <w:div w:id="1638025542">
              <w:marLeft w:val="0"/>
              <w:marRight w:val="0"/>
              <w:marTop w:val="0"/>
              <w:marBottom w:val="0"/>
              <w:divBdr>
                <w:top w:val="none" w:sz="0" w:space="0" w:color="auto"/>
                <w:left w:val="none" w:sz="0" w:space="0" w:color="auto"/>
                <w:bottom w:val="none" w:sz="0" w:space="0" w:color="auto"/>
                <w:right w:val="none" w:sz="0" w:space="0" w:color="auto"/>
              </w:divBdr>
            </w:div>
            <w:div w:id="841892877">
              <w:marLeft w:val="0"/>
              <w:marRight w:val="0"/>
              <w:marTop w:val="0"/>
              <w:marBottom w:val="0"/>
              <w:divBdr>
                <w:top w:val="none" w:sz="0" w:space="0" w:color="auto"/>
                <w:left w:val="none" w:sz="0" w:space="0" w:color="auto"/>
                <w:bottom w:val="none" w:sz="0" w:space="0" w:color="auto"/>
                <w:right w:val="none" w:sz="0" w:space="0" w:color="auto"/>
              </w:divBdr>
            </w:div>
            <w:div w:id="1348629222">
              <w:marLeft w:val="0"/>
              <w:marRight w:val="0"/>
              <w:marTop w:val="0"/>
              <w:marBottom w:val="0"/>
              <w:divBdr>
                <w:top w:val="none" w:sz="0" w:space="0" w:color="auto"/>
                <w:left w:val="none" w:sz="0" w:space="0" w:color="auto"/>
                <w:bottom w:val="none" w:sz="0" w:space="0" w:color="auto"/>
                <w:right w:val="none" w:sz="0" w:space="0" w:color="auto"/>
              </w:divBdr>
            </w:div>
            <w:div w:id="2122338004">
              <w:marLeft w:val="0"/>
              <w:marRight w:val="0"/>
              <w:marTop w:val="0"/>
              <w:marBottom w:val="0"/>
              <w:divBdr>
                <w:top w:val="none" w:sz="0" w:space="0" w:color="auto"/>
                <w:left w:val="none" w:sz="0" w:space="0" w:color="auto"/>
                <w:bottom w:val="none" w:sz="0" w:space="0" w:color="auto"/>
                <w:right w:val="none" w:sz="0" w:space="0" w:color="auto"/>
              </w:divBdr>
            </w:div>
            <w:div w:id="1009063580">
              <w:marLeft w:val="0"/>
              <w:marRight w:val="0"/>
              <w:marTop w:val="0"/>
              <w:marBottom w:val="0"/>
              <w:divBdr>
                <w:top w:val="none" w:sz="0" w:space="0" w:color="auto"/>
                <w:left w:val="none" w:sz="0" w:space="0" w:color="auto"/>
                <w:bottom w:val="none" w:sz="0" w:space="0" w:color="auto"/>
                <w:right w:val="none" w:sz="0" w:space="0" w:color="auto"/>
              </w:divBdr>
            </w:div>
            <w:div w:id="1938635618">
              <w:marLeft w:val="0"/>
              <w:marRight w:val="0"/>
              <w:marTop w:val="0"/>
              <w:marBottom w:val="0"/>
              <w:divBdr>
                <w:top w:val="none" w:sz="0" w:space="0" w:color="auto"/>
                <w:left w:val="none" w:sz="0" w:space="0" w:color="auto"/>
                <w:bottom w:val="none" w:sz="0" w:space="0" w:color="auto"/>
                <w:right w:val="none" w:sz="0" w:space="0" w:color="auto"/>
              </w:divBdr>
            </w:div>
            <w:div w:id="1231765309">
              <w:marLeft w:val="0"/>
              <w:marRight w:val="0"/>
              <w:marTop w:val="0"/>
              <w:marBottom w:val="0"/>
              <w:divBdr>
                <w:top w:val="none" w:sz="0" w:space="0" w:color="auto"/>
                <w:left w:val="none" w:sz="0" w:space="0" w:color="auto"/>
                <w:bottom w:val="none" w:sz="0" w:space="0" w:color="auto"/>
                <w:right w:val="none" w:sz="0" w:space="0" w:color="auto"/>
              </w:divBdr>
            </w:div>
            <w:div w:id="890383472">
              <w:marLeft w:val="0"/>
              <w:marRight w:val="0"/>
              <w:marTop w:val="0"/>
              <w:marBottom w:val="0"/>
              <w:divBdr>
                <w:top w:val="none" w:sz="0" w:space="0" w:color="auto"/>
                <w:left w:val="none" w:sz="0" w:space="0" w:color="auto"/>
                <w:bottom w:val="none" w:sz="0" w:space="0" w:color="auto"/>
                <w:right w:val="none" w:sz="0" w:space="0" w:color="auto"/>
              </w:divBdr>
            </w:div>
            <w:div w:id="1551258829">
              <w:marLeft w:val="0"/>
              <w:marRight w:val="0"/>
              <w:marTop w:val="0"/>
              <w:marBottom w:val="0"/>
              <w:divBdr>
                <w:top w:val="none" w:sz="0" w:space="0" w:color="auto"/>
                <w:left w:val="none" w:sz="0" w:space="0" w:color="auto"/>
                <w:bottom w:val="none" w:sz="0" w:space="0" w:color="auto"/>
                <w:right w:val="none" w:sz="0" w:space="0" w:color="auto"/>
              </w:divBdr>
            </w:div>
            <w:div w:id="1361203843">
              <w:marLeft w:val="0"/>
              <w:marRight w:val="0"/>
              <w:marTop w:val="0"/>
              <w:marBottom w:val="0"/>
              <w:divBdr>
                <w:top w:val="none" w:sz="0" w:space="0" w:color="auto"/>
                <w:left w:val="none" w:sz="0" w:space="0" w:color="auto"/>
                <w:bottom w:val="none" w:sz="0" w:space="0" w:color="auto"/>
                <w:right w:val="none" w:sz="0" w:space="0" w:color="auto"/>
              </w:divBdr>
            </w:div>
            <w:div w:id="328100305">
              <w:marLeft w:val="0"/>
              <w:marRight w:val="0"/>
              <w:marTop w:val="0"/>
              <w:marBottom w:val="0"/>
              <w:divBdr>
                <w:top w:val="none" w:sz="0" w:space="0" w:color="auto"/>
                <w:left w:val="none" w:sz="0" w:space="0" w:color="auto"/>
                <w:bottom w:val="none" w:sz="0" w:space="0" w:color="auto"/>
                <w:right w:val="none" w:sz="0" w:space="0" w:color="auto"/>
              </w:divBdr>
            </w:div>
            <w:div w:id="317418888">
              <w:marLeft w:val="0"/>
              <w:marRight w:val="0"/>
              <w:marTop w:val="0"/>
              <w:marBottom w:val="0"/>
              <w:divBdr>
                <w:top w:val="none" w:sz="0" w:space="0" w:color="auto"/>
                <w:left w:val="none" w:sz="0" w:space="0" w:color="auto"/>
                <w:bottom w:val="none" w:sz="0" w:space="0" w:color="auto"/>
                <w:right w:val="none" w:sz="0" w:space="0" w:color="auto"/>
              </w:divBdr>
            </w:div>
            <w:div w:id="7642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2110">
      <w:bodyDiv w:val="1"/>
      <w:marLeft w:val="0"/>
      <w:marRight w:val="0"/>
      <w:marTop w:val="0"/>
      <w:marBottom w:val="0"/>
      <w:divBdr>
        <w:top w:val="none" w:sz="0" w:space="0" w:color="auto"/>
        <w:left w:val="none" w:sz="0" w:space="0" w:color="auto"/>
        <w:bottom w:val="none" w:sz="0" w:space="0" w:color="auto"/>
        <w:right w:val="none" w:sz="0" w:space="0" w:color="auto"/>
      </w:divBdr>
      <w:divsChild>
        <w:div w:id="626006088">
          <w:marLeft w:val="0"/>
          <w:marRight w:val="0"/>
          <w:marTop w:val="0"/>
          <w:marBottom w:val="0"/>
          <w:divBdr>
            <w:top w:val="none" w:sz="0" w:space="0" w:color="auto"/>
            <w:left w:val="none" w:sz="0" w:space="0" w:color="auto"/>
            <w:bottom w:val="none" w:sz="0" w:space="0" w:color="auto"/>
            <w:right w:val="none" w:sz="0" w:space="0" w:color="auto"/>
          </w:divBdr>
          <w:divsChild>
            <w:div w:id="247616403">
              <w:marLeft w:val="0"/>
              <w:marRight w:val="0"/>
              <w:marTop w:val="0"/>
              <w:marBottom w:val="0"/>
              <w:divBdr>
                <w:top w:val="none" w:sz="0" w:space="0" w:color="auto"/>
                <w:left w:val="none" w:sz="0" w:space="0" w:color="auto"/>
                <w:bottom w:val="none" w:sz="0" w:space="0" w:color="auto"/>
                <w:right w:val="none" w:sz="0" w:space="0" w:color="auto"/>
              </w:divBdr>
            </w:div>
            <w:div w:id="1138886840">
              <w:marLeft w:val="0"/>
              <w:marRight w:val="0"/>
              <w:marTop w:val="0"/>
              <w:marBottom w:val="0"/>
              <w:divBdr>
                <w:top w:val="none" w:sz="0" w:space="0" w:color="auto"/>
                <w:left w:val="none" w:sz="0" w:space="0" w:color="auto"/>
                <w:bottom w:val="none" w:sz="0" w:space="0" w:color="auto"/>
                <w:right w:val="none" w:sz="0" w:space="0" w:color="auto"/>
              </w:divBdr>
            </w:div>
            <w:div w:id="343048085">
              <w:marLeft w:val="0"/>
              <w:marRight w:val="0"/>
              <w:marTop w:val="0"/>
              <w:marBottom w:val="0"/>
              <w:divBdr>
                <w:top w:val="none" w:sz="0" w:space="0" w:color="auto"/>
                <w:left w:val="none" w:sz="0" w:space="0" w:color="auto"/>
                <w:bottom w:val="none" w:sz="0" w:space="0" w:color="auto"/>
                <w:right w:val="none" w:sz="0" w:space="0" w:color="auto"/>
              </w:divBdr>
            </w:div>
            <w:div w:id="840387168">
              <w:marLeft w:val="0"/>
              <w:marRight w:val="0"/>
              <w:marTop w:val="0"/>
              <w:marBottom w:val="0"/>
              <w:divBdr>
                <w:top w:val="none" w:sz="0" w:space="0" w:color="auto"/>
                <w:left w:val="none" w:sz="0" w:space="0" w:color="auto"/>
                <w:bottom w:val="none" w:sz="0" w:space="0" w:color="auto"/>
                <w:right w:val="none" w:sz="0" w:space="0" w:color="auto"/>
              </w:divBdr>
            </w:div>
            <w:div w:id="1756828664">
              <w:marLeft w:val="0"/>
              <w:marRight w:val="0"/>
              <w:marTop w:val="0"/>
              <w:marBottom w:val="0"/>
              <w:divBdr>
                <w:top w:val="none" w:sz="0" w:space="0" w:color="auto"/>
                <w:left w:val="none" w:sz="0" w:space="0" w:color="auto"/>
                <w:bottom w:val="none" w:sz="0" w:space="0" w:color="auto"/>
                <w:right w:val="none" w:sz="0" w:space="0" w:color="auto"/>
              </w:divBdr>
            </w:div>
            <w:div w:id="527835118">
              <w:marLeft w:val="0"/>
              <w:marRight w:val="0"/>
              <w:marTop w:val="0"/>
              <w:marBottom w:val="0"/>
              <w:divBdr>
                <w:top w:val="none" w:sz="0" w:space="0" w:color="auto"/>
                <w:left w:val="none" w:sz="0" w:space="0" w:color="auto"/>
                <w:bottom w:val="none" w:sz="0" w:space="0" w:color="auto"/>
                <w:right w:val="none" w:sz="0" w:space="0" w:color="auto"/>
              </w:divBdr>
            </w:div>
            <w:div w:id="1929388488">
              <w:marLeft w:val="0"/>
              <w:marRight w:val="0"/>
              <w:marTop w:val="0"/>
              <w:marBottom w:val="0"/>
              <w:divBdr>
                <w:top w:val="none" w:sz="0" w:space="0" w:color="auto"/>
                <w:left w:val="none" w:sz="0" w:space="0" w:color="auto"/>
                <w:bottom w:val="none" w:sz="0" w:space="0" w:color="auto"/>
                <w:right w:val="none" w:sz="0" w:space="0" w:color="auto"/>
              </w:divBdr>
            </w:div>
            <w:div w:id="233200135">
              <w:marLeft w:val="0"/>
              <w:marRight w:val="0"/>
              <w:marTop w:val="0"/>
              <w:marBottom w:val="0"/>
              <w:divBdr>
                <w:top w:val="none" w:sz="0" w:space="0" w:color="auto"/>
                <w:left w:val="none" w:sz="0" w:space="0" w:color="auto"/>
                <w:bottom w:val="none" w:sz="0" w:space="0" w:color="auto"/>
                <w:right w:val="none" w:sz="0" w:space="0" w:color="auto"/>
              </w:divBdr>
            </w:div>
            <w:div w:id="1313023607">
              <w:marLeft w:val="0"/>
              <w:marRight w:val="0"/>
              <w:marTop w:val="0"/>
              <w:marBottom w:val="0"/>
              <w:divBdr>
                <w:top w:val="none" w:sz="0" w:space="0" w:color="auto"/>
                <w:left w:val="none" w:sz="0" w:space="0" w:color="auto"/>
                <w:bottom w:val="none" w:sz="0" w:space="0" w:color="auto"/>
                <w:right w:val="none" w:sz="0" w:space="0" w:color="auto"/>
              </w:divBdr>
            </w:div>
            <w:div w:id="1229800591">
              <w:marLeft w:val="0"/>
              <w:marRight w:val="0"/>
              <w:marTop w:val="0"/>
              <w:marBottom w:val="0"/>
              <w:divBdr>
                <w:top w:val="none" w:sz="0" w:space="0" w:color="auto"/>
                <w:left w:val="none" w:sz="0" w:space="0" w:color="auto"/>
                <w:bottom w:val="none" w:sz="0" w:space="0" w:color="auto"/>
                <w:right w:val="none" w:sz="0" w:space="0" w:color="auto"/>
              </w:divBdr>
            </w:div>
            <w:div w:id="789318371">
              <w:marLeft w:val="0"/>
              <w:marRight w:val="0"/>
              <w:marTop w:val="0"/>
              <w:marBottom w:val="0"/>
              <w:divBdr>
                <w:top w:val="none" w:sz="0" w:space="0" w:color="auto"/>
                <w:left w:val="none" w:sz="0" w:space="0" w:color="auto"/>
                <w:bottom w:val="none" w:sz="0" w:space="0" w:color="auto"/>
                <w:right w:val="none" w:sz="0" w:space="0" w:color="auto"/>
              </w:divBdr>
            </w:div>
            <w:div w:id="537277510">
              <w:marLeft w:val="0"/>
              <w:marRight w:val="0"/>
              <w:marTop w:val="0"/>
              <w:marBottom w:val="0"/>
              <w:divBdr>
                <w:top w:val="none" w:sz="0" w:space="0" w:color="auto"/>
                <w:left w:val="none" w:sz="0" w:space="0" w:color="auto"/>
                <w:bottom w:val="none" w:sz="0" w:space="0" w:color="auto"/>
                <w:right w:val="none" w:sz="0" w:space="0" w:color="auto"/>
              </w:divBdr>
            </w:div>
            <w:div w:id="63185373">
              <w:marLeft w:val="0"/>
              <w:marRight w:val="0"/>
              <w:marTop w:val="0"/>
              <w:marBottom w:val="0"/>
              <w:divBdr>
                <w:top w:val="none" w:sz="0" w:space="0" w:color="auto"/>
                <w:left w:val="none" w:sz="0" w:space="0" w:color="auto"/>
                <w:bottom w:val="none" w:sz="0" w:space="0" w:color="auto"/>
                <w:right w:val="none" w:sz="0" w:space="0" w:color="auto"/>
              </w:divBdr>
            </w:div>
            <w:div w:id="515388724">
              <w:marLeft w:val="0"/>
              <w:marRight w:val="0"/>
              <w:marTop w:val="0"/>
              <w:marBottom w:val="0"/>
              <w:divBdr>
                <w:top w:val="none" w:sz="0" w:space="0" w:color="auto"/>
                <w:left w:val="none" w:sz="0" w:space="0" w:color="auto"/>
                <w:bottom w:val="none" w:sz="0" w:space="0" w:color="auto"/>
                <w:right w:val="none" w:sz="0" w:space="0" w:color="auto"/>
              </w:divBdr>
            </w:div>
            <w:div w:id="480848216">
              <w:marLeft w:val="0"/>
              <w:marRight w:val="0"/>
              <w:marTop w:val="0"/>
              <w:marBottom w:val="0"/>
              <w:divBdr>
                <w:top w:val="none" w:sz="0" w:space="0" w:color="auto"/>
                <w:left w:val="none" w:sz="0" w:space="0" w:color="auto"/>
                <w:bottom w:val="none" w:sz="0" w:space="0" w:color="auto"/>
                <w:right w:val="none" w:sz="0" w:space="0" w:color="auto"/>
              </w:divBdr>
            </w:div>
            <w:div w:id="652639113">
              <w:marLeft w:val="0"/>
              <w:marRight w:val="0"/>
              <w:marTop w:val="0"/>
              <w:marBottom w:val="0"/>
              <w:divBdr>
                <w:top w:val="none" w:sz="0" w:space="0" w:color="auto"/>
                <w:left w:val="none" w:sz="0" w:space="0" w:color="auto"/>
                <w:bottom w:val="none" w:sz="0" w:space="0" w:color="auto"/>
                <w:right w:val="none" w:sz="0" w:space="0" w:color="auto"/>
              </w:divBdr>
            </w:div>
            <w:div w:id="1598099528">
              <w:marLeft w:val="0"/>
              <w:marRight w:val="0"/>
              <w:marTop w:val="0"/>
              <w:marBottom w:val="0"/>
              <w:divBdr>
                <w:top w:val="none" w:sz="0" w:space="0" w:color="auto"/>
                <w:left w:val="none" w:sz="0" w:space="0" w:color="auto"/>
                <w:bottom w:val="none" w:sz="0" w:space="0" w:color="auto"/>
                <w:right w:val="none" w:sz="0" w:space="0" w:color="auto"/>
              </w:divBdr>
            </w:div>
            <w:div w:id="923496633">
              <w:marLeft w:val="0"/>
              <w:marRight w:val="0"/>
              <w:marTop w:val="0"/>
              <w:marBottom w:val="0"/>
              <w:divBdr>
                <w:top w:val="none" w:sz="0" w:space="0" w:color="auto"/>
                <w:left w:val="none" w:sz="0" w:space="0" w:color="auto"/>
                <w:bottom w:val="none" w:sz="0" w:space="0" w:color="auto"/>
                <w:right w:val="none" w:sz="0" w:space="0" w:color="auto"/>
              </w:divBdr>
            </w:div>
            <w:div w:id="489761193">
              <w:marLeft w:val="0"/>
              <w:marRight w:val="0"/>
              <w:marTop w:val="0"/>
              <w:marBottom w:val="0"/>
              <w:divBdr>
                <w:top w:val="none" w:sz="0" w:space="0" w:color="auto"/>
                <w:left w:val="none" w:sz="0" w:space="0" w:color="auto"/>
                <w:bottom w:val="none" w:sz="0" w:space="0" w:color="auto"/>
                <w:right w:val="none" w:sz="0" w:space="0" w:color="auto"/>
              </w:divBdr>
            </w:div>
            <w:div w:id="1334802200">
              <w:marLeft w:val="0"/>
              <w:marRight w:val="0"/>
              <w:marTop w:val="0"/>
              <w:marBottom w:val="0"/>
              <w:divBdr>
                <w:top w:val="none" w:sz="0" w:space="0" w:color="auto"/>
                <w:left w:val="none" w:sz="0" w:space="0" w:color="auto"/>
                <w:bottom w:val="none" w:sz="0" w:space="0" w:color="auto"/>
                <w:right w:val="none" w:sz="0" w:space="0" w:color="auto"/>
              </w:divBdr>
            </w:div>
            <w:div w:id="2144419710">
              <w:marLeft w:val="0"/>
              <w:marRight w:val="0"/>
              <w:marTop w:val="0"/>
              <w:marBottom w:val="0"/>
              <w:divBdr>
                <w:top w:val="none" w:sz="0" w:space="0" w:color="auto"/>
                <w:left w:val="none" w:sz="0" w:space="0" w:color="auto"/>
                <w:bottom w:val="none" w:sz="0" w:space="0" w:color="auto"/>
                <w:right w:val="none" w:sz="0" w:space="0" w:color="auto"/>
              </w:divBdr>
            </w:div>
            <w:div w:id="1676152037">
              <w:marLeft w:val="0"/>
              <w:marRight w:val="0"/>
              <w:marTop w:val="0"/>
              <w:marBottom w:val="0"/>
              <w:divBdr>
                <w:top w:val="none" w:sz="0" w:space="0" w:color="auto"/>
                <w:left w:val="none" w:sz="0" w:space="0" w:color="auto"/>
                <w:bottom w:val="none" w:sz="0" w:space="0" w:color="auto"/>
                <w:right w:val="none" w:sz="0" w:space="0" w:color="auto"/>
              </w:divBdr>
            </w:div>
            <w:div w:id="1207449684">
              <w:marLeft w:val="0"/>
              <w:marRight w:val="0"/>
              <w:marTop w:val="0"/>
              <w:marBottom w:val="0"/>
              <w:divBdr>
                <w:top w:val="none" w:sz="0" w:space="0" w:color="auto"/>
                <w:left w:val="none" w:sz="0" w:space="0" w:color="auto"/>
                <w:bottom w:val="none" w:sz="0" w:space="0" w:color="auto"/>
                <w:right w:val="none" w:sz="0" w:space="0" w:color="auto"/>
              </w:divBdr>
            </w:div>
            <w:div w:id="79835265">
              <w:marLeft w:val="0"/>
              <w:marRight w:val="0"/>
              <w:marTop w:val="0"/>
              <w:marBottom w:val="0"/>
              <w:divBdr>
                <w:top w:val="none" w:sz="0" w:space="0" w:color="auto"/>
                <w:left w:val="none" w:sz="0" w:space="0" w:color="auto"/>
                <w:bottom w:val="none" w:sz="0" w:space="0" w:color="auto"/>
                <w:right w:val="none" w:sz="0" w:space="0" w:color="auto"/>
              </w:divBdr>
            </w:div>
            <w:div w:id="1377006449">
              <w:marLeft w:val="0"/>
              <w:marRight w:val="0"/>
              <w:marTop w:val="0"/>
              <w:marBottom w:val="0"/>
              <w:divBdr>
                <w:top w:val="none" w:sz="0" w:space="0" w:color="auto"/>
                <w:left w:val="none" w:sz="0" w:space="0" w:color="auto"/>
                <w:bottom w:val="none" w:sz="0" w:space="0" w:color="auto"/>
                <w:right w:val="none" w:sz="0" w:space="0" w:color="auto"/>
              </w:divBdr>
            </w:div>
            <w:div w:id="1462118299">
              <w:marLeft w:val="0"/>
              <w:marRight w:val="0"/>
              <w:marTop w:val="0"/>
              <w:marBottom w:val="0"/>
              <w:divBdr>
                <w:top w:val="none" w:sz="0" w:space="0" w:color="auto"/>
                <w:left w:val="none" w:sz="0" w:space="0" w:color="auto"/>
                <w:bottom w:val="none" w:sz="0" w:space="0" w:color="auto"/>
                <w:right w:val="none" w:sz="0" w:space="0" w:color="auto"/>
              </w:divBdr>
            </w:div>
            <w:div w:id="1770080902">
              <w:marLeft w:val="0"/>
              <w:marRight w:val="0"/>
              <w:marTop w:val="0"/>
              <w:marBottom w:val="0"/>
              <w:divBdr>
                <w:top w:val="none" w:sz="0" w:space="0" w:color="auto"/>
                <w:left w:val="none" w:sz="0" w:space="0" w:color="auto"/>
                <w:bottom w:val="none" w:sz="0" w:space="0" w:color="auto"/>
                <w:right w:val="none" w:sz="0" w:space="0" w:color="auto"/>
              </w:divBdr>
            </w:div>
            <w:div w:id="55859679">
              <w:marLeft w:val="0"/>
              <w:marRight w:val="0"/>
              <w:marTop w:val="0"/>
              <w:marBottom w:val="0"/>
              <w:divBdr>
                <w:top w:val="none" w:sz="0" w:space="0" w:color="auto"/>
                <w:left w:val="none" w:sz="0" w:space="0" w:color="auto"/>
                <w:bottom w:val="none" w:sz="0" w:space="0" w:color="auto"/>
                <w:right w:val="none" w:sz="0" w:space="0" w:color="auto"/>
              </w:divBdr>
            </w:div>
            <w:div w:id="1498184521">
              <w:marLeft w:val="0"/>
              <w:marRight w:val="0"/>
              <w:marTop w:val="0"/>
              <w:marBottom w:val="0"/>
              <w:divBdr>
                <w:top w:val="none" w:sz="0" w:space="0" w:color="auto"/>
                <w:left w:val="none" w:sz="0" w:space="0" w:color="auto"/>
                <w:bottom w:val="none" w:sz="0" w:space="0" w:color="auto"/>
                <w:right w:val="none" w:sz="0" w:space="0" w:color="auto"/>
              </w:divBdr>
            </w:div>
            <w:div w:id="1108038701">
              <w:marLeft w:val="0"/>
              <w:marRight w:val="0"/>
              <w:marTop w:val="0"/>
              <w:marBottom w:val="0"/>
              <w:divBdr>
                <w:top w:val="none" w:sz="0" w:space="0" w:color="auto"/>
                <w:left w:val="none" w:sz="0" w:space="0" w:color="auto"/>
                <w:bottom w:val="none" w:sz="0" w:space="0" w:color="auto"/>
                <w:right w:val="none" w:sz="0" w:space="0" w:color="auto"/>
              </w:divBdr>
            </w:div>
            <w:div w:id="1987471230">
              <w:marLeft w:val="0"/>
              <w:marRight w:val="0"/>
              <w:marTop w:val="0"/>
              <w:marBottom w:val="0"/>
              <w:divBdr>
                <w:top w:val="none" w:sz="0" w:space="0" w:color="auto"/>
                <w:left w:val="none" w:sz="0" w:space="0" w:color="auto"/>
                <w:bottom w:val="none" w:sz="0" w:space="0" w:color="auto"/>
                <w:right w:val="none" w:sz="0" w:space="0" w:color="auto"/>
              </w:divBdr>
            </w:div>
            <w:div w:id="1672103026">
              <w:marLeft w:val="0"/>
              <w:marRight w:val="0"/>
              <w:marTop w:val="0"/>
              <w:marBottom w:val="0"/>
              <w:divBdr>
                <w:top w:val="none" w:sz="0" w:space="0" w:color="auto"/>
                <w:left w:val="none" w:sz="0" w:space="0" w:color="auto"/>
                <w:bottom w:val="none" w:sz="0" w:space="0" w:color="auto"/>
                <w:right w:val="none" w:sz="0" w:space="0" w:color="auto"/>
              </w:divBdr>
            </w:div>
            <w:div w:id="1685286707">
              <w:marLeft w:val="0"/>
              <w:marRight w:val="0"/>
              <w:marTop w:val="0"/>
              <w:marBottom w:val="0"/>
              <w:divBdr>
                <w:top w:val="none" w:sz="0" w:space="0" w:color="auto"/>
                <w:left w:val="none" w:sz="0" w:space="0" w:color="auto"/>
                <w:bottom w:val="none" w:sz="0" w:space="0" w:color="auto"/>
                <w:right w:val="none" w:sz="0" w:space="0" w:color="auto"/>
              </w:divBdr>
            </w:div>
            <w:div w:id="273561582">
              <w:marLeft w:val="0"/>
              <w:marRight w:val="0"/>
              <w:marTop w:val="0"/>
              <w:marBottom w:val="0"/>
              <w:divBdr>
                <w:top w:val="none" w:sz="0" w:space="0" w:color="auto"/>
                <w:left w:val="none" w:sz="0" w:space="0" w:color="auto"/>
                <w:bottom w:val="none" w:sz="0" w:space="0" w:color="auto"/>
                <w:right w:val="none" w:sz="0" w:space="0" w:color="auto"/>
              </w:divBdr>
            </w:div>
            <w:div w:id="1151948135">
              <w:marLeft w:val="0"/>
              <w:marRight w:val="0"/>
              <w:marTop w:val="0"/>
              <w:marBottom w:val="0"/>
              <w:divBdr>
                <w:top w:val="none" w:sz="0" w:space="0" w:color="auto"/>
                <w:left w:val="none" w:sz="0" w:space="0" w:color="auto"/>
                <w:bottom w:val="none" w:sz="0" w:space="0" w:color="auto"/>
                <w:right w:val="none" w:sz="0" w:space="0" w:color="auto"/>
              </w:divBdr>
            </w:div>
            <w:div w:id="1602371904">
              <w:marLeft w:val="0"/>
              <w:marRight w:val="0"/>
              <w:marTop w:val="0"/>
              <w:marBottom w:val="0"/>
              <w:divBdr>
                <w:top w:val="none" w:sz="0" w:space="0" w:color="auto"/>
                <w:left w:val="none" w:sz="0" w:space="0" w:color="auto"/>
                <w:bottom w:val="none" w:sz="0" w:space="0" w:color="auto"/>
                <w:right w:val="none" w:sz="0" w:space="0" w:color="auto"/>
              </w:divBdr>
            </w:div>
            <w:div w:id="1289968782">
              <w:marLeft w:val="0"/>
              <w:marRight w:val="0"/>
              <w:marTop w:val="0"/>
              <w:marBottom w:val="0"/>
              <w:divBdr>
                <w:top w:val="none" w:sz="0" w:space="0" w:color="auto"/>
                <w:left w:val="none" w:sz="0" w:space="0" w:color="auto"/>
                <w:bottom w:val="none" w:sz="0" w:space="0" w:color="auto"/>
                <w:right w:val="none" w:sz="0" w:space="0" w:color="auto"/>
              </w:divBdr>
            </w:div>
            <w:div w:id="1748184505">
              <w:marLeft w:val="0"/>
              <w:marRight w:val="0"/>
              <w:marTop w:val="0"/>
              <w:marBottom w:val="0"/>
              <w:divBdr>
                <w:top w:val="none" w:sz="0" w:space="0" w:color="auto"/>
                <w:left w:val="none" w:sz="0" w:space="0" w:color="auto"/>
                <w:bottom w:val="none" w:sz="0" w:space="0" w:color="auto"/>
                <w:right w:val="none" w:sz="0" w:space="0" w:color="auto"/>
              </w:divBdr>
            </w:div>
            <w:div w:id="507255165">
              <w:marLeft w:val="0"/>
              <w:marRight w:val="0"/>
              <w:marTop w:val="0"/>
              <w:marBottom w:val="0"/>
              <w:divBdr>
                <w:top w:val="none" w:sz="0" w:space="0" w:color="auto"/>
                <w:left w:val="none" w:sz="0" w:space="0" w:color="auto"/>
                <w:bottom w:val="none" w:sz="0" w:space="0" w:color="auto"/>
                <w:right w:val="none" w:sz="0" w:space="0" w:color="auto"/>
              </w:divBdr>
            </w:div>
            <w:div w:id="17817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09518">
      <w:bodyDiv w:val="1"/>
      <w:marLeft w:val="0"/>
      <w:marRight w:val="0"/>
      <w:marTop w:val="0"/>
      <w:marBottom w:val="0"/>
      <w:divBdr>
        <w:top w:val="none" w:sz="0" w:space="0" w:color="auto"/>
        <w:left w:val="none" w:sz="0" w:space="0" w:color="auto"/>
        <w:bottom w:val="none" w:sz="0" w:space="0" w:color="auto"/>
        <w:right w:val="none" w:sz="0" w:space="0" w:color="auto"/>
      </w:divBdr>
      <w:divsChild>
        <w:div w:id="1819107835">
          <w:marLeft w:val="0"/>
          <w:marRight w:val="0"/>
          <w:marTop w:val="0"/>
          <w:marBottom w:val="0"/>
          <w:divBdr>
            <w:top w:val="none" w:sz="0" w:space="0" w:color="auto"/>
            <w:left w:val="none" w:sz="0" w:space="0" w:color="auto"/>
            <w:bottom w:val="none" w:sz="0" w:space="0" w:color="auto"/>
            <w:right w:val="none" w:sz="0" w:space="0" w:color="auto"/>
          </w:divBdr>
          <w:divsChild>
            <w:div w:id="313065699">
              <w:marLeft w:val="0"/>
              <w:marRight w:val="0"/>
              <w:marTop w:val="0"/>
              <w:marBottom w:val="0"/>
              <w:divBdr>
                <w:top w:val="none" w:sz="0" w:space="0" w:color="auto"/>
                <w:left w:val="none" w:sz="0" w:space="0" w:color="auto"/>
                <w:bottom w:val="none" w:sz="0" w:space="0" w:color="auto"/>
                <w:right w:val="none" w:sz="0" w:space="0" w:color="auto"/>
              </w:divBdr>
            </w:div>
            <w:div w:id="529530924">
              <w:marLeft w:val="0"/>
              <w:marRight w:val="0"/>
              <w:marTop w:val="0"/>
              <w:marBottom w:val="0"/>
              <w:divBdr>
                <w:top w:val="none" w:sz="0" w:space="0" w:color="auto"/>
                <w:left w:val="none" w:sz="0" w:space="0" w:color="auto"/>
                <w:bottom w:val="none" w:sz="0" w:space="0" w:color="auto"/>
                <w:right w:val="none" w:sz="0" w:space="0" w:color="auto"/>
              </w:divBdr>
            </w:div>
            <w:div w:id="231813636">
              <w:marLeft w:val="0"/>
              <w:marRight w:val="0"/>
              <w:marTop w:val="0"/>
              <w:marBottom w:val="0"/>
              <w:divBdr>
                <w:top w:val="none" w:sz="0" w:space="0" w:color="auto"/>
                <w:left w:val="none" w:sz="0" w:space="0" w:color="auto"/>
                <w:bottom w:val="none" w:sz="0" w:space="0" w:color="auto"/>
                <w:right w:val="none" w:sz="0" w:space="0" w:color="auto"/>
              </w:divBdr>
            </w:div>
            <w:div w:id="1692992000">
              <w:marLeft w:val="0"/>
              <w:marRight w:val="0"/>
              <w:marTop w:val="0"/>
              <w:marBottom w:val="0"/>
              <w:divBdr>
                <w:top w:val="none" w:sz="0" w:space="0" w:color="auto"/>
                <w:left w:val="none" w:sz="0" w:space="0" w:color="auto"/>
                <w:bottom w:val="none" w:sz="0" w:space="0" w:color="auto"/>
                <w:right w:val="none" w:sz="0" w:space="0" w:color="auto"/>
              </w:divBdr>
            </w:div>
            <w:div w:id="11120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7020">
      <w:bodyDiv w:val="1"/>
      <w:marLeft w:val="0"/>
      <w:marRight w:val="0"/>
      <w:marTop w:val="0"/>
      <w:marBottom w:val="0"/>
      <w:divBdr>
        <w:top w:val="none" w:sz="0" w:space="0" w:color="auto"/>
        <w:left w:val="none" w:sz="0" w:space="0" w:color="auto"/>
        <w:bottom w:val="none" w:sz="0" w:space="0" w:color="auto"/>
        <w:right w:val="none" w:sz="0" w:space="0" w:color="auto"/>
      </w:divBdr>
      <w:divsChild>
        <w:div w:id="1081367011">
          <w:marLeft w:val="0"/>
          <w:marRight w:val="0"/>
          <w:marTop w:val="0"/>
          <w:marBottom w:val="0"/>
          <w:divBdr>
            <w:top w:val="none" w:sz="0" w:space="0" w:color="auto"/>
            <w:left w:val="none" w:sz="0" w:space="0" w:color="auto"/>
            <w:bottom w:val="none" w:sz="0" w:space="0" w:color="auto"/>
            <w:right w:val="none" w:sz="0" w:space="0" w:color="auto"/>
          </w:divBdr>
          <w:divsChild>
            <w:div w:id="256716082">
              <w:marLeft w:val="0"/>
              <w:marRight w:val="0"/>
              <w:marTop w:val="0"/>
              <w:marBottom w:val="0"/>
              <w:divBdr>
                <w:top w:val="none" w:sz="0" w:space="0" w:color="auto"/>
                <w:left w:val="none" w:sz="0" w:space="0" w:color="auto"/>
                <w:bottom w:val="none" w:sz="0" w:space="0" w:color="auto"/>
                <w:right w:val="none" w:sz="0" w:space="0" w:color="auto"/>
              </w:divBdr>
            </w:div>
            <w:div w:id="1704937346">
              <w:marLeft w:val="0"/>
              <w:marRight w:val="0"/>
              <w:marTop w:val="0"/>
              <w:marBottom w:val="0"/>
              <w:divBdr>
                <w:top w:val="none" w:sz="0" w:space="0" w:color="auto"/>
                <w:left w:val="none" w:sz="0" w:space="0" w:color="auto"/>
                <w:bottom w:val="none" w:sz="0" w:space="0" w:color="auto"/>
                <w:right w:val="none" w:sz="0" w:space="0" w:color="auto"/>
              </w:divBdr>
            </w:div>
            <w:div w:id="1510289006">
              <w:marLeft w:val="0"/>
              <w:marRight w:val="0"/>
              <w:marTop w:val="0"/>
              <w:marBottom w:val="0"/>
              <w:divBdr>
                <w:top w:val="none" w:sz="0" w:space="0" w:color="auto"/>
                <w:left w:val="none" w:sz="0" w:space="0" w:color="auto"/>
                <w:bottom w:val="none" w:sz="0" w:space="0" w:color="auto"/>
                <w:right w:val="none" w:sz="0" w:space="0" w:color="auto"/>
              </w:divBdr>
            </w:div>
            <w:div w:id="1373843129">
              <w:marLeft w:val="0"/>
              <w:marRight w:val="0"/>
              <w:marTop w:val="0"/>
              <w:marBottom w:val="0"/>
              <w:divBdr>
                <w:top w:val="none" w:sz="0" w:space="0" w:color="auto"/>
                <w:left w:val="none" w:sz="0" w:space="0" w:color="auto"/>
                <w:bottom w:val="none" w:sz="0" w:space="0" w:color="auto"/>
                <w:right w:val="none" w:sz="0" w:space="0" w:color="auto"/>
              </w:divBdr>
            </w:div>
            <w:div w:id="112092466">
              <w:marLeft w:val="0"/>
              <w:marRight w:val="0"/>
              <w:marTop w:val="0"/>
              <w:marBottom w:val="0"/>
              <w:divBdr>
                <w:top w:val="none" w:sz="0" w:space="0" w:color="auto"/>
                <w:left w:val="none" w:sz="0" w:space="0" w:color="auto"/>
                <w:bottom w:val="none" w:sz="0" w:space="0" w:color="auto"/>
                <w:right w:val="none" w:sz="0" w:space="0" w:color="auto"/>
              </w:divBdr>
            </w:div>
            <w:div w:id="1147016728">
              <w:marLeft w:val="0"/>
              <w:marRight w:val="0"/>
              <w:marTop w:val="0"/>
              <w:marBottom w:val="0"/>
              <w:divBdr>
                <w:top w:val="none" w:sz="0" w:space="0" w:color="auto"/>
                <w:left w:val="none" w:sz="0" w:space="0" w:color="auto"/>
                <w:bottom w:val="none" w:sz="0" w:space="0" w:color="auto"/>
                <w:right w:val="none" w:sz="0" w:space="0" w:color="auto"/>
              </w:divBdr>
            </w:div>
            <w:div w:id="579558729">
              <w:marLeft w:val="0"/>
              <w:marRight w:val="0"/>
              <w:marTop w:val="0"/>
              <w:marBottom w:val="0"/>
              <w:divBdr>
                <w:top w:val="none" w:sz="0" w:space="0" w:color="auto"/>
                <w:left w:val="none" w:sz="0" w:space="0" w:color="auto"/>
                <w:bottom w:val="none" w:sz="0" w:space="0" w:color="auto"/>
                <w:right w:val="none" w:sz="0" w:space="0" w:color="auto"/>
              </w:divBdr>
            </w:div>
            <w:div w:id="1276980698">
              <w:marLeft w:val="0"/>
              <w:marRight w:val="0"/>
              <w:marTop w:val="0"/>
              <w:marBottom w:val="0"/>
              <w:divBdr>
                <w:top w:val="none" w:sz="0" w:space="0" w:color="auto"/>
                <w:left w:val="none" w:sz="0" w:space="0" w:color="auto"/>
                <w:bottom w:val="none" w:sz="0" w:space="0" w:color="auto"/>
                <w:right w:val="none" w:sz="0" w:space="0" w:color="auto"/>
              </w:divBdr>
            </w:div>
            <w:div w:id="463739625">
              <w:marLeft w:val="0"/>
              <w:marRight w:val="0"/>
              <w:marTop w:val="0"/>
              <w:marBottom w:val="0"/>
              <w:divBdr>
                <w:top w:val="none" w:sz="0" w:space="0" w:color="auto"/>
                <w:left w:val="none" w:sz="0" w:space="0" w:color="auto"/>
                <w:bottom w:val="none" w:sz="0" w:space="0" w:color="auto"/>
                <w:right w:val="none" w:sz="0" w:space="0" w:color="auto"/>
              </w:divBdr>
            </w:div>
            <w:div w:id="2017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71654">
      <w:bodyDiv w:val="1"/>
      <w:marLeft w:val="0"/>
      <w:marRight w:val="0"/>
      <w:marTop w:val="0"/>
      <w:marBottom w:val="0"/>
      <w:divBdr>
        <w:top w:val="none" w:sz="0" w:space="0" w:color="auto"/>
        <w:left w:val="none" w:sz="0" w:space="0" w:color="auto"/>
        <w:bottom w:val="none" w:sz="0" w:space="0" w:color="auto"/>
        <w:right w:val="none" w:sz="0" w:space="0" w:color="auto"/>
      </w:divBdr>
      <w:divsChild>
        <w:div w:id="228073701">
          <w:marLeft w:val="0"/>
          <w:marRight w:val="0"/>
          <w:marTop w:val="0"/>
          <w:marBottom w:val="0"/>
          <w:divBdr>
            <w:top w:val="none" w:sz="0" w:space="0" w:color="auto"/>
            <w:left w:val="none" w:sz="0" w:space="0" w:color="auto"/>
            <w:bottom w:val="none" w:sz="0" w:space="0" w:color="auto"/>
            <w:right w:val="none" w:sz="0" w:space="0" w:color="auto"/>
          </w:divBdr>
          <w:divsChild>
            <w:div w:id="622463977">
              <w:marLeft w:val="0"/>
              <w:marRight w:val="0"/>
              <w:marTop w:val="0"/>
              <w:marBottom w:val="0"/>
              <w:divBdr>
                <w:top w:val="none" w:sz="0" w:space="0" w:color="auto"/>
                <w:left w:val="none" w:sz="0" w:space="0" w:color="auto"/>
                <w:bottom w:val="none" w:sz="0" w:space="0" w:color="auto"/>
                <w:right w:val="none" w:sz="0" w:space="0" w:color="auto"/>
              </w:divBdr>
            </w:div>
            <w:div w:id="16781061">
              <w:marLeft w:val="0"/>
              <w:marRight w:val="0"/>
              <w:marTop w:val="0"/>
              <w:marBottom w:val="0"/>
              <w:divBdr>
                <w:top w:val="none" w:sz="0" w:space="0" w:color="auto"/>
                <w:left w:val="none" w:sz="0" w:space="0" w:color="auto"/>
                <w:bottom w:val="none" w:sz="0" w:space="0" w:color="auto"/>
                <w:right w:val="none" w:sz="0" w:space="0" w:color="auto"/>
              </w:divBdr>
            </w:div>
            <w:div w:id="1303778400">
              <w:marLeft w:val="0"/>
              <w:marRight w:val="0"/>
              <w:marTop w:val="0"/>
              <w:marBottom w:val="0"/>
              <w:divBdr>
                <w:top w:val="none" w:sz="0" w:space="0" w:color="auto"/>
                <w:left w:val="none" w:sz="0" w:space="0" w:color="auto"/>
                <w:bottom w:val="none" w:sz="0" w:space="0" w:color="auto"/>
                <w:right w:val="none" w:sz="0" w:space="0" w:color="auto"/>
              </w:divBdr>
            </w:div>
            <w:div w:id="754522582">
              <w:marLeft w:val="0"/>
              <w:marRight w:val="0"/>
              <w:marTop w:val="0"/>
              <w:marBottom w:val="0"/>
              <w:divBdr>
                <w:top w:val="none" w:sz="0" w:space="0" w:color="auto"/>
                <w:left w:val="none" w:sz="0" w:space="0" w:color="auto"/>
                <w:bottom w:val="none" w:sz="0" w:space="0" w:color="auto"/>
                <w:right w:val="none" w:sz="0" w:space="0" w:color="auto"/>
              </w:divBdr>
            </w:div>
            <w:div w:id="596987002">
              <w:marLeft w:val="0"/>
              <w:marRight w:val="0"/>
              <w:marTop w:val="0"/>
              <w:marBottom w:val="0"/>
              <w:divBdr>
                <w:top w:val="none" w:sz="0" w:space="0" w:color="auto"/>
                <w:left w:val="none" w:sz="0" w:space="0" w:color="auto"/>
                <w:bottom w:val="none" w:sz="0" w:space="0" w:color="auto"/>
                <w:right w:val="none" w:sz="0" w:space="0" w:color="auto"/>
              </w:divBdr>
            </w:div>
            <w:div w:id="61948503">
              <w:marLeft w:val="0"/>
              <w:marRight w:val="0"/>
              <w:marTop w:val="0"/>
              <w:marBottom w:val="0"/>
              <w:divBdr>
                <w:top w:val="none" w:sz="0" w:space="0" w:color="auto"/>
                <w:left w:val="none" w:sz="0" w:space="0" w:color="auto"/>
                <w:bottom w:val="none" w:sz="0" w:space="0" w:color="auto"/>
                <w:right w:val="none" w:sz="0" w:space="0" w:color="auto"/>
              </w:divBdr>
            </w:div>
            <w:div w:id="731584327">
              <w:marLeft w:val="0"/>
              <w:marRight w:val="0"/>
              <w:marTop w:val="0"/>
              <w:marBottom w:val="0"/>
              <w:divBdr>
                <w:top w:val="none" w:sz="0" w:space="0" w:color="auto"/>
                <w:left w:val="none" w:sz="0" w:space="0" w:color="auto"/>
                <w:bottom w:val="none" w:sz="0" w:space="0" w:color="auto"/>
                <w:right w:val="none" w:sz="0" w:space="0" w:color="auto"/>
              </w:divBdr>
            </w:div>
            <w:div w:id="2093502358">
              <w:marLeft w:val="0"/>
              <w:marRight w:val="0"/>
              <w:marTop w:val="0"/>
              <w:marBottom w:val="0"/>
              <w:divBdr>
                <w:top w:val="none" w:sz="0" w:space="0" w:color="auto"/>
                <w:left w:val="none" w:sz="0" w:space="0" w:color="auto"/>
                <w:bottom w:val="none" w:sz="0" w:space="0" w:color="auto"/>
                <w:right w:val="none" w:sz="0" w:space="0" w:color="auto"/>
              </w:divBdr>
            </w:div>
            <w:div w:id="1531645303">
              <w:marLeft w:val="0"/>
              <w:marRight w:val="0"/>
              <w:marTop w:val="0"/>
              <w:marBottom w:val="0"/>
              <w:divBdr>
                <w:top w:val="none" w:sz="0" w:space="0" w:color="auto"/>
                <w:left w:val="none" w:sz="0" w:space="0" w:color="auto"/>
                <w:bottom w:val="none" w:sz="0" w:space="0" w:color="auto"/>
                <w:right w:val="none" w:sz="0" w:space="0" w:color="auto"/>
              </w:divBdr>
            </w:div>
            <w:div w:id="285937595">
              <w:marLeft w:val="0"/>
              <w:marRight w:val="0"/>
              <w:marTop w:val="0"/>
              <w:marBottom w:val="0"/>
              <w:divBdr>
                <w:top w:val="none" w:sz="0" w:space="0" w:color="auto"/>
                <w:left w:val="none" w:sz="0" w:space="0" w:color="auto"/>
                <w:bottom w:val="none" w:sz="0" w:space="0" w:color="auto"/>
                <w:right w:val="none" w:sz="0" w:space="0" w:color="auto"/>
              </w:divBdr>
            </w:div>
            <w:div w:id="269892868">
              <w:marLeft w:val="0"/>
              <w:marRight w:val="0"/>
              <w:marTop w:val="0"/>
              <w:marBottom w:val="0"/>
              <w:divBdr>
                <w:top w:val="none" w:sz="0" w:space="0" w:color="auto"/>
                <w:left w:val="none" w:sz="0" w:space="0" w:color="auto"/>
                <w:bottom w:val="none" w:sz="0" w:space="0" w:color="auto"/>
                <w:right w:val="none" w:sz="0" w:space="0" w:color="auto"/>
              </w:divBdr>
            </w:div>
            <w:div w:id="1335382367">
              <w:marLeft w:val="0"/>
              <w:marRight w:val="0"/>
              <w:marTop w:val="0"/>
              <w:marBottom w:val="0"/>
              <w:divBdr>
                <w:top w:val="none" w:sz="0" w:space="0" w:color="auto"/>
                <w:left w:val="none" w:sz="0" w:space="0" w:color="auto"/>
                <w:bottom w:val="none" w:sz="0" w:space="0" w:color="auto"/>
                <w:right w:val="none" w:sz="0" w:space="0" w:color="auto"/>
              </w:divBdr>
            </w:div>
            <w:div w:id="943152219">
              <w:marLeft w:val="0"/>
              <w:marRight w:val="0"/>
              <w:marTop w:val="0"/>
              <w:marBottom w:val="0"/>
              <w:divBdr>
                <w:top w:val="none" w:sz="0" w:space="0" w:color="auto"/>
                <w:left w:val="none" w:sz="0" w:space="0" w:color="auto"/>
                <w:bottom w:val="none" w:sz="0" w:space="0" w:color="auto"/>
                <w:right w:val="none" w:sz="0" w:space="0" w:color="auto"/>
              </w:divBdr>
            </w:div>
            <w:div w:id="568003080">
              <w:marLeft w:val="0"/>
              <w:marRight w:val="0"/>
              <w:marTop w:val="0"/>
              <w:marBottom w:val="0"/>
              <w:divBdr>
                <w:top w:val="none" w:sz="0" w:space="0" w:color="auto"/>
                <w:left w:val="none" w:sz="0" w:space="0" w:color="auto"/>
                <w:bottom w:val="none" w:sz="0" w:space="0" w:color="auto"/>
                <w:right w:val="none" w:sz="0" w:space="0" w:color="auto"/>
              </w:divBdr>
            </w:div>
            <w:div w:id="1352101367">
              <w:marLeft w:val="0"/>
              <w:marRight w:val="0"/>
              <w:marTop w:val="0"/>
              <w:marBottom w:val="0"/>
              <w:divBdr>
                <w:top w:val="none" w:sz="0" w:space="0" w:color="auto"/>
                <w:left w:val="none" w:sz="0" w:space="0" w:color="auto"/>
                <w:bottom w:val="none" w:sz="0" w:space="0" w:color="auto"/>
                <w:right w:val="none" w:sz="0" w:space="0" w:color="auto"/>
              </w:divBdr>
            </w:div>
            <w:div w:id="1304504395">
              <w:marLeft w:val="0"/>
              <w:marRight w:val="0"/>
              <w:marTop w:val="0"/>
              <w:marBottom w:val="0"/>
              <w:divBdr>
                <w:top w:val="none" w:sz="0" w:space="0" w:color="auto"/>
                <w:left w:val="none" w:sz="0" w:space="0" w:color="auto"/>
                <w:bottom w:val="none" w:sz="0" w:space="0" w:color="auto"/>
                <w:right w:val="none" w:sz="0" w:space="0" w:color="auto"/>
              </w:divBdr>
            </w:div>
            <w:div w:id="1347903988">
              <w:marLeft w:val="0"/>
              <w:marRight w:val="0"/>
              <w:marTop w:val="0"/>
              <w:marBottom w:val="0"/>
              <w:divBdr>
                <w:top w:val="none" w:sz="0" w:space="0" w:color="auto"/>
                <w:left w:val="none" w:sz="0" w:space="0" w:color="auto"/>
                <w:bottom w:val="none" w:sz="0" w:space="0" w:color="auto"/>
                <w:right w:val="none" w:sz="0" w:space="0" w:color="auto"/>
              </w:divBdr>
            </w:div>
            <w:div w:id="1686126706">
              <w:marLeft w:val="0"/>
              <w:marRight w:val="0"/>
              <w:marTop w:val="0"/>
              <w:marBottom w:val="0"/>
              <w:divBdr>
                <w:top w:val="none" w:sz="0" w:space="0" w:color="auto"/>
                <w:left w:val="none" w:sz="0" w:space="0" w:color="auto"/>
                <w:bottom w:val="none" w:sz="0" w:space="0" w:color="auto"/>
                <w:right w:val="none" w:sz="0" w:space="0" w:color="auto"/>
              </w:divBdr>
            </w:div>
            <w:div w:id="3821435">
              <w:marLeft w:val="0"/>
              <w:marRight w:val="0"/>
              <w:marTop w:val="0"/>
              <w:marBottom w:val="0"/>
              <w:divBdr>
                <w:top w:val="none" w:sz="0" w:space="0" w:color="auto"/>
                <w:left w:val="none" w:sz="0" w:space="0" w:color="auto"/>
                <w:bottom w:val="none" w:sz="0" w:space="0" w:color="auto"/>
                <w:right w:val="none" w:sz="0" w:space="0" w:color="auto"/>
              </w:divBdr>
            </w:div>
            <w:div w:id="1144814004">
              <w:marLeft w:val="0"/>
              <w:marRight w:val="0"/>
              <w:marTop w:val="0"/>
              <w:marBottom w:val="0"/>
              <w:divBdr>
                <w:top w:val="none" w:sz="0" w:space="0" w:color="auto"/>
                <w:left w:val="none" w:sz="0" w:space="0" w:color="auto"/>
                <w:bottom w:val="none" w:sz="0" w:space="0" w:color="auto"/>
                <w:right w:val="none" w:sz="0" w:space="0" w:color="auto"/>
              </w:divBdr>
            </w:div>
            <w:div w:id="554125552">
              <w:marLeft w:val="0"/>
              <w:marRight w:val="0"/>
              <w:marTop w:val="0"/>
              <w:marBottom w:val="0"/>
              <w:divBdr>
                <w:top w:val="none" w:sz="0" w:space="0" w:color="auto"/>
                <w:left w:val="none" w:sz="0" w:space="0" w:color="auto"/>
                <w:bottom w:val="none" w:sz="0" w:space="0" w:color="auto"/>
                <w:right w:val="none" w:sz="0" w:space="0" w:color="auto"/>
              </w:divBdr>
            </w:div>
            <w:div w:id="1005060907">
              <w:marLeft w:val="0"/>
              <w:marRight w:val="0"/>
              <w:marTop w:val="0"/>
              <w:marBottom w:val="0"/>
              <w:divBdr>
                <w:top w:val="none" w:sz="0" w:space="0" w:color="auto"/>
                <w:left w:val="none" w:sz="0" w:space="0" w:color="auto"/>
                <w:bottom w:val="none" w:sz="0" w:space="0" w:color="auto"/>
                <w:right w:val="none" w:sz="0" w:space="0" w:color="auto"/>
              </w:divBdr>
            </w:div>
            <w:div w:id="187136026">
              <w:marLeft w:val="0"/>
              <w:marRight w:val="0"/>
              <w:marTop w:val="0"/>
              <w:marBottom w:val="0"/>
              <w:divBdr>
                <w:top w:val="none" w:sz="0" w:space="0" w:color="auto"/>
                <w:left w:val="none" w:sz="0" w:space="0" w:color="auto"/>
                <w:bottom w:val="none" w:sz="0" w:space="0" w:color="auto"/>
                <w:right w:val="none" w:sz="0" w:space="0" w:color="auto"/>
              </w:divBdr>
            </w:div>
            <w:div w:id="601303682">
              <w:marLeft w:val="0"/>
              <w:marRight w:val="0"/>
              <w:marTop w:val="0"/>
              <w:marBottom w:val="0"/>
              <w:divBdr>
                <w:top w:val="none" w:sz="0" w:space="0" w:color="auto"/>
                <w:left w:val="none" w:sz="0" w:space="0" w:color="auto"/>
                <w:bottom w:val="none" w:sz="0" w:space="0" w:color="auto"/>
                <w:right w:val="none" w:sz="0" w:space="0" w:color="auto"/>
              </w:divBdr>
            </w:div>
            <w:div w:id="1325091621">
              <w:marLeft w:val="0"/>
              <w:marRight w:val="0"/>
              <w:marTop w:val="0"/>
              <w:marBottom w:val="0"/>
              <w:divBdr>
                <w:top w:val="none" w:sz="0" w:space="0" w:color="auto"/>
                <w:left w:val="none" w:sz="0" w:space="0" w:color="auto"/>
                <w:bottom w:val="none" w:sz="0" w:space="0" w:color="auto"/>
                <w:right w:val="none" w:sz="0" w:space="0" w:color="auto"/>
              </w:divBdr>
            </w:div>
            <w:div w:id="1455826131">
              <w:marLeft w:val="0"/>
              <w:marRight w:val="0"/>
              <w:marTop w:val="0"/>
              <w:marBottom w:val="0"/>
              <w:divBdr>
                <w:top w:val="none" w:sz="0" w:space="0" w:color="auto"/>
                <w:left w:val="none" w:sz="0" w:space="0" w:color="auto"/>
                <w:bottom w:val="none" w:sz="0" w:space="0" w:color="auto"/>
                <w:right w:val="none" w:sz="0" w:space="0" w:color="auto"/>
              </w:divBdr>
            </w:div>
            <w:div w:id="888883400">
              <w:marLeft w:val="0"/>
              <w:marRight w:val="0"/>
              <w:marTop w:val="0"/>
              <w:marBottom w:val="0"/>
              <w:divBdr>
                <w:top w:val="none" w:sz="0" w:space="0" w:color="auto"/>
                <w:left w:val="none" w:sz="0" w:space="0" w:color="auto"/>
                <w:bottom w:val="none" w:sz="0" w:space="0" w:color="auto"/>
                <w:right w:val="none" w:sz="0" w:space="0" w:color="auto"/>
              </w:divBdr>
            </w:div>
            <w:div w:id="878130802">
              <w:marLeft w:val="0"/>
              <w:marRight w:val="0"/>
              <w:marTop w:val="0"/>
              <w:marBottom w:val="0"/>
              <w:divBdr>
                <w:top w:val="none" w:sz="0" w:space="0" w:color="auto"/>
                <w:left w:val="none" w:sz="0" w:space="0" w:color="auto"/>
                <w:bottom w:val="none" w:sz="0" w:space="0" w:color="auto"/>
                <w:right w:val="none" w:sz="0" w:space="0" w:color="auto"/>
              </w:divBdr>
            </w:div>
            <w:div w:id="1255240161">
              <w:marLeft w:val="0"/>
              <w:marRight w:val="0"/>
              <w:marTop w:val="0"/>
              <w:marBottom w:val="0"/>
              <w:divBdr>
                <w:top w:val="none" w:sz="0" w:space="0" w:color="auto"/>
                <w:left w:val="none" w:sz="0" w:space="0" w:color="auto"/>
                <w:bottom w:val="none" w:sz="0" w:space="0" w:color="auto"/>
                <w:right w:val="none" w:sz="0" w:space="0" w:color="auto"/>
              </w:divBdr>
            </w:div>
            <w:div w:id="1605259738">
              <w:marLeft w:val="0"/>
              <w:marRight w:val="0"/>
              <w:marTop w:val="0"/>
              <w:marBottom w:val="0"/>
              <w:divBdr>
                <w:top w:val="none" w:sz="0" w:space="0" w:color="auto"/>
                <w:left w:val="none" w:sz="0" w:space="0" w:color="auto"/>
                <w:bottom w:val="none" w:sz="0" w:space="0" w:color="auto"/>
                <w:right w:val="none" w:sz="0" w:space="0" w:color="auto"/>
              </w:divBdr>
            </w:div>
            <w:div w:id="924147854">
              <w:marLeft w:val="0"/>
              <w:marRight w:val="0"/>
              <w:marTop w:val="0"/>
              <w:marBottom w:val="0"/>
              <w:divBdr>
                <w:top w:val="none" w:sz="0" w:space="0" w:color="auto"/>
                <w:left w:val="none" w:sz="0" w:space="0" w:color="auto"/>
                <w:bottom w:val="none" w:sz="0" w:space="0" w:color="auto"/>
                <w:right w:val="none" w:sz="0" w:space="0" w:color="auto"/>
              </w:divBdr>
            </w:div>
            <w:div w:id="1215389787">
              <w:marLeft w:val="0"/>
              <w:marRight w:val="0"/>
              <w:marTop w:val="0"/>
              <w:marBottom w:val="0"/>
              <w:divBdr>
                <w:top w:val="none" w:sz="0" w:space="0" w:color="auto"/>
                <w:left w:val="none" w:sz="0" w:space="0" w:color="auto"/>
                <w:bottom w:val="none" w:sz="0" w:space="0" w:color="auto"/>
                <w:right w:val="none" w:sz="0" w:space="0" w:color="auto"/>
              </w:divBdr>
            </w:div>
            <w:div w:id="876937348">
              <w:marLeft w:val="0"/>
              <w:marRight w:val="0"/>
              <w:marTop w:val="0"/>
              <w:marBottom w:val="0"/>
              <w:divBdr>
                <w:top w:val="none" w:sz="0" w:space="0" w:color="auto"/>
                <w:left w:val="none" w:sz="0" w:space="0" w:color="auto"/>
                <w:bottom w:val="none" w:sz="0" w:space="0" w:color="auto"/>
                <w:right w:val="none" w:sz="0" w:space="0" w:color="auto"/>
              </w:divBdr>
            </w:div>
            <w:div w:id="1505852375">
              <w:marLeft w:val="0"/>
              <w:marRight w:val="0"/>
              <w:marTop w:val="0"/>
              <w:marBottom w:val="0"/>
              <w:divBdr>
                <w:top w:val="none" w:sz="0" w:space="0" w:color="auto"/>
                <w:left w:val="none" w:sz="0" w:space="0" w:color="auto"/>
                <w:bottom w:val="none" w:sz="0" w:space="0" w:color="auto"/>
                <w:right w:val="none" w:sz="0" w:space="0" w:color="auto"/>
              </w:divBdr>
            </w:div>
            <w:div w:id="499275257">
              <w:marLeft w:val="0"/>
              <w:marRight w:val="0"/>
              <w:marTop w:val="0"/>
              <w:marBottom w:val="0"/>
              <w:divBdr>
                <w:top w:val="none" w:sz="0" w:space="0" w:color="auto"/>
                <w:left w:val="none" w:sz="0" w:space="0" w:color="auto"/>
                <w:bottom w:val="none" w:sz="0" w:space="0" w:color="auto"/>
                <w:right w:val="none" w:sz="0" w:space="0" w:color="auto"/>
              </w:divBdr>
            </w:div>
            <w:div w:id="1486585719">
              <w:marLeft w:val="0"/>
              <w:marRight w:val="0"/>
              <w:marTop w:val="0"/>
              <w:marBottom w:val="0"/>
              <w:divBdr>
                <w:top w:val="none" w:sz="0" w:space="0" w:color="auto"/>
                <w:left w:val="none" w:sz="0" w:space="0" w:color="auto"/>
                <w:bottom w:val="none" w:sz="0" w:space="0" w:color="auto"/>
                <w:right w:val="none" w:sz="0" w:space="0" w:color="auto"/>
              </w:divBdr>
            </w:div>
            <w:div w:id="372460678">
              <w:marLeft w:val="0"/>
              <w:marRight w:val="0"/>
              <w:marTop w:val="0"/>
              <w:marBottom w:val="0"/>
              <w:divBdr>
                <w:top w:val="none" w:sz="0" w:space="0" w:color="auto"/>
                <w:left w:val="none" w:sz="0" w:space="0" w:color="auto"/>
                <w:bottom w:val="none" w:sz="0" w:space="0" w:color="auto"/>
                <w:right w:val="none" w:sz="0" w:space="0" w:color="auto"/>
              </w:divBdr>
            </w:div>
            <w:div w:id="1590308998">
              <w:marLeft w:val="0"/>
              <w:marRight w:val="0"/>
              <w:marTop w:val="0"/>
              <w:marBottom w:val="0"/>
              <w:divBdr>
                <w:top w:val="none" w:sz="0" w:space="0" w:color="auto"/>
                <w:left w:val="none" w:sz="0" w:space="0" w:color="auto"/>
                <w:bottom w:val="none" w:sz="0" w:space="0" w:color="auto"/>
                <w:right w:val="none" w:sz="0" w:space="0" w:color="auto"/>
              </w:divBdr>
            </w:div>
            <w:div w:id="669479717">
              <w:marLeft w:val="0"/>
              <w:marRight w:val="0"/>
              <w:marTop w:val="0"/>
              <w:marBottom w:val="0"/>
              <w:divBdr>
                <w:top w:val="none" w:sz="0" w:space="0" w:color="auto"/>
                <w:left w:val="none" w:sz="0" w:space="0" w:color="auto"/>
                <w:bottom w:val="none" w:sz="0" w:space="0" w:color="auto"/>
                <w:right w:val="none" w:sz="0" w:space="0" w:color="auto"/>
              </w:divBdr>
            </w:div>
            <w:div w:id="25955964">
              <w:marLeft w:val="0"/>
              <w:marRight w:val="0"/>
              <w:marTop w:val="0"/>
              <w:marBottom w:val="0"/>
              <w:divBdr>
                <w:top w:val="none" w:sz="0" w:space="0" w:color="auto"/>
                <w:left w:val="none" w:sz="0" w:space="0" w:color="auto"/>
                <w:bottom w:val="none" w:sz="0" w:space="0" w:color="auto"/>
                <w:right w:val="none" w:sz="0" w:space="0" w:color="auto"/>
              </w:divBdr>
            </w:div>
            <w:div w:id="685599890">
              <w:marLeft w:val="0"/>
              <w:marRight w:val="0"/>
              <w:marTop w:val="0"/>
              <w:marBottom w:val="0"/>
              <w:divBdr>
                <w:top w:val="none" w:sz="0" w:space="0" w:color="auto"/>
                <w:left w:val="none" w:sz="0" w:space="0" w:color="auto"/>
                <w:bottom w:val="none" w:sz="0" w:space="0" w:color="auto"/>
                <w:right w:val="none" w:sz="0" w:space="0" w:color="auto"/>
              </w:divBdr>
            </w:div>
            <w:div w:id="1382826326">
              <w:marLeft w:val="0"/>
              <w:marRight w:val="0"/>
              <w:marTop w:val="0"/>
              <w:marBottom w:val="0"/>
              <w:divBdr>
                <w:top w:val="none" w:sz="0" w:space="0" w:color="auto"/>
                <w:left w:val="none" w:sz="0" w:space="0" w:color="auto"/>
                <w:bottom w:val="none" w:sz="0" w:space="0" w:color="auto"/>
                <w:right w:val="none" w:sz="0" w:space="0" w:color="auto"/>
              </w:divBdr>
            </w:div>
            <w:div w:id="515340602">
              <w:marLeft w:val="0"/>
              <w:marRight w:val="0"/>
              <w:marTop w:val="0"/>
              <w:marBottom w:val="0"/>
              <w:divBdr>
                <w:top w:val="none" w:sz="0" w:space="0" w:color="auto"/>
                <w:left w:val="none" w:sz="0" w:space="0" w:color="auto"/>
                <w:bottom w:val="none" w:sz="0" w:space="0" w:color="auto"/>
                <w:right w:val="none" w:sz="0" w:space="0" w:color="auto"/>
              </w:divBdr>
            </w:div>
            <w:div w:id="1407655628">
              <w:marLeft w:val="0"/>
              <w:marRight w:val="0"/>
              <w:marTop w:val="0"/>
              <w:marBottom w:val="0"/>
              <w:divBdr>
                <w:top w:val="none" w:sz="0" w:space="0" w:color="auto"/>
                <w:left w:val="none" w:sz="0" w:space="0" w:color="auto"/>
                <w:bottom w:val="none" w:sz="0" w:space="0" w:color="auto"/>
                <w:right w:val="none" w:sz="0" w:space="0" w:color="auto"/>
              </w:divBdr>
            </w:div>
            <w:div w:id="2035307707">
              <w:marLeft w:val="0"/>
              <w:marRight w:val="0"/>
              <w:marTop w:val="0"/>
              <w:marBottom w:val="0"/>
              <w:divBdr>
                <w:top w:val="none" w:sz="0" w:space="0" w:color="auto"/>
                <w:left w:val="none" w:sz="0" w:space="0" w:color="auto"/>
                <w:bottom w:val="none" w:sz="0" w:space="0" w:color="auto"/>
                <w:right w:val="none" w:sz="0" w:space="0" w:color="auto"/>
              </w:divBdr>
            </w:div>
            <w:div w:id="573322984">
              <w:marLeft w:val="0"/>
              <w:marRight w:val="0"/>
              <w:marTop w:val="0"/>
              <w:marBottom w:val="0"/>
              <w:divBdr>
                <w:top w:val="none" w:sz="0" w:space="0" w:color="auto"/>
                <w:left w:val="none" w:sz="0" w:space="0" w:color="auto"/>
                <w:bottom w:val="none" w:sz="0" w:space="0" w:color="auto"/>
                <w:right w:val="none" w:sz="0" w:space="0" w:color="auto"/>
              </w:divBdr>
            </w:div>
            <w:div w:id="1906867737">
              <w:marLeft w:val="0"/>
              <w:marRight w:val="0"/>
              <w:marTop w:val="0"/>
              <w:marBottom w:val="0"/>
              <w:divBdr>
                <w:top w:val="none" w:sz="0" w:space="0" w:color="auto"/>
                <w:left w:val="none" w:sz="0" w:space="0" w:color="auto"/>
                <w:bottom w:val="none" w:sz="0" w:space="0" w:color="auto"/>
                <w:right w:val="none" w:sz="0" w:space="0" w:color="auto"/>
              </w:divBdr>
            </w:div>
            <w:div w:id="1032997385">
              <w:marLeft w:val="0"/>
              <w:marRight w:val="0"/>
              <w:marTop w:val="0"/>
              <w:marBottom w:val="0"/>
              <w:divBdr>
                <w:top w:val="none" w:sz="0" w:space="0" w:color="auto"/>
                <w:left w:val="none" w:sz="0" w:space="0" w:color="auto"/>
                <w:bottom w:val="none" w:sz="0" w:space="0" w:color="auto"/>
                <w:right w:val="none" w:sz="0" w:space="0" w:color="auto"/>
              </w:divBdr>
            </w:div>
            <w:div w:id="1673532176">
              <w:marLeft w:val="0"/>
              <w:marRight w:val="0"/>
              <w:marTop w:val="0"/>
              <w:marBottom w:val="0"/>
              <w:divBdr>
                <w:top w:val="none" w:sz="0" w:space="0" w:color="auto"/>
                <w:left w:val="none" w:sz="0" w:space="0" w:color="auto"/>
                <w:bottom w:val="none" w:sz="0" w:space="0" w:color="auto"/>
                <w:right w:val="none" w:sz="0" w:space="0" w:color="auto"/>
              </w:divBdr>
            </w:div>
            <w:div w:id="1484927954">
              <w:marLeft w:val="0"/>
              <w:marRight w:val="0"/>
              <w:marTop w:val="0"/>
              <w:marBottom w:val="0"/>
              <w:divBdr>
                <w:top w:val="none" w:sz="0" w:space="0" w:color="auto"/>
                <w:left w:val="none" w:sz="0" w:space="0" w:color="auto"/>
                <w:bottom w:val="none" w:sz="0" w:space="0" w:color="auto"/>
                <w:right w:val="none" w:sz="0" w:space="0" w:color="auto"/>
              </w:divBdr>
            </w:div>
            <w:div w:id="561798416">
              <w:marLeft w:val="0"/>
              <w:marRight w:val="0"/>
              <w:marTop w:val="0"/>
              <w:marBottom w:val="0"/>
              <w:divBdr>
                <w:top w:val="none" w:sz="0" w:space="0" w:color="auto"/>
                <w:left w:val="none" w:sz="0" w:space="0" w:color="auto"/>
                <w:bottom w:val="none" w:sz="0" w:space="0" w:color="auto"/>
                <w:right w:val="none" w:sz="0" w:space="0" w:color="auto"/>
              </w:divBdr>
            </w:div>
            <w:div w:id="1068305033">
              <w:marLeft w:val="0"/>
              <w:marRight w:val="0"/>
              <w:marTop w:val="0"/>
              <w:marBottom w:val="0"/>
              <w:divBdr>
                <w:top w:val="none" w:sz="0" w:space="0" w:color="auto"/>
                <w:left w:val="none" w:sz="0" w:space="0" w:color="auto"/>
                <w:bottom w:val="none" w:sz="0" w:space="0" w:color="auto"/>
                <w:right w:val="none" w:sz="0" w:space="0" w:color="auto"/>
              </w:divBdr>
            </w:div>
            <w:div w:id="807281950">
              <w:marLeft w:val="0"/>
              <w:marRight w:val="0"/>
              <w:marTop w:val="0"/>
              <w:marBottom w:val="0"/>
              <w:divBdr>
                <w:top w:val="none" w:sz="0" w:space="0" w:color="auto"/>
                <w:left w:val="none" w:sz="0" w:space="0" w:color="auto"/>
                <w:bottom w:val="none" w:sz="0" w:space="0" w:color="auto"/>
                <w:right w:val="none" w:sz="0" w:space="0" w:color="auto"/>
              </w:divBdr>
            </w:div>
            <w:div w:id="49038118">
              <w:marLeft w:val="0"/>
              <w:marRight w:val="0"/>
              <w:marTop w:val="0"/>
              <w:marBottom w:val="0"/>
              <w:divBdr>
                <w:top w:val="none" w:sz="0" w:space="0" w:color="auto"/>
                <w:left w:val="none" w:sz="0" w:space="0" w:color="auto"/>
                <w:bottom w:val="none" w:sz="0" w:space="0" w:color="auto"/>
                <w:right w:val="none" w:sz="0" w:space="0" w:color="auto"/>
              </w:divBdr>
            </w:div>
            <w:div w:id="712267529">
              <w:marLeft w:val="0"/>
              <w:marRight w:val="0"/>
              <w:marTop w:val="0"/>
              <w:marBottom w:val="0"/>
              <w:divBdr>
                <w:top w:val="none" w:sz="0" w:space="0" w:color="auto"/>
                <w:left w:val="none" w:sz="0" w:space="0" w:color="auto"/>
                <w:bottom w:val="none" w:sz="0" w:space="0" w:color="auto"/>
                <w:right w:val="none" w:sz="0" w:space="0" w:color="auto"/>
              </w:divBdr>
            </w:div>
            <w:div w:id="610210926">
              <w:marLeft w:val="0"/>
              <w:marRight w:val="0"/>
              <w:marTop w:val="0"/>
              <w:marBottom w:val="0"/>
              <w:divBdr>
                <w:top w:val="none" w:sz="0" w:space="0" w:color="auto"/>
                <w:left w:val="none" w:sz="0" w:space="0" w:color="auto"/>
                <w:bottom w:val="none" w:sz="0" w:space="0" w:color="auto"/>
                <w:right w:val="none" w:sz="0" w:space="0" w:color="auto"/>
              </w:divBdr>
            </w:div>
            <w:div w:id="1131437727">
              <w:marLeft w:val="0"/>
              <w:marRight w:val="0"/>
              <w:marTop w:val="0"/>
              <w:marBottom w:val="0"/>
              <w:divBdr>
                <w:top w:val="none" w:sz="0" w:space="0" w:color="auto"/>
                <w:left w:val="none" w:sz="0" w:space="0" w:color="auto"/>
                <w:bottom w:val="none" w:sz="0" w:space="0" w:color="auto"/>
                <w:right w:val="none" w:sz="0" w:space="0" w:color="auto"/>
              </w:divBdr>
            </w:div>
            <w:div w:id="432942191">
              <w:marLeft w:val="0"/>
              <w:marRight w:val="0"/>
              <w:marTop w:val="0"/>
              <w:marBottom w:val="0"/>
              <w:divBdr>
                <w:top w:val="none" w:sz="0" w:space="0" w:color="auto"/>
                <w:left w:val="none" w:sz="0" w:space="0" w:color="auto"/>
                <w:bottom w:val="none" w:sz="0" w:space="0" w:color="auto"/>
                <w:right w:val="none" w:sz="0" w:space="0" w:color="auto"/>
              </w:divBdr>
            </w:div>
            <w:div w:id="937761797">
              <w:marLeft w:val="0"/>
              <w:marRight w:val="0"/>
              <w:marTop w:val="0"/>
              <w:marBottom w:val="0"/>
              <w:divBdr>
                <w:top w:val="none" w:sz="0" w:space="0" w:color="auto"/>
                <w:left w:val="none" w:sz="0" w:space="0" w:color="auto"/>
                <w:bottom w:val="none" w:sz="0" w:space="0" w:color="auto"/>
                <w:right w:val="none" w:sz="0" w:space="0" w:color="auto"/>
              </w:divBdr>
            </w:div>
            <w:div w:id="2031369418">
              <w:marLeft w:val="0"/>
              <w:marRight w:val="0"/>
              <w:marTop w:val="0"/>
              <w:marBottom w:val="0"/>
              <w:divBdr>
                <w:top w:val="none" w:sz="0" w:space="0" w:color="auto"/>
                <w:left w:val="none" w:sz="0" w:space="0" w:color="auto"/>
                <w:bottom w:val="none" w:sz="0" w:space="0" w:color="auto"/>
                <w:right w:val="none" w:sz="0" w:space="0" w:color="auto"/>
              </w:divBdr>
            </w:div>
            <w:div w:id="958074856">
              <w:marLeft w:val="0"/>
              <w:marRight w:val="0"/>
              <w:marTop w:val="0"/>
              <w:marBottom w:val="0"/>
              <w:divBdr>
                <w:top w:val="none" w:sz="0" w:space="0" w:color="auto"/>
                <w:left w:val="none" w:sz="0" w:space="0" w:color="auto"/>
                <w:bottom w:val="none" w:sz="0" w:space="0" w:color="auto"/>
                <w:right w:val="none" w:sz="0" w:space="0" w:color="auto"/>
              </w:divBdr>
            </w:div>
            <w:div w:id="1151140830">
              <w:marLeft w:val="0"/>
              <w:marRight w:val="0"/>
              <w:marTop w:val="0"/>
              <w:marBottom w:val="0"/>
              <w:divBdr>
                <w:top w:val="none" w:sz="0" w:space="0" w:color="auto"/>
                <w:left w:val="none" w:sz="0" w:space="0" w:color="auto"/>
                <w:bottom w:val="none" w:sz="0" w:space="0" w:color="auto"/>
                <w:right w:val="none" w:sz="0" w:space="0" w:color="auto"/>
              </w:divBdr>
            </w:div>
            <w:div w:id="1668753417">
              <w:marLeft w:val="0"/>
              <w:marRight w:val="0"/>
              <w:marTop w:val="0"/>
              <w:marBottom w:val="0"/>
              <w:divBdr>
                <w:top w:val="none" w:sz="0" w:space="0" w:color="auto"/>
                <w:left w:val="none" w:sz="0" w:space="0" w:color="auto"/>
                <w:bottom w:val="none" w:sz="0" w:space="0" w:color="auto"/>
                <w:right w:val="none" w:sz="0" w:space="0" w:color="auto"/>
              </w:divBdr>
            </w:div>
            <w:div w:id="1764257668">
              <w:marLeft w:val="0"/>
              <w:marRight w:val="0"/>
              <w:marTop w:val="0"/>
              <w:marBottom w:val="0"/>
              <w:divBdr>
                <w:top w:val="none" w:sz="0" w:space="0" w:color="auto"/>
                <w:left w:val="none" w:sz="0" w:space="0" w:color="auto"/>
                <w:bottom w:val="none" w:sz="0" w:space="0" w:color="auto"/>
                <w:right w:val="none" w:sz="0" w:space="0" w:color="auto"/>
              </w:divBdr>
            </w:div>
            <w:div w:id="838036064">
              <w:marLeft w:val="0"/>
              <w:marRight w:val="0"/>
              <w:marTop w:val="0"/>
              <w:marBottom w:val="0"/>
              <w:divBdr>
                <w:top w:val="none" w:sz="0" w:space="0" w:color="auto"/>
                <w:left w:val="none" w:sz="0" w:space="0" w:color="auto"/>
                <w:bottom w:val="none" w:sz="0" w:space="0" w:color="auto"/>
                <w:right w:val="none" w:sz="0" w:space="0" w:color="auto"/>
              </w:divBdr>
            </w:div>
            <w:div w:id="394159182">
              <w:marLeft w:val="0"/>
              <w:marRight w:val="0"/>
              <w:marTop w:val="0"/>
              <w:marBottom w:val="0"/>
              <w:divBdr>
                <w:top w:val="none" w:sz="0" w:space="0" w:color="auto"/>
                <w:left w:val="none" w:sz="0" w:space="0" w:color="auto"/>
                <w:bottom w:val="none" w:sz="0" w:space="0" w:color="auto"/>
                <w:right w:val="none" w:sz="0" w:space="0" w:color="auto"/>
              </w:divBdr>
            </w:div>
            <w:div w:id="1007051048">
              <w:marLeft w:val="0"/>
              <w:marRight w:val="0"/>
              <w:marTop w:val="0"/>
              <w:marBottom w:val="0"/>
              <w:divBdr>
                <w:top w:val="none" w:sz="0" w:space="0" w:color="auto"/>
                <w:left w:val="none" w:sz="0" w:space="0" w:color="auto"/>
                <w:bottom w:val="none" w:sz="0" w:space="0" w:color="auto"/>
                <w:right w:val="none" w:sz="0" w:space="0" w:color="auto"/>
              </w:divBdr>
            </w:div>
            <w:div w:id="1336570584">
              <w:marLeft w:val="0"/>
              <w:marRight w:val="0"/>
              <w:marTop w:val="0"/>
              <w:marBottom w:val="0"/>
              <w:divBdr>
                <w:top w:val="none" w:sz="0" w:space="0" w:color="auto"/>
                <w:left w:val="none" w:sz="0" w:space="0" w:color="auto"/>
                <w:bottom w:val="none" w:sz="0" w:space="0" w:color="auto"/>
                <w:right w:val="none" w:sz="0" w:space="0" w:color="auto"/>
              </w:divBdr>
            </w:div>
            <w:div w:id="2016689388">
              <w:marLeft w:val="0"/>
              <w:marRight w:val="0"/>
              <w:marTop w:val="0"/>
              <w:marBottom w:val="0"/>
              <w:divBdr>
                <w:top w:val="none" w:sz="0" w:space="0" w:color="auto"/>
                <w:left w:val="none" w:sz="0" w:space="0" w:color="auto"/>
                <w:bottom w:val="none" w:sz="0" w:space="0" w:color="auto"/>
                <w:right w:val="none" w:sz="0" w:space="0" w:color="auto"/>
              </w:divBdr>
            </w:div>
            <w:div w:id="838084653">
              <w:marLeft w:val="0"/>
              <w:marRight w:val="0"/>
              <w:marTop w:val="0"/>
              <w:marBottom w:val="0"/>
              <w:divBdr>
                <w:top w:val="none" w:sz="0" w:space="0" w:color="auto"/>
                <w:left w:val="none" w:sz="0" w:space="0" w:color="auto"/>
                <w:bottom w:val="none" w:sz="0" w:space="0" w:color="auto"/>
                <w:right w:val="none" w:sz="0" w:space="0" w:color="auto"/>
              </w:divBdr>
            </w:div>
            <w:div w:id="1633947499">
              <w:marLeft w:val="0"/>
              <w:marRight w:val="0"/>
              <w:marTop w:val="0"/>
              <w:marBottom w:val="0"/>
              <w:divBdr>
                <w:top w:val="none" w:sz="0" w:space="0" w:color="auto"/>
                <w:left w:val="none" w:sz="0" w:space="0" w:color="auto"/>
                <w:bottom w:val="none" w:sz="0" w:space="0" w:color="auto"/>
                <w:right w:val="none" w:sz="0" w:space="0" w:color="auto"/>
              </w:divBdr>
            </w:div>
            <w:div w:id="164901834">
              <w:marLeft w:val="0"/>
              <w:marRight w:val="0"/>
              <w:marTop w:val="0"/>
              <w:marBottom w:val="0"/>
              <w:divBdr>
                <w:top w:val="none" w:sz="0" w:space="0" w:color="auto"/>
                <w:left w:val="none" w:sz="0" w:space="0" w:color="auto"/>
                <w:bottom w:val="none" w:sz="0" w:space="0" w:color="auto"/>
                <w:right w:val="none" w:sz="0" w:space="0" w:color="auto"/>
              </w:divBdr>
            </w:div>
            <w:div w:id="1405026800">
              <w:marLeft w:val="0"/>
              <w:marRight w:val="0"/>
              <w:marTop w:val="0"/>
              <w:marBottom w:val="0"/>
              <w:divBdr>
                <w:top w:val="none" w:sz="0" w:space="0" w:color="auto"/>
                <w:left w:val="none" w:sz="0" w:space="0" w:color="auto"/>
                <w:bottom w:val="none" w:sz="0" w:space="0" w:color="auto"/>
                <w:right w:val="none" w:sz="0" w:space="0" w:color="auto"/>
              </w:divBdr>
            </w:div>
            <w:div w:id="1812861119">
              <w:marLeft w:val="0"/>
              <w:marRight w:val="0"/>
              <w:marTop w:val="0"/>
              <w:marBottom w:val="0"/>
              <w:divBdr>
                <w:top w:val="none" w:sz="0" w:space="0" w:color="auto"/>
                <w:left w:val="none" w:sz="0" w:space="0" w:color="auto"/>
                <w:bottom w:val="none" w:sz="0" w:space="0" w:color="auto"/>
                <w:right w:val="none" w:sz="0" w:space="0" w:color="auto"/>
              </w:divBdr>
            </w:div>
            <w:div w:id="1892615395">
              <w:marLeft w:val="0"/>
              <w:marRight w:val="0"/>
              <w:marTop w:val="0"/>
              <w:marBottom w:val="0"/>
              <w:divBdr>
                <w:top w:val="none" w:sz="0" w:space="0" w:color="auto"/>
                <w:left w:val="none" w:sz="0" w:space="0" w:color="auto"/>
                <w:bottom w:val="none" w:sz="0" w:space="0" w:color="auto"/>
                <w:right w:val="none" w:sz="0" w:space="0" w:color="auto"/>
              </w:divBdr>
            </w:div>
            <w:div w:id="1992174448">
              <w:marLeft w:val="0"/>
              <w:marRight w:val="0"/>
              <w:marTop w:val="0"/>
              <w:marBottom w:val="0"/>
              <w:divBdr>
                <w:top w:val="none" w:sz="0" w:space="0" w:color="auto"/>
                <w:left w:val="none" w:sz="0" w:space="0" w:color="auto"/>
                <w:bottom w:val="none" w:sz="0" w:space="0" w:color="auto"/>
                <w:right w:val="none" w:sz="0" w:space="0" w:color="auto"/>
              </w:divBdr>
            </w:div>
            <w:div w:id="183397491">
              <w:marLeft w:val="0"/>
              <w:marRight w:val="0"/>
              <w:marTop w:val="0"/>
              <w:marBottom w:val="0"/>
              <w:divBdr>
                <w:top w:val="none" w:sz="0" w:space="0" w:color="auto"/>
                <w:left w:val="none" w:sz="0" w:space="0" w:color="auto"/>
                <w:bottom w:val="none" w:sz="0" w:space="0" w:color="auto"/>
                <w:right w:val="none" w:sz="0" w:space="0" w:color="auto"/>
              </w:divBdr>
            </w:div>
            <w:div w:id="302080787">
              <w:marLeft w:val="0"/>
              <w:marRight w:val="0"/>
              <w:marTop w:val="0"/>
              <w:marBottom w:val="0"/>
              <w:divBdr>
                <w:top w:val="none" w:sz="0" w:space="0" w:color="auto"/>
                <w:left w:val="none" w:sz="0" w:space="0" w:color="auto"/>
                <w:bottom w:val="none" w:sz="0" w:space="0" w:color="auto"/>
                <w:right w:val="none" w:sz="0" w:space="0" w:color="auto"/>
              </w:divBdr>
            </w:div>
            <w:div w:id="2105569994">
              <w:marLeft w:val="0"/>
              <w:marRight w:val="0"/>
              <w:marTop w:val="0"/>
              <w:marBottom w:val="0"/>
              <w:divBdr>
                <w:top w:val="none" w:sz="0" w:space="0" w:color="auto"/>
                <w:left w:val="none" w:sz="0" w:space="0" w:color="auto"/>
                <w:bottom w:val="none" w:sz="0" w:space="0" w:color="auto"/>
                <w:right w:val="none" w:sz="0" w:space="0" w:color="auto"/>
              </w:divBdr>
            </w:div>
            <w:div w:id="1616793562">
              <w:marLeft w:val="0"/>
              <w:marRight w:val="0"/>
              <w:marTop w:val="0"/>
              <w:marBottom w:val="0"/>
              <w:divBdr>
                <w:top w:val="none" w:sz="0" w:space="0" w:color="auto"/>
                <w:left w:val="none" w:sz="0" w:space="0" w:color="auto"/>
                <w:bottom w:val="none" w:sz="0" w:space="0" w:color="auto"/>
                <w:right w:val="none" w:sz="0" w:space="0" w:color="auto"/>
              </w:divBdr>
            </w:div>
            <w:div w:id="1925145691">
              <w:marLeft w:val="0"/>
              <w:marRight w:val="0"/>
              <w:marTop w:val="0"/>
              <w:marBottom w:val="0"/>
              <w:divBdr>
                <w:top w:val="none" w:sz="0" w:space="0" w:color="auto"/>
                <w:left w:val="none" w:sz="0" w:space="0" w:color="auto"/>
                <w:bottom w:val="none" w:sz="0" w:space="0" w:color="auto"/>
                <w:right w:val="none" w:sz="0" w:space="0" w:color="auto"/>
              </w:divBdr>
            </w:div>
            <w:div w:id="573012603">
              <w:marLeft w:val="0"/>
              <w:marRight w:val="0"/>
              <w:marTop w:val="0"/>
              <w:marBottom w:val="0"/>
              <w:divBdr>
                <w:top w:val="none" w:sz="0" w:space="0" w:color="auto"/>
                <w:left w:val="none" w:sz="0" w:space="0" w:color="auto"/>
                <w:bottom w:val="none" w:sz="0" w:space="0" w:color="auto"/>
                <w:right w:val="none" w:sz="0" w:space="0" w:color="auto"/>
              </w:divBdr>
            </w:div>
            <w:div w:id="1644384831">
              <w:marLeft w:val="0"/>
              <w:marRight w:val="0"/>
              <w:marTop w:val="0"/>
              <w:marBottom w:val="0"/>
              <w:divBdr>
                <w:top w:val="none" w:sz="0" w:space="0" w:color="auto"/>
                <w:left w:val="none" w:sz="0" w:space="0" w:color="auto"/>
                <w:bottom w:val="none" w:sz="0" w:space="0" w:color="auto"/>
                <w:right w:val="none" w:sz="0" w:space="0" w:color="auto"/>
              </w:divBdr>
            </w:div>
            <w:div w:id="1470248885">
              <w:marLeft w:val="0"/>
              <w:marRight w:val="0"/>
              <w:marTop w:val="0"/>
              <w:marBottom w:val="0"/>
              <w:divBdr>
                <w:top w:val="none" w:sz="0" w:space="0" w:color="auto"/>
                <w:left w:val="none" w:sz="0" w:space="0" w:color="auto"/>
                <w:bottom w:val="none" w:sz="0" w:space="0" w:color="auto"/>
                <w:right w:val="none" w:sz="0" w:space="0" w:color="auto"/>
              </w:divBdr>
            </w:div>
            <w:div w:id="909267589">
              <w:marLeft w:val="0"/>
              <w:marRight w:val="0"/>
              <w:marTop w:val="0"/>
              <w:marBottom w:val="0"/>
              <w:divBdr>
                <w:top w:val="none" w:sz="0" w:space="0" w:color="auto"/>
                <w:left w:val="none" w:sz="0" w:space="0" w:color="auto"/>
                <w:bottom w:val="none" w:sz="0" w:space="0" w:color="auto"/>
                <w:right w:val="none" w:sz="0" w:space="0" w:color="auto"/>
              </w:divBdr>
            </w:div>
            <w:div w:id="1179739580">
              <w:marLeft w:val="0"/>
              <w:marRight w:val="0"/>
              <w:marTop w:val="0"/>
              <w:marBottom w:val="0"/>
              <w:divBdr>
                <w:top w:val="none" w:sz="0" w:space="0" w:color="auto"/>
                <w:left w:val="none" w:sz="0" w:space="0" w:color="auto"/>
                <w:bottom w:val="none" w:sz="0" w:space="0" w:color="auto"/>
                <w:right w:val="none" w:sz="0" w:space="0" w:color="auto"/>
              </w:divBdr>
            </w:div>
            <w:div w:id="8142287">
              <w:marLeft w:val="0"/>
              <w:marRight w:val="0"/>
              <w:marTop w:val="0"/>
              <w:marBottom w:val="0"/>
              <w:divBdr>
                <w:top w:val="none" w:sz="0" w:space="0" w:color="auto"/>
                <w:left w:val="none" w:sz="0" w:space="0" w:color="auto"/>
                <w:bottom w:val="none" w:sz="0" w:space="0" w:color="auto"/>
                <w:right w:val="none" w:sz="0" w:space="0" w:color="auto"/>
              </w:divBdr>
            </w:div>
            <w:div w:id="1307927623">
              <w:marLeft w:val="0"/>
              <w:marRight w:val="0"/>
              <w:marTop w:val="0"/>
              <w:marBottom w:val="0"/>
              <w:divBdr>
                <w:top w:val="none" w:sz="0" w:space="0" w:color="auto"/>
                <w:left w:val="none" w:sz="0" w:space="0" w:color="auto"/>
                <w:bottom w:val="none" w:sz="0" w:space="0" w:color="auto"/>
                <w:right w:val="none" w:sz="0" w:space="0" w:color="auto"/>
              </w:divBdr>
            </w:div>
            <w:div w:id="202595098">
              <w:marLeft w:val="0"/>
              <w:marRight w:val="0"/>
              <w:marTop w:val="0"/>
              <w:marBottom w:val="0"/>
              <w:divBdr>
                <w:top w:val="none" w:sz="0" w:space="0" w:color="auto"/>
                <w:left w:val="none" w:sz="0" w:space="0" w:color="auto"/>
                <w:bottom w:val="none" w:sz="0" w:space="0" w:color="auto"/>
                <w:right w:val="none" w:sz="0" w:space="0" w:color="auto"/>
              </w:divBdr>
            </w:div>
            <w:div w:id="588926744">
              <w:marLeft w:val="0"/>
              <w:marRight w:val="0"/>
              <w:marTop w:val="0"/>
              <w:marBottom w:val="0"/>
              <w:divBdr>
                <w:top w:val="none" w:sz="0" w:space="0" w:color="auto"/>
                <w:left w:val="none" w:sz="0" w:space="0" w:color="auto"/>
                <w:bottom w:val="none" w:sz="0" w:space="0" w:color="auto"/>
                <w:right w:val="none" w:sz="0" w:space="0" w:color="auto"/>
              </w:divBdr>
            </w:div>
            <w:div w:id="1583023569">
              <w:marLeft w:val="0"/>
              <w:marRight w:val="0"/>
              <w:marTop w:val="0"/>
              <w:marBottom w:val="0"/>
              <w:divBdr>
                <w:top w:val="none" w:sz="0" w:space="0" w:color="auto"/>
                <w:left w:val="none" w:sz="0" w:space="0" w:color="auto"/>
                <w:bottom w:val="none" w:sz="0" w:space="0" w:color="auto"/>
                <w:right w:val="none" w:sz="0" w:space="0" w:color="auto"/>
              </w:divBdr>
            </w:div>
            <w:div w:id="808284050">
              <w:marLeft w:val="0"/>
              <w:marRight w:val="0"/>
              <w:marTop w:val="0"/>
              <w:marBottom w:val="0"/>
              <w:divBdr>
                <w:top w:val="none" w:sz="0" w:space="0" w:color="auto"/>
                <w:left w:val="none" w:sz="0" w:space="0" w:color="auto"/>
                <w:bottom w:val="none" w:sz="0" w:space="0" w:color="auto"/>
                <w:right w:val="none" w:sz="0" w:space="0" w:color="auto"/>
              </w:divBdr>
            </w:div>
            <w:div w:id="1543706151">
              <w:marLeft w:val="0"/>
              <w:marRight w:val="0"/>
              <w:marTop w:val="0"/>
              <w:marBottom w:val="0"/>
              <w:divBdr>
                <w:top w:val="none" w:sz="0" w:space="0" w:color="auto"/>
                <w:left w:val="none" w:sz="0" w:space="0" w:color="auto"/>
                <w:bottom w:val="none" w:sz="0" w:space="0" w:color="auto"/>
                <w:right w:val="none" w:sz="0" w:space="0" w:color="auto"/>
              </w:divBdr>
            </w:div>
            <w:div w:id="1906138718">
              <w:marLeft w:val="0"/>
              <w:marRight w:val="0"/>
              <w:marTop w:val="0"/>
              <w:marBottom w:val="0"/>
              <w:divBdr>
                <w:top w:val="none" w:sz="0" w:space="0" w:color="auto"/>
                <w:left w:val="none" w:sz="0" w:space="0" w:color="auto"/>
                <w:bottom w:val="none" w:sz="0" w:space="0" w:color="auto"/>
                <w:right w:val="none" w:sz="0" w:space="0" w:color="auto"/>
              </w:divBdr>
            </w:div>
            <w:div w:id="1807241149">
              <w:marLeft w:val="0"/>
              <w:marRight w:val="0"/>
              <w:marTop w:val="0"/>
              <w:marBottom w:val="0"/>
              <w:divBdr>
                <w:top w:val="none" w:sz="0" w:space="0" w:color="auto"/>
                <w:left w:val="none" w:sz="0" w:space="0" w:color="auto"/>
                <w:bottom w:val="none" w:sz="0" w:space="0" w:color="auto"/>
                <w:right w:val="none" w:sz="0" w:space="0" w:color="auto"/>
              </w:divBdr>
            </w:div>
            <w:div w:id="517936602">
              <w:marLeft w:val="0"/>
              <w:marRight w:val="0"/>
              <w:marTop w:val="0"/>
              <w:marBottom w:val="0"/>
              <w:divBdr>
                <w:top w:val="none" w:sz="0" w:space="0" w:color="auto"/>
                <w:left w:val="none" w:sz="0" w:space="0" w:color="auto"/>
                <w:bottom w:val="none" w:sz="0" w:space="0" w:color="auto"/>
                <w:right w:val="none" w:sz="0" w:space="0" w:color="auto"/>
              </w:divBdr>
            </w:div>
            <w:div w:id="1202211617">
              <w:marLeft w:val="0"/>
              <w:marRight w:val="0"/>
              <w:marTop w:val="0"/>
              <w:marBottom w:val="0"/>
              <w:divBdr>
                <w:top w:val="none" w:sz="0" w:space="0" w:color="auto"/>
                <w:left w:val="none" w:sz="0" w:space="0" w:color="auto"/>
                <w:bottom w:val="none" w:sz="0" w:space="0" w:color="auto"/>
                <w:right w:val="none" w:sz="0" w:space="0" w:color="auto"/>
              </w:divBdr>
            </w:div>
            <w:div w:id="1575162590">
              <w:marLeft w:val="0"/>
              <w:marRight w:val="0"/>
              <w:marTop w:val="0"/>
              <w:marBottom w:val="0"/>
              <w:divBdr>
                <w:top w:val="none" w:sz="0" w:space="0" w:color="auto"/>
                <w:left w:val="none" w:sz="0" w:space="0" w:color="auto"/>
                <w:bottom w:val="none" w:sz="0" w:space="0" w:color="auto"/>
                <w:right w:val="none" w:sz="0" w:space="0" w:color="auto"/>
              </w:divBdr>
            </w:div>
            <w:div w:id="1538279526">
              <w:marLeft w:val="0"/>
              <w:marRight w:val="0"/>
              <w:marTop w:val="0"/>
              <w:marBottom w:val="0"/>
              <w:divBdr>
                <w:top w:val="none" w:sz="0" w:space="0" w:color="auto"/>
                <w:left w:val="none" w:sz="0" w:space="0" w:color="auto"/>
                <w:bottom w:val="none" w:sz="0" w:space="0" w:color="auto"/>
                <w:right w:val="none" w:sz="0" w:space="0" w:color="auto"/>
              </w:divBdr>
            </w:div>
            <w:div w:id="10182663">
              <w:marLeft w:val="0"/>
              <w:marRight w:val="0"/>
              <w:marTop w:val="0"/>
              <w:marBottom w:val="0"/>
              <w:divBdr>
                <w:top w:val="none" w:sz="0" w:space="0" w:color="auto"/>
                <w:left w:val="none" w:sz="0" w:space="0" w:color="auto"/>
                <w:bottom w:val="none" w:sz="0" w:space="0" w:color="auto"/>
                <w:right w:val="none" w:sz="0" w:space="0" w:color="auto"/>
              </w:divBdr>
            </w:div>
            <w:div w:id="103690731">
              <w:marLeft w:val="0"/>
              <w:marRight w:val="0"/>
              <w:marTop w:val="0"/>
              <w:marBottom w:val="0"/>
              <w:divBdr>
                <w:top w:val="none" w:sz="0" w:space="0" w:color="auto"/>
                <w:left w:val="none" w:sz="0" w:space="0" w:color="auto"/>
                <w:bottom w:val="none" w:sz="0" w:space="0" w:color="auto"/>
                <w:right w:val="none" w:sz="0" w:space="0" w:color="auto"/>
              </w:divBdr>
            </w:div>
            <w:div w:id="225340255">
              <w:marLeft w:val="0"/>
              <w:marRight w:val="0"/>
              <w:marTop w:val="0"/>
              <w:marBottom w:val="0"/>
              <w:divBdr>
                <w:top w:val="none" w:sz="0" w:space="0" w:color="auto"/>
                <w:left w:val="none" w:sz="0" w:space="0" w:color="auto"/>
                <w:bottom w:val="none" w:sz="0" w:space="0" w:color="auto"/>
                <w:right w:val="none" w:sz="0" w:space="0" w:color="auto"/>
              </w:divBdr>
            </w:div>
            <w:div w:id="1360277387">
              <w:marLeft w:val="0"/>
              <w:marRight w:val="0"/>
              <w:marTop w:val="0"/>
              <w:marBottom w:val="0"/>
              <w:divBdr>
                <w:top w:val="none" w:sz="0" w:space="0" w:color="auto"/>
                <w:left w:val="none" w:sz="0" w:space="0" w:color="auto"/>
                <w:bottom w:val="none" w:sz="0" w:space="0" w:color="auto"/>
                <w:right w:val="none" w:sz="0" w:space="0" w:color="auto"/>
              </w:divBdr>
            </w:div>
            <w:div w:id="2108038957">
              <w:marLeft w:val="0"/>
              <w:marRight w:val="0"/>
              <w:marTop w:val="0"/>
              <w:marBottom w:val="0"/>
              <w:divBdr>
                <w:top w:val="none" w:sz="0" w:space="0" w:color="auto"/>
                <w:left w:val="none" w:sz="0" w:space="0" w:color="auto"/>
                <w:bottom w:val="none" w:sz="0" w:space="0" w:color="auto"/>
                <w:right w:val="none" w:sz="0" w:space="0" w:color="auto"/>
              </w:divBdr>
            </w:div>
            <w:div w:id="469783611">
              <w:marLeft w:val="0"/>
              <w:marRight w:val="0"/>
              <w:marTop w:val="0"/>
              <w:marBottom w:val="0"/>
              <w:divBdr>
                <w:top w:val="none" w:sz="0" w:space="0" w:color="auto"/>
                <w:left w:val="none" w:sz="0" w:space="0" w:color="auto"/>
                <w:bottom w:val="none" w:sz="0" w:space="0" w:color="auto"/>
                <w:right w:val="none" w:sz="0" w:space="0" w:color="auto"/>
              </w:divBdr>
            </w:div>
            <w:div w:id="47190251">
              <w:marLeft w:val="0"/>
              <w:marRight w:val="0"/>
              <w:marTop w:val="0"/>
              <w:marBottom w:val="0"/>
              <w:divBdr>
                <w:top w:val="none" w:sz="0" w:space="0" w:color="auto"/>
                <w:left w:val="none" w:sz="0" w:space="0" w:color="auto"/>
                <w:bottom w:val="none" w:sz="0" w:space="0" w:color="auto"/>
                <w:right w:val="none" w:sz="0" w:space="0" w:color="auto"/>
              </w:divBdr>
            </w:div>
            <w:div w:id="344597143">
              <w:marLeft w:val="0"/>
              <w:marRight w:val="0"/>
              <w:marTop w:val="0"/>
              <w:marBottom w:val="0"/>
              <w:divBdr>
                <w:top w:val="none" w:sz="0" w:space="0" w:color="auto"/>
                <w:left w:val="none" w:sz="0" w:space="0" w:color="auto"/>
                <w:bottom w:val="none" w:sz="0" w:space="0" w:color="auto"/>
                <w:right w:val="none" w:sz="0" w:space="0" w:color="auto"/>
              </w:divBdr>
            </w:div>
            <w:div w:id="159662968">
              <w:marLeft w:val="0"/>
              <w:marRight w:val="0"/>
              <w:marTop w:val="0"/>
              <w:marBottom w:val="0"/>
              <w:divBdr>
                <w:top w:val="none" w:sz="0" w:space="0" w:color="auto"/>
                <w:left w:val="none" w:sz="0" w:space="0" w:color="auto"/>
                <w:bottom w:val="none" w:sz="0" w:space="0" w:color="auto"/>
                <w:right w:val="none" w:sz="0" w:space="0" w:color="auto"/>
              </w:divBdr>
            </w:div>
            <w:div w:id="1748991842">
              <w:marLeft w:val="0"/>
              <w:marRight w:val="0"/>
              <w:marTop w:val="0"/>
              <w:marBottom w:val="0"/>
              <w:divBdr>
                <w:top w:val="none" w:sz="0" w:space="0" w:color="auto"/>
                <w:left w:val="none" w:sz="0" w:space="0" w:color="auto"/>
                <w:bottom w:val="none" w:sz="0" w:space="0" w:color="auto"/>
                <w:right w:val="none" w:sz="0" w:space="0" w:color="auto"/>
              </w:divBdr>
            </w:div>
            <w:div w:id="2070489998">
              <w:marLeft w:val="0"/>
              <w:marRight w:val="0"/>
              <w:marTop w:val="0"/>
              <w:marBottom w:val="0"/>
              <w:divBdr>
                <w:top w:val="none" w:sz="0" w:space="0" w:color="auto"/>
                <w:left w:val="none" w:sz="0" w:space="0" w:color="auto"/>
                <w:bottom w:val="none" w:sz="0" w:space="0" w:color="auto"/>
                <w:right w:val="none" w:sz="0" w:space="0" w:color="auto"/>
              </w:divBdr>
            </w:div>
            <w:div w:id="93140049">
              <w:marLeft w:val="0"/>
              <w:marRight w:val="0"/>
              <w:marTop w:val="0"/>
              <w:marBottom w:val="0"/>
              <w:divBdr>
                <w:top w:val="none" w:sz="0" w:space="0" w:color="auto"/>
                <w:left w:val="none" w:sz="0" w:space="0" w:color="auto"/>
                <w:bottom w:val="none" w:sz="0" w:space="0" w:color="auto"/>
                <w:right w:val="none" w:sz="0" w:space="0" w:color="auto"/>
              </w:divBdr>
            </w:div>
            <w:div w:id="519854728">
              <w:marLeft w:val="0"/>
              <w:marRight w:val="0"/>
              <w:marTop w:val="0"/>
              <w:marBottom w:val="0"/>
              <w:divBdr>
                <w:top w:val="none" w:sz="0" w:space="0" w:color="auto"/>
                <w:left w:val="none" w:sz="0" w:space="0" w:color="auto"/>
                <w:bottom w:val="none" w:sz="0" w:space="0" w:color="auto"/>
                <w:right w:val="none" w:sz="0" w:space="0" w:color="auto"/>
              </w:divBdr>
            </w:div>
            <w:div w:id="725227515">
              <w:marLeft w:val="0"/>
              <w:marRight w:val="0"/>
              <w:marTop w:val="0"/>
              <w:marBottom w:val="0"/>
              <w:divBdr>
                <w:top w:val="none" w:sz="0" w:space="0" w:color="auto"/>
                <w:left w:val="none" w:sz="0" w:space="0" w:color="auto"/>
                <w:bottom w:val="none" w:sz="0" w:space="0" w:color="auto"/>
                <w:right w:val="none" w:sz="0" w:space="0" w:color="auto"/>
              </w:divBdr>
            </w:div>
            <w:div w:id="318003454">
              <w:marLeft w:val="0"/>
              <w:marRight w:val="0"/>
              <w:marTop w:val="0"/>
              <w:marBottom w:val="0"/>
              <w:divBdr>
                <w:top w:val="none" w:sz="0" w:space="0" w:color="auto"/>
                <w:left w:val="none" w:sz="0" w:space="0" w:color="auto"/>
                <w:bottom w:val="none" w:sz="0" w:space="0" w:color="auto"/>
                <w:right w:val="none" w:sz="0" w:space="0" w:color="auto"/>
              </w:divBdr>
            </w:div>
            <w:div w:id="622425313">
              <w:marLeft w:val="0"/>
              <w:marRight w:val="0"/>
              <w:marTop w:val="0"/>
              <w:marBottom w:val="0"/>
              <w:divBdr>
                <w:top w:val="none" w:sz="0" w:space="0" w:color="auto"/>
                <w:left w:val="none" w:sz="0" w:space="0" w:color="auto"/>
                <w:bottom w:val="none" w:sz="0" w:space="0" w:color="auto"/>
                <w:right w:val="none" w:sz="0" w:space="0" w:color="auto"/>
              </w:divBdr>
            </w:div>
            <w:div w:id="252670291">
              <w:marLeft w:val="0"/>
              <w:marRight w:val="0"/>
              <w:marTop w:val="0"/>
              <w:marBottom w:val="0"/>
              <w:divBdr>
                <w:top w:val="none" w:sz="0" w:space="0" w:color="auto"/>
                <w:left w:val="none" w:sz="0" w:space="0" w:color="auto"/>
                <w:bottom w:val="none" w:sz="0" w:space="0" w:color="auto"/>
                <w:right w:val="none" w:sz="0" w:space="0" w:color="auto"/>
              </w:divBdr>
            </w:div>
            <w:div w:id="819467694">
              <w:marLeft w:val="0"/>
              <w:marRight w:val="0"/>
              <w:marTop w:val="0"/>
              <w:marBottom w:val="0"/>
              <w:divBdr>
                <w:top w:val="none" w:sz="0" w:space="0" w:color="auto"/>
                <w:left w:val="none" w:sz="0" w:space="0" w:color="auto"/>
                <w:bottom w:val="none" w:sz="0" w:space="0" w:color="auto"/>
                <w:right w:val="none" w:sz="0" w:space="0" w:color="auto"/>
              </w:divBdr>
            </w:div>
            <w:div w:id="958219437">
              <w:marLeft w:val="0"/>
              <w:marRight w:val="0"/>
              <w:marTop w:val="0"/>
              <w:marBottom w:val="0"/>
              <w:divBdr>
                <w:top w:val="none" w:sz="0" w:space="0" w:color="auto"/>
                <w:left w:val="none" w:sz="0" w:space="0" w:color="auto"/>
                <w:bottom w:val="none" w:sz="0" w:space="0" w:color="auto"/>
                <w:right w:val="none" w:sz="0" w:space="0" w:color="auto"/>
              </w:divBdr>
            </w:div>
            <w:div w:id="919674007">
              <w:marLeft w:val="0"/>
              <w:marRight w:val="0"/>
              <w:marTop w:val="0"/>
              <w:marBottom w:val="0"/>
              <w:divBdr>
                <w:top w:val="none" w:sz="0" w:space="0" w:color="auto"/>
                <w:left w:val="none" w:sz="0" w:space="0" w:color="auto"/>
                <w:bottom w:val="none" w:sz="0" w:space="0" w:color="auto"/>
                <w:right w:val="none" w:sz="0" w:space="0" w:color="auto"/>
              </w:divBdr>
            </w:div>
            <w:div w:id="1881748032">
              <w:marLeft w:val="0"/>
              <w:marRight w:val="0"/>
              <w:marTop w:val="0"/>
              <w:marBottom w:val="0"/>
              <w:divBdr>
                <w:top w:val="none" w:sz="0" w:space="0" w:color="auto"/>
                <w:left w:val="none" w:sz="0" w:space="0" w:color="auto"/>
                <w:bottom w:val="none" w:sz="0" w:space="0" w:color="auto"/>
                <w:right w:val="none" w:sz="0" w:space="0" w:color="auto"/>
              </w:divBdr>
            </w:div>
            <w:div w:id="1694376680">
              <w:marLeft w:val="0"/>
              <w:marRight w:val="0"/>
              <w:marTop w:val="0"/>
              <w:marBottom w:val="0"/>
              <w:divBdr>
                <w:top w:val="none" w:sz="0" w:space="0" w:color="auto"/>
                <w:left w:val="none" w:sz="0" w:space="0" w:color="auto"/>
                <w:bottom w:val="none" w:sz="0" w:space="0" w:color="auto"/>
                <w:right w:val="none" w:sz="0" w:space="0" w:color="auto"/>
              </w:divBdr>
            </w:div>
            <w:div w:id="911962229">
              <w:marLeft w:val="0"/>
              <w:marRight w:val="0"/>
              <w:marTop w:val="0"/>
              <w:marBottom w:val="0"/>
              <w:divBdr>
                <w:top w:val="none" w:sz="0" w:space="0" w:color="auto"/>
                <w:left w:val="none" w:sz="0" w:space="0" w:color="auto"/>
                <w:bottom w:val="none" w:sz="0" w:space="0" w:color="auto"/>
                <w:right w:val="none" w:sz="0" w:space="0" w:color="auto"/>
              </w:divBdr>
            </w:div>
            <w:div w:id="1341195802">
              <w:marLeft w:val="0"/>
              <w:marRight w:val="0"/>
              <w:marTop w:val="0"/>
              <w:marBottom w:val="0"/>
              <w:divBdr>
                <w:top w:val="none" w:sz="0" w:space="0" w:color="auto"/>
                <w:left w:val="none" w:sz="0" w:space="0" w:color="auto"/>
                <w:bottom w:val="none" w:sz="0" w:space="0" w:color="auto"/>
                <w:right w:val="none" w:sz="0" w:space="0" w:color="auto"/>
              </w:divBdr>
            </w:div>
            <w:div w:id="597644246">
              <w:marLeft w:val="0"/>
              <w:marRight w:val="0"/>
              <w:marTop w:val="0"/>
              <w:marBottom w:val="0"/>
              <w:divBdr>
                <w:top w:val="none" w:sz="0" w:space="0" w:color="auto"/>
                <w:left w:val="none" w:sz="0" w:space="0" w:color="auto"/>
                <w:bottom w:val="none" w:sz="0" w:space="0" w:color="auto"/>
                <w:right w:val="none" w:sz="0" w:space="0" w:color="auto"/>
              </w:divBdr>
            </w:div>
            <w:div w:id="1784298772">
              <w:marLeft w:val="0"/>
              <w:marRight w:val="0"/>
              <w:marTop w:val="0"/>
              <w:marBottom w:val="0"/>
              <w:divBdr>
                <w:top w:val="none" w:sz="0" w:space="0" w:color="auto"/>
                <w:left w:val="none" w:sz="0" w:space="0" w:color="auto"/>
                <w:bottom w:val="none" w:sz="0" w:space="0" w:color="auto"/>
                <w:right w:val="none" w:sz="0" w:space="0" w:color="auto"/>
              </w:divBdr>
            </w:div>
            <w:div w:id="1145657882">
              <w:marLeft w:val="0"/>
              <w:marRight w:val="0"/>
              <w:marTop w:val="0"/>
              <w:marBottom w:val="0"/>
              <w:divBdr>
                <w:top w:val="none" w:sz="0" w:space="0" w:color="auto"/>
                <w:left w:val="none" w:sz="0" w:space="0" w:color="auto"/>
                <w:bottom w:val="none" w:sz="0" w:space="0" w:color="auto"/>
                <w:right w:val="none" w:sz="0" w:space="0" w:color="auto"/>
              </w:divBdr>
            </w:div>
            <w:div w:id="684595320">
              <w:marLeft w:val="0"/>
              <w:marRight w:val="0"/>
              <w:marTop w:val="0"/>
              <w:marBottom w:val="0"/>
              <w:divBdr>
                <w:top w:val="none" w:sz="0" w:space="0" w:color="auto"/>
                <w:left w:val="none" w:sz="0" w:space="0" w:color="auto"/>
                <w:bottom w:val="none" w:sz="0" w:space="0" w:color="auto"/>
                <w:right w:val="none" w:sz="0" w:space="0" w:color="auto"/>
              </w:divBdr>
            </w:div>
            <w:div w:id="1265532279">
              <w:marLeft w:val="0"/>
              <w:marRight w:val="0"/>
              <w:marTop w:val="0"/>
              <w:marBottom w:val="0"/>
              <w:divBdr>
                <w:top w:val="none" w:sz="0" w:space="0" w:color="auto"/>
                <w:left w:val="none" w:sz="0" w:space="0" w:color="auto"/>
                <w:bottom w:val="none" w:sz="0" w:space="0" w:color="auto"/>
                <w:right w:val="none" w:sz="0" w:space="0" w:color="auto"/>
              </w:divBdr>
            </w:div>
            <w:div w:id="1631016797">
              <w:marLeft w:val="0"/>
              <w:marRight w:val="0"/>
              <w:marTop w:val="0"/>
              <w:marBottom w:val="0"/>
              <w:divBdr>
                <w:top w:val="none" w:sz="0" w:space="0" w:color="auto"/>
                <w:left w:val="none" w:sz="0" w:space="0" w:color="auto"/>
                <w:bottom w:val="none" w:sz="0" w:space="0" w:color="auto"/>
                <w:right w:val="none" w:sz="0" w:space="0" w:color="auto"/>
              </w:divBdr>
            </w:div>
            <w:div w:id="507721914">
              <w:marLeft w:val="0"/>
              <w:marRight w:val="0"/>
              <w:marTop w:val="0"/>
              <w:marBottom w:val="0"/>
              <w:divBdr>
                <w:top w:val="none" w:sz="0" w:space="0" w:color="auto"/>
                <w:left w:val="none" w:sz="0" w:space="0" w:color="auto"/>
                <w:bottom w:val="none" w:sz="0" w:space="0" w:color="auto"/>
                <w:right w:val="none" w:sz="0" w:space="0" w:color="auto"/>
              </w:divBdr>
            </w:div>
            <w:div w:id="1645503710">
              <w:marLeft w:val="0"/>
              <w:marRight w:val="0"/>
              <w:marTop w:val="0"/>
              <w:marBottom w:val="0"/>
              <w:divBdr>
                <w:top w:val="none" w:sz="0" w:space="0" w:color="auto"/>
                <w:left w:val="none" w:sz="0" w:space="0" w:color="auto"/>
                <w:bottom w:val="none" w:sz="0" w:space="0" w:color="auto"/>
                <w:right w:val="none" w:sz="0" w:space="0" w:color="auto"/>
              </w:divBdr>
            </w:div>
            <w:div w:id="1214853247">
              <w:marLeft w:val="0"/>
              <w:marRight w:val="0"/>
              <w:marTop w:val="0"/>
              <w:marBottom w:val="0"/>
              <w:divBdr>
                <w:top w:val="none" w:sz="0" w:space="0" w:color="auto"/>
                <w:left w:val="none" w:sz="0" w:space="0" w:color="auto"/>
                <w:bottom w:val="none" w:sz="0" w:space="0" w:color="auto"/>
                <w:right w:val="none" w:sz="0" w:space="0" w:color="auto"/>
              </w:divBdr>
            </w:div>
            <w:div w:id="188421456">
              <w:marLeft w:val="0"/>
              <w:marRight w:val="0"/>
              <w:marTop w:val="0"/>
              <w:marBottom w:val="0"/>
              <w:divBdr>
                <w:top w:val="none" w:sz="0" w:space="0" w:color="auto"/>
                <w:left w:val="none" w:sz="0" w:space="0" w:color="auto"/>
                <w:bottom w:val="none" w:sz="0" w:space="0" w:color="auto"/>
                <w:right w:val="none" w:sz="0" w:space="0" w:color="auto"/>
              </w:divBdr>
            </w:div>
            <w:div w:id="461654428">
              <w:marLeft w:val="0"/>
              <w:marRight w:val="0"/>
              <w:marTop w:val="0"/>
              <w:marBottom w:val="0"/>
              <w:divBdr>
                <w:top w:val="none" w:sz="0" w:space="0" w:color="auto"/>
                <w:left w:val="none" w:sz="0" w:space="0" w:color="auto"/>
                <w:bottom w:val="none" w:sz="0" w:space="0" w:color="auto"/>
                <w:right w:val="none" w:sz="0" w:space="0" w:color="auto"/>
              </w:divBdr>
            </w:div>
            <w:div w:id="361131267">
              <w:marLeft w:val="0"/>
              <w:marRight w:val="0"/>
              <w:marTop w:val="0"/>
              <w:marBottom w:val="0"/>
              <w:divBdr>
                <w:top w:val="none" w:sz="0" w:space="0" w:color="auto"/>
                <w:left w:val="none" w:sz="0" w:space="0" w:color="auto"/>
                <w:bottom w:val="none" w:sz="0" w:space="0" w:color="auto"/>
                <w:right w:val="none" w:sz="0" w:space="0" w:color="auto"/>
              </w:divBdr>
            </w:div>
            <w:div w:id="843516822">
              <w:marLeft w:val="0"/>
              <w:marRight w:val="0"/>
              <w:marTop w:val="0"/>
              <w:marBottom w:val="0"/>
              <w:divBdr>
                <w:top w:val="none" w:sz="0" w:space="0" w:color="auto"/>
                <w:left w:val="none" w:sz="0" w:space="0" w:color="auto"/>
                <w:bottom w:val="none" w:sz="0" w:space="0" w:color="auto"/>
                <w:right w:val="none" w:sz="0" w:space="0" w:color="auto"/>
              </w:divBdr>
            </w:div>
            <w:div w:id="256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956">
      <w:bodyDiv w:val="1"/>
      <w:marLeft w:val="0"/>
      <w:marRight w:val="0"/>
      <w:marTop w:val="0"/>
      <w:marBottom w:val="0"/>
      <w:divBdr>
        <w:top w:val="none" w:sz="0" w:space="0" w:color="auto"/>
        <w:left w:val="none" w:sz="0" w:space="0" w:color="auto"/>
        <w:bottom w:val="none" w:sz="0" w:space="0" w:color="auto"/>
        <w:right w:val="none" w:sz="0" w:space="0" w:color="auto"/>
      </w:divBdr>
      <w:divsChild>
        <w:div w:id="365984844">
          <w:marLeft w:val="0"/>
          <w:marRight w:val="0"/>
          <w:marTop w:val="0"/>
          <w:marBottom w:val="0"/>
          <w:divBdr>
            <w:top w:val="none" w:sz="0" w:space="0" w:color="auto"/>
            <w:left w:val="none" w:sz="0" w:space="0" w:color="auto"/>
            <w:bottom w:val="none" w:sz="0" w:space="0" w:color="auto"/>
            <w:right w:val="none" w:sz="0" w:space="0" w:color="auto"/>
          </w:divBdr>
          <w:divsChild>
            <w:div w:id="980882885">
              <w:marLeft w:val="0"/>
              <w:marRight w:val="0"/>
              <w:marTop w:val="0"/>
              <w:marBottom w:val="0"/>
              <w:divBdr>
                <w:top w:val="none" w:sz="0" w:space="0" w:color="auto"/>
                <w:left w:val="none" w:sz="0" w:space="0" w:color="auto"/>
                <w:bottom w:val="none" w:sz="0" w:space="0" w:color="auto"/>
                <w:right w:val="none" w:sz="0" w:space="0" w:color="auto"/>
              </w:divBdr>
            </w:div>
            <w:div w:id="1143887255">
              <w:marLeft w:val="0"/>
              <w:marRight w:val="0"/>
              <w:marTop w:val="0"/>
              <w:marBottom w:val="0"/>
              <w:divBdr>
                <w:top w:val="none" w:sz="0" w:space="0" w:color="auto"/>
                <w:left w:val="none" w:sz="0" w:space="0" w:color="auto"/>
                <w:bottom w:val="none" w:sz="0" w:space="0" w:color="auto"/>
                <w:right w:val="none" w:sz="0" w:space="0" w:color="auto"/>
              </w:divBdr>
            </w:div>
            <w:div w:id="702442601">
              <w:marLeft w:val="0"/>
              <w:marRight w:val="0"/>
              <w:marTop w:val="0"/>
              <w:marBottom w:val="0"/>
              <w:divBdr>
                <w:top w:val="none" w:sz="0" w:space="0" w:color="auto"/>
                <w:left w:val="none" w:sz="0" w:space="0" w:color="auto"/>
                <w:bottom w:val="none" w:sz="0" w:space="0" w:color="auto"/>
                <w:right w:val="none" w:sz="0" w:space="0" w:color="auto"/>
              </w:divBdr>
            </w:div>
            <w:div w:id="466048163">
              <w:marLeft w:val="0"/>
              <w:marRight w:val="0"/>
              <w:marTop w:val="0"/>
              <w:marBottom w:val="0"/>
              <w:divBdr>
                <w:top w:val="none" w:sz="0" w:space="0" w:color="auto"/>
                <w:left w:val="none" w:sz="0" w:space="0" w:color="auto"/>
                <w:bottom w:val="none" w:sz="0" w:space="0" w:color="auto"/>
                <w:right w:val="none" w:sz="0" w:space="0" w:color="auto"/>
              </w:divBdr>
            </w:div>
            <w:div w:id="533032446">
              <w:marLeft w:val="0"/>
              <w:marRight w:val="0"/>
              <w:marTop w:val="0"/>
              <w:marBottom w:val="0"/>
              <w:divBdr>
                <w:top w:val="none" w:sz="0" w:space="0" w:color="auto"/>
                <w:left w:val="none" w:sz="0" w:space="0" w:color="auto"/>
                <w:bottom w:val="none" w:sz="0" w:space="0" w:color="auto"/>
                <w:right w:val="none" w:sz="0" w:space="0" w:color="auto"/>
              </w:divBdr>
            </w:div>
            <w:div w:id="1388528407">
              <w:marLeft w:val="0"/>
              <w:marRight w:val="0"/>
              <w:marTop w:val="0"/>
              <w:marBottom w:val="0"/>
              <w:divBdr>
                <w:top w:val="none" w:sz="0" w:space="0" w:color="auto"/>
                <w:left w:val="none" w:sz="0" w:space="0" w:color="auto"/>
                <w:bottom w:val="none" w:sz="0" w:space="0" w:color="auto"/>
                <w:right w:val="none" w:sz="0" w:space="0" w:color="auto"/>
              </w:divBdr>
            </w:div>
            <w:div w:id="1385636633">
              <w:marLeft w:val="0"/>
              <w:marRight w:val="0"/>
              <w:marTop w:val="0"/>
              <w:marBottom w:val="0"/>
              <w:divBdr>
                <w:top w:val="none" w:sz="0" w:space="0" w:color="auto"/>
                <w:left w:val="none" w:sz="0" w:space="0" w:color="auto"/>
                <w:bottom w:val="none" w:sz="0" w:space="0" w:color="auto"/>
                <w:right w:val="none" w:sz="0" w:space="0" w:color="auto"/>
              </w:divBdr>
            </w:div>
            <w:div w:id="409158362">
              <w:marLeft w:val="0"/>
              <w:marRight w:val="0"/>
              <w:marTop w:val="0"/>
              <w:marBottom w:val="0"/>
              <w:divBdr>
                <w:top w:val="none" w:sz="0" w:space="0" w:color="auto"/>
                <w:left w:val="none" w:sz="0" w:space="0" w:color="auto"/>
                <w:bottom w:val="none" w:sz="0" w:space="0" w:color="auto"/>
                <w:right w:val="none" w:sz="0" w:space="0" w:color="auto"/>
              </w:divBdr>
            </w:div>
            <w:div w:id="854001809">
              <w:marLeft w:val="0"/>
              <w:marRight w:val="0"/>
              <w:marTop w:val="0"/>
              <w:marBottom w:val="0"/>
              <w:divBdr>
                <w:top w:val="none" w:sz="0" w:space="0" w:color="auto"/>
                <w:left w:val="none" w:sz="0" w:space="0" w:color="auto"/>
                <w:bottom w:val="none" w:sz="0" w:space="0" w:color="auto"/>
                <w:right w:val="none" w:sz="0" w:space="0" w:color="auto"/>
              </w:divBdr>
            </w:div>
            <w:div w:id="1065375208">
              <w:marLeft w:val="0"/>
              <w:marRight w:val="0"/>
              <w:marTop w:val="0"/>
              <w:marBottom w:val="0"/>
              <w:divBdr>
                <w:top w:val="none" w:sz="0" w:space="0" w:color="auto"/>
                <w:left w:val="none" w:sz="0" w:space="0" w:color="auto"/>
                <w:bottom w:val="none" w:sz="0" w:space="0" w:color="auto"/>
                <w:right w:val="none" w:sz="0" w:space="0" w:color="auto"/>
              </w:divBdr>
            </w:div>
            <w:div w:id="1095596519">
              <w:marLeft w:val="0"/>
              <w:marRight w:val="0"/>
              <w:marTop w:val="0"/>
              <w:marBottom w:val="0"/>
              <w:divBdr>
                <w:top w:val="none" w:sz="0" w:space="0" w:color="auto"/>
                <w:left w:val="none" w:sz="0" w:space="0" w:color="auto"/>
                <w:bottom w:val="none" w:sz="0" w:space="0" w:color="auto"/>
                <w:right w:val="none" w:sz="0" w:space="0" w:color="auto"/>
              </w:divBdr>
            </w:div>
            <w:div w:id="1206867655">
              <w:marLeft w:val="0"/>
              <w:marRight w:val="0"/>
              <w:marTop w:val="0"/>
              <w:marBottom w:val="0"/>
              <w:divBdr>
                <w:top w:val="none" w:sz="0" w:space="0" w:color="auto"/>
                <w:left w:val="none" w:sz="0" w:space="0" w:color="auto"/>
                <w:bottom w:val="none" w:sz="0" w:space="0" w:color="auto"/>
                <w:right w:val="none" w:sz="0" w:space="0" w:color="auto"/>
              </w:divBdr>
            </w:div>
            <w:div w:id="638152282">
              <w:marLeft w:val="0"/>
              <w:marRight w:val="0"/>
              <w:marTop w:val="0"/>
              <w:marBottom w:val="0"/>
              <w:divBdr>
                <w:top w:val="none" w:sz="0" w:space="0" w:color="auto"/>
                <w:left w:val="none" w:sz="0" w:space="0" w:color="auto"/>
                <w:bottom w:val="none" w:sz="0" w:space="0" w:color="auto"/>
                <w:right w:val="none" w:sz="0" w:space="0" w:color="auto"/>
              </w:divBdr>
            </w:div>
            <w:div w:id="478037696">
              <w:marLeft w:val="0"/>
              <w:marRight w:val="0"/>
              <w:marTop w:val="0"/>
              <w:marBottom w:val="0"/>
              <w:divBdr>
                <w:top w:val="none" w:sz="0" w:space="0" w:color="auto"/>
                <w:left w:val="none" w:sz="0" w:space="0" w:color="auto"/>
                <w:bottom w:val="none" w:sz="0" w:space="0" w:color="auto"/>
                <w:right w:val="none" w:sz="0" w:space="0" w:color="auto"/>
              </w:divBdr>
            </w:div>
            <w:div w:id="1649700219">
              <w:marLeft w:val="0"/>
              <w:marRight w:val="0"/>
              <w:marTop w:val="0"/>
              <w:marBottom w:val="0"/>
              <w:divBdr>
                <w:top w:val="none" w:sz="0" w:space="0" w:color="auto"/>
                <w:left w:val="none" w:sz="0" w:space="0" w:color="auto"/>
                <w:bottom w:val="none" w:sz="0" w:space="0" w:color="auto"/>
                <w:right w:val="none" w:sz="0" w:space="0" w:color="auto"/>
              </w:divBdr>
            </w:div>
            <w:div w:id="879702939">
              <w:marLeft w:val="0"/>
              <w:marRight w:val="0"/>
              <w:marTop w:val="0"/>
              <w:marBottom w:val="0"/>
              <w:divBdr>
                <w:top w:val="none" w:sz="0" w:space="0" w:color="auto"/>
                <w:left w:val="none" w:sz="0" w:space="0" w:color="auto"/>
                <w:bottom w:val="none" w:sz="0" w:space="0" w:color="auto"/>
                <w:right w:val="none" w:sz="0" w:space="0" w:color="auto"/>
              </w:divBdr>
            </w:div>
            <w:div w:id="1345403416">
              <w:marLeft w:val="0"/>
              <w:marRight w:val="0"/>
              <w:marTop w:val="0"/>
              <w:marBottom w:val="0"/>
              <w:divBdr>
                <w:top w:val="none" w:sz="0" w:space="0" w:color="auto"/>
                <w:left w:val="none" w:sz="0" w:space="0" w:color="auto"/>
                <w:bottom w:val="none" w:sz="0" w:space="0" w:color="auto"/>
                <w:right w:val="none" w:sz="0" w:space="0" w:color="auto"/>
              </w:divBdr>
            </w:div>
            <w:div w:id="995381938">
              <w:marLeft w:val="0"/>
              <w:marRight w:val="0"/>
              <w:marTop w:val="0"/>
              <w:marBottom w:val="0"/>
              <w:divBdr>
                <w:top w:val="none" w:sz="0" w:space="0" w:color="auto"/>
                <w:left w:val="none" w:sz="0" w:space="0" w:color="auto"/>
                <w:bottom w:val="none" w:sz="0" w:space="0" w:color="auto"/>
                <w:right w:val="none" w:sz="0" w:space="0" w:color="auto"/>
              </w:divBdr>
            </w:div>
            <w:div w:id="180122146">
              <w:marLeft w:val="0"/>
              <w:marRight w:val="0"/>
              <w:marTop w:val="0"/>
              <w:marBottom w:val="0"/>
              <w:divBdr>
                <w:top w:val="none" w:sz="0" w:space="0" w:color="auto"/>
                <w:left w:val="none" w:sz="0" w:space="0" w:color="auto"/>
                <w:bottom w:val="none" w:sz="0" w:space="0" w:color="auto"/>
                <w:right w:val="none" w:sz="0" w:space="0" w:color="auto"/>
              </w:divBdr>
            </w:div>
            <w:div w:id="619537283">
              <w:marLeft w:val="0"/>
              <w:marRight w:val="0"/>
              <w:marTop w:val="0"/>
              <w:marBottom w:val="0"/>
              <w:divBdr>
                <w:top w:val="none" w:sz="0" w:space="0" w:color="auto"/>
                <w:left w:val="none" w:sz="0" w:space="0" w:color="auto"/>
                <w:bottom w:val="none" w:sz="0" w:space="0" w:color="auto"/>
                <w:right w:val="none" w:sz="0" w:space="0" w:color="auto"/>
              </w:divBdr>
            </w:div>
            <w:div w:id="1217081216">
              <w:marLeft w:val="0"/>
              <w:marRight w:val="0"/>
              <w:marTop w:val="0"/>
              <w:marBottom w:val="0"/>
              <w:divBdr>
                <w:top w:val="none" w:sz="0" w:space="0" w:color="auto"/>
                <w:left w:val="none" w:sz="0" w:space="0" w:color="auto"/>
                <w:bottom w:val="none" w:sz="0" w:space="0" w:color="auto"/>
                <w:right w:val="none" w:sz="0" w:space="0" w:color="auto"/>
              </w:divBdr>
            </w:div>
            <w:div w:id="1462114771">
              <w:marLeft w:val="0"/>
              <w:marRight w:val="0"/>
              <w:marTop w:val="0"/>
              <w:marBottom w:val="0"/>
              <w:divBdr>
                <w:top w:val="none" w:sz="0" w:space="0" w:color="auto"/>
                <w:left w:val="none" w:sz="0" w:space="0" w:color="auto"/>
                <w:bottom w:val="none" w:sz="0" w:space="0" w:color="auto"/>
                <w:right w:val="none" w:sz="0" w:space="0" w:color="auto"/>
              </w:divBdr>
            </w:div>
            <w:div w:id="864292014">
              <w:marLeft w:val="0"/>
              <w:marRight w:val="0"/>
              <w:marTop w:val="0"/>
              <w:marBottom w:val="0"/>
              <w:divBdr>
                <w:top w:val="none" w:sz="0" w:space="0" w:color="auto"/>
                <w:left w:val="none" w:sz="0" w:space="0" w:color="auto"/>
                <w:bottom w:val="none" w:sz="0" w:space="0" w:color="auto"/>
                <w:right w:val="none" w:sz="0" w:space="0" w:color="auto"/>
              </w:divBdr>
            </w:div>
            <w:div w:id="2065520556">
              <w:marLeft w:val="0"/>
              <w:marRight w:val="0"/>
              <w:marTop w:val="0"/>
              <w:marBottom w:val="0"/>
              <w:divBdr>
                <w:top w:val="none" w:sz="0" w:space="0" w:color="auto"/>
                <w:left w:val="none" w:sz="0" w:space="0" w:color="auto"/>
                <w:bottom w:val="none" w:sz="0" w:space="0" w:color="auto"/>
                <w:right w:val="none" w:sz="0" w:space="0" w:color="auto"/>
              </w:divBdr>
            </w:div>
            <w:div w:id="2095280477">
              <w:marLeft w:val="0"/>
              <w:marRight w:val="0"/>
              <w:marTop w:val="0"/>
              <w:marBottom w:val="0"/>
              <w:divBdr>
                <w:top w:val="none" w:sz="0" w:space="0" w:color="auto"/>
                <w:left w:val="none" w:sz="0" w:space="0" w:color="auto"/>
                <w:bottom w:val="none" w:sz="0" w:space="0" w:color="auto"/>
                <w:right w:val="none" w:sz="0" w:space="0" w:color="auto"/>
              </w:divBdr>
            </w:div>
            <w:div w:id="484050193">
              <w:marLeft w:val="0"/>
              <w:marRight w:val="0"/>
              <w:marTop w:val="0"/>
              <w:marBottom w:val="0"/>
              <w:divBdr>
                <w:top w:val="none" w:sz="0" w:space="0" w:color="auto"/>
                <w:left w:val="none" w:sz="0" w:space="0" w:color="auto"/>
                <w:bottom w:val="none" w:sz="0" w:space="0" w:color="auto"/>
                <w:right w:val="none" w:sz="0" w:space="0" w:color="auto"/>
              </w:divBdr>
            </w:div>
            <w:div w:id="1430393716">
              <w:marLeft w:val="0"/>
              <w:marRight w:val="0"/>
              <w:marTop w:val="0"/>
              <w:marBottom w:val="0"/>
              <w:divBdr>
                <w:top w:val="none" w:sz="0" w:space="0" w:color="auto"/>
                <w:left w:val="none" w:sz="0" w:space="0" w:color="auto"/>
                <w:bottom w:val="none" w:sz="0" w:space="0" w:color="auto"/>
                <w:right w:val="none" w:sz="0" w:space="0" w:color="auto"/>
              </w:divBdr>
            </w:div>
            <w:div w:id="1702901501">
              <w:marLeft w:val="0"/>
              <w:marRight w:val="0"/>
              <w:marTop w:val="0"/>
              <w:marBottom w:val="0"/>
              <w:divBdr>
                <w:top w:val="none" w:sz="0" w:space="0" w:color="auto"/>
                <w:left w:val="none" w:sz="0" w:space="0" w:color="auto"/>
                <w:bottom w:val="none" w:sz="0" w:space="0" w:color="auto"/>
                <w:right w:val="none" w:sz="0" w:space="0" w:color="auto"/>
              </w:divBdr>
            </w:div>
            <w:div w:id="625350959">
              <w:marLeft w:val="0"/>
              <w:marRight w:val="0"/>
              <w:marTop w:val="0"/>
              <w:marBottom w:val="0"/>
              <w:divBdr>
                <w:top w:val="none" w:sz="0" w:space="0" w:color="auto"/>
                <w:left w:val="none" w:sz="0" w:space="0" w:color="auto"/>
                <w:bottom w:val="none" w:sz="0" w:space="0" w:color="auto"/>
                <w:right w:val="none" w:sz="0" w:space="0" w:color="auto"/>
              </w:divBdr>
            </w:div>
            <w:div w:id="504247250">
              <w:marLeft w:val="0"/>
              <w:marRight w:val="0"/>
              <w:marTop w:val="0"/>
              <w:marBottom w:val="0"/>
              <w:divBdr>
                <w:top w:val="none" w:sz="0" w:space="0" w:color="auto"/>
                <w:left w:val="none" w:sz="0" w:space="0" w:color="auto"/>
                <w:bottom w:val="none" w:sz="0" w:space="0" w:color="auto"/>
                <w:right w:val="none" w:sz="0" w:space="0" w:color="auto"/>
              </w:divBdr>
            </w:div>
            <w:div w:id="563835803">
              <w:marLeft w:val="0"/>
              <w:marRight w:val="0"/>
              <w:marTop w:val="0"/>
              <w:marBottom w:val="0"/>
              <w:divBdr>
                <w:top w:val="none" w:sz="0" w:space="0" w:color="auto"/>
                <w:left w:val="none" w:sz="0" w:space="0" w:color="auto"/>
                <w:bottom w:val="none" w:sz="0" w:space="0" w:color="auto"/>
                <w:right w:val="none" w:sz="0" w:space="0" w:color="auto"/>
              </w:divBdr>
            </w:div>
            <w:div w:id="727264476">
              <w:marLeft w:val="0"/>
              <w:marRight w:val="0"/>
              <w:marTop w:val="0"/>
              <w:marBottom w:val="0"/>
              <w:divBdr>
                <w:top w:val="none" w:sz="0" w:space="0" w:color="auto"/>
                <w:left w:val="none" w:sz="0" w:space="0" w:color="auto"/>
                <w:bottom w:val="none" w:sz="0" w:space="0" w:color="auto"/>
                <w:right w:val="none" w:sz="0" w:space="0" w:color="auto"/>
              </w:divBdr>
            </w:div>
            <w:div w:id="2915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307">
      <w:bodyDiv w:val="1"/>
      <w:marLeft w:val="0"/>
      <w:marRight w:val="0"/>
      <w:marTop w:val="0"/>
      <w:marBottom w:val="0"/>
      <w:divBdr>
        <w:top w:val="none" w:sz="0" w:space="0" w:color="auto"/>
        <w:left w:val="none" w:sz="0" w:space="0" w:color="auto"/>
        <w:bottom w:val="none" w:sz="0" w:space="0" w:color="auto"/>
        <w:right w:val="none" w:sz="0" w:space="0" w:color="auto"/>
      </w:divBdr>
      <w:divsChild>
        <w:div w:id="810243879">
          <w:marLeft w:val="0"/>
          <w:marRight w:val="0"/>
          <w:marTop w:val="0"/>
          <w:marBottom w:val="0"/>
          <w:divBdr>
            <w:top w:val="none" w:sz="0" w:space="0" w:color="auto"/>
            <w:left w:val="none" w:sz="0" w:space="0" w:color="auto"/>
            <w:bottom w:val="none" w:sz="0" w:space="0" w:color="auto"/>
            <w:right w:val="none" w:sz="0" w:space="0" w:color="auto"/>
          </w:divBdr>
          <w:divsChild>
            <w:div w:id="1187330906">
              <w:marLeft w:val="0"/>
              <w:marRight w:val="0"/>
              <w:marTop w:val="0"/>
              <w:marBottom w:val="0"/>
              <w:divBdr>
                <w:top w:val="none" w:sz="0" w:space="0" w:color="auto"/>
                <w:left w:val="none" w:sz="0" w:space="0" w:color="auto"/>
                <w:bottom w:val="none" w:sz="0" w:space="0" w:color="auto"/>
                <w:right w:val="none" w:sz="0" w:space="0" w:color="auto"/>
              </w:divBdr>
            </w:div>
            <w:div w:id="1973752021">
              <w:marLeft w:val="0"/>
              <w:marRight w:val="0"/>
              <w:marTop w:val="0"/>
              <w:marBottom w:val="0"/>
              <w:divBdr>
                <w:top w:val="none" w:sz="0" w:space="0" w:color="auto"/>
                <w:left w:val="none" w:sz="0" w:space="0" w:color="auto"/>
                <w:bottom w:val="none" w:sz="0" w:space="0" w:color="auto"/>
                <w:right w:val="none" w:sz="0" w:space="0" w:color="auto"/>
              </w:divBdr>
            </w:div>
            <w:div w:id="966163004">
              <w:marLeft w:val="0"/>
              <w:marRight w:val="0"/>
              <w:marTop w:val="0"/>
              <w:marBottom w:val="0"/>
              <w:divBdr>
                <w:top w:val="none" w:sz="0" w:space="0" w:color="auto"/>
                <w:left w:val="none" w:sz="0" w:space="0" w:color="auto"/>
                <w:bottom w:val="none" w:sz="0" w:space="0" w:color="auto"/>
                <w:right w:val="none" w:sz="0" w:space="0" w:color="auto"/>
              </w:divBdr>
            </w:div>
            <w:div w:id="106243471">
              <w:marLeft w:val="0"/>
              <w:marRight w:val="0"/>
              <w:marTop w:val="0"/>
              <w:marBottom w:val="0"/>
              <w:divBdr>
                <w:top w:val="none" w:sz="0" w:space="0" w:color="auto"/>
                <w:left w:val="none" w:sz="0" w:space="0" w:color="auto"/>
                <w:bottom w:val="none" w:sz="0" w:space="0" w:color="auto"/>
                <w:right w:val="none" w:sz="0" w:space="0" w:color="auto"/>
              </w:divBdr>
            </w:div>
            <w:div w:id="1620182826">
              <w:marLeft w:val="0"/>
              <w:marRight w:val="0"/>
              <w:marTop w:val="0"/>
              <w:marBottom w:val="0"/>
              <w:divBdr>
                <w:top w:val="none" w:sz="0" w:space="0" w:color="auto"/>
                <w:left w:val="none" w:sz="0" w:space="0" w:color="auto"/>
                <w:bottom w:val="none" w:sz="0" w:space="0" w:color="auto"/>
                <w:right w:val="none" w:sz="0" w:space="0" w:color="auto"/>
              </w:divBdr>
            </w:div>
            <w:div w:id="1437285144">
              <w:marLeft w:val="0"/>
              <w:marRight w:val="0"/>
              <w:marTop w:val="0"/>
              <w:marBottom w:val="0"/>
              <w:divBdr>
                <w:top w:val="none" w:sz="0" w:space="0" w:color="auto"/>
                <w:left w:val="none" w:sz="0" w:space="0" w:color="auto"/>
                <w:bottom w:val="none" w:sz="0" w:space="0" w:color="auto"/>
                <w:right w:val="none" w:sz="0" w:space="0" w:color="auto"/>
              </w:divBdr>
            </w:div>
            <w:div w:id="254827732">
              <w:marLeft w:val="0"/>
              <w:marRight w:val="0"/>
              <w:marTop w:val="0"/>
              <w:marBottom w:val="0"/>
              <w:divBdr>
                <w:top w:val="none" w:sz="0" w:space="0" w:color="auto"/>
                <w:left w:val="none" w:sz="0" w:space="0" w:color="auto"/>
                <w:bottom w:val="none" w:sz="0" w:space="0" w:color="auto"/>
                <w:right w:val="none" w:sz="0" w:space="0" w:color="auto"/>
              </w:divBdr>
            </w:div>
            <w:div w:id="1650867629">
              <w:marLeft w:val="0"/>
              <w:marRight w:val="0"/>
              <w:marTop w:val="0"/>
              <w:marBottom w:val="0"/>
              <w:divBdr>
                <w:top w:val="none" w:sz="0" w:space="0" w:color="auto"/>
                <w:left w:val="none" w:sz="0" w:space="0" w:color="auto"/>
                <w:bottom w:val="none" w:sz="0" w:space="0" w:color="auto"/>
                <w:right w:val="none" w:sz="0" w:space="0" w:color="auto"/>
              </w:divBdr>
            </w:div>
            <w:div w:id="731926793">
              <w:marLeft w:val="0"/>
              <w:marRight w:val="0"/>
              <w:marTop w:val="0"/>
              <w:marBottom w:val="0"/>
              <w:divBdr>
                <w:top w:val="none" w:sz="0" w:space="0" w:color="auto"/>
                <w:left w:val="none" w:sz="0" w:space="0" w:color="auto"/>
                <w:bottom w:val="none" w:sz="0" w:space="0" w:color="auto"/>
                <w:right w:val="none" w:sz="0" w:space="0" w:color="auto"/>
              </w:divBdr>
            </w:div>
            <w:div w:id="1493176329">
              <w:marLeft w:val="0"/>
              <w:marRight w:val="0"/>
              <w:marTop w:val="0"/>
              <w:marBottom w:val="0"/>
              <w:divBdr>
                <w:top w:val="none" w:sz="0" w:space="0" w:color="auto"/>
                <w:left w:val="none" w:sz="0" w:space="0" w:color="auto"/>
                <w:bottom w:val="none" w:sz="0" w:space="0" w:color="auto"/>
                <w:right w:val="none" w:sz="0" w:space="0" w:color="auto"/>
              </w:divBdr>
            </w:div>
            <w:div w:id="933128504">
              <w:marLeft w:val="0"/>
              <w:marRight w:val="0"/>
              <w:marTop w:val="0"/>
              <w:marBottom w:val="0"/>
              <w:divBdr>
                <w:top w:val="none" w:sz="0" w:space="0" w:color="auto"/>
                <w:left w:val="none" w:sz="0" w:space="0" w:color="auto"/>
                <w:bottom w:val="none" w:sz="0" w:space="0" w:color="auto"/>
                <w:right w:val="none" w:sz="0" w:space="0" w:color="auto"/>
              </w:divBdr>
            </w:div>
            <w:div w:id="1077359709">
              <w:marLeft w:val="0"/>
              <w:marRight w:val="0"/>
              <w:marTop w:val="0"/>
              <w:marBottom w:val="0"/>
              <w:divBdr>
                <w:top w:val="none" w:sz="0" w:space="0" w:color="auto"/>
                <w:left w:val="none" w:sz="0" w:space="0" w:color="auto"/>
                <w:bottom w:val="none" w:sz="0" w:space="0" w:color="auto"/>
                <w:right w:val="none" w:sz="0" w:space="0" w:color="auto"/>
              </w:divBdr>
            </w:div>
            <w:div w:id="1518082873">
              <w:marLeft w:val="0"/>
              <w:marRight w:val="0"/>
              <w:marTop w:val="0"/>
              <w:marBottom w:val="0"/>
              <w:divBdr>
                <w:top w:val="none" w:sz="0" w:space="0" w:color="auto"/>
                <w:left w:val="none" w:sz="0" w:space="0" w:color="auto"/>
                <w:bottom w:val="none" w:sz="0" w:space="0" w:color="auto"/>
                <w:right w:val="none" w:sz="0" w:space="0" w:color="auto"/>
              </w:divBdr>
            </w:div>
            <w:div w:id="1864439334">
              <w:marLeft w:val="0"/>
              <w:marRight w:val="0"/>
              <w:marTop w:val="0"/>
              <w:marBottom w:val="0"/>
              <w:divBdr>
                <w:top w:val="none" w:sz="0" w:space="0" w:color="auto"/>
                <w:left w:val="none" w:sz="0" w:space="0" w:color="auto"/>
                <w:bottom w:val="none" w:sz="0" w:space="0" w:color="auto"/>
                <w:right w:val="none" w:sz="0" w:space="0" w:color="auto"/>
              </w:divBdr>
            </w:div>
            <w:div w:id="910046610">
              <w:marLeft w:val="0"/>
              <w:marRight w:val="0"/>
              <w:marTop w:val="0"/>
              <w:marBottom w:val="0"/>
              <w:divBdr>
                <w:top w:val="none" w:sz="0" w:space="0" w:color="auto"/>
                <w:left w:val="none" w:sz="0" w:space="0" w:color="auto"/>
                <w:bottom w:val="none" w:sz="0" w:space="0" w:color="auto"/>
                <w:right w:val="none" w:sz="0" w:space="0" w:color="auto"/>
              </w:divBdr>
            </w:div>
            <w:div w:id="1147698575">
              <w:marLeft w:val="0"/>
              <w:marRight w:val="0"/>
              <w:marTop w:val="0"/>
              <w:marBottom w:val="0"/>
              <w:divBdr>
                <w:top w:val="none" w:sz="0" w:space="0" w:color="auto"/>
                <w:left w:val="none" w:sz="0" w:space="0" w:color="auto"/>
                <w:bottom w:val="none" w:sz="0" w:space="0" w:color="auto"/>
                <w:right w:val="none" w:sz="0" w:space="0" w:color="auto"/>
              </w:divBdr>
            </w:div>
            <w:div w:id="2048412597">
              <w:marLeft w:val="0"/>
              <w:marRight w:val="0"/>
              <w:marTop w:val="0"/>
              <w:marBottom w:val="0"/>
              <w:divBdr>
                <w:top w:val="none" w:sz="0" w:space="0" w:color="auto"/>
                <w:left w:val="none" w:sz="0" w:space="0" w:color="auto"/>
                <w:bottom w:val="none" w:sz="0" w:space="0" w:color="auto"/>
                <w:right w:val="none" w:sz="0" w:space="0" w:color="auto"/>
              </w:divBdr>
            </w:div>
            <w:div w:id="188448577">
              <w:marLeft w:val="0"/>
              <w:marRight w:val="0"/>
              <w:marTop w:val="0"/>
              <w:marBottom w:val="0"/>
              <w:divBdr>
                <w:top w:val="none" w:sz="0" w:space="0" w:color="auto"/>
                <w:left w:val="none" w:sz="0" w:space="0" w:color="auto"/>
                <w:bottom w:val="none" w:sz="0" w:space="0" w:color="auto"/>
                <w:right w:val="none" w:sz="0" w:space="0" w:color="auto"/>
              </w:divBdr>
            </w:div>
            <w:div w:id="299381810">
              <w:marLeft w:val="0"/>
              <w:marRight w:val="0"/>
              <w:marTop w:val="0"/>
              <w:marBottom w:val="0"/>
              <w:divBdr>
                <w:top w:val="none" w:sz="0" w:space="0" w:color="auto"/>
                <w:left w:val="none" w:sz="0" w:space="0" w:color="auto"/>
                <w:bottom w:val="none" w:sz="0" w:space="0" w:color="auto"/>
                <w:right w:val="none" w:sz="0" w:space="0" w:color="auto"/>
              </w:divBdr>
            </w:div>
            <w:div w:id="1969704647">
              <w:marLeft w:val="0"/>
              <w:marRight w:val="0"/>
              <w:marTop w:val="0"/>
              <w:marBottom w:val="0"/>
              <w:divBdr>
                <w:top w:val="none" w:sz="0" w:space="0" w:color="auto"/>
                <w:left w:val="none" w:sz="0" w:space="0" w:color="auto"/>
                <w:bottom w:val="none" w:sz="0" w:space="0" w:color="auto"/>
                <w:right w:val="none" w:sz="0" w:space="0" w:color="auto"/>
              </w:divBdr>
            </w:div>
            <w:div w:id="936907134">
              <w:marLeft w:val="0"/>
              <w:marRight w:val="0"/>
              <w:marTop w:val="0"/>
              <w:marBottom w:val="0"/>
              <w:divBdr>
                <w:top w:val="none" w:sz="0" w:space="0" w:color="auto"/>
                <w:left w:val="none" w:sz="0" w:space="0" w:color="auto"/>
                <w:bottom w:val="none" w:sz="0" w:space="0" w:color="auto"/>
                <w:right w:val="none" w:sz="0" w:space="0" w:color="auto"/>
              </w:divBdr>
            </w:div>
            <w:div w:id="308899330">
              <w:marLeft w:val="0"/>
              <w:marRight w:val="0"/>
              <w:marTop w:val="0"/>
              <w:marBottom w:val="0"/>
              <w:divBdr>
                <w:top w:val="none" w:sz="0" w:space="0" w:color="auto"/>
                <w:left w:val="none" w:sz="0" w:space="0" w:color="auto"/>
                <w:bottom w:val="none" w:sz="0" w:space="0" w:color="auto"/>
                <w:right w:val="none" w:sz="0" w:space="0" w:color="auto"/>
              </w:divBdr>
            </w:div>
            <w:div w:id="1671327201">
              <w:marLeft w:val="0"/>
              <w:marRight w:val="0"/>
              <w:marTop w:val="0"/>
              <w:marBottom w:val="0"/>
              <w:divBdr>
                <w:top w:val="none" w:sz="0" w:space="0" w:color="auto"/>
                <w:left w:val="none" w:sz="0" w:space="0" w:color="auto"/>
                <w:bottom w:val="none" w:sz="0" w:space="0" w:color="auto"/>
                <w:right w:val="none" w:sz="0" w:space="0" w:color="auto"/>
              </w:divBdr>
            </w:div>
            <w:div w:id="2072998016">
              <w:marLeft w:val="0"/>
              <w:marRight w:val="0"/>
              <w:marTop w:val="0"/>
              <w:marBottom w:val="0"/>
              <w:divBdr>
                <w:top w:val="none" w:sz="0" w:space="0" w:color="auto"/>
                <w:left w:val="none" w:sz="0" w:space="0" w:color="auto"/>
                <w:bottom w:val="none" w:sz="0" w:space="0" w:color="auto"/>
                <w:right w:val="none" w:sz="0" w:space="0" w:color="auto"/>
              </w:divBdr>
            </w:div>
            <w:div w:id="279723046">
              <w:marLeft w:val="0"/>
              <w:marRight w:val="0"/>
              <w:marTop w:val="0"/>
              <w:marBottom w:val="0"/>
              <w:divBdr>
                <w:top w:val="none" w:sz="0" w:space="0" w:color="auto"/>
                <w:left w:val="none" w:sz="0" w:space="0" w:color="auto"/>
                <w:bottom w:val="none" w:sz="0" w:space="0" w:color="auto"/>
                <w:right w:val="none" w:sz="0" w:space="0" w:color="auto"/>
              </w:divBdr>
            </w:div>
            <w:div w:id="397287853">
              <w:marLeft w:val="0"/>
              <w:marRight w:val="0"/>
              <w:marTop w:val="0"/>
              <w:marBottom w:val="0"/>
              <w:divBdr>
                <w:top w:val="none" w:sz="0" w:space="0" w:color="auto"/>
                <w:left w:val="none" w:sz="0" w:space="0" w:color="auto"/>
                <w:bottom w:val="none" w:sz="0" w:space="0" w:color="auto"/>
                <w:right w:val="none" w:sz="0" w:space="0" w:color="auto"/>
              </w:divBdr>
            </w:div>
            <w:div w:id="187790856">
              <w:marLeft w:val="0"/>
              <w:marRight w:val="0"/>
              <w:marTop w:val="0"/>
              <w:marBottom w:val="0"/>
              <w:divBdr>
                <w:top w:val="none" w:sz="0" w:space="0" w:color="auto"/>
                <w:left w:val="none" w:sz="0" w:space="0" w:color="auto"/>
                <w:bottom w:val="none" w:sz="0" w:space="0" w:color="auto"/>
                <w:right w:val="none" w:sz="0" w:space="0" w:color="auto"/>
              </w:divBdr>
            </w:div>
            <w:div w:id="1201632612">
              <w:marLeft w:val="0"/>
              <w:marRight w:val="0"/>
              <w:marTop w:val="0"/>
              <w:marBottom w:val="0"/>
              <w:divBdr>
                <w:top w:val="none" w:sz="0" w:space="0" w:color="auto"/>
                <w:left w:val="none" w:sz="0" w:space="0" w:color="auto"/>
                <w:bottom w:val="none" w:sz="0" w:space="0" w:color="auto"/>
                <w:right w:val="none" w:sz="0" w:space="0" w:color="auto"/>
              </w:divBdr>
            </w:div>
            <w:div w:id="447050329">
              <w:marLeft w:val="0"/>
              <w:marRight w:val="0"/>
              <w:marTop w:val="0"/>
              <w:marBottom w:val="0"/>
              <w:divBdr>
                <w:top w:val="none" w:sz="0" w:space="0" w:color="auto"/>
                <w:left w:val="none" w:sz="0" w:space="0" w:color="auto"/>
                <w:bottom w:val="none" w:sz="0" w:space="0" w:color="auto"/>
                <w:right w:val="none" w:sz="0" w:space="0" w:color="auto"/>
              </w:divBdr>
            </w:div>
            <w:div w:id="1990360045">
              <w:marLeft w:val="0"/>
              <w:marRight w:val="0"/>
              <w:marTop w:val="0"/>
              <w:marBottom w:val="0"/>
              <w:divBdr>
                <w:top w:val="none" w:sz="0" w:space="0" w:color="auto"/>
                <w:left w:val="none" w:sz="0" w:space="0" w:color="auto"/>
                <w:bottom w:val="none" w:sz="0" w:space="0" w:color="auto"/>
                <w:right w:val="none" w:sz="0" w:space="0" w:color="auto"/>
              </w:divBdr>
            </w:div>
            <w:div w:id="1307591668">
              <w:marLeft w:val="0"/>
              <w:marRight w:val="0"/>
              <w:marTop w:val="0"/>
              <w:marBottom w:val="0"/>
              <w:divBdr>
                <w:top w:val="none" w:sz="0" w:space="0" w:color="auto"/>
                <w:left w:val="none" w:sz="0" w:space="0" w:color="auto"/>
                <w:bottom w:val="none" w:sz="0" w:space="0" w:color="auto"/>
                <w:right w:val="none" w:sz="0" w:space="0" w:color="auto"/>
              </w:divBdr>
            </w:div>
            <w:div w:id="215824635">
              <w:marLeft w:val="0"/>
              <w:marRight w:val="0"/>
              <w:marTop w:val="0"/>
              <w:marBottom w:val="0"/>
              <w:divBdr>
                <w:top w:val="none" w:sz="0" w:space="0" w:color="auto"/>
                <w:left w:val="none" w:sz="0" w:space="0" w:color="auto"/>
                <w:bottom w:val="none" w:sz="0" w:space="0" w:color="auto"/>
                <w:right w:val="none" w:sz="0" w:space="0" w:color="auto"/>
              </w:divBdr>
            </w:div>
            <w:div w:id="42220198">
              <w:marLeft w:val="0"/>
              <w:marRight w:val="0"/>
              <w:marTop w:val="0"/>
              <w:marBottom w:val="0"/>
              <w:divBdr>
                <w:top w:val="none" w:sz="0" w:space="0" w:color="auto"/>
                <w:left w:val="none" w:sz="0" w:space="0" w:color="auto"/>
                <w:bottom w:val="none" w:sz="0" w:space="0" w:color="auto"/>
                <w:right w:val="none" w:sz="0" w:space="0" w:color="auto"/>
              </w:divBdr>
            </w:div>
            <w:div w:id="127357485">
              <w:marLeft w:val="0"/>
              <w:marRight w:val="0"/>
              <w:marTop w:val="0"/>
              <w:marBottom w:val="0"/>
              <w:divBdr>
                <w:top w:val="none" w:sz="0" w:space="0" w:color="auto"/>
                <w:left w:val="none" w:sz="0" w:space="0" w:color="auto"/>
                <w:bottom w:val="none" w:sz="0" w:space="0" w:color="auto"/>
                <w:right w:val="none" w:sz="0" w:space="0" w:color="auto"/>
              </w:divBdr>
            </w:div>
            <w:div w:id="844708554">
              <w:marLeft w:val="0"/>
              <w:marRight w:val="0"/>
              <w:marTop w:val="0"/>
              <w:marBottom w:val="0"/>
              <w:divBdr>
                <w:top w:val="none" w:sz="0" w:space="0" w:color="auto"/>
                <w:left w:val="none" w:sz="0" w:space="0" w:color="auto"/>
                <w:bottom w:val="none" w:sz="0" w:space="0" w:color="auto"/>
                <w:right w:val="none" w:sz="0" w:space="0" w:color="auto"/>
              </w:divBdr>
            </w:div>
            <w:div w:id="2123064120">
              <w:marLeft w:val="0"/>
              <w:marRight w:val="0"/>
              <w:marTop w:val="0"/>
              <w:marBottom w:val="0"/>
              <w:divBdr>
                <w:top w:val="none" w:sz="0" w:space="0" w:color="auto"/>
                <w:left w:val="none" w:sz="0" w:space="0" w:color="auto"/>
                <w:bottom w:val="none" w:sz="0" w:space="0" w:color="auto"/>
                <w:right w:val="none" w:sz="0" w:space="0" w:color="auto"/>
              </w:divBdr>
            </w:div>
            <w:div w:id="2129471723">
              <w:marLeft w:val="0"/>
              <w:marRight w:val="0"/>
              <w:marTop w:val="0"/>
              <w:marBottom w:val="0"/>
              <w:divBdr>
                <w:top w:val="none" w:sz="0" w:space="0" w:color="auto"/>
                <w:left w:val="none" w:sz="0" w:space="0" w:color="auto"/>
                <w:bottom w:val="none" w:sz="0" w:space="0" w:color="auto"/>
                <w:right w:val="none" w:sz="0" w:space="0" w:color="auto"/>
              </w:divBdr>
            </w:div>
            <w:div w:id="1510633886">
              <w:marLeft w:val="0"/>
              <w:marRight w:val="0"/>
              <w:marTop w:val="0"/>
              <w:marBottom w:val="0"/>
              <w:divBdr>
                <w:top w:val="none" w:sz="0" w:space="0" w:color="auto"/>
                <w:left w:val="none" w:sz="0" w:space="0" w:color="auto"/>
                <w:bottom w:val="none" w:sz="0" w:space="0" w:color="auto"/>
                <w:right w:val="none" w:sz="0" w:space="0" w:color="auto"/>
              </w:divBdr>
            </w:div>
            <w:div w:id="1818839457">
              <w:marLeft w:val="0"/>
              <w:marRight w:val="0"/>
              <w:marTop w:val="0"/>
              <w:marBottom w:val="0"/>
              <w:divBdr>
                <w:top w:val="none" w:sz="0" w:space="0" w:color="auto"/>
                <w:left w:val="none" w:sz="0" w:space="0" w:color="auto"/>
                <w:bottom w:val="none" w:sz="0" w:space="0" w:color="auto"/>
                <w:right w:val="none" w:sz="0" w:space="0" w:color="auto"/>
              </w:divBdr>
            </w:div>
            <w:div w:id="1091581103">
              <w:marLeft w:val="0"/>
              <w:marRight w:val="0"/>
              <w:marTop w:val="0"/>
              <w:marBottom w:val="0"/>
              <w:divBdr>
                <w:top w:val="none" w:sz="0" w:space="0" w:color="auto"/>
                <w:left w:val="none" w:sz="0" w:space="0" w:color="auto"/>
                <w:bottom w:val="none" w:sz="0" w:space="0" w:color="auto"/>
                <w:right w:val="none" w:sz="0" w:space="0" w:color="auto"/>
              </w:divBdr>
            </w:div>
            <w:div w:id="662202320">
              <w:marLeft w:val="0"/>
              <w:marRight w:val="0"/>
              <w:marTop w:val="0"/>
              <w:marBottom w:val="0"/>
              <w:divBdr>
                <w:top w:val="none" w:sz="0" w:space="0" w:color="auto"/>
                <w:left w:val="none" w:sz="0" w:space="0" w:color="auto"/>
                <w:bottom w:val="none" w:sz="0" w:space="0" w:color="auto"/>
                <w:right w:val="none" w:sz="0" w:space="0" w:color="auto"/>
              </w:divBdr>
            </w:div>
            <w:div w:id="1132939561">
              <w:marLeft w:val="0"/>
              <w:marRight w:val="0"/>
              <w:marTop w:val="0"/>
              <w:marBottom w:val="0"/>
              <w:divBdr>
                <w:top w:val="none" w:sz="0" w:space="0" w:color="auto"/>
                <w:left w:val="none" w:sz="0" w:space="0" w:color="auto"/>
                <w:bottom w:val="none" w:sz="0" w:space="0" w:color="auto"/>
                <w:right w:val="none" w:sz="0" w:space="0" w:color="auto"/>
              </w:divBdr>
            </w:div>
            <w:div w:id="954335555">
              <w:marLeft w:val="0"/>
              <w:marRight w:val="0"/>
              <w:marTop w:val="0"/>
              <w:marBottom w:val="0"/>
              <w:divBdr>
                <w:top w:val="none" w:sz="0" w:space="0" w:color="auto"/>
                <w:left w:val="none" w:sz="0" w:space="0" w:color="auto"/>
                <w:bottom w:val="none" w:sz="0" w:space="0" w:color="auto"/>
                <w:right w:val="none" w:sz="0" w:space="0" w:color="auto"/>
              </w:divBdr>
            </w:div>
            <w:div w:id="2072924761">
              <w:marLeft w:val="0"/>
              <w:marRight w:val="0"/>
              <w:marTop w:val="0"/>
              <w:marBottom w:val="0"/>
              <w:divBdr>
                <w:top w:val="none" w:sz="0" w:space="0" w:color="auto"/>
                <w:left w:val="none" w:sz="0" w:space="0" w:color="auto"/>
                <w:bottom w:val="none" w:sz="0" w:space="0" w:color="auto"/>
                <w:right w:val="none" w:sz="0" w:space="0" w:color="auto"/>
              </w:divBdr>
            </w:div>
            <w:div w:id="1281493585">
              <w:marLeft w:val="0"/>
              <w:marRight w:val="0"/>
              <w:marTop w:val="0"/>
              <w:marBottom w:val="0"/>
              <w:divBdr>
                <w:top w:val="none" w:sz="0" w:space="0" w:color="auto"/>
                <w:left w:val="none" w:sz="0" w:space="0" w:color="auto"/>
                <w:bottom w:val="none" w:sz="0" w:space="0" w:color="auto"/>
                <w:right w:val="none" w:sz="0" w:space="0" w:color="auto"/>
              </w:divBdr>
            </w:div>
            <w:div w:id="11209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43058">
      <w:bodyDiv w:val="1"/>
      <w:marLeft w:val="0"/>
      <w:marRight w:val="0"/>
      <w:marTop w:val="0"/>
      <w:marBottom w:val="0"/>
      <w:divBdr>
        <w:top w:val="none" w:sz="0" w:space="0" w:color="auto"/>
        <w:left w:val="none" w:sz="0" w:space="0" w:color="auto"/>
        <w:bottom w:val="none" w:sz="0" w:space="0" w:color="auto"/>
        <w:right w:val="none" w:sz="0" w:space="0" w:color="auto"/>
      </w:divBdr>
      <w:divsChild>
        <w:div w:id="239483652">
          <w:marLeft w:val="0"/>
          <w:marRight w:val="0"/>
          <w:marTop w:val="0"/>
          <w:marBottom w:val="0"/>
          <w:divBdr>
            <w:top w:val="none" w:sz="0" w:space="0" w:color="auto"/>
            <w:left w:val="none" w:sz="0" w:space="0" w:color="auto"/>
            <w:bottom w:val="none" w:sz="0" w:space="0" w:color="auto"/>
            <w:right w:val="none" w:sz="0" w:space="0" w:color="auto"/>
          </w:divBdr>
          <w:divsChild>
            <w:div w:id="823014622">
              <w:marLeft w:val="0"/>
              <w:marRight w:val="0"/>
              <w:marTop w:val="0"/>
              <w:marBottom w:val="0"/>
              <w:divBdr>
                <w:top w:val="none" w:sz="0" w:space="0" w:color="auto"/>
                <w:left w:val="none" w:sz="0" w:space="0" w:color="auto"/>
                <w:bottom w:val="none" w:sz="0" w:space="0" w:color="auto"/>
                <w:right w:val="none" w:sz="0" w:space="0" w:color="auto"/>
              </w:divBdr>
            </w:div>
            <w:div w:id="1267273242">
              <w:marLeft w:val="0"/>
              <w:marRight w:val="0"/>
              <w:marTop w:val="0"/>
              <w:marBottom w:val="0"/>
              <w:divBdr>
                <w:top w:val="none" w:sz="0" w:space="0" w:color="auto"/>
                <w:left w:val="none" w:sz="0" w:space="0" w:color="auto"/>
                <w:bottom w:val="none" w:sz="0" w:space="0" w:color="auto"/>
                <w:right w:val="none" w:sz="0" w:space="0" w:color="auto"/>
              </w:divBdr>
            </w:div>
            <w:div w:id="1977251129">
              <w:marLeft w:val="0"/>
              <w:marRight w:val="0"/>
              <w:marTop w:val="0"/>
              <w:marBottom w:val="0"/>
              <w:divBdr>
                <w:top w:val="none" w:sz="0" w:space="0" w:color="auto"/>
                <w:left w:val="none" w:sz="0" w:space="0" w:color="auto"/>
                <w:bottom w:val="none" w:sz="0" w:space="0" w:color="auto"/>
                <w:right w:val="none" w:sz="0" w:space="0" w:color="auto"/>
              </w:divBdr>
            </w:div>
            <w:div w:id="851143669">
              <w:marLeft w:val="0"/>
              <w:marRight w:val="0"/>
              <w:marTop w:val="0"/>
              <w:marBottom w:val="0"/>
              <w:divBdr>
                <w:top w:val="none" w:sz="0" w:space="0" w:color="auto"/>
                <w:left w:val="none" w:sz="0" w:space="0" w:color="auto"/>
                <w:bottom w:val="none" w:sz="0" w:space="0" w:color="auto"/>
                <w:right w:val="none" w:sz="0" w:space="0" w:color="auto"/>
              </w:divBdr>
            </w:div>
            <w:div w:id="954289334">
              <w:marLeft w:val="0"/>
              <w:marRight w:val="0"/>
              <w:marTop w:val="0"/>
              <w:marBottom w:val="0"/>
              <w:divBdr>
                <w:top w:val="none" w:sz="0" w:space="0" w:color="auto"/>
                <w:left w:val="none" w:sz="0" w:space="0" w:color="auto"/>
                <w:bottom w:val="none" w:sz="0" w:space="0" w:color="auto"/>
                <w:right w:val="none" w:sz="0" w:space="0" w:color="auto"/>
              </w:divBdr>
            </w:div>
            <w:div w:id="141050276">
              <w:marLeft w:val="0"/>
              <w:marRight w:val="0"/>
              <w:marTop w:val="0"/>
              <w:marBottom w:val="0"/>
              <w:divBdr>
                <w:top w:val="none" w:sz="0" w:space="0" w:color="auto"/>
                <w:left w:val="none" w:sz="0" w:space="0" w:color="auto"/>
                <w:bottom w:val="none" w:sz="0" w:space="0" w:color="auto"/>
                <w:right w:val="none" w:sz="0" w:space="0" w:color="auto"/>
              </w:divBdr>
            </w:div>
            <w:div w:id="1406103153">
              <w:marLeft w:val="0"/>
              <w:marRight w:val="0"/>
              <w:marTop w:val="0"/>
              <w:marBottom w:val="0"/>
              <w:divBdr>
                <w:top w:val="none" w:sz="0" w:space="0" w:color="auto"/>
                <w:left w:val="none" w:sz="0" w:space="0" w:color="auto"/>
                <w:bottom w:val="none" w:sz="0" w:space="0" w:color="auto"/>
                <w:right w:val="none" w:sz="0" w:space="0" w:color="auto"/>
              </w:divBdr>
            </w:div>
            <w:div w:id="317272196">
              <w:marLeft w:val="0"/>
              <w:marRight w:val="0"/>
              <w:marTop w:val="0"/>
              <w:marBottom w:val="0"/>
              <w:divBdr>
                <w:top w:val="none" w:sz="0" w:space="0" w:color="auto"/>
                <w:left w:val="none" w:sz="0" w:space="0" w:color="auto"/>
                <w:bottom w:val="none" w:sz="0" w:space="0" w:color="auto"/>
                <w:right w:val="none" w:sz="0" w:space="0" w:color="auto"/>
              </w:divBdr>
            </w:div>
            <w:div w:id="1453283441">
              <w:marLeft w:val="0"/>
              <w:marRight w:val="0"/>
              <w:marTop w:val="0"/>
              <w:marBottom w:val="0"/>
              <w:divBdr>
                <w:top w:val="none" w:sz="0" w:space="0" w:color="auto"/>
                <w:left w:val="none" w:sz="0" w:space="0" w:color="auto"/>
                <w:bottom w:val="none" w:sz="0" w:space="0" w:color="auto"/>
                <w:right w:val="none" w:sz="0" w:space="0" w:color="auto"/>
              </w:divBdr>
            </w:div>
            <w:div w:id="359161692">
              <w:marLeft w:val="0"/>
              <w:marRight w:val="0"/>
              <w:marTop w:val="0"/>
              <w:marBottom w:val="0"/>
              <w:divBdr>
                <w:top w:val="none" w:sz="0" w:space="0" w:color="auto"/>
                <w:left w:val="none" w:sz="0" w:space="0" w:color="auto"/>
                <w:bottom w:val="none" w:sz="0" w:space="0" w:color="auto"/>
                <w:right w:val="none" w:sz="0" w:space="0" w:color="auto"/>
              </w:divBdr>
            </w:div>
            <w:div w:id="1742603063">
              <w:marLeft w:val="0"/>
              <w:marRight w:val="0"/>
              <w:marTop w:val="0"/>
              <w:marBottom w:val="0"/>
              <w:divBdr>
                <w:top w:val="none" w:sz="0" w:space="0" w:color="auto"/>
                <w:left w:val="none" w:sz="0" w:space="0" w:color="auto"/>
                <w:bottom w:val="none" w:sz="0" w:space="0" w:color="auto"/>
                <w:right w:val="none" w:sz="0" w:space="0" w:color="auto"/>
              </w:divBdr>
            </w:div>
            <w:div w:id="1473936904">
              <w:marLeft w:val="0"/>
              <w:marRight w:val="0"/>
              <w:marTop w:val="0"/>
              <w:marBottom w:val="0"/>
              <w:divBdr>
                <w:top w:val="none" w:sz="0" w:space="0" w:color="auto"/>
                <w:left w:val="none" w:sz="0" w:space="0" w:color="auto"/>
                <w:bottom w:val="none" w:sz="0" w:space="0" w:color="auto"/>
                <w:right w:val="none" w:sz="0" w:space="0" w:color="auto"/>
              </w:divBdr>
            </w:div>
            <w:div w:id="723338369">
              <w:marLeft w:val="0"/>
              <w:marRight w:val="0"/>
              <w:marTop w:val="0"/>
              <w:marBottom w:val="0"/>
              <w:divBdr>
                <w:top w:val="none" w:sz="0" w:space="0" w:color="auto"/>
                <w:left w:val="none" w:sz="0" w:space="0" w:color="auto"/>
                <w:bottom w:val="none" w:sz="0" w:space="0" w:color="auto"/>
                <w:right w:val="none" w:sz="0" w:space="0" w:color="auto"/>
              </w:divBdr>
            </w:div>
            <w:div w:id="870917528">
              <w:marLeft w:val="0"/>
              <w:marRight w:val="0"/>
              <w:marTop w:val="0"/>
              <w:marBottom w:val="0"/>
              <w:divBdr>
                <w:top w:val="none" w:sz="0" w:space="0" w:color="auto"/>
                <w:left w:val="none" w:sz="0" w:space="0" w:color="auto"/>
                <w:bottom w:val="none" w:sz="0" w:space="0" w:color="auto"/>
                <w:right w:val="none" w:sz="0" w:space="0" w:color="auto"/>
              </w:divBdr>
            </w:div>
            <w:div w:id="1021708740">
              <w:marLeft w:val="0"/>
              <w:marRight w:val="0"/>
              <w:marTop w:val="0"/>
              <w:marBottom w:val="0"/>
              <w:divBdr>
                <w:top w:val="none" w:sz="0" w:space="0" w:color="auto"/>
                <w:left w:val="none" w:sz="0" w:space="0" w:color="auto"/>
                <w:bottom w:val="none" w:sz="0" w:space="0" w:color="auto"/>
                <w:right w:val="none" w:sz="0" w:space="0" w:color="auto"/>
              </w:divBdr>
            </w:div>
            <w:div w:id="1107040034">
              <w:marLeft w:val="0"/>
              <w:marRight w:val="0"/>
              <w:marTop w:val="0"/>
              <w:marBottom w:val="0"/>
              <w:divBdr>
                <w:top w:val="none" w:sz="0" w:space="0" w:color="auto"/>
                <w:left w:val="none" w:sz="0" w:space="0" w:color="auto"/>
                <w:bottom w:val="none" w:sz="0" w:space="0" w:color="auto"/>
                <w:right w:val="none" w:sz="0" w:space="0" w:color="auto"/>
              </w:divBdr>
            </w:div>
            <w:div w:id="1924609856">
              <w:marLeft w:val="0"/>
              <w:marRight w:val="0"/>
              <w:marTop w:val="0"/>
              <w:marBottom w:val="0"/>
              <w:divBdr>
                <w:top w:val="none" w:sz="0" w:space="0" w:color="auto"/>
                <w:left w:val="none" w:sz="0" w:space="0" w:color="auto"/>
                <w:bottom w:val="none" w:sz="0" w:space="0" w:color="auto"/>
                <w:right w:val="none" w:sz="0" w:space="0" w:color="auto"/>
              </w:divBdr>
            </w:div>
            <w:div w:id="409960061">
              <w:marLeft w:val="0"/>
              <w:marRight w:val="0"/>
              <w:marTop w:val="0"/>
              <w:marBottom w:val="0"/>
              <w:divBdr>
                <w:top w:val="none" w:sz="0" w:space="0" w:color="auto"/>
                <w:left w:val="none" w:sz="0" w:space="0" w:color="auto"/>
                <w:bottom w:val="none" w:sz="0" w:space="0" w:color="auto"/>
                <w:right w:val="none" w:sz="0" w:space="0" w:color="auto"/>
              </w:divBdr>
            </w:div>
            <w:div w:id="618953452">
              <w:marLeft w:val="0"/>
              <w:marRight w:val="0"/>
              <w:marTop w:val="0"/>
              <w:marBottom w:val="0"/>
              <w:divBdr>
                <w:top w:val="none" w:sz="0" w:space="0" w:color="auto"/>
                <w:left w:val="none" w:sz="0" w:space="0" w:color="auto"/>
                <w:bottom w:val="none" w:sz="0" w:space="0" w:color="auto"/>
                <w:right w:val="none" w:sz="0" w:space="0" w:color="auto"/>
              </w:divBdr>
            </w:div>
            <w:div w:id="1852186565">
              <w:marLeft w:val="0"/>
              <w:marRight w:val="0"/>
              <w:marTop w:val="0"/>
              <w:marBottom w:val="0"/>
              <w:divBdr>
                <w:top w:val="none" w:sz="0" w:space="0" w:color="auto"/>
                <w:left w:val="none" w:sz="0" w:space="0" w:color="auto"/>
                <w:bottom w:val="none" w:sz="0" w:space="0" w:color="auto"/>
                <w:right w:val="none" w:sz="0" w:space="0" w:color="auto"/>
              </w:divBdr>
            </w:div>
            <w:div w:id="1803112485">
              <w:marLeft w:val="0"/>
              <w:marRight w:val="0"/>
              <w:marTop w:val="0"/>
              <w:marBottom w:val="0"/>
              <w:divBdr>
                <w:top w:val="none" w:sz="0" w:space="0" w:color="auto"/>
                <w:left w:val="none" w:sz="0" w:space="0" w:color="auto"/>
                <w:bottom w:val="none" w:sz="0" w:space="0" w:color="auto"/>
                <w:right w:val="none" w:sz="0" w:space="0" w:color="auto"/>
              </w:divBdr>
            </w:div>
            <w:div w:id="1101219565">
              <w:marLeft w:val="0"/>
              <w:marRight w:val="0"/>
              <w:marTop w:val="0"/>
              <w:marBottom w:val="0"/>
              <w:divBdr>
                <w:top w:val="none" w:sz="0" w:space="0" w:color="auto"/>
                <w:left w:val="none" w:sz="0" w:space="0" w:color="auto"/>
                <w:bottom w:val="none" w:sz="0" w:space="0" w:color="auto"/>
                <w:right w:val="none" w:sz="0" w:space="0" w:color="auto"/>
              </w:divBdr>
            </w:div>
            <w:div w:id="435440300">
              <w:marLeft w:val="0"/>
              <w:marRight w:val="0"/>
              <w:marTop w:val="0"/>
              <w:marBottom w:val="0"/>
              <w:divBdr>
                <w:top w:val="none" w:sz="0" w:space="0" w:color="auto"/>
                <w:left w:val="none" w:sz="0" w:space="0" w:color="auto"/>
                <w:bottom w:val="none" w:sz="0" w:space="0" w:color="auto"/>
                <w:right w:val="none" w:sz="0" w:space="0" w:color="auto"/>
              </w:divBdr>
            </w:div>
            <w:div w:id="876358940">
              <w:marLeft w:val="0"/>
              <w:marRight w:val="0"/>
              <w:marTop w:val="0"/>
              <w:marBottom w:val="0"/>
              <w:divBdr>
                <w:top w:val="none" w:sz="0" w:space="0" w:color="auto"/>
                <w:left w:val="none" w:sz="0" w:space="0" w:color="auto"/>
                <w:bottom w:val="none" w:sz="0" w:space="0" w:color="auto"/>
                <w:right w:val="none" w:sz="0" w:space="0" w:color="auto"/>
              </w:divBdr>
            </w:div>
            <w:div w:id="747507653">
              <w:marLeft w:val="0"/>
              <w:marRight w:val="0"/>
              <w:marTop w:val="0"/>
              <w:marBottom w:val="0"/>
              <w:divBdr>
                <w:top w:val="none" w:sz="0" w:space="0" w:color="auto"/>
                <w:left w:val="none" w:sz="0" w:space="0" w:color="auto"/>
                <w:bottom w:val="none" w:sz="0" w:space="0" w:color="auto"/>
                <w:right w:val="none" w:sz="0" w:space="0" w:color="auto"/>
              </w:divBdr>
            </w:div>
            <w:div w:id="2035036453">
              <w:marLeft w:val="0"/>
              <w:marRight w:val="0"/>
              <w:marTop w:val="0"/>
              <w:marBottom w:val="0"/>
              <w:divBdr>
                <w:top w:val="none" w:sz="0" w:space="0" w:color="auto"/>
                <w:left w:val="none" w:sz="0" w:space="0" w:color="auto"/>
                <w:bottom w:val="none" w:sz="0" w:space="0" w:color="auto"/>
                <w:right w:val="none" w:sz="0" w:space="0" w:color="auto"/>
              </w:divBdr>
            </w:div>
            <w:div w:id="2003925655">
              <w:marLeft w:val="0"/>
              <w:marRight w:val="0"/>
              <w:marTop w:val="0"/>
              <w:marBottom w:val="0"/>
              <w:divBdr>
                <w:top w:val="none" w:sz="0" w:space="0" w:color="auto"/>
                <w:left w:val="none" w:sz="0" w:space="0" w:color="auto"/>
                <w:bottom w:val="none" w:sz="0" w:space="0" w:color="auto"/>
                <w:right w:val="none" w:sz="0" w:space="0" w:color="auto"/>
              </w:divBdr>
            </w:div>
            <w:div w:id="378168761">
              <w:marLeft w:val="0"/>
              <w:marRight w:val="0"/>
              <w:marTop w:val="0"/>
              <w:marBottom w:val="0"/>
              <w:divBdr>
                <w:top w:val="none" w:sz="0" w:space="0" w:color="auto"/>
                <w:left w:val="none" w:sz="0" w:space="0" w:color="auto"/>
                <w:bottom w:val="none" w:sz="0" w:space="0" w:color="auto"/>
                <w:right w:val="none" w:sz="0" w:space="0" w:color="auto"/>
              </w:divBdr>
            </w:div>
            <w:div w:id="274556325">
              <w:marLeft w:val="0"/>
              <w:marRight w:val="0"/>
              <w:marTop w:val="0"/>
              <w:marBottom w:val="0"/>
              <w:divBdr>
                <w:top w:val="none" w:sz="0" w:space="0" w:color="auto"/>
                <w:left w:val="none" w:sz="0" w:space="0" w:color="auto"/>
                <w:bottom w:val="none" w:sz="0" w:space="0" w:color="auto"/>
                <w:right w:val="none" w:sz="0" w:space="0" w:color="auto"/>
              </w:divBdr>
            </w:div>
            <w:div w:id="581112326">
              <w:marLeft w:val="0"/>
              <w:marRight w:val="0"/>
              <w:marTop w:val="0"/>
              <w:marBottom w:val="0"/>
              <w:divBdr>
                <w:top w:val="none" w:sz="0" w:space="0" w:color="auto"/>
                <w:left w:val="none" w:sz="0" w:space="0" w:color="auto"/>
                <w:bottom w:val="none" w:sz="0" w:space="0" w:color="auto"/>
                <w:right w:val="none" w:sz="0" w:space="0" w:color="auto"/>
              </w:divBdr>
            </w:div>
            <w:div w:id="262734789">
              <w:marLeft w:val="0"/>
              <w:marRight w:val="0"/>
              <w:marTop w:val="0"/>
              <w:marBottom w:val="0"/>
              <w:divBdr>
                <w:top w:val="none" w:sz="0" w:space="0" w:color="auto"/>
                <w:left w:val="none" w:sz="0" w:space="0" w:color="auto"/>
                <w:bottom w:val="none" w:sz="0" w:space="0" w:color="auto"/>
                <w:right w:val="none" w:sz="0" w:space="0" w:color="auto"/>
              </w:divBdr>
            </w:div>
            <w:div w:id="878319149">
              <w:marLeft w:val="0"/>
              <w:marRight w:val="0"/>
              <w:marTop w:val="0"/>
              <w:marBottom w:val="0"/>
              <w:divBdr>
                <w:top w:val="none" w:sz="0" w:space="0" w:color="auto"/>
                <w:left w:val="none" w:sz="0" w:space="0" w:color="auto"/>
                <w:bottom w:val="none" w:sz="0" w:space="0" w:color="auto"/>
                <w:right w:val="none" w:sz="0" w:space="0" w:color="auto"/>
              </w:divBdr>
            </w:div>
            <w:div w:id="971325971">
              <w:marLeft w:val="0"/>
              <w:marRight w:val="0"/>
              <w:marTop w:val="0"/>
              <w:marBottom w:val="0"/>
              <w:divBdr>
                <w:top w:val="none" w:sz="0" w:space="0" w:color="auto"/>
                <w:left w:val="none" w:sz="0" w:space="0" w:color="auto"/>
                <w:bottom w:val="none" w:sz="0" w:space="0" w:color="auto"/>
                <w:right w:val="none" w:sz="0" w:space="0" w:color="auto"/>
              </w:divBdr>
            </w:div>
            <w:div w:id="1975519484">
              <w:marLeft w:val="0"/>
              <w:marRight w:val="0"/>
              <w:marTop w:val="0"/>
              <w:marBottom w:val="0"/>
              <w:divBdr>
                <w:top w:val="none" w:sz="0" w:space="0" w:color="auto"/>
                <w:left w:val="none" w:sz="0" w:space="0" w:color="auto"/>
                <w:bottom w:val="none" w:sz="0" w:space="0" w:color="auto"/>
                <w:right w:val="none" w:sz="0" w:space="0" w:color="auto"/>
              </w:divBdr>
            </w:div>
            <w:div w:id="629869651">
              <w:marLeft w:val="0"/>
              <w:marRight w:val="0"/>
              <w:marTop w:val="0"/>
              <w:marBottom w:val="0"/>
              <w:divBdr>
                <w:top w:val="none" w:sz="0" w:space="0" w:color="auto"/>
                <w:left w:val="none" w:sz="0" w:space="0" w:color="auto"/>
                <w:bottom w:val="none" w:sz="0" w:space="0" w:color="auto"/>
                <w:right w:val="none" w:sz="0" w:space="0" w:color="auto"/>
              </w:divBdr>
            </w:div>
            <w:div w:id="1741513771">
              <w:marLeft w:val="0"/>
              <w:marRight w:val="0"/>
              <w:marTop w:val="0"/>
              <w:marBottom w:val="0"/>
              <w:divBdr>
                <w:top w:val="none" w:sz="0" w:space="0" w:color="auto"/>
                <w:left w:val="none" w:sz="0" w:space="0" w:color="auto"/>
                <w:bottom w:val="none" w:sz="0" w:space="0" w:color="auto"/>
                <w:right w:val="none" w:sz="0" w:space="0" w:color="auto"/>
              </w:divBdr>
            </w:div>
            <w:div w:id="2002734594">
              <w:marLeft w:val="0"/>
              <w:marRight w:val="0"/>
              <w:marTop w:val="0"/>
              <w:marBottom w:val="0"/>
              <w:divBdr>
                <w:top w:val="none" w:sz="0" w:space="0" w:color="auto"/>
                <w:left w:val="none" w:sz="0" w:space="0" w:color="auto"/>
                <w:bottom w:val="none" w:sz="0" w:space="0" w:color="auto"/>
                <w:right w:val="none" w:sz="0" w:space="0" w:color="auto"/>
              </w:divBdr>
            </w:div>
            <w:div w:id="830220056">
              <w:marLeft w:val="0"/>
              <w:marRight w:val="0"/>
              <w:marTop w:val="0"/>
              <w:marBottom w:val="0"/>
              <w:divBdr>
                <w:top w:val="none" w:sz="0" w:space="0" w:color="auto"/>
                <w:left w:val="none" w:sz="0" w:space="0" w:color="auto"/>
                <w:bottom w:val="none" w:sz="0" w:space="0" w:color="auto"/>
                <w:right w:val="none" w:sz="0" w:space="0" w:color="auto"/>
              </w:divBdr>
            </w:div>
            <w:div w:id="1223562647">
              <w:marLeft w:val="0"/>
              <w:marRight w:val="0"/>
              <w:marTop w:val="0"/>
              <w:marBottom w:val="0"/>
              <w:divBdr>
                <w:top w:val="none" w:sz="0" w:space="0" w:color="auto"/>
                <w:left w:val="none" w:sz="0" w:space="0" w:color="auto"/>
                <w:bottom w:val="none" w:sz="0" w:space="0" w:color="auto"/>
                <w:right w:val="none" w:sz="0" w:space="0" w:color="auto"/>
              </w:divBdr>
            </w:div>
            <w:div w:id="1300958629">
              <w:marLeft w:val="0"/>
              <w:marRight w:val="0"/>
              <w:marTop w:val="0"/>
              <w:marBottom w:val="0"/>
              <w:divBdr>
                <w:top w:val="none" w:sz="0" w:space="0" w:color="auto"/>
                <w:left w:val="none" w:sz="0" w:space="0" w:color="auto"/>
                <w:bottom w:val="none" w:sz="0" w:space="0" w:color="auto"/>
                <w:right w:val="none" w:sz="0" w:space="0" w:color="auto"/>
              </w:divBdr>
            </w:div>
            <w:div w:id="95367794">
              <w:marLeft w:val="0"/>
              <w:marRight w:val="0"/>
              <w:marTop w:val="0"/>
              <w:marBottom w:val="0"/>
              <w:divBdr>
                <w:top w:val="none" w:sz="0" w:space="0" w:color="auto"/>
                <w:left w:val="none" w:sz="0" w:space="0" w:color="auto"/>
                <w:bottom w:val="none" w:sz="0" w:space="0" w:color="auto"/>
                <w:right w:val="none" w:sz="0" w:space="0" w:color="auto"/>
              </w:divBdr>
            </w:div>
            <w:div w:id="1181890621">
              <w:marLeft w:val="0"/>
              <w:marRight w:val="0"/>
              <w:marTop w:val="0"/>
              <w:marBottom w:val="0"/>
              <w:divBdr>
                <w:top w:val="none" w:sz="0" w:space="0" w:color="auto"/>
                <w:left w:val="none" w:sz="0" w:space="0" w:color="auto"/>
                <w:bottom w:val="none" w:sz="0" w:space="0" w:color="auto"/>
                <w:right w:val="none" w:sz="0" w:space="0" w:color="auto"/>
              </w:divBdr>
            </w:div>
            <w:div w:id="504785963">
              <w:marLeft w:val="0"/>
              <w:marRight w:val="0"/>
              <w:marTop w:val="0"/>
              <w:marBottom w:val="0"/>
              <w:divBdr>
                <w:top w:val="none" w:sz="0" w:space="0" w:color="auto"/>
                <w:left w:val="none" w:sz="0" w:space="0" w:color="auto"/>
                <w:bottom w:val="none" w:sz="0" w:space="0" w:color="auto"/>
                <w:right w:val="none" w:sz="0" w:space="0" w:color="auto"/>
              </w:divBdr>
            </w:div>
            <w:div w:id="1354840433">
              <w:marLeft w:val="0"/>
              <w:marRight w:val="0"/>
              <w:marTop w:val="0"/>
              <w:marBottom w:val="0"/>
              <w:divBdr>
                <w:top w:val="none" w:sz="0" w:space="0" w:color="auto"/>
                <w:left w:val="none" w:sz="0" w:space="0" w:color="auto"/>
                <w:bottom w:val="none" w:sz="0" w:space="0" w:color="auto"/>
                <w:right w:val="none" w:sz="0" w:space="0" w:color="auto"/>
              </w:divBdr>
            </w:div>
            <w:div w:id="728307797">
              <w:marLeft w:val="0"/>
              <w:marRight w:val="0"/>
              <w:marTop w:val="0"/>
              <w:marBottom w:val="0"/>
              <w:divBdr>
                <w:top w:val="none" w:sz="0" w:space="0" w:color="auto"/>
                <w:left w:val="none" w:sz="0" w:space="0" w:color="auto"/>
                <w:bottom w:val="none" w:sz="0" w:space="0" w:color="auto"/>
                <w:right w:val="none" w:sz="0" w:space="0" w:color="auto"/>
              </w:divBdr>
            </w:div>
            <w:div w:id="2057124609">
              <w:marLeft w:val="0"/>
              <w:marRight w:val="0"/>
              <w:marTop w:val="0"/>
              <w:marBottom w:val="0"/>
              <w:divBdr>
                <w:top w:val="none" w:sz="0" w:space="0" w:color="auto"/>
                <w:left w:val="none" w:sz="0" w:space="0" w:color="auto"/>
                <w:bottom w:val="none" w:sz="0" w:space="0" w:color="auto"/>
                <w:right w:val="none" w:sz="0" w:space="0" w:color="auto"/>
              </w:divBdr>
            </w:div>
            <w:div w:id="525020190">
              <w:marLeft w:val="0"/>
              <w:marRight w:val="0"/>
              <w:marTop w:val="0"/>
              <w:marBottom w:val="0"/>
              <w:divBdr>
                <w:top w:val="none" w:sz="0" w:space="0" w:color="auto"/>
                <w:left w:val="none" w:sz="0" w:space="0" w:color="auto"/>
                <w:bottom w:val="none" w:sz="0" w:space="0" w:color="auto"/>
                <w:right w:val="none" w:sz="0" w:space="0" w:color="auto"/>
              </w:divBdr>
            </w:div>
            <w:div w:id="299767721">
              <w:marLeft w:val="0"/>
              <w:marRight w:val="0"/>
              <w:marTop w:val="0"/>
              <w:marBottom w:val="0"/>
              <w:divBdr>
                <w:top w:val="none" w:sz="0" w:space="0" w:color="auto"/>
                <w:left w:val="none" w:sz="0" w:space="0" w:color="auto"/>
                <w:bottom w:val="none" w:sz="0" w:space="0" w:color="auto"/>
                <w:right w:val="none" w:sz="0" w:space="0" w:color="auto"/>
              </w:divBdr>
            </w:div>
            <w:div w:id="932856536">
              <w:marLeft w:val="0"/>
              <w:marRight w:val="0"/>
              <w:marTop w:val="0"/>
              <w:marBottom w:val="0"/>
              <w:divBdr>
                <w:top w:val="none" w:sz="0" w:space="0" w:color="auto"/>
                <w:left w:val="none" w:sz="0" w:space="0" w:color="auto"/>
                <w:bottom w:val="none" w:sz="0" w:space="0" w:color="auto"/>
                <w:right w:val="none" w:sz="0" w:space="0" w:color="auto"/>
              </w:divBdr>
            </w:div>
            <w:div w:id="10449497">
              <w:marLeft w:val="0"/>
              <w:marRight w:val="0"/>
              <w:marTop w:val="0"/>
              <w:marBottom w:val="0"/>
              <w:divBdr>
                <w:top w:val="none" w:sz="0" w:space="0" w:color="auto"/>
                <w:left w:val="none" w:sz="0" w:space="0" w:color="auto"/>
                <w:bottom w:val="none" w:sz="0" w:space="0" w:color="auto"/>
                <w:right w:val="none" w:sz="0" w:space="0" w:color="auto"/>
              </w:divBdr>
            </w:div>
            <w:div w:id="1993557705">
              <w:marLeft w:val="0"/>
              <w:marRight w:val="0"/>
              <w:marTop w:val="0"/>
              <w:marBottom w:val="0"/>
              <w:divBdr>
                <w:top w:val="none" w:sz="0" w:space="0" w:color="auto"/>
                <w:left w:val="none" w:sz="0" w:space="0" w:color="auto"/>
                <w:bottom w:val="none" w:sz="0" w:space="0" w:color="auto"/>
                <w:right w:val="none" w:sz="0" w:space="0" w:color="auto"/>
              </w:divBdr>
            </w:div>
            <w:div w:id="944383294">
              <w:marLeft w:val="0"/>
              <w:marRight w:val="0"/>
              <w:marTop w:val="0"/>
              <w:marBottom w:val="0"/>
              <w:divBdr>
                <w:top w:val="none" w:sz="0" w:space="0" w:color="auto"/>
                <w:left w:val="none" w:sz="0" w:space="0" w:color="auto"/>
                <w:bottom w:val="none" w:sz="0" w:space="0" w:color="auto"/>
                <w:right w:val="none" w:sz="0" w:space="0" w:color="auto"/>
              </w:divBdr>
            </w:div>
            <w:div w:id="1324816176">
              <w:marLeft w:val="0"/>
              <w:marRight w:val="0"/>
              <w:marTop w:val="0"/>
              <w:marBottom w:val="0"/>
              <w:divBdr>
                <w:top w:val="none" w:sz="0" w:space="0" w:color="auto"/>
                <w:left w:val="none" w:sz="0" w:space="0" w:color="auto"/>
                <w:bottom w:val="none" w:sz="0" w:space="0" w:color="auto"/>
                <w:right w:val="none" w:sz="0" w:space="0" w:color="auto"/>
              </w:divBdr>
            </w:div>
            <w:div w:id="536235769">
              <w:marLeft w:val="0"/>
              <w:marRight w:val="0"/>
              <w:marTop w:val="0"/>
              <w:marBottom w:val="0"/>
              <w:divBdr>
                <w:top w:val="none" w:sz="0" w:space="0" w:color="auto"/>
                <w:left w:val="none" w:sz="0" w:space="0" w:color="auto"/>
                <w:bottom w:val="none" w:sz="0" w:space="0" w:color="auto"/>
                <w:right w:val="none" w:sz="0" w:space="0" w:color="auto"/>
              </w:divBdr>
            </w:div>
            <w:div w:id="1083573107">
              <w:marLeft w:val="0"/>
              <w:marRight w:val="0"/>
              <w:marTop w:val="0"/>
              <w:marBottom w:val="0"/>
              <w:divBdr>
                <w:top w:val="none" w:sz="0" w:space="0" w:color="auto"/>
                <w:left w:val="none" w:sz="0" w:space="0" w:color="auto"/>
                <w:bottom w:val="none" w:sz="0" w:space="0" w:color="auto"/>
                <w:right w:val="none" w:sz="0" w:space="0" w:color="auto"/>
              </w:divBdr>
            </w:div>
            <w:div w:id="1766881367">
              <w:marLeft w:val="0"/>
              <w:marRight w:val="0"/>
              <w:marTop w:val="0"/>
              <w:marBottom w:val="0"/>
              <w:divBdr>
                <w:top w:val="none" w:sz="0" w:space="0" w:color="auto"/>
                <w:left w:val="none" w:sz="0" w:space="0" w:color="auto"/>
                <w:bottom w:val="none" w:sz="0" w:space="0" w:color="auto"/>
                <w:right w:val="none" w:sz="0" w:space="0" w:color="auto"/>
              </w:divBdr>
            </w:div>
            <w:div w:id="984696802">
              <w:marLeft w:val="0"/>
              <w:marRight w:val="0"/>
              <w:marTop w:val="0"/>
              <w:marBottom w:val="0"/>
              <w:divBdr>
                <w:top w:val="none" w:sz="0" w:space="0" w:color="auto"/>
                <w:left w:val="none" w:sz="0" w:space="0" w:color="auto"/>
                <w:bottom w:val="none" w:sz="0" w:space="0" w:color="auto"/>
                <w:right w:val="none" w:sz="0" w:space="0" w:color="auto"/>
              </w:divBdr>
            </w:div>
            <w:div w:id="1378314596">
              <w:marLeft w:val="0"/>
              <w:marRight w:val="0"/>
              <w:marTop w:val="0"/>
              <w:marBottom w:val="0"/>
              <w:divBdr>
                <w:top w:val="none" w:sz="0" w:space="0" w:color="auto"/>
                <w:left w:val="none" w:sz="0" w:space="0" w:color="auto"/>
                <w:bottom w:val="none" w:sz="0" w:space="0" w:color="auto"/>
                <w:right w:val="none" w:sz="0" w:space="0" w:color="auto"/>
              </w:divBdr>
            </w:div>
            <w:div w:id="1195270955">
              <w:marLeft w:val="0"/>
              <w:marRight w:val="0"/>
              <w:marTop w:val="0"/>
              <w:marBottom w:val="0"/>
              <w:divBdr>
                <w:top w:val="none" w:sz="0" w:space="0" w:color="auto"/>
                <w:left w:val="none" w:sz="0" w:space="0" w:color="auto"/>
                <w:bottom w:val="none" w:sz="0" w:space="0" w:color="auto"/>
                <w:right w:val="none" w:sz="0" w:space="0" w:color="auto"/>
              </w:divBdr>
            </w:div>
            <w:div w:id="524057042">
              <w:marLeft w:val="0"/>
              <w:marRight w:val="0"/>
              <w:marTop w:val="0"/>
              <w:marBottom w:val="0"/>
              <w:divBdr>
                <w:top w:val="none" w:sz="0" w:space="0" w:color="auto"/>
                <w:left w:val="none" w:sz="0" w:space="0" w:color="auto"/>
                <w:bottom w:val="none" w:sz="0" w:space="0" w:color="auto"/>
                <w:right w:val="none" w:sz="0" w:space="0" w:color="auto"/>
              </w:divBdr>
            </w:div>
            <w:div w:id="633101791">
              <w:marLeft w:val="0"/>
              <w:marRight w:val="0"/>
              <w:marTop w:val="0"/>
              <w:marBottom w:val="0"/>
              <w:divBdr>
                <w:top w:val="none" w:sz="0" w:space="0" w:color="auto"/>
                <w:left w:val="none" w:sz="0" w:space="0" w:color="auto"/>
                <w:bottom w:val="none" w:sz="0" w:space="0" w:color="auto"/>
                <w:right w:val="none" w:sz="0" w:space="0" w:color="auto"/>
              </w:divBdr>
            </w:div>
            <w:div w:id="1767117024">
              <w:marLeft w:val="0"/>
              <w:marRight w:val="0"/>
              <w:marTop w:val="0"/>
              <w:marBottom w:val="0"/>
              <w:divBdr>
                <w:top w:val="none" w:sz="0" w:space="0" w:color="auto"/>
                <w:left w:val="none" w:sz="0" w:space="0" w:color="auto"/>
                <w:bottom w:val="none" w:sz="0" w:space="0" w:color="auto"/>
                <w:right w:val="none" w:sz="0" w:space="0" w:color="auto"/>
              </w:divBdr>
            </w:div>
            <w:div w:id="2101635631">
              <w:marLeft w:val="0"/>
              <w:marRight w:val="0"/>
              <w:marTop w:val="0"/>
              <w:marBottom w:val="0"/>
              <w:divBdr>
                <w:top w:val="none" w:sz="0" w:space="0" w:color="auto"/>
                <w:left w:val="none" w:sz="0" w:space="0" w:color="auto"/>
                <w:bottom w:val="none" w:sz="0" w:space="0" w:color="auto"/>
                <w:right w:val="none" w:sz="0" w:space="0" w:color="auto"/>
              </w:divBdr>
            </w:div>
            <w:div w:id="991716922">
              <w:marLeft w:val="0"/>
              <w:marRight w:val="0"/>
              <w:marTop w:val="0"/>
              <w:marBottom w:val="0"/>
              <w:divBdr>
                <w:top w:val="none" w:sz="0" w:space="0" w:color="auto"/>
                <w:left w:val="none" w:sz="0" w:space="0" w:color="auto"/>
                <w:bottom w:val="none" w:sz="0" w:space="0" w:color="auto"/>
                <w:right w:val="none" w:sz="0" w:space="0" w:color="auto"/>
              </w:divBdr>
            </w:div>
            <w:div w:id="1760247463">
              <w:marLeft w:val="0"/>
              <w:marRight w:val="0"/>
              <w:marTop w:val="0"/>
              <w:marBottom w:val="0"/>
              <w:divBdr>
                <w:top w:val="none" w:sz="0" w:space="0" w:color="auto"/>
                <w:left w:val="none" w:sz="0" w:space="0" w:color="auto"/>
                <w:bottom w:val="none" w:sz="0" w:space="0" w:color="auto"/>
                <w:right w:val="none" w:sz="0" w:space="0" w:color="auto"/>
              </w:divBdr>
            </w:div>
            <w:div w:id="449207794">
              <w:marLeft w:val="0"/>
              <w:marRight w:val="0"/>
              <w:marTop w:val="0"/>
              <w:marBottom w:val="0"/>
              <w:divBdr>
                <w:top w:val="none" w:sz="0" w:space="0" w:color="auto"/>
                <w:left w:val="none" w:sz="0" w:space="0" w:color="auto"/>
                <w:bottom w:val="none" w:sz="0" w:space="0" w:color="auto"/>
                <w:right w:val="none" w:sz="0" w:space="0" w:color="auto"/>
              </w:divBdr>
            </w:div>
            <w:div w:id="9267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27552">
      <w:bodyDiv w:val="1"/>
      <w:marLeft w:val="0"/>
      <w:marRight w:val="0"/>
      <w:marTop w:val="0"/>
      <w:marBottom w:val="0"/>
      <w:divBdr>
        <w:top w:val="none" w:sz="0" w:space="0" w:color="auto"/>
        <w:left w:val="none" w:sz="0" w:space="0" w:color="auto"/>
        <w:bottom w:val="none" w:sz="0" w:space="0" w:color="auto"/>
        <w:right w:val="none" w:sz="0" w:space="0" w:color="auto"/>
      </w:divBdr>
      <w:divsChild>
        <w:div w:id="823742637">
          <w:marLeft w:val="0"/>
          <w:marRight w:val="0"/>
          <w:marTop w:val="0"/>
          <w:marBottom w:val="0"/>
          <w:divBdr>
            <w:top w:val="none" w:sz="0" w:space="0" w:color="auto"/>
            <w:left w:val="none" w:sz="0" w:space="0" w:color="auto"/>
            <w:bottom w:val="none" w:sz="0" w:space="0" w:color="auto"/>
            <w:right w:val="none" w:sz="0" w:space="0" w:color="auto"/>
          </w:divBdr>
          <w:divsChild>
            <w:div w:id="1338267081">
              <w:marLeft w:val="0"/>
              <w:marRight w:val="0"/>
              <w:marTop w:val="0"/>
              <w:marBottom w:val="0"/>
              <w:divBdr>
                <w:top w:val="none" w:sz="0" w:space="0" w:color="auto"/>
                <w:left w:val="none" w:sz="0" w:space="0" w:color="auto"/>
                <w:bottom w:val="none" w:sz="0" w:space="0" w:color="auto"/>
                <w:right w:val="none" w:sz="0" w:space="0" w:color="auto"/>
              </w:divBdr>
            </w:div>
            <w:div w:id="356466202">
              <w:marLeft w:val="0"/>
              <w:marRight w:val="0"/>
              <w:marTop w:val="0"/>
              <w:marBottom w:val="0"/>
              <w:divBdr>
                <w:top w:val="none" w:sz="0" w:space="0" w:color="auto"/>
                <w:left w:val="none" w:sz="0" w:space="0" w:color="auto"/>
                <w:bottom w:val="none" w:sz="0" w:space="0" w:color="auto"/>
                <w:right w:val="none" w:sz="0" w:space="0" w:color="auto"/>
              </w:divBdr>
            </w:div>
            <w:div w:id="382221353">
              <w:marLeft w:val="0"/>
              <w:marRight w:val="0"/>
              <w:marTop w:val="0"/>
              <w:marBottom w:val="0"/>
              <w:divBdr>
                <w:top w:val="none" w:sz="0" w:space="0" w:color="auto"/>
                <w:left w:val="none" w:sz="0" w:space="0" w:color="auto"/>
                <w:bottom w:val="none" w:sz="0" w:space="0" w:color="auto"/>
                <w:right w:val="none" w:sz="0" w:space="0" w:color="auto"/>
              </w:divBdr>
            </w:div>
            <w:div w:id="138231968">
              <w:marLeft w:val="0"/>
              <w:marRight w:val="0"/>
              <w:marTop w:val="0"/>
              <w:marBottom w:val="0"/>
              <w:divBdr>
                <w:top w:val="none" w:sz="0" w:space="0" w:color="auto"/>
                <w:left w:val="none" w:sz="0" w:space="0" w:color="auto"/>
                <w:bottom w:val="none" w:sz="0" w:space="0" w:color="auto"/>
                <w:right w:val="none" w:sz="0" w:space="0" w:color="auto"/>
              </w:divBdr>
            </w:div>
            <w:div w:id="1470200344">
              <w:marLeft w:val="0"/>
              <w:marRight w:val="0"/>
              <w:marTop w:val="0"/>
              <w:marBottom w:val="0"/>
              <w:divBdr>
                <w:top w:val="none" w:sz="0" w:space="0" w:color="auto"/>
                <w:left w:val="none" w:sz="0" w:space="0" w:color="auto"/>
                <w:bottom w:val="none" w:sz="0" w:space="0" w:color="auto"/>
                <w:right w:val="none" w:sz="0" w:space="0" w:color="auto"/>
              </w:divBdr>
            </w:div>
            <w:div w:id="394856830">
              <w:marLeft w:val="0"/>
              <w:marRight w:val="0"/>
              <w:marTop w:val="0"/>
              <w:marBottom w:val="0"/>
              <w:divBdr>
                <w:top w:val="none" w:sz="0" w:space="0" w:color="auto"/>
                <w:left w:val="none" w:sz="0" w:space="0" w:color="auto"/>
                <w:bottom w:val="none" w:sz="0" w:space="0" w:color="auto"/>
                <w:right w:val="none" w:sz="0" w:space="0" w:color="auto"/>
              </w:divBdr>
            </w:div>
            <w:div w:id="709644263">
              <w:marLeft w:val="0"/>
              <w:marRight w:val="0"/>
              <w:marTop w:val="0"/>
              <w:marBottom w:val="0"/>
              <w:divBdr>
                <w:top w:val="none" w:sz="0" w:space="0" w:color="auto"/>
                <w:left w:val="none" w:sz="0" w:space="0" w:color="auto"/>
                <w:bottom w:val="none" w:sz="0" w:space="0" w:color="auto"/>
                <w:right w:val="none" w:sz="0" w:space="0" w:color="auto"/>
              </w:divBdr>
            </w:div>
            <w:div w:id="1954165592">
              <w:marLeft w:val="0"/>
              <w:marRight w:val="0"/>
              <w:marTop w:val="0"/>
              <w:marBottom w:val="0"/>
              <w:divBdr>
                <w:top w:val="none" w:sz="0" w:space="0" w:color="auto"/>
                <w:left w:val="none" w:sz="0" w:space="0" w:color="auto"/>
                <w:bottom w:val="none" w:sz="0" w:space="0" w:color="auto"/>
                <w:right w:val="none" w:sz="0" w:space="0" w:color="auto"/>
              </w:divBdr>
            </w:div>
            <w:div w:id="1241984457">
              <w:marLeft w:val="0"/>
              <w:marRight w:val="0"/>
              <w:marTop w:val="0"/>
              <w:marBottom w:val="0"/>
              <w:divBdr>
                <w:top w:val="none" w:sz="0" w:space="0" w:color="auto"/>
                <w:left w:val="none" w:sz="0" w:space="0" w:color="auto"/>
                <w:bottom w:val="none" w:sz="0" w:space="0" w:color="auto"/>
                <w:right w:val="none" w:sz="0" w:space="0" w:color="auto"/>
              </w:divBdr>
            </w:div>
            <w:div w:id="2062626834">
              <w:marLeft w:val="0"/>
              <w:marRight w:val="0"/>
              <w:marTop w:val="0"/>
              <w:marBottom w:val="0"/>
              <w:divBdr>
                <w:top w:val="none" w:sz="0" w:space="0" w:color="auto"/>
                <w:left w:val="none" w:sz="0" w:space="0" w:color="auto"/>
                <w:bottom w:val="none" w:sz="0" w:space="0" w:color="auto"/>
                <w:right w:val="none" w:sz="0" w:space="0" w:color="auto"/>
              </w:divBdr>
            </w:div>
            <w:div w:id="1129934346">
              <w:marLeft w:val="0"/>
              <w:marRight w:val="0"/>
              <w:marTop w:val="0"/>
              <w:marBottom w:val="0"/>
              <w:divBdr>
                <w:top w:val="none" w:sz="0" w:space="0" w:color="auto"/>
                <w:left w:val="none" w:sz="0" w:space="0" w:color="auto"/>
                <w:bottom w:val="none" w:sz="0" w:space="0" w:color="auto"/>
                <w:right w:val="none" w:sz="0" w:space="0" w:color="auto"/>
              </w:divBdr>
            </w:div>
            <w:div w:id="473986607">
              <w:marLeft w:val="0"/>
              <w:marRight w:val="0"/>
              <w:marTop w:val="0"/>
              <w:marBottom w:val="0"/>
              <w:divBdr>
                <w:top w:val="none" w:sz="0" w:space="0" w:color="auto"/>
                <w:left w:val="none" w:sz="0" w:space="0" w:color="auto"/>
                <w:bottom w:val="none" w:sz="0" w:space="0" w:color="auto"/>
                <w:right w:val="none" w:sz="0" w:space="0" w:color="auto"/>
              </w:divBdr>
            </w:div>
            <w:div w:id="144202401">
              <w:marLeft w:val="0"/>
              <w:marRight w:val="0"/>
              <w:marTop w:val="0"/>
              <w:marBottom w:val="0"/>
              <w:divBdr>
                <w:top w:val="none" w:sz="0" w:space="0" w:color="auto"/>
                <w:left w:val="none" w:sz="0" w:space="0" w:color="auto"/>
                <w:bottom w:val="none" w:sz="0" w:space="0" w:color="auto"/>
                <w:right w:val="none" w:sz="0" w:space="0" w:color="auto"/>
              </w:divBdr>
            </w:div>
            <w:div w:id="1653172360">
              <w:marLeft w:val="0"/>
              <w:marRight w:val="0"/>
              <w:marTop w:val="0"/>
              <w:marBottom w:val="0"/>
              <w:divBdr>
                <w:top w:val="none" w:sz="0" w:space="0" w:color="auto"/>
                <w:left w:val="none" w:sz="0" w:space="0" w:color="auto"/>
                <w:bottom w:val="none" w:sz="0" w:space="0" w:color="auto"/>
                <w:right w:val="none" w:sz="0" w:space="0" w:color="auto"/>
              </w:divBdr>
            </w:div>
            <w:div w:id="1084185303">
              <w:marLeft w:val="0"/>
              <w:marRight w:val="0"/>
              <w:marTop w:val="0"/>
              <w:marBottom w:val="0"/>
              <w:divBdr>
                <w:top w:val="none" w:sz="0" w:space="0" w:color="auto"/>
                <w:left w:val="none" w:sz="0" w:space="0" w:color="auto"/>
                <w:bottom w:val="none" w:sz="0" w:space="0" w:color="auto"/>
                <w:right w:val="none" w:sz="0" w:space="0" w:color="auto"/>
              </w:divBdr>
            </w:div>
            <w:div w:id="366033628">
              <w:marLeft w:val="0"/>
              <w:marRight w:val="0"/>
              <w:marTop w:val="0"/>
              <w:marBottom w:val="0"/>
              <w:divBdr>
                <w:top w:val="none" w:sz="0" w:space="0" w:color="auto"/>
                <w:left w:val="none" w:sz="0" w:space="0" w:color="auto"/>
                <w:bottom w:val="none" w:sz="0" w:space="0" w:color="auto"/>
                <w:right w:val="none" w:sz="0" w:space="0" w:color="auto"/>
              </w:divBdr>
            </w:div>
            <w:div w:id="522790639">
              <w:marLeft w:val="0"/>
              <w:marRight w:val="0"/>
              <w:marTop w:val="0"/>
              <w:marBottom w:val="0"/>
              <w:divBdr>
                <w:top w:val="none" w:sz="0" w:space="0" w:color="auto"/>
                <w:left w:val="none" w:sz="0" w:space="0" w:color="auto"/>
                <w:bottom w:val="none" w:sz="0" w:space="0" w:color="auto"/>
                <w:right w:val="none" w:sz="0" w:space="0" w:color="auto"/>
              </w:divBdr>
            </w:div>
            <w:div w:id="745540301">
              <w:marLeft w:val="0"/>
              <w:marRight w:val="0"/>
              <w:marTop w:val="0"/>
              <w:marBottom w:val="0"/>
              <w:divBdr>
                <w:top w:val="none" w:sz="0" w:space="0" w:color="auto"/>
                <w:left w:val="none" w:sz="0" w:space="0" w:color="auto"/>
                <w:bottom w:val="none" w:sz="0" w:space="0" w:color="auto"/>
                <w:right w:val="none" w:sz="0" w:space="0" w:color="auto"/>
              </w:divBdr>
            </w:div>
            <w:div w:id="1472551788">
              <w:marLeft w:val="0"/>
              <w:marRight w:val="0"/>
              <w:marTop w:val="0"/>
              <w:marBottom w:val="0"/>
              <w:divBdr>
                <w:top w:val="none" w:sz="0" w:space="0" w:color="auto"/>
                <w:left w:val="none" w:sz="0" w:space="0" w:color="auto"/>
                <w:bottom w:val="none" w:sz="0" w:space="0" w:color="auto"/>
                <w:right w:val="none" w:sz="0" w:space="0" w:color="auto"/>
              </w:divBdr>
            </w:div>
            <w:div w:id="1474256717">
              <w:marLeft w:val="0"/>
              <w:marRight w:val="0"/>
              <w:marTop w:val="0"/>
              <w:marBottom w:val="0"/>
              <w:divBdr>
                <w:top w:val="none" w:sz="0" w:space="0" w:color="auto"/>
                <w:left w:val="none" w:sz="0" w:space="0" w:color="auto"/>
                <w:bottom w:val="none" w:sz="0" w:space="0" w:color="auto"/>
                <w:right w:val="none" w:sz="0" w:space="0" w:color="auto"/>
              </w:divBdr>
            </w:div>
            <w:div w:id="8310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219">
      <w:bodyDiv w:val="1"/>
      <w:marLeft w:val="0"/>
      <w:marRight w:val="0"/>
      <w:marTop w:val="0"/>
      <w:marBottom w:val="0"/>
      <w:divBdr>
        <w:top w:val="none" w:sz="0" w:space="0" w:color="auto"/>
        <w:left w:val="none" w:sz="0" w:space="0" w:color="auto"/>
        <w:bottom w:val="none" w:sz="0" w:space="0" w:color="auto"/>
        <w:right w:val="none" w:sz="0" w:space="0" w:color="auto"/>
      </w:divBdr>
      <w:divsChild>
        <w:div w:id="364405007">
          <w:marLeft w:val="0"/>
          <w:marRight w:val="0"/>
          <w:marTop w:val="0"/>
          <w:marBottom w:val="0"/>
          <w:divBdr>
            <w:top w:val="none" w:sz="0" w:space="0" w:color="auto"/>
            <w:left w:val="none" w:sz="0" w:space="0" w:color="auto"/>
            <w:bottom w:val="none" w:sz="0" w:space="0" w:color="auto"/>
            <w:right w:val="none" w:sz="0" w:space="0" w:color="auto"/>
          </w:divBdr>
          <w:divsChild>
            <w:div w:id="1050156559">
              <w:marLeft w:val="0"/>
              <w:marRight w:val="0"/>
              <w:marTop w:val="0"/>
              <w:marBottom w:val="0"/>
              <w:divBdr>
                <w:top w:val="none" w:sz="0" w:space="0" w:color="auto"/>
                <w:left w:val="none" w:sz="0" w:space="0" w:color="auto"/>
                <w:bottom w:val="none" w:sz="0" w:space="0" w:color="auto"/>
                <w:right w:val="none" w:sz="0" w:space="0" w:color="auto"/>
              </w:divBdr>
            </w:div>
            <w:div w:id="849444535">
              <w:marLeft w:val="0"/>
              <w:marRight w:val="0"/>
              <w:marTop w:val="0"/>
              <w:marBottom w:val="0"/>
              <w:divBdr>
                <w:top w:val="none" w:sz="0" w:space="0" w:color="auto"/>
                <w:left w:val="none" w:sz="0" w:space="0" w:color="auto"/>
                <w:bottom w:val="none" w:sz="0" w:space="0" w:color="auto"/>
                <w:right w:val="none" w:sz="0" w:space="0" w:color="auto"/>
              </w:divBdr>
            </w:div>
            <w:div w:id="1937513752">
              <w:marLeft w:val="0"/>
              <w:marRight w:val="0"/>
              <w:marTop w:val="0"/>
              <w:marBottom w:val="0"/>
              <w:divBdr>
                <w:top w:val="none" w:sz="0" w:space="0" w:color="auto"/>
                <w:left w:val="none" w:sz="0" w:space="0" w:color="auto"/>
                <w:bottom w:val="none" w:sz="0" w:space="0" w:color="auto"/>
                <w:right w:val="none" w:sz="0" w:space="0" w:color="auto"/>
              </w:divBdr>
            </w:div>
            <w:div w:id="622614520">
              <w:marLeft w:val="0"/>
              <w:marRight w:val="0"/>
              <w:marTop w:val="0"/>
              <w:marBottom w:val="0"/>
              <w:divBdr>
                <w:top w:val="none" w:sz="0" w:space="0" w:color="auto"/>
                <w:left w:val="none" w:sz="0" w:space="0" w:color="auto"/>
                <w:bottom w:val="none" w:sz="0" w:space="0" w:color="auto"/>
                <w:right w:val="none" w:sz="0" w:space="0" w:color="auto"/>
              </w:divBdr>
            </w:div>
            <w:div w:id="1650402674">
              <w:marLeft w:val="0"/>
              <w:marRight w:val="0"/>
              <w:marTop w:val="0"/>
              <w:marBottom w:val="0"/>
              <w:divBdr>
                <w:top w:val="none" w:sz="0" w:space="0" w:color="auto"/>
                <w:left w:val="none" w:sz="0" w:space="0" w:color="auto"/>
                <w:bottom w:val="none" w:sz="0" w:space="0" w:color="auto"/>
                <w:right w:val="none" w:sz="0" w:space="0" w:color="auto"/>
              </w:divBdr>
            </w:div>
            <w:div w:id="214778526">
              <w:marLeft w:val="0"/>
              <w:marRight w:val="0"/>
              <w:marTop w:val="0"/>
              <w:marBottom w:val="0"/>
              <w:divBdr>
                <w:top w:val="none" w:sz="0" w:space="0" w:color="auto"/>
                <w:left w:val="none" w:sz="0" w:space="0" w:color="auto"/>
                <w:bottom w:val="none" w:sz="0" w:space="0" w:color="auto"/>
                <w:right w:val="none" w:sz="0" w:space="0" w:color="auto"/>
              </w:divBdr>
            </w:div>
            <w:div w:id="1127047650">
              <w:marLeft w:val="0"/>
              <w:marRight w:val="0"/>
              <w:marTop w:val="0"/>
              <w:marBottom w:val="0"/>
              <w:divBdr>
                <w:top w:val="none" w:sz="0" w:space="0" w:color="auto"/>
                <w:left w:val="none" w:sz="0" w:space="0" w:color="auto"/>
                <w:bottom w:val="none" w:sz="0" w:space="0" w:color="auto"/>
                <w:right w:val="none" w:sz="0" w:space="0" w:color="auto"/>
              </w:divBdr>
            </w:div>
            <w:div w:id="812871802">
              <w:marLeft w:val="0"/>
              <w:marRight w:val="0"/>
              <w:marTop w:val="0"/>
              <w:marBottom w:val="0"/>
              <w:divBdr>
                <w:top w:val="none" w:sz="0" w:space="0" w:color="auto"/>
                <w:left w:val="none" w:sz="0" w:space="0" w:color="auto"/>
                <w:bottom w:val="none" w:sz="0" w:space="0" w:color="auto"/>
                <w:right w:val="none" w:sz="0" w:space="0" w:color="auto"/>
              </w:divBdr>
            </w:div>
            <w:div w:id="287786895">
              <w:marLeft w:val="0"/>
              <w:marRight w:val="0"/>
              <w:marTop w:val="0"/>
              <w:marBottom w:val="0"/>
              <w:divBdr>
                <w:top w:val="none" w:sz="0" w:space="0" w:color="auto"/>
                <w:left w:val="none" w:sz="0" w:space="0" w:color="auto"/>
                <w:bottom w:val="none" w:sz="0" w:space="0" w:color="auto"/>
                <w:right w:val="none" w:sz="0" w:space="0" w:color="auto"/>
              </w:divBdr>
            </w:div>
            <w:div w:id="1543442637">
              <w:marLeft w:val="0"/>
              <w:marRight w:val="0"/>
              <w:marTop w:val="0"/>
              <w:marBottom w:val="0"/>
              <w:divBdr>
                <w:top w:val="none" w:sz="0" w:space="0" w:color="auto"/>
                <w:left w:val="none" w:sz="0" w:space="0" w:color="auto"/>
                <w:bottom w:val="none" w:sz="0" w:space="0" w:color="auto"/>
                <w:right w:val="none" w:sz="0" w:space="0" w:color="auto"/>
              </w:divBdr>
            </w:div>
            <w:div w:id="248972380">
              <w:marLeft w:val="0"/>
              <w:marRight w:val="0"/>
              <w:marTop w:val="0"/>
              <w:marBottom w:val="0"/>
              <w:divBdr>
                <w:top w:val="none" w:sz="0" w:space="0" w:color="auto"/>
                <w:left w:val="none" w:sz="0" w:space="0" w:color="auto"/>
                <w:bottom w:val="none" w:sz="0" w:space="0" w:color="auto"/>
                <w:right w:val="none" w:sz="0" w:space="0" w:color="auto"/>
              </w:divBdr>
            </w:div>
            <w:div w:id="1104108539">
              <w:marLeft w:val="0"/>
              <w:marRight w:val="0"/>
              <w:marTop w:val="0"/>
              <w:marBottom w:val="0"/>
              <w:divBdr>
                <w:top w:val="none" w:sz="0" w:space="0" w:color="auto"/>
                <w:left w:val="none" w:sz="0" w:space="0" w:color="auto"/>
                <w:bottom w:val="none" w:sz="0" w:space="0" w:color="auto"/>
                <w:right w:val="none" w:sz="0" w:space="0" w:color="auto"/>
              </w:divBdr>
            </w:div>
            <w:div w:id="1246645459">
              <w:marLeft w:val="0"/>
              <w:marRight w:val="0"/>
              <w:marTop w:val="0"/>
              <w:marBottom w:val="0"/>
              <w:divBdr>
                <w:top w:val="none" w:sz="0" w:space="0" w:color="auto"/>
                <w:left w:val="none" w:sz="0" w:space="0" w:color="auto"/>
                <w:bottom w:val="none" w:sz="0" w:space="0" w:color="auto"/>
                <w:right w:val="none" w:sz="0" w:space="0" w:color="auto"/>
              </w:divBdr>
            </w:div>
            <w:div w:id="1399940855">
              <w:marLeft w:val="0"/>
              <w:marRight w:val="0"/>
              <w:marTop w:val="0"/>
              <w:marBottom w:val="0"/>
              <w:divBdr>
                <w:top w:val="none" w:sz="0" w:space="0" w:color="auto"/>
                <w:left w:val="none" w:sz="0" w:space="0" w:color="auto"/>
                <w:bottom w:val="none" w:sz="0" w:space="0" w:color="auto"/>
                <w:right w:val="none" w:sz="0" w:space="0" w:color="auto"/>
              </w:divBdr>
            </w:div>
            <w:div w:id="1179734394">
              <w:marLeft w:val="0"/>
              <w:marRight w:val="0"/>
              <w:marTop w:val="0"/>
              <w:marBottom w:val="0"/>
              <w:divBdr>
                <w:top w:val="none" w:sz="0" w:space="0" w:color="auto"/>
                <w:left w:val="none" w:sz="0" w:space="0" w:color="auto"/>
                <w:bottom w:val="none" w:sz="0" w:space="0" w:color="auto"/>
                <w:right w:val="none" w:sz="0" w:space="0" w:color="auto"/>
              </w:divBdr>
            </w:div>
            <w:div w:id="1343122041">
              <w:marLeft w:val="0"/>
              <w:marRight w:val="0"/>
              <w:marTop w:val="0"/>
              <w:marBottom w:val="0"/>
              <w:divBdr>
                <w:top w:val="none" w:sz="0" w:space="0" w:color="auto"/>
                <w:left w:val="none" w:sz="0" w:space="0" w:color="auto"/>
                <w:bottom w:val="none" w:sz="0" w:space="0" w:color="auto"/>
                <w:right w:val="none" w:sz="0" w:space="0" w:color="auto"/>
              </w:divBdr>
            </w:div>
            <w:div w:id="1262179280">
              <w:marLeft w:val="0"/>
              <w:marRight w:val="0"/>
              <w:marTop w:val="0"/>
              <w:marBottom w:val="0"/>
              <w:divBdr>
                <w:top w:val="none" w:sz="0" w:space="0" w:color="auto"/>
                <w:left w:val="none" w:sz="0" w:space="0" w:color="auto"/>
                <w:bottom w:val="none" w:sz="0" w:space="0" w:color="auto"/>
                <w:right w:val="none" w:sz="0" w:space="0" w:color="auto"/>
              </w:divBdr>
            </w:div>
            <w:div w:id="1712879522">
              <w:marLeft w:val="0"/>
              <w:marRight w:val="0"/>
              <w:marTop w:val="0"/>
              <w:marBottom w:val="0"/>
              <w:divBdr>
                <w:top w:val="none" w:sz="0" w:space="0" w:color="auto"/>
                <w:left w:val="none" w:sz="0" w:space="0" w:color="auto"/>
                <w:bottom w:val="none" w:sz="0" w:space="0" w:color="auto"/>
                <w:right w:val="none" w:sz="0" w:space="0" w:color="auto"/>
              </w:divBdr>
            </w:div>
            <w:div w:id="1035421945">
              <w:marLeft w:val="0"/>
              <w:marRight w:val="0"/>
              <w:marTop w:val="0"/>
              <w:marBottom w:val="0"/>
              <w:divBdr>
                <w:top w:val="none" w:sz="0" w:space="0" w:color="auto"/>
                <w:left w:val="none" w:sz="0" w:space="0" w:color="auto"/>
                <w:bottom w:val="none" w:sz="0" w:space="0" w:color="auto"/>
                <w:right w:val="none" w:sz="0" w:space="0" w:color="auto"/>
              </w:divBdr>
            </w:div>
            <w:div w:id="344988214">
              <w:marLeft w:val="0"/>
              <w:marRight w:val="0"/>
              <w:marTop w:val="0"/>
              <w:marBottom w:val="0"/>
              <w:divBdr>
                <w:top w:val="none" w:sz="0" w:space="0" w:color="auto"/>
                <w:left w:val="none" w:sz="0" w:space="0" w:color="auto"/>
                <w:bottom w:val="none" w:sz="0" w:space="0" w:color="auto"/>
                <w:right w:val="none" w:sz="0" w:space="0" w:color="auto"/>
              </w:divBdr>
            </w:div>
            <w:div w:id="275017993">
              <w:marLeft w:val="0"/>
              <w:marRight w:val="0"/>
              <w:marTop w:val="0"/>
              <w:marBottom w:val="0"/>
              <w:divBdr>
                <w:top w:val="none" w:sz="0" w:space="0" w:color="auto"/>
                <w:left w:val="none" w:sz="0" w:space="0" w:color="auto"/>
                <w:bottom w:val="none" w:sz="0" w:space="0" w:color="auto"/>
                <w:right w:val="none" w:sz="0" w:space="0" w:color="auto"/>
              </w:divBdr>
            </w:div>
            <w:div w:id="147744339">
              <w:marLeft w:val="0"/>
              <w:marRight w:val="0"/>
              <w:marTop w:val="0"/>
              <w:marBottom w:val="0"/>
              <w:divBdr>
                <w:top w:val="none" w:sz="0" w:space="0" w:color="auto"/>
                <w:left w:val="none" w:sz="0" w:space="0" w:color="auto"/>
                <w:bottom w:val="none" w:sz="0" w:space="0" w:color="auto"/>
                <w:right w:val="none" w:sz="0" w:space="0" w:color="auto"/>
              </w:divBdr>
            </w:div>
            <w:div w:id="7650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6882">
      <w:bodyDiv w:val="1"/>
      <w:marLeft w:val="0"/>
      <w:marRight w:val="0"/>
      <w:marTop w:val="0"/>
      <w:marBottom w:val="0"/>
      <w:divBdr>
        <w:top w:val="none" w:sz="0" w:space="0" w:color="auto"/>
        <w:left w:val="none" w:sz="0" w:space="0" w:color="auto"/>
        <w:bottom w:val="none" w:sz="0" w:space="0" w:color="auto"/>
        <w:right w:val="none" w:sz="0" w:space="0" w:color="auto"/>
      </w:divBdr>
      <w:divsChild>
        <w:div w:id="106314507">
          <w:marLeft w:val="0"/>
          <w:marRight w:val="0"/>
          <w:marTop w:val="0"/>
          <w:marBottom w:val="0"/>
          <w:divBdr>
            <w:top w:val="none" w:sz="0" w:space="0" w:color="auto"/>
            <w:left w:val="none" w:sz="0" w:space="0" w:color="auto"/>
            <w:bottom w:val="none" w:sz="0" w:space="0" w:color="auto"/>
            <w:right w:val="none" w:sz="0" w:space="0" w:color="auto"/>
          </w:divBdr>
          <w:divsChild>
            <w:div w:id="673266167">
              <w:marLeft w:val="0"/>
              <w:marRight w:val="0"/>
              <w:marTop w:val="0"/>
              <w:marBottom w:val="0"/>
              <w:divBdr>
                <w:top w:val="none" w:sz="0" w:space="0" w:color="auto"/>
                <w:left w:val="none" w:sz="0" w:space="0" w:color="auto"/>
                <w:bottom w:val="none" w:sz="0" w:space="0" w:color="auto"/>
                <w:right w:val="none" w:sz="0" w:space="0" w:color="auto"/>
              </w:divBdr>
            </w:div>
            <w:div w:id="1321814466">
              <w:marLeft w:val="0"/>
              <w:marRight w:val="0"/>
              <w:marTop w:val="0"/>
              <w:marBottom w:val="0"/>
              <w:divBdr>
                <w:top w:val="none" w:sz="0" w:space="0" w:color="auto"/>
                <w:left w:val="none" w:sz="0" w:space="0" w:color="auto"/>
                <w:bottom w:val="none" w:sz="0" w:space="0" w:color="auto"/>
                <w:right w:val="none" w:sz="0" w:space="0" w:color="auto"/>
              </w:divBdr>
            </w:div>
            <w:div w:id="648483373">
              <w:marLeft w:val="0"/>
              <w:marRight w:val="0"/>
              <w:marTop w:val="0"/>
              <w:marBottom w:val="0"/>
              <w:divBdr>
                <w:top w:val="none" w:sz="0" w:space="0" w:color="auto"/>
                <w:left w:val="none" w:sz="0" w:space="0" w:color="auto"/>
                <w:bottom w:val="none" w:sz="0" w:space="0" w:color="auto"/>
                <w:right w:val="none" w:sz="0" w:space="0" w:color="auto"/>
              </w:divBdr>
            </w:div>
            <w:div w:id="1643971093">
              <w:marLeft w:val="0"/>
              <w:marRight w:val="0"/>
              <w:marTop w:val="0"/>
              <w:marBottom w:val="0"/>
              <w:divBdr>
                <w:top w:val="none" w:sz="0" w:space="0" w:color="auto"/>
                <w:left w:val="none" w:sz="0" w:space="0" w:color="auto"/>
                <w:bottom w:val="none" w:sz="0" w:space="0" w:color="auto"/>
                <w:right w:val="none" w:sz="0" w:space="0" w:color="auto"/>
              </w:divBdr>
            </w:div>
            <w:div w:id="1696075716">
              <w:marLeft w:val="0"/>
              <w:marRight w:val="0"/>
              <w:marTop w:val="0"/>
              <w:marBottom w:val="0"/>
              <w:divBdr>
                <w:top w:val="none" w:sz="0" w:space="0" w:color="auto"/>
                <w:left w:val="none" w:sz="0" w:space="0" w:color="auto"/>
                <w:bottom w:val="none" w:sz="0" w:space="0" w:color="auto"/>
                <w:right w:val="none" w:sz="0" w:space="0" w:color="auto"/>
              </w:divBdr>
            </w:div>
            <w:div w:id="1770853538">
              <w:marLeft w:val="0"/>
              <w:marRight w:val="0"/>
              <w:marTop w:val="0"/>
              <w:marBottom w:val="0"/>
              <w:divBdr>
                <w:top w:val="none" w:sz="0" w:space="0" w:color="auto"/>
                <w:left w:val="none" w:sz="0" w:space="0" w:color="auto"/>
                <w:bottom w:val="none" w:sz="0" w:space="0" w:color="auto"/>
                <w:right w:val="none" w:sz="0" w:space="0" w:color="auto"/>
              </w:divBdr>
            </w:div>
            <w:div w:id="182673625">
              <w:marLeft w:val="0"/>
              <w:marRight w:val="0"/>
              <w:marTop w:val="0"/>
              <w:marBottom w:val="0"/>
              <w:divBdr>
                <w:top w:val="none" w:sz="0" w:space="0" w:color="auto"/>
                <w:left w:val="none" w:sz="0" w:space="0" w:color="auto"/>
                <w:bottom w:val="none" w:sz="0" w:space="0" w:color="auto"/>
                <w:right w:val="none" w:sz="0" w:space="0" w:color="auto"/>
              </w:divBdr>
            </w:div>
            <w:div w:id="440027987">
              <w:marLeft w:val="0"/>
              <w:marRight w:val="0"/>
              <w:marTop w:val="0"/>
              <w:marBottom w:val="0"/>
              <w:divBdr>
                <w:top w:val="none" w:sz="0" w:space="0" w:color="auto"/>
                <w:left w:val="none" w:sz="0" w:space="0" w:color="auto"/>
                <w:bottom w:val="none" w:sz="0" w:space="0" w:color="auto"/>
                <w:right w:val="none" w:sz="0" w:space="0" w:color="auto"/>
              </w:divBdr>
            </w:div>
            <w:div w:id="1345520515">
              <w:marLeft w:val="0"/>
              <w:marRight w:val="0"/>
              <w:marTop w:val="0"/>
              <w:marBottom w:val="0"/>
              <w:divBdr>
                <w:top w:val="none" w:sz="0" w:space="0" w:color="auto"/>
                <w:left w:val="none" w:sz="0" w:space="0" w:color="auto"/>
                <w:bottom w:val="none" w:sz="0" w:space="0" w:color="auto"/>
                <w:right w:val="none" w:sz="0" w:space="0" w:color="auto"/>
              </w:divBdr>
            </w:div>
            <w:div w:id="1321812940">
              <w:marLeft w:val="0"/>
              <w:marRight w:val="0"/>
              <w:marTop w:val="0"/>
              <w:marBottom w:val="0"/>
              <w:divBdr>
                <w:top w:val="none" w:sz="0" w:space="0" w:color="auto"/>
                <w:left w:val="none" w:sz="0" w:space="0" w:color="auto"/>
                <w:bottom w:val="none" w:sz="0" w:space="0" w:color="auto"/>
                <w:right w:val="none" w:sz="0" w:space="0" w:color="auto"/>
              </w:divBdr>
            </w:div>
            <w:div w:id="357971389">
              <w:marLeft w:val="0"/>
              <w:marRight w:val="0"/>
              <w:marTop w:val="0"/>
              <w:marBottom w:val="0"/>
              <w:divBdr>
                <w:top w:val="none" w:sz="0" w:space="0" w:color="auto"/>
                <w:left w:val="none" w:sz="0" w:space="0" w:color="auto"/>
                <w:bottom w:val="none" w:sz="0" w:space="0" w:color="auto"/>
                <w:right w:val="none" w:sz="0" w:space="0" w:color="auto"/>
              </w:divBdr>
            </w:div>
            <w:div w:id="720396601">
              <w:marLeft w:val="0"/>
              <w:marRight w:val="0"/>
              <w:marTop w:val="0"/>
              <w:marBottom w:val="0"/>
              <w:divBdr>
                <w:top w:val="none" w:sz="0" w:space="0" w:color="auto"/>
                <w:left w:val="none" w:sz="0" w:space="0" w:color="auto"/>
                <w:bottom w:val="none" w:sz="0" w:space="0" w:color="auto"/>
                <w:right w:val="none" w:sz="0" w:space="0" w:color="auto"/>
              </w:divBdr>
            </w:div>
            <w:div w:id="2036612289">
              <w:marLeft w:val="0"/>
              <w:marRight w:val="0"/>
              <w:marTop w:val="0"/>
              <w:marBottom w:val="0"/>
              <w:divBdr>
                <w:top w:val="none" w:sz="0" w:space="0" w:color="auto"/>
                <w:left w:val="none" w:sz="0" w:space="0" w:color="auto"/>
                <w:bottom w:val="none" w:sz="0" w:space="0" w:color="auto"/>
                <w:right w:val="none" w:sz="0" w:space="0" w:color="auto"/>
              </w:divBdr>
            </w:div>
            <w:div w:id="1407804780">
              <w:marLeft w:val="0"/>
              <w:marRight w:val="0"/>
              <w:marTop w:val="0"/>
              <w:marBottom w:val="0"/>
              <w:divBdr>
                <w:top w:val="none" w:sz="0" w:space="0" w:color="auto"/>
                <w:left w:val="none" w:sz="0" w:space="0" w:color="auto"/>
                <w:bottom w:val="none" w:sz="0" w:space="0" w:color="auto"/>
                <w:right w:val="none" w:sz="0" w:space="0" w:color="auto"/>
              </w:divBdr>
            </w:div>
            <w:div w:id="2001150143">
              <w:marLeft w:val="0"/>
              <w:marRight w:val="0"/>
              <w:marTop w:val="0"/>
              <w:marBottom w:val="0"/>
              <w:divBdr>
                <w:top w:val="none" w:sz="0" w:space="0" w:color="auto"/>
                <w:left w:val="none" w:sz="0" w:space="0" w:color="auto"/>
                <w:bottom w:val="none" w:sz="0" w:space="0" w:color="auto"/>
                <w:right w:val="none" w:sz="0" w:space="0" w:color="auto"/>
              </w:divBdr>
            </w:div>
            <w:div w:id="1506823827">
              <w:marLeft w:val="0"/>
              <w:marRight w:val="0"/>
              <w:marTop w:val="0"/>
              <w:marBottom w:val="0"/>
              <w:divBdr>
                <w:top w:val="none" w:sz="0" w:space="0" w:color="auto"/>
                <w:left w:val="none" w:sz="0" w:space="0" w:color="auto"/>
                <w:bottom w:val="none" w:sz="0" w:space="0" w:color="auto"/>
                <w:right w:val="none" w:sz="0" w:space="0" w:color="auto"/>
              </w:divBdr>
            </w:div>
            <w:div w:id="181827600">
              <w:marLeft w:val="0"/>
              <w:marRight w:val="0"/>
              <w:marTop w:val="0"/>
              <w:marBottom w:val="0"/>
              <w:divBdr>
                <w:top w:val="none" w:sz="0" w:space="0" w:color="auto"/>
                <w:left w:val="none" w:sz="0" w:space="0" w:color="auto"/>
                <w:bottom w:val="none" w:sz="0" w:space="0" w:color="auto"/>
                <w:right w:val="none" w:sz="0" w:space="0" w:color="auto"/>
              </w:divBdr>
            </w:div>
            <w:div w:id="399180838">
              <w:marLeft w:val="0"/>
              <w:marRight w:val="0"/>
              <w:marTop w:val="0"/>
              <w:marBottom w:val="0"/>
              <w:divBdr>
                <w:top w:val="none" w:sz="0" w:space="0" w:color="auto"/>
                <w:left w:val="none" w:sz="0" w:space="0" w:color="auto"/>
                <w:bottom w:val="none" w:sz="0" w:space="0" w:color="auto"/>
                <w:right w:val="none" w:sz="0" w:space="0" w:color="auto"/>
              </w:divBdr>
            </w:div>
            <w:div w:id="760106543">
              <w:marLeft w:val="0"/>
              <w:marRight w:val="0"/>
              <w:marTop w:val="0"/>
              <w:marBottom w:val="0"/>
              <w:divBdr>
                <w:top w:val="none" w:sz="0" w:space="0" w:color="auto"/>
                <w:left w:val="none" w:sz="0" w:space="0" w:color="auto"/>
                <w:bottom w:val="none" w:sz="0" w:space="0" w:color="auto"/>
                <w:right w:val="none" w:sz="0" w:space="0" w:color="auto"/>
              </w:divBdr>
            </w:div>
            <w:div w:id="2059235489">
              <w:marLeft w:val="0"/>
              <w:marRight w:val="0"/>
              <w:marTop w:val="0"/>
              <w:marBottom w:val="0"/>
              <w:divBdr>
                <w:top w:val="none" w:sz="0" w:space="0" w:color="auto"/>
                <w:left w:val="none" w:sz="0" w:space="0" w:color="auto"/>
                <w:bottom w:val="none" w:sz="0" w:space="0" w:color="auto"/>
                <w:right w:val="none" w:sz="0" w:space="0" w:color="auto"/>
              </w:divBdr>
            </w:div>
            <w:div w:id="2135753936">
              <w:marLeft w:val="0"/>
              <w:marRight w:val="0"/>
              <w:marTop w:val="0"/>
              <w:marBottom w:val="0"/>
              <w:divBdr>
                <w:top w:val="none" w:sz="0" w:space="0" w:color="auto"/>
                <w:left w:val="none" w:sz="0" w:space="0" w:color="auto"/>
                <w:bottom w:val="none" w:sz="0" w:space="0" w:color="auto"/>
                <w:right w:val="none" w:sz="0" w:space="0" w:color="auto"/>
              </w:divBdr>
            </w:div>
            <w:div w:id="383528702">
              <w:marLeft w:val="0"/>
              <w:marRight w:val="0"/>
              <w:marTop w:val="0"/>
              <w:marBottom w:val="0"/>
              <w:divBdr>
                <w:top w:val="none" w:sz="0" w:space="0" w:color="auto"/>
                <w:left w:val="none" w:sz="0" w:space="0" w:color="auto"/>
                <w:bottom w:val="none" w:sz="0" w:space="0" w:color="auto"/>
                <w:right w:val="none" w:sz="0" w:space="0" w:color="auto"/>
              </w:divBdr>
            </w:div>
            <w:div w:id="1824157253">
              <w:marLeft w:val="0"/>
              <w:marRight w:val="0"/>
              <w:marTop w:val="0"/>
              <w:marBottom w:val="0"/>
              <w:divBdr>
                <w:top w:val="none" w:sz="0" w:space="0" w:color="auto"/>
                <w:left w:val="none" w:sz="0" w:space="0" w:color="auto"/>
                <w:bottom w:val="none" w:sz="0" w:space="0" w:color="auto"/>
                <w:right w:val="none" w:sz="0" w:space="0" w:color="auto"/>
              </w:divBdr>
            </w:div>
            <w:div w:id="36200088">
              <w:marLeft w:val="0"/>
              <w:marRight w:val="0"/>
              <w:marTop w:val="0"/>
              <w:marBottom w:val="0"/>
              <w:divBdr>
                <w:top w:val="none" w:sz="0" w:space="0" w:color="auto"/>
                <w:left w:val="none" w:sz="0" w:space="0" w:color="auto"/>
                <w:bottom w:val="none" w:sz="0" w:space="0" w:color="auto"/>
                <w:right w:val="none" w:sz="0" w:space="0" w:color="auto"/>
              </w:divBdr>
            </w:div>
            <w:div w:id="224266494">
              <w:marLeft w:val="0"/>
              <w:marRight w:val="0"/>
              <w:marTop w:val="0"/>
              <w:marBottom w:val="0"/>
              <w:divBdr>
                <w:top w:val="none" w:sz="0" w:space="0" w:color="auto"/>
                <w:left w:val="none" w:sz="0" w:space="0" w:color="auto"/>
                <w:bottom w:val="none" w:sz="0" w:space="0" w:color="auto"/>
                <w:right w:val="none" w:sz="0" w:space="0" w:color="auto"/>
              </w:divBdr>
            </w:div>
            <w:div w:id="14312666">
              <w:marLeft w:val="0"/>
              <w:marRight w:val="0"/>
              <w:marTop w:val="0"/>
              <w:marBottom w:val="0"/>
              <w:divBdr>
                <w:top w:val="none" w:sz="0" w:space="0" w:color="auto"/>
                <w:left w:val="none" w:sz="0" w:space="0" w:color="auto"/>
                <w:bottom w:val="none" w:sz="0" w:space="0" w:color="auto"/>
                <w:right w:val="none" w:sz="0" w:space="0" w:color="auto"/>
              </w:divBdr>
            </w:div>
            <w:div w:id="419566738">
              <w:marLeft w:val="0"/>
              <w:marRight w:val="0"/>
              <w:marTop w:val="0"/>
              <w:marBottom w:val="0"/>
              <w:divBdr>
                <w:top w:val="none" w:sz="0" w:space="0" w:color="auto"/>
                <w:left w:val="none" w:sz="0" w:space="0" w:color="auto"/>
                <w:bottom w:val="none" w:sz="0" w:space="0" w:color="auto"/>
                <w:right w:val="none" w:sz="0" w:space="0" w:color="auto"/>
              </w:divBdr>
            </w:div>
            <w:div w:id="1060833743">
              <w:marLeft w:val="0"/>
              <w:marRight w:val="0"/>
              <w:marTop w:val="0"/>
              <w:marBottom w:val="0"/>
              <w:divBdr>
                <w:top w:val="none" w:sz="0" w:space="0" w:color="auto"/>
                <w:left w:val="none" w:sz="0" w:space="0" w:color="auto"/>
                <w:bottom w:val="none" w:sz="0" w:space="0" w:color="auto"/>
                <w:right w:val="none" w:sz="0" w:space="0" w:color="auto"/>
              </w:divBdr>
            </w:div>
            <w:div w:id="1282112085">
              <w:marLeft w:val="0"/>
              <w:marRight w:val="0"/>
              <w:marTop w:val="0"/>
              <w:marBottom w:val="0"/>
              <w:divBdr>
                <w:top w:val="none" w:sz="0" w:space="0" w:color="auto"/>
                <w:left w:val="none" w:sz="0" w:space="0" w:color="auto"/>
                <w:bottom w:val="none" w:sz="0" w:space="0" w:color="auto"/>
                <w:right w:val="none" w:sz="0" w:space="0" w:color="auto"/>
              </w:divBdr>
            </w:div>
            <w:div w:id="872185013">
              <w:marLeft w:val="0"/>
              <w:marRight w:val="0"/>
              <w:marTop w:val="0"/>
              <w:marBottom w:val="0"/>
              <w:divBdr>
                <w:top w:val="none" w:sz="0" w:space="0" w:color="auto"/>
                <w:left w:val="none" w:sz="0" w:space="0" w:color="auto"/>
                <w:bottom w:val="none" w:sz="0" w:space="0" w:color="auto"/>
                <w:right w:val="none" w:sz="0" w:space="0" w:color="auto"/>
              </w:divBdr>
            </w:div>
            <w:div w:id="1661617569">
              <w:marLeft w:val="0"/>
              <w:marRight w:val="0"/>
              <w:marTop w:val="0"/>
              <w:marBottom w:val="0"/>
              <w:divBdr>
                <w:top w:val="none" w:sz="0" w:space="0" w:color="auto"/>
                <w:left w:val="none" w:sz="0" w:space="0" w:color="auto"/>
                <w:bottom w:val="none" w:sz="0" w:space="0" w:color="auto"/>
                <w:right w:val="none" w:sz="0" w:space="0" w:color="auto"/>
              </w:divBdr>
            </w:div>
            <w:div w:id="1546137783">
              <w:marLeft w:val="0"/>
              <w:marRight w:val="0"/>
              <w:marTop w:val="0"/>
              <w:marBottom w:val="0"/>
              <w:divBdr>
                <w:top w:val="none" w:sz="0" w:space="0" w:color="auto"/>
                <w:left w:val="none" w:sz="0" w:space="0" w:color="auto"/>
                <w:bottom w:val="none" w:sz="0" w:space="0" w:color="auto"/>
                <w:right w:val="none" w:sz="0" w:space="0" w:color="auto"/>
              </w:divBdr>
            </w:div>
            <w:div w:id="30351893">
              <w:marLeft w:val="0"/>
              <w:marRight w:val="0"/>
              <w:marTop w:val="0"/>
              <w:marBottom w:val="0"/>
              <w:divBdr>
                <w:top w:val="none" w:sz="0" w:space="0" w:color="auto"/>
                <w:left w:val="none" w:sz="0" w:space="0" w:color="auto"/>
                <w:bottom w:val="none" w:sz="0" w:space="0" w:color="auto"/>
                <w:right w:val="none" w:sz="0" w:space="0" w:color="auto"/>
              </w:divBdr>
            </w:div>
            <w:div w:id="278416247">
              <w:marLeft w:val="0"/>
              <w:marRight w:val="0"/>
              <w:marTop w:val="0"/>
              <w:marBottom w:val="0"/>
              <w:divBdr>
                <w:top w:val="none" w:sz="0" w:space="0" w:color="auto"/>
                <w:left w:val="none" w:sz="0" w:space="0" w:color="auto"/>
                <w:bottom w:val="none" w:sz="0" w:space="0" w:color="auto"/>
                <w:right w:val="none" w:sz="0" w:space="0" w:color="auto"/>
              </w:divBdr>
            </w:div>
            <w:div w:id="609241918">
              <w:marLeft w:val="0"/>
              <w:marRight w:val="0"/>
              <w:marTop w:val="0"/>
              <w:marBottom w:val="0"/>
              <w:divBdr>
                <w:top w:val="none" w:sz="0" w:space="0" w:color="auto"/>
                <w:left w:val="none" w:sz="0" w:space="0" w:color="auto"/>
                <w:bottom w:val="none" w:sz="0" w:space="0" w:color="auto"/>
                <w:right w:val="none" w:sz="0" w:space="0" w:color="auto"/>
              </w:divBdr>
            </w:div>
            <w:div w:id="811289324">
              <w:marLeft w:val="0"/>
              <w:marRight w:val="0"/>
              <w:marTop w:val="0"/>
              <w:marBottom w:val="0"/>
              <w:divBdr>
                <w:top w:val="none" w:sz="0" w:space="0" w:color="auto"/>
                <w:left w:val="none" w:sz="0" w:space="0" w:color="auto"/>
                <w:bottom w:val="none" w:sz="0" w:space="0" w:color="auto"/>
                <w:right w:val="none" w:sz="0" w:space="0" w:color="auto"/>
              </w:divBdr>
            </w:div>
            <w:div w:id="1500316496">
              <w:marLeft w:val="0"/>
              <w:marRight w:val="0"/>
              <w:marTop w:val="0"/>
              <w:marBottom w:val="0"/>
              <w:divBdr>
                <w:top w:val="none" w:sz="0" w:space="0" w:color="auto"/>
                <w:left w:val="none" w:sz="0" w:space="0" w:color="auto"/>
                <w:bottom w:val="none" w:sz="0" w:space="0" w:color="auto"/>
                <w:right w:val="none" w:sz="0" w:space="0" w:color="auto"/>
              </w:divBdr>
            </w:div>
            <w:div w:id="458957510">
              <w:marLeft w:val="0"/>
              <w:marRight w:val="0"/>
              <w:marTop w:val="0"/>
              <w:marBottom w:val="0"/>
              <w:divBdr>
                <w:top w:val="none" w:sz="0" w:space="0" w:color="auto"/>
                <w:left w:val="none" w:sz="0" w:space="0" w:color="auto"/>
                <w:bottom w:val="none" w:sz="0" w:space="0" w:color="auto"/>
                <w:right w:val="none" w:sz="0" w:space="0" w:color="auto"/>
              </w:divBdr>
            </w:div>
            <w:div w:id="213855781">
              <w:marLeft w:val="0"/>
              <w:marRight w:val="0"/>
              <w:marTop w:val="0"/>
              <w:marBottom w:val="0"/>
              <w:divBdr>
                <w:top w:val="none" w:sz="0" w:space="0" w:color="auto"/>
                <w:left w:val="none" w:sz="0" w:space="0" w:color="auto"/>
                <w:bottom w:val="none" w:sz="0" w:space="0" w:color="auto"/>
                <w:right w:val="none" w:sz="0" w:space="0" w:color="auto"/>
              </w:divBdr>
            </w:div>
            <w:div w:id="1762140738">
              <w:marLeft w:val="0"/>
              <w:marRight w:val="0"/>
              <w:marTop w:val="0"/>
              <w:marBottom w:val="0"/>
              <w:divBdr>
                <w:top w:val="none" w:sz="0" w:space="0" w:color="auto"/>
                <w:left w:val="none" w:sz="0" w:space="0" w:color="auto"/>
                <w:bottom w:val="none" w:sz="0" w:space="0" w:color="auto"/>
                <w:right w:val="none" w:sz="0" w:space="0" w:color="auto"/>
              </w:divBdr>
            </w:div>
            <w:div w:id="1438787767">
              <w:marLeft w:val="0"/>
              <w:marRight w:val="0"/>
              <w:marTop w:val="0"/>
              <w:marBottom w:val="0"/>
              <w:divBdr>
                <w:top w:val="none" w:sz="0" w:space="0" w:color="auto"/>
                <w:left w:val="none" w:sz="0" w:space="0" w:color="auto"/>
                <w:bottom w:val="none" w:sz="0" w:space="0" w:color="auto"/>
                <w:right w:val="none" w:sz="0" w:space="0" w:color="auto"/>
              </w:divBdr>
            </w:div>
            <w:div w:id="78915139">
              <w:marLeft w:val="0"/>
              <w:marRight w:val="0"/>
              <w:marTop w:val="0"/>
              <w:marBottom w:val="0"/>
              <w:divBdr>
                <w:top w:val="none" w:sz="0" w:space="0" w:color="auto"/>
                <w:left w:val="none" w:sz="0" w:space="0" w:color="auto"/>
                <w:bottom w:val="none" w:sz="0" w:space="0" w:color="auto"/>
                <w:right w:val="none" w:sz="0" w:space="0" w:color="auto"/>
              </w:divBdr>
            </w:div>
            <w:div w:id="2003584474">
              <w:marLeft w:val="0"/>
              <w:marRight w:val="0"/>
              <w:marTop w:val="0"/>
              <w:marBottom w:val="0"/>
              <w:divBdr>
                <w:top w:val="none" w:sz="0" w:space="0" w:color="auto"/>
                <w:left w:val="none" w:sz="0" w:space="0" w:color="auto"/>
                <w:bottom w:val="none" w:sz="0" w:space="0" w:color="auto"/>
                <w:right w:val="none" w:sz="0" w:space="0" w:color="auto"/>
              </w:divBdr>
            </w:div>
            <w:div w:id="1210066028">
              <w:marLeft w:val="0"/>
              <w:marRight w:val="0"/>
              <w:marTop w:val="0"/>
              <w:marBottom w:val="0"/>
              <w:divBdr>
                <w:top w:val="none" w:sz="0" w:space="0" w:color="auto"/>
                <w:left w:val="none" w:sz="0" w:space="0" w:color="auto"/>
                <w:bottom w:val="none" w:sz="0" w:space="0" w:color="auto"/>
                <w:right w:val="none" w:sz="0" w:space="0" w:color="auto"/>
              </w:divBdr>
            </w:div>
            <w:div w:id="1396734620">
              <w:marLeft w:val="0"/>
              <w:marRight w:val="0"/>
              <w:marTop w:val="0"/>
              <w:marBottom w:val="0"/>
              <w:divBdr>
                <w:top w:val="none" w:sz="0" w:space="0" w:color="auto"/>
                <w:left w:val="none" w:sz="0" w:space="0" w:color="auto"/>
                <w:bottom w:val="none" w:sz="0" w:space="0" w:color="auto"/>
                <w:right w:val="none" w:sz="0" w:space="0" w:color="auto"/>
              </w:divBdr>
            </w:div>
            <w:div w:id="1658533273">
              <w:marLeft w:val="0"/>
              <w:marRight w:val="0"/>
              <w:marTop w:val="0"/>
              <w:marBottom w:val="0"/>
              <w:divBdr>
                <w:top w:val="none" w:sz="0" w:space="0" w:color="auto"/>
                <w:left w:val="none" w:sz="0" w:space="0" w:color="auto"/>
                <w:bottom w:val="none" w:sz="0" w:space="0" w:color="auto"/>
                <w:right w:val="none" w:sz="0" w:space="0" w:color="auto"/>
              </w:divBdr>
            </w:div>
            <w:div w:id="1308974505">
              <w:marLeft w:val="0"/>
              <w:marRight w:val="0"/>
              <w:marTop w:val="0"/>
              <w:marBottom w:val="0"/>
              <w:divBdr>
                <w:top w:val="none" w:sz="0" w:space="0" w:color="auto"/>
                <w:left w:val="none" w:sz="0" w:space="0" w:color="auto"/>
                <w:bottom w:val="none" w:sz="0" w:space="0" w:color="auto"/>
                <w:right w:val="none" w:sz="0" w:space="0" w:color="auto"/>
              </w:divBdr>
            </w:div>
            <w:div w:id="1367677661">
              <w:marLeft w:val="0"/>
              <w:marRight w:val="0"/>
              <w:marTop w:val="0"/>
              <w:marBottom w:val="0"/>
              <w:divBdr>
                <w:top w:val="none" w:sz="0" w:space="0" w:color="auto"/>
                <w:left w:val="none" w:sz="0" w:space="0" w:color="auto"/>
                <w:bottom w:val="none" w:sz="0" w:space="0" w:color="auto"/>
                <w:right w:val="none" w:sz="0" w:space="0" w:color="auto"/>
              </w:divBdr>
            </w:div>
            <w:div w:id="776678216">
              <w:marLeft w:val="0"/>
              <w:marRight w:val="0"/>
              <w:marTop w:val="0"/>
              <w:marBottom w:val="0"/>
              <w:divBdr>
                <w:top w:val="none" w:sz="0" w:space="0" w:color="auto"/>
                <w:left w:val="none" w:sz="0" w:space="0" w:color="auto"/>
                <w:bottom w:val="none" w:sz="0" w:space="0" w:color="auto"/>
                <w:right w:val="none" w:sz="0" w:space="0" w:color="auto"/>
              </w:divBdr>
            </w:div>
            <w:div w:id="1964072516">
              <w:marLeft w:val="0"/>
              <w:marRight w:val="0"/>
              <w:marTop w:val="0"/>
              <w:marBottom w:val="0"/>
              <w:divBdr>
                <w:top w:val="none" w:sz="0" w:space="0" w:color="auto"/>
                <w:left w:val="none" w:sz="0" w:space="0" w:color="auto"/>
                <w:bottom w:val="none" w:sz="0" w:space="0" w:color="auto"/>
                <w:right w:val="none" w:sz="0" w:space="0" w:color="auto"/>
              </w:divBdr>
            </w:div>
            <w:div w:id="1756824407">
              <w:marLeft w:val="0"/>
              <w:marRight w:val="0"/>
              <w:marTop w:val="0"/>
              <w:marBottom w:val="0"/>
              <w:divBdr>
                <w:top w:val="none" w:sz="0" w:space="0" w:color="auto"/>
                <w:left w:val="none" w:sz="0" w:space="0" w:color="auto"/>
                <w:bottom w:val="none" w:sz="0" w:space="0" w:color="auto"/>
                <w:right w:val="none" w:sz="0" w:space="0" w:color="auto"/>
              </w:divBdr>
            </w:div>
            <w:div w:id="669523337">
              <w:marLeft w:val="0"/>
              <w:marRight w:val="0"/>
              <w:marTop w:val="0"/>
              <w:marBottom w:val="0"/>
              <w:divBdr>
                <w:top w:val="none" w:sz="0" w:space="0" w:color="auto"/>
                <w:left w:val="none" w:sz="0" w:space="0" w:color="auto"/>
                <w:bottom w:val="none" w:sz="0" w:space="0" w:color="auto"/>
                <w:right w:val="none" w:sz="0" w:space="0" w:color="auto"/>
              </w:divBdr>
            </w:div>
            <w:div w:id="337000202">
              <w:marLeft w:val="0"/>
              <w:marRight w:val="0"/>
              <w:marTop w:val="0"/>
              <w:marBottom w:val="0"/>
              <w:divBdr>
                <w:top w:val="none" w:sz="0" w:space="0" w:color="auto"/>
                <w:left w:val="none" w:sz="0" w:space="0" w:color="auto"/>
                <w:bottom w:val="none" w:sz="0" w:space="0" w:color="auto"/>
                <w:right w:val="none" w:sz="0" w:space="0" w:color="auto"/>
              </w:divBdr>
            </w:div>
            <w:div w:id="344940657">
              <w:marLeft w:val="0"/>
              <w:marRight w:val="0"/>
              <w:marTop w:val="0"/>
              <w:marBottom w:val="0"/>
              <w:divBdr>
                <w:top w:val="none" w:sz="0" w:space="0" w:color="auto"/>
                <w:left w:val="none" w:sz="0" w:space="0" w:color="auto"/>
                <w:bottom w:val="none" w:sz="0" w:space="0" w:color="auto"/>
                <w:right w:val="none" w:sz="0" w:space="0" w:color="auto"/>
              </w:divBdr>
            </w:div>
            <w:div w:id="19890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2611">
      <w:bodyDiv w:val="1"/>
      <w:marLeft w:val="0"/>
      <w:marRight w:val="0"/>
      <w:marTop w:val="0"/>
      <w:marBottom w:val="0"/>
      <w:divBdr>
        <w:top w:val="none" w:sz="0" w:space="0" w:color="auto"/>
        <w:left w:val="none" w:sz="0" w:space="0" w:color="auto"/>
        <w:bottom w:val="none" w:sz="0" w:space="0" w:color="auto"/>
        <w:right w:val="none" w:sz="0" w:space="0" w:color="auto"/>
      </w:divBdr>
      <w:divsChild>
        <w:div w:id="782460239">
          <w:marLeft w:val="0"/>
          <w:marRight w:val="0"/>
          <w:marTop w:val="0"/>
          <w:marBottom w:val="0"/>
          <w:divBdr>
            <w:top w:val="none" w:sz="0" w:space="0" w:color="auto"/>
            <w:left w:val="none" w:sz="0" w:space="0" w:color="auto"/>
            <w:bottom w:val="none" w:sz="0" w:space="0" w:color="auto"/>
            <w:right w:val="none" w:sz="0" w:space="0" w:color="auto"/>
          </w:divBdr>
          <w:divsChild>
            <w:div w:id="1950231706">
              <w:marLeft w:val="0"/>
              <w:marRight w:val="0"/>
              <w:marTop w:val="0"/>
              <w:marBottom w:val="0"/>
              <w:divBdr>
                <w:top w:val="none" w:sz="0" w:space="0" w:color="auto"/>
                <w:left w:val="none" w:sz="0" w:space="0" w:color="auto"/>
                <w:bottom w:val="none" w:sz="0" w:space="0" w:color="auto"/>
                <w:right w:val="none" w:sz="0" w:space="0" w:color="auto"/>
              </w:divBdr>
            </w:div>
            <w:div w:id="782069291">
              <w:marLeft w:val="0"/>
              <w:marRight w:val="0"/>
              <w:marTop w:val="0"/>
              <w:marBottom w:val="0"/>
              <w:divBdr>
                <w:top w:val="none" w:sz="0" w:space="0" w:color="auto"/>
                <w:left w:val="none" w:sz="0" w:space="0" w:color="auto"/>
                <w:bottom w:val="none" w:sz="0" w:space="0" w:color="auto"/>
                <w:right w:val="none" w:sz="0" w:space="0" w:color="auto"/>
              </w:divBdr>
            </w:div>
            <w:div w:id="268586565">
              <w:marLeft w:val="0"/>
              <w:marRight w:val="0"/>
              <w:marTop w:val="0"/>
              <w:marBottom w:val="0"/>
              <w:divBdr>
                <w:top w:val="none" w:sz="0" w:space="0" w:color="auto"/>
                <w:left w:val="none" w:sz="0" w:space="0" w:color="auto"/>
                <w:bottom w:val="none" w:sz="0" w:space="0" w:color="auto"/>
                <w:right w:val="none" w:sz="0" w:space="0" w:color="auto"/>
              </w:divBdr>
            </w:div>
            <w:div w:id="1083259155">
              <w:marLeft w:val="0"/>
              <w:marRight w:val="0"/>
              <w:marTop w:val="0"/>
              <w:marBottom w:val="0"/>
              <w:divBdr>
                <w:top w:val="none" w:sz="0" w:space="0" w:color="auto"/>
                <w:left w:val="none" w:sz="0" w:space="0" w:color="auto"/>
                <w:bottom w:val="none" w:sz="0" w:space="0" w:color="auto"/>
                <w:right w:val="none" w:sz="0" w:space="0" w:color="auto"/>
              </w:divBdr>
            </w:div>
            <w:div w:id="845706238">
              <w:marLeft w:val="0"/>
              <w:marRight w:val="0"/>
              <w:marTop w:val="0"/>
              <w:marBottom w:val="0"/>
              <w:divBdr>
                <w:top w:val="none" w:sz="0" w:space="0" w:color="auto"/>
                <w:left w:val="none" w:sz="0" w:space="0" w:color="auto"/>
                <w:bottom w:val="none" w:sz="0" w:space="0" w:color="auto"/>
                <w:right w:val="none" w:sz="0" w:space="0" w:color="auto"/>
              </w:divBdr>
            </w:div>
            <w:div w:id="2044868232">
              <w:marLeft w:val="0"/>
              <w:marRight w:val="0"/>
              <w:marTop w:val="0"/>
              <w:marBottom w:val="0"/>
              <w:divBdr>
                <w:top w:val="none" w:sz="0" w:space="0" w:color="auto"/>
                <w:left w:val="none" w:sz="0" w:space="0" w:color="auto"/>
                <w:bottom w:val="none" w:sz="0" w:space="0" w:color="auto"/>
                <w:right w:val="none" w:sz="0" w:space="0" w:color="auto"/>
              </w:divBdr>
            </w:div>
            <w:div w:id="399207422">
              <w:marLeft w:val="0"/>
              <w:marRight w:val="0"/>
              <w:marTop w:val="0"/>
              <w:marBottom w:val="0"/>
              <w:divBdr>
                <w:top w:val="none" w:sz="0" w:space="0" w:color="auto"/>
                <w:left w:val="none" w:sz="0" w:space="0" w:color="auto"/>
                <w:bottom w:val="none" w:sz="0" w:space="0" w:color="auto"/>
                <w:right w:val="none" w:sz="0" w:space="0" w:color="auto"/>
              </w:divBdr>
            </w:div>
            <w:div w:id="355278078">
              <w:marLeft w:val="0"/>
              <w:marRight w:val="0"/>
              <w:marTop w:val="0"/>
              <w:marBottom w:val="0"/>
              <w:divBdr>
                <w:top w:val="none" w:sz="0" w:space="0" w:color="auto"/>
                <w:left w:val="none" w:sz="0" w:space="0" w:color="auto"/>
                <w:bottom w:val="none" w:sz="0" w:space="0" w:color="auto"/>
                <w:right w:val="none" w:sz="0" w:space="0" w:color="auto"/>
              </w:divBdr>
            </w:div>
            <w:div w:id="1459688582">
              <w:marLeft w:val="0"/>
              <w:marRight w:val="0"/>
              <w:marTop w:val="0"/>
              <w:marBottom w:val="0"/>
              <w:divBdr>
                <w:top w:val="none" w:sz="0" w:space="0" w:color="auto"/>
                <w:left w:val="none" w:sz="0" w:space="0" w:color="auto"/>
                <w:bottom w:val="none" w:sz="0" w:space="0" w:color="auto"/>
                <w:right w:val="none" w:sz="0" w:space="0" w:color="auto"/>
              </w:divBdr>
            </w:div>
            <w:div w:id="1616672221">
              <w:marLeft w:val="0"/>
              <w:marRight w:val="0"/>
              <w:marTop w:val="0"/>
              <w:marBottom w:val="0"/>
              <w:divBdr>
                <w:top w:val="none" w:sz="0" w:space="0" w:color="auto"/>
                <w:left w:val="none" w:sz="0" w:space="0" w:color="auto"/>
                <w:bottom w:val="none" w:sz="0" w:space="0" w:color="auto"/>
                <w:right w:val="none" w:sz="0" w:space="0" w:color="auto"/>
              </w:divBdr>
            </w:div>
            <w:div w:id="1124428523">
              <w:marLeft w:val="0"/>
              <w:marRight w:val="0"/>
              <w:marTop w:val="0"/>
              <w:marBottom w:val="0"/>
              <w:divBdr>
                <w:top w:val="none" w:sz="0" w:space="0" w:color="auto"/>
                <w:left w:val="none" w:sz="0" w:space="0" w:color="auto"/>
                <w:bottom w:val="none" w:sz="0" w:space="0" w:color="auto"/>
                <w:right w:val="none" w:sz="0" w:space="0" w:color="auto"/>
              </w:divBdr>
            </w:div>
            <w:div w:id="1759668400">
              <w:marLeft w:val="0"/>
              <w:marRight w:val="0"/>
              <w:marTop w:val="0"/>
              <w:marBottom w:val="0"/>
              <w:divBdr>
                <w:top w:val="none" w:sz="0" w:space="0" w:color="auto"/>
                <w:left w:val="none" w:sz="0" w:space="0" w:color="auto"/>
                <w:bottom w:val="none" w:sz="0" w:space="0" w:color="auto"/>
                <w:right w:val="none" w:sz="0" w:space="0" w:color="auto"/>
              </w:divBdr>
            </w:div>
            <w:div w:id="1250121535">
              <w:marLeft w:val="0"/>
              <w:marRight w:val="0"/>
              <w:marTop w:val="0"/>
              <w:marBottom w:val="0"/>
              <w:divBdr>
                <w:top w:val="none" w:sz="0" w:space="0" w:color="auto"/>
                <w:left w:val="none" w:sz="0" w:space="0" w:color="auto"/>
                <w:bottom w:val="none" w:sz="0" w:space="0" w:color="auto"/>
                <w:right w:val="none" w:sz="0" w:space="0" w:color="auto"/>
              </w:divBdr>
            </w:div>
            <w:div w:id="926158908">
              <w:marLeft w:val="0"/>
              <w:marRight w:val="0"/>
              <w:marTop w:val="0"/>
              <w:marBottom w:val="0"/>
              <w:divBdr>
                <w:top w:val="none" w:sz="0" w:space="0" w:color="auto"/>
                <w:left w:val="none" w:sz="0" w:space="0" w:color="auto"/>
                <w:bottom w:val="none" w:sz="0" w:space="0" w:color="auto"/>
                <w:right w:val="none" w:sz="0" w:space="0" w:color="auto"/>
              </w:divBdr>
            </w:div>
            <w:div w:id="1640375012">
              <w:marLeft w:val="0"/>
              <w:marRight w:val="0"/>
              <w:marTop w:val="0"/>
              <w:marBottom w:val="0"/>
              <w:divBdr>
                <w:top w:val="none" w:sz="0" w:space="0" w:color="auto"/>
                <w:left w:val="none" w:sz="0" w:space="0" w:color="auto"/>
                <w:bottom w:val="none" w:sz="0" w:space="0" w:color="auto"/>
                <w:right w:val="none" w:sz="0" w:space="0" w:color="auto"/>
              </w:divBdr>
            </w:div>
            <w:div w:id="615064302">
              <w:marLeft w:val="0"/>
              <w:marRight w:val="0"/>
              <w:marTop w:val="0"/>
              <w:marBottom w:val="0"/>
              <w:divBdr>
                <w:top w:val="none" w:sz="0" w:space="0" w:color="auto"/>
                <w:left w:val="none" w:sz="0" w:space="0" w:color="auto"/>
                <w:bottom w:val="none" w:sz="0" w:space="0" w:color="auto"/>
                <w:right w:val="none" w:sz="0" w:space="0" w:color="auto"/>
              </w:divBdr>
            </w:div>
            <w:div w:id="1477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880">
      <w:bodyDiv w:val="1"/>
      <w:marLeft w:val="0"/>
      <w:marRight w:val="0"/>
      <w:marTop w:val="0"/>
      <w:marBottom w:val="0"/>
      <w:divBdr>
        <w:top w:val="none" w:sz="0" w:space="0" w:color="auto"/>
        <w:left w:val="none" w:sz="0" w:space="0" w:color="auto"/>
        <w:bottom w:val="none" w:sz="0" w:space="0" w:color="auto"/>
        <w:right w:val="none" w:sz="0" w:space="0" w:color="auto"/>
      </w:divBdr>
      <w:divsChild>
        <w:div w:id="888683932">
          <w:marLeft w:val="0"/>
          <w:marRight w:val="0"/>
          <w:marTop w:val="0"/>
          <w:marBottom w:val="0"/>
          <w:divBdr>
            <w:top w:val="none" w:sz="0" w:space="0" w:color="auto"/>
            <w:left w:val="none" w:sz="0" w:space="0" w:color="auto"/>
            <w:bottom w:val="none" w:sz="0" w:space="0" w:color="auto"/>
            <w:right w:val="none" w:sz="0" w:space="0" w:color="auto"/>
          </w:divBdr>
          <w:divsChild>
            <w:div w:id="1522013739">
              <w:marLeft w:val="0"/>
              <w:marRight w:val="0"/>
              <w:marTop w:val="0"/>
              <w:marBottom w:val="0"/>
              <w:divBdr>
                <w:top w:val="none" w:sz="0" w:space="0" w:color="auto"/>
                <w:left w:val="none" w:sz="0" w:space="0" w:color="auto"/>
                <w:bottom w:val="none" w:sz="0" w:space="0" w:color="auto"/>
                <w:right w:val="none" w:sz="0" w:space="0" w:color="auto"/>
              </w:divBdr>
            </w:div>
            <w:div w:id="2102335619">
              <w:marLeft w:val="0"/>
              <w:marRight w:val="0"/>
              <w:marTop w:val="0"/>
              <w:marBottom w:val="0"/>
              <w:divBdr>
                <w:top w:val="none" w:sz="0" w:space="0" w:color="auto"/>
                <w:left w:val="none" w:sz="0" w:space="0" w:color="auto"/>
                <w:bottom w:val="none" w:sz="0" w:space="0" w:color="auto"/>
                <w:right w:val="none" w:sz="0" w:space="0" w:color="auto"/>
              </w:divBdr>
            </w:div>
            <w:div w:id="1933776421">
              <w:marLeft w:val="0"/>
              <w:marRight w:val="0"/>
              <w:marTop w:val="0"/>
              <w:marBottom w:val="0"/>
              <w:divBdr>
                <w:top w:val="none" w:sz="0" w:space="0" w:color="auto"/>
                <w:left w:val="none" w:sz="0" w:space="0" w:color="auto"/>
                <w:bottom w:val="none" w:sz="0" w:space="0" w:color="auto"/>
                <w:right w:val="none" w:sz="0" w:space="0" w:color="auto"/>
              </w:divBdr>
            </w:div>
            <w:div w:id="619073311">
              <w:marLeft w:val="0"/>
              <w:marRight w:val="0"/>
              <w:marTop w:val="0"/>
              <w:marBottom w:val="0"/>
              <w:divBdr>
                <w:top w:val="none" w:sz="0" w:space="0" w:color="auto"/>
                <w:left w:val="none" w:sz="0" w:space="0" w:color="auto"/>
                <w:bottom w:val="none" w:sz="0" w:space="0" w:color="auto"/>
                <w:right w:val="none" w:sz="0" w:space="0" w:color="auto"/>
              </w:divBdr>
            </w:div>
            <w:div w:id="1797212378">
              <w:marLeft w:val="0"/>
              <w:marRight w:val="0"/>
              <w:marTop w:val="0"/>
              <w:marBottom w:val="0"/>
              <w:divBdr>
                <w:top w:val="none" w:sz="0" w:space="0" w:color="auto"/>
                <w:left w:val="none" w:sz="0" w:space="0" w:color="auto"/>
                <w:bottom w:val="none" w:sz="0" w:space="0" w:color="auto"/>
                <w:right w:val="none" w:sz="0" w:space="0" w:color="auto"/>
              </w:divBdr>
            </w:div>
            <w:div w:id="2110928872">
              <w:marLeft w:val="0"/>
              <w:marRight w:val="0"/>
              <w:marTop w:val="0"/>
              <w:marBottom w:val="0"/>
              <w:divBdr>
                <w:top w:val="none" w:sz="0" w:space="0" w:color="auto"/>
                <w:left w:val="none" w:sz="0" w:space="0" w:color="auto"/>
                <w:bottom w:val="none" w:sz="0" w:space="0" w:color="auto"/>
                <w:right w:val="none" w:sz="0" w:space="0" w:color="auto"/>
              </w:divBdr>
            </w:div>
            <w:div w:id="1766219419">
              <w:marLeft w:val="0"/>
              <w:marRight w:val="0"/>
              <w:marTop w:val="0"/>
              <w:marBottom w:val="0"/>
              <w:divBdr>
                <w:top w:val="none" w:sz="0" w:space="0" w:color="auto"/>
                <w:left w:val="none" w:sz="0" w:space="0" w:color="auto"/>
                <w:bottom w:val="none" w:sz="0" w:space="0" w:color="auto"/>
                <w:right w:val="none" w:sz="0" w:space="0" w:color="auto"/>
              </w:divBdr>
            </w:div>
            <w:div w:id="366419607">
              <w:marLeft w:val="0"/>
              <w:marRight w:val="0"/>
              <w:marTop w:val="0"/>
              <w:marBottom w:val="0"/>
              <w:divBdr>
                <w:top w:val="none" w:sz="0" w:space="0" w:color="auto"/>
                <w:left w:val="none" w:sz="0" w:space="0" w:color="auto"/>
                <w:bottom w:val="none" w:sz="0" w:space="0" w:color="auto"/>
                <w:right w:val="none" w:sz="0" w:space="0" w:color="auto"/>
              </w:divBdr>
            </w:div>
            <w:div w:id="202988492">
              <w:marLeft w:val="0"/>
              <w:marRight w:val="0"/>
              <w:marTop w:val="0"/>
              <w:marBottom w:val="0"/>
              <w:divBdr>
                <w:top w:val="none" w:sz="0" w:space="0" w:color="auto"/>
                <w:left w:val="none" w:sz="0" w:space="0" w:color="auto"/>
                <w:bottom w:val="none" w:sz="0" w:space="0" w:color="auto"/>
                <w:right w:val="none" w:sz="0" w:space="0" w:color="auto"/>
              </w:divBdr>
            </w:div>
            <w:div w:id="1105924908">
              <w:marLeft w:val="0"/>
              <w:marRight w:val="0"/>
              <w:marTop w:val="0"/>
              <w:marBottom w:val="0"/>
              <w:divBdr>
                <w:top w:val="none" w:sz="0" w:space="0" w:color="auto"/>
                <w:left w:val="none" w:sz="0" w:space="0" w:color="auto"/>
                <w:bottom w:val="none" w:sz="0" w:space="0" w:color="auto"/>
                <w:right w:val="none" w:sz="0" w:space="0" w:color="auto"/>
              </w:divBdr>
            </w:div>
            <w:div w:id="2034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00205">
      <w:bodyDiv w:val="1"/>
      <w:marLeft w:val="0"/>
      <w:marRight w:val="0"/>
      <w:marTop w:val="0"/>
      <w:marBottom w:val="0"/>
      <w:divBdr>
        <w:top w:val="none" w:sz="0" w:space="0" w:color="auto"/>
        <w:left w:val="none" w:sz="0" w:space="0" w:color="auto"/>
        <w:bottom w:val="none" w:sz="0" w:space="0" w:color="auto"/>
        <w:right w:val="none" w:sz="0" w:space="0" w:color="auto"/>
      </w:divBdr>
      <w:divsChild>
        <w:div w:id="1213467913">
          <w:marLeft w:val="0"/>
          <w:marRight w:val="0"/>
          <w:marTop w:val="0"/>
          <w:marBottom w:val="0"/>
          <w:divBdr>
            <w:top w:val="none" w:sz="0" w:space="0" w:color="auto"/>
            <w:left w:val="none" w:sz="0" w:space="0" w:color="auto"/>
            <w:bottom w:val="none" w:sz="0" w:space="0" w:color="auto"/>
            <w:right w:val="none" w:sz="0" w:space="0" w:color="auto"/>
          </w:divBdr>
          <w:divsChild>
            <w:div w:id="2004308368">
              <w:marLeft w:val="0"/>
              <w:marRight w:val="0"/>
              <w:marTop w:val="0"/>
              <w:marBottom w:val="0"/>
              <w:divBdr>
                <w:top w:val="none" w:sz="0" w:space="0" w:color="auto"/>
                <w:left w:val="none" w:sz="0" w:space="0" w:color="auto"/>
                <w:bottom w:val="none" w:sz="0" w:space="0" w:color="auto"/>
                <w:right w:val="none" w:sz="0" w:space="0" w:color="auto"/>
              </w:divBdr>
            </w:div>
            <w:div w:id="390349345">
              <w:marLeft w:val="0"/>
              <w:marRight w:val="0"/>
              <w:marTop w:val="0"/>
              <w:marBottom w:val="0"/>
              <w:divBdr>
                <w:top w:val="none" w:sz="0" w:space="0" w:color="auto"/>
                <w:left w:val="none" w:sz="0" w:space="0" w:color="auto"/>
                <w:bottom w:val="none" w:sz="0" w:space="0" w:color="auto"/>
                <w:right w:val="none" w:sz="0" w:space="0" w:color="auto"/>
              </w:divBdr>
            </w:div>
            <w:div w:id="314453710">
              <w:marLeft w:val="0"/>
              <w:marRight w:val="0"/>
              <w:marTop w:val="0"/>
              <w:marBottom w:val="0"/>
              <w:divBdr>
                <w:top w:val="none" w:sz="0" w:space="0" w:color="auto"/>
                <w:left w:val="none" w:sz="0" w:space="0" w:color="auto"/>
                <w:bottom w:val="none" w:sz="0" w:space="0" w:color="auto"/>
                <w:right w:val="none" w:sz="0" w:space="0" w:color="auto"/>
              </w:divBdr>
            </w:div>
            <w:div w:id="821507378">
              <w:marLeft w:val="0"/>
              <w:marRight w:val="0"/>
              <w:marTop w:val="0"/>
              <w:marBottom w:val="0"/>
              <w:divBdr>
                <w:top w:val="none" w:sz="0" w:space="0" w:color="auto"/>
                <w:left w:val="none" w:sz="0" w:space="0" w:color="auto"/>
                <w:bottom w:val="none" w:sz="0" w:space="0" w:color="auto"/>
                <w:right w:val="none" w:sz="0" w:space="0" w:color="auto"/>
              </w:divBdr>
            </w:div>
            <w:div w:id="1198154068">
              <w:marLeft w:val="0"/>
              <w:marRight w:val="0"/>
              <w:marTop w:val="0"/>
              <w:marBottom w:val="0"/>
              <w:divBdr>
                <w:top w:val="none" w:sz="0" w:space="0" w:color="auto"/>
                <w:left w:val="none" w:sz="0" w:space="0" w:color="auto"/>
                <w:bottom w:val="none" w:sz="0" w:space="0" w:color="auto"/>
                <w:right w:val="none" w:sz="0" w:space="0" w:color="auto"/>
              </w:divBdr>
            </w:div>
            <w:div w:id="6061426">
              <w:marLeft w:val="0"/>
              <w:marRight w:val="0"/>
              <w:marTop w:val="0"/>
              <w:marBottom w:val="0"/>
              <w:divBdr>
                <w:top w:val="none" w:sz="0" w:space="0" w:color="auto"/>
                <w:left w:val="none" w:sz="0" w:space="0" w:color="auto"/>
                <w:bottom w:val="none" w:sz="0" w:space="0" w:color="auto"/>
                <w:right w:val="none" w:sz="0" w:space="0" w:color="auto"/>
              </w:divBdr>
            </w:div>
            <w:div w:id="479150314">
              <w:marLeft w:val="0"/>
              <w:marRight w:val="0"/>
              <w:marTop w:val="0"/>
              <w:marBottom w:val="0"/>
              <w:divBdr>
                <w:top w:val="none" w:sz="0" w:space="0" w:color="auto"/>
                <w:left w:val="none" w:sz="0" w:space="0" w:color="auto"/>
                <w:bottom w:val="none" w:sz="0" w:space="0" w:color="auto"/>
                <w:right w:val="none" w:sz="0" w:space="0" w:color="auto"/>
              </w:divBdr>
            </w:div>
            <w:div w:id="2067099862">
              <w:marLeft w:val="0"/>
              <w:marRight w:val="0"/>
              <w:marTop w:val="0"/>
              <w:marBottom w:val="0"/>
              <w:divBdr>
                <w:top w:val="none" w:sz="0" w:space="0" w:color="auto"/>
                <w:left w:val="none" w:sz="0" w:space="0" w:color="auto"/>
                <w:bottom w:val="none" w:sz="0" w:space="0" w:color="auto"/>
                <w:right w:val="none" w:sz="0" w:space="0" w:color="auto"/>
              </w:divBdr>
            </w:div>
            <w:div w:id="1665930140">
              <w:marLeft w:val="0"/>
              <w:marRight w:val="0"/>
              <w:marTop w:val="0"/>
              <w:marBottom w:val="0"/>
              <w:divBdr>
                <w:top w:val="none" w:sz="0" w:space="0" w:color="auto"/>
                <w:left w:val="none" w:sz="0" w:space="0" w:color="auto"/>
                <w:bottom w:val="none" w:sz="0" w:space="0" w:color="auto"/>
                <w:right w:val="none" w:sz="0" w:space="0" w:color="auto"/>
              </w:divBdr>
            </w:div>
            <w:div w:id="1323924047">
              <w:marLeft w:val="0"/>
              <w:marRight w:val="0"/>
              <w:marTop w:val="0"/>
              <w:marBottom w:val="0"/>
              <w:divBdr>
                <w:top w:val="none" w:sz="0" w:space="0" w:color="auto"/>
                <w:left w:val="none" w:sz="0" w:space="0" w:color="auto"/>
                <w:bottom w:val="none" w:sz="0" w:space="0" w:color="auto"/>
                <w:right w:val="none" w:sz="0" w:space="0" w:color="auto"/>
              </w:divBdr>
            </w:div>
            <w:div w:id="1528370859">
              <w:marLeft w:val="0"/>
              <w:marRight w:val="0"/>
              <w:marTop w:val="0"/>
              <w:marBottom w:val="0"/>
              <w:divBdr>
                <w:top w:val="none" w:sz="0" w:space="0" w:color="auto"/>
                <w:left w:val="none" w:sz="0" w:space="0" w:color="auto"/>
                <w:bottom w:val="none" w:sz="0" w:space="0" w:color="auto"/>
                <w:right w:val="none" w:sz="0" w:space="0" w:color="auto"/>
              </w:divBdr>
            </w:div>
            <w:div w:id="1065420963">
              <w:marLeft w:val="0"/>
              <w:marRight w:val="0"/>
              <w:marTop w:val="0"/>
              <w:marBottom w:val="0"/>
              <w:divBdr>
                <w:top w:val="none" w:sz="0" w:space="0" w:color="auto"/>
                <w:left w:val="none" w:sz="0" w:space="0" w:color="auto"/>
                <w:bottom w:val="none" w:sz="0" w:space="0" w:color="auto"/>
                <w:right w:val="none" w:sz="0" w:space="0" w:color="auto"/>
              </w:divBdr>
            </w:div>
            <w:div w:id="1872112848">
              <w:marLeft w:val="0"/>
              <w:marRight w:val="0"/>
              <w:marTop w:val="0"/>
              <w:marBottom w:val="0"/>
              <w:divBdr>
                <w:top w:val="none" w:sz="0" w:space="0" w:color="auto"/>
                <w:left w:val="none" w:sz="0" w:space="0" w:color="auto"/>
                <w:bottom w:val="none" w:sz="0" w:space="0" w:color="auto"/>
                <w:right w:val="none" w:sz="0" w:space="0" w:color="auto"/>
              </w:divBdr>
            </w:div>
            <w:div w:id="1271669996">
              <w:marLeft w:val="0"/>
              <w:marRight w:val="0"/>
              <w:marTop w:val="0"/>
              <w:marBottom w:val="0"/>
              <w:divBdr>
                <w:top w:val="none" w:sz="0" w:space="0" w:color="auto"/>
                <w:left w:val="none" w:sz="0" w:space="0" w:color="auto"/>
                <w:bottom w:val="none" w:sz="0" w:space="0" w:color="auto"/>
                <w:right w:val="none" w:sz="0" w:space="0" w:color="auto"/>
              </w:divBdr>
            </w:div>
            <w:div w:id="371612001">
              <w:marLeft w:val="0"/>
              <w:marRight w:val="0"/>
              <w:marTop w:val="0"/>
              <w:marBottom w:val="0"/>
              <w:divBdr>
                <w:top w:val="none" w:sz="0" w:space="0" w:color="auto"/>
                <w:left w:val="none" w:sz="0" w:space="0" w:color="auto"/>
                <w:bottom w:val="none" w:sz="0" w:space="0" w:color="auto"/>
                <w:right w:val="none" w:sz="0" w:space="0" w:color="auto"/>
              </w:divBdr>
            </w:div>
            <w:div w:id="208304945">
              <w:marLeft w:val="0"/>
              <w:marRight w:val="0"/>
              <w:marTop w:val="0"/>
              <w:marBottom w:val="0"/>
              <w:divBdr>
                <w:top w:val="none" w:sz="0" w:space="0" w:color="auto"/>
                <w:left w:val="none" w:sz="0" w:space="0" w:color="auto"/>
                <w:bottom w:val="none" w:sz="0" w:space="0" w:color="auto"/>
                <w:right w:val="none" w:sz="0" w:space="0" w:color="auto"/>
              </w:divBdr>
            </w:div>
            <w:div w:id="649405349">
              <w:marLeft w:val="0"/>
              <w:marRight w:val="0"/>
              <w:marTop w:val="0"/>
              <w:marBottom w:val="0"/>
              <w:divBdr>
                <w:top w:val="none" w:sz="0" w:space="0" w:color="auto"/>
                <w:left w:val="none" w:sz="0" w:space="0" w:color="auto"/>
                <w:bottom w:val="none" w:sz="0" w:space="0" w:color="auto"/>
                <w:right w:val="none" w:sz="0" w:space="0" w:color="auto"/>
              </w:divBdr>
            </w:div>
            <w:div w:id="357853873">
              <w:marLeft w:val="0"/>
              <w:marRight w:val="0"/>
              <w:marTop w:val="0"/>
              <w:marBottom w:val="0"/>
              <w:divBdr>
                <w:top w:val="none" w:sz="0" w:space="0" w:color="auto"/>
                <w:left w:val="none" w:sz="0" w:space="0" w:color="auto"/>
                <w:bottom w:val="none" w:sz="0" w:space="0" w:color="auto"/>
                <w:right w:val="none" w:sz="0" w:space="0" w:color="auto"/>
              </w:divBdr>
            </w:div>
            <w:div w:id="1090930117">
              <w:marLeft w:val="0"/>
              <w:marRight w:val="0"/>
              <w:marTop w:val="0"/>
              <w:marBottom w:val="0"/>
              <w:divBdr>
                <w:top w:val="none" w:sz="0" w:space="0" w:color="auto"/>
                <w:left w:val="none" w:sz="0" w:space="0" w:color="auto"/>
                <w:bottom w:val="none" w:sz="0" w:space="0" w:color="auto"/>
                <w:right w:val="none" w:sz="0" w:space="0" w:color="auto"/>
              </w:divBdr>
            </w:div>
            <w:div w:id="1024552909">
              <w:marLeft w:val="0"/>
              <w:marRight w:val="0"/>
              <w:marTop w:val="0"/>
              <w:marBottom w:val="0"/>
              <w:divBdr>
                <w:top w:val="none" w:sz="0" w:space="0" w:color="auto"/>
                <w:left w:val="none" w:sz="0" w:space="0" w:color="auto"/>
                <w:bottom w:val="none" w:sz="0" w:space="0" w:color="auto"/>
                <w:right w:val="none" w:sz="0" w:space="0" w:color="auto"/>
              </w:divBdr>
            </w:div>
            <w:div w:id="758913968">
              <w:marLeft w:val="0"/>
              <w:marRight w:val="0"/>
              <w:marTop w:val="0"/>
              <w:marBottom w:val="0"/>
              <w:divBdr>
                <w:top w:val="none" w:sz="0" w:space="0" w:color="auto"/>
                <w:left w:val="none" w:sz="0" w:space="0" w:color="auto"/>
                <w:bottom w:val="none" w:sz="0" w:space="0" w:color="auto"/>
                <w:right w:val="none" w:sz="0" w:space="0" w:color="auto"/>
              </w:divBdr>
            </w:div>
            <w:div w:id="1303148967">
              <w:marLeft w:val="0"/>
              <w:marRight w:val="0"/>
              <w:marTop w:val="0"/>
              <w:marBottom w:val="0"/>
              <w:divBdr>
                <w:top w:val="none" w:sz="0" w:space="0" w:color="auto"/>
                <w:left w:val="none" w:sz="0" w:space="0" w:color="auto"/>
                <w:bottom w:val="none" w:sz="0" w:space="0" w:color="auto"/>
                <w:right w:val="none" w:sz="0" w:space="0" w:color="auto"/>
              </w:divBdr>
            </w:div>
            <w:div w:id="847183968">
              <w:marLeft w:val="0"/>
              <w:marRight w:val="0"/>
              <w:marTop w:val="0"/>
              <w:marBottom w:val="0"/>
              <w:divBdr>
                <w:top w:val="none" w:sz="0" w:space="0" w:color="auto"/>
                <w:left w:val="none" w:sz="0" w:space="0" w:color="auto"/>
                <w:bottom w:val="none" w:sz="0" w:space="0" w:color="auto"/>
                <w:right w:val="none" w:sz="0" w:space="0" w:color="auto"/>
              </w:divBdr>
            </w:div>
            <w:div w:id="1875926747">
              <w:marLeft w:val="0"/>
              <w:marRight w:val="0"/>
              <w:marTop w:val="0"/>
              <w:marBottom w:val="0"/>
              <w:divBdr>
                <w:top w:val="none" w:sz="0" w:space="0" w:color="auto"/>
                <w:left w:val="none" w:sz="0" w:space="0" w:color="auto"/>
                <w:bottom w:val="none" w:sz="0" w:space="0" w:color="auto"/>
                <w:right w:val="none" w:sz="0" w:space="0" w:color="auto"/>
              </w:divBdr>
            </w:div>
            <w:div w:id="404651816">
              <w:marLeft w:val="0"/>
              <w:marRight w:val="0"/>
              <w:marTop w:val="0"/>
              <w:marBottom w:val="0"/>
              <w:divBdr>
                <w:top w:val="none" w:sz="0" w:space="0" w:color="auto"/>
                <w:left w:val="none" w:sz="0" w:space="0" w:color="auto"/>
                <w:bottom w:val="none" w:sz="0" w:space="0" w:color="auto"/>
                <w:right w:val="none" w:sz="0" w:space="0" w:color="auto"/>
              </w:divBdr>
            </w:div>
            <w:div w:id="1129324218">
              <w:marLeft w:val="0"/>
              <w:marRight w:val="0"/>
              <w:marTop w:val="0"/>
              <w:marBottom w:val="0"/>
              <w:divBdr>
                <w:top w:val="none" w:sz="0" w:space="0" w:color="auto"/>
                <w:left w:val="none" w:sz="0" w:space="0" w:color="auto"/>
                <w:bottom w:val="none" w:sz="0" w:space="0" w:color="auto"/>
                <w:right w:val="none" w:sz="0" w:space="0" w:color="auto"/>
              </w:divBdr>
            </w:div>
            <w:div w:id="1351444049">
              <w:marLeft w:val="0"/>
              <w:marRight w:val="0"/>
              <w:marTop w:val="0"/>
              <w:marBottom w:val="0"/>
              <w:divBdr>
                <w:top w:val="none" w:sz="0" w:space="0" w:color="auto"/>
                <w:left w:val="none" w:sz="0" w:space="0" w:color="auto"/>
                <w:bottom w:val="none" w:sz="0" w:space="0" w:color="auto"/>
                <w:right w:val="none" w:sz="0" w:space="0" w:color="auto"/>
              </w:divBdr>
            </w:div>
            <w:div w:id="1483081447">
              <w:marLeft w:val="0"/>
              <w:marRight w:val="0"/>
              <w:marTop w:val="0"/>
              <w:marBottom w:val="0"/>
              <w:divBdr>
                <w:top w:val="none" w:sz="0" w:space="0" w:color="auto"/>
                <w:left w:val="none" w:sz="0" w:space="0" w:color="auto"/>
                <w:bottom w:val="none" w:sz="0" w:space="0" w:color="auto"/>
                <w:right w:val="none" w:sz="0" w:space="0" w:color="auto"/>
              </w:divBdr>
            </w:div>
            <w:div w:id="1614702723">
              <w:marLeft w:val="0"/>
              <w:marRight w:val="0"/>
              <w:marTop w:val="0"/>
              <w:marBottom w:val="0"/>
              <w:divBdr>
                <w:top w:val="none" w:sz="0" w:space="0" w:color="auto"/>
                <w:left w:val="none" w:sz="0" w:space="0" w:color="auto"/>
                <w:bottom w:val="none" w:sz="0" w:space="0" w:color="auto"/>
                <w:right w:val="none" w:sz="0" w:space="0" w:color="auto"/>
              </w:divBdr>
            </w:div>
            <w:div w:id="2115857801">
              <w:marLeft w:val="0"/>
              <w:marRight w:val="0"/>
              <w:marTop w:val="0"/>
              <w:marBottom w:val="0"/>
              <w:divBdr>
                <w:top w:val="none" w:sz="0" w:space="0" w:color="auto"/>
                <w:left w:val="none" w:sz="0" w:space="0" w:color="auto"/>
                <w:bottom w:val="none" w:sz="0" w:space="0" w:color="auto"/>
                <w:right w:val="none" w:sz="0" w:space="0" w:color="auto"/>
              </w:divBdr>
            </w:div>
            <w:div w:id="1511211609">
              <w:marLeft w:val="0"/>
              <w:marRight w:val="0"/>
              <w:marTop w:val="0"/>
              <w:marBottom w:val="0"/>
              <w:divBdr>
                <w:top w:val="none" w:sz="0" w:space="0" w:color="auto"/>
                <w:left w:val="none" w:sz="0" w:space="0" w:color="auto"/>
                <w:bottom w:val="none" w:sz="0" w:space="0" w:color="auto"/>
                <w:right w:val="none" w:sz="0" w:space="0" w:color="auto"/>
              </w:divBdr>
            </w:div>
            <w:div w:id="2124500417">
              <w:marLeft w:val="0"/>
              <w:marRight w:val="0"/>
              <w:marTop w:val="0"/>
              <w:marBottom w:val="0"/>
              <w:divBdr>
                <w:top w:val="none" w:sz="0" w:space="0" w:color="auto"/>
                <w:left w:val="none" w:sz="0" w:space="0" w:color="auto"/>
                <w:bottom w:val="none" w:sz="0" w:space="0" w:color="auto"/>
                <w:right w:val="none" w:sz="0" w:space="0" w:color="auto"/>
              </w:divBdr>
            </w:div>
            <w:div w:id="215121574">
              <w:marLeft w:val="0"/>
              <w:marRight w:val="0"/>
              <w:marTop w:val="0"/>
              <w:marBottom w:val="0"/>
              <w:divBdr>
                <w:top w:val="none" w:sz="0" w:space="0" w:color="auto"/>
                <w:left w:val="none" w:sz="0" w:space="0" w:color="auto"/>
                <w:bottom w:val="none" w:sz="0" w:space="0" w:color="auto"/>
                <w:right w:val="none" w:sz="0" w:space="0" w:color="auto"/>
              </w:divBdr>
            </w:div>
            <w:div w:id="1385563986">
              <w:marLeft w:val="0"/>
              <w:marRight w:val="0"/>
              <w:marTop w:val="0"/>
              <w:marBottom w:val="0"/>
              <w:divBdr>
                <w:top w:val="none" w:sz="0" w:space="0" w:color="auto"/>
                <w:left w:val="none" w:sz="0" w:space="0" w:color="auto"/>
                <w:bottom w:val="none" w:sz="0" w:space="0" w:color="auto"/>
                <w:right w:val="none" w:sz="0" w:space="0" w:color="auto"/>
              </w:divBdr>
            </w:div>
            <w:div w:id="1849438311">
              <w:marLeft w:val="0"/>
              <w:marRight w:val="0"/>
              <w:marTop w:val="0"/>
              <w:marBottom w:val="0"/>
              <w:divBdr>
                <w:top w:val="none" w:sz="0" w:space="0" w:color="auto"/>
                <w:left w:val="none" w:sz="0" w:space="0" w:color="auto"/>
                <w:bottom w:val="none" w:sz="0" w:space="0" w:color="auto"/>
                <w:right w:val="none" w:sz="0" w:space="0" w:color="auto"/>
              </w:divBdr>
            </w:div>
            <w:div w:id="2126851671">
              <w:marLeft w:val="0"/>
              <w:marRight w:val="0"/>
              <w:marTop w:val="0"/>
              <w:marBottom w:val="0"/>
              <w:divBdr>
                <w:top w:val="none" w:sz="0" w:space="0" w:color="auto"/>
                <w:left w:val="none" w:sz="0" w:space="0" w:color="auto"/>
                <w:bottom w:val="none" w:sz="0" w:space="0" w:color="auto"/>
                <w:right w:val="none" w:sz="0" w:space="0" w:color="auto"/>
              </w:divBdr>
            </w:div>
            <w:div w:id="1723745866">
              <w:marLeft w:val="0"/>
              <w:marRight w:val="0"/>
              <w:marTop w:val="0"/>
              <w:marBottom w:val="0"/>
              <w:divBdr>
                <w:top w:val="none" w:sz="0" w:space="0" w:color="auto"/>
                <w:left w:val="none" w:sz="0" w:space="0" w:color="auto"/>
                <w:bottom w:val="none" w:sz="0" w:space="0" w:color="auto"/>
                <w:right w:val="none" w:sz="0" w:space="0" w:color="auto"/>
              </w:divBdr>
            </w:div>
            <w:div w:id="377439746">
              <w:marLeft w:val="0"/>
              <w:marRight w:val="0"/>
              <w:marTop w:val="0"/>
              <w:marBottom w:val="0"/>
              <w:divBdr>
                <w:top w:val="none" w:sz="0" w:space="0" w:color="auto"/>
                <w:left w:val="none" w:sz="0" w:space="0" w:color="auto"/>
                <w:bottom w:val="none" w:sz="0" w:space="0" w:color="auto"/>
                <w:right w:val="none" w:sz="0" w:space="0" w:color="auto"/>
              </w:divBdr>
            </w:div>
            <w:div w:id="1253051680">
              <w:marLeft w:val="0"/>
              <w:marRight w:val="0"/>
              <w:marTop w:val="0"/>
              <w:marBottom w:val="0"/>
              <w:divBdr>
                <w:top w:val="none" w:sz="0" w:space="0" w:color="auto"/>
                <w:left w:val="none" w:sz="0" w:space="0" w:color="auto"/>
                <w:bottom w:val="none" w:sz="0" w:space="0" w:color="auto"/>
                <w:right w:val="none" w:sz="0" w:space="0" w:color="auto"/>
              </w:divBdr>
            </w:div>
            <w:div w:id="562184675">
              <w:marLeft w:val="0"/>
              <w:marRight w:val="0"/>
              <w:marTop w:val="0"/>
              <w:marBottom w:val="0"/>
              <w:divBdr>
                <w:top w:val="none" w:sz="0" w:space="0" w:color="auto"/>
                <w:left w:val="none" w:sz="0" w:space="0" w:color="auto"/>
                <w:bottom w:val="none" w:sz="0" w:space="0" w:color="auto"/>
                <w:right w:val="none" w:sz="0" w:space="0" w:color="auto"/>
              </w:divBdr>
            </w:div>
            <w:div w:id="1191576430">
              <w:marLeft w:val="0"/>
              <w:marRight w:val="0"/>
              <w:marTop w:val="0"/>
              <w:marBottom w:val="0"/>
              <w:divBdr>
                <w:top w:val="none" w:sz="0" w:space="0" w:color="auto"/>
                <w:left w:val="none" w:sz="0" w:space="0" w:color="auto"/>
                <w:bottom w:val="none" w:sz="0" w:space="0" w:color="auto"/>
                <w:right w:val="none" w:sz="0" w:space="0" w:color="auto"/>
              </w:divBdr>
            </w:div>
            <w:div w:id="258413449">
              <w:marLeft w:val="0"/>
              <w:marRight w:val="0"/>
              <w:marTop w:val="0"/>
              <w:marBottom w:val="0"/>
              <w:divBdr>
                <w:top w:val="none" w:sz="0" w:space="0" w:color="auto"/>
                <w:left w:val="none" w:sz="0" w:space="0" w:color="auto"/>
                <w:bottom w:val="none" w:sz="0" w:space="0" w:color="auto"/>
                <w:right w:val="none" w:sz="0" w:space="0" w:color="auto"/>
              </w:divBdr>
            </w:div>
            <w:div w:id="1842039306">
              <w:marLeft w:val="0"/>
              <w:marRight w:val="0"/>
              <w:marTop w:val="0"/>
              <w:marBottom w:val="0"/>
              <w:divBdr>
                <w:top w:val="none" w:sz="0" w:space="0" w:color="auto"/>
                <w:left w:val="none" w:sz="0" w:space="0" w:color="auto"/>
                <w:bottom w:val="none" w:sz="0" w:space="0" w:color="auto"/>
                <w:right w:val="none" w:sz="0" w:space="0" w:color="auto"/>
              </w:divBdr>
            </w:div>
            <w:div w:id="91555089">
              <w:marLeft w:val="0"/>
              <w:marRight w:val="0"/>
              <w:marTop w:val="0"/>
              <w:marBottom w:val="0"/>
              <w:divBdr>
                <w:top w:val="none" w:sz="0" w:space="0" w:color="auto"/>
                <w:left w:val="none" w:sz="0" w:space="0" w:color="auto"/>
                <w:bottom w:val="none" w:sz="0" w:space="0" w:color="auto"/>
                <w:right w:val="none" w:sz="0" w:space="0" w:color="auto"/>
              </w:divBdr>
            </w:div>
            <w:div w:id="1556552241">
              <w:marLeft w:val="0"/>
              <w:marRight w:val="0"/>
              <w:marTop w:val="0"/>
              <w:marBottom w:val="0"/>
              <w:divBdr>
                <w:top w:val="none" w:sz="0" w:space="0" w:color="auto"/>
                <w:left w:val="none" w:sz="0" w:space="0" w:color="auto"/>
                <w:bottom w:val="none" w:sz="0" w:space="0" w:color="auto"/>
                <w:right w:val="none" w:sz="0" w:space="0" w:color="auto"/>
              </w:divBdr>
            </w:div>
            <w:div w:id="1701205731">
              <w:marLeft w:val="0"/>
              <w:marRight w:val="0"/>
              <w:marTop w:val="0"/>
              <w:marBottom w:val="0"/>
              <w:divBdr>
                <w:top w:val="none" w:sz="0" w:space="0" w:color="auto"/>
                <w:left w:val="none" w:sz="0" w:space="0" w:color="auto"/>
                <w:bottom w:val="none" w:sz="0" w:space="0" w:color="auto"/>
                <w:right w:val="none" w:sz="0" w:space="0" w:color="auto"/>
              </w:divBdr>
            </w:div>
            <w:div w:id="1899627246">
              <w:marLeft w:val="0"/>
              <w:marRight w:val="0"/>
              <w:marTop w:val="0"/>
              <w:marBottom w:val="0"/>
              <w:divBdr>
                <w:top w:val="none" w:sz="0" w:space="0" w:color="auto"/>
                <w:left w:val="none" w:sz="0" w:space="0" w:color="auto"/>
                <w:bottom w:val="none" w:sz="0" w:space="0" w:color="auto"/>
                <w:right w:val="none" w:sz="0" w:space="0" w:color="auto"/>
              </w:divBdr>
            </w:div>
            <w:div w:id="1887915122">
              <w:marLeft w:val="0"/>
              <w:marRight w:val="0"/>
              <w:marTop w:val="0"/>
              <w:marBottom w:val="0"/>
              <w:divBdr>
                <w:top w:val="none" w:sz="0" w:space="0" w:color="auto"/>
                <w:left w:val="none" w:sz="0" w:space="0" w:color="auto"/>
                <w:bottom w:val="none" w:sz="0" w:space="0" w:color="auto"/>
                <w:right w:val="none" w:sz="0" w:space="0" w:color="auto"/>
              </w:divBdr>
            </w:div>
            <w:div w:id="1518158546">
              <w:marLeft w:val="0"/>
              <w:marRight w:val="0"/>
              <w:marTop w:val="0"/>
              <w:marBottom w:val="0"/>
              <w:divBdr>
                <w:top w:val="none" w:sz="0" w:space="0" w:color="auto"/>
                <w:left w:val="none" w:sz="0" w:space="0" w:color="auto"/>
                <w:bottom w:val="none" w:sz="0" w:space="0" w:color="auto"/>
                <w:right w:val="none" w:sz="0" w:space="0" w:color="auto"/>
              </w:divBdr>
            </w:div>
            <w:div w:id="168521026">
              <w:marLeft w:val="0"/>
              <w:marRight w:val="0"/>
              <w:marTop w:val="0"/>
              <w:marBottom w:val="0"/>
              <w:divBdr>
                <w:top w:val="none" w:sz="0" w:space="0" w:color="auto"/>
                <w:left w:val="none" w:sz="0" w:space="0" w:color="auto"/>
                <w:bottom w:val="none" w:sz="0" w:space="0" w:color="auto"/>
                <w:right w:val="none" w:sz="0" w:space="0" w:color="auto"/>
              </w:divBdr>
            </w:div>
            <w:div w:id="334575949">
              <w:marLeft w:val="0"/>
              <w:marRight w:val="0"/>
              <w:marTop w:val="0"/>
              <w:marBottom w:val="0"/>
              <w:divBdr>
                <w:top w:val="none" w:sz="0" w:space="0" w:color="auto"/>
                <w:left w:val="none" w:sz="0" w:space="0" w:color="auto"/>
                <w:bottom w:val="none" w:sz="0" w:space="0" w:color="auto"/>
                <w:right w:val="none" w:sz="0" w:space="0" w:color="auto"/>
              </w:divBdr>
            </w:div>
            <w:div w:id="12516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07383">
      <w:bodyDiv w:val="1"/>
      <w:marLeft w:val="0"/>
      <w:marRight w:val="0"/>
      <w:marTop w:val="0"/>
      <w:marBottom w:val="0"/>
      <w:divBdr>
        <w:top w:val="none" w:sz="0" w:space="0" w:color="auto"/>
        <w:left w:val="none" w:sz="0" w:space="0" w:color="auto"/>
        <w:bottom w:val="none" w:sz="0" w:space="0" w:color="auto"/>
        <w:right w:val="none" w:sz="0" w:space="0" w:color="auto"/>
      </w:divBdr>
      <w:divsChild>
        <w:div w:id="1678917837">
          <w:marLeft w:val="0"/>
          <w:marRight w:val="0"/>
          <w:marTop w:val="0"/>
          <w:marBottom w:val="0"/>
          <w:divBdr>
            <w:top w:val="none" w:sz="0" w:space="0" w:color="auto"/>
            <w:left w:val="none" w:sz="0" w:space="0" w:color="auto"/>
            <w:bottom w:val="none" w:sz="0" w:space="0" w:color="auto"/>
            <w:right w:val="none" w:sz="0" w:space="0" w:color="auto"/>
          </w:divBdr>
          <w:divsChild>
            <w:div w:id="2054651784">
              <w:marLeft w:val="0"/>
              <w:marRight w:val="0"/>
              <w:marTop w:val="0"/>
              <w:marBottom w:val="0"/>
              <w:divBdr>
                <w:top w:val="none" w:sz="0" w:space="0" w:color="auto"/>
                <w:left w:val="none" w:sz="0" w:space="0" w:color="auto"/>
                <w:bottom w:val="none" w:sz="0" w:space="0" w:color="auto"/>
                <w:right w:val="none" w:sz="0" w:space="0" w:color="auto"/>
              </w:divBdr>
            </w:div>
            <w:div w:id="1056004619">
              <w:marLeft w:val="0"/>
              <w:marRight w:val="0"/>
              <w:marTop w:val="0"/>
              <w:marBottom w:val="0"/>
              <w:divBdr>
                <w:top w:val="none" w:sz="0" w:space="0" w:color="auto"/>
                <w:left w:val="none" w:sz="0" w:space="0" w:color="auto"/>
                <w:bottom w:val="none" w:sz="0" w:space="0" w:color="auto"/>
                <w:right w:val="none" w:sz="0" w:space="0" w:color="auto"/>
              </w:divBdr>
            </w:div>
            <w:div w:id="1837647148">
              <w:marLeft w:val="0"/>
              <w:marRight w:val="0"/>
              <w:marTop w:val="0"/>
              <w:marBottom w:val="0"/>
              <w:divBdr>
                <w:top w:val="none" w:sz="0" w:space="0" w:color="auto"/>
                <w:left w:val="none" w:sz="0" w:space="0" w:color="auto"/>
                <w:bottom w:val="none" w:sz="0" w:space="0" w:color="auto"/>
                <w:right w:val="none" w:sz="0" w:space="0" w:color="auto"/>
              </w:divBdr>
            </w:div>
            <w:div w:id="946086739">
              <w:marLeft w:val="0"/>
              <w:marRight w:val="0"/>
              <w:marTop w:val="0"/>
              <w:marBottom w:val="0"/>
              <w:divBdr>
                <w:top w:val="none" w:sz="0" w:space="0" w:color="auto"/>
                <w:left w:val="none" w:sz="0" w:space="0" w:color="auto"/>
                <w:bottom w:val="none" w:sz="0" w:space="0" w:color="auto"/>
                <w:right w:val="none" w:sz="0" w:space="0" w:color="auto"/>
              </w:divBdr>
            </w:div>
            <w:div w:id="1250850691">
              <w:marLeft w:val="0"/>
              <w:marRight w:val="0"/>
              <w:marTop w:val="0"/>
              <w:marBottom w:val="0"/>
              <w:divBdr>
                <w:top w:val="none" w:sz="0" w:space="0" w:color="auto"/>
                <w:left w:val="none" w:sz="0" w:space="0" w:color="auto"/>
                <w:bottom w:val="none" w:sz="0" w:space="0" w:color="auto"/>
                <w:right w:val="none" w:sz="0" w:space="0" w:color="auto"/>
              </w:divBdr>
            </w:div>
            <w:div w:id="275480038">
              <w:marLeft w:val="0"/>
              <w:marRight w:val="0"/>
              <w:marTop w:val="0"/>
              <w:marBottom w:val="0"/>
              <w:divBdr>
                <w:top w:val="none" w:sz="0" w:space="0" w:color="auto"/>
                <w:left w:val="none" w:sz="0" w:space="0" w:color="auto"/>
                <w:bottom w:val="none" w:sz="0" w:space="0" w:color="auto"/>
                <w:right w:val="none" w:sz="0" w:space="0" w:color="auto"/>
              </w:divBdr>
            </w:div>
            <w:div w:id="200437421">
              <w:marLeft w:val="0"/>
              <w:marRight w:val="0"/>
              <w:marTop w:val="0"/>
              <w:marBottom w:val="0"/>
              <w:divBdr>
                <w:top w:val="none" w:sz="0" w:space="0" w:color="auto"/>
                <w:left w:val="none" w:sz="0" w:space="0" w:color="auto"/>
                <w:bottom w:val="none" w:sz="0" w:space="0" w:color="auto"/>
                <w:right w:val="none" w:sz="0" w:space="0" w:color="auto"/>
              </w:divBdr>
            </w:div>
            <w:div w:id="220601752">
              <w:marLeft w:val="0"/>
              <w:marRight w:val="0"/>
              <w:marTop w:val="0"/>
              <w:marBottom w:val="0"/>
              <w:divBdr>
                <w:top w:val="none" w:sz="0" w:space="0" w:color="auto"/>
                <w:left w:val="none" w:sz="0" w:space="0" w:color="auto"/>
                <w:bottom w:val="none" w:sz="0" w:space="0" w:color="auto"/>
                <w:right w:val="none" w:sz="0" w:space="0" w:color="auto"/>
              </w:divBdr>
            </w:div>
            <w:div w:id="1403715816">
              <w:marLeft w:val="0"/>
              <w:marRight w:val="0"/>
              <w:marTop w:val="0"/>
              <w:marBottom w:val="0"/>
              <w:divBdr>
                <w:top w:val="none" w:sz="0" w:space="0" w:color="auto"/>
                <w:left w:val="none" w:sz="0" w:space="0" w:color="auto"/>
                <w:bottom w:val="none" w:sz="0" w:space="0" w:color="auto"/>
                <w:right w:val="none" w:sz="0" w:space="0" w:color="auto"/>
              </w:divBdr>
            </w:div>
            <w:div w:id="1160971921">
              <w:marLeft w:val="0"/>
              <w:marRight w:val="0"/>
              <w:marTop w:val="0"/>
              <w:marBottom w:val="0"/>
              <w:divBdr>
                <w:top w:val="none" w:sz="0" w:space="0" w:color="auto"/>
                <w:left w:val="none" w:sz="0" w:space="0" w:color="auto"/>
                <w:bottom w:val="none" w:sz="0" w:space="0" w:color="auto"/>
                <w:right w:val="none" w:sz="0" w:space="0" w:color="auto"/>
              </w:divBdr>
            </w:div>
            <w:div w:id="1867325962">
              <w:marLeft w:val="0"/>
              <w:marRight w:val="0"/>
              <w:marTop w:val="0"/>
              <w:marBottom w:val="0"/>
              <w:divBdr>
                <w:top w:val="none" w:sz="0" w:space="0" w:color="auto"/>
                <w:left w:val="none" w:sz="0" w:space="0" w:color="auto"/>
                <w:bottom w:val="none" w:sz="0" w:space="0" w:color="auto"/>
                <w:right w:val="none" w:sz="0" w:space="0" w:color="auto"/>
              </w:divBdr>
            </w:div>
            <w:div w:id="1926723404">
              <w:marLeft w:val="0"/>
              <w:marRight w:val="0"/>
              <w:marTop w:val="0"/>
              <w:marBottom w:val="0"/>
              <w:divBdr>
                <w:top w:val="none" w:sz="0" w:space="0" w:color="auto"/>
                <w:left w:val="none" w:sz="0" w:space="0" w:color="auto"/>
                <w:bottom w:val="none" w:sz="0" w:space="0" w:color="auto"/>
                <w:right w:val="none" w:sz="0" w:space="0" w:color="auto"/>
              </w:divBdr>
            </w:div>
            <w:div w:id="1074738878">
              <w:marLeft w:val="0"/>
              <w:marRight w:val="0"/>
              <w:marTop w:val="0"/>
              <w:marBottom w:val="0"/>
              <w:divBdr>
                <w:top w:val="none" w:sz="0" w:space="0" w:color="auto"/>
                <w:left w:val="none" w:sz="0" w:space="0" w:color="auto"/>
                <w:bottom w:val="none" w:sz="0" w:space="0" w:color="auto"/>
                <w:right w:val="none" w:sz="0" w:space="0" w:color="auto"/>
              </w:divBdr>
            </w:div>
            <w:div w:id="944460369">
              <w:marLeft w:val="0"/>
              <w:marRight w:val="0"/>
              <w:marTop w:val="0"/>
              <w:marBottom w:val="0"/>
              <w:divBdr>
                <w:top w:val="none" w:sz="0" w:space="0" w:color="auto"/>
                <w:left w:val="none" w:sz="0" w:space="0" w:color="auto"/>
                <w:bottom w:val="none" w:sz="0" w:space="0" w:color="auto"/>
                <w:right w:val="none" w:sz="0" w:space="0" w:color="auto"/>
              </w:divBdr>
            </w:div>
            <w:div w:id="414280252">
              <w:marLeft w:val="0"/>
              <w:marRight w:val="0"/>
              <w:marTop w:val="0"/>
              <w:marBottom w:val="0"/>
              <w:divBdr>
                <w:top w:val="none" w:sz="0" w:space="0" w:color="auto"/>
                <w:left w:val="none" w:sz="0" w:space="0" w:color="auto"/>
                <w:bottom w:val="none" w:sz="0" w:space="0" w:color="auto"/>
                <w:right w:val="none" w:sz="0" w:space="0" w:color="auto"/>
              </w:divBdr>
            </w:div>
            <w:div w:id="528760571">
              <w:marLeft w:val="0"/>
              <w:marRight w:val="0"/>
              <w:marTop w:val="0"/>
              <w:marBottom w:val="0"/>
              <w:divBdr>
                <w:top w:val="none" w:sz="0" w:space="0" w:color="auto"/>
                <w:left w:val="none" w:sz="0" w:space="0" w:color="auto"/>
                <w:bottom w:val="none" w:sz="0" w:space="0" w:color="auto"/>
                <w:right w:val="none" w:sz="0" w:space="0" w:color="auto"/>
              </w:divBdr>
            </w:div>
            <w:div w:id="754327452">
              <w:marLeft w:val="0"/>
              <w:marRight w:val="0"/>
              <w:marTop w:val="0"/>
              <w:marBottom w:val="0"/>
              <w:divBdr>
                <w:top w:val="none" w:sz="0" w:space="0" w:color="auto"/>
                <w:left w:val="none" w:sz="0" w:space="0" w:color="auto"/>
                <w:bottom w:val="none" w:sz="0" w:space="0" w:color="auto"/>
                <w:right w:val="none" w:sz="0" w:space="0" w:color="auto"/>
              </w:divBdr>
            </w:div>
            <w:div w:id="663553773">
              <w:marLeft w:val="0"/>
              <w:marRight w:val="0"/>
              <w:marTop w:val="0"/>
              <w:marBottom w:val="0"/>
              <w:divBdr>
                <w:top w:val="none" w:sz="0" w:space="0" w:color="auto"/>
                <w:left w:val="none" w:sz="0" w:space="0" w:color="auto"/>
                <w:bottom w:val="none" w:sz="0" w:space="0" w:color="auto"/>
                <w:right w:val="none" w:sz="0" w:space="0" w:color="auto"/>
              </w:divBdr>
            </w:div>
            <w:div w:id="1241525646">
              <w:marLeft w:val="0"/>
              <w:marRight w:val="0"/>
              <w:marTop w:val="0"/>
              <w:marBottom w:val="0"/>
              <w:divBdr>
                <w:top w:val="none" w:sz="0" w:space="0" w:color="auto"/>
                <w:left w:val="none" w:sz="0" w:space="0" w:color="auto"/>
                <w:bottom w:val="none" w:sz="0" w:space="0" w:color="auto"/>
                <w:right w:val="none" w:sz="0" w:space="0" w:color="auto"/>
              </w:divBdr>
            </w:div>
            <w:div w:id="651641427">
              <w:marLeft w:val="0"/>
              <w:marRight w:val="0"/>
              <w:marTop w:val="0"/>
              <w:marBottom w:val="0"/>
              <w:divBdr>
                <w:top w:val="none" w:sz="0" w:space="0" w:color="auto"/>
                <w:left w:val="none" w:sz="0" w:space="0" w:color="auto"/>
                <w:bottom w:val="none" w:sz="0" w:space="0" w:color="auto"/>
                <w:right w:val="none" w:sz="0" w:space="0" w:color="auto"/>
              </w:divBdr>
            </w:div>
            <w:div w:id="51730665">
              <w:marLeft w:val="0"/>
              <w:marRight w:val="0"/>
              <w:marTop w:val="0"/>
              <w:marBottom w:val="0"/>
              <w:divBdr>
                <w:top w:val="none" w:sz="0" w:space="0" w:color="auto"/>
                <w:left w:val="none" w:sz="0" w:space="0" w:color="auto"/>
                <w:bottom w:val="none" w:sz="0" w:space="0" w:color="auto"/>
                <w:right w:val="none" w:sz="0" w:space="0" w:color="auto"/>
              </w:divBdr>
            </w:div>
            <w:div w:id="56587531">
              <w:marLeft w:val="0"/>
              <w:marRight w:val="0"/>
              <w:marTop w:val="0"/>
              <w:marBottom w:val="0"/>
              <w:divBdr>
                <w:top w:val="none" w:sz="0" w:space="0" w:color="auto"/>
                <w:left w:val="none" w:sz="0" w:space="0" w:color="auto"/>
                <w:bottom w:val="none" w:sz="0" w:space="0" w:color="auto"/>
                <w:right w:val="none" w:sz="0" w:space="0" w:color="auto"/>
              </w:divBdr>
            </w:div>
            <w:div w:id="1535995479">
              <w:marLeft w:val="0"/>
              <w:marRight w:val="0"/>
              <w:marTop w:val="0"/>
              <w:marBottom w:val="0"/>
              <w:divBdr>
                <w:top w:val="none" w:sz="0" w:space="0" w:color="auto"/>
                <w:left w:val="none" w:sz="0" w:space="0" w:color="auto"/>
                <w:bottom w:val="none" w:sz="0" w:space="0" w:color="auto"/>
                <w:right w:val="none" w:sz="0" w:space="0" w:color="auto"/>
              </w:divBdr>
            </w:div>
            <w:div w:id="454953183">
              <w:marLeft w:val="0"/>
              <w:marRight w:val="0"/>
              <w:marTop w:val="0"/>
              <w:marBottom w:val="0"/>
              <w:divBdr>
                <w:top w:val="none" w:sz="0" w:space="0" w:color="auto"/>
                <w:left w:val="none" w:sz="0" w:space="0" w:color="auto"/>
                <w:bottom w:val="none" w:sz="0" w:space="0" w:color="auto"/>
                <w:right w:val="none" w:sz="0" w:space="0" w:color="auto"/>
              </w:divBdr>
            </w:div>
            <w:div w:id="1611473879">
              <w:marLeft w:val="0"/>
              <w:marRight w:val="0"/>
              <w:marTop w:val="0"/>
              <w:marBottom w:val="0"/>
              <w:divBdr>
                <w:top w:val="none" w:sz="0" w:space="0" w:color="auto"/>
                <w:left w:val="none" w:sz="0" w:space="0" w:color="auto"/>
                <w:bottom w:val="none" w:sz="0" w:space="0" w:color="auto"/>
                <w:right w:val="none" w:sz="0" w:space="0" w:color="auto"/>
              </w:divBdr>
            </w:div>
            <w:div w:id="138546012">
              <w:marLeft w:val="0"/>
              <w:marRight w:val="0"/>
              <w:marTop w:val="0"/>
              <w:marBottom w:val="0"/>
              <w:divBdr>
                <w:top w:val="none" w:sz="0" w:space="0" w:color="auto"/>
                <w:left w:val="none" w:sz="0" w:space="0" w:color="auto"/>
                <w:bottom w:val="none" w:sz="0" w:space="0" w:color="auto"/>
                <w:right w:val="none" w:sz="0" w:space="0" w:color="auto"/>
              </w:divBdr>
            </w:div>
            <w:div w:id="1145661239">
              <w:marLeft w:val="0"/>
              <w:marRight w:val="0"/>
              <w:marTop w:val="0"/>
              <w:marBottom w:val="0"/>
              <w:divBdr>
                <w:top w:val="none" w:sz="0" w:space="0" w:color="auto"/>
                <w:left w:val="none" w:sz="0" w:space="0" w:color="auto"/>
                <w:bottom w:val="none" w:sz="0" w:space="0" w:color="auto"/>
                <w:right w:val="none" w:sz="0" w:space="0" w:color="auto"/>
              </w:divBdr>
            </w:div>
            <w:div w:id="1334916973">
              <w:marLeft w:val="0"/>
              <w:marRight w:val="0"/>
              <w:marTop w:val="0"/>
              <w:marBottom w:val="0"/>
              <w:divBdr>
                <w:top w:val="none" w:sz="0" w:space="0" w:color="auto"/>
                <w:left w:val="none" w:sz="0" w:space="0" w:color="auto"/>
                <w:bottom w:val="none" w:sz="0" w:space="0" w:color="auto"/>
                <w:right w:val="none" w:sz="0" w:space="0" w:color="auto"/>
              </w:divBdr>
            </w:div>
            <w:div w:id="1498841060">
              <w:marLeft w:val="0"/>
              <w:marRight w:val="0"/>
              <w:marTop w:val="0"/>
              <w:marBottom w:val="0"/>
              <w:divBdr>
                <w:top w:val="none" w:sz="0" w:space="0" w:color="auto"/>
                <w:left w:val="none" w:sz="0" w:space="0" w:color="auto"/>
                <w:bottom w:val="none" w:sz="0" w:space="0" w:color="auto"/>
                <w:right w:val="none" w:sz="0" w:space="0" w:color="auto"/>
              </w:divBdr>
            </w:div>
            <w:div w:id="60908697">
              <w:marLeft w:val="0"/>
              <w:marRight w:val="0"/>
              <w:marTop w:val="0"/>
              <w:marBottom w:val="0"/>
              <w:divBdr>
                <w:top w:val="none" w:sz="0" w:space="0" w:color="auto"/>
                <w:left w:val="none" w:sz="0" w:space="0" w:color="auto"/>
                <w:bottom w:val="none" w:sz="0" w:space="0" w:color="auto"/>
                <w:right w:val="none" w:sz="0" w:space="0" w:color="auto"/>
              </w:divBdr>
            </w:div>
            <w:div w:id="1914050771">
              <w:marLeft w:val="0"/>
              <w:marRight w:val="0"/>
              <w:marTop w:val="0"/>
              <w:marBottom w:val="0"/>
              <w:divBdr>
                <w:top w:val="none" w:sz="0" w:space="0" w:color="auto"/>
                <w:left w:val="none" w:sz="0" w:space="0" w:color="auto"/>
                <w:bottom w:val="none" w:sz="0" w:space="0" w:color="auto"/>
                <w:right w:val="none" w:sz="0" w:space="0" w:color="auto"/>
              </w:divBdr>
            </w:div>
            <w:div w:id="1484198607">
              <w:marLeft w:val="0"/>
              <w:marRight w:val="0"/>
              <w:marTop w:val="0"/>
              <w:marBottom w:val="0"/>
              <w:divBdr>
                <w:top w:val="none" w:sz="0" w:space="0" w:color="auto"/>
                <w:left w:val="none" w:sz="0" w:space="0" w:color="auto"/>
                <w:bottom w:val="none" w:sz="0" w:space="0" w:color="auto"/>
                <w:right w:val="none" w:sz="0" w:space="0" w:color="auto"/>
              </w:divBdr>
            </w:div>
            <w:div w:id="776561641">
              <w:marLeft w:val="0"/>
              <w:marRight w:val="0"/>
              <w:marTop w:val="0"/>
              <w:marBottom w:val="0"/>
              <w:divBdr>
                <w:top w:val="none" w:sz="0" w:space="0" w:color="auto"/>
                <w:left w:val="none" w:sz="0" w:space="0" w:color="auto"/>
                <w:bottom w:val="none" w:sz="0" w:space="0" w:color="auto"/>
                <w:right w:val="none" w:sz="0" w:space="0" w:color="auto"/>
              </w:divBdr>
            </w:div>
            <w:div w:id="340159956">
              <w:marLeft w:val="0"/>
              <w:marRight w:val="0"/>
              <w:marTop w:val="0"/>
              <w:marBottom w:val="0"/>
              <w:divBdr>
                <w:top w:val="none" w:sz="0" w:space="0" w:color="auto"/>
                <w:left w:val="none" w:sz="0" w:space="0" w:color="auto"/>
                <w:bottom w:val="none" w:sz="0" w:space="0" w:color="auto"/>
                <w:right w:val="none" w:sz="0" w:space="0" w:color="auto"/>
              </w:divBdr>
            </w:div>
            <w:div w:id="2014796440">
              <w:marLeft w:val="0"/>
              <w:marRight w:val="0"/>
              <w:marTop w:val="0"/>
              <w:marBottom w:val="0"/>
              <w:divBdr>
                <w:top w:val="none" w:sz="0" w:space="0" w:color="auto"/>
                <w:left w:val="none" w:sz="0" w:space="0" w:color="auto"/>
                <w:bottom w:val="none" w:sz="0" w:space="0" w:color="auto"/>
                <w:right w:val="none" w:sz="0" w:space="0" w:color="auto"/>
              </w:divBdr>
            </w:div>
            <w:div w:id="159273709">
              <w:marLeft w:val="0"/>
              <w:marRight w:val="0"/>
              <w:marTop w:val="0"/>
              <w:marBottom w:val="0"/>
              <w:divBdr>
                <w:top w:val="none" w:sz="0" w:space="0" w:color="auto"/>
                <w:left w:val="none" w:sz="0" w:space="0" w:color="auto"/>
                <w:bottom w:val="none" w:sz="0" w:space="0" w:color="auto"/>
                <w:right w:val="none" w:sz="0" w:space="0" w:color="auto"/>
              </w:divBdr>
            </w:div>
            <w:div w:id="1676879143">
              <w:marLeft w:val="0"/>
              <w:marRight w:val="0"/>
              <w:marTop w:val="0"/>
              <w:marBottom w:val="0"/>
              <w:divBdr>
                <w:top w:val="none" w:sz="0" w:space="0" w:color="auto"/>
                <w:left w:val="none" w:sz="0" w:space="0" w:color="auto"/>
                <w:bottom w:val="none" w:sz="0" w:space="0" w:color="auto"/>
                <w:right w:val="none" w:sz="0" w:space="0" w:color="auto"/>
              </w:divBdr>
            </w:div>
            <w:div w:id="1569338660">
              <w:marLeft w:val="0"/>
              <w:marRight w:val="0"/>
              <w:marTop w:val="0"/>
              <w:marBottom w:val="0"/>
              <w:divBdr>
                <w:top w:val="none" w:sz="0" w:space="0" w:color="auto"/>
                <w:left w:val="none" w:sz="0" w:space="0" w:color="auto"/>
                <w:bottom w:val="none" w:sz="0" w:space="0" w:color="auto"/>
                <w:right w:val="none" w:sz="0" w:space="0" w:color="auto"/>
              </w:divBdr>
            </w:div>
            <w:div w:id="1087576355">
              <w:marLeft w:val="0"/>
              <w:marRight w:val="0"/>
              <w:marTop w:val="0"/>
              <w:marBottom w:val="0"/>
              <w:divBdr>
                <w:top w:val="none" w:sz="0" w:space="0" w:color="auto"/>
                <w:left w:val="none" w:sz="0" w:space="0" w:color="auto"/>
                <w:bottom w:val="none" w:sz="0" w:space="0" w:color="auto"/>
                <w:right w:val="none" w:sz="0" w:space="0" w:color="auto"/>
              </w:divBdr>
            </w:div>
            <w:div w:id="1907374280">
              <w:marLeft w:val="0"/>
              <w:marRight w:val="0"/>
              <w:marTop w:val="0"/>
              <w:marBottom w:val="0"/>
              <w:divBdr>
                <w:top w:val="none" w:sz="0" w:space="0" w:color="auto"/>
                <w:left w:val="none" w:sz="0" w:space="0" w:color="auto"/>
                <w:bottom w:val="none" w:sz="0" w:space="0" w:color="auto"/>
                <w:right w:val="none" w:sz="0" w:space="0" w:color="auto"/>
              </w:divBdr>
            </w:div>
            <w:div w:id="2047095819">
              <w:marLeft w:val="0"/>
              <w:marRight w:val="0"/>
              <w:marTop w:val="0"/>
              <w:marBottom w:val="0"/>
              <w:divBdr>
                <w:top w:val="none" w:sz="0" w:space="0" w:color="auto"/>
                <w:left w:val="none" w:sz="0" w:space="0" w:color="auto"/>
                <w:bottom w:val="none" w:sz="0" w:space="0" w:color="auto"/>
                <w:right w:val="none" w:sz="0" w:space="0" w:color="auto"/>
              </w:divBdr>
            </w:div>
            <w:div w:id="456293498">
              <w:marLeft w:val="0"/>
              <w:marRight w:val="0"/>
              <w:marTop w:val="0"/>
              <w:marBottom w:val="0"/>
              <w:divBdr>
                <w:top w:val="none" w:sz="0" w:space="0" w:color="auto"/>
                <w:left w:val="none" w:sz="0" w:space="0" w:color="auto"/>
                <w:bottom w:val="none" w:sz="0" w:space="0" w:color="auto"/>
                <w:right w:val="none" w:sz="0" w:space="0" w:color="auto"/>
              </w:divBdr>
            </w:div>
            <w:div w:id="146672086">
              <w:marLeft w:val="0"/>
              <w:marRight w:val="0"/>
              <w:marTop w:val="0"/>
              <w:marBottom w:val="0"/>
              <w:divBdr>
                <w:top w:val="none" w:sz="0" w:space="0" w:color="auto"/>
                <w:left w:val="none" w:sz="0" w:space="0" w:color="auto"/>
                <w:bottom w:val="none" w:sz="0" w:space="0" w:color="auto"/>
                <w:right w:val="none" w:sz="0" w:space="0" w:color="auto"/>
              </w:divBdr>
            </w:div>
            <w:div w:id="1525825370">
              <w:marLeft w:val="0"/>
              <w:marRight w:val="0"/>
              <w:marTop w:val="0"/>
              <w:marBottom w:val="0"/>
              <w:divBdr>
                <w:top w:val="none" w:sz="0" w:space="0" w:color="auto"/>
                <w:left w:val="none" w:sz="0" w:space="0" w:color="auto"/>
                <w:bottom w:val="none" w:sz="0" w:space="0" w:color="auto"/>
                <w:right w:val="none" w:sz="0" w:space="0" w:color="auto"/>
              </w:divBdr>
            </w:div>
            <w:div w:id="1896745030">
              <w:marLeft w:val="0"/>
              <w:marRight w:val="0"/>
              <w:marTop w:val="0"/>
              <w:marBottom w:val="0"/>
              <w:divBdr>
                <w:top w:val="none" w:sz="0" w:space="0" w:color="auto"/>
                <w:left w:val="none" w:sz="0" w:space="0" w:color="auto"/>
                <w:bottom w:val="none" w:sz="0" w:space="0" w:color="auto"/>
                <w:right w:val="none" w:sz="0" w:space="0" w:color="auto"/>
              </w:divBdr>
            </w:div>
            <w:div w:id="1661082549">
              <w:marLeft w:val="0"/>
              <w:marRight w:val="0"/>
              <w:marTop w:val="0"/>
              <w:marBottom w:val="0"/>
              <w:divBdr>
                <w:top w:val="none" w:sz="0" w:space="0" w:color="auto"/>
                <w:left w:val="none" w:sz="0" w:space="0" w:color="auto"/>
                <w:bottom w:val="none" w:sz="0" w:space="0" w:color="auto"/>
                <w:right w:val="none" w:sz="0" w:space="0" w:color="auto"/>
              </w:divBdr>
            </w:div>
            <w:div w:id="7609643">
              <w:marLeft w:val="0"/>
              <w:marRight w:val="0"/>
              <w:marTop w:val="0"/>
              <w:marBottom w:val="0"/>
              <w:divBdr>
                <w:top w:val="none" w:sz="0" w:space="0" w:color="auto"/>
                <w:left w:val="none" w:sz="0" w:space="0" w:color="auto"/>
                <w:bottom w:val="none" w:sz="0" w:space="0" w:color="auto"/>
                <w:right w:val="none" w:sz="0" w:space="0" w:color="auto"/>
              </w:divBdr>
            </w:div>
            <w:div w:id="496772761">
              <w:marLeft w:val="0"/>
              <w:marRight w:val="0"/>
              <w:marTop w:val="0"/>
              <w:marBottom w:val="0"/>
              <w:divBdr>
                <w:top w:val="none" w:sz="0" w:space="0" w:color="auto"/>
                <w:left w:val="none" w:sz="0" w:space="0" w:color="auto"/>
                <w:bottom w:val="none" w:sz="0" w:space="0" w:color="auto"/>
                <w:right w:val="none" w:sz="0" w:space="0" w:color="auto"/>
              </w:divBdr>
            </w:div>
            <w:div w:id="1235432879">
              <w:marLeft w:val="0"/>
              <w:marRight w:val="0"/>
              <w:marTop w:val="0"/>
              <w:marBottom w:val="0"/>
              <w:divBdr>
                <w:top w:val="none" w:sz="0" w:space="0" w:color="auto"/>
                <w:left w:val="none" w:sz="0" w:space="0" w:color="auto"/>
                <w:bottom w:val="none" w:sz="0" w:space="0" w:color="auto"/>
                <w:right w:val="none" w:sz="0" w:space="0" w:color="auto"/>
              </w:divBdr>
            </w:div>
            <w:div w:id="197662540">
              <w:marLeft w:val="0"/>
              <w:marRight w:val="0"/>
              <w:marTop w:val="0"/>
              <w:marBottom w:val="0"/>
              <w:divBdr>
                <w:top w:val="none" w:sz="0" w:space="0" w:color="auto"/>
                <w:left w:val="none" w:sz="0" w:space="0" w:color="auto"/>
                <w:bottom w:val="none" w:sz="0" w:space="0" w:color="auto"/>
                <w:right w:val="none" w:sz="0" w:space="0" w:color="auto"/>
              </w:divBdr>
            </w:div>
            <w:div w:id="1047029884">
              <w:marLeft w:val="0"/>
              <w:marRight w:val="0"/>
              <w:marTop w:val="0"/>
              <w:marBottom w:val="0"/>
              <w:divBdr>
                <w:top w:val="none" w:sz="0" w:space="0" w:color="auto"/>
                <w:left w:val="none" w:sz="0" w:space="0" w:color="auto"/>
                <w:bottom w:val="none" w:sz="0" w:space="0" w:color="auto"/>
                <w:right w:val="none" w:sz="0" w:space="0" w:color="auto"/>
              </w:divBdr>
            </w:div>
            <w:div w:id="365059570">
              <w:marLeft w:val="0"/>
              <w:marRight w:val="0"/>
              <w:marTop w:val="0"/>
              <w:marBottom w:val="0"/>
              <w:divBdr>
                <w:top w:val="none" w:sz="0" w:space="0" w:color="auto"/>
                <w:left w:val="none" w:sz="0" w:space="0" w:color="auto"/>
                <w:bottom w:val="none" w:sz="0" w:space="0" w:color="auto"/>
                <w:right w:val="none" w:sz="0" w:space="0" w:color="auto"/>
              </w:divBdr>
            </w:div>
            <w:div w:id="871110068">
              <w:marLeft w:val="0"/>
              <w:marRight w:val="0"/>
              <w:marTop w:val="0"/>
              <w:marBottom w:val="0"/>
              <w:divBdr>
                <w:top w:val="none" w:sz="0" w:space="0" w:color="auto"/>
                <w:left w:val="none" w:sz="0" w:space="0" w:color="auto"/>
                <w:bottom w:val="none" w:sz="0" w:space="0" w:color="auto"/>
                <w:right w:val="none" w:sz="0" w:space="0" w:color="auto"/>
              </w:divBdr>
            </w:div>
            <w:div w:id="883756039">
              <w:marLeft w:val="0"/>
              <w:marRight w:val="0"/>
              <w:marTop w:val="0"/>
              <w:marBottom w:val="0"/>
              <w:divBdr>
                <w:top w:val="none" w:sz="0" w:space="0" w:color="auto"/>
                <w:left w:val="none" w:sz="0" w:space="0" w:color="auto"/>
                <w:bottom w:val="none" w:sz="0" w:space="0" w:color="auto"/>
                <w:right w:val="none" w:sz="0" w:space="0" w:color="auto"/>
              </w:divBdr>
            </w:div>
            <w:div w:id="2103136413">
              <w:marLeft w:val="0"/>
              <w:marRight w:val="0"/>
              <w:marTop w:val="0"/>
              <w:marBottom w:val="0"/>
              <w:divBdr>
                <w:top w:val="none" w:sz="0" w:space="0" w:color="auto"/>
                <w:left w:val="none" w:sz="0" w:space="0" w:color="auto"/>
                <w:bottom w:val="none" w:sz="0" w:space="0" w:color="auto"/>
                <w:right w:val="none" w:sz="0" w:space="0" w:color="auto"/>
              </w:divBdr>
            </w:div>
            <w:div w:id="1023745435">
              <w:marLeft w:val="0"/>
              <w:marRight w:val="0"/>
              <w:marTop w:val="0"/>
              <w:marBottom w:val="0"/>
              <w:divBdr>
                <w:top w:val="none" w:sz="0" w:space="0" w:color="auto"/>
                <w:left w:val="none" w:sz="0" w:space="0" w:color="auto"/>
                <w:bottom w:val="none" w:sz="0" w:space="0" w:color="auto"/>
                <w:right w:val="none" w:sz="0" w:space="0" w:color="auto"/>
              </w:divBdr>
            </w:div>
            <w:div w:id="1675720229">
              <w:marLeft w:val="0"/>
              <w:marRight w:val="0"/>
              <w:marTop w:val="0"/>
              <w:marBottom w:val="0"/>
              <w:divBdr>
                <w:top w:val="none" w:sz="0" w:space="0" w:color="auto"/>
                <w:left w:val="none" w:sz="0" w:space="0" w:color="auto"/>
                <w:bottom w:val="none" w:sz="0" w:space="0" w:color="auto"/>
                <w:right w:val="none" w:sz="0" w:space="0" w:color="auto"/>
              </w:divBdr>
            </w:div>
            <w:div w:id="259337301">
              <w:marLeft w:val="0"/>
              <w:marRight w:val="0"/>
              <w:marTop w:val="0"/>
              <w:marBottom w:val="0"/>
              <w:divBdr>
                <w:top w:val="none" w:sz="0" w:space="0" w:color="auto"/>
                <w:left w:val="none" w:sz="0" w:space="0" w:color="auto"/>
                <w:bottom w:val="none" w:sz="0" w:space="0" w:color="auto"/>
                <w:right w:val="none" w:sz="0" w:space="0" w:color="auto"/>
              </w:divBdr>
            </w:div>
            <w:div w:id="1417434920">
              <w:marLeft w:val="0"/>
              <w:marRight w:val="0"/>
              <w:marTop w:val="0"/>
              <w:marBottom w:val="0"/>
              <w:divBdr>
                <w:top w:val="none" w:sz="0" w:space="0" w:color="auto"/>
                <w:left w:val="none" w:sz="0" w:space="0" w:color="auto"/>
                <w:bottom w:val="none" w:sz="0" w:space="0" w:color="auto"/>
                <w:right w:val="none" w:sz="0" w:space="0" w:color="auto"/>
              </w:divBdr>
            </w:div>
            <w:div w:id="1087575713">
              <w:marLeft w:val="0"/>
              <w:marRight w:val="0"/>
              <w:marTop w:val="0"/>
              <w:marBottom w:val="0"/>
              <w:divBdr>
                <w:top w:val="none" w:sz="0" w:space="0" w:color="auto"/>
                <w:left w:val="none" w:sz="0" w:space="0" w:color="auto"/>
                <w:bottom w:val="none" w:sz="0" w:space="0" w:color="auto"/>
                <w:right w:val="none" w:sz="0" w:space="0" w:color="auto"/>
              </w:divBdr>
            </w:div>
            <w:div w:id="1072922251">
              <w:marLeft w:val="0"/>
              <w:marRight w:val="0"/>
              <w:marTop w:val="0"/>
              <w:marBottom w:val="0"/>
              <w:divBdr>
                <w:top w:val="none" w:sz="0" w:space="0" w:color="auto"/>
                <w:left w:val="none" w:sz="0" w:space="0" w:color="auto"/>
                <w:bottom w:val="none" w:sz="0" w:space="0" w:color="auto"/>
                <w:right w:val="none" w:sz="0" w:space="0" w:color="auto"/>
              </w:divBdr>
            </w:div>
            <w:div w:id="982076895">
              <w:marLeft w:val="0"/>
              <w:marRight w:val="0"/>
              <w:marTop w:val="0"/>
              <w:marBottom w:val="0"/>
              <w:divBdr>
                <w:top w:val="none" w:sz="0" w:space="0" w:color="auto"/>
                <w:left w:val="none" w:sz="0" w:space="0" w:color="auto"/>
                <w:bottom w:val="none" w:sz="0" w:space="0" w:color="auto"/>
                <w:right w:val="none" w:sz="0" w:space="0" w:color="auto"/>
              </w:divBdr>
            </w:div>
            <w:div w:id="2141605734">
              <w:marLeft w:val="0"/>
              <w:marRight w:val="0"/>
              <w:marTop w:val="0"/>
              <w:marBottom w:val="0"/>
              <w:divBdr>
                <w:top w:val="none" w:sz="0" w:space="0" w:color="auto"/>
                <w:left w:val="none" w:sz="0" w:space="0" w:color="auto"/>
                <w:bottom w:val="none" w:sz="0" w:space="0" w:color="auto"/>
                <w:right w:val="none" w:sz="0" w:space="0" w:color="auto"/>
              </w:divBdr>
            </w:div>
            <w:div w:id="150874975">
              <w:marLeft w:val="0"/>
              <w:marRight w:val="0"/>
              <w:marTop w:val="0"/>
              <w:marBottom w:val="0"/>
              <w:divBdr>
                <w:top w:val="none" w:sz="0" w:space="0" w:color="auto"/>
                <w:left w:val="none" w:sz="0" w:space="0" w:color="auto"/>
                <w:bottom w:val="none" w:sz="0" w:space="0" w:color="auto"/>
                <w:right w:val="none" w:sz="0" w:space="0" w:color="auto"/>
              </w:divBdr>
            </w:div>
            <w:div w:id="36048907">
              <w:marLeft w:val="0"/>
              <w:marRight w:val="0"/>
              <w:marTop w:val="0"/>
              <w:marBottom w:val="0"/>
              <w:divBdr>
                <w:top w:val="none" w:sz="0" w:space="0" w:color="auto"/>
                <w:left w:val="none" w:sz="0" w:space="0" w:color="auto"/>
                <w:bottom w:val="none" w:sz="0" w:space="0" w:color="auto"/>
                <w:right w:val="none" w:sz="0" w:space="0" w:color="auto"/>
              </w:divBdr>
            </w:div>
            <w:div w:id="2045667829">
              <w:marLeft w:val="0"/>
              <w:marRight w:val="0"/>
              <w:marTop w:val="0"/>
              <w:marBottom w:val="0"/>
              <w:divBdr>
                <w:top w:val="none" w:sz="0" w:space="0" w:color="auto"/>
                <w:left w:val="none" w:sz="0" w:space="0" w:color="auto"/>
                <w:bottom w:val="none" w:sz="0" w:space="0" w:color="auto"/>
                <w:right w:val="none" w:sz="0" w:space="0" w:color="auto"/>
              </w:divBdr>
            </w:div>
            <w:div w:id="16202423">
              <w:marLeft w:val="0"/>
              <w:marRight w:val="0"/>
              <w:marTop w:val="0"/>
              <w:marBottom w:val="0"/>
              <w:divBdr>
                <w:top w:val="none" w:sz="0" w:space="0" w:color="auto"/>
                <w:left w:val="none" w:sz="0" w:space="0" w:color="auto"/>
                <w:bottom w:val="none" w:sz="0" w:space="0" w:color="auto"/>
                <w:right w:val="none" w:sz="0" w:space="0" w:color="auto"/>
              </w:divBdr>
            </w:div>
            <w:div w:id="110440519">
              <w:marLeft w:val="0"/>
              <w:marRight w:val="0"/>
              <w:marTop w:val="0"/>
              <w:marBottom w:val="0"/>
              <w:divBdr>
                <w:top w:val="none" w:sz="0" w:space="0" w:color="auto"/>
                <w:left w:val="none" w:sz="0" w:space="0" w:color="auto"/>
                <w:bottom w:val="none" w:sz="0" w:space="0" w:color="auto"/>
                <w:right w:val="none" w:sz="0" w:space="0" w:color="auto"/>
              </w:divBdr>
            </w:div>
            <w:div w:id="1012221211">
              <w:marLeft w:val="0"/>
              <w:marRight w:val="0"/>
              <w:marTop w:val="0"/>
              <w:marBottom w:val="0"/>
              <w:divBdr>
                <w:top w:val="none" w:sz="0" w:space="0" w:color="auto"/>
                <w:left w:val="none" w:sz="0" w:space="0" w:color="auto"/>
                <w:bottom w:val="none" w:sz="0" w:space="0" w:color="auto"/>
                <w:right w:val="none" w:sz="0" w:space="0" w:color="auto"/>
              </w:divBdr>
            </w:div>
            <w:div w:id="1023045944">
              <w:marLeft w:val="0"/>
              <w:marRight w:val="0"/>
              <w:marTop w:val="0"/>
              <w:marBottom w:val="0"/>
              <w:divBdr>
                <w:top w:val="none" w:sz="0" w:space="0" w:color="auto"/>
                <w:left w:val="none" w:sz="0" w:space="0" w:color="auto"/>
                <w:bottom w:val="none" w:sz="0" w:space="0" w:color="auto"/>
                <w:right w:val="none" w:sz="0" w:space="0" w:color="auto"/>
              </w:divBdr>
            </w:div>
            <w:div w:id="409665797">
              <w:marLeft w:val="0"/>
              <w:marRight w:val="0"/>
              <w:marTop w:val="0"/>
              <w:marBottom w:val="0"/>
              <w:divBdr>
                <w:top w:val="none" w:sz="0" w:space="0" w:color="auto"/>
                <w:left w:val="none" w:sz="0" w:space="0" w:color="auto"/>
                <w:bottom w:val="none" w:sz="0" w:space="0" w:color="auto"/>
                <w:right w:val="none" w:sz="0" w:space="0" w:color="auto"/>
              </w:divBdr>
            </w:div>
            <w:div w:id="747578721">
              <w:marLeft w:val="0"/>
              <w:marRight w:val="0"/>
              <w:marTop w:val="0"/>
              <w:marBottom w:val="0"/>
              <w:divBdr>
                <w:top w:val="none" w:sz="0" w:space="0" w:color="auto"/>
                <w:left w:val="none" w:sz="0" w:space="0" w:color="auto"/>
                <w:bottom w:val="none" w:sz="0" w:space="0" w:color="auto"/>
                <w:right w:val="none" w:sz="0" w:space="0" w:color="auto"/>
              </w:divBdr>
            </w:div>
            <w:div w:id="381297046">
              <w:marLeft w:val="0"/>
              <w:marRight w:val="0"/>
              <w:marTop w:val="0"/>
              <w:marBottom w:val="0"/>
              <w:divBdr>
                <w:top w:val="none" w:sz="0" w:space="0" w:color="auto"/>
                <w:left w:val="none" w:sz="0" w:space="0" w:color="auto"/>
                <w:bottom w:val="none" w:sz="0" w:space="0" w:color="auto"/>
                <w:right w:val="none" w:sz="0" w:space="0" w:color="auto"/>
              </w:divBdr>
            </w:div>
            <w:div w:id="176622633">
              <w:marLeft w:val="0"/>
              <w:marRight w:val="0"/>
              <w:marTop w:val="0"/>
              <w:marBottom w:val="0"/>
              <w:divBdr>
                <w:top w:val="none" w:sz="0" w:space="0" w:color="auto"/>
                <w:left w:val="none" w:sz="0" w:space="0" w:color="auto"/>
                <w:bottom w:val="none" w:sz="0" w:space="0" w:color="auto"/>
                <w:right w:val="none" w:sz="0" w:space="0" w:color="auto"/>
              </w:divBdr>
            </w:div>
            <w:div w:id="398018878">
              <w:marLeft w:val="0"/>
              <w:marRight w:val="0"/>
              <w:marTop w:val="0"/>
              <w:marBottom w:val="0"/>
              <w:divBdr>
                <w:top w:val="none" w:sz="0" w:space="0" w:color="auto"/>
                <w:left w:val="none" w:sz="0" w:space="0" w:color="auto"/>
                <w:bottom w:val="none" w:sz="0" w:space="0" w:color="auto"/>
                <w:right w:val="none" w:sz="0" w:space="0" w:color="auto"/>
              </w:divBdr>
            </w:div>
            <w:div w:id="1744403398">
              <w:marLeft w:val="0"/>
              <w:marRight w:val="0"/>
              <w:marTop w:val="0"/>
              <w:marBottom w:val="0"/>
              <w:divBdr>
                <w:top w:val="none" w:sz="0" w:space="0" w:color="auto"/>
                <w:left w:val="none" w:sz="0" w:space="0" w:color="auto"/>
                <w:bottom w:val="none" w:sz="0" w:space="0" w:color="auto"/>
                <w:right w:val="none" w:sz="0" w:space="0" w:color="auto"/>
              </w:divBdr>
            </w:div>
            <w:div w:id="80640608">
              <w:marLeft w:val="0"/>
              <w:marRight w:val="0"/>
              <w:marTop w:val="0"/>
              <w:marBottom w:val="0"/>
              <w:divBdr>
                <w:top w:val="none" w:sz="0" w:space="0" w:color="auto"/>
                <w:left w:val="none" w:sz="0" w:space="0" w:color="auto"/>
                <w:bottom w:val="none" w:sz="0" w:space="0" w:color="auto"/>
                <w:right w:val="none" w:sz="0" w:space="0" w:color="auto"/>
              </w:divBdr>
            </w:div>
            <w:div w:id="1597708460">
              <w:marLeft w:val="0"/>
              <w:marRight w:val="0"/>
              <w:marTop w:val="0"/>
              <w:marBottom w:val="0"/>
              <w:divBdr>
                <w:top w:val="none" w:sz="0" w:space="0" w:color="auto"/>
                <w:left w:val="none" w:sz="0" w:space="0" w:color="auto"/>
                <w:bottom w:val="none" w:sz="0" w:space="0" w:color="auto"/>
                <w:right w:val="none" w:sz="0" w:space="0" w:color="auto"/>
              </w:divBdr>
            </w:div>
            <w:div w:id="2064675267">
              <w:marLeft w:val="0"/>
              <w:marRight w:val="0"/>
              <w:marTop w:val="0"/>
              <w:marBottom w:val="0"/>
              <w:divBdr>
                <w:top w:val="none" w:sz="0" w:space="0" w:color="auto"/>
                <w:left w:val="none" w:sz="0" w:space="0" w:color="auto"/>
                <w:bottom w:val="none" w:sz="0" w:space="0" w:color="auto"/>
                <w:right w:val="none" w:sz="0" w:space="0" w:color="auto"/>
              </w:divBdr>
            </w:div>
            <w:div w:id="179447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7701">
      <w:bodyDiv w:val="1"/>
      <w:marLeft w:val="0"/>
      <w:marRight w:val="0"/>
      <w:marTop w:val="0"/>
      <w:marBottom w:val="0"/>
      <w:divBdr>
        <w:top w:val="none" w:sz="0" w:space="0" w:color="auto"/>
        <w:left w:val="none" w:sz="0" w:space="0" w:color="auto"/>
        <w:bottom w:val="none" w:sz="0" w:space="0" w:color="auto"/>
        <w:right w:val="none" w:sz="0" w:space="0" w:color="auto"/>
      </w:divBdr>
      <w:divsChild>
        <w:div w:id="957178057">
          <w:marLeft w:val="0"/>
          <w:marRight w:val="0"/>
          <w:marTop w:val="0"/>
          <w:marBottom w:val="0"/>
          <w:divBdr>
            <w:top w:val="none" w:sz="0" w:space="0" w:color="auto"/>
            <w:left w:val="none" w:sz="0" w:space="0" w:color="auto"/>
            <w:bottom w:val="none" w:sz="0" w:space="0" w:color="auto"/>
            <w:right w:val="none" w:sz="0" w:space="0" w:color="auto"/>
          </w:divBdr>
          <w:divsChild>
            <w:div w:id="1135101101">
              <w:marLeft w:val="0"/>
              <w:marRight w:val="0"/>
              <w:marTop w:val="0"/>
              <w:marBottom w:val="0"/>
              <w:divBdr>
                <w:top w:val="none" w:sz="0" w:space="0" w:color="auto"/>
                <w:left w:val="none" w:sz="0" w:space="0" w:color="auto"/>
                <w:bottom w:val="none" w:sz="0" w:space="0" w:color="auto"/>
                <w:right w:val="none" w:sz="0" w:space="0" w:color="auto"/>
              </w:divBdr>
            </w:div>
            <w:div w:id="1074551329">
              <w:marLeft w:val="0"/>
              <w:marRight w:val="0"/>
              <w:marTop w:val="0"/>
              <w:marBottom w:val="0"/>
              <w:divBdr>
                <w:top w:val="none" w:sz="0" w:space="0" w:color="auto"/>
                <w:left w:val="none" w:sz="0" w:space="0" w:color="auto"/>
                <w:bottom w:val="none" w:sz="0" w:space="0" w:color="auto"/>
                <w:right w:val="none" w:sz="0" w:space="0" w:color="auto"/>
              </w:divBdr>
            </w:div>
            <w:div w:id="1266040044">
              <w:marLeft w:val="0"/>
              <w:marRight w:val="0"/>
              <w:marTop w:val="0"/>
              <w:marBottom w:val="0"/>
              <w:divBdr>
                <w:top w:val="none" w:sz="0" w:space="0" w:color="auto"/>
                <w:left w:val="none" w:sz="0" w:space="0" w:color="auto"/>
                <w:bottom w:val="none" w:sz="0" w:space="0" w:color="auto"/>
                <w:right w:val="none" w:sz="0" w:space="0" w:color="auto"/>
              </w:divBdr>
            </w:div>
            <w:div w:id="1384405714">
              <w:marLeft w:val="0"/>
              <w:marRight w:val="0"/>
              <w:marTop w:val="0"/>
              <w:marBottom w:val="0"/>
              <w:divBdr>
                <w:top w:val="none" w:sz="0" w:space="0" w:color="auto"/>
                <w:left w:val="none" w:sz="0" w:space="0" w:color="auto"/>
                <w:bottom w:val="none" w:sz="0" w:space="0" w:color="auto"/>
                <w:right w:val="none" w:sz="0" w:space="0" w:color="auto"/>
              </w:divBdr>
            </w:div>
            <w:div w:id="1277833615">
              <w:marLeft w:val="0"/>
              <w:marRight w:val="0"/>
              <w:marTop w:val="0"/>
              <w:marBottom w:val="0"/>
              <w:divBdr>
                <w:top w:val="none" w:sz="0" w:space="0" w:color="auto"/>
                <w:left w:val="none" w:sz="0" w:space="0" w:color="auto"/>
                <w:bottom w:val="none" w:sz="0" w:space="0" w:color="auto"/>
                <w:right w:val="none" w:sz="0" w:space="0" w:color="auto"/>
              </w:divBdr>
            </w:div>
            <w:div w:id="1071656908">
              <w:marLeft w:val="0"/>
              <w:marRight w:val="0"/>
              <w:marTop w:val="0"/>
              <w:marBottom w:val="0"/>
              <w:divBdr>
                <w:top w:val="none" w:sz="0" w:space="0" w:color="auto"/>
                <w:left w:val="none" w:sz="0" w:space="0" w:color="auto"/>
                <w:bottom w:val="none" w:sz="0" w:space="0" w:color="auto"/>
                <w:right w:val="none" w:sz="0" w:space="0" w:color="auto"/>
              </w:divBdr>
            </w:div>
            <w:div w:id="1201236450">
              <w:marLeft w:val="0"/>
              <w:marRight w:val="0"/>
              <w:marTop w:val="0"/>
              <w:marBottom w:val="0"/>
              <w:divBdr>
                <w:top w:val="none" w:sz="0" w:space="0" w:color="auto"/>
                <w:left w:val="none" w:sz="0" w:space="0" w:color="auto"/>
                <w:bottom w:val="none" w:sz="0" w:space="0" w:color="auto"/>
                <w:right w:val="none" w:sz="0" w:space="0" w:color="auto"/>
              </w:divBdr>
            </w:div>
            <w:div w:id="548804689">
              <w:marLeft w:val="0"/>
              <w:marRight w:val="0"/>
              <w:marTop w:val="0"/>
              <w:marBottom w:val="0"/>
              <w:divBdr>
                <w:top w:val="none" w:sz="0" w:space="0" w:color="auto"/>
                <w:left w:val="none" w:sz="0" w:space="0" w:color="auto"/>
                <w:bottom w:val="none" w:sz="0" w:space="0" w:color="auto"/>
                <w:right w:val="none" w:sz="0" w:space="0" w:color="auto"/>
              </w:divBdr>
            </w:div>
            <w:div w:id="1694530813">
              <w:marLeft w:val="0"/>
              <w:marRight w:val="0"/>
              <w:marTop w:val="0"/>
              <w:marBottom w:val="0"/>
              <w:divBdr>
                <w:top w:val="none" w:sz="0" w:space="0" w:color="auto"/>
                <w:left w:val="none" w:sz="0" w:space="0" w:color="auto"/>
                <w:bottom w:val="none" w:sz="0" w:space="0" w:color="auto"/>
                <w:right w:val="none" w:sz="0" w:space="0" w:color="auto"/>
              </w:divBdr>
            </w:div>
            <w:div w:id="776293027">
              <w:marLeft w:val="0"/>
              <w:marRight w:val="0"/>
              <w:marTop w:val="0"/>
              <w:marBottom w:val="0"/>
              <w:divBdr>
                <w:top w:val="none" w:sz="0" w:space="0" w:color="auto"/>
                <w:left w:val="none" w:sz="0" w:space="0" w:color="auto"/>
                <w:bottom w:val="none" w:sz="0" w:space="0" w:color="auto"/>
                <w:right w:val="none" w:sz="0" w:space="0" w:color="auto"/>
              </w:divBdr>
            </w:div>
            <w:div w:id="1729499333">
              <w:marLeft w:val="0"/>
              <w:marRight w:val="0"/>
              <w:marTop w:val="0"/>
              <w:marBottom w:val="0"/>
              <w:divBdr>
                <w:top w:val="none" w:sz="0" w:space="0" w:color="auto"/>
                <w:left w:val="none" w:sz="0" w:space="0" w:color="auto"/>
                <w:bottom w:val="none" w:sz="0" w:space="0" w:color="auto"/>
                <w:right w:val="none" w:sz="0" w:space="0" w:color="auto"/>
              </w:divBdr>
            </w:div>
            <w:div w:id="1809544106">
              <w:marLeft w:val="0"/>
              <w:marRight w:val="0"/>
              <w:marTop w:val="0"/>
              <w:marBottom w:val="0"/>
              <w:divBdr>
                <w:top w:val="none" w:sz="0" w:space="0" w:color="auto"/>
                <w:left w:val="none" w:sz="0" w:space="0" w:color="auto"/>
                <w:bottom w:val="none" w:sz="0" w:space="0" w:color="auto"/>
                <w:right w:val="none" w:sz="0" w:space="0" w:color="auto"/>
              </w:divBdr>
            </w:div>
            <w:div w:id="1974016362">
              <w:marLeft w:val="0"/>
              <w:marRight w:val="0"/>
              <w:marTop w:val="0"/>
              <w:marBottom w:val="0"/>
              <w:divBdr>
                <w:top w:val="none" w:sz="0" w:space="0" w:color="auto"/>
                <w:left w:val="none" w:sz="0" w:space="0" w:color="auto"/>
                <w:bottom w:val="none" w:sz="0" w:space="0" w:color="auto"/>
                <w:right w:val="none" w:sz="0" w:space="0" w:color="auto"/>
              </w:divBdr>
            </w:div>
            <w:div w:id="46221826">
              <w:marLeft w:val="0"/>
              <w:marRight w:val="0"/>
              <w:marTop w:val="0"/>
              <w:marBottom w:val="0"/>
              <w:divBdr>
                <w:top w:val="none" w:sz="0" w:space="0" w:color="auto"/>
                <w:left w:val="none" w:sz="0" w:space="0" w:color="auto"/>
                <w:bottom w:val="none" w:sz="0" w:space="0" w:color="auto"/>
                <w:right w:val="none" w:sz="0" w:space="0" w:color="auto"/>
              </w:divBdr>
            </w:div>
            <w:div w:id="1296984037">
              <w:marLeft w:val="0"/>
              <w:marRight w:val="0"/>
              <w:marTop w:val="0"/>
              <w:marBottom w:val="0"/>
              <w:divBdr>
                <w:top w:val="none" w:sz="0" w:space="0" w:color="auto"/>
                <w:left w:val="none" w:sz="0" w:space="0" w:color="auto"/>
                <w:bottom w:val="none" w:sz="0" w:space="0" w:color="auto"/>
                <w:right w:val="none" w:sz="0" w:space="0" w:color="auto"/>
              </w:divBdr>
            </w:div>
            <w:div w:id="1966500849">
              <w:marLeft w:val="0"/>
              <w:marRight w:val="0"/>
              <w:marTop w:val="0"/>
              <w:marBottom w:val="0"/>
              <w:divBdr>
                <w:top w:val="none" w:sz="0" w:space="0" w:color="auto"/>
                <w:left w:val="none" w:sz="0" w:space="0" w:color="auto"/>
                <w:bottom w:val="none" w:sz="0" w:space="0" w:color="auto"/>
                <w:right w:val="none" w:sz="0" w:space="0" w:color="auto"/>
              </w:divBdr>
            </w:div>
            <w:div w:id="634063965">
              <w:marLeft w:val="0"/>
              <w:marRight w:val="0"/>
              <w:marTop w:val="0"/>
              <w:marBottom w:val="0"/>
              <w:divBdr>
                <w:top w:val="none" w:sz="0" w:space="0" w:color="auto"/>
                <w:left w:val="none" w:sz="0" w:space="0" w:color="auto"/>
                <w:bottom w:val="none" w:sz="0" w:space="0" w:color="auto"/>
                <w:right w:val="none" w:sz="0" w:space="0" w:color="auto"/>
              </w:divBdr>
            </w:div>
            <w:div w:id="16588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7313">
      <w:bodyDiv w:val="1"/>
      <w:marLeft w:val="0"/>
      <w:marRight w:val="0"/>
      <w:marTop w:val="0"/>
      <w:marBottom w:val="0"/>
      <w:divBdr>
        <w:top w:val="none" w:sz="0" w:space="0" w:color="auto"/>
        <w:left w:val="none" w:sz="0" w:space="0" w:color="auto"/>
        <w:bottom w:val="none" w:sz="0" w:space="0" w:color="auto"/>
        <w:right w:val="none" w:sz="0" w:space="0" w:color="auto"/>
      </w:divBdr>
      <w:divsChild>
        <w:div w:id="356126895">
          <w:marLeft w:val="0"/>
          <w:marRight w:val="0"/>
          <w:marTop w:val="0"/>
          <w:marBottom w:val="0"/>
          <w:divBdr>
            <w:top w:val="none" w:sz="0" w:space="0" w:color="auto"/>
            <w:left w:val="none" w:sz="0" w:space="0" w:color="auto"/>
            <w:bottom w:val="none" w:sz="0" w:space="0" w:color="auto"/>
            <w:right w:val="none" w:sz="0" w:space="0" w:color="auto"/>
          </w:divBdr>
          <w:divsChild>
            <w:div w:id="1287807132">
              <w:marLeft w:val="0"/>
              <w:marRight w:val="0"/>
              <w:marTop w:val="0"/>
              <w:marBottom w:val="0"/>
              <w:divBdr>
                <w:top w:val="none" w:sz="0" w:space="0" w:color="auto"/>
                <w:left w:val="none" w:sz="0" w:space="0" w:color="auto"/>
                <w:bottom w:val="none" w:sz="0" w:space="0" w:color="auto"/>
                <w:right w:val="none" w:sz="0" w:space="0" w:color="auto"/>
              </w:divBdr>
            </w:div>
            <w:div w:id="2000696319">
              <w:marLeft w:val="0"/>
              <w:marRight w:val="0"/>
              <w:marTop w:val="0"/>
              <w:marBottom w:val="0"/>
              <w:divBdr>
                <w:top w:val="none" w:sz="0" w:space="0" w:color="auto"/>
                <w:left w:val="none" w:sz="0" w:space="0" w:color="auto"/>
                <w:bottom w:val="none" w:sz="0" w:space="0" w:color="auto"/>
                <w:right w:val="none" w:sz="0" w:space="0" w:color="auto"/>
              </w:divBdr>
            </w:div>
            <w:div w:id="1387024337">
              <w:marLeft w:val="0"/>
              <w:marRight w:val="0"/>
              <w:marTop w:val="0"/>
              <w:marBottom w:val="0"/>
              <w:divBdr>
                <w:top w:val="none" w:sz="0" w:space="0" w:color="auto"/>
                <w:left w:val="none" w:sz="0" w:space="0" w:color="auto"/>
                <w:bottom w:val="none" w:sz="0" w:space="0" w:color="auto"/>
                <w:right w:val="none" w:sz="0" w:space="0" w:color="auto"/>
              </w:divBdr>
            </w:div>
            <w:div w:id="545029374">
              <w:marLeft w:val="0"/>
              <w:marRight w:val="0"/>
              <w:marTop w:val="0"/>
              <w:marBottom w:val="0"/>
              <w:divBdr>
                <w:top w:val="none" w:sz="0" w:space="0" w:color="auto"/>
                <w:left w:val="none" w:sz="0" w:space="0" w:color="auto"/>
                <w:bottom w:val="none" w:sz="0" w:space="0" w:color="auto"/>
                <w:right w:val="none" w:sz="0" w:space="0" w:color="auto"/>
              </w:divBdr>
            </w:div>
            <w:div w:id="1548224831">
              <w:marLeft w:val="0"/>
              <w:marRight w:val="0"/>
              <w:marTop w:val="0"/>
              <w:marBottom w:val="0"/>
              <w:divBdr>
                <w:top w:val="none" w:sz="0" w:space="0" w:color="auto"/>
                <w:left w:val="none" w:sz="0" w:space="0" w:color="auto"/>
                <w:bottom w:val="none" w:sz="0" w:space="0" w:color="auto"/>
                <w:right w:val="none" w:sz="0" w:space="0" w:color="auto"/>
              </w:divBdr>
            </w:div>
            <w:div w:id="1325822069">
              <w:marLeft w:val="0"/>
              <w:marRight w:val="0"/>
              <w:marTop w:val="0"/>
              <w:marBottom w:val="0"/>
              <w:divBdr>
                <w:top w:val="none" w:sz="0" w:space="0" w:color="auto"/>
                <w:left w:val="none" w:sz="0" w:space="0" w:color="auto"/>
                <w:bottom w:val="none" w:sz="0" w:space="0" w:color="auto"/>
                <w:right w:val="none" w:sz="0" w:space="0" w:color="auto"/>
              </w:divBdr>
            </w:div>
            <w:div w:id="1572889512">
              <w:marLeft w:val="0"/>
              <w:marRight w:val="0"/>
              <w:marTop w:val="0"/>
              <w:marBottom w:val="0"/>
              <w:divBdr>
                <w:top w:val="none" w:sz="0" w:space="0" w:color="auto"/>
                <w:left w:val="none" w:sz="0" w:space="0" w:color="auto"/>
                <w:bottom w:val="none" w:sz="0" w:space="0" w:color="auto"/>
                <w:right w:val="none" w:sz="0" w:space="0" w:color="auto"/>
              </w:divBdr>
            </w:div>
            <w:div w:id="1403915681">
              <w:marLeft w:val="0"/>
              <w:marRight w:val="0"/>
              <w:marTop w:val="0"/>
              <w:marBottom w:val="0"/>
              <w:divBdr>
                <w:top w:val="none" w:sz="0" w:space="0" w:color="auto"/>
                <w:left w:val="none" w:sz="0" w:space="0" w:color="auto"/>
                <w:bottom w:val="none" w:sz="0" w:space="0" w:color="auto"/>
                <w:right w:val="none" w:sz="0" w:space="0" w:color="auto"/>
              </w:divBdr>
            </w:div>
            <w:div w:id="1973517773">
              <w:marLeft w:val="0"/>
              <w:marRight w:val="0"/>
              <w:marTop w:val="0"/>
              <w:marBottom w:val="0"/>
              <w:divBdr>
                <w:top w:val="none" w:sz="0" w:space="0" w:color="auto"/>
                <w:left w:val="none" w:sz="0" w:space="0" w:color="auto"/>
                <w:bottom w:val="none" w:sz="0" w:space="0" w:color="auto"/>
                <w:right w:val="none" w:sz="0" w:space="0" w:color="auto"/>
              </w:divBdr>
            </w:div>
            <w:div w:id="1014696927">
              <w:marLeft w:val="0"/>
              <w:marRight w:val="0"/>
              <w:marTop w:val="0"/>
              <w:marBottom w:val="0"/>
              <w:divBdr>
                <w:top w:val="none" w:sz="0" w:space="0" w:color="auto"/>
                <w:left w:val="none" w:sz="0" w:space="0" w:color="auto"/>
                <w:bottom w:val="none" w:sz="0" w:space="0" w:color="auto"/>
                <w:right w:val="none" w:sz="0" w:space="0" w:color="auto"/>
              </w:divBdr>
            </w:div>
            <w:div w:id="2015765294">
              <w:marLeft w:val="0"/>
              <w:marRight w:val="0"/>
              <w:marTop w:val="0"/>
              <w:marBottom w:val="0"/>
              <w:divBdr>
                <w:top w:val="none" w:sz="0" w:space="0" w:color="auto"/>
                <w:left w:val="none" w:sz="0" w:space="0" w:color="auto"/>
                <w:bottom w:val="none" w:sz="0" w:space="0" w:color="auto"/>
                <w:right w:val="none" w:sz="0" w:space="0" w:color="auto"/>
              </w:divBdr>
            </w:div>
            <w:div w:id="644819889">
              <w:marLeft w:val="0"/>
              <w:marRight w:val="0"/>
              <w:marTop w:val="0"/>
              <w:marBottom w:val="0"/>
              <w:divBdr>
                <w:top w:val="none" w:sz="0" w:space="0" w:color="auto"/>
                <w:left w:val="none" w:sz="0" w:space="0" w:color="auto"/>
                <w:bottom w:val="none" w:sz="0" w:space="0" w:color="auto"/>
                <w:right w:val="none" w:sz="0" w:space="0" w:color="auto"/>
              </w:divBdr>
            </w:div>
            <w:div w:id="1124232487">
              <w:marLeft w:val="0"/>
              <w:marRight w:val="0"/>
              <w:marTop w:val="0"/>
              <w:marBottom w:val="0"/>
              <w:divBdr>
                <w:top w:val="none" w:sz="0" w:space="0" w:color="auto"/>
                <w:left w:val="none" w:sz="0" w:space="0" w:color="auto"/>
                <w:bottom w:val="none" w:sz="0" w:space="0" w:color="auto"/>
                <w:right w:val="none" w:sz="0" w:space="0" w:color="auto"/>
              </w:divBdr>
            </w:div>
            <w:div w:id="751702749">
              <w:marLeft w:val="0"/>
              <w:marRight w:val="0"/>
              <w:marTop w:val="0"/>
              <w:marBottom w:val="0"/>
              <w:divBdr>
                <w:top w:val="none" w:sz="0" w:space="0" w:color="auto"/>
                <w:left w:val="none" w:sz="0" w:space="0" w:color="auto"/>
                <w:bottom w:val="none" w:sz="0" w:space="0" w:color="auto"/>
                <w:right w:val="none" w:sz="0" w:space="0" w:color="auto"/>
              </w:divBdr>
            </w:div>
            <w:div w:id="1005205593">
              <w:marLeft w:val="0"/>
              <w:marRight w:val="0"/>
              <w:marTop w:val="0"/>
              <w:marBottom w:val="0"/>
              <w:divBdr>
                <w:top w:val="none" w:sz="0" w:space="0" w:color="auto"/>
                <w:left w:val="none" w:sz="0" w:space="0" w:color="auto"/>
                <w:bottom w:val="none" w:sz="0" w:space="0" w:color="auto"/>
                <w:right w:val="none" w:sz="0" w:space="0" w:color="auto"/>
              </w:divBdr>
            </w:div>
            <w:div w:id="948778280">
              <w:marLeft w:val="0"/>
              <w:marRight w:val="0"/>
              <w:marTop w:val="0"/>
              <w:marBottom w:val="0"/>
              <w:divBdr>
                <w:top w:val="none" w:sz="0" w:space="0" w:color="auto"/>
                <w:left w:val="none" w:sz="0" w:space="0" w:color="auto"/>
                <w:bottom w:val="none" w:sz="0" w:space="0" w:color="auto"/>
                <w:right w:val="none" w:sz="0" w:space="0" w:color="auto"/>
              </w:divBdr>
            </w:div>
            <w:div w:id="1566212045">
              <w:marLeft w:val="0"/>
              <w:marRight w:val="0"/>
              <w:marTop w:val="0"/>
              <w:marBottom w:val="0"/>
              <w:divBdr>
                <w:top w:val="none" w:sz="0" w:space="0" w:color="auto"/>
                <w:left w:val="none" w:sz="0" w:space="0" w:color="auto"/>
                <w:bottom w:val="none" w:sz="0" w:space="0" w:color="auto"/>
                <w:right w:val="none" w:sz="0" w:space="0" w:color="auto"/>
              </w:divBdr>
            </w:div>
            <w:div w:id="394401366">
              <w:marLeft w:val="0"/>
              <w:marRight w:val="0"/>
              <w:marTop w:val="0"/>
              <w:marBottom w:val="0"/>
              <w:divBdr>
                <w:top w:val="none" w:sz="0" w:space="0" w:color="auto"/>
                <w:left w:val="none" w:sz="0" w:space="0" w:color="auto"/>
                <w:bottom w:val="none" w:sz="0" w:space="0" w:color="auto"/>
                <w:right w:val="none" w:sz="0" w:space="0" w:color="auto"/>
              </w:divBdr>
            </w:div>
            <w:div w:id="1935090975">
              <w:marLeft w:val="0"/>
              <w:marRight w:val="0"/>
              <w:marTop w:val="0"/>
              <w:marBottom w:val="0"/>
              <w:divBdr>
                <w:top w:val="none" w:sz="0" w:space="0" w:color="auto"/>
                <w:left w:val="none" w:sz="0" w:space="0" w:color="auto"/>
                <w:bottom w:val="none" w:sz="0" w:space="0" w:color="auto"/>
                <w:right w:val="none" w:sz="0" w:space="0" w:color="auto"/>
              </w:divBdr>
            </w:div>
            <w:div w:id="591625747">
              <w:marLeft w:val="0"/>
              <w:marRight w:val="0"/>
              <w:marTop w:val="0"/>
              <w:marBottom w:val="0"/>
              <w:divBdr>
                <w:top w:val="none" w:sz="0" w:space="0" w:color="auto"/>
                <w:left w:val="none" w:sz="0" w:space="0" w:color="auto"/>
                <w:bottom w:val="none" w:sz="0" w:space="0" w:color="auto"/>
                <w:right w:val="none" w:sz="0" w:space="0" w:color="auto"/>
              </w:divBdr>
            </w:div>
            <w:div w:id="1456557751">
              <w:marLeft w:val="0"/>
              <w:marRight w:val="0"/>
              <w:marTop w:val="0"/>
              <w:marBottom w:val="0"/>
              <w:divBdr>
                <w:top w:val="none" w:sz="0" w:space="0" w:color="auto"/>
                <w:left w:val="none" w:sz="0" w:space="0" w:color="auto"/>
                <w:bottom w:val="none" w:sz="0" w:space="0" w:color="auto"/>
                <w:right w:val="none" w:sz="0" w:space="0" w:color="auto"/>
              </w:divBdr>
            </w:div>
            <w:div w:id="1328433876">
              <w:marLeft w:val="0"/>
              <w:marRight w:val="0"/>
              <w:marTop w:val="0"/>
              <w:marBottom w:val="0"/>
              <w:divBdr>
                <w:top w:val="none" w:sz="0" w:space="0" w:color="auto"/>
                <w:left w:val="none" w:sz="0" w:space="0" w:color="auto"/>
                <w:bottom w:val="none" w:sz="0" w:space="0" w:color="auto"/>
                <w:right w:val="none" w:sz="0" w:space="0" w:color="auto"/>
              </w:divBdr>
            </w:div>
            <w:div w:id="1083840538">
              <w:marLeft w:val="0"/>
              <w:marRight w:val="0"/>
              <w:marTop w:val="0"/>
              <w:marBottom w:val="0"/>
              <w:divBdr>
                <w:top w:val="none" w:sz="0" w:space="0" w:color="auto"/>
                <w:left w:val="none" w:sz="0" w:space="0" w:color="auto"/>
                <w:bottom w:val="none" w:sz="0" w:space="0" w:color="auto"/>
                <w:right w:val="none" w:sz="0" w:space="0" w:color="auto"/>
              </w:divBdr>
            </w:div>
            <w:div w:id="874929495">
              <w:marLeft w:val="0"/>
              <w:marRight w:val="0"/>
              <w:marTop w:val="0"/>
              <w:marBottom w:val="0"/>
              <w:divBdr>
                <w:top w:val="none" w:sz="0" w:space="0" w:color="auto"/>
                <w:left w:val="none" w:sz="0" w:space="0" w:color="auto"/>
                <w:bottom w:val="none" w:sz="0" w:space="0" w:color="auto"/>
                <w:right w:val="none" w:sz="0" w:space="0" w:color="auto"/>
              </w:divBdr>
            </w:div>
            <w:div w:id="2012947381">
              <w:marLeft w:val="0"/>
              <w:marRight w:val="0"/>
              <w:marTop w:val="0"/>
              <w:marBottom w:val="0"/>
              <w:divBdr>
                <w:top w:val="none" w:sz="0" w:space="0" w:color="auto"/>
                <w:left w:val="none" w:sz="0" w:space="0" w:color="auto"/>
                <w:bottom w:val="none" w:sz="0" w:space="0" w:color="auto"/>
                <w:right w:val="none" w:sz="0" w:space="0" w:color="auto"/>
              </w:divBdr>
            </w:div>
            <w:div w:id="1910188283">
              <w:marLeft w:val="0"/>
              <w:marRight w:val="0"/>
              <w:marTop w:val="0"/>
              <w:marBottom w:val="0"/>
              <w:divBdr>
                <w:top w:val="none" w:sz="0" w:space="0" w:color="auto"/>
                <w:left w:val="none" w:sz="0" w:space="0" w:color="auto"/>
                <w:bottom w:val="none" w:sz="0" w:space="0" w:color="auto"/>
                <w:right w:val="none" w:sz="0" w:space="0" w:color="auto"/>
              </w:divBdr>
            </w:div>
            <w:div w:id="1105732450">
              <w:marLeft w:val="0"/>
              <w:marRight w:val="0"/>
              <w:marTop w:val="0"/>
              <w:marBottom w:val="0"/>
              <w:divBdr>
                <w:top w:val="none" w:sz="0" w:space="0" w:color="auto"/>
                <w:left w:val="none" w:sz="0" w:space="0" w:color="auto"/>
                <w:bottom w:val="none" w:sz="0" w:space="0" w:color="auto"/>
                <w:right w:val="none" w:sz="0" w:space="0" w:color="auto"/>
              </w:divBdr>
            </w:div>
            <w:div w:id="1936982432">
              <w:marLeft w:val="0"/>
              <w:marRight w:val="0"/>
              <w:marTop w:val="0"/>
              <w:marBottom w:val="0"/>
              <w:divBdr>
                <w:top w:val="none" w:sz="0" w:space="0" w:color="auto"/>
                <w:left w:val="none" w:sz="0" w:space="0" w:color="auto"/>
                <w:bottom w:val="none" w:sz="0" w:space="0" w:color="auto"/>
                <w:right w:val="none" w:sz="0" w:space="0" w:color="auto"/>
              </w:divBdr>
            </w:div>
            <w:div w:id="1331104397">
              <w:marLeft w:val="0"/>
              <w:marRight w:val="0"/>
              <w:marTop w:val="0"/>
              <w:marBottom w:val="0"/>
              <w:divBdr>
                <w:top w:val="none" w:sz="0" w:space="0" w:color="auto"/>
                <w:left w:val="none" w:sz="0" w:space="0" w:color="auto"/>
                <w:bottom w:val="none" w:sz="0" w:space="0" w:color="auto"/>
                <w:right w:val="none" w:sz="0" w:space="0" w:color="auto"/>
              </w:divBdr>
            </w:div>
            <w:div w:id="1420322762">
              <w:marLeft w:val="0"/>
              <w:marRight w:val="0"/>
              <w:marTop w:val="0"/>
              <w:marBottom w:val="0"/>
              <w:divBdr>
                <w:top w:val="none" w:sz="0" w:space="0" w:color="auto"/>
                <w:left w:val="none" w:sz="0" w:space="0" w:color="auto"/>
                <w:bottom w:val="none" w:sz="0" w:space="0" w:color="auto"/>
                <w:right w:val="none" w:sz="0" w:space="0" w:color="auto"/>
              </w:divBdr>
            </w:div>
            <w:div w:id="1517618091">
              <w:marLeft w:val="0"/>
              <w:marRight w:val="0"/>
              <w:marTop w:val="0"/>
              <w:marBottom w:val="0"/>
              <w:divBdr>
                <w:top w:val="none" w:sz="0" w:space="0" w:color="auto"/>
                <w:left w:val="none" w:sz="0" w:space="0" w:color="auto"/>
                <w:bottom w:val="none" w:sz="0" w:space="0" w:color="auto"/>
                <w:right w:val="none" w:sz="0" w:space="0" w:color="auto"/>
              </w:divBdr>
            </w:div>
            <w:div w:id="1208181757">
              <w:marLeft w:val="0"/>
              <w:marRight w:val="0"/>
              <w:marTop w:val="0"/>
              <w:marBottom w:val="0"/>
              <w:divBdr>
                <w:top w:val="none" w:sz="0" w:space="0" w:color="auto"/>
                <w:left w:val="none" w:sz="0" w:space="0" w:color="auto"/>
                <w:bottom w:val="none" w:sz="0" w:space="0" w:color="auto"/>
                <w:right w:val="none" w:sz="0" w:space="0" w:color="auto"/>
              </w:divBdr>
            </w:div>
            <w:div w:id="2072540002">
              <w:marLeft w:val="0"/>
              <w:marRight w:val="0"/>
              <w:marTop w:val="0"/>
              <w:marBottom w:val="0"/>
              <w:divBdr>
                <w:top w:val="none" w:sz="0" w:space="0" w:color="auto"/>
                <w:left w:val="none" w:sz="0" w:space="0" w:color="auto"/>
                <w:bottom w:val="none" w:sz="0" w:space="0" w:color="auto"/>
                <w:right w:val="none" w:sz="0" w:space="0" w:color="auto"/>
              </w:divBdr>
            </w:div>
            <w:div w:id="367801206">
              <w:marLeft w:val="0"/>
              <w:marRight w:val="0"/>
              <w:marTop w:val="0"/>
              <w:marBottom w:val="0"/>
              <w:divBdr>
                <w:top w:val="none" w:sz="0" w:space="0" w:color="auto"/>
                <w:left w:val="none" w:sz="0" w:space="0" w:color="auto"/>
                <w:bottom w:val="none" w:sz="0" w:space="0" w:color="auto"/>
                <w:right w:val="none" w:sz="0" w:space="0" w:color="auto"/>
              </w:divBdr>
            </w:div>
            <w:div w:id="1000499211">
              <w:marLeft w:val="0"/>
              <w:marRight w:val="0"/>
              <w:marTop w:val="0"/>
              <w:marBottom w:val="0"/>
              <w:divBdr>
                <w:top w:val="none" w:sz="0" w:space="0" w:color="auto"/>
                <w:left w:val="none" w:sz="0" w:space="0" w:color="auto"/>
                <w:bottom w:val="none" w:sz="0" w:space="0" w:color="auto"/>
                <w:right w:val="none" w:sz="0" w:space="0" w:color="auto"/>
              </w:divBdr>
            </w:div>
            <w:div w:id="245262994">
              <w:marLeft w:val="0"/>
              <w:marRight w:val="0"/>
              <w:marTop w:val="0"/>
              <w:marBottom w:val="0"/>
              <w:divBdr>
                <w:top w:val="none" w:sz="0" w:space="0" w:color="auto"/>
                <w:left w:val="none" w:sz="0" w:space="0" w:color="auto"/>
                <w:bottom w:val="none" w:sz="0" w:space="0" w:color="auto"/>
                <w:right w:val="none" w:sz="0" w:space="0" w:color="auto"/>
              </w:divBdr>
            </w:div>
            <w:div w:id="79445321">
              <w:marLeft w:val="0"/>
              <w:marRight w:val="0"/>
              <w:marTop w:val="0"/>
              <w:marBottom w:val="0"/>
              <w:divBdr>
                <w:top w:val="none" w:sz="0" w:space="0" w:color="auto"/>
                <w:left w:val="none" w:sz="0" w:space="0" w:color="auto"/>
                <w:bottom w:val="none" w:sz="0" w:space="0" w:color="auto"/>
                <w:right w:val="none" w:sz="0" w:space="0" w:color="auto"/>
              </w:divBdr>
            </w:div>
            <w:div w:id="709888338">
              <w:marLeft w:val="0"/>
              <w:marRight w:val="0"/>
              <w:marTop w:val="0"/>
              <w:marBottom w:val="0"/>
              <w:divBdr>
                <w:top w:val="none" w:sz="0" w:space="0" w:color="auto"/>
                <w:left w:val="none" w:sz="0" w:space="0" w:color="auto"/>
                <w:bottom w:val="none" w:sz="0" w:space="0" w:color="auto"/>
                <w:right w:val="none" w:sz="0" w:space="0" w:color="auto"/>
              </w:divBdr>
            </w:div>
            <w:div w:id="591016790">
              <w:marLeft w:val="0"/>
              <w:marRight w:val="0"/>
              <w:marTop w:val="0"/>
              <w:marBottom w:val="0"/>
              <w:divBdr>
                <w:top w:val="none" w:sz="0" w:space="0" w:color="auto"/>
                <w:left w:val="none" w:sz="0" w:space="0" w:color="auto"/>
                <w:bottom w:val="none" w:sz="0" w:space="0" w:color="auto"/>
                <w:right w:val="none" w:sz="0" w:space="0" w:color="auto"/>
              </w:divBdr>
            </w:div>
            <w:div w:id="203762809">
              <w:marLeft w:val="0"/>
              <w:marRight w:val="0"/>
              <w:marTop w:val="0"/>
              <w:marBottom w:val="0"/>
              <w:divBdr>
                <w:top w:val="none" w:sz="0" w:space="0" w:color="auto"/>
                <w:left w:val="none" w:sz="0" w:space="0" w:color="auto"/>
                <w:bottom w:val="none" w:sz="0" w:space="0" w:color="auto"/>
                <w:right w:val="none" w:sz="0" w:space="0" w:color="auto"/>
              </w:divBdr>
            </w:div>
            <w:div w:id="765469206">
              <w:marLeft w:val="0"/>
              <w:marRight w:val="0"/>
              <w:marTop w:val="0"/>
              <w:marBottom w:val="0"/>
              <w:divBdr>
                <w:top w:val="none" w:sz="0" w:space="0" w:color="auto"/>
                <w:left w:val="none" w:sz="0" w:space="0" w:color="auto"/>
                <w:bottom w:val="none" w:sz="0" w:space="0" w:color="auto"/>
                <w:right w:val="none" w:sz="0" w:space="0" w:color="auto"/>
              </w:divBdr>
            </w:div>
            <w:div w:id="1060789472">
              <w:marLeft w:val="0"/>
              <w:marRight w:val="0"/>
              <w:marTop w:val="0"/>
              <w:marBottom w:val="0"/>
              <w:divBdr>
                <w:top w:val="none" w:sz="0" w:space="0" w:color="auto"/>
                <w:left w:val="none" w:sz="0" w:space="0" w:color="auto"/>
                <w:bottom w:val="none" w:sz="0" w:space="0" w:color="auto"/>
                <w:right w:val="none" w:sz="0" w:space="0" w:color="auto"/>
              </w:divBdr>
            </w:div>
            <w:div w:id="420838411">
              <w:marLeft w:val="0"/>
              <w:marRight w:val="0"/>
              <w:marTop w:val="0"/>
              <w:marBottom w:val="0"/>
              <w:divBdr>
                <w:top w:val="none" w:sz="0" w:space="0" w:color="auto"/>
                <w:left w:val="none" w:sz="0" w:space="0" w:color="auto"/>
                <w:bottom w:val="none" w:sz="0" w:space="0" w:color="auto"/>
                <w:right w:val="none" w:sz="0" w:space="0" w:color="auto"/>
              </w:divBdr>
            </w:div>
            <w:div w:id="1643077494">
              <w:marLeft w:val="0"/>
              <w:marRight w:val="0"/>
              <w:marTop w:val="0"/>
              <w:marBottom w:val="0"/>
              <w:divBdr>
                <w:top w:val="none" w:sz="0" w:space="0" w:color="auto"/>
                <w:left w:val="none" w:sz="0" w:space="0" w:color="auto"/>
                <w:bottom w:val="none" w:sz="0" w:space="0" w:color="auto"/>
                <w:right w:val="none" w:sz="0" w:space="0" w:color="auto"/>
              </w:divBdr>
            </w:div>
            <w:div w:id="16991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2855">
      <w:bodyDiv w:val="1"/>
      <w:marLeft w:val="0"/>
      <w:marRight w:val="0"/>
      <w:marTop w:val="0"/>
      <w:marBottom w:val="0"/>
      <w:divBdr>
        <w:top w:val="none" w:sz="0" w:space="0" w:color="auto"/>
        <w:left w:val="none" w:sz="0" w:space="0" w:color="auto"/>
        <w:bottom w:val="none" w:sz="0" w:space="0" w:color="auto"/>
        <w:right w:val="none" w:sz="0" w:space="0" w:color="auto"/>
      </w:divBdr>
      <w:divsChild>
        <w:div w:id="1868835977">
          <w:marLeft w:val="0"/>
          <w:marRight w:val="0"/>
          <w:marTop w:val="0"/>
          <w:marBottom w:val="0"/>
          <w:divBdr>
            <w:top w:val="none" w:sz="0" w:space="0" w:color="auto"/>
            <w:left w:val="none" w:sz="0" w:space="0" w:color="auto"/>
            <w:bottom w:val="none" w:sz="0" w:space="0" w:color="auto"/>
            <w:right w:val="none" w:sz="0" w:space="0" w:color="auto"/>
          </w:divBdr>
          <w:divsChild>
            <w:div w:id="1456756725">
              <w:marLeft w:val="0"/>
              <w:marRight w:val="0"/>
              <w:marTop w:val="0"/>
              <w:marBottom w:val="0"/>
              <w:divBdr>
                <w:top w:val="none" w:sz="0" w:space="0" w:color="auto"/>
                <w:left w:val="none" w:sz="0" w:space="0" w:color="auto"/>
                <w:bottom w:val="none" w:sz="0" w:space="0" w:color="auto"/>
                <w:right w:val="none" w:sz="0" w:space="0" w:color="auto"/>
              </w:divBdr>
            </w:div>
            <w:div w:id="2055345075">
              <w:marLeft w:val="0"/>
              <w:marRight w:val="0"/>
              <w:marTop w:val="0"/>
              <w:marBottom w:val="0"/>
              <w:divBdr>
                <w:top w:val="none" w:sz="0" w:space="0" w:color="auto"/>
                <w:left w:val="none" w:sz="0" w:space="0" w:color="auto"/>
                <w:bottom w:val="none" w:sz="0" w:space="0" w:color="auto"/>
                <w:right w:val="none" w:sz="0" w:space="0" w:color="auto"/>
              </w:divBdr>
            </w:div>
            <w:div w:id="1318875884">
              <w:marLeft w:val="0"/>
              <w:marRight w:val="0"/>
              <w:marTop w:val="0"/>
              <w:marBottom w:val="0"/>
              <w:divBdr>
                <w:top w:val="none" w:sz="0" w:space="0" w:color="auto"/>
                <w:left w:val="none" w:sz="0" w:space="0" w:color="auto"/>
                <w:bottom w:val="none" w:sz="0" w:space="0" w:color="auto"/>
                <w:right w:val="none" w:sz="0" w:space="0" w:color="auto"/>
              </w:divBdr>
            </w:div>
            <w:div w:id="1893732600">
              <w:marLeft w:val="0"/>
              <w:marRight w:val="0"/>
              <w:marTop w:val="0"/>
              <w:marBottom w:val="0"/>
              <w:divBdr>
                <w:top w:val="none" w:sz="0" w:space="0" w:color="auto"/>
                <w:left w:val="none" w:sz="0" w:space="0" w:color="auto"/>
                <w:bottom w:val="none" w:sz="0" w:space="0" w:color="auto"/>
                <w:right w:val="none" w:sz="0" w:space="0" w:color="auto"/>
              </w:divBdr>
            </w:div>
            <w:div w:id="2073655015">
              <w:marLeft w:val="0"/>
              <w:marRight w:val="0"/>
              <w:marTop w:val="0"/>
              <w:marBottom w:val="0"/>
              <w:divBdr>
                <w:top w:val="none" w:sz="0" w:space="0" w:color="auto"/>
                <w:left w:val="none" w:sz="0" w:space="0" w:color="auto"/>
                <w:bottom w:val="none" w:sz="0" w:space="0" w:color="auto"/>
                <w:right w:val="none" w:sz="0" w:space="0" w:color="auto"/>
              </w:divBdr>
            </w:div>
            <w:div w:id="723605392">
              <w:marLeft w:val="0"/>
              <w:marRight w:val="0"/>
              <w:marTop w:val="0"/>
              <w:marBottom w:val="0"/>
              <w:divBdr>
                <w:top w:val="none" w:sz="0" w:space="0" w:color="auto"/>
                <w:left w:val="none" w:sz="0" w:space="0" w:color="auto"/>
                <w:bottom w:val="none" w:sz="0" w:space="0" w:color="auto"/>
                <w:right w:val="none" w:sz="0" w:space="0" w:color="auto"/>
              </w:divBdr>
            </w:div>
            <w:div w:id="1436245836">
              <w:marLeft w:val="0"/>
              <w:marRight w:val="0"/>
              <w:marTop w:val="0"/>
              <w:marBottom w:val="0"/>
              <w:divBdr>
                <w:top w:val="none" w:sz="0" w:space="0" w:color="auto"/>
                <w:left w:val="none" w:sz="0" w:space="0" w:color="auto"/>
                <w:bottom w:val="none" w:sz="0" w:space="0" w:color="auto"/>
                <w:right w:val="none" w:sz="0" w:space="0" w:color="auto"/>
              </w:divBdr>
            </w:div>
            <w:div w:id="15936078">
              <w:marLeft w:val="0"/>
              <w:marRight w:val="0"/>
              <w:marTop w:val="0"/>
              <w:marBottom w:val="0"/>
              <w:divBdr>
                <w:top w:val="none" w:sz="0" w:space="0" w:color="auto"/>
                <w:left w:val="none" w:sz="0" w:space="0" w:color="auto"/>
                <w:bottom w:val="none" w:sz="0" w:space="0" w:color="auto"/>
                <w:right w:val="none" w:sz="0" w:space="0" w:color="auto"/>
              </w:divBdr>
            </w:div>
            <w:div w:id="2021546278">
              <w:marLeft w:val="0"/>
              <w:marRight w:val="0"/>
              <w:marTop w:val="0"/>
              <w:marBottom w:val="0"/>
              <w:divBdr>
                <w:top w:val="none" w:sz="0" w:space="0" w:color="auto"/>
                <w:left w:val="none" w:sz="0" w:space="0" w:color="auto"/>
                <w:bottom w:val="none" w:sz="0" w:space="0" w:color="auto"/>
                <w:right w:val="none" w:sz="0" w:space="0" w:color="auto"/>
              </w:divBdr>
            </w:div>
            <w:div w:id="605191203">
              <w:marLeft w:val="0"/>
              <w:marRight w:val="0"/>
              <w:marTop w:val="0"/>
              <w:marBottom w:val="0"/>
              <w:divBdr>
                <w:top w:val="none" w:sz="0" w:space="0" w:color="auto"/>
                <w:left w:val="none" w:sz="0" w:space="0" w:color="auto"/>
                <w:bottom w:val="none" w:sz="0" w:space="0" w:color="auto"/>
                <w:right w:val="none" w:sz="0" w:space="0" w:color="auto"/>
              </w:divBdr>
            </w:div>
            <w:div w:id="1726029094">
              <w:marLeft w:val="0"/>
              <w:marRight w:val="0"/>
              <w:marTop w:val="0"/>
              <w:marBottom w:val="0"/>
              <w:divBdr>
                <w:top w:val="none" w:sz="0" w:space="0" w:color="auto"/>
                <w:left w:val="none" w:sz="0" w:space="0" w:color="auto"/>
                <w:bottom w:val="none" w:sz="0" w:space="0" w:color="auto"/>
                <w:right w:val="none" w:sz="0" w:space="0" w:color="auto"/>
              </w:divBdr>
            </w:div>
            <w:div w:id="1433238021">
              <w:marLeft w:val="0"/>
              <w:marRight w:val="0"/>
              <w:marTop w:val="0"/>
              <w:marBottom w:val="0"/>
              <w:divBdr>
                <w:top w:val="none" w:sz="0" w:space="0" w:color="auto"/>
                <w:left w:val="none" w:sz="0" w:space="0" w:color="auto"/>
                <w:bottom w:val="none" w:sz="0" w:space="0" w:color="auto"/>
                <w:right w:val="none" w:sz="0" w:space="0" w:color="auto"/>
              </w:divBdr>
            </w:div>
            <w:div w:id="1255287107">
              <w:marLeft w:val="0"/>
              <w:marRight w:val="0"/>
              <w:marTop w:val="0"/>
              <w:marBottom w:val="0"/>
              <w:divBdr>
                <w:top w:val="none" w:sz="0" w:space="0" w:color="auto"/>
                <w:left w:val="none" w:sz="0" w:space="0" w:color="auto"/>
                <w:bottom w:val="none" w:sz="0" w:space="0" w:color="auto"/>
                <w:right w:val="none" w:sz="0" w:space="0" w:color="auto"/>
              </w:divBdr>
            </w:div>
            <w:div w:id="315762943">
              <w:marLeft w:val="0"/>
              <w:marRight w:val="0"/>
              <w:marTop w:val="0"/>
              <w:marBottom w:val="0"/>
              <w:divBdr>
                <w:top w:val="none" w:sz="0" w:space="0" w:color="auto"/>
                <w:left w:val="none" w:sz="0" w:space="0" w:color="auto"/>
                <w:bottom w:val="none" w:sz="0" w:space="0" w:color="auto"/>
                <w:right w:val="none" w:sz="0" w:space="0" w:color="auto"/>
              </w:divBdr>
            </w:div>
            <w:div w:id="1514683460">
              <w:marLeft w:val="0"/>
              <w:marRight w:val="0"/>
              <w:marTop w:val="0"/>
              <w:marBottom w:val="0"/>
              <w:divBdr>
                <w:top w:val="none" w:sz="0" w:space="0" w:color="auto"/>
                <w:left w:val="none" w:sz="0" w:space="0" w:color="auto"/>
                <w:bottom w:val="none" w:sz="0" w:space="0" w:color="auto"/>
                <w:right w:val="none" w:sz="0" w:space="0" w:color="auto"/>
              </w:divBdr>
            </w:div>
            <w:div w:id="378747219">
              <w:marLeft w:val="0"/>
              <w:marRight w:val="0"/>
              <w:marTop w:val="0"/>
              <w:marBottom w:val="0"/>
              <w:divBdr>
                <w:top w:val="none" w:sz="0" w:space="0" w:color="auto"/>
                <w:left w:val="none" w:sz="0" w:space="0" w:color="auto"/>
                <w:bottom w:val="none" w:sz="0" w:space="0" w:color="auto"/>
                <w:right w:val="none" w:sz="0" w:space="0" w:color="auto"/>
              </w:divBdr>
            </w:div>
            <w:div w:id="993141285">
              <w:marLeft w:val="0"/>
              <w:marRight w:val="0"/>
              <w:marTop w:val="0"/>
              <w:marBottom w:val="0"/>
              <w:divBdr>
                <w:top w:val="none" w:sz="0" w:space="0" w:color="auto"/>
                <w:left w:val="none" w:sz="0" w:space="0" w:color="auto"/>
                <w:bottom w:val="none" w:sz="0" w:space="0" w:color="auto"/>
                <w:right w:val="none" w:sz="0" w:space="0" w:color="auto"/>
              </w:divBdr>
            </w:div>
            <w:div w:id="38671296">
              <w:marLeft w:val="0"/>
              <w:marRight w:val="0"/>
              <w:marTop w:val="0"/>
              <w:marBottom w:val="0"/>
              <w:divBdr>
                <w:top w:val="none" w:sz="0" w:space="0" w:color="auto"/>
                <w:left w:val="none" w:sz="0" w:space="0" w:color="auto"/>
                <w:bottom w:val="none" w:sz="0" w:space="0" w:color="auto"/>
                <w:right w:val="none" w:sz="0" w:space="0" w:color="auto"/>
              </w:divBdr>
            </w:div>
            <w:div w:id="1030691315">
              <w:marLeft w:val="0"/>
              <w:marRight w:val="0"/>
              <w:marTop w:val="0"/>
              <w:marBottom w:val="0"/>
              <w:divBdr>
                <w:top w:val="none" w:sz="0" w:space="0" w:color="auto"/>
                <w:left w:val="none" w:sz="0" w:space="0" w:color="auto"/>
                <w:bottom w:val="none" w:sz="0" w:space="0" w:color="auto"/>
                <w:right w:val="none" w:sz="0" w:space="0" w:color="auto"/>
              </w:divBdr>
            </w:div>
            <w:div w:id="151483461">
              <w:marLeft w:val="0"/>
              <w:marRight w:val="0"/>
              <w:marTop w:val="0"/>
              <w:marBottom w:val="0"/>
              <w:divBdr>
                <w:top w:val="none" w:sz="0" w:space="0" w:color="auto"/>
                <w:left w:val="none" w:sz="0" w:space="0" w:color="auto"/>
                <w:bottom w:val="none" w:sz="0" w:space="0" w:color="auto"/>
                <w:right w:val="none" w:sz="0" w:space="0" w:color="auto"/>
              </w:divBdr>
            </w:div>
            <w:div w:id="339359277">
              <w:marLeft w:val="0"/>
              <w:marRight w:val="0"/>
              <w:marTop w:val="0"/>
              <w:marBottom w:val="0"/>
              <w:divBdr>
                <w:top w:val="none" w:sz="0" w:space="0" w:color="auto"/>
                <w:left w:val="none" w:sz="0" w:space="0" w:color="auto"/>
                <w:bottom w:val="none" w:sz="0" w:space="0" w:color="auto"/>
                <w:right w:val="none" w:sz="0" w:space="0" w:color="auto"/>
              </w:divBdr>
            </w:div>
            <w:div w:id="37635357">
              <w:marLeft w:val="0"/>
              <w:marRight w:val="0"/>
              <w:marTop w:val="0"/>
              <w:marBottom w:val="0"/>
              <w:divBdr>
                <w:top w:val="none" w:sz="0" w:space="0" w:color="auto"/>
                <w:left w:val="none" w:sz="0" w:space="0" w:color="auto"/>
                <w:bottom w:val="none" w:sz="0" w:space="0" w:color="auto"/>
                <w:right w:val="none" w:sz="0" w:space="0" w:color="auto"/>
              </w:divBdr>
            </w:div>
            <w:div w:id="2022275023">
              <w:marLeft w:val="0"/>
              <w:marRight w:val="0"/>
              <w:marTop w:val="0"/>
              <w:marBottom w:val="0"/>
              <w:divBdr>
                <w:top w:val="none" w:sz="0" w:space="0" w:color="auto"/>
                <w:left w:val="none" w:sz="0" w:space="0" w:color="auto"/>
                <w:bottom w:val="none" w:sz="0" w:space="0" w:color="auto"/>
                <w:right w:val="none" w:sz="0" w:space="0" w:color="auto"/>
              </w:divBdr>
            </w:div>
            <w:div w:id="1871528819">
              <w:marLeft w:val="0"/>
              <w:marRight w:val="0"/>
              <w:marTop w:val="0"/>
              <w:marBottom w:val="0"/>
              <w:divBdr>
                <w:top w:val="none" w:sz="0" w:space="0" w:color="auto"/>
                <w:left w:val="none" w:sz="0" w:space="0" w:color="auto"/>
                <w:bottom w:val="none" w:sz="0" w:space="0" w:color="auto"/>
                <w:right w:val="none" w:sz="0" w:space="0" w:color="auto"/>
              </w:divBdr>
            </w:div>
            <w:div w:id="619609038">
              <w:marLeft w:val="0"/>
              <w:marRight w:val="0"/>
              <w:marTop w:val="0"/>
              <w:marBottom w:val="0"/>
              <w:divBdr>
                <w:top w:val="none" w:sz="0" w:space="0" w:color="auto"/>
                <w:left w:val="none" w:sz="0" w:space="0" w:color="auto"/>
                <w:bottom w:val="none" w:sz="0" w:space="0" w:color="auto"/>
                <w:right w:val="none" w:sz="0" w:space="0" w:color="auto"/>
              </w:divBdr>
            </w:div>
            <w:div w:id="935208045">
              <w:marLeft w:val="0"/>
              <w:marRight w:val="0"/>
              <w:marTop w:val="0"/>
              <w:marBottom w:val="0"/>
              <w:divBdr>
                <w:top w:val="none" w:sz="0" w:space="0" w:color="auto"/>
                <w:left w:val="none" w:sz="0" w:space="0" w:color="auto"/>
                <w:bottom w:val="none" w:sz="0" w:space="0" w:color="auto"/>
                <w:right w:val="none" w:sz="0" w:space="0" w:color="auto"/>
              </w:divBdr>
            </w:div>
            <w:div w:id="40903766">
              <w:marLeft w:val="0"/>
              <w:marRight w:val="0"/>
              <w:marTop w:val="0"/>
              <w:marBottom w:val="0"/>
              <w:divBdr>
                <w:top w:val="none" w:sz="0" w:space="0" w:color="auto"/>
                <w:left w:val="none" w:sz="0" w:space="0" w:color="auto"/>
                <w:bottom w:val="none" w:sz="0" w:space="0" w:color="auto"/>
                <w:right w:val="none" w:sz="0" w:space="0" w:color="auto"/>
              </w:divBdr>
            </w:div>
            <w:div w:id="52316048">
              <w:marLeft w:val="0"/>
              <w:marRight w:val="0"/>
              <w:marTop w:val="0"/>
              <w:marBottom w:val="0"/>
              <w:divBdr>
                <w:top w:val="none" w:sz="0" w:space="0" w:color="auto"/>
                <w:left w:val="none" w:sz="0" w:space="0" w:color="auto"/>
                <w:bottom w:val="none" w:sz="0" w:space="0" w:color="auto"/>
                <w:right w:val="none" w:sz="0" w:space="0" w:color="auto"/>
              </w:divBdr>
            </w:div>
            <w:div w:id="99877781">
              <w:marLeft w:val="0"/>
              <w:marRight w:val="0"/>
              <w:marTop w:val="0"/>
              <w:marBottom w:val="0"/>
              <w:divBdr>
                <w:top w:val="none" w:sz="0" w:space="0" w:color="auto"/>
                <w:left w:val="none" w:sz="0" w:space="0" w:color="auto"/>
                <w:bottom w:val="none" w:sz="0" w:space="0" w:color="auto"/>
                <w:right w:val="none" w:sz="0" w:space="0" w:color="auto"/>
              </w:divBdr>
            </w:div>
            <w:div w:id="1842234597">
              <w:marLeft w:val="0"/>
              <w:marRight w:val="0"/>
              <w:marTop w:val="0"/>
              <w:marBottom w:val="0"/>
              <w:divBdr>
                <w:top w:val="none" w:sz="0" w:space="0" w:color="auto"/>
                <w:left w:val="none" w:sz="0" w:space="0" w:color="auto"/>
                <w:bottom w:val="none" w:sz="0" w:space="0" w:color="auto"/>
                <w:right w:val="none" w:sz="0" w:space="0" w:color="auto"/>
              </w:divBdr>
            </w:div>
            <w:div w:id="829711104">
              <w:marLeft w:val="0"/>
              <w:marRight w:val="0"/>
              <w:marTop w:val="0"/>
              <w:marBottom w:val="0"/>
              <w:divBdr>
                <w:top w:val="none" w:sz="0" w:space="0" w:color="auto"/>
                <w:left w:val="none" w:sz="0" w:space="0" w:color="auto"/>
                <w:bottom w:val="none" w:sz="0" w:space="0" w:color="auto"/>
                <w:right w:val="none" w:sz="0" w:space="0" w:color="auto"/>
              </w:divBdr>
            </w:div>
            <w:div w:id="471020230">
              <w:marLeft w:val="0"/>
              <w:marRight w:val="0"/>
              <w:marTop w:val="0"/>
              <w:marBottom w:val="0"/>
              <w:divBdr>
                <w:top w:val="none" w:sz="0" w:space="0" w:color="auto"/>
                <w:left w:val="none" w:sz="0" w:space="0" w:color="auto"/>
                <w:bottom w:val="none" w:sz="0" w:space="0" w:color="auto"/>
                <w:right w:val="none" w:sz="0" w:space="0" w:color="auto"/>
              </w:divBdr>
            </w:div>
            <w:div w:id="1967617901">
              <w:marLeft w:val="0"/>
              <w:marRight w:val="0"/>
              <w:marTop w:val="0"/>
              <w:marBottom w:val="0"/>
              <w:divBdr>
                <w:top w:val="none" w:sz="0" w:space="0" w:color="auto"/>
                <w:left w:val="none" w:sz="0" w:space="0" w:color="auto"/>
                <w:bottom w:val="none" w:sz="0" w:space="0" w:color="auto"/>
                <w:right w:val="none" w:sz="0" w:space="0" w:color="auto"/>
              </w:divBdr>
            </w:div>
            <w:div w:id="1065182693">
              <w:marLeft w:val="0"/>
              <w:marRight w:val="0"/>
              <w:marTop w:val="0"/>
              <w:marBottom w:val="0"/>
              <w:divBdr>
                <w:top w:val="none" w:sz="0" w:space="0" w:color="auto"/>
                <w:left w:val="none" w:sz="0" w:space="0" w:color="auto"/>
                <w:bottom w:val="none" w:sz="0" w:space="0" w:color="auto"/>
                <w:right w:val="none" w:sz="0" w:space="0" w:color="auto"/>
              </w:divBdr>
            </w:div>
            <w:div w:id="994992943">
              <w:marLeft w:val="0"/>
              <w:marRight w:val="0"/>
              <w:marTop w:val="0"/>
              <w:marBottom w:val="0"/>
              <w:divBdr>
                <w:top w:val="none" w:sz="0" w:space="0" w:color="auto"/>
                <w:left w:val="none" w:sz="0" w:space="0" w:color="auto"/>
                <w:bottom w:val="none" w:sz="0" w:space="0" w:color="auto"/>
                <w:right w:val="none" w:sz="0" w:space="0" w:color="auto"/>
              </w:divBdr>
            </w:div>
            <w:div w:id="580259604">
              <w:marLeft w:val="0"/>
              <w:marRight w:val="0"/>
              <w:marTop w:val="0"/>
              <w:marBottom w:val="0"/>
              <w:divBdr>
                <w:top w:val="none" w:sz="0" w:space="0" w:color="auto"/>
                <w:left w:val="none" w:sz="0" w:space="0" w:color="auto"/>
                <w:bottom w:val="none" w:sz="0" w:space="0" w:color="auto"/>
                <w:right w:val="none" w:sz="0" w:space="0" w:color="auto"/>
              </w:divBdr>
            </w:div>
            <w:div w:id="2131169144">
              <w:marLeft w:val="0"/>
              <w:marRight w:val="0"/>
              <w:marTop w:val="0"/>
              <w:marBottom w:val="0"/>
              <w:divBdr>
                <w:top w:val="none" w:sz="0" w:space="0" w:color="auto"/>
                <w:left w:val="none" w:sz="0" w:space="0" w:color="auto"/>
                <w:bottom w:val="none" w:sz="0" w:space="0" w:color="auto"/>
                <w:right w:val="none" w:sz="0" w:space="0" w:color="auto"/>
              </w:divBdr>
            </w:div>
            <w:div w:id="1878080594">
              <w:marLeft w:val="0"/>
              <w:marRight w:val="0"/>
              <w:marTop w:val="0"/>
              <w:marBottom w:val="0"/>
              <w:divBdr>
                <w:top w:val="none" w:sz="0" w:space="0" w:color="auto"/>
                <w:left w:val="none" w:sz="0" w:space="0" w:color="auto"/>
                <w:bottom w:val="none" w:sz="0" w:space="0" w:color="auto"/>
                <w:right w:val="none" w:sz="0" w:space="0" w:color="auto"/>
              </w:divBdr>
            </w:div>
            <w:div w:id="961036379">
              <w:marLeft w:val="0"/>
              <w:marRight w:val="0"/>
              <w:marTop w:val="0"/>
              <w:marBottom w:val="0"/>
              <w:divBdr>
                <w:top w:val="none" w:sz="0" w:space="0" w:color="auto"/>
                <w:left w:val="none" w:sz="0" w:space="0" w:color="auto"/>
                <w:bottom w:val="none" w:sz="0" w:space="0" w:color="auto"/>
                <w:right w:val="none" w:sz="0" w:space="0" w:color="auto"/>
              </w:divBdr>
            </w:div>
            <w:div w:id="1807238717">
              <w:marLeft w:val="0"/>
              <w:marRight w:val="0"/>
              <w:marTop w:val="0"/>
              <w:marBottom w:val="0"/>
              <w:divBdr>
                <w:top w:val="none" w:sz="0" w:space="0" w:color="auto"/>
                <w:left w:val="none" w:sz="0" w:space="0" w:color="auto"/>
                <w:bottom w:val="none" w:sz="0" w:space="0" w:color="auto"/>
                <w:right w:val="none" w:sz="0" w:space="0" w:color="auto"/>
              </w:divBdr>
            </w:div>
            <w:div w:id="931478159">
              <w:marLeft w:val="0"/>
              <w:marRight w:val="0"/>
              <w:marTop w:val="0"/>
              <w:marBottom w:val="0"/>
              <w:divBdr>
                <w:top w:val="none" w:sz="0" w:space="0" w:color="auto"/>
                <w:left w:val="none" w:sz="0" w:space="0" w:color="auto"/>
                <w:bottom w:val="none" w:sz="0" w:space="0" w:color="auto"/>
                <w:right w:val="none" w:sz="0" w:space="0" w:color="auto"/>
              </w:divBdr>
            </w:div>
            <w:div w:id="628708776">
              <w:marLeft w:val="0"/>
              <w:marRight w:val="0"/>
              <w:marTop w:val="0"/>
              <w:marBottom w:val="0"/>
              <w:divBdr>
                <w:top w:val="none" w:sz="0" w:space="0" w:color="auto"/>
                <w:left w:val="none" w:sz="0" w:space="0" w:color="auto"/>
                <w:bottom w:val="none" w:sz="0" w:space="0" w:color="auto"/>
                <w:right w:val="none" w:sz="0" w:space="0" w:color="auto"/>
              </w:divBdr>
            </w:div>
            <w:div w:id="808668889">
              <w:marLeft w:val="0"/>
              <w:marRight w:val="0"/>
              <w:marTop w:val="0"/>
              <w:marBottom w:val="0"/>
              <w:divBdr>
                <w:top w:val="none" w:sz="0" w:space="0" w:color="auto"/>
                <w:left w:val="none" w:sz="0" w:space="0" w:color="auto"/>
                <w:bottom w:val="none" w:sz="0" w:space="0" w:color="auto"/>
                <w:right w:val="none" w:sz="0" w:space="0" w:color="auto"/>
              </w:divBdr>
            </w:div>
            <w:div w:id="1940749987">
              <w:marLeft w:val="0"/>
              <w:marRight w:val="0"/>
              <w:marTop w:val="0"/>
              <w:marBottom w:val="0"/>
              <w:divBdr>
                <w:top w:val="none" w:sz="0" w:space="0" w:color="auto"/>
                <w:left w:val="none" w:sz="0" w:space="0" w:color="auto"/>
                <w:bottom w:val="none" w:sz="0" w:space="0" w:color="auto"/>
                <w:right w:val="none" w:sz="0" w:space="0" w:color="auto"/>
              </w:divBdr>
            </w:div>
            <w:div w:id="18937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3319">
      <w:bodyDiv w:val="1"/>
      <w:marLeft w:val="0"/>
      <w:marRight w:val="0"/>
      <w:marTop w:val="0"/>
      <w:marBottom w:val="0"/>
      <w:divBdr>
        <w:top w:val="none" w:sz="0" w:space="0" w:color="auto"/>
        <w:left w:val="none" w:sz="0" w:space="0" w:color="auto"/>
        <w:bottom w:val="none" w:sz="0" w:space="0" w:color="auto"/>
        <w:right w:val="none" w:sz="0" w:space="0" w:color="auto"/>
      </w:divBdr>
      <w:divsChild>
        <w:div w:id="1670670798">
          <w:marLeft w:val="0"/>
          <w:marRight w:val="0"/>
          <w:marTop w:val="0"/>
          <w:marBottom w:val="0"/>
          <w:divBdr>
            <w:top w:val="none" w:sz="0" w:space="0" w:color="auto"/>
            <w:left w:val="none" w:sz="0" w:space="0" w:color="auto"/>
            <w:bottom w:val="none" w:sz="0" w:space="0" w:color="auto"/>
            <w:right w:val="none" w:sz="0" w:space="0" w:color="auto"/>
          </w:divBdr>
          <w:divsChild>
            <w:div w:id="84813821">
              <w:marLeft w:val="0"/>
              <w:marRight w:val="0"/>
              <w:marTop w:val="0"/>
              <w:marBottom w:val="0"/>
              <w:divBdr>
                <w:top w:val="none" w:sz="0" w:space="0" w:color="auto"/>
                <w:left w:val="none" w:sz="0" w:space="0" w:color="auto"/>
                <w:bottom w:val="none" w:sz="0" w:space="0" w:color="auto"/>
                <w:right w:val="none" w:sz="0" w:space="0" w:color="auto"/>
              </w:divBdr>
            </w:div>
            <w:div w:id="795224391">
              <w:marLeft w:val="0"/>
              <w:marRight w:val="0"/>
              <w:marTop w:val="0"/>
              <w:marBottom w:val="0"/>
              <w:divBdr>
                <w:top w:val="none" w:sz="0" w:space="0" w:color="auto"/>
                <w:left w:val="none" w:sz="0" w:space="0" w:color="auto"/>
                <w:bottom w:val="none" w:sz="0" w:space="0" w:color="auto"/>
                <w:right w:val="none" w:sz="0" w:space="0" w:color="auto"/>
              </w:divBdr>
            </w:div>
            <w:div w:id="294989666">
              <w:marLeft w:val="0"/>
              <w:marRight w:val="0"/>
              <w:marTop w:val="0"/>
              <w:marBottom w:val="0"/>
              <w:divBdr>
                <w:top w:val="none" w:sz="0" w:space="0" w:color="auto"/>
                <w:left w:val="none" w:sz="0" w:space="0" w:color="auto"/>
                <w:bottom w:val="none" w:sz="0" w:space="0" w:color="auto"/>
                <w:right w:val="none" w:sz="0" w:space="0" w:color="auto"/>
              </w:divBdr>
            </w:div>
            <w:div w:id="1669013922">
              <w:marLeft w:val="0"/>
              <w:marRight w:val="0"/>
              <w:marTop w:val="0"/>
              <w:marBottom w:val="0"/>
              <w:divBdr>
                <w:top w:val="none" w:sz="0" w:space="0" w:color="auto"/>
                <w:left w:val="none" w:sz="0" w:space="0" w:color="auto"/>
                <w:bottom w:val="none" w:sz="0" w:space="0" w:color="auto"/>
                <w:right w:val="none" w:sz="0" w:space="0" w:color="auto"/>
              </w:divBdr>
            </w:div>
            <w:div w:id="1638952417">
              <w:marLeft w:val="0"/>
              <w:marRight w:val="0"/>
              <w:marTop w:val="0"/>
              <w:marBottom w:val="0"/>
              <w:divBdr>
                <w:top w:val="none" w:sz="0" w:space="0" w:color="auto"/>
                <w:left w:val="none" w:sz="0" w:space="0" w:color="auto"/>
                <w:bottom w:val="none" w:sz="0" w:space="0" w:color="auto"/>
                <w:right w:val="none" w:sz="0" w:space="0" w:color="auto"/>
              </w:divBdr>
            </w:div>
            <w:div w:id="2084175895">
              <w:marLeft w:val="0"/>
              <w:marRight w:val="0"/>
              <w:marTop w:val="0"/>
              <w:marBottom w:val="0"/>
              <w:divBdr>
                <w:top w:val="none" w:sz="0" w:space="0" w:color="auto"/>
                <w:left w:val="none" w:sz="0" w:space="0" w:color="auto"/>
                <w:bottom w:val="none" w:sz="0" w:space="0" w:color="auto"/>
                <w:right w:val="none" w:sz="0" w:space="0" w:color="auto"/>
              </w:divBdr>
            </w:div>
            <w:div w:id="2019654794">
              <w:marLeft w:val="0"/>
              <w:marRight w:val="0"/>
              <w:marTop w:val="0"/>
              <w:marBottom w:val="0"/>
              <w:divBdr>
                <w:top w:val="none" w:sz="0" w:space="0" w:color="auto"/>
                <w:left w:val="none" w:sz="0" w:space="0" w:color="auto"/>
                <w:bottom w:val="none" w:sz="0" w:space="0" w:color="auto"/>
                <w:right w:val="none" w:sz="0" w:space="0" w:color="auto"/>
              </w:divBdr>
            </w:div>
            <w:div w:id="1914898818">
              <w:marLeft w:val="0"/>
              <w:marRight w:val="0"/>
              <w:marTop w:val="0"/>
              <w:marBottom w:val="0"/>
              <w:divBdr>
                <w:top w:val="none" w:sz="0" w:space="0" w:color="auto"/>
                <w:left w:val="none" w:sz="0" w:space="0" w:color="auto"/>
                <w:bottom w:val="none" w:sz="0" w:space="0" w:color="auto"/>
                <w:right w:val="none" w:sz="0" w:space="0" w:color="auto"/>
              </w:divBdr>
            </w:div>
            <w:div w:id="983126229">
              <w:marLeft w:val="0"/>
              <w:marRight w:val="0"/>
              <w:marTop w:val="0"/>
              <w:marBottom w:val="0"/>
              <w:divBdr>
                <w:top w:val="none" w:sz="0" w:space="0" w:color="auto"/>
                <w:left w:val="none" w:sz="0" w:space="0" w:color="auto"/>
                <w:bottom w:val="none" w:sz="0" w:space="0" w:color="auto"/>
                <w:right w:val="none" w:sz="0" w:space="0" w:color="auto"/>
              </w:divBdr>
            </w:div>
            <w:div w:id="763186386">
              <w:marLeft w:val="0"/>
              <w:marRight w:val="0"/>
              <w:marTop w:val="0"/>
              <w:marBottom w:val="0"/>
              <w:divBdr>
                <w:top w:val="none" w:sz="0" w:space="0" w:color="auto"/>
                <w:left w:val="none" w:sz="0" w:space="0" w:color="auto"/>
                <w:bottom w:val="none" w:sz="0" w:space="0" w:color="auto"/>
                <w:right w:val="none" w:sz="0" w:space="0" w:color="auto"/>
              </w:divBdr>
            </w:div>
            <w:div w:id="949701056">
              <w:marLeft w:val="0"/>
              <w:marRight w:val="0"/>
              <w:marTop w:val="0"/>
              <w:marBottom w:val="0"/>
              <w:divBdr>
                <w:top w:val="none" w:sz="0" w:space="0" w:color="auto"/>
                <w:left w:val="none" w:sz="0" w:space="0" w:color="auto"/>
                <w:bottom w:val="none" w:sz="0" w:space="0" w:color="auto"/>
                <w:right w:val="none" w:sz="0" w:space="0" w:color="auto"/>
              </w:divBdr>
            </w:div>
            <w:div w:id="2045515267">
              <w:marLeft w:val="0"/>
              <w:marRight w:val="0"/>
              <w:marTop w:val="0"/>
              <w:marBottom w:val="0"/>
              <w:divBdr>
                <w:top w:val="none" w:sz="0" w:space="0" w:color="auto"/>
                <w:left w:val="none" w:sz="0" w:space="0" w:color="auto"/>
                <w:bottom w:val="none" w:sz="0" w:space="0" w:color="auto"/>
                <w:right w:val="none" w:sz="0" w:space="0" w:color="auto"/>
              </w:divBdr>
            </w:div>
            <w:div w:id="1837067960">
              <w:marLeft w:val="0"/>
              <w:marRight w:val="0"/>
              <w:marTop w:val="0"/>
              <w:marBottom w:val="0"/>
              <w:divBdr>
                <w:top w:val="none" w:sz="0" w:space="0" w:color="auto"/>
                <w:left w:val="none" w:sz="0" w:space="0" w:color="auto"/>
                <w:bottom w:val="none" w:sz="0" w:space="0" w:color="auto"/>
                <w:right w:val="none" w:sz="0" w:space="0" w:color="auto"/>
              </w:divBdr>
            </w:div>
            <w:div w:id="777677861">
              <w:marLeft w:val="0"/>
              <w:marRight w:val="0"/>
              <w:marTop w:val="0"/>
              <w:marBottom w:val="0"/>
              <w:divBdr>
                <w:top w:val="none" w:sz="0" w:space="0" w:color="auto"/>
                <w:left w:val="none" w:sz="0" w:space="0" w:color="auto"/>
                <w:bottom w:val="none" w:sz="0" w:space="0" w:color="auto"/>
                <w:right w:val="none" w:sz="0" w:space="0" w:color="auto"/>
              </w:divBdr>
            </w:div>
            <w:div w:id="2138907685">
              <w:marLeft w:val="0"/>
              <w:marRight w:val="0"/>
              <w:marTop w:val="0"/>
              <w:marBottom w:val="0"/>
              <w:divBdr>
                <w:top w:val="none" w:sz="0" w:space="0" w:color="auto"/>
                <w:left w:val="none" w:sz="0" w:space="0" w:color="auto"/>
                <w:bottom w:val="none" w:sz="0" w:space="0" w:color="auto"/>
                <w:right w:val="none" w:sz="0" w:space="0" w:color="auto"/>
              </w:divBdr>
            </w:div>
            <w:div w:id="823549358">
              <w:marLeft w:val="0"/>
              <w:marRight w:val="0"/>
              <w:marTop w:val="0"/>
              <w:marBottom w:val="0"/>
              <w:divBdr>
                <w:top w:val="none" w:sz="0" w:space="0" w:color="auto"/>
                <w:left w:val="none" w:sz="0" w:space="0" w:color="auto"/>
                <w:bottom w:val="none" w:sz="0" w:space="0" w:color="auto"/>
                <w:right w:val="none" w:sz="0" w:space="0" w:color="auto"/>
              </w:divBdr>
            </w:div>
            <w:div w:id="134181820">
              <w:marLeft w:val="0"/>
              <w:marRight w:val="0"/>
              <w:marTop w:val="0"/>
              <w:marBottom w:val="0"/>
              <w:divBdr>
                <w:top w:val="none" w:sz="0" w:space="0" w:color="auto"/>
                <w:left w:val="none" w:sz="0" w:space="0" w:color="auto"/>
                <w:bottom w:val="none" w:sz="0" w:space="0" w:color="auto"/>
                <w:right w:val="none" w:sz="0" w:space="0" w:color="auto"/>
              </w:divBdr>
            </w:div>
            <w:div w:id="666713610">
              <w:marLeft w:val="0"/>
              <w:marRight w:val="0"/>
              <w:marTop w:val="0"/>
              <w:marBottom w:val="0"/>
              <w:divBdr>
                <w:top w:val="none" w:sz="0" w:space="0" w:color="auto"/>
                <w:left w:val="none" w:sz="0" w:space="0" w:color="auto"/>
                <w:bottom w:val="none" w:sz="0" w:space="0" w:color="auto"/>
                <w:right w:val="none" w:sz="0" w:space="0" w:color="auto"/>
              </w:divBdr>
            </w:div>
            <w:div w:id="525290077">
              <w:marLeft w:val="0"/>
              <w:marRight w:val="0"/>
              <w:marTop w:val="0"/>
              <w:marBottom w:val="0"/>
              <w:divBdr>
                <w:top w:val="none" w:sz="0" w:space="0" w:color="auto"/>
                <w:left w:val="none" w:sz="0" w:space="0" w:color="auto"/>
                <w:bottom w:val="none" w:sz="0" w:space="0" w:color="auto"/>
                <w:right w:val="none" w:sz="0" w:space="0" w:color="auto"/>
              </w:divBdr>
            </w:div>
            <w:div w:id="2029136929">
              <w:marLeft w:val="0"/>
              <w:marRight w:val="0"/>
              <w:marTop w:val="0"/>
              <w:marBottom w:val="0"/>
              <w:divBdr>
                <w:top w:val="none" w:sz="0" w:space="0" w:color="auto"/>
                <w:left w:val="none" w:sz="0" w:space="0" w:color="auto"/>
                <w:bottom w:val="none" w:sz="0" w:space="0" w:color="auto"/>
                <w:right w:val="none" w:sz="0" w:space="0" w:color="auto"/>
              </w:divBdr>
            </w:div>
            <w:div w:id="1984044230">
              <w:marLeft w:val="0"/>
              <w:marRight w:val="0"/>
              <w:marTop w:val="0"/>
              <w:marBottom w:val="0"/>
              <w:divBdr>
                <w:top w:val="none" w:sz="0" w:space="0" w:color="auto"/>
                <w:left w:val="none" w:sz="0" w:space="0" w:color="auto"/>
                <w:bottom w:val="none" w:sz="0" w:space="0" w:color="auto"/>
                <w:right w:val="none" w:sz="0" w:space="0" w:color="auto"/>
              </w:divBdr>
            </w:div>
            <w:div w:id="1819806903">
              <w:marLeft w:val="0"/>
              <w:marRight w:val="0"/>
              <w:marTop w:val="0"/>
              <w:marBottom w:val="0"/>
              <w:divBdr>
                <w:top w:val="none" w:sz="0" w:space="0" w:color="auto"/>
                <w:left w:val="none" w:sz="0" w:space="0" w:color="auto"/>
                <w:bottom w:val="none" w:sz="0" w:space="0" w:color="auto"/>
                <w:right w:val="none" w:sz="0" w:space="0" w:color="auto"/>
              </w:divBdr>
            </w:div>
            <w:div w:id="1177188183">
              <w:marLeft w:val="0"/>
              <w:marRight w:val="0"/>
              <w:marTop w:val="0"/>
              <w:marBottom w:val="0"/>
              <w:divBdr>
                <w:top w:val="none" w:sz="0" w:space="0" w:color="auto"/>
                <w:left w:val="none" w:sz="0" w:space="0" w:color="auto"/>
                <w:bottom w:val="none" w:sz="0" w:space="0" w:color="auto"/>
                <w:right w:val="none" w:sz="0" w:space="0" w:color="auto"/>
              </w:divBdr>
            </w:div>
            <w:div w:id="1971352070">
              <w:marLeft w:val="0"/>
              <w:marRight w:val="0"/>
              <w:marTop w:val="0"/>
              <w:marBottom w:val="0"/>
              <w:divBdr>
                <w:top w:val="none" w:sz="0" w:space="0" w:color="auto"/>
                <w:left w:val="none" w:sz="0" w:space="0" w:color="auto"/>
                <w:bottom w:val="none" w:sz="0" w:space="0" w:color="auto"/>
                <w:right w:val="none" w:sz="0" w:space="0" w:color="auto"/>
              </w:divBdr>
            </w:div>
            <w:div w:id="2005818369">
              <w:marLeft w:val="0"/>
              <w:marRight w:val="0"/>
              <w:marTop w:val="0"/>
              <w:marBottom w:val="0"/>
              <w:divBdr>
                <w:top w:val="none" w:sz="0" w:space="0" w:color="auto"/>
                <w:left w:val="none" w:sz="0" w:space="0" w:color="auto"/>
                <w:bottom w:val="none" w:sz="0" w:space="0" w:color="auto"/>
                <w:right w:val="none" w:sz="0" w:space="0" w:color="auto"/>
              </w:divBdr>
            </w:div>
            <w:div w:id="11106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669">
      <w:bodyDiv w:val="1"/>
      <w:marLeft w:val="0"/>
      <w:marRight w:val="0"/>
      <w:marTop w:val="0"/>
      <w:marBottom w:val="0"/>
      <w:divBdr>
        <w:top w:val="none" w:sz="0" w:space="0" w:color="auto"/>
        <w:left w:val="none" w:sz="0" w:space="0" w:color="auto"/>
        <w:bottom w:val="none" w:sz="0" w:space="0" w:color="auto"/>
        <w:right w:val="none" w:sz="0" w:space="0" w:color="auto"/>
      </w:divBdr>
      <w:divsChild>
        <w:div w:id="411775090">
          <w:marLeft w:val="0"/>
          <w:marRight w:val="0"/>
          <w:marTop w:val="0"/>
          <w:marBottom w:val="0"/>
          <w:divBdr>
            <w:top w:val="none" w:sz="0" w:space="0" w:color="auto"/>
            <w:left w:val="none" w:sz="0" w:space="0" w:color="auto"/>
            <w:bottom w:val="none" w:sz="0" w:space="0" w:color="auto"/>
            <w:right w:val="none" w:sz="0" w:space="0" w:color="auto"/>
          </w:divBdr>
          <w:divsChild>
            <w:div w:id="312567081">
              <w:marLeft w:val="0"/>
              <w:marRight w:val="0"/>
              <w:marTop w:val="0"/>
              <w:marBottom w:val="0"/>
              <w:divBdr>
                <w:top w:val="none" w:sz="0" w:space="0" w:color="auto"/>
                <w:left w:val="none" w:sz="0" w:space="0" w:color="auto"/>
                <w:bottom w:val="none" w:sz="0" w:space="0" w:color="auto"/>
                <w:right w:val="none" w:sz="0" w:space="0" w:color="auto"/>
              </w:divBdr>
            </w:div>
            <w:div w:id="1938901578">
              <w:marLeft w:val="0"/>
              <w:marRight w:val="0"/>
              <w:marTop w:val="0"/>
              <w:marBottom w:val="0"/>
              <w:divBdr>
                <w:top w:val="none" w:sz="0" w:space="0" w:color="auto"/>
                <w:left w:val="none" w:sz="0" w:space="0" w:color="auto"/>
                <w:bottom w:val="none" w:sz="0" w:space="0" w:color="auto"/>
                <w:right w:val="none" w:sz="0" w:space="0" w:color="auto"/>
              </w:divBdr>
            </w:div>
            <w:div w:id="443887573">
              <w:marLeft w:val="0"/>
              <w:marRight w:val="0"/>
              <w:marTop w:val="0"/>
              <w:marBottom w:val="0"/>
              <w:divBdr>
                <w:top w:val="none" w:sz="0" w:space="0" w:color="auto"/>
                <w:left w:val="none" w:sz="0" w:space="0" w:color="auto"/>
                <w:bottom w:val="none" w:sz="0" w:space="0" w:color="auto"/>
                <w:right w:val="none" w:sz="0" w:space="0" w:color="auto"/>
              </w:divBdr>
            </w:div>
            <w:div w:id="116727471">
              <w:marLeft w:val="0"/>
              <w:marRight w:val="0"/>
              <w:marTop w:val="0"/>
              <w:marBottom w:val="0"/>
              <w:divBdr>
                <w:top w:val="none" w:sz="0" w:space="0" w:color="auto"/>
                <w:left w:val="none" w:sz="0" w:space="0" w:color="auto"/>
                <w:bottom w:val="none" w:sz="0" w:space="0" w:color="auto"/>
                <w:right w:val="none" w:sz="0" w:space="0" w:color="auto"/>
              </w:divBdr>
            </w:div>
            <w:div w:id="801264049">
              <w:marLeft w:val="0"/>
              <w:marRight w:val="0"/>
              <w:marTop w:val="0"/>
              <w:marBottom w:val="0"/>
              <w:divBdr>
                <w:top w:val="none" w:sz="0" w:space="0" w:color="auto"/>
                <w:left w:val="none" w:sz="0" w:space="0" w:color="auto"/>
                <w:bottom w:val="none" w:sz="0" w:space="0" w:color="auto"/>
                <w:right w:val="none" w:sz="0" w:space="0" w:color="auto"/>
              </w:divBdr>
            </w:div>
            <w:div w:id="600845701">
              <w:marLeft w:val="0"/>
              <w:marRight w:val="0"/>
              <w:marTop w:val="0"/>
              <w:marBottom w:val="0"/>
              <w:divBdr>
                <w:top w:val="none" w:sz="0" w:space="0" w:color="auto"/>
                <w:left w:val="none" w:sz="0" w:space="0" w:color="auto"/>
                <w:bottom w:val="none" w:sz="0" w:space="0" w:color="auto"/>
                <w:right w:val="none" w:sz="0" w:space="0" w:color="auto"/>
              </w:divBdr>
            </w:div>
            <w:div w:id="1385983883">
              <w:marLeft w:val="0"/>
              <w:marRight w:val="0"/>
              <w:marTop w:val="0"/>
              <w:marBottom w:val="0"/>
              <w:divBdr>
                <w:top w:val="none" w:sz="0" w:space="0" w:color="auto"/>
                <w:left w:val="none" w:sz="0" w:space="0" w:color="auto"/>
                <w:bottom w:val="none" w:sz="0" w:space="0" w:color="auto"/>
                <w:right w:val="none" w:sz="0" w:space="0" w:color="auto"/>
              </w:divBdr>
            </w:div>
            <w:div w:id="1049770038">
              <w:marLeft w:val="0"/>
              <w:marRight w:val="0"/>
              <w:marTop w:val="0"/>
              <w:marBottom w:val="0"/>
              <w:divBdr>
                <w:top w:val="none" w:sz="0" w:space="0" w:color="auto"/>
                <w:left w:val="none" w:sz="0" w:space="0" w:color="auto"/>
                <w:bottom w:val="none" w:sz="0" w:space="0" w:color="auto"/>
                <w:right w:val="none" w:sz="0" w:space="0" w:color="auto"/>
              </w:divBdr>
            </w:div>
            <w:div w:id="1999114501">
              <w:marLeft w:val="0"/>
              <w:marRight w:val="0"/>
              <w:marTop w:val="0"/>
              <w:marBottom w:val="0"/>
              <w:divBdr>
                <w:top w:val="none" w:sz="0" w:space="0" w:color="auto"/>
                <w:left w:val="none" w:sz="0" w:space="0" w:color="auto"/>
                <w:bottom w:val="none" w:sz="0" w:space="0" w:color="auto"/>
                <w:right w:val="none" w:sz="0" w:space="0" w:color="auto"/>
              </w:divBdr>
            </w:div>
            <w:div w:id="2031906660">
              <w:marLeft w:val="0"/>
              <w:marRight w:val="0"/>
              <w:marTop w:val="0"/>
              <w:marBottom w:val="0"/>
              <w:divBdr>
                <w:top w:val="none" w:sz="0" w:space="0" w:color="auto"/>
                <w:left w:val="none" w:sz="0" w:space="0" w:color="auto"/>
                <w:bottom w:val="none" w:sz="0" w:space="0" w:color="auto"/>
                <w:right w:val="none" w:sz="0" w:space="0" w:color="auto"/>
              </w:divBdr>
            </w:div>
            <w:div w:id="2036274350">
              <w:marLeft w:val="0"/>
              <w:marRight w:val="0"/>
              <w:marTop w:val="0"/>
              <w:marBottom w:val="0"/>
              <w:divBdr>
                <w:top w:val="none" w:sz="0" w:space="0" w:color="auto"/>
                <w:left w:val="none" w:sz="0" w:space="0" w:color="auto"/>
                <w:bottom w:val="none" w:sz="0" w:space="0" w:color="auto"/>
                <w:right w:val="none" w:sz="0" w:space="0" w:color="auto"/>
              </w:divBdr>
            </w:div>
            <w:div w:id="1594241143">
              <w:marLeft w:val="0"/>
              <w:marRight w:val="0"/>
              <w:marTop w:val="0"/>
              <w:marBottom w:val="0"/>
              <w:divBdr>
                <w:top w:val="none" w:sz="0" w:space="0" w:color="auto"/>
                <w:left w:val="none" w:sz="0" w:space="0" w:color="auto"/>
                <w:bottom w:val="none" w:sz="0" w:space="0" w:color="auto"/>
                <w:right w:val="none" w:sz="0" w:space="0" w:color="auto"/>
              </w:divBdr>
            </w:div>
            <w:div w:id="1389840921">
              <w:marLeft w:val="0"/>
              <w:marRight w:val="0"/>
              <w:marTop w:val="0"/>
              <w:marBottom w:val="0"/>
              <w:divBdr>
                <w:top w:val="none" w:sz="0" w:space="0" w:color="auto"/>
                <w:left w:val="none" w:sz="0" w:space="0" w:color="auto"/>
                <w:bottom w:val="none" w:sz="0" w:space="0" w:color="auto"/>
                <w:right w:val="none" w:sz="0" w:space="0" w:color="auto"/>
              </w:divBdr>
            </w:div>
            <w:div w:id="1002930158">
              <w:marLeft w:val="0"/>
              <w:marRight w:val="0"/>
              <w:marTop w:val="0"/>
              <w:marBottom w:val="0"/>
              <w:divBdr>
                <w:top w:val="none" w:sz="0" w:space="0" w:color="auto"/>
                <w:left w:val="none" w:sz="0" w:space="0" w:color="auto"/>
                <w:bottom w:val="none" w:sz="0" w:space="0" w:color="auto"/>
                <w:right w:val="none" w:sz="0" w:space="0" w:color="auto"/>
              </w:divBdr>
            </w:div>
            <w:div w:id="1803187134">
              <w:marLeft w:val="0"/>
              <w:marRight w:val="0"/>
              <w:marTop w:val="0"/>
              <w:marBottom w:val="0"/>
              <w:divBdr>
                <w:top w:val="none" w:sz="0" w:space="0" w:color="auto"/>
                <w:left w:val="none" w:sz="0" w:space="0" w:color="auto"/>
                <w:bottom w:val="none" w:sz="0" w:space="0" w:color="auto"/>
                <w:right w:val="none" w:sz="0" w:space="0" w:color="auto"/>
              </w:divBdr>
            </w:div>
            <w:div w:id="1599673264">
              <w:marLeft w:val="0"/>
              <w:marRight w:val="0"/>
              <w:marTop w:val="0"/>
              <w:marBottom w:val="0"/>
              <w:divBdr>
                <w:top w:val="none" w:sz="0" w:space="0" w:color="auto"/>
                <w:left w:val="none" w:sz="0" w:space="0" w:color="auto"/>
                <w:bottom w:val="none" w:sz="0" w:space="0" w:color="auto"/>
                <w:right w:val="none" w:sz="0" w:space="0" w:color="auto"/>
              </w:divBdr>
            </w:div>
            <w:div w:id="1461072155">
              <w:marLeft w:val="0"/>
              <w:marRight w:val="0"/>
              <w:marTop w:val="0"/>
              <w:marBottom w:val="0"/>
              <w:divBdr>
                <w:top w:val="none" w:sz="0" w:space="0" w:color="auto"/>
                <w:left w:val="none" w:sz="0" w:space="0" w:color="auto"/>
                <w:bottom w:val="none" w:sz="0" w:space="0" w:color="auto"/>
                <w:right w:val="none" w:sz="0" w:space="0" w:color="auto"/>
              </w:divBdr>
            </w:div>
            <w:div w:id="1701396642">
              <w:marLeft w:val="0"/>
              <w:marRight w:val="0"/>
              <w:marTop w:val="0"/>
              <w:marBottom w:val="0"/>
              <w:divBdr>
                <w:top w:val="none" w:sz="0" w:space="0" w:color="auto"/>
                <w:left w:val="none" w:sz="0" w:space="0" w:color="auto"/>
                <w:bottom w:val="none" w:sz="0" w:space="0" w:color="auto"/>
                <w:right w:val="none" w:sz="0" w:space="0" w:color="auto"/>
              </w:divBdr>
            </w:div>
            <w:div w:id="668754189">
              <w:marLeft w:val="0"/>
              <w:marRight w:val="0"/>
              <w:marTop w:val="0"/>
              <w:marBottom w:val="0"/>
              <w:divBdr>
                <w:top w:val="none" w:sz="0" w:space="0" w:color="auto"/>
                <w:left w:val="none" w:sz="0" w:space="0" w:color="auto"/>
                <w:bottom w:val="none" w:sz="0" w:space="0" w:color="auto"/>
                <w:right w:val="none" w:sz="0" w:space="0" w:color="auto"/>
              </w:divBdr>
            </w:div>
            <w:div w:id="1426149633">
              <w:marLeft w:val="0"/>
              <w:marRight w:val="0"/>
              <w:marTop w:val="0"/>
              <w:marBottom w:val="0"/>
              <w:divBdr>
                <w:top w:val="none" w:sz="0" w:space="0" w:color="auto"/>
                <w:left w:val="none" w:sz="0" w:space="0" w:color="auto"/>
                <w:bottom w:val="none" w:sz="0" w:space="0" w:color="auto"/>
                <w:right w:val="none" w:sz="0" w:space="0" w:color="auto"/>
              </w:divBdr>
            </w:div>
            <w:div w:id="946035448">
              <w:marLeft w:val="0"/>
              <w:marRight w:val="0"/>
              <w:marTop w:val="0"/>
              <w:marBottom w:val="0"/>
              <w:divBdr>
                <w:top w:val="none" w:sz="0" w:space="0" w:color="auto"/>
                <w:left w:val="none" w:sz="0" w:space="0" w:color="auto"/>
                <w:bottom w:val="none" w:sz="0" w:space="0" w:color="auto"/>
                <w:right w:val="none" w:sz="0" w:space="0" w:color="auto"/>
              </w:divBdr>
            </w:div>
            <w:div w:id="2136635119">
              <w:marLeft w:val="0"/>
              <w:marRight w:val="0"/>
              <w:marTop w:val="0"/>
              <w:marBottom w:val="0"/>
              <w:divBdr>
                <w:top w:val="none" w:sz="0" w:space="0" w:color="auto"/>
                <w:left w:val="none" w:sz="0" w:space="0" w:color="auto"/>
                <w:bottom w:val="none" w:sz="0" w:space="0" w:color="auto"/>
                <w:right w:val="none" w:sz="0" w:space="0" w:color="auto"/>
              </w:divBdr>
            </w:div>
            <w:div w:id="1377001185">
              <w:marLeft w:val="0"/>
              <w:marRight w:val="0"/>
              <w:marTop w:val="0"/>
              <w:marBottom w:val="0"/>
              <w:divBdr>
                <w:top w:val="none" w:sz="0" w:space="0" w:color="auto"/>
                <w:left w:val="none" w:sz="0" w:space="0" w:color="auto"/>
                <w:bottom w:val="none" w:sz="0" w:space="0" w:color="auto"/>
                <w:right w:val="none" w:sz="0" w:space="0" w:color="auto"/>
              </w:divBdr>
            </w:div>
            <w:div w:id="212087579">
              <w:marLeft w:val="0"/>
              <w:marRight w:val="0"/>
              <w:marTop w:val="0"/>
              <w:marBottom w:val="0"/>
              <w:divBdr>
                <w:top w:val="none" w:sz="0" w:space="0" w:color="auto"/>
                <w:left w:val="none" w:sz="0" w:space="0" w:color="auto"/>
                <w:bottom w:val="none" w:sz="0" w:space="0" w:color="auto"/>
                <w:right w:val="none" w:sz="0" w:space="0" w:color="auto"/>
              </w:divBdr>
            </w:div>
            <w:div w:id="549656550">
              <w:marLeft w:val="0"/>
              <w:marRight w:val="0"/>
              <w:marTop w:val="0"/>
              <w:marBottom w:val="0"/>
              <w:divBdr>
                <w:top w:val="none" w:sz="0" w:space="0" w:color="auto"/>
                <w:left w:val="none" w:sz="0" w:space="0" w:color="auto"/>
                <w:bottom w:val="none" w:sz="0" w:space="0" w:color="auto"/>
                <w:right w:val="none" w:sz="0" w:space="0" w:color="auto"/>
              </w:divBdr>
            </w:div>
            <w:div w:id="1439980599">
              <w:marLeft w:val="0"/>
              <w:marRight w:val="0"/>
              <w:marTop w:val="0"/>
              <w:marBottom w:val="0"/>
              <w:divBdr>
                <w:top w:val="none" w:sz="0" w:space="0" w:color="auto"/>
                <w:left w:val="none" w:sz="0" w:space="0" w:color="auto"/>
                <w:bottom w:val="none" w:sz="0" w:space="0" w:color="auto"/>
                <w:right w:val="none" w:sz="0" w:space="0" w:color="auto"/>
              </w:divBdr>
            </w:div>
            <w:div w:id="1415472475">
              <w:marLeft w:val="0"/>
              <w:marRight w:val="0"/>
              <w:marTop w:val="0"/>
              <w:marBottom w:val="0"/>
              <w:divBdr>
                <w:top w:val="none" w:sz="0" w:space="0" w:color="auto"/>
                <w:left w:val="none" w:sz="0" w:space="0" w:color="auto"/>
                <w:bottom w:val="none" w:sz="0" w:space="0" w:color="auto"/>
                <w:right w:val="none" w:sz="0" w:space="0" w:color="auto"/>
              </w:divBdr>
            </w:div>
            <w:div w:id="1744141050">
              <w:marLeft w:val="0"/>
              <w:marRight w:val="0"/>
              <w:marTop w:val="0"/>
              <w:marBottom w:val="0"/>
              <w:divBdr>
                <w:top w:val="none" w:sz="0" w:space="0" w:color="auto"/>
                <w:left w:val="none" w:sz="0" w:space="0" w:color="auto"/>
                <w:bottom w:val="none" w:sz="0" w:space="0" w:color="auto"/>
                <w:right w:val="none" w:sz="0" w:space="0" w:color="auto"/>
              </w:divBdr>
            </w:div>
            <w:div w:id="1996839398">
              <w:marLeft w:val="0"/>
              <w:marRight w:val="0"/>
              <w:marTop w:val="0"/>
              <w:marBottom w:val="0"/>
              <w:divBdr>
                <w:top w:val="none" w:sz="0" w:space="0" w:color="auto"/>
                <w:left w:val="none" w:sz="0" w:space="0" w:color="auto"/>
                <w:bottom w:val="none" w:sz="0" w:space="0" w:color="auto"/>
                <w:right w:val="none" w:sz="0" w:space="0" w:color="auto"/>
              </w:divBdr>
            </w:div>
            <w:div w:id="1640762936">
              <w:marLeft w:val="0"/>
              <w:marRight w:val="0"/>
              <w:marTop w:val="0"/>
              <w:marBottom w:val="0"/>
              <w:divBdr>
                <w:top w:val="none" w:sz="0" w:space="0" w:color="auto"/>
                <w:left w:val="none" w:sz="0" w:space="0" w:color="auto"/>
                <w:bottom w:val="none" w:sz="0" w:space="0" w:color="auto"/>
                <w:right w:val="none" w:sz="0" w:space="0" w:color="auto"/>
              </w:divBdr>
            </w:div>
            <w:div w:id="388235611">
              <w:marLeft w:val="0"/>
              <w:marRight w:val="0"/>
              <w:marTop w:val="0"/>
              <w:marBottom w:val="0"/>
              <w:divBdr>
                <w:top w:val="none" w:sz="0" w:space="0" w:color="auto"/>
                <w:left w:val="none" w:sz="0" w:space="0" w:color="auto"/>
                <w:bottom w:val="none" w:sz="0" w:space="0" w:color="auto"/>
                <w:right w:val="none" w:sz="0" w:space="0" w:color="auto"/>
              </w:divBdr>
            </w:div>
            <w:div w:id="212275903">
              <w:marLeft w:val="0"/>
              <w:marRight w:val="0"/>
              <w:marTop w:val="0"/>
              <w:marBottom w:val="0"/>
              <w:divBdr>
                <w:top w:val="none" w:sz="0" w:space="0" w:color="auto"/>
                <w:left w:val="none" w:sz="0" w:space="0" w:color="auto"/>
                <w:bottom w:val="none" w:sz="0" w:space="0" w:color="auto"/>
                <w:right w:val="none" w:sz="0" w:space="0" w:color="auto"/>
              </w:divBdr>
            </w:div>
            <w:div w:id="87500311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1821580652">
              <w:marLeft w:val="0"/>
              <w:marRight w:val="0"/>
              <w:marTop w:val="0"/>
              <w:marBottom w:val="0"/>
              <w:divBdr>
                <w:top w:val="none" w:sz="0" w:space="0" w:color="auto"/>
                <w:left w:val="none" w:sz="0" w:space="0" w:color="auto"/>
                <w:bottom w:val="none" w:sz="0" w:space="0" w:color="auto"/>
                <w:right w:val="none" w:sz="0" w:space="0" w:color="auto"/>
              </w:divBdr>
            </w:div>
            <w:div w:id="1349214684">
              <w:marLeft w:val="0"/>
              <w:marRight w:val="0"/>
              <w:marTop w:val="0"/>
              <w:marBottom w:val="0"/>
              <w:divBdr>
                <w:top w:val="none" w:sz="0" w:space="0" w:color="auto"/>
                <w:left w:val="none" w:sz="0" w:space="0" w:color="auto"/>
                <w:bottom w:val="none" w:sz="0" w:space="0" w:color="auto"/>
                <w:right w:val="none" w:sz="0" w:space="0" w:color="auto"/>
              </w:divBdr>
            </w:div>
            <w:div w:id="1616280794">
              <w:marLeft w:val="0"/>
              <w:marRight w:val="0"/>
              <w:marTop w:val="0"/>
              <w:marBottom w:val="0"/>
              <w:divBdr>
                <w:top w:val="none" w:sz="0" w:space="0" w:color="auto"/>
                <w:left w:val="none" w:sz="0" w:space="0" w:color="auto"/>
                <w:bottom w:val="none" w:sz="0" w:space="0" w:color="auto"/>
                <w:right w:val="none" w:sz="0" w:space="0" w:color="auto"/>
              </w:divBdr>
            </w:div>
            <w:div w:id="1890529538">
              <w:marLeft w:val="0"/>
              <w:marRight w:val="0"/>
              <w:marTop w:val="0"/>
              <w:marBottom w:val="0"/>
              <w:divBdr>
                <w:top w:val="none" w:sz="0" w:space="0" w:color="auto"/>
                <w:left w:val="none" w:sz="0" w:space="0" w:color="auto"/>
                <w:bottom w:val="none" w:sz="0" w:space="0" w:color="auto"/>
                <w:right w:val="none" w:sz="0" w:space="0" w:color="auto"/>
              </w:divBdr>
            </w:div>
            <w:div w:id="988940056">
              <w:marLeft w:val="0"/>
              <w:marRight w:val="0"/>
              <w:marTop w:val="0"/>
              <w:marBottom w:val="0"/>
              <w:divBdr>
                <w:top w:val="none" w:sz="0" w:space="0" w:color="auto"/>
                <w:left w:val="none" w:sz="0" w:space="0" w:color="auto"/>
                <w:bottom w:val="none" w:sz="0" w:space="0" w:color="auto"/>
                <w:right w:val="none" w:sz="0" w:space="0" w:color="auto"/>
              </w:divBdr>
            </w:div>
            <w:div w:id="905460405">
              <w:marLeft w:val="0"/>
              <w:marRight w:val="0"/>
              <w:marTop w:val="0"/>
              <w:marBottom w:val="0"/>
              <w:divBdr>
                <w:top w:val="none" w:sz="0" w:space="0" w:color="auto"/>
                <w:left w:val="none" w:sz="0" w:space="0" w:color="auto"/>
                <w:bottom w:val="none" w:sz="0" w:space="0" w:color="auto"/>
                <w:right w:val="none" w:sz="0" w:space="0" w:color="auto"/>
              </w:divBdr>
            </w:div>
            <w:div w:id="1395008064">
              <w:marLeft w:val="0"/>
              <w:marRight w:val="0"/>
              <w:marTop w:val="0"/>
              <w:marBottom w:val="0"/>
              <w:divBdr>
                <w:top w:val="none" w:sz="0" w:space="0" w:color="auto"/>
                <w:left w:val="none" w:sz="0" w:space="0" w:color="auto"/>
                <w:bottom w:val="none" w:sz="0" w:space="0" w:color="auto"/>
                <w:right w:val="none" w:sz="0" w:space="0" w:color="auto"/>
              </w:divBdr>
            </w:div>
            <w:div w:id="2037924565">
              <w:marLeft w:val="0"/>
              <w:marRight w:val="0"/>
              <w:marTop w:val="0"/>
              <w:marBottom w:val="0"/>
              <w:divBdr>
                <w:top w:val="none" w:sz="0" w:space="0" w:color="auto"/>
                <w:left w:val="none" w:sz="0" w:space="0" w:color="auto"/>
                <w:bottom w:val="none" w:sz="0" w:space="0" w:color="auto"/>
                <w:right w:val="none" w:sz="0" w:space="0" w:color="auto"/>
              </w:divBdr>
            </w:div>
            <w:div w:id="2092460925">
              <w:marLeft w:val="0"/>
              <w:marRight w:val="0"/>
              <w:marTop w:val="0"/>
              <w:marBottom w:val="0"/>
              <w:divBdr>
                <w:top w:val="none" w:sz="0" w:space="0" w:color="auto"/>
                <w:left w:val="none" w:sz="0" w:space="0" w:color="auto"/>
                <w:bottom w:val="none" w:sz="0" w:space="0" w:color="auto"/>
                <w:right w:val="none" w:sz="0" w:space="0" w:color="auto"/>
              </w:divBdr>
            </w:div>
            <w:div w:id="1268275978">
              <w:marLeft w:val="0"/>
              <w:marRight w:val="0"/>
              <w:marTop w:val="0"/>
              <w:marBottom w:val="0"/>
              <w:divBdr>
                <w:top w:val="none" w:sz="0" w:space="0" w:color="auto"/>
                <w:left w:val="none" w:sz="0" w:space="0" w:color="auto"/>
                <w:bottom w:val="none" w:sz="0" w:space="0" w:color="auto"/>
                <w:right w:val="none" w:sz="0" w:space="0" w:color="auto"/>
              </w:divBdr>
            </w:div>
            <w:div w:id="1036858532">
              <w:marLeft w:val="0"/>
              <w:marRight w:val="0"/>
              <w:marTop w:val="0"/>
              <w:marBottom w:val="0"/>
              <w:divBdr>
                <w:top w:val="none" w:sz="0" w:space="0" w:color="auto"/>
                <w:left w:val="none" w:sz="0" w:space="0" w:color="auto"/>
                <w:bottom w:val="none" w:sz="0" w:space="0" w:color="auto"/>
                <w:right w:val="none" w:sz="0" w:space="0" w:color="auto"/>
              </w:divBdr>
            </w:div>
            <w:div w:id="529533598">
              <w:marLeft w:val="0"/>
              <w:marRight w:val="0"/>
              <w:marTop w:val="0"/>
              <w:marBottom w:val="0"/>
              <w:divBdr>
                <w:top w:val="none" w:sz="0" w:space="0" w:color="auto"/>
                <w:left w:val="none" w:sz="0" w:space="0" w:color="auto"/>
                <w:bottom w:val="none" w:sz="0" w:space="0" w:color="auto"/>
                <w:right w:val="none" w:sz="0" w:space="0" w:color="auto"/>
              </w:divBdr>
            </w:div>
            <w:div w:id="1545293424">
              <w:marLeft w:val="0"/>
              <w:marRight w:val="0"/>
              <w:marTop w:val="0"/>
              <w:marBottom w:val="0"/>
              <w:divBdr>
                <w:top w:val="none" w:sz="0" w:space="0" w:color="auto"/>
                <w:left w:val="none" w:sz="0" w:space="0" w:color="auto"/>
                <w:bottom w:val="none" w:sz="0" w:space="0" w:color="auto"/>
                <w:right w:val="none" w:sz="0" w:space="0" w:color="auto"/>
              </w:divBdr>
            </w:div>
            <w:div w:id="1233926269">
              <w:marLeft w:val="0"/>
              <w:marRight w:val="0"/>
              <w:marTop w:val="0"/>
              <w:marBottom w:val="0"/>
              <w:divBdr>
                <w:top w:val="none" w:sz="0" w:space="0" w:color="auto"/>
                <w:left w:val="none" w:sz="0" w:space="0" w:color="auto"/>
                <w:bottom w:val="none" w:sz="0" w:space="0" w:color="auto"/>
                <w:right w:val="none" w:sz="0" w:space="0" w:color="auto"/>
              </w:divBdr>
            </w:div>
            <w:div w:id="492527587">
              <w:marLeft w:val="0"/>
              <w:marRight w:val="0"/>
              <w:marTop w:val="0"/>
              <w:marBottom w:val="0"/>
              <w:divBdr>
                <w:top w:val="none" w:sz="0" w:space="0" w:color="auto"/>
                <w:left w:val="none" w:sz="0" w:space="0" w:color="auto"/>
                <w:bottom w:val="none" w:sz="0" w:space="0" w:color="auto"/>
                <w:right w:val="none" w:sz="0" w:space="0" w:color="auto"/>
              </w:divBdr>
            </w:div>
            <w:div w:id="422453264">
              <w:marLeft w:val="0"/>
              <w:marRight w:val="0"/>
              <w:marTop w:val="0"/>
              <w:marBottom w:val="0"/>
              <w:divBdr>
                <w:top w:val="none" w:sz="0" w:space="0" w:color="auto"/>
                <w:left w:val="none" w:sz="0" w:space="0" w:color="auto"/>
                <w:bottom w:val="none" w:sz="0" w:space="0" w:color="auto"/>
                <w:right w:val="none" w:sz="0" w:space="0" w:color="auto"/>
              </w:divBdr>
            </w:div>
            <w:div w:id="620964395">
              <w:marLeft w:val="0"/>
              <w:marRight w:val="0"/>
              <w:marTop w:val="0"/>
              <w:marBottom w:val="0"/>
              <w:divBdr>
                <w:top w:val="none" w:sz="0" w:space="0" w:color="auto"/>
                <w:left w:val="none" w:sz="0" w:space="0" w:color="auto"/>
                <w:bottom w:val="none" w:sz="0" w:space="0" w:color="auto"/>
                <w:right w:val="none" w:sz="0" w:space="0" w:color="auto"/>
              </w:divBdr>
            </w:div>
            <w:div w:id="1509710477">
              <w:marLeft w:val="0"/>
              <w:marRight w:val="0"/>
              <w:marTop w:val="0"/>
              <w:marBottom w:val="0"/>
              <w:divBdr>
                <w:top w:val="none" w:sz="0" w:space="0" w:color="auto"/>
                <w:left w:val="none" w:sz="0" w:space="0" w:color="auto"/>
                <w:bottom w:val="none" w:sz="0" w:space="0" w:color="auto"/>
                <w:right w:val="none" w:sz="0" w:space="0" w:color="auto"/>
              </w:divBdr>
            </w:div>
            <w:div w:id="1691057628">
              <w:marLeft w:val="0"/>
              <w:marRight w:val="0"/>
              <w:marTop w:val="0"/>
              <w:marBottom w:val="0"/>
              <w:divBdr>
                <w:top w:val="none" w:sz="0" w:space="0" w:color="auto"/>
                <w:left w:val="none" w:sz="0" w:space="0" w:color="auto"/>
                <w:bottom w:val="none" w:sz="0" w:space="0" w:color="auto"/>
                <w:right w:val="none" w:sz="0" w:space="0" w:color="auto"/>
              </w:divBdr>
            </w:div>
            <w:div w:id="29645280">
              <w:marLeft w:val="0"/>
              <w:marRight w:val="0"/>
              <w:marTop w:val="0"/>
              <w:marBottom w:val="0"/>
              <w:divBdr>
                <w:top w:val="none" w:sz="0" w:space="0" w:color="auto"/>
                <w:left w:val="none" w:sz="0" w:space="0" w:color="auto"/>
                <w:bottom w:val="none" w:sz="0" w:space="0" w:color="auto"/>
                <w:right w:val="none" w:sz="0" w:space="0" w:color="auto"/>
              </w:divBdr>
            </w:div>
            <w:div w:id="1990472005">
              <w:marLeft w:val="0"/>
              <w:marRight w:val="0"/>
              <w:marTop w:val="0"/>
              <w:marBottom w:val="0"/>
              <w:divBdr>
                <w:top w:val="none" w:sz="0" w:space="0" w:color="auto"/>
                <w:left w:val="none" w:sz="0" w:space="0" w:color="auto"/>
                <w:bottom w:val="none" w:sz="0" w:space="0" w:color="auto"/>
                <w:right w:val="none" w:sz="0" w:space="0" w:color="auto"/>
              </w:divBdr>
            </w:div>
            <w:div w:id="1156917288">
              <w:marLeft w:val="0"/>
              <w:marRight w:val="0"/>
              <w:marTop w:val="0"/>
              <w:marBottom w:val="0"/>
              <w:divBdr>
                <w:top w:val="none" w:sz="0" w:space="0" w:color="auto"/>
                <w:left w:val="none" w:sz="0" w:space="0" w:color="auto"/>
                <w:bottom w:val="none" w:sz="0" w:space="0" w:color="auto"/>
                <w:right w:val="none" w:sz="0" w:space="0" w:color="auto"/>
              </w:divBdr>
            </w:div>
            <w:div w:id="70216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7586">
      <w:bodyDiv w:val="1"/>
      <w:marLeft w:val="0"/>
      <w:marRight w:val="0"/>
      <w:marTop w:val="0"/>
      <w:marBottom w:val="0"/>
      <w:divBdr>
        <w:top w:val="none" w:sz="0" w:space="0" w:color="auto"/>
        <w:left w:val="none" w:sz="0" w:space="0" w:color="auto"/>
        <w:bottom w:val="none" w:sz="0" w:space="0" w:color="auto"/>
        <w:right w:val="none" w:sz="0" w:space="0" w:color="auto"/>
      </w:divBdr>
      <w:divsChild>
        <w:div w:id="295987555">
          <w:marLeft w:val="0"/>
          <w:marRight w:val="0"/>
          <w:marTop w:val="0"/>
          <w:marBottom w:val="0"/>
          <w:divBdr>
            <w:top w:val="none" w:sz="0" w:space="0" w:color="auto"/>
            <w:left w:val="none" w:sz="0" w:space="0" w:color="auto"/>
            <w:bottom w:val="none" w:sz="0" w:space="0" w:color="auto"/>
            <w:right w:val="none" w:sz="0" w:space="0" w:color="auto"/>
          </w:divBdr>
          <w:divsChild>
            <w:div w:id="425730041">
              <w:marLeft w:val="0"/>
              <w:marRight w:val="0"/>
              <w:marTop w:val="0"/>
              <w:marBottom w:val="0"/>
              <w:divBdr>
                <w:top w:val="none" w:sz="0" w:space="0" w:color="auto"/>
                <w:left w:val="none" w:sz="0" w:space="0" w:color="auto"/>
                <w:bottom w:val="none" w:sz="0" w:space="0" w:color="auto"/>
                <w:right w:val="none" w:sz="0" w:space="0" w:color="auto"/>
              </w:divBdr>
            </w:div>
            <w:div w:id="308826121">
              <w:marLeft w:val="0"/>
              <w:marRight w:val="0"/>
              <w:marTop w:val="0"/>
              <w:marBottom w:val="0"/>
              <w:divBdr>
                <w:top w:val="none" w:sz="0" w:space="0" w:color="auto"/>
                <w:left w:val="none" w:sz="0" w:space="0" w:color="auto"/>
                <w:bottom w:val="none" w:sz="0" w:space="0" w:color="auto"/>
                <w:right w:val="none" w:sz="0" w:space="0" w:color="auto"/>
              </w:divBdr>
            </w:div>
            <w:div w:id="454838210">
              <w:marLeft w:val="0"/>
              <w:marRight w:val="0"/>
              <w:marTop w:val="0"/>
              <w:marBottom w:val="0"/>
              <w:divBdr>
                <w:top w:val="none" w:sz="0" w:space="0" w:color="auto"/>
                <w:left w:val="none" w:sz="0" w:space="0" w:color="auto"/>
                <w:bottom w:val="none" w:sz="0" w:space="0" w:color="auto"/>
                <w:right w:val="none" w:sz="0" w:space="0" w:color="auto"/>
              </w:divBdr>
            </w:div>
            <w:div w:id="2068720411">
              <w:marLeft w:val="0"/>
              <w:marRight w:val="0"/>
              <w:marTop w:val="0"/>
              <w:marBottom w:val="0"/>
              <w:divBdr>
                <w:top w:val="none" w:sz="0" w:space="0" w:color="auto"/>
                <w:left w:val="none" w:sz="0" w:space="0" w:color="auto"/>
                <w:bottom w:val="none" w:sz="0" w:space="0" w:color="auto"/>
                <w:right w:val="none" w:sz="0" w:space="0" w:color="auto"/>
              </w:divBdr>
            </w:div>
            <w:div w:id="1084032997">
              <w:marLeft w:val="0"/>
              <w:marRight w:val="0"/>
              <w:marTop w:val="0"/>
              <w:marBottom w:val="0"/>
              <w:divBdr>
                <w:top w:val="none" w:sz="0" w:space="0" w:color="auto"/>
                <w:left w:val="none" w:sz="0" w:space="0" w:color="auto"/>
                <w:bottom w:val="none" w:sz="0" w:space="0" w:color="auto"/>
                <w:right w:val="none" w:sz="0" w:space="0" w:color="auto"/>
              </w:divBdr>
            </w:div>
            <w:div w:id="1468664513">
              <w:marLeft w:val="0"/>
              <w:marRight w:val="0"/>
              <w:marTop w:val="0"/>
              <w:marBottom w:val="0"/>
              <w:divBdr>
                <w:top w:val="none" w:sz="0" w:space="0" w:color="auto"/>
                <w:left w:val="none" w:sz="0" w:space="0" w:color="auto"/>
                <w:bottom w:val="none" w:sz="0" w:space="0" w:color="auto"/>
                <w:right w:val="none" w:sz="0" w:space="0" w:color="auto"/>
              </w:divBdr>
            </w:div>
            <w:div w:id="726339784">
              <w:marLeft w:val="0"/>
              <w:marRight w:val="0"/>
              <w:marTop w:val="0"/>
              <w:marBottom w:val="0"/>
              <w:divBdr>
                <w:top w:val="none" w:sz="0" w:space="0" w:color="auto"/>
                <w:left w:val="none" w:sz="0" w:space="0" w:color="auto"/>
                <w:bottom w:val="none" w:sz="0" w:space="0" w:color="auto"/>
                <w:right w:val="none" w:sz="0" w:space="0" w:color="auto"/>
              </w:divBdr>
            </w:div>
            <w:div w:id="1382441670">
              <w:marLeft w:val="0"/>
              <w:marRight w:val="0"/>
              <w:marTop w:val="0"/>
              <w:marBottom w:val="0"/>
              <w:divBdr>
                <w:top w:val="none" w:sz="0" w:space="0" w:color="auto"/>
                <w:left w:val="none" w:sz="0" w:space="0" w:color="auto"/>
                <w:bottom w:val="none" w:sz="0" w:space="0" w:color="auto"/>
                <w:right w:val="none" w:sz="0" w:space="0" w:color="auto"/>
              </w:divBdr>
            </w:div>
            <w:div w:id="2031486117">
              <w:marLeft w:val="0"/>
              <w:marRight w:val="0"/>
              <w:marTop w:val="0"/>
              <w:marBottom w:val="0"/>
              <w:divBdr>
                <w:top w:val="none" w:sz="0" w:space="0" w:color="auto"/>
                <w:left w:val="none" w:sz="0" w:space="0" w:color="auto"/>
                <w:bottom w:val="none" w:sz="0" w:space="0" w:color="auto"/>
                <w:right w:val="none" w:sz="0" w:space="0" w:color="auto"/>
              </w:divBdr>
            </w:div>
            <w:div w:id="1172523205">
              <w:marLeft w:val="0"/>
              <w:marRight w:val="0"/>
              <w:marTop w:val="0"/>
              <w:marBottom w:val="0"/>
              <w:divBdr>
                <w:top w:val="none" w:sz="0" w:space="0" w:color="auto"/>
                <w:left w:val="none" w:sz="0" w:space="0" w:color="auto"/>
                <w:bottom w:val="none" w:sz="0" w:space="0" w:color="auto"/>
                <w:right w:val="none" w:sz="0" w:space="0" w:color="auto"/>
              </w:divBdr>
            </w:div>
            <w:div w:id="1017465369">
              <w:marLeft w:val="0"/>
              <w:marRight w:val="0"/>
              <w:marTop w:val="0"/>
              <w:marBottom w:val="0"/>
              <w:divBdr>
                <w:top w:val="none" w:sz="0" w:space="0" w:color="auto"/>
                <w:left w:val="none" w:sz="0" w:space="0" w:color="auto"/>
                <w:bottom w:val="none" w:sz="0" w:space="0" w:color="auto"/>
                <w:right w:val="none" w:sz="0" w:space="0" w:color="auto"/>
              </w:divBdr>
            </w:div>
            <w:div w:id="808787429">
              <w:marLeft w:val="0"/>
              <w:marRight w:val="0"/>
              <w:marTop w:val="0"/>
              <w:marBottom w:val="0"/>
              <w:divBdr>
                <w:top w:val="none" w:sz="0" w:space="0" w:color="auto"/>
                <w:left w:val="none" w:sz="0" w:space="0" w:color="auto"/>
                <w:bottom w:val="none" w:sz="0" w:space="0" w:color="auto"/>
                <w:right w:val="none" w:sz="0" w:space="0" w:color="auto"/>
              </w:divBdr>
            </w:div>
            <w:div w:id="2008945612">
              <w:marLeft w:val="0"/>
              <w:marRight w:val="0"/>
              <w:marTop w:val="0"/>
              <w:marBottom w:val="0"/>
              <w:divBdr>
                <w:top w:val="none" w:sz="0" w:space="0" w:color="auto"/>
                <w:left w:val="none" w:sz="0" w:space="0" w:color="auto"/>
                <w:bottom w:val="none" w:sz="0" w:space="0" w:color="auto"/>
                <w:right w:val="none" w:sz="0" w:space="0" w:color="auto"/>
              </w:divBdr>
            </w:div>
            <w:div w:id="424424233">
              <w:marLeft w:val="0"/>
              <w:marRight w:val="0"/>
              <w:marTop w:val="0"/>
              <w:marBottom w:val="0"/>
              <w:divBdr>
                <w:top w:val="none" w:sz="0" w:space="0" w:color="auto"/>
                <w:left w:val="none" w:sz="0" w:space="0" w:color="auto"/>
                <w:bottom w:val="none" w:sz="0" w:space="0" w:color="auto"/>
                <w:right w:val="none" w:sz="0" w:space="0" w:color="auto"/>
              </w:divBdr>
            </w:div>
            <w:div w:id="876117116">
              <w:marLeft w:val="0"/>
              <w:marRight w:val="0"/>
              <w:marTop w:val="0"/>
              <w:marBottom w:val="0"/>
              <w:divBdr>
                <w:top w:val="none" w:sz="0" w:space="0" w:color="auto"/>
                <w:left w:val="none" w:sz="0" w:space="0" w:color="auto"/>
                <w:bottom w:val="none" w:sz="0" w:space="0" w:color="auto"/>
                <w:right w:val="none" w:sz="0" w:space="0" w:color="auto"/>
              </w:divBdr>
            </w:div>
            <w:div w:id="1430152403">
              <w:marLeft w:val="0"/>
              <w:marRight w:val="0"/>
              <w:marTop w:val="0"/>
              <w:marBottom w:val="0"/>
              <w:divBdr>
                <w:top w:val="none" w:sz="0" w:space="0" w:color="auto"/>
                <w:left w:val="none" w:sz="0" w:space="0" w:color="auto"/>
                <w:bottom w:val="none" w:sz="0" w:space="0" w:color="auto"/>
                <w:right w:val="none" w:sz="0" w:space="0" w:color="auto"/>
              </w:divBdr>
            </w:div>
            <w:div w:id="564724414">
              <w:marLeft w:val="0"/>
              <w:marRight w:val="0"/>
              <w:marTop w:val="0"/>
              <w:marBottom w:val="0"/>
              <w:divBdr>
                <w:top w:val="none" w:sz="0" w:space="0" w:color="auto"/>
                <w:left w:val="none" w:sz="0" w:space="0" w:color="auto"/>
                <w:bottom w:val="none" w:sz="0" w:space="0" w:color="auto"/>
                <w:right w:val="none" w:sz="0" w:space="0" w:color="auto"/>
              </w:divBdr>
            </w:div>
            <w:div w:id="717557093">
              <w:marLeft w:val="0"/>
              <w:marRight w:val="0"/>
              <w:marTop w:val="0"/>
              <w:marBottom w:val="0"/>
              <w:divBdr>
                <w:top w:val="none" w:sz="0" w:space="0" w:color="auto"/>
                <w:left w:val="none" w:sz="0" w:space="0" w:color="auto"/>
                <w:bottom w:val="none" w:sz="0" w:space="0" w:color="auto"/>
                <w:right w:val="none" w:sz="0" w:space="0" w:color="auto"/>
              </w:divBdr>
            </w:div>
            <w:div w:id="1740444254">
              <w:marLeft w:val="0"/>
              <w:marRight w:val="0"/>
              <w:marTop w:val="0"/>
              <w:marBottom w:val="0"/>
              <w:divBdr>
                <w:top w:val="none" w:sz="0" w:space="0" w:color="auto"/>
                <w:left w:val="none" w:sz="0" w:space="0" w:color="auto"/>
                <w:bottom w:val="none" w:sz="0" w:space="0" w:color="auto"/>
                <w:right w:val="none" w:sz="0" w:space="0" w:color="auto"/>
              </w:divBdr>
            </w:div>
            <w:div w:id="553583602">
              <w:marLeft w:val="0"/>
              <w:marRight w:val="0"/>
              <w:marTop w:val="0"/>
              <w:marBottom w:val="0"/>
              <w:divBdr>
                <w:top w:val="none" w:sz="0" w:space="0" w:color="auto"/>
                <w:left w:val="none" w:sz="0" w:space="0" w:color="auto"/>
                <w:bottom w:val="none" w:sz="0" w:space="0" w:color="auto"/>
                <w:right w:val="none" w:sz="0" w:space="0" w:color="auto"/>
              </w:divBdr>
            </w:div>
            <w:div w:id="1507987284">
              <w:marLeft w:val="0"/>
              <w:marRight w:val="0"/>
              <w:marTop w:val="0"/>
              <w:marBottom w:val="0"/>
              <w:divBdr>
                <w:top w:val="none" w:sz="0" w:space="0" w:color="auto"/>
                <w:left w:val="none" w:sz="0" w:space="0" w:color="auto"/>
                <w:bottom w:val="none" w:sz="0" w:space="0" w:color="auto"/>
                <w:right w:val="none" w:sz="0" w:space="0" w:color="auto"/>
              </w:divBdr>
            </w:div>
            <w:div w:id="684793298">
              <w:marLeft w:val="0"/>
              <w:marRight w:val="0"/>
              <w:marTop w:val="0"/>
              <w:marBottom w:val="0"/>
              <w:divBdr>
                <w:top w:val="none" w:sz="0" w:space="0" w:color="auto"/>
                <w:left w:val="none" w:sz="0" w:space="0" w:color="auto"/>
                <w:bottom w:val="none" w:sz="0" w:space="0" w:color="auto"/>
                <w:right w:val="none" w:sz="0" w:space="0" w:color="auto"/>
              </w:divBdr>
            </w:div>
            <w:div w:id="406223526">
              <w:marLeft w:val="0"/>
              <w:marRight w:val="0"/>
              <w:marTop w:val="0"/>
              <w:marBottom w:val="0"/>
              <w:divBdr>
                <w:top w:val="none" w:sz="0" w:space="0" w:color="auto"/>
                <w:left w:val="none" w:sz="0" w:space="0" w:color="auto"/>
                <w:bottom w:val="none" w:sz="0" w:space="0" w:color="auto"/>
                <w:right w:val="none" w:sz="0" w:space="0" w:color="auto"/>
              </w:divBdr>
            </w:div>
            <w:div w:id="1311248972">
              <w:marLeft w:val="0"/>
              <w:marRight w:val="0"/>
              <w:marTop w:val="0"/>
              <w:marBottom w:val="0"/>
              <w:divBdr>
                <w:top w:val="none" w:sz="0" w:space="0" w:color="auto"/>
                <w:left w:val="none" w:sz="0" w:space="0" w:color="auto"/>
                <w:bottom w:val="none" w:sz="0" w:space="0" w:color="auto"/>
                <w:right w:val="none" w:sz="0" w:space="0" w:color="auto"/>
              </w:divBdr>
            </w:div>
            <w:div w:id="2114008158">
              <w:marLeft w:val="0"/>
              <w:marRight w:val="0"/>
              <w:marTop w:val="0"/>
              <w:marBottom w:val="0"/>
              <w:divBdr>
                <w:top w:val="none" w:sz="0" w:space="0" w:color="auto"/>
                <w:left w:val="none" w:sz="0" w:space="0" w:color="auto"/>
                <w:bottom w:val="none" w:sz="0" w:space="0" w:color="auto"/>
                <w:right w:val="none" w:sz="0" w:space="0" w:color="auto"/>
              </w:divBdr>
            </w:div>
            <w:div w:id="182256777">
              <w:marLeft w:val="0"/>
              <w:marRight w:val="0"/>
              <w:marTop w:val="0"/>
              <w:marBottom w:val="0"/>
              <w:divBdr>
                <w:top w:val="none" w:sz="0" w:space="0" w:color="auto"/>
                <w:left w:val="none" w:sz="0" w:space="0" w:color="auto"/>
                <w:bottom w:val="none" w:sz="0" w:space="0" w:color="auto"/>
                <w:right w:val="none" w:sz="0" w:space="0" w:color="auto"/>
              </w:divBdr>
            </w:div>
            <w:div w:id="378283088">
              <w:marLeft w:val="0"/>
              <w:marRight w:val="0"/>
              <w:marTop w:val="0"/>
              <w:marBottom w:val="0"/>
              <w:divBdr>
                <w:top w:val="none" w:sz="0" w:space="0" w:color="auto"/>
                <w:left w:val="none" w:sz="0" w:space="0" w:color="auto"/>
                <w:bottom w:val="none" w:sz="0" w:space="0" w:color="auto"/>
                <w:right w:val="none" w:sz="0" w:space="0" w:color="auto"/>
              </w:divBdr>
            </w:div>
            <w:div w:id="543559685">
              <w:marLeft w:val="0"/>
              <w:marRight w:val="0"/>
              <w:marTop w:val="0"/>
              <w:marBottom w:val="0"/>
              <w:divBdr>
                <w:top w:val="none" w:sz="0" w:space="0" w:color="auto"/>
                <w:left w:val="none" w:sz="0" w:space="0" w:color="auto"/>
                <w:bottom w:val="none" w:sz="0" w:space="0" w:color="auto"/>
                <w:right w:val="none" w:sz="0" w:space="0" w:color="auto"/>
              </w:divBdr>
            </w:div>
            <w:div w:id="775054439">
              <w:marLeft w:val="0"/>
              <w:marRight w:val="0"/>
              <w:marTop w:val="0"/>
              <w:marBottom w:val="0"/>
              <w:divBdr>
                <w:top w:val="none" w:sz="0" w:space="0" w:color="auto"/>
                <w:left w:val="none" w:sz="0" w:space="0" w:color="auto"/>
                <w:bottom w:val="none" w:sz="0" w:space="0" w:color="auto"/>
                <w:right w:val="none" w:sz="0" w:space="0" w:color="auto"/>
              </w:divBdr>
            </w:div>
            <w:div w:id="1978417678">
              <w:marLeft w:val="0"/>
              <w:marRight w:val="0"/>
              <w:marTop w:val="0"/>
              <w:marBottom w:val="0"/>
              <w:divBdr>
                <w:top w:val="none" w:sz="0" w:space="0" w:color="auto"/>
                <w:left w:val="none" w:sz="0" w:space="0" w:color="auto"/>
                <w:bottom w:val="none" w:sz="0" w:space="0" w:color="auto"/>
                <w:right w:val="none" w:sz="0" w:space="0" w:color="auto"/>
              </w:divBdr>
            </w:div>
            <w:div w:id="603876869">
              <w:marLeft w:val="0"/>
              <w:marRight w:val="0"/>
              <w:marTop w:val="0"/>
              <w:marBottom w:val="0"/>
              <w:divBdr>
                <w:top w:val="none" w:sz="0" w:space="0" w:color="auto"/>
                <w:left w:val="none" w:sz="0" w:space="0" w:color="auto"/>
                <w:bottom w:val="none" w:sz="0" w:space="0" w:color="auto"/>
                <w:right w:val="none" w:sz="0" w:space="0" w:color="auto"/>
              </w:divBdr>
            </w:div>
            <w:div w:id="1676155266">
              <w:marLeft w:val="0"/>
              <w:marRight w:val="0"/>
              <w:marTop w:val="0"/>
              <w:marBottom w:val="0"/>
              <w:divBdr>
                <w:top w:val="none" w:sz="0" w:space="0" w:color="auto"/>
                <w:left w:val="none" w:sz="0" w:space="0" w:color="auto"/>
                <w:bottom w:val="none" w:sz="0" w:space="0" w:color="auto"/>
                <w:right w:val="none" w:sz="0" w:space="0" w:color="auto"/>
              </w:divBdr>
            </w:div>
            <w:div w:id="622855587">
              <w:marLeft w:val="0"/>
              <w:marRight w:val="0"/>
              <w:marTop w:val="0"/>
              <w:marBottom w:val="0"/>
              <w:divBdr>
                <w:top w:val="none" w:sz="0" w:space="0" w:color="auto"/>
                <w:left w:val="none" w:sz="0" w:space="0" w:color="auto"/>
                <w:bottom w:val="none" w:sz="0" w:space="0" w:color="auto"/>
                <w:right w:val="none" w:sz="0" w:space="0" w:color="auto"/>
              </w:divBdr>
            </w:div>
            <w:div w:id="1409226485">
              <w:marLeft w:val="0"/>
              <w:marRight w:val="0"/>
              <w:marTop w:val="0"/>
              <w:marBottom w:val="0"/>
              <w:divBdr>
                <w:top w:val="none" w:sz="0" w:space="0" w:color="auto"/>
                <w:left w:val="none" w:sz="0" w:space="0" w:color="auto"/>
                <w:bottom w:val="none" w:sz="0" w:space="0" w:color="auto"/>
                <w:right w:val="none" w:sz="0" w:space="0" w:color="auto"/>
              </w:divBdr>
            </w:div>
            <w:div w:id="856386492">
              <w:marLeft w:val="0"/>
              <w:marRight w:val="0"/>
              <w:marTop w:val="0"/>
              <w:marBottom w:val="0"/>
              <w:divBdr>
                <w:top w:val="none" w:sz="0" w:space="0" w:color="auto"/>
                <w:left w:val="none" w:sz="0" w:space="0" w:color="auto"/>
                <w:bottom w:val="none" w:sz="0" w:space="0" w:color="auto"/>
                <w:right w:val="none" w:sz="0" w:space="0" w:color="auto"/>
              </w:divBdr>
            </w:div>
            <w:div w:id="868222753">
              <w:marLeft w:val="0"/>
              <w:marRight w:val="0"/>
              <w:marTop w:val="0"/>
              <w:marBottom w:val="0"/>
              <w:divBdr>
                <w:top w:val="none" w:sz="0" w:space="0" w:color="auto"/>
                <w:left w:val="none" w:sz="0" w:space="0" w:color="auto"/>
                <w:bottom w:val="none" w:sz="0" w:space="0" w:color="auto"/>
                <w:right w:val="none" w:sz="0" w:space="0" w:color="auto"/>
              </w:divBdr>
            </w:div>
            <w:div w:id="42364289">
              <w:marLeft w:val="0"/>
              <w:marRight w:val="0"/>
              <w:marTop w:val="0"/>
              <w:marBottom w:val="0"/>
              <w:divBdr>
                <w:top w:val="none" w:sz="0" w:space="0" w:color="auto"/>
                <w:left w:val="none" w:sz="0" w:space="0" w:color="auto"/>
                <w:bottom w:val="none" w:sz="0" w:space="0" w:color="auto"/>
                <w:right w:val="none" w:sz="0" w:space="0" w:color="auto"/>
              </w:divBdr>
            </w:div>
            <w:div w:id="696734080">
              <w:marLeft w:val="0"/>
              <w:marRight w:val="0"/>
              <w:marTop w:val="0"/>
              <w:marBottom w:val="0"/>
              <w:divBdr>
                <w:top w:val="none" w:sz="0" w:space="0" w:color="auto"/>
                <w:left w:val="none" w:sz="0" w:space="0" w:color="auto"/>
                <w:bottom w:val="none" w:sz="0" w:space="0" w:color="auto"/>
                <w:right w:val="none" w:sz="0" w:space="0" w:color="auto"/>
              </w:divBdr>
            </w:div>
            <w:div w:id="744688181">
              <w:marLeft w:val="0"/>
              <w:marRight w:val="0"/>
              <w:marTop w:val="0"/>
              <w:marBottom w:val="0"/>
              <w:divBdr>
                <w:top w:val="none" w:sz="0" w:space="0" w:color="auto"/>
                <w:left w:val="none" w:sz="0" w:space="0" w:color="auto"/>
                <w:bottom w:val="none" w:sz="0" w:space="0" w:color="auto"/>
                <w:right w:val="none" w:sz="0" w:space="0" w:color="auto"/>
              </w:divBdr>
            </w:div>
            <w:div w:id="753864856">
              <w:marLeft w:val="0"/>
              <w:marRight w:val="0"/>
              <w:marTop w:val="0"/>
              <w:marBottom w:val="0"/>
              <w:divBdr>
                <w:top w:val="none" w:sz="0" w:space="0" w:color="auto"/>
                <w:left w:val="none" w:sz="0" w:space="0" w:color="auto"/>
                <w:bottom w:val="none" w:sz="0" w:space="0" w:color="auto"/>
                <w:right w:val="none" w:sz="0" w:space="0" w:color="auto"/>
              </w:divBdr>
            </w:div>
            <w:div w:id="8306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5076">
      <w:bodyDiv w:val="1"/>
      <w:marLeft w:val="0"/>
      <w:marRight w:val="0"/>
      <w:marTop w:val="0"/>
      <w:marBottom w:val="0"/>
      <w:divBdr>
        <w:top w:val="none" w:sz="0" w:space="0" w:color="auto"/>
        <w:left w:val="none" w:sz="0" w:space="0" w:color="auto"/>
        <w:bottom w:val="none" w:sz="0" w:space="0" w:color="auto"/>
        <w:right w:val="none" w:sz="0" w:space="0" w:color="auto"/>
      </w:divBdr>
      <w:divsChild>
        <w:div w:id="2059930339">
          <w:marLeft w:val="0"/>
          <w:marRight w:val="0"/>
          <w:marTop w:val="0"/>
          <w:marBottom w:val="0"/>
          <w:divBdr>
            <w:top w:val="none" w:sz="0" w:space="0" w:color="auto"/>
            <w:left w:val="none" w:sz="0" w:space="0" w:color="auto"/>
            <w:bottom w:val="none" w:sz="0" w:space="0" w:color="auto"/>
            <w:right w:val="none" w:sz="0" w:space="0" w:color="auto"/>
          </w:divBdr>
          <w:divsChild>
            <w:div w:id="342243613">
              <w:marLeft w:val="0"/>
              <w:marRight w:val="0"/>
              <w:marTop w:val="0"/>
              <w:marBottom w:val="0"/>
              <w:divBdr>
                <w:top w:val="none" w:sz="0" w:space="0" w:color="auto"/>
                <w:left w:val="none" w:sz="0" w:space="0" w:color="auto"/>
                <w:bottom w:val="none" w:sz="0" w:space="0" w:color="auto"/>
                <w:right w:val="none" w:sz="0" w:space="0" w:color="auto"/>
              </w:divBdr>
            </w:div>
            <w:div w:id="422604247">
              <w:marLeft w:val="0"/>
              <w:marRight w:val="0"/>
              <w:marTop w:val="0"/>
              <w:marBottom w:val="0"/>
              <w:divBdr>
                <w:top w:val="none" w:sz="0" w:space="0" w:color="auto"/>
                <w:left w:val="none" w:sz="0" w:space="0" w:color="auto"/>
                <w:bottom w:val="none" w:sz="0" w:space="0" w:color="auto"/>
                <w:right w:val="none" w:sz="0" w:space="0" w:color="auto"/>
              </w:divBdr>
            </w:div>
            <w:div w:id="24646296">
              <w:marLeft w:val="0"/>
              <w:marRight w:val="0"/>
              <w:marTop w:val="0"/>
              <w:marBottom w:val="0"/>
              <w:divBdr>
                <w:top w:val="none" w:sz="0" w:space="0" w:color="auto"/>
                <w:left w:val="none" w:sz="0" w:space="0" w:color="auto"/>
                <w:bottom w:val="none" w:sz="0" w:space="0" w:color="auto"/>
                <w:right w:val="none" w:sz="0" w:space="0" w:color="auto"/>
              </w:divBdr>
            </w:div>
            <w:div w:id="1536498937">
              <w:marLeft w:val="0"/>
              <w:marRight w:val="0"/>
              <w:marTop w:val="0"/>
              <w:marBottom w:val="0"/>
              <w:divBdr>
                <w:top w:val="none" w:sz="0" w:space="0" w:color="auto"/>
                <w:left w:val="none" w:sz="0" w:space="0" w:color="auto"/>
                <w:bottom w:val="none" w:sz="0" w:space="0" w:color="auto"/>
                <w:right w:val="none" w:sz="0" w:space="0" w:color="auto"/>
              </w:divBdr>
            </w:div>
            <w:div w:id="297491937">
              <w:marLeft w:val="0"/>
              <w:marRight w:val="0"/>
              <w:marTop w:val="0"/>
              <w:marBottom w:val="0"/>
              <w:divBdr>
                <w:top w:val="none" w:sz="0" w:space="0" w:color="auto"/>
                <w:left w:val="none" w:sz="0" w:space="0" w:color="auto"/>
                <w:bottom w:val="none" w:sz="0" w:space="0" w:color="auto"/>
                <w:right w:val="none" w:sz="0" w:space="0" w:color="auto"/>
              </w:divBdr>
            </w:div>
            <w:div w:id="478963818">
              <w:marLeft w:val="0"/>
              <w:marRight w:val="0"/>
              <w:marTop w:val="0"/>
              <w:marBottom w:val="0"/>
              <w:divBdr>
                <w:top w:val="none" w:sz="0" w:space="0" w:color="auto"/>
                <w:left w:val="none" w:sz="0" w:space="0" w:color="auto"/>
                <w:bottom w:val="none" w:sz="0" w:space="0" w:color="auto"/>
                <w:right w:val="none" w:sz="0" w:space="0" w:color="auto"/>
              </w:divBdr>
            </w:div>
            <w:div w:id="1271476370">
              <w:marLeft w:val="0"/>
              <w:marRight w:val="0"/>
              <w:marTop w:val="0"/>
              <w:marBottom w:val="0"/>
              <w:divBdr>
                <w:top w:val="none" w:sz="0" w:space="0" w:color="auto"/>
                <w:left w:val="none" w:sz="0" w:space="0" w:color="auto"/>
                <w:bottom w:val="none" w:sz="0" w:space="0" w:color="auto"/>
                <w:right w:val="none" w:sz="0" w:space="0" w:color="auto"/>
              </w:divBdr>
            </w:div>
            <w:div w:id="1655331028">
              <w:marLeft w:val="0"/>
              <w:marRight w:val="0"/>
              <w:marTop w:val="0"/>
              <w:marBottom w:val="0"/>
              <w:divBdr>
                <w:top w:val="none" w:sz="0" w:space="0" w:color="auto"/>
                <w:left w:val="none" w:sz="0" w:space="0" w:color="auto"/>
                <w:bottom w:val="none" w:sz="0" w:space="0" w:color="auto"/>
                <w:right w:val="none" w:sz="0" w:space="0" w:color="auto"/>
              </w:divBdr>
            </w:div>
            <w:div w:id="1589464688">
              <w:marLeft w:val="0"/>
              <w:marRight w:val="0"/>
              <w:marTop w:val="0"/>
              <w:marBottom w:val="0"/>
              <w:divBdr>
                <w:top w:val="none" w:sz="0" w:space="0" w:color="auto"/>
                <w:left w:val="none" w:sz="0" w:space="0" w:color="auto"/>
                <w:bottom w:val="none" w:sz="0" w:space="0" w:color="auto"/>
                <w:right w:val="none" w:sz="0" w:space="0" w:color="auto"/>
              </w:divBdr>
            </w:div>
            <w:div w:id="1191141969">
              <w:marLeft w:val="0"/>
              <w:marRight w:val="0"/>
              <w:marTop w:val="0"/>
              <w:marBottom w:val="0"/>
              <w:divBdr>
                <w:top w:val="none" w:sz="0" w:space="0" w:color="auto"/>
                <w:left w:val="none" w:sz="0" w:space="0" w:color="auto"/>
                <w:bottom w:val="none" w:sz="0" w:space="0" w:color="auto"/>
                <w:right w:val="none" w:sz="0" w:space="0" w:color="auto"/>
              </w:divBdr>
            </w:div>
            <w:div w:id="1581989297">
              <w:marLeft w:val="0"/>
              <w:marRight w:val="0"/>
              <w:marTop w:val="0"/>
              <w:marBottom w:val="0"/>
              <w:divBdr>
                <w:top w:val="none" w:sz="0" w:space="0" w:color="auto"/>
                <w:left w:val="none" w:sz="0" w:space="0" w:color="auto"/>
                <w:bottom w:val="none" w:sz="0" w:space="0" w:color="auto"/>
                <w:right w:val="none" w:sz="0" w:space="0" w:color="auto"/>
              </w:divBdr>
            </w:div>
            <w:div w:id="1008409632">
              <w:marLeft w:val="0"/>
              <w:marRight w:val="0"/>
              <w:marTop w:val="0"/>
              <w:marBottom w:val="0"/>
              <w:divBdr>
                <w:top w:val="none" w:sz="0" w:space="0" w:color="auto"/>
                <w:left w:val="none" w:sz="0" w:space="0" w:color="auto"/>
                <w:bottom w:val="none" w:sz="0" w:space="0" w:color="auto"/>
                <w:right w:val="none" w:sz="0" w:space="0" w:color="auto"/>
              </w:divBdr>
            </w:div>
            <w:div w:id="368801768">
              <w:marLeft w:val="0"/>
              <w:marRight w:val="0"/>
              <w:marTop w:val="0"/>
              <w:marBottom w:val="0"/>
              <w:divBdr>
                <w:top w:val="none" w:sz="0" w:space="0" w:color="auto"/>
                <w:left w:val="none" w:sz="0" w:space="0" w:color="auto"/>
                <w:bottom w:val="none" w:sz="0" w:space="0" w:color="auto"/>
                <w:right w:val="none" w:sz="0" w:space="0" w:color="auto"/>
              </w:divBdr>
            </w:div>
            <w:div w:id="709380343">
              <w:marLeft w:val="0"/>
              <w:marRight w:val="0"/>
              <w:marTop w:val="0"/>
              <w:marBottom w:val="0"/>
              <w:divBdr>
                <w:top w:val="none" w:sz="0" w:space="0" w:color="auto"/>
                <w:left w:val="none" w:sz="0" w:space="0" w:color="auto"/>
                <w:bottom w:val="none" w:sz="0" w:space="0" w:color="auto"/>
                <w:right w:val="none" w:sz="0" w:space="0" w:color="auto"/>
              </w:divBdr>
            </w:div>
            <w:div w:id="1175143898">
              <w:marLeft w:val="0"/>
              <w:marRight w:val="0"/>
              <w:marTop w:val="0"/>
              <w:marBottom w:val="0"/>
              <w:divBdr>
                <w:top w:val="none" w:sz="0" w:space="0" w:color="auto"/>
                <w:left w:val="none" w:sz="0" w:space="0" w:color="auto"/>
                <w:bottom w:val="none" w:sz="0" w:space="0" w:color="auto"/>
                <w:right w:val="none" w:sz="0" w:space="0" w:color="auto"/>
              </w:divBdr>
            </w:div>
            <w:div w:id="1737165625">
              <w:marLeft w:val="0"/>
              <w:marRight w:val="0"/>
              <w:marTop w:val="0"/>
              <w:marBottom w:val="0"/>
              <w:divBdr>
                <w:top w:val="none" w:sz="0" w:space="0" w:color="auto"/>
                <w:left w:val="none" w:sz="0" w:space="0" w:color="auto"/>
                <w:bottom w:val="none" w:sz="0" w:space="0" w:color="auto"/>
                <w:right w:val="none" w:sz="0" w:space="0" w:color="auto"/>
              </w:divBdr>
            </w:div>
            <w:div w:id="581567753">
              <w:marLeft w:val="0"/>
              <w:marRight w:val="0"/>
              <w:marTop w:val="0"/>
              <w:marBottom w:val="0"/>
              <w:divBdr>
                <w:top w:val="none" w:sz="0" w:space="0" w:color="auto"/>
                <w:left w:val="none" w:sz="0" w:space="0" w:color="auto"/>
                <w:bottom w:val="none" w:sz="0" w:space="0" w:color="auto"/>
                <w:right w:val="none" w:sz="0" w:space="0" w:color="auto"/>
              </w:divBdr>
            </w:div>
            <w:div w:id="1080178584">
              <w:marLeft w:val="0"/>
              <w:marRight w:val="0"/>
              <w:marTop w:val="0"/>
              <w:marBottom w:val="0"/>
              <w:divBdr>
                <w:top w:val="none" w:sz="0" w:space="0" w:color="auto"/>
                <w:left w:val="none" w:sz="0" w:space="0" w:color="auto"/>
                <w:bottom w:val="none" w:sz="0" w:space="0" w:color="auto"/>
                <w:right w:val="none" w:sz="0" w:space="0" w:color="auto"/>
              </w:divBdr>
            </w:div>
            <w:div w:id="1644575435">
              <w:marLeft w:val="0"/>
              <w:marRight w:val="0"/>
              <w:marTop w:val="0"/>
              <w:marBottom w:val="0"/>
              <w:divBdr>
                <w:top w:val="none" w:sz="0" w:space="0" w:color="auto"/>
                <w:left w:val="none" w:sz="0" w:space="0" w:color="auto"/>
                <w:bottom w:val="none" w:sz="0" w:space="0" w:color="auto"/>
                <w:right w:val="none" w:sz="0" w:space="0" w:color="auto"/>
              </w:divBdr>
            </w:div>
            <w:div w:id="597178700">
              <w:marLeft w:val="0"/>
              <w:marRight w:val="0"/>
              <w:marTop w:val="0"/>
              <w:marBottom w:val="0"/>
              <w:divBdr>
                <w:top w:val="none" w:sz="0" w:space="0" w:color="auto"/>
                <w:left w:val="none" w:sz="0" w:space="0" w:color="auto"/>
                <w:bottom w:val="none" w:sz="0" w:space="0" w:color="auto"/>
                <w:right w:val="none" w:sz="0" w:space="0" w:color="auto"/>
              </w:divBdr>
            </w:div>
            <w:div w:id="79968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1034">
      <w:bodyDiv w:val="1"/>
      <w:marLeft w:val="0"/>
      <w:marRight w:val="0"/>
      <w:marTop w:val="0"/>
      <w:marBottom w:val="0"/>
      <w:divBdr>
        <w:top w:val="none" w:sz="0" w:space="0" w:color="auto"/>
        <w:left w:val="none" w:sz="0" w:space="0" w:color="auto"/>
        <w:bottom w:val="none" w:sz="0" w:space="0" w:color="auto"/>
        <w:right w:val="none" w:sz="0" w:space="0" w:color="auto"/>
      </w:divBdr>
      <w:divsChild>
        <w:div w:id="1123426514">
          <w:marLeft w:val="0"/>
          <w:marRight w:val="0"/>
          <w:marTop w:val="0"/>
          <w:marBottom w:val="0"/>
          <w:divBdr>
            <w:top w:val="none" w:sz="0" w:space="0" w:color="auto"/>
            <w:left w:val="none" w:sz="0" w:space="0" w:color="auto"/>
            <w:bottom w:val="none" w:sz="0" w:space="0" w:color="auto"/>
            <w:right w:val="none" w:sz="0" w:space="0" w:color="auto"/>
          </w:divBdr>
          <w:divsChild>
            <w:div w:id="716123856">
              <w:marLeft w:val="0"/>
              <w:marRight w:val="0"/>
              <w:marTop w:val="0"/>
              <w:marBottom w:val="0"/>
              <w:divBdr>
                <w:top w:val="none" w:sz="0" w:space="0" w:color="auto"/>
                <w:left w:val="none" w:sz="0" w:space="0" w:color="auto"/>
                <w:bottom w:val="none" w:sz="0" w:space="0" w:color="auto"/>
                <w:right w:val="none" w:sz="0" w:space="0" w:color="auto"/>
              </w:divBdr>
            </w:div>
            <w:div w:id="1924489484">
              <w:marLeft w:val="0"/>
              <w:marRight w:val="0"/>
              <w:marTop w:val="0"/>
              <w:marBottom w:val="0"/>
              <w:divBdr>
                <w:top w:val="none" w:sz="0" w:space="0" w:color="auto"/>
                <w:left w:val="none" w:sz="0" w:space="0" w:color="auto"/>
                <w:bottom w:val="none" w:sz="0" w:space="0" w:color="auto"/>
                <w:right w:val="none" w:sz="0" w:space="0" w:color="auto"/>
              </w:divBdr>
            </w:div>
            <w:div w:id="627976770">
              <w:marLeft w:val="0"/>
              <w:marRight w:val="0"/>
              <w:marTop w:val="0"/>
              <w:marBottom w:val="0"/>
              <w:divBdr>
                <w:top w:val="none" w:sz="0" w:space="0" w:color="auto"/>
                <w:left w:val="none" w:sz="0" w:space="0" w:color="auto"/>
                <w:bottom w:val="none" w:sz="0" w:space="0" w:color="auto"/>
                <w:right w:val="none" w:sz="0" w:space="0" w:color="auto"/>
              </w:divBdr>
            </w:div>
            <w:div w:id="1147162646">
              <w:marLeft w:val="0"/>
              <w:marRight w:val="0"/>
              <w:marTop w:val="0"/>
              <w:marBottom w:val="0"/>
              <w:divBdr>
                <w:top w:val="none" w:sz="0" w:space="0" w:color="auto"/>
                <w:left w:val="none" w:sz="0" w:space="0" w:color="auto"/>
                <w:bottom w:val="none" w:sz="0" w:space="0" w:color="auto"/>
                <w:right w:val="none" w:sz="0" w:space="0" w:color="auto"/>
              </w:divBdr>
            </w:div>
            <w:div w:id="60758389">
              <w:marLeft w:val="0"/>
              <w:marRight w:val="0"/>
              <w:marTop w:val="0"/>
              <w:marBottom w:val="0"/>
              <w:divBdr>
                <w:top w:val="none" w:sz="0" w:space="0" w:color="auto"/>
                <w:left w:val="none" w:sz="0" w:space="0" w:color="auto"/>
                <w:bottom w:val="none" w:sz="0" w:space="0" w:color="auto"/>
                <w:right w:val="none" w:sz="0" w:space="0" w:color="auto"/>
              </w:divBdr>
            </w:div>
            <w:div w:id="964314392">
              <w:marLeft w:val="0"/>
              <w:marRight w:val="0"/>
              <w:marTop w:val="0"/>
              <w:marBottom w:val="0"/>
              <w:divBdr>
                <w:top w:val="none" w:sz="0" w:space="0" w:color="auto"/>
                <w:left w:val="none" w:sz="0" w:space="0" w:color="auto"/>
                <w:bottom w:val="none" w:sz="0" w:space="0" w:color="auto"/>
                <w:right w:val="none" w:sz="0" w:space="0" w:color="auto"/>
              </w:divBdr>
            </w:div>
            <w:div w:id="1163933396">
              <w:marLeft w:val="0"/>
              <w:marRight w:val="0"/>
              <w:marTop w:val="0"/>
              <w:marBottom w:val="0"/>
              <w:divBdr>
                <w:top w:val="none" w:sz="0" w:space="0" w:color="auto"/>
                <w:left w:val="none" w:sz="0" w:space="0" w:color="auto"/>
                <w:bottom w:val="none" w:sz="0" w:space="0" w:color="auto"/>
                <w:right w:val="none" w:sz="0" w:space="0" w:color="auto"/>
              </w:divBdr>
            </w:div>
            <w:div w:id="1978796203">
              <w:marLeft w:val="0"/>
              <w:marRight w:val="0"/>
              <w:marTop w:val="0"/>
              <w:marBottom w:val="0"/>
              <w:divBdr>
                <w:top w:val="none" w:sz="0" w:space="0" w:color="auto"/>
                <w:left w:val="none" w:sz="0" w:space="0" w:color="auto"/>
                <w:bottom w:val="none" w:sz="0" w:space="0" w:color="auto"/>
                <w:right w:val="none" w:sz="0" w:space="0" w:color="auto"/>
              </w:divBdr>
            </w:div>
            <w:div w:id="188419097">
              <w:marLeft w:val="0"/>
              <w:marRight w:val="0"/>
              <w:marTop w:val="0"/>
              <w:marBottom w:val="0"/>
              <w:divBdr>
                <w:top w:val="none" w:sz="0" w:space="0" w:color="auto"/>
                <w:left w:val="none" w:sz="0" w:space="0" w:color="auto"/>
                <w:bottom w:val="none" w:sz="0" w:space="0" w:color="auto"/>
                <w:right w:val="none" w:sz="0" w:space="0" w:color="auto"/>
              </w:divBdr>
            </w:div>
            <w:div w:id="934438808">
              <w:marLeft w:val="0"/>
              <w:marRight w:val="0"/>
              <w:marTop w:val="0"/>
              <w:marBottom w:val="0"/>
              <w:divBdr>
                <w:top w:val="none" w:sz="0" w:space="0" w:color="auto"/>
                <w:left w:val="none" w:sz="0" w:space="0" w:color="auto"/>
                <w:bottom w:val="none" w:sz="0" w:space="0" w:color="auto"/>
                <w:right w:val="none" w:sz="0" w:space="0" w:color="auto"/>
              </w:divBdr>
            </w:div>
            <w:div w:id="1492912630">
              <w:marLeft w:val="0"/>
              <w:marRight w:val="0"/>
              <w:marTop w:val="0"/>
              <w:marBottom w:val="0"/>
              <w:divBdr>
                <w:top w:val="none" w:sz="0" w:space="0" w:color="auto"/>
                <w:left w:val="none" w:sz="0" w:space="0" w:color="auto"/>
                <w:bottom w:val="none" w:sz="0" w:space="0" w:color="auto"/>
                <w:right w:val="none" w:sz="0" w:space="0" w:color="auto"/>
              </w:divBdr>
            </w:div>
            <w:div w:id="735737138">
              <w:marLeft w:val="0"/>
              <w:marRight w:val="0"/>
              <w:marTop w:val="0"/>
              <w:marBottom w:val="0"/>
              <w:divBdr>
                <w:top w:val="none" w:sz="0" w:space="0" w:color="auto"/>
                <w:left w:val="none" w:sz="0" w:space="0" w:color="auto"/>
                <w:bottom w:val="none" w:sz="0" w:space="0" w:color="auto"/>
                <w:right w:val="none" w:sz="0" w:space="0" w:color="auto"/>
              </w:divBdr>
            </w:div>
            <w:div w:id="405223508">
              <w:marLeft w:val="0"/>
              <w:marRight w:val="0"/>
              <w:marTop w:val="0"/>
              <w:marBottom w:val="0"/>
              <w:divBdr>
                <w:top w:val="none" w:sz="0" w:space="0" w:color="auto"/>
                <w:left w:val="none" w:sz="0" w:space="0" w:color="auto"/>
                <w:bottom w:val="none" w:sz="0" w:space="0" w:color="auto"/>
                <w:right w:val="none" w:sz="0" w:space="0" w:color="auto"/>
              </w:divBdr>
            </w:div>
            <w:div w:id="384960009">
              <w:marLeft w:val="0"/>
              <w:marRight w:val="0"/>
              <w:marTop w:val="0"/>
              <w:marBottom w:val="0"/>
              <w:divBdr>
                <w:top w:val="none" w:sz="0" w:space="0" w:color="auto"/>
                <w:left w:val="none" w:sz="0" w:space="0" w:color="auto"/>
                <w:bottom w:val="none" w:sz="0" w:space="0" w:color="auto"/>
                <w:right w:val="none" w:sz="0" w:space="0" w:color="auto"/>
              </w:divBdr>
            </w:div>
            <w:div w:id="161436870">
              <w:marLeft w:val="0"/>
              <w:marRight w:val="0"/>
              <w:marTop w:val="0"/>
              <w:marBottom w:val="0"/>
              <w:divBdr>
                <w:top w:val="none" w:sz="0" w:space="0" w:color="auto"/>
                <w:left w:val="none" w:sz="0" w:space="0" w:color="auto"/>
                <w:bottom w:val="none" w:sz="0" w:space="0" w:color="auto"/>
                <w:right w:val="none" w:sz="0" w:space="0" w:color="auto"/>
              </w:divBdr>
            </w:div>
            <w:div w:id="1562516715">
              <w:marLeft w:val="0"/>
              <w:marRight w:val="0"/>
              <w:marTop w:val="0"/>
              <w:marBottom w:val="0"/>
              <w:divBdr>
                <w:top w:val="none" w:sz="0" w:space="0" w:color="auto"/>
                <w:left w:val="none" w:sz="0" w:space="0" w:color="auto"/>
                <w:bottom w:val="none" w:sz="0" w:space="0" w:color="auto"/>
                <w:right w:val="none" w:sz="0" w:space="0" w:color="auto"/>
              </w:divBdr>
            </w:div>
            <w:div w:id="21631183">
              <w:marLeft w:val="0"/>
              <w:marRight w:val="0"/>
              <w:marTop w:val="0"/>
              <w:marBottom w:val="0"/>
              <w:divBdr>
                <w:top w:val="none" w:sz="0" w:space="0" w:color="auto"/>
                <w:left w:val="none" w:sz="0" w:space="0" w:color="auto"/>
                <w:bottom w:val="none" w:sz="0" w:space="0" w:color="auto"/>
                <w:right w:val="none" w:sz="0" w:space="0" w:color="auto"/>
              </w:divBdr>
            </w:div>
            <w:div w:id="1897935075">
              <w:marLeft w:val="0"/>
              <w:marRight w:val="0"/>
              <w:marTop w:val="0"/>
              <w:marBottom w:val="0"/>
              <w:divBdr>
                <w:top w:val="none" w:sz="0" w:space="0" w:color="auto"/>
                <w:left w:val="none" w:sz="0" w:space="0" w:color="auto"/>
                <w:bottom w:val="none" w:sz="0" w:space="0" w:color="auto"/>
                <w:right w:val="none" w:sz="0" w:space="0" w:color="auto"/>
              </w:divBdr>
            </w:div>
            <w:div w:id="2025403238">
              <w:marLeft w:val="0"/>
              <w:marRight w:val="0"/>
              <w:marTop w:val="0"/>
              <w:marBottom w:val="0"/>
              <w:divBdr>
                <w:top w:val="none" w:sz="0" w:space="0" w:color="auto"/>
                <w:left w:val="none" w:sz="0" w:space="0" w:color="auto"/>
                <w:bottom w:val="none" w:sz="0" w:space="0" w:color="auto"/>
                <w:right w:val="none" w:sz="0" w:space="0" w:color="auto"/>
              </w:divBdr>
            </w:div>
            <w:div w:id="1697073114">
              <w:marLeft w:val="0"/>
              <w:marRight w:val="0"/>
              <w:marTop w:val="0"/>
              <w:marBottom w:val="0"/>
              <w:divBdr>
                <w:top w:val="none" w:sz="0" w:space="0" w:color="auto"/>
                <w:left w:val="none" w:sz="0" w:space="0" w:color="auto"/>
                <w:bottom w:val="none" w:sz="0" w:space="0" w:color="auto"/>
                <w:right w:val="none" w:sz="0" w:space="0" w:color="auto"/>
              </w:divBdr>
            </w:div>
            <w:div w:id="563836842">
              <w:marLeft w:val="0"/>
              <w:marRight w:val="0"/>
              <w:marTop w:val="0"/>
              <w:marBottom w:val="0"/>
              <w:divBdr>
                <w:top w:val="none" w:sz="0" w:space="0" w:color="auto"/>
                <w:left w:val="none" w:sz="0" w:space="0" w:color="auto"/>
                <w:bottom w:val="none" w:sz="0" w:space="0" w:color="auto"/>
                <w:right w:val="none" w:sz="0" w:space="0" w:color="auto"/>
              </w:divBdr>
            </w:div>
            <w:div w:id="1477992430">
              <w:marLeft w:val="0"/>
              <w:marRight w:val="0"/>
              <w:marTop w:val="0"/>
              <w:marBottom w:val="0"/>
              <w:divBdr>
                <w:top w:val="none" w:sz="0" w:space="0" w:color="auto"/>
                <w:left w:val="none" w:sz="0" w:space="0" w:color="auto"/>
                <w:bottom w:val="none" w:sz="0" w:space="0" w:color="auto"/>
                <w:right w:val="none" w:sz="0" w:space="0" w:color="auto"/>
              </w:divBdr>
            </w:div>
            <w:div w:id="1171683330">
              <w:marLeft w:val="0"/>
              <w:marRight w:val="0"/>
              <w:marTop w:val="0"/>
              <w:marBottom w:val="0"/>
              <w:divBdr>
                <w:top w:val="none" w:sz="0" w:space="0" w:color="auto"/>
                <w:left w:val="none" w:sz="0" w:space="0" w:color="auto"/>
                <w:bottom w:val="none" w:sz="0" w:space="0" w:color="auto"/>
                <w:right w:val="none" w:sz="0" w:space="0" w:color="auto"/>
              </w:divBdr>
            </w:div>
            <w:div w:id="591822776">
              <w:marLeft w:val="0"/>
              <w:marRight w:val="0"/>
              <w:marTop w:val="0"/>
              <w:marBottom w:val="0"/>
              <w:divBdr>
                <w:top w:val="none" w:sz="0" w:space="0" w:color="auto"/>
                <w:left w:val="none" w:sz="0" w:space="0" w:color="auto"/>
                <w:bottom w:val="none" w:sz="0" w:space="0" w:color="auto"/>
                <w:right w:val="none" w:sz="0" w:space="0" w:color="auto"/>
              </w:divBdr>
            </w:div>
            <w:div w:id="1806391102">
              <w:marLeft w:val="0"/>
              <w:marRight w:val="0"/>
              <w:marTop w:val="0"/>
              <w:marBottom w:val="0"/>
              <w:divBdr>
                <w:top w:val="none" w:sz="0" w:space="0" w:color="auto"/>
                <w:left w:val="none" w:sz="0" w:space="0" w:color="auto"/>
                <w:bottom w:val="none" w:sz="0" w:space="0" w:color="auto"/>
                <w:right w:val="none" w:sz="0" w:space="0" w:color="auto"/>
              </w:divBdr>
            </w:div>
            <w:div w:id="21827637">
              <w:marLeft w:val="0"/>
              <w:marRight w:val="0"/>
              <w:marTop w:val="0"/>
              <w:marBottom w:val="0"/>
              <w:divBdr>
                <w:top w:val="none" w:sz="0" w:space="0" w:color="auto"/>
                <w:left w:val="none" w:sz="0" w:space="0" w:color="auto"/>
                <w:bottom w:val="none" w:sz="0" w:space="0" w:color="auto"/>
                <w:right w:val="none" w:sz="0" w:space="0" w:color="auto"/>
              </w:divBdr>
            </w:div>
            <w:div w:id="1187980769">
              <w:marLeft w:val="0"/>
              <w:marRight w:val="0"/>
              <w:marTop w:val="0"/>
              <w:marBottom w:val="0"/>
              <w:divBdr>
                <w:top w:val="none" w:sz="0" w:space="0" w:color="auto"/>
                <w:left w:val="none" w:sz="0" w:space="0" w:color="auto"/>
                <w:bottom w:val="none" w:sz="0" w:space="0" w:color="auto"/>
                <w:right w:val="none" w:sz="0" w:space="0" w:color="auto"/>
              </w:divBdr>
            </w:div>
            <w:div w:id="1135297153">
              <w:marLeft w:val="0"/>
              <w:marRight w:val="0"/>
              <w:marTop w:val="0"/>
              <w:marBottom w:val="0"/>
              <w:divBdr>
                <w:top w:val="none" w:sz="0" w:space="0" w:color="auto"/>
                <w:left w:val="none" w:sz="0" w:space="0" w:color="auto"/>
                <w:bottom w:val="none" w:sz="0" w:space="0" w:color="auto"/>
                <w:right w:val="none" w:sz="0" w:space="0" w:color="auto"/>
              </w:divBdr>
            </w:div>
            <w:div w:id="1499691629">
              <w:marLeft w:val="0"/>
              <w:marRight w:val="0"/>
              <w:marTop w:val="0"/>
              <w:marBottom w:val="0"/>
              <w:divBdr>
                <w:top w:val="none" w:sz="0" w:space="0" w:color="auto"/>
                <w:left w:val="none" w:sz="0" w:space="0" w:color="auto"/>
                <w:bottom w:val="none" w:sz="0" w:space="0" w:color="auto"/>
                <w:right w:val="none" w:sz="0" w:space="0" w:color="auto"/>
              </w:divBdr>
            </w:div>
            <w:div w:id="1321539762">
              <w:marLeft w:val="0"/>
              <w:marRight w:val="0"/>
              <w:marTop w:val="0"/>
              <w:marBottom w:val="0"/>
              <w:divBdr>
                <w:top w:val="none" w:sz="0" w:space="0" w:color="auto"/>
                <w:left w:val="none" w:sz="0" w:space="0" w:color="auto"/>
                <w:bottom w:val="none" w:sz="0" w:space="0" w:color="auto"/>
                <w:right w:val="none" w:sz="0" w:space="0" w:color="auto"/>
              </w:divBdr>
            </w:div>
            <w:div w:id="1783450910">
              <w:marLeft w:val="0"/>
              <w:marRight w:val="0"/>
              <w:marTop w:val="0"/>
              <w:marBottom w:val="0"/>
              <w:divBdr>
                <w:top w:val="none" w:sz="0" w:space="0" w:color="auto"/>
                <w:left w:val="none" w:sz="0" w:space="0" w:color="auto"/>
                <w:bottom w:val="none" w:sz="0" w:space="0" w:color="auto"/>
                <w:right w:val="none" w:sz="0" w:space="0" w:color="auto"/>
              </w:divBdr>
            </w:div>
            <w:div w:id="594825108">
              <w:marLeft w:val="0"/>
              <w:marRight w:val="0"/>
              <w:marTop w:val="0"/>
              <w:marBottom w:val="0"/>
              <w:divBdr>
                <w:top w:val="none" w:sz="0" w:space="0" w:color="auto"/>
                <w:left w:val="none" w:sz="0" w:space="0" w:color="auto"/>
                <w:bottom w:val="none" w:sz="0" w:space="0" w:color="auto"/>
                <w:right w:val="none" w:sz="0" w:space="0" w:color="auto"/>
              </w:divBdr>
            </w:div>
            <w:div w:id="203638294">
              <w:marLeft w:val="0"/>
              <w:marRight w:val="0"/>
              <w:marTop w:val="0"/>
              <w:marBottom w:val="0"/>
              <w:divBdr>
                <w:top w:val="none" w:sz="0" w:space="0" w:color="auto"/>
                <w:left w:val="none" w:sz="0" w:space="0" w:color="auto"/>
                <w:bottom w:val="none" w:sz="0" w:space="0" w:color="auto"/>
                <w:right w:val="none" w:sz="0" w:space="0" w:color="auto"/>
              </w:divBdr>
            </w:div>
            <w:div w:id="1294943690">
              <w:marLeft w:val="0"/>
              <w:marRight w:val="0"/>
              <w:marTop w:val="0"/>
              <w:marBottom w:val="0"/>
              <w:divBdr>
                <w:top w:val="none" w:sz="0" w:space="0" w:color="auto"/>
                <w:left w:val="none" w:sz="0" w:space="0" w:color="auto"/>
                <w:bottom w:val="none" w:sz="0" w:space="0" w:color="auto"/>
                <w:right w:val="none" w:sz="0" w:space="0" w:color="auto"/>
              </w:divBdr>
            </w:div>
            <w:div w:id="45766762">
              <w:marLeft w:val="0"/>
              <w:marRight w:val="0"/>
              <w:marTop w:val="0"/>
              <w:marBottom w:val="0"/>
              <w:divBdr>
                <w:top w:val="none" w:sz="0" w:space="0" w:color="auto"/>
                <w:left w:val="none" w:sz="0" w:space="0" w:color="auto"/>
                <w:bottom w:val="none" w:sz="0" w:space="0" w:color="auto"/>
                <w:right w:val="none" w:sz="0" w:space="0" w:color="auto"/>
              </w:divBdr>
            </w:div>
            <w:div w:id="240649616">
              <w:marLeft w:val="0"/>
              <w:marRight w:val="0"/>
              <w:marTop w:val="0"/>
              <w:marBottom w:val="0"/>
              <w:divBdr>
                <w:top w:val="none" w:sz="0" w:space="0" w:color="auto"/>
                <w:left w:val="none" w:sz="0" w:space="0" w:color="auto"/>
                <w:bottom w:val="none" w:sz="0" w:space="0" w:color="auto"/>
                <w:right w:val="none" w:sz="0" w:space="0" w:color="auto"/>
              </w:divBdr>
            </w:div>
            <w:div w:id="1855397">
              <w:marLeft w:val="0"/>
              <w:marRight w:val="0"/>
              <w:marTop w:val="0"/>
              <w:marBottom w:val="0"/>
              <w:divBdr>
                <w:top w:val="none" w:sz="0" w:space="0" w:color="auto"/>
                <w:left w:val="none" w:sz="0" w:space="0" w:color="auto"/>
                <w:bottom w:val="none" w:sz="0" w:space="0" w:color="auto"/>
                <w:right w:val="none" w:sz="0" w:space="0" w:color="auto"/>
              </w:divBdr>
            </w:div>
            <w:div w:id="97796870">
              <w:marLeft w:val="0"/>
              <w:marRight w:val="0"/>
              <w:marTop w:val="0"/>
              <w:marBottom w:val="0"/>
              <w:divBdr>
                <w:top w:val="none" w:sz="0" w:space="0" w:color="auto"/>
                <w:left w:val="none" w:sz="0" w:space="0" w:color="auto"/>
                <w:bottom w:val="none" w:sz="0" w:space="0" w:color="auto"/>
                <w:right w:val="none" w:sz="0" w:space="0" w:color="auto"/>
              </w:divBdr>
            </w:div>
            <w:div w:id="1520503174">
              <w:marLeft w:val="0"/>
              <w:marRight w:val="0"/>
              <w:marTop w:val="0"/>
              <w:marBottom w:val="0"/>
              <w:divBdr>
                <w:top w:val="none" w:sz="0" w:space="0" w:color="auto"/>
                <w:left w:val="none" w:sz="0" w:space="0" w:color="auto"/>
                <w:bottom w:val="none" w:sz="0" w:space="0" w:color="auto"/>
                <w:right w:val="none" w:sz="0" w:space="0" w:color="auto"/>
              </w:divBdr>
            </w:div>
            <w:div w:id="1535384547">
              <w:marLeft w:val="0"/>
              <w:marRight w:val="0"/>
              <w:marTop w:val="0"/>
              <w:marBottom w:val="0"/>
              <w:divBdr>
                <w:top w:val="none" w:sz="0" w:space="0" w:color="auto"/>
                <w:left w:val="none" w:sz="0" w:space="0" w:color="auto"/>
                <w:bottom w:val="none" w:sz="0" w:space="0" w:color="auto"/>
                <w:right w:val="none" w:sz="0" w:space="0" w:color="auto"/>
              </w:divBdr>
            </w:div>
            <w:div w:id="1550534345">
              <w:marLeft w:val="0"/>
              <w:marRight w:val="0"/>
              <w:marTop w:val="0"/>
              <w:marBottom w:val="0"/>
              <w:divBdr>
                <w:top w:val="none" w:sz="0" w:space="0" w:color="auto"/>
                <w:left w:val="none" w:sz="0" w:space="0" w:color="auto"/>
                <w:bottom w:val="none" w:sz="0" w:space="0" w:color="auto"/>
                <w:right w:val="none" w:sz="0" w:space="0" w:color="auto"/>
              </w:divBdr>
            </w:div>
            <w:div w:id="627709194">
              <w:marLeft w:val="0"/>
              <w:marRight w:val="0"/>
              <w:marTop w:val="0"/>
              <w:marBottom w:val="0"/>
              <w:divBdr>
                <w:top w:val="none" w:sz="0" w:space="0" w:color="auto"/>
                <w:left w:val="none" w:sz="0" w:space="0" w:color="auto"/>
                <w:bottom w:val="none" w:sz="0" w:space="0" w:color="auto"/>
                <w:right w:val="none" w:sz="0" w:space="0" w:color="auto"/>
              </w:divBdr>
            </w:div>
            <w:div w:id="717096161">
              <w:marLeft w:val="0"/>
              <w:marRight w:val="0"/>
              <w:marTop w:val="0"/>
              <w:marBottom w:val="0"/>
              <w:divBdr>
                <w:top w:val="none" w:sz="0" w:space="0" w:color="auto"/>
                <w:left w:val="none" w:sz="0" w:space="0" w:color="auto"/>
                <w:bottom w:val="none" w:sz="0" w:space="0" w:color="auto"/>
                <w:right w:val="none" w:sz="0" w:space="0" w:color="auto"/>
              </w:divBdr>
            </w:div>
            <w:div w:id="1122460756">
              <w:marLeft w:val="0"/>
              <w:marRight w:val="0"/>
              <w:marTop w:val="0"/>
              <w:marBottom w:val="0"/>
              <w:divBdr>
                <w:top w:val="none" w:sz="0" w:space="0" w:color="auto"/>
                <w:left w:val="none" w:sz="0" w:space="0" w:color="auto"/>
                <w:bottom w:val="none" w:sz="0" w:space="0" w:color="auto"/>
                <w:right w:val="none" w:sz="0" w:space="0" w:color="auto"/>
              </w:divBdr>
            </w:div>
            <w:div w:id="259069123">
              <w:marLeft w:val="0"/>
              <w:marRight w:val="0"/>
              <w:marTop w:val="0"/>
              <w:marBottom w:val="0"/>
              <w:divBdr>
                <w:top w:val="none" w:sz="0" w:space="0" w:color="auto"/>
                <w:left w:val="none" w:sz="0" w:space="0" w:color="auto"/>
                <w:bottom w:val="none" w:sz="0" w:space="0" w:color="auto"/>
                <w:right w:val="none" w:sz="0" w:space="0" w:color="auto"/>
              </w:divBdr>
            </w:div>
            <w:div w:id="67584774">
              <w:marLeft w:val="0"/>
              <w:marRight w:val="0"/>
              <w:marTop w:val="0"/>
              <w:marBottom w:val="0"/>
              <w:divBdr>
                <w:top w:val="none" w:sz="0" w:space="0" w:color="auto"/>
                <w:left w:val="none" w:sz="0" w:space="0" w:color="auto"/>
                <w:bottom w:val="none" w:sz="0" w:space="0" w:color="auto"/>
                <w:right w:val="none" w:sz="0" w:space="0" w:color="auto"/>
              </w:divBdr>
            </w:div>
            <w:div w:id="1174609193">
              <w:marLeft w:val="0"/>
              <w:marRight w:val="0"/>
              <w:marTop w:val="0"/>
              <w:marBottom w:val="0"/>
              <w:divBdr>
                <w:top w:val="none" w:sz="0" w:space="0" w:color="auto"/>
                <w:left w:val="none" w:sz="0" w:space="0" w:color="auto"/>
                <w:bottom w:val="none" w:sz="0" w:space="0" w:color="auto"/>
                <w:right w:val="none" w:sz="0" w:space="0" w:color="auto"/>
              </w:divBdr>
            </w:div>
            <w:div w:id="1171916973">
              <w:marLeft w:val="0"/>
              <w:marRight w:val="0"/>
              <w:marTop w:val="0"/>
              <w:marBottom w:val="0"/>
              <w:divBdr>
                <w:top w:val="none" w:sz="0" w:space="0" w:color="auto"/>
                <w:left w:val="none" w:sz="0" w:space="0" w:color="auto"/>
                <w:bottom w:val="none" w:sz="0" w:space="0" w:color="auto"/>
                <w:right w:val="none" w:sz="0" w:space="0" w:color="auto"/>
              </w:divBdr>
            </w:div>
            <w:div w:id="17983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22007">
      <w:bodyDiv w:val="1"/>
      <w:marLeft w:val="0"/>
      <w:marRight w:val="0"/>
      <w:marTop w:val="0"/>
      <w:marBottom w:val="0"/>
      <w:divBdr>
        <w:top w:val="none" w:sz="0" w:space="0" w:color="auto"/>
        <w:left w:val="none" w:sz="0" w:space="0" w:color="auto"/>
        <w:bottom w:val="none" w:sz="0" w:space="0" w:color="auto"/>
        <w:right w:val="none" w:sz="0" w:space="0" w:color="auto"/>
      </w:divBdr>
      <w:divsChild>
        <w:div w:id="319432441">
          <w:marLeft w:val="0"/>
          <w:marRight w:val="0"/>
          <w:marTop w:val="0"/>
          <w:marBottom w:val="0"/>
          <w:divBdr>
            <w:top w:val="none" w:sz="0" w:space="0" w:color="auto"/>
            <w:left w:val="none" w:sz="0" w:space="0" w:color="auto"/>
            <w:bottom w:val="none" w:sz="0" w:space="0" w:color="auto"/>
            <w:right w:val="none" w:sz="0" w:space="0" w:color="auto"/>
          </w:divBdr>
          <w:divsChild>
            <w:div w:id="1875968125">
              <w:marLeft w:val="0"/>
              <w:marRight w:val="0"/>
              <w:marTop w:val="0"/>
              <w:marBottom w:val="0"/>
              <w:divBdr>
                <w:top w:val="none" w:sz="0" w:space="0" w:color="auto"/>
                <w:left w:val="none" w:sz="0" w:space="0" w:color="auto"/>
                <w:bottom w:val="none" w:sz="0" w:space="0" w:color="auto"/>
                <w:right w:val="none" w:sz="0" w:space="0" w:color="auto"/>
              </w:divBdr>
            </w:div>
            <w:div w:id="849024009">
              <w:marLeft w:val="0"/>
              <w:marRight w:val="0"/>
              <w:marTop w:val="0"/>
              <w:marBottom w:val="0"/>
              <w:divBdr>
                <w:top w:val="none" w:sz="0" w:space="0" w:color="auto"/>
                <w:left w:val="none" w:sz="0" w:space="0" w:color="auto"/>
                <w:bottom w:val="none" w:sz="0" w:space="0" w:color="auto"/>
                <w:right w:val="none" w:sz="0" w:space="0" w:color="auto"/>
              </w:divBdr>
            </w:div>
            <w:div w:id="683367041">
              <w:marLeft w:val="0"/>
              <w:marRight w:val="0"/>
              <w:marTop w:val="0"/>
              <w:marBottom w:val="0"/>
              <w:divBdr>
                <w:top w:val="none" w:sz="0" w:space="0" w:color="auto"/>
                <w:left w:val="none" w:sz="0" w:space="0" w:color="auto"/>
                <w:bottom w:val="none" w:sz="0" w:space="0" w:color="auto"/>
                <w:right w:val="none" w:sz="0" w:space="0" w:color="auto"/>
              </w:divBdr>
            </w:div>
            <w:div w:id="501240757">
              <w:marLeft w:val="0"/>
              <w:marRight w:val="0"/>
              <w:marTop w:val="0"/>
              <w:marBottom w:val="0"/>
              <w:divBdr>
                <w:top w:val="none" w:sz="0" w:space="0" w:color="auto"/>
                <w:left w:val="none" w:sz="0" w:space="0" w:color="auto"/>
                <w:bottom w:val="none" w:sz="0" w:space="0" w:color="auto"/>
                <w:right w:val="none" w:sz="0" w:space="0" w:color="auto"/>
              </w:divBdr>
            </w:div>
            <w:div w:id="1796753570">
              <w:marLeft w:val="0"/>
              <w:marRight w:val="0"/>
              <w:marTop w:val="0"/>
              <w:marBottom w:val="0"/>
              <w:divBdr>
                <w:top w:val="none" w:sz="0" w:space="0" w:color="auto"/>
                <w:left w:val="none" w:sz="0" w:space="0" w:color="auto"/>
                <w:bottom w:val="none" w:sz="0" w:space="0" w:color="auto"/>
                <w:right w:val="none" w:sz="0" w:space="0" w:color="auto"/>
              </w:divBdr>
            </w:div>
            <w:div w:id="180706674">
              <w:marLeft w:val="0"/>
              <w:marRight w:val="0"/>
              <w:marTop w:val="0"/>
              <w:marBottom w:val="0"/>
              <w:divBdr>
                <w:top w:val="none" w:sz="0" w:space="0" w:color="auto"/>
                <w:left w:val="none" w:sz="0" w:space="0" w:color="auto"/>
                <w:bottom w:val="none" w:sz="0" w:space="0" w:color="auto"/>
                <w:right w:val="none" w:sz="0" w:space="0" w:color="auto"/>
              </w:divBdr>
            </w:div>
            <w:div w:id="41488828">
              <w:marLeft w:val="0"/>
              <w:marRight w:val="0"/>
              <w:marTop w:val="0"/>
              <w:marBottom w:val="0"/>
              <w:divBdr>
                <w:top w:val="none" w:sz="0" w:space="0" w:color="auto"/>
                <w:left w:val="none" w:sz="0" w:space="0" w:color="auto"/>
                <w:bottom w:val="none" w:sz="0" w:space="0" w:color="auto"/>
                <w:right w:val="none" w:sz="0" w:space="0" w:color="auto"/>
              </w:divBdr>
            </w:div>
            <w:div w:id="1961690222">
              <w:marLeft w:val="0"/>
              <w:marRight w:val="0"/>
              <w:marTop w:val="0"/>
              <w:marBottom w:val="0"/>
              <w:divBdr>
                <w:top w:val="none" w:sz="0" w:space="0" w:color="auto"/>
                <w:left w:val="none" w:sz="0" w:space="0" w:color="auto"/>
                <w:bottom w:val="none" w:sz="0" w:space="0" w:color="auto"/>
                <w:right w:val="none" w:sz="0" w:space="0" w:color="auto"/>
              </w:divBdr>
            </w:div>
            <w:div w:id="67851617">
              <w:marLeft w:val="0"/>
              <w:marRight w:val="0"/>
              <w:marTop w:val="0"/>
              <w:marBottom w:val="0"/>
              <w:divBdr>
                <w:top w:val="none" w:sz="0" w:space="0" w:color="auto"/>
                <w:left w:val="none" w:sz="0" w:space="0" w:color="auto"/>
                <w:bottom w:val="none" w:sz="0" w:space="0" w:color="auto"/>
                <w:right w:val="none" w:sz="0" w:space="0" w:color="auto"/>
              </w:divBdr>
            </w:div>
            <w:div w:id="46446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4169">
      <w:bodyDiv w:val="1"/>
      <w:marLeft w:val="0"/>
      <w:marRight w:val="0"/>
      <w:marTop w:val="0"/>
      <w:marBottom w:val="0"/>
      <w:divBdr>
        <w:top w:val="none" w:sz="0" w:space="0" w:color="auto"/>
        <w:left w:val="none" w:sz="0" w:space="0" w:color="auto"/>
        <w:bottom w:val="none" w:sz="0" w:space="0" w:color="auto"/>
        <w:right w:val="none" w:sz="0" w:space="0" w:color="auto"/>
      </w:divBdr>
      <w:divsChild>
        <w:div w:id="883903281">
          <w:marLeft w:val="0"/>
          <w:marRight w:val="0"/>
          <w:marTop w:val="0"/>
          <w:marBottom w:val="0"/>
          <w:divBdr>
            <w:top w:val="none" w:sz="0" w:space="0" w:color="auto"/>
            <w:left w:val="none" w:sz="0" w:space="0" w:color="auto"/>
            <w:bottom w:val="none" w:sz="0" w:space="0" w:color="auto"/>
            <w:right w:val="none" w:sz="0" w:space="0" w:color="auto"/>
          </w:divBdr>
          <w:divsChild>
            <w:div w:id="1237938288">
              <w:marLeft w:val="0"/>
              <w:marRight w:val="0"/>
              <w:marTop w:val="0"/>
              <w:marBottom w:val="0"/>
              <w:divBdr>
                <w:top w:val="none" w:sz="0" w:space="0" w:color="auto"/>
                <w:left w:val="none" w:sz="0" w:space="0" w:color="auto"/>
                <w:bottom w:val="none" w:sz="0" w:space="0" w:color="auto"/>
                <w:right w:val="none" w:sz="0" w:space="0" w:color="auto"/>
              </w:divBdr>
            </w:div>
            <w:div w:id="454059053">
              <w:marLeft w:val="0"/>
              <w:marRight w:val="0"/>
              <w:marTop w:val="0"/>
              <w:marBottom w:val="0"/>
              <w:divBdr>
                <w:top w:val="none" w:sz="0" w:space="0" w:color="auto"/>
                <w:left w:val="none" w:sz="0" w:space="0" w:color="auto"/>
                <w:bottom w:val="none" w:sz="0" w:space="0" w:color="auto"/>
                <w:right w:val="none" w:sz="0" w:space="0" w:color="auto"/>
              </w:divBdr>
            </w:div>
            <w:div w:id="734663420">
              <w:marLeft w:val="0"/>
              <w:marRight w:val="0"/>
              <w:marTop w:val="0"/>
              <w:marBottom w:val="0"/>
              <w:divBdr>
                <w:top w:val="none" w:sz="0" w:space="0" w:color="auto"/>
                <w:left w:val="none" w:sz="0" w:space="0" w:color="auto"/>
                <w:bottom w:val="none" w:sz="0" w:space="0" w:color="auto"/>
                <w:right w:val="none" w:sz="0" w:space="0" w:color="auto"/>
              </w:divBdr>
            </w:div>
            <w:div w:id="1412694987">
              <w:marLeft w:val="0"/>
              <w:marRight w:val="0"/>
              <w:marTop w:val="0"/>
              <w:marBottom w:val="0"/>
              <w:divBdr>
                <w:top w:val="none" w:sz="0" w:space="0" w:color="auto"/>
                <w:left w:val="none" w:sz="0" w:space="0" w:color="auto"/>
                <w:bottom w:val="none" w:sz="0" w:space="0" w:color="auto"/>
                <w:right w:val="none" w:sz="0" w:space="0" w:color="auto"/>
              </w:divBdr>
            </w:div>
            <w:div w:id="14892366">
              <w:marLeft w:val="0"/>
              <w:marRight w:val="0"/>
              <w:marTop w:val="0"/>
              <w:marBottom w:val="0"/>
              <w:divBdr>
                <w:top w:val="none" w:sz="0" w:space="0" w:color="auto"/>
                <w:left w:val="none" w:sz="0" w:space="0" w:color="auto"/>
                <w:bottom w:val="none" w:sz="0" w:space="0" w:color="auto"/>
                <w:right w:val="none" w:sz="0" w:space="0" w:color="auto"/>
              </w:divBdr>
            </w:div>
            <w:div w:id="1623729600">
              <w:marLeft w:val="0"/>
              <w:marRight w:val="0"/>
              <w:marTop w:val="0"/>
              <w:marBottom w:val="0"/>
              <w:divBdr>
                <w:top w:val="none" w:sz="0" w:space="0" w:color="auto"/>
                <w:left w:val="none" w:sz="0" w:space="0" w:color="auto"/>
                <w:bottom w:val="none" w:sz="0" w:space="0" w:color="auto"/>
                <w:right w:val="none" w:sz="0" w:space="0" w:color="auto"/>
              </w:divBdr>
            </w:div>
            <w:div w:id="1405637763">
              <w:marLeft w:val="0"/>
              <w:marRight w:val="0"/>
              <w:marTop w:val="0"/>
              <w:marBottom w:val="0"/>
              <w:divBdr>
                <w:top w:val="none" w:sz="0" w:space="0" w:color="auto"/>
                <w:left w:val="none" w:sz="0" w:space="0" w:color="auto"/>
                <w:bottom w:val="none" w:sz="0" w:space="0" w:color="auto"/>
                <w:right w:val="none" w:sz="0" w:space="0" w:color="auto"/>
              </w:divBdr>
            </w:div>
            <w:div w:id="1324040740">
              <w:marLeft w:val="0"/>
              <w:marRight w:val="0"/>
              <w:marTop w:val="0"/>
              <w:marBottom w:val="0"/>
              <w:divBdr>
                <w:top w:val="none" w:sz="0" w:space="0" w:color="auto"/>
                <w:left w:val="none" w:sz="0" w:space="0" w:color="auto"/>
                <w:bottom w:val="none" w:sz="0" w:space="0" w:color="auto"/>
                <w:right w:val="none" w:sz="0" w:space="0" w:color="auto"/>
              </w:divBdr>
            </w:div>
            <w:div w:id="1851292939">
              <w:marLeft w:val="0"/>
              <w:marRight w:val="0"/>
              <w:marTop w:val="0"/>
              <w:marBottom w:val="0"/>
              <w:divBdr>
                <w:top w:val="none" w:sz="0" w:space="0" w:color="auto"/>
                <w:left w:val="none" w:sz="0" w:space="0" w:color="auto"/>
                <w:bottom w:val="none" w:sz="0" w:space="0" w:color="auto"/>
                <w:right w:val="none" w:sz="0" w:space="0" w:color="auto"/>
              </w:divBdr>
            </w:div>
            <w:div w:id="1181774100">
              <w:marLeft w:val="0"/>
              <w:marRight w:val="0"/>
              <w:marTop w:val="0"/>
              <w:marBottom w:val="0"/>
              <w:divBdr>
                <w:top w:val="none" w:sz="0" w:space="0" w:color="auto"/>
                <w:left w:val="none" w:sz="0" w:space="0" w:color="auto"/>
                <w:bottom w:val="none" w:sz="0" w:space="0" w:color="auto"/>
                <w:right w:val="none" w:sz="0" w:space="0" w:color="auto"/>
              </w:divBdr>
            </w:div>
            <w:div w:id="1090202116">
              <w:marLeft w:val="0"/>
              <w:marRight w:val="0"/>
              <w:marTop w:val="0"/>
              <w:marBottom w:val="0"/>
              <w:divBdr>
                <w:top w:val="none" w:sz="0" w:space="0" w:color="auto"/>
                <w:left w:val="none" w:sz="0" w:space="0" w:color="auto"/>
                <w:bottom w:val="none" w:sz="0" w:space="0" w:color="auto"/>
                <w:right w:val="none" w:sz="0" w:space="0" w:color="auto"/>
              </w:divBdr>
            </w:div>
            <w:div w:id="1801218810">
              <w:marLeft w:val="0"/>
              <w:marRight w:val="0"/>
              <w:marTop w:val="0"/>
              <w:marBottom w:val="0"/>
              <w:divBdr>
                <w:top w:val="none" w:sz="0" w:space="0" w:color="auto"/>
                <w:left w:val="none" w:sz="0" w:space="0" w:color="auto"/>
                <w:bottom w:val="none" w:sz="0" w:space="0" w:color="auto"/>
                <w:right w:val="none" w:sz="0" w:space="0" w:color="auto"/>
              </w:divBdr>
            </w:div>
            <w:div w:id="800002722">
              <w:marLeft w:val="0"/>
              <w:marRight w:val="0"/>
              <w:marTop w:val="0"/>
              <w:marBottom w:val="0"/>
              <w:divBdr>
                <w:top w:val="none" w:sz="0" w:space="0" w:color="auto"/>
                <w:left w:val="none" w:sz="0" w:space="0" w:color="auto"/>
                <w:bottom w:val="none" w:sz="0" w:space="0" w:color="auto"/>
                <w:right w:val="none" w:sz="0" w:space="0" w:color="auto"/>
              </w:divBdr>
            </w:div>
            <w:div w:id="1708292893">
              <w:marLeft w:val="0"/>
              <w:marRight w:val="0"/>
              <w:marTop w:val="0"/>
              <w:marBottom w:val="0"/>
              <w:divBdr>
                <w:top w:val="none" w:sz="0" w:space="0" w:color="auto"/>
                <w:left w:val="none" w:sz="0" w:space="0" w:color="auto"/>
                <w:bottom w:val="none" w:sz="0" w:space="0" w:color="auto"/>
                <w:right w:val="none" w:sz="0" w:space="0" w:color="auto"/>
              </w:divBdr>
            </w:div>
            <w:div w:id="1158300893">
              <w:marLeft w:val="0"/>
              <w:marRight w:val="0"/>
              <w:marTop w:val="0"/>
              <w:marBottom w:val="0"/>
              <w:divBdr>
                <w:top w:val="none" w:sz="0" w:space="0" w:color="auto"/>
                <w:left w:val="none" w:sz="0" w:space="0" w:color="auto"/>
                <w:bottom w:val="none" w:sz="0" w:space="0" w:color="auto"/>
                <w:right w:val="none" w:sz="0" w:space="0" w:color="auto"/>
              </w:divBdr>
            </w:div>
            <w:div w:id="2044668999">
              <w:marLeft w:val="0"/>
              <w:marRight w:val="0"/>
              <w:marTop w:val="0"/>
              <w:marBottom w:val="0"/>
              <w:divBdr>
                <w:top w:val="none" w:sz="0" w:space="0" w:color="auto"/>
                <w:left w:val="none" w:sz="0" w:space="0" w:color="auto"/>
                <w:bottom w:val="none" w:sz="0" w:space="0" w:color="auto"/>
                <w:right w:val="none" w:sz="0" w:space="0" w:color="auto"/>
              </w:divBdr>
            </w:div>
            <w:div w:id="1183279952">
              <w:marLeft w:val="0"/>
              <w:marRight w:val="0"/>
              <w:marTop w:val="0"/>
              <w:marBottom w:val="0"/>
              <w:divBdr>
                <w:top w:val="none" w:sz="0" w:space="0" w:color="auto"/>
                <w:left w:val="none" w:sz="0" w:space="0" w:color="auto"/>
                <w:bottom w:val="none" w:sz="0" w:space="0" w:color="auto"/>
                <w:right w:val="none" w:sz="0" w:space="0" w:color="auto"/>
              </w:divBdr>
            </w:div>
            <w:div w:id="266887395">
              <w:marLeft w:val="0"/>
              <w:marRight w:val="0"/>
              <w:marTop w:val="0"/>
              <w:marBottom w:val="0"/>
              <w:divBdr>
                <w:top w:val="none" w:sz="0" w:space="0" w:color="auto"/>
                <w:left w:val="none" w:sz="0" w:space="0" w:color="auto"/>
                <w:bottom w:val="none" w:sz="0" w:space="0" w:color="auto"/>
                <w:right w:val="none" w:sz="0" w:space="0" w:color="auto"/>
              </w:divBdr>
            </w:div>
            <w:div w:id="34358652">
              <w:marLeft w:val="0"/>
              <w:marRight w:val="0"/>
              <w:marTop w:val="0"/>
              <w:marBottom w:val="0"/>
              <w:divBdr>
                <w:top w:val="none" w:sz="0" w:space="0" w:color="auto"/>
                <w:left w:val="none" w:sz="0" w:space="0" w:color="auto"/>
                <w:bottom w:val="none" w:sz="0" w:space="0" w:color="auto"/>
                <w:right w:val="none" w:sz="0" w:space="0" w:color="auto"/>
              </w:divBdr>
            </w:div>
            <w:div w:id="879706775">
              <w:marLeft w:val="0"/>
              <w:marRight w:val="0"/>
              <w:marTop w:val="0"/>
              <w:marBottom w:val="0"/>
              <w:divBdr>
                <w:top w:val="none" w:sz="0" w:space="0" w:color="auto"/>
                <w:left w:val="none" w:sz="0" w:space="0" w:color="auto"/>
                <w:bottom w:val="none" w:sz="0" w:space="0" w:color="auto"/>
                <w:right w:val="none" w:sz="0" w:space="0" w:color="auto"/>
              </w:divBdr>
            </w:div>
            <w:div w:id="750078593">
              <w:marLeft w:val="0"/>
              <w:marRight w:val="0"/>
              <w:marTop w:val="0"/>
              <w:marBottom w:val="0"/>
              <w:divBdr>
                <w:top w:val="none" w:sz="0" w:space="0" w:color="auto"/>
                <w:left w:val="none" w:sz="0" w:space="0" w:color="auto"/>
                <w:bottom w:val="none" w:sz="0" w:space="0" w:color="auto"/>
                <w:right w:val="none" w:sz="0" w:space="0" w:color="auto"/>
              </w:divBdr>
            </w:div>
            <w:div w:id="1500079117">
              <w:marLeft w:val="0"/>
              <w:marRight w:val="0"/>
              <w:marTop w:val="0"/>
              <w:marBottom w:val="0"/>
              <w:divBdr>
                <w:top w:val="none" w:sz="0" w:space="0" w:color="auto"/>
                <w:left w:val="none" w:sz="0" w:space="0" w:color="auto"/>
                <w:bottom w:val="none" w:sz="0" w:space="0" w:color="auto"/>
                <w:right w:val="none" w:sz="0" w:space="0" w:color="auto"/>
              </w:divBdr>
            </w:div>
            <w:div w:id="1907296400">
              <w:marLeft w:val="0"/>
              <w:marRight w:val="0"/>
              <w:marTop w:val="0"/>
              <w:marBottom w:val="0"/>
              <w:divBdr>
                <w:top w:val="none" w:sz="0" w:space="0" w:color="auto"/>
                <w:left w:val="none" w:sz="0" w:space="0" w:color="auto"/>
                <w:bottom w:val="none" w:sz="0" w:space="0" w:color="auto"/>
                <w:right w:val="none" w:sz="0" w:space="0" w:color="auto"/>
              </w:divBdr>
            </w:div>
            <w:div w:id="1980914711">
              <w:marLeft w:val="0"/>
              <w:marRight w:val="0"/>
              <w:marTop w:val="0"/>
              <w:marBottom w:val="0"/>
              <w:divBdr>
                <w:top w:val="none" w:sz="0" w:space="0" w:color="auto"/>
                <w:left w:val="none" w:sz="0" w:space="0" w:color="auto"/>
                <w:bottom w:val="none" w:sz="0" w:space="0" w:color="auto"/>
                <w:right w:val="none" w:sz="0" w:space="0" w:color="auto"/>
              </w:divBdr>
            </w:div>
            <w:div w:id="2094038491">
              <w:marLeft w:val="0"/>
              <w:marRight w:val="0"/>
              <w:marTop w:val="0"/>
              <w:marBottom w:val="0"/>
              <w:divBdr>
                <w:top w:val="none" w:sz="0" w:space="0" w:color="auto"/>
                <w:left w:val="none" w:sz="0" w:space="0" w:color="auto"/>
                <w:bottom w:val="none" w:sz="0" w:space="0" w:color="auto"/>
                <w:right w:val="none" w:sz="0" w:space="0" w:color="auto"/>
              </w:divBdr>
            </w:div>
            <w:div w:id="1500265965">
              <w:marLeft w:val="0"/>
              <w:marRight w:val="0"/>
              <w:marTop w:val="0"/>
              <w:marBottom w:val="0"/>
              <w:divBdr>
                <w:top w:val="none" w:sz="0" w:space="0" w:color="auto"/>
                <w:left w:val="none" w:sz="0" w:space="0" w:color="auto"/>
                <w:bottom w:val="none" w:sz="0" w:space="0" w:color="auto"/>
                <w:right w:val="none" w:sz="0" w:space="0" w:color="auto"/>
              </w:divBdr>
            </w:div>
            <w:div w:id="993681658">
              <w:marLeft w:val="0"/>
              <w:marRight w:val="0"/>
              <w:marTop w:val="0"/>
              <w:marBottom w:val="0"/>
              <w:divBdr>
                <w:top w:val="none" w:sz="0" w:space="0" w:color="auto"/>
                <w:left w:val="none" w:sz="0" w:space="0" w:color="auto"/>
                <w:bottom w:val="none" w:sz="0" w:space="0" w:color="auto"/>
                <w:right w:val="none" w:sz="0" w:space="0" w:color="auto"/>
              </w:divBdr>
            </w:div>
            <w:div w:id="166596773">
              <w:marLeft w:val="0"/>
              <w:marRight w:val="0"/>
              <w:marTop w:val="0"/>
              <w:marBottom w:val="0"/>
              <w:divBdr>
                <w:top w:val="none" w:sz="0" w:space="0" w:color="auto"/>
                <w:left w:val="none" w:sz="0" w:space="0" w:color="auto"/>
                <w:bottom w:val="none" w:sz="0" w:space="0" w:color="auto"/>
                <w:right w:val="none" w:sz="0" w:space="0" w:color="auto"/>
              </w:divBdr>
            </w:div>
            <w:div w:id="496270670">
              <w:marLeft w:val="0"/>
              <w:marRight w:val="0"/>
              <w:marTop w:val="0"/>
              <w:marBottom w:val="0"/>
              <w:divBdr>
                <w:top w:val="none" w:sz="0" w:space="0" w:color="auto"/>
                <w:left w:val="none" w:sz="0" w:space="0" w:color="auto"/>
                <w:bottom w:val="none" w:sz="0" w:space="0" w:color="auto"/>
                <w:right w:val="none" w:sz="0" w:space="0" w:color="auto"/>
              </w:divBdr>
            </w:div>
            <w:div w:id="1020735857">
              <w:marLeft w:val="0"/>
              <w:marRight w:val="0"/>
              <w:marTop w:val="0"/>
              <w:marBottom w:val="0"/>
              <w:divBdr>
                <w:top w:val="none" w:sz="0" w:space="0" w:color="auto"/>
                <w:left w:val="none" w:sz="0" w:space="0" w:color="auto"/>
                <w:bottom w:val="none" w:sz="0" w:space="0" w:color="auto"/>
                <w:right w:val="none" w:sz="0" w:space="0" w:color="auto"/>
              </w:divBdr>
            </w:div>
            <w:div w:id="1532918566">
              <w:marLeft w:val="0"/>
              <w:marRight w:val="0"/>
              <w:marTop w:val="0"/>
              <w:marBottom w:val="0"/>
              <w:divBdr>
                <w:top w:val="none" w:sz="0" w:space="0" w:color="auto"/>
                <w:left w:val="none" w:sz="0" w:space="0" w:color="auto"/>
                <w:bottom w:val="none" w:sz="0" w:space="0" w:color="auto"/>
                <w:right w:val="none" w:sz="0" w:space="0" w:color="auto"/>
              </w:divBdr>
            </w:div>
            <w:div w:id="122771194">
              <w:marLeft w:val="0"/>
              <w:marRight w:val="0"/>
              <w:marTop w:val="0"/>
              <w:marBottom w:val="0"/>
              <w:divBdr>
                <w:top w:val="none" w:sz="0" w:space="0" w:color="auto"/>
                <w:left w:val="none" w:sz="0" w:space="0" w:color="auto"/>
                <w:bottom w:val="none" w:sz="0" w:space="0" w:color="auto"/>
                <w:right w:val="none" w:sz="0" w:space="0" w:color="auto"/>
              </w:divBdr>
            </w:div>
            <w:div w:id="1217857140">
              <w:marLeft w:val="0"/>
              <w:marRight w:val="0"/>
              <w:marTop w:val="0"/>
              <w:marBottom w:val="0"/>
              <w:divBdr>
                <w:top w:val="none" w:sz="0" w:space="0" w:color="auto"/>
                <w:left w:val="none" w:sz="0" w:space="0" w:color="auto"/>
                <w:bottom w:val="none" w:sz="0" w:space="0" w:color="auto"/>
                <w:right w:val="none" w:sz="0" w:space="0" w:color="auto"/>
              </w:divBdr>
            </w:div>
            <w:div w:id="685252326">
              <w:marLeft w:val="0"/>
              <w:marRight w:val="0"/>
              <w:marTop w:val="0"/>
              <w:marBottom w:val="0"/>
              <w:divBdr>
                <w:top w:val="none" w:sz="0" w:space="0" w:color="auto"/>
                <w:left w:val="none" w:sz="0" w:space="0" w:color="auto"/>
                <w:bottom w:val="none" w:sz="0" w:space="0" w:color="auto"/>
                <w:right w:val="none" w:sz="0" w:space="0" w:color="auto"/>
              </w:divBdr>
            </w:div>
            <w:div w:id="2016423467">
              <w:marLeft w:val="0"/>
              <w:marRight w:val="0"/>
              <w:marTop w:val="0"/>
              <w:marBottom w:val="0"/>
              <w:divBdr>
                <w:top w:val="none" w:sz="0" w:space="0" w:color="auto"/>
                <w:left w:val="none" w:sz="0" w:space="0" w:color="auto"/>
                <w:bottom w:val="none" w:sz="0" w:space="0" w:color="auto"/>
                <w:right w:val="none" w:sz="0" w:space="0" w:color="auto"/>
              </w:divBdr>
            </w:div>
            <w:div w:id="1185749683">
              <w:marLeft w:val="0"/>
              <w:marRight w:val="0"/>
              <w:marTop w:val="0"/>
              <w:marBottom w:val="0"/>
              <w:divBdr>
                <w:top w:val="none" w:sz="0" w:space="0" w:color="auto"/>
                <w:left w:val="none" w:sz="0" w:space="0" w:color="auto"/>
                <w:bottom w:val="none" w:sz="0" w:space="0" w:color="auto"/>
                <w:right w:val="none" w:sz="0" w:space="0" w:color="auto"/>
              </w:divBdr>
            </w:div>
            <w:div w:id="1330018121">
              <w:marLeft w:val="0"/>
              <w:marRight w:val="0"/>
              <w:marTop w:val="0"/>
              <w:marBottom w:val="0"/>
              <w:divBdr>
                <w:top w:val="none" w:sz="0" w:space="0" w:color="auto"/>
                <w:left w:val="none" w:sz="0" w:space="0" w:color="auto"/>
                <w:bottom w:val="none" w:sz="0" w:space="0" w:color="auto"/>
                <w:right w:val="none" w:sz="0" w:space="0" w:color="auto"/>
              </w:divBdr>
            </w:div>
            <w:div w:id="1424566186">
              <w:marLeft w:val="0"/>
              <w:marRight w:val="0"/>
              <w:marTop w:val="0"/>
              <w:marBottom w:val="0"/>
              <w:divBdr>
                <w:top w:val="none" w:sz="0" w:space="0" w:color="auto"/>
                <w:left w:val="none" w:sz="0" w:space="0" w:color="auto"/>
                <w:bottom w:val="none" w:sz="0" w:space="0" w:color="auto"/>
                <w:right w:val="none" w:sz="0" w:space="0" w:color="auto"/>
              </w:divBdr>
            </w:div>
            <w:div w:id="675421573">
              <w:marLeft w:val="0"/>
              <w:marRight w:val="0"/>
              <w:marTop w:val="0"/>
              <w:marBottom w:val="0"/>
              <w:divBdr>
                <w:top w:val="none" w:sz="0" w:space="0" w:color="auto"/>
                <w:left w:val="none" w:sz="0" w:space="0" w:color="auto"/>
                <w:bottom w:val="none" w:sz="0" w:space="0" w:color="auto"/>
                <w:right w:val="none" w:sz="0" w:space="0" w:color="auto"/>
              </w:divBdr>
            </w:div>
            <w:div w:id="309215440">
              <w:marLeft w:val="0"/>
              <w:marRight w:val="0"/>
              <w:marTop w:val="0"/>
              <w:marBottom w:val="0"/>
              <w:divBdr>
                <w:top w:val="none" w:sz="0" w:space="0" w:color="auto"/>
                <w:left w:val="none" w:sz="0" w:space="0" w:color="auto"/>
                <w:bottom w:val="none" w:sz="0" w:space="0" w:color="auto"/>
                <w:right w:val="none" w:sz="0" w:space="0" w:color="auto"/>
              </w:divBdr>
            </w:div>
            <w:div w:id="2059695416">
              <w:marLeft w:val="0"/>
              <w:marRight w:val="0"/>
              <w:marTop w:val="0"/>
              <w:marBottom w:val="0"/>
              <w:divBdr>
                <w:top w:val="none" w:sz="0" w:space="0" w:color="auto"/>
                <w:left w:val="none" w:sz="0" w:space="0" w:color="auto"/>
                <w:bottom w:val="none" w:sz="0" w:space="0" w:color="auto"/>
                <w:right w:val="none" w:sz="0" w:space="0" w:color="auto"/>
              </w:divBdr>
            </w:div>
            <w:div w:id="385379519">
              <w:marLeft w:val="0"/>
              <w:marRight w:val="0"/>
              <w:marTop w:val="0"/>
              <w:marBottom w:val="0"/>
              <w:divBdr>
                <w:top w:val="none" w:sz="0" w:space="0" w:color="auto"/>
                <w:left w:val="none" w:sz="0" w:space="0" w:color="auto"/>
                <w:bottom w:val="none" w:sz="0" w:space="0" w:color="auto"/>
                <w:right w:val="none" w:sz="0" w:space="0" w:color="auto"/>
              </w:divBdr>
            </w:div>
            <w:div w:id="299383511">
              <w:marLeft w:val="0"/>
              <w:marRight w:val="0"/>
              <w:marTop w:val="0"/>
              <w:marBottom w:val="0"/>
              <w:divBdr>
                <w:top w:val="none" w:sz="0" w:space="0" w:color="auto"/>
                <w:left w:val="none" w:sz="0" w:space="0" w:color="auto"/>
                <w:bottom w:val="none" w:sz="0" w:space="0" w:color="auto"/>
                <w:right w:val="none" w:sz="0" w:space="0" w:color="auto"/>
              </w:divBdr>
            </w:div>
            <w:div w:id="1530484867">
              <w:marLeft w:val="0"/>
              <w:marRight w:val="0"/>
              <w:marTop w:val="0"/>
              <w:marBottom w:val="0"/>
              <w:divBdr>
                <w:top w:val="none" w:sz="0" w:space="0" w:color="auto"/>
                <w:left w:val="none" w:sz="0" w:space="0" w:color="auto"/>
                <w:bottom w:val="none" w:sz="0" w:space="0" w:color="auto"/>
                <w:right w:val="none" w:sz="0" w:space="0" w:color="auto"/>
              </w:divBdr>
            </w:div>
            <w:div w:id="1098913400">
              <w:marLeft w:val="0"/>
              <w:marRight w:val="0"/>
              <w:marTop w:val="0"/>
              <w:marBottom w:val="0"/>
              <w:divBdr>
                <w:top w:val="none" w:sz="0" w:space="0" w:color="auto"/>
                <w:left w:val="none" w:sz="0" w:space="0" w:color="auto"/>
                <w:bottom w:val="none" w:sz="0" w:space="0" w:color="auto"/>
                <w:right w:val="none" w:sz="0" w:space="0" w:color="auto"/>
              </w:divBdr>
            </w:div>
            <w:div w:id="2078942594">
              <w:marLeft w:val="0"/>
              <w:marRight w:val="0"/>
              <w:marTop w:val="0"/>
              <w:marBottom w:val="0"/>
              <w:divBdr>
                <w:top w:val="none" w:sz="0" w:space="0" w:color="auto"/>
                <w:left w:val="none" w:sz="0" w:space="0" w:color="auto"/>
                <w:bottom w:val="none" w:sz="0" w:space="0" w:color="auto"/>
                <w:right w:val="none" w:sz="0" w:space="0" w:color="auto"/>
              </w:divBdr>
            </w:div>
            <w:div w:id="228075544">
              <w:marLeft w:val="0"/>
              <w:marRight w:val="0"/>
              <w:marTop w:val="0"/>
              <w:marBottom w:val="0"/>
              <w:divBdr>
                <w:top w:val="none" w:sz="0" w:space="0" w:color="auto"/>
                <w:left w:val="none" w:sz="0" w:space="0" w:color="auto"/>
                <w:bottom w:val="none" w:sz="0" w:space="0" w:color="auto"/>
                <w:right w:val="none" w:sz="0" w:space="0" w:color="auto"/>
              </w:divBdr>
            </w:div>
            <w:div w:id="585387148">
              <w:marLeft w:val="0"/>
              <w:marRight w:val="0"/>
              <w:marTop w:val="0"/>
              <w:marBottom w:val="0"/>
              <w:divBdr>
                <w:top w:val="none" w:sz="0" w:space="0" w:color="auto"/>
                <w:left w:val="none" w:sz="0" w:space="0" w:color="auto"/>
                <w:bottom w:val="none" w:sz="0" w:space="0" w:color="auto"/>
                <w:right w:val="none" w:sz="0" w:space="0" w:color="auto"/>
              </w:divBdr>
            </w:div>
            <w:div w:id="1138105775">
              <w:marLeft w:val="0"/>
              <w:marRight w:val="0"/>
              <w:marTop w:val="0"/>
              <w:marBottom w:val="0"/>
              <w:divBdr>
                <w:top w:val="none" w:sz="0" w:space="0" w:color="auto"/>
                <w:left w:val="none" w:sz="0" w:space="0" w:color="auto"/>
                <w:bottom w:val="none" w:sz="0" w:space="0" w:color="auto"/>
                <w:right w:val="none" w:sz="0" w:space="0" w:color="auto"/>
              </w:divBdr>
            </w:div>
            <w:div w:id="1316909165">
              <w:marLeft w:val="0"/>
              <w:marRight w:val="0"/>
              <w:marTop w:val="0"/>
              <w:marBottom w:val="0"/>
              <w:divBdr>
                <w:top w:val="none" w:sz="0" w:space="0" w:color="auto"/>
                <w:left w:val="none" w:sz="0" w:space="0" w:color="auto"/>
                <w:bottom w:val="none" w:sz="0" w:space="0" w:color="auto"/>
                <w:right w:val="none" w:sz="0" w:space="0" w:color="auto"/>
              </w:divBdr>
            </w:div>
            <w:div w:id="732387753">
              <w:marLeft w:val="0"/>
              <w:marRight w:val="0"/>
              <w:marTop w:val="0"/>
              <w:marBottom w:val="0"/>
              <w:divBdr>
                <w:top w:val="none" w:sz="0" w:space="0" w:color="auto"/>
                <w:left w:val="none" w:sz="0" w:space="0" w:color="auto"/>
                <w:bottom w:val="none" w:sz="0" w:space="0" w:color="auto"/>
                <w:right w:val="none" w:sz="0" w:space="0" w:color="auto"/>
              </w:divBdr>
            </w:div>
            <w:div w:id="1525510360">
              <w:marLeft w:val="0"/>
              <w:marRight w:val="0"/>
              <w:marTop w:val="0"/>
              <w:marBottom w:val="0"/>
              <w:divBdr>
                <w:top w:val="none" w:sz="0" w:space="0" w:color="auto"/>
                <w:left w:val="none" w:sz="0" w:space="0" w:color="auto"/>
                <w:bottom w:val="none" w:sz="0" w:space="0" w:color="auto"/>
                <w:right w:val="none" w:sz="0" w:space="0" w:color="auto"/>
              </w:divBdr>
            </w:div>
            <w:div w:id="1085229108">
              <w:marLeft w:val="0"/>
              <w:marRight w:val="0"/>
              <w:marTop w:val="0"/>
              <w:marBottom w:val="0"/>
              <w:divBdr>
                <w:top w:val="none" w:sz="0" w:space="0" w:color="auto"/>
                <w:left w:val="none" w:sz="0" w:space="0" w:color="auto"/>
                <w:bottom w:val="none" w:sz="0" w:space="0" w:color="auto"/>
                <w:right w:val="none" w:sz="0" w:space="0" w:color="auto"/>
              </w:divBdr>
            </w:div>
            <w:div w:id="404844469">
              <w:marLeft w:val="0"/>
              <w:marRight w:val="0"/>
              <w:marTop w:val="0"/>
              <w:marBottom w:val="0"/>
              <w:divBdr>
                <w:top w:val="none" w:sz="0" w:space="0" w:color="auto"/>
                <w:left w:val="none" w:sz="0" w:space="0" w:color="auto"/>
                <w:bottom w:val="none" w:sz="0" w:space="0" w:color="auto"/>
                <w:right w:val="none" w:sz="0" w:space="0" w:color="auto"/>
              </w:divBdr>
            </w:div>
            <w:div w:id="181670740">
              <w:marLeft w:val="0"/>
              <w:marRight w:val="0"/>
              <w:marTop w:val="0"/>
              <w:marBottom w:val="0"/>
              <w:divBdr>
                <w:top w:val="none" w:sz="0" w:space="0" w:color="auto"/>
                <w:left w:val="none" w:sz="0" w:space="0" w:color="auto"/>
                <w:bottom w:val="none" w:sz="0" w:space="0" w:color="auto"/>
                <w:right w:val="none" w:sz="0" w:space="0" w:color="auto"/>
              </w:divBdr>
            </w:div>
            <w:div w:id="38676861">
              <w:marLeft w:val="0"/>
              <w:marRight w:val="0"/>
              <w:marTop w:val="0"/>
              <w:marBottom w:val="0"/>
              <w:divBdr>
                <w:top w:val="none" w:sz="0" w:space="0" w:color="auto"/>
                <w:left w:val="none" w:sz="0" w:space="0" w:color="auto"/>
                <w:bottom w:val="none" w:sz="0" w:space="0" w:color="auto"/>
                <w:right w:val="none" w:sz="0" w:space="0" w:color="auto"/>
              </w:divBdr>
            </w:div>
            <w:div w:id="715009980">
              <w:marLeft w:val="0"/>
              <w:marRight w:val="0"/>
              <w:marTop w:val="0"/>
              <w:marBottom w:val="0"/>
              <w:divBdr>
                <w:top w:val="none" w:sz="0" w:space="0" w:color="auto"/>
                <w:left w:val="none" w:sz="0" w:space="0" w:color="auto"/>
                <w:bottom w:val="none" w:sz="0" w:space="0" w:color="auto"/>
                <w:right w:val="none" w:sz="0" w:space="0" w:color="auto"/>
              </w:divBdr>
            </w:div>
            <w:div w:id="1124538363">
              <w:marLeft w:val="0"/>
              <w:marRight w:val="0"/>
              <w:marTop w:val="0"/>
              <w:marBottom w:val="0"/>
              <w:divBdr>
                <w:top w:val="none" w:sz="0" w:space="0" w:color="auto"/>
                <w:left w:val="none" w:sz="0" w:space="0" w:color="auto"/>
                <w:bottom w:val="none" w:sz="0" w:space="0" w:color="auto"/>
                <w:right w:val="none" w:sz="0" w:space="0" w:color="auto"/>
              </w:divBdr>
            </w:div>
            <w:div w:id="2092196831">
              <w:marLeft w:val="0"/>
              <w:marRight w:val="0"/>
              <w:marTop w:val="0"/>
              <w:marBottom w:val="0"/>
              <w:divBdr>
                <w:top w:val="none" w:sz="0" w:space="0" w:color="auto"/>
                <w:left w:val="none" w:sz="0" w:space="0" w:color="auto"/>
                <w:bottom w:val="none" w:sz="0" w:space="0" w:color="auto"/>
                <w:right w:val="none" w:sz="0" w:space="0" w:color="auto"/>
              </w:divBdr>
            </w:div>
            <w:div w:id="349796477">
              <w:marLeft w:val="0"/>
              <w:marRight w:val="0"/>
              <w:marTop w:val="0"/>
              <w:marBottom w:val="0"/>
              <w:divBdr>
                <w:top w:val="none" w:sz="0" w:space="0" w:color="auto"/>
                <w:left w:val="none" w:sz="0" w:space="0" w:color="auto"/>
                <w:bottom w:val="none" w:sz="0" w:space="0" w:color="auto"/>
                <w:right w:val="none" w:sz="0" w:space="0" w:color="auto"/>
              </w:divBdr>
            </w:div>
            <w:div w:id="1917742235">
              <w:marLeft w:val="0"/>
              <w:marRight w:val="0"/>
              <w:marTop w:val="0"/>
              <w:marBottom w:val="0"/>
              <w:divBdr>
                <w:top w:val="none" w:sz="0" w:space="0" w:color="auto"/>
                <w:left w:val="none" w:sz="0" w:space="0" w:color="auto"/>
                <w:bottom w:val="none" w:sz="0" w:space="0" w:color="auto"/>
                <w:right w:val="none" w:sz="0" w:space="0" w:color="auto"/>
              </w:divBdr>
            </w:div>
            <w:div w:id="612631481">
              <w:marLeft w:val="0"/>
              <w:marRight w:val="0"/>
              <w:marTop w:val="0"/>
              <w:marBottom w:val="0"/>
              <w:divBdr>
                <w:top w:val="none" w:sz="0" w:space="0" w:color="auto"/>
                <w:left w:val="none" w:sz="0" w:space="0" w:color="auto"/>
                <w:bottom w:val="none" w:sz="0" w:space="0" w:color="auto"/>
                <w:right w:val="none" w:sz="0" w:space="0" w:color="auto"/>
              </w:divBdr>
            </w:div>
            <w:div w:id="1484078297">
              <w:marLeft w:val="0"/>
              <w:marRight w:val="0"/>
              <w:marTop w:val="0"/>
              <w:marBottom w:val="0"/>
              <w:divBdr>
                <w:top w:val="none" w:sz="0" w:space="0" w:color="auto"/>
                <w:left w:val="none" w:sz="0" w:space="0" w:color="auto"/>
                <w:bottom w:val="none" w:sz="0" w:space="0" w:color="auto"/>
                <w:right w:val="none" w:sz="0" w:space="0" w:color="auto"/>
              </w:divBdr>
            </w:div>
            <w:div w:id="1942106603">
              <w:marLeft w:val="0"/>
              <w:marRight w:val="0"/>
              <w:marTop w:val="0"/>
              <w:marBottom w:val="0"/>
              <w:divBdr>
                <w:top w:val="none" w:sz="0" w:space="0" w:color="auto"/>
                <w:left w:val="none" w:sz="0" w:space="0" w:color="auto"/>
                <w:bottom w:val="none" w:sz="0" w:space="0" w:color="auto"/>
                <w:right w:val="none" w:sz="0" w:space="0" w:color="auto"/>
              </w:divBdr>
            </w:div>
            <w:div w:id="443040589">
              <w:marLeft w:val="0"/>
              <w:marRight w:val="0"/>
              <w:marTop w:val="0"/>
              <w:marBottom w:val="0"/>
              <w:divBdr>
                <w:top w:val="none" w:sz="0" w:space="0" w:color="auto"/>
                <w:left w:val="none" w:sz="0" w:space="0" w:color="auto"/>
                <w:bottom w:val="none" w:sz="0" w:space="0" w:color="auto"/>
                <w:right w:val="none" w:sz="0" w:space="0" w:color="auto"/>
              </w:divBdr>
            </w:div>
            <w:div w:id="1810442094">
              <w:marLeft w:val="0"/>
              <w:marRight w:val="0"/>
              <w:marTop w:val="0"/>
              <w:marBottom w:val="0"/>
              <w:divBdr>
                <w:top w:val="none" w:sz="0" w:space="0" w:color="auto"/>
                <w:left w:val="none" w:sz="0" w:space="0" w:color="auto"/>
                <w:bottom w:val="none" w:sz="0" w:space="0" w:color="auto"/>
                <w:right w:val="none" w:sz="0" w:space="0" w:color="auto"/>
              </w:divBdr>
            </w:div>
            <w:div w:id="683476941">
              <w:marLeft w:val="0"/>
              <w:marRight w:val="0"/>
              <w:marTop w:val="0"/>
              <w:marBottom w:val="0"/>
              <w:divBdr>
                <w:top w:val="none" w:sz="0" w:space="0" w:color="auto"/>
                <w:left w:val="none" w:sz="0" w:space="0" w:color="auto"/>
                <w:bottom w:val="none" w:sz="0" w:space="0" w:color="auto"/>
                <w:right w:val="none" w:sz="0" w:space="0" w:color="auto"/>
              </w:divBdr>
            </w:div>
            <w:div w:id="1256750145">
              <w:marLeft w:val="0"/>
              <w:marRight w:val="0"/>
              <w:marTop w:val="0"/>
              <w:marBottom w:val="0"/>
              <w:divBdr>
                <w:top w:val="none" w:sz="0" w:space="0" w:color="auto"/>
                <w:left w:val="none" w:sz="0" w:space="0" w:color="auto"/>
                <w:bottom w:val="none" w:sz="0" w:space="0" w:color="auto"/>
                <w:right w:val="none" w:sz="0" w:space="0" w:color="auto"/>
              </w:divBdr>
            </w:div>
            <w:div w:id="1792047717">
              <w:marLeft w:val="0"/>
              <w:marRight w:val="0"/>
              <w:marTop w:val="0"/>
              <w:marBottom w:val="0"/>
              <w:divBdr>
                <w:top w:val="none" w:sz="0" w:space="0" w:color="auto"/>
                <w:left w:val="none" w:sz="0" w:space="0" w:color="auto"/>
                <w:bottom w:val="none" w:sz="0" w:space="0" w:color="auto"/>
                <w:right w:val="none" w:sz="0" w:space="0" w:color="auto"/>
              </w:divBdr>
            </w:div>
            <w:div w:id="686757433">
              <w:marLeft w:val="0"/>
              <w:marRight w:val="0"/>
              <w:marTop w:val="0"/>
              <w:marBottom w:val="0"/>
              <w:divBdr>
                <w:top w:val="none" w:sz="0" w:space="0" w:color="auto"/>
                <w:left w:val="none" w:sz="0" w:space="0" w:color="auto"/>
                <w:bottom w:val="none" w:sz="0" w:space="0" w:color="auto"/>
                <w:right w:val="none" w:sz="0" w:space="0" w:color="auto"/>
              </w:divBdr>
            </w:div>
            <w:div w:id="679703429">
              <w:marLeft w:val="0"/>
              <w:marRight w:val="0"/>
              <w:marTop w:val="0"/>
              <w:marBottom w:val="0"/>
              <w:divBdr>
                <w:top w:val="none" w:sz="0" w:space="0" w:color="auto"/>
                <w:left w:val="none" w:sz="0" w:space="0" w:color="auto"/>
                <w:bottom w:val="none" w:sz="0" w:space="0" w:color="auto"/>
                <w:right w:val="none" w:sz="0" w:space="0" w:color="auto"/>
              </w:divBdr>
            </w:div>
            <w:div w:id="1407800408">
              <w:marLeft w:val="0"/>
              <w:marRight w:val="0"/>
              <w:marTop w:val="0"/>
              <w:marBottom w:val="0"/>
              <w:divBdr>
                <w:top w:val="none" w:sz="0" w:space="0" w:color="auto"/>
                <w:left w:val="none" w:sz="0" w:space="0" w:color="auto"/>
                <w:bottom w:val="none" w:sz="0" w:space="0" w:color="auto"/>
                <w:right w:val="none" w:sz="0" w:space="0" w:color="auto"/>
              </w:divBdr>
            </w:div>
            <w:div w:id="1471289157">
              <w:marLeft w:val="0"/>
              <w:marRight w:val="0"/>
              <w:marTop w:val="0"/>
              <w:marBottom w:val="0"/>
              <w:divBdr>
                <w:top w:val="none" w:sz="0" w:space="0" w:color="auto"/>
                <w:left w:val="none" w:sz="0" w:space="0" w:color="auto"/>
                <w:bottom w:val="none" w:sz="0" w:space="0" w:color="auto"/>
                <w:right w:val="none" w:sz="0" w:space="0" w:color="auto"/>
              </w:divBdr>
            </w:div>
            <w:div w:id="932009385">
              <w:marLeft w:val="0"/>
              <w:marRight w:val="0"/>
              <w:marTop w:val="0"/>
              <w:marBottom w:val="0"/>
              <w:divBdr>
                <w:top w:val="none" w:sz="0" w:space="0" w:color="auto"/>
                <w:left w:val="none" w:sz="0" w:space="0" w:color="auto"/>
                <w:bottom w:val="none" w:sz="0" w:space="0" w:color="auto"/>
                <w:right w:val="none" w:sz="0" w:space="0" w:color="auto"/>
              </w:divBdr>
            </w:div>
            <w:div w:id="1230457607">
              <w:marLeft w:val="0"/>
              <w:marRight w:val="0"/>
              <w:marTop w:val="0"/>
              <w:marBottom w:val="0"/>
              <w:divBdr>
                <w:top w:val="none" w:sz="0" w:space="0" w:color="auto"/>
                <w:left w:val="none" w:sz="0" w:space="0" w:color="auto"/>
                <w:bottom w:val="none" w:sz="0" w:space="0" w:color="auto"/>
                <w:right w:val="none" w:sz="0" w:space="0" w:color="auto"/>
              </w:divBdr>
            </w:div>
            <w:div w:id="1700013409">
              <w:marLeft w:val="0"/>
              <w:marRight w:val="0"/>
              <w:marTop w:val="0"/>
              <w:marBottom w:val="0"/>
              <w:divBdr>
                <w:top w:val="none" w:sz="0" w:space="0" w:color="auto"/>
                <w:left w:val="none" w:sz="0" w:space="0" w:color="auto"/>
                <w:bottom w:val="none" w:sz="0" w:space="0" w:color="auto"/>
                <w:right w:val="none" w:sz="0" w:space="0" w:color="auto"/>
              </w:divBdr>
            </w:div>
            <w:div w:id="166946085">
              <w:marLeft w:val="0"/>
              <w:marRight w:val="0"/>
              <w:marTop w:val="0"/>
              <w:marBottom w:val="0"/>
              <w:divBdr>
                <w:top w:val="none" w:sz="0" w:space="0" w:color="auto"/>
                <w:left w:val="none" w:sz="0" w:space="0" w:color="auto"/>
                <w:bottom w:val="none" w:sz="0" w:space="0" w:color="auto"/>
                <w:right w:val="none" w:sz="0" w:space="0" w:color="auto"/>
              </w:divBdr>
            </w:div>
            <w:div w:id="1851215738">
              <w:marLeft w:val="0"/>
              <w:marRight w:val="0"/>
              <w:marTop w:val="0"/>
              <w:marBottom w:val="0"/>
              <w:divBdr>
                <w:top w:val="none" w:sz="0" w:space="0" w:color="auto"/>
                <w:left w:val="none" w:sz="0" w:space="0" w:color="auto"/>
                <w:bottom w:val="none" w:sz="0" w:space="0" w:color="auto"/>
                <w:right w:val="none" w:sz="0" w:space="0" w:color="auto"/>
              </w:divBdr>
            </w:div>
            <w:div w:id="545723077">
              <w:marLeft w:val="0"/>
              <w:marRight w:val="0"/>
              <w:marTop w:val="0"/>
              <w:marBottom w:val="0"/>
              <w:divBdr>
                <w:top w:val="none" w:sz="0" w:space="0" w:color="auto"/>
                <w:left w:val="none" w:sz="0" w:space="0" w:color="auto"/>
                <w:bottom w:val="none" w:sz="0" w:space="0" w:color="auto"/>
                <w:right w:val="none" w:sz="0" w:space="0" w:color="auto"/>
              </w:divBdr>
            </w:div>
            <w:div w:id="544374043">
              <w:marLeft w:val="0"/>
              <w:marRight w:val="0"/>
              <w:marTop w:val="0"/>
              <w:marBottom w:val="0"/>
              <w:divBdr>
                <w:top w:val="none" w:sz="0" w:space="0" w:color="auto"/>
                <w:left w:val="none" w:sz="0" w:space="0" w:color="auto"/>
                <w:bottom w:val="none" w:sz="0" w:space="0" w:color="auto"/>
                <w:right w:val="none" w:sz="0" w:space="0" w:color="auto"/>
              </w:divBdr>
            </w:div>
            <w:div w:id="810635059">
              <w:marLeft w:val="0"/>
              <w:marRight w:val="0"/>
              <w:marTop w:val="0"/>
              <w:marBottom w:val="0"/>
              <w:divBdr>
                <w:top w:val="none" w:sz="0" w:space="0" w:color="auto"/>
                <w:left w:val="none" w:sz="0" w:space="0" w:color="auto"/>
                <w:bottom w:val="none" w:sz="0" w:space="0" w:color="auto"/>
                <w:right w:val="none" w:sz="0" w:space="0" w:color="auto"/>
              </w:divBdr>
            </w:div>
            <w:div w:id="2144807442">
              <w:marLeft w:val="0"/>
              <w:marRight w:val="0"/>
              <w:marTop w:val="0"/>
              <w:marBottom w:val="0"/>
              <w:divBdr>
                <w:top w:val="none" w:sz="0" w:space="0" w:color="auto"/>
                <w:left w:val="none" w:sz="0" w:space="0" w:color="auto"/>
                <w:bottom w:val="none" w:sz="0" w:space="0" w:color="auto"/>
                <w:right w:val="none" w:sz="0" w:space="0" w:color="auto"/>
              </w:divBdr>
            </w:div>
            <w:div w:id="356854599">
              <w:marLeft w:val="0"/>
              <w:marRight w:val="0"/>
              <w:marTop w:val="0"/>
              <w:marBottom w:val="0"/>
              <w:divBdr>
                <w:top w:val="none" w:sz="0" w:space="0" w:color="auto"/>
                <w:left w:val="none" w:sz="0" w:space="0" w:color="auto"/>
                <w:bottom w:val="none" w:sz="0" w:space="0" w:color="auto"/>
                <w:right w:val="none" w:sz="0" w:space="0" w:color="auto"/>
              </w:divBdr>
            </w:div>
            <w:div w:id="1689402927">
              <w:marLeft w:val="0"/>
              <w:marRight w:val="0"/>
              <w:marTop w:val="0"/>
              <w:marBottom w:val="0"/>
              <w:divBdr>
                <w:top w:val="none" w:sz="0" w:space="0" w:color="auto"/>
                <w:left w:val="none" w:sz="0" w:space="0" w:color="auto"/>
                <w:bottom w:val="none" w:sz="0" w:space="0" w:color="auto"/>
                <w:right w:val="none" w:sz="0" w:space="0" w:color="auto"/>
              </w:divBdr>
            </w:div>
            <w:div w:id="525559401">
              <w:marLeft w:val="0"/>
              <w:marRight w:val="0"/>
              <w:marTop w:val="0"/>
              <w:marBottom w:val="0"/>
              <w:divBdr>
                <w:top w:val="none" w:sz="0" w:space="0" w:color="auto"/>
                <w:left w:val="none" w:sz="0" w:space="0" w:color="auto"/>
                <w:bottom w:val="none" w:sz="0" w:space="0" w:color="auto"/>
                <w:right w:val="none" w:sz="0" w:space="0" w:color="auto"/>
              </w:divBdr>
            </w:div>
            <w:div w:id="1929654316">
              <w:marLeft w:val="0"/>
              <w:marRight w:val="0"/>
              <w:marTop w:val="0"/>
              <w:marBottom w:val="0"/>
              <w:divBdr>
                <w:top w:val="none" w:sz="0" w:space="0" w:color="auto"/>
                <w:left w:val="none" w:sz="0" w:space="0" w:color="auto"/>
                <w:bottom w:val="none" w:sz="0" w:space="0" w:color="auto"/>
                <w:right w:val="none" w:sz="0" w:space="0" w:color="auto"/>
              </w:divBdr>
            </w:div>
            <w:div w:id="698358444">
              <w:marLeft w:val="0"/>
              <w:marRight w:val="0"/>
              <w:marTop w:val="0"/>
              <w:marBottom w:val="0"/>
              <w:divBdr>
                <w:top w:val="none" w:sz="0" w:space="0" w:color="auto"/>
                <w:left w:val="none" w:sz="0" w:space="0" w:color="auto"/>
                <w:bottom w:val="none" w:sz="0" w:space="0" w:color="auto"/>
                <w:right w:val="none" w:sz="0" w:space="0" w:color="auto"/>
              </w:divBdr>
            </w:div>
            <w:div w:id="1013261699">
              <w:marLeft w:val="0"/>
              <w:marRight w:val="0"/>
              <w:marTop w:val="0"/>
              <w:marBottom w:val="0"/>
              <w:divBdr>
                <w:top w:val="none" w:sz="0" w:space="0" w:color="auto"/>
                <w:left w:val="none" w:sz="0" w:space="0" w:color="auto"/>
                <w:bottom w:val="none" w:sz="0" w:space="0" w:color="auto"/>
                <w:right w:val="none" w:sz="0" w:space="0" w:color="auto"/>
              </w:divBdr>
            </w:div>
            <w:div w:id="707609448">
              <w:marLeft w:val="0"/>
              <w:marRight w:val="0"/>
              <w:marTop w:val="0"/>
              <w:marBottom w:val="0"/>
              <w:divBdr>
                <w:top w:val="none" w:sz="0" w:space="0" w:color="auto"/>
                <w:left w:val="none" w:sz="0" w:space="0" w:color="auto"/>
                <w:bottom w:val="none" w:sz="0" w:space="0" w:color="auto"/>
                <w:right w:val="none" w:sz="0" w:space="0" w:color="auto"/>
              </w:divBdr>
            </w:div>
            <w:div w:id="305625874">
              <w:marLeft w:val="0"/>
              <w:marRight w:val="0"/>
              <w:marTop w:val="0"/>
              <w:marBottom w:val="0"/>
              <w:divBdr>
                <w:top w:val="none" w:sz="0" w:space="0" w:color="auto"/>
                <w:left w:val="none" w:sz="0" w:space="0" w:color="auto"/>
                <w:bottom w:val="none" w:sz="0" w:space="0" w:color="auto"/>
                <w:right w:val="none" w:sz="0" w:space="0" w:color="auto"/>
              </w:divBdr>
            </w:div>
            <w:div w:id="2145389428">
              <w:marLeft w:val="0"/>
              <w:marRight w:val="0"/>
              <w:marTop w:val="0"/>
              <w:marBottom w:val="0"/>
              <w:divBdr>
                <w:top w:val="none" w:sz="0" w:space="0" w:color="auto"/>
                <w:left w:val="none" w:sz="0" w:space="0" w:color="auto"/>
                <w:bottom w:val="none" w:sz="0" w:space="0" w:color="auto"/>
                <w:right w:val="none" w:sz="0" w:space="0" w:color="auto"/>
              </w:divBdr>
            </w:div>
            <w:div w:id="1665544353">
              <w:marLeft w:val="0"/>
              <w:marRight w:val="0"/>
              <w:marTop w:val="0"/>
              <w:marBottom w:val="0"/>
              <w:divBdr>
                <w:top w:val="none" w:sz="0" w:space="0" w:color="auto"/>
                <w:left w:val="none" w:sz="0" w:space="0" w:color="auto"/>
                <w:bottom w:val="none" w:sz="0" w:space="0" w:color="auto"/>
                <w:right w:val="none" w:sz="0" w:space="0" w:color="auto"/>
              </w:divBdr>
            </w:div>
            <w:div w:id="888495385">
              <w:marLeft w:val="0"/>
              <w:marRight w:val="0"/>
              <w:marTop w:val="0"/>
              <w:marBottom w:val="0"/>
              <w:divBdr>
                <w:top w:val="none" w:sz="0" w:space="0" w:color="auto"/>
                <w:left w:val="none" w:sz="0" w:space="0" w:color="auto"/>
                <w:bottom w:val="none" w:sz="0" w:space="0" w:color="auto"/>
                <w:right w:val="none" w:sz="0" w:space="0" w:color="auto"/>
              </w:divBdr>
            </w:div>
            <w:div w:id="738409132">
              <w:marLeft w:val="0"/>
              <w:marRight w:val="0"/>
              <w:marTop w:val="0"/>
              <w:marBottom w:val="0"/>
              <w:divBdr>
                <w:top w:val="none" w:sz="0" w:space="0" w:color="auto"/>
                <w:left w:val="none" w:sz="0" w:space="0" w:color="auto"/>
                <w:bottom w:val="none" w:sz="0" w:space="0" w:color="auto"/>
                <w:right w:val="none" w:sz="0" w:space="0" w:color="auto"/>
              </w:divBdr>
            </w:div>
            <w:div w:id="1772315554">
              <w:marLeft w:val="0"/>
              <w:marRight w:val="0"/>
              <w:marTop w:val="0"/>
              <w:marBottom w:val="0"/>
              <w:divBdr>
                <w:top w:val="none" w:sz="0" w:space="0" w:color="auto"/>
                <w:left w:val="none" w:sz="0" w:space="0" w:color="auto"/>
                <w:bottom w:val="none" w:sz="0" w:space="0" w:color="auto"/>
                <w:right w:val="none" w:sz="0" w:space="0" w:color="auto"/>
              </w:divBdr>
            </w:div>
            <w:div w:id="1548756953">
              <w:marLeft w:val="0"/>
              <w:marRight w:val="0"/>
              <w:marTop w:val="0"/>
              <w:marBottom w:val="0"/>
              <w:divBdr>
                <w:top w:val="none" w:sz="0" w:space="0" w:color="auto"/>
                <w:left w:val="none" w:sz="0" w:space="0" w:color="auto"/>
                <w:bottom w:val="none" w:sz="0" w:space="0" w:color="auto"/>
                <w:right w:val="none" w:sz="0" w:space="0" w:color="auto"/>
              </w:divBdr>
            </w:div>
            <w:div w:id="1392196239">
              <w:marLeft w:val="0"/>
              <w:marRight w:val="0"/>
              <w:marTop w:val="0"/>
              <w:marBottom w:val="0"/>
              <w:divBdr>
                <w:top w:val="none" w:sz="0" w:space="0" w:color="auto"/>
                <w:left w:val="none" w:sz="0" w:space="0" w:color="auto"/>
                <w:bottom w:val="none" w:sz="0" w:space="0" w:color="auto"/>
                <w:right w:val="none" w:sz="0" w:space="0" w:color="auto"/>
              </w:divBdr>
            </w:div>
            <w:div w:id="350306917">
              <w:marLeft w:val="0"/>
              <w:marRight w:val="0"/>
              <w:marTop w:val="0"/>
              <w:marBottom w:val="0"/>
              <w:divBdr>
                <w:top w:val="none" w:sz="0" w:space="0" w:color="auto"/>
                <w:left w:val="none" w:sz="0" w:space="0" w:color="auto"/>
                <w:bottom w:val="none" w:sz="0" w:space="0" w:color="auto"/>
                <w:right w:val="none" w:sz="0" w:space="0" w:color="auto"/>
              </w:divBdr>
            </w:div>
            <w:div w:id="797260775">
              <w:marLeft w:val="0"/>
              <w:marRight w:val="0"/>
              <w:marTop w:val="0"/>
              <w:marBottom w:val="0"/>
              <w:divBdr>
                <w:top w:val="none" w:sz="0" w:space="0" w:color="auto"/>
                <w:left w:val="none" w:sz="0" w:space="0" w:color="auto"/>
                <w:bottom w:val="none" w:sz="0" w:space="0" w:color="auto"/>
                <w:right w:val="none" w:sz="0" w:space="0" w:color="auto"/>
              </w:divBdr>
            </w:div>
            <w:div w:id="454451332">
              <w:marLeft w:val="0"/>
              <w:marRight w:val="0"/>
              <w:marTop w:val="0"/>
              <w:marBottom w:val="0"/>
              <w:divBdr>
                <w:top w:val="none" w:sz="0" w:space="0" w:color="auto"/>
                <w:left w:val="none" w:sz="0" w:space="0" w:color="auto"/>
                <w:bottom w:val="none" w:sz="0" w:space="0" w:color="auto"/>
                <w:right w:val="none" w:sz="0" w:space="0" w:color="auto"/>
              </w:divBdr>
            </w:div>
            <w:div w:id="1146320411">
              <w:marLeft w:val="0"/>
              <w:marRight w:val="0"/>
              <w:marTop w:val="0"/>
              <w:marBottom w:val="0"/>
              <w:divBdr>
                <w:top w:val="none" w:sz="0" w:space="0" w:color="auto"/>
                <w:left w:val="none" w:sz="0" w:space="0" w:color="auto"/>
                <w:bottom w:val="none" w:sz="0" w:space="0" w:color="auto"/>
                <w:right w:val="none" w:sz="0" w:space="0" w:color="auto"/>
              </w:divBdr>
            </w:div>
            <w:div w:id="407381707">
              <w:marLeft w:val="0"/>
              <w:marRight w:val="0"/>
              <w:marTop w:val="0"/>
              <w:marBottom w:val="0"/>
              <w:divBdr>
                <w:top w:val="none" w:sz="0" w:space="0" w:color="auto"/>
                <w:left w:val="none" w:sz="0" w:space="0" w:color="auto"/>
                <w:bottom w:val="none" w:sz="0" w:space="0" w:color="auto"/>
                <w:right w:val="none" w:sz="0" w:space="0" w:color="auto"/>
              </w:divBdr>
            </w:div>
            <w:div w:id="1443957293">
              <w:marLeft w:val="0"/>
              <w:marRight w:val="0"/>
              <w:marTop w:val="0"/>
              <w:marBottom w:val="0"/>
              <w:divBdr>
                <w:top w:val="none" w:sz="0" w:space="0" w:color="auto"/>
                <w:left w:val="none" w:sz="0" w:space="0" w:color="auto"/>
                <w:bottom w:val="none" w:sz="0" w:space="0" w:color="auto"/>
                <w:right w:val="none" w:sz="0" w:space="0" w:color="auto"/>
              </w:divBdr>
            </w:div>
            <w:div w:id="1830176190">
              <w:marLeft w:val="0"/>
              <w:marRight w:val="0"/>
              <w:marTop w:val="0"/>
              <w:marBottom w:val="0"/>
              <w:divBdr>
                <w:top w:val="none" w:sz="0" w:space="0" w:color="auto"/>
                <w:left w:val="none" w:sz="0" w:space="0" w:color="auto"/>
                <w:bottom w:val="none" w:sz="0" w:space="0" w:color="auto"/>
                <w:right w:val="none" w:sz="0" w:space="0" w:color="auto"/>
              </w:divBdr>
            </w:div>
            <w:div w:id="556934084">
              <w:marLeft w:val="0"/>
              <w:marRight w:val="0"/>
              <w:marTop w:val="0"/>
              <w:marBottom w:val="0"/>
              <w:divBdr>
                <w:top w:val="none" w:sz="0" w:space="0" w:color="auto"/>
                <w:left w:val="none" w:sz="0" w:space="0" w:color="auto"/>
                <w:bottom w:val="none" w:sz="0" w:space="0" w:color="auto"/>
                <w:right w:val="none" w:sz="0" w:space="0" w:color="auto"/>
              </w:divBdr>
            </w:div>
            <w:div w:id="772630133">
              <w:marLeft w:val="0"/>
              <w:marRight w:val="0"/>
              <w:marTop w:val="0"/>
              <w:marBottom w:val="0"/>
              <w:divBdr>
                <w:top w:val="none" w:sz="0" w:space="0" w:color="auto"/>
                <w:left w:val="none" w:sz="0" w:space="0" w:color="auto"/>
                <w:bottom w:val="none" w:sz="0" w:space="0" w:color="auto"/>
                <w:right w:val="none" w:sz="0" w:space="0" w:color="auto"/>
              </w:divBdr>
            </w:div>
            <w:div w:id="907687995">
              <w:marLeft w:val="0"/>
              <w:marRight w:val="0"/>
              <w:marTop w:val="0"/>
              <w:marBottom w:val="0"/>
              <w:divBdr>
                <w:top w:val="none" w:sz="0" w:space="0" w:color="auto"/>
                <w:left w:val="none" w:sz="0" w:space="0" w:color="auto"/>
                <w:bottom w:val="none" w:sz="0" w:space="0" w:color="auto"/>
                <w:right w:val="none" w:sz="0" w:space="0" w:color="auto"/>
              </w:divBdr>
            </w:div>
            <w:div w:id="1183011655">
              <w:marLeft w:val="0"/>
              <w:marRight w:val="0"/>
              <w:marTop w:val="0"/>
              <w:marBottom w:val="0"/>
              <w:divBdr>
                <w:top w:val="none" w:sz="0" w:space="0" w:color="auto"/>
                <w:left w:val="none" w:sz="0" w:space="0" w:color="auto"/>
                <w:bottom w:val="none" w:sz="0" w:space="0" w:color="auto"/>
                <w:right w:val="none" w:sz="0" w:space="0" w:color="auto"/>
              </w:divBdr>
            </w:div>
            <w:div w:id="1947883268">
              <w:marLeft w:val="0"/>
              <w:marRight w:val="0"/>
              <w:marTop w:val="0"/>
              <w:marBottom w:val="0"/>
              <w:divBdr>
                <w:top w:val="none" w:sz="0" w:space="0" w:color="auto"/>
                <w:left w:val="none" w:sz="0" w:space="0" w:color="auto"/>
                <w:bottom w:val="none" w:sz="0" w:space="0" w:color="auto"/>
                <w:right w:val="none" w:sz="0" w:space="0" w:color="auto"/>
              </w:divBdr>
            </w:div>
            <w:div w:id="1627928362">
              <w:marLeft w:val="0"/>
              <w:marRight w:val="0"/>
              <w:marTop w:val="0"/>
              <w:marBottom w:val="0"/>
              <w:divBdr>
                <w:top w:val="none" w:sz="0" w:space="0" w:color="auto"/>
                <w:left w:val="none" w:sz="0" w:space="0" w:color="auto"/>
                <w:bottom w:val="none" w:sz="0" w:space="0" w:color="auto"/>
                <w:right w:val="none" w:sz="0" w:space="0" w:color="auto"/>
              </w:divBdr>
            </w:div>
            <w:div w:id="1364136769">
              <w:marLeft w:val="0"/>
              <w:marRight w:val="0"/>
              <w:marTop w:val="0"/>
              <w:marBottom w:val="0"/>
              <w:divBdr>
                <w:top w:val="none" w:sz="0" w:space="0" w:color="auto"/>
                <w:left w:val="none" w:sz="0" w:space="0" w:color="auto"/>
                <w:bottom w:val="none" w:sz="0" w:space="0" w:color="auto"/>
                <w:right w:val="none" w:sz="0" w:space="0" w:color="auto"/>
              </w:divBdr>
            </w:div>
            <w:div w:id="538784368">
              <w:marLeft w:val="0"/>
              <w:marRight w:val="0"/>
              <w:marTop w:val="0"/>
              <w:marBottom w:val="0"/>
              <w:divBdr>
                <w:top w:val="none" w:sz="0" w:space="0" w:color="auto"/>
                <w:left w:val="none" w:sz="0" w:space="0" w:color="auto"/>
                <w:bottom w:val="none" w:sz="0" w:space="0" w:color="auto"/>
                <w:right w:val="none" w:sz="0" w:space="0" w:color="auto"/>
              </w:divBdr>
            </w:div>
            <w:div w:id="287778526">
              <w:marLeft w:val="0"/>
              <w:marRight w:val="0"/>
              <w:marTop w:val="0"/>
              <w:marBottom w:val="0"/>
              <w:divBdr>
                <w:top w:val="none" w:sz="0" w:space="0" w:color="auto"/>
                <w:left w:val="none" w:sz="0" w:space="0" w:color="auto"/>
                <w:bottom w:val="none" w:sz="0" w:space="0" w:color="auto"/>
                <w:right w:val="none" w:sz="0" w:space="0" w:color="auto"/>
              </w:divBdr>
            </w:div>
            <w:div w:id="473110264">
              <w:marLeft w:val="0"/>
              <w:marRight w:val="0"/>
              <w:marTop w:val="0"/>
              <w:marBottom w:val="0"/>
              <w:divBdr>
                <w:top w:val="none" w:sz="0" w:space="0" w:color="auto"/>
                <w:left w:val="none" w:sz="0" w:space="0" w:color="auto"/>
                <w:bottom w:val="none" w:sz="0" w:space="0" w:color="auto"/>
                <w:right w:val="none" w:sz="0" w:space="0" w:color="auto"/>
              </w:divBdr>
            </w:div>
            <w:div w:id="881749622">
              <w:marLeft w:val="0"/>
              <w:marRight w:val="0"/>
              <w:marTop w:val="0"/>
              <w:marBottom w:val="0"/>
              <w:divBdr>
                <w:top w:val="none" w:sz="0" w:space="0" w:color="auto"/>
                <w:left w:val="none" w:sz="0" w:space="0" w:color="auto"/>
                <w:bottom w:val="none" w:sz="0" w:space="0" w:color="auto"/>
                <w:right w:val="none" w:sz="0" w:space="0" w:color="auto"/>
              </w:divBdr>
            </w:div>
            <w:div w:id="1499417609">
              <w:marLeft w:val="0"/>
              <w:marRight w:val="0"/>
              <w:marTop w:val="0"/>
              <w:marBottom w:val="0"/>
              <w:divBdr>
                <w:top w:val="none" w:sz="0" w:space="0" w:color="auto"/>
                <w:left w:val="none" w:sz="0" w:space="0" w:color="auto"/>
                <w:bottom w:val="none" w:sz="0" w:space="0" w:color="auto"/>
                <w:right w:val="none" w:sz="0" w:space="0" w:color="auto"/>
              </w:divBdr>
            </w:div>
            <w:div w:id="23944826">
              <w:marLeft w:val="0"/>
              <w:marRight w:val="0"/>
              <w:marTop w:val="0"/>
              <w:marBottom w:val="0"/>
              <w:divBdr>
                <w:top w:val="none" w:sz="0" w:space="0" w:color="auto"/>
                <w:left w:val="none" w:sz="0" w:space="0" w:color="auto"/>
                <w:bottom w:val="none" w:sz="0" w:space="0" w:color="auto"/>
                <w:right w:val="none" w:sz="0" w:space="0" w:color="auto"/>
              </w:divBdr>
            </w:div>
            <w:div w:id="286475409">
              <w:marLeft w:val="0"/>
              <w:marRight w:val="0"/>
              <w:marTop w:val="0"/>
              <w:marBottom w:val="0"/>
              <w:divBdr>
                <w:top w:val="none" w:sz="0" w:space="0" w:color="auto"/>
                <w:left w:val="none" w:sz="0" w:space="0" w:color="auto"/>
                <w:bottom w:val="none" w:sz="0" w:space="0" w:color="auto"/>
                <w:right w:val="none" w:sz="0" w:space="0" w:color="auto"/>
              </w:divBdr>
            </w:div>
            <w:div w:id="335353648">
              <w:marLeft w:val="0"/>
              <w:marRight w:val="0"/>
              <w:marTop w:val="0"/>
              <w:marBottom w:val="0"/>
              <w:divBdr>
                <w:top w:val="none" w:sz="0" w:space="0" w:color="auto"/>
                <w:left w:val="none" w:sz="0" w:space="0" w:color="auto"/>
                <w:bottom w:val="none" w:sz="0" w:space="0" w:color="auto"/>
                <w:right w:val="none" w:sz="0" w:space="0" w:color="auto"/>
              </w:divBdr>
            </w:div>
            <w:div w:id="326859581">
              <w:marLeft w:val="0"/>
              <w:marRight w:val="0"/>
              <w:marTop w:val="0"/>
              <w:marBottom w:val="0"/>
              <w:divBdr>
                <w:top w:val="none" w:sz="0" w:space="0" w:color="auto"/>
                <w:left w:val="none" w:sz="0" w:space="0" w:color="auto"/>
                <w:bottom w:val="none" w:sz="0" w:space="0" w:color="auto"/>
                <w:right w:val="none" w:sz="0" w:space="0" w:color="auto"/>
              </w:divBdr>
            </w:div>
            <w:div w:id="2131043683">
              <w:marLeft w:val="0"/>
              <w:marRight w:val="0"/>
              <w:marTop w:val="0"/>
              <w:marBottom w:val="0"/>
              <w:divBdr>
                <w:top w:val="none" w:sz="0" w:space="0" w:color="auto"/>
                <w:left w:val="none" w:sz="0" w:space="0" w:color="auto"/>
                <w:bottom w:val="none" w:sz="0" w:space="0" w:color="auto"/>
                <w:right w:val="none" w:sz="0" w:space="0" w:color="auto"/>
              </w:divBdr>
            </w:div>
            <w:div w:id="1243680120">
              <w:marLeft w:val="0"/>
              <w:marRight w:val="0"/>
              <w:marTop w:val="0"/>
              <w:marBottom w:val="0"/>
              <w:divBdr>
                <w:top w:val="none" w:sz="0" w:space="0" w:color="auto"/>
                <w:left w:val="none" w:sz="0" w:space="0" w:color="auto"/>
                <w:bottom w:val="none" w:sz="0" w:space="0" w:color="auto"/>
                <w:right w:val="none" w:sz="0" w:space="0" w:color="auto"/>
              </w:divBdr>
            </w:div>
            <w:div w:id="824737236">
              <w:marLeft w:val="0"/>
              <w:marRight w:val="0"/>
              <w:marTop w:val="0"/>
              <w:marBottom w:val="0"/>
              <w:divBdr>
                <w:top w:val="none" w:sz="0" w:space="0" w:color="auto"/>
                <w:left w:val="none" w:sz="0" w:space="0" w:color="auto"/>
                <w:bottom w:val="none" w:sz="0" w:space="0" w:color="auto"/>
                <w:right w:val="none" w:sz="0" w:space="0" w:color="auto"/>
              </w:divBdr>
            </w:div>
            <w:div w:id="1361273507">
              <w:marLeft w:val="0"/>
              <w:marRight w:val="0"/>
              <w:marTop w:val="0"/>
              <w:marBottom w:val="0"/>
              <w:divBdr>
                <w:top w:val="none" w:sz="0" w:space="0" w:color="auto"/>
                <w:left w:val="none" w:sz="0" w:space="0" w:color="auto"/>
                <w:bottom w:val="none" w:sz="0" w:space="0" w:color="auto"/>
                <w:right w:val="none" w:sz="0" w:space="0" w:color="auto"/>
              </w:divBdr>
            </w:div>
            <w:div w:id="866262240">
              <w:marLeft w:val="0"/>
              <w:marRight w:val="0"/>
              <w:marTop w:val="0"/>
              <w:marBottom w:val="0"/>
              <w:divBdr>
                <w:top w:val="none" w:sz="0" w:space="0" w:color="auto"/>
                <w:left w:val="none" w:sz="0" w:space="0" w:color="auto"/>
                <w:bottom w:val="none" w:sz="0" w:space="0" w:color="auto"/>
                <w:right w:val="none" w:sz="0" w:space="0" w:color="auto"/>
              </w:divBdr>
            </w:div>
            <w:div w:id="1241793118">
              <w:marLeft w:val="0"/>
              <w:marRight w:val="0"/>
              <w:marTop w:val="0"/>
              <w:marBottom w:val="0"/>
              <w:divBdr>
                <w:top w:val="none" w:sz="0" w:space="0" w:color="auto"/>
                <w:left w:val="none" w:sz="0" w:space="0" w:color="auto"/>
                <w:bottom w:val="none" w:sz="0" w:space="0" w:color="auto"/>
                <w:right w:val="none" w:sz="0" w:space="0" w:color="auto"/>
              </w:divBdr>
            </w:div>
            <w:div w:id="538860763">
              <w:marLeft w:val="0"/>
              <w:marRight w:val="0"/>
              <w:marTop w:val="0"/>
              <w:marBottom w:val="0"/>
              <w:divBdr>
                <w:top w:val="none" w:sz="0" w:space="0" w:color="auto"/>
                <w:left w:val="none" w:sz="0" w:space="0" w:color="auto"/>
                <w:bottom w:val="none" w:sz="0" w:space="0" w:color="auto"/>
                <w:right w:val="none" w:sz="0" w:space="0" w:color="auto"/>
              </w:divBdr>
            </w:div>
            <w:div w:id="1689987007">
              <w:marLeft w:val="0"/>
              <w:marRight w:val="0"/>
              <w:marTop w:val="0"/>
              <w:marBottom w:val="0"/>
              <w:divBdr>
                <w:top w:val="none" w:sz="0" w:space="0" w:color="auto"/>
                <w:left w:val="none" w:sz="0" w:space="0" w:color="auto"/>
                <w:bottom w:val="none" w:sz="0" w:space="0" w:color="auto"/>
                <w:right w:val="none" w:sz="0" w:space="0" w:color="auto"/>
              </w:divBdr>
            </w:div>
            <w:div w:id="1663578969">
              <w:marLeft w:val="0"/>
              <w:marRight w:val="0"/>
              <w:marTop w:val="0"/>
              <w:marBottom w:val="0"/>
              <w:divBdr>
                <w:top w:val="none" w:sz="0" w:space="0" w:color="auto"/>
                <w:left w:val="none" w:sz="0" w:space="0" w:color="auto"/>
                <w:bottom w:val="none" w:sz="0" w:space="0" w:color="auto"/>
                <w:right w:val="none" w:sz="0" w:space="0" w:color="auto"/>
              </w:divBdr>
            </w:div>
            <w:div w:id="2119368874">
              <w:marLeft w:val="0"/>
              <w:marRight w:val="0"/>
              <w:marTop w:val="0"/>
              <w:marBottom w:val="0"/>
              <w:divBdr>
                <w:top w:val="none" w:sz="0" w:space="0" w:color="auto"/>
                <w:left w:val="none" w:sz="0" w:space="0" w:color="auto"/>
                <w:bottom w:val="none" w:sz="0" w:space="0" w:color="auto"/>
                <w:right w:val="none" w:sz="0" w:space="0" w:color="auto"/>
              </w:divBdr>
            </w:div>
            <w:div w:id="1926183963">
              <w:marLeft w:val="0"/>
              <w:marRight w:val="0"/>
              <w:marTop w:val="0"/>
              <w:marBottom w:val="0"/>
              <w:divBdr>
                <w:top w:val="none" w:sz="0" w:space="0" w:color="auto"/>
                <w:left w:val="none" w:sz="0" w:space="0" w:color="auto"/>
                <w:bottom w:val="none" w:sz="0" w:space="0" w:color="auto"/>
                <w:right w:val="none" w:sz="0" w:space="0" w:color="auto"/>
              </w:divBdr>
            </w:div>
            <w:div w:id="1883900179">
              <w:marLeft w:val="0"/>
              <w:marRight w:val="0"/>
              <w:marTop w:val="0"/>
              <w:marBottom w:val="0"/>
              <w:divBdr>
                <w:top w:val="none" w:sz="0" w:space="0" w:color="auto"/>
                <w:left w:val="none" w:sz="0" w:space="0" w:color="auto"/>
                <w:bottom w:val="none" w:sz="0" w:space="0" w:color="auto"/>
                <w:right w:val="none" w:sz="0" w:space="0" w:color="auto"/>
              </w:divBdr>
            </w:div>
            <w:div w:id="670329607">
              <w:marLeft w:val="0"/>
              <w:marRight w:val="0"/>
              <w:marTop w:val="0"/>
              <w:marBottom w:val="0"/>
              <w:divBdr>
                <w:top w:val="none" w:sz="0" w:space="0" w:color="auto"/>
                <w:left w:val="none" w:sz="0" w:space="0" w:color="auto"/>
                <w:bottom w:val="none" w:sz="0" w:space="0" w:color="auto"/>
                <w:right w:val="none" w:sz="0" w:space="0" w:color="auto"/>
              </w:divBdr>
            </w:div>
            <w:div w:id="580067531">
              <w:marLeft w:val="0"/>
              <w:marRight w:val="0"/>
              <w:marTop w:val="0"/>
              <w:marBottom w:val="0"/>
              <w:divBdr>
                <w:top w:val="none" w:sz="0" w:space="0" w:color="auto"/>
                <w:left w:val="none" w:sz="0" w:space="0" w:color="auto"/>
                <w:bottom w:val="none" w:sz="0" w:space="0" w:color="auto"/>
                <w:right w:val="none" w:sz="0" w:space="0" w:color="auto"/>
              </w:divBdr>
            </w:div>
            <w:div w:id="601838220">
              <w:marLeft w:val="0"/>
              <w:marRight w:val="0"/>
              <w:marTop w:val="0"/>
              <w:marBottom w:val="0"/>
              <w:divBdr>
                <w:top w:val="none" w:sz="0" w:space="0" w:color="auto"/>
                <w:left w:val="none" w:sz="0" w:space="0" w:color="auto"/>
                <w:bottom w:val="none" w:sz="0" w:space="0" w:color="auto"/>
                <w:right w:val="none" w:sz="0" w:space="0" w:color="auto"/>
              </w:divBdr>
            </w:div>
            <w:div w:id="1475028708">
              <w:marLeft w:val="0"/>
              <w:marRight w:val="0"/>
              <w:marTop w:val="0"/>
              <w:marBottom w:val="0"/>
              <w:divBdr>
                <w:top w:val="none" w:sz="0" w:space="0" w:color="auto"/>
                <w:left w:val="none" w:sz="0" w:space="0" w:color="auto"/>
                <w:bottom w:val="none" w:sz="0" w:space="0" w:color="auto"/>
                <w:right w:val="none" w:sz="0" w:space="0" w:color="auto"/>
              </w:divBdr>
            </w:div>
            <w:div w:id="36667243">
              <w:marLeft w:val="0"/>
              <w:marRight w:val="0"/>
              <w:marTop w:val="0"/>
              <w:marBottom w:val="0"/>
              <w:divBdr>
                <w:top w:val="none" w:sz="0" w:space="0" w:color="auto"/>
                <w:left w:val="none" w:sz="0" w:space="0" w:color="auto"/>
                <w:bottom w:val="none" w:sz="0" w:space="0" w:color="auto"/>
                <w:right w:val="none" w:sz="0" w:space="0" w:color="auto"/>
              </w:divBdr>
            </w:div>
            <w:div w:id="1729570584">
              <w:marLeft w:val="0"/>
              <w:marRight w:val="0"/>
              <w:marTop w:val="0"/>
              <w:marBottom w:val="0"/>
              <w:divBdr>
                <w:top w:val="none" w:sz="0" w:space="0" w:color="auto"/>
                <w:left w:val="none" w:sz="0" w:space="0" w:color="auto"/>
                <w:bottom w:val="none" w:sz="0" w:space="0" w:color="auto"/>
                <w:right w:val="none" w:sz="0" w:space="0" w:color="auto"/>
              </w:divBdr>
            </w:div>
            <w:div w:id="1368605604">
              <w:marLeft w:val="0"/>
              <w:marRight w:val="0"/>
              <w:marTop w:val="0"/>
              <w:marBottom w:val="0"/>
              <w:divBdr>
                <w:top w:val="none" w:sz="0" w:space="0" w:color="auto"/>
                <w:left w:val="none" w:sz="0" w:space="0" w:color="auto"/>
                <w:bottom w:val="none" w:sz="0" w:space="0" w:color="auto"/>
                <w:right w:val="none" w:sz="0" w:space="0" w:color="auto"/>
              </w:divBdr>
            </w:div>
            <w:div w:id="1953660472">
              <w:marLeft w:val="0"/>
              <w:marRight w:val="0"/>
              <w:marTop w:val="0"/>
              <w:marBottom w:val="0"/>
              <w:divBdr>
                <w:top w:val="none" w:sz="0" w:space="0" w:color="auto"/>
                <w:left w:val="none" w:sz="0" w:space="0" w:color="auto"/>
                <w:bottom w:val="none" w:sz="0" w:space="0" w:color="auto"/>
                <w:right w:val="none" w:sz="0" w:space="0" w:color="auto"/>
              </w:divBdr>
            </w:div>
            <w:div w:id="1172377844">
              <w:marLeft w:val="0"/>
              <w:marRight w:val="0"/>
              <w:marTop w:val="0"/>
              <w:marBottom w:val="0"/>
              <w:divBdr>
                <w:top w:val="none" w:sz="0" w:space="0" w:color="auto"/>
                <w:left w:val="none" w:sz="0" w:space="0" w:color="auto"/>
                <w:bottom w:val="none" w:sz="0" w:space="0" w:color="auto"/>
                <w:right w:val="none" w:sz="0" w:space="0" w:color="auto"/>
              </w:divBdr>
            </w:div>
            <w:div w:id="1951432381">
              <w:marLeft w:val="0"/>
              <w:marRight w:val="0"/>
              <w:marTop w:val="0"/>
              <w:marBottom w:val="0"/>
              <w:divBdr>
                <w:top w:val="none" w:sz="0" w:space="0" w:color="auto"/>
                <w:left w:val="none" w:sz="0" w:space="0" w:color="auto"/>
                <w:bottom w:val="none" w:sz="0" w:space="0" w:color="auto"/>
                <w:right w:val="none" w:sz="0" w:space="0" w:color="auto"/>
              </w:divBdr>
            </w:div>
            <w:div w:id="1122069906">
              <w:marLeft w:val="0"/>
              <w:marRight w:val="0"/>
              <w:marTop w:val="0"/>
              <w:marBottom w:val="0"/>
              <w:divBdr>
                <w:top w:val="none" w:sz="0" w:space="0" w:color="auto"/>
                <w:left w:val="none" w:sz="0" w:space="0" w:color="auto"/>
                <w:bottom w:val="none" w:sz="0" w:space="0" w:color="auto"/>
                <w:right w:val="none" w:sz="0" w:space="0" w:color="auto"/>
              </w:divBdr>
            </w:div>
            <w:div w:id="417212075">
              <w:marLeft w:val="0"/>
              <w:marRight w:val="0"/>
              <w:marTop w:val="0"/>
              <w:marBottom w:val="0"/>
              <w:divBdr>
                <w:top w:val="none" w:sz="0" w:space="0" w:color="auto"/>
                <w:left w:val="none" w:sz="0" w:space="0" w:color="auto"/>
                <w:bottom w:val="none" w:sz="0" w:space="0" w:color="auto"/>
                <w:right w:val="none" w:sz="0" w:space="0" w:color="auto"/>
              </w:divBdr>
            </w:div>
            <w:div w:id="171574086">
              <w:marLeft w:val="0"/>
              <w:marRight w:val="0"/>
              <w:marTop w:val="0"/>
              <w:marBottom w:val="0"/>
              <w:divBdr>
                <w:top w:val="none" w:sz="0" w:space="0" w:color="auto"/>
                <w:left w:val="none" w:sz="0" w:space="0" w:color="auto"/>
                <w:bottom w:val="none" w:sz="0" w:space="0" w:color="auto"/>
                <w:right w:val="none" w:sz="0" w:space="0" w:color="auto"/>
              </w:divBdr>
            </w:div>
            <w:div w:id="325205901">
              <w:marLeft w:val="0"/>
              <w:marRight w:val="0"/>
              <w:marTop w:val="0"/>
              <w:marBottom w:val="0"/>
              <w:divBdr>
                <w:top w:val="none" w:sz="0" w:space="0" w:color="auto"/>
                <w:left w:val="none" w:sz="0" w:space="0" w:color="auto"/>
                <w:bottom w:val="none" w:sz="0" w:space="0" w:color="auto"/>
                <w:right w:val="none" w:sz="0" w:space="0" w:color="auto"/>
              </w:divBdr>
            </w:div>
            <w:div w:id="812219036">
              <w:marLeft w:val="0"/>
              <w:marRight w:val="0"/>
              <w:marTop w:val="0"/>
              <w:marBottom w:val="0"/>
              <w:divBdr>
                <w:top w:val="none" w:sz="0" w:space="0" w:color="auto"/>
                <w:left w:val="none" w:sz="0" w:space="0" w:color="auto"/>
                <w:bottom w:val="none" w:sz="0" w:space="0" w:color="auto"/>
                <w:right w:val="none" w:sz="0" w:space="0" w:color="auto"/>
              </w:divBdr>
            </w:div>
            <w:div w:id="1373577995">
              <w:marLeft w:val="0"/>
              <w:marRight w:val="0"/>
              <w:marTop w:val="0"/>
              <w:marBottom w:val="0"/>
              <w:divBdr>
                <w:top w:val="none" w:sz="0" w:space="0" w:color="auto"/>
                <w:left w:val="none" w:sz="0" w:space="0" w:color="auto"/>
                <w:bottom w:val="none" w:sz="0" w:space="0" w:color="auto"/>
                <w:right w:val="none" w:sz="0" w:space="0" w:color="auto"/>
              </w:divBdr>
            </w:div>
            <w:div w:id="1980184469">
              <w:marLeft w:val="0"/>
              <w:marRight w:val="0"/>
              <w:marTop w:val="0"/>
              <w:marBottom w:val="0"/>
              <w:divBdr>
                <w:top w:val="none" w:sz="0" w:space="0" w:color="auto"/>
                <w:left w:val="none" w:sz="0" w:space="0" w:color="auto"/>
                <w:bottom w:val="none" w:sz="0" w:space="0" w:color="auto"/>
                <w:right w:val="none" w:sz="0" w:space="0" w:color="auto"/>
              </w:divBdr>
            </w:div>
            <w:div w:id="1992709205">
              <w:marLeft w:val="0"/>
              <w:marRight w:val="0"/>
              <w:marTop w:val="0"/>
              <w:marBottom w:val="0"/>
              <w:divBdr>
                <w:top w:val="none" w:sz="0" w:space="0" w:color="auto"/>
                <w:left w:val="none" w:sz="0" w:space="0" w:color="auto"/>
                <w:bottom w:val="none" w:sz="0" w:space="0" w:color="auto"/>
                <w:right w:val="none" w:sz="0" w:space="0" w:color="auto"/>
              </w:divBdr>
            </w:div>
            <w:div w:id="1621833806">
              <w:marLeft w:val="0"/>
              <w:marRight w:val="0"/>
              <w:marTop w:val="0"/>
              <w:marBottom w:val="0"/>
              <w:divBdr>
                <w:top w:val="none" w:sz="0" w:space="0" w:color="auto"/>
                <w:left w:val="none" w:sz="0" w:space="0" w:color="auto"/>
                <w:bottom w:val="none" w:sz="0" w:space="0" w:color="auto"/>
                <w:right w:val="none" w:sz="0" w:space="0" w:color="auto"/>
              </w:divBdr>
            </w:div>
            <w:div w:id="381247255">
              <w:marLeft w:val="0"/>
              <w:marRight w:val="0"/>
              <w:marTop w:val="0"/>
              <w:marBottom w:val="0"/>
              <w:divBdr>
                <w:top w:val="none" w:sz="0" w:space="0" w:color="auto"/>
                <w:left w:val="none" w:sz="0" w:space="0" w:color="auto"/>
                <w:bottom w:val="none" w:sz="0" w:space="0" w:color="auto"/>
                <w:right w:val="none" w:sz="0" w:space="0" w:color="auto"/>
              </w:divBdr>
            </w:div>
            <w:div w:id="572810613">
              <w:marLeft w:val="0"/>
              <w:marRight w:val="0"/>
              <w:marTop w:val="0"/>
              <w:marBottom w:val="0"/>
              <w:divBdr>
                <w:top w:val="none" w:sz="0" w:space="0" w:color="auto"/>
                <w:left w:val="none" w:sz="0" w:space="0" w:color="auto"/>
                <w:bottom w:val="none" w:sz="0" w:space="0" w:color="auto"/>
                <w:right w:val="none" w:sz="0" w:space="0" w:color="auto"/>
              </w:divBdr>
            </w:div>
            <w:div w:id="1794669224">
              <w:marLeft w:val="0"/>
              <w:marRight w:val="0"/>
              <w:marTop w:val="0"/>
              <w:marBottom w:val="0"/>
              <w:divBdr>
                <w:top w:val="none" w:sz="0" w:space="0" w:color="auto"/>
                <w:left w:val="none" w:sz="0" w:space="0" w:color="auto"/>
                <w:bottom w:val="none" w:sz="0" w:space="0" w:color="auto"/>
                <w:right w:val="none" w:sz="0" w:space="0" w:color="auto"/>
              </w:divBdr>
            </w:div>
            <w:div w:id="942155932">
              <w:marLeft w:val="0"/>
              <w:marRight w:val="0"/>
              <w:marTop w:val="0"/>
              <w:marBottom w:val="0"/>
              <w:divBdr>
                <w:top w:val="none" w:sz="0" w:space="0" w:color="auto"/>
                <w:left w:val="none" w:sz="0" w:space="0" w:color="auto"/>
                <w:bottom w:val="none" w:sz="0" w:space="0" w:color="auto"/>
                <w:right w:val="none" w:sz="0" w:space="0" w:color="auto"/>
              </w:divBdr>
            </w:div>
            <w:div w:id="2016495041">
              <w:marLeft w:val="0"/>
              <w:marRight w:val="0"/>
              <w:marTop w:val="0"/>
              <w:marBottom w:val="0"/>
              <w:divBdr>
                <w:top w:val="none" w:sz="0" w:space="0" w:color="auto"/>
                <w:left w:val="none" w:sz="0" w:space="0" w:color="auto"/>
                <w:bottom w:val="none" w:sz="0" w:space="0" w:color="auto"/>
                <w:right w:val="none" w:sz="0" w:space="0" w:color="auto"/>
              </w:divBdr>
            </w:div>
            <w:div w:id="550776246">
              <w:marLeft w:val="0"/>
              <w:marRight w:val="0"/>
              <w:marTop w:val="0"/>
              <w:marBottom w:val="0"/>
              <w:divBdr>
                <w:top w:val="none" w:sz="0" w:space="0" w:color="auto"/>
                <w:left w:val="none" w:sz="0" w:space="0" w:color="auto"/>
                <w:bottom w:val="none" w:sz="0" w:space="0" w:color="auto"/>
                <w:right w:val="none" w:sz="0" w:space="0" w:color="auto"/>
              </w:divBdr>
            </w:div>
            <w:div w:id="1009136010">
              <w:marLeft w:val="0"/>
              <w:marRight w:val="0"/>
              <w:marTop w:val="0"/>
              <w:marBottom w:val="0"/>
              <w:divBdr>
                <w:top w:val="none" w:sz="0" w:space="0" w:color="auto"/>
                <w:left w:val="none" w:sz="0" w:space="0" w:color="auto"/>
                <w:bottom w:val="none" w:sz="0" w:space="0" w:color="auto"/>
                <w:right w:val="none" w:sz="0" w:space="0" w:color="auto"/>
              </w:divBdr>
            </w:div>
            <w:div w:id="322466346">
              <w:marLeft w:val="0"/>
              <w:marRight w:val="0"/>
              <w:marTop w:val="0"/>
              <w:marBottom w:val="0"/>
              <w:divBdr>
                <w:top w:val="none" w:sz="0" w:space="0" w:color="auto"/>
                <w:left w:val="none" w:sz="0" w:space="0" w:color="auto"/>
                <w:bottom w:val="none" w:sz="0" w:space="0" w:color="auto"/>
                <w:right w:val="none" w:sz="0" w:space="0" w:color="auto"/>
              </w:divBdr>
            </w:div>
            <w:div w:id="1581407263">
              <w:marLeft w:val="0"/>
              <w:marRight w:val="0"/>
              <w:marTop w:val="0"/>
              <w:marBottom w:val="0"/>
              <w:divBdr>
                <w:top w:val="none" w:sz="0" w:space="0" w:color="auto"/>
                <w:left w:val="none" w:sz="0" w:space="0" w:color="auto"/>
                <w:bottom w:val="none" w:sz="0" w:space="0" w:color="auto"/>
                <w:right w:val="none" w:sz="0" w:space="0" w:color="auto"/>
              </w:divBdr>
            </w:div>
            <w:div w:id="1132863212">
              <w:marLeft w:val="0"/>
              <w:marRight w:val="0"/>
              <w:marTop w:val="0"/>
              <w:marBottom w:val="0"/>
              <w:divBdr>
                <w:top w:val="none" w:sz="0" w:space="0" w:color="auto"/>
                <w:left w:val="none" w:sz="0" w:space="0" w:color="auto"/>
                <w:bottom w:val="none" w:sz="0" w:space="0" w:color="auto"/>
                <w:right w:val="none" w:sz="0" w:space="0" w:color="auto"/>
              </w:divBdr>
            </w:div>
            <w:div w:id="1452048335">
              <w:marLeft w:val="0"/>
              <w:marRight w:val="0"/>
              <w:marTop w:val="0"/>
              <w:marBottom w:val="0"/>
              <w:divBdr>
                <w:top w:val="none" w:sz="0" w:space="0" w:color="auto"/>
                <w:left w:val="none" w:sz="0" w:space="0" w:color="auto"/>
                <w:bottom w:val="none" w:sz="0" w:space="0" w:color="auto"/>
                <w:right w:val="none" w:sz="0" w:space="0" w:color="auto"/>
              </w:divBdr>
            </w:div>
            <w:div w:id="1538153246">
              <w:marLeft w:val="0"/>
              <w:marRight w:val="0"/>
              <w:marTop w:val="0"/>
              <w:marBottom w:val="0"/>
              <w:divBdr>
                <w:top w:val="none" w:sz="0" w:space="0" w:color="auto"/>
                <w:left w:val="none" w:sz="0" w:space="0" w:color="auto"/>
                <w:bottom w:val="none" w:sz="0" w:space="0" w:color="auto"/>
                <w:right w:val="none" w:sz="0" w:space="0" w:color="auto"/>
              </w:divBdr>
            </w:div>
            <w:div w:id="1021905062">
              <w:marLeft w:val="0"/>
              <w:marRight w:val="0"/>
              <w:marTop w:val="0"/>
              <w:marBottom w:val="0"/>
              <w:divBdr>
                <w:top w:val="none" w:sz="0" w:space="0" w:color="auto"/>
                <w:left w:val="none" w:sz="0" w:space="0" w:color="auto"/>
                <w:bottom w:val="none" w:sz="0" w:space="0" w:color="auto"/>
                <w:right w:val="none" w:sz="0" w:space="0" w:color="auto"/>
              </w:divBdr>
            </w:div>
            <w:div w:id="1299653778">
              <w:marLeft w:val="0"/>
              <w:marRight w:val="0"/>
              <w:marTop w:val="0"/>
              <w:marBottom w:val="0"/>
              <w:divBdr>
                <w:top w:val="none" w:sz="0" w:space="0" w:color="auto"/>
                <w:left w:val="none" w:sz="0" w:space="0" w:color="auto"/>
                <w:bottom w:val="none" w:sz="0" w:space="0" w:color="auto"/>
                <w:right w:val="none" w:sz="0" w:space="0" w:color="auto"/>
              </w:divBdr>
            </w:div>
            <w:div w:id="1965696836">
              <w:marLeft w:val="0"/>
              <w:marRight w:val="0"/>
              <w:marTop w:val="0"/>
              <w:marBottom w:val="0"/>
              <w:divBdr>
                <w:top w:val="none" w:sz="0" w:space="0" w:color="auto"/>
                <w:left w:val="none" w:sz="0" w:space="0" w:color="auto"/>
                <w:bottom w:val="none" w:sz="0" w:space="0" w:color="auto"/>
                <w:right w:val="none" w:sz="0" w:space="0" w:color="auto"/>
              </w:divBdr>
            </w:div>
            <w:div w:id="1764568691">
              <w:marLeft w:val="0"/>
              <w:marRight w:val="0"/>
              <w:marTop w:val="0"/>
              <w:marBottom w:val="0"/>
              <w:divBdr>
                <w:top w:val="none" w:sz="0" w:space="0" w:color="auto"/>
                <w:left w:val="none" w:sz="0" w:space="0" w:color="auto"/>
                <w:bottom w:val="none" w:sz="0" w:space="0" w:color="auto"/>
                <w:right w:val="none" w:sz="0" w:space="0" w:color="auto"/>
              </w:divBdr>
            </w:div>
            <w:div w:id="383022058">
              <w:marLeft w:val="0"/>
              <w:marRight w:val="0"/>
              <w:marTop w:val="0"/>
              <w:marBottom w:val="0"/>
              <w:divBdr>
                <w:top w:val="none" w:sz="0" w:space="0" w:color="auto"/>
                <w:left w:val="none" w:sz="0" w:space="0" w:color="auto"/>
                <w:bottom w:val="none" w:sz="0" w:space="0" w:color="auto"/>
                <w:right w:val="none" w:sz="0" w:space="0" w:color="auto"/>
              </w:divBdr>
            </w:div>
            <w:div w:id="1983001799">
              <w:marLeft w:val="0"/>
              <w:marRight w:val="0"/>
              <w:marTop w:val="0"/>
              <w:marBottom w:val="0"/>
              <w:divBdr>
                <w:top w:val="none" w:sz="0" w:space="0" w:color="auto"/>
                <w:left w:val="none" w:sz="0" w:space="0" w:color="auto"/>
                <w:bottom w:val="none" w:sz="0" w:space="0" w:color="auto"/>
                <w:right w:val="none" w:sz="0" w:space="0" w:color="auto"/>
              </w:divBdr>
            </w:div>
            <w:div w:id="1119641945">
              <w:marLeft w:val="0"/>
              <w:marRight w:val="0"/>
              <w:marTop w:val="0"/>
              <w:marBottom w:val="0"/>
              <w:divBdr>
                <w:top w:val="none" w:sz="0" w:space="0" w:color="auto"/>
                <w:left w:val="none" w:sz="0" w:space="0" w:color="auto"/>
                <w:bottom w:val="none" w:sz="0" w:space="0" w:color="auto"/>
                <w:right w:val="none" w:sz="0" w:space="0" w:color="auto"/>
              </w:divBdr>
            </w:div>
            <w:div w:id="871848661">
              <w:marLeft w:val="0"/>
              <w:marRight w:val="0"/>
              <w:marTop w:val="0"/>
              <w:marBottom w:val="0"/>
              <w:divBdr>
                <w:top w:val="none" w:sz="0" w:space="0" w:color="auto"/>
                <w:left w:val="none" w:sz="0" w:space="0" w:color="auto"/>
                <w:bottom w:val="none" w:sz="0" w:space="0" w:color="auto"/>
                <w:right w:val="none" w:sz="0" w:space="0" w:color="auto"/>
              </w:divBdr>
            </w:div>
            <w:div w:id="1126050572">
              <w:marLeft w:val="0"/>
              <w:marRight w:val="0"/>
              <w:marTop w:val="0"/>
              <w:marBottom w:val="0"/>
              <w:divBdr>
                <w:top w:val="none" w:sz="0" w:space="0" w:color="auto"/>
                <w:left w:val="none" w:sz="0" w:space="0" w:color="auto"/>
                <w:bottom w:val="none" w:sz="0" w:space="0" w:color="auto"/>
                <w:right w:val="none" w:sz="0" w:space="0" w:color="auto"/>
              </w:divBdr>
            </w:div>
            <w:div w:id="59795561">
              <w:marLeft w:val="0"/>
              <w:marRight w:val="0"/>
              <w:marTop w:val="0"/>
              <w:marBottom w:val="0"/>
              <w:divBdr>
                <w:top w:val="none" w:sz="0" w:space="0" w:color="auto"/>
                <w:left w:val="none" w:sz="0" w:space="0" w:color="auto"/>
                <w:bottom w:val="none" w:sz="0" w:space="0" w:color="auto"/>
                <w:right w:val="none" w:sz="0" w:space="0" w:color="auto"/>
              </w:divBdr>
            </w:div>
            <w:div w:id="736783671">
              <w:marLeft w:val="0"/>
              <w:marRight w:val="0"/>
              <w:marTop w:val="0"/>
              <w:marBottom w:val="0"/>
              <w:divBdr>
                <w:top w:val="none" w:sz="0" w:space="0" w:color="auto"/>
                <w:left w:val="none" w:sz="0" w:space="0" w:color="auto"/>
                <w:bottom w:val="none" w:sz="0" w:space="0" w:color="auto"/>
                <w:right w:val="none" w:sz="0" w:space="0" w:color="auto"/>
              </w:divBdr>
            </w:div>
            <w:div w:id="1903707790">
              <w:marLeft w:val="0"/>
              <w:marRight w:val="0"/>
              <w:marTop w:val="0"/>
              <w:marBottom w:val="0"/>
              <w:divBdr>
                <w:top w:val="none" w:sz="0" w:space="0" w:color="auto"/>
                <w:left w:val="none" w:sz="0" w:space="0" w:color="auto"/>
                <w:bottom w:val="none" w:sz="0" w:space="0" w:color="auto"/>
                <w:right w:val="none" w:sz="0" w:space="0" w:color="auto"/>
              </w:divBdr>
            </w:div>
            <w:div w:id="1408071143">
              <w:marLeft w:val="0"/>
              <w:marRight w:val="0"/>
              <w:marTop w:val="0"/>
              <w:marBottom w:val="0"/>
              <w:divBdr>
                <w:top w:val="none" w:sz="0" w:space="0" w:color="auto"/>
                <w:left w:val="none" w:sz="0" w:space="0" w:color="auto"/>
                <w:bottom w:val="none" w:sz="0" w:space="0" w:color="auto"/>
                <w:right w:val="none" w:sz="0" w:space="0" w:color="auto"/>
              </w:divBdr>
            </w:div>
            <w:div w:id="1407727452">
              <w:marLeft w:val="0"/>
              <w:marRight w:val="0"/>
              <w:marTop w:val="0"/>
              <w:marBottom w:val="0"/>
              <w:divBdr>
                <w:top w:val="none" w:sz="0" w:space="0" w:color="auto"/>
                <w:left w:val="none" w:sz="0" w:space="0" w:color="auto"/>
                <w:bottom w:val="none" w:sz="0" w:space="0" w:color="auto"/>
                <w:right w:val="none" w:sz="0" w:space="0" w:color="auto"/>
              </w:divBdr>
            </w:div>
            <w:div w:id="1632903398">
              <w:marLeft w:val="0"/>
              <w:marRight w:val="0"/>
              <w:marTop w:val="0"/>
              <w:marBottom w:val="0"/>
              <w:divBdr>
                <w:top w:val="none" w:sz="0" w:space="0" w:color="auto"/>
                <w:left w:val="none" w:sz="0" w:space="0" w:color="auto"/>
                <w:bottom w:val="none" w:sz="0" w:space="0" w:color="auto"/>
                <w:right w:val="none" w:sz="0" w:space="0" w:color="auto"/>
              </w:divBdr>
            </w:div>
            <w:div w:id="768934172">
              <w:marLeft w:val="0"/>
              <w:marRight w:val="0"/>
              <w:marTop w:val="0"/>
              <w:marBottom w:val="0"/>
              <w:divBdr>
                <w:top w:val="none" w:sz="0" w:space="0" w:color="auto"/>
                <w:left w:val="none" w:sz="0" w:space="0" w:color="auto"/>
                <w:bottom w:val="none" w:sz="0" w:space="0" w:color="auto"/>
                <w:right w:val="none" w:sz="0" w:space="0" w:color="auto"/>
              </w:divBdr>
            </w:div>
            <w:div w:id="315108483">
              <w:marLeft w:val="0"/>
              <w:marRight w:val="0"/>
              <w:marTop w:val="0"/>
              <w:marBottom w:val="0"/>
              <w:divBdr>
                <w:top w:val="none" w:sz="0" w:space="0" w:color="auto"/>
                <w:left w:val="none" w:sz="0" w:space="0" w:color="auto"/>
                <w:bottom w:val="none" w:sz="0" w:space="0" w:color="auto"/>
                <w:right w:val="none" w:sz="0" w:space="0" w:color="auto"/>
              </w:divBdr>
            </w:div>
            <w:div w:id="641158151">
              <w:marLeft w:val="0"/>
              <w:marRight w:val="0"/>
              <w:marTop w:val="0"/>
              <w:marBottom w:val="0"/>
              <w:divBdr>
                <w:top w:val="none" w:sz="0" w:space="0" w:color="auto"/>
                <w:left w:val="none" w:sz="0" w:space="0" w:color="auto"/>
                <w:bottom w:val="none" w:sz="0" w:space="0" w:color="auto"/>
                <w:right w:val="none" w:sz="0" w:space="0" w:color="auto"/>
              </w:divBdr>
            </w:div>
            <w:div w:id="1395154988">
              <w:marLeft w:val="0"/>
              <w:marRight w:val="0"/>
              <w:marTop w:val="0"/>
              <w:marBottom w:val="0"/>
              <w:divBdr>
                <w:top w:val="none" w:sz="0" w:space="0" w:color="auto"/>
                <w:left w:val="none" w:sz="0" w:space="0" w:color="auto"/>
                <w:bottom w:val="none" w:sz="0" w:space="0" w:color="auto"/>
                <w:right w:val="none" w:sz="0" w:space="0" w:color="auto"/>
              </w:divBdr>
            </w:div>
            <w:div w:id="328102774">
              <w:marLeft w:val="0"/>
              <w:marRight w:val="0"/>
              <w:marTop w:val="0"/>
              <w:marBottom w:val="0"/>
              <w:divBdr>
                <w:top w:val="none" w:sz="0" w:space="0" w:color="auto"/>
                <w:left w:val="none" w:sz="0" w:space="0" w:color="auto"/>
                <w:bottom w:val="none" w:sz="0" w:space="0" w:color="auto"/>
                <w:right w:val="none" w:sz="0" w:space="0" w:color="auto"/>
              </w:divBdr>
            </w:div>
            <w:div w:id="234751584">
              <w:marLeft w:val="0"/>
              <w:marRight w:val="0"/>
              <w:marTop w:val="0"/>
              <w:marBottom w:val="0"/>
              <w:divBdr>
                <w:top w:val="none" w:sz="0" w:space="0" w:color="auto"/>
                <w:left w:val="none" w:sz="0" w:space="0" w:color="auto"/>
                <w:bottom w:val="none" w:sz="0" w:space="0" w:color="auto"/>
                <w:right w:val="none" w:sz="0" w:space="0" w:color="auto"/>
              </w:divBdr>
            </w:div>
            <w:div w:id="319769175">
              <w:marLeft w:val="0"/>
              <w:marRight w:val="0"/>
              <w:marTop w:val="0"/>
              <w:marBottom w:val="0"/>
              <w:divBdr>
                <w:top w:val="none" w:sz="0" w:space="0" w:color="auto"/>
                <w:left w:val="none" w:sz="0" w:space="0" w:color="auto"/>
                <w:bottom w:val="none" w:sz="0" w:space="0" w:color="auto"/>
                <w:right w:val="none" w:sz="0" w:space="0" w:color="auto"/>
              </w:divBdr>
            </w:div>
            <w:div w:id="450396094">
              <w:marLeft w:val="0"/>
              <w:marRight w:val="0"/>
              <w:marTop w:val="0"/>
              <w:marBottom w:val="0"/>
              <w:divBdr>
                <w:top w:val="none" w:sz="0" w:space="0" w:color="auto"/>
                <w:left w:val="none" w:sz="0" w:space="0" w:color="auto"/>
                <w:bottom w:val="none" w:sz="0" w:space="0" w:color="auto"/>
                <w:right w:val="none" w:sz="0" w:space="0" w:color="auto"/>
              </w:divBdr>
            </w:div>
            <w:div w:id="1010303293">
              <w:marLeft w:val="0"/>
              <w:marRight w:val="0"/>
              <w:marTop w:val="0"/>
              <w:marBottom w:val="0"/>
              <w:divBdr>
                <w:top w:val="none" w:sz="0" w:space="0" w:color="auto"/>
                <w:left w:val="none" w:sz="0" w:space="0" w:color="auto"/>
                <w:bottom w:val="none" w:sz="0" w:space="0" w:color="auto"/>
                <w:right w:val="none" w:sz="0" w:space="0" w:color="auto"/>
              </w:divBdr>
            </w:div>
            <w:div w:id="2093089468">
              <w:marLeft w:val="0"/>
              <w:marRight w:val="0"/>
              <w:marTop w:val="0"/>
              <w:marBottom w:val="0"/>
              <w:divBdr>
                <w:top w:val="none" w:sz="0" w:space="0" w:color="auto"/>
                <w:left w:val="none" w:sz="0" w:space="0" w:color="auto"/>
                <w:bottom w:val="none" w:sz="0" w:space="0" w:color="auto"/>
                <w:right w:val="none" w:sz="0" w:space="0" w:color="auto"/>
              </w:divBdr>
            </w:div>
            <w:div w:id="1950309088">
              <w:marLeft w:val="0"/>
              <w:marRight w:val="0"/>
              <w:marTop w:val="0"/>
              <w:marBottom w:val="0"/>
              <w:divBdr>
                <w:top w:val="none" w:sz="0" w:space="0" w:color="auto"/>
                <w:left w:val="none" w:sz="0" w:space="0" w:color="auto"/>
                <w:bottom w:val="none" w:sz="0" w:space="0" w:color="auto"/>
                <w:right w:val="none" w:sz="0" w:space="0" w:color="auto"/>
              </w:divBdr>
            </w:div>
            <w:div w:id="2014910909">
              <w:marLeft w:val="0"/>
              <w:marRight w:val="0"/>
              <w:marTop w:val="0"/>
              <w:marBottom w:val="0"/>
              <w:divBdr>
                <w:top w:val="none" w:sz="0" w:space="0" w:color="auto"/>
                <w:left w:val="none" w:sz="0" w:space="0" w:color="auto"/>
                <w:bottom w:val="none" w:sz="0" w:space="0" w:color="auto"/>
                <w:right w:val="none" w:sz="0" w:space="0" w:color="auto"/>
              </w:divBdr>
            </w:div>
            <w:div w:id="2089770447">
              <w:marLeft w:val="0"/>
              <w:marRight w:val="0"/>
              <w:marTop w:val="0"/>
              <w:marBottom w:val="0"/>
              <w:divBdr>
                <w:top w:val="none" w:sz="0" w:space="0" w:color="auto"/>
                <w:left w:val="none" w:sz="0" w:space="0" w:color="auto"/>
                <w:bottom w:val="none" w:sz="0" w:space="0" w:color="auto"/>
                <w:right w:val="none" w:sz="0" w:space="0" w:color="auto"/>
              </w:divBdr>
            </w:div>
            <w:div w:id="1624068582">
              <w:marLeft w:val="0"/>
              <w:marRight w:val="0"/>
              <w:marTop w:val="0"/>
              <w:marBottom w:val="0"/>
              <w:divBdr>
                <w:top w:val="none" w:sz="0" w:space="0" w:color="auto"/>
                <w:left w:val="none" w:sz="0" w:space="0" w:color="auto"/>
                <w:bottom w:val="none" w:sz="0" w:space="0" w:color="auto"/>
                <w:right w:val="none" w:sz="0" w:space="0" w:color="auto"/>
              </w:divBdr>
            </w:div>
            <w:div w:id="41098035">
              <w:marLeft w:val="0"/>
              <w:marRight w:val="0"/>
              <w:marTop w:val="0"/>
              <w:marBottom w:val="0"/>
              <w:divBdr>
                <w:top w:val="none" w:sz="0" w:space="0" w:color="auto"/>
                <w:left w:val="none" w:sz="0" w:space="0" w:color="auto"/>
                <w:bottom w:val="none" w:sz="0" w:space="0" w:color="auto"/>
                <w:right w:val="none" w:sz="0" w:space="0" w:color="auto"/>
              </w:divBdr>
            </w:div>
            <w:div w:id="162010224">
              <w:marLeft w:val="0"/>
              <w:marRight w:val="0"/>
              <w:marTop w:val="0"/>
              <w:marBottom w:val="0"/>
              <w:divBdr>
                <w:top w:val="none" w:sz="0" w:space="0" w:color="auto"/>
                <w:left w:val="none" w:sz="0" w:space="0" w:color="auto"/>
                <w:bottom w:val="none" w:sz="0" w:space="0" w:color="auto"/>
                <w:right w:val="none" w:sz="0" w:space="0" w:color="auto"/>
              </w:divBdr>
            </w:div>
            <w:div w:id="747727003">
              <w:marLeft w:val="0"/>
              <w:marRight w:val="0"/>
              <w:marTop w:val="0"/>
              <w:marBottom w:val="0"/>
              <w:divBdr>
                <w:top w:val="none" w:sz="0" w:space="0" w:color="auto"/>
                <w:left w:val="none" w:sz="0" w:space="0" w:color="auto"/>
                <w:bottom w:val="none" w:sz="0" w:space="0" w:color="auto"/>
                <w:right w:val="none" w:sz="0" w:space="0" w:color="auto"/>
              </w:divBdr>
            </w:div>
            <w:div w:id="575096907">
              <w:marLeft w:val="0"/>
              <w:marRight w:val="0"/>
              <w:marTop w:val="0"/>
              <w:marBottom w:val="0"/>
              <w:divBdr>
                <w:top w:val="none" w:sz="0" w:space="0" w:color="auto"/>
                <w:left w:val="none" w:sz="0" w:space="0" w:color="auto"/>
                <w:bottom w:val="none" w:sz="0" w:space="0" w:color="auto"/>
                <w:right w:val="none" w:sz="0" w:space="0" w:color="auto"/>
              </w:divBdr>
            </w:div>
            <w:div w:id="53239766">
              <w:marLeft w:val="0"/>
              <w:marRight w:val="0"/>
              <w:marTop w:val="0"/>
              <w:marBottom w:val="0"/>
              <w:divBdr>
                <w:top w:val="none" w:sz="0" w:space="0" w:color="auto"/>
                <w:left w:val="none" w:sz="0" w:space="0" w:color="auto"/>
                <w:bottom w:val="none" w:sz="0" w:space="0" w:color="auto"/>
                <w:right w:val="none" w:sz="0" w:space="0" w:color="auto"/>
              </w:divBdr>
            </w:div>
            <w:div w:id="1235820620">
              <w:marLeft w:val="0"/>
              <w:marRight w:val="0"/>
              <w:marTop w:val="0"/>
              <w:marBottom w:val="0"/>
              <w:divBdr>
                <w:top w:val="none" w:sz="0" w:space="0" w:color="auto"/>
                <w:left w:val="none" w:sz="0" w:space="0" w:color="auto"/>
                <w:bottom w:val="none" w:sz="0" w:space="0" w:color="auto"/>
                <w:right w:val="none" w:sz="0" w:space="0" w:color="auto"/>
              </w:divBdr>
            </w:div>
            <w:div w:id="43875715">
              <w:marLeft w:val="0"/>
              <w:marRight w:val="0"/>
              <w:marTop w:val="0"/>
              <w:marBottom w:val="0"/>
              <w:divBdr>
                <w:top w:val="none" w:sz="0" w:space="0" w:color="auto"/>
                <w:left w:val="none" w:sz="0" w:space="0" w:color="auto"/>
                <w:bottom w:val="none" w:sz="0" w:space="0" w:color="auto"/>
                <w:right w:val="none" w:sz="0" w:space="0" w:color="auto"/>
              </w:divBdr>
            </w:div>
            <w:div w:id="1117598416">
              <w:marLeft w:val="0"/>
              <w:marRight w:val="0"/>
              <w:marTop w:val="0"/>
              <w:marBottom w:val="0"/>
              <w:divBdr>
                <w:top w:val="none" w:sz="0" w:space="0" w:color="auto"/>
                <w:left w:val="none" w:sz="0" w:space="0" w:color="auto"/>
                <w:bottom w:val="none" w:sz="0" w:space="0" w:color="auto"/>
                <w:right w:val="none" w:sz="0" w:space="0" w:color="auto"/>
              </w:divBdr>
            </w:div>
            <w:div w:id="1711030159">
              <w:marLeft w:val="0"/>
              <w:marRight w:val="0"/>
              <w:marTop w:val="0"/>
              <w:marBottom w:val="0"/>
              <w:divBdr>
                <w:top w:val="none" w:sz="0" w:space="0" w:color="auto"/>
                <w:left w:val="none" w:sz="0" w:space="0" w:color="auto"/>
                <w:bottom w:val="none" w:sz="0" w:space="0" w:color="auto"/>
                <w:right w:val="none" w:sz="0" w:space="0" w:color="auto"/>
              </w:divBdr>
            </w:div>
            <w:div w:id="1498692995">
              <w:marLeft w:val="0"/>
              <w:marRight w:val="0"/>
              <w:marTop w:val="0"/>
              <w:marBottom w:val="0"/>
              <w:divBdr>
                <w:top w:val="none" w:sz="0" w:space="0" w:color="auto"/>
                <w:left w:val="none" w:sz="0" w:space="0" w:color="auto"/>
                <w:bottom w:val="none" w:sz="0" w:space="0" w:color="auto"/>
                <w:right w:val="none" w:sz="0" w:space="0" w:color="auto"/>
              </w:divBdr>
            </w:div>
            <w:div w:id="1559366248">
              <w:marLeft w:val="0"/>
              <w:marRight w:val="0"/>
              <w:marTop w:val="0"/>
              <w:marBottom w:val="0"/>
              <w:divBdr>
                <w:top w:val="none" w:sz="0" w:space="0" w:color="auto"/>
                <w:left w:val="none" w:sz="0" w:space="0" w:color="auto"/>
                <w:bottom w:val="none" w:sz="0" w:space="0" w:color="auto"/>
                <w:right w:val="none" w:sz="0" w:space="0" w:color="auto"/>
              </w:divBdr>
            </w:div>
            <w:div w:id="1356925819">
              <w:marLeft w:val="0"/>
              <w:marRight w:val="0"/>
              <w:marTop w:val="0"/>
              <w:marBottom w:val="0"/>
              <w:divBdr>
                <w:top w:val="none" w:sz="0" w:space="0" w:color="auto"/>
                <w:left w:val="none" w:sz="0" w:space="0" w:color="auto"/>
                <w:bottom w:val="none" w:sz="0" w:space="0" w:color="auto"/>
                <w:right w:val="none" w:sz="0" w:space="0" w:color="auto"/>
              </w:divBdr>
            </w:div>
            <w:div w:id="2071805848">
              <w:marLeft w:val="0"/>
              <w:marRight w:val="0"/>
              <w:marTop w:val="0"/>
              <w:marBottom w:val="0"/>
              <w:divBdr>
                <w:top w:val="none" w:sz="0" w:space="0" w:color="auto"/>
                <w:left w:val="none" w:sz="0" w:space="0" w:color="auto"/>
                <w:bottom w:val="none" w:sz="0" w:space="0" w:color="auto"/>
                <w:right w:val="none" w:sz="0" w:space="0" w:color="auto"/>
              </w:divBdr>
            </w:div>
            <w:div w:id="1466196912">
              <w:marLeft w:val="0"/>
              <w:marRight w:val="0"/>
              <w:marTop w:val="0"/>
              <w:marBottom w:val="0"/>
              <w:divBdr>
                <w:top w:val="none" w:sz="0" w:space="0" w:color="auto"/>
                <w:left w:val="none" w:sz="0" w:space="0" w:color="auto"/>
                <w:bottom w:val="none" w:sz="0" w:space="0" w:color="auto"/>
                <w:right w:val="none" w:sz="0" w:space="0" w:color="auto"/>
              </w:divBdr>
            </w:div>
            <w:div w:id="248932166">
              <w:marLeft w:val="0"/>
              <w:marRight w:val="0"/>
              <w:marTop w:val="0"/>
              <w:marBottom w:val="0"/>
              <w:divBdr>
                <w:top w:val="none" w:sz="0" w:space="0" w:color="auto"/>
                <w:left w:val="none" w:sz="0" w:space="0" w:color="auto"/>
                <w:bottom w:val="none" w:sz="0" w:space="0" w:color="auto"/>
                <w:right w:val="none" w:sz="0" w:space="0" w:color="auto"/>
              </w:divBdr>
            </w:div>
            <w:div w:id="377702038">
              <w:marLeft w:val="0"/>
              <w:marRight w:val="0"/>
              <w:marTop w:val="0"/>
              <w:marBottom w:val="0"/>
              <w:divBdr>
                <w:top w:val="none" w:sz="0" w:space="0" w:color="auto"/>
                <w:left w:val="none" w:sz="0" w:space="0" w:color="auto"/>
                <w:bottom w:val="none" w:sz="0" w:space="0" w:color="auto"/>
                <w:right w:val="none" w:sz="0" w:space="0" w:color="auto"/>
              </w:divBdr>
            </w:div>
            <w:div w:id="2062898475">
              <w:marLeft w:val="0"/>
              <w:marRight w:val="0"/>
              <w:marTop w:val="0"/>
              <w:marBottom w:val="0"/>
              <w:divBdr>
                <w:top w:val="none" w:sz="0" w:space="0" w:color="auto"/>
                <w:left w:val="none" w:sz="0" w:space="0" w:color="auto"/>
                <w:bottom w:val="none" w:sz="0" w:space="0" w:color="auto"/>
                <w:right w:val="none" w:sz="0" w:space="0" w:color="auto"/>
              </w:divBdr>
            </w:div>
            <w:div w:id="104931651">
              <w:marLeft w:val="0"/>
              <w:marRight w:val="0"/>
              <w:marTop w:val="0"/>
              <w:marBottom w:val="0"/>
              <w:divBdr>
                <w:top w:val="none" w:sz="0" w:space="0" w:color="auto"/>
                <w:left w:val="none" w:sz="0" w:space="0" w:color="auto"/>
                <w:bottom w:val="none" w:sz="0" w:space="0" w:color="auto"/>
                <w:right w:val="none" w:sz="0" w:space="0" w:color="auto"/>
              </w:divBdr>
            </w:div>
            <w:div w:id="401754503">
              <w:marLeft w:val="0"/>
              <w:marRight w:val="0"/>
              <w:marTop w:val="0"/>
              <w:marBottom w:val="0"/>
              <w:divBdr>
                <w:top w:val="none" w:sz="0" w:space="0" w:color="auto"/>
                <w:left w:val="none" w:sz="0" w:space="0" w:color="auto"/>
                <w:bottom w:val="none" w:sz="0" w:space="0" w:color="auto"/>
                <w:right w:val="none" w:sz="0" w:space="0" w:color="auto"/>
              </w:divBdr>
            </w:div>
            <w:div w:id="1511607318">
              <w:marLeft w:val="0"/>
              <w:marRight w:val="0"/>
              <w:marTop w:val="0"/>
              <w:marBottom w:val="0"/>
              <w:divBdr>
                <w:top w:val="none" w:sz="0" w:space="0" w:color="auto"/>
                <w:left w:val="none" w:sz="0" w:space="0" w:color="auto"/>
                <w:bottom w:val="none" w:sz="0" w:space="0" w:color="auto"/>
                <w:right w:val="none" w:sz="0" w:space="0" w:color="auto"/>
              </w:divBdr>
            </w:div>
            <w:div w:id="285477947">
              <w:marLeft w:val="0"/>
              <w:marRight w:val="0"/>
              <w:marTop w:val="0"/>
              <w:marBottom w:val="0"/>
              <w:divBdr>
                <w:top w:val="none" w:sz="0" w:space="0" w:color="auto"/>
                <w:left w:val="none" w:sz="0" w:space="0" w:color="auto"/>
                <w:bottom w:val="none" w:sz="0" w:space="0" w:color="auto"/>
                <w:right w:val="none" w:sz="0" w:space="0" w:color="auto"/>
              </w:divBdr>
            </w:div>
            <w:div w:id="1352300246">
              <w:marLeft w:val="0"/>
              <w:marRight w:val="0"/>
              <w:marTop w:val="0"/>
              <w:marBottom w:val="0"/>
              <w:divBdr>
                <w:top w:val="none" w:sz="0" w:space="0" w:color="auto"/>
                <w:left w:val="none" w:sz="0" w:space="0" w:color="auto"/>
                <w:bottom w:val="none" w:sz="0" w:space="0" w:color="auto"/>
                <w:right w:val="none" w:sz="0" w:space="0" w:color="auto"/>
              </w:divBdr>
            </w:div>
            <w:div w:id="574322156">
              <w:marLeft w:val="0"/>
              <w:marRight w:val="0"/>
              <w:marTop w:val="0"/>
              <w:marBottom w:val="0"/>
              <w:divBdr>
                <w:top w:val="none" w:sz="0" w:space="0" w:color="auto"/>
                <w:left w:val="none" w:sz="0" w:space="0" w:color="auto"/>
                <w:bottom w:val="none" w:sz="0" w:space="0" w:color="auto"/>
                <w:right w:val="none" w:sz="0" w:space="0" w:color="auto"/>
              </w:divBdr>
            </w:div>
            <w:div w:id="234824069">
              <w:marLeft w:val="0"/>
              <w:marRight w:val="0"/>
              <w:marTop w:val="0"/>
              <w:marBottom w:val="0"/>
              <w:divBdr>
                <w:top w:val="none" w:sz="0" w:space="0" w:color="auto"/>
                <w:left w:val="none" w:sz="0" w:space="0" w:color="auto"/>
                <w:bottom w:val="none" w:sz="0" w:space="0" w:color="auto"/>
                <w:right w:val="none" w:sz="0" w:space="0" w:color="auto"/>
              </w:divBdr>
            </w:div>
            <w:div w:id="210313489">
              <w:marLeft w:val="0"/>
              <w:marRight w:val="0"/>
              <w:marTop w:val="0"/>
              <w:marBottom w:val="0"/>
              <w:divBdr>
                <w:top w:val="none" w:sz="0" w:space="0" w:color="auto"/>
                <w:left w:val="none" w:sz="0" w:space="0" w:color="auto"/>
                <w:bottom w:val="none" w:sz="0" w:space="0" w:color="auto"/>
                <w:right w:val="none" w:sz="0" w:space="0" w:color="auto"/>
              </w:divBdr>
            </w:div>
            <w:div w:id="189804878">
              <w:marLeft w:val="0"/>
              <w:marRight w:val="0"/>
              <w:marTop w:val="0"/>
              <w:marBottom w:val="0"/>
              <w:divBdr>
                <w:top w:val="none" w:sz="0" w:space="0" w:color="auto"/>
                <w:left w:val="none" w:sz="0" w:space="0" w:color="auto"/>
                <w:bottom w:val="none" w:sz="0" w:space="0" w:color="auto"/>
                <w:right w:val="none" w:sz="0" w:space="0" w:color="auto"/>
              </w:divBdr>
            </w:div>
            <w:div w:id="542717455">
              <w:marLeft w:val="0"/>
              <w:marRight w:val="0"/>
              <w:marTop w:val="0"/>
              <w:marBottom w:val="0"/>
              <w:divBdr>
                <w:top w:val="none" w:sz="0" w:space="0" w:color="auto"/>
                <w:left w:val="none" w:sz="0" w:space="0" w:color="auto"/>
                <w:bottom w:val="none" w:sz="0" w:space="0" w:color="auto"/>
                <w:right w:val="none" w:sz="0" w:space="0" w:color="auto"/>
              </w:divBdr>
            </w:div>
            <w:div w:id="1705864265">
              <w:marLeft w:val="0"/>
              <w:marRight w:val="0"/>
              <w:marTop w:val="0"/>
              <w:marBottom w:val="0"/>
              <w:divBdr>
                <w:top w:val="none" w:sz="0" w:space="0" w:color="auto"/>
                <w:left w:val="none" w:sz="0" w:space="0" w:color="auto"/>
                <w:bottom w:val="none" w:sz="0" w:space="0" w:color="auto"/>
                <w:right w:val="none" w:sz="0" w:space="0" w:color="auto"/>
              </w:divBdr>
            </w:div>
            <w:div w:id="1681657252">
              <w:marLeft w:val="0"/>
              <w:marRight w:val="0"/>
              <w:marTop w:val="0"/>
              <w:marBottom w:val="0"/>
              <w:divBdr>
                <w:top w:val="none" w:sz="0" w:space="0" w:color="auto"/>
                <w:left w:val="none" w:sz="0" w:space="0" w:color="auto"/>
                <w:bottom w:val="none" w:sz="0" w:space="0" w:color="auto"/>
                <w:right w:val="none" w:sz="0" w:space="0" w:color="auto"/>
              </w:divBdr>
            </w:div>
            <w:div w:id="1358508356">
              <w:marLeft w:val="0"/>
              <w:marRight w:val="0"/>
              <w:marTop w:val="0"/>
              <w:marBottom w:val="0"/>
              <w:divBdr>
                <w:top w:val="none" w:sz="0" w:space="0" w:color="auto"/>
                <w:left w:val="none" w:sz="0" w:space="0" w:color="auto"/>
                <w:bottom w:val="none" w:sz="0" w:space="0" w:color="auto"/>
                <w:right w:val="none" w:sz="0" w:space="0" w:color="auto"/>
              </w:divBdr>
            </w:div>
            <w:div w:id="474565866">
              <w:marLeft w:val="0"/>
              <w:marRight w:val="0"/>
              <w:marTop w:val="0"/>
              <w:marBottom w:val="0"/>
              <w:divBdr>
                <w:top w:val="none" w:sz="0" w:space="0" w:color="auto"/>
                <w:left w:val="none" w:sz="0" w:space="0" w:color="auto"/>
                <w:bottom w:val="none" w:sz="0" w:space="0" w:color="auto"/>
                <w:right w:val="none" w:sz="0" w:space="0" w:color="auto"/>
              </w:divBdr>
            </w:div>
            <w:div w:id="1355500489">
              <w:marLeft w:val="0"/>
              <w:marRight w:val="0"/>
              <w:marTop w:val="0"/>
              <w:marBottom w:val="0"/>
              <w:divBdr>
                <w:top w:val="none" w:sz="0" w:space="0" w:color="auto"/>
                <w:left w:val="none" w:sz="0" w:space="0" w:color="auto"/>
                <w:bottom w:val="none" w:sz="0" w:space="0" w:color="auto"/>
                <w:right w:val="none" w:sz="0" w:space="0" w:color="auto"/>
              </w:divBdr>
            </w:div>
            <w:div w:id="223757247">
              <w:marLeft w:val="0"/>
              <w:marRight w:val="0"/>
              <w:marTop w:val="0"/>
              <w:marBottom w:val="0"/>
              <w:divBdr>
                <w:top w:val="none" w:sz="0" w:space="0" w:color="auto"/>
                <w:left w:val="none" w:sz="0" w:space="0" w:color="auto"/>
                <w:bottom w:val="none" w:sz="0" w:space="0" w:color="auto"/>
                <w:right w:val="none" w:sz="0" w:space="0" w:color="auto"/>
              </w:divBdr>
            </w:div>
            <w:div w:id="269318325">
              <w:marLeft w:val="0"/>
              <w:marRight w:val="0"/>
              <w:marTop w:val="0"/>
              <w:marBottom w:val="0"/>
              <w:divBdr>
                <w:top w:val="none" w:sz="0" w:space="0" w:color="auto"/>
                <w:left w:val="none" w:sz="0" w:space="0" w:color="auto"/>
                <w:bottom w:val="none" w:sz="0" w:space="0" w:color="auto"/>
                <w:right w:val="none" w:sz="0" w:space="0" w:color="auto"/>
              </w:divBdr>
            </w:div>
            <w:div w:id="1552889263">
              <w:marLeft w:val="0"/>
              <w:marRight w:val="0"/>
              <w:marTop w:val="0"/>
              <w:marBottom w:val="0"/>
              <w:divBdr>
                <w:top w:val="none" w:sz="0" w:space="0" w:color="auto"/>
                <w:left w:val="none" w:sz="0" w:space="0" w:color="auto"/>
                <w:bottom w:val="none" w:sz="0" w:space="0" w:color="auto"/>
                <w:right w:val="none" w:sz="0" w:space="0" w:color="auto"/>
              </w:divBdr>
            </w:div>
            <w:div w:id="213154389">
              <w:marLeft w:val="0"/>
              <w:marRight w:val="0"/>
              <w:marTop w:val="0"/>
              <w:marBottom w:val="0"/>
              <w:divBdr>
                <w:top w:val="none" w:sz="0" w:space="0" w:color="auto"/>
                <w:left w:val="none" w:sz="0" w:space="0" w:color="auto"/>
                <w:bottom w:val="none" w:sz="0" w:space="0" w:color="auto"/>
                <w:right w:val="none" w:sz="0" w:space="0" w:color="auto"/>
              </w:divBdr>
            </w:div>
            <w:div w:id="681669021">
              <w:marLeft w:val="0"/>
              <w:marRight w:val="0"/>
              <w:marTop w:val="0"/>
              <w:marBottom w:val="0"/>
              <w:divBdr>
                <w:top w:val="none" w:sz="0" w:space="0" w:color="auto"/>
                <w:left w:val="none" w:sz="0" w:space="0" w:color="auto"/>
                <w:bottom w:val="none" w:sz="0" w:space="0" w:color="auto"/>
                <w:right w:val="none" w:sz="0" w:space="0" w:color="auto"/>
              </w:divBdr>
            </w:div>
            <w:div w:id="1222014207">
              <w:marLeft w:val="0"/>
              <w:marRight w:val="0"/>
              <w:marTop w:val="0"/>
              <w:marBottom w:val="0"/>
              <w:divBdr>
                <w:top w:val="none" w:sz="0" w:space="0" w:color="auto"/>
                <w:left w:val="none" w:sz="0" w:space="0" w:color="auto"/>
                <w:bottom w:val="none" w:sz="0" w:space="0" w:color="auto"/>
                <w:right w:val="none" w:sz="0" w:space="0" w:color="auto"/>
              </w:divBdr>
            </w:div>
            <w:div w:id="167063014">
              <w:marLeft w:val="0"/>
              <w:marRight w:val="0"/>
              <w:marTop w:val="0"/>
              <w:marBottom w:val="0"/>
              <w:divBdr>
                <w:top w:val="none" w:sz="0" w:space="0" w:color="auto"/>
                <w:left w:val="none" w:sz="0" w:space="0" w:color="auto"/>
                <w:bottom w:val="none" w:sz="0" w:space="0" w:color="auto"/>
                <w:right w:val="none" w:sz="0" w:space="0" w:color="auto"/>
              </w:divBdr>
            </w:div>
            <w:div w:id="1818764465">
              <w:marLeft w:val="0"/>
              <w:marRight w:val="0"/>
              <w:marTop w:val="0"/>
              <w:marBottom w:val="0"/>
              <w:divBdr>
                <w:top w:val="none" w:sz="0" w:space="0" w:color="auto"/>
                <w:left w:val="none" w:sz="0" w:space="0" w:color="auto"/>
                <w:bottom w:val="none" w:sz="0" w:space="0" w:color="auto"/>
                <w:right w:val="none" w:sz="0" w:space="0" w:color="auto"/>
              </w:divBdr>
            </w:div>
            <w:div w:id="506142636">
              <w:marLeft w:val="0"/>
              <w:marRight w:val="0"/>
              <w:marTop w:val="0"/>
              <w:marBottom w:val="0"/>
              <w:divBdr>
                <w:top w:val="none" w:sz="0" w:space="0" w:color="auto"/>
                <w:left w:val="none" w:sz="0" w:space="0" w:color="auto"/>
                <w:bottom w:val="none" w:sz="0" w:space="0" w:color="auto"/>
                <w:right w:val="none" w:sz="0" w:space="0" w:color="auto"/>
              </w:divBdr>
            </w:div>
            <w:div w:id="690424480">
              <w:marLeft w:val="0"/>
              <w:marRight w:val="0"/>
              <w:marTop w:val="0"/>
              <w:marBottom w:val="0"/>
              <w:divBdr>
                <w:top w:val="none" w:sz="0" w:space="0" w:color="auto"/>
                <w:left w:val="none" w:sz="0" w:space="0" w:color="auto"/>
                <w:bottom w:val="none" w:sz="0" w:space="0" w:color="auto"/>
                <w:right w:val="none" w:sz="0" w:space="0" w:color="auto"/>
              </w:divBdr>
            </w:div>
            <w:div w:id="744572386">
              <w:marLeft w:val="0"/>
              <w:marRight w:val="0"/>
              <w:marTop w:val="0"/>
              <w:marBottom w:val="0"/>
              <w:divBdr>
                <w:top w:val="none" w:sz="0" w:space="0" w:color="auto"/>
                <w:left w:val="none" w:sz="0" w:space="0" w:color="auto"/>
                <w:bottom w:val="none" w:sz="0" w:space="0" w:color="auto"/>
                <w:right w:val="none" w:sz="0" w:space="0" w:color="auto"/>
              </w:divBdr>
            </w:div>
            <w:div w:id="56099147">
              <w:marLeft w:val="0"/>
              <w:marRight w:val="0"/>
              <w:marTop w:val="0"/>
              <w:marBottom w:val="0"/>
              <w:divBdr>
                <w:top w:val="none" w:sz="0" w:space="0" w:color="auto"/>
                <w:left w:val="none" w:sz="0" w:space="0" w:color="auto"/>
                <w:bottom w:val="none" w:sz="0" w:space="0" w:color="auto"/>
                <w:right w:val="none" w:sz="0" w:space="0" w:color="auto"/>
              </w:divBdr>
            </w:div>
            <w:div w:id="646858492">
              <w:marLeft w:val="0"/>
              <w:marRight w:val="0"/>
              <w:marTop w:val="0"/>
              <w:marBottom w:val="0"/>
              <w:divBdr>
                <w:top w:val="none" w:sz="0" w:space="0" w:color="auto"/>
                <w:left w:val="none" w:sz="0" w:space="0" w:color="auto"/>
                <w:bottom w:val="none" w:sz="0" w:space="0" w:color="auto"/>
                <w:right w:val="none" w:sz="0" w:space="0" w:color="auto"/>
              </w:divBdr>
            </w:div>
            <w:div w:id="1454787484">
              <w:marLeft w:val="0"/>
              <w:marRight w:val="0"/>
              <w:marTop w:val="0"/>
              <w:marBottom w:val="0"/>
              <w:divBdr>
                <w:top w:val="none" w:sz="0" w:space="0" w:color="auto"/>
                <w:left w:val="none" w:sz="0" w:space="0" w:color="auto"/>
                <w:bottom w:val="none" w:sz="0" w:space="0" w:color="auto"/>
                <w:right w:val="none" w:sz="0" w:space="0" w:color="auto"/>
              </w:divBdr>
            </w:div>
            <w:div w:id="872037149">
              <w:marLeft w:val="0"/>
              <w:marRight w:val="0"/>
              <w:marTop w:val="0"/>
              <w:marBottom w:val="0"/>
              <w:divBdr>
                <w:top w:val="none" w:sz="0" w:space="0" w:color="auto"/>
                <w:left w:val="none" w:sz="0" w:space="0" w:color="auto"/>
                <w:bottom w:val="none" w:sz="0" w:space="0" w:color="auto"/>
                <w:right w:val="none" w:sz="0" w:space="0" w:color="auto"/>
              </w:divBdr>
            </w:div>
            <w:div w:id="1406957159">
              <w:marLeft w:val="0"/>
              <w:marRight w:val="0"/>
              <w:marTop w:val="0"/>
              <w:marBottom w:val="0"/>
              <w:divBdr>
                <w:top w:val="none" w:sz="0" w:space="0" w:color="auto"/>
                <w:left w:val="none" w:sz="0" w:space="0" w:color="auto"/>
                <w:bottom w:val="none" w:sz="0" w:space="0" w:color="auto"/>
                <w:right w:val="none" w:sz="0" w:space="0" w:color="auto"/>
              </w:divBdr>
            </w:div>
            <w:div w:id="2007711565">
              <w:marLeft w:val="0"/>
              <w:marRight w:val="0"/>
              <w:marTop w:val="0"/>
              <w:marBottom w:val="0"/>
              <w:divBdr>
                <w:top w:val="none" w:sz="0" w:space="0" w:color="auto"/>
                <w:left w:val="none" w:sz="0" w:space="0" w:color="auto"/>
                <w:bottom w:val="none" w:sz="0" w:space="0" w:color="auto"/>
                <w:right w:val="none" w:sz="0" w:space="0" w:color="auto"/>
              </w:divBdr>
            </w:div>
            <w:div w:id="2105224057">
              <w:marLeft w:val="0"/>
              <w:marRight w:val="0"/>
              <w:marTop w:val="0"/>
              <w:marBottom w:val="0"/>
              <w:divBdr>
                <w:top w:val="none" w:sz="0" w:space="0" w:color="auto"/>
                <w:left w:val="none" w:sz="0" w:space="0" w:color="auto"/>
                <w:bottom w:val="none" w:sz="0" w:space="0" w:color="auto"/>
                <w:right w:val="none" w:sz="0" w:space="0" w:color="auto"/>
              </w:divBdr>
            </w:div>
            <w:div w:id="1396583238">
              <w:marLeft w:val="0"/>
              <w:marRight w:val="0"/>
              <w:marTop w:val="0"/>
              <w:marBottom w:val="0"/>
              <w:divBdr>
                <w:top w:val="none" w:sz="0" w:space="0" w:color="auto"/>
                <w:left w:val="none" w:sz="0" w:space="0" w:color="auto"/>
                <w:bottom w:val="none" w:sz="0" w:space="0" w:color="auto"/>
                <w:right w:val="none" w:sz="0" w:space="0" w:color="auto"/>
              </w:divBdr>
            </w:div>
            <w:div w:id="522284104">
              <w:marLeft w:val="0"/>
              <w:marRight w:val="0"/>
              <w:marTop w:val="0"/>
              <w:marBottom w:val="0"/>
              <w:divBdr>
                <w:top w:val="none" w:sz="0" w:space="0" w:color="auto"/>
                <w:left w:val="none" w:sz="0" w:space="0" w:color="auto"/>
                <w:bottom w:val="none" w:sz="0" w:space="0" w:color="auto"/>
                <w:right w:val="none" w:sz="0" w:space="0" w:color="auto"/>
              </w:divBdr>
            </w:div>
            <w:div w:id="522985858">
              <w:marLeft w:val="0"/>
              <w:marRight w:val="0"/>
              <w:marTop w:val="0"/>
              <w:marBottom w:val="0"/>
              <w:divBdr>
                <w:top w:val="none" w:sz="0" w:space="0" w:color="auto"/>
                <w:left w:val="none" w:sz="0" w:space="0" w:color="auto"/>
                <w:bottom w:val="none" w:sz="0" w:space="0" w:color="auto"/>
                <w:right w:val="none" w:sz="0" w:space="0" w:color="auto"/>
              </w:divBdr>
            </w:div>
            <w:div w:id="2085293155">
              <w:marLeft w:val="0"/>
              <w:marRight w:val="0"/>
              <w:marTop w:val="0"/>
              <w:marBottom w:val="0"/>
              <w:divBdr>
                <w:top w:val="none" w:sz="0" w:space="0" w:color="auto"/>
                <w:left w:val="none" w:sz="0" w:space="0" w:color="auto"/>
                <w:bottom w:val="none" w:sz="0" w:space="0" w:color="auto"/>
                <w:right w:val="none" w:sz="0" w:space="0" w:color="auto"/>
              </w:divBdr>
            </w:div>
            <w:div w:id="771243909">
              <w:marLeft w:val="0"/>
              <w:marRight w:val="0"/>
              <w:marTop w:val="0"/>
              <w:marBottom w:val="0"/>
              <w:divBdr>
                <w:top w:val="none" w:sz="0" w:space="0" w:color="auto"/>
                <w:left w:val="none" w:sz="0" w:space="0" w:color="auto"/>
                <w:bottom w:val="none" w:sz="0" w:space="0" w:color="auto"/>
                <w:right w:val="none" w:sz="0" w:space="0" w:color="auto"/>
              </w:divBdr>
            </w:div>
            <w:div w:id="1542670095">
              <w:marLeft w:val="0"/>
              <w:marRight w:val="0"/>
              <w:marTop w:val="0"/>
              <w:marBottom w:val="0"/>
              <w:divBdr>
                <w:top w:val="none" w:sz="0" w:space="0" w:color="auto"/>
                <w:left w:val="none" w:sz="0" w:space="0" w:color="auto"/>
                <w:bottom w:val="none" w:sz="0" w:space="0" w:color="auto"/>
                <w:right w:val="none" w:sz="0" w:space="0" w:color="auto"/>
              </w:divBdr>
            </w:div>
            <w:div w:id="428887773">
              <w:marLeft w:val="0"/>
              <w:marRight w:val="0"/>
              <w:marTop w:val="0"/>
              <w:marBottom w:val="0"/>
              <w:divBdr>
                <w:top w:val="none" w:sz="0" w:space="0" w:color="auto"/>
                <w:left w:val="none" w:sz="0" w:space="0" w:color="auto"/>
                <w:bottom w:val="none" w:sz="0" w:space="0" w:color="auto"/>
                <w:right w:val="none" w:sz="0" w:space="0" w:color="auto"/>
              </w:divBdr>
            </w:div>
            <w:div w:id="599722043">
              <w:marLeft w:val="0"/>
              <w:marRight w:val="0"/>
              <w:marTop w:val="0"/>
              <w:marBottom w:val="0"/>
              <w:divBdr>
                <w:top w:val="none" w:sz="0" w:space="0" w:color="auto"/>
                <w:left w:val="none" w:sz="0" w:space="0" w:color="auto"/>
                <w:bottom w:val="none" w:sz="0" w:space="0" w:color="auto"/>
                <w:right w:val="none" w:sz="0" w:space="0" w:color="auto"/>
              </w:divBdr>
            </w:div>
            <w:div w:id="1364788083">
              <w:marLeft w:val="0"/>
              <w:marRight w:val="0"/>
              <w:marTop w:val="0"/>
              <w:marBottom w:val="0"/>
              <w:divBdr>
                <w:top w:val="none" w:sz="0" w:space="0" w:color="auto"/>
                <w:left w:val="none" w:sz="0" w:space="0" w:color="auto"/>
                <w:bottom w:val="none" w:sz="0" w:space="0" w:color="auto"/>
                <w:right w:val="none" w:sz="0" w:space="0" w:color="auto"/>
              </w:divBdr>
            </w:div>
            <w:div w:id="1391029164">
              <w:marLeft w:val="0"/>
              <w:marRight w:val="0"/>
              <w:marTop w:val="0"/>
              <w:marBottom w:val="0"/>
              <w:divBdr>
                <w:top w:val="none" w:sz="0" w:space="0" w:color="auto"/>
                <w:left w:val="none" w:sz="0" w:space="0" w:color="auto"/>
                <w:bottom w:val="none" w:sz="0" w:space="0" w:color="auto"/>
                <w:right w:val="none" w:sz="0" w:space="0" w:color="auto"/>
              </w:divBdr>
            </w:div>
            <w:div w:id="1203596270">
              <w:marLeft w:val="0"/>
              <w:marRight w:val="0"/>
              <w:marTop w:val="0"/>
              <w:marBottom w:val="0"/>
              <w:divBdr>
                <w:top w:val="none" w:sz="0" w:space="0" w:color="auto"/>
                <w:left w:val="none" w:sz="0" w:space="0" w:color="auto"/>
                <w:bottom w:val="none" w:sz="0" w:space="0" w:color="auto"/>
                <w:right w:val="none" w:sz="0" w:space="0" w:color="auto"/>
              </w:divBdr>
            </w:div>
            <w:div w:id="820659328">
              <w:marLeft w:val="0"/>
              <w:marRight w:val="0"/>
              <w:marTop w:val="0"/>
              <w:marBottom w:val="0"/>
              <w:divBdr>
                <w:top w:val="none" w:sz="0" w:space="0" w:color="auto"/>
                <w:left w:val="none" w:sz="0" w:space="0" w:color="auto"/>
                <w:bottom w:val="none" w:sz="0" w:space="0" w:color="auto"/>
                <w:right w:val="none" w:sz="0" w:space="0" w:color="auto"/>
              </w:divBdr>
            </w:div>
            <w:div w:id="1870332857">
              <w:marLeft w:val="0"/>
              <w:marRight w:val="0"/>
              <w:marTop w:val="0"/>
              <w:marBottom w:val="0"/>
              <w:divBdr>
                <w:top w:val="none" w:sz="0" w:space="0" w:color="auto"/>
                <w:left w:val="none" w:sz="0" w:space="0" w:color="auto"/>
                <w:bottom w:val="none" w:sz="0" w:space="0" w:color="auto"/>
                <w:right w:val="none" w:sz="0" w:space="0" w:color="auto"/>
              </w:divBdr>
            </w:div>
            <w:div w:id="1489859378">
              <w:marLeft w:val="0"/>
              <w:marRight w:val="0"/>
              <w:marTop w:val="0"/>
              <w:marBottom w:val="0"/>
              <w:divBdr>
                <w:top w:val="none" w:sz="0" w:space="0" w:color="auto"/>
                <w:left w:val="none" w:sz="0" w:space="0" w:color="auto"/>
                <w:bottom w:val="none" w:sz="0" w:space="0" w:color="auto"/>
                <w:right w:val="none" w:sz="0" w:space="0" w:color="auto"/>
              </w:divBdr>
            </w:div>
            <w:div w:id="1875344619">
              <w:marLeft w:val="0"/>
              <w:marRight w:val="0"/>
              <w:marTop w:val="0"/>
              <w:marBottom w:val="0"/>
              <w:divBdr>
                <w:top w:val="none" w:sz="0" w:space="0" w:color="auto"/>
                <w:left w:val="none" w:sz="0" w:space="0" w:color="auto"/>
                <w:bottom w:val="none" w:sz="0" w:space="0" w:color="auto"/>
                <w:right w:val="none" w:sz="0" w:space="0" w:color="auto"/>
              </w:divBdr>
            </w:div>
            <w:div w:id="1920360968">
              <w:marLeft w:val="0"/>
              <w:marRight w:val="0"/>
              <w:marTop w:val="0"/>
              <w:marBottom w:val="0"/>
              <w:divBdr>
                <w:top w:val="none" w:sz="0" w:space="0" w:color="auto"/>
                <w:left w:val="none" w:sz="0" w:space="0" w:color="auto"/>
                <w:bottom w:val="none" w:sz="0" w:space="0" w:color="auto"/>
                <w:right w:val="none" w:sz="0" w:space="0" w:color="auto"/>
              </w:divBdr>
            </w:div>
            <w:div w:id="1861507149">
              <w:marLeft w:val="0"/>
              <w:marRight w:val="0"/>
              <w:marTop w:val="0"/>
              <w:marBottom w:val="0"/>
              <w:divBdr>
                <w:top w:val="none" w:sz="0" w:space="0" w:color="auto"/>
                <w:left w:val="none" w:sz="0" w:space="0" w:color="auto"/>
                <w:bottom w:val="none" w:sz="0" w:space="0" w:color="auto"/>
                <w:right w:val="none" w:sz="0" w:space="0" w:color="auto"/>
              </w:divBdr>
            </w:div>
            <w:div w:id="421493670">
              <w:marLeft w:val="0"/>
              <w:marRight w:val="0"/>
              <w:marTop w:val="0"/>
              <w:marBottom w:val="0"/>
              <w:divBdr>
                <w:top w:val="none" w:sz="0" w:space="0" w:color="auto"/>
                <w:left w:val="none" w:sz="0" w:space="0" w:color="auto"/>
                <w:bottom w:val="none" w:sz="0" w:space="0" w:color="auto"/>
                <w:right w:val="none" w:sz="0" w:space="0" w:color="auto"/>
              </w:divBdr>
            </w:div>
            <w:div w:id="1133669729">
              <w:marLeft w:val="0"/>
              <w:marRight w:val="0"/>
              <w:marTop w:val="0"/>
              <w:marBottom w:val="0"/>
              <w:divBdr>
                <w:top w:val="none" w:sz="0" w:space="0" w:color="auto"/>
                <w:left w:val="none" w:sz="0" w:space="0" w:color="auto"/>
                <w:bottom w:val="none" w:sz="0" w:space="0" w:color="auto"/>
                <w:right w:val="none" w:sz="0" w:space="0" w:color="auto"/>
              </w:divBdr>
            </w:div>
            <w:div w:id="1273199507">
              <w:marLeft w:val="0"/>
              <w:marRight w:val="0"/>
              <w:marTop w:val="0"/>
              <w:marBottom w:val="0"/>
              <w:divBdr>
                <w:top w:val="none" w:sz="0" w:space="0" w:color="auto"/>
                <w:left w:val="none" w:sz="0" w:space="0" w:color="auto"/>
                <w:bottom w:val="none" w:sz="0" w:space="0" w:color="auto"/>
                <w:right w:val="none" w:sz="0" w:space="0" w:color="auto"/>
              </w:divBdr>
            </w:div>
            <w:div w:id="1775784391">
              <w:marLeft w:val="0"/>
              <w:marRight w:val="0"/>
              <w:marTop w:val="0"/>
              <w:marBottom w:val="0"/>
              <w:divBdr>
                <w:top w:val="none" w:sz="0" w:space="0" w:color="auto"/>
                <w:left w:val="none" w:sz="0" w:space="0" w:color="auto"/>
                <w:bottom w:val="none" w:sz="0" w:space="0" w:color="auto"/>
                <w:right w:val="none" w:sz="0" w:space="0" w:color="auto"/>
              </w:divBdr>
            </w:div>
            <w:div w:id="1720013566">
              <w:marLeft w:val="0"/>
              <w:marRight w:val="0"/>
              <w:marTop w:val="0"/>
              <w:marBottom w:val="0"/>
              <w:divBdr>
                <w:top w:val="none" w:sz="0" w:space="0" w:color="auto"/>
                <w:left w:val="none" w:sz="0" w:space="0" w:color="auto"/>
                <w:bottom w:val="none" w:sz="0" w:space="0" w:color="auto"/>
                <w:right w:val="none" w:sz="0" w:space="0" w:color="auto"/>
              </w:divBdr>
            </w:div>
            <w:div w:id="224920623">
              <w:marLeft w:val="0"/>
              <w:marRight w:val="0"/>
              <w:marTop w:val="0"/>
              <w:marBottom w:val="0"/>
              <w:divBdr>
                <w:top w:val="none" w:sz="0" w:space="0" w:color="auto"/>
                <w:left w:val="none" w:sz="0" w:space="0" w:color="auto"/>
                <w:bottom w:val="none" w:sz="0" w:space="0" w:color="auto"/>
                <w:right w:val="none" w:sz="0" w:space="0" w:color="auto"/>
              </w:divBdr>
            </w:div>
            <w:div w:id="1968732716">
              <w:marLeft w:val="0"/>
              <w:marRight w:val="0"/>
              <w:marTop w:val="0"/>
              <w:marBottom w:val="0"/>
              <w:divBdr>
                <w:top w:val="none" w:sz="0" w:space="0" w:color="auto"/>
                <w:left w:val="none" w:sz="0" w:space="0" w:color="auto"/>
                <w:bottom w:val="none" w:sz="0" w:space="0" w:color="auto"/>
                <w:right w:val="none" w:sz="0" w:space="0" w:color="auto"/>
              </w:divBdr>
            </w:div>
            <w:div w:id="491995076">
              <w:marLeft w:val="0"/>
              <w:marRight w:val="0"/>
              <w:marTop w:val="0"/>
              <w:marBottom w:val="0"/>
              <w:divBdr>
                <w:top w:val="none" w:sz="0" w:space="0" w:color="auto"/>
                <w:left w:val="none" w:sz="0" w:space="0" w:color="auto"/>
                <w:bottom w:val="none" w:sz="0" w:space="0" w:color="auto"/>
                <w:right w:val="none" w:sz="0" w:space="0" w:color="auto"/>
              </w:divBdr>
            </w:div>
            <w:div w:id="1670253241">
              <w:marLeft w:val="0"/>
              <w:marRight w:val="0"/>
              <w:marTop w:val="0"/>
              <w:marBottom w:val="0"/>
              <w:divBdr>
                <w:top w:val="none" w:sz="0" w:space="0" w:color="auto"/>
                <w:left w:val="none" w:sz="0" w:space="0" w:color="auto"/>
                <w:bottom w:val="none" w:sz="0" w:space="0" w:color="auto"/>
                <w:right w:val="none" w:sz="0" w:space="0" w:color="auto"/>
              </w:divBdr>
            </w:div>
            <w:div w:id="1500730412">
              <w:marLeft w:val="0"/>
              <w:marRight w:val="0"/>
              <w:marTop w:val="0"/>
              <w:marBottom w:val="0"/>
              <w:divBdr>
                <w:top w:val="none" w:sz="0" w:space="0" w:color="auto"/>
                <w:left w:val="none" w:sz="0" w:space="0" w:color="auto"/>
                <w:bottom w:val="none" w:sz="0" w:space="0" w:color="auto"/>
                <w:right w:val="none" w:sz="0" w:space="0" w:color="auto"/>
              </w:divBdr>
            </w:div>
            <w:div w:id="1333992699">
              <w:marLeft w:val="0"/>
              <w:marRight w:val="0"/>
              <w:marTop w:val="0"/>
              <w:marBottom w:val="0"/>
              <w:divBdr>
                <w:top w:val="none" w:sz="0" w:space="0" w:color="auto"/>
                <w:left w:val="none" w:sz="0" w:space="0" w:color="auto"/>
                <w:bottom w:val="none" w:sz="0" w:space="0" w:color="auto"/>
                <w:right w:val="none" w:sz="0" w:space="0" w:color="auto"/>
              </w:divBdr>
            </w:div>
            <w:div w:id="1592356314">
              <w:marLeft w:val="0"/>
              <w:marRight w:val="0"/>
              <w:marTop w:val="0"/>
              <w:marBottom w:val="0"/>
              <w:divBdr>
                <w:top w:val="none" w:sz="0" w:space="0" w:color="auto"/>
                <w:left w:val="none" w:sz="0" w:space="0" w:color="auto"/>
                <w:bottom w:val="none" w:sz="0" w:space="0" w:color="auto"/>
                <w:right w:val="none" w:sz="0" w:space="0" w:color="auto"/>
              </w:divBdr>
            </w:div>
            <w:div w:id="1786533028">
              <w:marLeft w:val="0"/>
              <w:marRight w:val="0"/>
              <w:marTop w:val="0"/>
              <w:marBottom w:val="0"/>
              <w:divBdr>
                <w:top w:val="none" w:sz="0" w:space="0" w:color="auto"/>
                <w:left w:val="none" w:sz="0" w:space="0" w:color="auto"/>
                <w:bottom w:val="none" w:sz="0" w:space="0" w:color="auto"/>
                <w:right w:val="none" w:sz="0" w:space="0" w:color="auto"/>
              </w:divBdr>
            </w:div>
            <w:div w:id="1007175807">
              <w:marLeft w:val="0"/>
              <w:marRight w:val="0"/>
              <w:marTop w:val="0"/>
              <w:marBottom w:val="0"/>
              <w:divBdr>
                <w:top w:val="none" w:sz="0" w:space="0" w:color="auto"/>
                <w:left w:val="none" w:sz="0" w:space="0" w:color="auto"/>
                <w:bottom w:val="none" w:sz="0" w:space="0" w:color="auto"/>
                <w:right w:val="none" w:sz="0" w:space="0" w:color="auto"/>
              </w:divBdr>
            </w:div>
            <w:div w:id="1051156002">
              <w:marLeft w:val="0"/>
              <w:marRight w:val="0"/>
              <w:marTop w:val="0"/>
              <w:marBottom w:val="0"/>
              <w:divBdr>
                <w:top w:val="none" w:sz="0" w:space="0" w:color="auto"/>
                <w:left w:val="none" w:sz="0" w:space="0" w:color="auto"/>
                <w:bottom w:val="none" w:sz="0" w:space="0" w:color="auto"/>
                <w:right w:val="none" w:sz="0" w:space="0" w:color="auto"/>
              </w:divBdr>
            </w:div>
            <w:div w:id="1666324318">
              <w:marLeft w:val="0"/>
              <w:marRight w:val="0"/>
              <w:marTop w:val="0"/>
              <w:marBottom w:val="0"/>
              <w:divBdr>
                <w:top w:val="none" w:sz="0" w:space="0" w:color="auto"/>
                <w:left w:val="none" w:sz="0" w:space="0" w:color="auto"/>
                <w:bottom w:val="none" w:sz="0" w:space="0" w:color="auto"/>
                <w:right w:val="none" w:sz="0" w:space="0" w:color="auto"/>
              </w:divBdr>
            </w:div>
            <w:div w:id="48655558">
              <w:marLeft w:val="0"/>
              <w:marRight w:val="0"/>
              <w:marTop w:val="0"/>
              <w:marBottom w:val="0"/>
              <w:divBdr>
                <w:top w:val="none" w:sz="0" w:space="0" w:color="auto"/>
                <w:left w:val="none" w:sz="0" w:space="0" w:color="auto"/>
                <w:bottom w:val="none" w:sz="0" w:space="0" w:color="auto"/>
                <w:right w:val="none" w:sz="0" w:space="0" w:color="auto"/>
              </w:divBdr>
            </w:div>
            <w:div w:id="458885887">
              <w:marLeft w:val="0"/>
              <w:marRight w:val="0"/>
              <w:marTop w:val="0"/>
              <w:marBottom w:val="0"/>
              <w:divBdr>
                <w:top w:val="none" w:sz="0" w:space="0" w:color="auto"/>
                <w:left w:val="none" w:sz="0" w:space="0" w:color="auto"/>
                <w:bottom w:val="none" w:sz="0" w:space="0" w:color="auto"/>
                <w:right w:val="none" w:sz="0" w:space="0" w:color="auto"/>
              </w:divBdr>
            </w:div>
            <w:div w:id="1434010577">
              <w:marLeft w:val="0"/>
              <w:marRight w:val="0"/>
              <w:marTop w:val="0"/>
              <w:marBottom w:val="0"/>
              <w:divBdr>
                <w:top w:val="none" w:sz="0" w:space="0" w:color="auto"/>
                <w:left w:val="none" w:sz="0" w:space="0" w:color="auto"/>
                <w:bottom w:val="none" w:sz="0" w:space="0" w:color="auto"/>
                <w:right w:val="none" w:sz="0" w:space="0" w:color="auto"/>
              </w:divBdr>
            </w:div>
            <w:div w:id="1372459109">
              <w:marLeft w:val="0"/>
              <w:marRight w:val="0"/>
              <w:marTop w:val="0"/>
              <w:marBottom w:val="0"/>
              <w:divBdr>
                <w:top w:val="none" w:sz="0" w:space="0" w:color="auto"/>
                <w:left w:val="none" w:sz="0" w:space="0" w:color="auto"/>
                <w:bottom w:val="none" w:sz="0" w:space="0" w:color="auto"/>
                <w:right w:val="none" w:sz="0" w:space="0" w:color="auto"/>
              </w:divBdr>
            </w:div>
            <w:div w:id="1957785127">
              <w:marLeft w:val="0"/>
              <w:marRight w:val="0"/>
              <w:marTop w:val="0"/>
              <w:marBottom w:val="0"/>
              <w:divBdr>
                <w:top w:val="none" w:sz="0" w:space="0" w:color="auto"/>
                <w:left w:val="none" w:sz="0" w:space="0" w:color="auto"/>
                <w:bottom w:val="none" w:sz="0" w:space="0" w:color="auto"/>
                <w:right w:val="none" w:sz="0" w:space="0" w:color="auto"/>
              </w:divBdr>
            </w:div>
            <w:div w:id="1739592326">
              <w:marLeft w:val="0"/>
              <w:marRight w:val="0"/>
              <w:marTop w:val="0"/>
              <w:marBottom w:val="0"/>
              <w:divBdr>
                <w:top w:val="none" w:sz="0" w:space="0" w:color="auto"/>
                <w:left w:val="none" w:sz="0" w:space="0" w:color="auto"/>
                <w:bottom w:val="none" w:sz="0" w:space="0" w:color="auto"/>
                <w:right w:val="none" w:sz="0" w:space="0" w:color="auto"/>
              </w:divBdr>
            </w:div>
            <w:div w:id="453520672">
              <w:marLeft w:val="0"/>
              <w:marRight w:val="0"/>
              <w:marTop w:val="0"/>
              <w:marBottom w:val="0"/>
              <w:divBdr>
                <w:top w:val="none" w:sz="0" w:space="0" w:color="auto"/>
                <w:left w:val="none" w:sz="0" w:space="0" w:color="auto"/>
                <w:bottom w:val="none" w:sz="0" w:space="0" w:color="auto"/>
                <w:right w:val="none" w:sz="0" w:space="0" w:color="auto"/>
              </w:divBdr>
            </w:div>
            <w:div w:id="815799791">
              <w:marLeft w:val="0"/>
              <w:marRight w:val="0"/>
              <w:marTop w:val="0"/>
              <w:marBottom w:val="0"/>
              <w:divBdr>
                <w:top w:val="none" w:sz="0" w:space="0" w:color="auto"/>
                <w:left w:val="none" w:sz="0" w:space="0" w:color="auto"/>
                <w:bottom w:val="none" w:sz="0" w:space="0" w:color="auto"/>
                <w:right w:val="none" w:sz="0" w:space="0" w:color="auto"/>
              </w:divBdr>
            </w:div>
            <w:div w:id="1725249134">
              <w:marLeft w:val="0"/>
              <w:marRight w:val="0"/>
              <w:marTop w:val="0"/>
              <w:marBottom w:val="0"/>
              <w:divBdr>
                <w:top w:val="none" w:sz="0" w:space="0" w:color="auto"/>
                <w:left w:val="none" w:sz="0" w:space="0" w:color="auto"/>
                <w:bottom w:val="none" w:sz="0" w:space="0" w:color="auto"/>
                <w:right w:val="none" w:sz="0" w:space="0" w:color="auto"/>
              </w:divBdr>
            </w:div>
            <w:div w:id="671417545">
              <w:marLeft w:val="0"/>
              <w:marRight w:val="0"/>
              <w:marTop w:val="0"/>
              <w:marBottom w:val="0"/>
              <w:divBdr>
                <w:top w:val="none" w:sz="0" w:space="0" w:color="auto"/>
                <w:left w:val="none" w:sz="0" w:space="0" w:color="auto"/>
                <w:bottom w:val="none" w:sz="0" w:space="0" w:color="auto"/>
                <w:right w:val="none" w:sz="0" w:space="0" w:color="auto"/>
              </w:divBdr>
            </w:div>
            <w:div w:id="208078221">
              <w:marLeft w:val="0"/>
              <w:marRight w:val="0"/>
              <w:marTop w:val="0"/>
              <w:marBottom w:val="0"/>
              <w:divBdr>
                <w:top w:val="none" w:sz="0" w:space="0" w:color="auto"/>
                <w:left w:val="none" w:sz="0" w:space="0" w:color="auto"/>
                <w:bottom w:val="none" w:sz="0" w:space="0" w:color="auto"/>
                <w:right w:val="none" w:sz="0" w:space="0" w:color="auto"/>
              </w:divBdr>
            </w:div>
            <w:div w:id="25182055">
              <w:marLeft w:val="0"/>
              <w:marRight w:val="0"/>
              <w:marTop w:val="0"/>
              <w:marBottom w:val="0"/>
              <w:divBdr>
                <w:top w:val="none" w:sz="0" w:space="0" w:color="auto"/>
                <w:left w:val="none" w:sz="0" w:space="0" w:color="auto"/>
                <w:bottom w:val="none" w:sz="0" w:space="0" w:color="auto"/>
                <w:right w:val="none" w:sz="0" w:space="0" w:color="auto"/>
              </w:divBdr>
            </w:div>
            <w:div w:id="1527408985">
              <w:marLeft w:val="0"/>
              <w:marRight w:val="0"/>
              <w:marTop w:val="0"/>
              <w:marBottom w:val="0"/>
              <w:divBdr>
                <w:top w:val="none" w:sz="0" w:space="0" w:color="auto"/>
                <w:left w:val="none" w:sz="0" w:space="0" w:color="auto"/>
                <w:bottom w:val="none" w:sz="0" w:space="0" w:color="auto"/>
                <w:right w:val="none" w:sz="0" w:space="0" w:color="auto"/>
              </w:divBdr>
            </w:div>
            <w:div w:id="802964845">
              <w:marLeft w:val="0"/>
              <w:marRight w:val="0"/>
              <w:marTop w:val="0"/>
              <w:marBottom w:val="0"/>
              <w:divBdr>
                <w:top w:val="none" w:sz="0" w:space="0" w:color="auto"/>
                <w:left w:val="none" w:sz="0" w:space="0" w:color="auto"/>
                <w:bottom w:val="none" w:sz="0" w:space="0" w:color="auto"/>
                <w:right w:val="none" w:sz="0" w:space="0" w:color="auto"/>
              </w:divBdr>
            </w:div>
            <w:div w:id="31730933">
              <w:marLeft w:val="0"/>
              <w:marRight w:val="0"/>
              <w:marTop w:val="0"/>
              <w:marBottom w:val="0"/>
              <w:divBdr>
                <w:top w:val="none" w:sz="0" w:space="0" w:color="auto"/>
                <w:left w:val="none" w:sz="0" w:space="0" w:color="auto"/>
                <w:bottom w:val="none" w:sz="0" w:space="0" w:color="auto"/>
                <w:right w:val="none" w:sz="0" w:space="0" w:color="auto"/>
              </w:divBdr>
            </w:div>
            <w:div w:id="1082800693">
              <w:marLeft w:val="0"/>
              <w:marRight w:val="0"/>
              <w:marTop w:val="0"/>
              <w:marBottom w:val="0"/>
              <w:divBdr>
                <w:top w:val="none" w:sz="0" w:space="0" w:color="auto"/>
                <w:left w:val="none" w:sz="0" w:space="0" w:color="auto"/>
                <w:bottom w:val="none" w:sz="0" w:space="0" w:color="auto"/>
                <w:right w:val="none" w:sz="0" w:space="0" w:color="auto"/>
              </w:divBdr>
            </w:div>
            <w:div w:id="309555293">
              <w:marLeft w:val="0"/>
              <w:marRight w:val="0"/>
              <w:marTop w:val="0"/>
              <w:marBottom w:val="0"/>
              <w:divBdr>
                <w:top w:val="none" w:sz="0" w:space="0" w:color="auto"/>
                <w:left w:val="none" w:sz="0" w:space="0" w:color="auto"/>
                <w:bottom w:val="none" w:sz="0" w:space="0" w:color="auto"/>
                <w:right w:val="none" w:sz="0" w:space="0" w:color="auto"/>
              </w:divBdr>
            </w:div>
            <w:div w:id="1266840855">
              <w:marLeft w:val="0"/>
              <w:marRight w:val="0"/>
              <w:marTop w:val="0"/>
              <w:marBottom w:val="0"/>
              <w:divBdr>
                <w:top w:val="none" w:sz="0" w:space="0" w:color="auto"/>
                <w:left w:val="none" w:sz="0" w:space="0" w:color="auto"/>
                <w:bottom w:val="none" w:sz="0" w:space="0" w:color="auto"/>
                <w:right w:val="none" w:sz="0" w:space="0" w:color="auto"/>
              </w:divBdr>
            </w:div>
            <w:div w:id="568930779">
              <w:marLeft w:val="0"/>
              <w:marRight w:val="0"/>
              <w:marTop w:val="0"/>
              <w:marBottom w:val="0"/>
              <w:divBdr>
                <w:top w:val="none" w:sz="0" w:space="0" w:color="auto"/>
                <w:left w:val="none" w:sz="0" w:space="0" w:color="auto"/>
                <w:bottom w:val="none" w:sz="0" w:space="0" w:color="auto"/>
                <w:right w:val="none" w:sz="0" w:space="0" w:color="auto"/>
              </w:divBdr>
            </w:div>
            <w:div w:id="1109425897">
              <w:marLeft w:val="0"/>
              <w:marRight w:val="0"/>
              <w:marTop w:val="0"/>
              <w:marBottom w:val="0"/>
              <w:divBdr>
                <w:top w:val="none" w:sz="0" w:space="0" w:color="auto"/>
                <w:left w:val="none" w:sz="0" w:space="0" w:color="auto"/>
                <w:bottom w:val="none" w:sz="0" w:space="0" w:color="auto"/>
                <w:right w:val="none" w:sz="0" w:space="0" w:color="auto"/>
              </w:divBdr>
            </w:div>
            <w:div w:id="1725372495">
              <w:marLeft w:val="0"/>
              <w:marRight w:val="0"/>
              <w:marTop w:val="0"/>
              <w:marBottom w:val="0"/>
              <w:divBdr>
                <w:top w:val="none" w:sz="0" w:space="0" w:color="auto"/>
                <w:left w:val="none" w:sz="0" w:space="0" w:color="auto"/>
                <w:bottom w:val="none" w:sz="0" w:space="0" w:color="auto"/>
                <w:right w:val="none" w:sz="0" w:space="0" w:color="auto"/>
              </w:divBdr>
            </w:div>
            <w:div w:id="742264464">
              <w:marLeft w:val="0"/>
              <w:marRight w:val="0"/>
              <w:marTop w:val="0"/>
              <w:marBottom w:val="0"/>
              <w:divBdr>
                <w:top w:val="none" w:sz="0" w:space="0" w:color="auto"/>
                <w:left w:val="none" w:sz="0" w:space="0" w:color="auto"/>
                <w:bottom w:val="none" w:sz="0" w:space="0" w:color="auto"/>
                <w:right w:val="none" w:sz="0" w:space="0" w:color="auto"/>
              </w:divBdr>
            </w:div>
            <w:div w:id="1182205340">
              <w:marLeft w:val="0"/>
              <w:marRight w:val="0"/>
              <w:marTop w:val="0"/>
              <w:marBottom w:val="0"/>
              <w:divBdr>
                <w:top w:val="none" w:sz="0" w:space="0" w:color="auto"/>
                <w:left w:val="none" w:sz="0" w:space="0" w:color="auto"/>
                <w:bottom w:val="none" w:sz="0" w:space="0" w:color="auto"/>
                <w:right w:val="none" w:sz="0" w:space="0" w:color="auto"/>
              </w:divBdr>
            </w:div>
            <w:div w:id="957563618">
              <w:marLeft w:val="0"/>
              <w:marRight w:val="0"/>
              <w:marTop w:val="0"/>
              <w:marBottom w:val="0"/>
              <w:divBdr>
                <w:top w:val="none" w:sz="0" w:space="0" w:color="auto"/>
                <w:left w:val="none" w:sz="0" w:space="0" w:color="auto"/>
                <w:bottom w:val="none" w:sz="0" w:space="0" w:color="auto"/>
                <w:right w:val="none" w:sz="0" w:space="0" w:color="auto"/>
              </w:divBdr>
            </w:div>
            <w:div w:id="2142796965">
              <w:marLeft w:val="0"/>
              <w:marRight w:val="0"/>
              <w:marTop w:val="0"/>
              <w:marBottom w:val="0"/>
              <w:divBdr>
                <w:top w:val="none" w:sz="0" w:space="0" w:color="auto"/>
                <w:left w:val="none" w:sz="0" w:space="0" w:color="auto"/>
                <w:bottom w:val="none" w:sz="0" w:space="0" w:color="auto"/>
                <w:right w:val="none" w:sz="0" w:space="0" w:color="auto"/>
              </w:divBdr>
            </w:div>
            <w:div w:id="1622420776">
              <w:marLeft w:val="0"/>
              <w:marRight w:val="0"/>
              <w:marTop w:val="0"/>
              <w:marBottom w:val="0"/>
              <w:divBdr>
                <w:top w:val="none" w:sz="0" w:space="0" w:color="auto"/>
                <w:left w:val="none" w:sz="0" w:space="0" w:color="auto"/>
                <w:bottom w:val="none" w:sz="0" w:space="0" w:color="auto"/>
                <w:right w:val="none" w:sz="0" w:space="0" w:color="auto"/>
              </w:divBdr>
            </w:div>
            <w:div w:id="2105803139">
              <w:marLeft w:val="0"/>
              <w:marRight w:val="0"/>
              <w:marTop w:val="0"/>
              <w:marBottom w:val="0"/>
              <w:divBdr>
                <w:top w:val="none" w:sz="0" w:space="0" w:color="auto"/>
                <w:left w:val="none" w:sz="0" w:space="0" w:color="auto"/>
                <w:bottom w:val="none" w:sz="0" w:space="0" w:color="auto"/>
                <w:right w:val="none" w:sz="0" w:space="0" w:color="auto"/>
              </w:divBdr>
            </w:div>
            <w:div w:id="281890006">
              <w:marLeft w:val="0"/>
              <w:marRight w:val="0"/>
              <w:marTop w:val="0"/>
              <w:marBottom w:val="0"/>
              <w:divBdr>
                <w:top w:val="none" w:sz="0" w:space="0" w:color="auto"/>
                <w:left w:val="none" w:sz="0" w:space="0" w:color="auto"/>
                <w:bottom w:val="none" w:sz="0" w:space="0" w:color="auto"/>
                <w:right w:val="none" w:sz="0" w:space="0" w:color="auto"/>
              </w:divBdr>
            </w:div>
            <w:div w:id="1177161418">
              <w:marLeft w:val="0"/>
              <w:marRight w:val="0"/>
              <w:marTop w:val="0"/>
              <w:marBottom w:val="0"/>
              <w:divBdr>
                <w:top w:val="none" w:sz="0" w:space="0" w:color="auto"/>
                <w:left w:val="none" w:sz="0" w:space="0" w:color="auto"/>
                <w:bottom w:val="none" w:sz="0" w:space="0" w:color="auto"/>
                <w:right w:val="none" w:sz="0" w:space="0" w:color="auto"/>
              </w:divBdr>
            </w:div>
            <w:div w:id="1915697286">
              <w:marLeft w:val="0"/>
              <w:marRight w:val="0"/>
              <w:marTop w:val="0"/>
              <w:marBottom w:val="0"/>
              <w:divBdr>
                <w:top w:val="none" w:sz="0" w:space="0" w:color="auto"/>
                <w:left w:val="none" w:sz="0" w:space="0" w:color="auto"/>
                <w:bottom w:val="none" w:sz="0" w:space="0" w:color="auto"/>
                <w:right w:val="none" w:sz="0" w:space="0" w:color="auto"/>
              </w:divBdr>
            </w:div>
            <w:div w:id="83497983">
              <w:marLeft w:val="0"/>
              <w:marRight w:val="0"/>
              <w:marTop w:val="0"/>
              <w:marBottom w:val="0"/>
              <w:divBdr>
                <w:top w:val="none" w:sz="0" w:space="0" w:color="auto"/>
                <w:left w:val="none" w:sz="0" w:space="0" w:color="auto"/>
                <w:bottom w:val="none" w:sz="0" w:space="0" w:color="auto"/>
                <w:right w:val="none" w:sz="0" w:space="0" w:color="auto"/>
              </w:divBdr>
            </w:div>
            <w:div w:id="824905343">
              <w:marLeft w:val="0"/>
              <w:marRight w:val="0"/>
              <w:marTop w:val="0"/>
              <w:marBottom w:val="0"/>
              <w:divBdr>
                <w:top w:val="none" w:sz="0" w:space="0" w:color="auto"/>
                <w:left w:val="none" w:sz="0" w:space="0" w:color="auto"/>
                <w:bottom w:val="none" w:sz="0" w:space="0" w:color="auto"/>
                <w:right w:val="none" w:sz="0" w:space="0" w:color="auto"/>
              </w:divBdr>
            </w:div>
            <w:div w:id="655189407">
              <w:marLeft w:val="0"/>
              <w:marRight w:val="0"/>
              <w:marTop w:val="0"/>
              <w:marBottom w:val="0"/>
              <w:divBdr>
                <w:top w:val="none" w:sz="0" w:space="0" w:color="auto"/>
                <w:left w:val="none" w:sz="0" w:space="0" w:color="auto"/>
                <w:bottom w:val="none" w:sz="0" w:space="0" w:color="auto"/>
                <w:right w:val="none" w:sz="0" w:space="0" w:color="auto"/>
              </w:divBdr>
            </w:div>
            <w:div w:id="463815078">
              <w:marLeft w:val="0"/>
              <w:marRight w:val="0"/>
              <w:marTop w:val="0"/>
              <w:marBottom w:val="0"/>
              <w:divBdr>
                <w:top w:val="none" w:sz="0" w:space="0" w:color="auto"/>
                <w:left w:val="none" w:sz="0" w:space="0" w:color="auto"/>
                <w:bottom w:val="none" w:sz="0" w:space="0" w:color="auto"/>
                <w:right w:val="none" w:sz="0" w:space="0" w:color="auto"/>
              </w:divBdr>
            </w:div>
            <w:div w:id="515191270">
              <w:marLeft w:val="0"/>
              <w:marRight w:val="0"/>
              <w:marTop w:val="0"/>
              <w:marBottom w:val="0"/>
              <w:divBdr>
                <w:top w:val="none" w:sz="0" w:space="0" w:color="auto"/>
                <w:left w:val="none" w:sz="0" w:space="0" w:color="auto"/>
                <w:bottom w:val="none" w:sz="0" w:space="0" w:color="auto"/>
                <w:right w:val="none" w:sz="0" w:space="0" w:color="auto"/>
              </w:divBdr>
            </w:div>
            <w:div w:id="1845514177">
              <w:marLeft w:val="0"/>
              <w:marRight w:val="0"/>
              <w:marTop w:val="0"/>
              <w:marBottom w:val="0"/>
              <w:divBdr>
                <w:top w:val="none" w:sz="0" w:space="0" w:color="auto"/>
                <w:left w:val="none" w:sz="0" w:space="0" w:color="auto"/>
                <w:bottom w:val="none" w:sz="0" w:space="0" w:color="auto"/>
                <w:right w:val="none" w:sz="0" w:space="0" w:color="auto"/>
              </w:divBdr>
            </w:div>
            <w:div w:id="1136066647">
              <w:marLeft w:val="0"/>
              <w:marRight w:val="0"/>
              <w:marTop w:val="0"/>
              <w:marBottom w:val="0"/>
              <w:divBdr>
                <w:top w:val="none" w:sz="0" w:space="0" w:color="auto"/>
                <w:left w:val="none" w:sz="0" w:space="0" w:color="auto"/>
                <w:bottom w:val="none" w:sz="0" w:space="0" w:color="auto"/>
                <w:right w:val="none" w:sz="0" w:space="0" w:color="auto"/>
              </w:divBdr>
            </w:div>
            <w:div w:id="314577723">
              <w:marLeft w:val="0"/>
              <w:marRight w:val="0"/>
              <w:marTop w:val="0"/>
              <w:marBottom w:val="0"/>
              <w:divBdr>
                <w:top w:val="none" w:sz="0" w:space="0" w:color="auto"/>
                <w:left w:val="none" w:sz="0" w:space="0" w:color="auto"/>
                <w:bottom w:val="none" w:sz="0" w:space="0" w:color="auto"/>
                <w:right w:val="none" w:sz="0" w:space="0" w:color="auto"/>
              </w:divBdr>
            </w:div>
            <w:div w:id="1505364084">
              <w:marLeft w:val="0"/>
              <w:marRight w:val="0"/>
              <w:marTop w:val="0"/>
              <w:marBottom w:val="0"/>
              <w:divBdr>
                <w:top w:val="none" w:sz="0" w:space="0" w:color="auto"/>
                <w:left w:val="none" w:sz="0" w:space="0" w:color="auto"/>
                <w:bottom w:val="none" w:sz="0" w:space="0" w:color="auto"/>
                <w:right w:val="none" w:sz="0" w:space="0" w:color="auto"/>
              </w:divBdr>
            </w:div>
            <w:div w:id="1263609305">
              <w:marLeft w:val="0"/>
              <w:marRight w:val="0"/>
              <w:marTop w:val="0"/>
              <w:marBottom w:val="0"/>
              <w:divBdr>
                <w:top w:val="none" w:sz="0" w:space="0" w:color="auto"/>
                <w:left w:val="none" w:sz="0" w:space="0" w:color="auto"/>
                <w:bottom w:val="none" w:sz="0" w:space="0" w:color="auto"/>
                <w:right w:val="none" w:sz="0" w:space="0" w:color="auto"/>
              </w:divBdr>
            </w:div>
            <w:div w:id="147790109">
              <w:marLeft w:val="0"/>
              <w:marRight w:val="0"/>
              <w:marTop w:val="0"/>
              <w:marBottom w:val="0"/>
              <w:divBdr>
                <w:top w:val="none" w:sz="0" w:space="0" w:color="auto"/>
                <w:left w:val="none" w:sz="0" w:space="0" w:color="auto"/>
                <w:bottom w:val="none" w:sz="0" w:space="0" w:color="auto"/>
                <w:right w:val="none" w:sz="0" w:space="0" w:color="auto"/>
              </w:divBdr>
            </w:div>
            <w:div w:id="1800145682">
              <w:marLeft w:val="0"/>
              <w:marRight w:val="0"/>
              <w:marTop w:val="0"/>
              <w:marBottom w:val="0"/>
              <w:divBdr>
                <w:top w:val="none" w:sz="0" w:space="0" w:color="auto"/>
                <w:left w:val="none" w:sz="0" w:space="0" w:color="auto"/>
                <w:bottom w:val="none" w:sz="0" w:space="0" w:color="auto"/>
                <w:right w:val="none" w:sz="0" w:space="0" w:color="auto"/>
              </w:divBdr>
            </w:div>
            <w:div w:id="1016420467">
              <w:marLeft w:val="0"/>
              <w:marRight w:val="0"/>
              <w:marTop w:val="0"/>
              <w:marBottom w:val="0"/>
              <w:divBdr>
                <w:top w:val="none" w:sz="0" w:space="0" w:color="auto"/>
                <w:left w:val="none" w:sz="0" w:space="0" w:color="auto"/>
                <w:bottom w:val="none" w:sz="0" w:space="0" w:color="auto"/>
                <w:right w:val="none" w:sz="0" w:space="0" w:color="auto"/>
              </w:divBdr>
            </w:div>
            <w:div w:id="1595824939">
              <w:marLeft w:val="0"/>
              <w:marRight w:val="0"/>
              <w:marTop w:val="0"/>
              <w:marBottom w:val="0"/>
              <w:divBdr>
                <w:top w:val="none" w:sz="0" w:space="0" w:color="auto"/>
                <w:left w:val="none" w:sz="0" w:space="0" w:color="auto"/>
                <w:bottom w:val="none" w:sz="0" w:space="0" w:color="auto"/>
                <w:right w:val="none" w:sz="0" w:space="0" w:color="auto"/>
              </w:divBdr>
            </w:div>
            <w:div w:id="569197707">
              <w:marLeft w:val="0"/>
              <w:marRight w:val="0"/>
              <w:marTop w:val="0"/>
              <w:marBottom w:val="0"/>
              <w:divBdr>
                <w:top w:val="none" w:sz="0" w:space="0" w:color="auto"/>
                <w:left w:val="none" w:sz="0" w:space="0" w:color="auto"/>
                <w:bottom w:val="none" w:sz="0" w:space="0" w:color="auto"/>
                <w:right w:val="none" w:sz="0" w:space="0" w:color="auto"/>
              </w:divBdr>
            </w:div>
            <w:div w:id="581531848">
              <w:marLeft w:val="0"/>
              <w:marRight w:val="0"/>
              <w:marTop w:val="0"/>
              <w:marBottom w:val="0"/>
              <w:divBdr>
                <w:top w:val="none" w:sz="0" w:space="0" w:color="auto"/>
                <w:left w:val="none" w:sz="0" w:space="0" w:color="auto"/>
                <w:bottom w:val="none" w:sz="0" w:space="0" w:color="auto"/>
                <w:right w:val="none" w:sz="0" w:space="0" w:color="auto"/>
              </w:divBdr>
            </w:div>
            <w:div w:id="1047995255">
              <w:marLeft w:val="0"/>
              <w:marRight w:val="0"/>
              <w:marTop w:val="0"/>
              <w:marBottom w:val="0"/>
              <w:divBdr>
                <w:top w:val="none" w:sz="0" w:space="0" w:color="auto"/>
                <w:left w:val="none" w:sz="0" w:space="0" w:color="auto"/>
                <w:bottom w:val="none" w:sz="0" w:space="0" w:color="auto"/>
                <w:right w:val="none" w:sz="0" w:space="0" w:color="auto"/>
              </w:divBdr>
            </w:div>
            <w:div w:id="241259276">
              <w:marLeft w:val="0"/>
              <w:marRight w:val="0"/>
              <w:marTop w:val="0"/>
              <w:marBottom w:val="0"/>
              <w:divBdr>
                <w:top w:val="none" w:sz="0" w:space="0" w:color="auto"/>
                <w:left w:val="none" w:sz="0" w:space="0" w:color="auto"/>
                <w:bottom w:val="none" w:sz="0" w:space="0" w:color="auto"/>
                <w:right w:val="none" w:sz="0" w:space="0" w:color="auto"/>
              </w:divBdr>
            </w:div>
            <w:div w:id="141434032">
              <w:marLeft w:val="0"/>
              <w:marRight w:val="0"/>
              <w:marTop w:val="0"/>
              <w:marBottom w:val="0"/>
              <w:divBdr>
                <w:top w:val="none" w:sz="0" w:space="0" w:color="auto"/>
                <w:left w:val="none" w:sz="0" w:space="0" w:color="auto"/>
                <w:bottom w:val="none" w:sz="0" w:space="0" w:color="auto"/>
                <w:right w:val="none" w:sz="0" w:space="0" w:color="auto"/>
              </w:divBdr>
            </w:div>
            <w:div w:id="429859729">
              <w:marLeft w:val="0"/>
              <w:marRight w:val="0"/>
              <w:marTop w:val="0"/>
              <w:marBottom w:val="0"/>
              <w:divBdr>
                <w:top w:val="none" w:sz="0" w:space="0" w:color="auto"/>
                <w:left w:val="none" w:sz="0" w:space="0" w:color="auto"/>
                <w:bottom w:val="none" w:sz="0" w:space="0" w:color="auto"/>
                <w:right w:val="none" w:sz="0" w:space="0" w:color="auto"/>
              </w:divBdr>
            </w:div>
            <w:div w:id="319846804">
              <w:marLeft w:val="0"/>
              <w:marRight w:val="0"/>
              <w:marTop w:val="0"/>
              <w:marBottom w:val="0"/>
              <w:divBdr>
                <w:top w:val="none" w:sz="0" w:space="0" w:color="auto"/>
                <w:left w:val="none" w:sz="0" w:space="0" w:color="auto"/>
                <w:bottom w:val="none" w:sz="0" w:space="0" w:color="auto"/>
                <w:right w:val="none" w:sz="0" w:space="0" w:color="auto"/>
              </w:divBdr>
            </w:div>
            <w:div w:id="1440183088">
              <w:marLeft w:val="0"/>
              <w:marRight w:val="0"/>
              <w:marTop w:val="0"/>
              <w:marBottom w:val="0"/>
              <w:divBdr>
                <w:top w:val="none" w:sz="0" w:space="0" w:color="auto"/>
                <w:left w:val="none" w:sz="0" w:space="0" w:color="auto"/>
                <w:bottom w:val="none" w:sz="0" w:space="0" w:color="auto"/>
                <w:right w:val="none" w:sz="0" w:space="0" w:color="auto"/>
              </w:divBdr>
            </w:div>
            <w:div w:id="347146192">
              <w:marLeft w:val="0"/>
              <w:marRight w:val="0"/>
              <w:marTop w:val="0"/>
              <w:marBottom w:val="0"/>
              <w:divBdr>
                <w:top w:val="none" w:sz="0" w:space="0" w:color="auto"/>
                <w:left w:val="none" w:sz="0" w:space="0" w:color="auto"/>
                <w:bottom w:val="none" w:sz="0" w:space="0" w:color="auto"/>
                <w:right w:val="none" w:sz="0" w:space="0" w:color="auto"/>
              </w:divBdr>
            </w:div>
            <w:div w:id="778141541">
              <w:marLeft w:val="0"/>
              <w:marRight w:val="0"/>
              <w:marTop w:val="0"/>
              <w:marBottom w:val="0"/>
              <w:divBdr>
                <w:top w:val="none" w:sz="0" w:space="0" w:color="auto"/>
                <w:left w:val="none" w:sz="0" w:space="0" w:color="auto"/>
                <w:bottom w:val="none" w:sz="0" w:space="0" w:color="auto"/>
                <w:right w:val="none" w:sz="0" w:space="0" w:color="auto"/>
              </w:divBdr>
            </w:div>
            <w:div w:id="1974484186">
              <w:marLeft w:val="0"/>
              <w:marRight w:val="0"/>
              <w:marTop w:val="0"/>
              <w:marBottom w:val="0"/>
              <w:divBdr>
                <w:top w:val="none" w:sz="0" w:space="0" w:color="auto"/>
                <w:left w:val="none" w:sz="0" w:space="0" w:color="auto"/>
                <w:bottom w:val="none" w:sz="0" w:space="0" w:color="auto"/>
                <w:right w:val="none" w:sz="0" w:space="0" w:color="auto"/>
              </w:divBdr>
            </w:div>
            <w:div w:id="166292163">
              <w:marLeft w:val="0"/>
              <w:marRight w:val="0"/>
              <w:marTop w:val="0"/>
              <w:marBottom w:val="0"/>
              <w:divBdr>
                <w:top w:val="none" w:sz="0" w:space="0" w:color="auto"/>
                <w:left w:val="none" w:sz="0" w:space="0" w:color="auto"/>
                <w:bottom w:val="none" w:sz="0" w:space="0" w:color="auto"/>
                <w:right w:val="none" w:sz="0" w:space="0" w:color="auto"/>
              </w:divBdr>
            </w:div>
            <w:div w:id="1405029663">
              <w:marLeft w:val="0"/>
              <w:marRight w:val="0"/>
              <w:marTop w:val="0"/>
              <w:marBottom w:val="0"/>
              <w:divBdr>
                <w:top w:val="none" w:sz="0" w:space="0" w:color="auto"/>
                <w:left w:val="none" w:sz="0" w:space="0" w:color="auto"/>
                <w:bottom w:val="none" w:sz="0" w:space="0" w:color="auto"/>
                <w:right w:val="none" w:sz="0" w:space="0" w:color="auto"/>
              </w:divBdr>
            </w:div>
            <w:div w:id="1693459346">
              <w:marLeft w:val="0"/>
              <w:marRight w:val="0"/>
              <w:marTop w:val="0"/>
              <w:marBottom w:val="0"/>
              <w:divBdr>
                <w:top w:val="none" w:sz="0" w:space="0" w:color="auto"/>
                <w:left w:val="none" w:sz="0" w:space="0" w:color="auto"/>
                <w:bottom w:val="none" w:sz="0" w:space="0" w:color="auto"/>
                <w:right w:val="none" w:sz="0" w:space="0" w:color="auto"/>
              </w:divBdr>
            </w:div>
            <w:div w:id="628708426">
              <w:marLeft w:val="0"/>
              <w:marRight w:val="0"/>
              <w:marTop w:val="0"/>
              <w:marBottom w:val="0"/>
              <w:divBdr>
                <w:top w:val="none" w:sz="0" w:space="0" w:color="auto"/>
                <w:left w:val="none" w:sz="0" w:space="0" w:color="auto"/>
                <w:bottom w:val="none" w:sz="0" w:space="0" w:color="auto"/>
                <w:right w:val="none" w:sz="0" w:space="0" w:color="auto"/>
              </w:divBdr>
            </w:div>
            <w:div w:id="1200976231">
              <w:marLeft w:val="0"/>
              <w:marRight w:val="0"/>
              <w:marTop w:val="0"/>
              <w:marBottom w:val="0"/>
              <w:divBdr>
                <w:top w:val="none" w:sz="0" w:space="0" w:color="auto"/>
                <w:left w:val="none" w:sz="0" w:space="0" w:color="auto"/>
                <w:bottom w:val="none" w:sz="0" w:space="0" w:color="auto"/>
                <w:right w:val="none" w:sz="0" w:space="0" w:color="auto"/>
              </w:divBdr>
            </w:div>
            <w:div w:id="767896824">
              <w:marLeft w:val="0"/>
              <w:marRight w:val="0"/>
              <w:marTop w:val="0"/>
              <w:marBottom w:val="0"/>
              <w:divBdr>
                <w:top w:val="none" w:sz="0" w:space="0" w:color="auto"/>
                <w:left w:val="none" w:sz="0" w:space="0" w:color="auto"/>
                <w:bottom w:val="none" w:sz="0" w:space="0" w:color="auto"/>
                <w:right w:val="none" w:sz="0" w:space="0" w:color="auto"/>
              </w:divBdr>
            </w:div>
            <w:div w:id="993528079">
              <w:marLeft w:val="0"/>
              <w:marRight w:val="0"/>
              <w:marTop w:val="0"/>
              <w:marBottom w:val="0"/>
              <w:divBdr>
                <w:top w:val="none" w:sz="0" w:space="0" w:color="auto"/>
                <w:left w:val="none" w:sz="0" w:space="0" w:color="auto"/>
                <w:bottom w:val="none" w:sz="0" w:space="0" w:color="auto"/>
                <w:right w:val="none" w:sz="0" w:space="0" w:color="auto"/>
              </w:divBdr>
            </w:div>
            <w:div w:id="2111588355">
              <w:marLeft w:val="0"/>
              <w:marRight w:val="0"/>
              <w:marTop w:val="0"/>
              <w:marBottom w:val="0"/>
              <w:divBdr>
                <w:top w:val="none" w:sz="0" w:space="0" w:color="auto"/>
                <w:left w:val="none" w:sz="0" w:space="0" w:color="auto"/>
                <w:bottom w:val="none" w:sz="0" w:space="0" w:color="auto"/>
                <w:right w:val="none" w:sz="0" w:space="0" w:color="auto"/>
              </w:divBdr>
            </w:div>
            <w:div w:id="643504507">
              <w:marLeft w:val="0"/>
              <w:marRight w:val="0"/>
              <w:marTop w:val="0"/>
              <w:marBottom w:val="0"/>
              <w:divBdr>
                <w:top w:val="none" w:sz="0" w:space="0" w:color="auto"/>
                <w:left w:val="none" w:sz="0" w:space="0" w:color="auto"/>
                <w:bottom w:val="none" w:sz="0" w:space="0" w:color="auto"/>
                <w:right w:val="none" w:sz="0" w:space="0" w:color="auto"/>
              </w:divBdr>
            </w:div>
            <w:div w:id="199247965">
              <w:marLeft w:val="0"/>
              <w:marRight w:val="0"/>
              <w:marTop w:val="0"/>
              <w:marBottom w:val="0"/>
              <w:divBdr>
                <w:top w:val="none" w:sz="0" w:space="0" w:color="auto"/>
                <w:left w:val="none" w:sz="0" w:space="0" w:color="auto"/>
                <w:bottom w:val="none" w:sz="0" w:space="0" w:color="auto"/>
                <w:right w:val="none" w:sz="0" w:space="0" w:color="auto"/>
              </w:divBdr>
            </w:div>
            <w:div w:id="799032159">
              <w:marLeft w:val="0"/>
              <w:marRight w:val="0"/>
              <w:marTop w:val="0"/>
              <w:marBottom w:val="0"/>
              <w:divBdr>
                <w:top w:val="none" w:sz="0" w:space="0" w:color="auto"/>
                <w:left w:val="none" w:sz="0" w:space="0" w:color="auto"/>
                <w:bottom w:val="none" w:sz="0" w:space="0" w:color="auto"/>
                <w:right w:val="none" w:sz="0" w:space="0" w:color="auto"/>
              </w:divBdr>
            </w:div>
            <w:div w:id="1043335271">
              <w:marLeft w:val="0"/>
              <w:marRight w:val="0"/>
              <w:marTop w:val="0"/>
              <w:marBottom w:val="0"/>
              <w:divBdr>
                <w:top w:val="none" w:sz="0" w:space="0" w:color="auto"/>
                <w:left w:val="none" w:sz="0" w:space="0" w:color="auto"/>
                <w:bottom w:val="none" w:sz="0" w:space="0" w:color="auto"/>
                <w:right w:val="none" w:sz="0" w:space="0" w:color="auto"/>
              </w:divBdr>
            </w:div>
            <w:div w:id="1409425992">
              <w:marLeft w:val="0"/>
              <w:marRight w:val="0"/>
              <w:marTop w:val="0"/>
              <w:marBottom w:val="0"/>
              <w:divBdr>
                <w:top w:val="none" w:sz="0" w:space="0" w:color="auto"/>
                <w:left w:val="none" w:sz="0" w:space="0" w:color="auto"/>
                <w:bottom w:val="none" w:sz="0" w:space="0" w:color="auto"/>
                <w:right w:val="none" w:sz="0" w:space="0" w:color="auto"/>
              </w:divBdr>
            </w:div>
            <w:div w:id="1203397631">
              <w:marLeft w:val="0"/>
              <w:marRight w:val="0"/>
              <w:marTop w:val="0"/>
              <w:marBottom w:val="0"/>
              <w:divBdr>
                <w:top w:val="none" w:sz="0" w:space="0" w:color="auto"/>
                <w:left w:val="none" w:sz="0" w:space="0" w:color="auto"/>
                <w:bottom w:val="none" w:sz="0" w:space="0" w:color="auto"/>
                <w:right w:val="none" w:sz="0" w:space="0" w:color="auto"/>
              </w:divBdr>
            </w:div>
            <w:div w:id="1445030266">
              <w:marLeft w:val="0"/>
              <w:marRight w:val="0"/>
              <w:marTop w:val="0"/>
              <w:marBottom w:val="0"/>
              <w:divBdr>
                <w:top w:val="none" w:sz="0" w:space="0" w:color="auto"/>
                <w:left w:val="none" w:sz="0" w:space="0" w:color="auto"/>
                <w:bottom w:val="none" w:sz="0" w:space="0" w:color="auto"/>
                <w:right w:val="none" w:sz="0" w:space="0" w:color="auto"/>
              </w:divBdr>
            </w:div>
            <w:div w:id="361519859">
              <w:marLeft w:val="0"/>
              <w:marRight w:val="0"/>
              <w:marTop w:val="0"/>
              <w:marBottom w:val="0"/>
              <w:divBdr>
                <w:top w:val="none" w:sz="0" w:space="0" w:color="auto"/>
                <w:left w:val="none" w:sz="0" w:space="0" w:color="auto"/>
                <w:bottom w:val="none" w:sz="0" w:space="0" w:color="auto"/>
                <w:right w:val="none" w:sz="0" w:space="0" w:color="auto"/>
              </w:divBdr>
            </w:div>
            <w:div w:id="1062869792">
              <w:marLeft w:val="0"/>
              <w:marRight w:val="0"/>
              <w:marTop w:val="0"/>
              <w:marBottom w:val="0"/>
              <w:divBdr>
                <w:top w:val="none" w:sz="0" w:space="0" w:color="auto"/>
                <w:left w:val="none" w:sz="0" w:space="0" w:color="auto"/>
                <w:bottom w:val="none" w:sz="0" w:space="0" w:color="auto"/>
                <w:right w:val="none" w:sz="0" w:space="0" w:color="auto"/>
              </w:divBdr>
            </w:div>
            <w:div w:id="715007409">
              <w:marLeft w:val="0"/>
              <w:marRight w:val="0"/>
              <w:marTop w:val="0"/>
              <w:marBottom w:val="0"/>
              <w:divBdr>
                <w:top w:val="none" w:sz="0" w:space="0" w:color="auto"/>
                <w:left w:val="none" w:sz="0" w:space="0" w:color="auto"/>
                <w:bottom w:val="none" w:sz="0" w:space="0" w:color="auto"/>
                <w:right w:val="none" w:sz="0" w:space="0" w:color="auto"/>
              </w:divBdr>
            </w:div>
            <w:div w:id="423721613">
              <w:marLeft w:val="0"/>
              <w:marRight w:val="0"/>
              <w:marTop w:val="0"/>
              <w:marBottom w:val="0"/>
              <w:divBdr>
                <w:top w:val="none" w:sz="0" w:space="0" w:color="auto"/>
                <w:left w:val="none" w:sz="0" w:space="0" w:color="auto"/>
                <w:bottom w:val="none" w:sz="0" w:space="0" w:color="auto"/>
                <w:right w:val="none" w:sz="0" w:space="0" w:color="auto"/>
              </w:divBdr>
            </w:div>
            <w:div w:id="528642652">
              <w:marLeft w:val="0"/>
              <w:marRight w:val="0"/>
              <w:marTop w:val="0"/>
              <w:marBottom w:val="0"/>
              <w:divBdr>
                <w:top w:val="none" w:sz="0" w:space="0" w:color="auto"/>
                <w:left w:val="none" w:sz="0" w:space="0" w:color="auto"/>
                <w:bottom w:val="none" w:sz="0" w:space="0" w:color="auto"/>
                <w:right w:val="none" w:sz="0" w:space="0" w:color="auto"/>
              </w:divBdr>
            </w:div>
            <w:div w:id="1569681762">
              <w:marLeft w:val="0"/>
              <w:marRight w:val="0"/>
              <w:marTop w:val="0"/>
              <w:marBottom w:val="0"/>
              <w:divBdr>
                <w:top w:val="none" w:sz="0" w:space="0" w:color="auto"/>
                <w:left w:val="none" w:sz="0" w:space="0" w:color="auto"/>
                <w:bottom w:val="none" w:sz="0" w:space="0" w:color="auto"/>
                <w:right w:val="none" w:sz="0" w:space="0" w:color="auto"/>
              </w:divBdr>
            </w:div>
            <w:div w:id="1813282431">
              <w:marLeft w:val="0"/>
              <w:marRight w:val="0"/>
              <w:marTop w:val="0"/>
              <w:marBottom w:val="0"/>
              <w:divBdr>
                <w:top w:val="none" w:sz="0" w:space="0" w:color="auto"/>
                <w:left w:val="none" w:sz="0" w:space="0" w:color="auto"/>
                <w:bottom w:val="none" w:sz="0" w:space="0" w:color="auto"/>
                <w:right w:val="none" w:sz="0" w:space="0" w:color="auto"/>
              </w:divBdr>
            </w:div>
            <w:div w:id="1894192682">
              <w:marLeft w:val="0"/>
              <w:marRight w:val="0"/>
              <w:marTop w:val="0"/>
              <w:marBottom w:val="0"/>
              <w:divBdr>
                <w:top w:val="none" w:sz="0" w:space="0" w:color="auto"/>
                <w:left w:val="none" w:sz="0" w:space="0" w:color="auto"/>
                <w:bottom w:val="none" w:sz="0" w:space="0" w:color="auto"/>
                <w:right w:val="none" w:sz="0" w:space="0" w:color="auto"/>
              </w:divBdr>
            </w:div>
            <w:div w:id="1514950467">
              <w:marLeft w:val="0"/>
              <w:marRight w:val="0"/>
              <w:marTop w:val="0"/>
              <w:marBottom w:val="0"/>
              <w:divBdr>
                <w:top w:val="none" w:sz="0" w:space="0" w:color="auto"/>
                <w:left w:val="none" w:sz="0" w:space="0" w:color="auto"/>
                <w:bottom w:val="none" w:sz="0" w:space="0" w:color="auto"/>
                <w:right w:val="none" w:sz="0" w:space="0" w:color="auto"/>
              </w:divBdr>
            </w:div>
            <w:div w:id="1458522807">
              <w:marLeft w:val="0"/>
              <w:marRight w:val="0"/>
              <w:marTop w:val="0"/>
              <w:marBottom w:val="0"/>
              <w:divBdr>
                <w:top w:val="none" w:sz="0" w:space="0" w:color="auto"/>
                <w:left w:val="none" w:sz="0" w:space="0" w:color="auto"/>
                <w:bottom w:val="none" w:sz="0" w:space="0" w:color="auto"/>
                <w:right w:val="none" w:sz="0" w:space="0" w:color="auto"/>
              </w:divBdr>
            </w:div>
            <w:div w:id="1565602169">
              <w:marLeft w:val="0"/>
              <w:marRight w:val="0"/>
              <w:marTop w:val="0"/>
              <w:marBottom w:val="0"/>
              <w:divBdr>
                <w:top w:val="none" w:sz="0" w:space="0" w:color="auto"/>
                <w:left w:val="none" w:sz="0" w:space="0" w:color="auto"/>
                <w:bottom w:val="none" w:sz="0" w:space="0" w:color="auto"/>
                <w:right w:val="none" w:sz="0" w:space="0" w:color="auto"/>
              </w:divBdr>
            </w:div>
            <w:div w:id="1936133644">
              <w:marLeft w:val="0"/>
              <w:marRight w:val="0"/>
              <w:marTop w:val="0"/>
              <w:marBottom w:val="0"/>
              <w:divBdr>
                <w:top w:val="none" w:sz="0" w:space="0" w:color="auto"/>
                <w:left w:val="none" w:sz="0" w:space="0" w:color="auto"/>
                <w:bottom w:val="none" w:sz="0" w:space="0" w:color="auto"/>
                <w:right w:val="none" w:sz="0" w:space="0" w:color="auto"/>
              </w:divBdr>
            </w:div>
            <w:div w:id="1764379420">
              <w:marLeft w:val="0"/>
              <w:marRight w:val="0"/>
              <w:marTop w:val="0"/>
              <w:marBottom w:val="0"/>
              <w:divBdr>
                <w:top w:val="none" w:sz="0" w:space="0" w:color="auto"/>
                <w:left w:val="none" w:sz="0" w:space="0" w:color="auto"/>
                <w:bottom w:val="none" w:sz="0" w:space="0" w:color="auto"/>
                <w:right w:val="none" w:sz="0" w:space="0" w:color="auto"/>
              </w:divBdr>
            </w:div>
            <w:div w:id="575820903">
              <w:marLeft w:val="0"/>
              <w:marRight w:val="0"/>
              <w:marTop w:val="0"/>
              <w:marBottom w:val="0"/>
              <w:divBdr>
                <w:top w:val="none" w:sz="0" w:space="0" w:color="auto"/>
                <w:left w:val="none" w:sz="0" w:space="0" w:color="auto"/>
                <w:bottom w:val="none" w:sz="0" w:space="0" w:color="auto"/>
                <w:right w:val="none" w:sz="0" w:space="0" w:color="auto"/>
              </w:divBdr>
            </w:div>
            <w:div w:id="524099217">
              <w:marLeft w:val="0"/>
              <w:marRight w:val="0"/>
              <w:marTop w:val="0"/>
              <w:marBottom w:val="0"/>
              <w:divBdr>
                <w:top w:val="none" w:sz="0" w:space="0" w:color="auto"/>
                <w:left w:val="none" w:sz="0" w:space="0" w:color="auto"/>
                <w:bottom w:val="none" w:sz="0" w:space="0" w:color="auto"/>
                <w:right w:val="none" w:sz="0" w:space="0" w:color="auto"/>
              </w:divBdr>
            </w:div>
            <w:div w:id="1091589968">
              <w:marLeft w:val="0"/>
              <w:marRight w:val="0"/>
              <w:marTop w:val="0"/>
              <w:marBottom w:val="0"/>
              <w:divBdr>
                <w:top w:val="none" w:sz="0" w:space="0" w:color="auto"/>
                <w:left w:val="none" w:sz="0" w:space="0" w:color="auto"/>
                <w:bottom w:val="none" w:sz="0" w:space="0" w:color="auto"/>
                <w:right w:val="none" w:sz="0" w:space="0" w:color="auto"/>
              </w:divBdr>
            </w:div>
            <w:div w:id="1223371788">
              <w:marLeft w:val="0"/>
              <w:marRight w:val="0"/>
              <w:marTop w:val="0"/>
              <w:marBottom w:val="0"/>
              <w:divBdr>
                <w:top w:val="none" w:sz="0" w:space="0" w:color="auto"/>
                <w:left w:val="none" w:sz="0" w:space="0" w:color="auto"/>
                <w:bottom w:val="none" w:sz="0" w:space="0" w:color="auto"/>
                <w:right w:val="none" w:sz="0" w:space="0" w:color="auto"/>
              </w:divBdr>
            </w:div>
            <w:div w:id="1586917796">
              <w:marLeft w:val="0"/>
              <w:marRight w:val="0"/>
              <w:marTop w:val="0"/>
              <w:marBottom w:val="0"/>
              <w:divBdr>
                <w:top w:val="none" w:sz="0" w:space="0" w:color="auto"/>
                <w:left w:val="none" w:sz="0" w:space="0" w:color="auto"/>
                <w:bottom w:val="none" w:sz="0" w:space="0" w:color="auto"/>
                <w:right w:val="none" w:sz="0" w:space="0" w:color="auto"/>
              </w:divBdr>
            </w:div>
            <w:div w:id="1343506283">
              <w:marLeft w:val="0"/>
              <w:marRight w:val="0"/>
              <w:marTop w:val="0"/>
              <w:marBottom w:val="0"/>
              <w:divBdr>
                <w:top w:val="none" w:sz="0" w:space="0" w:color="auto"/>
                <w:left w:val="none" w:sz="0" w:space="0" w:color="auto"/>
                <w:bottom w:val="none" w:sz="0" w:space="0" w:color="auto"/>
                <w:right w:val="none" w:sz="0" w:space="0" w:color="auto"/>
              </w:divBdr>
            </w:div>
            <w:div w:id="2001424272">
              <w:marLeft w:val="0"/>
              <w:marRight w:val="0"/>
              <w:marTop w:val="0"/>
              <w:marBottom w:val="0"/>
              <w:divBdr>
                <w:top w:val="none" w:sz="0" w:space="0" w:color="auto"/>
                <w:left w:val="none" w:sz="0" w:space="0" w:color="auto"/>
                <w:bottom w:val="none" w:sz="0" w:space="0" w:color="auto"/>
                <w:right w:val="none" w:sz="0" w:space="0" w:color="auto"/>
              </w:divBdr>
            </w:div>
            <w:div w:id="1469085731">
              <w:marLeft w:val="0"/>
              <w:marRight w:val="0"/>
              <w:marTop w:val="0"/>
              <w:marBottom w:val="0"/>
              <w:divBdr>
                <w:top w:val="none" w:sz="0" w:space="0" w:color="auto"/>
                <w:left w:val="none" w:sz="0" w:space="0" w:color="auto"/>
                <w:bottom w:val="none" w:sz="0" w:space="0" w:color="auto"/>
                <w:right w:val="none" w:sz="0" w:space="0" w:color="auto"/>
              </w:divBdr>
            </w:div>
            <w:div w:id="2024814577">
              <w:marLeft w:val="0"/>
              <w:marRight w:val="0"/>
              <w:marTop w:val="0"/>
              <w:marBottom w:val="0"/>
              <w:divBdr>
                <w:top w:val="none" w:sz="0" w:space="0" w:color="auto"/>
                <w:left w:val="none" w:sz="0" w:space="0" w:color="auto"/>
                <w:bottom w:val="none" w:sz="0" w:space="0" w:color="auto"/>
                <w:right w:val="none" w:sz="0" w:space="0" w:color="auto"/>
              </w:divBdr>
            </w:div>
            <w:div w:id="535510775">
              <w:marLeft w:val="0"/>
              <w:marRight w:val="0"/>
              <w:marTop w:val="0"/>
              <w:marBottom w:val="0"/>
              <w:divBdr>
                <w:top w:val="none" w:sz="0" w:space="0" w:color="auto"/>
                <w:left w:val="none" w:sz="0" w:space="0" w:color="auto"/>
                <w:bottom w:val="none" w:sz="0" w:space="0" w:color="auto"/>
                <w:right w:val="none" w:sz="0" w:space="0" w:color="auto"/>
              </w:divBdr>
            </w:div>
            <w:div w:id="639044136">
              <w:marLeft w:val="0"/>
              <w:marRight w:val="0"/>
              <w:marTop w:val="0"/>
              <w:marBottom w:val="0"/>
              <w:divBdr>
                <w:top w:val="none" w:sz="0" w:space="0" w:color="auto"/>
                <w:left w:val="none" w:sz="0" w:space="0" w:color="auto"/>
                <w:bottom w:val="none" w:sz="0" w:space="0" w:color="auto"/>
                <w:right w:val="none" w:sz="0" w:space="0" w:color="auto"/>
              </w:divBdr>
            </w:div>
            <w:div w:id="1032462272">
              <w:marLeft w:val="0"/>
              <w:marRight w:val="0"/>
              <w:marTop w:val="0"/>
              <w:marBottom w:val="0"/>
              <w:divBdr>
                <w:top w:val="none" w:sz="0" w:space="0" w:color="auto"/>
                <w:left w:val="none" w:sz="0" w:space="0" w:color="auto"/>
                <w:bottom w:val="none" w:sz="0" w:space="0" w:color="auto"/>
                <w:right w:val="none" w:sz="0" w:space="0" w:color="auto"/>
              </w:divBdr>
            </w:div>
            <w:div w:id="175383725">
              <w:marLeft w:val="0"/>
              <w:marRight w:val="0"/>
              <w:marTop w:val="0"/>
              <w:marBottom w:val="0"/>
              <w:divBdr>
                <w:top w:val="none" w:sz="0" w:space="0" w:color="auto"/>
                <w:left w:val="none" w:sz="0" w:space="0" w:color="auto"/>
                <w:bottom w:val="none" w:sz="0" w:space="0" w:color="auto"/>
                <w:right w:val="none" w:sz="0" w:space="0" w:color="auto"/>
              </w:divBdr>
            </w:div>
            <w:div w:id="210464090">
              <w:marLeft w:val="0"/>
              <w:marRight w:val="0"/>
              <w:marTop w:val="0"/>
              <w:marBottom w:val="0"/>
              <w:divBdr>
                <w:top w:val="none" w:sz="0" w:space="0" w:color="auto"/>
                <w:left w:val="none" w:sz="0" w:space="0" w:color="auto"/>
                <w:bottom w:val="none" w:sz="0" w:space="0" w:color="auto"/>
                <w:right w:val="none" w:sz="0" w:space="0" w:color="auto"/>
              </w:divBdr>
            </w:div>
            <w:div w:id="804658937">
              <w:marLeft w:val="0"/>
              <w:marRight w:val="0"/>
              <w:marTop w:val="0"/>
              <w:marBottom w:val="0"/>
              <w:divBdr>
                <w:top w:val="none" w:sz="0" w:space="0" w:color="auto"/>
                <w:left w:val="none" w:sz="0" w:space="0" w:color="auto"/>
                <w:bottom w:val="none" w:sz="0" w:space="0" w:color="auto"/>
                <w:right w:val="none" w:sz="0" w:space="0" w:color="auto"/>
              </w:divBdr>
            </w:div>
            <w:div w:id="986780703">
              <w:marLeft w:val="0"/>
              <w:marRight w:val="0"/>
              <w:marTop w:val="0"/>
              <w:marBottom w:val="0"/>
              <w:divBdr>
                <w:top w:val="none" w:sz="0" w:space="0" w:color="auto"/>
                <w:left w:val="none" w:sz="0" w:space="0" w:color="auto"/>
                <w:bottom w:val="none" w:sz="0" w:space="0" w:color="auto"/>
                <w:right w:val="none" w:sz="0" w:space="0" w:color="auto"/>
              </w:divBdr>
            </w:div>
            <w:div w:id="2118980632">
              <w:marLeft w:val="0"/>
              <w:marRight w:val="0"/>
              <w:marTop w:val="0"/>
              <w:marBottom w:val="0"/>
              <w:divBdr>
                <w:top w:val="none" w:sz="0" w:space="0" w:color="auto"/>
                <w:left w:val="none" w:sz="0" w:space="0" w:color="auto"/>
                <w:bottom w:val="none" w:sz="0" w:space="0" w:color="auto"/>
                <w:right w:val="none" w:sz="0" w:space="0" w:color="auto"/>
              </w:divBdr>
            </w:div>
            <w:div w:id="1814256058">
              <w:marLeft w:val="0"/>
              <w:marRight w:val="0"/>
              <w:marTop w:val="0"/>
              <w:marBottom w:val="0"/>
              <w:divBdr>
                <w:top w:val="none" w:sz="0" w:space="0" w:color="auto"/>
                <w:left w:val="none" w:sz="0" w:space="0" w:color="auto"/>
                <w:bottom w:val="none" w:sz="0" w:space="0" w:color="auto"/>
                <w:right w:val="none" w:sz="0" w:space="0" w:color="auto"/>
              </w:divBdr>
            </w:div>
            <w:div w:id="1219512010">
              <w:marLeft w:val="0"/>
              <w:marRight w:val="0"/>
              <w:marTop w:val="0"/>
              <w:marBottom w:val="0"/>
              <w:divBdr>
                <w:top w:val="none" w:sz="0" w:space="0" w:color="auto"/>
                <w:left w:val="none" w:sz="0" w:space="0" w:color="auto"/>
                <w:bottom w:val="none" w:sz="0" w:space="0" w:color="auto"/>
                <w:right w:val="none" w:sz="0" w:space="0" w:color="auto"/>
              </w:divBdr>
            </w:div>
            <w:div w:id="1086655238">
              <w:marLeft w:val="0"/>
              <w:marRight w:val="0"/>
              <w:marTop w:val="0"/>
              <w:marBottom w:val="0"/>
              <w:divBdr>
                <w:top w:val="none" w:sz="0" w:space="0" w:color="auto"/>
                <w:left w:val="none" w:sz="0" w:space="0" w:color="auto"/>
                <w:bottom w:val="none" w:sz="0" w:space="0" w:color="auto"/>
                <w:right w:val="none" w:sz="0" w:space="0" w:color="auto"/>
              </w:divBdr>
            </w:div>
            <w:div w:id="2142650822">
              <w:marLeft w:val="0"/>
              <w:marRight w:val="0"/>
              <w:marTop w:val="0"/>
              <w:marBottom w:val="0"/>
              <w:divBdr>
                <w:top w:val="none" w:sz="0" w:space="0" w:color="auto"/>
                <w:left w:val="none" w:sz="0" w:space="0" w:color="auto"/>
                <w:bottom w:val="none" w:sz="0" w:space="0" w:color="auto"/>
                <w:right w:val="none" w:sz="0" w:space="0" w:color="auto"/>
              </w:divBdr>
            </w:div>
            <w:div w:id="1612084906">
              <w:marLeft w:val="0"/>
              <w:marRight w:val="0"/>
              <w:marTop w:val="0"/>
              <w:marBottom w:val="0"/>
              <w:divBdr>
                <w:top w:val="none" w:sz="0" w:space="0" w:color="auto"/>
                <w:left w:val="none" w:sz="0" w:space="0" w:color="auto"/>
                <w:bottom w:val="none" w:sz="0" w:space="0" w:color="auto"/>
                <w:right w:val="none" w:sz="0" w:space="0" w:color="auto"/>
              </w:divBdr>
            </w:div>
            <w:div w:id="2111268762">
              <w:marLeft w:val="0"/>
              <w:marRight w:val="0"/>
              <w:marTop w:val="0"/>
              <w:marBottom w:val="0"/>
              <w:divBdr>
                <w:top w:val="none" w:sz="0" w:space="0" w:color="auto"/>
                <w:left w:val="none" w:sz="0" w:space="0" w:color="auto"/>
                <w:bottom w:val="none" w:sz="0" w:space="0" w:color="auto"/>
                <w:right w:val="none" w:sz="0" w:space="0" w:color="auto"/>
              </w:divBdr>
            </w:div>
            <w:div w:id="563375169">
              <w:marLeft w:val="0"/>
              <w:marRight w:val="0"/>
              <w:marTop w:val="0"/>
              <w:marBottom w:val="0"/>
              <w:divBdr>
                <w:top w:val="none" w:sz="0" w:space="0" w:color="auto"/>
                <w:left w:val="none" w:sz="0" w:space="0" w:color="auto"/>
                <w:bottom w:val="none" w:sz="0" w:space="0" w:color="auto"/>
                <w:right w:val="none" w:sz="0" w:space="0" w:color="auto"/>
              </w:divBdr>
            </w:div>
            <w:div w:id="653409079">
              <w:marLeft w:val="0"/>
              <w:marRight w:val="0"/>
              <w:marTop w:val="0"/>
              <w:marBottom w:val="0"/>
              <w:divBdr>
                <w:top w:val="none" w:sz="0" w:space="0" w:color="auto"/>
                <w:left w:val="none" w:sz="0" w:space="0" w:color="auto"/>
                <w:bottom w:val="none" w:sz="0" w:space="0" w:color="auto"/>
                <w:right w:val="none" w:sz="0" w:space="0" w:color="auto"/>
              </w:divBdr>
            </w:div>
            <w:div w:id="1088700298">
              <w:marLeft w:val="0"/>
              <w:marRight w:val="0"/>
              <w:marTop w:val="0"/>
              <w:marBottom w:val="0"/>
              <w:divBdr>
                <w:top w:val="none" w:sz="0" w:space="0" w:color="auto"/>
                <w:left w:val="none" w:sz="0" w:space="0" w:color="auto"/>
                <w:bottom w:val="none" w:sz="0" w:space="0" w:color="auto"/>
                <w:right w:val="none" w:sz="0" w:space="0" w:color="auto"/>
              </w:divBdr>
            </w:div>
            <w:div w:id="588848830">
              <w:marLeft w:val="0"/>
              <w:marRight w:val="0"/>
              <w:marTop w:val="0"/>
              <w:marBottom w:val="0"/>
              <w:divBdr>
                <w:top w:val="none" w:sz="0" w:space="0" w:color="auto"/>
                <w:left w:val="none" w:sz="0" w:space="0" w:color="auto"/>
                <w:bottom w:val="none" w:sz="0" w:space="0" w:color="auto"/>
                <w:right w:val="none" w:sz="0" w:space="0" w:color="auto"/>
              </w:divBdr>
            </w:div>
            <w:div w:id="2074159820">
              <w:marLeft w:val="0"/>
              <w:marRight w:val="0"/>
              <w:marTop w:val="0"/>
              <w:marBottom w:val="0"/>
              <w:divBdr>
                <w:top w:val="none" w:sz="0" w:space="0" w:color="auto"/>
                <w:left w:val="none" w:sz="0" w:space="0" w:color="auto"/>
                <w:bottom w:val="none" w:sz="0" w:space="0" w:color="auto"/>
                <w:right w:val="none" w:sz="0" w:space="0" w:color="auto"/>
              </w:divBdr>
            </w:div>
            <w:div w:id="1800996489">
              <w:marLeft w:val="0"/>
              <w:marRight w:val="0"/>
              <w:marTop w:val="0"/>
              <w:marBottom w:val="0"/>
              <w:divBdr>
                <w:top w:val="none" w:sz="0" w:space="0" w:color="auto"/>
                <w:left w:val="none" w:sz="0" w:space="0" w:color="auto"/>
                <w:bottom w:val="none" w:sz="0" w:space="0" w:color="auto"/>
                <w:right w:val="none" w:sz="0" w:space="0" w:color="auto"/>
              </w:divBdr>
            </w:div>
            <w:div w:id="1032808188">
              <w:marLeft w:val="0"/>
              <w:marRight w:val="0"/>
              <w:marTop w:val="0"/>
              <w:marBottom w:val="0"/>
              <w:divBdr>
                <w:top w:val="none" w:sz="0" w:space="0" w:color="auto"/>
                <w:left w:val="none" w:sz="0" w:space="0" w:color="auto"/>
                <w:bottom w:val="none" w:sz="0" w:space="0" w:color="auto"/>
                <w:right w:val="none" w:sz="0" w:space="0" w:color="auto"/>
              </w:divBdr>
            </w:div>
            <w:div w:id="68308066">
              <w:marLeft w:val="0"/>
              <w:marRight w:val="0"/>
              <w:marTop w:val="0"/>
              <w:marBottom w:val="0"/>
              <w:divBdr>
                <w:top w:val="none" w:sz="0" w:space="0" w:color="auto"/>
                <w:left w:val="none" w:sz="0" w:space="0" w:color="auto"/>
                <w:bottom w:val="none" w:sz="0" w:space="0" w:color="auto"/>
                <w:right w:val="none" w:sz="0" w:space="0" w:color="auto"/>
              </w:divBdr>
            </w:div>
            <w:div w:id="1639450880">
              <w:marLeft w:val="0"/>
              <w:marRight w:val="0"/>
              <w:marTop w:val="0"/>
              <w:marBottom w:val="0"/>
              <w:divBdr>
                <w:top w:val="none" w:sz="0" w:space="0" w:color="auto"/>
                <w:left w:val="none" w:sz="0" w:space="0" w:color="auto"/>
                <w:bottom w:val="none" w:sz="0" w:space="0" w:color="auto"/>
                <w:right w:val="none" w:sz="0" w:space="0" w:color="auto"/>
              </w:divBdr>
            </w:div>
            <w:div w:id="1090471673">
              <w:marLeft w:val="0"/>
              <w:marRight w:val="0"/>
              <w:marTop w:val="0"/>
              <w:marBottom w:val="0"/>
              <w:divBdr>
                <w:top w:val="none" w:sz="0" w:space="0" w:color="auto"/>
                <w:left w:val="none" w:sz="0" w:space="0" w:color="auto"/>
                <w:bottom w:val="none" w:sz="0" w:space="0" w:color="auto"/>
                <w:right w:val="none" w:sz="0" w:space="0" w:color="auto"/>
              </w:divBdr>
            </w:div>
            <w:div w:id="1262452186">
              <w:marLeft w:val="0"/>
              <w:marRight w:val="0"/>
              <w:marTop w:val="0"/>
              <w:marBottom w:val="0"/>
              <w:divBdr>
                <w:top w:val="none" w:sz="0" w:space="0" w:color="auto"/>
                <w:left w:val="none" w:sz="0" w:space="0" w:color="auto"/>
                <w:bottom w:val="none" w:sz="0" w:space="0" w:color="auto"/>
                <w:right w:val="none" w:sz="0" w:space="0" w:color="auto"/>
              </w:divBdr>
            </w:div>
            <w:div w:id="1070007537">
              <w:marLeft w:val="0"/>
              <w:marRight w:val="0"/>
              <w:marTop w:val="0"/>
              <w:marBottom w:val="0"/>
              <w:divBdr>
                <w:top w:val="none" w:sz="0" w:space="0" w:color="auto"/>
                <w:left w:val="none" w:sz="0" w:space="0" w:color="auto"/>
                <w:bottom w:val="none" w:sz="0" w:space="0" w:color="auto"/>
                <w:right w:val="none" w:sz="0" w:space="0" w:color="auto"/>
              </w:divBdr>
            </w:div>
            <w:div w:id="159198056">
              <w:marLeft w:val="0"/>
              <w:marRight w:val="0"/>
              <w:marTop w:val="0"/>
              <w:marBottom w:val="0"/>
              <w:divBdr>
                <w:top w:val="none" w:sz="0" w:space="0" w:color="auto"/>
                <w:left w:val="none" w:sz="0" w:space="0" w:color="auto"/>
                <w:bottom w:val="none" w:sz="0" w:space="0" w:color="auto"/>
                <w:right w:val="none" w:sz="0" w:space="0" w:color="auto"/>
              </w:divBdr>
            </w:div>
            <w:div w:id="1495296258">
              <w:marLeft w:val="0"/>
              <w:marRight w:val="0"/>
              <w:marTop w:val="0"/>
              <w:marBottom w:val="0"/>
              <w:divBdr>
                <w:top w:val="none" w:sz="0" w:space="0" w:color="auto"/>
                <w:left w:val="none" w:sz="0" w:space="0" w:color="auto"/>
                <w:bottom w:val="none" w:sz="0" w:space="0" w:color="auto"/>
                <w:right w:val="none" w:sz="0" w:space="0" w:color="auto"/>
              </w:divBdr>
            </w:div>
            <w:div w:id="571815586">
              <w:marLeft w:val="0"/>
              <w:marRight w:val="0"/>
              <w:marTop w:val="0"/>
              <w:marBottom w:val="0"/>
              <w:divBdr>
                <w:top w:val="none" w:sz="0" w:space="0" w:color="auto"/>
                <w:left w:val="none" w:sz="0" w:space="0" w:color="auto"/>
                <w:bottom w:val="none" w:sz="0" w:space="0" w:color="auto"/>
                <w:right w:val="none" w:sz="0" w:space="0" w:color="auto"/>
              </w:divBdr>
            </w:div>
            <w:div w:id="1921744787">
              <w:marLeft w:val="0"/>
              <w:marRight w:val="0"/>
              <w:marTop w:val="0"/>
              <w:marBottom w:val="0"/>
              <w:divBdr>
                <w:top w:val="none" w:sz="0" w:space="0" w:color="auto"/>
                <w:left w:val="none" w:sz="0" w:space="0" w:color="auto"/>
                <w:bottom w:val="none" w:sz="0" w:space="0" w:color="auto"/>
                <w:right w:val="none" w:sz="0" w:space="0" w:color="auto"/>
              </w:divBdr>
            </w:div>
            <w:div w:id="1442529717">
              <w:marLeft w:val="0"/>
              <w:marRight w:val="0"/>
              <w:marTop w:val="0"/>
              <w:marBottom w:val="0"/>
              <w:divBdr>
                <w:top w:val="none" w:sz="0" w:space="0" w:color="auto"/>
                <w:left w:val="none" w:sz="0" w:space="0" w:color="auto"/>
                <w:bottom w:val="none" w:sz="0" w:space="0" w:color="auto"/>
                <w:right w:val="none" w:sz="0" w:space="0" w:color="auto"/>
              </w:divBdr>
            </w:div>
            <w:div w:id="1702172209">
              <w:marLeft w:val="0"/>
              <w:marRight w:val="0"/>
              <w:marTop w:val="0"/>
              <w:marBottom w:val="0"/>
              <w:divBdr>
                <w:top w:val="none" w:sz="0" w:space="0" w:color="auto"/>
                <w:left w:val="none" w:sz="0" w:space="0" w:color="auto"/>
                <w:bottom w:val="none" w:sz="0" w:space="0" w:color="auto"/>
                <w:right w:val="none" w:sz="0" w:space="0" w:color="auto"/>
              </w:divBdr>
            </w:div>
            <w:div w:id="1688100892">
              <w:marLeft w:val="0"/>
              <w:marRight w:val="0"/>
              <w:marTop w:val="0"/>
              <w:marBottom w:val="0"/>
              <w:divBdr>
                <w:top w:val="none" w:sz="0" w:space="0" w:color="auto"/>
                <w:left w:val="none" w:sz="0" w:space="0" w:color="auto"/>
                <w:bottom w:val="none" w:sz="0" w:space="0" w:color="auto"/>
                <w:right w:val="none" w:sz="0" w:space="0" w:color="auto"/>
              </w:divBdr>
            </w:div>
            <w:div w:id="1087578286">
              <w:marLeft w:val="0"/>
              <w:marRight w:val="0"/>
              <w:marTop w:val="0"/>
              <w:marBottom w:val="0"/>
              <w:divBdr>
                <w:top w:val="none" w:sz="0" w:space="0" w:color="auto"/>
                <w:left w:val="none" w:sz="0" w:space="0" w:color="auto"/>
                <w:bottom w:val="none" w:sz="0" w:space="0" w:color="auto"/>
                <w:right w:val="none" w:sz="0" w:space="0" w:color="auto"/>
              </w:divBdr>
            </w:div>
            <w:div w:id="1113328446">
              <w:marLeft w:val="0"/>
              <w:marRight w:val="0"/>
              <w:marTop w:val="0"/>
              <w:marBottom w:val="0"/>
              <w:divBdr>
                <w:top w:val="none" w:sz="0" w:space="0" w:color="auto"/>
                <w:left w:val="none" w:sz="0" w:space="0" w:color="auto"/>
                <w:bottom w:val="none" w:sz="0" w:space="0" w:color="auto"/>
                <w:right w:val="none" w:sz="0" w:space="0" w:color="auto"/>
              </w:divBdr>
            </w:div>
            <w:div w:id="1257054996">
              <w:marLeft w:val="0"/>
              <w:marRight w:val="0"/>
              <w:marTop w:val="0"/>
              <w:marBottom w:val="0"/>
              <w:divBdr>
                <w:top w:val="none" w:sz="0" w:space="0" w:color="auto"/>
                <w:left w:val="none" w:sz="0" w:space="0" w:color="auto"/>
                <w:bottom w:val="none" w:sz="0" w:space="0" w:color="auto"/>
                <w:right w:val="none" w:sz="0" w:space="0" w:color="auto"/>
              </w:divBdr>
            </w:div>
            <w:div w:id="943733265">
              <w:marLeft w:val="0"/>
              <w:marRight w:val="0"/>
              <w:marTop w:val="0"/>
              <w:marBottom w:val="0"/>
              <w:divBdr>
                <w:top w:val="none" w:sz="0" w:space="0" w:color="auto"/>
                <w:left w:val="none" w:sz="0" w:space="0" w:color="auto"/>
                <w:bottom w:val="none" w:sz="0" w:space="0" w:color="auto"/>
                <w:right w:val="none" w:sz="0" w:space="0" w:color="auto"/>
              </w:divBdr>
            </w:div>
            <w:div w:id="1153640802">
              <w:marLeft w:val="0"/>
              <w:marRight w:val="0"/>
              <w:marTop w:val="0"/>
              <w:marBottom w:val="0"/>
              <w:divBdr>
                <w:top w:val="none" w:sz="0" w:space="0" w:color="auto"/>
                <w:left w:val="none" w:sz="0" w:space="0" w:color="auto"/>
                <w:bottom w:val="none" w:sz="0" w:space="0" w:color="auto"/>
                <w:right w:val="none" w:sz="0" w:space="0" w:color="auto"/>
              </w:divBdr>
            </w:div>
            <w:div w:id="874656590">
              <w:marLeft w:val="0"/>
              <w:marRight w:val="0"/>
              <w:marTop w:val="0"/>
              <w:marBottom w:val="0"/>
              <w:divBdr>
                <w:top w:val="none" w:sz="0" w:space="0" w:color="auto"/>
                <w:left w:val="none" w:sz="0" w:space="0" w:color="auto"/>
                <w:bottom w:val="none" w:sz="0" w:space="0" w:color="auto"/>
                <w:right w:val="none" w:sz="0" w:space="0" w:color="auto"/>
              </w:divBdr>
            </w:div>
            <w:div w:id="1553270305">
              <w:marLeft w:val="0"/>
              <w:marRight w:val="0"/>
              <w:marTop w:val="0"/>
              <w:marBottom w:val="0"/>
              <w:divBdr>
                <w:top w:val="none" w:sz="0" w:space="0" w:color="auto"/>
                <w:left w:val="none" w:sz="0" w:space="0" w:color="auto"/>
                <w:bottom w:val="none" w:sz="0" w:space="0" w:color="auto"/>
                <w:right w:val="none" w:sz="0" w:space="0" w:color="auto"/>
              </w:divBdr>
            </w:div>
            <w:div w:id="480662506">
              <w:marLeft w:val="0"/>
              <w:marRight w:val="0"/>
              <w:marTop w:val="0"/>
              <w:marBottom w:val="0"/>
              <w:divBdr>
                <w:top w:val="none" w:sz="0" w:space="0" w:color="auto"/>
                <w:left w:val="none" w:sz="0" w:space="0" w:color="auto"/>
                <w:bottom w:val="none" w:sz="0" w:space="0" w:color="auto"/>
                <w:right w:val="none" w:sz="0" w:space="0" w:color="auto"/>
              </w:divBdr>
            </w:div>
            <w:div w:id="1378435715">
              <w:marLeft w:val="0"/>
              <w:marRight w:val="0"/>
              <w:marTop w:val="0"/>
              <w:marBottom w:val="0"/>
              <w:divBdr>
                <w:top w:val="none" w:sz="0" w:space="0" w:color="auto"/>
                <w:left w:val="none" w:sz="0" w:space="0" w:color="auto"/>
                <w:bottom w:val="none" w:sz="0" w:space="0" w:color="auto"/>
                <w:right w:val="none" w:sz="0" w:space="0" w:color="auto"/>
              </w:divBdr>
            </w:div>
            <w:div w:id="866405636">
              <w:marLeft w:val="0"/>
              <w:marRight w:val="0"/>
              <w:marTop w:val="0"/>
              <w:marBottom w:val="0"/>
              <w:divBdr>
                <w:top w:val="none" w:sz="0" w:space="0" w:color="auto"/>
                <w:left w:val="none" w:sz="0" w:space="0" w:color="auto"/>
                <w:bottom w:val="none" w:sz="0" w:space="0" w:color="auto"/>
                <w:right w:val="none" w:sz="0" w:space="0" w:color="auto"/>
              </w:divBdr>
            </w:div>
            <w:div w:id="602542951">
              <w:marLeft w:val="0"/>
              <w:marRight w:val="0"/>
              <w:marTop w:val="0"/>
              <w:marBottom w:val="0"/>
              <w:divBdr>
                <w:top w:val="none" w:sz="0" w:space="0" w:color="auto"/>
                <w:left w:val="none" w:sz="0" w:space="0" w:color="auto"/>
                <w:bottom w:val="none" w:sz="0" w:space="0" w:color="auto"/>
                <w:right w:val="none" w:sz="0" w:space="0" w:color="auto"/>
              </w:divBdr>
            </w:div>
            <w:div w:id="1988195086">
              <w:marLeft w:val="0"/>
              <w:marRight w:val="0"/>
              <w:marTop w:val="0"/>
              <w:marBottom w:val="0"/>
              <w:divBdr>
                <w:top w:val="none" w:sz="0" w:space="0" w:color="auto"/>
                <w:left w:val="none" w:sz="0" w:space="0" w:color="auto"/>
                <w:bottom w:val="none" w:sz="0" w:space="0" w:color="auto"/>
                <w:right w:val="none" w:sz="0" w:space="0" w:color="auto"/>
              </w:divBdr>
            </w:div>
            <w:div w:id="85004614">
              <w:marLeft w:val="0"/>
              <w:marRight w:val="0"/>
              <w:marTop w:val="0"/>
              <w:marBottom w:val="0"/>
              <w:divBdr>
                <w:top w:val="none" w:sz="0" w:space="0" w:color="auto"/>
                <w:left w:val="none" w:sz="0" w:space="0" w:color="auto"/>
                <w:bottom w:val="none" w:sz="0" w:space="0" w:color="auto"/>
                <w:right w:val="none" w:sz="0" w:space="0" w:color="auto"/>
              </w:divBdr>
            </w:div>
            <w:div w:id="1008754886">
              <w:marLeft w:val="0"/>
              <w:marRight w:val="0"/>
              <w:marTop w:val="0"/>
              <w:marBottom w:val="0"/>
              <w:divBdr>
                <w:top w:val="none" w:sz="0" w:space="0" w:color="auto"/>
                <w:left w:val="none" w:sz="0" w:space="0" w:color="auto"/>
                <w:bottom w:val="none" w:sz="0" w:space="0" w:color="auto"/>
                <w:right w:val="none" w:sz="0" w:space="0" w:color="auto"/>
              </w:divBdr>
            </w:div>
            <w:div w:id="7650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2427">
      <w:bodyDiv w:val="1"/>
      <w:marLeft w:val="0"/>
      <w:marRight w:val="0"/>
      <w:marTop w:val="0"/>
      <w:marBottom w:val="0"/>
      <w:divBdr>
        <w:top w:val="none" w:sz="0" w:space="0" w:color="auto"/>
        <w:left w:val="none" w:sz="0" w:space="0" w:color="auto"/>
        <w:bottom w:val="none" w:sz="0" w:space="0" w:color="auto"/>
        <w:right w:val="none" w:sz="0" w:space="0" w:color="auto"/>
      </w:divBdr>
      <w:divsChild>
        <w:div w:id="1585215037">
          <w:marLeft w:val="0"/>
          <w:marRight w:val="0"/>
          <w:marTop w:val="0"/>
          <w:marBottom w:val="0"/>
          <w:divBdr>
            <w:top w:val="none" w:sz="0" w:space="0" w:color="auto"/>
            <w:left w:val="none" w:sz="0" w:space="0" w:color="auto"/>
            <w:bottom w:val="none" w:sz="0" w:space="0" w:color="auto"/>
            <w:right w:val="none" w:sz="0" w:space="0" w:color="auto"/>
          </w:divBdr>
          <w:divsChild>
            <w:div w:id="1425147821">
              <w:marLeft w:val="0"/>
              <w:marRight w:val="0"/>
              <w:marTop w:val="0"/>
              <w:marBottom w:val="0"/>
              <w:divBdr>
                <w:top w:val="none" w:sz="0" w:space="0" w:color="auto"/>
                <w:left w:val="none" w:sz="0" w:space="0" w:color="auto"/>
                <w:bottom w:val="none" w:sz="0" w:space="0" w:color="auto"/>
                <w:right w:val="none" w:sz="0" w:space="0" w:color="auto"/>
              </w:divBdr>
            </w:div>
            <w:div w:id="106387550">
              <w:marLeft w:val="0"/>
              <w:marRight w:val="0"/>
              <w:marTop w:val="0"/>
              <w:marBottom w:val="0"/>
              <w:divBdr>
                <w:top w:val="none" w:sz="0" w:space="0" w:color="auto"/>
                <w:left w:val="none" w:sz="0" w:space="0" w:color="auto"/>
                <w:bottom w:val="none" w:sz="0" w:space="0" w:color="auto"/>
                <w:right w:val="none" w:sz="0" w:space="0" w:color="auto"/>
              </w:divBdr>
            </w:div>
            <w:div w:id="968438539">
              <w:marLeft w:val="0"/>
              <w:marRight w:val="0"/>
              <w:marTop w:val="0"/>
              <w:marBottom w:val="0"/>
              <w:divBdr>
                <w:top w:val="none" w:sz="0" w:space="0" w:color="auto"/>
                <w:left w:val="none" w:sz="0" w:space="0" w:color="auto"/>
                <w:bottom w:val="none" w:sz="0" w:space="0" w:color="auto"/>
                <w:right w:val="none" w:sz="0" w:space="0" w:color="auto"/>
              </w:divBdr>
            </w:div>
            <w:div w:id="901598955">
              <w:marLeft w:val="0"/>
              <w:marRight w:val="0"/>
              <w:marTop w:val="0"/>
              <w:marBottom w:val="0"/>
              <w:divBdr>
                <w:top w:val="none" w:sz="0" w:space="0" w:color="auto"/>
                <w:left w:val="none" w:sz="0" w:space="0" w:color="auto"/>
                <w:bottom w:val="none" w:sz="0" w:space="0" w:color="auto"/>
                <w:right w:val="none" w:sz="0" w:space="0" w:color="auto"/>
              </w:divBdr>
            </w:div>
            <w:div w:id="938028824">
              <w:marLeft w:val="0"/>
              <w:marRight w:val="0"/>
              <w:marTop w:val="0"/>
              <w:marBottom w:val="0"/>
              <w:divBdr>
                <w:top w:val="none" w:sz="0" w:space="0" w:color="auto"/>
                <w:left w:val="none" w:sz="0" w:space="0" w:color="auto"/>
                <w:bottom w:val="none" w:sz="0" w:space="0" w:color="auto"/>
                <w:right w:val="none" w:sz="0" w:space="0" w:color="auto"/>
              </w:divBdr>
            </w:div>
            <w:div w:id="1318530867">
              <w:marLeft w:val="0"/>
              <w:marRight w:val="0"/>
              <w:marTop w:val="0"/>
              <w:marBottom w:val="0"/>
              <w:divBdr>
                <w:top w:val="none" w:sz="0" w:space="0" w:color="auto"/>
                <w:left w:val="none" w:sz="0" w:space="0" w:color="auto"/>
                <w:bottom w:val="none" w:sz="0" w:space="0" w:color="auto"/>
                <w:right w:val="none" w:sz="0" w:space="0" w:color="auto"/>
              </w:divBdr>
            </w:div>
            <w:div w:id="1290359243">
              <w:marLeft w:val="0"/>
              <w:marRight w:val="0"/>
              <w:marTop w:val="0"/>
              <w:marBottom w:val="0"/>
              <w:divBdr>
                <w:top w:val="none" w:sz="0" w:space="0" w:color="auto"/>
                <w:left w:val="none" w:sz="0" w:space="0" w:color="auto"/>
                <w:bottom w:val="none" w:sz="0" w:space="0" w:color="auto"/>
                <w:right w:val="none" w:sz="0" w:space="0" w:color="auto"/>
              </w:divBdr>
            </w:div>
            <w:div w:id="193006422">
              <w:marLeft w:val="0"/>
              <w:marRight w:val="0"/>
              <w:marTop w:val="0"/>
              <w:marBottom w:val="0"/>
              <w:divBdr>
                <w:top w:val="none" w:sz="0" w:space="0" w:color="auto"/>
                <w:left w:val="none" w:sz="0" w:space="0" w:color="auto"/>
                <w:bottom w:val="none" w:sz="0" w:space="0" w:color="auto"/>
                <w:right w:val="none" w:sz="0" w:space="0" w:color="auto"/>
              </w:divBdr>
            </w:div>
            <w:div w:id="1953054738">
              <w:marLeft w:val="0"/>
              <w:marRight w:val="0"/>
              <w:marTop w:val="0"/>
              <w:marBottom w:val="0"/>
              <w:divBdr>
                <w:top w:val="none" w:sz="0" w:space="0" w:color="auto"/>
                <w:left w:val="none" w:sz="0" w:space="0" w:color="auto"/>
                <w:bottom w:val="none" w:sz="0" w:space="0" w:color="auto"/>
                <w:right w:val="none" w:sz="0" w:space="0" w:color="auto"/>
              </w:divBdr>
            </w:div>
            <w:div w:id="20473782">
              <w:marLeft w:val="0"/>
              <w:marRight w:val="0"/>
              <w:marTop w:val="0"/>
              <w:marBottom w:val="0"/>
              <w:divBdr>
                <w:top w:val="none" w:sz="0" w:space="0" w:color="auto"/>
                <w:left w:val="none" w:sz="0" w:space="0" w:color="auto"/>
                <w:bottom w:val="none" w:sz="0" w:space="0" w:color="auto"/>
                <w:right w:val="none" w:sz="0" w:space="0" w:color="auto"/>
              </w:divBdr>
            </w:div>
            <w:div w:id="1490754703">
              <w:marLeft w:val="0"/>
              <w:marRight w:val="0"/>
              <w:marTop w:val="0"/>
              <w:marBottom w:val="0"/>
              <w:divBdr>
                <w:top w:val="none" w:sz="0" w:space="0" w:color="auto"/>
                <w:left w:val="none" w:sz="0" w:space="0" w:color="auto"/>
                <w:bottom w:val="none" w:sz="0" w:space="0" w:color="auto"/>
                <w:right w:val="none" w:sz="0" w:space="0" w:color="auto"/>
              </w:divBdr>
            </w:div>
            <w:div w:id="797603373">
              <w:marLeft w:val="0"/>
              <w:marRight w:val="0"/>
              <w:marTop w:val="0"/>
              <w:marBottom w:val="0"/>
              <w:divBdr>
                <w:top w:val="none" w:sz="0" w:space="0" w:color="auto"/>
                <w:left w:val="none" w:sz="0" w:space="0" w:color="auto"/>
                <w:bottom w:val="none" w:sz="0" w:space="0" w:color="auto"/>
                <w:right w:val="none" w:sz="0" w:space="0" w:color="auto"/>
              </w:divBdr>
            </w:div>
            <w:div w:id="1096637752">
              <w:marLeft w:val="0"/>
              <w:marRight w:val="0"/>
              <w:marTop w:val="0"/>
              <w:marBottom w:val="0"/>
              <w:divBdr>
                <w:top w:val="none" w:sz="0" w:space="0" w:color="auto"/>
                <w:left w:val="none" w:sz="0" w:space="0" w:color="auto"/>
                <w:bottom w:val="none" w:sz="0" w:space="0" w:color="auto"/>
                <w:right w:val="none" w:sz="0" w:space="0" w:color="auto"/>
              </w:divBdr>
            </w:div>
            <w:div w:id="1100447231">
              <w:marLeft w:val="0"/>
              <w:marRight w:val="0"/>
              <w:marTop w:val="0"/>
              <w:marBottom w:val="0"/>
              <w:divBdr>
                <w:top w:val="none" w:sz="0" w:space="0" w:color="auto"/>
                <w:left w:val="none" w:sz="0" w:space="0" w:color="auto"/>
                <w:bottom w:val="none" w:sz="0" w:space="0" w:color="auto"/>
                <w:right w:val="none" w:sz="0" w:space="0" w:color="auto"/>
              </w:divBdr>
            </w:div>
            <w:div w:id="1469128759">
              <w:marLeft w:val="0"/>
              <w:marRight w:val="0"/>
              <w:marTop w:val="0"/>
              <w:marBottom w:val="0"/>
              <w:divBdr>
                <w:top w:val="none" w:sz="0" w:space="0" w:color="auto"/>
                <w:left w:val="none" w:sz="0" w:space="0" w:color="auto"/>
                <w:bottom w:val="none" w:sz="0" w:space="0" w:color="auto"/>
                <w:right w:val="none" w:sz="0" w:space="0" w:color="auto"/>
              </w:divBdr>
            </w:div>
            <w:div w:id="2074234151">
              <w:marLeft w:val="0"/>
              <w:marRight w:val="0"/>
              <w:marTop w:val="0"/>
              <w:marBottom w:val="0"/>
              <w:divBdr>
                <w:top w:val="none" w:sz="0" w:space="0" w:color="auto"/>
                <w:left w:val="none" w:sz="0" w:space="0" w:color="auto"/>
                <w:bottom w:val="none" w:sz="0" w:space="0" w:color="auto"/>
                <w:right w:val="none" w:sz="0" w:space="0" w:color="auto"/>
              </w:divBdr>
            </w:div>
            <w:div w:id="1824738499">
              <w:marLeft w:val="0"/>
              <w:marRight w:val="0"/>
              <w:marTop w:val="0"/>
              <w:marBottom w:val="0"/>
              <w:divBdr>
                <w:top w:val="none" w:sz="0" w:space="0" w:color="auto"/>
                <w:left w:val="none" w:sz="0" w:space="0" w:color="auto"/>
                <w:bottom w:val="none" w:sz="0" w:space="0" w:color="auto"/>
                <w:right w:val="none" w:sz="0" w:space="0" w:color="auto"/>
              </w:divBdr>
            </w:div>
            <w:div w:id="2012901604">
              <w:marLeft w:val="0"/>
              <w:marRight w:val="0"/>
              <w:marTop w:val="0"/>
              <w:marBottom w:val="0"/>
              <w:divBdr>
                <w:top w:val="none" w:sz="0" w:space="0" w:color="auto"/>
                <w:left w:val="none" w:sz="0" w:space="0" w:color="auto"/>
                <w:bottom w:val="none" w:sz="0" w:space="0" w:color="auto"/>
                <w:right w:val="none" w:sz="0" w:space="0" w:color="auto"/>
              </w:divBdr>
            </w:div>
            <w:div w:id="2094740219">
              <w:marLeft w:val="0"/>
              <w:marRight w:val="0"/>
              <w:marTop w:val="0"/>
              <w:marBottom w:val="0"/>
              <w:divBdr>
                <w:top w:val="none" w:sz="0" w:space="0" w:color="auto"/>
                <w:left w:val="none" w:sz="0" w:space="0" w:color="auto"/>
                <w:bottom w:val="none" w:sz="0" w:space="0" w:color="auto"/>
                <w:right w:val="none" w:sz="0" w:space="0" w:color="auto"/>
              </w:divBdr>
            </w:div>
            <w:div w:id="1557547767">
              <w:marLeft w:val="0"/>
              <w:marRight w:val="0"/>
              <w:marTop w:val="0"/>
              <w:marBottom w:val="0"/>
              <w:divBdr>
                <w:top w:val="none" w:sz="0" w:space="0" w:color="auto"/>
                <w:left w:val="none" w:sz="0" w:space="0" w:color="auto"/>
                <w:bottom w:val="none" w:sz="0" w:space="0" w:color="auto"/>
                <w:right w:val="none" w:sz="0" w:space="0" w:color="auto"/>
              </w:divBdr>
            </w:div>
            <w:div w:id="129638929">
              <w:marLeft w:val="0"/>
              <w:marRight w:val="0"/>
              <w:marTop w:val="0"/>
              <w:marBottom w:val="0"/>
              <w:divBdr>
                <w:top w:val="none" w:sz="0" w:space="0" w:color="auto"/>
                <w:left w:val="none" w:sz="0" w:space="0" w:color="auto"/>
                <w:bottom w:val="none" w:sz="0" w:space="0" w:color="auto"/>
                <w:right w:val="none" w:sz="0" w:space="0" w:color="auto"/>
              </w:divBdr>
            </w:div>
            <w:div w:id="2015761107">
              <w:marLeft w:val="0"/>
              <w:marRight w:val="0"/>
              <w:marTop w:val="0"/>
              <w:marBottom w:val="0"/>
              <w:divBdr>
                <w:top w:val="none" w:sz="0" w:space="0" w:color="auto"/>
                <w:left w:val="none" w:sz="0" w:space="0" w:color="auto"/>
                <w:bottom w:val="none" w:sz="0" w:space="0" w:color="auto"/>
                <w:right w:val="none" w:sz="0" w:space="0" w:color="auto"/>
              </w:divBdr>
            </w:div>
            <w:div w:id="979965201">
              <w:marLeft w:val="0"/>
              <w:marRight w:val="0"/>
              <w:marTop w:val="0"/>
              <w:marBottom w:val="0"/>
              <w:divBdr>
                <w:top w:val="none" w:sz="0" w:space="0" w:color="auto"/>
                <w:left w:val="none" w:sz="0" w:space="0" w:color="auto"/>
                <w:bottom w:val="none" w:sz="0" w:space="0" w:color="auto"/>
                <w:right w:val="none" w:sz="0" w:space="0" w:color="auto"/>
              </w:divBdr>
            </w:div>
            <w:div w:id="749624586">
              <w:marLeft w:val="0"/>
              <w:marRight w:val="0"/>
              <w:marTop w:val="0"/>
              <w:marBottom w:val="0"/>
              <w:divBdr>
                <w:top w:val="none" w:sz="0" w:space="0" w:color="auto"/>
                <w:left w:val="none" w:sz="0" w:space="0" w:color="auto"/>
                <w:bottom w:val="none" w:sz="0" w:space="0" w:color="auto"/>
                <w:right w:val="none" w:sz="0" w:space="0" w:color="auto"/>
              </w:divBdr>
            </w:div>
            <w:div w:id="1863669571">
              <w:marLeft w:val="0"/>
              <w:marRight w:val="0"/>
              <w:marTop w:val="0"/>
              <w:marBottom w:val="0"/>
              <w:divBdr>
                <w:top w:val="none" w:sz="0" w:space="0" w:color="auto"/>
                <w:left w:val="none" w:sz="0" w:space="0" w:color="auto"/>
                <w:bottom w:val="none" w:sz="0" w:space="0" w:color="auto"/>
                <w:right w:val="none" w:sz="0" w:space="0" w:color="auto"/>
              </w:divBdr>
            </w:div>
            <w:div w:id="1156216496">
              <w:marLeft w:val="0"/>
              <w:marRight w:val="0"/>
              <w:marTop w:val="0"/>
              <w:marBottom w:val="0"/>
              <w:divBdr>
                <w:top w:val="none" w:sz="0" w:space="0" w:color="auto"/>
                <w:left w:val="none" w:sz="0" w:space="0" w:color="auto"/>
                <w:bottom w:val="none" w:sz="0" w:space="0" w:color="auto"/>
                <w:right w:val="none" w:sz="0" w:space="0" w:color="auto"/>
              </w:divBdr>
            </w:div>
            <w:div w:id="1745298473">
              <w:marLeft w:val="0"/>
              <w:marRight w:val="0"/>
              <w:marTop w:val="0"/>
              <w:marBottom w:val="0"/>
              <w:divBdr>
                <w:top w:val="none" w:sz="0" w:space="0" w:color="auto"/>
                <w:left w:val="none" w:sz="0" w:space="0" w:color="auto"/>
                <w:bottom w:val="none" w:sz="0" w:space="0" w:color="auto"/>
                <w:right w:val="none" w:sz="0" w:space="0" w:color="auto"/>
              </w:divBdr>
            </w:div>
            <w:div w:id="1032683075">
              <w:marLeft w:val="0"/>
              <w:marRight w:val="0"/>
              <w:marTop w:val="0"/>
              <w:marBottom w:val="0"/>
              <w:divBdr>
                <w:top w:val="none" w:sz="0" w:space="0" w:color="auto"/>
                <w:left w:val="none" w:sz="0" w:space="0" w:color="auto"/>
                <w:bottom w:val="none" w:sz="0" w:space="0" w:color="auto"/>
                <w:right w:val="none" w:sz="0" w:space="0" w:color="auto"/>
              </w:divBdr>
            </w:div>
            <w:div w:id="1798328105">
              <w:marLeft w:val="0"/>
              <w:marRight w:val="0"/>
              <w:marTop w:val="0"/>
              <w:marBottom w:val="0"/>
              <w:divBdr>
                <w:top w:val="none" w:sz="0" w:space="0" w:color="auto"/>
                <w:left w:val="none" w:sz="0" w:space="0" w:color="auto"/>
                <w:bottom w:val="none" w:sz="0" w:space="0" w:color="auto"/>
                <w:right w:val="none" w:sz="0" w:space="0" w:color="auto"/>
              </w:divBdr>
            </w:div>
            <w:div w:id="1854606528">
              <w:marLeft w:val="0"/>
              <w:marRight w:val="0"/>
              <w:marTop w:val="0"/>
              <w:marBottom w:val="0"/>
              <w:divBdr>
                <w:top w:val="none" w:sz="0" w:space="0" w:color="auto"/>
                <w:left w:val="none" w:sz="0" w:space="0" w:color="auto"/>
                <w:bottom w:val="none" w:sz="0" w:space="0" w:color="auto"/>
                <w:right w:val="none" w:sz="0" w:space="0" w:color="auto"/>
              </w:divBdr>
            </w:div>
            <w:div w:id="727798761">
              <w:marLeft w:val="0"/>
              <w:marRight w:val="0"/>
              <w:marTop w:val="0"/>
              <w:marBottom w:val="0"/>
              <w:divBdr>
                <w:top w:val="none" w:sz="0" w:space="0" w:color="auto"/>
                <w:left w:val="none" w:sz="0" w:space="0" w:color="auto"/>
                <w:bottom w:val="none" w:sz="0" w:space="0" w:color="auto"/>
                <w:right w:val="none" w:sz="0" w:space="0" w:color="auto"/>
              </w:divBdr>
            </w:div>
            <w:div w:id="623847678">
              <w:marLeft w:val="0"/>
              <w:marRight w:val="0"/>
              <w:marTop w:val="0"/>
              <w:marBottom w:val="0"/>
              <w:divBdr>
                <w:top w:val="none" w:sz="0" w:space="0" w:color="auto"/>
                <w:left w:val="none" w:sz="0" w:space="0" w:color="auto"/>
                <w:bottom w:val="none" w:sz="0" w:space="0" w:color="auto"/>
                <w:right w:val="none" w:sz="0" w:space="0" w:color="auto"/>
              </w:divBdr>
            </w:div>
            <w:div w:id="634529431">
              <w:marLeft w:val="0"/>
              <w:marRight w:val="0"/>
              <w:marTop w:val="0"/>
              <w:marBottom w:val="0"/>
              <w:divBdr>
                <w:top w:val="none" w:sz="0" w:space="0" w:color="auto"/>
                <w:left w:val="none" w:sz="0" w:space="0" w:color="auto"/>
                <w:bottom w:val="none" w:sz="0" w:space="0" w:color="auto"/>
                <w:right w:val="none" w:sz="0" w:space="0" w:color="auto"/>
              </w:divBdr>
            </w:div>
            <w:div w:id="1887448445">
              <w:marLeft w:val="0"/>
              <w:marRight w:val="0"/>
              <w:marTop w:val="0"/>
              <w:marBottom w:val="0"/>
              <w:divBdr>
                <w:top w:val="none" w:sz="0" w:space="0" w:color="auto"/>
                <w:left w:val="none" w:sz="0" w:space="0" w:color="auto"/>
                <w:bottom w:val="none" w:sz="0" w:space="0" w:color="auto"/>
                <w:right w:val="none" w:sz="0" w:space="0" w:color="auto"/>
              </w:divBdr>
            </w:div>
            <w:div w:id="409931738">
              <w:marLeft w:val="0"/>
              <w:marRight w:val="0"/>
              <w:marTop w:val="0"/>
              <w:marBottom w:val="0"/>
              <w:divBdr>
                <w:top w:val="none" w:sz="0" w:space="0" w:color="auto"/>
                <w:left w:val="none" w:sz="0" w:space="0" w:color="auto"/>
                <w:bottom w:val="none" w:sz="0" w:space="0" w:color="auto"/>
                <w:right w:val="none" w:sz="0" w:space="0" w:color="auto"/>
              </w:divBdr>
            </w:div>
            <w:div w:id="422459055">
              <w:marLeft w:val="0"/>
              <w:marRight w:val="0"/>
              <w:marTop w:val="0"/>
              <w:marBottom w:val="0"/>
              <w:divBdr>
                <w:top w:val="none" w:sz="0" w:space="0" w:color="auto"/>
                <w:left w:val="none" w:sz="0" w:space="0" w:color="auto"/>
                <w:bottom w:val="none" w:sz="0" w:space="0" w:color="auto"/>
                <w:right w:val="none" w:sz="0" w:space="0" w:color="auto"/>
              </w:divBdr>
            </w:div>
            <w:div w:id="1622031944">
              <w:marLeft w:val="0"/>
              <w:marRight w:val="0"/>
              <w:marTop w:val="0"/>
              <w:marBottom w:val="0"/>
              <w:divBdr>
                <w:top w:val="none" w:sz="0" w:space="0" w:color="auto"/>
                <w:left w:val="none" w:sz="0" w:space="0" w:color="auto"/>
                <w:bottom w:val="none" w:sz="0" w:space="0" w:color="auto"/>
                <w:right w:val="none" w:sz="0" w:space="0" w:color="auto"/>
              </w:divBdr>
            </w:div>
            <w:div w:id="1911117520">
              <w:marLeft w:val="0"/>
              <w:marRight w:val="0"/>
              <w:marTop w:val="0"/>
              <w:marBottom w:val="0"/>
              <w:divBdr>
                <w:top w:val="none" w:sz="0" w:space="0" w:color="auto"/>
                <w:left w:val="none" w:sz="0" w:space="0" w:color="auto"/>
                <w:bottom w:val="none" w:sz="0" w:space="0" w:color="auto"/>
                <w:right w:val="none" w:sz="0" w:space="0" w:color="auto"/>
              </w:divBdr>
            </w:div>
            <w:div w:id="71125546">
              <w:marLeft w:val="0"/>
              <w:marRight w:val="0"/>
              <w:marTop w:val="0"/>
              <w:marBottom w:val="0"/>
              <w:divBdr>
                <w:top w:val="none" w:sz="0" w:space="0" w:color="auto"/>
                <w:left w:val="none" w:sz="0" w:space="0" w:color="auto"/>
                <w:bottom w:val="none" w:sz="0" w:space="0" w:color="auto"/>
                <w:right w:val="none" w:sz="0" w:space="0" w:color="auto"/>
              </w:divBdr>
            </w:div>
            <w:div w:id="1390568028">
              <w:marLeft w:val="0"/>
              <w:marRight w:val="0"/>
              <w:marTop w:val="0"/>
              <w:marBottom w:val="0"/>
              <w:divBdr>
                <w:top w:val="none" w:sz="0" w:space="0" w:color="auto"/>
                <w:left w:val="none" w:sz="0" w:space="0" w:color="auto"/>
                <w:bottom w:val="none" w:sz="0" w:space="0" w:color="auto"/>
                <w:right w:val="none" w:sz="0" w:space="0" w:color="auto"/>
              </w:divBdr>
            </w:div>
            <w:div w:id="418064879">
              <w:marLeft w:val="0"/>
              <w:marRight w:val="0"/>
              <w:marTop w:val="0"/>
              <w:marBottom w:val="0"/>
              <w:divBdr>
                <w:top w:val="none" w:sz="0" w:space="0" w:color="auto"/>
                <w:left w:val="none" w:sz="0" w:space="0" w:color="auto"/>
                <w:bottom w:val="none" w:sz="0" w:space="0" w:color="auto"/>
                <w:right w:val="none" w:sz="0" w:space="0" w:color="auto"/>
              </w:divBdr>
            </w:div>
            <w:div w:id="1168205075">
              <w:marLeft w:val="0"/>
              <w:marRight w:val="0"/>
              <w:marTop w:val="0"/>
              <w:marBottom w:val="0"/>
              <w:divBdr>
                <w:top w:val="none" w:sz="0" w:space="0" w:color="auto"/>
                <w:left w:val="none" w:sz="0" w:space="0" w:color="auto"/>
                <w:bottom w:val="none" w:sz="0" w:space="0" w:color="auto"/>
                <w:right w:val="none" w:sz="0" w:space="0" w:color="auto"/>
              </w:divBdr>
            </w:div>
            <w:div w:id="555315558">
              <w:marLeft w:val="0"/>
              <w:marRight w:val="0"/>
              <w:marTop w:val="0"/>
              <w:marBottom w:val="0"/>
              <w:divBdr>
                <w:top w:val="none" w:sz="0" w:space="0" w:color="auto"/>
                <w:left w:val="none" w:sz="0" w:space="0" w:color="auto"/>
                <w:bottom w:val="none" w:sz="0" w:space="0" w:color="auto"/>
                <w:right w:val="none" w:sz="0" w:space="0" w:color="auto"/>
              </w:divBdr>
            </w:div>
            <w:div w:id="1890147923">
              <w:marLeft w:val="0"/>
              <w:marRight w:val="0"/>
              <w:marTop w:val="0"/>
              <w:marBottom w:val="0"/>
              <w:divBdr>
                <w:top w:val="none" w:sz="0" w:space="0" w:color="auto"/>
                <w:left w:val="none" w:sz="0" w:space="0" w:color="auto"/>
                <w:bottom w:val="none" w:sz="0" w:space="0" w:color="auto"/>
                <w:right w:val="none" w:sz="0" w:space="0" w:color="auto"/>
              </w:divBdr>
            </w:div>
            <w:div w:id="9880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39405">
      <w:bodyDiv w:val="1"/>
      <w:marLeft w:val="0"/>
      <w:marRight w:val="0"/>
      <w:marTop w:val="0"/>
      <w:marBottom w:val="0"/>
      <w:divBdr>
        <w:top w:val="none" w:sz="0" w:space="0" w:color="auto"/>
        <w:left w:val="none" w:sz="0" w:space="0" w:color="auto"/>
        <w:bottom w:val="none" w:sz="0" w:space="0" w:color="auto"/>
        <w:right w:val="none" w:sz="0" w:space="0" w:color="auto"/>
      </w:divBdr>
      <w:divsChild>
        <w:div w:id="1205214531">
          <w:marLeft w:val="0"/>
          <w:marRight w:val="0"/>
          <w:marTop w:val="0"/>
          <w:marBottom w:val="0"/>
          <w:divBdr>
            <w:top w:val="none" w:sz="0" w:space="0" w:color="auto"/>
            <w:left w:val="none" w:sz="0" w:space="0" w:color="auto"/>
            <w:bottom w:val="none" w:sz="0" w:space="0" w:color="auto"/>
            <w:right w:val="none" w:sz="0" w:space="0" w:color="auto"/>
          </w:divBdr>
          <w:divsChild>
            <w:div w:id="116880052">
              <w:marLeft w:val="0"/>
              <w:marRight w:val="0"/>
              <w:marTop w:val="0"/>
              <w:marBottom w:val="0"/>
              <w:divBdr>
                <w:top w:val="none" w:sz="0" w:space="0" w:color="auto"/>
                <w:left w:val="none" w:sz="0" w:space="0" w:color="auto"/>
                <w:bottom w:val="none" w:sz="0" w:space="0" w:color="auto"/>
                <w:right w:val="none" w:sz="0" w:space="0" w:color="auto"/>
              </w:divBdr>
            </w:div>
            <w:div w:id="134641263">
              <w:marLeft w:val="0"/>
              <w:marRight w:val="0"/>
              <w:marTop w:val="0"/>
              <w:marBottom w:val="0"/>
              <w:divBdr>
                <w:top w:val="none" w:sz="0" w:space="0" w:color="auto"/>
                <w:left w:val="none" w:sz="0" w:space="0" w:color="auto"/>
                <w:bottom w:val="none" w:sz="0" w:space="0" w:color="auto"/>
                <w:right w:val="none" w:sz="0" w:space="0" w:color="auto"/>
              </w:divBdr>
            </w:div>
            <w:div w:id="718360017">
              <w:marLeft w:val="0"/>
              <w:marRight w:val="0"/>
              <w:marTop w:val="0"/>
              <w:marBottom w:val="0"/>
              <w:divBdr>
                <w:top w:val="none" w:sz="0" w:space="0" w:color="auto"/>
                <w:left w:val="none" w:sz="0" w:space="0" w:color="auto"/>
                <w:bottom w:val="none" w:sz="0" w:space="0" w:color="auto"/>
                <w:right w:val="none" w:sz="0" w:space="0" w:color="auto"/>
              </w:divBdr>
            </w:div>
            <w:div w:id="1544093708">
              <w:marLeft w:val="0"/>
              <w:marRight w:val="0"/>
              <w:marTop w:val="0"/>
              <w:marBottom w:val="0"/>
              <w:divBdr>
                <w:top w:val="none" w:sz="0" w:space="0" w:color="auto"/>
                <w:left w:val="none" w:sz="0" w:space="0" w:color="auto"/>
                <w:bottom w:val="none" w:sz="0" w:space="0" w:color="auto"/>
                <w:right w:val="none" w:sz="0" w:space="0" w:color="auto"/>
              </w:divBdr>
            </w:div>
            <w:div w:id="1714619045">
              <w:marLeft w:val="0"/>
              <w:marRight w:val="0"/>
              <w:marTop w:val="0"/>
              <w:marBottom w:val="0"/>
              <w:divBdr>
                <w:top w:val="none" w:sz="0" w:space="0" w:color="auto"/>
                <w:left w:val="none" w:sz="0" w:space="0" w:color="auto"/>
                <w:bottom w:val="none" w:sz="0" w:space="0" w:color="auto"/>
                <w:right w:val="none" w:sz="0" w:space="0" w:color="auto"/>
              </w:divBdr>
            </w:div>
            <w:div w:id="1857693968">
              <w:marLeft w:val="0"/>
              <w:marRight w:val="0"/>
              <w:marTop w:val="0"/>
              <w:marBottom w:val="0"/>
              <w:divBdr>
                <w:top w:val="none" w:sz="0" w:space="0" w:color="auto"/>
                <w:left w:val="none" w:sz="0" w:space="0" w:color="auto"/>
                <w:bottom w:val="none" w:sz="0" w:space="0" w:color="auto"/>
                <w:right w:val="none" w:sz="0" w:space="0" w:color="auto"/>
              </w:divBdr>
            </w:div>
            <w:div w:id="1496457888">
              <w:marLeft w:val="0"/>
              <w:marRight w:val="0"/>
              <w:marTop w:val="0"/>
              <w:marBottom w:val="0"/>
              <w:divBdr>
                <w:top w:val="none" w:sz="0" w:space="0" w:color="auto"/>
                <w:left w:val="none" w:sz="0" w:space="0" w:color="auto"/>
                <w:bottom w:val="none" w:sz="0" w:space="0" w:color="auto"/>
                <w:right w:val="none" w:sz="0" w:space="0" w:color="auto"/>
              </w:divBdr>
            </w:div>
            <w:div w:id="1805805065">
              <w:marLeft w:val="0"/>
              <w:marRight w:val="0"/>
              <w:marTop w:val="0"/>
              <w:marBottom w:val="0"/>
              <w:divBdr>
                <w:top w:val="none" w:sz="0" w:space="0" w:color="auto"/>
                <w:left w:val="none" w:sz="0" w:space="0" w:color="auto"/>
                <w:bottom w:val="none" w:sz="0" w:space="0" w:color="auto"/>
                <w:right w:val="none" w:sz="0" w:space="0" w:color="auto"/>
              </w:divBdr>
            </w:div>
            <w:div w:id="309209285">
              <w:marLeft w:val="0"/>
              <w:marRight w:val="0"/>
              <w:marTop w:val="0"/>
              <w:marBottom w:val="0"/>
              <w:divBdr>
                <w:top w:val="none" w:sz="0" w:space="0" w:color="auto"/>
                <w:left w:val="none" w:sz="0" w:space="0" w:color="auto"/>
                <w:bottom w:val="none" w:sz="0" w:space="0" w:color="auto"/>
                <w:right w:val="none" w:sz="0" w:space="0" w:color="auto"/>
              </w:divBdr>
            </w:div>
            <w:div w:id="526480339">
              <w:marLeft w:val="0"/>
              <w:marRight w:val="0"/>
              <w:marTop w:val="0"/>
              <w:marBottom w:val="0"/>
              <w:divBdr>
                <w:top w:val="none" w:sz="0" w:space="0" w:color="auto"/>
                <w:left w:val="none" w:sz="0" w:space="0" w:color="auto"/>
                <w:bottom w:val="none" w:sz="0" w:space="0" w:color="auto"/>
                <w:right w:val="none" w:sz="0" w:space="0" w:color="auto"/>
              </w:divBdr>
            </w:div>
            <w:div w:id="190606995">
              <w:marLeft w:val="0"/>
              <w:marRight w:val="0"/>
              <w:marTop w:val="0"/>
              <w:marBottom w:val="0"/>
              <w:divBdr>
                <w:top w:val="none" w:sz="0" w:space="0" w:color="auto"/>
                <w:left w:val="none" w:sz="0" w:space="0" w:color="auto"/>
                <w:bottom w:val="none" w:sz="0" w:space="0" w:color="auto"/>
                <w:right w:val="none" w:sz="0" w:space="0" w:color="auto"/>
              </w:divBdr>
            </w:div>
            <w:div w:id="795370131">
              <w:marLeft w:val="0"/>
              <w:marRight w:val="0"/>
              <w:marTop w:val="0"/>
              <w:marBottom w:val="0"/>
              <w:divBdr>
                <w:top w:val="none" w:sz="0" w:space="0" w:color="auto"/>
                <w:left w:val="none" w:sz="0" w:space="0" w:color="auto"/>
                <w:bottom w:val="none" w:sz="0" w:space="0" w:color="auto"/>
                <w:right w:val="none" w:sz="0" w:space="0" w:color="auto"/>
              </w:divBdr>
            </w:div>
            <w:div w:id="1275986706">
              <w:marLeft w:val="0"/>
              <w:marRight w:val="0"/>
              <w:marTop w:val="0"/>
              <w:marBottom w:val="0"/>
              <w:divBdr>
                <w:top w:val="none" w:sz="0" w:space="0" w:color="auto"/>
                <w:left w:val="none" w:sz="0" w:space="0" w:color="auto"/>
                <w:bottom w:val="none" w:sz="0" w:space="0" w:color="auto"/>
                <w:right w:val="none" w:sz="0" w:space="0" w:color="auto"/>
              </w:divBdr>
            </w:div>
            <w:div w:id="1250624183">
              <w:marLeft w:val="0"/>
              <w:marRight w:val="0"/>
              <w:marTop w:val="0"/>
              <w:marBottom w:val="0"/>
              <w:divBdr>
                <w:top w:val="none" w:sz="0" w:space="0" w:color="auto"/>
                <w:left w:val="none" w:sz="0" w:space="0" w:color="auto"/>
                <w:bottom w:val="none" w:sz="0" w:space="0" w:color="auto"/>
                <w:right w:val="none" w:sz="0" w:space="0" w:color="auto"/>
              </w:divBdr>
            </w:div>
            <w:div w:id="914433221">
              <w:marLeft w:val="0"/>
              <w:marRight w:val="0"/>
              <w:marTop w:val="0"/>
              <w:marBottom w:val="0"/>
              <w:divBdr>
                <w:top w:val="none" w:sz="0" w:space="0" w:color="auto"/>
                <w:left w:val="none" w:sz="0" w:space="0" w:color="auto"/>
                <w:bottom w:val="none" w:sz="0" w:space="0" w:color="auto"/>
                <w:right w:val="none" w:sz="0" w:space="0" w:color="auto"/>
              </w:divBdr>
            </w:div>
            <w:div w:id="766536359">
              <w:marLeft w:val="0"/>
              <w:marRight w:val="0"/>
              <w:marTop w:val="0"/>
              <w:marBottom w:val="0"/>
              <w:divBdr>
                <w:top w:val="none" w:sz="0" w:space="0" w:color="auto"/>
                <w:left w:val="none" w:sz="0" w:space="0" w:color="auto"/>
                <w:bottom w:val="none" w:sz="0" w:space="0" w:color="auto"/>
                <w:right w:val="none" w:sz="0" w:space="0" w:color="auto"/>
              </w:divBdr>
            </w:div>
            <w:div w:id="1007169237">
              <w:marLeft w:val="0"/>
              <w:marRight w:val="0"/>
              <w:marTop w:val="0"/>
              <w:marBottom w:val="0"/>
              <w:divBdr>
                <w:top w:val="none" w:sz="0" w:space="0" w:color="auto"/>
                <w:left w:val="none" w:sz="0" w:space="0" w:color="auto"/>
                <w:bottom w:val="none" w:sz="0" w:space="0" w:color="auto"/>
                <w:right w:val="none" w:sz="0" w:space="0" w:color="auto"/>
              </w:divBdr>
            </w:div>
            <w:div w:id="984121198">
              <w:marLeft w:val="0"/>
              <w:marRight w:val="0"/>
              <w:marTop w:val="0"/>
              <w:marBottom w:val="0"/>
              <w:divBdr>
                <w:top w:val="none" w:sz="0" w:space="0" w:color="auto"/>
                <w:left w:val="none" w:sz="0" w:space="0" w:color="auto"/>
                <w:bottom w:val="none" w:sz="0" w:space="0" w:color="auto"/>
                <w:right w:val="none" w:sz="0" w:space="0" w:color="auto"/>
              </w:divBdr>
            </w:div>
            <w:div w:id="1075857190">
              <w:marLeft w:val="0"/>
              <w:marRight w:val="0"/>
              <w:marTop w:val="0"/>
              <w:marBottom w:val="0"/>
              <w:divBdr>
                <w:top w:val="none" w:sz="0" w:space="0" w:color="auto"/>
                <w:left w:val="none" w:sz="0" w:space="0" w:color="auto"/>
                <w:bottom w:val="none" w:sz="0" w:space="0" w:color="auto"/>
                <w:right w:val="none" w:sz="0" w:space="0" w:color="auto"/>
              </w:divBdr>
            </w:div>
            <w:div w:id="621762500">
              <w:marLeft w:val="0"/>
              <w:marRight w:val="0"/>
              <w:marTop w:val="0"/>
              <w:marBottom w:val="0"/>
              <w:divBdr>
                <w:top w:val="none" w:sz="0" w:space="0" w:color="auto"/>
                <w:left w:val="none" w:sz="0" w:space="0" w:color="auto"/>
                <w:bottom w:val="none" w:sz="0" w:space="0" w:color="auto"/>
                <w:right w:val="none" w:sz="0" w:space="0" w:color="auto"/>
              </w:divBdr>
            </w:div>
            <w:div w:id="563683277">
              <w:marLeft w:val="0"/>
              <w:marRight w:val="0"/>
              <w:marTop w:val="0"/>
              <w:marBottom w:val="0"/>
              <w:divBdr>
                <w:top w:val="none" w:sz="0" w:space="0" w:color="auto"/>
                <w:left w:val="none" w:sz="0" w:space="0" w:color="auto"/>
                <w:bottom w:val="none" w:sz="0" w:space="0" w:color="auto"/>
                <w:right w:val="none" w:sz="0" w:space="0" w:color="auto"/>
              </w:divBdr>
            </w:div>
            <w:div w:id="484247369">
              <w:marLeft w:val="0"/>
              <w:marRight w:val="0"/>
              <w:marTop w:val="0"/>
              <w:marBottom w:val="0"/>
              <w:divBdr>
                <w:top w:val="none" w:sz="0" w:space="0" w:color="auto"/>
                <w:left w:val="none" w:sz="0" w:space="0" w:color="auto"/>
                <w:bottom w:val="none" w:sz="0" w:space="0" w:color="auto"/>
                <w:right w:val="none" w:sz="0" w:space="0" w:color="auto"/>
              </w:divBdr>
            </w:div>
            <w:div w:id="5449607">
              <w:marLeft w:val="0"/>
              <w:marRight w:val="0"/>
              <w:marTop w:val="0"/>
              <w:marBottom w:val="0"/>
              <w:divBdr>
                <w:top w:val="none" w:sz="0" w:space="0" w:color="auto"/>
                <w:left w:val="none" w:sz="0" w:space="0" w:color="auto"/>
                <w:bottom w:val="none" w:sz="0" w:space="0" w:color="auto"/>
                <w:right w:val="none" w:sz="0" w:space="0" w:color="auto"/>
              </w:divBdr>
            </w:div>
            <w:div w:id="183636809">
              <w:marLeft w:val="0"/>
              <w:marRight w:val="0"/>
              <w:marTop w:val="0"/>
              <w:marBottom w:val="0"/>
              <w:divBdr>
                <w:top w:val="none" w:sz="0" w:space="0" w:color="auto"/>
                <w:left w:val="none" w:sz="0" w:space="0" w:color="auto"/>
                <w:bottom w:val="none" w:sz="0" w:space="0" w:color="auto"/>
                <w:right w:val="none" w:sz="0" w:space="0" w:color="auto"/>
              </w:divBdr>
            </w:div>
            <w:div w:id="1928339417">
              <w:marLeft w:val="0"/>
              <w:marRight w:val="0"/>
              <w:marTop w:val="0"/>
              <w:marBottom w:val="0"/>
              <w:divBdr>
                <w:top w:val="none" w:sz="0" w:space="0" w:color="auto"/>
                <w:left w:val="none" w:sz="0" w:space="0" w:color="auto"/>
                <w:bottom w:val="none" w:sz="0" w:space="0" w:color="auto"/>
                <w:right w:val="none" w:sz="0" w:space="0" w:color="auto"/>
              </w:divBdr>
            </w:div>
            <w:div w:id="14286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42796">
      <w:bodyDiv w:val="1"/>
      <w:marLeft w:val="0"/>
      <w:marRight w:val="0"/>
      <w:marTop w:val="0"/>
      <w:marBottom w:val="0"/>
      <w:divBdr>
        <w:top w:val="none" w:sz="0" w:space="0" w:color="auto"/>
        <w:left w:val="none" w:sz="0" w:space="0" w:color="auto"/>
        <w:bottom w:val="none" w:sz="0" w:space="0" w:color="auto"/>
        <w:right w:val="none" w:sz="0" w:space="0" w:color="auto"/>
      </w:divBdr>
      <w:divsChild>
        <w:div w:id="2023773331">
          <w:marLeft w:val="0"/>
          <w:marRight w:val="0"/>
          <w:marTop w:val="0"/>
          <w:marBottom w:val="0"/>
          <w:divBdr>
            <w:top w:val="none" w:sz="0" w:space="0" w:color="auto"/>
            <w:left w:val="none" w:sz="0" w:space="0" w:color="auto"/>
            <w:bottom w:val="none" w:sz="0" w:space="0" w:color="auto"/>
            <w:right w:val="none" w:sz="0" w:space="0" w:color="auto"/>
          </w:divBdr>
          <w:divsChild>
            <w:div w:id="545486804">
              <w:marLeft w:val="0"/>
              <w:marRight w:val="0"/>
              <w:marTop w:val="0"/>
              <w:marBottom w:val="0"/>
              <w:divBdr>
                <w:top w:val="none" w:sz="0" w:space="0" w:color="auto"/>
                <w:left w:val="none" w:sz="0" w:space="0" w:color="auto"/>
                <w:bottom w:val="none" w:sz="0" w:space="0" w:color="auto"/>
                <w:right w:val="none" w:sz="0" w:space="0" w:color="auto"/>
              </w:divBdr>
            </w:div>
            <w:div w:id="891313387">
              <w:marLeft w:val="0"/>
              <w:marRight w:val="0"/>
              <w:marTop w:val="0"/>
              <w:marBottom w:val="0"/>
              <w:divBdr>
                <w:top w:val="none" w:sz="0" w:space="0" w:color="auto"/>
                <w:left w:val="none" w:sz="0" w:space="0" w:color="auto"/>
                <w:bottom w:val="none" w:sz="0" w:space="0" w:color="auto"/>
                <w:right w:val="none" w:sz="0" w:space="0" w:color="auto"/>
              </w:divBdr>
            </w:div>
            <w:div w:id="1113549134">
              <w:marLeft w:val="0"/>
              <w:marRight w:val="0"/>
              <w:marTop w:val="0"/>
              <w:marBottom w:val="0"/>
              <w:divBdr>
                <w:top w:val="none" w:sz="0" w:space="0" w:color="auto"/>
                <w:left w:val="none" w:sz="0" w:space="0" w:color="auto"/>
                <w:bottom w:val="none" w:sz="0" w:space="0" w:color="auto"/>
                <w:right w:val="none" w:sz="0" w:space="0" w:color="auto"/>
              </w:divBdr>
            </w:div>
            <w:div w:id="181021616">
              <w:marLeft w:val="0"/>
              <w:marRight w:val="0"/>
              <w:marTop w:val="0"/>
              <w:marBottom w:val="0"/>
              <w:divBdr>
                <w:top w:val="none" w:sz="0" w:space="0" w:color="auto"/>
                <w:left w:val="none" w:sz="0" w:space="0" w:color="auto"/>
                <w:bottom w:val="none" w:sz="0" w:space="0" w:color="auto"/>
                <w:right w:val="none" w:sz="0" w:space="0" w:color="auto"/>
              </w:divBdr>
            </w:div>
            <w:div w:id="197553394">
              <w:marLeft w:val="0"/>
              <w:marRight w:val="0"/>
              <w:marTop w:val="0"/>
              <w:marBottom w:val="0"/>
              <w:divBdr>
                <w:top w:val="none" w:sz="0" w:space="0" w:color="auto"/>
                <w:left w:val="none" w:sz="0" w:space="0" w:color="auto"/>
                <w:bottom w:val="none" w:sz="0" w:space="0" w:color="auto"/>
                <w:right w:val="none" w:sz="0" w:space="0" w:color="auto"/>
              </w:divBdr>
            </w:div>
            <w:div w:id="698047722">
              <w:marLeft w:val="0"/>
              <w:marRight w:val="0"/>
              <w:marTop w:val="0"/>
              <w:marBottom w:val="0"/>
              <w:divBdr>
                <w:top w:val="none" w:sz="0" w:space="0" w:color="auto"/>
                <w:left w:val="none" w:sz="0" w:space="0" w:color="auto"/>
                <w:bottom w:val="none" w:sz="0" w:space="0" w:color="auto"/>
                <w:right w:val="none" w:sz="0" w:space="0" w:color="auto"/>
              </w:divBdr>
            </w:div>
            <w:div w:id="662784864">
              <w:marLeft w:val="0"/>
              <w:marRight w:val="0"/>
              <w:marTop w:val="0"/>
              <w:marBottom w:val="0"/>
              <w:divBdr>
                <w:top w:val="none" w:sz="0" w:space="0" w:color="auto"/>
                <w:left w:val="none" w:sz="0" w:space="0" w:color="auto"/>
                <w:bottom w:val="none" w:sz="0" w:space="0" w:color="auto"/>
                <w:right w:val="none" w:sz="0" w:space="0" w:color="auto"/>
              </w:divBdr>
            </w:div>
            <w:div w:id="1004168137">
              <w:marLeft w:val="0"/>
              <w:marRight w:val="0"/>
              <w:marTop w:val="0"/>
              <w:marBottom w:val="0"/>
              <w:divBdr>
                <w:top w:val="none" w:sz="0" w:space="0" w:color="auto"/>
                <w:left w:val="none" w:sz="0" w:space="0" w:color="auto"/>
                <w:bottom w:val="none" w:sz="0" w:space="0" w:color="auto"/>
                <w:right w:val="none" w:sz="0" w:space="0" w:color="auto"/>
              </w:divBdr>
            </w:div>
            <w:div w:id="850725979">
              <w:marLeft w:val="0"/>
              <w:marRight w:val="0"/>
              <w:marTop w:val="0"/>
              <w:marBottom w:val="0"/>
              <w:divBdr>
                <w:top w:val="none" w:sz="0" w:space="0" w:color="auto"/>
                <w:left w:val="none" w:sz="0" w:space="0" w:color="auto"/>
                <w:bottom w:val="none" w:sz="0" w:space="0" w:color="auto"/>
                <w:right w:val="none" w:sz="0" w:space="0" w:color="auto"/>
              </w:divBdr>
            </w:div>
            <w:div w:id="2113360301">
              <w:marLeft w:val="0"/>
              <w:marRight w:val="0"/>
              <w:marTop w:val="0"/>
              <w:marBottom w:val="0"/>
              <w:divBdr>
                <w:top w:val="none" w:sz="0" w:space="0" w:color="auto"/>
                <w:left w:val="none" w:sz="0" w:space="0" w:color="auto"/>
                <w:bottom w:val="none" w:sz="0" w:space="0" w:color="auto"/>
                <w:right w:val="none" w:sz="0" w:space="0" w:color="auto"/>
              </w:divBdr>
            </w:div>
            <w:div w:id="109475662">
              <w:marLeft w:val="0"/>
              <w:marRight w:val="0"/>
              <w:marTop w:val="0"/>
              <w:marBottom w:val="0"/>
              <w:divBdr>
                <w:top w:val="none" w:sz="0" w:space="0" w:color="auto"/>
                <w:left w:val="none" w:sz="0" w:space="0" w:color="auto"/>
                <w:bottom w:val="none" w:sz="0" w:space="0" w:color="auto"/>
                <w:right w:val="none" w:sz="0" w:space="0" w:color="auto"/>
              </w:divBdr>
            </w:div>
            <w:div w:id="603537865">
              <w:marLeft w:val="0"/>
              <w:marRight w:val="0"/>
              <w:marTop w:val="0"/>
              <w:marBottom w:val="0"/>
              <w:divBdr>
                <w:top w:val="none" w:sz="0" w:space="0" w:color="auto"/>
                <w:left w:val="none" w:sz="0" w:space="0" w:color="auto"/>
                <w:bottom w:val="none" w:sz="0" w:space="0" w:color="auto"/>
                <w:right w:val="none" w:sz="0" w:space="0" w:color="auto"/>
              </w:divBdr>
            </w:div>
            <w:div w:id="1632861249">
              <w:marLeft w:val="0"/>
              <w:marRight w:val="0"/>
              <w:marTop w:val="0"/>
              <w:marBottom w:val="0"/>
              <w:divBdr>
                <w:top w:val="none" w:sz="0" w:space="0" w:color="auto"/>
                <w:left w:val="none" w:sz="0" w:space="0" w:color="auto"/>
                <w:bottom w:val="none" w:sz="0" w:space="0" w:color="auto"/>
                <w:right w:val="none" w:sz="0" w:space="0" w:color="auto"/>
              </w:divBdr>
            </w:div>
            <w:div w:id="1951618651">
              <w:marLeft w:val="0"/>
              <w:marRight w:val="0"/>
              <w:marTop w:val="0"/>
              <w:marBottom w:val="0"/>
              <w:divBdr>
                <w:top w:val="none" w:sz="0" w:space="0" w:color="auto"/>
                <w:left w:val="none" w:sz="0" w:space="0" w:color="auto"/>
                <w:bottom w:val="none" w:sz="0" w:space="0" w:color="auto"/>
                <w:right w:val="none" w:sz="0" w:space="0" w:color="auto"/>
              </w:divBdr>
            </w:div>
            <w:div w:id="2057508068">
              <w:marLeft w:val="0"/>
              <w:marRight w:val="0"/>
              <w:marTop w:val="0"/>
              <w:marBottom w:val="0"/>
              <w:divBdr>
                <w:top w:val="none" w:sz="0" w:space="0" w:color="auto"/>
                <w:left w:val="none" w:sz="0" w:space="0" w:color="auto"/>
                <w:bottom w:val="none" w:sz="0" w:space="0" w:color="auto"/>
                <w:right w:val="none" w:sz="0" w:space="0" w:color="auto"/>
              </w:divBdr>
            </w:div>
            <w:div w:id="2104371380">
              <w:marLeft w:val="0"/>
              <w:marRight w:val="0"/>
              <w:marTop w:val="0"/>
              <w:marBottom w:val="0"/>
              <w:divBdr>
                <w:top w:val="none" w:sz="0" w:space="0" w:color="auto"/>
                <w:left w:val="none" w:sz="0" w:space="0" w:color="auto"/>
                <w:bottom w:val="none" w:sz="0" w:space="0" w:color="auto"/>
                <w:right w:val="none" w:sz="0" w:space="0" w:color="auto"/>
              </w:divBdr>
            </w:div>
            <w:div w:id="495925290">
              <w:marLeft w:val="0"/>
              <w:marRight w:val="0"/>
              <w:marTop w:val="0"/>
              <w:marBottom w:val="0"/>
              <w:divBdr>
                <w:top w:val="none" w:sz="0" w:space="0" w:color="auto"/>
                <w:left w:val="none" w:sz="0" w:space="0" w:color="auto"/>
                <w:bottom w:val="none" w:sz="0" w:space="0" w:color="auto"/>
                <w:right w:val="none" w:sz="0" w:space="0" w:color="auto"/>
              </w:divBdr>
            </w:div>
            <w:div w:id="1213420131">
              <w:marLeft w:val="0"/>
              <w:marRight w:val="0"/>
              <w:marTop w:val="0"/>
              <w:marBottom w:val="0"/>
              <w:divBdr>
                <w:top w:val="none" w:sz="0" w:space="0" w:color="auto"/>
                <w:left w:val="none" w:sz="0" w:space="0" w:color="auto"/>
                <w:bottom w:val="none" w:sz="0" w:space="0" w:color="auto"/>
                <w:right w:val="none" w:sz="0" w:space="0" w:color="auto"/>
              </w:divBdr>
            </w:div>
            <w:div w:id="1316883460">
              <w:marLeft w:val="0"/>
              <w:marRight w:val="0"/>
              <w:marTop w:val="0"/>
              <w:marBottom w:val="0"/>
              <w:divBdr>
                <w:top w:val="none" w:sz="0" w:space="0" w:color="auto"/>
                <w:left w:val="none" w:sz="0" w:space="0" w:color="auto"/>
                <w:bottom w:val="none" w:sz="0" w:space="0" w:color="auto"/>
                <w:right w:val="none" w:sz="0" w:space="0" w:color="auto"/>
              </w:divBdr>
            </w:div>
            <w:div w:id="101270856">
              <w:marLeft w:val="0"/>
              <w:marRight w:val="0"/>
              <w:marTop w:val="0"/>
              <w:marBottom w:val="0"/>
              <w:divBdr>
                <w:top w:val="none" w:sz="0" w:space="0" w:color="auto"/>
                <w:left w:val="none" w:sz="0" w:space="0" w:color="auto"/>
                <w:bottom w:val="none" w:sz="0" w:space="0" w:color="auto"/>
                <w:right w:val="none" w:sz="0" w:space="0" w:color="auto"/>
              </w:divBdr>
            </w:div>
            <w:div w:id="1955676862">
              <w:marLeft w:val="0"/>
              <w:marRight w:val="0"/>
              <w:marTop w:val="0"/>
              <w:marBottom w:val="0"/>
              <w:divBdr>
                <w:top w:val="none" w:sz="0" w:space="0" w:color="auto"/>
                <w:left w:val="none" w:sz="0" w:space="0" w:color="auto"/>
                <w:bottom w:val="none" w:sz="0" w:space="0" w:color="auto"/>
                <w:right w:val="none" w:sz="0" w:space="0" w:color="auto"/>
              </w:divBdr>
            </w:div>
            <w:div w:id="394354295">
              <w:marLeft w:val="0"/>
              <w:marRight w:val="0"/>
              <w:marTop w:val="0"/>
              <w:marBottom w:val="0"/>
              <w:divBdr>
                <w:top w:val="none" w:sz="0" w:space="0" w:color="auto"/>
                <w:left w:val="none" w:sz="0" w:space="0" w:color="auto"/>
                <w:bottom w:val="none" w:sz="0" w:space="0" w:color="auto"/>
                <w:right w:val="none" w:sz="0" w:space="0" w:color="auto"/>
              </w:divBdr>
            </w:div>
            <w:div w:id="811753308">
              <w:marLeft w:val="0"/>
              <w:marRight w:val="0"/>
              <w:marTop w:val="0"/>
              <w:marBottom w:val="0"/>
              <w:divBdr>
                <w:top w:val="none" w:sz="0" w:space="0" w:color="auto"/>
                <w:left w:val="none" w:sz="0" w:space="0" w:color="auto"/>
                <w:bottom w:val="none" w:sz="0" w:space="0" w:color="auto"/>
                <w:right w:val="none" w:sz="0" w:space="0" w:color="auto"/>
              </w:divBdr>
            </w:div>
            <w:div w:id="1807159669">
              <w:marLeft w:val="0"/>
              <w:marRight w:val="0"/>
              <w:marTop w:val="0"/>
              <w:marBottom w:val="0"/>
              <w:divBdr>
                <w:top w:val="none" w:sz="0" w:space="0" w:color="auto"/>
                <w:left w:val="none" w:sz="0" w:space="0" w:color="auto"/>
                <w:bottom w:val="none" w:sz="0" w:space="0" w:color="auto"/>
                <w:right w:val="none" w:sz="0" w:space="0" w:color="auto"/>
              </w:divBdr>
            </w:div>
            <w:div w:id="869294961">
              <w:marLeft w:val="0"/>
              <w:marRight w:val="0"/>
              <w:marTop w:val="0"/>
              <w:marBottom w:val="0"/>
              <w:divBdr>
                <w:top w:val="none" w:sz="0" w:space="0" w:color="auto"/>
                <w:left w:val="none" w:sz="0" w:space="0" w:color="auto"/>
                <w:bottom w:val="none" w:sz="0" w:space="0" w:color="auto"/>
                <w:right w:val="none" w:sz="0" w:space="0" w:color="auto"/>
              </w:divBdr>
            </w:div>
            <w:div w:id="21252627">
              <w:marLeft w:val="0"/>
              <w:marRight w:val="0"/>
              <w:marTop w:val="0"/>
              <w:marBottom w:val="0"/>
              <w:divBdr>
                <w:top w:val="none" w:sz="0" w:space="0" w:color="auto"/>
                <w:left w:val="none" w:sz="0" w:space="0" w:color="auto"/>
                <w:bottom w:val="none" w:sz="0" w:space="0" w:color="auto"/>
                <w:right w:val="none" w:sz="0" w:space="0" w:color="auto"/>
              </w:divBdr>
            </w:div>
            <w:div w:id="1359621337">
              <w:marLeft w:val="0"/>
              <w:marRight w:val="0"/>
              <w:marTop w:val="0"/>
              <w:marBottom w:val="0"/>
              <w:divBdr>
                <w:top w:val="none" w:sz="0" w:space="0" w:color="auto"/>
                <w:left w:val="none" w:sz="0" w:space="0" w:color="auto"/>
                <w:bottom w:val="none" w:sz="0" w:space="0" w:color="auto"/>
                <w:right w:val="none" w:sz="0" w:space="0" w:color="auto"/>
              </w:divBdr>
            </w:div>
            <w:div w:id="652948348">
              <w:marLeft w:val="0"/>
              <w:marRight w:val="0"/>
              <w:marTop w:val="0"/>
              <w:marBottom w:val="0"/>
              <w:divBdr>
                <w:top w:val="none" w:sz="0" w:space="0" w:color="auto"/>
                <w:left w:val="none" w:sz="0" w:space="0" w:color="auto"/>
                <w:bottom w:val="none" w:sz="0" w:space="0" w:color="auto"/>
                <w:right w:val="none" w:sz="0" w:space="0" w:color="auto"/>
              </w:divBdr>
            </w:div>
            <w:div w:id="887958905">
              <w:marLeft w:val="0"/>
              <w:marRight w:val="0"/>
              <w:marTop w:val="0"/>
              <w:marBottom w:val="0"/>
              <w:divBdr>
                <w:top w:val="none" w:sz="0" w:space="0" w:color="auto"/>
                <w:left w:val="none" w:sz="0" w:space="0" w:color="auto"/>
                <w:bottom w:val="none" w:sz="0" w:space="0" w:color="auto"/>
                <w:right w:val="none" w:sz="0" w:space="0" w:color="auto"/>
              </w:divBdr>
            </w:div>
            <w:div w:id="5217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4087">
      <w:bodyDiv w:val="1"/>
      <w:marLeft w:val="0"/>
      <w:marRight w:val="0"/>
      <w:marTop w:val="0"/>
      <w:marBottom w:val="0"/>
      <w:divBdr>
        <w:top w:val="none" w:sz="0" w:space="0" w:color="auto"/>
        <w:left w:val="none" w:sz="0" w:space="0" w:color="auto"/>
        <w:bottom w:val="none" w:sz="0" w:space="0" w:color="auto"/>
        <w:right w:val="none" w:sz="0" w:space="0" w:color="auto"/>
      </w:divBdr>
      <w:divsChild>
        <w:div w:id="885413985">
          <w:marLeft w:val="0"/>
          <w:marRight w:val="0"/>
          <w:marTop w:val="0"/>
          <w:marBottom w:val="0"/>
          <w:divBdr>
            <w:top w:val="none" w:sz="0" w:space="0" w:color="auto"/>
            <w:left w:val="none" w:sz="0" w:space="0" w:color="auto"/>
            <w:bottom w:val="none" w:sz="0" w:space="0" w:color="auto"/>
            <w:right w:val="none" w:sz="0" w:space="0" w:color="auto"/>
          </w:divBdr>
          <w:divsChild>
            <w:div w:id="1703632890">
              <w:marLeft w:val="0"/>
              <w:marRight w:val="0"/>
              <w:marTop w:val="0"/>
              <w:marBottom w:val="0"/>
              <w:divBdr>
                <w:top w:val="none" w:sz="0" w:space="0" w:color="auto"/>
                <w:left w:val="none" w:sz="0" w:space="0" w:color="auto"/>
                <w:bottom w:val="none" w:sz="0" w:space="0" w:color="auto"/>
                <w:right w:val="none" w:sz="0" w:space="0" w:color="auto"/>
              </w:divBdr>
            </w:div>
            <w:div w:id="725959107">
              <w:marLeft w:val="0"/>
              <w:marRight w:val="0"/>
              <w:marTop w:val="0"/>
              <w:marBottom w:val="0"/>
              <w:divBdr>
                <w:top w:val="none" w:sz="0" w:space="0" w:color="auto"/>
                <w:left w:val="none" w:sz="0" w:space="0" w:color="auto"/>
                <w:bottom w:val="none" w:sz="0" w:space="0" w:color="auto"/>
                <w:right w:val="none" w:sz="0" w:space="0" w:color="auto"/>
              </w:divBdr>
            </w:div>
            <w:div w:id="1937135119">
              <w:marLeft w:val="0"/>
              <w:marRight w:val="0"/>
              <w:marTop w:val="0"/>
              <w:marBottom w:val="0"/>
              <w:divBdr>
                <w:top w:val="none" w:sz="0" w:space="0" w:color="auto"/>
                <w:left w:val="none" w:sz="0" w:space="0" w:color="auto"/>
                <w:bottom w:val="none" w:sz="0" w:space="0" w:color="auto"/>
                <w:right w:val="none" w:sz="0" w:space="0" w:color="auto"/>
              </w:divBdr>
            </w:div>
            <w:div w:id="441455926">
              <w:marLeft w:val="0"/>
              <w:marRight w:val="0"/>
              <w:marTop w:val="0"/>
              <w:marBottom w:val="0"/>
              <w:divBdr>
                <w:top w:val="none" w:sz="0" w:space="0" w:color="auto"/>
                <w:left w:val="none" w:sz="0" w:space="0" w:color="auto"/>
                <w:bottom w:val="none" w:sz="0" w:space="0" w:color="auto"/>
                <w:right w:val="none" w:sz="0" w:space="0" w:color="auto"/>
              </w:divBdr>
            </w:div>
            <w:div w:id="922182205">
              <w:marLeft w:val="0"/>
              <w:marRight w:val="0"/>
              <w:marTop w:val="0"/>
              <w:marBottom w:val="0"/>
              <w:divBdr>
                <w:top w:val="none" w:sz="0" w:space="0" w:color="auto"/>
                <w:left w:val="none" w:sz="0" w:space="0" w:color="auto"/>
                <w:bottom w:val="none" w:sz="0" w:space="0" w:color="auto"/>
                <w:right w:val="none" w:sz="0" w:space="0" w:color="auto"/>
              </w:divBdr>
            </w:div>
            <w:div w:id="1684085616">
              <w:marLeft w:val="0"/>
              <w:marRight w:val="0"/>
              <w:marTop w:val="0"/>
              <w:marBottom w:val="0"/>
              <w:divBdr>
                <w:top w:val="none" w:sz="0" w:space="0" w:color="auto"/>
                <w:left w:val="none" w:sz="0" w:space="0" w:color="auto"/>
                <w:bottom w:val="none" w:sz="0" w:space="0" w:color="auto"/>
                <w:right w:val="none" w:sz="0" w:space="0" w:color="auto"/>
              </w:divBdr>
            </w:div>
            <w:div w:id="793904804">
              <w:marLeft w:val="0"/>
              <w:marRight w:val="0"/>
              <w:marTop w:val="0"/>
              <w:marBottom w:val="0"/>
              <w:divBdr>
                <w:top w:val="none" w:sz="0" w:space="0" w:color="auto"/>
                <w:left w:val="none" w:sz="0" w:space="0" w:color="auto"/>
                <w:bottom w:val="none" w:sz="0" w:space="0" w:color="auto"/>
                <w:right w:val="none" w:sz="0" w:space="0" w:color="auto"/>
              </w:divBdr>
            </w:div>
            <w:div w:id="1195533076">
              <w:marLeft w:val="0"/>
              <w:marRight w:val="0"/>
              <w:marTop w:val="0"/>
              <w:marBottom w:val="0"/>
              <w:divBdr>
                <w:top w:val="none" w:sz="0" w:space="0" w:color="auto"/>
                <w:left w:val="none" w:sz="0" w:space="0" w:color="auto"/>
                <w:bottom w:val="none" w:sz="0" w:space="0" w:color="auto"/>
                <w:right w:val="none" w:sz="0" w:space="0" w:color="auto"/>
              </w:divBdr>
            </w:div>
            <w:div w:id="551888949">
              <w:marLeft w:val="0"/>
              <w:marRight w:val="0"/>
              <w:marTop w:val="0"/>
              <w:marBottom w:val="0"/>
              <w:divBdr>
                <w:top w:val="none" w:sz="0" w:space="0" w:color="auto"/>
                <w:left w:val="none" w:sz="0" w:space="0" w:color="auto"/>
                <w:bottom w:val="none" w:sz="0" w:space="0" w:color="auto"/>
                <w:right w:val="none" w:sz="0" w:space="0" w:color="auto"/>
              </w:divBdr>
            </w:div>
            <w:div w:id="234708836">
              <w:marLeft w:val="0"/>
              <w:marRight w:val="0"/>
              <w:marTop w:val="0"/>
              <w:marBottom w:val="0"/>
              <w:divBdr>
                <w:top w:val="none" w:sz="0" w:space="0" w:color="auto"/>
                <w:left w:val="none" w:sz="0" w:space="0" w:color="auto"/>
                <w:bottom w:val="none" w:sz="0" w:space="0" w:color="auto"/>
                <w:right w:val="none" w:sz="0" w:space="0" w:color="auto"/>
              </w:divBdr>
            </w:div>
            <w:div w:id="792135714">
              <w:marLeft w:val="0"/>
              <w:marRight w:val="0"/>
              <w:marTop w:val="0"/>
              <w:marBottom w:val="0"/>
              <w:divBdr>
                <w:top w:val="none" w:sz="0" w:space="0" w:color="auto"/>
                <w:left w:val="none" w:sz="0" w:space="0" w:color="auto"/>
                <w:bottom w:val="none" w:sz="0" w:space="0" w:color="auto"/>
                <w:right w:val="none" w:sz="0" w:space="0" w:color="auto"/>
              </w:divBdr>
            </w:div>
            <w:div w:id="2053454934">
              <w:marLeft w:val="0"/>
              <w:marRight w:val="0"/>
              <w:marTop w:val="0"/>
              <w:marBottom w:val="0"/>
              <w:divBdr>
                <w:top w:val="none" w:sz="0" w:space="0" w:color="auto"/>
                <w:left w:val="none" w:sz="0" w:space="0" w:color="auto"/>
                <w:bottom w:val="none" w:sz="0" w:space="0" w:color="auto"/>
                <w:right w:val="none" w:sz="0" w:space="0" w:color="auto"/>
              </w:divBdr>
            </w:div>
            <w:div w:id="1418207163">
              <w:marLeft w:val="0"/>
              <w:marRight w:val="0"/>
              <w:marTop w:val="0"/>
              <w:marBottom w:val="0"/>
              <w:divBdr>
                <w:top w:val="none" w:sz="0" w:space="0" w:color="auto"/>
                <w:left w:val="none" w:sz="0" w:space="0" w:color="auto"/>
                <w:bottom w:val="none" w:sz="0" w:space="0" w:color="auto"/>
                <w:right w:val="none" w:sz="0" w:space="0" w:color="auto"/>
              </w:divBdr>
            </w:div>
            <w:div w:id="1595094495">
              <w:marLeft w:val="0"/>
              <w:marRight w:val="0"/>
              <w:marTop w:val="0"/>
              <w:marBottom w:val="0"/>
              <w:divBdr>
                <w:top w:val="none" w:sz="0" w:space="0" w:color="auto"/>
                <w:left w:val="none" w:sz="0" w:space="0" w:color="auto"/>
                <w:bottom w:val="none" w:sz="0" w:space="0" w:color="auto"/>
                <w:right w:val="none" w:sz="0" w:space="0" w:color="auto"/>
              </w:divBdr>
            </w:div>
            <w:div w:id="940138931">
              <w:marLeft w:val="0"/>
              <w:marRight w:val="0"/>
              <w:marTop w:val="0"/>
              <w:marBottom w:val="0"/>
              <w:divBdr>
                <w:top w:val="none" w:sz="0" w:space="0" w:color="auto"/>
                <w:left w:val="none" w:sz="0" w:space="0" w:color="auto"/>
                <w:bottom w:val="none" w:sz="0" w:space="0" w:color="auto"/>
                <w:right w:val="none" w:sz="0" w:space="0" w:color="auto"/>
              </w:divBdr>
            </w:div>
            <w:div w:id="1079864744">
              <w:marLeft w:val="0"/>
              <w:marRight w:val="0"/>
              <w:marTop w:val="0"/>
              <w:marBottom w:val="0"/>
              <w:divBdr>
                <w:top w:val="none" w:sz="0" w:space="0" w:color="auto"/>
                <w:left w:val="none" w:sz="0" w:space="0" w:color="auto"/>
                <w:bottom w:val="none" w:sz="0" w:space="0" w:color="auto"/>
                <w:right w:val="none" w:sz="0" w:space="0" w:color="auto"/>
              </w:divBdr>
            </w:div>
            <w:div w:id="26807321">
              <w:marLeft w:val="0"/>
              <w:marRight w:val="0"/>
              <w:marTop w:val="0"/>
              <w:marBottom w:val="0"/>
              <w:divBdr>
                <w:top w:val="none" w:sz="0" w:space="0" w:color="auto"/>
                <w:left w:val="none" w:sz="0" w:space="0" w:color="auto"/>
                <w:bottom w:val="none" w:sz="0" w:space="0" w:color="auto"/>
                <w:right w:val="none" w:sz="0" w:space="0" w:color="auto"/>
              </w:divBdr>
            </w:div>
            <w:div w:id="391781831">
              <w:marLeft w:val="0"/>
              <w:marRight w:val="0"/>
              <w:marTop w:val="0"/>
              <w:marBottom w:val="0"/>
              <w:divBdr>
                <w:top w:val="none" w:sz="0" w:space="0" w:color="auto"/>
                <w:left w:val="none" w:sz="0" w:space="0" w:color="auto"/>
                <w:bottom w:val="none" w:sz="0" w:space="0" w:color="auto"/>
                <w:right w:val="none" w:sz="0" w:space="0" w:color="auto"/>
              </w:divBdr>
            </w:div>
            <w:div w:id="2107579450">
              <w:marLeft w:val="0"/>
              <w:marRight w:val="0"/>
              <w:marTop w:val="0"/>
              <w:marBottom w:val="0"/>
              <w:divBdr>
                <w:top w:val="none" w:sz="0" w:space="0" w:color="auto"/>
                <w:left w:val="none" w:sz="0" w:space="0" w:color="auto"/>
                <w:bottom w:val="none" w:sz="0" w:space="0" w:color="auto"/>
                <w:right w:val="none" w:sz="0" w:space="0" w:color="auto"/>
              </w:divBdr>
            </w:div>
            <w:div w:id="1656907367">
              <w:marLeft w:val="0"/>
              <w:marRight w:val="0"/>
              <w:marTop w:val="0"/>
              <w:marBottom w:val="0"/>
              <w:divBdr>
                <w:top w:val="none" w:sz="0" w:space="0" w:color="auto"/>
                <w:left w:val="none" w:sz="0" w:space="0" w:color="auto"/>
                <w:bottom w:val="none" w:sz="0" w:space="0" w:color="auto"/>
                <w:right w:val="none" w:sz="0" w:space="0" w:color="auto"/>
              </w:divBdr>
            </w:div>
            <w:div w:id="855923018">
              <w:marLeft w:val="0"/>
              <w:marRight w:val="0"/>
              <w:marTop w:val="0"/>
              <w:marBottom w:val="0"/>
              <w:divBdr>
                <w:top w:val="none" w:sz="0" w:space="0" w:color="auto"/>
                <w:left w:val="none" w:sz="0" w:space="0" w:color="auto"/>
                <w:bottom w:val="none" w:sz="0" w:space="0" w:color="auto"/>
                <w:right w:val="none" w:sz="0" w:space="0" w:color="auto"/>
              </w:divBdr>
            </w:div>
            <w:div w:id="218371036">
              <w:marLeft w:val="0"/>
              <w:marRight w:val="0"/>
              <w:marTop w:val="0"/>
              <w:marBottom w:val="0"/>
              <w:divBdr>
                <w:top w:val="none" w:sz="0" w:space="0" w:color="auto"/>
                <w:left w:val="none" w:sz="0" w:space="0" w:color="auto"/>
                <w:bottom w:val="none" w:sz="0" w:space="0" w:color="auto"/>
                <w:right w:val="none" w:sz="0" w:space="0" w:color="auto"/>
              </w:divBdr>
            </w:div>
            <w:div w:id="2054378917">
              <w:marLeft w:val="0"/>
              <w:marRight w:val="0"/>
              <w:marTop w:val="0"/>
              <w:marBottom w:val="0"/>
              <w:divBdr>
                <w:top w:val="none" w:sz="0" w:space="0" w:color="auto"/>
                <w:left w:val="none" w:sz="0" w:space="0" w:color="auto"/>
                <w:bottom w:val="none" w:sz="0" w:space="0" w:color="auto"/>
                <w:right w:val="none" w:sz="0" w:space="0" w:color="auto"/>
              </w:divBdr>
            </w:div>
            <w:div w:id="1082870068">
              <w:marLeft w:val="0"/>
              <w:marRight w:val="0"/>
              <w:marTop w:val="0"/>
              <w:marBottom w:val="0"/>
              <w:divBdr>
                <w:top w:val="none" w:sz="0" w:space="0" w:color="auto"/>
                <w:left w:val="none" w:sz="0" w:space="0" w:color="auto"/>
                <w:bottom w:val="none" w:sz="0" w:space="0" w:color="auto"/>
                <w:right w:val="none" w:sz="0" w:space="0" w:color="auto"/>
              </w:divBdr>
            </w:div>
            <w:div w:id="2144931345">
              <w:marLeft w:val="0"/>
              <w:marRight w:val="0"/>
              <w:marTop w:val="0"/>
              <w:marBottom w:val="0"/>
              <w:divBdr>
                <w:top w:val="none" w:sz="0" w:space="0" w:color="auto"/>
                <w:left w:val="none" w:sz="0" w:space="0" w:color="auto"/>
                <w:bottom w:val="none" w:sz="0" w:space="0" w:color="auto"/>
                <w:right w:val="none" w:sz="0" w:space="0" w:color="auto"/>
              </w:divBdr>
            </w:div>
            <w:div w:id="675422683">
              <w:marLeft w:val="0"/>
              <w:marRight w:val="0"/>
              <w:marTop w:val="0"/>
              <w:marBottom w:val="0"/>
              <w:divBdr>
                <w:top w:val="none" w:sz="0" w:space="0" w:color="auto"/>
                <w:left w:val="none" w:sz="0" w:space="0" w:color="auto"/>
                <w:bottom w:val="none" w:sz="0" w:space="0" w:color="auto"/>
                <w:right w:val="none" w:sz="0" w:space="0" w:color="auto"/>
              </w:divBdr>
            </w:div>
            <w:div w:id="1803114046">
              <w:marLeft w:val="0"/>
              <w:marRight w:val="0"/>
              <w:marTop w:val="0"/>
              <w:marBottom w:val="0"/>
              <w:divBdr>
                <w:top w:val="none" w:sz="0" w:space="0" w:color="auto"/>
                <w:left w:val="none" w:sz="0" w:space="0" w:color="auto"/>
                <w:bottom w:val="none" w:sz="0" w:space="0" w:color="auto"/>
                <w:right w:val="none" w:sz="0" w:space="0" w:color="auto"/>
              </w:divBdr>
            </w:div>
            <w:div w:id="560211344">
              <w:marLeft w:val="0"/>
              <w:marRight w:val="0"/>
              <w:marTop w:val="0"/>
              <w:marBottom w:val="0"/>
              <w:divBdr>
                <w:top w:val="none" w:sz="0" w:space="0" w:color="auto"/>
                <w:left w:val="none" w:sz="0" w:space="0" w:color="auto"/>
                <w:bottom w:val="none" w:sz="0" w:space="0" w:color="auto"/>
                <w:right w:val="none" w:sz="0" w:space="0" w:color="auto"/>
              </w:divBdr>
            </w:div>
            <w:div w:id="331304353">
              <w:marLeft w:val="0"/>
              <w:marRight w:val="0"/>
              <w:marTop w:val="0"/>
              <w:marBottom w:val="0"/>
              <w:divBdr>
                <w:top w:val="none" w:sz="0" w:space="0" w:color="auto"/>
                <w:left w:val="none" w:sz="0" w:space="0" w:color="auto"/>
                <w:bottom w:val="none" w:sz="0" w:space="0" w:color="auto"/>
                <w:right w:val="none" w:sz="0" w:space="0" w:color="auto"/>
              </w:divBdr>
            </w:div>
            <w:div w:id="1099912367">
              <w:marLeft w:val="0"/>
              <w:marRight w:val="0"/>
              <w:marTop w:val="0"/>
              <w:marBottom w:val="0"/>
              <w:divBdr>
                <w:top w:val="none" w:sz="0" w:space="0" w:color="auto"/>
                <w:left w:val="none" w:sz="0" w:space="0" w:color="auto"/>
                <w:bottom w:val="none" w:sz="0" w:space="0" w:color="auto"/>
                <w:right w:val="none" w:sz="0" w:space="0" w:color="auto"/>
              </w:divBdr>
            </w:div>
            <w:div w:id="1660689200">
              <w:marLeft w:val="0"/>
              <w:marRight w:val="0"/>
              <w:marTop w:val="0"/>
              <w:marBottom w:val="0"/>
              <w:divBdr>
                <w:top w:val="none" w:sz="0" w:space="0" w:color="auto"/>
                <w:left w:val="none" w:sz="0" w:space="0" w:color="auto"/>
                <w:bottom w:val="none" w:sz="0" w:space="0" w:color="auto"/>
                <w:right w:val="none" w:sz="0" w:space="0" w:color="auto"/>
              </w:divBdr>
            </w:div>
            <w:div w:id="439957658">
              <w:marLeft w:val="0"/>
              <w:marRight w:val="0"/>
              <w:marTop w:val="0"/>
              <w:marBottom w:val="0"/>
              <w:divBdr>
                <w:top w:val="none" w:sz="0" w:space="0" w:color="auto"/>
                <w:left w:val="none" w:sz="0" w:space="0" w:color="auto"/>
                <w:bottom w:val="none" w:sz="0" w:space="0" w:color="auto"/>
                <w:right w:val="none" w:sz="0" w:space="0" w:color="auto"/>
              </w:divBdr>
            </w:div>
            <w:div w:id="347561183">
              <w:marLeft w:val="0"/>
              <w:marRight w:val="0"/>
              <w:marTop w:val="0"/>
              <w:marBottom w:val="0"/>
              <w:divBdr>
                <w:top w:val="none" w:sz="0" w:space="0" w:color="auto"/>
                <w:left w:val="none" w:sz="0" w:space="0" w:color="auto"/>
                <w:bottom w:val="none" w:sz="0" w:space="0" w:color="auto"/>
                <w:right w:val="none" w:sz="0" w:space="0" w:color="auto"/>
              </w:divBdr>
            </w:div>
            <w:div w:id="1841001246">
              <w:marLeft w:val="0"/>
              <w:marRight w:val="0"/>
              <w:marTop w:val="0"/>
              <w:marBottom w:val="0"/>
              <w:divBdr>
                <w:top w:val="none" w:sz="0" w:space="0" w:color="auto"/>
                <w:left w:val="none" w:sz="0" w:space="0" w:color="auto"/>
                <w:bottom w:val="none" w:sz="0" w:space="0" w:color="auto"/>
                <w:right w:val="none" w:sz="0" w:space="0" w:color="auto"/>
              </w:divBdr>
            </w:div>
            <w:div w:id="2058428503">
              <w:marLeft w:val="0"/>
              <w:marRight w:val="0"/>
              <w:marTop w:val="0"/>
              <w:marBottom w:val="0"/>
              <w:divBdr>
                <w:top w:val="none" w:sz="0" w:space="0" w:color="auto"/>
                <w:left w:val="none" w:sz="0" w:space="0" w:color="auto"/>
                <w:bottom w:val="none" w:sz="0" w:space="0" w:color="auto"/>
                <w:right w:val="none" w:sz="0" w:space="0" w:color="auto"/>
              </w:divBdr>
            </w:div>
            <w:div w:id="688456264">
              <w:marLeft w:val="0"/>
              <w:marRight w:val="0"/>
              <w:marTop w:val="0"/>
              <w:marBottom w:val="0"/>
              <w:divBdr>
                <w:top w:val="none" w:sz="0" w:space="0" w:color="auto"/>
                <w:left w:val="none" w:sz="0" w:space="0" w:color="auto"/>
                <w:bottom w:val="none" w:sz="0" w:space="0" w:color="auto"/>
                <w:right w:val="none" w:sz="0" w:space="0" w:color="auto"/>
              </w:divBdr>
            </w:div>
            <w:div w:id="62070654">
              <w:marLeft w:val="0"/>
              <w:marRight w:val="0"/>
              <w:marTop w:val="0"/>
              <w:marBottom w:val="0"/>
              <w:divBdr>
                <w:top w:val="none" w:sz="0" w:space="0" w:color="auto"/>
                <w:left w:val="none" w:sz="0" w:space="0" w:color="auto"/>
                <w:bottom w:val="none" w:sz="0" w:space="0" w:color="auto"/>
                <w:right w:val="none" w:sz="0" w:space="0" w:color="auto"/>
              </w:divBdr>
            </w:div>
            <w:div w:id="834952084">
              <w:marLeft w:val="0"/>
              <w:marRight w:val="0"/>
              <w:marTop w:val="0"/>
              <w:marBottom w:val="0"/>
              <w:divBdr>
                <w:top w:val="none" w:sz="0" w:space="0" w:color="auto"/>
                <w:left w:val="none" w:sz="0" w:space="0" w:color="auto"/>
                <w:bottom w:val="none" w:sz="0" w:space="0" w:color="auto"/>
                <w:right w:val="none" w:sz="0" w:space="0" w:color="auto"/>
              </w:divBdr>
            </w:div>
            <w:div w:id="1680035839">
              <w:marLeft w:val="0"/>
              <w:marRight w:val="0"/>
              <w:marTop w:val="0"/>
              <w:marBottom w:val="0"/>
              <w:divBdr>
                <w:top w:val="none" w:sz="0" w:space="0" w:color="auto"/>
                <w:left w:val="none" w:sz="0" w:space="0" w:color="auto"/>
                <w:bottom w:val="none" w:sz="0" w:space="0" w:color="auto"/>
                <w:right w:val="none" w:sz="0" w:space="0" w:color="auto"/>
              </w:divBdr>
            </w:div>
            <w:div w:id="301429220">
              <w:marLeft w:val="0"/>
              <w:marRight w:val="0"/>
              <w:marTop w:val="0"/>
              <w:marBottom w:val="0"/>
              <w:divBdr>
                <w:top w:val="none" w:sz="0" w:space="0" w:color="auto"/>
                <w:left w:val="none" w:sz="0" w:space="0" w:color="auto"/>
                <w:bottom w:val="none" w:sz="0" w:space="0" w:color="auto"/>
                <w:right w:val="none" w:sz="0" w:space="0" w:color="auto"/>
              </w:divBdr>
            </w:div>
            <w:div w:id="1545019461">
              <w:marLeft w:val="0"/>
              <w:marRight w:val="0"/>
              <w:marTop w:val="0"/>
              <w:marBottom w:val="0"/>
              <w:divBdr>
                <w:top w:val="none" w:sz="0" w:space="0" w:color="auto"/>
                <w:left w:val="none" w:sz="0" w:space="0" w:color="auto"/>
                <w:bottom w:val="none" w:sz="0" w:space="0" w:color="auto"/>
                <w:right w:val="none" w:sz="0" w:space="0" w:color="auto"/>
              </w:divBdr>
            </w:div>
            <w:div w:id="122309925">
              <w:marLeft w:val="0"/>
              <w:marRight w:val="0"/>
              <w:marTop w:val="0"/>
              <w:marBottom w:val="0"/>
              <w:divBdr>
                <w:top w:val="none" w:sz="0" w:space="0" w:color="auto"/>
                <w:left w:val="none" w:sz="0" w:space="0" w:color="auto"/>
                <w:bottom w:val="none" w:sz="0" w:space="0" w:color="auto"/>
                <w:right w:val="none" w:sz="0" w:space="0" w:color="auto"/>
              </w:divBdr>
            </w:div>
            <w:div w:id="668362108">
              <w:marLeft w:val="0"/>
              <w:marRight w:val="0"/>
              <w:marTop w:val="0"/>
              <w:marBottom w:val="0"/>
              <w:divBdr>
                <w:top w:val="none" w:sz="0" w:space="0" w:color="auto"/>
                <w:left w:val="none" w:sz="0" w:space="0" w:color="auto"/>
                <w:bottom w:val="none" w:sz="0" w:space="0" w:color="auto"/>
                <w:right w:val="none" w:sz="0" w:space="0" w:color="auto"/>
              </w:divBdr>
            </w:div>
            <w:div w:id="1562012962">
              <w:marLeft w:val="0"/>
              <w:marRight w:val="0"/>
              <w:marTop w:val="0"/>
              <w:marBottom w:val="0"/>
              <w:divBdr>
                <w:top w:val="none" w:sz="0" w:space="0" w:color="auto"/>
                <w:left w:val="none" w:sz="0" w:space="0" w:color="auto"/>
                <w:bottom w:val="none" w:sz="0" w:space="0" w:color="auto"/>
                <w:right w:val="none" w:sz="0" w:space="0" w:color="auto"/>
              </w:divBdr>
            </w:div>
            <w:div w:id="13318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6718">
      <w:bodyDiv w:val="1"/>
      <w:marLeft w:val="0"/>
      <w:marRight w:val="0"/>
      <w:marTop w:val="0"/>
      <w:marBottom w:val="0"/>
      <w:divBdr>
        <w:top w:val="none" w:sz="0" w:space="0" w:color="auto"/>
        <w:left w:val="none" w:sz="0" w:space="0" w:color="auto"/>
        <w:bottom w:val="none" w:sz="0" w:space="0" w:color="auto"/>
        <w:right w:val="none" w:sz="0" w:space="0" w:color="auto"/>
      </w:divBdr>
      <w:divsChild>
        <w:div w:id="1670864230">
          <w:marLeft w:val="0"/>
          <w:marRight w:val="0"/>
          <w:marTop w:val="0"/>
          <w:marBottom w:val="0"/>
          <w:divBdr>
            <w:top w:val="none" w:sz="0" w:space="0" w:color="auto"/>
            <w:left w:val="none" w:sz="0" w:space="0" w:color="auto"/>
            <w:bottom w:val="none" w:sz="0" w:space="0" w:color="auto"/>
            <w:right w:val="none" w:sz="0" w:space="0" w:color="auto"/>
          </w:divBdr>
          <w:divsChild>
            <w:div w:id="1340544246">
              <w:marLeft w:val="0"/>
              <w:marRight w:val="0"/>
              <w:marTop w:val="0"/>
              <w:marBottom w:val="0"/>
              <w:divBdr>
                <w:top w:val="none" w:sz="0" w:space="0" w:color="auto"/>
                <w:left w:val="none" w:sz="0" w:space="0" w:color="auto"/>
                <w:bottom w:val="none" w:sz="0" w:space="0" w:color="auto"/>
                <w:right w:val="none" w:sz="0" w:space="0" w:color="auto"/>
              </w:divBdr>
            </w:div>
            <w:div w:id="565379215">
              <w:marLeft w:val="0"/>
              <w:marRight w:val="0"/>
              <w:marTop w:val="0"/>
              <w:marBottom w:val="0"/>
              <w:divBdr>
                <w:top w:val="none" w:sz="0" w:space="0" w:color="auto"/>
                <w:left w:val="none" w:sz="0" w:space="0" w:color="auto"/>
                <w:bottom w:val="none" w:sz="0" w:space="0" w:color="auto"/>
                <w:right w:val="none" w:sz="0" w:space="0" w:color="auto"/>
              </w:divBdr>
            </w:div>
            <w:div w:id="121656090">
              <w:marLeft w:val="0"/>
              <w:marRight w:val="0"/>
              <w:marTop w:val="0"/>
              <w:marBottom w:val="0"/>
              <w:divBdr>
                <w:top w:val="none" w:sz="0" w:space="0" w:color="auto"/>
                <w:left w:val="none" w:sz="0" w:space="0" w:color="auto"/>
                <w:bottom w:val="none" w:sz="0" w:space="0" w:color="auto"/>
                <w:right w:val="none" w:sz="0" w:space="0" w:color="auto"/>
              </w:divBdr>
            </w:div>
            <w:div w:id="744954594">
              <w:marLeft w:val="0"/>
              <w:marRight w:val="0"/>
              <w:marTop w:val="0"/>
              <w:marBottom w:val="0"/>
              <w:divBdr>
                <w:top w:val="none" w:sz="0" w:space="0" w:color="auto"/>
                <w:left w:val="none" w:sz="0" w:space="0" w:color="auto"/>
                <w:bottom w:val="none" w:sz="0" w:space="0" w:color="auto"/>
                <w:right w:val="none" w:sz="0" w:space="0" w:color="auto"/>
              </w:divBdr>
            </w:div>
            <w:div w:id="1898663929">
              <w:marLeft w:val="0"/>
              <w:marRight w:val="0"/>
              <w:marTop w:val="0"/>
              <w:marBottom w:val="0"/>
              <w:divBdr>
                <w:top w:val="none" w:sz="0" w:space="0" w:color="auto"/>
                <w:left w:val="none" w:sz="0" w:space="0" w:color="auto"/>
                <w:bottom w:val="none" w:sz="0" w:space="0" w:color="auto"/>
                <w:right w:val="none" w:sz="0" w:space="0" w:color="auto"/>
              </w:divBdr>
            </w:div>
            <w:div w:id="760876510">
              <w:marLeft w:val="0"/>
              <w:marRight w:val="0"/>
              <w:marTop w:val="0"/>
              <w:marBottom w:val="0"/>
              <w:divBdr>
                <w:top w:val="none" w:sz="0" w:space="0" w:color="auto"/>
                <w:left w:val="none" w:sz="0" w:space="0" w:color="auto"/>
                <w:bottom w:val="none" w:sz="0" w:space="0" w:color="auto"/>
                <w:right w:val="none" w:sz="0" w:space="0" w:color="auto"/>
              </w:divBdr>
            </w:div>
            <w:div w:id="105780976">
              <w:marLeft w:val="0"/>
              <w:marRight w:val="0"/>
              <w:marTop w:val="0"/>
              <w:marBottom w:val="0"/>
              <w:divBdr>
                <w:top w:val="none" w:sz="0" w:space="0" w:color="auto"/>
                <w:left w:val="none" w:sz="0" w:space="0" w:color="auto"/>
                <w:bottom w:val="none" w:sz="0" w:space="0" w:color="auto"/>
                <w:right w:val="none" w:sz="0" w:space="0" w:color="auto"/>
              </w:divBdr>
            </w:div>
            <w:div w:id="108547868">
              <w:marLeft w:val="0"/>
              <w:marRight w:val="0"/>
              <w:marTop w:val="0"/>
              <w:marBottom w:val="0"/>
              <w:divBdr>
                <w:top w:val="none" w:sz="0" w:space="0" w:color="auto"/>
                <w:left w:val="none" w:sz="0" w:space="0" w:color="auto"/>
                <w:bottom w:val="none" w:sz="0" w:space="0" w:color="auto"/>
                <w:right w:val="none" w:sz="0" w:space="0" w:color="auto"/>
              </w:divBdr>
            </w:div>
            <w:div w:id="233047512">
              <w:marLeft w:val="0"/>
              <w:marRight w:val="0"/>
              <w:marTop w:val="0"/>
              <w:marBottom w:val="0"/>
              <w:divBdr>
                <w:top w:val="none" w:sz="0" w:space="0" w:color="auto"/>
                <w:left w:val="none" w:sz="0" w:space="0" w:color="auto"/>
                <w:bottom w:val="none" w:sz="0" w:space="0" w:color="auto"/>
                <w:right w:val="none" w:sz="0" w:space="0" w:color="auto"/>
              </w:divBdr>
            </w:div>
            <w:div w:id="794493300">
              <w:marLeft w:val="0"/>
              <w:marRight w:val="0"/>
              <w:marTop w:val="0"/>
              <w:marBottom w:val="0"/>
              <w:divBdr>
                <w:top w:val="none" w:sz="0" w:space="0" w:color="auto"/>
                <w:left w:val="none" w:sz="0" w:space="0" w:color="auto"/>
                <w:bottom w:val="none" w:sz="0" w:space="0" w:color="auto"/>
                <w:right w:val="none" w:sz="0" w:space="0" w:color="auto"/>
              </w:divBdr>
            </w:div>
            <w:div w:id="1519080337">
              <w:marLeft w:val="0"/>
              <w:marRight w:val="0"/>
              <w:marTop w:val="0"/>
              <w:marBottom w:val="0"/>
              <w:divBdr>
                <w:top w:val="none" w:sz="0" w:space="0" w:color="auto"/>
                <w:left w:val="none" w:sz="0" w:space="0" w:color="auto"/>
                <w:bottom w:val="none" w:sz="0" w:space="0" w:color="auto"/>
                <w:right w:val="none" w:sz="0" w:space="0" w:color="auto"/>
              </w:divBdr>
            </w:div>
            <w:div w:id="1946376857">
              <w:marLeft w:val="0"/>
              <w:marRight w:val="0"/>
              <w:marTop w:val="0"/>
              <w:marBottom w:val="0"/>
              <w:divBdr>
                <w:top w:val="none" w:sz="0" w:space="0" w:color="auto"/>
                <w:left w:val="none" w:sz="0" w:space="0" w:color="auto"/>
                <w:bottom w:val="none" w:sz="0" w:space="0" w:color="auto"/>
                <w:right w:val="none" w:sz="0" w:space="0" w:color="auto"/>
              </w:divBdr>
            </w:div>
            <w:div w:id="895629898">
              <w:marLeft w:val="0"/>
              <w:marRight w:val="0"/>
              <w:marTop w:val="0"/>
              <w:marBottom w:val="0"/>
              <w:divBdr>
                <w:top w:val="none" w:sz="0" w:space="0" w:color="auto"/>
                <w:left w:val="none" w:sz="0" w:space="0" w:color="auto"/>
                <w:bottom w:val="none" w:sz="0" w:space="0" w:color="auto"/>
                <w:right w:val="none" w:sz="0" w:space="0" w:color="auto"/>
              </w:divBdr>
            </w:div>
            <w:div w:id="1302077599">
              <w:marLeft w:val="0"/>
              <w:marRight w:val="0"/>
              <w:marTop w:val="0"/>
              <w:marBottom w:val="0"/>
              <w:divBdr>
                <w:top w:val="none" w:sz="0" w:space="0" w:color="auto"/>
                <w:left w:val="none" w:sz="0" w:space="0" w:color="auto"/>
                <w:bottom w:val="none" w:sz="0" w:space="0" w:color="auto"/>
                <w:right w:val="none" w:sz="0" w:space="0" w:color="auto"/>
              </w:divBdr>
            </w:div>
            <w:div w:id="311183746">
              <w:marLeft w:val="0"/>
              <w:marRight w:val="0"/>
              <w:marTop w:val="0"/>
              <w:marBottom w:val="0"/>
              <w:divBdr>
                <w:top w:val="none" w:sz="0" w:space="0" w:color="auto"/>
                <w:left w:val="none" w:sz="0" w:space="0" w:color="auto"/>
                <w:bottom w:val="none" w:sz="0" w:space="0" w:color="auto"/>
                <w:right w:val="none" w:sz="0" w:space="0" w:color="auto"/>
              </w:divBdr>
            </w:div>
            <w:div w:id="579825146">
              <w:marLeft w:val="0"/>
              <w:marRight w:val="0"/>
              <w:marTop w:val="0"/>
              <w:marBottom w:val="0"/>
              <w:divBdr>
                <w:top w:val="none" w:sz="0" w:space="0" w:color="auto"/>
                <w:left w:val="none" w:sz="0" w:space="0" w:color="auto"/>
                <w:bottom w:val="none" w:sz="0" w:space="0" w:color="auto"/>
                <w:right w:val="none" w:sz="0" w:space="0" w:color="auto"/>
              </w:divBdr>
            </w:div>
            <w:div w:id="7924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3482">
      <w:bodyDiv w:val="1"/>
      <w:marLeft w:val="0"/>
      <w:marRight w:val="0"/>
      <w:marTop w:val="0"/>
      <w:marBottom w:val="0"/>
      <w:divBdr>
        <w:top w:val="none" w:sz="0" w:space="0" w:color="auto"/>
        <w:left w:val="none" w:sz="0" w:space="0" w:color="auto"/>
        <w:bottom w:val="none" w:sz="0" w:space="0" w:color="auto"/>
        <w:right w:val="none" w:sz="0" w:space="0" w:color="auto"/>
      </w:divBdr>
      <w:divsChild>
        <w:div w:id="1397321066">
          <w:marLeft w:val="0"/>
          <w:marRight w:val="0"/>
          <w:marTop w:val="0"/>
          <w:marBottom w:val="0"/>
          <w:divBdr>
            <w:top w:val="none" w:sz="0" w:space="0" w:color="auto"/>
            <w:left w:val="none" w:sz="0" w:space="0" w:color="auto"/>
            <w:bottom w:val="none" w:sz="0" w:space="0" w:color="auto"/>
            <w:right w:val="none" w:sz="0" w:space="0" w:color="auto"/>
          </w:divBdr>
          <w:divsChild>
            <w:div w:id="2098749560">
              <w:marLeft w:val="0"/>
              <w:marRight w:val="0"/>
              <w:marTop w:val="0"/>
              <w:marBottom w:val="0"/>
              <w:divBdr>
                <w:top w:val="none" w:sz="0" w:space="0" w:color="auto"/>
                <w:left w:val="none" w:sz="0" w:space="0" w:color="auto"/>
                <w:bottom w:val="none" w:sz="0" w:space="0" w:color="auto"/>
                <w:right w:val="none" w:sz="0" w:space="0" w:color="auto"/>
              </w:divBdr>
            </w:div>
            <w:div w:id="129783534">
              <w:marLeft w:val="0"/>
              <w:marRight w:val="0"/>
              <w:marTop w:val="0"/>
              <w:marBottom w:val="0"/>
              <w:divBdr>
                <w:top w:val="none" w:sz="0" w:space="0" w:color="auto"/>
                <w:left w:val="none" w:sz="0" w:space="0" w:color="auto"/>
                <w:bottom w:val="none" w:sz="0" w:space="0" w:color="auto"/>
                <w:right w:val="none" w:sz="0" w:space="0" w:color="auto"/>
              </w:divBdr>
            </w:div>
            <w:div w:id="172957895">
              <w:marLeft w:val="0"/>
              <w:marRight w:val="0"/>
              <w:marTop w:val="0"/>
              <w:marBottom w:val="0"/>
              <w:divBdr>
                <w:top w:val="none" w:sz="0" w:space="0" w:color="auto"/>
                <w:left w:val="none" w:sz="0" w:space="0" w:color="auto"/>
                <w:bottom w:val="none" w:sz="0" w:space="0" w:color="auto"/>
                <w:right w:val="none" w:sz="0" w:space="0" w:color="auto"/>
              </w:divBdr>
            </w:div>
            <w:div w:id="2078434488">
              <w:marLeft w:val="0"/>
              <w:marRight w:val="0"/>
              <w:marTop w:val="0"/>
              <w:marBottom w:val="0"/>
              <w:divBdr>
                <w:top w:val="none" w:sz="0" w:space="0" w:color="auto"/>
                <w:left w:val="none" w:sz="0" w:space="0" w:color="auto"/>
                <w:bottom w:val="none" w:sz="0" w:space="0" w:color="auto"/>
                <w:right w:val="none" w:sz="0" w:space="0" w:color="auto"/>
              </w:divBdr>
            </w:div>
            <w:div w:id="409474469">
              <w:marLeft w:val="0"/>
              <w:marRight w:val="0"/>
              <w:marTop w:val="0"/>
              <w:marBottom w:val="0"/>
              <w:divBdr>
                <w:top w:val="none" w:sz="0" w:space="0" w:color="auto"/>
                <w:left w:val="none" w:sz="0" w:space="0" w:color="auto"/>
                <w:bottom w:val="none" w:sz="0" w:space="0" w:color="auto"/>
                <w:right w:val="none" w:sz="0" w:space="0" w:color="auto"/>
              </w:divBdr>
            </w:div>
            <w:div w:id="1777286516">
              <w:marLeft w:val="0"/>
              <w:marRight w:val="0"/>
              <w:marTop w:val="0"/>
              <w:marBottom w:val="0"/>
              <w:divBdr>
                <w:top w:val="none" w:sz="0" w:space="0" w:color="auto"/>
                <w:left w:val="none" w:sz="0" w:space="0" w:color="auto"/>
                <w:bottom w:val="none" w:sz="0" w:space="0" w:color="auto"/>
                <w:right w:val="none" w:sz="0" w:space="0" w:color="auto"/>
              </w:divBdr>
            </w:div>
            <w:div w:id="322051658">
              <w:marLeft w:val="0"/>
              <w:marRight w:val="0"/>
              <w:marTop w:val="0"/>
              <w:marBottom w:val="0"/>
              <w:divBdr>
                <w:top w:val="none" w:sz="0" w:space="0" w:color="auto"/>
                <w:left w:val="none" w:sz="0" w:space="0" w:color="auto"/>
                <w:bottom w:val="none" w:sz="0" w:space="0" w:color="auto"/>
                <w:right w:val="none" w:sz="0" w:space="0" w:color="auto"/>
              </w:divBdr>
            </w:div>
            <w:div w:id="2082408401">
              <w:marLeft w:val="0"/>
              <w:marRight w:val="0"/>
              <w:marTop w:val="0"/>
              <w:marBottom w:val="0"/>
              <w:divBdr>
                <w:top w:val="none" w:sz="0" w:space="0" w:color="auto"/>
                <w:left w:val="none" w:sz="0" w:space="0" w:color="auto"/>
                <w:bottom w:val="none" w:sz="0" w:space="0" w:color="auto"/>
                <w:right w:val="none" w:sz="0" w:space="0" w:color="auto"/>
              </w:divBdr>
            </w:div>
            <w:div w:id="1544563821">
              <w:marLeft w:val="0"/>
              <w:marRight w:val="0"/>
              <w:marTop w:val="0"/>
              <w:marBottom w:val="0"/>
              <w:divBdr>
                <w:top w:val="none" w:sz="0" w:space="0" w:color="auto"/>
                <w:left w:val="none" w:sz="0" w:space="0" w:color="auto"/>
                <w:bottom w:val="none" w:sz="0" w:space="0" w:color="auto"/>
                <w:right w:val="none" w:sz="0" w:space="0" w:color="auto"/>
              </w:divBdr>
            </w:div>
            <w:div w:id="1639800279">
              <w:marLeft w:val="0"/>
              <w:marRight w:val="0"/>
              <w:marTop w:val="0"/>
              <w:marBottom w:val="0"/>
              <w:divBdr>
                <w:top w:val="none" w:sz="0" w:space="0" w:color="auto"/>
                <w:left w:val="none" w:sz="0" w:space="0" w:color="auto"/>
                <w:bottom w:val="none" w:sz="0" w:space="0" w:color="auto"/>
                <w:right w:val="none" w:sz="0" w:space="0" w:color="auto"/>
              </w:divBdr>
            </w:div>
            <w:div w:id="322707440">
              <w:marLeft w:val="0"/>
              <w:marRight w:val="0"/>
              <w:marTop w:val="0"/>
              <w:marBottom w:val="0"/>
              <w:divBdr>
                <w:top w:val="none" w:sz="0" w:space="0" w:color="auto"/>
                <w:left w:val="none" w:sz="0" w:space="0" w:color="auto"/>
                <w:bottom w:val="none" w:sz="0" w:space="0" w:color="auto"/>
                <w:right w:val="none" w:sz="0" w:space="0" w:color="auto"/>
              </w:divBdr>
            </w:div>
            <w:div w:id="1328630429">
              <w:marLeft w:val="0"/>
              <w:marRight w:val="0"/>
              <w:marTop w:val="0"/>
              <w:marBottom w:val="0"/>
              <w:divBdr>
                <w:top w:val="none" w:sz="0" w:space="0" w:color="auto"/>
                <w:left w:val="none" w:sz="0" w:space="0" w:color="auto"/>
                <w:bottom w:val="none" w:sz="0" w:space="0" w:color="auto"/>
                <w:right w:val="none" w:sz="0" w:space="0" w:color="auto"/>
              </w:divBdr>
            </w:div>
            <w:div w:id="100564642">
              <w:marLeft w:val="0"/>
              <w:marRight w:val="0"/>
              <w:marTop w:val="0"/>
              <w:marBottom w:val="0"/>
              <w:divBdr>
                <w:top w:val="none" w:sz="0" w:space="0" w:color="auto"/>
                <w:left w:val="none" w:sz="0" w:space="0" w:color="auto"/>
                <w:bottom w:val="none" w:sz="0" w:space="0" w:color="auto"/>
                <w:right w:val="none" w:sz="0" w:space="0" w:color="auto"/>
              </w:divBdr>
            </w:div>
            <w:div w:id="813137551">
              <w:marLeft w:val="0"/>
              <w:marRight w:val="0"/>
              <w:marTop w:val="0"/>
              <w:marBottom w:val="0"/>
              <w:divBdr>
                <w:top w:val="none" w:sz="0" w:space="0" w:color="auto"/>
                <w:left w:val="none" w:sz="0" w:space="0" w:color="auto"/>
                <w:bottom w:val="none" w:sz="0" w:space="0" w:color="auto"/>
                <w:right w:val="none" w:sz="0" w:space="0" w:color="auto"/>
              </w:divBdr>
            </w:div>
            <w:div w:id="1723794943">
              <w:marLeft w:val="0"/>
              <w:marRight w:val="0"/>
              <w:marTop w:val="0"/>
              <w:marBottom w:val="0"/>
              <w:divBdr>
                <w:top w:val="none" w:sz="0" w:space="0" w:color="auto"/>
                <w:left w:val="none" w:sz="0" w:space="0" w:color="auto"/>
                <w:bottom w:val="none" w:sz="0" w:space="0" w:color="auto"/>
                <w:right w:val="none" w:sz="0" w:space="0" w:color="auto"/>
              </w:divBdr>
            </w:div>
            <w:div w:id="191190942">
              <w:marLeft w:val="0"/>
              <w:marRight w:val="0"/>
              <w:marTop w:val="0"/>
              <w:marBottom w:val="0"/>
              <w:divBdr>
                <w:top w:val="none" w:sz="0" w:space="0" w:color="auto"/>
                <w:left w:val="none" w:sz="0" w:space="0" w:color="auto"/>
                <w:bottom w:val="none" w:sz="0" w:space="0" w:color="auto"/>
                <w:right w:val="none" w:sz="0" w:space="0" w:color="auto"/>
              </w:divBdr>
            </w:div>
            <w:div w:id="1757747597">
              <w:marLeft w:val="0"/>
              <w:marRight w:val="0"/>
              <w:marTop w:val="0"/>
              <w:marBottom w:val="0"/>
              <w:divBdr>
                <w:top w:val="none" w:sz="0" w:space="0" w:color="auto"/>
                <w:left w:val="none" w:sz="0" w:space="0" w:color="auto"/>
                <w:bottom w:val="none" w:sz="0" w:space="0" w:color="auto"/>
                <w:right w:val="none" w:sz="0" w:space="0" w:color="auto"/>
              </w:divBdr>
            </w:div>
            <w:div w:id="1351033750">
              <w:marLeft w:val="0"/>
              <w:marRight w:val="0"/>
              <w:marTop w:val="0"/>
              <w:marBottom w:val="0"/>
              <w:divBdr>
                <w:top w:val="none" w:sz="0" w:space="0" w:color="auto"/>
                <w:left w:val="none" w:sz="0" w:space="0" w:color="auto"/>
                <w:bottom w:val="none" w:sz="0" w:space="0" w:color="auto"/>
                <w:right w:val="none" w:sz="0" w:space="0" w:color="auto"/>
              </w:divBdr>
            </w:div>
            <w:div w:id="1050151354">
              <w:marLeft w:val="0"/>
              <w:marRight w:val="0"/>
              <w:marTop w:val="0"/>
              <w:marBottom w:val="0"/>
              <w:divBdr>
                <w:top w:val="none" w:sz="0" w:space="0" w:color="auto"/>
                <w:left w:val="none" w:sz="0" w:space="0" w:color="auto"/>
                <w:bottom w:val="none" w:sz="0" w:space="0" w:color="auto"/>
                <w:right w:val="none" w:sz="0" w:space="0" w:color="auto"/>
              </w:divBdr>
            </w:div>
            <w:div w:id="753211986">
              <w:marLeft w:val="0"/>
              <w:marRight w:val="0"/>
              <w:marTop w:val="0"/>
              <w:marBottom w:val="0"/>
              <w:divBdr>
                <w:top w:val="none" w:sz="0" w:space="0" w:color="auto"/>
                <w:left w:val="none" w:sz="0" w:space="0" w:color="auto"/>
                <w:bottom w:val="none" w:sz="0" w:space="0" w:color="auto"/>
                <w:right w:val="none" w:sz="0" w:space="0" w:color="auto"/>
              </w:divBdr>
            </w:div>
            <w:div w:id="1074860666">
              <w:marLeft w:val="0"/>
              <w:marRight w:val="0"/>
              <w:marTop w:val="0"/>
              <w:marBottom w:val="0"/>
              <w:divBdr>
                <w:top w:val="none" w:sz="0" w:space="0" w:color="auto"/>
                <w:left w:val="none" w:sz="0" w:space="0" w:color="auto"/>
                <w:bottom w:val="none" w:sz="0" w:space="0" w:color="auto"/>
                <w:right w:val="none" w:sz="0" w:space="0" w:color="auto"/>
              </w:divBdr>
            </w:div>
            <w:div w:id="1574050155">
              <w:marLeft w:val="0"/>
              <w:marRight w:val="0"/>
              <w:marTop w:val="0"/>
              <w:marBottom w:val="0"/>
              <w:divBdr>
                <w:top w:val="none" w:sz="0" w:space="0" w:color="auto"/>
                <w:left w:val="none" w:sz="0" w:space="0" w:color="auto"/>
                <w:bottom w:val="none" w:sz="0" w:space="0" w:color="auto"/>
                <w:right w:val="none" w:sz="0" w:space="0" w:color="auto"/>
              </w:divBdr>
            </w:div>
            <w:div w:id="1069036339">
              <w:marLeft w:val="0"/>
              <w:marRight w:val="0"/>
              <w:marTop w:val="0"/>
              <w:marBottom w:val="0"/>
              <w:divBdr>
                <w:top w:val="none" w:sz="0" w:space="0" w:color="auto"/>
                <w:left w:val="none" w:sz="0" w:space="0" w:color="auto"/>
                <w:bottom w:val="none" w:sz="0" w:space="0" w:color="auto"/>
                <w:right w:val="none" w:sz="0" w:space="0" w:color="auto"/>
              </w:divBdr>
            </w:div>
            <w:div w:id="999121323">
              <w:marLeft w:val="0"/>
              <w:marRight w:val="0"/>
              <w:marTop w:val="0"/>
              <w:marBottom w:val="0"/>
              <w:divBdr>
                <w:top w:val="none" w:sz="0" w:space="0" w:color="auto"/>
                <w:left w:val="none" w:sz="0" w:space="0" w:color="auto"/>
                <w:bottom w:val="none" w:sz="0" w:space="0" w:color="auto"/>
                <w:right w:val="none" w:sz="0" w:space="0" w:color="auto"/>
              </w:divBdr>
            </w:div>
            <w:div w:id="45879502">
              <w:marLeft w:val="0"/>
              <w:marRight w:val="0"/>
              <w:marTop w:val="0"/>
              <w:marBottom w:val="0"/>
              <w:divBdr>
                <w:top w:val="none" w:sz="0" w:space="0" w:color="auto"/>
                <w:left w:val="none" w:sz="0" w:space="0" w:color="auto"/>
                <w:bottom w:val="none" w:sz="0" w:space="0" w:color="auto"/>
                <w:right w:val="none" w:sz="0" w:space="0" w:color="auto"/>
              </w:divBdr>
            </w:div>
            <w:div w:id="725491841">
              <w:marLeft w:val="0"/>
              <w:marRight w:val="0"/>
              <w:marTop w:val="0"/>
              <w:marBottom w:val="0"/>
              <w:divBdr>
                <w:top w:val="none" w:sz="0" w:space="0" w:color="auto"/>
                <w:left w:val="none" w:sz="0" w:space="0" w:color="auto"/>
                <w:bottom w:val="none" w:sz="0" w:space="0" w:color="auto"/>
                <w:right w:val="none" w:sz="0" w:space="0" w:color="auto"/>
              </w:divBdr>
            </w:div>
            <w:div w:id="269822010">
              <w:marLeft w:val="0"/>
              <w:marRight w:val="0"/>
              <w:marTop w:val="0"/>
              <w:marBottom w:val="0"/>
              <w:divBdr>
                <w:top w:val="none" w:sz="0" w:space="0" w:color="auto"/>
                <w:left w:val="none" w:sz="0" w:space="0" w:color="auto"/>
                <w:bottom w:val="none" w:sz="0" w:space="0" w:color="auto"/>
                <w:right w:val="none" w:sz="0" w:space="0" w:color="auto"/>
              </w:divBdr>
            </w:div>
            <w:div w:id="983778271">
              <w:marLeft w:val="0"/>
              <w:marRight w:val="0"/>
              <w:marTop w:val="0"/>
              <w:marBottom w:val="0"/>
              <w:divBdr>
                <w:top w:val="none" w:sz="0" w:space="0" w:color="auto"/>
                <w:left w:val="none" w:sz="0" w:space="0" w:color="auto"/>
                <w:bottom w:val="none" w:sz="0" w:space="0" w:color="auto"/>
                <w:right w:val="none" w:sz="0" w:space="0" w:color="auto"/>
              </w:divBdr>
            </w:div>
            <w:div w:id="1486899964">
              <w:marLeft w:val="0"/>
              <w:marRight w:val="0"/>
              <w:marTop w:val="0"/>
              <w:marBottom w:val="0"/>
              <w:divBdr>
                <w:top w:val="none" w:sz="0" w:space="0" w:color="auto"/>
                <w:left w:val="none" w:sz="0" w:space="0" w:color="auto"/>
                <w:bottom w:val="none" w:sz="0" w:space="0" w:color="auto"/>
                <w:right w:val="none" w:sz="0" w:space="0" w:color="auto"/>
              </w:divBdr>
            </w:div>
            <w:div w:id="1124081743">
              <w:marLeft w:val="0"/>
              <w:marRight w:val="0"/>
              <w:marTop w:val="0"/>
              <w:marBottom w:val="0"/>
              <w:divBdr>
                <w:top w:val="none" w:sz="0" w:space="0" w:color="auto"/>
                <w:left w:val="none" w:sz="0" w:space="0" w:color="auto"/>
                <w:bottom w:val="none" w:sz="0" w:space="0" w:color="auto"/>
                <w:right w:val="none" w:sz="0" w:space="0" w:color="auto"/>
              </w:divBdr>
            </w:div>
            <w:div w:id="1991250261">
              <w:marLeft w:val="0"/>
              <w:marRight w:val="0"/>
              <w:marTop w:val="0"/>
              <w:marBottom w:val="0"/>
              <w:divBdr>
                <w:top w:val="none" w:sz="0" w:space="0" w:color="auto"/>
                <w:left w:val="none" w:sz="0" w:space="0" w:color="auto"/>
                <w:bottom w:val="none" w:sz="0" w:space="0" w:color="auto"/>
                <w:right w:val="none" w:sz="0" w:space="0" w:color="auto"/>
              </w:divBdr>
            </w:div>
            <w:div w:id="2084334771">
              <w:marLeft w:val="0"/>
              <w:marRight w:val="0"/>
              <w:marTop w:val="0"/>
              <w:marBottom w:val="0"/>
              <w:divBdr>
                <w:top w:val="none" w:sz="0" w:space="0" w:color="auto"/>
                <w:left w:val="none" w:sz="0" w:space="0" w:color="auto"/>
                <w:bottom w:val="none" w:sz="0" w:space="0" w:color="auto"/>
                <w:right w:val="none" w:sz="0" w:space="0" w:color="auto"/>
              </w:divBdr>
            </w:div>
            <w:div w:id="671030841">
              <w:marLeft w:val="0"/>
              <w:marRight w:val="0"/>
              <w:marTop w:val="0"/>
              <w:marBottom w:val="0"/>
              <w:divBdr>
                <w:top w:val="none" w:sz="0" w:space="0" w:color="auto"/>
                <w:left w:val="none" w:sz="0" w:space="0" w:color="auto"/>
                <w:bottom w:val="none" w:sz="0" w:space="0" w:color="auto"/>
                <w:right w:val="none" w:sz="0" w:space="0" w:color="auto"/>
              </w:divBdr>
            </w:div>
            <w:div w:id="235820843">
              <w:marLeft w:val="0"/>
              <w:marRight w:val="0"/>
              <w:marTop w:val="0"/>
              <w:marBottom w:val="0"/>
              <w:divBdr>
                <w:top w:val="none" w:sz="0" w:space="0" w:color="auto"/>
                <w:left w:val="none" w:sz="0" w:space="0" w:color="auto"/>
                <w:bottom w:val="none" w:sz="0" w:space="0" w:color="auto"/>
                <w:right w:val="none" w:sz="0" w:space="0" w:color="auto"/>
              </w:divBdr>
            </w:div>
            <w:div w:id="836992778">
              <w:marLeft w:val="0"/>
              <w:marRight w:val="0"/>
              <w:marTop w:val="0"/>
              <w:marBottom w:val="0"/>
              <w:divBdr>
                <w:top w:val="none" w:sz="0" w:space="0" w:color="auto"/>
                <w:left w:val="none" w:sz="0" w:space="0" w:color="auto"/>
                <w:bottom w:val="none" w:sz="0" w:space="0" w:color="auto"/>
                <w:right w:val="none" w:sz="0" w:space="0" w:color="auto"/>
              </w:divBdr>
            </w:div>
            <w:div w:id="1148589670">
              <w:marLeft w:val="0"/>
              <w:marRight w:val="0"/>
              <w:marTop w:val="0"/>
              <w:marBottom w:val="0"/>
              <w:divBdr>
                <w:top w:val="none" w:sz="0" w:space="0" w:color="auto"/>
                <w:left w:val="none" w:sz="0" w:space="0" w:color="auto"/>
                <w:bottom w:val="none" w:sz="0" w:space="0" w:color="auto"/>
                <w:right w:val="none" w:sz="0" w:space="0" w:color="auto"/>
              </w:divBdr>
            </w:div>
            <w:div w:id="1346785989">
              <w:marLeft w:val="0"/>
              <w:marRight w:val="0"/>
              <w:marTop w:val="0"/>
              <w:marBottom w:val="0"/>
              <w:divBdr>
                <w:top w:val="none" w:sz="0" w:space="0" w:color="auto"/>
                <w:left w:val="none" w:sz="0" w:space="0" w:color="auto"/>
                <w:bottom w:val="none" w:sz="0" w:space="0" w:color="auto"/>
                <w:right w:val="none" w:sz="0" w:space="0" w:color="auto"/>
              </w:divBdr>
            </w:div>
            <w:div w:id="1791165725">
              <w:marLeft w:val="0"/>
              <w:marRight w:val="0"/>
              <w:marTop w:val="0"/>
              <w:marBottom w:val="0"/>
              <w:divBdr>
                <w:top w:val="none" w:sz="0" w:space="0" w:color="auto"/>
                <w:left w:val="none" w:sz="0" w:space="0" w:color="auto"/>
                <w:bottom w:val="none" w:sz="0" w:space="0" w:color="auto"/>
                <w:right w:val="none" w:sz="0" w:space="0" w:color="auto"/>
              </w:divBdr>
            </w:div>
            <w:div w:id="829831696">
              <w:marLeft w:val="0"/>
              <w:marRight w:val="0"/>
              <w:marTop w:val="0"/>
              <w:marBottom w:val="0"/>
              <w:divBdr>
                <w:top w:val="none" w:sz="0" w:space="0" w:color="auto"/>
                <w:left w:val="none" w:sz="0" w:space="0" w:color="auto"/>
                <w:bottom w:val="none" w:sz="0" w:space="0" w:color="auto"/>
                <w:right w:val="none" w:sz="0" w:space="0" w:color="auto"/>
              </w:divBdr>
            </w:div>
            <w:div w:id="319507580">
              <w:marLeft w:val="0"/>
              <w:marRight w:val="0"/>
              <w:marTop w:val="0"/>
              <w:marBottom w:val="0"/>
              <w:divBdr>
                <w:top w:val="none" w:sz="0" w:space="0" w:color="auto"/>
                <w:left w:val="none" w:sz="0" w:space="0" w:color="auto"/>
                <w:bottom w:val="none" w:sz="0" w:space="0" w:color="auto"/>
                <w:right w:val="none" w:sz="0" w:space="0" w:color="auto"/>
              </w:divBdr>
            </w:div>
            <w:div w:id="1165820505">
              <w:marLeft w:val="0"/>
              <w:marRight w:val="0"/>
              <w:marTop w:val="0"/>
              <w:marBottom w:val="0"/>
              <w:divBdr>
                <w:top w:val="none" w:sz="0" w:space="0" w:color="auto"/>
                <w:left w:val="none" w:sz="0" w:space="0" w:color="auto"/>
                <w:bottom w:val="none" w:sz="0" w:space="0" w:color="auto"/>
                <w:right w:val="none" w:sz="0" w:space="0" w:color="auto"/>
              </w:divBdr>
            </w:div>
            <w:div w:id="590967546">
              <w:marLeft w:val="0"/>
              <w:marRight w:val="0"/>
              <w:marTop w:val="0"/>
              <w:marBottom w:val="0"/>
              <w:divBdr>
                <w:top w:val="none" w:sz="0" w:space="0" w:color="auto"/>
                <w:left w:val="none" w:sz="0" w:space="0" w:color="auto"/>
                <w:bottom w:val="none" w:sz="0" w:space="0" w:color="auto"/>
                <w:right w:val="none" w:sz="0" w:space="0" w:color="auto"/>
              </w:divBdr>
            </w:div>
            <w:div w:id="2057198237">
              <w:marLeft w:val="0"/>
              <w:marRight w:val="0"/>
              <w:marTop w:val="0"/>
              <w:marBottom w:val="0"/>
              <w:divBdr>
                <w:top w:val="none" w:sz="0" w:space="0" w:color="auto"/>
                <w:left w:val="none" w:sz="0" w:space="0" w:color="auto"/>
                <w:bottom w:val="none" w:sz="0" w:space="0" w:color="auto"/>
                <w:right w:val="none" w:sz="0" w:space="0" w:color="auto"/>
              </w:divBdr>
            </w:div>
            <w:div w:id="1343825730">
              <w:marLeft w:val="0"/>
              <w:marRight w:val="0"/>
              <w:marTop w:val="0"/>
              <w:marBottom w:val="0"/>
              <w:divBdr>
                <w:top w:val="none" w:sz="0" w:space="0" w:color="auto"/>
                <w:left w:val="none" w:sz="0" w:space="0" w:color="auto"/>
                <w:bottom w:val="none" w:sz="0" w:space="0" w:color="auto"/>
                <w:right w:val="none" w:sz="0" w:space="0" w:color="auto"/>
              </w:divBdr>
            </w:div>
            <w:div w:id="450250480">
              <w:marLeft w:val="0"/>
              <w:marRight w:val="0"/>
              <w:marTop w:val="0"/>
              <w:marBottom w:val="0"/>
              <w:divBdr>
                <w:top w:val="none" w:sz="0" w:space="0" w:color="auto"/>
                <w:left w:val="none" w:sz="0" w:space="0" w:color="auto"/>
                <w:bottom w:val="none" w:sz="0" w:space="0" w:color="auto"/>
                <w:right w:val="none" w:sz="0" w:space="0" w:color="auto"/>
              </w:divBdr>
            </w:div>
            <w:div w:id="295184467">
              <w:marLeft w:val="0"/>
              <w:marRight w:val="0"/>
              <w:marTop w:val="0"/>
              <w:marBottom w:val="0"/>
              <w:divBdr>
                <w:top w:val="none" w:sz="0" w:space="0" w:color="auto"/>
                <w:left w:val="none" w:sz="0" w:space="0" w:color="auto"/>
                <w:bottom w:val="none" w:sz="0" w:space="0" w:color="auto"/>
                <w:right w:val="none" w:sz="0" w:space="0" w:color="auto"/>
              </w:divBdr>
            </w:div>
            <w:div w:id="250360109">
              <w:marLeft w:val="0"/>
              <w:marRight w:val="0"/>
              <w:marTop w:val="0"/>
              <w:marBottom w:val="0"/>
              <w:divBdr>
                <w:top w:val="none" w:sz="0" w:space="0" w:color="auto"/>
                <w:left w:val="none" w:sz="0" w:space="0" w:color="auto"/>
                <w:bottom w:val="none" w:sz="0" w:space="0" w:color="auto"/>
                <w:right w:val="none" w:sz="0" w:space="0" w:color="auto"/>
              </w:divBdr>
            </w:div>
            <w:div w:id="326632557">
              <w:marLeft w:val="0"/>
              <w:marRight w:val="0"/>
              <w:marTop w:val="0"/>
              <w:marBottom w:val="0"/>
              <w:divBdr>
                <w:top w:val="none" w:sz="0" w:space="0" w:color="auto"/>
                <w:left w:val="none" w:sz="0" w:space="0" w:color="auto"/>
                <w:bottom w:val="none" w:sz="0" w:space="0" w:color="auto"/>
                <w:right w:val="none" w:sz="0" w:space="0" w:color="auto"/>
              </w:divBdr>
            </w:div>
            <w:div w:id="1676345541">
              <w:marLeft w:val="0"/>
              <w:marRight w:val="0"/>
              <w:marTop w:val="0"/>
              <w:marBottom w:val="0"/>
              <w:divBdr>
                <w:top w:val="none" w:sz="0" w:space="0" w:color="auto"/>
                <w:left w:val="none" w:sz="0" w:space="0" w:color="auto"/>
                <w:bottom w:val="none" w:sz="0" w:space="0" w:color="auto"/>
                <w:right w:val="none" w:sz="0" w:space="0" w:color="auto"/>
              </w:divBdr>
            </w:div>
            <w:div w:id="2137288283">
              <w:marLeft w:val="0"/>
              <w:marRight w:val="0"/>
              <w:marTop w:val="0"/>
              <w:marBottom w:val="0"/>
              <w:divBdr>
                <w:top w:val="none" w:sz="0" w:space="0" w:color="auto"/>
                <w:left w:val="none" w:sz="0" w:space="0" w:color="auto"/>
                <w:bottom w:val="none" w:sz="0" w:space="0" w:color="auto"/>
                <w:right w:val="none" w:sz="0" w:space="0" w:color="auto"/>
              </w:divBdr>
            </w:div>
            <w:div w:id="1254243435">
              <w:marLeft w:val="0"/>
              <w:marRight w:val="0"/>
              <w:marTop w:val="0"/>
              <w:marBottom w:val="0"/>
              <w:divBdr>
                <w:top w:val="none" w:sz="0" w:space="0" w:color="auto"/>
                <w:left w:val="none" w:sz="0" w:space="0" w:color="auto"/>
                <w:bottom w:val="none" w:sz="0" w:space="0" w:color="auto"/>
                <w:right w:val="none" w:sz="0" w:space="0" w:color="auto"/>
              </w:divBdr>
            </w:div>
            <w:div w:id="1731414999">
              <w:marLeft w:val="0"/>
              <w:marRight w:val="0"/>
              <w:marTop w:val="0"/>
              <w:marBottom w:val="0"/>
              <w:divBdr>
                <w:top w:val="none" w:sz="0" w:space="0" w:color="auto"/>
                <w:left w:val="none" w:sz="0" w:space="0" w:color="auto"/>
                <w:bottom w:val="none" w:sz="0" w:space="0" w:color="auto"/>
                <w:right w:val="none" w:sz="0" w:space="0" w:color="auto"/>
              </w:divBdr>
            </w:div>
            <w:div w:id="233128004">
              <w:marLeft w:val="0"/>
              <w:marRight w:val="0"/>
              <w:marTop w:val="0"/>
              <w:marBottom w:val="0"/>
              <w:divBdr>
                <w:top w:val="none" w:sz="0" w:space="0" w:color="auto"/>
                <w:left w:val="none" w:sz="0" w:space="0" w:color="auto"/>
                <w:bottom w:val="none" w:sz="0" w:space="0" w:color="auto"/>
                <w:right w:val="none" w:sz="0" w:space="0" w:color="auto"/>
              </w:divBdr>
            </w:div>
            <w:div w:id="89669903">
              <w:marLeft w:val="0"/>
              <w:marRight w:val="0"/>
              <w:marTop w:val="0"/>
              <w:marBottom w:val="0"/>
              <w:divBdr>
                <w:top w:val="none" w:sz="0" w:space="0" w:color="auto"/>
                <w:left w:val="none" w:sz="0" w:space="0" w:color="auto"/>
                <w:bottom w:val="none" w:sz="0" w:space="0" w:color="auto"/>
                <w:right w:val="none" w:sz="0" w:space="0" w:color="auto"/>
              </w:divBdr>
            </w:div>
            <w:div w:id="133984911">
              <w:marLeft w:val="0"/>
              <w:marRight w:val="0"/>
              <w:marTop w:val="0"/>
              <w:marBottom w:val="0"/>
              <w:divBdr>
                <w:top w:val="none" w:sz="0" w:space="0" w:color="auto"/>
                <w:left w:val="none" w:sz="0" w:space="0" w:color="auto"/>
                <w:bottom w:val="none" w:sz="0" w:space="0" w:color="auto"/>
                <w:right w:val="none" w:sz="0" w:space="0" w:color="auto"/>
              </w:divBdr>
            </w:div>
            <w:div w:id="2930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4690">
      <w:bodyDiv w:val="1"/>
      <w:marLeft w:val="0"/>
      <w:marRight w:val="0"/>
      <w:marTop w:val="0"/>
      <w:marBottom w:val="0"/>
      <w:divBdr>
        <w:top w:val="none" w:sz="0" w:space="0" w:color="auto"/>
        <w:left w:val="none" w:sz="0" w:space="0" w:color="auto"/>
        <w:bottom w:val="none" w:sz="0" w:space="0" w:color="auto"/>
        <w:right w:val="none" w:sz="0" w:space="0" w:color="auto"/>
      </w:divBdr>
      <w:divsChild>
        <w:div w:id="1939168160">
          <w:marLeft w:val="0"/>
          <w:marRight w:val="0"/>
          <w:marTop w:val="0"/>
          <w:marBottom w:val="0"/>
          <w:divBdr>
            <w:top w:val="none" w:sz="0" w:space="0" w:color="auto"/>
            <w:left w:val="none" w:sz="0" w:space="0" w:color="auto"/>
            <w:bottom w:val="none" w:sz="0" w:space="0" w:color="auto"/>
            <w:right w:val="none" w:sz="0" w:space="0" w:color="auto"/>
          </w:divBdr>
          <w:divsChild>
            <w:div w:id="1912420259">
              <w:marLeft w:val="0"/>
              <w:marRight w:val="0"/>
              <w:marTop w:val="0"/>
              <w:marBottom w:val="0"/>
              <w:divBdr>
                <w:top w:val="none" w:sz="0" w:space="0" w:color="auto"/>
                <w:left w:val="none" w:sz="0" w:space="0" w:color="auto"/>
                <w:bottom w:val="none" w:sz="0" w:space="0" w:color="auto"/>
                <w:right w:val="none" w:sz="0" w:space="0" w:color="auto"/>
              </w:divBdr>
            </w:div>
            <w:div w:id="35399293">
              <w:marLeft w:val="0"/>
              <w:marRight w:val="0"/>
              <w:marTop w:val="0"/>
              <w:marBottom w:val="0"/>
              <w:divBdr>
                <w:top w:val="none" w:sz="0" w:space="0" w:color="auto"/>
                <w:left w:val="none" w:sz="0" w:space="0" w:color="auto"/>
                <w:bottom w:val="none" w:sz="0" w:space="0" w:color="auto"/>
                <w:right w:val="none" w:sz="0" w:space="0" w:color="auto"/>
              </w:divBdr>
            </w:div>
            <w:div w:id="354812761">
              <w:marLeft w:val="0"/>
              <w:marRight w:val="0"/>
              <w:marTop w:val="0"/>
              <w:marBottom w:val="0"/>
              <w:divBdr>
                <w:top w:val="none" w:sz="0" w:space="0" w:color="auto"/>
                <w:left w:val="none" w:sz="0" w:space="0" w:color="auto"/>
                <w:bottom w:val="none" w:sz="0" w:space="0" w:color="auto"/>
                <w:right w:val="none" w:sz="0" w:space="0" w:color="auto"/>
              </w:divBdr>
            </w:div>
            <w:div w:id="68163240">
              <w:marLeft w:val="0"/>
              <w:marRight w:val="0"/>
              <w:marTop w:val="0"/>
              <w:marBottom w:val="0"/>
              <w:divBdr>
                <w:top w:val="none" w:sz="0" w:space="0" w:color="auto"/>
                <w:left w:val="none" w:sz="0" w:space="0" w:color="auto"/>
                <w:bottom w:val="none" w:sz="0" w:space="0" w:color="auto"/>
                <w:right w:val="none" w:sz="0" w:space="0" w:color="auto"/>
              </w:divBdr>
            </w:div>
            <w:div w:id="1284072622">
              <w:marLeft w:val="0"/>
              <w:marRight w:val="0"/>
              <w:marTop w:val="0"/>
              <w:marBottom w:val="0"/>
              <w:divBdr>
                <w:top w:val="none" w:sz="0" w:space="0" w:color="auto"/>
                <w:left w:val="none" w:sz="0" w:space="0" w:color="auto"/>
                <w:bottom w:val="none" w:sz="0" w:space="0" w:color="auto"/>
                <w:right w:val="none" w:sz="0" w:space="0" w:color="auto"/>
              </w:divBdr>
            </w:div>
            <w:div w:id="321275721">
              <w:marLeft w:val="0"/>
              <w:marRight w:val="0"/>
              <w:marTop w:val="0"/>
              <w:marBottom w:val="0"/>
              <w:divBdr>
                <w:top w:val="none" w:sz="0" w:space="0" w:color="auto"/>
                <w:left w:val="none" w:sz="0" w:space="0" w:color="auto"/>
                <w:bottom w:val="none" w:sz="0" w:space="0" w:color="auto"/>
                <w:right w:val="none" w:sz="0" w:space="0" w:color="auto"/>
              </w:divBdr>
            </w:div>
            <w:div w:id="1378972882">
              <w:marLeft w:val="0"/>
              <w:marRight w:val="0"/>
              <w:marTop w:val="0"/>
              <w:marBottom w:val="0"/>
              <w:divBdr>
                <w:top w:val="none" w:sz="0" w:space="0" w:color="auto"/>
                <w:left w:val="none" w:sz="0" w:space="0" w:color="auto"/>
                <w:bottom w:val="none" w:sz="0" w:space="0" w:color="auto"/>
                <w:right w:val="none" w:sz="0" w:space="0" w:color="auto"/>
              </w:divBdr>
            </w:div>
            <w:div w:id="1128209690">
              <w:marLeft w:val="0"/>
              <w:marRight w:val="0"/>
              <w:marTop w:val="0"/>
              <w:marBottom w:val="0"/>
              <w:divBdr>
                <w:top w:val="none" w:sz="0" w:space="0" w:color="auto"/>
                <w:left w:val="none" w:sz="0" w:space="0" w:color="auto"/>
                <w:bottom w:val="none" w:sz="0" w:space="0" w:color="auto"/>
                <w:right w:val="none" w:sz="0" w:space="0" w:color="auto"/>
              </w:divBdr>
            </w:div>
            <w:div w:id="1848447836">
              <w:marLeft w:val="0"/>
              <w:marRight w:val="0"/>
              <w:marTop w:val="0"/>
              <w:marBottom w:val="0"/>
              <w:divBdr>
                <w:top w:val="none" w:sz="0" w:space="0" w:color="auto"/>
                <w:left w:val="none" w:sz="0" w:space="0" w:color="auto"/>
                <w:bottom w:val="none" w:sz="0" w:space="0" w:color="auto"/>
                <w:right w:val="none" w:sz="0" w:space="0" w:color="auto"/>
              </w:divBdr>
            </w:div>
            <w:div w:id="1132016861">
              <w:marLeft w:val="0"/>
              <w:marRight w:val="0"/>
              <w:marTop w:val="0"/>
              <w:marBottom w:val="0"/>
              <w:divBdr>
                <w:top w:val="none" w:sz="0" w:space="0" w:color="auto"/>
                <w:left w:val="none" w:sz="0" w:space="0" w:color="auto"/>
                <w:bottom w:val="none" w:sz="0" w:space="0" w:color="auto"/>
                <w:right w:val="none" w:sz="0" w:space="0" w:color="auto"/>
              </w:divBdr>
            </w:div>
            <w:div w:id="635720676">
              <w:marLeft w:val="0"/>
              <w:marRight w:val="0"/>
              <w:marTop w:val="0"/>
              <w:marBottom w:val="0"/>
              <w:divBdr>
                <w:top w:val="none" w:sz="0" w:space="0" w:color="auto"/>
                <w:left w:val="none" w:sz="0" w:space="0" w:color="auto"/>
                <w:bottom w:val="none" w:sz="0" w:space="0" w:color="auto"/>
                <w:right w:val="none" w:sz="0" w:space="0" w:color="auto"/>
              </w:divBdr>
            </w:div>
            <w:div w:id="2069765707">
              <w:marLeft w:val="0"/>
              <w:marRight w:val="0"/>
              <w:marTop w:val="0"/>
              <w:marBottom w:val="0"/>
              <w:divBdr>
                <w:top w:val="none" w:sz="0" w:space="0" w:color="auto"/>
                <w:left w:val="none" w:sz="0" w:space="0" w:color="auto"/>
                <w:bottom w:val="none" w:sz="0" w:space="0" w:color="auto"/>
                <w:right w:val="none" w:sz="0" w:space="0" w:color="auto"/>
              </w:divBdr>
            </w:div>
            <w:div w:id="950281757">
              <w:marLeft w:val="0"/>
              <w:marRight w:val="0"/>
              <w:marTop w:val="0"/>
              <w:marBottom w:val="0"/>
              <w:divBdr>
                <w:top w:val="none" w:sz="0" w:space="0" w:color="auto"/>
                <w:left w:val="none" w:sz="0" w:space="0" w:color="auto"/>
                <w:bottom w:val="none" w:sz="0" w:space="0" w:color="auto"/>
                <w:right w:val="none" w:sz="0" w:space="0" w:color="auto"/>
              </w:divBdr>
            </w:div>
            <w:div w:id="1060135489">
              <w:marLeft w:val="0"/>
              <w:marRight w:val="0"/>
              <w:marTop w:val="0"/>
              <w:marBottom w:val="0"/>
              <w:divBdr>
                <w:top w:val="none" w:sz="0" w:space="0" w:color="auto"/>
                <w:left w:val="none" w:sz="0" w:space="0" w:color="auto"/>
                <w:bottom w:val="none" w:sz="0" w:space="0" w:color="auto"/>
                <w:right w:val="none" w:sz="0" w:space="0" w:color="auto"/>
              </w:divBdr>
            </w:div>
            <w:div w:id="2142460074">
              <w:marLeft w:val="0"/>
              <w:marRight w:val="0"/>
              <w:marTop w:val="0"/>
              <w:marBottom w:val="0"/>
              <w:divBdr>
                <w:top w:val="none" w:sz="0" w:space="0" w:color="auto"/>
                <w:left w:val="none" w:sz="0" w:space="0" w:color="auto"/>
                <w:bottom w:val="none" w:sz="0" w:space="0" w:color="auto"/>
                <w:right w:val="none" w:sz="0" w:space="0" w:color="auto"/>
              </w:divBdr>
            </w:div>
            <w:div w:id="51344598">
              <w:marLeft w:val="0"/>
              <w:marRight w:val="0"/>
              <w:marTop w:val="0"/>
              <w:marBottom w:val="0"/>
              <w:divBdr>
                <w:top w:val="none" w:sz="0" w:space="0" w:color="auto"/>
                <w:left w:val="none" w:sz="0" w:space="0" w:color="auto"/>
                <w:bottom w:val="none" w:sz="0" w:space="0" w:color="auto"/>
                <w:right w:val="none" w:sz="0" w:space="0" w:color="auto"/>
              </w:divBdr>
            </w:div>
            <w:div w:id="1385786322">
              <w:marLeft w:val="0"/>
              <w:marRight w:val="0"/>
              <w:marTop w:val="0"/>
              <w:marBottom w:val="0"/>
              <w:divBdr>
                <w:top w:val="none" w:sz="0" w:space="0" w:color="auto"/>
                <w:left w:val="none" w:sz="0" w:space="0" w:color="auto"/>
                <w:bottom w:val="none" w:sz="0" w:space="0" w:color="auto"/>
                <w:right w:val="none" w:sz="0" w:space="0" w:color="auto"/>
              </w:divBdr>
            </w:div>
            <w:div w:id="34501977">
              <w:marLeft w:val="0"/>
              <w:marRight w:val="0"/>
              <w:marTop w:val="0"/>
              <w:marBottom w:val="0"/>
              <w:divBdr>
                <w:top w:val="none" w:sz="0" w:space="0" w:color="auto"/>
                <w:left w:val="none" w:sz="0" w:space="0" w:color="auto"/>
                <w:bottom w:val="none" w:sz="0" w:space="0" w:color="auto"/>
                <w:right w:val="none" w:sz="0" w:space="0" w:color="auto"/>
              </w:divBdr>
            </w:div>
            <w:div w:id="244455457">
              <w:marLeft w:val="0"/>
              <w:marRight w:val="0"/>
              <w:marTop w:val="0"/>
              <w:marBottom w:val="0"/>
              <w:divBdr>
                <w:top w:val="none" w:sz="0" w:space="0" w:color="auto"/>
                <w:left w:val="none" w:sz="0" w:space="0" w:color="auto"/>
                <w:bottom w:val="none" w:sz="0" w:space="0" w:color="auto"/>
                <w:right w:val="none" w:sz="0" w:space="0" w:color="auto"/>
              </w:divBdr>
            </w:div>
            <w:div w:id="691149336">
              <w:marLeft w:val="0"/>
              <w:marRight w:val="0"/>
              <w:marTop w:val="0"/>
              <w:marBottom w:val="0"/>
              <w:divBdr>
                <w:top w:val="none" w:sz="0" w:space="0" w:color="auto"/>
                <w:left w:val="none" w:sz="0" w:space="0" w:color="auto"/>
                <w:bottom w:val="none" w:sz="0" w:space="0" w:color="auto"/>
                <w:right w:val="none" w:sz="0" w:space="0" w:color="auto"/>
              </w:divBdr>
            </w:div>
            <w:div w:id="716127122">
              <w:marLeft w:val="0"/>
              <w:marRight w:val="0"/>
              <w:marTop w:val="0"/>
              <w:marBottom w:val="0"/>
              <w:divBdr>
                <w:top w:val="none" w:sz="0" w:space="0" w:color="auto"/>
                <w:left w:val="none" w:sz="0" w:space="0" w:color="auto"/>
                <w:bottom w:val="none" w:sz="0" w:space="0" w:color="auto"/>
                <w:right w:val="none" w:sz="0" w:space="0" w:color="auto"/>
              </w:divBdr>
            </w:div>
            <w:div w:id="1972633745">
              <w:marLeft w:val="0"/>
              <w:marRight w:val="0"/>
              <w:marTop w:val="0"/>
              <w:marBottom w:val="0"/>
              <w:divBdr>
                <w:top w:val="none" w:sz="0" w:space="0" w:color="auto"/>
                <w:left w:val="none" w:sz="0" w:space="0" w:color="auto"/>
                <w:bottom w:val="none" w:sz="0" w:space="0" w:color="auto"/>
                <w:right w:val="none" w:sz="0" w:space="0" w:color="auto"/>
              </w:divBdr>
            </w:div>
            <w:div w:id="940915474">
              <w:marLeft w:val="0"/>
              <w:marRight w:val="0"/>
              <w:marTop w:val="0"/>
              <w:marBottom w:val="0"/>
              <w:divBdr>
                <w:top w:val="none" w:sz="0" w:space="0" w:color="auto"/>
                <w:left w:val="none" w:sz="0" w:space="0" w:color="auto"/>
                <w:bottom w:val="none" w:sz="0" w:space="0" w:color="auto"/>
                <w:right w:val="none" w:sz="0" w:space="0" w:color="auto"/>
              </w:divBdr>
            </w:div>
            <w:div w:id="7874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5378">
      <w:bodyDiv w:val="1"/>
      <w:marLeft w:val="0"/>
      <w:marRight w:val="0"/>
      <w:marTop w:val="0"/>
      <w:marBottom w:val="0"/>
      <w:divBdr>
        <w:top w:val="none" w:sz="0" w:space="0" w:color="auto"/>
        <w:left w:val="none" w:sz="0" w:space="0" w:color="auto"/>
        <w:bottom w:val="none" w:sz="0" w:space="0" w:color="auto"/>
        <w:right w:val="none" w:sz="0" w:space="0" w:color="auto"/>
      </w:divBdr>
      <w:divsChild>
        <w:div w:id="1763985281">
          <w:marLeft w:val="0"/>
          <w:marRight w:val="0"/>
          <w:marTop w:val="0"/>
          <w:marBottom w:val="0"/>
          <w:divBdr>
            <w:top w:val="none" w:sz="0" w:space="0" w:color="auto"/>
            <w:left w:val="none" w:sz="0" w:space="0" w:color="auto"/>
            <w:bottom w:val="none" w:sz="0" w:space="0" w:color="auto"/>
            <w:right w:val="none" w:sz="0" w:space="0" w:color="auto"/>
          </w:divBdr>
          <w:divsChild>
            <w:div w:id="750155830">
              <w:marLeft w:val="0"/>
              <w:marRight w:val="0"/>
              <w:marTop w:val="0"/>
              <w:marBottom w:val="0"/>
              <w:divBdr>
                <w:top w:val="none" w:sz="0" w:space="0" w:color="auto"/>
                <w:left w:val="none" w:sz="0" w:space="0" w:color="auto"/>
                <w:bottom w:val="none" w:sz="0" w:space="0" w:color="auto"/>
                <w:right w:val="none" w:sz="0" w:space="0" w:color="auto"/>
              </w:divBdr>
            </w:div>
            <w:div w:id="1236358401">
              <w:marLeft w:val="0"/>
              <w:marRight w:val="0"/>
              <w:marTop w:val="0"/>
              <w:marBottom w:val="0"/>
              <w:divBdr>
                <w:top w:val="none" w:sz="0" w:space="0" w:color="auto"/>
                <w:left w:val="none" w:sz="0" w:space="0" w:color="auto"/>
                <w:bottom w:val="none" w:sz="0" w:space="0" w:color="auto"/>
                <w:right w:val="none" w:sz="0" w:space="0" w:color="auto"/>
              </w:divBdr>
            </w:div>
            <w:div w:id="424885102">
              <w:marLeft w:val="0"/>
              <w:marRight w:val="0"/>
              <w:marTop w:val="0"/>
              <w:marBottom w:val="0"/>
              <w:divBdr>
                <w:top w:val="none" w:sz="0" w:space="0" w:color="auto"/>
                <w:left w:val="none" w:sz="0" w:space="0" w:color="auto"/>
                <w:bottom w:val="none" w:sz="0" w:space="0" w:color="auto"/>
                <w:right w:val="none" w:sz="0" w:space="0" w:color="auto"/>
              </w:divBdr>
            </w:div>
            <w:div w:id="2025663729">
              <w:marLeft w:val="0"/>
              <w:marRight w:val="0"/>
              <w:marTop w:val="0"/>
              <w:marBottom w:val="0"/>
              <w:divBdr>
                <w:top w:val="none" w:sz="0" w:space="0" w:color="auto"/>
                <w:left w:val="none" w:sz="0" w:space="0" w:color="auto"/>
                <w:bottom w:val="none" w:sz="0" w:space="0" w:color="auto"/>
                <w:right w:val="none" w:sz="0" w:space="0" w:color="auto"/>
              </w:divBdr>
            </w:div>
            <w:div w:id="499547839">
              <w:marLeft w:val="0"/>
              <w:marRight w:val="0"/>
              <w:marTop w:val="0"/>
              <w:marBottom w:val="0"/>
              <w:divBdr>
                <w:top w:val="none" w:sz="0" w:space="0" w:color="auto"/>
                <w:left w:val="none" w:sz="0" w:space="0" w:color="auto"/>
                <w:bottom w:val="none" w:sz="0" w:space="0" w:color="auto"/>
                <w:right w:val="none" w:sz="0" w:space="0" w:color="auto"/>
              </w:divBdr>
            </w:div>
            <w:div w:id="313267167">
              <w:marLeft w:val="0"/>
              <w:marRight w:val="0"/>
              <w:marTop w:val="0"/>
              <w:marBottom w:val="0"/>
              <w:divBdr>
                <w:top w:val="none" w:sz="0" w:space="0" w:color="auto"/>
                <w:left w:val="none" w:sz="0" w:space="0" w:color="auto"/>
                <w:bottom w:val="none" w:sz="0" w:space="0" w:color="auto"/>
                <w:right w:val="none" w:sz="0" w:space="0" w:color="auto"/>
              </w:divBdr>
            </w:div>
            <w:div w:id="1734624547">
              <w:marLeft w:val="0"/>
              <w:marRight w:val="0"/>
              <w:marTop w:val="0"/>
              <w:marBottom w:val="0"/>
              <w:divBdr>
                <w:top w:val="none" w:sz="0" w:space="0" w:color="auto"/>
                <w:left w:val="none" w:sz="0" w:space="0" w:color="auto"/>
                <w:bottom w:val="none" w:sz="0" w:space="0" w:color="auto"/>
                <w:right w:val="none" w:sz="0" w:space="0" w:color="auto"/>
              </w:divBdr>
            </w:div>
            <w:div w:id="1713722264">
              <w:marLeft w:val="0"/>
              <w:marRight w:val="0"/>
              <w:marTop w:val="0"/>
              <w:marBottom w:val="0"/>
              <w:divBdr>
                <w:top w:val="none" w:sz="0" w:space="0" w:color="auto"/>
                <w:left w:val="none" w:sz="0" w:space="0" w:color="auto"/>
                <w:bottom w:val="none" w:sz="0" w:space="0" w:color="auto"/>
                <w:right w:val="none" w:sz="0" w:space="0" w:color="auto"/>
              </w:divBdr>
            </w:div>
            <w:div w:id="117604305">
              <w:marLeft w:val="0"/>
              <w:marRight w:val="0"/>
              <w:marTop w:val="0"/>
              <w:marBottom w:val="0"/>
              <w:divBdr>
                <w:top w:val="none" w:sz="0" w:space="0" w:color="auto"/>
                <w:left w:val="none" w:sz="0" w:space="0" w:color="auto"/>
                <w:bottom w:val="none" w:sz="0" w:space="0" w:color="auto"/>
                <w:right w:val="none" w:sz="0" w:space="0" w:color="auto"/>
              </w:divBdr>
            </w:div>
            <w:div w:id="269632364">
              <w:marLeft w:val="0"/>
              <w:marRight w:val="0"/>
              <w:marTop w:val="0"/>
              <w:marBottom w:val="0"/>
              <w:divBdr>
                <w:top w:val="none" w:sz="0" w:space="0" w:color="auto"/>
                <w:left w:val="none" w:sz="0" w:space="0" w:color="auto"/>
                <w:bottom w:val="none" w:sz="0" w:space="0" w:color="auto"/>
                <w:right w:val="none" w:sz="0" w:space="0" w:color="auto"/>
              </w:divBdr>
            </w:div>
            <w:div w:id="469522248">
              <w:marLeft w:val="0"/>
              <w:marRight w:val="0"/>
              <w:marTop w:val="0"/>
              <w:marBottom w:val="0"/>
              <w:divBdr>
                <w:top w:val="none" w:sz="0" w:space="0" w:color="auto"/>
                <w:left w:val="none" w:sz="0" w:space="0" w:color="auto"/>
                <w:bottom w:val="none" w:sz="0" w:space="0" w:color="auto"/>
                <w:right w:val="none" w:sz="0" w:space="0" w:color="auto"/>
              </w:divBdr>
            </w:div>
            <w:div w:id="27996945">
              <w:marLeft w:val="0"/>
              <w:marRight w:val="0"/>
              <w:marTop w:val="0"/>
              <w:marBottom w:val="0"/>
              <w:divBdr>
                <w:top w:val="none" w:sz="0" w:space="0" w:color="auto"/>
                <w:left w:val="none" w:sz="0" w:space="0" w:color="auto"/>
                <w:bottom w:val="none" w:sz="0" w:space="0" w:color="auto"/>
                <w:right w:val="none" w:sz="0" w:space="0" w:color="auto"/>
              </w:divBdr>
            </w:div>
            <w:div w:id="618295195">
              <w:marLeft w:val="0"/>
              <w:marRight w:val="0"/>
              <w:marTop w:val="0"/>
              <w:marBottom w:val="0"/>
              <w:divBdr>
                <w:top w:val="none" w:sz="0" w:space="0" w:color="auto"/>
                <w:left w:val="none" w:sz="0" w:space="0" w:color="auto"/>
                <w:bottom w:val="none" w:sz="0" w:space="0" w:color="auto"/>
                <w:right w:val="none" w:sz="0" w:space="0" w:color="auto"/>
              </w:divBdr>
            </w:div>
            <w:div w:id="1163277163">
              <w:marLeft w:val="0"/>
              <w:marRight w:val="0"/>
              <w:marTop w:val="0"/>
              <w:marBottom w:val="0"/>
              <w:divBdr>
                <w:top w:val="none" w:sz="0" w:space="0" w:color="auto"/>
                <w:left w:val="none" w:sz="0" w:space="0" w:color="auto"/>
                <w:bottom w:val="none" w:sz="0" w:space="0" w:color="auto"/>
                <w:right w:val="none" w:sz="0" w:space="0" w:color="auto"/>
              </w:divBdr>
            </w:div>
            <w:div w:id="755245368">
              <w:marLeft w:val="0"/>
              <w:marRight w:val="0"/>
              <w:marTop w:val="0"/>
              <w:marBottom w:val="0"/>
              <w:divBdr>
                <w:top w:val="none" w:sz="0" w:space="0" w:color="auto"/>
                <w:left w:val="none" w:sz="0" w:space="0" w:color="auto"/>
                <w:bottom w:val="none" w:sz="0" w:space="0" w:color="auto"/>
                <w:right w:val="none" w:sz="0" w:space="0" w:color="auto"/>
              </w:divBdr>
            </w:div>
            <w:div w:id="79378202">
              <w:marLeft w:val="0"/>
              <w:marRight w:val="0"/>
              <w:marTop w:val="0"/>
              <w:marBottom w:val="0"/>
              <w:divBdr>
                <w:top w:val="none" w:sz="0" w:space="0" w:color="auto"/>
                <w:left w:val="none" w:sz="0" w:space="0" w:color="auto"/>
                <w:bottom w:val="none" w:sz="0" w:space="0" w:color="auto"/>
                <w:right w:val="none" w:sz="0" w:space="0" w:color="auto"/>
              </w:divBdr>
            </w:div>
            <w:div w:id="39525627">
              <w:marLeft w:val="0"/>
              <w:marRight w:val="0"/>
              <w:marTop w:val="0"/>
              <w:marBottom w:val="0"/>
              <w:divBdr>
                <w:top w:val="none" w:sz="0" w:space="0" w:color="auto"/>
                <w:left w:val="none" w:sz="0" w:space="0" w:color="auto"/>
                <w:bottom w:val="none" w:sz="0" w:space="0" w:color="auto"/>
                <w:right w:val="none" w:sz="0" w:space="0" w:color="auto"/>
              </w:divBdr>
            </w:div>
            <w:div w:id="1186872416">
              <w:marLeft w:val="0"/>
              <w:marRight w:val="0"/>
              <w:marTop w:val="0"/>
              <w:marBottom w:val="0"/>
              <w:divBdr>
                <w:top w:val="none" w:sz="0" w:space="0" w:color="auto"/>
                <w:left w:val="none" w:sz="0" w:space="0" w:color="auto"/>
                <w:bottom w:val="none" w:sz="0" w:space="0" w:color="auto"/>
                <w:right w:val="none" w:sz="0" w:space="0" w:color="auto"/>
              </w:divBdr>
            </w:div>
            <w:div w:id="1381399859">
              <w:marLeft w:val="0"/>
              <w:marRight w:val="0"/>
              <w:marTop w:val="0"/>
              <w:marBottom w:val="0"/>
              <w:divBdr>
                <w:top w:val="none" w:sz="0" w:space="0" w:color="auto"/>
                <w:left w:val="none" w:sz="0" w:space="0" w:color="auto"/>
                <w:bottom w:val="none" w:sz="0" w:space="0" w:color="auto"/>
                <w:right w:val="none" w:sz="0" w:space="0" w:color="auto"/>
              </w:divBdr>
            </w:div>
            <w:div w:id="1269318076">
              <w:marLeft w:val="0"/>
              <w:marRight w:val="0"/>
              <w:marTop w:val="0"/>
              <w:marBottom w:val="0"/>
              <w:divBdr>
                <w:top w:val="none" w:sz="0" w:space="0" w:color="auto"/>
                <w:left w:val="none" w:sz="0" w:space="0" w:color="auto"/>
                <w:bottom w:val="none" w:sz="0" w:space="0" w:color="auto"/>
                <w:right w:val="none" w:sz="0" w:space="0" w:color="auto"/>
              </w:divBdr>
            </w:div>
            <w:div w:id="1706909976">
              <w:marLeft w:val="0"/>
              <w:marRight w:val="0"/>
              <w:marTop w:val="0"/>
              <w:marBottom w:val="0"/>
              <w:divBdr>
                <w:top w:val="none" w:sz="0" w:space="0" w:color="auto"/>
                <w:left w:val="none" w:sz="0" w:space="0" w:color="auto"/>
                <w:bottom w:val="none" w:sz="0" w:space="0" w:color="auto"/>
                <w:right w:val="none" w:sz="0" w:space="0" w:color="auto"/>
              </w:divBdr>
            </w:div>
            <w:div w:id="1761215987">
              <w:marLeft w:val="0"/>
              <w:marRight w:val="0"/>
              <w:marTop w:val="0"/>
              <w:marBottom w:val="0"/>
              <w:divBdr>
                <w:top w:val="none" w:sz="0" w:space="0" w:color="auto"/>
                <w:left w:val="none" w:sz="0" w:space="0" w:color="auto"/>
                <w:bottom w:val="none" w:sz="0" w:space="0" w:color="auto"/>
                <w:right w:val="none" w:sz="0" w:space="0" w:color="auto"/>
              </w:divBdr>
            </w:div>
            <w:div w:id="1039937768">
              <w:marLeft w:val="0"/>
              <w:marRight w:val="0"/>
              <w:marTop w:val="0"/>
              <w:marBottom w:val="0"/>
              <w:divBdr>
                <w:top w:val="none" w:sz="0" w:space="0" w:color="auto"/>
                <w:left w:val="none" w:sz="0" w:space="0" w:color="auto"/>
                <w:bottom w:val="none" w:sz="0" w:space="0" w:color="auto"/>
                <w:right w:val="none" w:sz="0" w:space="0" w:color="auto"/>
              </w:divBdr>
            </w:div>
            <w:div w:id="1512524452">
              <w:marLeft w:val="0"/>
              <w:marRight w:val="0"/>
              <w:marTop w:val="0"/>
              <w:marBottom w:val="0"/>
              <w:divBdr>
                <w:top w:val="none" w:sz="0" w:space="0" w:color="auto"/>
                <w:left w:val="none" w:sz="0" w:space="0" w:color="auto"/>
                <w:bottom w:val="none" w:sz="0" w:space="0" w:color="auto"/>
                <w:right w:val="none" w:sz="0" w:space="0" w:color="auto"/>
              </w:divBdr>
            </w:div>
            <w:div w:id="148450169">
              <w:marLeft w:val="0"/>
              <w:marRight w:val="0"/>
              <w:marTop w:val="0"/>
              <w:marBottom w:val="0"/>
              <w:divBdr>
                <w:top w:val="none" w:sz="0" w:space="0" w:color="auto"/>
                <w:left w:val="none" w:sz="0" w:space="0" w:color="auto"/>
                <w:bottom w:val="none" w:sz="0" w:space="0" w:color="auto"/>
                <w:right w:val="none" w:sz="0" w:space="0" w:color="auto"/>
              </w:divBdr>
            </w:div>
            <w:div w:id="1427308635">
              <w:marLeft w:val="0"/>
              <w:marRight w:val="0"/>
              <w:marTop w:val="0"/>
              <w:marBottom w:val="0"/>
              <w:divBdr>
                <w:top w:val="none" w:sz="0" w:space="0" w:color="auto"/>
                <w:left w:val="none" w:sz="0" w:space="0" w:color="auto"/>
                <w:bottom w:val="none" w:sz="0" w:space="0" w:color="auto"/>
                <w:right w:val="none" w:sz="0" w:space="0" w:color="auto"/>
              </w:divBdr>
            </w:div>
            <w:div w:id="834034117">
              <w:marLeft w:val="0"/>
              <w:marRight w:val="0"/>
              <w:marTop w:val="0"/>
              <w:marBottom w:val="0"/>
              <w:divBdr>
                <w:top w:val="none" w:sz="0" w:space="0" w:color="auto"/>
                <w:left w:val="none" w:sz="0" w:space="0" w:color="auto"/>
                <w:bottom w:val="none" w:sz="0" w:space="0" w:color="auto"/>
                <w:right w:val="none" w:sz="0" w:space="0" w:color="auto"/>
              </w:divBdr>
            </w:div>
            <w:div w:id="2028168707">
              <w:marLeft w:val="0"/>
              <w:marRight w:val="0"/>
              <w:marTop w:val="0"/>
              <w:marBottom w:val="0"/>
              <w:divBdr>
                <w:top w:val="none" w:sz="0" w:space="0" w:color="auto"/>
                <w:left w:val="none" w:sz="0" w:space="0" w:color="auto"/>
                <w:bottom w:val="none" w:sz="0" w:space="0" w:color="auto"/>
                <w:right w:val="none" w:sz="0" w:space="0" w:color="auto"/>
              </w:divBdr>
            </w:div>
            <w:div w:id="946930039">
              <w:marLeft w:val="0"/>
              <w:marRight w:val="0"/>
              <w:marTop w:val="0"/>
              <w:marBottom w:val="0"/>
              <w:divBdr>
                <w:top w:val="none" w:sz="0" w:space="0" w:color="auto"/>
                <w:left w:val="none" w:sz="0" w:space="0" w:color="auto"/>
                <w:bottom w:val="none" w:sz="0" w:space="0" w:color="auto"/>
                <w:right w:val="none" w:sz="0" w:space="0" w:color="auto"/>
              </w:divBdr>
            </w:div>
            <w:div w:id="1210145179">
              <w:marLeft w:val="0"/>
              <w:marRight w:val="0"/>
              <w:marTop w:val="0"/>
              <w:marBottom w:val="0"/>
              <w:divBdr>
                <w:top w:val="none" w:sz="0" w:space="0" w:color="auto"/>
                <w:left w:val="none" w:sz="0" w:space="0" w:color="auto"/>
                <w:bottom w:val="none" w:sz="0" w:space="0" w:color="auto"/>
                <w:right w:val="none" w:sz="0" w:space="0" w:color="auto"/>
              </w:divBdr>
            </w:div>
            <w:div w:id="585501772">
              <w:marLeft w:val="0"/>
              <w:marRight w:val="0"/>
              <w:marTop w:val="0"/>
              <w:marBottom w:val="0"/>
              <w:divBdr>
                <w:top w:val="none" w:sz="0" w:space="0" w:color="auto"/>
                <w:left w:val="none" w:sz="0" w:space="0" w:color="auto"/>
                <w:bottom w:val="none" w:sz="0" w:space="0" w:color="auto"/>
                <w:right w:val="none" w:sz="0" w:space="0" w:color="auto"/>
              </w:divBdr>
            </w:div>
            <w:div w:id="1336377145">
              <w:marLeft w:val="0"/>
              <w:marRight w:val="0"/>
              <w:marTop w:val="0"/>
              <w:marBottom w:val="0"/>
              <w:divBdr>
                <w:top w:val="none" w:sz="0" w:space="0" w:color="auto"/>
                <w:left w:val="none" w:sz="0" w:space="0" w:color="auto"/>
                <w:bottom w:val="none" w:sz="0" w:space="0" w:color="auto"/>
                <w:right w:val="none" w:sz="0" w:space="0" w:color="auto"/>
              </w:divBdr>
            </w:div>
            <w:div w:id="1336692210">
              <w:marLeft w:val="0"/>
              <w:marRight w:val="0"/>
              <w:marTop w:val="0"/>
              <w:marBottom w:val="0"/>
              <w:divBdr>
                <w:top w:val="none" w:sz="0" w:space="0" w:color="auto"/>
                <w:left w:val="none" w:sz="0" w:space="0" w:color="auto"/>
                <w:bottom w:val="none" w:sz="0" w:space="0" w:color="auto"/>
                <w:right w:val="none" w:sz="0" w:space="0" w:color="auto"/>
              </w:divBdr>
            </w:div>
            <w:div w:id="1728799966">
              <w:marLeft w:val="0"/>
              <w:marRight w:val="0"/>
              <w:marTop w:val="0"/>
              <w:marBottom w:val="0"/>
              <w:divBdr>
                <w:top w:val="none" w:sz="0" w:space="0" w:color="auto"/>
                <w:left w:val="none" w:sz="0" w:space="0" w:color="auto"/>
                <w:bottom w:val="none" w:sz="0" w:space="0" w:color="auto"/>
                <w:right w:val="none" w:sz="0" w:space="0" w:color="auto"/>
              </w:divBdr>
            </w:div>
            <w:div w:id="764110769">
              <w:marLeft w:val="0"/>
              <w:marRight w:val="0"/>
              <w:marTop w:val="0"/>
              <w:marBottom w:val="0"/>
              <w:divBdr>
                <w:top w:val="none" w:sz="0" w:space="0" w:color="auto"/>
                <w:left w:val="none" w:sz="0" w:space="0" w:color="auto"/>
                <w:bottom w:val="none" w:sz="0" w:space="0" w:color="auto"/>
                <w:right w:val="none" w:sz="0" w:space="0" w:color="auto"/>
              </w:divBdr>
            </w:div>
            <w:div w:id="371465541">
              <w:marLeft w:val="0"/>
              <w:marRight w:val="0"/>
              <w:marTop w:val="0"/>
              <w:marBottom w:val="0"/>
              <w:divBdr>
                <w:top w:val="none" w:sz="0" w:space="0" w:color="auto"/>
                <w:left w:val="none" w:sz="0" w:space="0" w:color="auto"/>
                <w:bottom w:val="none" w:sz="0" w:space="0" w:color="auto"/>
                <w:right w:val="none" w:sz="0" w:space="0" w:color="auto"/>
              </w:divBdr>
            </w:div>
            <w:div w:id="1738941411">
              <w:marLeft w:val="0"/>
              <w:marRight w:val="0"/>
              <w:marTop w:val="0"/>
              <w:marBottom w:val="0"/>
              <w:divBdr>
                <w:top w:val="none" w:sz="0" w:space="0" w:color="auto"/>
                <w:left w:val="none" w:sz="0" w:space="0" w:color="auto"/>
                <w:bottom w:val="none" w:sz="0" w:space="0" w:color="auto"/>
                <w:right w:val="none" w:sz="0" w:space="0" w:color="auto"/>
              </w:divBdr>
            </w:div>
            <w:div w:id="1181313533">
              <w:marLeft w:val="0"/>
              <w:marRight w:val="0"/>
              <w:marTop w:val="0"/>
              <w:marBottom w:val="0"/>
              <w:divBdr>
                <w:top w:val="none" w:sz="0" w:space="0" w:color="auto"/>
                <w:left w:val="none" w:sz="0" w:space="0" w:color="auto"/>
                <w:bottom w:val="none" w:sz="0" w:space="0" w:color="auto"/>
                <w:right w:val="none" w:sz="0" w:space="0" w:color="auto"/>
              </w:divBdr>
            </w:div>
            <w:div w:id="936405866">
              <w:marLeft w:val="0"/>
              <w:marRight w:val="0"/>
              <w:marTop w:val="0"/>
              <w:marBottom w:val="0"/>
              <w:divBdr>
                <w:top w:val="none" w:sz="0" w:space="0" w:color="auto"/>
                <w:left w:val="none" w:sz="0" w:space="0" w:color="auto"/>
                <w:bottom w:val="none" w:sz="0" w:space="0" w:color="auto"/>
                <w:right w:val="none" w:sz="0" w:space="0" w:color="auto"/>
              </w:divBdr>
            </w:div>
            <w:div w:id="1699429594">
              <w:marLeft w:val="0"/>
              <w:marRight w:val="0"/>
              <w:marTop w:val="0"/>
              <w:marBottom w:val="0"/>
              <w:divBdr>
                <w:top w:val="none" w:sz="0" w:space="0" w:color="auto"/>
                <w:left w:val="none" w:sz="0" w:space="0" w:color="auto"/>
                <w:bottom w:val="none" w:sz="0" w:space="0" w:color="auto"/>
                <w:right w:val="none" w:sz="0" w:space="0" w:color="auto"/>
              </w:divBdr>
            </w:div>
            <w:div w:id="44523683">
              <w:marLeft w:val="0"/>
              <w:marRight w:val="0"/>
              <w:marTop w:val="0"/>
              <w:marBottom w:val="0"/>
              <w:divBdr>
                <w:top w:val="none" w:sz="0" w:space="0" w:color="auto"/>
                <w:left w:val="none" w:sz="0" w:space="0" w:color="auto"/>
                <w:bottom w:val="none" w:sz="0" w:space="0" w:color="auto"/>
                <w:right w:val="none" w:sz="0" w:space="0" w:color="auto"/>
              </w:divBdr>
            </w:div>
            <w:div w:id="45763925">
              <w:marLeft w:val="0"/>
              <w:marRight w:val="0"/>
              <w:marTop w:val="0"/>
              <w:marBottom w:val="0"/>
              <w:divBdr>
                <w:top w:val="none" w:sz="0" w:space="0" w:color="auto"/>
                <w:left w:val="none" w:sz="0" w:space="0" w:color="auto"/>
                <w:bottom w:val="none" w:sz="0" w:space="0" w:color="auto"/>
                <w:right w:val="none" w:sz="0" w:space="0" w:color="auto"/>
              </w:divBdr>
            </w:div>
            <w:div w:id="1726877939">
              <w:marLeft w:val="0"/>
              <w:marRight w:val="0"/>
              <w:marTop w:val="0"/>
              <w:marBottom w:val="0"/>
              <w:divBdr>
                <w:top w:val="none" w:sz="0" w:space="0" w:color="auto"/>
                <w:left w:val="none" w:sz="0" w:space="0" w:color="auto"/>
                <w:bottom w:val="none" w:sz="0" w:space="0" w:color="auto"/>
                <w:right w:val="none" w:sz="0" w:space="0" w:color="auto"/>
              </w:divBdr>
            </w:div>
            <w:div w:id="1356230907">
              <w:marLeft w:val="0"/>
              <w:marRight w:val="0"/>
              <w:marTop w:val="0"/>
              <w:marBottom w:val="0"/>
              <w:divBdr>
                <w:top w:val="none" w:sz="0" w:space="0" w:color="auto"/>
                <w:left w:val="none" w:sz="0" w:space="0" w:color="auto"/>
                <w:bottom w:val="none" w:sz="0" w:space="0" w:color="auto"/>
                <w:right w:val="none" w:sz="0" w:space="0" w:color="auto"/>
              </w:divBdr>
            </w:div>
            <w:div w:id="106124416">
              <w:marLeft w:val="0"/>
              <w:marRight w:val="0"/>
              <w:marTop w:val="0"/>
              <w:marBottom w:val="0"/>
              <w:divBdr>
                <w:top w:val="none" w:sz="0" w:space="0" w:color="auto"/>
                <w:left w:val="none" w:sz="0" w:space="0" w:color="auto"/>
                <w:bottom w:val="none" w:sz="0" w:space="0" w:color="auto"/>
                <w:right w:val="none" w:sz="0" w:space="0" w:color="auto"/>
              </w:divBdr>
            </w:div>
            <w:div w:id="1569920782">
              <w:marLeft w:val="0"/>
              <w:marRight w:val="0"/>
              <w:marTop w:val="0"/>
              <w:marBottom w:val="0"/>
              <w:divBdr>
                <w:top w:val="none" w:sz="0" w:space="0" w:color="auto"/>
                <w:left w:val="none" w:sz="0" w:space="0" w:color="auto"/>
                <w:bottom w:val="none" w:sz="0" w:space="0" w:color="auto"/>
                <w:right w:val="none" w:sz="0" w:space="0" w:color="auto"/>
              </w:divBdr>
            </w:div>
            <w:div w:id="88819178">
              <w:marLeft w:val="0"/>
              <w:marRight w:val="0"/>
              <w:marTop w:val="0"/>
              <w:marBottom w:val="0"/>
              <w:divBdr>
                <w:top w:val="none" w:sz="0" w:space="0" w:color="auto"/>
                <w:left w:val="none" w:sz="0" w:space="0" w:color="auto"/>
                <w:bottom w:val="none" w:sz="0" w:space="0" w:color="auto"/>
                <w:right w:val="none" w:sz="0" w:space="0" w:color="auto"/>
              </w:divBdr>
            </w:div>
            <w:div w:id="836841978">
              <w:marLeft w:val="0"/>
              <w:marRight w:val="0"/>
              <w:marTop w:val="0"/>
              <w:marBottom w:val="0"/>
              <w:divBdr>
                <w:top w:val="none" w:sz="0" w:space="0" w:color="auto"/>
                <w:left w:val="none" w:sz="0" w:space="0" w:color="auto"/>
                <w:bottom w:val="none" w:sz="0" w:space="0" w:color="auto"/>
                <w:right w:val="none" w:sz="0" w:space="0" w:color="auto"/>
              </w:divBdr>
            </w:div>
            <w:div w:id="1732003601">
              <w:marLeft w:val="0"/>
              <w:marRight w:val="0"/>
              <w:marTop w:val="0"/>
              <w:marBottom w:val="0"/>
              <w:divBdr>
                <w:top w:val="none" w:sz="0" w:space="0" w:color="auto"/>
                <w:left w:val="none" w:sz="0" w:space="0" w:color="auto"/>
                <w:bottom w:val="none" w:sz="0" w:space="0" w:color="auto"/>
                <w:right w:val="none" w:sz="0" w:space="0" w:color="auto"/>
              </w:divBdr>
            </w:div>
            <w:div w:id="1663922556">
              <w:marLeft w:val="0"/>
              <w:marRight w:val="0"/>
              <w:marTop w:val="0"/>
              <w:marBottom w:val="0"/>
              <w:divBdr>
                <w:top w:val="none" w:sz="0" w:space="0" w:color="auto"/>
                <w:left w:val="none" w:sz="0" w:space="0" w:color="auto"/>
                <w:bottom w:val="none" w:sz="0" w:space="0" w:color="auto"/>
                <w:right w:val="none" w:sz="0" w:space="0" w:color="auto"/>
              </w:divBdr>
            </w:div>
            <w:div w:id="1352755807">
              <w:marLeft w:val="0"/>
              <w:marRight w:val="0"/>
              <w:marTop w:val="0"/>
              <w:marBottom w:val="0"/>
              <w:divBdr>
                <w:top w:val="none" w:sz="0" w:space="0" w:color="auto"/>
                <w:left w:val="none" w:sz="0" w:space="0" w:color="auto"/>
                <w:bottom w:val="none" w:sz="0" w:space="0" w:color="auto"/>
                <w:right w:val="none" w:sz="0" w:space="0" w:color="auto"/>
              </w:divBdr>
            </w:div>
            <w:div w:id="1582446007">
              <w:marLeft w:val="0"/>
              <w:marRight w:val="0"/>
              <w:marTop w:val="0"/>
              <w:marBottom w:val="0"/>
              <w:divBdr>
                <w:top w:val="none" w:sz="0" w:space="0" w:color="auto"/>
                <w:left w:val="none" w:sz="0" w:space="0" w:color="auto"/>
                <w:bottom w:val="none" w:sz="0" w:space="0" w:color="auto"/>
                <w:right w:val="none" w:sz="0" w:space="0" w:color="auto"/>
              </w:divBdr>
            </w:div>
            <w:div w:id="1246838157">
              <w:marLeft w:val="0"/>
              <w:marRight w:val="0"/>
              <w:marTop w:val="0"/>
              <w:marBottom w:val="0"/>
              <w:divBdr>
                <w:top w:val="none" w:sz="0" w:space="0" w:color="auto"/>
                <w:left w:val="none" w:sz="0" w:space="0" w:color="auto"/>
                <w:bottom w:val="none" w:sz="0" w:space="0" w:color="auto"/>
                <w:right w:val="none" w:sz="0" w:space="0" w:color="auto"/>
              </w:divBdr>
            </w:div>
            <w:div w:id="1634604371">
              <w:marLeft w:val="0"/>
              <w:marRight w:val="0"/>
              <w:marTop w:val="0"/>
              <w:marBottom w:val="0"/>
              <w:divBdr>
                <w:top w:val="none" w:sz="0" w:space="0" w:color="auto"/>
                <w:left w:val="none" w:sz="0" w:space="0" w:color="auto"/>
                <w:bottom w:val="none" w:sz="0" w:space="0" w:color="auto"/>
                <w:right w:val="none" w:sz="0" w:space="0" w:color="auto"/>
              </w:divBdr>
            </w:div>
            <w:div w:id="213125358">
              <w:marLeft w:val="0"/>
              <w:marRight w:val="0"/>
              <w:marTop w:val="0"/>
              <w:marBottom w:val="0"/>
              <w:divBdr>
                <w:top w:val="none" w:sz="0" w:space="0" w:color="auto"/>
                <w:left w:val="none" w:sz="0" w:space="0" w:color="auto"/>
                <w:bottom w:val="none" w:sz="0" w:space="0" w:color="auto"/>
                <w:right w:val="none" w:sz="0" w:space="0" w:color="auto"/>
              </w:divBdr>
            </w:div>
            <w:div w:id="642809829">
              <w:marLeft w:val="0"/>
              <w:marRight w:val="0"/>
              <w:marTop w:val="0"/>
              <w:marBottom w:val="0"/>
              <w:divBdr>
                <w:top w:val="none" w:sz="0" w:space="0" w:color="auto"/>
                <w:left w:val="none" w:sz="0" w:space="0" w:color="auto"/>
                <w:bottom w:val="none" w:sz="0" w:space="0" w:color="auto"/>
                <w:right w:val="none" w:sz="0" w:space="0" w:color="auto"/>
              </w:divBdr>
            </w:div>
            <w:div w:id="311910035">
              <w:marLeft w:val="0"/>
              <w:marRight w:val="0"/>
              <w:marTop w:val="0"/>
              <w:marBottom w:val="0"/>
              <w:divBdr>
                <w:top w:val="none" w:sz="0" w:space="0" w:color="auto"/>
                <w:left w:val="none" w:sz="0" w:space="0" w:color="auto"/>
                <w:bottom w:val="none" w:sz="0" w:space="0" w:color="auto"/>
                <w:right w:val="none" w:sz="0" w:space="0" w:color="auto"/>
              </w:divBdr>
            </w:div>
            <w:div w:id="1666010051">
              <w:marLeft w:val="0"/>
              <w:marRight w:val="0"/>
              <w:marTop w:val="0"/>
              <w:marBottom w:val="0"/>
              <w:divBdr>
                <w:top w:val="none" w:sz="0" w:space="0" w:color="auto"/>
                <w:left w:val="none" w:sz="0" w:space="0" w:color="auto"/>
                <w:bottom w:val="none" w:sz="0" w:space="0" w:color="auto"/>
                <w:right w:val="none" w:sz="0" w:space="0" w:color="auto"/>
              </w:divBdr>
            </w:div>
            <w:div w:id="203835053">
              <w:marLeft w:val="0"/>
              <w:marRight w:val="0"/>
              <w:marTop w:val="0"/>
              <w:marBottom w:val="0"/>
              <w:divBdr>
                <w:top w:val="none" w:sz="0" w:space="0" w:color="auto"/>
                <w:left w:val="none" w:sz="0" w:space="0" w:color="auto"/>
                <w:bottom w:val="none" w:sz="0" w:space="0" w:color="auto"/>
                <w:right w:val="none" w:sz="0" w:space="0" w:color="auto"/>
              </w:divBdr>
            </w:div>
            <w:div w:id="2115778918">
              <w:marLeft w:val="0"/>
              <w:marRight w:val="0"/>
              <w:marTop w:val="0"/>
              <w:marBottom w:val="0"/>
              <w:divBdr>
                <w:top w:val="none" w:sz="0" w:space="0" w:color="auto"/>
                <w:left w:val="none" w:sz="0" w:space="0" w:color="auto"/>
                <w:bottom w:val="none" w:sz="0" w:space="0" w:color="auto"/>
                <w:right w:val="none" w:sz="0" w:space="0" w:color="auto"/>
              </w:divBdr>
            </w:div>
            <w:div w:id="85418670">
              <w:marLeft w:val="0"/>
              <w:marRight w:val="0"/>
              <w:marTop w:val="0"/>
              <w:marBottom w:val="0"/>
              <w:divBdr>
                <w:top w:val="none" w:sz="0" w:space="0" w:color="auto"/>
                <w:left w:val="none" w:sz="0" w:space="0" w:color="auto"/>
                <w:bottom w:val="none" w:sz="0" w:space="0" w:color="auto"/>
                <w:right w:val="none" w:sz="0" w:space="0" w:color="auto"/>
              </w:divBdr>
            </w:div>
            <w:div w:id="1643847454">
              <w:marLeft w:val="0"/>
              <w:marRight w:val="0"/>
              <w:marTop w:val="0"/>
              <w:marBottom w:val="0"/>
              <w:divBdr>
                <w:top w:val="none" w:sz="0" w:space="0" w:color="auto"/>
                <w:left w:val="none" w:sz="0" w:space="0" w:color="auto"/>
                <w:bottom w:val="none" w:sz="0" w:space="0" w:color="auto"/>
                <w:right w:val="none" w:sz="0" w:space="0" w:color="auto"/>
              </w:divBdr>
            </w:div>
            <w:div w:id="1414819649">
              <w:marLeft w:val="0"/>
              <w:marRight w:val="0"/>
              <w:marTop w:val="0"/>
              <w:marBottom w:val="0"/>
              <w:divBdr>
                <w:top w:val="none" w:sz="0" w:space="0" w:color="auto"/>
                <w:left w:val="none" w:sz="0" w:space="0" w:color="auto"/>
                <w:bottom w:val="none" w:sz="0" w:space="0" w:color="auto"/>
                <w:right w:val="none" w:sz="0" w:space="0" w:color="auto"/>
              </w:divBdr>
            </w:div>
            <w:div w:id="757747578">
              <w:marLeft w:val="0"/>
              <w:marRight w:val="0"/>
              <w:marTop w:val="0"/>
              <w:marBottom w:val="0"/>
              <w:divBdr>
                <w:top w:val="none" w:sz="0" w:space="0" w:color="auto"/>
                <w:left w:val="none" w:sz="0" w:space="0" w:color="auto"/>
                <w:bottom w:val="none" w:sz="0" w:space="0" w:color="auto"/>
                <w:right w:val="none" w:sz="0" w:space="0" w:color="auto"/>
              </w:divBdr>
            </w:div>
            <w:div w:id="763722835">
              <w:marLeft w:val="0"/>
              <w:marRight w:val="0"/>
              <w:marTop w:val="0"/>
              <w:marBottom w:val="0"/>
              <w:divBdr>
                <w:top w:val="none" w:sz="0" w:space="0" w:color="auto"/>
                <w:left w:val="none" w:sz="0" w:space="0" w:color="auto"/>
                <w:bottom w:val="none" w:sz="0" w:space="0" w:color="auto"/>
                <w:right w:val="none" w:sz="0" w:space="0" w:color="auto"/>
              </w:divBdr>
            </w:div>
            <w:div w:id="918097238">
              <w:marLeft w:val="0"/>
              <w:marRight w:val="0"/>
              <w:marTop w:val="0"/>
              <w:marBottom w:val="0"/>
              <w:divBdr>
                <w:top w:val="none" w:sz="0" w:space="0" w:color="auto"/>
                <w:left w:val="none" w:sz="0" w:space="0" w:color="auto"/>
                <w:bottom w:val="none" w:sz="0" w:space="0" w:color="auto"/>
                <w:right w:val="none" w:sz="0" w:space="0" w:color="auto"/>
              </w:divBdr>
            </w:div>
            <w:div w:id="743186772">
              <w:marLeft w:val="0"/>
              <w:marRight w:val="0"/>
              <w:marTop w:val="0"/>
              <w:marBottom w:val="0"/>
              <w:divBdr>
                <w:top w:val="none" w:sz="0" w:space="0" w:color="auto"/>
                <w:left w:val="none" w:sz="0" w:space="0" w:color="auto"/>
                <w:bottom w:val="none" w:sz="0" w:space="0" w:color="auto"/>
                <w:right w:val="none" w:sz="0" w:space="0" w:color="auto"/>
              </w:divBdr>
            </w:div>
            <w:div w:id="572084908">
              <w:marLeft w:val="0"/>
              <w:marRight w:val="0"/>
              <w:marTop w:val="0"/>
              <w:marBottom w:val="0"/>
              <w:divBdr>
                <w:top w:val="none" w:sz="0" w:space="0" w:color="auto"/>
                <w:left w:val="none" w:sz="0" w:space="0" w:color="auto"/>
                <w:bottom w:val="none" w:sz="0" w:space="0" w:color="auto"/>
                <w:right w:val="none" w:sz="0" w:space="0" w:color="auto"/>
              </w:divBdr>
            </w:div>
            <w:div w:id="1046295725">
              <w:marLeft w:val="0"/>
              <w:marRight w:val="0"/>
              <w:marTop w:val="0"/>
              <w:marBottom w:val="0"/>
              <w:divBdr>
                <w:top w:val="none" w:sz="0" w:space="0" w:color="auto"/>
                <w:left w:val="none" w:sz="0" w:space="0" w:color="auto"/>
                <w:bottom w:val="none" w:sz="0" w:space="0" w:color="auto"/>
                <w:right w:val="none" w:sz="0" w:space="0" w:color="auto"/>
              </w:divBdr>
            </w:div>
            <w:div w:id="2021202348">
              <w:marLeft w:val="0"/>
              <w:marRight w:val="0"/>
              <w:marTop w:val="0"/>
              <w:marBottom w:val="0"/>
              <w:divBdr>
                <w:top w:val="none" w:sz="0" w:space="0" w:color="auto"/>
                <w:left w:val="none" w:sz="0" w:space="0" w:color="auto"/>
                <w:bottom w:val="none" w:sz="0" w:space="0" w:color="auto"/>
                <w:right w:val="none" w:sz="0" w:space="0" w:color="auto"/>
              </w:divBdr>
            </w:div>
            <w:div w:id="1936940871">
              <w:marLeft w:val="0"/>
              <w:marRight w:val="0"/>
              <w:marTop w:val="0"/>
              <w:marBottom w:val="0"/>
              <w:divBdr>
                <w:top w:val="none" w:sz="0" w:space="0" w:color="auto"/>
                <w:left w:val="none" w:sz="0" w:space="0" w:color="auto"/>
                <w:bottom w:val="none" w:sz="0" w:space="0" w:color="auto"/>
                <w:right w:val="none" w:sz="0" w:space="0" w:color="auto"/>
              </w:divBdr>
            </w:div>
            <w:div w:id="1236279291">
              <w:marLeft w:val="0"/>
              <w:marRight w:val="0"/>
              <w:marTop w:val="0"/>
              <w:marBottom w:val="0"/>
              <w:divBdr>
                <w:top w:val="none" w:sz="0" w:space="0" w:color="auto"/>
                <w:left w:val="none" w:sz="0" w:space="0" w:color="auto"/>
                <w:bottom w:val="none" w:sz="0" w:space="0" w:color="auto"/>
                <w:right w:val="none" w:sz="0" w:space="0" w:color="auto"/>
              </w:divBdr>
            </w:div>
            <w:div w:id="1987003324">
              <w:marLeft w:val="0"/>
              <w:marRight w:val="0"/>
              <w:marTop w:val="0"/>
              <w:marBottom w:val="0"/>
              <w:divBdr>
                <w:top w:val="none" w:sz="0" w:space="0" w:color="auto"/>
                <w:left w:val="none" w:sz="0" w:space="0" w:color="auto"/>
                <w:bottom w:val="none" w:sz="0" w:space="0" w:color="auto"/>
                <w:right w:val="none" w:sz="0" w:space="0" w:color="auto"/>
              </w:divBdr>
            </w:div>
            <w:div w:id="699165873">
              <w:marLeft w:val="0"/>
              <w:marRight w:val="0"/>
              <w:marTop w:val="0"/>
              <w:marBottom w:val="0"/>
              <w:divBdr>
                <w:top w:val="none" w:sz="0" w:space="0" w:color="auto"/>
                <w:left w:val="none" w:sz="0" w:space="0" w:color="auto"/>
                <w:bottom w:val="none" w:sz="0" w:space="0" w:color="auto"/>
                <w:right w:val="none" w:sz="0" w:space="0" w:color="auto"/>
              </w:divBdr>
            </w:div>
            <w:div w:id="1717852054">
              <w:marLeft w:val="0"/>
              <w:marRight w:val="0"/>
              <w:marTop w:val="0"/>
              <w:marBottom w:val="0"/>
              <w:divBdr>
                <w:top w:val="none" w:sz="0" w:space="0" w:color="auto"/>
                <w:left w:val="none" w:sz="0" w:space="0" w:color="auto"/>
                <w:bottom w:val="none" w:sz="0" w:space="0" w:color="auto"/>
                <w:right w:val="none" w:sz="0" w:space="0" w:color="auto"/>
              </w:divBdr>
            </w:div>
            <w:div w:id="911626597">
              <w:marLeft w:val="0"/>
              <w:marRight w:val="0"/>
              <w:marTop w:val="0"/>
              <w:marBottom w:val="0"/>
              <w:divBdr>
                <w:top w:val="none" w:sz="0" w:space="0" w:color="auto"/>
                <w:left w:val="none" w:sz="0" w:space="0" w:color="auto"/>
                <w:bottom w:val="none" w:sz="0" w:space="0" w:color="auto"/>
                <w:right w:val="none" w:sz="0" w:space="0" w:color="auto"/>
              </w:divBdr>
            </w:div>
            <w:div w:id="1005204576">
              <w:marLeft w:val="0"/>
              <w:marRight w:val="0"/>
              <w:marTop w:val="0"/>
              <w:marBottom w:val="0"/>
              <w:divBdr>
                <w:top w:val="none" w:sz="0" w:space="0" w:color="auto"/>
                <w:left w:val="none" w:sz="0" w:space="0" w:color="auto"/>
                <w:bottom w:val="none" w:sz="0" w:space="0" w:color="auto"/>
                <w:right w:val="none" w:sz="0" w:space="0" w:color="auto"/>
              </w:divBdr>
            </w:div>
            <w:div w:id="1400590552">
              <w:marLeft w:val="0"/>
              <w:marRight w:val="0"/>
              <w:marTop w:val="0"/>
              <w:marBottom w:val="0"/>
              <w:divBdr>
                <w:top w:val="none" w:sz="0" w:space="0" w:color="auto"/>
                <w:left w:val="none" w:sz="0" w:space="0" w:color="auto"/>
                <w:bottom w:val="none" w:sz="0" w:space="0" w:color="auto"/>
                <w:right w:val="none" w:sz="0" w:space="0" w:color="auto"/>
              </w:divBdr>
            </w:div>
            <w:div w:id="335964674">
              <w:marLeft w:val="0"/>
              <w:marRight w:val="0"/>
              <w:marTop w:val="0"/>
              <w:marBottom w:val="0"/>
              <w:divBdr>
                <w:top w:val="none" w:sz="0" w:space="0" w:color="auto"/>
                <w:left w:val="none" w:sz="0" w:space="0" w:color="auto"/>
                <w:bottom w:val="none" w:sz="0" w:space="0" w:color="auto"/>
                <w:right w:val="none" w:sz="0" w:space="0" w:color="auto"/>
              </w:divBdr>
            </w:div>
            <w:div w:id="1698575889">
              <w:marLeft w:val="0"/>
              <w:marRight w:val="0"/>
              <w:marTop w:val="0"/>
              <w:marBottom w:val="0"/>
              <w:divBdr>
                <w:top w:val="none" w:sz="0" w:space="0" w:color="auto"/>
                <w:left w:val="none" w:sz="0" w:space="0" w:color="auto"/>
                <w:bottom w:val="none" w:sz="0" w:space="0" w:color="auto"/>
                <w:right w:val="none" w:sz="0" w:space="0" w:color="auto"/>
              </w:divBdr>
            </w:div>
            <w:div w:id="1130243048">
              <w:marLeft w:val="0"/>
              <w:marRight w:val="0"/>
              <w:marTop w:val="0"/>
              <w:marBottom w:val="0"/>
              <w:divBdr>
                <w:top w:val="none" w:sz="0" w:space="0" w:color="auto"/>
                <w:left w:val="none" w:sz="0" w:space="0" w:color="auto"/>
                <w:bottom w:val="none" w:sz="0" w:space="0" w:color="auto"/>
                <w:right w:val="none" w:sz="0" w:space="0" w:color="auto"/>
              </w:divBdr>
            </w:div>
            <w:div w:id="94790776">
              <w:marLeft w:val="0"/>
              <w:marRight w:val="0"/>
              <w:marTop w:val="0"/>
              <w:marBottom w:val="0"/>
              <w:divBdr>
                <w:top w:val="none" w:sz="0" w:space="0" w:color="auto"/>
                <w:left w:val="none" w:sz="0" w:space="0" w:color="auto"/>
                <w:bottom w:val="none" w:sz="0" w:space="0" w:color="auto"/>
                <w:right w:val="none" w:sz="0" w:space="0" w:color="auto"/>
              </w:divBdr>
            </w:div>
            <w:div w:id="46492723">
              <w:marLeft w:val="0"/>
              <w:marRight w:val="0"/>
              <w:marTop w:val="0"/>
              <w:marBottom w:val="0"/>
              <w:divBdr>
                <w:top w:val="none" w:sz="0" w:space="0" w:color="auto"/>
                <w:left w:val="none" w:sz="0" w:space="0" w:color="auto"/>
                <w:bottom w:val="none" w:sz="0" w:space="0" w:color="auto"/>
                <w:right w:val="none" w:sz="0" w:space="0" w:color="auto"/>
              </w:divBdr>
            </w:div>
            <w:div w:id="54359400">
              <w:marLeft w:val="0"/>
              <w:marRight w:val="0"/>
              <w:marTop w:val="0"/>
              <w:marBottom w:val="0"/>
              <w:divBdr>
                <w:top w:val="none" w:sz="0" w:space="0" w:color="auto"/>
                <w:left w:val="none" w:sz="0" w:space="0" w:color="auto"/>
                <w:bottom w:val="none" w:sz="0" w:space="0" w:color="auto"/>
                <w:right w:val="none" w:sz="0" w:space="0" w:color="auto"/>
              </w:divBdr>
            </w:div>
            <w:div w:id="1156267585">
              <w:marLeft w:val="0"/>
              <w:marRight w:val="0"/>
              <w:marTop w:val="0"/>
              <w:marBottom w:val="0"/>
              <w:divBdr>
                <w:top w:val="none" w:sz="0" w:space="0" w:color="auto"/>
                <w:left w:val="none" w:sz="0" w:space="0" w:color="auto"/>
                <w:bottom w:val="none" w:sz="0" w:space="0" w:color="auto"/>
                <w:right w:val="none" w:sz="0" w:space="0" w:color="auto"/>
              </w:divBdr>
            </w:div>
            <w:div w:id="1654411411">
              <w:marLeft w:val="0"/>
              <w:marRight w:val="0"/>
              <w:marTop w:val="0"/>
              <w:marBottom w:val="0"/>
              <w:divBdr>
                <w:top w:val="none" w:sz="0" w:space="0" w:color="auto"/>
                <w:left w:val="none" w:sz="0" w:space="0" w:color="auto"/>
                <w:bottom w:val="none" w:sz="0" w:space="0" w:color="auto"/>
                <w:right w:val="none" w:sz="0" w:space="0" w:color="auto"/>
              </w:divBdr>
            </w:div>
            <w:div w:id="900989043">
              <w:marLeft w:val="0"/>
              <w:marRight w:val="0"/>
              <w:marTop w:val="0"/>
              <w:marBottom w:val="0"/>
              <w:divBdr>
                <w:top w:val="none" w:sz="0" w:space="0" w:color="auto"/>
                <w:left w:val="none" w:sz="0" w:space="0" w:color="auto"/>
                <w:bottom w:val="none" w:sz="0" w:space="0" w:color="auto"/>
                <w:right w:val="none" w:sz="0" w:space="0" w:color="auto"/>
              </w:divBdr>
            </w:div>
            <w:div w:id="1311787649">
              <w:marLeft w:val="0"/>
              <w:marRight w:val="0"/>
              <w:marTop w:val="0"/>
              <w:marBottom w:val="0"/>
              <w:divBdr>
                <w:top w:val="none" w:sz="0" w:space="0" w:color="auto"/>
                <w:left w:val="none" w:sz="0" w:space="0" w:color="auto"/>
                <w:bottom w:val="none" w:sz="0" w:space="0" w:color="auto"/>
                <w:right w:val="none" w:sz="0" w:space="0" w:color="auto"/>
              </w:divBdr>
            </w:div>
            <w:div w:id="1109859831">
              <w:marLeft w:val="0"/>
              <w:marRight w:val="0"/>
              <w:marTop w:val="0"/>
              <w:marBottom w:val="0"/>
              <w:divBdr>
                <w:top w:val="none" w:sz="0" w:space="0" w:color="auto"/>
                <w:left w:val="none" w:sz="0" w:space="0" w:color="auto"/>
                <w:bottom w:val="none" w:sz="0" w:space="0" w:color="auto"/>
                <w:right w:val="none" w:sz="0" w:space="0" w:color="auto"/>
              </w:divBdr>
            </w:div>
            <w:div w:id="223949636">
              <w:marLeft w:val="0"/>
              <w:marRight w:val="0"/>
              <w:marTop w:val="0"/>
              <w:marBottom w:val="0"/>
              <w:divBdr>
                <w:top w:val="none" w:sz="0" w:space="0" w:color="auto"/>
                <w:left w:val="none" w:sz="0" w:space="0" w:color="auto"/>
                <w:bottom w:val="none" w:sz="0" w:space="0" w:color="auto"/>
                <w:right w:val="none" w:sz="0" w:space="0" w:color="auto"/>
              </w:divBdr>
            </w:div>
            <w:div w:id="1564367070">
              <w:marLeft w:val="0"/>
              <w:marRight w:val="0"/>
              <w:marTop w:val="0"/>
              <w:marBottom w:val="0"/>
              <w:divBdr>
                <w:top w:val="none" w:sz="0" w:space="0" w:color="auto"/>
                <w:left w:val="none" w:sz="0" w:space="0" w:color="auto"/>
                <w:bottom w:val="none" w:sz="0" w:space="0" w:color="auto"/>
                <w:right w:val="none" w:sz="0" w:space="0" w:color="auto"/>
              </w:divBdr>
            </w:div>
            <w:div w:id="1736853449">
              <w:marLeft w:val="0"/>
              <w:marRight w:val="0"/>
              <w:marTop w:val="0"/>
              <w:marBottom w:val="0"/>
              <w:divBdr>
                <w:top w:val="none" w:sz="0" w:space="0" w:color="auto"/>
                <w:left w:val="none" w:sz="0" w:space="0" w:color="auto"/>
                <w:bottom w:val="none" w:sz="0" w:space="0" w:color="auto"/>
                <w:right w:val="none" w:sz="0" w:space="0" w:color="auto"/>
              </w:divBdr>
            </w:div>
            <w:div w:id="296647062">
              <w:marLeft w:val="0"/>
              <w:marRight w:val="0"/>
              <w:marTop w:val="0"/>
              <w:marBottom w:val="0"/>
              <w:divBdr>
                <w:top w:val="none" w:sz="0" w:space="0" w:color="auto"/>
                <w:left w:val="none" w:sz="0" w:space="0" w:color="auto"/>
                <w:bottom w:val="none" w:sz="0" w:space="0" w:color="auto"/>
                <w:right w:val="none" w:sz="0" w:space="0" w:color="auto"/>
              </w:divBdr>
            </w:div>
            <w:div w:id="328558248">
              <w:marLeft w:val="0"/>
              <w:marRight w:val="0"/>
              <w:marTop w:val="0"/>
              <w:marBottom w:val="0"/>
              <w:divBdr>
                <w:top w:val="none" w:sz="0" w:space="0" w:color="auto"/>
                <w:left w:val="none" w:sz="0" w:space="0" w:color="auto"/>
                <w:bottom w:val="none" w:sz="0" w:space="0" w:color="auto"/>
                <w:right w:val="none" w:sz="0" w:space="0" w:color="auto"/>
              </w:divBdr>
            </w:div>
            <w:div w:id="1552762845">
              <w:marLeft w:val="0"/>
              <w:marRight w:val="0"/>
              <w:marTop w:val="0"/>
              <w:marBottom w:val="0"/>
              <w:divBdr>
                <w:top w:val="none" w:sz="0" w:space="0" w:color="auto"/>
                <w:left w:val="none" w:sz="0" w:space="0" w:color="auto"/>
                <w:bottom w:val="none" w:sz="0" w:space="0" w:color="auto"/>
                <w:right w:val="none" w:sz="0" w:space="0" w:color="auto"/>
              </w:divBdr>
            </w:div>
            <w:div w:id="277640899">
              <w:marLeft w:val="0"/>
              <w:marRight w:val="0"/>
              <w:marTop w:val="0"/>
              <w:marBottom w:val="0"/>
              <w:divBdr>
                <w:top w:val="none" w:sz="0" w:space="0" w:color="auto"/>
                <w:left w:val="none" w:sz="0" w:space="0" w:color="auto"/>
                <w:bottom w:val="none" w:sz="0" w:space="0" w:color="auto"/>
                <w:right w:val="none" w:sz="0" w:space="0" w:color="auto"/>
              </w:divBdr>
            </w:div>
            <w:div w:id="1170561260">
              <w:marLeft w:val="0"/>
              <w:marRight w:val="0"/>
              <w:marTop w:val="0"/>
              <w:marBottom w:val="0"/>
              <w:divBdr>
                <w:top w:val="none" w:sz="0" w:space="0" w:color="auto"/>
                <w:left w:val="none" w:sz="0" w:space="0" w:color="auto"/>
                <w:bottom w:val="none" w:sz="0" w:space="0" w:color="auto"/>
                <w:right w:val="none" w:sz="0" w:space="0" w:color="auto"/>
              </w:divBdr>
            </w:div>
            <w:div w:id="1975405499">
              <w:marLeft w:val="0"/>
              <w:marRight w:val="0"/>
              <w:marTop w:val="0"/>
              <w:marBottom w:val="0"/>
              <w:divBdr>
                <w:top w:val="none" w:sz="0" w:space="0" w:color="auto"/>
                <w:left w:val="none" w:sz="0" w:space="0" w:color="auto"/>
                <w:bottom w:val="none" w:sz="0" w:space="0" w:color="auto"/>
                <w:right w:val="none" w:sz="0" w:space="0" w:color="auto"/>
              </w:divBdr>
            </w:div>
            <w:div w:id="1926109492">
              <w:marLeft w:val="0"/>
              <w:marRight w:val="0"/>
              <w:marTop w:val="0"/>
              <w:marBottom w:val="0"/>
              <w:divBdr>
                <w:top w:val="none" w:sz="0" w:space="0" w:color="auto"/>
                <w:left w:val="none" w:sz="0" w:space="0" w:color="auto"/>
                <w:bottom w:val="none" w:sz="0" w:space="0" w:color="auto"/>
                <w:right w:val="none" w:sz="0" w:space="0" w:color="auto"/>
              </w:divBdr>
            </w:div>
            <w:div w:id="1817213913">
              <w:marLeft w:val="0"/>
              <w:marRight w:val="0"/>
              <w:marTop w:val="0"/>
              <w:marBottom w:val="0"/>
              <w:divBdr>
                <w:top w:val="none" w:sz="0" w:space="0" w:color="auto"/>
                <w:left w:val="none" w:sz="0" w:space="0" w:color="auto"/>
                <w:bottom w:val="none" w:sz="0" w:space="0" w:color="auto"/>
                <w:right w:val="none" w:sz="0" w:space="0" w:color="auto"/>
              </w:divBdr>
            </w:div>
            <w:div w:id="1759477199">
              <w:marLeft w:val="0"/>
              <w:marRight w:val="0"/>
              <w:marTop w:val="0"/>
              <w:marBottom w:val="0"/>
              <w:divBdr>
                <w:top w:val="none" w:sz="0" w:space="0" w:color="auto"/>
                <w:left w:val="none" w:sz="0" w:space="0" w:color="auto"/>
                <w:bottom w:val="none" w:sz="0" w:space="0" w:color="auto"/>
                <w:right w:val="none" w:sz="0" w:space="0" w:color="auto"/>
              </w:divBdr>
            </w:div>
            <w:div w:id="746002904">
              <w:marLeft w:val="0"/>
              <w:marRight w:val="0"/>
              <w:marTop w:val="0"/>
              <w:marBottom w:val="0"/>
              <w:divBdr>
                <w:top w:val="none" w:sz="0" w:space="0" w:color="auto"/>
                <w:left w:val="none" w:sz="0" w:space="0" w:color="auto"/>
                <w:bottom w:val="none" w:sz="0" w:space="0" w:color="auto"/>
                <w:right w:val="none" w:sz="0" w:space="0" w:color="auto"/>
              </w:divBdr>
            </w:div>
            <w:div w:id="1966809881">
              <w:marLeft w:val="0"/>
              <w:marRight w:val="0"/>
              <w:marTop w:val="0"/>
              <w:marBottom w:val="0"/>
              <w:divBdr>
                <w:top w:val="none" w:sz="0" w:space="0" w:color="auto"/>
                <w:left w:val="none" w:sz="0" w:space="0" w:color="auto"/>
                <w:bottom w:val="none" w:sz="0" w:space="0" w:color="auto"/>
                <w:right w:val="none" w:sz="0" w:space="0" w:color="auto"/>
              </w:divBdr>
            </w:div>
            <w:div w:id="87579056">
              <w:marLeft w:val="0"/>
              <w:marRight w:val="0"/>
              <w:marTop w:val="0"/>
              <w:marBottom w:val="0"/>
              <w:divBdr>
                <w:top w:val="none" w:sz="0" w:space="0" w:color="auto"/>
                <w:left w:val="none" w:sz="0" w:space="0" w:color="auto"/>
                <w:bottom w:val="none" w:sz="0" w:space="0" w:color="auto"/>
                <w:right w:val="none" w:sz="0" w:space="0" w:color="auto"/>
              </w:divBdr>
            </w:div>
            <w:div w:id="1490250041">
              <w:marLeft w:val="0"/>
              <w:marRight w:val="0"/>
              <w:marTop w:val="0"/>
              <w:marBottom w:val="0"/>
              <w:divBdr>
                <w:top w:val="none" w:sz="0" w:space="0" w:color="auto"/>
                <w:left w:val="none" w:sz="0" w:space="0" w:color="auto"/>
                <w:bottom w:val="none" w:sz="0" w:space="0" w:color="auto"/>
                <w:right w:val="none" w:sz="0" w:space="0" w:color="auto"/>
              </w:divBdr>
            </w:div>
            <w:div w:id="1520316974">
              <w:marLeft w:val="0"/>
              <w:marRight w:val="0"/>
              <w:marTop w:val="0"/>
              <w:marBottom w:val="0"/>
              <w:divBdr>
                <w:top w:val="none" w:sz="0" w:space="0" w:color="auto"/>
                <w:left w:val="none" w:sz="0" w:space="0" w:color="auto"/>
                <w:bottom w:val="none" w:sz="0" w:space="0" w:color="auto"/>
                <w:right w:val="none" w:sz="0" w:space="0" w:color="auto"/>
              </w:divBdr>
            </w:div>
            <w:div w:id="581260956">
              <w:marLeft w:val="0"/>
              <w:marRight w:val="0"/>
              <w:marTop w:val="0"/>
              <w:marBottom w:val="0"/>
              <w:divBdr>
                <w:top w:val="none" w:sz="0" w:space="0" w:color="auto"/>
                <w:left w:val="none" w:sz="0" w:space="0" w:color="auto"/>
                <w:bottom w:val="none" w:sz="0" w:space="0" w:color="auto"/>
                <w:right w:val="none" w:sz="0" w:space="0" w:color="auto"/>
              </w:divBdr>
            </w:div>
            <w:div w:id="1350567521">
              <w:marLeft w:val="0"/>
              <w:marRight w:val="0"/>
              <w:marTop w:val="0"/>
              <w:marBottom w:val="0"/>
              <w:divBdr>
                <w:top w:val="none" w:sz="0" w:space="0" w:color="auto"/>
                <w:left w:val="none" w:sz="0" w:space="0" w:color="auto"/>
                <w:bottom w:val="none" w:sz="0" w:space="0" w:color="auto"/>
                <w:right w:val="none" w:sz="0" w:space="0" w:color="auto"/>
              </w:divBdr>
            </w:div>
            <w:div w:id="780344291">
              <w:marLeft w:val="0"/>
              <w:marRight w:val="0"/>
              <w:marTop w:val="0"/>
              <w:marBottom w:val="0"/>
              <w:divBdr>
                <w:top w:val="none" w:sz="0" w:space="0" w:color="auto"/>
                <w:left w:val="none" w:sz="0" w:space="0" w:color="auto"/>
                <w:bottom w:val="none" w:sz="0" w:space="0" w:color="auto"/>
                <w:right w:val="none" w:sz="0" w:space="0" w:color="auto"/>
              </w:divBdr>
            </w:div>
            <w:div w:id="1627739065">
              <w:marLeft w:val="0"/>
              <w:marRight w:val="0"/>
              <w:marTop w:val="0"/>
              <w:marBottom w:val="0"/>
              <w:divBdr>
                <w:top w:val="none" w:sz="0" w:space="0" w:color="auto"/>
                <w:left w:val="none" w:sz="0" w:space="0" w:color="auto"/>
                <w:bottom w:val="none" w:sz="0" w:space="0" w:color="auto"/>
                <w:right w:val="none" w:sz="0" w:space="0" w:color="auto"/>
              </w:divBdr>
            </w:div>
            <w:div w:id="231737425">
              <w:marLeft w:val="0"/>
              <w:marRight w:val="0"/>
              <w:marTop w:val="0"/>
              <w:marBottom w:val="0"/>
              <w:divBdr>
                <w:top w:val="none" w:sz="0" w:space="0" w:color="auto"/>
                <w:left w:val="none" w:sz="0" w:space="0" w:color="auto"/>
                <w:bottom w:val="none" w:sz="0" w:space="0" w:color="auto"/>
                <w:right w:val="none" w:sz="0" w:space="0" w:color="auto"/>
              </w:divBdr>
            </w:div>
            <w:div w:id="480469216">
              <w:marLeft w:val="0"/>
              <w:marRight w:val="0"/>
              <w:marTop w:val="0"/>
              <w:marBottom w:val="0"/>
              <w:divBdr>
                <w:top w:val="none" w:sz="0" w:space="0" w:color="auto"/>
                <w:left w:val="none" w:sz="0" w:space="0" w:color="auto"/>
                <w:bottom w:val="none" w:sz="0" w:space="0" w:color="auto"/>
                <w:right w:val="none" w:sz="0" w:space="0" w:color="auto"/>
              </w:divBdr>
            </w:div>
            <w:div w:id="297303237">
              <w:marLeft w:val="0"/>
              <w:marRight w:val="0"/>
              <w:marTop w:val="0"/>
              <w:marBottom w:val="0"/>
              <w:divBdr>
                <w:top w:val="none" w:sz="0" w:space="0" w:color="auto"/>
                <w:left w:val="none" w:sz="0" w:space="0" w:color="auto"/>
                <w:bottom w:val="none" w:sz="0" w:space="0" w:color="auto"/>
                <w:right w:val="none" w:sz="0" w:space="0" w:color="auto"/>
              </w:divBdr>
            </w:div>
            <w:div w:id="1305238627">
              <w:marLeft w:val="0"/>
              <w:marRight w:val="0"/>
              <w:marTop w:val="0"/>
              <w:marBottom w:val="0"/>
              <w:divBdr>
                <w:top w:val="none" w:sz="0" w:space="0" w:color="auto"/>
                <w:left w:val="none" w:sz="0" w:space="0" w:color="auto"/>
                <w:bottom w:val="none" w:sz="0" w:space="0" w:color="auto"/>
                <w:right w:val="none" w:sz="0" w:space="0" w:color="auto"/>
              </w:divBdr>
            </w:div>
            <w:div w:id="1444154963">
              <w:marLeft w:val="0"/>
              <w:marRight w:val="0"/>
              <w:marTop w:val="0"/>
              <w:marBottom w:val="0"/>
              <w:divBdr>
                <w:top w:val="none" w:sz="0" w:space="0" w:color="auto"/>
                <w:left w:val="none" w:sz="0" w:space="0" w:color="auto"/>
                <w:bottom w:val="none" w:sz="0" w:space="0" w:color="auto"/>
                <w:right w:val="none" w:sz="0" w:space="0" w:color="auto"/>
              </w:divBdr>
            </w:div>
            <w:div w:id="509220329">
              <w:marLeft w:val="0"/>
              <w:marRight w:val="0"/>
              <w:marTop w:val="0"/>
              <w:marBottom w:val="0"/>
              <w:divBdr>
                <w:top w:val="none" w:sz="0" w:space="0" w:color="auto"/>
                <w:left w:val="none" w:sz="0" w:space="0" w:color="auto"/>
                <w:bottom w:val="none" w:sz="0" w:space="0" w:color="auto"/>
                <w:right w:val="none" w:sz="0" w:space="0" w:color="auto"/>
              </w:divBdr>
            </w:div>
            <w:div w:id="409349952">
              <w:marLeft w:val="0"/>
              <w:marRight w:val="0"/>
              <w:marTop w:val="0"/>
              <w:marBottom w:val="0"/>
              <w:divBdr>
                <w:top w:val="none" w:sz="0" w:space="0" w:color="auto"/>
                <w:left w:val="none" w:sz="0" w:space="0" w:color="auto"/>
                <w:bottom w:val="none" w:sz="0" w:space="0" w:color="auto"/>
                <w:right w:val="none" w:sz="0" w:space="0" w:color="auto"/>
              </w:divBdr>
            </w:div>
            <w:div w:id="1014262788">
              <w:marLeft w:val="0"/>
              <w:marRight w:val="0"/>
              <w:marTop w:val="0"/>
              <w:marBottom w:val="0"/>
              <w:divBdr>
                <w:top w:val="none" w:sz="0" w:space="0" w:color="auto"/>
                <w:left w:val="none" w:sz="0" w:space="0" w:color="auto"/>
                <w:bottom w:val="none" w:sz="0" w:space="0" w:color="auto"/>
                <w:right w:val="none" w:sz="0" w:space="0" w:color="auto"/>
              </w:divBdr>
            </w:div>
            <w:div w:id="1919972647">
              <w:marLeft w:val="0"/>
              <w:marRight w:val="0"/>
              <w:marTop w:val="0"/>
              <w:marBottom w:val="0"/>
              <w:divBdr>
                <w:top w:val="none" w:sz="0" w:space="0" w:color="auto"/>
                <w:left w:val="none" w:sz="0" w:space="0" w:color="auto"/>
                <w:bottom w:val="none" w:sz="0" w:space="0" w:color="auto"/>
                <w:right w:val="none" w:sz="0" w:space="0" w:color="auto"/>
              </w:divBdr>
            </w:div>
            <w:div w:id="347366965">
              <w:marLeft w:val="0"/>
              <w:marRight w:val="0"/>
              <w:marTop w:val="0"/>
              <w:marBottom w:val="0"/>
              <w:divBdr>
                <w:top w:val="none" w:sz="0" w:space="0" w:color="auto"/>
                <w:left w:val="none" w:sz="0" w:space="0" w:color="auto"/>
                <w:bottom w:val="none" w:sz="0" w:space="0" w:color="auto"/>
                <w:right w:val="none" w:sz="0" w:space="0" w:color="auto"/>
              </w:divBdr>
            </w:div>
            <w:div w:id="838229506">
              <w:marLeft w:val="0"/>
              <w:marRight w:val="0"/>
              <w:marTop w:val="0"/>
              <w:marBottom w:val="0"/>
              <w:divBdr>
                <w:top w:val="none" w:sz="0" w:space="0" w:color="auto"/>
                <w:left w:val="none" w:sz="0" w:space="0" w:color="auto"/>
                <w:bottom w:val="none" w:sz="0" w:space="0" w:color="auto"/>
                <w:right w:val="none" w:sz="0" w:space="0" w:color="auto"/>
              </w:divBdr>
            </w:div>
            <w:div w:id="2336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0751">
      <w:bodyDiv w:val="1"/>
      <w:marLeft w:val="0"/>
      <w:marRight w:val="0"/>
      <w:marTop w:val="0"/>
      <w:marBottom w:val="0"/>
      <w:divBdr>
        <w:top w:val="none" w:sz="0" w:space="0" w:color="auto"/>
        <w:left w:val="none" w:sz="0" w:space="0" w:color="auto"/>
        <w:bottom w:val="none" w:sz="0" w:space="0" w:color="auto"/>
        <w:right w:val="none" w:sz="0" w:space="0" w:color="auto"/>
      </w:divBdr>
      <w:divsChild>
        <w:div w:id="225915405">
          <w:marLeft w:val="0"/>
          <w:marRight w:val="0"/>
          <w:marTop w:val="0"/>
          <w:marBottom w:val="0"/>
          <w:divBdr>
            <w:top w:val="none" w:sz="0" w:space="0" w:color="auto"/>
            <w:left w:val="none" w:sz="0" w:space="0" w:color="auto"/>
            <w:bottom w:val="none" w:sz="0" w:space="0" w:color="auto"/>
            <w:right w:val="none" w:sz="0" w:space="0" w:color="auto"/>
          </w:divBdr>
          <w:divsChild>
            <w:div w:id="1499878940">
              <w:marLeft w:val="0"/>
              <w:marRight w:val="0"/>
              <w:marTop w:val="0"/>
              <w:marBottom w:val="0"/>
              <w:divBdr>
                <w:top w:val="none" w:sz="0" w:space="0" w:color="auto"/>
                <w:left w:val="none" w:sz="0" w:space="0" w:color="auto"/>
                <w:bottom w:val="none" w:sz="0" w:space="0" w:color="auto"/>
                <w:right w:val="none" w:sz="0" w:space="0" w:color="auto"/>
              </w:divBdr>
            </w:div>
            <w:div w:id="326205091">
              <w:marLeft w:val="0"/>
              <w:marRight w:val="0"/>
              <w:marTop w:val="0"/>
              <w:marBottom w:val="0"/>
              <w:divBdr>
                <w:top w:val="none" w:sz="0" w:space="0" w:color="auto"/>
                <w:left w:val="none" w:sz="0" w:space="0" w:color="auto"/>
                <w:bottom w:val="none" w:sz="0" w:space="0" w:color="auto"/>
                <w:right w:val="none" w:sz="0" w:space="0" w:color="auto"/>
              </w:divBdr>
            </w:div>
            <w:div w:id="1480223020">
              <w:marLeft w:val="0"/>
              <w:marRight w:val="0"/>
              <w:marTop w:val="0"/>
              <w:marBottom w:val="0"/>
              <w:divBdr>
                <w:top w:val="none" w:sz="0" w:space="0" w:color="auto"/>
                <w:left w:val="none" w:sz="0" w:space="0" w:color="auto"/>
                <w:bottom w:val="none" w:sz="0" w:space="0" w:color="auto"/>
                <w:right w:val="none" w:sz="0" w:space="0" w:color="auto"/>
              </w:divBdr>
            </w:div>
            <w:div w:id="1578709253">
              <w:marLeft w:val="0"/>
              <w:marRight w:val="0"/>
              <w:marTop w:val="0"/>
              <w:marBottom w:val="0"/>
              <w:divBdr>
                <w:top w:val="none" w:sz="0" w:space="0" w:color="auto"/>
                <w:left w:val="none" w:sz="0" w:space="0" w:color="auto"/>
                <w:bottom w:val="none" w:sz="0" w:space="0" w:color="auto"/>
                <w:right w:val="none" w:sz="0" w:space="0" w:color="auto"/>
              </w:divBdr>
            </w:div>
            <w:div w:id="857815897">
              <w:marLeft w:val="0"/>
              <w:marRight w:val="0"/>
              <w:marTop w:val="0"/>
              <w:marBottom w:val="0"/>
              <w:divBdr>
                <w:top w:val="none" w:sz="0" w:space="0" w:color="auto"/>
                <w:left w:val="none" w:sz="0" w:space="0" w:color="auto"/>
                <w:bottom w:val="none" w:sz="0" w:space="0" w:color="auto"/>
                <w:right w:val="none" w:sz="0" w:space="0" w:color="auto"/>
              </w:divBdr>
            </w:div>
            <w:div w:id="1729527045">
              <w:marLeft w:val="0"/>
              <w:marRight w:val="0"/>
              <w:marTop w:val="0"/>
              <w:marBottom w:val="0"/>
              <w:divBdr>
                <w:top w:val="none" w:sz="0" w:space="0" w:color="auto"/>
                <w:left w:val="none" w:sz="0" w:space="0" w:color="auto"/>
                <w:bottom w:val="none" w:sz="0" w:space="0" w:color="auto"/>
                <w:right w:val="none" w:sz="0" w:space="0" w:color="auto"/>
              </w:divBdr>
            </w:div>
            <w:div w:id="1136223130">
              <w:marLeft w:val="0"/>
              <w:marRight w:val="0"/>
              <w:marTop w:val="0"/>
              <w:marBottom w:val="0"/>
              <w:divBdr>
                <w:top w:val="none" w:sz="0" w:space="0" w:color="auto"/>
                <w:left w:val="none" w:sz="0" w:space="0" w:color="auto"/>
                <w:bottom w:val="none" w:sz="0" w:space="0" w:color="auto"/>
                <w:right w:val="none" w:sz="0" w:space="0" w:color="auto"/>
              </w:divBdr>
            </w:div>
            <w:div w:id="518206115">
              <w:marLeft w:val="0"/>
              <w:marRight w:val="0"/>
              <w:marTop w:val="0"/>
              <w:marBottom w:val="0"/>
              <w:divBdr>
                <w:top w:val="none" w:sz="0" w:space="0" w:color="auto"/>
                <w:left w:val="none" w:sz="0" w:space="0" w:color="auto"/>
                <w:bottom w:val="none" w:sz="0" w:space="0" w:color="auto"/>
                <w:right w:val="none" w:sz="0" w:space="0" w:color="auto"/>
              </w:divBdr>
            </w:div>
            <w:div w:id="533932934">
              <w:marLeft w:val="0"/>
              <w:marRight w:val="0"/>
              <w:marTop w:val="0"/>
              <w:marBottom w:val="0"/>
              <w:divBdr>
                <w:top w:val="none" w:sz="0" w:space="0" w:color="auto"/>
                <w:left w:val="none" w:sz="0" w:space="0" w:color="auto"/>
                <w:bottom w:val="none" w:sz="0" w:space="0" w:color="auto"/>
                <w:right w:val="none" w:sz="0" w:space="0" w:color="auto"/>
              </w:divBdr>
            </w:div>
            <w:div w:id="151730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7834">
      <w:bodyDiv w:val="1"/>
      <w:marLeft w:val="0"/>
      <w:marRight w:val="0"/>
      <w:marTop w:val="0"/>
      <w:marBottom w:val="0"/>
      <w:divBdr>
        <w:top w:val="none" w:sz="0" w:space="0" w:color="auto"/>
        <w:left w:val="none" w:sz="0" w:space="0" w:color="auto"/>
        <w:bottom w:val="none" w:sz="0" w:space="0" w:color="auto"/>
        <w:right w:val="none" w:sz="0" w:space="0" w:color="auto"/>
      </w:divBdr>
      <w:divsChild>
        <w:div w:id="2040279368">
          <w:marLeft w:val="0"/>
          <w:marRight w:val="0"/>
          <w:marTop w:val="0"/>
          <w:marBottom w:val="0"/>
          <w:divBdr>
            <w:top w:val="none" w:sz="0" w:space="0" w:color="auto"/>
            <w:left w:val="none" w:sz="0" w:space="0" w:color="auto"/>
            <w:bottom w:val="none" w:sz="0" w:space="0" w:color="auto"/>
            <w:right w:val="none" w:sz="0" w:space="0" w:color="auto"/>
          </w:divBdr>
          <w:divsChild>
            <w:div w:id="1703437266">
              <w:marLeft w:val="0"/>
              <w:marRight w:val="0"/>
              <w:marTop w:val="0"/>
              <w:marBottom w:val="0"/>
              <w:divBdr>
                <w:top w:val="none" w:sz="0" w:space="0" w:color="auto"/>
                <w:left w:val="none" w:sz="0" w:space="0" w:color="auto"/>
                <w:bottom w:val="none" w:sz="0" w:space="0" w:color="auto"/>
                <w:right w:val="none" w:sz="0" w:space="0" w:color="auto"/>
              </w:divBdr>
            </w:div>
            <w:div w:id="170150700">
              <w:marLeft w:val="0"/>
              <w:marRight w:val="0"/>
              <w:marTop w:val="0"/>
              <w:marBottom w:val="0"/>
              <w:divBdr>
                <w:top w:val="none" w:sz="0" w:space="0" w:color="auto"/>
                <w:left w:val="none" w:sz="0" w:space="0" w:color="auto"/>
                <w:bottom w:val="none" w:sz="0" w:space="0" w:color="auto"/>
                <w:right w:val="none" w:sz="0" w:space="0" w:color="auto"/>
              </w:divBdr>
            </w:div>
            <w:div w:id="1940214023">
              <w:marLeft w:val="0"/>
              <w:marRight w:val="0"/>
              <w:marTop w:val="0"/>
              <w:marBottom w:val="0"/>
              <w:divBdr>
                <w:top w:val="none" w:sz="0" w:space="0" w:color="auto"/>
                <w:left w:val="none" w:sz="0" w:space="0" w:color="auto"/>
                <w:bottom w:val="none" w:sz="0" w:space="0" w:color="auto"/>
                <w:right w:val="none" w:sz="0" w:space="0" w:color="auto"/>
              </w:divBdr>
            </w:div>
            <w:div w:id="420637237">
              <w:marLeft w:val="0"/>
              <w:marRight w:val="0"/>
              <w:marTop w:val="0"/>
              <w:marBottom w:val="0"/>
              <w:divBdr>
                <w:top w:val="none" w:sz="0" w:space="0" w:color="auto"/>
                <w:left w:val="none" w:sz="0" w:space="0" w:color="auto"/>
                <w:bottom w:val="none" w:sz="0" w:space="0" w:color="auto"/>
                <w:right w:val="none" w:sz="0" w:space="0" w:color="auto"/>
              </w:divBdr>
            </w:div>
            <w:div w:id="741637340">
              <w:marLeft w:val="0"/>
              <w:marRight w:val="0"/>
              <w:marTop w:val="0"/>
              <w:marBottom w:val="0"/>
              <w:divBdr>
                <w:top w:val="none" w:sz="0" w:space="0" w:color="auto"/>
                <w:left w:val="none" w:sz="0" w:space="0" w:color="auto"/>
                <w:bottom w:val="none" w:sz="0" w:space="0" w:color="auto"/>
                <w:right w:val="none" w:sz="0" w:space="0" w:color="auto"/>
              </w:divBdr>
            </w:div>
            <w:div w:id="1088234664">
              <w:marLeft w:val="0"/>
              <w:marRight w:val="0"/>
              <w:marTop w:val="0"/>
              <w:marBottom w:val="0"/>
              <w:divBdr>
                <w:top w:val="none" w:sz="0" w:space="0" w:color="auto"/>
                <w:left w:val="none" w:sz="0" w:space="0" w:color="auto"/>
                <w:bottom w:val="none" w:sz="0" w:space="0" w:color="auto"/>
                <w:right w:val="none" w:sz="0" w:space="0" w:color="auto"/>
              </w:divBdr>
            </w:div>
            <w:div w:id="1499032253">
              <w:marLeft w:val="0"/>
              <w:marRight w:val="0"/>
              <w:marTop w:val="0"/>
              <w:marBottom w:val="0"/>
              <w:divBdr>
                <w:top w:val="none" w:sz="0" w:space="0" w:color="auto"/>
                <w:left w:val="none" w:sz="0" w:space="0" w:color="auto"/>
                <w:bottom w:val="none" w:sz="0" w:space="0" w:color="auto"/>
                <w:right w:val="none" w:sz="0" w:space="0" w:color="auto"/>
              </w:divBdr>
            </w:div>
            <w:div w:id="2066488297">
              <w:marLeft w:val="0"/>
              <w:marRight w:val="0"/>
              <w:marTop w:val="0"/>
              <w:marBottom w:val="0"/>
              <w:divBdr>
                <w:top w:val="none" w:sz="0" w:space="0" w:color="auto"/>
                <w:left w:val="none" w:sz="0" w:space="0" w:color="auto"/>
                <w:bottom w:val="none" w:sz="0" w:space="0" w:color="auto"/>
                <w:right w:val="none" w:sz="0" w:space="0" w:color="auto"/>
              </w:divBdr>
            </w:div>
            <w:div w:id="1301040084">
              <w:marLeft w:val="0"/>
              <w:marRight w:val="0"/>
              <w:marTop w:val="0"/>
              <w:marBottom w:val="0"/>
              <w:divBdr>
                <w:top w:val="none" w:sz="0" w:space="0" w:color="auto"/>
                <w:left w:val="none" w:sz="0" w:space="0" w:color="auto"/>
                <w:bottom w:val="none" w:sz="0" w:space="0" w:color="auto"/>
                <w:right w:val="none" w:sz="0" w:space="0" w:color="auto"/>
              </w:divBdr>
            </w:div>
            <w:div w:id="484860570">
              <w:marLeft w:val="0"/>
              <w:marRight w:val="0"/>
              <w:marTop w:val="0"/>
              <w:marBottom w:val="0"/>
              <w:divBdr>
                <w:top w:val="none" w:sz="0" w:space="0" w:color="auto"/>
                <w:left w:val="none" w:sz="0" w:space="0" w:color="auto"/>
                <w:bottom w:val="none" w:sz="0" w:space="0" w:color="auto"/>
                <w:right w:val="none" w:sz="0" w:space="0" w:color="auto"/>
              </w:divBdr>
            </w:div>
            <w:div w:id="1334529670">
              <w:marLeft w:val="0"/>
              <w:marRight w:val="0"/>
              <w:marTop w:val="0"/>
              <w:marBottom w:val="0"/>
              <w:divBdr>
                <w:top w:val="none" w:sz="0" w:space="0" w:color="auto"/>
                <w:left w:val="none" w:sz="0" w:space="0" w:color="auto"/>
                <w:bottom w:val="none" w:sz="0" w:space="0" w:color="auto"/>
                <w:right w:val="none" w:sz="0" w:space="0" w:color="auto"/>
              </w:divBdr>
            </w:div>
            <w:div w:id="10031315">
              <w:marLeft w:val="0"/>
              <w:marRight w:val="0"/>
              <w:marTop w:val="0"/>
              <w:marBottom w:val="0"/>
              <w:divBdr>
                <w:top w:val="none" w:sz="0" w:space="0" w:color="auto"/>
                <w:left w:val="none" w:sz="0" w:space="0" w:color="auto"/>
                <w:bottom w:val="none" w:sz="0" w:space="0" w:color="auto"/>
                <w:right w:val="none" w:sz="0" w:space="0" w:color="auto"/>
              </w:divBdr>
            </w:div>
            <w:div w:id="131990516">
              <w:marLeft w:val="0"/>
              <w:marRight w:val="0"/>
              <w:marTop w:val="0"/>
              <w:marBottom w:val="0"/>
              <w:divBdr>
                <w:top w:val="none" w:sz="0" w:space="0" w:color="auto"/>
                <w:left w:val="none" w:sz="0" w:space="0" w:color="auto"/>
                <w:bottom w:val="none" w:sz="0" w:space="0" w:color="auto"/>
                <w:right w:val="none" w:sz="0" w:space="0" w:color="auto"/>
              </w:divBdr>
            </w:div>
            <w:div w:id="629437137">
              <w:marLeft w:val="0"/>
              <w:marRight w:val="0"/>
              <w:marTop w:val="0"/>
              <w:marBottom w:val="0"/>
              <w:divBdr>
                <w:top w:val="none" w:sz="0" w:space="0" w:color="auto"/>
                <w:left w:val="none" w:sz="0" w:space="0" w:color="auto"/>
                <w:bottom w:val="none" w:sz="0" w:space="0" w:color="auto"/>
                <w:right w:val="none" w:sz="0" w:space="0" w:color="auto"/>
              </w:divBdr>
            </w:div>
            <w:div w:id="1457917953">
              <w:marLeft w:val="0"/>
              <w:marRight w:val="0"/>
              <w:marTop w:val="0"/>
              <w:marBottom w:val="0"/>
              <w:divBdr>
                <w:top w:val="none" w:sz="0" w:space="0" w:color="auto"/>
                <w:left w:val="none" w:sz="0" w:space="0" w:color="auto"/>
                <w:bottom w:val="none" w:sz="0" w:space="0" w:color="auto"/>
                <w:right w:val="none" w:sz="0" w:space="0" w:color="auto"/>
              </w:divBdr>
            </w:div>
            <w:div w:id="191379616">
              <w:marLeft w:val="0"/>
              <w:marRight w:val="0"/>
              <w:marTop w:val="0"/>
              <w:marBottom w:val="0"/>
              <w:divBdr>
                <w:top w:val="none" w:sz="0" w:space="0" w:color="auto"/>
                <w:left w:val="none" w:sz="0" w:space="0" w:color="auto"/>
                <w:bottom w:val="none" w:sz="0" w:space="0" w:color="auto"/>
                <w:right w:val="none" w:sz="0" w:space="0" w:color="auto"/>
              </w:divBdr>
            </w:div>
            <w:div w:id="1621255882">
              <w:marLeft w:val="0"/>
              <w:marRight w:val="0"/>
              <w:marTop w:val="0"/>
              <w:marBottom w:val="0"/>
              <w:divBdr>
                <w:top w:val="none" w:sz="0" w:space="0" w:color="auto"/>
                <w:left w:val="none" w:sz="0" w:space="0" w:color="auto"/>
                <w:bottom w:val="none" w:sz="0" w:space="0" w:color="auto"/>
                <w:right w:val="none" w:sz="0" w:space="0" w:color="auto"/>
              </w:divBdr>
            </w:div>
            <w:div w:id="187450641">
              <w:marLeft w:val="0"/>
              <w:marRight w:val="0"/>
              <w:marTop w:val="0"/>
              <w:marBottom w:val="0"/>
              <w:divBdr>
                <w:top w:val="none" w:sz="0" w:space="0" w:color="auto"/>
                <w:left w:val="none" w:sz="0" w:space="0" w:color="auto"/>
                <w:bottom w:val="none" w:sz="0" w:space="0" w:color="auto"/>
                <w:right w:val="none" w:sz="0" w:space="0" w:color="auto"/>
              </w:divBdr>
            </w:div>
            <w:div w:id="933054194">
              <w:marLeft w:val="0"/>
              <w:marRight w:val="0"/>
              <w:marTop w:val="0"/>
              <w:marBottom w:val="0"/>
              <w:divBdr>
                <w:top w:val="none" w:sz="0" w:space="0" w:color="auto"/>
                <w:left w:val="none" w:sz="0" w:space="0" w:color="auto"/>
                <w:bottom w:val="none" w:sz="0" w:space="0" w:color="auto"/>
                <w:right w:val="none" w:sz="0" w:space="0" w:color="auto"/>
              </w:divBdr>
            </w:div>
            <w:div w:id="1185560515">
              <w:marLeft w:val="0"/>
              <w:marRight w:val="0"/>
              <w:marTop w:val="0"/>
              <w:marBottom w:val="0"/>
              <w:divBdr>
                <w:top w:val="none" w:sz="0" w:space="0" w:color="auto"/>
                <w:left w:val="none" w:sz="0" w:space="0" w:color="auto"/>
                <w:bottom w:val="none" w:sz="0" w:space="0" w:color="auto"/>
                <w:right w:val="none" w:sz="0" w:space="0" w:color="auto"/>
              </w:divBdr>
            </w:div>
            <w:div w:id="1410998949">
              <w:marLeft w:val="0"/>
              <w:marRight w:val="0"/>
              <w:marTop w:val="0"/>
              <w:marBottom w:val="0"/>
              <w:divBdr>
                <w:top w:val="none" w:sz="0" w:space="0" w:color="auto"/>
                <w:left w:val="none" w:sz="0" w:space="0" w:color="auto"/>
                <w:bottom w:val="none" w:sz="0" w:space="0" w:color="auto"/>
                <w:right w:val="none" w:sz="0" w:space="0" w:color="auto"/>
              </w:divBdr>
            </w:div>
            <w:div w:id="404651635">
              <w:marLeft w:val="0"/>
              <w:marRight w:val="0"/>
              <w:marTop w:val="0"/>
              <w:marBottom w:val="0"/>
              <w:divBdr>
                <w:top w:val="none" w:sz="0" w:space="0" w:color="auto"/>
                <w:left w:val="none" w:sz="0" w:space="0" w:color="auto"/>
                <w:bottom w:val="none" w:sz="0" w:space="0" w:color="auto"/>
                <w:right w:val="none" w:sz="0" w:space="0" w:color="auto"/>
              </w:divBdr>
            </w:div>
            <w:div w:id="750275291">
              <w:marLeft w:val="0"/>
              <w:marRight w:val="0"/>
              <w:marTop w:val="0"/>
              <w:marBottom w:val="0"/>
              <w:divBdr>
                <w:top w:val="none" w:sz="0" w:space="0" w:color="auto"/>
                <w:left w:val="none" w:sz="0" w:space="0" w:color="auto"/>
                <w:bottom w:val="none" w:sz="0" w:space="0" w:color="auto"/>
                <w:right w:val="none" w:sz="0" w:space="0" w:color="auto"/>
              </w:divBdr>
            </w:div>
            <w:div w:id="1258708967">
              <w:marLeft w:val="0"/>
              <w:marRight w:val="0"/>
              <w:marTop w:val="0"/>
              <w:marBottom w:val="0"/>
              <w:divBdr>
                <w:top w:val="none" w:sz="0" w:space="0" w:color="auto"/>
                <w:left w:val="none" w:sz="0" w:space="0" w:color="auto"/>
                <w:bottom w:val="none" w:sz="0" w:space="0" w:color="auto"/>
                <w:right w:val="none" w:sz="0" w:space="0" w:color="auto"/>
              </w:divBdr>
            </w:div>
            <w:div w:id="1184058007">
              <w:marLeft w:val="0"/>
              <w:marRight w:val="0"/>
              <w:marTop w:val="0"/>
              <w:marBottom w:val="0"/>
              <w:divBdr>
                <w:top w:val="none" w:sz="0" w:space="0" w:color="auto"/>
                <w:left w:val="none" w:sz="0" w:space="0" w:color="auto"/>
                <w:bottom w:val="none" w:sz="0" w:space="0" w:color="auto"/>
                <w:right w:val="none" w:sz="0" w:space="0" w:color="auto"/>
              </w:divBdr>
            </w:div>
            <w:div w:id="691567618">
              <w:marLeft w:val="0"/>
              <w:marRight w:val="0"/>
              <w:marTop w:val="0"/>
              <w:marBottom w:val="0"/>
              <w:divBdr>
                <w:top w:val="none" w:sz="0" w:space="0" w:color="auto"/>
                <w:left w:val="none" w:sz="0" w:space="0" w:color="auto"/>
                <w:bottom w:val="none" w:sz="0" w:space="0" w:color="auto"/>
                <w:right w:val="none" w:sz="0" w:space="0" w:color="auto"/>
              </w:divBdr>
            </w:div>
            <w:div w:id="2066567380">
              <w:marLeft w:val="0"/>
              <w:marRight w:val="0"/>
              <w:marTop w:val="0"/>
              <w:marBottom w:val="0"/>
              <w:divBdr>
                <w:top w:val="none" w:sz="0" w:space="0" w:color="auto"/>
                <w:left w:val="none" w:sz="0" w:space="0" w:color="auto"/>
                <w:bottom w:val="none" w:sz="0" w:space="0" w:color="auto"/>
                <w:right w:val="none" w:sz="0" w:space="0" w:color="auto"/>
              </w:divBdr>
            </w:div>
            <w:div w:id="2004972229">
              <w:marLeft w:val="0"/>
              <w:marRight w:val="0"/>
              <w:marTop w:val="0"/>
              <w:marBottom w:val="0"/>
              <w:divBdr>
                <w:top w:val="none" w:sz="0" w:space="0" w:color="auto"/>
                <w:left w:val="none" w:sz="0" w:space="0" w:color="auto"/>
                <w:bottom w:val="none" w:sz="0" w:space="0" w:color="auto"/>
                <w:right w:val="none" w:sz="0" w:space="0" w:color="auto"/>
              </w:divBdr>
            </w:div>
            <w:div w:id="554513119">
              <w:marLeft w:val="0"/>
              <w:marRight w:val="0"/>
              <w:marTop w:val="0"/>
              <w:marBottom w:val="0"/>
              <w:divBdr>
                <w:top w:val="none" w:sz="0" w:space="0" w:color="auto"/>
                <w:left w:val="none" w:sz="0" w:space="0" w:color="auto"/>
                <w:bottom w:val="none" w:sz="0" w:space="0" w:color="auto"/>
                <w:right w:val="none" w:sz="0" w:space="0" w:color="auto"/>
              </w:divBdr>
            </w:div>
            <w:div w:id="431825012">
              <w:marLeft w:val="0"/>
              <w:marRight w:val="0"/>
              <w:marTop w:val="0"/>
              <w:marBottom w:val="0"/>
              <w:divBdr>
                <w:top w:val="none" w:sz="0" w:space="0" w:color="auto"/>
                <w:left w:val="none" w:sz="0" w:space="0" w:color="auto"/>
                <w:bottom w:val="none" w:sz="0" w:space="0" w:color="auto"/>
                <w:right w:val="none" w:sz="0" w:space="0" w:color="auto"/>
              </w:divBdr>
            </w:div>
            <w:div w:id="144133278">
              <w:marLeft w:val="0"/>
              <w:marRight w:val="0"/>
              <w:marTop w:val="0"/>
              <w:marBottom w:val="0"/>
              <w:divBdr>
                <w:top w:val="none" w:sz="0" w:space="0" w:color="auto"/>
                <w:left w:val="none" w:sz="0" w:space="0" w:color="auto"/>
                <w:bottom w:val="none" w:sz="0" w:space="0" w:color="auto"/>
                <w:right w:val="none" w:sz="0" w:space="0" w:color="auto"/>
              </w:divBdr>
            </w:div>
            <w:div w:id="2042703673">
              <w:marLeft w:val="0"/>
              <w:marRight w:val="0"/>
              <w:marTop w:val="0"/>
              <w:marBottom w:val="0"/>
              <w:divBdr>
                <w:top w:val="none" w:sz="0" w:space="0" w:color="auto"/>
                <w:left w:val="none" w:sz="0" w:space="0" w:color="auto"/>
                <w:bottom w:val="none" w:sz="0" w:space="0" w:color="auto"/>
                <w:right w:val="none" w:sz="0" w:space="0" w:color="auto"/>
              </w:divBdr>
            </w:div>
            <w:div w:id="1185290607">
              <w:marLeft w:val="0"/>
              <w:marRight w:val="0"/>
              <w:marTop w:val="0"/>
              <w:marBottom w:val="0"/>
              <w:divBdr>
                <w:top w:val="none" w:sz="0" w:space="0" w:color="auto"/>
                <w:left w:val="none" w:sz="0" w:space="0" w:color="auto"/>
                <w:bottom w:val="none" w:sz="0" w:space="0" w:color="auto"/>
                <w:right w:val="none" w:sz="0" w:space="0" w:color="auto"/>
              </w:divBdr>
            </w:div>
            <w:div w:id="1420903761">
              <w:marLeft w:val="0"/>
              <w:marRight w:val="0"/>
              <w:marTop w:val="0"/>
              <w:marBottom w:val="0"/>
              <w:divBdr>
                <w:top w:val="none" w:sz="0" w:space="0" w:color="auto"/>
                <w:left w:val="none" w:sz="0" w:space="0" w:color="auto"/>
                <w:bottom w:val="none" w:sz="0" w:space="0" w:color="auto"/>
                <w:right w:val="none" w:sz="0" w:space="0" w:color="auto"/>
              </w:divBdr>
            </w:div>
            <w:div w:id="1114250789">
              <w:marLeft w:val="0"/>
              <w:marRight w:val="0"/>
              <w:marTop w:val="0"/>
              <w:marBottom w:val="0"/>
              <w:divBdr>
                <w:top w:val="none" w:sz="0" w:space="0" w:color="auto"/>
                <w:left w:val="none" w:sz="0" w:space="0" w:color="auto"/>
                <w:bottom w:val="none" w:sz="0" w:space="0" w:color="auto"/>
                <w:right w:val="none" w:sz="0" w:space="0" w:color="auto"/>
              </w:divBdr>
            </w:div>
            <w:div w:id="1942032411">
              <w:marLeft w:val="0"/>
              <w:marRight w:val="0"/>
              <w:marTop w:val="0"/>
              <w:marBottom w:val="0"/>
              <w:divBdr>
                <w:top w:val="none" w:sz="0" w:space="0" w:color="auto"/>
                <w:left w:val="none" w:sz="0" w:space="0" w:color="auto"/>
                <w:bottom w:val="none" w:sz="0" w:space="0" w:color="auto"/>
                <w:right w:val="none" w:sz="0" w:space="0" w:color="auto"/>
              </w:divBdr>
            </w:div>
            <w:div w:id="1913273209">
              <w:marLeft w:val="0"/>
              <w:marRight w:val="0"/>
              <w:marTop w:val="0"/>
              <w:marBottom w:val="0"/>
              <w:divBdr>
                <w:top w:val="none" w:sz="0" w:space="0" w:color="auto"/>
                <w:left w:val="none" w:sz="0" w:space="0" w:color="auto"/>
                <w:bottom w:val="none" w:sz="0" w:space="0" w:color="auto"/>
                <w:right w:val="none" w:sz="0" w:space="0" w:color="auto"/>
              </w:divBdr>
            </w:div>
            <w:div w:id="755126137">
              <w:marLeft w:val="0"/>
              <w:marRight w:val="0"/>
              <w:marTop w:val="0"/>
              <w:marBottom w:val="0"/>
              <w:divBdr>
                <w:top w:val="none" w:sz="0" w:space="0" w:color="auto"/>
                <w:left w:val="none" w:sz="0" w:space="0" w:color="auto"/>
                <w:bottom w:val="none" w:sz="0" w:space="0" w:color="auto"/>
                <w:right w:val="none" w:sz="0" w:space="0" w:color="auto"/>
              </w:divBdr>
            </w:div>
            <w:div w:id="115833513">
              <w:marLeft w:val="0"/>
              <w:marRight w:val="0"/>
              <w:marTop w:val="0"/>
              <w:marBottom w:val="0"/>
              <w:divBdr>
                <w:top w:val="none" w:sz="0" w:space="0" w:color="auto"/>
                <w:left w:val="none" w:sz="0" w:space="0" w:color="auto"/>
                <w:bottom w:val="none" w:sz="0" w:space="0" w:color="auto"/>
                <w:right w:val="none" w:sz="0" w:space="0" w:color="auto"/>
              </w:divBdr>
            </w:div>
            <w:div w:id="167217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20610">
      <w:bodyDiv w:val="1"/>
      <w:marLeft w:val="0"/>
      <w:marRight w:val="0"/>
      <w:marTop w:val="0"/>
      <w:marBottom w:val="0"/>
      <w:divBdr>
        <w:top w:val="none" w:sz="0" w:space="0" w:color="auto"/>
        <w:left w:val="none" w:sz="0" w:space="0" w:color="auto"/>
        <w:bottom w:val="none" w:sz="0" w:space="0" w:color="auto"/>
        <w:right w:val="none" w:sz="0" w:space="0" w:color="auto"/>
      </w:divBdr>
      <w:divsChild>
        <w:div w:id="1295721342">
          <w:marLeft w:val="0"/>
          <w:marRight w:val="0"/>
          <w:marTop w:val="0"/>
          <w:marBottom w:val="0"/>
          <w:divBdr>
            <w:top w:val="none" w:sz="0" w:space="0" w:color="auto"/>
            <w:left w:val="none" w:sz="0" w:space="0" w:color="auto"/>
            <w:bottom w:val="none" w:sz="0" w:space="0" w:color="auto"/>
            <w:right w:val="none" w:sz="0" w:space="0" w:color="auto"/>
          </w:divBdr>
          <w:divsChild>
            <w:div w:id="1647317459">
              <w:marLeft w:val="0"/>
              <w:marRight w:val="0"/>
              <w:marTop w:val="0"/>
              <w:marBottom w:val="0"/>
              <w:divBdr>
                <w:top w:val="none" w:sz="0" w:space="0" w:color="auto"/>
                <w:left w:val="none" w:sz="0" w:space="0" w:color="auto"/>
                <w:bottom w:val="none" w:sz="0" w:space="0" w:color="auto"/>
                <w:right w:val="none" w:sz="0" w:space="0" w:color="auto"/>
              </w:divBdr>
            </w:div>
            <w:div w:id="1533348818">
              <w:marLeft w:val="0"/>
              <w:marRight w:val="0"/>
              <w:marTop w:val="0"/>
              <w:marBottom w:val="0"/>
              <w:divBdr>
                <w:top w:val="none" w:sz="0" w:space="0" w:color="auto"/>
                <w:left w:val="none" w:sz="0" w:space="0" w:color="auto"/>
                <w:bottom w:val="none" w:sz="0" w:space="0" w:color="auto"/>
                <w:right w:val="none" w:sz="0" w:space="0" w:color="auto"/>
              </w:divBdr>
            </w:div>
            <w:div w:id="247427851">
              <w:marLeft w:val="0"/>
              <w:marRight w:val="0"/>
              <w:marTop w:val="0"/>
              <w:marBottom w:val="0"/>
              <w:divBdr>
                <w:top w:val="none" w:sz="0" w:space="0" w:color="auto"/>
                <w:left w:val="none" w:sz="0" w:space="0" w:color="auto"/>
                <w:bottom w:val="none" w:sz="0" w:space="0" w:color="auto"/>
                <w:right w:val="none" w:sz="0" w:space="0" w:color="auto"/>
              </w:divBdr>
            </w:div>
            <w:div w:id="197200420">
              <w:marLeft w:val="0"/>
              <w:marRight w:val="0"/>
              <w:marTop w:val="0"/>
              <w:marBottom w:val="0"/>
              <w:divBdr>
                <w:top w:val="none" w:sz="0" w:space="0" w:color="auto"/>
                <w:left w:val="none" w:sz="0" w:space="0" w:color="auto"/>
                <w:bottom w:val="none" w:sz="0" w:space="0" w:color="auto"/>
                <w:right w:val="none" w:sz="0" w:space="0" w:color="auto"/>
              </w:divBdr>
            </w:div>
            <w:div w:id="147481315">
              <w:marLeft w:val="0"/>
              <w:marRight w:val="0"/>
              <w:marTop w:val="0"/>
              <w:marBottom w:val="0"/>
              <w:divBdr>
                <w:top w:val="none" w:sz="0" w:space="0" w:color="auto"/>
                <w:left w:val="none" w:sz="0" w:space="0" w:color="auto"/>
                <w:bottom w:val="none" w:sz="0" w:space="0" w:color="auto"/>
                <w:right w:val="none" w:sz="0" w:space="0" w:color="auto"/>
              </w:divBdr>
            </w:div>
            <w:div w:id="1337728448">
              <w:marLeft w:val="0"/>
              <w:marRight w:val="0"/>
              <w:marTop w:val="0"/>
              <w:marBottom w:val="0"/>
              <w:divBdr>
                <w:top w:val="none" w:sz="0" w:space="0" w:color="auto"/>
                <w:left w:val="none" w:sz="0" w:space="0" w:color="auto"/>
                <w:bottom w:val="none" w:sz="0" w:space="0" w:color="auto"/>
                <w:right w:val="none" w:sz="0" w:space="0" w:color="auto"/>
              </w:divBdr>
            </w:div>
            <w:div w:id="1732345452">
              <w:marLeft w:val="0"/>
              <w:marRight w:val="0"/>
              <w:marTop w:val="0"/>
              <w:marBottom w:val="0"/>
              <w:divBdr>
                <w:top w:val="none" w:sz="0" w:space="0" w:color="auto"/>
                <w:left w:val="none" w:sz="0" w:space="0" w:color="auto"/>
                <w:bottom w:val="none" w:sz="0" w:space="0" w:color="auto"/>
                <w:right w:val="none" w:sz="0" w:space="0" w:color="auto"/>
              </w:divBdr>
            </w:div>
            <w:div w:id="558441093">
              <w:marLeft w:val="0"/>
              <w:marRight w:val="0"/>
              <w:marTop w:val="0"/>
              <w:marBottom w:val="0"/>
              <w:divBdr>
                <w:top w:val="none" w:sz="0" w:space="0" w:color="auto"/>
                <w:left w:val="none" w:sz="0" w:space="0" w:color="auto"/>
                <w:bottom w:val="none" w:sz="0" w:space="0" w:color="auto"/>
                <w:right w:val="none" w:sz="0" w:space="0" w:color="auto"/>
              </w:divBdr>
            </w:div>
            <w:div w:id="1531142671">
              <w:marLeft w:val="0"/>
              <w:marRight w:val="0"/>
              <w:marTop w:val="0"/>
              <w:marBottom w:val="0"/>
              <w:divBdr>
                <w:top w:val="none" w:sz="0" w:space="0" w:color="auto"/>
                <w:left w:val="none" w:sz="0" w:space="0" w:color="auto"/>
                <w:bottom w:val="none" w:sz="0" w:space="0" w:color="auto"/>
                <w:right w:val="none" w:sz="0" w:space="0" w:color="auto"/>
              </w:divBdr>
            </w:div>
            <w:div w:id="208302970">
              <w:marLeft w:val="0"/>
              <w:marRight w:val="0"/>
              <w:marTop w:val="0"/>
              <w:marBottom w:val="0"/>
              <w:divBdr>
                <w:top w:val="none" w:sz="0" w:space="0" w:color="auto"/>
                <w:left w:val="none" w:sz="0" w:space="0" w:color="auto"/>
                <w:bottom w:val="none" w:sz="0" w:space="0" w:color="auto"/>
                <w:right w:val="none" w:sz="0" w:space="0" w:color="auto"/>
              </w:divBdr>
            </w:div>
            <w:div w:id="890070998">
              <w:marLeft w:val="0"/>
              <w:marRight w:val="0"/>
              <w:marTop w:val="0"/>
              <w:marBottom w:val="0"/>
              <w:divBdr>
                <w:top w:val="none" w:sz="0" w:space="0" w:color="auto"/>
                <w:left w:val="none" w:sz="0" w:space="0" w:color="auto"/>
                <w:bottom w:val="none" w:sz="0" w:space="0" w:color="auto"/>
                <w:right w:val="none" w:sz="0" w:space="0" w:color="auto"/>
              </w:divBdr>
            </w:div>
            <w:div w:id="875124673">
              <w:marLeft w:val="0"/>
              <w:marRight w:val="0"/>
              <w:marTop w:val="0"/>
              <w:marBottom w:val="0"/>
              <w:divBdr>
                <w:top w:val="none" w:sz="0" w:space="0" w:color="auto"/>
                <w:left w:val="none" w:sz="0" w:space="0" w:color="auto"/>
                <w:bottom w:val="none" w:sz="0" w:space="0" w:color="auto"/>
                <w:right w:val="none" w:sz="0" w:space="0" w:color="auto"/>
              </w:divBdr>
            </w:div>
            <w:div w:id="398752224">
              <w:marLeft w:val="0"/>
              <w:marRight w:val="0"/>
              <w:marTop w:val="0"/>
              <w:marBottom w:val="0"/>
              <w:divBdr>
                <w:top w:val="none" w:sz="0" w:space="0" w:color="auto"/>
                <w:left w:val="none" w:sz="0" w:space="0" w:color="auto"/>
                <w:bottom w:val="none" w:sz="0" w:space="0" w:color="auto"/>
                <w:right w:val="none" w:sz="0" w:space="0" w:color="auto"/>
              </w:divBdr>
            </w:div>
            <w:div w:id="1165514993">
              <w:marLeft w:val="0"/>
              <w:marRight w:val="0"/>
              <w:marTop w:val="0"/>
              <w:marBottom w:val="0"/>
              <w:divBdr>
                <w:top w:val="none" w:sz="0" w:space="0" w:color="auto"/>
                <w:left w:val="none" w:sz="0" w:space="0" w:color="auto"/>
                <w:bottom w:val="none" w:sz="0" w:space="0" w:color="auto"/>
                <w:right w:val="none" w:sz="0" w:space="0" w:color="auto"/>
              </w:divBdr>
            </w:div>
            <w:div w:id="662051294">
              <w:marLeft w:val="0"/>
              <w:marRight w:val="0"/>
              <w:marTop w:val="0"/>
              <w:marBottom w:val="0"/>
              <w:divBdr>
                <w:top w:val="none" w:sz="0" w:space="0" w:color="auto"/>
                <w:left w:val="none" w:sz="0" w:space="0" w:color="auto"/>
                <w:bottom w:val="none" w:sz="0" w:space="0" w:color="auto"/>
                <w:right w:val="none" w:sz="0" w:space="0" w:color="auto"/>
              </w:divBdr>
            </w:div>
            <w:div w:id="1574658988">
              <w:marLeft w:val="0"/>
              <w:marRight w:val="0"/>
              <w:marTop w:val="0"/>
              <w:marBottom w:val="0"/>
              <w:divBdr>
                <w:top w:val="none" w:sz="0" w:space="0" w:color="auto"/>
                <w:left w:val="none" w:sz="0" w:space="0" w:color="auto"/>
                <w:bottom w:val="none" w:sz="0" w:space="0" w:color="auto"/>
                <w:right w:val="none" w:sz="0" w:space="0" w:color="auto"/>
              </w:divBdr>
            </w:div>
            <w:div w:id="1830321346">
              <w:marLeft w:val="0"/>
              <w:marRight w:val="0"/>
              <w:marTop w:val="0"/>
              <w:marBottom w:val="0"/>
              <w:divBdr>
                <w:top w:val="none" w:sz="0" w:space="0" w:color="auto"/>
                <w:left w:val="none" w:sz="0" w:space="0" w:color="auto"/>
                <w:bottom w:val="none" w:sz="0" w:space="0" w:color="auto"/>
                <w:right w:val="none" w:sz="0" w:space="0" w:color="auto"/>
              </w:divBdr>
            </w:div>
            <w:div w:id="1393382874">
              <w:marLeft w:val="0"/>
              <w:marRight w:val="0"/>
              <w:marTop w:val="0"/>
              <w:marBottom w:val="0"/>
              <w:divBdr>
                <w:top w:val="none" w:sz="0" w:space="0" w:color="auto"/>
                <w:left w:val="none" w:sz="0" w:space="0" w:color="auto"/>
                <w:bottom w:val="none" w:sz="0" w:space="0" w:color="auto"/>
                <w:right w:val="none" w:sz="0" w:space="0" w:color="auto"/>
              </w:divBdr>
            </w:div>
            <w:div w:id="800998382">
              <w:marLeft w:val="0"/>
              <w:marRight w:val="0"/>
              <w:marTop w:val="0"/>
              <w:marBottom w:val="0"/>
              <w:divBdr>
                <w:top w:val="none" w:sz="0" w:space="0" w:color="auto"/>
                <w:left w:val="none" w:sz="0" w:space="0" w:color="auto"/>
                <w:bottom w:val="none" w:sz="0" w:space="0" w:color="auto"/>
                <w:right w:val="none" w:sz="0" w:space="0" w:color="auto"/>
              </w:divBdr>
            </w:div>
            <w:div w:id="574777703">
              <w:marLeft w:val="0"/>
              <w:marRight w:val="0"/>
              <w:marTop w:val="0"/>
              <w:marBottom w:val="0"/>
              <w:divBdr>
                <w:top w:val="none" w:sz="0" w:space="0" w:color="auto"/>
                <w:left w:val="none" w:sz="0" w:space="0" w:color="auto"/>
                <w:bottom w:val="none" w:sz="0" w:space="0" w:color="auto"/>
                <w:right w:val="none" w:sz="0" w:space="0" w:color="auto"/>
              </w:divBdr>
            </w:div>
            <w:div w:id="1158035810">
              <w:marLeft w:val="0"/>
              <w:marRight w:val="0"/>
              <w:marTop w:val="0"/>
              <w:marBottom w:val="0"/>
              <w:divBdr>
                <w:top w:val="none" w:sz="0" w:space="0" w:color="auto"/>
                <w:left w:val="none" w:sz="0" w:space="0" w:color="auto"/>
                <w:bottom w:val="none" w:sz="0" w:space="0" w:color="auto"/>
                <w:right w:val="none" w:sz="0" w:space="0" w:color="auto"/>
              </w:divBdr>
            </w:div>
            <w:div w:id="112746858">
              <w:marLeft w:val="0"/>
              <w:marRight w:val="0"/>
              <w:marTop w:val="0"/>
              <w:marBottom w:val="0"/>
              <w:divBdr>
                <w:top w:val="none" w:sz="0" w:space="0" w:color="auto"/>
                <w:left w:val="none" w:sz="0" w:space="0" w:color="auto"/>
                <w:bottom w:val="none" w:sz="0" w:space="0" w:color="auto"/>
                <w:right w:val="none" w:sz="0" w:space="0" w:color="auto"/>
              </w:divBdr>
            </w:div>
            <w:div w:id="1087995032">
              <w:marLeft w:val="0"/>
              <w:marRight w:val="0"/>
              <w:marTop w:val="0"/>
              <w:marBottom w:val="0"/>
              <w:divBdr>
                <w:top w:val="none" w:sz="0" w:space="0" w:color="auto"/>
                <w:left w:val="none" w:sz="0" w:space="0" w:color="auto"/>
                <w:bottom w:val="none" w:sz="0" w:space="0" w:color="auto"/>
                <w:right w:val="none" w:sz="0" w:space="0" w:color="auto"/>
              </w:divBdr>
            </w:div>
            <w:div w:id="2071079535">
              <w:marLeft w:val="0"/>
              <w:marRight w:val="0"/>
              <w:marTop w:val="0"/>
              <w:marBottom w:val="0"/>
              <w:divBdr>
                <w:top w:val="none" w:sz="0" w:space="0" w:color="auto"/>
                <w:left w:val="none" w:sz="0" w:space="0" w:color="auto"/>
                <w:bottom w:val="none" w:sz="0" w:space="0" w:color="auto"/>
                <w:right w:val="none" w:sz="0" w:space="0" w:color="auto"/>
              </w:divBdr>
            </w:div>
            <w:div w:id="43143087">
              <w:marLeft w:val="0"/>
              <w:marRight w:val="0"/>
              <w:marTop w:val="0"/>
              <w:marBottom w:val="0"/>
              <w:divBdr>
                <w:top w:val="none" w:sz="0" w:space="0" w:color="auto"/>
                <w:left w:val="none" w:sz="0" w:space="0" w:color="auto"/>
                <w:bottom w:val="none" w:sz="0" w:space="0" w:color="auto"/>
                <w:right w:val="none" w:sz="0" w:space="0" w:color="auto"/>
              </w:divBdr>
            </w:div>
            <w:div w:id="512259353">
              <w:marLeft w:val="0"/>
              <w:marRight w:val="0"/>
              <w:marTop w:val="0"/>
              <w:marBottom w:val="0"/>
              <w:divBdr>
                <w:top w:val="none" w:sz="0" w:space="0" w:color="auto"/>
                <w:left w:val="none" w:sz="0" w:space="0" w:color="auto"/>
                <w:bottom w:val="none" w:sz="0" w:space="0" w:color="auto"/>
                <w:right w:val="none" w:sz="0" w:space="0" w:color="auto"/>
              </w:divBdr>
            </w:div>
            <w:div w:id="1771854519">
              <w:marLeft w:val="0"/>
              <w:marRight w:val="0"/>
              <w:marTop w:val="0"/>
              <w:marBottom w:val="0"/>
              <w:divBdr>
                <w:top w:val="none" w:sz="0" w:space="0" w:color="auto"/>
                <w:left w:val="none" w:sz="0" w:space="0" w:color="auto"/>
                <w:bottom w:val="none" w:sz="0" w:space="0" w:color="auto"/>
                <w:right w:val="none" w:sz="0" w:space="0" w:color="auto"/>
              </w:divBdr>
            </w:div>
            <w:div w:id="1023553693">
              <w:marLeft w:val="0"/>
              <w:marRight w:val="0"/>
              <w:marTop w:val="0"/>
              <w:marBottom w:val="0"/>
              <w:divBdr>
                <w:top w:val="none" w:sz="0" w:space="0" w:color="auto"/>
                <w:left w:val="none" w:sz="0" w:space="0" w:color="auto"/>
                <w:bottom w:val="none" w:sz="0" w:space="0" w:color="auto"/>
                <w:right w:val="none" w:sz="0" w:space="0" w:color="auto"/>
              </w:divBdr>
            </w:div>
            <w:div w:id="412628336">
              <w:marLeft w:val="0"/>
              <w:marRight w:val="0"/>
              <w:marTop w:val="0"/>
              <w:marBottom w:val="0"/>
              <w:divBdr>
                <w:top w:val="none" w:sz="0" w:space="0" w:color="auto"/>
                <w:left w:val="none" w:sz="0" w:space="0" w:color="auto"/>
                <w:bottom w:val="none" w:sz="0" w:space="0" w:color="auto"/>
                <w:right w:val="none" w:sz="0" w:space="0" w:color="auto"/>
              </w:divBdr>
            </w:div>
            <w:div w:id="460194350">
              <w:marLeft w:val="0"/>
              <w:marRight w:val="0"/>
              <w:marTop w:val="0"/>
              <w:marBottom w:val="0"/>
              <w:divBdr>
                <w:top w:val="none" w:sz="0" w:space="0" w:color="auto"/>
                <w:left w:val="none" w:sz="0" w:space="0" w:color="auto"/>
                <w:bottom w:val="none" w:sz="0" w:space="0" w:color="auto"/>
                <w:right w:val="none" w:sz="0" w:space="0" w:color="auto"/>
              </w:divBdr>
            </w:div>
            <w:div w:id="336737372">
              <w:marLeft w:val="0"/>
              <w:marRight w:val="0"/>
              <w:marTop w:val="0"/>
              <w:marBottom w:val="0"/>
              <w:divBdr>
                <w:top w:val="none" w:sz="0" w:space="0" w:color="auto"/>
                <w:left w:val="none" w:sz="0" w:space="0" w:color="auto"/>
                <w:bottom w:val="none" w:sz="0" w:space="0" w:color="auto"/>
                <w:right w:val="none" w:sz="0" w:space="0" w:color="auto"/>
              </w:divBdr>
            </w:div>
            <w:div w:id="927810099">
              <w:marLeft w:val="0"/>
              <w:marRight w:val="0"/>
              <w:marTop w:val="0"/>
              <w:marBottom w:val="0"/>
              <w:divBdr>
                <w:top w:val="none" w:sz="0" w:space="0" w:color="auto"/>
                <w:left w:val="none" w:sz="0" w:space="0" w:color="auto"/>
                <w:bottom w:val="none" w:sz="0" w:space="0" w:color="auto"/>
                <w:right w:val="none" w:sz="0" w:space="0" w:color="auto"/>
              </w:divBdr>
            </w:div>
            <w:div w:id="1159494260">
              <w:marLeft w:val="0"/>
              <w:marRight w:val="0"/>
              <w:marTop w:val="0"/>
              <w:marBottom w:val="0"/>
              <w:divBdr>
                <w:top w:val="none" w:sz="0" w:space="0" w:color="auto"/>
                <w:left w:val="none" w:sz="0" w:space="0" w:color="auto"/>
                <w:bottom w:val="none" w:sz="0" w:space="0" w:color="auto"/>
                <w:right w:val="none" w:sz="0" w:space="0" w:color="auto"/>
              </w:divBdr>
            </w:div>
            <w:div w:id="1781954547">
              <w:marLeft w:val="0"/>
              <w:marRight w:val="0"/>
              <w:marTop w:val="0"/>
              <w:marBottom w:val="0"/>
              <w:divBdr>
                <w:top w:val="none" w:sz="0" w:space="0" w:color="auto"/>
                <w:left w:val="none" w:sz="0" w:space="0" w:color="auto"/>
                <w:bottom w:val="none" w:sz="0" w:space="0" w:color="auto"/>
                <w:right w:val="none" w:sz="0" w:space="0" w:color="auto"/>
              </w:divBdr>
            </w:div>
            <w:div w:id="1160652755">
              <w:marLeft w:val="0"/>
              <w:marRight w:val="0"/>
              <w:marTop w:val="0"/>
              <w:marBottom w:val="0"/>
              <w:divBdr>
                <w:top w:val="none" w:sz="0" w:space="0" w:color="auto"/>
                <w:left w:val="none" w:sz="0" w:space="0" w:color="auto"/>
                <w:bottom w:val="none" w:sz="0" w:space="0" w:color="auto"/>
                <w:right w:val="none" w:sz="0" w:space="0" w:color="auto"/>
              </w:divBdr>
            </w:div>
            <w:div w:id="1859390218">
              <w:marLeft w:val="0"/>
              <w:marRight w:val="0"/>
              <w:marTop w:val="0"/>
              <w:marBottom w:val="0"/>
              <w:divBdr>
                <w:top w:val="none" w:sz="0" w:space="0" w:color="auto"/>
                <w:left w:val="none" w:sz="0" w:space="0" w:color="auto"/>
                <w:bottom w:val="none" w:sz="0" w:space="0" w:color="auto"/>
                <w:right w:val="none" w:sz="0" w:space="0" w:color="auto"/>
              </w:divBdr>
            </w:div>
            <w:div w:id="157231855">
              <w:marLeft w:val="0"/>
              <w:marRight w:val="0"/>
              <w:marTop w:val="0"/>
              <w:marBottom w:val="0"/>
              <w:divBdr>
                <w:top w:val="none" w:sz="0" w:space="0" w:color="auto"/>
                <w:left w:val="none" w:sz="0" w:space="0" w:color="auto"/>
                <w:bottom w:val="none" w:sz="0" w:space="0" w:color="auto"/>
                <w:right w:val="none" w:sz="0" w:space="0" w:color="auto"/>
              </w:divBdr>
            </w:div>
            <w:div w:id="430323001">
              <w:marLeft w:val="0"/>
              <w:marRight w:val="0"/>
              <w:marTop w:val="0"/>
              <w:marBottom w:val="0"/>
              <w:divBdr>
                <w:top w:val="none" w:sz="0" w:space="0" w:color="auto"/>
                <w:left w:val="none" w:sz="0" w:space="0" w:color="auto"/>
                <w:bottom w:val="none" w:sz="0" w:space="0" w:color="auto"/>
                <w:right w:val="none" w:sz="0" w:space="0" w:color="auto"/>
              </w:divBdr>
            </w:div>
            <w:div w:id="1503816706">
              <w:marLeft w:val="0"/>
              <w:marRight w:val="0"/>
              <w:marTop w:val="0"/>
              <w:marBottom w:val="0"/>
              <w:divBdr>
                <w:top w:val="none" w:sz="0" w:space="0" w:color="auto"/>
                <w:left w:val="none" w:sz="0" w:space="0" w:color="auto"/>
                <w:bottom w:val="none" w:sz="0" w:space="0" w:color="auto"/>
                <w:right w:val="none" w:sz="0" w:space="0" w:color="auto"/>
              </w:divBdr>
            </w:div>
            <w:div w:id="1126509154">
              <w:marLeft w:val="0"/>
              <w:marRight w:val="0"/>
              <w:marTop w:val="0"/>
              <w:marBottom w:val="0"/>
              <w:divBdr>
                <w:top w:val="none" w:sz="0" w:space="0" w:color="auto"/>
                <w:left w:val="none" w:sz="0" w:space="0" w:color="auto"/>
                <w:bottom w:val="none" w:sz="0" w:space="0" w:color="auto"/>
                <w:right w:val="none" w:sz="0" w:space="0" w:color="auto"/>
              </w:divBdr>
            </w:div>
            <w:div w:id="116486012">
              <w:marLeft w:val="0"/>
              <w:marRight w:val="0"/>
              <w:marTop w:val="0"/>
              <w:marBottom w:val="0"/>
              <w:divBdr>
                <w:top w:val="none" w:sz="0" w:space="0" w:color="auto"/>
                <w:left w:val="none" w:sz="0" w:space="0" w:color="auto"/>
                <w:bottom w:val="none" w:sz="0" w:space="0" w:color="auto"/>
                <w:right w:val="none" w:sz="0" w:space="0" w:color="auto"/>
              </w:divBdr>
            </w:div>
            <w:div w:id="530339916">
              <w:marLeft w:val="0"/>
              <w:marRight w:val="0"/>
              <w:marTop w:val="0"/>
              <w:marBottom w:val="0"/>
              <w:divBdr>
                <w:top w:val="none" w:sz="0" w:space="0" w:color="auto"/>
                <w:left w:val="none" w:sz="0" w:space="0" w:color="auto"/>
                <w:bottom w:val="none" w:sz="0" w:space="0" w:color="auto"/>
                <w:right w:val="none" w:sz="0" w:space="0" w:color="auto"/>
              </w:divBdr>
            </w:div>
            <w:div w:id="34670568">
              <w:marLeft w:val="0"/>
              <w:marRight w:val="0"/>
              <w:marTop w:val="0"/>
              <w:marBottom w:val="0"/>
              <w:divBdr>
                <w:top w:val="none" w:sz="0" w:space="0" w:color="auto"/>
                <w:left w:val="none" w:sz="0" w:space="0" w:color="auto"/>
                <w:bottom w:val="none" w:sz="0" w:space="0" w:color="auto"/>
                <w:right w:val="none" w:sz="0" w:space="0" w:color="auto"/>
              </w:divBdr>
            </w:div>
            <w:div w:id="1520895016">
              <w:marLeft w:val="0"/>
              <w:marRight w:val="0"/>
              <w:marTop w:val="0"/>
              <w:marBottom w:val="0"/>
              <w:divBdr>
                <w:top w:val="none" w:sz="0" w:space="0" w:color="auto"/>
                <w:left w:val="none" w:sz="0" w:space="0" w:color="auto"/>
                <w:bottom w:val="none" w:sz="0" w:space="0" w:color="auto"/>
                <w:right w:val="none" w:sz="0" w:space="0" w:color="auto"/>
              </w:divBdr>
            </w:div>
            <w:div w:id="1759868148">
              <w:marLeft w:val="0"/>
              <w:marRight w:val="0"/>
              <w:marTop w:val="0"/>
              <w:marBottom w:val="0"/>
              <w:divBdr>
                <w:top w:val="none" w:sz="0" w:space="0" w:color="auto"/>
                <w:left w:val="none" w:sz="0" w:space="0" w:color="auto"/>
                <w:bottom w:val="none" w:sz="0" w:space="0" w:color="auto"/>
                <w:right w:val="none" w:sz="0" w:space="0" w:color="auto"/>
              </w:divBdr>
            </w:div>
            <w:div w:id="1336613454">
              <w:marLeft w:val="0"/>
              <w:marRight w:val="0"/>
              <w:marTop w:val="0"/>
              <w:marBottom w:val="0"/>
              <w:divBdr>
                <w:top w:val="none" w:sz="0" w:space="0" w:color="auto"/>
                <w:left w:val="none" w:sz="0" w:space="0" w:color="auto"/>
                <w:bottom w:val="none" w:sz="0" w:space="0" w:color="auto"/>
                <w:right w:val="none" w:sz="0" w:space="0" w:color="auto"/>
              </w:divBdr>
            </w:div>
            <w:div w:id="697513429">
              <w:marLeft w:val="0"/>
              <w:marRight w:val="0"/>
              <w:marTop w:val="0"/>
              <w:marBottom w:val="0"/>
              <w:divBdr>
                <w:top w:val="none" w:sz="0" w:space="0" w:color="auto"/>
                <w:left w:val="none" w:sz="0" w:space="0" w:color="auto"/>
                <w:bottom w:val="none" w:sz="0" w:space="0" w:color="auto"/>
                <w:right w:val="none" w:sz="0" w:space="0" w:color="auto"/>
              </w:divBdr>
            </w:div>
            <w:div w:id="1455440517">
              <w:marLeft w:val="0"/>
              <w:marRight w:val="0"/>
              <w:marTop w:val="0"/>
              <w:marBottom w:val="0"/>
              <w:divBdr>
                <w:top w:val="none" w:sz="0" w:space="0" w:color="auto"/>
                <w:left w:val="none" w:sz="0" w:space="0" w:color="auto"/>
                <w:bottom w:val="none" w:sz="0" w:space="0" w:color="auto"/>
                <w:right w:val="none" w:sz="0" w:space="0" w:color="auto"/>
              </w:divBdr>
            </w:div>
            <w:div w:id="74014940">
              <w:marLeft w:val="0"/>
              <w:marRight w:val="0"/>
              <w:marTop w:val="0"/>
              <w:marBottom w:val="0"/>
              <w:divBdr>
                <w:top w:val="none" w:sz="0" w:space="0" w:color="auto"/>
                <w:left w:val="none" w:sz="0" w:space="0" w:color="auto"/>
                <w:bottom w:val="none" w:sz="0" w:space="0" w:color="auto"/>
                <w:right w:val="none" w:sz="0" w:space="0" w:color="auto"/>
              </w:divBdr>
            </w:div>
            <w:div w:id="1878932667">
              <w:marLeft w:val="0"/>
              <w:marRight w:val="0"/>
              <w:marTop w:val="0"/>
              <w:marBottom w:val="0"/>
              <w:divBdr>
                <w:top w:val="none" w:sz="0" w:space="0" w:color="auto"/>
                <w:left w:val="none" w:sz="0" w:space="0" w:color="auto"/>
                <w:bottom w:val="none" w:sz="0" w:space="0" w:color="auto"/>
                <w:right w:val="none" w:sz="0" w:space="0" w:color="auto"/>
              </w:divBdr>
            </w:div>
            <w:div w:id="1580401508">
              <w:marLeft w:val="0"/>
              <w:marRight w:val="0"/>
              <w:marTop w:val="0"/>
              <w:marBottom w:val="0"/>
              <w:divBdr>
                <w:top w:val="none" w:sz="0" w:space="0" w:color="auto"/>
                <w:left w:val="none" w:sz="0" w:space="0" w:color="auto"/>
                <w:bottom w:val="none" w:sz="0" w:space="0" w:color="auto"/>
                <w:right w:val="none" w:sz="0" w:space="0" w:color="auto"/>
              </w:divBdr>
            </w:div>
            <w:div w:id="561791260">
              <w:marLeft w:val="0"/>
              <w:marRight w:val="0"/>
              <w:marTop w:val="0"/>
              <w:marBottom w:val="0"/>
              <w:divBdr>
                <w:top w:val="none" w:sz="0" w:space="0" w:color="auto"/>
                <w:left w:val="none" w:sz="0" w:space="0" w:color="auto"/>
                <w:bottom w:val="none" w:sz="0" w:space="0" w:color="auto"/>
                <w:right w:val="none" w:sz="0" w:space="0" w:color="auto"/>
              </w:divBdr>
            </w:div>
            <w:div w:id="2086489203">
              <w:marLeft w:val="0"/>
              <w:marRight w:val="0"/>
              <w:marTop w:val="0"/>
              <w:marBottom w:val="0"/>
              <w:divBdr>
                <w:top w:val="none" w:sz="0" w:space="0" w:color="auto"/>
                <w:left w:val="none" w:sz="0" w:space="0" w:color="auto"/>
                <w:bottom w:val="none" w:sz="0" w:space="0" w:color="auto"/>
                <w:right w:val="none" w:sz="0" w:space="0" w:color="auto"/>
              </w:divBdr>
            </w:div>
            <w:div w:id="1719551144">
              <w:marLeft w:val="0"/>
              <w:marRight w:val="0"/>
              <w:marTop w:val="0"/>
              <w:marBottom w:val="0"/>
              <w:divBdr>
                <w:top w:val="none" w:sz="0" w:space="0" w:color="auto"/>
                <w:left w:val="none" w:sz="0" w:space="0" w:color="auto"/>
                <w:bottom w:val="none" w:sz="0" w:space="0" w:color="auto"/>
                <w:right w:val="none" w:sz="0" w:space="0" w:color="auto"/>
              </w:divBdr>
            </w:div>
            <w:div w:id="65618947">
              <w:marLeft w:val="0"/>
              <w:marRight w:val="0"/>
              <w:marTop w:val="0"/>
              <w:marBottom w:val="0"/>
              <w:divBdr>
                <w:top w:val="none" w:sz="0" w:space="0" w:color="auto"/>
                <w:left w:val="none" w:sz="0" w:space="0" w:color="auto"/>
                <w:bottom w:val="none" w:sz="0" w:space="0" w:color="auto"/>
                <w:right w:val="none" w:sz="0" w:space="0" w:color="auto"/>
              </w:divBdr>
            </w:div>
            <w:div w:id="1237935480">
              <w:marLeft w:val="0"/>
              <w:marRight w:val="0"/>
              <w:marTop w:val="0"/>
              <w:marBottom w:val="0"/>
              <w:divBdr>
                <w:top w:val="none" w:sz="0" w:space="0" w:color="auto"/>
                <w:left w:val="none" w:sz="0" w:space="0" w:color="auto"/>
                <w:bottom w:val="none" w:sz="0" w:space="0" w:color="auto"/>
                <w:right w:val="none" w:sz="0" w:space="0" w:color="auto"/>
              </w:divBdr>
            </w:div>
            <w:div w:id="1274291357">
              <w:marLeft w:val="0"/>
              <w:marRight w:val="0"/>
              <w:marTop w:val="0"/>
              <w:marBottom w:val="0"/>
              <w:divBdr>
                <w:top w:val="none" w:sz="0" w:space="0" w:color="auto"/>
                <w:left w:val="none" w:sz="0" w:space="0" w:color="auto"/>
                <w:bottom w:val="none" w:sz="0" w:space="0" w:color="auto"/>
                <w:right w:val="none" w:sz="0" w:space="0" w:color="auto"/>
              </w:divBdr>
            </w:div>
            <w:div w:id="897131191">
              <w:marLeft w:val="0"/>
              <w:marRight w:val="0"/>
              <w:marTop w:val="0"/>
              <w:marBottom w:val="0"/>
              <w:divBdr>
                <w:top w:val="none" w:sz="0" w:space="0" w:color="auto"/>
                <w:left w:val="none" w:sz="0" w:space="0" w:color="auto"/>
                <w:bottom w:val="none" w:sz="0" w:space="0" w:color="auto"/>
                <w:right w:val="none" w:sz="0" w:space="0" w:color="auto"/>
              </w:divBdr>
            </w:div>
            <w:div w:id="1277567804">
              <w:marLeft w:val="0"/>
              <w:marRight w:val="0"/>
              <w:marTop w:val="0"/>
              <w:marBottom w:val="0"/>
              <w:divBdr>
                <w:top w:val="none" w:sz="0" w:space="0" w:color="auto"/>
                <w:left w:val="none" w:sz="0" w:space="0" w:color="auto"/>
                <w:bottom w:val="none" w:sz="0" w:space="0" w:color="auto"/>
                <w:right w:val="none" w:sz="0" w:space="0" w:color="auto"/>
              </w:divBdr>
            </w:div>
            <w:div w:id="911501302">
              <w:marLeft w:val="0"/>
              <w:marRight w:val="0"/>
              <w:marTop w:val="0"/>
              <w:marBottom w:val="0"/>
              <w:divBdr>
                <w:top w:val="none" w:sz="0" w:space="0" w:color="auto"/>
                <w:left w:val="none" w:sz="0" w:space="0" w:color="auto"/>
                <w:bottom w:val="none" w:sz="0" w:space="0" w:color="auto"/>
                <w:right w:val="none" w:sz="0" w:space="0" w:color="auto"/>
              </w:divBdr>
            </w:div>
            <w:div w:id="1952784485">
              <w:marLeft w:val="0"/>
              <w:marRight w:val="0"/>
              <w:marTop w:val="0"/>
              <w:marBottom w:val="0"/>
              <w:divBdr>
                <w:top w:val="none" w:sz="0" w:space="0" w:color="auto"/>
                <w:left w:val="none" w:sz="0" w:space="0" w:color="auto"/>
                <w:bottom w:val="none" w:sz="0" w:space="0" w:color="auto"/>
                <w:right w:val="none" w:sz="0" w:space="0" w:color="auto"/>
              </w:divBdr>
            </w:div>
            <w:div w:id="1166283824">
              <w:marLeft w:val="0"/>
              <w:marRight w:val="0"/>
              <w:marTop w:val="0"/>
              <w:marBottom w:val="0"/>
              <w:divBdr>
                <w:top w:val="none" w:sz="0" w:space="0" w:color="auto"/>
                <w:left w:val="none" w:sz="0" w:space="0" w:color="auto"/>
                <w:bottom w:val="none" w:sz="0" w:space="0" w:color="auto"/>
                <w:right w:val="none" w:sz="0" w:space="0" w:color="auto"/>
              </w:divBdr>
            </w:div>
            <w:div w:id="1965770467">
              <w:marLeft w:val="0"/>
              <w:marRight w:val="0"/>
              <w:marTop w:val="0"/>
              <w:marBottom w:val="0"/>
              <w:divBdr>
                <w:top w:val="none" w:sz="0" w:space="0" w:color="auto"/>
                <w:left w:val="none" w:sz="0" w:space="0" w:color="auto"/>
                <w:bottom w:val="none" w:sz="0" w:space="0" w:color="auto"/>
                <w:right w:val="none" w:sz="0" w:space="0" w:color="auto"/>
              </w:divBdr>
            </w:div>
            <w:div w:id="162362248">
              <w:marLeft w:val="0"/>
              <w:marRight w:val="0"/>
              <w:marTop w:val="0"/>
              <w:marBottom w:val="0"/>
              <w:divBdr>
                <w:top w:val="none" w:sz="0" w:space="0" w:color="auto"/>
                <w:left w:val="none" w:sz="0" w:space="0" w:color="auto"/>
                <w:bottom w:val="none" w:sz="0" w:space="0" w:color="auto"/>
                <w:right w:val="none" w:sz="0" w:space="0" w:color="auto"/>
              </w:divBdr>
            </w:div>
            <w:div w:id="1471556470">
              <w:marLeft w:val="0"/>
              <w:marRight w:val="0"/>
              <w:marTop w:val="0"/>
              <w:marBottom w:val="0"/>
              <w:divBdr>
                <w:top w:val="none" w:sz="0" w:space="0" w:color="auto"/>
                <w:left w:val="none" w:sz="0" w:space="0" w:color="auto"/>
                <w:bottom w:val="none" w:sz="0" w:space="0" w:color="auto"/>
                <w:right w:val="none" w:sz="0" w:space="0" w:color="auto"/>
              </w:divBdr>
            </w:div>
            <w:div w:id="1727799144">
              <w:marLeft w:val="0"/>
              <w:marRight w:val="0"/>
              <w:marTop w:val="0"/>
              <w:marBottom w:val="0"/>
              <w:divBdr>
                <w:top w:val="none" w:sz="0" w:space="0" w:color="auto"/>
                <w:left w:val="none" w:sz="0" w:space="0" w:color="auto"/>
                <w:bottom w:val="none" w:sz="0" w:space="0" w:color="auto"/>
                <w:right w:val="none" w:sz="0" w:space="0" w:color="auto"/>
              </w:divBdr>
            </w:div>
            <w:div w:id="1666322185">
              <w:marLeft w:val="0"/>
              <w:marRight w:val="0"/>
              <w:marTop w:val="0"/>
              <w:marBottom w:val="0"/>
              <w:divBdr>
                <w:top w:val="none" w:sz="0" w:space="0" w:color="auto"/>
                <w:left w:val="none" w:sz="0" w:space="0" w:color="auto"/>
                <w:bottom w:val="none" w:sz="0" w:space="0" w:color="auto"/>
                <w:right w:val="none" w:sz="0" w:space="0" w:color="auto"/>
              </w:divBdr>
            </w:div>
            <w:div w:id="1551109608">
              <w:marLeft w:val="0"/>
              <w:marRight w:val="0"/>
              <w:marTop w:val="0"/>
              <w:marBottom w:val="0"/>
              <w:divBdr>
                <w:top w:val="none" w:sz="0" w:space="0" w:color="auto"/>
                <w:left w:val="none" w:sz="0" w:space="0" w:color="auto"/>
                <w:bottom w:val="none" w:sz="0" w:space="0" w:color="auto"/>
                <w:right w:val="none" w:sz="0" w:space="0" w:color="auto"/>
              </w:divBdr>
            </w:div>
            <w:div w:id="443615996">
              <w:marLeft w:val="0"/>
              <w:marRight w:val="0"/>
              <w:marTop w:val="0"/>
              <w:marBottom w:val="0"/>
              <w:divBdr>
                <w:top w:val="none" w:sz="0" w:space="0" w:color="auto"/>
                <w:left w:val="none" w:sz="0" w:space="0" w:color="auto"/>
                <w:bottom w:val="none" w:sz="0" w:space="0" w:color="auto"/>
                <w:right w:val="none" w:sz="0" w:space="0" w:color="auto"/>
              </w:divBdr>
            </w:div>
            <w:div w:id="29845450">
              <w:marLeft w:val="0"/>
              <w:marRight w:val="0"/>
              <w:marTop w:val="0"/>
              <w:marBottom w:val="0"/>
              <w:divBdr>
                <w:top w:val="none" w:sz="0" w:space="0" w:color="auto"/>
                <w:left w:val="none" w:sz="0" w:space="0" w:color="auto"/>
                <w:bottom w:val="none" w:sz="0" w:space="0" w:color="auto"/>
                <w:right w:val="none" w:sz="0" w:space="0" w:color="auto"/>
              </w:divBdr>
            </w:div>
            <w:div w:id="1209223787">
              <w:marLeft w:val="0"/>
              <w:marRight w:val="0"/>
              <w:marTop w:val="0"/>
              <w:marBottom w:val="0"/>
              <w:divBdr>
                <w:top w:val="none" w:sz="0" w:space="0" w:color="auto"/>
                <w:left w:val="none" w:sz="0" w:space="0" w:color="auto"/>
                <w:bottom w:val="none" w:sz="0" w:space="0" w:color="auto"/>
                <w:right w:val="none" w:sz="0" w:space="0" w:color="auto"/>
              </w:divBdr>
            </w:div>
            <w:div w:id="1985036775">
              <w:marLeft w:val="0"/>
              <w:marRight w:val="0"/>
              <w:marTop w:val="0"/>
              <w:marBottom w:val="0"/>
              <w:divBdr>
                <w:top w:val="none" w:sz="0" w:space="0" w:color="auto"/>
                <w:left w:val="none" w:sz="0" w:space="0" w:color="auto"/>
                <w:bottom w:val="none" w:sz="0" w:space="0" w:color="auto"/>
                <w:right w:val="none" w:sz="0" w:space="0" w:color="auto"/>
              </w:divBdr>
            </w:div>
            <w:div w:id="1300919864">
              <w:marLeft w:val="0"/>
              <w:marRight w:val="0"/>
              <w:marTop w:val="0"/>
              <w:marBottom w:val="0"/>
              <w:divBdr>
                <w:top w:val="none" w:sz="0" w:space="0" w:color="auto"/>
                <w:left w:val="none" w:sz="0" w:space="0" w:color="auto"/>
                <w:bottom w:val="none" w:sz="0" w:space="0" w:color="auto"/>
                <w:right w:val="none" w:sz="0" w:space="0" w:color="auto"/>
              </w:divBdr>
            </w:div>
            <w:div w:id="1547332159">
              <w:marLeft w:val="0"/>
              <w:marRight w:val="0"/>
              <w:marTop w:val="0"/>
              <w:marBottom w:val="0"/>
              <w:divBdr>
                <w:top w:val="none" w:sz="0" w:space="0" w:color="auto"/>
                <w:left w:val="none" w:sz="0" w:space="0" w:color="auto"/>
                <w:bottom w:val="none" w:sz="0" w:space="0" w:color="auto"/>
                <w:right w:val="none" w:sz="0" w:space="0" w:color="auto"/>
              </w:divBdr>
            </w:div>
            <w:div w:id="350032784">
              <w:marLeft w:val="0"/>
              <w:marRight w:val="0"/>
              <w:marTop w:val="0"/>
              <w:marBottom w:val="0"/>
              <w:divBdr>
                <w:top w:val="none" w:sz="0" w:space="0" w:color="auto"/>
                <w:left w:val="none" w:sz="0" w:space="0" w:color="auto"/>
                <w:bottom w:val="none" w:sz="0" w:space="0" w:color="auto"/>
                <w:right w:val="none" w:sz="0" w:space="0" w:color="auto"/>
              </w:divBdr>
            </w:div>
            <w:div w:id="2070961161">
              <w:marLeft w:val="0"/>
              <w:marRight w:val="0"/>
              <w:marTop w:val="0"/>
              <w:marBottom w:val="0"/>
              <w:divBdr>
                <w:top w:val="none" w:sz="0" w:space="0" w:color="auto"/>
                <w:left w:val="none" w:sz="0" w:space="0" w:color="auto"/>
                <w:bottom w:val="none" w:sz="0" w:space="0" w:color="auto"/>
                <w:right w:val="none" w:sz="0" w:space="0" w:color="auto"/>
              </w:divBdr>
            </w:div>
            <w:div w:id="1761293782">
              <w:marLeft w:val="0"/>
              <w:marRight w:val="0"/>
              <w:marTop w:val="0"/>
              <w:marBottom w:val="0"/>
              <w:divBdr>
                <w:top w:val="none" w:sz="0" w:space="0" w:color="auto"/>
                <w:left w:val="none" w:sz="0" w:space="0" w:color="auto"/>
                <w:bottom w:val="none" w:sz="0" w:space="0" w:color="auto"/>
                <w:right w:val="none" w:sz="0" w:space="0" w:color="auto"/>
              </w:divBdr>
            </w:div>
            <w:div w:id="1790277393">
              <w:marLeft w:val="0"/>
              <w:marRight w:val="0"/>
              <w:marTop w:val="0"/>
              <w:marBottom w:val="0"/>
              <w:divBdr>
                <w:top w:val="none" w:sz="0" w:space="0" w:color="auto"/>
                <w:left w:val="none" w:sz="0" w:space="0" w:color="auto"/>
                <w:bottom w:val="none" w:sz="0" w:space="0" w:color="auto"/>
                <w:right w:val="none" w:sz="0" w:space="0" w:color="auto"/>
              </w:divBdr>
            </w:div>
            <w:div w:id="1987659127">
              <w:marLeft w:val="0"/>
              <w:marRight w:val="0"/>
              <w:marTop w:val="0"/>
              <w:marBottom w:val="0"/>
              <w:divBdr>
                <w:top w:val="none" w:sz="0" w:space="0" w:color="auto"/>
                <w:left w:val="none" w:sz="0" w:space="0" w:color="auto"/>
                <w:bottom w:val="none" w:sz="0" w:space="0" w:color="auto"/>
                <w:right w:val="none" w:sz="0" w:space="0" w:color="auto"/>
              </w:divBdr>
            </w:div>
            <w:div w:id="1923877856">
              <w:marLeft w:val="0"/>
              <w:marRight w:val="0"/>
              <w:marTop w:val="0"/>
              <w:marBottom w:val="0"/>
              <w:divBdr>
                <w:top w:val="none" w:sz="0" w:space="0" w:color="auto"/>
                <w:left w:val="none" w:sz="0" w:space="0" w:color="auto"/>
                <w:bottom w:val="none" w:sz="0" w:space="0" w:color="auto"/>
                <w:right w:val="none" w:sz="0" w:space="0" w:color="auto"/>
              </w:divBdr>
            </w:div>
            <w:div w:id="529491211">
              <w:marLeft w:val="0"/>
              <w:marRight w:val="0"/>
              <w:marTop w:val="0"/>
              <w:marBottom w:val="0"/>
              <w:divBdr>
                <w:top w:val="none" w:sz="0" w:space="0" w:color="auto"/>
                <w:left w:val="none" w:sz="0" w:space="0" w:color="auto"/>
                <w:bottom w:val="none" w:sz="0" w:space="0" w:color="auto"/>
                <w:right w:val="none" w:sz="0" w:space="0" w:color="auto"/>
              </w:divBdr>
            </w:div>
            <w:div w:id="126241453">
              <w:marLeft w:val="0"/>
              <w:marRight w:val="0"/>
              <w:marTop w:val="0"/>
              <w:marBottom w:val="0"/>
              <w:divBdr>
                <w:top w:val="none" w:sz="0" w:space="0" w:color="auto"/>
                <w:left w:val="none" w:sz="0" w:space="0" w:color="auto"/>
                <w:bottom w:val="none" w:sz="0" w:space="0" w:color="auto"/>
                <w:right w:val="none" w:sz="0" w:space="0" w:color="auto"/>
              </w:divBdr>
            </w:div>
            <w:div w:id="1534154611">
              <w:marLeft w:val="0"/>
              <w:marRight w:val="0"/>
              <w:marTop w:val="0"/>
              <w:marBottom w:val="0"/>
              <w:divBdr>
                <w:top w:val="none" w:sz="0" w:space="0" w:color="auto"/>
                <w:left w:val="none" w:sz="0" w:space="0" w:color="auto"/>
                <w:bottom w:val="none" w:sz="0" w:space="0" w:color="auto"/>
                <w:right w:val="none" w:sz="0" w:space="0" w:color="auto"/>
              </w:divBdr>
            </w:div>
            <w:div w:id="1727217187">
              <w:marLeft w:val="0"/>
              <w:marRight w:val="0"/>
              <w:marTop w:val="0"/>
              <w:marBottom w:val="0"/>
              <w:divBdr>
                <w:top w:val="none" w:sz="0" w:space="0" w:color="auto"/>
                <w:left w:val="none" w:sz="0" w:space="0" w:color="auto"/>
                <w:bottom w:val="none" w:sz="0" w:space="0" w:color="auto"/>
                <w:right w:val="none" w:sz="0" w:space="0" w:color="auto"/>
              </w:divBdr>
            </w:div>
            <w:div w:id="1821458657">
              <w:marLeft w:val="0"/>
              <w:marRight w:val="0"/>
              <w:marTop w:val="0"/>
              <w:marBottom w:val="0"/>
              <w:divBdr>
                <w:top w:val="none" w:sz="0" w:space="0" w:color="auto"/>
                <w:left w:val="none" w:sz="0" w:space="0" w:color="auto"/>
                <w:bottom w:val="none" w:sz="0" w:space="0" w:color="auto"/>
                <w:right w:val="none" w:sz="0" w:space="0" w:color="auto"/>
              </w:divBdr>
            </w:div>
            <w:div w:id="253975710">
              <w:marLeft w:val="0"/>
              <w:marRight w:val="0"/>
              <w:marTop w:val="0"/>
              <w:marBottom w:val="0"/>
              <w:divBdr>
                <w:top w:val="none" w:sz="0" w:space="0" w:color="auto"/>
                <w:left w:val="none" w:sz="0" w:space="0" w:color="auto"/>
                <w:bottom w:val="none" w:sz="0" w:space="0" w:color="auto"/>
                <w:right w:val="none" w:sz="0" w:space="0" w:color="auto"/>
              </w:divBdr>
            </w:div>
            <w:div w:id="1333796939">
              <w:marLeft w:val="0"/>
              <w:marRight w:val="0"/>
              <w:marTop w:val="0"/>
              <w:marBottom w:val="0"/>
              <w:divBdr>
                <w:top w:val="none" w:sz="0" w:space="0" w:color="auto"/>
                <w:left w:val="none" w:sz="0" w:space="0" w:color="auto"/>
                <w:bottom w:val="none" w:sz="0" w:space="0" w:color="auto"/>
                <w:right w:val="none" w:sz="0" w:space="0" w:color="auto"/>
              </w:divBdr>
            </w:div>
            <w:div w:id="23410282">
              <w:marLeft w:val="0"/>
              <w:marRight w:val="0"/>
              <w:marTop w:val="0"/>
              <w:marBottom w:val="0"/>
              <w:divBdr>
                <w:top w:val="none" w:sz="0" w:space="0" w:color="auto"/>
                <w:left w:val="none" w:sz="0" w:space="0" w:color="auto"/>
                <w:bottom w:val="none" w:sz="0" w:space="0" w:color="auto"/>
                <w:right w:val="none" w:sz="0" w:space="0" w:color="auto"/>
              </w:divBdr>
            </w:div>
            <w:div w:id="478306004">
              <w:marLeft w:val="0"/>
              <w:marRight w:val="0"/>
              <w:marTop w:val="0"/>
              <w:marBottom w:val="0"/>
              <w:divBdr>
                <w:top w:val="none" w:sz="0" w:space="0" w:color="auto"/>
                <w:left w:val="none" w:sz="0" w:space="0" w:color="auto"/>
                <w:bottom w:val="none" w:sz="0" w:space="0" w:color="auto"/>
                <w:right w:val="none" w:sz="0" w:space="0" w:color="auto"/>
              </w:divBdr>
            </w:div>
            <w:div w:id="234513919">
              <w:marLeft w:val="0"/>
              <w:marRight w:val="0"/>
              <w:marTop w:val="0"/>
              <w:marBottom w:val="0"/>
              <w:divBdr>
                <w:top w:val="none" w:sz="0" w:space="0" w:color="auto"/>
                <w:left w:val="none" w:sz="0" w:space="0" w:color="auto"/>
                <w:bottom w:val="none" w:sz="0" w:space="0" w:color="auto"/>
                <w:right w:val="none" w:sz="0" w:space="0" w:color="auto"/>
              </w:divBdr>
            </w:div>
            <w:div w:id="448550130">
              <w:marLeft w:val="0"/>
              <w:marRight w:val="0"/>
              <w:marTop w:val="0"/>
              <w:marBottom w:val="0"/>
              <w:divBdr>
                <w:top w:val="none" w:sz="0" w:space="0" w:color="auto"/>
                <w:left w:val="none" w:sz="0" w:space="0" w:color="auto"/>
                <w:bottom w:val="none" w:sz="0" w:space="0" w:color="auto"/>
                <w:right w:val="none" w:sz="0" w:space="0" w:color="auto"/>
              </w:divBdr>
            </w:div>
            <w:div w:id="1833446871">
              <w:marLeft w:val="0"/>
              <w:marRight w:val="0"/>
              <w:marTop w:val="0"/>
              <w:marBottom w:val="0"/>
              <w:divBdr>
                <w:top w:val="none" w:sz="0" w:space="0" w:color="auto"/>
                <w:left w:val="none" w:sz="0" w:space="0" w:color="auto"/>
                <w:bottom w:val="none" w:sz="0" w:space="0" w:color="auto"/>
                <w:right w:val="none" w:sz="0" w:space="0" w:color="auto"/>
              </w:divBdr>
            </w:div>
            <w:div w:id="735128642">
              <w:marLeft w:val="0"/>
              <w:marRight w:val="0"/>
              <w:marTop w:val="0"/>
              <w:marBottom w:val="0"/>
              <w:divBdr>
                <w:top w:val="none" w:sz="0" w:space="0" w:color="auto"/>
                <w:left w:val="none" w:sz="0" w:space="0" w:color="auto"/>
                <w:bottom w:val="none" w:sz="0" w:space="0" w:color="auto"/>
                <w:right w:val="none" w:sz="0" w:space="0" w:color="auto"/>
              </w:divBdr>
            </w:div>
            <w:div w:id="1949506058">
              <w:marLeft w:val="0"/>
              <w:marRight w:val="0"/>
              <w:marTop w:val="0"/>
              <w:marBottom w:val="0"/>
              <w:divBdr>
                <w:top w:val="none" w:sz="0" w:space="0" w:color="auto"/>
                <w:left w:val="none" w:sz="0" w:space="0" w:color="auto"/>
                <w:bottom w:val="none" w:sz="0" w:space="0" w:color="auto"/>
                <w:right w:val="none" w:sz="0" w:space="0" w:color="auto"/>
              </w:divBdr>
            </w:div>
            <w:div w:id="2007826564">
              <w:marLeft w:val="0"/>
              <w:marRight w:val="0"/>
              <w:marTop w:val="0"/>
              <w:marBottom w:val="0"/>
              <w:divBdr>
                <w:top w:val="none" w:sz="0" w:space="0" w:color="auto"/>
                <w:left w:val="none" w:sz="0" w:space="0" w:color="auto"/>
                <w:bottom w:val="none" w:sz="0" w:space="0" w:color="auto"/>
                <w:right w:val="none" w:sz="0" w:space="0" w:color="auto"/>
              </w:divBdr>
            </w:div>
            <w:div w:id="1174145592">
              <w:marLeft w:val="0"/>
              <w:marRight w:val="0"/>
              <w:marTop w:val="0"/>
              <w:marBottom w:val="0"/>
              <w:divBdr>
                <w:top w:val="none" w:sz="0" w:space="0" w:color="auto"/>
                <w:left w:val="none" w:sz="0" w:space="0" w:color="auto"/>
                <w:bottom w:val="none" w:sz="0" w:space="0" w:color="auto"/>
                <w:right w:val="none" w:sz="0" w:space="0" w:color="auto"/>
              </w:divBdr>
            </w:div>
            <w:div w:id="131944145">
              <w:marLeft w:val="0"/>
              <w:marRight w:val="0"/>
              <w:marTop w:val="0"/>
              <w:marBottom w:val="0"/>
              <w:divBdr>
                <w:top w:val="none" w:sz="0" w:space="0" w:color="auto"/>
                <w:left w:val="none" w:sz="0" w:space="0" w:color="auto"/>
                <w:bottom w:val="none" w:sz="0" w:space="0" w:color="auto"/>
                <w:right w:val="none" w:sz="0" w:space="0" w:color="auto"/>
              </w:divBdr>
            </w:div>
            <w:div w:id="1362826309">
              <w:marLeft w:val="0"/>
              <w:marRight w:val="0"/>
              <w:marTop w:val="0"/>
              <w:marBottom w:val="0"/>
              <w:divBdr>
                <w:top w:val="none" w:sz="0" w:space="0" w:color="auto"/>
                <w:left w:val="none" w:sz="0" w:space="0" w:color="auto"/>
                <w:bottom w:val="none" w:sz="0" w:space="0" w:color="auto"/>
                <w:right w:val="none" w:sz="0" w:space="0" w:color="auto"/>
              </w:divBdr>
            </w:div>
            <w:div w:id="879635819">
              <w:marLeft w:val="0"/>
              <w:marRight w:val="0"/>
              <w:marTop w:val="0"/>
              <w:marBottom w:val="0"/>
              <w:divBdr>
                <w:top w:val="none" w:sz="0" w:space="0" w:color="auto"/>
                <w:left w:val="none" w:sz="0" w:space="0" w:color="auto"/>
                <w:bottom w:val="none" w:sz="0" w:space="0" w:color="auto"/>
                <w:right w:val="none" w:sz="0" w:space="0" w:color="auto"/>
              </w:divBdr>
            </w:div>
            <w:div w:id="1838350560">
              <w:marLeft w:val="0"/>
              <w:marRight w:val="0"/>
              <w:marTop w:val="0"/>
              <w:marBottom w:val="0"/>
              <w:divBdr>
                <w:top w:val="none" w:sz="0" w:space="0" w:color="auto"/>
                <w:left w:val="none" w:sz="0" w:space="0" w:color="auto"/>
                <w:bottom w:val="none" w:sz="0" w:space="0" w:color="auto"/>
                <w:right w:val="none" w:sz="0" w:space="0" w:color="auto"/>
              </w:divBdr>
            </w:div>
            <w:div w:id="294918548">
              <w:marLeft w:val="0"/>
              <w:marRight w:val="0"/>
              <w:marTop w:val="0"/>
              <w:marBottom w:val="0"/>
              <w:divBdr>
                <w:top w:val="none" w:sz="0" w:space="0" w:color="auto"/>
                <w:left w:val="none" w:sz="0" w:space="0" w:color="auto"/>
                <w:bottom w:val="none" w:sz="0" w:space="0" w:color="auto"/>
                <w:right w:val="none" w:sz="0" w:space="0" w:color="auto"/>
              </w:divBdr>
            </w:div>
            <w:div w:id="1425762816">
              <w:marLeft w:val="0"/>
              <w:marRight w:val="0"/>
              <w:marTop w:val="0"/>
              <w:marBottom w:val="0"/>
              <w:divBdr>
                <w:top w:val="none" w:sz="0" w:space="0" w:color="auto"/>
                <w:left w:val="none" w:sz="0" w:space="0" w:color="auto"/>
                <w:bottom w:val="none" w:sz="0" w:space="0" w:color="auto"/>
                <w:right w:val="none" w:sz="0" w:space="0" w:color="auto"/>
              </w:divBdr>
            </w:div>
            <w:div w:id="1013607229">
              <w:marLeft w:val="0"/>
              <w:marRight w:val="0"/>
              <w:marTop w:val="0"/>
              <w:marBottom w:val="0"/>
              <w:divBdr>
                <w:top w:val="none" w:sz="0" w:space="0" w:color="auto"/>
                <w:left w:val="none" w:sz="0" w:space="0" w:color="auto"/>
                <w:bottom w:val="none" w:sz="0" w:space="0" w:color="auto"/>
                <w:right w:val="none" w:sz="0" w:space="0" w:color="auto"/>
              </w:divBdr>
            </w:div>
            <w:div w:id="478621305">
              <w:marLeft w:val="0"/>
              <w:marRight w:val="0"/>
              <w:marTop w:val="0"/>
              <w:marBottom w:val="0"/>
              <w:divBdr>
                <w:top w:val="none" w:sz="0" w:space="0" w:color="auto"/>
                <w:left w:val="none" w:sz="0" w:space="0" w:color="auto"/>
                <w:bottom w:val="none" w:sz="0" w:space="0" w:color="auto"/>
                <w:right w:val="none" w:sz="0" w:space="0" w:color="auto"/>
              </w:divBdr>
            </w:div>
            <w:div w:id="202324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0105">
      <w:bodyDiv w:val="1"/>
      <w:marLeft w:val="0"/>
      <w:marRight w:val="0"/>
      <w:marTop w:val="0"/>
      <w:marBottom w:val="0"/>
      <w:divBdr>
        <w:top w:val="none" w:sz="0" w:space="0" w:color="auto"/>
        <w:left w:val="none" w:sz="0" w:space="0" w:color="auto"/>
        <w:bottom w:val="none" w:sz="0" w:space="0" w:color="auto"/>
        <w:right w:val="none" w:sz="0" w:space="0" w:color="auto"/>
      </w:divBdr>
      <w:divsChild>
        <w:div w:id="1860703221">
          <w:marLeft w:val="0"/>
          <w:marRight w:val="0"/>
          <w:marTop w:val="0"/>
          <w:marBottom w:val="0"/>
          <w:divBdr>
            <w:top w:val="none" w:sz="0" w:space="0" w:color="auto"/>
            <w:left w:val="none" w:sz="0" w:space="0" w:color="auto"/>
            <w:bottom w:val="none" w:sz="0" w:space="0" w:color="auto"/>
            <w:right w:val="none" w:sz="0" w:space="0" w:color="auto"/>
          </w:divBdr>
          <w:divsChild>
            <w:div w:id="1576471634">
              <w:marLeft w:val="0"/>
              <w:marRight w:val="0"/>
              <w:marTop w:val="0"/>
              <w:marBottom w:val="0"/>
              <w:divBdr>
                <w:top w:val="none" w:sz="0" w:space="0" w:color="auto"/>
                <w:left w:val="none" w:sz="0" w:space="0" w:color="auto"/>
                <w:bottom w:val="none" w:sz="0" w:space="0" w:color="auto"/>
                <w:right w:val="none" w:sz="0" w:space="0" w:color="auto"/>
              </w:divBdr>
            </w:div>
            <w:div w:id="785926257">
              <w:marLeft w:val="0"/>
              <w:marRight w:val="0"/>
              <w:marTop w:val="0"/>
              <w:marBottom w:val="0"/>
              <w:divBdr>
                <w:top w:val="none" w:sz="0" w:space="0" w:color="auto"/>
                <w:left w:val="none" w:sz="0" w:space="0" w:color="auto"/>
                <w:bottom w:val="none" w:sz="0" w:space="0" w:color="auto"/>
                <w:right w:val="none" w:sz="0" w:space="0" w:color="auto"/>
              </w:divBdr>
            </w:div>
            <w:div w:id="697048408">
              <w:marLeft w:val="0"/>
              <w:marRight w:val="0"/>
              <w:marTop w:val="0"/>
              <w:marBottom w:val="0"/>
              <w:divBdr>
                <w:top w:val="none" w:sz="0" w:space="0" w:color="auto"/>
                <w:left w:val="none" w:sz="0" w:space="0" w:color="auto"/>
                <w:bottom w:val="none" w:sz="0" w:space="0" w:color="auto"/>
                <w:right w:val="none" w:sz="0" w:space="0" w:color="auto"/>
              </w:divBdr>
            </w:div>
            <w:div w:id="1003162382">
              <w:marLeft w:val="0"/>
              <w:marRight w:val="0"/>
              <w:marTop w:val="0"/>
              <w:marBottom w:val="0"/>
              <w:divBdr>
                <w:top w:val="none" w:sz="0" w:space="0" w:color="auto"/>
                <w:left w:val="none" w:sz="0" w:space="0" w:color="auto"/>
                <w:bottom w:val="none" w:sz="0" w:space="0" w:color="auto"/>
                <w:right w:val="none" w:sz="0" w:space="0" w:color="auto"/>
              </w:divBdr>
            </w:div>
            <w:div w:id="474613050">
              <w:marLeft w:val="0"/>
              <w:marRight w:val="0"/>
              <w:marTop w:val="0"/>
              <w:marBottom w:val="0"/>
              <w:divBdr>
                <w:top w:val="none" w:sz="0" w:space="0" w:color="auto"/>
                <w:left w:val="none" w:sz="0" w:space="0" w:color="auto"/>
                <w:bottom w:val="none" w:sz="0" w:space="0" w:color="auto"/>
                <w:right w:val="none" w:sz="0" w:space="0" w:color="auto"/>
              </w:divBdr>
            </w:div>
            <w:div w:id="2035378839">
              <w:marLeft w:val="0"/>
              <w:marRight w:val="0"/>
              <w:marTop w:val="0"/>
              <w:marBottom w:val="0"/>
              <w:divBdr>
                <w:top w:val="none" w:sz="0" w:space="0" w:color="auto"/>
                <w:left w:val="none" w:sz="0" w:space="0" w:color="auto"/>
                <w:bottom w:val="none" w:sz="0" w:space="0" w:color="auto"/>
                <w:right w:val="none" w:sz="0" w:space="0" w:color="auto"/>
              </w:divBdr>
            </w:div>
            <w:div w:id="1187478967">
              <w:marLeft w:val="0"/>
              <w:marRight w:val="0"/>
              <w:marTop w:val="0"/>
              <w:marBottom w:val="0"/>
              <w:divBdr>
                <w:top w:val="none" w:sz="0" w:space="0" w:color="auto"/>
                <w:left w:val="none" w:sz="0" w:space="0" w:color="auto"/>
                <w:bottom w:val="none" w:sz="0" w:space="0" w:color="auto"/>
                <w:right w:val="none" w:sz="0" w:space="0" w:color="auto"/>
              </w:divBdr>
            </w:div>
            <w:div w:id="114447024">
              <w:marLeft w:val="0"/>
              <w:marRight w:val="0"/>
              <w:marTop w:val="0"/>
              <w:marBottom w:val="0"/>
              <w:divBdr>
                <w:top w:val="none" w:sz="0" w:space="0" w:color="auto"/>
                <w:left w:val="none" w:sz="0" w:space="0" w:color="auto"/>
                <w:bottom w:val="none" w:sz="0" w:space="0" w:color="auto"/>
                <w:right w:val="none" w:sz="0" w:space="0" w:color="auto"/>
              </w:divBdr>
            </w:div>
            <w:div w:id="1352611382">
              <w:marLeft w:val="0"/>
              <w:marRight w:val="0"/>
              <w:marTop w:val="0"/>
              <w:marBottom w:val="0"/>
              <w:divBdr>
                <w:top w:val="none" w:sz="0" w:space="0" w:color="auto"/>
                <w:left w:val="none" w:sz="0" w:space="0" w:color="auto"/>
                <w:bottom w:val="none" w:sz="0" w:space="0" w:color="auto"/>
                <w:right w:val="none" w:sz="0" w:space="0" w:color="auto"/>
              </w:divBdr>
            </w:div>
            <w:div w:id="1502237648">
              <w:marLeft w:val="0"/>
              <w:marRight w:val="0"/>
              <w:marTop w:val="0"/>
              <w:marBottom w:val="0"/>
              <w:divBdr>
                <w:top w:val="none" w:sz="0" w:space="0" w:color="auto"/>
                <w:left w:val="none" w:sz="0" w:space="0" w:color="auto"/>
                <w:bottom w:val="none" w:sz="0" w:space="0" w:color="auto"/>
                <w:right w:val="none" w:sz="0" w:space="0" w:color="auto"/>
              </w:divBdr>
            </w:div>
            <w:div w:id="2057511101">
              <w:marLeft w:val="0"/>
              <w:marRight w:val="0"/>
              <w:marTop w:val="0"/>
              <w:marBottom w:val="0"/>
              <w:divBdr>
                <w:top w:val="none" w:sz="0" w:space="0" w:color="auto"/>
                <w:left w:val="none" w:sz="0" w:space="0" w:color="auto"/>
                <w:bottom w:val="none" w:sz="0" w:space="0" w:color="auto"/>
                <w:right w:val="none" w:sz="0" w:space="0" w:color="auto"/>
              </w:divBdr>
            </w:div>
            <w:div w:id="2119327628">
              <w:marLeft w:val="0"/>
              <w:marRight w:val="0"/>
              <w:marTop w:val="0"/>
              <w:marBottom w:val="0"/>
              <w:divBdr>
                <w:top w:val="none" w:sz="0" w:space="0" w:color="auto"/>
                <w:left w:val="none" w:sz="0" w:space="0" w:color="auto"/>
                <w:bottom w:val="none" w:sz="0" w:space="0" w:color="auto"/>
                <w:right w:val="none" w:sz="0" w:space="0" w:color="auto"/>
              </w:divBdr>
            </w:div>
            <w:div w:id="361980286">
              <w:marLeft w:val="0"/>
              <w:marRight w:val="0"/>
              <w:marTop w:val="0"/>
              <w:marBottom w:val="0"/>
              <w:divBdr>
                <w:top w:val="none" w:sz="0" w:space="0" w:color="auto"/>
                <w:left w:val="none" w:sz="0" w:space="0" w:color="auto"/>
                <w:bottom w:val="none" w:sz="0" w:space="0" w:color="auto"/>
                <w:right w:val="none" w:sz="0" w:space="0" w:color="auto"/>
              </w:divBdr>
            </w:div>
            <w:div w:id="1138301120">
              <w:marLeft w:val="0"/>
              <w:marRight w:val="0"/>
              <w:marTop w:val="0"/>
              <w:marBottom w:val="0"/>
              <w:divBdr>
                <w:top w:val="none" w:sz="0" w:space="0" w:color="auto"/>
                <w:left w:val="none" w:sz="0" w:space="0" w:color="auto"/>
                <w:bottom w:val="none" w:sz="0" w:space="0" w:color="auto"/>
                <w:right w:val="none" w:sz="0" w:space="0" w:color="auto"/>
              </w:divBdr>
            </w:div>
            <w:div w:id="374354367">
              <w:marLeft w:val="0"/>
              <w:marRight w:val="0"/>
              <w:marTop w:val="0"/>
              <w:marBottom w:val="0"/>
              <w:divBdr>
                <w:top w:val="none" w:sz="0" w:space="0" w:color="auto"/>
                <w:left w:val="none" w:sz="0" w:space="0" w:color="auto"/>
                <w:bottom w:val="none" w:sz="0" w:space="0" w:color="auto"/>
                <w:right w:val="none" w:sz="0" w:space="0" w:color="auto"/>
              </w:divBdr>
            </w:div>
            <w:div w:id="336271221">
              <w:marLeft w:val="0"/>
              <w:marRight w:val="0"/>
              <w:marTop w:val="0"/>
              <w:marBottom w:val="0"/>
              <w:divBdr>
                <w:top w:val="none" w:sz="0" w:space="0" w:color="auto"/>
                <w:left w:val="none" w:sz="0" w:space="0" w:color="auto"/>
                <w:bottom w:val="none" w:sz="0" w:space="0" w:color="auto"/>
                <w:right w:val="none" w:sz="0" w:space="0" w:color="auto"/>
              </w:divBdr>
            </w:div>
            <w:div w:id="1639068059">
              <w:marLeft w:val="0"/>
              <w:marRight w:val="0"/>
              <w:marTop w:val="0"/>
              <w:marBottom w:val="0"/>
              <w:divBdr>
                <w:top w:val="none" w:sz="0" w:space="0" w:color="auto"/>
                <w:left w:val="none" w:sz="0" w:space="0" w:color="auto"/>
                <w:bottom w:val="none" w:sz="0" w:space="0" w:color="auto"/>
                <w:right w:val="none" w:sz="0" w:space="0" w:color="auto"/>
              </w:divBdr>
            </w:div>
            <w:div w:id="735126999">
              <w:marLeft w:val="0"/>
              <w:marRight w:val="0"/>
              <w:marTop w:val="0"/>
              <w:marBottom w:val="0"/>
              <w:divBdr>
                <w:top w:val="none" w:sz="0" w:space="0" w:color="auto"/>
                <w:left w:val="none" w:sz="0" w:space="0" w:color="auto"/>
                <w:bottom w:val="none" w:sz="0" w:space="0" w:color="auto"/>
                <w:right w:val="none" w:sz="0" w:space="0" w:color="auto"/>
              </w:divBdr>
            </w:div>
            <w:div w:id="863250342">
              <w:marLeft w:val="0"/>
              <w:marRight w:val="0"/>
              <w:marTop w:val="0"/>
              <w:marBottom w:val="0"/>
              <w:divBdr>
                <w:top w:val="none" w:sz="0" w:space="0" w:color="auto"/>
                <w:left w:val="none" w:sz="0" w:space="0" w:color="auto"/>
                <w:bottom w:val="none" w:sz="0" w:space="0" w:color="auto"/>
                <w:right w:val="none" w:sz="0" w:space="0" w:color="auto"/>
              </w:divBdr>
            </w:div>
            <w:div w:id="562108155">
              <w:marLeft w:val="0"/>
              <w:marRight w:val="0"/>
              <w:marTop w:val="0"/>
              <w:marBottom w:val="0"/>
              <w:divBdr>
                <w:top w:val="none" w:sz="0" w:space="0" w:color="auto"/>
                <w:left w:val="none" w:sz="0" w:space="0" w:color="auto"/>
                <w:bottom w:val="none" w:sz="0" w:space="0" w:color="auto"/>
                <w:right w:val="none" w:sz="0" w:space="0" w:color="auto"/>
              </w:divBdr>
            </w:div>
            <w:div w:id="688798017">
              <w:marLeft w:val="0"/>
              <w:marRight w:val="0"/>
              <w:marTop w:val="0"/>
              <w:marBottom w:val="0"/>
              <w:divBdr>
                <w:top w:val="none" w:sz="0" w:space="0" w:color="auto"/>
                <w:left w:val="none" w:sz="0" w:space="0" w:color="auto"/>
                <w:bottom w:val="none" w:sz="0" w:space="0" w:color="auto"/>
                <w:right w:val="none" w:sz="0" w:space="0" w:color="auto"/>
              </w:divBdr>
            </w:div>
            <w:div w:id="20788649">
              <w:marLeft w:val="0"/>
              <w:marRight w:val="0"/>
              <w:marTop w:val="0"/>
              <w:marBottom w:val="0"/>
              <w:divBdr>
                <w:top w:val="none" w:sz="0" w:space="0" w:color="auto"/>
                <w:left w:val="none" w:sz="0" w:space="0" w:color="auto"/>
                <w:bottom w:val="none" w:sz="0" w:space="0" w:color="auto"/>
                <w:right w:val="none" w:sz="0" w:space="0" w:color="auto"/>
              </w:divBdr>
            </w:div>
            <w:div w:id="544370502">
              <w:marLeft w:val="0"/>
              <w:marRight w:val="0"/>
              <w:marTop w:val="0"/>
              <w:marBottom w:val="0"/>
              <w:divBdr>
                <w:top w:val="none" w:sz="0" w:space="0" w:color="auto"/>
                <w:left w:val="none" w:sz="0" w:space="0" w:color="auto"/>
                <w:bottom w:val="none" w:sz="0" w:space="0" w:color="auto"/>
                <w:right w:val="none" w:sz="0" w:space="0" w:color="auto"/>
              </w:divBdr>
            </w:div>
            <w:div w:id="37707620">
              <w:marLeft w:val="0"/>
              <w:marRight w:val="0"/>
              <w:marTop w:val="0"/>
              <w:marBottom w:val="0"/>
              <w:divBdr>
                <w:top w:val="none" w:sz="0" w:space="0" w:color="auto"/>
                <w:left w:val="none" w:sz="0" w:space="0" w:color="auto"/>
                <w:bottom w:val="none" w:sz="0" w:space="0" w:color="auto"/>
                <w:right w:val="none" w:sz="0" w:space="0" w:color="auto"/>
              </w:divBdr>
            </w:div>
            <w:div w:id="437795454">
              <w:marLeft w:val="0"/>
              <w:marRight w:val="0"/>
              <w:marTop w:val="0"/>
              <w:marBottom w:val="0"/>
              <w:divBdr>
                <w:top w:val="none" w:sz="0" w:space="0" w:color="auto"/>
                <w:left w:val="none" w:sz="0" w:space="0" w:color="auto"/>
                <w:bottom w:val="none" w:sz="0" w:space="0" w:color="auto"/>
                <w:right w:val="none" w:sz="0" w:space="0" w:color="auto"/>
              </w:divBdr>
            </w:div>
            <w:div w:id="179896451">
              <w:marLeft w:val="0"/>
              <w:marRight w:val="0"/>
              <w:marTop w:val="0"/>
              <w:marBottom w:val="0"/>
              <w:divBdr>
                <w:top w:val="none" w:sz="0" w:space="0" w:color="auto"/>
                <w:left w:val="none" w:sz="0" w:space="0" w:color="auto"/>
                <w:bottom w:val="none" w:sz="0" w:space="0" w:color="auto"/>
                <w:right w:val="none" w:sz="0" w:space="0" w:color="auto"/>
              </w:divBdr>
            </w:div>
            <w:div w:id="661273093">
              <w:marLeft w:val="0"/>
              <w:marRight w:val="0"/>
              <w:marTop w:val="0"/>
              <w:marBottom w:val="0"/>
              <w:divBdr>
                <w:top w:val="none" w:sz="0" w:space="0" w:color="auto"/>
                <w:left w:val="none" w:sz="0" w:space="0" w:color="auto"/>
                <w:bottom w:val="none" w:sz="0" w:space="0" w:color="auto"/>
                <w:right w:val="none" w:sz="0" w:space="0" w:color="auto"/>
              </w:divBdr>
            </w:div>
            <w:div w:id="1592085078">
              <w:marLeft w:val="0"/>
              <w:marRight w:val="0"/>
              <w:marTop w:val="0"/>
              <w:marBottom w:val="0"/>
              <w:divBdr>
                <w:top w:val="none" w:sz="0" w:space="0" w:color="auto"/>
                <w:left w:val="none" w:sz="0" w:space="0" w:color="auto"/>
                <w:bottom w:val="none" w:sz="0" w:space="0" w:color="auto"/>
                <w:right w:val="none" w:sz="0" w:space="0" w:color="auto"/>
              </w:divBdr>
            </w:div>
            <w:div w:id="1478453931">
              <w:marLeft w:val="0"/>
              <w:marRight w:val="0"/>
              <w:marTop w:val="0"/>
              <w:marBottom w:val="0"/>
              <w:divBdr>
                <w:top w:val="none" w:sz="0" w:space="0" w:color="auto"/>
                <w:left w:val="none" w:sz="0" w:space="0" w:color="auto"/>
                <w:bottom w:val="none" w:sz="0" w:space="0" w:color="auto"/>
                <w:right w:val="none" w:sz="0" w:space="0" w:color="auto"/>
              </w:divBdr>
            </w:div>
            <w:div w:id="948708158">
              <w:marLeft w:val="0"/>
              <w:marRight w:val="0"/>
              <w:marTop w:val="0"/>
              <w:marBottom w:val="0"/>
              <w:divBdr>
                <w:top w:val="none" w:sz="0" w:space="0" w:color="auto"/>
                <w:left w:val="none" w:sz="0" w:space="0" w:color="auto"/>
                <w:bottom w:val="none" w:sz="0" w:space="0" w:color="auto"/>
                <w:right w:val="none" w:sz="0" w:space="0" w:color="auto"/>
              </w:divBdr>
            </w:div>
            <w:div w:id="23681147">
              <w:marLeft w:val="0"/>
              <w:marRight w:val="0"/>
              <w:marTop w:val="0"/>
              <w:marBottom w:val="0"/>
              <w:divBdr>
                <w:top w:val="none" w:sz="0" w:space="0" w:color="auto"/>
                <w:left w:val="none" w:sz="0" w:space="0" w:color="auto"/>
                <w:bottom w:val="none" w:sz="0" w:space="0" w:color="auto"/>
                <w:right w:val="none" w:sz="0" w:space="0" w:color="auto"/>
              </w:divBdr>
            </w:div>
            <w:div w:id="2048985007">
              <w:marLeft w:val="0"/>
              <w:marRight w:val="0"/>
              <w:marTop w:val="0"/>
              <w:marBottom w:val="0"/>
              <w:divBdr>
                <w:top w:val="none" w:sz="0" w:space="0" w:color="auto"/>
                <w:left w:val="none" w:sz="0" w:space="0" w:color="auto"/>
                <w:bottom w:val="none" w:sz="0" w:space="0" w:color="auto"/>
                <w:right w:val="none" w:sz="0" w:space="0" w:color="auto"/>
              </w:divBdr>
            </w:div>
            <w:div w:id="1180779243">
              <w:marLeft w:val="0"/>
              <w:marRight w:val="0"/>
              <w:marTop w:val="0"/>
              <w:marBottom w:val="0"/>
              <w:divBdr>
                <w:top w:val="none" w:sz="0" w:space="0" w:color="auto"/>
                <w:left w:val="none" w:sz="0" w:space="0" w:color="auto"/>
                <w:bottom w:val="none" w:sz="0" w:space="0" w:color="auto"/>
                <w:right w:val="none" w:sz="0" w:space="0" w:color="auto"/>
              </w:divBdr>
            </w:div>
            <w:div w:id="981426299">
              <w:marLeft w:val="0"/>
              <w:marRight w:val="0"/>
              <w:marTop w:val="0"/>
              <w:marBottom w:val="0"/>
              <w:divBdr>
                <w:top w:val="none" w:sz="0" w:space="0" w:color="auto"/>
                <w:left w:val="none" w:sz="0" w:space="0" w:color="auto"/>
                <w:bottom w:val="none" w:sz="0" w:space="0" w:color="auto"/>
                <w:right w:val="none" w:sz="0" w:space="0" w:color="auto"/>
              </w:divBdr>
            </w:div>
            <w:div w:id="1778720952">
              <w:marLeft w:val="0"/>
              <w:marRight w:val="0"/>
              <w:marTop w:val="0"/>
              <w:marBottom w:val="0"/>
              <w:divBdr>
                <w:top w:val="none" w:sz="0" w:space="0" w:color="auto"/>
                <w:left w:val="none" w:sz="0" w:space="0" w:color="auto"/>
                <w:bottom w:val="none" w:sz="0" w:space="0" w:color="auto"/>
                <w:right w:val="none" w:sz="0" w:space="0" w:color="auto"/>
              </w:divBdr>
            </w:div>
            <w:div w:id="1347054541">
              <w:marLeft w:val="0"/>
              <w:marRight w:val="0"/>
              <w:marTop w:val="0"/>
              <w:marBottom w:val="0"/>
              <w:divBdr>
                <w:top w:val="none" w:sz="0" w:space="0" w:color="auto"/>
                <w:left w:val="none" w:sz="0" w:space="0" w:color="auto"/>
                <w:bottom w:val="none" w:sz="0" w:space="0" w:color="auto"/>
                <w:right w:val="none" w:sz="0" w:space="0" w:color="auto"/>
              </w:divBdr>
            </w:div>
            <w:div w:id="811606618">
              <w:marLeft w:val="0"/>
              <w:marRight w:val="0"/>
              <w:marTop w:val="0"/>
              <w:marBottom w:val="0"/>
              <w:divBdr>
                <w:top w:val="none" w:sz="0" w:space="0" w:color="auto"/>
                <w:left w:val="none" w:sz="0" w:space="0" w:color="auto"/>
                <w:bottom w:val="none" w:sz="0" w:space="0" w:color="auto"/>
                <w:right w:val="none" w:sz="0" w:space="0" w:color="auto"/>
              </w:divBdr>
            </w:div>
            <w:div w:id="1619948703">
              <w:marLeft w:val="0"/>
              <w:marRight w:val="0"/>
              <w:marTop w:val="0"/>
              <w:marBottom w:val="0"/>
              <w:divBdr>
                <w:top w:val="none" w:sz="0" w:space="0" w:color="auto"/>
                <w:left w:val="none" w:sz="0" w:space="0" w:color="auto"/>
                <w:bottom w:val="none" w:sz="0" w:space="0" w:color="auto"/>
                <w:right w:val="none" w:sz="0" w:space="0" w:color="auto"/>
              </w:divBdr>
            </w:div>
            <w:div w:id="698091296">
              <w:marLeft w:val="0"/>
              <w:marRight w:val="0"/>
              <w:marTop w:val="0"/>
              <w:marBottom w:val="0"/>
              <w:divBdr>
                <w:top w:val="none" w:sz="0" w:space="0" w:color="auto"/>
                <w:left w:val="none" w:sz="0" w:space="0" w:color="auto"/>
                <w:bottom w:val="none" w:sz="0" w:space="0" w:color="auto"/>
                <w:right w:val="none" w:sz="0" w:space="0" w:color="auto"/>
              </w:divBdr>
            </w:div>
            <w:div w:id="1811482687">
              <w:marLeft w:val="0"/>
              <w:marRight w:val="0"/>
              <w:marTop w:val="0"/>
              <w:marBottom w:val="0"/>
              <w:divBdr>
                <w:top w:val="none" w:sz="0" w:space="0" w:color="auto"/>
                <w:left w:val="none" w:sz="0" w:space="0" w:color="auto"/>
                <w:bottom w:val="none" w:sz="0" w:space="0" w:color="auto"/>
                <w:right w:val="none" w:sz="0" w:space="0" w:color="auto"/>
              </w:divBdr>
            </w:div>
            <w:div w:id="1567567229">
              <w:marLeft w:val="0"/>
              <w:marRight w:val="0"/>
              <w:marTop w:val="0"/>
              <w:marBottom w:val="0"/>
              <w:divBdr>
                <w:top w:val="none" w:sz="0" w:space="0" w:color="auto"/>
                <w:left w:val="none" w:sz="0" w:space="0" w:color="auto"/>
                <w:bottom w:val="none" w:sz="0" w:space="0" w:color="auto"/>
                <w:right w:val="none" w:sz="0" w:space="0" w:color="auto"/>
              </w:divBdr>
            </w:div>
            <w:div w:id="514464642">
              <w:marLeft w:val="0"/>
              <w:marRight w:val="0"/>
              <w:marTop w:val="0"/>
              <w:marBottom w:val="0"/>
              <w:divBdr>
                <w:top w:val="none" w:sz="0" w:space="0" w:color="auto"/>
                <w:left w:val="none" w:sz="0" w:space="0" w:color="auto"/>
                <w:bottom w:val="none" w:sz="0" w:space="0" w:color="auto"/>
                <w:right w:val="none" w:sz="0" w:space="0" w:color="auto"/>
              </w:divBdr>
            </w:div>
            <w:div w:id="1648627371">
              <w:marLeft w:val="0"/>
              <w:marRight w:val="0"/>
              <w:marTop w:val="0"/>
              <w:marBottom w:val="0"/>
              <w:divBdr>
                <w:top w:val="none" w:sz="0" w:space="0" w:color="auto"/>
                <w:left w:val="none" w:sz="0" w:space="0" w:color="auto"/>
                <w:bottom w:val="none" w:sz="0" w:space="0" w:color="auto"/>
                <w:right w:val="none" w:sz="0" w:space="0" w:color="auto"/>
              </w:divBdr>
            </w:div>
            <w:div w:id="888497000">
              <w:marLeft w:val="0"/>
              <w:marRight w:val="0"/>
              <w:marTop w:val="0"/>
              <w:marBottom w:val="0"/>
              <w:divBdr>
                <w:top w:val="none" w:sz="0" w:space="0" w:color="auto"/>
                <w:left w:val="none" w:sz="0" w:space="0" w:color="auto"/>
                <w:bottom w:val="none" w:sz="0" w:space="0" w:color="auto"/>
                <w:right w:val="none" w:sz="0" w:space="0" w:color="auto"/>
              </w:divBdr>
            </w:div>
            <w:div w:id="627473680">
              <w:marLeft w:val="0"/>
              <w:marRight w:val="0"/>
              <w:marTop w:val="0"/>
              <w:marBottom w:val="0"/>
              <w:divBdr>
                <w:top w:val="none" w:sz="0" w:space="0" w:color="auto"/>
                <w:left w:val="none" w:sz="0" w:space="0" w:color="auto"/>
                <w:bottom w:val="none" w:sz="0" w:space="0" w:color="auto"/>
                <w:right w:val="none" w:sz="0" w:space="0" w:color="auto"/>
              </w:divBdr>
            </w:div>
            <w:div w:id="2007827094">
              <w:marLeft w:val="0"/>
              <w:marRight w:val="0"/>
              <w:marTop w:val="0"/>
              <w:marBottom w:val="0"/>
              <w:divBdr>
                <w:top w:val="none" w:sz="0" w:space="0" w:color="auto"/>
                <w:left w:val="none" w:sz="0" w:space="0" w:color="auto"/>
                <w:bottom w:val="none" w:sz="0" w:space="0" w:color="auto"/>
                <w:right w:val="none" w:sz="0" w:space="0" w:color="auto"/>
              </w:divBdr>
            </w:div>
            <w:div w:id="1095324620">
              <w:marLeft w:val="0"/>
              <w:marRight w:val="0"/>
              <w:marTop w:val="0"/>
              <w:marBottom w:val="0"/>
              <w:divBdr>
                <w:top w:val="none" w:sz="0" w:space="0" w:color="auto"/>
                <w:left w:val="none" w:sz="0" w:space="0" w:color="auto"/>
                <w:bottom w:val="none" w:sz="0" w:space="0" w:color="auto"/>
                <w:right w:val="none" w:sz="0" w:space="0" w:color="auto"/>
              </w:divBdr>
            </w:div>
            <w:div w:id="1766461688">
              <w:marLeft w:val="0"/>
              <w:marRight w:val="0"/>
              <w:marTop w:val="0"/>
              <w:marBottom w:val="0"/>
              <w:divBdr>
                <w:top w:val="none" w:sz="0" w:space="0" w:color="auto"/>
                <w:left w:val="none" w:sz="0" w:space="0" w:color="auto"/>
                <w:bottom w:val="none" w:sz="0" w:space="0" w:color="auto"/>
                <w:right w:val="none" w:sz="0" w:space="0" w:color="auto"/>
              </w:divBdr>
            </w:div>
            <w:div w:id="12465997">
              <w:marLeft w:val="0"/>
              <w:marRight w:val="0"/>
              <w:marTop w:val="0"/>
              <w:marBottom w:val="0"/>
              <w:divBdr>
                <w:top w:val="none" w:sz="0" w:space="0" w:color="auto"/>
                <w:left w:val="none" w:sz="0" w:space="0" w:color="auto"/>
                <w:bottom w:val="none" w:sz="0" w:space="0" w:color="auto"/>
                <w:right w:val="none" w:sz="0" w:space="0" w:color="auto"/>
              </w:divBdr>
            </w:div>
            <w:div w:id="554317322">
              <w:marLeft w:val="0"/>
              <w:marRight w:val="0"/>
              <w:marTop w:val="0"/>
              <w:marBottom w:val="0"/>
              <w:divBdr>
                <w:top w:val="none" w:sz="0" w:space="0" w:color="auto"/>
                <w:left w:val="none" w:sz="0" w:space="0" w:color="auto"/>
                <w:bottom w:val="none" w:sz="0" w:space="0" w:color="auto"/>
                <w:right w:val="none" w:sz="0" w:space="0" w:color="auto"/>
              </w:divBdr>
            </w:div>
            <w:div w:id="1213615998">
              <w:marLeft w:val="0"/>
              <w:marRight w:val="0"/>
              <w:marTop w:val="0"/>
              <w:marBottom w:val="0"/>
              <w:divBdr>
                <w:top w:val="none" w:sz="0" w:space="0" w:color="auto"/>
                <w:left w:val="none" w:sz="0" w:space="0" w:color="auto"/>
                <w:bottom w:val="none" w:sz="0" w:space="0" w:color="auto"/>
                <w:right w:val="none" w:sz="0" w:space="0" w:color="auto"/>
              </w:divBdr>
            </w:div>
            <w:div w:id="60673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0847">
      <w:bodyDiv w:val="1"/>
      <w:marLeft w:val="0"/>
      <w:marRight w:val="0"/>
      <w:marTop w:val="0"/>
      <w:marBottom w:val="0"/>
      <w:divBdr>
        <w:top w:val="none" w:sz="0" w:space="0" w:color="auto"/>
        <w:left w:val="none" w:sz="0" w:space="0" w:color="auto"/>
        <w:bottom w:val="none" w:sz="0" w:space="0" w:color="auto"/>
        <w:right w:val="none" w:sz="0" w:space="0" w:color="auto"/>
      </w:divBdr>
      <w:divsChild>
        <w:div w:id="1118836369">
          <w:marLeft w:val="0"/>
          <w:marRight w:val="0"/>
          <w:marTop w:val="0"/>
          <w:marBottom w:val="0"/>
          <w:divBdr>
            <w:top w:val="none" w:sz="0" w:space="0" w:color="auto"/>
            <w:left w:val="none" w:sz="0" w:space="0" w:color="auto"/>
            <w:bottom w:val="none" w:sz="0" w:space="0" w:color="auto"/>
            <w:right w:val="none" w:sz="0" w:space="0" w:color="auto"/>
          </w:divBdr>
          <w:divsChild>
            <w:div w:id="1174879548">
              <w:marLeft w:val="0"/>
              <w:marRight w:val="0"/>
              <w:marTop w:val="0"/>
              <w:marBottom w:val="0"/>
              <w:divBdr>
                <w:top w:val="none" w:sz="0" w:space="0" w:color="auto"/>
                <w:left w:val="none" w:sz="0" w:space="0" w:color="auto"/>
                <w:bottom w:val="none" w:sz="0" w:space="0" w:color="auto"/>
                <w:right w:val="none" w:sz="0" w:space="0" w:color="auto"/>
              </w:divBdr>
            </w:div>
            <w:div w:id="1269198827">
              <w:marLeft w:val="0"/>
              <w:marRight w:val="0"/>
              <w:marTop w:val="0"/>
              <w:marBottom w:val="0"/>
              <w:divBdr>
                <w:top w:val="none" w:sz="0" w:space="0" w:color="auto"/>
                <w:left w:val="none" w:sz="0" w:space="0" w:color="auto"/>
                <w:bottom w:val="none" w:sz="0" w:space="0" w:color="auto"/>
                <w:right w:val="none" w:sz="0" w:space="0" w:color="auto"/>
              </w:divBdr>
            </w:div>
            <w:div w:id="904998703">
              <w:marLeft w:val="0"/>
              <w:marRight w:val="0"/>
              <w:marTop w:val="0"/>
              <w:marBottom w:val="0"/>
              <w:divBdr>
                <w:top w:val="none" w:sz="0" w:space="0" w:color="auto"/>
                <w:left w:val="none" w:sz="0" w:space="0" w:color="auto"/>
                <w:bottom w:val="none" w:sz="0" w:space="0" w:color="auto"/>
                <w:right w:val="none" w:sz="0" w:space="0" w:color="auto"/>
              </w:divBdr>
            </w:div>
            <w:div w:id="616183554">
              <w:marLeft w:val="0"/>
              <w:marRight w:val="0"/>
              <w:marTop w:val="0"/>
              <w:marBottom w:val="0"/>
              <w:divBdr>
                <w:top w:val="none" w:sz="0" w:space="0" w:color="auto"/>
                <w:left w:val="none" w:sz="0" w:space="0" w:color="auto"/>
                <w:bottom w:val="none" w:sz="0" w:space="0" w:color="auto"/>
                <w:right w:val="none" w:sz="0" w:space="0" w:color="auto"/>
              </w:divBdr>
            </w:div>
            <w:div w:id="1379430751">
              <w:marLeft w:val="0"/>
              <w:marRight w:val="0"/>
              <w:marTop w:val="0"/>
              <w:marBottom w:val="0"/>
              <w:divBdr>
                <w:top w:val="none" w:sz="0" w:space="0" w:color="auto"/>
                <w:left w:val="none" w:sz="0" w:space="0" w:color="auto"/>
                <w:bottom w:val="none" w:sz="0" w:space="0" w:color="auto"/>
                <w:right w:val="none" w:sz="0" w:space="0" w:color="auto"/>
              </w:divBdr>
            </w:div>
            <w:div w:id="2126919444">
              <w:marLeft w:val="0"/>
              <w:marRight w:val="0"/>
              <w:marTop w:val="0"/>
              <w:marBottom w:val="0"/>
              <w:divBdr>
                <w:top w:val="none" w:sz="0" w:space="0" w:color="auto"/>
                <w:left w:val="none" w:sz="0" w:space="0" w:color="auto"/>
                <w:bottom w:val="none" w:sz="0" w:space="0" w:color="auto"/>
                <w:right w:val="none" w:sz="0" w:space="0" w:color="auto"/>
              </w:divBdr>
            </w:div>
            <w:div w:id="625237281">
              <w:marLeft w:val="0"/>
              <w:marRight w:val="0"/>
              <w:marTop w:val="0"/>
              <w:marBottom w:val="0"/>
              <w:divBdr>
                <w:top w:val="none" w:sz="0" w:space="0" w:color="auto"/>
                <w:left w:val="none" w:sz="0" w:space="0" w:color="auto"/>
                <w:bottom w:val="none" w:sz="0" w:space="0" w:color="auto"/>
                <w:right w:val="none" w:sz="0" w:space="0" w:color="auto"/>
              </w:divBdr>
            </w:div>
            <w:div w:id="1712069263">
              <w:marLeft w:val="0"/>
              <w:marRight w:val="0"/>
              <w:marTop w:val="0"/>
              <w:marBottom w:val="0"/>
              <w:divBdr>
                <w:top w:val="none" w:sz="0" w:space="0" w:color="auto"/>
                <w:left w:val="none" w:sz="0" w:space="0" w:color="auto"/>
                <w:bottom w:val="none" w:sz="0" w:space="0" w:color="auto"/>
                <w:right w:val="none" w:sz="0" w:space="0" w:color="auto"/>
              </w:divBdr>
            </w:div>
            <w:div w:id="2103910433">
              <w:marLeft w:val="0"/>
              <w:marRight w:val="0"/>
              <w:marTop w:val="0"/>
              <w:marBottom w:val="0"/>
              <w:divBdr>
                <w:top w:val="none" w:sz="0" w:space="0" w:color="auto"/>
                <w:left w:val="none" w:sz="0" w:space="0" w:color="auto"/>
                <w:bottom w:val="none" w:sz="0" w:space="0" w:color="auto"/>
                <w:right w:val="none" w:sz="0" w:space="0" w:color="auto"/>
              </w:divBdr>
            </w:div>
            <w:div w:id="830560521">
              <w:marLeft w:val="0"/>
              <w:marRight w:val="0"/>
              <w:marTop w:val="0"/>
              <w:marBottom w:val="0"/>
              <w:divBdr>
                <w:top w:val="none" w:sz="0" w:space="0" w:color="auto"/>
                <w:left w:val="none" w:sz="0" w:space="0" w:color="auto"/>
                <w:bottom w:val="none" w:sz="0" w:space="0" w:color="auto"/>
                <w:right w:val="none" w:sz="0" w:space="0" w:color="auto"/>
              </w:divBdr>
            </w:div>
            <w:div w:id="1252622311">
              <w:marLeft w:val="0"/>
              <w:marRight w:val="0"/>
              <w:marTop w:val="0"/>
              <w:marBottom w:val="0"/>
              <w:divBdr>
                <w:top w:val="none" w:sz="0" w:space="0" w:color="auto"/>
                <w:left w:val="none" w:sz="0" w:space="0" w:color="auto"/>
                <w:bottom w:val="none" w:sz="0" w:space="0" w:color="auto"/>
                <w:right w:val="none" w:sz="0" w:space="0" w:color="auto"/>
              </w:divBdr>
            </w:div>
            <w:div w:id="2000689449">
              <w:marLeft w:val="0"/>
              <w:marRight w:val="0"/>
              <w:marTop w:val="0"/>
              <w:marBottom w:val="0"/>
              <w:divBdr>
                <w:top w:val="none" w:sz="0" w:space="0" w:color="auto"/>
                <w:left w:val="none" w:sz="0" w:space="0" w:color="auto"/>
                <w:bottom w:val="none" w:sz="0" w:space="0" w:color="auto"/>
                <w:right w:val="none" w:sz="0" w:space="0" w:color="auto"/>
              </w:divBdr>
            </w:div>
            <w:div w:id="967319112">
              <w:marLeft w:val="0"/>
              <w:marRight w:val="0"/>
              <w:marTop w:val="0"/>
              <w:marBottom w:val="0"/>
              <w:divBdr>
                <w:top w:val="none" w:sz="0" w:space="0" w:color="auto"/>
                <w:left w:val="none" w:sz="0" w:space="0" w:color="auto"/>
                <w:bottom w:val="none" w:sz="0" w:space="0" w:color="auto"/>
                <w:right w:val="none" w:sz="0" w:space="0" w:color="auto"/>
              </w:divBdr>
            </w:div>
            <w:div w:id="1211844127">
              <w:marLeft w:val="0"/>
              <w:marRight w:val="0"/>
              <w:marTop w:val="0"/>
              <w:marBottom w:val="0"/>
              <w:divBdr>
                <w:top w:val="none" w:sz="0" w:space="0" w:color="auto"/>
                <w:left w:val="none" w:sz="0" w:space="0" w:color="auto"/>
                <w:bottom w:val="none" w:sz="0" w:space="0" w:color="auto"/>
                <w:right w:val="none" w:sz="0" w:space="0" w:color="auto"/>
              </w:divBdr>
            </w:div>
            <w:div w:id="524752828">
              <w:marLeft w:val="0"/>
              <w:marRight w:val="0"/>
              <w:marTop w:val="0"/>
              <w:marBottom w:val="0"/>
              <w:divBdr>
                <w:top w:val="none" w:sz="0" w:space="0" w:color="auto"/>
                <w:left w:val="none" w:sz="0" w:space="0" w:color="auto"/>
                <w:bottom w:val="none" w:sz="0" w:space="0" w:color="auto"/>
                <w:right w:val="none" w:sz="0" w:space="0" w:color="auto"/>
              </w:divBdr>
            </w:div>
            <w:div w:id="244219498">
              <w:marLeft w:val="0"/>
              <w:marRight w:val="0"/>
              <w:marTop w:val="0"/>
              <w:marBottom w:val="0"/>
              <w:divBdr>
                <w:top w:val="none" w:sz="0" w:space="0" w:color="auto"/>
                <w:left w:val="none" w:sz="0" w:space="0" w:color="auto"/>
                <w:bottom w:val="none" w:sz="0" w:space="0" w:color="auto"/>
                <w:right w:val="none" w:sz="0" w:space="0" w:color="auto"/>
              </w:divBdr>
            </w:div>
            <w:div w:id="1275751122">
              <w:marLeft w:val="0"/>
              <w:marRight w:val="0"/>
              <w:marTop w:val="0"/>
              <w:marBottom w:val="0"/>
              <w:divBdr>
                <w:top w:val="none" w:sz="0" w:space="0" w:color="auto"/>
                <w:left w:val="none" w:sz="0" w:space="0" w:color="auto"/>
                <w:bottom w:val="none" w:sz="0" w:space="0" w:color="auto"/>
                <w:right w:val="none" w:sz="0" w:space="0" w:color="auto"/>
              </w:divBdr>
            </w:div>
            <w:div w:id="442698338">
              <w:marLeft w:val="0"/>
              <w:marRight w:val="0"/>
              <w:marTop w:val="0"/>
              <w:marBottom w:val="0"/>
              <w:divBdr>
                <w:top w:val="none" w:sz="0" w:space="0" w:color="auto"/>
                <w:left w:val="none" w:sz="0" w:space="0" w:color="auto"/>
                <w:bottom w:val="none" w:sz="0" w:space="0" w:color="auto"/>
                <w:right w:val="none" w:sz="0" w:space="0" w:color="auto"/>
              </w:divBdr>
            </w:div>
            <w:div w:id="1810854836">
              <w:marLeft w:val="0"/>
              <w:marRight w:val="0"/>
              <w:marTop w:val="0"/>
              <w:marBottom w:val="0"/>
              <w:divBdr>
                <w:top w:val="none" w:sz="0" w:space="0" w:color="auto"/>
                <w:left w:val="none" w:sz="0" w:space="0" w:color="auto"/>
                <w:bottom w:val="none" w:sz="0" w:space="0" w:color="auto"/>
                <w:right w:val="none" w:sz="0" w:space="0" w:color="auto"/>
              </w:divBdr>
            </w:div>
            <w:div w:id="1523860342">
              <w:marLeft w:val="0"/>
              <w:marRight w:val="0"/>
              <w:marTop w:val="0"/>
              <w:marBottom w:val="0"/>
              <w:divBdr>
                <w:top w:val="none" w:sz="0" w:space="0" w:color="auto"/>
                <w:left w:val="none" w:sz="0" w:space="0" w:color="auto"/>
                <w:bottom w:val="none" w:sz="0" w:space="0" w:color="auto"/>
                <w:right w:val="none" w:sz="0" w:space="0" w:color="auto"/>
              </w:divBdr>
            </w:div>
            <w:div w:id="309097250">
              <w:marLeft w:val="0"/>
              <w:marRight w:val="0"/>
              <w:marTop w:val="0"/>
              <w:marBottom w:val="0"/>
              <w:divBdr>
                <w:top w:val="none" w:sz="0" w:space="0" w:color="auto"/>
                <w:left w:val="none" w:sz="0" w:space="0" w:color="auto"/>
                <w:bottom w:val="none" w:sz="0" w:space="0" w:color="auto"/>
                <w:right w:val="none" w:sz="0" w:space="0" w:color="auto"/>
              </w:divBdr>
            </w:div>
            <w:div w:id="400714553">
              <w:marLeft w:val="0"/>
              <w:marRight w:val="0"/>
              <w:marTop w:val="0"/>
              <w:marBottom w:val="0"/>
              <w:divBdr>
                <w:top w:val="none" w:sz="0" w:space="0" w:color="auto"/>
                <w:left w:val="none" w:sz="0" w:space="0" w:color="auto"/>
                <w:bottom w:val="none" w:sz="0" w:space="0" w:color="auto"/>
                <w:right w:val="none" w:sz="0" w:space="0" w:color="auto"/>
              </w:divBdr>
            </w:div>
            <w:div w:id="474837166">
              <w:marLeft w:val="0"/>
              <w:marRight w:val="0"/>
              <w:marTop w:val="0"/>
              <w:marBottom w:val="0"/>
              <w:divBdr>
                <w:top w:val="none" w:sz="0" w:space="0" w:color="auto"/>
                <w:left w:val="none" w:sz="0" w:space="0" w:color="auto"/>
                <w:bottom w:val="none" w:sz="0" w:space="0" w:color="auto"/>
                <w:right w:val="none" w:sz="0" w:space="0" w:color="auto"/>
              </w:divBdr>
            </w:div>
            <w:div w:id="1736123390">
              <w:marLeft w:val="0"/>
              <w:marRight w:val="0"/>
              <w:marTop w:val="0"/>
              <w:marBottom w:val="0"/>
              <w:divBdr>
                <w:top w:val="none" w:sz="0" w:space="0" w:color="auto"/>
                <w:left w:val="none" w:sz="0" w:space="0" w:color="auto"/>
                <w:bottom w:val="none" w:sz="0" w:space="0" w:color="auto"/>
                <w:right w:val="none" w:sz="0" w:space="0" w:color="auto"/>
              </w:divBdr>
            </w:div>
            <w:div w:id="1819029305">
              <w:marLeft w:val="0"/>
              <w:marRight w:val="0"/>
              <w:marTop w:val="0"/>
              <w:marBottom w:val="0"/>
              <w:divBdr>
                <w:top w:val="none" w:sz="0" w:space="0" w:color="auto"/>
                <w:left w:val="none" w:sz="0" w:space="0" w:color="auto"/>
                <w:bottom w:val="none" w:sz="0" w:space="0" w:color="auto"/>
                <w:right w:val="none" w:sz="0" w:space="0" w:color="auto"/>
              </w:divBdr>
            </w:div>
            <w:div w:id="758016549">
              <w:marLeft w:val="0"/>
              <w:marRight w:val="0"/>
              <w:marTop w:val="0"/>
              <w:marBottom w:val="0"/>
              <w:divBdr>
                <w:top w:val="none" w:sz="0" w:space="0" w:color="auto"/>
                <w:left w:val="none" w:sz="0" w:space="0" w:color="auto"/>
                <w:bottom w:val="none" w:sz="0" w:space="0" w:color="auto"/>
                <w:right w:val="none" w:sz="0" w:space="0" w:color="auto"/>
              </w:divBdr>
            </w:div>
            <w:div w:id="634873793">
              <w:marLeft w:val="0"/>
              <w:marRight w:val="0"/>
              <w:marTop w:val="0"/>
              <w:marBottom w:val="0"/>
              <w:divBdr>
                <w:top w:val="none" w:sz="0" w:space="0" w:color="auto"/>
                <w:left w:val="none" w:sz="0" w:space="0" w:color="auto"/>
                <w:bottom w:val="none" w:sz="0" w:space="0" w:color="auto"/>
                <w:right w:val="none" w:sz="0" w:space="0" w:color="auto"/>
              </w:divBdr>
            </w:div>
            <w:div w:id="1890917627">
              <w:marLeft w:val="0"/>
              <w:marRight w:val="0"/>
              <w:marTop w:val="0"/>
              <w:marBottom w:val="0"/>
              <w:divBdr>
                <w:top w:val="none" w:sz="0" w:space="0" w:color="auto"/>
                <w:left w:val="none" w:sz="0" w:space="0" w:color="auto"/>
                <w:bottom w:val="none" w:sz="0" w:space="0" w:color="auto"/>
                <w:right w:val="none" w:sz="0" w:space="0" w:color="auto"/>
              </w:divBdr>
            </w:div>
            <w:div w:id="1618298522">
              <w:marLeft w:val="0"/>
              <w:marRight w:val="0"/>
              <w:marTop w:val="0"/>
              <w:marBottom w:val="0"/>
              <w:divBdr>
                <w:top w:val="none" w:sz="0" w:space="0" w:color="auto"/>
                <w:left w:val="none" w:sz="0" w:space="0" w:color="auto"/>
                <w:bottom w:val="none" w:sz="0" w:space="0" w:color="auto"/>
                <w:right w:val="none" w:sz="0" w:space="0" w:color="auto"/>
              </w:divBdr>
            </w:div>
            <w:div w:id="572619549">
              <w:marLeft w:val="0"/>
              <w:marRight w:val="0"/>
              <w:marTop w:val="0"/>
              <w:marBottom w:val="0"/>
              <w:divBdr>
                <w:top w:val="none" w:sz="0" w:space="0" w:color="auto"/>
                <w:left w:val="none" w:sz="0" w:space="0" w:color="auto"/>
                <w:bottom w:val="none" w:sz="0" w:space="0" w:color="auto"/>
                <w:right w:val="none" w:sz="0" w:space="0" w:color="auto"/>
              </w:divBdr>
            </w:div>
            <w:div w:id="581449958">
              <w:marLeft w:val="0"/>
              <w:marRight w:val="0"/>
              <w:marTop w:val="0"/>
              <w:marBottom w:val="0"/>
              <w:divBdr>
                <w:top w:val="none" w:sz="0" w:space="0" w:color="auto"/>
                <w:left w:val="none" w:sz="0" w:space="0" w:color="auto"/>
                <w:bottom w:val="none" w:sz="0" w:space="0" w:color="auto"/>
                <w:right w:val="none" w:sz="0" w:space="0" w:color="auto"/>
              </w:divBdr>
            </w:div>
            <w:div w:id="1478766085">
              <w:marLeft w:val="0"/>
              <w:marRight w:val="0"/>
              <w:marTop w:val="0"/>
              <w:marBottom w:val="0"/>
              <w:divBdr>
                <w:top w:val="none" w:sz="0" w:space="0" w:color="auto"/>
                <w:left w:val="none" w:sz="0" w:space="0" w:color="auto"/>
                <w:bottom w:val="none" w:sz="0" w:space="0" w:color="auto"/>
                <w:right w:val="none" w:sz="0" w:space="0" w:color="auto"/>
              </w:divBdr>
            </w:div>
            <w:div w:id="342903076">
              <w:marLeft w:val="0"/>
              <w:marRight w:val="0"/>
              <w:marTop w:val="0"/>
              <w:marBottom w:val="0"/>
              <w:divBdr>
                <w:top w:val="none" w:sz="0" w:space="0" w:color="auto"/>
                <w:left w:val="none" w:sz="0" w:space="0" w:color="auto"/>
                <w:bottom w:val="none" w:sz="0" w:space="0" w:color="auto"/>
                <w:right w:val="none" w:sz="0" w:space="0" w:color="auto"/>
              </w:divBdr>
            </w:div>
            <w:div w:id="359746907">
              <w:marLeft w:val="0"/>
              <w:marRight w:val="0"/>
              <w:marTop w:val="0"/>
              <w:marBottom w:val="0"/>
              <w:divBdr>
                <w:top w:val="none" w:sz="0" w:space="0" w:color="auto"/>
                <w:left w:val="none" w:sz="0" w:space="0" w:color="auto"/>
                <w:bottom w:val="none" w:sz="0" w:space="0" w:color="auto"/>
                <w:right w:val="none" w:sz="0" w:space="0" w:color="auto"/>
              </w:divBdr>
            </w:div>
            <w:div w:id="886144898">
              <w:marLeft w:val="0"/>
              <w:marRight w:val="0"/>
              <w:marTop w:val="0"/>
              <w:marBottom w:val="0"/>
              <w:divBdr>
                <w:top w:val="none" w:sz="0" w:space="0" w:color="auto"/>
                <w:left w:val="none" w:sz="0" w:space="0" w:color="auto"/>
                <w:bottom w:val="none" w:sz="0" w:space="0" w:color="auto"/>
                <w:right w:val="none" w:sz="0" w:space="0" w:color="auto"/>
              </w:divBdr>
            </w:div>
            <w:div w:id="995453930">
              <w:marLeft w:val="0"/>
              <w:marRight w:val="0"/>
              <w:marTop w:val="0"/>
              <w:marBottom w:val="0"/>
              <w:divBdr>
                <w:top w:val="none" w:sz="0" w:space="0" w:color="auto"/>
                <w:left w:val="none" w:sz="0" w:space="0" w:color="auto"/>
                <w:bottom w:val="none" w:sz="0" w:space="0" w:color="auto"/>
                <w:right w:val="none" w:sz="0" w:space="0" w:color="auto"/>
              </w:divBdr>
            </w:div>
            <w:div w:id="314841360">
              <w:marLeft w:val="0"/>
              <w:marRight w:val="0"/>
              <w:marTop w:val="0"/>
              <w:marBottom w:val="0"/>
              <w:divBdr>
                <w:top w:val="none" w:sz="0" w:space="0" w:color="auto"/>
                <w:left w:val="none" w:sz="0" w:space="0" w:color="auto"/>
                <w:bottom w:val="none" w:sz="0" w:space="0" w:color="auto"/>
                <w:right w:val="none" w:sz="0" w:space="0" w:color="auto"/>
              </w:divBdr>
            </w:div>
            <w:div w:id="311106433">
              <w:marLeft w:val="0"/>
              <w:marRight w:val="0"/>
              <w:marTop w:val="0"/>
              <w:marBottom w:val="0"/>
              <w:divBdr>
                <w:top w:val="none" w:sz="0" w:space="0" w:color="auto"/>
                <w:left w:val="none" w:sz="0" w:space="0" w:color="auto"/>
                <w:bottom w:val="none" w:sz="0" w:space="0" w:color="auto"/>
                <w:right w:val="none" w:sz="0" w:space="0" w:color="auto"/>
              </w:divBdr>
            </w:div>
            <w:div w:id="608974943">
              <w:marLeft w:val="0"/>
              <w:marRight w:val="0"/>
              <w:marTop w:val="0"/>
              <w:marBottom w:val="0"/>
              <w:divBdr>
                <w:top w:val="none" w:sz="0" w:space="0" w:color="auto"/>
                <w:left w:val="none" w:sz="0" w:space="0" w:color="auto"/>
                <w:bottom w:val="none" w:sz="0" w:space="0" w:color="auto"/>
                <w:right w:val="none" w:sz="0" w:space="0" w:color="auto"/>
              </w:divBdr>
            </w:div>
            <w:div w:id="619914764">
              <w:marLeft w:val="0"/>
              <w:marRight w:val="0"/>
              <w:marTop w:val="0"/>
              <w:marBottom w:val="0"/>
              <w:divBdr>
                <w:top w:val="none" w:sz="0" w:space="0" w:color="auto"/>
                <w:left w:val="none" w:sz="0" w:space="0" w:color="auto"/>
                <w:bottom w:val="none" w:sz="0" w:space="0" w:color="auto"/>
                <w:right w:val="none" w:sz="0" w:space="0" w:color="auto"/>
              </w:divBdr>
            </w:div>
            <w:div w:id="1021473444">
              <w:marLeft w:val="0"/>
              <w:marRight w:val="0"/>
              <w:marTop w:val="0"/>
              <w:marBottom w:val="0"/>
              <w:divBdr>
                <w:top w:val="none" w:sz="0" w:space="0" w:color="auto"/>
                <w:left w:val="none" w:sz="0" w:space="0" w:color="auto"/>
                <w:bottom w:val="none" w:sz="0" w:space="0" w:color="auto"/>
                <w:right w:val="none" w:sz="0" w:space="0" w:color="auto"/>
              </w:divBdr>
            </w:div>
            <w:div w:id="485438175">
              <w:marLeft w:val="0"/>
              <w:marRight w:val="0"/>
              <w:marTop w:val="0"/>
              <w:marBottom w:val="0"/>
              <w:divBdr>
                <w:top w:val="none" w:sz="0" w:space="0" w:color="auto"/>
                <w:left w:val="none" w:sz="0" w:space="0" w:color="auto"/>
                <w:bottom w:val="none" w:sz="0" w:space="0" w:color="auto"/>
                <w:right w:val="none" w:sz="0" w:space="0" w:color="auto"/>
              </w:divBdr>
            </w:div>
            <w:div w:id="469791646">
              <w:marLeft w:val="0"/>
              <w:marRight w:val="0"/>
              <w:marTop w:val="0"/>
              <w:marBottom w:val="0"/>
              <w:divBdr>
                <w:top w:val="none" w:sz="0" w:space="0" w:color="auto"/>
                <w:left w:val="none" w:sz="0" w:space="0" w:color="auto"/>
                <w:bottom w:val="none" w:sz="0" w:space="0" w:color="auto"/>
                <w:right w:val="none" w:sz="0" w:space="0" w:color="auto"/>
              </w:divBdr>
            </w:div>
            <w:div w:id="223609019">
              <w:marLeft w:val="0"/>
              <w:marRight w:val="0"/>
              <w:marTop w:val="0"/>
              <w:marBottom w:val="0"/>
              <w:divBdr>
                <w:top w:val="none" w:sz="0" w:space="0" w:color="auto"/>
                <w:left w:val="none" w:sz="0" w:space="0" w:color="auto"/>
                <w:bottom w:val="none" w:sz="0" w:space="0" w:color="auto"/>
                <w:right w:val="none" w:sz="0" w:space="0" w:color="auto"/>
              </w:divBdr>
            </w:div>
            <w:div w:id="42558446">
              <w:marLeft w:val="0"/>
              <w:marRight w:val="0"/>
              <w:marTop w:val="0"/>
              <w:marBottom w:val="0"/>
              <w:divBdr>
                <w:top w:val="none" w:sz="0" w:space="0" w:color="auto"/>
                <w:left w:val="none" w:sz="0" w:space="0" w:color="auto"/>
                <w:bottom w:val="none" w:sz="0" w:space="0" w:color="auto"/>
                <w:right w:val="none" w:sz="0" w:space="0" w:color="auto"/>
              </w:divBdr>
            </w:div>
            <w:div w:id="1370102410">
              <w:marLeft w:val="0"/>
              <w:marRight w:val="0"/>
              <w:marTop w:val="0"/>
              <w:marBottom w:val="0"/>
              <w:divBdr>
                <w:top w:val="none" w:sz="0" w:space="0" w:color="auto"/>
                <w:left w:val="none" w:sz="0" w:space="0" w:color="auto"/>
                <w:bottom w:val="none" w:sz="0" w:space="0" w:color="auto"/>
                <w:right w:val="none" w:sz="0" w:space="0" w:color="auto"/>
              </w:divBdr>
            </w:div>
            <w:div w:id="563948793">
              <w:marLeft w:val="0"/>
              <w:marRight w:val="0"/>
              <w:marTop w:val="0"/>
              <w:marBottom w:val="0"/>
              <w:divBdr>
                <w:top w:val="none" w:sz="0" w:space="0" w:color="auto"/>
                <w:left w:val="none" w:sz="0" w:space="0" w:color="auto"/>
                <w:bottom w:val="none" w:sz="0" w:space="0" w:color="auto"/>
                <w:right w:val="none" w:sz="0" w:space="0" w:color="auto"/>
              </w:divBdr>
            </w:div>
            <w:div w:id="13204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5041">
      <w:bodyDiv w:val="1"/>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sChild>
            <w:div w:id="862404334">
              <w:marLeft w:val="0"/>
              <w:marRight w:val="0"/>
              <w:marTop w:val="0"/>
              <w:marBottom w:val="0"/>
              <w:divBdr>
                <w:top w:val="none" w:sz="0" w:space="0" w:color="auto"/>
                <w:left w:val="none" w:sz="0" w:space="0" w:color="auto"/>
                <w:bottom w:val="none" w:sz="0" w:space="0" w:color="auto"/>
                <w:right w:val="none" w:sz="0" w:space="0" w:color="auto"/>
              </w:divBdr>
            </w:div>
            <w:div w:id="1395273538">
              <w:marLeft w:val="0"/>
              <w:marRight w:val="0"/>
              <w:marTop w:val="0"/>
              <w:marBottom w:val="0"/>
              <w:divBdr>
                <w:top w:val="none" w:sz="0" w:space="0" w:color="auto"/>
                <w:left w:val="none" w:sz="0" w:space="0" w:color="auto"/>
                <w:bottom w:val="none" w:sz="0" w:space="0" w:color="auto"/>
                <w:right w:val="none" w:sz="0" w:space="0" w:color="auto"/>
              </w:divBdr>
            </w:div>
            <w:div w:id="454064468">
              <w:marLeft w:val="0"/>
              <w:marRight w:val="0"/>
              <w:marTop w:val="0"/>
              <w:marBottom w:val="0"/>
              <w:divBdr>
                <w:top w:val="none" w:sz="0" w:space="0" w:color="auto"/>
                <w:left w:val="none" w:sz="0" w:space="0" w:color="auto"/>
                <w:bottom w:val="none" w:sz="0" w:space="0" w:color="auto"/>
                <w:right w:val="none" w:sz="0" w:space="0" w:color="auto"/>
              </w:divBdr>
            </w:div>
            <w:div w:id="1062143738">
              <w:marLeft w:val="0"/>
              <w:marRight w:val="0"/>
              <w:marTop w:val="0"/>
              <w:marBottom w:val="0"/>
              <w:divBdr>
                <w:top w:val="none" w:sz="0" w:space="0" w:color="auto"/>
                <w:left w:val="none" w:sz="0" w:space="0" w:color="auto"/>
                <w:bottom w:val="none" w:sz="0" w:space="0" w:color="auto"/>
                <w:right w:val="none" w:sz="0" w:space="0" w:color="auto"/>
              </w:divBdr>
            </w:div>
            <w:div w:id="925964846">
              <w:marLeft w:val="0"/>
              <w:marRight w:val="0"/>
              <w:marTop w:val="0"/>
              <w:marBottom w:val="0"/>
              <w:divBdr>
                <w:top w:val="none" w:sz="0" w:space="0" w:color="auto"/>
                <w:left w:val="none" w:sz="0" w:space="0" w:color="auto"/>
                <w:bottom w:val="none" w:sz="0" w:space="0" w:color="auto"/>
                <w:right w:val="none" w:sz="0" w:space="0" w:color="auto"/>
              </w:divBdr>
            </w:div>
            <w:div w:id="1525745942">
              <w:marLeft w:val="0"/>
              <w:marRight w:val="0"/>
              <w:marTop w:val="0"/>
              <w:marBottom w:val="0"/>
              <w:divBdr>
                <w:top w:val="none" w:sz="0" w:space="0" w:color="auto"/>
                <w:left w:val="none" w:sz="0" w:space="0" w:color="auto"/>
                <w:bottom w:val="none" w:sz="0" w:space="0" w:color="auto"/>
                <w:right w:val="none" w:sz="0" w:space="0" w:color="auto"/>
              </w:divBdr>
            </w:div>
            <w:div w:id="6623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38518">
      <w:bodyDiv w:val="1"/>
      <w:marLeft w:val="0"/>
      <w:marRight w:val="0"/>
      <w:marTop w:val="0"/>
      <w:marBottom w:val="0"/>
      <w:divBdr>
        <w:top w:val="none" w:sz="0" w:space="0" w:color="auto"/>
        <w:left w:val="none" w:sz="0" w:space="0" w:color="auto"/>
        <w:bottom w:val="none" w:sz="0" w:space="0" w:color="auto"/>
        <w:right w:val="none" w:sz="0" w:space="0" w:color="auto"/>
      </w:divBdr>
      <w:divsChild>
        <w:div w:id="1054693787">
          <w:marLeft w:val="0"/>
          <w:marRight w:val="0"/>
          <w:marTop w:val="0"/>
          <w:marBottom w:val="0"/>
          <w:divBdr>
            <w:top w:val="none" w:sz="0" w:space="0" w:color="auto"/>
            <w:left w:val="none" w:sz="0" w:space="0" w:color="auto"/>
            <w:bottom w:val="none" w:sz="0" w:space="0" w:color="auto"/>
            <w:right w:val="none" w:sz="0" w:space="0" w:color="auto"/>
          </w:divBdr>
          <w:divsChild>
            <w:div w:id="221215900">
              <w:marLeft w:val="0"/>
              <w:marRight w:val="0"/>
              <w:marTop w:val="0"/>
              <w:marBottom w:val="0"/>
              <w:divBdr>
                <w:top w:val="none" w:sz="0" w:space="0" w:color="auto"/>
                <w:left w:val="none" w:sz="0" w:space="0" w:color="auto"/>
                <w:bottom w:val="none" w:sz="0" w:space="0" w:color="auto"/>
                <w:right w:val="none" w:sz="0" w:space="0" w:color="auto"/>
              </w:divBdr>
            </w:div>
            <w:div w:id="712386573">
              <w:marLeft w:val="0"/>
              <w:marRight w:val="0"/>
              <w:marTop w:val="0"/>
              <w:marBottom w:val="0"/>
              <w:divBdr>
                <w:top w:val="none" w:sz="0" w:space="0" w:color="auto"/>
                <w:left w:val="none" w:sz="0" w:space="0" w:color="auto"/>
                <w:bottom w:val="none" w:sz="0" w:space="0" w:color="auto"/>
                <w:right w:val="none" w:sz="0" w:space="0" w:color="auto"/>
              </w:divBdr>
            </w:div>
            <w:div w:id="200022978">
              <w:marLeft w:val="0"/>
              <w:marRight w:val="0"/>
              <w:marTop w:val="0"/>
              <w:marBottom w:val="0"/>
              <w:divBdr>
                <w:top w:val="none" w:sz="0" w:space="0" w:color="auto"/>
                <w:left w:val="none" w:sz="0" w:space="0" w:color="auto"/>
                <w:bottom w:val="none" w:sz="0" w:space="0" w:color="auto"/>
                <w:right w:val="none" w:sz="0" w:space="0" w:color="auto"/>
              </w:divBdr>
            </w:div>
            <w:div w:id="2140410754">
              <w:marLeft w:val="0"/>
              <w:marRight w:val="0"/>
              <w:marTop w:val="0"/>
              <w:marBottom w:val="0"/>
              <w:divBdr>
                <w:top w:val="none" w:sz="0" w:space="0" w:color="auto"/>
                <w:left w:val="none" w:sz="0" w:space="0" w:color="auto"/>
                <w:bottom w:val="none" w:sz="0" w:space="0" w:color="auto"/>
                <w:right w:val="none" w:sz="0" w:space="0" w:color="auto"/>
              </w:divBdr>
            </w:div>
            <w:div w:id="1908567071">
              <w:marLeft w:val="0"/>
              <w:marRight w:val="0"/>
              <w:marTop w:val="0"/>
              <w:marBottom w:val="0"/>
              <w:divBdr>
                <w:top w:val="none" w:sz="0" w:space="0" w:color="auto"/>
                <w:left w:val="none" w:sz="0" w:space="0" w:color="auto"/>
                <w:bottom w:val="none" w:sz="0" w:space="0" w:color="auto"/>
                <w:right w:val="none" w:sz="0" w:space="0" w:color="auto"/>
              </w:divBdr>
            </w:div>
            <w:div w:id="479812834">
              <w:marLeft w:val="0"/>
              <w:marRight w:val="0"/>
              <w:marTop w:val="0"/>
              <w:marBottom w:val="0"/>
              <w:divBdr>
                <w:top w:val="none" w:sz="0" w:space="0" w:color="auto"/>
                <w:left w:val="none" w:sz="0" w:space="0" w:color="auto"/>
                <w:bottom w:val="none" w:sz="0" w:space="0" w:color="auto"/>
                <w:right w:val="none" w:sz="0" w:space="0" w:color="auto"/>
              </w:divBdr>
            </w:div>
            <w:div w:id="1987202783">
              <w:marLeft w:val="0"/>
              <w:marRight w:val="0"/>
              <w:marTop w:val="0"/>
              <w:marBottom w:val="0"/>
              <w:divBdr>
                <w:top w:val="none" w:sz="0" w:space="0" w:color="auto"/>
                <w:left w:val="none" w:sz="0" w:space="0" w:color="auto"/>
                <w:bottom w:val="none" w:sz="0" w:space="0" w:color="auto"/>
                <w:right w:val="none" w:sz="0" w:space="0" w:color="auto"/>
              </w:divBdr>
            </w:div>
            <w:div w:id="1453743033">
              <w:marLeft w:val="0"/>
              <w:marRight w:val="0"/>
              <w:marTop w:val="0"/>
              <w:marBottom w:val="0"/>
              <w:divBdr>
                <w:top w:val="none" w:sz="0" w:space="0" w:color="auto"/>
                <w:left w:val="none" w:sz="0" w:space="0" w:color="auto"/>
                <w:bottom w:val="none" w:sz="0" w:space="0" w:color="auto"/>
                <w:right w:val="none" w:sz="0" w:space="0" w:color="auto"/>
              </w:divBdr>
            </w:div>
            <w:div w:id="1694920618">
              <w:marLeft w:val="0"/>
              <w:marRight w:val="0"/>
              <w:marTop w:val="0"/>
              <w:marBottom w:val="0"/>
              <w:divBdr>
                <w:top w:val="none" w:sz="0" w:space="0" w:color="auto"/>
                <w:left w:val="none" w:sz="0" w:space="0" w:color="auto"/>
                <w:bottom w:val="none" w:sz="0" w:space="0" w:color="auto"/>
                <w:right w:val="none" w:sz="0" w:space="0" w:color="auto"/>
              </w:divBdr>
            </w:div>
            <w:div w:id="1869641383">
              <w:marLeft w:val="0"/>
              <w:marRight w:val="0"/>
              <w:marTop w:val="0"/>
              <w:marBottom w:val="0"/>
              <w:divBdr>
                <w:top w:val="none" w:sz="0" w:space="0" w:color="auto"/>
                <w:left w:val="none" w:sz="0" w:space="0" w:color="auto"/>
                <w:bottom w:val="none" w:sz="0" w:space="0" w:color="auto"/>
                <w:right w:val="none" w:sz="0" w:space="0" w:color="auto"/>
              </w:divBdr>
            </w:div>
            <w:div w:id="71703732">
              <w:marLeft w:val="0"/>
              <w:marRight w:val="0"/>
              <w:marTop w:val="0"/>
              <w:marBottom w:val="0"/>
              <w:divBdr>
                <w:top w:val="none" w:sz="0" w:space="0" w:color="auto"/>
                <w:left w:val="none" w:sz="0" w:space="0" w:color="auto"/>
                <w:bottom w:val="none" w:sz="0" w:space="0" w:color="auto"/>
                <w:right w:val="none" w:sz="0" w:space="0" w:color="auto"/>
              </w:divBdr>
            </w:div>
            <w:div w:id="838350539">
              <w:marLeft w:val="0"/>
              <w:marRight w:val="0"/>
              <w:marTop w:val="0"/>
              <w:marBottom w:val="0"/>
              <w:divBdr>
                <w:top w:val="none" w:sz="0" w:space="0" w:color="auto"/>
                <w:left w:val="none" w:sz="0" w:space="0" w:color="auto"/>
                <w:bottom w:val="none" w:sz="0" w:space="0" w:color="auto"/>
                <w:right w:val="none" w:sz="0" w:space="0" w:color="auto"/>
              </w:divBdr>
            </w:div>
            <w:div w:id="714963375">
              <w:marLeft w:val="0"/>
              <w:marRight w:val="0"/>
              <w:marTop w:val="0"/>
              <w:marBottom w:val="0"/>
              <w:divBdr>
                <w:top w:val="none" w:sz="0" w:space="0" w:color="auto"/>
                <w:left w:val="none" w:sz="0" w:space="0" w:color="auto"/>
                <w:bottom w:val="none" w:sz="0" w:space="0" w:color="auto"/>
                <w:right w:val="none" w:sz="0" w:space="0" w:color="auto"/>
              </w:divBdr>
            </w:div>
            <w:div w:id="1723676212">
              <w:marLeft w:val="0"/>
              <w:marRight w:val="0"/>
              <w:marTop w:val="0"/>
              <w:marBottom w:val="0"/>
              <w:divBdr>
                <w:top w:val="none" w:sz="0" w:space="0" w:color="auto"/>
                <w:left w:val="none" w:sz="0" w:space="0" w:color="auto"/>
                <w:bottom w:val="none" w:sz="0" w:space="0" w:color="auto"/>
                <w:right w:val="none" w:sz="0" w:space="0" w:color="auto"/>
              </w:divBdr>
            </w:div>
            <w:div w:id="74594570">
              <w:marLeft w:val="0"/>
              <w:marRight w:val="0"/>
              <w:marTop w:val="0"/>
              <w:marBottom w:val="0"/>
              <w:divBdr>
                <w:top w:val="none" w:sz="0" w:space="0" w:color="auto"/>
                <w:left w:val="none" w:sz="0" w:space="0" w:color="auto"/>
                <w:bottom w:val="none" w:sz="0" w:space="0" w:color="auto"/>
                <w:right w:val="none" w:sz="0" w:space="0" w:color="auto"/>
              </w:divBdr>
            </w:div>
            <w:div w:id="1117259721">
              <w:marLeft w:val="0"/>
              <w:marRight w:val="0"/>
              <w:marTop w:val="0"/>
              <w:marBottom w:val="0"/>
              <w:divBdr>
                <w:top w:val="none" w:sz="0" w:space="0" w:color="auto"/>
                <w:left w:val="none" w:sz="0" w:space="0" w:color="auto"/>
                <w:bottom w:val="none" w:sz="0" w:space="0" w:color="auto"/>
                <w:right w:val="none" w:sz="0" w:space="0" w:color="auto"/>
              </w:divBdr>
            </w:div>
            <w:div w:id="1056048045">
              <w:marLeft w:val="0"/>
              <w:marRight w:val="0"/>
              <w:marTop w:val="0"/>
              <w:marBottom w:val="0"/>
              <w:divBdr>
                <w:top w:val="none" w:sz="0" w:space="0" w:color="auto"/>
                <w:left w:val="none" w:sz="0" w:space="0" w:color="auto"/>
                <w:bottom w:val="none" w:sz="0" w:space="0" w:color="auto"/>
                <w:right w:val="none" w:sz="0" w:space="0" w:color="auto"/>
              </w:divBdr>
            </w:div>
            <w:div w:id="336154222">
              <w:marLeft w:val="0"/>
              <w:marRight w:val="0"/>
              <w:marTop w:val="0"/>
              <w:marBottom w:val="0"/>
              <w:divBdr>
                <w:top w:val="none" w:sz="0" w:space="0" w:color="auto"/>
                <w:left w:val="none" w:sz="0" w:space="0" w:color="auto"/>
                <w:bottom w:val="none" w:sz="0" w:space="0" w:color="auto"/>
                <w:right w:val="none" w:sz="0" w:space="0" w:color="auto"/>
              </w:divBdr>
            </w:div>
            <w:div w:id="2141651879">
              <w:marLeft w:val="0"/>
              <w:marRight w:val="0"/>
              <w:marTop w:val="0"/>
              <w:marBottom w:val="0"/>
              <w:divBdr>
                <w:top w:val="none" w:sz="0" w:space="0" w:color="auto"/>
                <w:left w:val="none" w:sz="0" w:space="0" w:color="auto"/>
                <w:bottom w:val="none" w:sz="0" w:space="0" w:color="auto"/>
                <w:right w:val="none" w:sz="0" w:space="0" w:color="auto"/>
              </w:divBdr>
            </w:div>
            <w:div w:id="923760913">
              <w:marLeft w:val="0"/>
              <w:marRight w:val="0"/>
              <w:marTop w:val="0"/>
              <w:marBottom w:val="0"/>
              <w:divBdr>
                <w:top w:val="none" w:sz="0" w:space="0" w:color="auto"/>
                <w:left w:val="none" w:sz="0" w:space="0" w:color="auto"/>
                <w:bottom w:val="none" w:sz="0" w:space="0" w:color="auto"/>
                <w:right w:val="none" w:sz="0" w:space="0" w:color="auto"/>
              </w:divBdr>
            </w:div>
            <w:div w:id="995260012">
              <w:marLeft w:val="0"/>
              <w:marRight w:val="0"/>
              <w:marTop w:val="0"/>
              <w:marBottom w:val="0"/>
              <w:divBdr>
                <w:top w:val="none" w:sz="0" w:space="0" w:color="auto"/>
                <w:left w:val="none" w:sz="0" w:space="0" w:color="auto"/>
                <w:bottom w:val="none" w:sz="0" w:space="0" w:color="auto"/>
                <w:right w:val="none" w:sz="0" w:space="0" w:color="auto"/>
              </w:divBdr>
            </w:div>
            <w:div w:id="762454573">
              <w:marLeft w:val="0"/>
              <w:marRight w:val="0"/>
              <w:marTop w:val="0"/>
              <w:marBottom w:val="0"/>
              <w:divBdr>
                <w:top w:val="none" w:sz="0" w:space="0" w:color="auto"/>
                <w:left w:val="none" w:sz="0" w:space="0" w:color="auto"/>
                <w:bottom w:val="none" w:sz="0" w:space="0" w:color="auto"/>
                <w:right w:val="none" w:sz="0" w:space="0" w:color="auto"/>
              </w:divBdr>
            </w:div>
            <w:div w:id="596446551">
              <w:marLeft w:val="0"/>
              <w:marRight w:val="0"/>
              <w:marTop w:val="0"/>
              <w:marBottom w:val="0"/>
              <w:divBdr>
                <w:top w:val="none" w:sz="0" w:space="0" w:color="auto"/>
                <w:left w:val="none" w:sz="0" w:space="0" w:color="auto"/>
                <w:bottom w:val="none" w:sz="0" w:space="0" w:color="auto"/>
                <w:right w:val="none" w:sz="0" w:space="0" w:color="auto"/>
              </w:divBdr>
            </w:div>
            <w:div w:id="1203246831">
              <w:marLeft w:val="0"/>
              <w:marRight w:val="0"/>
              <w:marTop w:val="0"/>
              <w:marBottom w:val="0"/>
              <w:divBdr>
                <w:top w:val="none" w:sz="0" w:space="0" w:color="auto"/>
                <w:left w:val="none" w:sz="0" w:space="0" w:color="auto"/>
                <w:bottom w:val="none" w:sz="0" w:space="0" w:color="auto"/>
                <w:right w:val="none" w:sz="0" w:space="0" w:color="auto"/>
              </w:divBdr>
            </w:div>
            <w:div w:id="1664315511">
              <w:marLeft w:val="0"/>
              <w:marRight w:val="0"/>
              <w:marTop w:val="0"/>
              <w:marBottom w:val="0"/>
              <w:divBdr>
                <w:top w:val="none" w:sz="0" w:space="0" w:color="auto"/>
                <w:left w:val="none" w:sz="0" w:space="0" w:color="auto"/>
                <w:bottom w:val="none" w:sz="0" w:space="0" w:color="auto"/>
                <w:right w:val="none" w:sz="0" w:space="0" w:color="auto"/>
              </w:divBdr>
            </w:div>
            <w:div w:id="1094666685">
              <w:marLeft w:val="0"/>
              <w:marRight w:val="0"/>
              <w:marTop w:val="0"/>
              <w:marBottom w:val="0"/>
              <w:divBdr>
                <w:top w:val="none" w:sz="0" w:space="0" w:color="auto"/>
                <w:left w:val="none" w:sz="0" w:space="0" w:color="auto"/>
                <w:bottom w:val="none" w:sz="0" w:space="0" w:color="auto"/>
                <w:right w:val="none" w:sz="0" w:space="0" w:color="auto"/>
              </w:divBdr>
            </w:div>
            <w:div w:id="2141729269">
              <w:marLeft w:val="0"/>
              <w:marRight w:val="0"/>
              <w:marTop w:val="0"/>
              <w:marBottom w:val="0"/>
              <w:divBdr>
                <w:top w:val="none" w:sz="0" w:space="0" w:color="auto"/>
                <w:left w:val="none" w:sz="0" w:space="0" w:color="auto"/>
                <w:bottom w:val="none" w:sz="0" w:space="0" w:color="auto"/>
                <w:right w:val="none" w:sz="0" w:space="0" w:color="auto"/>
              </w:divBdr>
            </w:div>
            <w:div w:id="585769493">
              <w:marLeft w:val="0"/>
              <w:marRight w:val="0"/>
              <w:marTop w:val="0"/>
              <w:marBottom w:val="0"/>
              <w:divBdr>
                <w:top w:val="none" w:sz="0" w:space="0" w:color="auto"/>
                <w:left w:val="none" w:sz="0" w:space="0" w:color="auto"/>
                <w:bottom w:val="none" w:sz="0" w:space="0" w:color="auto"/>
                <w:right w:val="none" w:sz="0" w:space="0" w:color="auto"/>
              </w:divBdr>
            </w:div>
            <w:div w:id="9184314">
              <w:marLeft w:val="0"/>
              <w:marRight w:val="0"/>
              <w:marTop w:val="0"/>
              <w:marBottom w:val="0"/>
              <w:divBdr>
                <w:top w:val="none" w:sz="0" w:space="0" w:color="auto"/>
                <w:left w:val="none" w:sz="0" w:space="0" w:color="auto"/>
                <w:bottom w:val="none" w:sz="0" w:space="0" w:color="auto"/>
                <w:right w:val="none" w:sz="0" w:space="0" w:color="auto"/>
              </w:divBdr>
            </w:div>
            <w:div w:id="1533693152">
              <w:marLeft w:val="0"/>
              <w:marRight w:val="0"/>
              <w:marTop w:val="0"/>
              <w:marBottom w:val="0"/>
              <w:divBdr>
                <w:top w:val="none" w:sz="0" w:space="0" w:color="auto"/>
                <w:left w:val="none" w:sz="0" w:space="0" w:color="auto"/>
                <w:bottom w:val="none" w:sz="0" w:space="0" w:color="auto"/>
                <w:right w:val="none" w:sz="0" w:space="0" w:color="auto"/>
              </w:divBdr>
            </w:div>
            <w:div w:id="1432895485">
              <w:marLeft w:val="0"/>
              <w:marRight w:val="0"/>
              <w:marTop w:val="0"/>
              <w:marBottom w:val="0"/>
              <w:divBdr>
                <w:top w:val="none" w:sz="0" w:space="0" w:color="auto"/>
                <w:left w:val="none" w:sz="0" w:space="0" w:color="auto"/>
                <w:bottom w:val="none" w:sz="0" w:space="0" w:color="auto"/>
                <w:right w:val="none" w:sz="0" w:space="0" w:color="auto"/>
              </w:divBdr>
            </w:div>
            <w:div w:id="1859195077">
              <w:marLeft w:val="0"/>
              <w:marRight w:val="0"/>
              <w:marTop w:val="0"/>
              <w:marBottom w:val="0"/>
              <w:divBdr>
                <w:top w:val="none" w:sz="0" w:space="0" w:color="auto"/>
                <w:left w:val="none" w:sz="0" w:space="0" w:color="auto"/>
                <w:bottom w:val="none" w:sz="0" w:space="0" w:color="auto"/>
                <w:right w:val="none" w:sz="0" w:space="0" w:color="auto"/>
              </w:divBdr>
            </w:div>
            <w:div w:id="1442646809">
              <w:marLeft w:val="0"/>
              <w:marRight w:val="0"/>
              <w:marTop w:val="0"/>
              <w:marBottom w:val="0"/>
              <w:divBdr>
                <w:top w:val="none" w:sz="0" w:space="0" w:color="auto"/>
                <w:left w:val="none" w:sz="0" w:space="0" w:color="auto"/>
                <w:bottom w:val="none" w:sz="0" w:space="0" w:color="auto"/>
                <w:right w:val="none" w:sz="0" w:space="0" w:color="auto"/>
              </w:divBdr>
            </w:div>
            <w:div w:id="1207109849">
              <w:marLeft w:val="0"/>
              <w:marRight w:val="0"/>
              <w:marTop w:val="0"/>
              <w:marBottom w:val="0"/>
              <w:divBdr>
                <w:top w:val="none" w:sz="0" w:space="0" w:color="auto"/>
                <w:left w:val="none" w:sz="0" w:space="0" w:color="auto"/>
                <w:bottom w:val="none" w:sz="0" w:space="0" w:color="auto"/>
                <w:right w:val="none" w:sz="0" w:space="0" w:color="auto"/>
              </w:divBdr>
            </w:div>
            <w:div w:id="115174262">
              <w:marLeft w:val="0"/>
              <w:marRight w:val="0"/>
              <w:marTop w:val="0"/>
              <w:marBottom w:val="0"/>
              <w:divBdr>
                <w:top w:val="none" w:sz="0" w:space="0" w:color="auto"/>
                <w:left w:val="none" w:sz="0" w:space="0" w:color="auto"/>
                <w:bottom w:val="none" w:sz="0" w:space="0" w:color="auto"/>
                <w:right w:val="none" w:sz="0" w:space="0" w:color="auto"/>
              </w:divBdr>
            </w:div>
            <w:div w:id="629898465">
              <w:marLeft w:val="0"/>
              <w:marRight w:val="0"/>
              <w:marTop w:val="0"/>
              <w:marBottom w:val="0"/>
              <w:divBdr>
                <w:top w:val="none" w:sz="0" w:space="0" w:color="auto"/>
                <w:left w:val="none" w:sz="0" w:space="0" w:color="auto"/>
                <w:bottom w:val="none" w:sz="0" w:space="0" w:color="auto"/>
                <w:right w:val="none" w:sz="0" w:space="0" w:color="auto"/>
              </w:divBdr>
            </w:div>
            <w:div w:id="1814447849">
              <w:marLeft w:val="0"/>
              <w:marRight w:val="0"/>
              <w:marTop w:val="0"/>
              <w:marBottom w:val="0"/>
              <w:divBdr>
                <w:top w:val="none" w:sz="0" w:space="0" w:color="auto"/>
                <w:left w:val="none" w:sz="0" w:space="0" w:color="auto"/>
                <w:bottom w:val="none" w:sz="0" w:space="0" w:color="auto"/>
                <w:right w:val="none" w:sz="0" w:space="0" w:color="auto"/>
              </w:divBdr>
            </w:div>
            <w:div w:id="1807091104">
              <w:marLeft w:val="0"/>
              <w:marRight w:val="0"/>
              <w:marTop w:val="0"/>
              <w:marBottom w:val="0"/>
              <w:divBdr>
                <w:top w:val="none" w:sz="0" w:space="0" w:color="auto"/>
                <w:left w:val="none" w:sz="0" w:space="0" w:color="auto"/>
                <w:bottom w:val="none" w:sz="0" w:space="0" w:color="auto"/>
                <w:right w:val="none" w:sz="0" w:space="0" w:color="auto"/>
              </w:divBdr>
            </w:div>
            <w:div w:id="1664234662">
              <w:marLeft w:val="0"/>
              <w:marRight w:val="0"/>
              <w:marTop w:val="0"/>
              <w:marBottom w:val="0"/>
              <w:divBdr>
                <w:top w:val="none" w:sz="0" w:space="0" w:color="auto"/>
                <w:left w:val="none" w:sz="0" w:space="0" w:color="auto"/>
                <w:bottom w:val="none" w:sz="0" w:space="0" w:color="auto"/>
                <w:right w:val="none" w:sz="0" w:space="0" w:color="auto"/>
              </w:divBdr>
            </w:div>
            <w:div w:id="1540626148">
              <w:marLeft w:val="0"/>
              <w:marRight w:val="0"/>
              <w:marTop w:val="0"/>
              <w:marBottom w:val="0"/>
              <w:divBdr>
                <w:top w:val="none" w:sz="0" w:space="0" w:color="auto"/>
                <w:left w:val="none" w:sz="0" w:space="0" w:color="auto"/>
                <w:bottom w:val="none" w:sz="0" w:space="0" w:color="auto"/>
                <w:right w:val="none" w:sz="0" w:space="0" w:color="auto"/>
              </w:divBdr>
            </w:div>
            <w:div w:id="1232040193">
              <w:marLeft w:val="0"/>
              <w:marRight w:val="0"/>
              <w:marTop w:val="0"/>
              <w:marBottom w:val="0"/>
              <w:divBdr>
                <w:top w:val="none" w:sz="0" w:space="0" w:color="auto"/>
                <w:left w:val="none" w:sz="0" w:space="0" w:color="auto"/>
                <w:bottom w:val="none" w:sz="0" w:space="0" w:color="auto"/>
                <w:right w:val="none" w:sz="0" w:space="0" w:color="auto"/>
              </w:divBdr>
            </w:div>
            <w:div w:id="1733579439">
              <w:marLeft w:val="0"/>
              <w:marRight w:val="0"/>
              <w:marTop w:val="0"/>
              <w:marBottom w:val="0"/>
              <w:divBdr>
                <w:top w:val="none" w:sz="0" w:space="0" w:color="auto"/>
                <w:left w:val="none" w:sz="0" w:space="0" w:color="auto"/>
                <w:bottom w:val="none" w:sz="0" w:space="0" w:color="auto"/>
                <w:right w:val="none" w:sz="0" w:space="0" w:color="auto"/>
              </w:divBdr>
            </w:div>
            <w:div w:id="533269331">
              <w:marLeft w:val="0"/>
              <w:marRight w:val="0"/>
              <w:marTop w:val="0"/>
              <w:marBottom w:val="0"/>
              <w:divBdr>
                <w:top w:val="none" w:sz="0" w:space="0" w:color="auto"/>
                <w:left w:val="none" w:sz="0" w:space="0" w:color="auto"/>
                <w:bottom w:val="none" w:sz="0" w:space="0" w:color="auto"/>
                <w:right w:val="none" w:sz="0" w:space="0" w:color="auto"/>
              </w:divBdr>
            </w:div>
            <w:div w:id="2142262477">
              <w:marLeft w:val="0"/>
              <w:marRight w:val="0"/>
              <w:marTop w:val="0"/>
              <w:marBottom w:val="0"/>
              <w:divBdr>
                <w:top w:val="none" w:sz="0" w:space="0" w:color="auto"/>
                <w:left w:val="none" w:sz="0" w:space="0" w:color="auto"/>
                <w:bottom w:val="none" w:sz="0" w:space="0" w:color="auto"/>
                <w:right w:val="none" w:sz="0" w:space="0" w:color="auto"/>
              </w:divBdr>
            </w:div>
            <w:div w:id="1887375242">
              <w:marLeft w:val="0"/>
              <w:marRight w:val="0"/>
              <w:marTop w:val="0"/>
              <w:marBottom w:val="0"/>
              <w:divBdr>
                <w:top w:val="none" w:sz="0" w:space="0" w:color="auto"/>
                <w:left w:val="none" w:sz="0" w:space="0" w:color="auto"/>
                <w:bottom w:val="none" w:sz="0" w:space="0" w:color="auto"/>
                <w:right w:val="none" w:sz="0" w:space="0" w:color="auto"/>
              </w:divBdr>
            </w:div>
            <w:div w:id="597561678">
              <w:marLeft w:val="0"/>
              <w:marRight w:val="0"/>
              <w:marTop w:val="0"/>
              <w:marBottom w:val="0"/>
              <w:divBdr>
                <w:top w:val="none" w:sz="0" w:space="0" w:color="auto"/>
                <w:left w:val="none" w:sz="0" w:space="0" w:color="auto"/>
                <w:bottom w:val="none" w:sz="0" w:space="0" w:color="auto"/>
                <w:right w:val="none" w:sz="0" w:space="0" w:color="auto"/>
              </w:divBdr>
            </w:div>
            <w:div w:id="2080244388">
              <w:marLeft w:val="0"/>
              <w:marRight w:val="0"/>
              <w:marTop w:val="0"/>
              <w:marBottom w:val="0"/>
              <w:divBdr>
                <w:top w:val="none" w:sz="0" w:space="0" w:color="auto"/>
                <w:left w:val="none" w:sz="0" w:space="0" w:color="auto"/>
                <w:bottom w:val="none" w:sz="0" w:space="0" w:color="auto"/>
                <w:right w:val="none" w:sz="0" w:space="0" w:color="auto"/>
              </w:divBdr>
            </w:div>
            <w:div w:id="1726566354">
              <w:marLeft w:val="0"/>
              <w:marRight w:val="0"/>
              <w:marTop w:val="0"/>
              <w:marBottom w:val="0"/>
              <w:divBdr>
                <w:top w:val="none" w:sz="0" w:space="0" w:color="auto"/>
                <w:left w:val="none" w:sz="0" w:space="0" w:color="auto"/>
                <w:bottom w:val="none" w:sz="0" w:space="0" w:color="auto"/>
                <w:right w:val="none" w:sz="0" w:space="0" w:color="auto"/>
              </w:divBdr>
            </w:div>
            <w:div w:id="1402560025">
              <w:marLeft w:val="0"/>
              <w:marRight w:val="0"/>
              <w:marTop w:val="0"/>
              <w:marBottom w:val="0"/>
              <w:divBdr>
                <w:top w:val="none" w:sz="0" w:space="0" w:color="auto"/>
                <w:left w:val="none" w:sz="0" w:space="0" w:color="auto"/>
                <w:bottom w:val="none" w:sz="0" w:space="0" w:color="auto"/>
                <w:right w:val="none" w:sz="0" w:space="0" w:color="auto"/>
              </w:divBdr>
            </w:div>
            <w:div w:id="2065522917">
              <w:marLeft w:val="0"/>
              <w:marRight w:val="0"/>
              <w:marTop w:val="0"/>
              <w:marBottom w:val="0"/>
              <w:divBdr>
                <w:top w:val="none" w:sz="0" w:space="0" w:color="auto"/>
                <w:left w:val="none" w:sz="0" w:space="0" w:color="auto"/>
                <w:bottom w:val="none" w:sz="0" w:space="0" w:color="auto"/>
                <w:right w:val="none" w:sz="0" w:space="0" w:color="auto"/>
              </w:divBdr>
            </w:div>
            <w:div w:id="1175221180">
              <w:marLeft w:val="0"/>
              <w:marRight w:val="0"/>
              <w:marTop w:val="0"/>
              <w:marBottom w:val="0"/>
              <w:divBdr>
                <w:top w:val="none" w:sz="0" w:space="0" w:color="auto"/>
                <w:left w:val="none" w:sz="0" w:space="0" w:color="auto"/>
                <w:bottom w:val="none" w:sz="0" w:space="0" w:color="auto"/>
                <w:right w:val="none" w:sz="0" w:space="0" w:color="auto"/>
              </w:divBdr>
            </w:div>
            <w:div w:id="515576929">
              <w:marLeft w:val="0"/>
              <w:marRight w:val="0"/>
              <w:marTop w:val="0"/>
              <w:marBottom w:val="0"/>
              <w:divBdr>
                <w:top w:val="none" w:sz="0" w:space="0" w:color="auto"/>
                <w:left w:val="none" w:sz="0" w:space="0" w:color="auto"/>
                <w:bottom w:val="none" w:sz="0" w:space="0" w:color="auto"/>
                <w:right w:val="none" w:sz="0" w:space="0" w:color="auto"/>
              </w:divBdr>
            </w:div>
            <w:div w:id="1547647434">
              <w:marLeft w:val="0"/>
              <w:marRight w:val="0"/>
              <w:marTop w:val="0"/>
              <w:marBottom w:val="0"/>
              <w:divBdr>
                <w:top w:val="none" w:sz="0" w:space="0" w:color="auto"/>
                <w:left w:val="none" w:sz="0" w:space="0" w:color="auto"/>
                <w:bottom w:val="none" w:sz="0" w:space="0" w:color="auto"/>
                <w:right w:val="none" w:sz="0" w:space="0" w:color="auto"/>
              </w:divBdr>
            </w:div>
            <w:div w:id="49886077">
              <w:marLeft w:val="0"/>
              <w:marRight w:val="0"/>
              <w:marTop w:val="0"/>
              <w:marBottom w:val="0"/>
              <w:divBdr>
                <w:top w:val="none" w:sz="0" w:space="0" w:color="auto"/>
                <w:left w:val="none" w:sz="0" w:space="0" w:color="auto"/>
                <w:bottom w:val="none" w:sz="0" w:space="0" w:color="auto"/>
                <w:right w:val="none" w:sz="0" w:space="0" w:color="auto"/>
              </w:divBdr>
            </w:div>
            <w:div w:id="1190098981">
              <w:marLeft w:val="0"/>
              <w:marRight w:val="0"/>
              <w:marTop w:val="0"/>
              <w:marBottom w:val="0"/>
              <w:divBdr>
                <w:top w:val="none" w:sz="0" w:space="0" w:color="auto"/>
                <w:left w:val="none" w:sz="0" w:space="0" w:color="auto"/>
                <w:bottom w:val="none" w:sz="0" w:space="0" w:color="auto"/>
                <w:right w:val="none" w:sz="0" w:space="0" w:color="auto"/>
              </w:divBdr>
            </w:div>
            <w:div w:id="12291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2109">
      <w:bodyDiv w:val="1"/>
      <w:marLeft w:val="0"/>
      <w:marRight w:val="0"/>
      <w:marTop w:val="0"/>
      <w:marBottom w:val="0"/>
      <w:divBdr>
        <w:top w:val="none" w:sz="0" w:space="0" w:color="auto"/>
        <w:left w:val="none" w:sz="0" w:space="0" w:color="auto"/>
        <w:bottom w:val="none" w:sz="0" w:space="0" w:color="auto"/>
        <w:right w:val="none" w:sz="0" w:space="0" w:color="auto"/>
      </w:divBdr>
      <w:divsChild>
        <w:div w:id="113133468">
          <w:marLeft w:val="0"/>
          <w:marRight w:val="0"/>
          <w:marTop w:val="0"/>
          <w:marBottom w:val="0"/>
          <w:divBdr>
            <w:top w:val="none" w:sz="0" w:space="0" w:color="auto"/>
            <w:left w:val="none" w:sz="0" w:space="0" w:color="auto"/>
            <w:bottom w:val="none" w:sz="0" w:space="0" w:color="auto"/>
            <w:right w:val="none" w:sz="0" w:space="0" w:color="auto"/>
          </w:divBdr>
          <w:divsChild>
            <w:div w:id="721104080">
              <w:marLeft w:val="0"/>
              <w:marRight w:val="0"/>
              <w:marTop w:val="0"/>
              <w:marBottom w:val="0"/>
              <w:divBdr>
                <w:top w:val="none" w:sz="0" w:space="0" w:color="auto"/>
                <w:left w:val="none" w:sz="0" w:space="0" w:color="auto"/>
                <w:bottom w:val="none" w:sz="0" w:space="0" w:color="auto"/>
                <w:right w:val="none" w:sz="0" w:space="0" w:color="auto"/>
              </w:divBdr>
            </w:div>
            <w:div w:id="1196188948">
              <w:marLeft w:val="0"/>
              <w:marRight w:val="0"/>
              <w:marTop w:val="0"/>
              <w:marBottom w:val="0"/>
              <w:divBdr>
                <w:top w:val="none" w:sz="0" w:space="0" w:color="auto"/>
                <w:left w:val="none" w:sz="0" w:space="0" w:color="auto"/>
                <w:bottom w:val="none" w:sz="0" w:space="0" w:color="auto"/>
                <w:right w:val="none" w:sz="0" w:space="0" w:color="auto"/>
              </w:divBdr>
            </w:div>
            <w:div w:id="1286694205">
              <w:marLeft w:val="0"/>
              <w:marRight w:val="0"/>
              <w:marTop w:val="0"/>
              <w:marBottom w:val="0"/>
              <w:divBdr>
                <w:top w:val="none" w:sz="0" w:space="0" w:color="auto"/>
                <w:left w:val="none" w:sz="0" w:space="0" w:color="auto"/>
                <w:bottom w:val="none" w:sz="0" w:space="0" w:color="auto"/>
                <w:right w:val="none" w:sz="0" w:space="0" w:color="auto"/>
              </w:divBdr>
            </w:div>
            <w:div w:id="1974554997">
              <w:marLeft w:val="0"/>
              <w:marRight w:val="0"/>
              <w:marTop w:val="0"/>
              <w:marBottom w:val="0"/>
              <w:divBdr>
                <w:top w:val="none" w:sz="0" w:space="0" w:color="auto"/>
                <w:left w:val="none" w:sz="0" w:space="0" w:color="auto"/>
                <w:bottom w:val="none" w:sz="0" w:space="0" w:color="auto"/>
                <w:right w:val="none" w:sz="0" w:space="0" w:color="auto"/>
              </w:divBdr>
            </w:div>
            <w:div w:id="629822155">
              <w:marLeft w:val="0"/>
              <w:marRight w:val="0"/>
              <w:marTop w:val="0"/>
              <w:marBottom w:val="0"/>
              <w:divBdr>
                <w:top w:val="none" w:sz="0" w:space="0" w:color="auto"/>
                <w:left w:val="none" w:sz="0" w:space="0" w:color="auto"/>
                <w:bottom w:val="none" w:sz="0" w:space="0" w:color="auto"/>
                <w:right w:val="none" w:sz="0" w:space="0" w:color="auto"/>
              </w:divBdr>
            </w:div>
            <w:div w:id="1168135417">
              <w:marLeft w:val="0"/>
              <w:marRight w:val="0"/>
              <w:marTop w:val="0"/>
              <w:marBottom w:val="0"/>
              <w:divBdr>
                <w:top w:val="none" w:sz="0" w:space="0" w:color="auto"/>
                <w:left w:val="none" w:sz="0" w:space="0" w:color="auto"/>
                <w:bottom w:val="none" w:sz="0" w:space="0" w:color="auto"/>
                <w:right w:val="none" w:sz="0" w:space="0" w:color="auto"/>
              </w:divBdr>
            </w:div>
            <w:div w:id="1776823609">
              <w:marLeft w:val="0"/>
              <w:marRight w:val="0"/>
              <w:marTop w:val="0"/>
              <w:marBottom w:val="0"/>
              <w:divBdr>
                <w:top w:val="none" w:sz="0" w:space="0" w:color="auto"/>
                <w:left w:val="none" w:sz="0" w:space="0" w:color="auto"/>
                <w:bottom w:val="none" w:sz="0" w:space="0" w:color="auto"/>
                <w:right w:val="none" w:sz="0" w:space="0" w:color="auto"/>
              </w:divBdr>
            </w:div>
            <w:div w:id="1869483720">
              <w:marLeft w:val="0"/>
              <w:marRight w:val="0"/>
              <w:marTop w:val="0"/>
              <w:marBottom w:val="0"/>
              <w:divBdr>
                <w:top w:val="none" w:sz="0" w:space="0" w:color="auto"/>
                <w:left w:val="none" w:sz="0" w:space="0" w:color="auto"/>
                <w:bottom w:val="none" w:sz="0" w:space="0" w:color="auto"/>
                <w:right w:val="none" w:sz="0" w:space="0" w:color="auto"/>
              </w:divBdr>
            </w:div>
            <w:div w:id="226259281">
              <w:marLeft w:val="0"/>
              <w:marRight w:val="0"/>
              <w:marTop w:val="0"/>
              <w:marBottom w:val="0"/>
              <w:divBdr>
                <w:top w:val="none" w:sz="0" w:space="0" w:color="auto"/>
                <w:left w:val="none" w:sz="0" w:space="0" w:color="auto"/>
                <w:bottom w:val="none" w:sz="0" w:space="0" w:color="auto"/>
                <w:right w:val="none" w:sz="0" w:space="0" w:color="auto"/>
              </w:divBdr>
            </w:div>
            <w:div w:id="1626152197">
              <w:marLeft w:val="0"/>
              <w:marRight w:val="0"/>
              <w:marTop w:val="0"/>
              <w:marBottom w:val="0"/>
              <w:divBdr>
                <w:top w:val="none" w:sz="0" w:space="0" w:color="auto"/>
                <w:left w:val="none" w:sz="0" w:space="0" w:color="auto"/>
                <w:bottom w:val="none" w:sz="0" w:space="0" w:color="auto"/>
                <w:right w:val="none" w:sz="0" w:space="0" w:color="auto"/>
              </w:divBdr>
            </w:div>
            <w:div w:id="1404522799">
              <w:marLeft w:val="0"/>
              <w:marRight w:val="0"/>
              <w:marTop w:val="0"/>
              <w:marBottom w:val="0"/>
              <w:divBdr>
                <w:top w:val="none" w:sz="0" w:space="0" w:color="auto"/>
                <w:left w:val="none" w:sz="0" w:space="0" w:color="auto"/>
                <w:bottom w:val="none" w:sz="0" w:space="0" w:color="auto"/>
                <w:right w:val="none" w:sz="0" w:space="0" w:color="auto"/>
              </w:divBdr>
            </w:div>
            <w:div w:id="269047164">
              <w:marLeft w:val="0"/>
              <w:marRight w:val="0"/>
              <w:marTop w:val="0"/>
              <w:marBottom w:val="0"/>
              <w:divBdr>
                <w:top w:val="none" w:sz="0" w:space="0" w:color="auto"/>
                <w:left w:val="none" w:sz="0" w:space="0" w:color="auto"/>
                <w:bottom w:val="none" w:sz="0" w:space="0" w:color="auto"/>
                <w:right w:val="none" w:sz="0" w:space="0" w:color="auto"/>
              </w:divBdr>
            </w:div>
            <w:div w:id="111754106">
              <w:marLeft w:val="0"/>
              <w:marRight w:val="0"/>
              <w:marTop w:val="0"/>
              <w:marBottom w:val="0"/>
              <w:divBdr>
                <w:top w:val="none" w:sz="0" w:space="0" w:color="auto"/>
                <w:left w:val="none" w:sz="0" w:space="0" w:color="auto"/>
                <w:bottom w:val="none" w:sz="0" w:space="0" w:color="auto"/>
                <w:right w:val="none" w:sz="0" w:space="0" w:color="auto"/>
              </w:divBdr>
            </w:div>
            <w:div w:id="1672291920">
              <w:marLeft w:val="0"/>
              <w:marRight w:val="0"/>
              <w:marTop w:val="0"/>
              <w:marBottom w:val="0"/>
              <w:divBdr>
                <w:top w:val="none" w:sz="0" w:space="0" w:color="auto"/>
                <w:left w:val="none" w:sz="0" w:space="0" w:color="auto"/>
                <w:bottom w:val="none" w:sz="0" w:space="0" w:color="auto"/>
                <w:right w:val="none" w:sz="0" w:space="0" w:color="auto"/>
              </w:divBdr>
            </w:div>
            <w:div w:id="1587879360">
              <w:marLeft w:val="0"/>
              <w:marRight w:val="0"/>
              <w:marTop w:val="0"/>
              <w:marBottom w:val="0"/>
              <w:divBdr>
                <w:top w:val="none" w:sz="0" w:space="0" w:color="auto"/>
                <w:left w:val="none" w:sz="0" w:space="0" w:color="auto"/>
                <w:bottom w:val="none" w:sz="0" w:space="0" w:color="auto"/>
                <w:right w:val="none" w:sz="0" w:space="0" w:color="auto"/>
              </w:divBdr>
            </w:div>
            <w:div w:id="1792437879">
              <w:marLeft w:val="0"/>
              <w:marRight w:val="0"/>
              <w:marTop w:val="0"/>
              <w:marBottom w:val="0"/>
              <w:divBdr>
                <w:top w:val="none" w:sz="0" w:space="0" w:color="auto"/>
                <w:left w:val="none" w:sz="0" w:space="0" w:color="auto"/>
                <w:bottom w:val="none" w:sz="0" w:space="0" w:color="auto"/>
                <w:right w:val="none" w:sz="0" w:space="0" w:color="auto"/>
              </w:divBdr>
            </w:div>
            <w:div w:id="1705910064">
              <w:marLeft w:val="0"/>
              <w:marRight w:val="0"/>
              <w:marTop w:val="0"/>
              <w:marBottom w:val="0"/>
              <w:divBdr>
                <w:top w:val="none" w:sz="0" w:space="0" w:color="auto"/>
                <w:left w:val="none" w:sz="0" w:space="0" w:color="auto"/>
                <w:bottom w:val="none" w:sz="0" w:space="0" w:color="auto"/>
                <w:right w:val="none" w:sz="0" w:space="0" w:color="auto"/>
              </w:divBdr>
            </w:div>
            <w:div w:id="124934806">
              <w:marLeft w:val="0"/>
              <w:marRight w:val="0"/>
              <w:marTop w:val="0"/>
              <w:marBottom w:val="0"/>
              <w:divBdr>
                <w:top w:val="none" w:sz="0" w:space="0" w:color="auto"/>
                <w:left w:val="none" w:sz="0" w:space="0" w:color="auto"/>
                <w:bottom w:val="none" w:sz="0" w:space="0" w:color="auto"/>
                <w:right w:val="none" w:sz="0" w:space="0" w:color="auto"/>
              </w:divBdr>
            </w:div>
            <w:div w:id="1465392030">
              <w:marLeft w:val="0"/>
              <w:marRight w:val="0"/>
              <w:marTop w:val="0"/>
              <w:marBottom w:val="0"/>
              <w:divBdr>
                <w:top w:val="none" w:sz="0" w:space="0" w:color="auto"/>
                <w:left w:val="none" w:sz="0" w:space="0" w:color="auto"/>
                <w:bottom w:val="none" w:sz="0" w:space="0" w:color="auto"/>
                <w:right w:val="none" w:sz="0" w:space="0" w:color="auto"/>
              </w:divBdr>
            </w:div>
            <w:div w:id="184490914">
              <w:marLeft w:val="0"/>
              <w:marRight w:val="0"/>
              <w:marTop w:val="0"/>
              <w:marBottom w:val="0"/>
              <w:divBdr>
                <w:top w:val="none" w:sz="0" w:space="0" w:color="auto"/>
                <w:left w:val="none" w:sz="0" w:space="0" w:color="auto"/>
                <w:bottom w:val="none" w:sz="0" w:space="0" w:color="auto"/>
                <w:right w:val="none" w:sz="0" w:space="0" w:color="auto"/>
              </w:divBdr>
            </w:div>
            <w:div w:id="925772983">
              <w:marLeft w:val="0"/>
              <w:marRight w:val="0"/>
              <w:marTop w:val="0"/>
              <w:marBottom w:val="0"/>
              <w:divBdr>
                <w:top w:val="none" w:sz="0" w:space="0" w:color="auto"/>
                <w:left w:val="none" w:sz="0" w:space="0" w:color="auto"/>
                <w:bottom w:val="none" w:sz="0" w:space="0" w:color="auto"/>
                <w:right w:val="none" w:sz="0" w:space="0" w:color="auto"/>
              </w:divBdr>
            </w:div>
            <w:div w:id="262540453">
              <w:marLeft w:val="0"/>
              <w:marRight w:val="0"/>
              <w:marTop w:val="0"/>
              <w:marBottom w:val="0"/>
              <w:divBdr>
                <w:top w:val="none" w:sz="0" w:space="0" w:color="auto"/>
                <w:left w:val="none" w:sz="0" w:space="0" w:color="auto"/>
                <w:bottom w:val="none" w:sz="0" w:space="0" w:color="auto"/>
                <w:right w:val="none" w:sz="0" w:space="0" w:color="auto"/>
              </w:divBdr>
            </w:div>
            <w:div w:id="556623851">
              <w:marLeft w:val="0"/>
              <w:marRight w:val="0"/>
              <w:marTop w:val="0"/>
              <w:marBottom w:val="0"/>
              <w:divBdr>
                <w:top w:val="none" w:sz="0" w:space="0" w:color="auto"/>
                <w:left w:val="none" w:sz="0" w:space="0" w:color="auto"/>
                <w:bottom w:val="none" w:sz="0" w:space="0" w:color="auto"/>
                <w:right w:val="none" w:sz="0" w:space="0" w:color="auto"/>
              </w:divBdr>
            </w:div>
            <w:div w:id="1355227132">
              <w:marLeft w:val="0"/>
              <w:marRight w:val="0"/>
              <w:marTop w:val="0"/>
              <w:marBottom w:val="0"/>
              <w:divBdr>
                <w:top w:val="none" w:sz="0" w:space="0" w:color="auto"/>
                <w:left w:val="none" w:sz="0" w:space="0" w:color="auto"/>
                <w:bottom w:val="none" w:sz="0" w:space="0" w:color="auto"/>
                <w:right w:val="none" w:sz="0" w:space="0" w:color="auto"/>
              </w:divBdr>
            </w:div>
            <w:div w:id="320744601">
              <w:marLeft w:val="0"/>
              <w:marRight w:val="0"/>
              <w:marTop w:val="0"/>
              <w:marBottom w:val="0"/>
              <w:divBdr>
                <w:top w:val="none" w:sz="0" w:space="0" w:color="auto"/>
                <w:left w:val="none" w:sz="0" w:space="0" w:color="auto"/>
                <w:bottom w:val="none" w:sz="0" w:space="0" w:color="auto"/>
                <w:right w:val="none" w:sz="0" w:space="0" w:color="auto"/>
              </w:divBdr>
            </w:div>
            <w:div w:id="19282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36874">
      <w:bodyDiv w:val="1"/>
      <w:marLeft w:val="0"/>
      <w:marRight w:val="0"/>
      <w:marTop w:val="0"/>
      <w:marBottom w:val="0"/>
      <w:divBdr>
        <w:top w:val="none" w:sz="0" w:space="0" w:color="auto"/>
        <w:left w:val="none" w:sz="0" w:space="0" w:color="auto"/>
        <w:bottom w:val="none" w:sz="0" w:space="0" w:color="auto"/>
        <w:right w:val="none" w:sz="0" w:space="0" w:color="auto"/>
      </w:divBdr>
      <w:divsChild>
        <w:div w:id="1322584106">
          <w:marLeft w:val="0"/>
          <w:marRight w:val="0"/>
          <w:marTop w:val="0"/>
          <w:marBottom w:val="0"/>
          <w:divBdr>
            <w:top w:val="none" w:sz="0" w:space="0" w:color="auto"/>
            <w:left w:val="none" w:sz="0" w:space="0" w:color="auto"/>
            <w:bottom w:val="none" w:sz="0" w:space="0" w:color="auto"/>
            <w:right w:val="none" w:sz="0" w:space="0" w:color="auto"/>
          </w:divBdr>
          <w:divsChild>
            <w:div w:id="12164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1254">
      <w:bodyDiv w:val="1"/>
      <w:marLeft w:val="0"/>
      <w:marRight w:val="0"/>
      <w:marTop w:val="0"/>
      <w:marBottom w:val="0"/>
      <w:divBdr>
        <w:top w:val="none" w:sz="0" w:space="0" w:color="auto"/>
        <w:left w:val="none" w:sz="0" w:space="0" w:color="auto"/>
        <w:bottom w:val="none" w:sz="0" w:space="0" w:color="auto"/>
        <w:right w:val="none" w:sz="0" w:space="0" w:color="auto"/>
      </w:divBdr>
      <w:divsChild>
        <w:div w:id="454565108">
          <w:marLeft w:val="0"/>
          <w:marRight w:val="0"/>
          <w:marTop w:val="0"/>
          <w:marBottom w:val="0"/>
          <w:divBdr>
            <w:top w:val="none" w:sz="0" w:space="0" w:color="auto"/>
            <w:left w:val="none" w:sz="0" w:space="0" w:color="auto"/>
            <w:bottom w:val="none" w:sz="0" w:space="0" w:color="auto"/>
            <w:right w:val="none" w:sz="0" w:space="0" w:color="auto"/>
          </w:divBdr>
          <w:divsChild>
            <w:div w:id="1992100654">
              <w:marLeft w:val="0"/>
              <w:marRight w:val="0"/>
              <w:marTop w:val="0"/>
              <w:marBottom w:val="0"/>
              <w:divBdr>
                <w:top w:val="none" w:sz="0" w:space="0" w:color="auto"/>
                <w:left w:val="none" w:sz="0" w:space="0" w:color="auto"/>
                <w:bottom w:val="none" w:sz="0" w:space="0" w:color="auto"/>
                <w:right w:val="none" w:sz="0" w:space="0" w:color="auto"/>
              </w:divBdr>
            </w:div>
            <w:div w:id="2110849891">
              <w:marLeft w:val="0"/>
              <w:marRight w:val="0"/>
              <w:marTop w:val="0"/>
              <w:marBottom w:val="0"/>
              <w:divBdr>
                <w:top w:val="none" w:sz="0" w:space="0" w:color="auto"/>
                <w:left w:val="none" w:sz="0" w:space="0" w:color="auto"/>
                <w:bottom w:val="none" w:sz="0" w:space="0" w:color="auto"/>
                <w:right w:val="none" w:sz="0" w:space="0" w:color="auto"/>
              </w:divBdr>
            </w:div>
            <w:div w:id="1806124669">
              <w:marLeft w:val="0"/>
              <w:marRight w:val="0"/>
              <w:marTop w:val="0"/>
              <w:marBottom w:val="0"/>
              <w:divBdr>
                <w:top w:val="none" w:sz="0" w:space="0" w:color="auto"/>
                <w:left w:val="none" w:sz="0" w:space="0" w:color="auto"/>
                <w:bottom w:val="none" w:sz="0" w:space="0" w:color="auto"/>
                <w:right w:val="none" w:sz="0" w:space="0" w:color="auto"/>
              </w:divBdr>
            </w:div>
            <w:div w:id="1422602549">
              <w:marLeft w:val="0"/>
              <w:marRight w:val="0"/>
              <w:marTop w:val="0"/>
              <w:marBottom w:val="0"/>
              <w:divBdr>
                <w:top w:val="none" w:sz="0" w:space="0" w:color="auto"/>
                <w:left w:val="none" w:sz="0" w:space="0" w:color="auto"/>
                <w:bottom w:val="none" w:sz="0" w:space="0" w:color="auto"/>
                <w:right w:val="none" w:sz="0" w:space="0" w:color="auto"/>
              </w:divBdr>
            </w:div>
            <w:div w:id="1175420386">
              <w:marLeft w:val="0"/>
              <w:marRight w:val="0"/>
              <w:marTop w:val="0"/>
              <w:marBottom w:val="0"/>
              <w:divBdr>
                <w:top w:val="none" w:sz="0" w:space="0" w:color="auto"/>
                <w:left w:val="none" w:sz="0" w:space="0" w:color="auto"/>
                <w:bottom w:val="none" w:sz="0" w:space="0" w:color="auto"/>
                <w:right w:val="none" w:sz="0" w:space="0" w:color="auto"/>
              </w:divBdr>
            </w:div>
            <w:div w:id="104160602">
              <w:marLeft w:val="0"/>
              <w:marRight w:val="0"/>
              <w:marTop w:val="0"/>
              <w:marBottom w:val="0"/>
              <w:divBdr>
                <w:top w:val="none" w:sz="0" w:space="0" w:color="auto"/>
                <w:left w:val="none" w:sz="0" w:space="0" w:color="auto"/>
                <w:bottom w:val="none" w:sz="0" w:space="0" w:color="auto"/>
                <w:right w:val="none" w:sz="0" w:space="0" w:color="auto"/>
              </w:divBdr>
            </w:div>
            <w:div w:id="2008970098">
              <w:marLeft w:val="0"/>
              <w:marRight w:val="0"/>
              <w:marTop w:val="0"/>
              <w:marBottom w:val="0"/>
              <w:divBdr>
                <w:top w:val="none" w:sz="0" w:space="0" w:color="auto"/>
                <w:left w:val="none" w:sz="0" w:space="0" w:color="auto"/>
                <w:bottom w:val="none" w:sz="0" w:space="0" w:color="auto"/>
                <w:right w:val="none" w:sz="0" w:space="0" w:color="auto"/>
              </w:divBdr>
            </w:div>
            <w:div w:id="286084298">
              <w:marLeft w:val="0"/>
              <w:marRight w:val="0"/>
              <w:marTop w:val="0"/>
              <w:marBottom w:val="0"/>
              <w:divBdr>
                <w:top w:val="none" w:sz="0" w:space="0" w:color="auto"/>
                <w:left w:val="none" w:sz="0" w:space="0" w:color="auto"/>
                <w:bottom w:val="none" w:sz="0" w:space="0" w:color="auto"/>
                <w:right w:val="none" w:sz="0" w:space="0" w:color="auto"/>
              </w:divBdr>
            </w:div>
            <w:div w:id="1948153200">
              <w:marLeft w:val="0"/>
              <w:marRight w:val="0"/>
              <w:marTop w:val="0"/>
              <w:marBottom w:val="0"/>
              <w:divBdr>
                <w:top w:val="none" w:sz="0" w:space="0" w:color="auto"/>
                <w:left w:val="none" w:sz="0" w:space="0" w:color="auto"/>
                <w:bottom w:val="none" w:sz="0" w:space="0" w:color="auto"/>
                <w:right w:val="none" w:sz="0" w:space="0" w:color="auto"/>
              </w:divBdr>
            </w:div>
            <w:div w:id="1777210707">
              <w:marLeft w:val="0"/>
              <w:marRight w:val="0"/>
              <w:marTop w:val="0"/>
              <w:marBottom w:val="0"/>
              <w:divBdr>
                <w:top w:val="none" w:sz="0" w:space="0" w:color="auto"/>
                <w:left w:val="none" w:sz="0" w:space="0" w:color="auto"/>
                <w:bottom w:val="none" w:sz="0" w:space="0" w:color="auto"/>
                <w:right w:val="none" w:sz="0" w:space="0" w:color="auto"/>
              </w:divBdr>
            </w:div>
            <w:div w:id="638145740">
              <w:marLeft w:val="0"/>
              <w:marRight w:val="0"/>
              <w:marTop w:val="0"/>
              <w:marBottom w:val="0"/>
              <w:divBdr>
                <w:top w:val="none" w:sz="0" w:space="0" w:color="auto"/>
                <w:left w:val="none" w:sz="0" w:space="0" w:color="auto"/>
                <w:bottom w:val="none" w:sz="0" w:space="0" w:color="auto"/>
                <w:right w:val="none" w:sz="0" w:space="0" w:color="auto"/>
              </w:divBdr>
            </w:div>
            <w:div w:id="987703813">
              <w:marLeft w:val="0"/>
              <w:marRight w:val="0"/>
              <w:marTop w:val="0"/>
              <w:marBottom w:val="0"/>
              <w:divBdr>
                <w:top w:val="none" w:sz="0" w:space="0" w:color="auto"/>
                <w:left w:val="none" w:sz="0" w:space="0" w:color="auto"/>
                <w:bottom w:val="none" w:sz="0" w:space="0" w:color="auto"/>
                <w:right w:val="none" w:sz="0" w:space="0" w:color="auto"/>
              </w:divBdr>
            </w:div>
            <w:div w:id="391388742">
              <w:marLeft w:val="0"/>
              <w:marRight w:val="0"/>
              <w:marTop w:val="0"/>
              <w:marBottom w:val="0"/>
              <w:divBdr>
                <w:top w:val="none" w:sz="0" w:space="0" w:color="auto"/>
                <w:left w:val="none" w:sz="0" w:space="0" w:color="auto"/>
                <w:bottom w:val="none" w:sz="0" w:space="0" w:color="auto"/>
                <w:right w:val="none" w:sz="0" w:space="0" w:color="auto"/>
              </w:divBdr>
            </w:div>
            <w:div w:id="2059238622">
              <w:marLeft w:val="0"/>
              <w:marRight w:val="0"/>
              <w:marTop w:val="0"/>
              <w:marBottom w:val="0"/>
              <w:divBdr>
                <w:top w:val="none" w:sz="0" w:space="0" w:color="auto"/>
                <w:left w:val="none" w:sz="0" w:space="0" w:color="auto"/>
                <w:bottom w:val="none" w:sz="0" w:space="0" w:color="auto"/>
                <w:right w:val="none" w:sz="0" w:space="0" w:color="auto"/>
              </w:divBdr>
            </w:div>
            <w:div w:id="135535460">
              <w:marLeft w:val="0"/>
              <w:marRight w:val="0"/>
              <w:marTop w:val="0"/>
              <w:marBottom w:val="0"/>
              <w:divBdr>
                <w:top w:val="none" w:sz="0" w:space="0" w:color="auto"/>
                <w:left w:val="none" w:sz="0" w:space="0" w:color="auto"/>
                <w:bottom w:val="none" w:sz="0" w:space="0" w:color="auto"/>
                <w:right w:val="none" w:sz="0" w:space="0" w:color="auto"/>
              </w:divBdr>
            </w:div>
            <w:div w:id="1800612973">
              <w:marLeft w:val="0"/>
              <w:marRight w:val="0"/>
              <w:marTop w:val="0"/>
              <w:marBottom w:val="0"/>
              <w:divBdr>
                <w:top w:val="none" w:sz="0" w:space="0" w:color="auto"/>
                <w:left w:val="none" w:sz="0" w:space="0" w:color="auto"/>
                <w:bottom w:val="none" w:sz="0" w:space="0" w:color="auto"/>
                <w:right w:val="none" w:sz="0" w:space="0" w:color="auto"/>
              </w:divBdr>
            </w:div>
            <w:div w:id="1596480691">
              <w:marLeft w:val="0"/>
              <w:marRight w:val="0"/>
              <w:marTop w:val="0"/>
              <w:marBottom w:val="0"/>
              <w:divBdr>
                <w:top w:val="none" w:sz="0" w:space="0" w:color="auto"/>
                <w:left w:val="none" w:sz="0" w:space="0" w:color="auto"/>
                <w:bottom w:val="none" w:sz="0" w:space="0" w:color="auto"/>
                <w:right w:val="none" w:sz="0" w:space="0" w:color="auto"/>
              </w:divBdr>
            </w:div>
            <w:div w:id="1553692304">
              <w:marLeft w:val="0"/>
              <w:marRight w:val="0"/>
              <w:marTop w:val="0"/>
              <w:marBottom w:val="0"/>
              <w:divBdr>
                <w:top w:val="none" w:sz="0" w:space="0" w:color="auto"/>
                <w:left w:val="none" w:sz="0" w:space="0" w:color="auto"/>
                <w:bottom w:val="none" w:sz="0" w:space="0" w:color="auto"/>
                <w:right w:val="none" w:sz="0" w:space="0" w:color="auto"/>
              </w:divBdr>
            </w:div>
            <w:div w:id="224340658">
              <w:marLeft w:val="0"/>
              <w:marRight w:val="0"/>
              <w:marTop w:val="0"/>
              <w:marBottom w:val="0"/>
              <w:divBdr>
                <w:top w:val="none" w:sz="0" w:space="0" w:color="auto"/>
                <w:left w:val="none" w:sz="0" w:space="0" w:color="auto"/>
                <w:bottom w:val="none" w:sz="0" w:space="0" w:color="auto"/>
                <w:right w:val="none" w:sz="0" w:space="0" w:color="auto"/>
              </w:divBdr>
            </w:div>
            <w:div w:id="314459718">
              <w:marLeft w:val="0"/>
              <w:marRight w:val="0"/>
              <w:marTop w:val="0"/>
              <w:marBottom w:val="0"/>
              <w:divBdr>
                <w:top w:val="none" w:sz="0" w:space="0" w:color="auto"/>
                <w:left w:val="none" w:sz="0" w:space="0" w:color="auto"/>
                <w:bottom w:val="none" w:sz="0" w:space="0" w:color="auto"/>
                <w:right w:val="none" w:sz="0" w:space="0" w:color="auto"/>
              </w:divBdr>
            </w:div>
            <w:div w:id="368795857">
              <w:marLeft w:val="0"/>
              <w:marRight w:val="0"/>
              <w:marTop w:val="0"/>
              <w:marBottom w:val="0"/>
              <w:divBdr>
                <w:top w:val="none" w:sz="0" w:space="0" w:color="auto"/>
                <w:left w:val="none" w:sz="0" w:space="0" w:color="auto"/>
                <w:bottom w:val="none" w:sz="0" w:space="0" w:color="auto"/>
                <w:right w:val="none" w:sz="0" w:space="0" w:color="auto"/>
              </w:divBdr>
            </w:div>
            <w:div w:id="1707950458">
              <w:marLeft w:val="0"/>
              <w:marRight w:val="0"/>
              <w:marTop w:val="0"/>
              <w:marBottom w:val="0"/>
              <w:divBdr>
                <w:top w:val="none" w:sz="0" w:space="0" w:color="auto"/>
                <w:left w:val="none" w:sz="0" w:space="0" w:color="auto"/>
                <w:bottom w:val="none" w:sz="0" w:space="0" w:color="auto"/>
                <w:right w:val="none" w:sz="0" w:space="0" w:color="auto"/>
              </w:divBdr>
            </w:div>
            <w:div w:id="35392308">
              <w:marLeft w:val="0"/>
              <w:marRight w:val="0"/>
              <w:marTop w:val="0"/>
              <w:marBottom w:val="0"/>
              <w:divBdr>
                <w:top w:val="none" w:sz="0" w:space="0" w:color="auto"/>
                <w:left w:val="none" w:sz="0" w:space="0" w:color="auto"/>
                <w:bottom w:val="none" w:sz="0" w:space="0" w:color="auto"/>
                <w:right w:val="none" w:sz="0" w:space="0" w:color="auto"/>
              </w:divBdr>
            </w:div>
            <w:div w:id="1687561861">
              <w:marLeft w:val="0"/>
              <w:marRight w:val="0"/>
              <w:marTop w:val="0"/>
              <w:marBottom w:val="0"/>
              <w:divBdr>
                <w:top w:val="none" w:sz="0" w:space="0" w:color="auto"/>
                <w:left w:val="none" w:sz="0" w:space="0" w:color="auto"/>
                <w:bottom w:val="none" w:sz="0" w:space="0" w:color="auto"/>
                <w:right w:val="none" w:sz="0" w:space="0" w:color="auto"/>
              </w:divBdr>
            </w:div>
            <w:div w:id="1079593328">
              <w:marLeft w:val="0"/>
              <w:marRight w:val="0"/>
              <w:marTop w:val="0"/>
              <w:marBottom w:val="0"/>
              <w:divBdr>
                <w:top w:val="none" w:sz="0" w:space="0" w:color="auto"/>
                <w:left w:val="none" w:sz="0" w:space="0" w:color="auto"/>
                <w:bottom w:val="none" w:sz="0" w:space="0" w:color="auto"/>
                <w:right w:val="none" w:sz="0" w:space="0" w:color="auto"/>
              </w:divBdr>
            </w:div>
            <w:div w:id="2124611848">
              <w:marLeft w:val="0"/>
              <w:marRight w:val="0"/>
              <w:marTop w:val="0"/>
              <w:marBottom w:val="0"/>
              <w:divBdr>
                <w:top w:val="none" w:sz="0" w:space="0" w:color="auto"/>
                <w:left w:val="none" w:sz="0" w:space="0" w:color="auto"/>
                <w:bottom w:val="none" w:sz="0" w:space="0" w:color="auto"/>
                <w:right w:val="none" w:sz="0" w:space="0" w:color="auto"/>
              </w:divBdr>
            </w:div>
            <w:div w:id="655766452">
              <w:marLeft w:val="0"/>
              <w:marRight w:val="0"/>
              <w:marTop w:val="0"/>
              <w:marBottom w:val="0"/>
              <w:divBdr>
                <w:top w:val="none" w:sz="0" w:space="0" w:color="auto"/>
                <w:left w:val="none" w:sz="0" w:space="0" w:color="auto"/>
                <w:bottom w:val="none" w:sz="0" w:space="0" w:color="auto"/>
                <w:right w:val="none" w:sz="0" w:space="0" w:color="auto"/>
              </w:divBdr>
            </w:div>
            <w:div w:id="177156198">
              <w:marLeft w:val="0"/>
              <w:marRight w:val="0"/>
              <w:marTop w:val="0"/>
              <w:marBottom w:val="0"/>
              <w:divBdr>
                <w:top w:val="none" w:sz="0" w:space="0" w:color="auto"/>
                <w:left w:val="none" w:sz="0" w:space="0" w:color="auto"/>
                <w:bottom w:val="none" w:sz="0" w:space="0" w:color="auto"/>
                <w:right w:val="none" w:sz="0" w:space="0" w:color="auto"/>
              </w:divBdr>
            </w:div>
            <w:div w:id="1529565605">
              <w:marLeft w:val="0"/>
              <w:marRight w:val="0"/>
              <w:marTop w:val="0"/>
              <w:marBottom w:val="0"/>
              <w:divBdr>
                <w:top w:val="none" w:sz="0" w:space="0" w:color="auto"/>
                <w:left w:val="none" w:sz="0" w:space="0" w:color="auto"/>
                <w:bottom w:val="none" w:sz="0" w:space="0" w:color="auto"/>
                <w:right w:val="none" w:sz="0" w:space="0" w:color="auto"/>
              </w:divBdr>
            </w:div>
            <w:div w:id="1041176115">
              <w:marLeft w:val="0"/>
              <w:marRight w:val="0"/>
              <w:marTop w:val="0"/>
              <w:marBottom w:val="0"/>
              <w:divBdr>
                <w:top w:val="none" w:sz="0" w:space="0" w:color="auto"/>
                <w:left w:val="none" w:sz="0" w:space="0" w:color="auto"/>
                <w:bottom w:val="none" w:sz="0" w:space="0" w:color="auto"/>
                <w:right w:val="none" w:sz="0" w:space="0" w:color="auto"/>
              </w:divBdr>
            </w:div>
            <w:div w:id="646472470">
              <w:marLeft w:val="0"/>
              <w:marRight w:val="0"/>
              <w:marTop w:val="0"/>
              <w:marBottom w:val="0"/>
              <w:divBdr>
                <w:top w:val="none" w:sz="0" w:space="0" w:color="auto"/>
                <w:left w:val="none" w:sz="0" w:space="0" w:color="auto"/>
                <w:bottom w:val="none" w:sz="0" w:space="0" w:color="auto"/>
                <w:right w:val="none" w:sz="0" w:space="0" w:color="auto"/>
              </w:divBdr>
            </w:div>
            <w:div w:id="2061712117">
              <w:marLeft w:val="0"/>
              <w:marRight w:val="0"/>
              <w:marTop w:val="0"/>
              <w:marBottom w:val="0"/>
              <w:divBdr>
                <w:top w:val="none" w:sz="0" w:space="0" w:color="auto"/>
                <w:left w:val="none" w:sz="0" w:space="0" w:color="auto"/>
                <w:bottom w:val="none" w:sz="0" w:space="0" w:color="auto"/>
                <w:right w:val="none" w:sz="0" w:space="0" w:color="auto"/>
              </w:divBdr>
            </w:div>
            <w:div w:id="1797142172">
              <w:marLeft w:val="0"/>
              <w:marRight w:val="0"/>
              <w:marTop w:val="0"/>
              <w:marBottom w:val="0"/>
              <w:divBdr>
                <w:top w:val="none" w:sz="0" w:space="0" w:color="auto"/>
                <w:left w:val="none" w:sz="0" w:space="0" w:color="auto"/>
                <w:bottom w:val="none" w:sz="0" w:space="0" w:color="auto"/>
                <w:right w:val="none" w:sz="0" w:space="0" w:color="auto"/>
              </w:divBdr>
            </w:div>
            <w:div w:id="102846335">
              <w:marLeft w:val="0"/>
              <w:marRight w:val="0"/>
              <w:marTop w:val="0"/>
              <w:marBottom w:val="0"/>
              <w:divBdr>
                <w:top w:val="none" w:sz="0" w:space="0" w:color="auto"/>
                <w:left w:val="none" w:sz="0" w:space="0" w:color="auto"/>
                <w:bottom w:val="none" w:sz="0" w:space="0" w:color="auto"/>
                <w:right w:val="none" w:sz="0" w:space="0" w:color="auto"/>
              </w:divBdr>
            </w:div>
            <w:div w:id="1629319713">
              <w:marLeft w:val="0"/>
              <w:marRight w:val="0"/>
              <w:marTop w:val="0"/>
              <w:marBottom w:val="0"/>
              <w:divBdr>
                <w:top w:val="none" w:sz="0" w:space="0" w:color="auto"/>
                <w:left w:val="none" w:sz="0" w:space="0" w:color="auto"/>
                <w:bottom w:val="none" w:sz="0" w:space="0" w:color="auto"/>
                <w:right w:val="none" w:sz="0" w:space="0" w:color="auto"/>
              </w:divBdr>
            </w:div>
            <w:div w:id="367730305">
              <w:marLeft w:val="0"/>
              <w:marRight w:val="0"/>
              <w:marTop w:val="0"/>
              <w:marBottom w:val="0"/>
              <w:divBdr>
                <w:top w:val="none" w:sz="0" w:space="0" w:color="auto"/>
                <w:left w:val="none" w:sz="0" w:space="0" w:color="auto"/>
                <w:bottom w:val="none" w:sz="0" w:space="0" w:color="auto"/>
                <w:right w:val="none" w:sz="0" w:space="0" w:color="auto"/>
              </w:divBdr>
            </w:div>
            <w:div w:id="1558396226">
              <w:marLeft w:val="0"/>
              <w:marRight w:val="0"/>
              <w:marTop w:val="0"/>
              <w:marBottom w:val="0"/>
              <w:divBdr>
                <w:top w:val="none" w:sz="0" w:space="0" w:color="auto"/>
                <w:left w:val="none" w:sz="0" w:space="0" w:color="auto"/>
                <w:bottom w:val="none" w:sz="0" w:space="0" w:color="auto"/>
                <w:right w:val="none" w:sz="0" w:space="0" w:color="auto"/>
              </w:divBdr>
            </w:div>
            <w:div w:id="734812752">
              <w:marLeft w:val="0"/>
              <w:marRight w:val="0"/>
              <w:marTop w:val="0"/>
              <w:marBottom w:val="0"/>
              <w:divBdr>
                <w:top w:val="none" w:sz="0" w:space="0" w:color="auto"/>
                <w:left w:val="none" w:sz="0" w:space="0" w:color="auto"/>
                <w:bottom w:val="none" w:sz="0" w:space="0" w:color="auto"/>
                <w:right w:val="none" w:sz="0" w:space="0" w:color="auto"/>
              </w:divBdr>
            </w:div>
            <w:div w:id="1092553917">
              <w:marLeft w:val="0"/>
              <w:marRight w:val="0"/>
              <w:marTop w:val="0"/>
              <w:marBottom w:val="0"/>
              <w:divBdr>
                <w:top w:val="none" w:sz="0" w:space="0" w:color="auto"/>
                <w:left w:val="none" w:sz="0" w:space="0" w:color="auto"/>
                <w:bottom w:val="none" w:sz="0" w:space="0" w:color="auto"/>
                <w:right w:val="none" w:sz="0" w:space="0" w:color="auto"/>
              </w:divBdr>
            </w:div>
            <w:div w:id="1137140691">
              <w:marLeft w:val="0"/>
              <w:marRight w:val="0"/>
              <w:marTop w:val="0"/>
              <w:marBottom w:val="0"/>
              <w:divBdr>
                <w:top w:val="none" w:sz="0" w:space="0" w:color="auto"/>
                <w:left w:val="none" w:sz="0" w:space="0" w:color="auto"/>
                <w:bottom w:val="none" w:sz="0" w:space="0" w:color="auto"/>
                <w:right w:val="none" w:sz="0" w:space="0" w:color="auto"/>
              </w:divBdr>
            </w:div>
            <w:div w:id="725957073">
              <w:marLeft w:val="0"/>
              <w:marRight w:val="0"/>
              <w:marTop w:val="0"/>
              <w:marBottom w:val="0"/>
              <w:divBdr>
                <w:top w:val="none" w:sz="0" w:space="0" w:color="auto"/>
                <w:left w:val="none" w:sz="0" w:space="0" w:color="auto"/>
                <w:bottom w:val="none" w:sz="0" w:space="0" w:color="auto"/>
                <w:right w:val="none" w:sz="0" w:space="0" w:color="auto"/>
              </w:divBdr>
            </w:div>
            <w:div w:id="741369235">
              <w:marLeft w:val="0"/>
              <w:marRight w:val="0"/>
              <w:marTop w:val="0"/>
              <w:marBottom w:val="0"/>
              <w:divBdr>
                <w:top w:val="none" w:sz="0" w:space="0" w:color="auto"/>
                <w:left w:val="none" w:sz="0" w:space="0" w:color="auto"/>
                <w:bottom w:val="none" w:sz="0" w:space="0" w:color="auto"/>
                <w:right w:val="none" w:sz="0" w:space="0" w:color="auto"/>
              </w:divBdr>
            </w:div>
            <w:div w:id="1353384916">
              <w:marLeft w:val="0"/>
              <w:marRight w:val="0"/>
              <w:marTop w:val="0"/>
              <w:marBottom w:val="0"/>
              <w:divBdr>
                <w:top w:val="none" w:sz="0" w:space="0" w:color="auto"/>
                <w:left w:val="none" w:sz="0" w:space="0" w:color="auto"/>
                <w:bottom w:val="none" w:sz="0" w:space="0" w:color="auto"/>
                <w:right w:val="none" w:sz="0" w:space="0" w:color="auto"/>
              </w:divBdr>
            </w:div>
            <w:div w:id="1883978591">
              <w:marLeft w:val="0"/>
              <w:marRight w:val="0"/>
              <w:marTop w:val="0"/>
              <w:marBottom w:val="0"/>
              <w:divBdr>
                <w:top w:val="none" w:sz="0" w:space="0" w:color="auto"/>
                <w:left w:val="none" w:sz="0" w:space="0" w:color="auto"/>
                <w:bottom w:val="none" w:sz="0" w:space="0" w:color="auto"/>
                <w:right w:val="none" w:sz="0" w:space="0" w:color="auto"/>
              </w:divBdr>
            </w:div>
            <w:div w:id="1226184360">
              <w:marLeft w:val="0"/>
              <w:marRight w:val="0"/>
              <w:marTop w:val="0"/>
              <w:marBottom w:val="0"/>
              <w:divBdr>
                <w:top w:val="none" w:sz="0" w:space="0" w:color="auto"/>
                <w:left w:val="none" w:sz="0" w:space="0" w:color="auto"/>
                <w:bottom w:val="none" w:sz="0" w:space="0" w:color="auto"/>
                <w:right w:val="none" w:sz="0" w:space="0" w:color="auto"/>
              </w:divBdr>
            </w:div>
            <w:div w:id="662666600">
              <w:marLeft w:val="0"/>
              <w:marRight w:val="0"/>
              <w:marTop w:val="0"/>
              <w:marBottom w:val="0"/>
              <w:divBdr>
                <w:top w:val="none" w:sz="0" w:space="0" w:color="auto"/>
                <w:left w:val="none" w:sz="0" w:space="0" w:color="auto"/>
                <w:bottom w:val="none" w:sz="0" w:space="0" w:color="auto"/>
                <w:right w:val="none" w:sz="0" w:space="0" w:color="auto"/>
              </w:divBdr>
            </w:div>
            <w:div w:id="614680872">
              <w:marLeft w:val="0"/>
              <w:marRight w:val="0"/>
              <w:marTop w:val="0"/>
              <w:marBottom w:val="0"/>
              <w:divBdr>
                <w:top w:val="none" w:sz="0" w:space="0" w:color="auto"/>
                <w:left w:val="none" w:sz="0" w:space="0" w:color="auto"/>
                <w:bottom w:val="none" w:sz="0" w:space="0" w:color="auto"/>
                <w:right w:val="none" w:sz="0" w:space="0" w:color="auto"/>
              </w:divBdr>
            </w:div>
            <w:div w:id="828641195">
              <w:marLeft w:val="0"/>
              <w:marRight w:val="0"/>
              <w:marTop w:val="0"/>
              <w:marBottom w:val="0"/>
              <w:divBdr>
                <w:top w:val="none" w:sz="0" w:space="0" w:color="auto"/>
                <w:left w:val="none" w:sz="0" w:space="0" w:color="auto"/>
                <w:bottom w:val="none" w:sz="0" w:space="0" w:color="auto"/>
                <w:right w:val="none" w:sz="0" w:space="0" w:color="auto"/>
              </w:divBdr>
            </w:div>
            <w:div w:id="210120224">
              <w:marLeft w:val="0"/>
              <w:marRight w:val="0"/>
              <w:marTop w:val="0"/>
              <w:marBottom w:val="0"/>
              <w:divBdr>
                <w:top w:val="none" w:sz="0" w:space="0" w:color="auto"/>
                <w:left w:val="none" w:sz="0" w:space="0" w:color="auto"/>
                <w:bottom w:val="none" w:sz="0" w:space="0" w:color="auto"/>
                <w:right w:val="none" w:sz="0" w:space="0" w:color="auto"/>
              </w:divBdr>
            </w:div>
            <w:div w:id="264925765">
              <w:marLeft w:val="0"/>
              <w:marRight w:val="0"/>
              <w:marTop w:val="0"/>
              <w:marBottom w:val="0"/>
              <w:divBdr>
                <w:top w:val="none" w:sz="0" w:space="0" w:color="auto"/>
                <w:left w:val="none" w:sz="0" w:space="0" w:color="auto"/>
                <w:bottom w:val="none" w:sz="0" w:space="0" w:color="auto"/>
                <w:right w:val="none" w:sz="0" w:space="0" w:color="auto"/>
              </w:divBdr>
            </w:div>
            <w:div w:id="1486898997">
              <w:marLeft w:val="0"/>
              <w:marRight w:val="0"/>
              <w:marTop w:val="0"/>
              <w:marBottom w:val="0"/>
              <w:divBdr>
                <w:top w:val="none" w:sz="0" w:space="0" w:color="auto"/>
                <w:left w:val="none" w:sz="0" w:space="0" w:color="auto"/>
                <w:bottom w:val="none" w:sz="0" w:space="0" w:color="auto"/>
                <w:right w:val="none" w:sz="0" w:space="0" w:color="auto"/>
              </w:divBdr>
            </w:div>
            <w:div w:id="1732920210">
              <w:marLeft w:val="0"/>
              <w:marRight w:val="0"/>
              <w:marTop w:val="0"/>
              <w:marBottom w:val="0"/>
              <w:divBdr>
                <w:top w:val="none" w:sz="0" w:space="0" w:color="auto"/>
                <w:left w:val="none" w:sz="0" w:space="0" w:color="auto"/>
                <w:bottom w:val="none" w:sz="0" w:space="0" w:color="auto"/>
                <w:right w:val="none" w:sz="0" w:space="0" w:color="auto"/>
              </w:divBdr>
            </w:div>
            <w:div w:id="1539858964">
              <w:marLeft w:val="0"/>
              <w:marRight w:val="0"/>
              <w:marTop w:val="0"/>
              <w:marBottom w:val="0"/>
              <w:divBdr>
                <w:top w:val="none" w:sz="0" w:space="0" w:color="auto"/>
                <w:left w:val="none" w:sz="0" w:space="0" w:color="auto"/>
                <w:bottom w:val="none" w:sz="0" w:space="0" w:color="auto"/>
                <w:right w:val="none" w:sz="0" w:space="0" w:color="auto"/>
              </w:divBdr>
            </w:div>
            <w:div w:id="1068922162">
              <w:marLeft w:val="0"/>
              <w:marRight w:val="0"/>
              <w:marTop w:val="0"/>
              <w:marBottom w:val="0"/>
              <w:divBdr>
                <w:top w:val="none" w:sz="0" w:space="0" w:color="auto"/>
                <w:left w:val="none" w:sz="0" w:space="0" w:color="auto"/>
                <w:bottom w:val="none" w:sz="0" w:space="0" w:color="auto"/>
                <w:right w:val="none" w:sz="0" w:space="0" w:color="auto"/>
              </w:divBdr>
            </w:div>
            <w:div w:id="635259844">
              <w:marLeft w:val="0"/>
              <w:marRight w:val="0"/>
              <w:marTop w:val="0"/>
              <w:marBottom w:val="0"/>
              <w:divBdr>
                <w:top w:val="none" w:sz="0" w:space="0" w:color="auto"/>
                <w:left w:val="none" w:sz="0" w:space="0" w:color="auto"/>
                <w:bottom w:val="none" w:sz="0" w:space="0" w:color="auto"/>
                <w:right w:val="none" w:sz="0" w:space="0" w:color="auto"/>
              </w:divBdr>
            </w:div>
            <w:div w:id="1324624559">
              <w:marLeft w:val="0"/>
              <w:marRight w:val="0"/>
              <w:marTop w:val="0"/>
              <w:marBottom w:val="0"/>
              <w:divBdr>
                <w:top w:val="none" w:sz="0" w:space="0" w:color="auto"/>
                <w:left w:val="none" w:sz="0" w:space="0" w:color="auto"/>
                <w:bottom w:val="none" w:sz="0" w:space="0" w:color="auto"/>
                <w:right w:val="none" w:sz="0" w:space="0" w:color="auto"/>
              </w:divBdr>
            </w:div>
            <w:div w:id="372921623">
              <w:marLeft w:val="0"/>
              <w:marRight w:val="0"/>
              <w:marTop w:val="0"/>
              <w:marBottom w:val="0"/>
              <w:divBdr>
                <w:top w:val="none" w:sz="0" w:space="0" w:color="auto"/>
                <w:left w:val="none" w:sz="0" w:space="0" w:color="auto"/>
                <w:bottom w:val="none" w:sz="0" w:space="0" w:color="auto"/>
                <w:right w:val="none" w:sz="0" w:space="0" w:color="auto"/>
              </w:divBdr>
            </w:div>
            <w:div w:id="1881815635">
              <w:marLeft w:val="0"/>
              <w:marRight w:val="0"/>
              <w:marTop w:val="0"/>
              <w:marBottom w:val="0"/>
              <w:divBdr>
                <w:top w:val="none" w:sz="0" w:space="0" w:color="auto"/>
                <w:left w:val="none" w:sz="0" w:space="0" w:color="auto"/>
                <w:bottom w:val="none" w:sz="0" w:space="0" w:color="auto"/>
                <w:right w:val="none" w:sz="0" w:space="0" w:color="auto"/>
              </w:divBdr>
            </w:div>
            <w:div w:id="438184858">
              <w:marLeft w:val="0"/>
              <w:marRight w:val="0"/>
              <w:marTop w:val="0"/>
              <w:marBottom w:val="0"/>
              <w:divBdr>
                <w:top w:val="none" w:sz="0" w:space="0" w:color="auto"/>
                <w:left w:val="none" w:sz="0" w:space="0" w:color="auto"/>
                <w:bottom w:val="none" w:sz="0" w:space="0" w:color="auto"/>
                <w:right w:val="none" w:sz="0" w:space="0" w:color="auto"/>
              </w:divBdr>
            </w:div>
            <w:div w:id="1292513797">
              <w:marLeft w:val="0"/>
              <w:marRight w:val="0"/>
              <w:marTop w:val="0"/>
              <w:marBottom w:val="0"/>
              <w:divBdr>
                <w:top w:val="none" w:sz="0" w:space="0" w:color="auto"/>
                <w:left w:val="none" w:sz="0" w:space="0" w:color="auto"/>
                <w:bottom w:val="none" w:sz="0" w:space="0" w:color="auto"/>
                <w:right w:val="none" w:sz="0" w:space="0" w:color="auto"/>
              </w:divBdr>
            </w:div>
            <w:div w:id="156850964">
              <w:marLeft w:val="0"/>
              <w:marRight w:val="0"/>
              <w:marTop w:val="0"/>
              <w:marBottom w:val="0"/>
              <w:divBdr>
                <w:top w:val="none" w:sz="0" w:space="0" w:color="auto"/>
                <w:left w:val="none" w:sz="0" w:space="0" w:color="auto"/>
                <w:bottom w:val="none" w:sz="0" w:space="0" w:color="auto"/>
                <w:right w:val="none" w:sz="0" w:space="0" w:color="auto"/>
              </w:divBdr>
            </w:div>
            <w:div w:id="690110109">
              <w:marLeft w:val="0"/>
              <w:marRight w:val="0"/>
              <w:marTop w:val="0"/>
              <w:marBottom w:val="0"/>
              <w:divBdr>
                <w:top w:val="none" w:sz="0" w:space="0" w:color="auto"/>
                <w:left w:val="none" w:sz="0" w:space="0" w:color="auto"/>
                <w:bottom w:val="none" w:sz="0" w:space="0" w:color="auto"/>
                <w:right w:val="none" w:sz="0" w:space="0" w:color="auto"/>
              </w:divBdr>
            </w:div>
            <w:div w:id="360713372">
              <w:marLeft w:val="0"/>
              <w:marRight w:val="0"/>
              <w:marTop w:val="0"/>
              <w:marBottom w:val="0"/>
              <w:divBdr>
                <w:top w:val="none" w:sz="0" w:space="0" w:color="auto"/>
                <w:left w:val="none" w:sz="0" w:space="0" w:color="auto"/>
                <w:bottom w:val="none" w:sz="0" w:space="0" w:color="auto"/>
                <w:right w:val="none" w:sz="0" w:space="0" w:color="auto"/>
              </w:divBdr>
            </w:div>
            <w:div w:id="1224756728">
              <w:marLeft w:val="0"/>
              <w:marRight w:val="0"/>
              <w:marTop w:val="0"/>
              <w:marBottom w:val="0"/>
              <w:divBdr>
                <w:top w:val="none" w:sz="0" w:space="0" w:color="auto"/>
                <w:left w:val="none" w:sz="0" w:space="0" w:color="auto"/>
                <w:bottom w:val="none" w:sz="0" w:space="0" w:color="auto"/>
                <w:right w:val="none" w:sz="0" w:space="0" w:color="auto"/>
              </w:divBdr>
            </w:div>
            <w:div w:id="928923173">
              <w:marLeft w:val="0"/>
              <w:marRight w:val="0"/>
              <w:marTop w:val="0"/>
              <w:marBottom w:val="0"/>
              <w:divBdr>
                <w:top w:val="none" w:sz="0" w:space="0" w:color="auto"/>
                <w:left w:val="none" w:sz="0" w:space="0" w:color="auto"/>
                <w:bottom w:val="none" w:sz="0" w:space="0" w:color="auto"/>
                <w:right w:val="none" w:sz="0" w:space="0" w:color="auto"/>
              </w:divBdr>
            </w:div>
            <w:div w:id="847713034">
              <w:marLeft w:val="0"/>
              <w:marRight w:val="0"/>
              <w:marTop w:val="0"/>
              <w:marBottom w:val="0"/>
              <w:divBdr>
                <w:top w:val="none" w:sz="0" w:space="0" w:color="auto"/>
                <w:left w:val="none" w:sz="0" w:space="0" w:color="auto"/>
                <w:bottom w:val="none" w:sz="0" w:space="0" w:color="auto"/>
                <w:right w:val="none" w:sz="0" w:space="0" w:color="auto"/>
              </w:divBdr>
            </w:div>
            <w:div w:id="1916817478">
              <w:marLeft w:val="0"/>
              <w:marRight w:val="0"/>
              <w:marTop w:val="0"/>
              <w:marBottom w:val="0"/>
              <w:divBdr>
                <w:top w:val="none" w:sz="0" w:space="0" w:color="auto"/>
                <w:left w:val="none" w:sz="0" w:space="0" w:color="auto"/>
                <w:bottom w:val="none" w:sz="0" w:space="0" w:color="auto"/>
                <w:right w:val="none" w:sz="0" w:space="0" w:color="auto"/>
              </w:divBdr>
            </w:div>
            <w:div w:id="635381385">
              <w:marLeft w:val="0"/>
              <w:marRight w:val="0"/>
              <w:marTop w:val="0"/>
              <w:marBottom w:val="0"/>
              <w:divBdr>
                <w:top w:val="none" w:sz="0" w:space="0" w:color="auto"/>
                <w:left w:val="none" w:sz="0" w:space="0" w:color="auto"/>
                <w:bottom w:val="none" w:sz="0" w:space="0" w:color="auto"/>
                <w:right w:val="none" w:sz="0" w:space="0" w:color="auto"/>
              </w:divBdr>
            </w:div>
            <w:div w:id="1533612918">
              <w:marLeft w:val="0"/>
              <w:marRight w:val="0"/>
              <w:marTop w:val="0"/>
              <w:marBottom w:val="0"/>
              <w:divBdr>
                <w:top w:val="none" w:sz="0" w:space="0" w:color="auto"/>
                <w:left w:val="none" w:sz="0" w:space="0" w:color="auto"/>
                <w:bottom w:val="none" w:sz="0" w:space="0" w:color="auto"/>
                <w:right w:val="none" w:sz="0" w:space="0" w:color="auto"/>
              </w:divBdr>
            </w:div>
            <w:div w:id="503208678">
              <w:marLeft w:val="0"/>
              <w:marRight w:val="0"/>
              <w:marTop w:val="0"/>
              <w:marBottom w:val="0"/>
              <w:divBdr>
                <w:top w:val="none" w:sz="0" w:space="0" w:color="auto"/>
                <w:left w:val="none" w:sz="0" w:space="0" w:color="auto"/>
                <w:bottom w:val="none" w:sz="0" w:space="0" w:color="auto"/>
                <w:right w:val="none" w:sz="0" w:space="0" w:color="auto"/>
              </w:divBdr>
            </w:div>
            <w:div w:id="1038162915">
              <w:marLeft w:val="0"/>
              <w:marRight w:val="0"/>
              <w:marTop w:val="0"/>
              <w:marBottom w:val="0"/>
              <w:divBdr>
                <w:top w:val="none" w:sz="0" w:space="0" w:color="auto"/>
                <w:left w:val="none" w:sz="0" w:space="0" w:color="auto"/>
                <w:bottom w:val="none" w:sz="0" w:space="0" w:color="auto"/>
                <w:right w:val="none" w:sz="0" w:space="0" w:color="auto"/>
              </w:divBdr>
            </w:div>
            <w:div w:id="1585534797">
              <w:marLeft w:val="0"/>
              <w:marRight w:val="0"/>
              <w:marTop w:val="0"/>
              <w:marBottom w:val="0"/>
              <w:divBdr>
                <w:top w:val="none" w:sz="0" w:space="0" w:color="auto"/>
                <w:left w:val="none" w:sz="0" w:space="0" w:color="auto"/>
                <w:bottom w:val="none" w:sz="0" w:space="0" w:color="auto"/>
                <w:right w:val="none" w:sz="0" w:space="0" w:color="auto"/>
              </w:divBdr>
            </w:div>
            <w:div w:id="1412503854">
              <w:marLeft w:val="0"/>
              <w:marRight w:val="0"/>
              <w:marTop w:val="0"/>
              <w:marBottom w:val="0"/>
              <w:divBdr>
                <w:top w:val="none" w:sz="0" w:space="0" w:color="auto"/>
                <w:left w:val="none" w:sz="0" w:space="0" w:color="auto"/>
                <w:bottom w:val="none" w:sz="0" w:space="0" w:color="auto"/>
                <w:right w:val="none" w:sz="0" w:space="0" w:color="auto"/>
              </w:divBdr>
            </w:div>
            <w:div w:id="29501712">
              <w:marLeft w:val="0"/>
              <w:marRight w:val="0"/>
              <w:marTop w:val="0"/>
              <w:marBottom w:val="0"/>
              <w:divBdr>
                <w:top w:val="none" w:sz="0" w:space="0" w:color="auto"/>
                <w:left w:val="none" w:sz="0" w:space="0" w:color="auto"/>
                <w:bottom w:val="none" w:sz="0" w:space="0" w:color="auto"/>
                <w:right w:val="none" w:sz="0" w:space="0" w:color="auto"/>
              </w:divBdr>
            </w:div>
            <w:div w:id="1519927290">
              <w:marLeft w:val="0"/>
              <w:marRight w:val="0"/>
              <w:marTop w:val="0"/>
              <w:marBottom w:val="0"/>
              <w:divBdr>
                <w:top w:val="none" w:sz="0" w:space="0" w:color="auto"/>
                <w:left w:val="none" w:sz="0" w:space="0" w:color="auto"/>
                <w:bottom w:val="none" w:sz="0" w:space="0" w:color="auto"/>
                <w:right w:val="none" w:sz="0" w:space="0" w:color="auto"/>
              </w:divBdr>
            </w:div>
            <w:div w:id="124004073">
              <w:marLeft w:val="0"/>
              <w:marRight w:val="0"/>
              <w:marTop w:val="0"/>
              <w:marBottom w:val="0"/>
              <w:divBdr>
                <w:top w:val="none" w:sz="0" w:space="0" w:color="auto"/>
                <w:left w:val="none" w:sz="0" w:space="0" w:color="auto"/>
                <w:bottom w:val="none" w:sz="0" w:space="0" w:color="auto"/>
                <w:right w:val="none" w:sz="0" w:space="0" w:color="auto"/>
              </w:divBdr>
            </w:div>
            <w:div w:id="1140422863">
              <w:marLeft w:val="0"/>
              <w:marRight w:val="0"/>
              <w:marTop w:val="0"/>
              <w:marBottom w:val="0"/>
              <w:divBdr>
                <w:top w:val="none" w:sz="0" w:space="0" w:color="auto"/>
                <w:left w:val="none" w:sz="0" w:space="0" w:color="auto"/>
                <w:bottom w:val="none" w:sz="0" w:space="0" w:color="auto"/>
                <w:right w:val="none" w:sz="0" w:space="0" w:color="auto"/>
              </w:divBdr>
            </w:div>
            <w:div w:id="1056901012">
              <w:marLeft w:val="0"/>
              <w:marRight w:val="0"/>
              <w:marTop w:val="0"/>
              <w:marBottom w:val="0"/>
              <w:divBdr>
                <w:top w:val="none" w:sz="0" w:space="0" w:color="auto"/>
                <w:left w:val="none" w:sz="0" w:space="0" w:color="auto"/>
                <w:bottom w:val="none" w:sz="0" w:space="0" w:color="auto"/>
                <w:right w:val="none" w:sz="0" w:space="0" w:color="auto"/>
              </w:divBdr>
            </w:div>
            <w:div w:id="949238068">
              <w:marLeft w:val="0"/>
              <w:marRight w:val="0"/>
              <w:marTop w:val="0"/>
              <w:marBottom w:val="0"/>
              <w:divBdr>
                <w:top w:val="none" w:sz="0" w:space="0" w:color="auto"/>
                <w:left w:val="none" w:sz="0" w:space="0" w:color="auto"/>
                <w:bottom w:val="none" w:sz="0" w:space="0" w:color="auto"/>
                <w:right w:val="none" w:sz="0" w:space="0" w:color="auto"/>
              </w:divBdr>
            </w:div>
            <w:div w:id="4558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55320">
      <w:bodyDiv w:val="1"/>
      <w:marLeft w:val="0"/>
      <w:marRight w:val="0"/>
      <w:marTop w:val="0"/>
      <w:marBottom w:val="0"/>
      <w:divBdr>
        <w:top w:val="none" w:sz="0" w:space="0" w:color="auto"/>
        <w:left w:val="none" w:sz="0" w:space="0" w:color="auto"/>
        <w:bottom w:val="none" w:sz="0" w:space="0" w:color="auto"/>
        <w:right w:val="none" w:sz="0" w:space="0" w:color="auto"/>
      </w:divBdr>
      <w:divsChild>
        <w:div w:id="1110780172">
          <w:marLeft w:val="0"/>
          <w:marRight w:val="0"/>
          <w:marTop w:val="0"/>
          <w:marBottom w:val="0"/>
          <w:divBdr>
            <w:top w:val="none" w:sz="0" w:space="0" w:color="auto"/>
            <w:left w:val="none" w:sz="0" w:space="0" w:color="auto"/>
            <w:bottom w:val="none" w:sz="0" w:space="0" w:color="auto"/>
            <w:right w:val="none" w:sz="0" w:space="0" w:color="auto"/>
          </w:divBdr>
          <w:divsChild>
            <w:div w:id="1518303256">
              <w:marLeft w:val="0"/>
              <w:marRight w:val="0"/>
              <w:marTop w:val="0"/>
              <w:marBottom w:val="0"/>
              <w:divBdr>
                <w:top w:val="none" w:sz="0" w:space="0" w:color="auto"/>
                <w:left w:val="none" w:sz="0" w:space="0" w:color="auto"/>
                <w:bottom w:val="none" w:sz="0" w:space="0" w:color="auto"/>
                <w:right w:val="none" w:sz="0" w:space="0" w:color="auto"/>
              </w:divBdr>
            </w:div>
            <w:div w:id="1759789074">
              <w:marLeft w:val="0"/>
              <w:marRight w:val="0"/>
              <w:marTop w:val="0"/>
              <w:marBottom w:val="0"/>
              <w:divBdr>
                <w:top w:val="none" w:sz="0" w:space="0" w:color="auto"/>
                <w:left w:val="none" w:sz="0" w:space="0" w:color="auto"/>
                <w:bottom w:val="none" w:sz="0" w:space="0" w:color="auto"/>
                <w:right w:val="none" w:sz="0" w:space="0" w:color="auto"/>
              </w:divBdr>
            </w:div>
            <w:div w:id="347146989">
              <w:marLeft w:val="0"/>
              <w:marRight w:val="0"/>
              <w:marTop w:val="0"/>
              <w:marBottom w:val="0"/>
              <w:divBdr>
                <w:top w:val="none" w:sz="0" w:space="0" w:color="auto"/>
                <w:left w:val="none" w:sz="0" w:space="0" w:color="auto"/>
                <w:bottom w:val="none" w:sz="0" w:space="0" w:color="auto"/>
                <w:right w:val="none" w:sz="0" w:space="0" w:color="auto"/>
              </w:divBdr>
            </w:div>
            <w:div w:id="892153752">
              <w:marLeft w:val="0"/>
              <w:marRight w:val="0"/>
              <w:marTop w:val="0"/>
              <w:marBottom w:val="0"/>
              <w:divBdr>
                <w:top w:val="none" w:sz="0" w:space="0" w:color="auto"/>
                <w:left w:val="none" w:sz="0" w:space="0" w:color="auto"/>
                <w:bottom w:val="none" w:sz="0" w:space="0" w:color="auto"/>
                <w:right w:val="none" w:sz="0" w:space="0" w:color="auto"/>
              </w:divBdr>
            </w:div>
            <w:div w:id="2102485253">
              <w:marLeft w:val="0"/>
              <w:marRight w:val="0"/>
              <w:marTop w:val="0"/>
              <w:marBottom w:val="0"/>
              <w:divBdr>
                <w:top w:val="none" w:sz="0" w:space="0" w:color="auto"/>
                <w:left w:val="none" w:sz="0" w:space="0" w:color="auto"/>
                <w:bottom w:val="none" w:sz="0" w:space="0" w:color="auto"/>
                <w:right w:val="none" w:sz="0" w:space="0" w:color="auto"/>
              </w:divBdr>
            </w:div>
            <w:div w:id="785587578">
              <w:marLeft w:val="0"/>
              <w:marRight w:val="0"/>
              <w:marTop w:val="0"/>
              <w:marBottom w:val="0"/>
              <w:divBdr>
                <w:top w:val="none" w:sz="0" w:space="0" w:color="auto"/>
                <w:left w:val="none" w:sz="0" w:space="0" w:color="auto"/>
                <w:bottom w:val="none" w:sz="0" w:space="0" w:color="auto"/>
                <w:right w:val="none" w:sz="0" w:space="0" w:color="auto"/>
              </w:divBdr>
            </w:div>
            <w:div w:id="1579365900">
              <w:marLeft w:val="0"/>
              <w:marRight w:val="0"/>
              <w:marTop w:val="0"/>
              <w:marBottom w:val="0"/>
              <w:divBdr>
                <w:top w:val="none" w:sz="0" w:space="0" w:color="auto"/>
                <w:left w:val="none" w:sz="0" w:space="0" w:color="auto"/>
                <w:bottom w:val="none" w:sz="0" w:space="0" w:color="auto"/>
                <w:right w:val="none" w:sz="0" w:space="0" w:color="auto"/>
              </w:divBdr>
            </w:div>
            <w:div w:id="217908740">
              <w:marLeft w:val="0"/>
              <w:marRight w:val="0"/>
              <w:marTop w:val="0"/>
              <w:marBottom w:val="0"/>
              <w:divBdr>
                <w:top w:val="none" w:sz="0" w:space="0" w:color="auto"/>
                <w:left w:val="none" w:sz="0" w:space="0" w:color="auto"/>
                <w:bottom w:val="none" w:sz="0" w:space="0" w:color="auto"/>
                <w:right w:val="none" w:sz="0" w:space="0" w:color="auto"/>
              </w:divBdr>
            </w:div>
            <w:div w:id="1501235460">
              <w:marLeft w:val="0"/>
              <w:marRight w:val="0"/>
              <w:marTop w:val="0"/>
              <w:marBottom w:val="0"/>
              <w:divBdr>
                <w:top w:val="none" w:sz="0" w:space="0" w:color="auto"/>
                <w:left w:val="none" w:sz="0" w:space="0" w:color="auto"/>
                <w:bottom w:val="none" w:sz="0" w:space="0" w:color="auto"/>
                <w:right w:val="none" w:sz="0" w:space="0" w:color="auto"/>
              </w:divBdr>
            </w:div>
            <w:div w:id="18838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3184">
      <w:bodyDiv w:val="1"/>
      <w:marLeft w:val="0"/>
      <w:marRight w:val="0"/>
      <w:marTop w:val="0"/>
      <w:marBottom w:val="0"/>
      <w:divBdr>
        <w:top w:val="none" w:sz="0" w:space="0" w:color="auto"/>
        <w:left w:val="none" w:sz="0" w:space="0" w:color="auto"/>
        <w:bottom w:val="none" w:sz="0" w:space="0" w:color="auto"/>
        <w:right w:val="none" w:sz="0" w:space="0" w:color="auto"/>
      </w:divBdr>
      <w:divsChild>
        <w:div w:id="1250966401">
          <w:marLeft w:val="0"/>
          <w:marRight w:val="0"/>
          <w:marTop w:val="0"/>
          <w:marBottom w:val="0"/>
          <w:divBdr>
            <w:top w:val="none" w:sz="0" w:space="0" w:color="auto"/>
            <w:left w:val="none" w:sz="0" w:space="0" w:color="auto"/>
            <w:bottom w:val="none" w:sz="0" w:space="0" w:color="auto"/>
            <w:right w:val="none" w:sz="0" w:space="0" w:color="auto"/>
          </w:divBdr>
          <w:divsChild>
            <w:div w:id="1739742887">
              <w:marLeft w:val="0"/>
              <w:marRight w:val="0"/>
              <w:marTop w:val="0"/>
              <w:marBottom w:val="0"/>
              <w:divBdr>
                <w:top w:val="none" w:sz="0" w:space="0" w:color="auto"/>
                <w:left w:val="none" w:sz="0" w:space="0" w:color="auto"/>
                <w:bottom w:val="none" w:sz="0" w:space="0" w:color="auto"/>
                <w:right w:val="none" w:sz="0" w:space="0" w:color="auto"/>
              </w:divBdr>
            </w:div>
            <w:div w:id="1452431798">
              <w:marLeft w:val="0"/>
              <w:marRight w:val="0"/>
              <w:marTop w:val="0"/>
              <w:marBottom w:val="0"/>
              <w:divBdr>
                <w:top w:val="none" w:sz="0" w:space="0" w:color="auto"/>
                <w:left w:val="none" w:sz="0" w:space="0" w:color="auto"/>
                <w:bottom w:val="none" w:sz="0" w:space="0" w:color="auto"/>
                <w:right w:val="none" w:sz="0" w:space="0" w:color="auto"/>
              </w:divBdr>
            </w:div>
            <w:div w:id="880442464">
              <w:marLeft w:val="0"/>
              <w:marRight w:val="0"/>
              <w:marTop w:val="0"/>
              <w:marBottom w:val="0"/>
              <w:divBdr>
                <w:top w:val="none" w:sz="0" w:space="0" w:color="auto"/>
                <w:left w:val="none" w:sz="0" w:space="0" w:color="auto"/>
                <w:bottom w:val="none" w:sz="0" w:space="0" w:color="auto"/>
                <w:right w:val="none" w:sz="0" w:space="0" w:color="auto"/>
              </w:divBdr>
            </w:div>
            <w:div w:id="381558959">
              <w:marLeft w:val="0"/>
              <w:marRight w:val="0"/>
              <w:marTop w:val="0"/>
              <w:marBottom w:val="0"/>
              <w:divBdr>
                <w:top w:val="none" w:sz="0" w:space="0" w:color="auto"/>
                <w:left w:val="none" w:sz="0" w:space="0" w:color="auto"/>
                <w:bottom w:val="none" w:sz="0" w:space="0" w:color="auto"/>
                <w:right w:val="none" w:sz="0" w:space="0" w:color="auto"/>
              </w:divBdr>
            </w:div>
            <w:div w:id="1612472218">
              <w:marLeft w:val="0"/>
              <w:marRight w:val="0"/>
              <w:marTop w:val="0"/>
              <w:marBottom w:val="0"/>
              <w:divBdr>
                <w:top w:val="none" w:sz="0" w:space="0" w:color="auto"/>
                <w:left w:val="none" w:sz="0" w:space="0" w:color="auto"/>
                <w:bottom w:val="none" w:sz="0" w:space="0" w:color="auto"/>
                <w:right w:val="none" w:sz="0" w:space="0" w:color="auto"/>
              </w:divBdr>
            </w:div>
            <w:div w:id="773591463">
              <w:marLeft w:val="0"/>
              <w:marRight w:val="0"/>
              <w:marTop w:val="0"/>
              <w:marBottom w:val="0"/>
              <w:divBdr>
                <w:top w:val="none" w:sz="0" w:space="0" w:color="auto"/>
                <w:left w:val="none" w:sz="0" w:space="0" w:color="auto"/>
                <w:bottom w:val="none" w:sz="0" w:space="0" w:color="auto"/>
                <w:right w:val="none" w:sz="0" w:space="0" w:color="auto"/>
              </w:divBdr>
            </w:div>
            <w:div w:id="1130168425">
              <w:marLeft w:val="0"/>
              <w:marRight w:val="0"/>
              <w:marTop w:val="0"/>
              <w:marBottom w:val="0"/>
              <w:divBdr>
                <w:top w:val="none" w:sz="0" w:space="0" w:color="auto"/>
                <w:left w:val="none" w:sz="0" w:space="0" w:color="auto"/>
                <w:bottom w:val="none" w:sz="0" w:space="0" w:color="auto"/>
                <w:right w:val="none" w:sz="0" w:space="0" w:color="auto"/>
              </w:divBdr>
            </w:div>
            <w:div w:id="1353915488">
              <w:marLeft w:val="0"/>
              <w:marRight w:val="0"/>
              <w:marTop w:val="0"/>
              <w:marBottom w:val="0"/>
              <w:divBdr>
                <w:top w:val="none" w:sz="0" w:space="0" w:color="auto"/>
                <w:left w:val="none" w:sz="0" w:space="0" w:color="auto"/>
                <w:bottom w:val="none" w:sz="0" w:space="0" w:color="auto"/>
                <w:right w:val="none" w:sz="0" w:space="0" w:color="auto"/>
              </w:divBdr>
            </w:div>
            <w:div w:id="352655916">
              <w:marLeft w:val="0"/>
              <w:marRight w:val="0"/>
              <w:marTop w:val="0"/>
              <w:marBottom w:val="0"/>
              <w:divBdr>
                <w:top w:val="none" w:sz="0" w:space="0" w:color="auto"/>
                <w:left w:val="none" w:sz="0" w:space="0" w:color="auto"/>
                <w:bottom w:val="none" w:sz="0" w:space="0" w:color="auto"/>
                <w:right w:val="none" w:sz="0" w:space="0" w:color="auto"/>
              </w:divBdr>
            </w:div>
            <w:div w:id="2361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457">
      <w:bodyDiv w:val="1"/>
      <w:marLeft w:val="0"/>
      <w:marRight w:val="0"/>
      <w:marTop w:val="0"/>
      <w:marBottom w:val="0"/>
      <w:divBdr>
        <w:top w:val="none" w:sz="0" w:space="0" w:color="auto"/>
        <w:left w:val="none" w:sz="0" w:space="0" w:color="auto"/>
        <w:bottom w:val="none" w:sz="0" w:space="0" w:color="auto"/>
        <w:right w:val="none" w:sz="0" w:space="0" w:color="auto"/>
      </w:divBdr>
      <w:divsChild>
        <w:div w:id="598217368">
          <w:marLeft w:val="0"/>
          <w:marRight w:val="0"/>
          <w:marTop w:val="0"/>
          <w:marBottom w:val="0"/>
          <w:divBdr>
            <w:top w:val="none" w:sz="0" w:space="0" w:color="auto"/>
            <w:left w:val="none" w:sz="0" w:space="0" w:color="auto"/>
            <w:bottom w:val="none" w:sz="0" w:space="0" w:color="auto"/>
            <w:right w:val="none" w:sz="0" w:space="0" w:color="auto"/>
          </w:divBdr>
          <w:divsChild>
            <w:div w:id="1087775675">
              <w:marLeft w:val="0"/>
              <w:marRight w:val="0"/>
              <w:marTop w:val="0"/>
              <w:marBottom w:val="0"/>
              <w:divBdr>
                <w:top w:val="none" w:sz="0" w:space="0" w:color="auto"/>
                <w:left w:val="none" w:sz="0" w:space="0" w:color="auto"/>
                <w:bottom w:val="none" w:sz="0" w:space="0" w:color="auto"/>
                <w:right w:val="none" w:sz="0" w:space="0" w:color="auto"/>
              </w:divBdr>
            </w:div>
            <w:div w:id="1086415952">
              <w:marLeft w:val="0"/>
              <w:marRight w:val="0"/>
              <w:marTop w:val="0"/>
              <w:marBottom w:val="0"/>
              <w:divBdr>
                <w:top w:val="none" w:sz="0" w:space="0" w:color="auto"/>
                <w:left w:val="none" w:sz="0" w:space="0" w:color="auto"/>
                <w:bottom w:val="none" w:sz="0" w:space="0" w:color="auto"/>
                <w:right w:val="none" w:sz="0" w:space="0" w:color="auto"/>
              </w:divBdr>
            </w:div>
            <w:div w:id="1762681886">
              <w:marLeft w:val="0"/>
              <w:marRight w:val="0"/>
              <w:marTop w:val="0"/>
              <w:marBottom w:val="0"/>
              <w:divBdr>
                <w:top w:val="none" w:sz="0" w:space="0" w:color="auto"/>
                <w:left w:val="none" w:sz="0" w:space="0" w:color="auto"/>
                <w:bottom w:val="none" w:sz="0" w:space="0" w:color="auto"/>
                <w:right w:val="none" w:sz="0" w:space="0" w:color="auto"/>
              </w:divBdr>
            </w:div>
            <w:div w:id="140773486">
              <w:marLeft w:val="0"/>
              <w:marRight w:val="0"/>
              <w:marTop w:val="0"/>
              <w:marBottom w:val="0"/>
              <w:divBdr>
                <w:top w:val="none" w:sz="0" w:space="0" w:color="auto"/>
                <w:left w:val="none" w:sz="0" w:space="0" w:color="auto"/>
                <w:bottom w:val="none" w:sz="0" w:space="0" w:color="auto"/>
                <w:right w:val="none" w:sz="0" w:space="0" w:color="auto"/>
              </w:divBdr>
            </w:div>
            <w:div w:id="1853102248">
              <w:marLeft w:val="0"/>
              <w:marRight w:val="0"/>
              <w:marTop w:val="0"/>
              <w:marBottom w:val="0"/>
              <w:divBdr>
                <w:top w:val="none" w:sz="0" w:space="0" w:color="auto"/>
                <w:left w:val="none" w:sz="0" w:space="0" w:color="auto"/>
                <w:bottom w:val="none" w:sz="0" w:space="0" w:color="auto"/>
                <w:right w:val="none" w:sz="0" w:space="0" w:color="auto"/>
              </w:divBdr>
            </w:div>
            <w:div w:id="2017804669">
              <w:marLeft w:val="0"/>
              <w:marRight w:val="0"/>
              <w:marTop w:val="0"/>
              <w:marBottom w:val="0"/>
              <w:divBdr>
                <w:top w:val="none" w:sz="0" w:space="0" w:color="auto"/>
                <w:left w:val="none" w:sz="0" w:space="0" w:color="auto"/>
                <w:bottom w:val="none" w:sz="0" w:space="0" w:color="auto"/>
                <w:right w:val="none" w:sz="0" w:space="0" w:color="auto"/>
              </w:divBdr>
            </w:div>
            <w:div w:id="2009357813">
              <w:marLeft w:val="0"/>
              <w:marRight w:val="0"/>
              <w:marTop w:val="0"/>
              <w:marBottom w:val="0"/>
              <w:divBdr>
                <w:top w:val="none" w:sz="0" w:space="0" w:color="auto"/>
                <w:left w:val="none" w:sz="0" w:space="0" w:color="auto"/>
                <w:bottom w:val="none" w:sz="0" w:space="0" w:color="auto"/>
                <w:right w:val="none" w:sz="0" w:space="0" w:color="auto"/>
              </w:divBdr>
            </w:div>
            <w:div w:id="604962875">
              <w:marLeft w:val="0"/>
              <w:marRight w:val="0"/>
              <w:marTop w:val="0"/>
              <w:marBottom w:val="0"/>
              <w:divBdr>
                <w:top w:val="none" w:sz="0" w:space="0" w:color="auto"/>
                <w:left w:val="none" w:sz="0" w:space="0" w:color="auto"/>
                <w:bottom w:val="none" w:sz="0" w:space="0" w:color="auto"/>
                <w:right w:val="none" w:sz="0" w:space="0" w:color="auto"/>
              </w:divBdr>
            </w:div>
            <w:div w:id="1531989247">
              <w:marLeft w:val="0"/>
              <w:marRight w:val="0"/>
              <w:marTop w:val="0"/>
              <w:marBottom w:val="0"/>
              <w:divBdr>
                <w:top w:val="none" w:sz="0" w:space="0" w:color="auto"/>
                <w:left w:val="none" w:sz="0" w:space="0" w:color="auto"/>
                <w:bottom w:val="none" w:sz="0" w:space="0" w:color="auto"/>
                <w:right w:val="none" w:sz="0" w:space="0" w:color="auto"/>
              </w:divBdr>
            </w:div>
            <w:div w:id="2009215222">
              <w:marLeft w:val="0"/>
              <w:marRight w:val="0"/>
              <w:marTop w:val="0"/>
              <w:marBottom w:val="0"/>
              <w:divBdr>
                <w:top w:val="none" w:sz="0" w:space="0" w:color="auto"/>
                <w:left w:val="none" w:sz="0" w:space="0" w:color="auto"/>
                <w:bottom w:val="none" w:sz="0" w:space="0" w:color="auto"/>
                <w:right w:val="none" w:sz="0" w:space="0" w:color="auto"/>
              </w:divBdr>
            </w:div>
            <w:div w:id="1905021135">
              <w:marLeft w:val="0"/>
              <w:marRight w:val="0"/>
              <w:marTop w:val="0"/>
              <w:marBottom w:val="0"/>
              <w:divBdr>
                <w:top w:val="none" w:sz="0" w:space="0" w:color="auto"/>
                <w:left w:val="none" w:sz="0" w:space="0" w:color="auto"/>
                <w:bottom w:val="none" w:sz="0" w:space="0" w:color="auto"/>
                <w:right w:val="none" w:sz="0" w:space="0" w:color="auto"/>
              </w:divBdr>
            </w:div>
            <w:div w:id="743068468">
              <w:marLeft w:val="0"/>
              <w:marRight w:val="0"/>
              <w:marTop w:val="0"/>
              <w:marBottom w:val="0"/>
              <w:divBdr>
                <w:top w:val="none" w:sz="0" w:space="0" w:color="auto"/>
                <w:left w:val="none" w:sz="0" w:space="0" w:color="auto"/>
                <w:bottom w:val="none" w:sz="0" w:space="0" w:color="auto"/>
                <w:right w:val="none" w:sz="0" w:space="0" w:color="auto"/>
              </w:divBdr>
            </w:div>
            <w:div w:id="600187886">
              <w:marLeft w:val="0"/>
              <w:marRight w:val="0"/>
              <w:marTop w:val="0"/>
              <w:marBottom w:val="0"/>
              <w:divBdr>
                <w:top w:val="none" w:sz="0" w:space="0" w:color="auto"/>
                <w:left w:val="none" w:sz="0" w:space="0" w:color="auto"/>
                <w:bottom w:val="none" w:sz="0" w:space="0" w:color="auto"/>
                <w:right w:val="none" w:sz="0" w:space="0" w:color="auto"/>
              </w:divBdr>
            </w:div>
            <w:div w:id="1904170036">
              <w:marLeft w:val="0"/>
              <w:marRight w:val="0"/>
              <w:marTop w:val="0"/>
              <w:marBottom w:val="0"/>
              <w:divBdr>
                <w:top w:val="none" w:sz="0" w:space="0" w:color="auto"/>
                <w:left w:val="none" w:sz="0" w:space="0" w:color="auto"/>
                <w:bottom w:val="none" w:sz="0" w:space="0" w:color="auto"/>
                <w:right w:val="none" w:sz="0" w:space="0" w:color="auto"/>
              </w:divBdr>
            </w:div>
            <w:div w:id="1969966340">
              <w:marLeft w:val="0"/>
              <w:marRight w:val="0"/>
              <w:marTop w:val="0"/>
              <w:marBottom w:val="0"/>
              <w:divBdr>
                <w:top w:val="none" w:sz="0" w:space="0" w:color="auto"/>
                <w:left w:val="none" w:sz="0" w:space="0" w:color="auto"/>
                <w:bottom w:val="none" w:sz="0" w:space="0" w:color="auto"/>
                <w:right w:val="none" w:sz="0" w:space="0" w:color="auto"/>
              </w:divBdr>
            </w:div>
            <w:div w:id="978874859">
              <w:marLeft w:val="0"/>
              <w:marRight w:val="0"/>
              <w:marTop w:val="0"/>
              <w:marBottom w:val="0"/>
              <w:divBdr>
                <w:top w:val="none" w:sz="0" w:space="0" w:color="auto"/>
                <w:left w:val="none" w:sz="0" w:space="0" w:color="auto"/>
                <w:bottom w:val="none" w:sz="0" w:space="0" w:color="auto"/>
                <w:right w:val="none" w:sz="0" w:space="0" w:color="auto"/>
              </w:divBdr>
            </w:div>
            <w:div w:id="1810634030">
              <w:marLeft w:val="0"/>
              <w:marRight w:val="0"/>
              <w:marTop w:val="0"/>
              <w:marBottom w:val="0"/>
              <w:divBdr>
                <w:top w:val="none" w:sz="0" w:space="0" w:color="auto"/>
                <w:left w:val="none" w:sz="0" w:space="0" w:color="auto"/>
                <w:bottom w:val="none" w:sz="0" w:space="0" w:color="auto"/>
                <w:right w:val="none" w:sz="0" w:space="0" w:color="auto"/>
              </w:divBdr>
            </w:div>
            <w:div w:id="173807084">
              <w:marLeft w:val="0"/>
              <w:marRight w:val="0"/>
              <w:marTop w:val="0"/>
              <w:marBottom w:val="0"/>
              <w:divBdr>
                <w:top w:val="none" w:sz="0" w:space="0" w:color="auto"/>
                <w:left w:val="none" w:sz="0" w:space="0" w:color="auto"/>
                <w:bottom w:val="none" w:sz="0" w:space="0" w:color="auto"/>
                <w:right w:val="none" w:sz="0" w:space="0" w:color="auto"/>
              </w:divBdr>
            </w:div>
            <w:div w:id="2097945587">
              <w:marLeft w:val="0"/>
              <w:marRight w:val="0"/>
              <w:marTop w:val="0"/>
              <w:marBottom w:val="0"/>
              <w:divBdr>
                <w:top w:val="none" w:sz="0" w:space="0" w:color="auto"/>
                <w:left w:val="none" w:sz="0" w:space="0" w:color="auto"/>
                <w:bottom w:val="none" w:sz="0" w:space="0" w:color="auto"/>
                <w:right w:val="none" w:sz="0" w:space="0" w:color="auto"/>
              </w:divBdr>
            </w:div>
            <w:div w:id="1325888680">
              <w:marLeft w:val="0"/>
              <w:marRight w:val="0"/>
              <w:marTop w:val="0"/>
              <w:marBottom w:val="0"/>
              <w:divBdr>
                <w:top w:val="none" w:sz="0" w:space="0" w:color="auto"/>
                <w:left w:val="none" w:sz="0" w:space="0" w:color="auto"/>
                <w:bottom w:val="none" w:sz="0" w:space="0" w:color="auto"/>
                <w:right w:val="none" w:sz="0" w:space="0" w:color="auto"/>
              </w:divBdr>
            </w:div>
            <w:div w:id="62217888">
              <w:marLeft w:val="0"/>
              <w:marRight w:val="0"/>
              <w:marTop w:val="0"/>
              <w:marBottom w:val="0"/>
              <w:divBdr>
                <w:top w:val="none" w:sz="0" w:space="0" w:color="auto"/>
                <w:left w:val="none" w:sz="0" w:space="0" w:color="auto"/>
                <w:bottom w:val="none" w:sz="0" w:space="0" w:color="auto"/>
                <w:right w:val="none" w:sz="0" w:space="0" w:color="auto"/>
              </w:divBdr>
            </w:div>
            <w:div w:id="971329387">
              <w:marLeft w:val="0"/>
              <w:marRight w:val="0"/>
              <w:marTop w:val="0"/>
              <w:marBottom w:val="0"/>
              <w:divBdr>
                <w:top w:val="none" w:sz="0" w:space="0" w:color="auto"/>
                <w:left w:val="none" w:sz="0" w:space="0" w:color="auto"/>
                <w:bottom w:val="none" w:sz="0" w:space="0" w:color="auto"/>
                <w:right w:val="none" w:sz="0" w:space="0" w:color="auto"/>
              </w:divBdr>
            </w:div>
            <w:div w:id="1803695701">
              <w:marLeft w:val="0"/>
              <w:marRight w:val="0"/>
              <w:marTop w:val="0"/>
              <w:marBottom w:val="0"/>
              <w:divBdr>
                <w:top w:val="none" w:sz="0" w:space="0" w:color="auto"/>
                <w:left w:val="none" w:sz="0" w:space="0" w:color="auto"/>
                <w:bottom w:val="none" w:sz="0" w:space="0" w:color="auto"/>
                <w:right w:val="none" w:sz="0" w:space="0" w:color="auto"/>
              </w:divBdr>
            </w:div>
            <w:div w:id="34232378">
              <w:marLeft w:val="0"/>
              <w:marRight w:val="0"/>
              <w:marTop w:val="0"/>
              <w:marBottom w:val="0"/>
              <w:divBdr>
                <w:top w:val="none" w:sz="0" w:space="0" w:color="auto"/>
                <w:left w:val="none" w:sz="0" w:space="0" w:color="auto"/>
                <w:bottom w:val="none" w:sz="0" w:space="0" w:color="auto"/>
                <w:right w:val="none" w:sz="0" w:space="0" w:color="auto"/>
              </w:divBdr>
            </w:div>
            <w:div w:id="1218780143">
              <w:marLeft w:val="0"/>
              <w:marRight w:val="0"/>
              <w:marTop w:val="0"/>
              <w:marBottom w:val="0"/>
              <w:divBdr>
                <w:top w:val="none" w:sz="0" w:space="0" w:color="auto"/>
                <w:left w:val="none" w:sz="0" w:space="0" w:color="auto"/>
                <w:bottom w:val="none" w:sz="0" w:space="0" w:color="auto"/>
                <w:right w:val="none" w:sz="0" w:space="0" w:color="auto"/>
              </w:divBdr>
            </w:div>
            <w:div w:id="7355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03504">
      <w:bodyDiv w:val="1"/>
      <w:marLeft w:val="0"/>
      <w:marRight w:val="0"/>
      <w:marTop w:val="0"/>
      <w:marBottom w:val="0"/>
      <w:divBdr>
        <w:top w:val="none" w:sz="0" w:space="0" w:color="auto"/>
        <w:left w:val="none" w:sz="0" w:space="0" w:color="auto"/>
        <w:bottom w:val="none" w:sz="0" w:space="0" w:color="auto"/>
        <w:right w:val="none" w:sz="0" w:space="0" w:color="auto"/>
      </w:divBdr>
      <w:divsChild>
        <w:div w:id="415057470">
          <w:marLeft w:val="0"/>
          <w:marRight w:val="0"/>
          <w:marTop w:val="0"/>
          <w:marBottom w:val="0"/>
          <w:divBdr>
            <w:top w:val="none" w:sz="0" w:space="0" w:color="auto"/>
            <w:left w:val="none" w:sz="0" w:space="0" w:color="auto"/>
            <w:bottom w:val="none" w:sz="0" w:space="0" w:color="auto"/>
            <w:right w:val="none" w:sz="0" w:space="0" w:color="auto"/>
          </w:divBdr>
          <w:divsChild>
            <w:div w:id="597300959">
              <w:marLeft w:val="0"/>
              <w:marRight w:val="0"/>
              <w:marTop w:val="0"/>
              <w:marBottom w:val="0"/>
              <w:divBdr>
                <w:top w:val="none" w:sz="0" w:space="0" w:color="auto"/>
                <w:left w:val="none" w:sz="0" w:space="0" w:color="auto"/>
                <w:bottom w:val="none" w:sz="0" w:space="0" w:color="auto"/>
                <w:right w:val="none" w:sz="0" w:space="0" w:color="auto"/>
              </w:divBdr>
            </w:div>
            <w:div w:id="1958830283">
              <w:marLeft w:val="0"/>
              <w:marRight w:val="0"/>
              <w:marTop w:val="0"/>
              <w:marBottom w:val="0"/>
              <w:divBdr>
                <w:top w:val="none" w:sz="0" w:space="0" w:color="auto"/>
                <w:left w:val="none" w:sz="0" w:space="0" w:color="auto"/>
                <w:bottom w:val="none" w:sz="0" w:space="0" w:color="auto"/>
                <w:right w:val="none" w:sz="0" w:space="0" w:color="auto"/>
              </w:divBdr>
            </w:div>
            <w:div w:id="60254975">
              <w:marLeft w:val="0"/>
              <w:marRight w:val="0"/>
              <w:marTop w:val="0"/>
              <w:marBottom w:val="0"/>
              <w:divBdr>
                <w:top w:val="none" w:sz="0" w:space="0" w:color="auto"/>
                <w:left w:val="none" w:sz="0" w:space="0" w:color="auto"/>
                <w:bottom w:val="none" w:sz="0" w:space="0" w:color="auto"/>
                <w:right w:val="none" w:sz="0" w:space="0" w:color="auto"/>
              </w:divBdr>
            </w:div>
            <w:div w:id="1543983837">
              <w:marLeft w:val="0"/>
              <w:marRight w:val="0"/>
              <w:marTop w:val="0"/>
              <w:marBottom w:val="0"/>
              <w:divBdr>
                <w:top w:val="none" w:sz="0" w:space="0" w:color="auto"/>
                <w:left w:val="none" w:sz="0" w:space="0" w:color="auto"/>
                <w:bottom w:val="none" w:sz="0" w:space="0" w:color="auto"/>
                <w:right w:val="none" w:sz="0" w:space="0" w:color="auto"/>
              </w:divBdr>
            </w:div>
            <w:div w:id="388386607">
              <w:marLeft w:val="0"/>
              <w:marRight w:val="0"/>
              <w:marTop w:val="0"/>
              <w:marBottom w:val="0"/>
              <w:divBdr>
                <w:top w:val="none" w:sz="0" w:space="0" w:color="auto"/>
                <w:left w:val="none" w:sz="0" w:space="0" w:color="auto"/>
                <w:bottom w:val="none" w:sz="0" w:space="0" w:color="auto"/>
                <w:right w:val="none" w:sz="0" w:space="0" w:color="auto"/>
              </w:divBdr>
            </w:div>
            <w:div w:id="1797796194">
              <w:marLeft w:val="0"/>
              <w:marRight w:val="0"/>
              <w:marTop w:val="0"/>
              <w:marBottom w:val="0"/>
              <w:divBdr>
                <w:top w:val="none" w:sz="0" w:space="0" w:color="auto"/>
                <w:left w:val="none" w:sz="0" w:space="0" w:color="auto"/>
                <w:bottom w:val="none" w:sz="0" w:space="0" w:color="auto"/>
                <w:right w:val="none" w:sz="0" w:space="0" w:color="auto"/>
              </w:divBdr>
            </w:div>
            <w:div w:id="67311411">
              <w:marLeft w:val="0"/>
              <w:marRight w:val="0"/>
              <w:marTop w:val="0"/>
              <w:marBottom w:val="0"/>
              <w:divBdr>
                <w:top w:val="none" w:sz="0" w:space="0" w:color="auto"/>
                <w:left w:val="none" w:sz="0" w:space="0" w:color="auto"/>
                <w:bottom w:val="none" w:sz="0" w:space="0" w:color="auto"/>
                <w:right w:val="none" w:sz="0" w:space="0" w:color="auto"/>
              </w:divBdr>
            </w:div>
            <w:div w:id="2091340756">
              <w:marLeft w:val="0"/>
              <w:marRight w:val="0"/>
              <w:marTop w:val="0"/>
              <w:marBottom w:val="0"/>
              <w:divBdr>
                <w:top w:val="none" w:sz="0" w:space="0" w:color="auto"/>
                <w:left w:val="none" w:sz="0" w:space="0" w:color="auto"/>
                <w:bottom w:val="none" w:sz="0" w:space="0" w:color="auto"/>
                <w:right w:val="none" w:sz="0" w:space="0" w:color="auto"/>
              </w:divBdr>
            </w:div>
            <w:div w:id="2104035236">
              <w:marLeft w:val="0"/>
              <w:marRight w:val="0"/>
              <w:marTop w:val="0"/>
              <w:marBottom w:val="0"/>
              <w:divBdr>
                <w:top w:val="none" w:sz="0" w:space="0" w:color="auto"/>
                <w:left w:val="none" w:sz="0" w:space="0" w:color="auto"/>
                <w:bottom w:val="none" w:sz="0" w:space="0" w:color="auto"/>
                <w:right w:val="none" w:sz="0" w:space="0" w:color="auto"/>
              </w:divBdr>
            </w:div>
            <w:div w:id="682978023">
              <w:marLeft w:val="0"/>
              <w:marRight w:val="0"/>
              <w:marTop w:val="0"/>
              <w:marBottom w:val="0"/>
              <w:divBdr>
                <w:top w:val="none" w:sz="0" w:space="0" w:color="auto"/>
                <w:left w:val="none" w:sz="0" w:space="0" w:color="auto"/>
                <w:bottom w:val="none" w:sz="0" w:space="0" w:color="auto"/>
                <w:right w:val="none" w:sz="0" w:space="0" w:color="auto"/>
              </w:divBdr>
            </w:div>
            <w:div w:id="1517309571">
              <w:marLeft w:val="0"/>
              <w:marRight w:val="0"/>
              <w:marTop w:val="0"/>
              <w:marBottom w:val="0"/>
              <w:divBdr>
                <w:top w:val="none" w:sz="0" w:space="0" w:color="auto"/>
                <w:left w:val="none" w:sz="0" w:space="0" w:color="auto"/>
                <w:bottom w:val="none" w:sz="0" w:space="0" w:color="auto"/>
                <w:right w:val="none" w:sz="0" w:space="0" w:color="auto"/>
              </w:divBdr>
            </w:div>
            <w:div w:id="435371404">
              <w:marLeft w:val="0"/>
              <w:marRight w:val="0"/>
              <w:marTop w:val="0"/>
              <w:marBottom w:val="0"/>
              <w:divBdr>
                <w:top w:val="none" w:sz="0" w:space="0" w:color="auto"/>
                <w:left w:val="none" w:sz="0" w:space="0" w:color="auto"/>
                <w:bottom w:val="none" w:sz="0" w:space="0" w:color="auto"/>
                <w:right w:val="none" w:sz="0" w:space="0" w:color="auto"/>
              </w:divBdr>
            </w:div>
            <w:div w:id="776216571">
              <w:marLeft w:val="0"/>
              <w:marRight w:val="0"/>
              <w:marTop w:val="0"/>
              <w:marBottom w:val="0"/>
              <w:divBdr>
                <w:top w:val="none" w:sz="0" w:space="0" w:color="auto"/>
                <w:left w:val="none" w:sz="0" w:space="0" w:color="auto"/>
                <w:bottom w:val="none" w:sz="0" w:space="0" w:color="auto"/>
                <w:right w:val="none" w:sz="0" w:space="0" w:color="auto"/>
              </w:divBdr>
            </w:div>
            <w:div w:id="1645282330">
              <w:marLeft w:val="0"/>
              <w:marRight w:val="0"/>
              <w:marTop w:val="0"/>
              <w:marBottom w:val="0"/>
              <w:divBdr>
                <w:top w:val="none" w:sz="0" w:space="0" w:color="auto"/>
                <w:left w:val="none" w:sz="0" w:space="0" w:color="auto"/>
                <w:bottom w:val="none" w:sz="0" w:space="0" w:color="auto"/>
                <w:right w:val="none" w:sz="0" w:space="0" w:color="auto"/>
              </w:divBdr>
            </w:div>
            <w:div w:id="1675759520">
              <w:marLeft w:val="0"/>
              <w:marRight w:val="0"/>
              <w:marTop w:val="0"/>
              <w:marBottom w:val="0"/>
              <w:divBdr>
                <w:top w:val="none" w:sz="0" w:space="0" w:color="auto"/>
                <w:left w:val="none" w:sz="0" w:space="0" w:color="auto"/>
                <w:bottom w:val="none" w:sz="0" w:space="0" w:color="auto"/>
                <w:right w:val="none" w:sz="0" w:space="0" w:color="auto"/>
              </w:divBdr>
            </w:div>
            <w:div w:id="124277005">
              <w:marLeft w:val="0"/>
              <w:marRight w:val="0"/>
              <w:marTop w:val="0"/>
              <w:marBottom w:val="0"/>
              <w:divBdr>
                <w:top w:val="none" w:sz="0" w:space="0" w:color="auto"/>
                <w:left w:val="none" w:sz="0" w:space="0" w:color="auto"/>
                <w:bottom w:val="none" w:sz="0" w:space="0" w:color="auto"/>
                <w:right w:val="none" w:sz="0" w:space="0" w:color="auto"/>
              </w:divBdr>
            </w:div>
            <w:div w:id="268977723">
              <w:marLeft w:val="0"/>
              <w:marRight w:val="0"/>
              <w:marTop w:val="0"/>
              <w:marBottom w:val="0"/>
              <w:divBdr>
                <w:top w:val="none" w:sz="0" w:space="0" w:color="auto"/>
                <w:left w:val="none" w:sz="0" w:space="0" w:color="auto"/>
                <w:bottom w:val="none" w:sz="0" w:space="0" w:color="auto"/>
                <w:right w:val="none" w:sz="0" w:space="0" w:color="auto"/>
              </w:divBdr>
            </w:div>
            <w:div w:id="1335184593">
              <w:marLeft w:val="0"/>
              <w:marRight w:val="0"/>
              <w:marTop w:val="0"/>
              <w:marBottom w:val="0"/>
              <w:divBdr>
                <w:top w:val="none" w:sz="0" w:space="0" w:color="auto"/>
                <w:left w:val="none" w:sz="0" w:space="0" w:color="auto"/>
                <w:bottom w:val="none" w:sz="0" w:space="0" w:color="auto"/>
                <w:right w:val="none" w:sz="0" w:space="0" w:color="auto"/>
              </w:divBdr>
            </w:div>
            <w:div w:id="44100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3638">
      <w:bodyDiv w:val="1"/>
      <w:marLeft w:val="0"/>
      <w:marRight w:val="0"/>
      <w:marTop w:val="0"/>
      <w:marBottom w:val="0"/>
      <w:divBdr>
        <w:top w:val="none" w:sz="0" w:space="0" w:color="auto"/>
        <w:left w:val="none" w:sz="0" w:space="0" w:color="auto"/>
        <w:bottom w:val="none" w:sz="0" w:space="0" w:color="auto"/>
        <w:right w:val="none" w:sz="0" w:space="0" w:color="auto"/>
      </w:divBdr>
      <w:divsChild>
        <w:div w:id="840511697">
          <w:marLeft w:val="0"/>
          <w:marRight w:val="0"/>
          <w:marTop w:val="0"/>
          <w:marBottom w:val="0"/>
          <w:divBdr>
            <w:top w:val="none" w:sz="0" w:space="0" w:color="auto"/>
            <w:left w:val="none" w:sz="0" w:space="0" w:color="auto"/>
            <w:bottom w:val="none" w:sz="0" w:space="0" w:color="auto"/>
            <w:right w:val="none" w:sz="0" w:space="0" w:color="auto"/>
          </w:divBdr>
          <w:divsChild>
            <w:div w:id="972827578">
              <w:marLeft w:val="0"/>
              <w:marRight w:val="0"/>
              <w:marTop w:val="0"/>
              <w:marBottom w:val="0"/>
              <w:divBdr>
                <w:top w:val="none" w:sz="0" w:space="0" w:color="auto"/>
                <w:left w:val="none" w:sz="0" w:space="0" w:color="auto"/>
                <w:bottom w:val="none" w:sz="0" w:space="0" w:color="auto"/>
                <w:right w:val="none" w:sz="0" w:space="0" w:color="auto"/>
              </w:divBdr>
            </w:div>
            <w:div w:id="599414142">
              <w:marLeft w:val="0"/>
              <w:marRight w:val="0"/>
              <w:marTop w:val="0"/>
              <w:marBottom w:val="0"/>
              <w:divBdr>
                <w:top w:val="none" w:sz="0" w:space="0" w:color="auto"/>
                <w:left w:val="none" w:sz="0" w:space="0" w:color="auto"/>
                <w:bottom w:val="none" w:sz="0" w:space="0" w:color="auto"/>
                <w:right w:val="none" w:sz="0" w:space="0" w:color="auto"/>
              </w:divBdr>
            </w:div>
            <w:div w:id="1396512534">
              <w:marLeft w:val="0"/>
              <w:marRight w:val="0"/>
              <w:marTop w:val="0"/>
              <w:marBottom w:val="0"/>
              <w:divBdr>
                <w:top w:val="none" w:sz="0" w:space="0" w:color="auto"/>
                <w:left w:val="none" w:sz="0" w:space="0" w:color="auto"/>
                <w:bottom w:val="none" w:sz="0" w:space="0" w:color="auto"/>
                <w:right w:val="none" w:sz="0" w:space="0" w:color="auto"/>
              </w:divBdr>
            </w:div>
            <w:div w:id="777407273">
              <w:marLeft w:val="0"/>
              <w:marRight w:val="0"/>
              <w:marTop w:val="0"/>
              <w:marBottom w:val="0"/>
              <w:divBdr>
                <w:top w:val="none" w:sz="0" w:space="0" w:color="auto"/>
                <w:left w:val="none" w:sz="0" w:space="0" w:color="auto"/>
                <w:bottom w:val="none" w:sz="0" w:space="0" w:color="auto"/>
                <w:right w:val="none" w:sz="0" w:space="0" w:color="auto"/>
              </w:divBdr>
            </w:div>
            <w:div w:id="1875776154">
              <w:marLeft w:val="0"/>
              <w:marRight w:val="0"/>
              <w:marTop w:val="0"/>
              <w:marBottom w:val="0"/>
              <w:divBdr>
                <w:top w:val="none" w:sz="0" w:space="0" w:color="auto"/>
                <w:left w:val="none" w:sz="0" w:space="0" w:color="auto"/>
                <w:bottom w:val="none" w:sz="0" w:space="0" w:color="auto"/>
                <w:right w:val="none" w:sz="0" w:space="0" w:color="auto"/>
              </w:divBdr>
            </w:div>
            <w:div w:id="672533805">
              <w:marLeft w:val="0"/>
              <w:marRight w:val="0"/>
              <w:marTop w:val="0"/>
              <w:marBottom w:val="0"/>
              <w:divBdr>
                <w:top w:val="none" w:sz="0" w:space="0" w:color="auto"/>
                <w:left w:val="none" w:sz="0" w:space="0" w:color="auto"/>
                <w:bottom w:val="none" w:sz="0" w:space="0" w:color="auto"/>
                <w:right w:val="none" w:sz="0" w:space="0" w:color="auto"/>
              </w:divBdr>
            </w:div>
            <w:div w:id="206264358">
              <w:marLeft w:val="0"/>
              <w:marRight w:val="0"/>
              <w:marTop w:val="0"/>
              <w:marBottom w:val="0"/>
              <w:divBdr>
                <w:top w:val="none" w:sz="0" w:space="0" w:color="auto"/>
                <w:left w:val="none" w:sz="0" w:space="0" w:color="auto"/>
                <w:bottom w:val="none" w:sz="0" w:space="0" w:color="auto"/>
                <w:right w:val="none" w:sz="0" w:space="0" w:color="auto"/>
              </w:divBdr>
            </w:div>
            <w:div w:id="1303538950">
              <w:marLeft w:val="0"/>
              <w:marRight w:val="0"/>
              <w:marTop w:val="0"/>
              <w:marBottom w:val="0"/>
              <w:divBdr>
                <w:top w:val="none" w:sz="0" w:space="0" w:color="auto"/>
                <w:left w:val="none" w:sz="0" w:space="0" w:color="auto"/>
                <w:bottom w:val="none" w:sz="0" w:space="0" w:color="auto"/>
                <w:right w:val="none" w:sz="0" w:space="0" w:color="auto"/>
              </w:divBdr>
            </w:div>
            <w:div w:id="402723154">
              <w:marLeft w:val="0"/>
              <w:marRight w:val="0"/>
              <w:marTop w:val="0"/>
              <w:marBottom w:val="0"/>
              <w:divBdr>
                <w:top w:val="none" w:sz="0" w:space="0" w:color="auto"/>
                <w:left w:val="none" w:sz="0" w:space="0" w:color="auto"/>
                <w:bottom w:val="none" w:sz="0" w:space="0" w:color="auto"/>
                <w:right w:val="none" w:sz="0" w:space="0" w:color="auto"/>
              </w:divBdr>
            </w:div>
            <w:div w:id="2031637581">
              <w:marLeft w:val="0"/>
              <w:marRight w:val="0"/>
              <w:marTop w:val="0"/>
              <w:marBottom w:val="0"/>
              <w:divBdr>
                <w:top w:val="none" w:sz="0" w:space="0" w:color="auto"/>
                <w:left w:val="none" w:sz="0" w:space="0" w:color="auto"/>
                <w:bottom w:val="none" w:sz="0" w:space="0" w:color="auto"/>
                <w:right w:val="none" w:sz="0" w:space="0" w:color="auto"/>
              </w:divBdr>
            </w:div>
            <w:div w:id="662314825">
              <w:marLeft w:val="0"/>
              <w:marRight w:val="0"/>
              <w:marTop w:val="0"/>
              <w:marBottom w:val="0"/>
              <w:divBdr>
                <w:top w:val="none" w:sz="0" w:space="0" w:color="auto"/>
                <w:left w:val="none" w:sz="0" w:space="0" w:color="auto"/>
                <w:bottom w:val="none" w:sz="0" w:space="0" w:color="auto"/>
                <w:right w:val="none" w:sz="0" w:space="0" w:color="auto"/>
              </w:divBdr>
            </w:div>
            <w:div w:id="1379937467">
              <w:marLeft w:val="0"/>
              <w:marRight w:val="0"/>
              <w:marTop w:val="0"/>
              <w:marBottom w:val="0"/>
              <w:divBdr>
                <w:top w:val="none" w:sz="0" w:space="0" w:color="auto"/>
                <w:left w:val="none" w:sz="0" w:space="0" w:color="auto"/>
                <w:bottom w:val="none" w:sz="0" w:space="0" w:color="auto"/>
                <w:right w:val="none" w:sz="0" w:space="0" w:color="auto"/>
              </w:divBdr>
            </w:div>
            <w:div w:id="516118361">
              <w:marLeft w:val="0"/>
              <w:marRight w:val="0"/>
              <w:marTop w:val="0"/>
              <w:marBottom w:val="0"/>
              <w:divBdr>
                <w:top w:val="none" w:sz="0" w:space="0" w:color="auto"/>
                <w:left w:val="none" w:sz="0" w:space="0" w:color="auto"/>
                <w:bottom w:val="none" w:sz="0" w:space="0" w:color="auto"/>
                <w:right w:val="none" w:sz="0" w:space="0" w:color="auto"/>
              </w:divBdr>
            </w:div>
            <w:div w:id="342705104">
              <w:marLeft w:val="0"/>
              <w:marRight w:val="0"/>
              <w:marTop w:val="0"/>
              <w:marBottom w:val="0"/>
              <w:divBdr>
                <w:top w:val="none" w:sz="0" w:space="0" w:color="auto"/>
                <w:left w:val="none" w:sz="0" w:space="0" w:color="auto"/>
                <w:bottom w:val="none" w:sz="0" w:space="0" w:color="auto"/>
                <w:right w:val="none" w:sz="0" w:space="0" w:color="auto"/>
              </w:divBdr>
            </w:div>
            <w:div w:id="565187687">
              <w:marLeft w:val="0"/>
              <w:marRight w:val="0"/>
              <w:marTop w:val="0"/>
              <w:marBottom w:val="0"/>
              <w:divBdr>
                <w:top w:val="none" w:sz="0" w:space="0" w:color="auto"/>
                <w:left w:val="none" w:sz="0" w:space="0" w:color="auto"/>
                <w:bottom w:val="none" w:sz="0" w:space="0" w:color="auto"/>
                <w:right w:val="none" w:sz="0" w:space="0" w:color="auto"/>
              </w:divBdr>
            </w:div>
            <w:div w:id="1233663000">
              <w:marLeft w:val="0"/>
              <w:marRight w:val="0"/>
              <w:marTop w:val="0"/>
              <w:marBottom w:val="0"/>
              <w:divBdr>
                <w:top w:val="none" w:sz="0" w:space="0" w:color="auto"/>
                <w:left w:val="none" w:sz="0" w:space="0" w:color="auto"/>
                <w:bottom w:val="none" w:sz="0" w:space="0" w:color="auto"/>
                <w:right w:val="none" w:sz="0" w:space="0" w:color="auto"/>
              </w:divBdr>
            </w:div>
            <w:div w:id="72360108">
              <w:marLeft w:val="0"/>
              <w:marRight w:val="0"/>
              <w:marTop w:val="0"/>
              <w:marBottom w:val="0"/>
              <w:divBdr>
                <w:top w:val="none" w:sz="0" w:space="0" w:color="auto"/>
                <w:left w:val="none" w:sz="0" w:space="0" w:color="auto"/>
                <w:bottom w:val="none" w:sz="0" w:space="0" w:color="auto"/>
                <w:right w:val="none" w:sz="0" w:space="0" w:color="auto"/>
              </w:divBdr>
            </w:div>
            <w:div w:id="103382016">
              <w:marLeft w:val="0"/>
              <w:marRight w:val="0"/>
              <w:marTop w:val="0"/>
              <w:marBottom w:val="0"/>
              <w:divBdr>
                <w:top w:val="none" w:sz="0" w:space="0" w:color="auto"/>
                <w:left w:val="none" w:sz="0" w:space="0" w:color="auto"/>
                <w:bottom w:val="none" w:sz="0" w:space="0" w:color="auto"/>
                <w:right w:val="none" w:sz="0" w:space="0" w:color="auto"/>
              </w:divBdr>
            </w:div>
            <w:div w:id="913861336">
              <w:marLeft w:val="0"/>
              <w:marRight w:val="0"/>
              <w:marTop w:val="0"/>
              <w:marBottom w:val="0"/>
              <w:divBdr>
                <w:top w:val="none" w:sz="0" w:space="0" w:color="auto"/>
                <w:left w:val="none" w:sz="0" w:space="0" w:color="auto"/>
                <w:bottom w:val="none" w:sz="0" w:space="0" w:color="auto"/>
                <w:right w:val="none" w:sz="0" w:space="0" w:color="auto"/>
              </w:divBdr>
            </w:div>
            <w:div w:id="195822853">
              <w:marLeft w:val="0"/>
              <w:marRight w:val="0"/>
              <w:marTop w:val="0"/>
              <w:marBottom w:val="0"/>
              <w:divBdr>
                <w:top w:val="none" w:sz="0" w:space="0" w:color="auto"/>
                <w:left w:val="none" w:sz="0" w:space="0" w:color="auto"/>
                <w:bottom w:val="none" w:sz="0" w:space="0" w:color="auto"/>
                <w:right w:val="none" w:sz="0" w:space="0" w:color="auto"/>
              </w:divBdr>
            </w:div>
            <w:div w:id="643124942">
              <w:marLeft w:val="0"/>
              <w:marRight w:val="0"/>
              <w:marTop w:val="0"/>
              <w:marBottom w:val="0"/>
              <w:divBdr>
                <w:top w:val="none" w:sz="0" w:space="0" w:color="auto"/>
                <w:left w:val="none" w:sz="0" w:space="0" w:color="auto"/>
                <w:bottom w:val="none" w:sz="0" w:space="0" w:color="auto"/>
                <w:right w:val="none" w:sz="0" w:space="0" w:color="auto"/>
              </w:divBdr>
            </w:div>
            <w:div w:id="1426612595">
              <w:marLeft w:val="0"/>
              <w:marRight w:val="0"/>
              <w:marTop w:val="0"/>
              <w:marBottom w:val="0"/>
              <w:divBdr>
                <w:top w:val="none" w:sz="0" w:space="0" w:color="auto"/>
                <w:left w:val="none" w:sz="0" w:space="0" w:color="auto"/>
                <w:bottom w:val="none" w:sz="0" w:space="0" w:color="auto"/>
                <w:right w:val="none" w:sz="0" w:space="0" w:color="auto"/>
              </w:divBdr>
            </w:div>
            <w:div w:id="706104169">
              <w:marLeft w:val="0"/>
              <w:marRight w:val="0"/>
              <w:marTop w:val="0"/>
              <w:marBottom w:val="0"/>
              <w:divBdr>
                <w:top w:val="none" w:sz="0" w:space="0" w:color="auto"/>
                <w:left w:val="none" w:sz="0" w:space="0" w:color="auto"/>
                <w:bottom w:val="none" w:sz="0" w:space="0" w:color="auto"/>
                <w:right w:val="none" w:sz="0" w:space="0" w:color="auto"/>
              </w:divBdr>
            </w:div>
            <w:div w:id="675036520">
              <w:marLeft w:val="0"/>
              <w:marRight w:val="0"/>
              <w:marTop w:val="0"/>
              <w:marBottom w:val="0"/>
              <w:divBdr>
                <w:top w:val="none" w:sz="0" w:space="0" w:color="auto"/>
                <w:left w:val="none" w:sz="0" w:space="0" w:color="auto"/>
                <w:bottom w:val="none" w:sz="0" w:space="0" w:color="auto"/>
                <w:right w:val="none" w:sz="0" w:space="0" w:color="auto"/>
              </w:divBdr>
            </w:div>
            <w:div w:id="1221818810">
              <w:marLeft w:val="0"/>
              <w:marRight w:val="0"/>
              <w:marTop w:val="0"/>
              <w:marBottom w:val="0"/>
              <w:divBdr>
                <w:top w:val="none" w:sz="0" w:space="0" w:color="auto"/>
                <w:left w:val="none" w:sz="0" w:space="0" w:color="auto"/>
                <w:bottom w:val="none" w:sz="0" w:space="0" w:color="auto"/>
                <w:right w:val="none" w:sz="0" w:space="0" w:color="auto"/>
              </w:divBdr>
            </w:div>
            <w:div w:id="1963147022">
              <w:marLeft w:val="0"/>
              <w:marRight w:val="0"/>
              <w:marTop w:val="0"/>
              <w:marBottom w:val="0"/>
              <w:divBdr>
                <w:top w:val="none" w:sz="0" w:space="0" w:color="auto"/>
                <w:left w:val="none" w:sz="0" w:space="0" w:color="auto"/>
                <w:bottom w:val="none" w:sz="0" w:space="0" w:color="auto"/>
                <w:right w:val="none" w:sz="0" w:space="0" w:color="auto"/>
              </w:divBdr>
            </w:div>
            <w:div w:id="361521691">
              <w:marLeft w:val="0"/>
              <w:marRight w:val="0"/>
              <w:marTop w:val="0"/>
              <w:marBottom w:val="0"/>
              <w:divBdr>
                <w:top w:val="none" w:sz="0" w:space="0" w:color="auto"/>
                <w:left w:val="none" w:sz="0" w:space="0" w:color="auto"/>
                <w:bottom w:val="none" w:sz="0" w:space="0" w:color="auto"/>
                <w:right w:val="none" w:sz="0" w:space="0" w:color="auto"/>
              </w:divBdr>
            </w:div>
            <w:div w:id="1184396211">
              <w:marLeft w:val="0"/>
              <w:marRight w:val="0"/>
              <w:marTop w:val="0"/>
              <w:marBottom w:val="0"/>
              <w:divBdr>
                <w:top w:val="none" w:sz="0" w:space="0" w:color="auto"/>
                <w:left w:val="none" w:sz="0" w:space="0" w:color="auto"/>
                <w:bottom w:val="none" w:sz="0" w:space="0" w:color="auto"/>
                <w:right w:val="none" w:sz="0" w:space="0" w:color="auto"/>
              </w:divBdr>
            </w:div>
            <w:div w:id="895436412">
              <w:marLeft w:val="0"/>
              <w:marRight w:val="0"/>
              <w:marTop w:val="0"/>
              <w:marBottom w:val="0"/>
              <w:divBdr>
                <w:top w:val="none" w:sz="0" w:space="0" w:color="auto"/>
                <w:left w:val="none" w:sz="0" w:space="0" w:color="auto"/>
                <w:bottom w:val="none" w:sz="0" w:space="0" w:color="auto"/>
                <w:right w:val="none" w:sz="0" w:space="0" w:color="auto"/>
              </w:divBdr>
            </w:div>
            <w:div w:id="245920132">
              <w:marLeft w:val="0"/>
              <w:marRight w:val="0"/>
              <w:marTop w:val="0"/>
              <w:marBottom w:val="0"/>
              <w:divBdr>
                <w:top w:val="none" w:sz="0" w:space="0" w:color="auto"/>
                <w:left w:val="none" w:sz="0" w:space="0" w:color="auto"/>
                <w:bottom w:val="none" w:sz="0" w:space="0" w:color="auto"/>
                <w:right w:val="none" w:sz="0" w:space="0" w:color="auto"/>
              </w:divBdr>
            </w:div>
            <w:div w:id="2022581966">
              <w:marLeft w:val="0"/>
              <w:marRight w:val="0"/>
              <w:marTop w:val="0"/>
              <w:marBottom w:val="0"/>
              <w:divBdr>
                <w:top w:val="none" w:sz="0" w:space="0" w:color="auto"/>
                <w:left w:val="none" w:sz="0" w:space="0" w:color="auto"/>
                <w:bottom w:val="none" w:sz="0" w:space="0" w:color="auto"/>
                <w:right w:val="none" w:sz="0" w:space="0" w:color="auto"/>
              </w:divBdr>
            </w:div>
            <w:div w:id="1075393145">
              <w:marLeft w:val="0"/>
              <w:marRight w:val="0"/>
              <w:marTop w:val="0"/>
              <w:marBottom w:val="0"/>
              <w:divBdr>
                <w:top w:val="none" w:sz="0" w:space="0" w:color="auto"/>
                <w:left w:val="none" w:sz="0" w:space="0" w:color="auto"/>
                <w:bottom w:val="none" w:sz="0" w:space="0" w:color="auto"/>
                <w:right w:val="none" w:sz="0" w:space="0" w:color="auto"/>
              </w:divBdr>
            </w:div>
            <w:div w:id="1826239498">
              <w:marLeft w:val="0"/>
              <w:marRight w:val="0"/>
              <w:marTop w:val="0"/>
              <w:marBottom w:val="0"/>
              <w:divBdr>
                <w:top w:val="none" w:sz="0" w:space="0" w:color="auto"/>
                <w:left w:val="none" w:sz="0" w:space="0" w:color="auto"/>
                <w:bottom w:val="none" w:sz="0" w:space="0" w:color="auto"/>
                <w:right w:val="none" w:sz="0" w:space="0" w:color="auto"/>
              </w:divBdr>
            </w:div>
            <w:div w:id="2146969630">
              <w:marLeft w:val="0"/>
              <w:marRight w:val="0"/>
              <w:marTop w:val="0"/>
              <w:marBottom w:val="0"/>
              <w:divBdr>
                <w:top w:val="none" w:sz="0" w:space="0" w:color="auto"/>
                <w:left w:val="none" w:sz="0" w:space="0" w:color="auto"/>
                <w:bottom w:val="none" w:sz="0" w:space="0" w:color="auto"/>
                <w:right w:val="none" w:sz="0" w:space="0" w:color="auto"/>
              </w:divBdr>
            </w:div>
            <w:div w:id="172032395">
              <w:marLeft w:val="0"/>
              <w:marRight w:val="0"/>
              <w:marTop w:val="0"/>
              <w:marBottom w:val="0"/>
              <w:divBdr>
                <w:top w:val="none" w:sz="0" w:space="0" w:color="auto"/>
                <w:left w:val="none" w:sz="0" w:space="0" w:color="auto"/>
                <w:bottom w:val="none" w:sz="0" w:space="0" w:color="auto"/>
                <w:right w:val="none" w:sz="0" w:space="0" w:color="auto"/>
              </w:divBdr>
            </w:div>
            <w:div w:id="763576831">
              <w:marLeft w:val="0"/>
              <w:marRight w:val="0"/>
              <w:marTop w:val="0"/>
              <w:marBottom w:val="0"/>
              <w:divBdr>
                <w:top w:val="none" w:sz="0" w:space="0" w:color="auto"/>
                <w:left w:val="none" w:sz="0" w:space="0" w:color="auto"/>
                <w:bottom w:val="none" w:sz="0" w:space="0" w:color="auto"/>
                <w:right w:val="none" w:sz="0" w:space="0" w:color="auto"/>
              </w:divBdr>
            </w:div>
            <w:div w:id="2114399614">
              <w:marLeft w:val="0"/>
              <w:marRight w:val="0"/>
              <w:marTop w:val="0"/>
              <w:marBottom w:val="0"/>
              <w:divBdr>
                <w:top w:val="none" w:sz="0" w:space="0" w:color="auto"/>
                <w:left w:val="none" w:sz="0" w:space="0" w:color="auto"/>
                <w:bottom w:val="none" w:sz="0" w:space="0" w:color="auto"/>
                <w:right w:val="none" w:sz="0" w:space="0" w:color="auto"/>
              </w:divBdr>
            </w:div>
            <w:div w:id="1161238095">
              <w:marLeft w:val="0"/>
              <w:marRight w:val="0"/>
              <w:marTop w:val="0"/>
              <w:marBottom w:val="0"/>
              <w:divBdr>
                <w:top w:val="none" w:sz="0" w:space="0" w:color="auto"/>
                <w:left w:val="none" w:sz="0" w:space="0" w:color="auto"/>
                <w:bottom w:val="none" w:sz="0" w:space="0" w:color="auto"/>
                <w:right w:val="none" w:sz="0" w:space="0" w:color="auto"/>
              </w:divBdr>
            </w:div>
            <w:div w:id="1908804898">
              <w:marLeft w:val="0"/>
              <w:marRight w:val="0"/>
              <w:marTop w:val="0"/>
              <w:marBottom w:val="0"/>
              <w:divBdr>
                <w:top w:val="none" w:sz="0" w:space="0" w:color="auto"/>
                <w:left w:val="none" w:sz="0" w:space="0" w:color="auto"/>
                <w:bottom w:val="none" w:sz="0" w:space="0" w:color="auto"/>
                <w:right w:val="none" w:sz="0" w:space="0" w:color="auto"/>
              </w:divBdr>
            </w:div>
            <w:div w:id="1320572243">
              <w:marLeft w:val="0"/>
              <w:marRight w:val="0"/>
              <w:marTop w:val="0"/>
              <w:marBottom w:val="0"/>
              <w:divBdr>
                <w:top w:val="none" w:sz="0" w:space="0" w:color="auto"/>
                <w:left w:val="none" w:sz="0" w:space="0" w:color="auto"/>
                <w:bottom w:val="none" w:sz="0" w:space="0" w:color="auto"/>
                <w:right w:val="none" w:sz="0" w:space="0" w:color="auto"/>
              </w:divBdr>
            </w:div>
            <w:div w:id="19552958">
              <w:marLeft w:val="0"/>
              <w:marRight w:val="0"/>
              <w:marTop w:val="0"/>
              <w:marBottom w:val="0"/>
              <w:divBdr>
                <w:top w:val="none" w:sz="0" w:space="0" w:color="auto"/>
                <w:left w:val="none" w:sz="0" w:space="0" w:color="auto"/>
                <w:bottom w:val="none" w:sz="0" w:space="0" w:color="auto"/>
                <w:right w:val="none" w:sz="0" w:space="0" w:color="auto"/>
              </w:divBdr>
            </w:div>
            <w:div w:id="1573084464">
              <w:marLeft w:val="0"/>
              <w:marRight w:val="0"/>
              <w:marTop w:val="0"/>
              <w:marBottom w:val="0"/>
              <w:divBdr>
                <w:top w:val="none" w:sz="0" w:space="0" w:color="auto"/>
                <w:left w:val="none" w:sz="0" w:space="0" w:color="auto"/>
                <w:bottom w:val="none" w:sz="0" w:space="0" w:color="auto"/>
                <w:right w:val="none" w:sz="0" w:space="0" w:color="auto"/>
              </w:divBdr>
            </w:div>
            <w:div w:id="250630027">
              <w:marLeft w:val="0"/>
              <w:marRight w:val="0"/>
              <w:marTop w:val="0"/>
              <w:marBottom w:val="0"/>
              <w:divBdr>
                <w:top w:val="none" w:sz="0" w:space="0" w:color="auto"/>
                <w:left w:val="none" w:sz="0" w:space="0" w:color="auto"/>
                <w:bottom w:val="none" w:sz="0" w:space="0" w:color="auto"/>
                <w:right w:val="none" w:sz="0" w:space="0" w:color="auto"/>
              </w:divBdr>
            </w:div>
            <w:div w:id="556204517">
              <w:marLeft w:val="0"/>
              <w:marRight w:val="0"/>
              <w:marTop w:val="0"/>
              <w:marBottom w:val="0"/>
              <w:divBdr>
                <w:top w:val="none" w:sz="0" w:space="0" w:color="auto"/>
                <w:left w:val="none" w:sz="0" w:space="0" w:color="auto"/>
                <w:bottom w:val="none" w:sz="0" w:space="0" w:color="auto"/>
                <w:right w:val="none" w:sz="0" w:space="0" w:color="auto"/>
              </w:divBdr>
            </w:div>
            <w:div w:id="825246308">
              <w:marLeft w:val="0"/>
              <w:marRight w:val="0"/>
              <w:marTop w:val="0"/>
              <w:marBottom w:val="0"/>
              <w:divBdr>
                <w:top w:val="none" w:sz="0" w:space="0" w:color="auto"/>
                <w:left w:val="none" w:sz="0" w:space="0" w:color="auto"/>
                <w:bottom w:val="none" w:sz="0" w:space="0" w:color="auto"/>
                <w:right w:val="none" w:sz="0" w:space="0" w:color="auto"/>
              </w:divBdr>
            </w:div>
            <w:div w:id="19210662">
              <w:marLeft w:val="0"/>
              <w:marRight w:val="0"/>
              <w:marTop w:val="0"/>
              <w:marBottom w:val="0"/>
              <w:divBdr>
                <w:top w:val="none" w:sz="0" w:space="0" w:color="auto"/>
                <w:left w:val="none" w:sz="0" w:space="0" w:color="auto"/>
                <w:bottom w:val="none" w:sz="0" w:space="0" w:color="auto"/>
                <w:right w:val="none" w:sz="0" w:space="0" w:color="auto"/>
              </w:divBdr>
            </w:div>
            <w:div w:id="2014449283">
              <w:marLeft w:val="0"/>
              <w:marRight w:val="0"/>
              <w:marTop w:val="0"/>
              <w:marBottom w:val="0"/>
              <w:divBdr>
                <w:top w:val="none" w:sz="0" w:space="0" w:color="auto"/>
                <w:left w:val="none" w:sz="0" w:space="0" w:color="auto"/>
                <w:bottom w:val="none" w:sz="0" w:space="0" w:color="auto"/>
                <w:right w:val="none" w:sz="0" w:space="0" w:color="auto"/>
              </w:divBdr>
            </w:div>
            <w:div w:id="1427846261">
              <w:marLeft w:val="0"/>
              <w:marRight w:val="0"/>
              <w:marTop w:val="0"/>
              <w:marBottom w:val="0"/>
              <w:divBdr>
                <w:top w:val="none" w:sz="0" w:space="0" w:color="auto"/>
                <w:left w:val="none" w:sz="0" w:space="0" w:color="auto"/>
                <w:bottom w:val="none" w:sz="0" w:space="0" w:color="auto"/>
                <w:right w:val="none" w:sz="0" w:space="0" w:color="auto"/>
              </w:divBdr>
            </w:div>
            <w:div w:id="128868684">
              <w:marLeft w:val="0"/>
              <w:marRight w:val="0"/>
              <w:marTop w:val="0"/>
              <w:marBottom w:val="0"/>
              <w:divBdr>
                <w:top w:val="none" w:sz="0" w:space="0" w:color="auto"/>
                <w:left w:val="none" w:sz="0" w:space="0" w:color="auto"/>
                <w:bottom w:val="none" w:sz="0" w:space="0" w:color="auto"/>
                <w:right w:val="none" w:sz="0" w:space="0" w:color="auto"/>
              </w:divBdr>
            </w:div>
            <w:div w:id="891385480">
              <w:marLeft w:val="0"/>
              <w:marRight w:val="0"/>
              <w:marTop w:val="0"/>
              <w:marBottom w:val="0"/>
              <w:divBdr>
                <w:top w:val="none" w:sz="0" w:space="0" w:color="auto"/>
                <w:left w:val="none" w:sz="0" w:space="0" w:color="auto"/>
                <w:bottom w:val="none" w:sz="0" w:space="0" w:color="auto"/>
                <w:right w:val="none" w:sz="0" w:space="0" w:color="auto"/>
              </w:divBdr>
            </w:div>
            <w:div w:id="1939215302">
              <w:marLeft w:val="0"/>
              <w:marRight w:val="0"/>
              <w:marTop w:val="0"/>
              <w:marBottom w:val="0"/>
              <w:divBdr>
                <w:top w:val="none" w:sz="0" w:space="0" w:color="auto"/>
                <w:left w:val="none" w:sz="0" w:space="0" w:color="auto"/>
                <w:bottom w:val="none" w:sz="0" w:space="0" w:color="auto"/>
                <w:right w:val="none" w:sz="0" w:space="0" w:color="auto"/>
              </w:divBdr>
            </w:div>
            <w:div w:id="482087348">
              <w:marLeft w:val="0"/>
              <w:marRight w:val="0"/>
              <w:marTop w:val="0"/>
              <w:marBottom w:val="0"/>
              <w:divBdr>
                <w:top w:val="none" w:sz="0" w:space="0" w:color="auto"/>
                <w:left w:val="none" w:sz="0" w:space="0" w:color="auto"/>
                <w:bottom w:val="none" w:sz="0" w:space="0" w:color="auto"/>
                <w:right w:val="none" w:sz="0" w:space="0" w:color="auto"/>
              </w:divBdr>
            </w:div>
            <w:div w:id="625889602">
              <w:marLeft w:val="0"/>
              <w:marRight w:val="0"/>
              <w:marTop w:val="0"/>
              <w:marBottom w:val="0"/>
              <w:divBdr>
                <w:top w:val="none" w:sz="0" w:space="0" w:color="auto"/>
                <w:left w:val="none" w:sz="0" w:space="0" w:color="auto"/>
                <w:bottom w:val="none" w:sz="0" w:space="0" w:color="auto"/>
                <w:right w:val="none" w:sz="0" w:space="0" w:color="auto"/>
              </w:divBdr>
            </w:div>
            <w:div w:id="2145736254">
              <w:marLeft w:val="0"/>
              <w:marRight w:val="0"/>
              <w:marTop w:val="0"/>
              <w:marBottom w:val="0"/>
              <w:divBdr>
                <w:top w:val="none" w:sz="0" w:space="0" w:color="auto"/>
                <w:left w:val="none" w:sz="0" w:space="0" w:color="auto"/>
                <w:bottom w:val="none" w:sz="0" w:space="0" w:color="auto"/>
                <w:right w:val="none" w:sz="0" w:space="0" w:color="auto"/>
              </w:divBdr>
            </w:div>
            <w:div w:id="7617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01442">
      <w:bodyDiv w:val="1"/>
      <w:marLeft w:val="0"/>
      <w:marRight w:val="0"/>
      <w:marTop w:val="0"/>
      <w:marBottom w:val="0"/>
      <w:divBdr>
        <w:top w:val="none" w:sz="0" w:space="0" w:color="auto"/>
        <w:left w:val="none" w:sz="0" w:space="0" w:color="auto"/>
        <w:bottom w:val="none" w:sz="0" w:space="0" w:color="auto"/>
        <w:right w:val="none" w:sz="0" w:space="0" w:color="auto"/>
      </w:divBdr>
      <w:divsChild>
        <w:div w:id="1577982556">
          <w:marLeft w:val="0"/>
          <w:marRight w:val="0"/>
          <w:marTop w:val="0"/>
          <w:marBottom w:val="0"/>
          <w:divBdr>
            <w:top w:val="none" w:sz="0" w:space="0" w:color="auto"/>
            <w:left w:val="none" w:sz="0" w:space="0" w:color="auto"/>
            <w:bottom w:val="none" w:sz="0" w:space="0" w:color="auto"/>
            <w:right w:val="none" w:sz="0" w:space="0" w:color="auto"/>
          </w:divBdr>
          <w:divsChild>
            <w:div w:id="660888130">
              <w:marLeft w:val="0"/>
              <w:marRight w:val="0"/>
              <w:marTop w:val="0"/>
              <w:marBottom w:val="0"/>
              <w:divBdr>
                <w:top w:val="none" w:sz="0" w:space="0" w:color="auto"/>
                <w:left w:val="none" w:sz="0" w:space="0" w:color="auto"/>
                <w:bottom w:val="none" w:sz="0" w:space="0" w:color="auto"/>
                <w:right w:val="none" w:sz="0" w:space="0" w:color="auto"/>
              </w:divBdr>
            </w:div>
            <w:div w:id="1036782596">
              <w:marLeft w:val="0"/>
              <w:marRight w:val="0"/>
              <w:marTop w:val="0"/>
              <w:marBottom w:val="0"/>
              <w:divBdr>
                <w:top w:val="none" w:sz="0" w:space="0" w:color="auto"/>
                <w:left w:val="none" w:sz="0" w:space="0" w:color="auto"/>
                <w:bottom w:val="none" w:sz="0" w:space="0" w:color="auto"/>
                <w:right w:val="none" w:sz="0" w:space="0" w:color="auto"/>
              </w:divBdr>
            </w:div>
            <w:div w:id="2045401328">
              <w:marLeft w:val="0"/>
              <w:marRight w:val="0"/>
              <w:marTop w:val="0"/>
              <w:marBottom w:val="0"/>
              <w:divBdr>
                <w:top w:val="none" w:sz="0" w:space="0" w:color="auto"/>
                <w:left w:val="none" w:sz="0" w:space="0" w:color="auto"/>
                <w:bottom w:val="none" w:sz="0" w:space="0" w:color="auto"/>
                <w:right w:val="none" w:sz="0" w:space="0" w:color="auto"/>
              </w:divBdr>
            </w:div>
            <w:div w:id="30036174">
              <w:marLeft w:val="0"/>
              <w:marRight w:val="0"/>
              <w:marTop w:val="0"/>
              <w:marBottom w:val="0"/>
              <w:divBdr>
                <w:top w:val="none" w:sz="0" w:space="0" w:color="auto"/>
                <w:left w:val="none" w:sz="0" w:space="0" w:color="auto"/>
                <w:bottom w:val="none" w:sz="0" w:space="0" w:color="auto"/>
                <w:right w:val="none" w:sz="0" w:space="0" w:color="auto"/>
              </w:divBdr>
            </w:div>
            <w:div w:id="210388993">
              <w:marLeft w:val="0"/>
              <w:marRight w:val="0"/>
              <w:marTop w:val="0"/>
              <w:marBottom w:val="0"/>
              <w:divBdr>
                <w:top w:val="none" w:sz="0" w:space="0" w:color="auto"/>
                <w:left w:val="none" w:sz="0" w:space="0" w:color="auto"/>
                <w:bottom w:val="none" w:sz="0" w:space="0" w:color="auto"/>
                <w:right w:val="none" w:sz="0" w:space="0" w:color="auto"/>
              </w:divBdr>
            </w:div>
            <w:div w:id="1726874018">
              <w:marLeft w:val="0"/>
              <w:marRight w:val="0"/>
              <w:marTop w:val="0"/>
              <w:marBottom w:val="0"/>
              <w:divBdr>
                <w:top w:val="none" w:sz="0" w:space="0" w:color="auto"/>
                <w:left w:val="none" w:sz="0" w:space="0" w:color="auto"/>
                <w:bottom w:val="none" w:sz="0" w:space="0" w:color="auto"/>
                <w:right w:val="none" w:sz="0" w:space="0" w:color="auto"/>
              </w:divBdr>
            </w:div>
            <w:div w:id="988286156">
              <w:marLeft w:val="0"/>
              <w:marRight w:val="0"/>
              <w:marTop w:val="0"/>
              <w:marBottom w:val="0"/>
              <w:divBdr>
                <w:top w:val="none" w:sz="0" w:space="0" w:color="auto"/>
                <w:left w:val="none" w:sz="0" w:space="0" w:color="auto"/>
                <w:bottom w:val="none" w:sz="0" w:space="0" w:color="auto"/>
                <w:right w:val="none" w:sz="0" w:space="0" w:color="auto"/>
              </w:divBdr>
            </w:div>
            <w:div w:id="1944223521">
              <w:marLeft w:val="0"/>
              <w:marRight w:val="0"/>
              <w:marTop w:val="0"/>
              <w:marBottom w:val="0"/>
              <w:divBdr>
                <w:top w:val="none" w:sz="0" w:space="0" w:color="auto"/>
                <w:left w:val="none" w:sz="0" w:space="0" w:color="auto"/>
                <w:bottom w:val="none" w:sz="0" w:space="0" w:color="auto"/>
                <w:right w:val="none" w:sz="0" w:space="0" w:color="auto"/>
              </w:divBdr>
            </w:div>
            <w:div w:id="983511390">
              <w:marLeft w:val="0"/>
              <w:marRight w:val="0"/>
              <w:marTop w:val="0"/>
              <w:marBottom w:val="0"/>
              <w:divBdr>
                <w:top w:val="none" w:sz="0" w:space="0" w:color="auto"/>
                <w:left w:val="none" w:sz="0" w:space="0" w:color="auto"/>
                <w:bottom w:val="none" w:sz="0" w:space="0" w:color="auto"/>
                <w:right w:val="none" w:sz="0" w:space="0" w:color="auto"/>
              </w:divBdr>
            </w:div>
            <w:div w:id="103229013">
              <w:marLeft w:val="0"/>
              <w:marRight w:val="0"/>
              <w:marTop w:val="0"/>
              <w:marBottom w:val="0"/>
              <w:divBdr>
                <w:top w:val="none" w:sz="0" w:space="0" w:color="auto"/>
                <w:left w:val="none" w:sz="0" w:space="0" w:color="auto"/>
                <w:bottom w:val="none" w:sz="0" w:space="0" w:color="auto"/>
                <w:right w:val="none" w:sz="0" w:space="0" w:color="auto"/>
              </w:divBdr>
            </w:div>
            <w:div w:id="559950461">
              <w:marLeft w:val="0"/>
              <w:marRight w:val="0"/>
              <w:marTop w:val="0"/>
              <w:marBottom w:val="0"/>
              <w:divBdr>
                <w:top w:val="none" w:sz="0" w:space="0" w:color="auto"/>
                <w:left w:val="none" w:sz="0" w:space="0" w:color="auto"/>
                <w:bottom w:val="none" w:sz="0" w:space="0" w:color="auto"/>
                <w:right w:val="none" w:sz="0" w:space="0" w:color="auto"/>
              </w:divBdr>
            </w:div>
            <w:div w:id="2145002195">
              <w:marLeft w:val="0"/>
              <w:marRight w:val="0"/>
              <w:marTop w:val="0"/>
              <w:marBottom w:val="0"/>
              <w:divBdr>
                <w:top w:val="none" w:sz="0" w:space="0" w:color="auto"/>
                <w:left w:val="none" w:sz="0" w:space="0" w:color="auto"/>
                <w:bottom w:val="none" w:sz="0" w:space="0" w:color="auto"/>
                <w:right w:val="none" w:sz="0" w:space="0" w:color="auto"/>
              </w:divBdr>
            </w:div>
            <w:div w:id="277687364">
              <w:marLeft w:val="0"/>
              <w:marRight w:val="0"/>
              <w:marTop w:val="0"/>
              <w:marBottom w:val="0"/>
              <w:divBdr>
                <w:top w:val="none" w:sz="0" w:space="0" w:color="auto"/>
                <w:left w:val="none" w:sz="0" w:space="0" w:color="auto"/>
                <w:bottom w:val="none" w:sz="0" w:space="0" w:color="auto"/>
                <w:right w:val="none" w:sz="0" w:space="0" w:color="auto"/>
              </w:divBdr>
            </w:div>
            <w:div w:id="1076174154">
              <w:marLeft w:val="0"/>
              <w:marRight w:val="0"/>
              <w:marTop w:val="0"/>
              <w:marBottom w:val="0"/>
              <w:divBdr>
                <w:top w:val="none" w:sz="0" w:space="0" w:color="auto"/>
                <w:left w:val="none" w:sz="0" w:space="0" w:color="auto"/>
                <w:bottom w:val="none" w:sz="0" w:space="0" w:color="auto"/>
                <w:right w:val="none" w:sz="0" w:space="0" w:color="auto"/>
              </w:divBdr>
            </w:div>
            <w:div w:id="915626552">
              <w:marLeft w:val="0"/>
              <w:marRight w:val="0"/>
              <w:marTop w:val="0"/>
              <w:marBottom w:val="0"/>
              <w:divBdr>
                <w:top w:val="none" w:sz="0" w:space="0" w:color="auto"/>
                <w:left w:val="none" w:sz="0" w:space="0" w:color="auto"/>
                <w:bottom w:val="none" w:sz="0" w:space="0" w:color="auto"/>
                <w:right w:val="none" w:sz="0" w:space="0" w:color="auto"/>
              </w:divBdr>
            </w:div>
            <w:div w:id="773597300">
              <w:marLeft w:val="0"/>
              <w:marRight w:val="0"/>
              <w:marTop w:val="0"/>
              <w:marBottom w:val="0"/>
              <w:divBdr>
                <w:top w:val="none" w:sz="0" w:space="0" w:color="auto"/>
                <w:left w:val="none" w:sz="0" w:space="0" w:color="auto"/>
                <w:bottom w:val="none" w:sz="0" w:space="0" w:color="auto"/>
                <w:right w:val="none" w:sz="0" w:space="0" w:color="auto"/>
              </w:divBdr>
            </w:div>
            <w:div w:id="1912695375">
              <w:marLeft w:val="0"/>
              <w:marRight w:val="0"/>
              <w:marTop w:val="0"/>
              <w:marBottom w:val="0"/>
              <w:divBdr>
                <w:top w:val="none" w:sz="0" w:space="0" w:color="auto"/>
                <w:left w:val="none" w:sz="0" w:space="0" w:color="auto"/>
                <w:bottom w:val="none" w:sz="0" w:space="0" w:color="auto"/>
                <w:right w:val="none" w:sz="0" w:space="0" w:color="auto"/>
              </w:divBdr>
            </w:div>
            <w:div w:id="194853515">
              <w:marLeft w:val="0"/>
              <w:marRight w:val="0"/>
              <w:marTop w:val="0"/>
              <w:marBottom w:val="0"/>
              <w:divBdr>
                <w:top w:val="none" w:sz="0" w:space="0" w:color="auto"/>
                <w:left w:val="none" w:sz="0" w:space="0" w:color="auto"/>
                <w:bottom w:val="none" w:sz="0" w:space="0" w:color="auto"/>
                <w:right w:val="none" w:sz="0" w:space="0" w:color="auto"/>
              </w:divBdr>
            </w:div>
            <w:div w:id="2084643971">
              <w:marLeft w:val="0"/>
              <w:marRight w:val="0"/>
              <w:marTop w:val="0"/>
              <w:marBottom w:val="0"/>
              <w:divBdr>
                <w:top w:val="none" w:sz="0" w:space="0" w:color="auto"/>
                <w:left w:val="none" w:sz="0" w:space="0" w:color="auto"/>
                <w:bottom w:val="none" w:sz="0" w:space="0" w:color="auto"/>
                <w:right w:val="none" w:sz="0" w:space="0" w:color="auto"/>
              </w:divBdr>
            </w:div>
            <w:div w:id="1168859835">
              <w:marLeft w:val="0"/>
              <w:marRight w:val="0"/>
              <w:marTop w:val="0"/>
              <w:marBottom w:val="0"/>
              <w:divBdr>
                <w:top w:val="none" w:sz="0" w:space="0" w:color="auto"/>
                <w:left w:val="none" w:sz="0" w:space="0" w:color="auto"/>
                <w:bottom w:val="none" w:sz="0" w:space="0" w:color="auto"/>
                <w:right w:val="none" w:sz="0" w:space="0" w:color="auto"/>
              </w:divBdr>
            </w:div>
            <w:div w:id="937326506">
              <w:marLeft w:val="0"/>
              <w:marRight w:val="0"/>
              <w:marTop w:val="0"/>
              <w:marBottom w:val="0"/>
              <w:divBdr>
                <w:top w:val="none" w:sz="0" w:space="0" w:color="auto"/>
                <w:left w:val="none" w:sz="0" w:space="0" w:color="auto"/>
                <w:bottom w:val="none" w:sz="0" w:space="0" w:color="auto"/>
                <w:right w:val="none" w:sz="0" w:space="0" w:color="auto"/>
              </w:divBdr>
            </w:div>
            <w:div w:id="1598902207">
              <w:marLeft w:val="0"/>
              <w:marRight w:val="0"/>
              <w:marTop w:val="0"/>
              <w:marBottom w:val="0"/>
              <w:divBdr>
                <w:top w:val="none" w:sz="0" w:space="0" w:color="auto"/>
                <w:left w:val="none" w:sz="0" w:space="0" w:color="auto"/>
                <w:bottom w:val="none" w:sz="0" w:space="0" w:color="auto"/>
                <w:right w:val="none" w:sz="0" w:space="0" w:color="auto"/>
              </w:divBdr>
            </w:div>
            <w:div w:id="185441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4344">
      <w:bodyDiv w:val="1"/>
      <w:marLeft w:val="0"/>
      <w:marRight w:val="0"/>
      <w:marTop w:val="0"/>
      <w:marBottom w:val="0"/>
      <w:divBdr>
        <w:top w:val="none" w:sz="0" w:space="0" w:color="auto"/>
        <w:left w:val="none" w:sz="0" w:space="0" w:color="auto"/>
        <w:bottom w:val="none" w:sz="0" w:space="0" w:color="auto"/>
        <w:right w:val="none" w:sz="0" w:space="0" w:color="auto"/>
      </w:divBdr>
      <w:divsChild>
        <w:div w:id="1823499186">
          <w:marLeft w:val="0"/>
          <w:marRight w:val="0"/>
          <w:marTop w:val="0"/>
          <w:marBottom w:val="0"/>
          <w:divBdr>
            <w:top w:val="none" w:sz="0" w:space="0" w:color="auto"/>
            <w:left w:val="none" w:sz="0" w:space="0" w:color="auto"/>
            <w:bottom w:val="none" w:sz="0" w:space="0" w:color="auto"/>
            <w:right w:val="none" w:sz="0" w:space="0" w:color="auto"/>
          </w:divBdr>
          <w:divsChild>
            <w:div w:id="465660453">
              <w:marLeft w:val="0"/>
              <w:marRight w:val="0"/>
              <w:marTop w:val="0"/>
              <w:marBottom w:val="0"/>
              <w:divBdr>
                <w:top w:val="none" w:sz="0" w:space="0" w:color="auto"/>
                <w:left w:val="none" w:sz="0" w:space="0" w:color="auto"/>
                <w:bottom w:val="none" w:sz="0" w:space="0" w:color="auto"/>
                <w:right w:val="none" w:sz="0" w:space="0" w:color="auto"/>
              </w:divBdr>
            </w:div>
            <w:div w:id="849951866">
              <w:marLeft w:val="0"/>
              <w:marRight w:val="0"/>
              <w:marTop w:val="0"/>
              <w:marBottom w:val="0"/>
              <w:divBdr>
                <w:top w:val="none" w:sz="0" w:space="0" w:color="auto"/>
                <w:left w:val="none" w:sz="0" w:space="0" w:color="auto"/>
                <w:bottom w:val="none" w:sz="0" w:space="0" w:color="auto"/>
                <w:right w:val="none" w:sz="0" w:space="0" w:color="auto"/>
              </w:divBdr>
            </w:div>
            <w:div w:id="859704700">
              <w:marLeft w:val="0"/>
              <w:marRight w:val="0"/>
              <w:marTop w:val="0"/>
              <w:marBottom w:val="0"/>
              <w:divBdr>
                <w:top w:val="none" w:sz="0" w:space="0" w:color="auto"/>
                <w:left w:val="none" w:sz="0" w:space="0" w:color="auto"/>
                <w:bottom w:val="none" w:sz="0" w:space="0" w:color="auto"/>
                <w:right w:val="none" w:sz="0" w:space="0" w:color="auto"/>
              </w:divBdr>
            </w:div>
            <w:div w:id="1310090750">
              <w:marLeft w:val="0"/>
              <w:marRight w:val="0"/>
              <w:marTop w:val="0"/>
              <w:marBottom w:val="0"/>
              <w:divBdr>
                <w:top w:val="none" w:sz="0" w:space="0" w:color="auto"/>
                <w:left w:val="none" w:sz="0" w:space="0" w:color="auto"/>
                <w:bottom w:val="none" w:sz="0" w:space="0" w:color="auto"/>
                <w:right w:val="none" w:sz="0" w:space="0" w:color="auto"/>
              </w:divBdr>
            </w:div>
            <w:div w:id="18082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3636">
      <w:bodyDiv w:val="1"/>
      <w:marLeft w:val="0"/>
      <w:marRight w:val="0"/>
      <w:marTop w:val="0"/>
      <w:marBottom w:val="0"/>
      <w:divBdr>
        <w:top w:val="none" w:sz="0" w:space="0" w:color="auto"/>
        <w:left w:val="none" w:sz="0" w:space="0" w:color="auto"/>
        <w:bottom w:val="none" w:sz="0" w:space="0" w:color="auto"/>
        <w:right w:val="none" w:sz="0" w:space="0" w:color="auto"/>
      </w:divBdr>
      <w:divsChild>
        <w:div w:id="485824172">
          <w:marLeft w:val="0"/>
          <w:marRight w:val="0"/>
          <w:marTop w:val="0"/>
          <w:marBottom w:val="0"/>
          <w:divBdr>
            <w:top w:val="none" w:sz="0" w:space="0" w:color="auto"/>
            <w:left w:val="none" w:sz="0" w:space="0" w:color="auto"/>
            <w:bottom w:val="none" w:sz="0" w:space="0" w:color="auto"/>
            <w:right w:val="none" w:sz="0" w:space="0" w:color="auto"/>
          </w:divBdr>
          <w:divsChild>
            <w:div w:id="1476219961">
              <w:marLeft w:val="0"/>
              <w:marRight w:val="0"/>
              <w:marTop w:val="0"/>
              <w:marBottom w:val="0"/>
              <w:divBdr>
                <w:top w:val="none" w:sz="0" w:space="0" w:color="auto"/>
                <w:left w:val="none" w:sz="0" w:space="0" w:color="auto"/>
                <w:bottom w:val="none" w:sz="0" w:space="0" w:color="auto"/>
                <w:right w:val="none" w:sz="0" w:space="0" w:color="auto"/>
              </w:divBdr>
            </w:div>
            <w:div w:id="1063915498">
              <w:marLeft w:val="0"/>
              <w:marRight w:val="0"/>
              <w:marTop w:val="0"/>
              <w:marBottom w:val="0"/>
              <w:divBdr>
                <w:top w:val="none" w:sz="0" w:space="0" w:color="auto"/>
                <w:left w:val="none" w:sz="0" w:space="0" w:color="auto"/>
                <w:bottom w:val="none" w:sz="0" w:space="0" w:color="auto"/>
                <w:right w:val="none" w:sz="0" w:space="0" w:color="auto"/>
              </w:divBdr>
            </w:div>
            <w:div w:id="321154351">
              <w:marLeft w:val="0"/>
              <w:marRight w:val="0"/>
              <w:marTop w:val="0"/>
              <w:marBottom w:val="0"/>
              <w:divBdr>
                <w:top w:val="none" w:sz="0" w:space="0" w:color="auto"/>
                <w:left w:val="none" w:sz="0" w:space="0" w:color="auto"/>
                <w:bottom w:val="none" w:sz="0" w:space="0" w:color="auto"/>
                <w:right w:val="none" w:sz="0" w:space="0" w:color="auto"/>
              </w:divBdr>
            </w:div>
            <w:div w:id="1205214054">
              <w:marLeft w:val="0"/>
              <w:marRight w:val="0"/>
              <w:marTop w:val="0"/>
              <w:marBottom w:val="0"/>
              <w:divBdr>
                <w:top w:val="none" w:sz="0" w:space="0" w:color="auto"/>
                <w:left w:val="none" w:sz="0" w:space="0" w:color="auto"/>
                <w:bottom w:val="none" w:sz="0" w:space="0" w:color="auto"/>
                <w:right w:val="none" w:sz="0" w:space="0" w:color="auto"/>
              </w:divBdr>
            </w:div>
            <w:div w:id="643051301">
              <w:marLeft w:val="0"/>
              <w:marRight w:val="0"/>
              <w:marTop w:val="0"/>
              <w:marBottom w:val="0"/>
              <w:divBdr>
                <w:top w:val="none" w:sz="0" w:space="0" w:color="auto"/>
                <w:left w:val="none" w:sz="0" w:space="0" w:color="auto"/>
                <w:bottom w:val="none" w:sz="0" w:space="0" w:color="auto"/>
                <w:right w:val="none" w:sz="0" w:space="0" w:color="auto"/>
              </w:divBdr>
            </w:div>
            <w:div w:id="1175606641">
              <w:marLeft w:val="0"/>
              <w:marRight w:val="0"/>
              <w:marTop w:val="0"/>
              <w:marBottom w:val="0"/>
              <w:divBdr>
                <w:top w:val="none" w:sz="0" w:space="0" w:color="auto"/>
                <w:left w:val="none" w:sz="0" w:space="0" w:color="auto"/>
                <w:bottom w:val="none" w:sz="0" w:space="0" w:color="auto"/>
                <w:right w:val="none" w:sz="0" w:space="0" w:color="auto"/>
              </w:divBdr>
            </w:div>
            <w:div w:id="48236849">
              <w:marLeft w:val="0"/>
              <w:marRight w:val="0"/>
              <w:marTop w:val="0"/>
              <w:marBottom w:val="0"/>
              <w:divBdr>
                <w:top w:val="none" w:sz="0" w:space="0" w:color="auto"/>
                <w:left w:val="none" w:sz="0" w:space="0" w:color="auto"/>
                <w:bottom w:val="none" w:sz="0" w:space="0" w:color="auto"/>
                <w:right w:val="none" w:sz="0" w:space="0" w:color="auto"/>
              </w:divBdr>
            </w:div>
            <w:div w:id="464852018">
              <w:marLeft w:val="0"/>
              <w:marRight w:val="0"/>
              <w:marTop w:val="0"/>
              <w:marBottom w:val="0"/>
              <w:divBdr>
                <w:top w:val="none" w:sz="0" w:space="0" w:color="auto"/>
                <w:left w:val="none" w:sz="0" w:space="0" w:color="auto"/>
                <w:bottom w:val="none" w:sz="0" w:space="0" w:color="auto"/>
                <w:right w:val="none" w:sz="0" w:space="0" w:color="auto"/>
              </w:divBdr>
            </w:div>
            <w:div w:id="1181896350">
              <w:marLeft w:val="0"/>
              <w:marRight w:val="0"/>
              <w:marTop w:val="0"/>
              <w:marBottom w:val="0"/>
              <w:divBdr>
                <w:top w:val="none" w:sz="0" w:space="0" w:color="auto"/>
                <w:left w:val="none" w:sz="0" w:space="0" w:color="auto"/>
                <w:bottom w:val="none" w:sz="0" w:space="0" w:color="auto"/>
                <w:right w:val="none" w:sz="0" w:space="0" w:color="auto"/>
              </w:divBdr>
            </w:div>
            <w:div w:id="807280262">
              <w:marLeft w:val="0"/>
              <w:marRight w:val="0"/>
              <w:marTop w:val="0"/>
              <w:marBottom w:val="0"/>
              <w:divBdr>
                <w:top w:val="none" w:sz="0" w:space="0" w:color="auto"/>
                <w:left w:val="none" w:sz="0" w:space="0" w:color="auto"/>
                <w:bottom w:val="none" w:sz="0" w:space="0" w:color="auto"/>
                <w:right w:val="none" w:sz="0" w:space="0" w:color="auto"/>
              </w:divBdr>
            </w:div>
            <w:div w:id="290794249">
              <w:marLeft w:val="0"/>
              <w:marRight w:val="0"/>
              <w:marTop w:val="0"/>
              <w:marBottom w:val="0"/>
              <w:divBdr>
                <w:top w:val="none" w:sz="0" w:space="0" w:color="auto"/>
                <w:left w:val="none" w:sz="0" w:space="0" w:color="auto"/>
                <w:bottom w:val="none" w:sz="0" w:space="0" w:color="auto"/>
                <w:right w:val="none" w:sz="0" w:space="0" w:color="auto"/>
              </w:divBdr>
            </w:div>
            <w:div w:id="320425012">
              <w:marLeft w:val="0"/>
              <w:marRight w:val="0"/>
              <w:marTop w:val="0"/>
              <w:marBottom w:val="0"/>
              <w:divBdr>
                <w:top w:val="none" w:sz="0" w:space="0" w:color="auto"/>
                <w:left w:val="none" w:sz="0" w:space="0" w:color="auto"/>
                <w:bottom w:val="none" w:sz="0" w:space="0" w:color="auto"/>
                <w:right w:val="none" w:sz="0" w:space="0" w:color="auto"/>
              </w:divBdr>
            </w:div>
            <w:div w:id="2097289288">
              <w:marLeft w:val="0"/>
              <w:marRight w:val="0"/>
              <w:marTop w:val="0"/>
              <w:marBottom w:val="0"/>
              <w:divBdr>
                <w:top w:val="none" w:sz="0" w:space="0" w:color="auto"/>
                <w:left w:val="none" w:sz="0" w:space="0" w:color="auto"/>
                <w:bottom w:val="none" w:sz="0" w:space="0" w:color="auto"/>
                <w:right w:val="none" w:sz="0" w:space="0" w:color="auto"/>
              </w:divBdr>
            </w:div>
            <w:div w:id="137961349">
              <w:marLeft w:val="0"/>
              <w:marRight w:val="0"/>
              <w:marTop w:val="0"/>
              <w:marBottom w:val="0"/>
              <w:divBdr>
                <w:top w:val="none" w:sz="0" w:space="0" w:color="auto"/>
                <w:left w:val="none" w:sz="0" w:space="0" w:color="auto"/>
                <w:bottom w:val="none" w:sz="0" w:space="0" w:color="auto"/>
                <w:right w:val="none" w:sz="0" w:space="0" w:color="auto"/>
              </w:divBdr>
            </w:div>
            <w:div w:id="1030641014">
              <w:marLeft w:val="0"/>
              <w:marRight w:val="0"/>
              <w:marTop w:val="0"/>
              <w:marBottom w:val="0"/>
              <w:divBdr>
                <w:top w:val="none" w:sz="0" w:space="0" w:color="auto"/>
                <w:left w:val="none" w:sz="0" w:space="0" w:color="auto"/>
                <w:bottom w:val="none" w:sz="0" w:space="0" w:color="auto"/>
                <w:right w:val="none" w:sz="0" w:space="0" w:color="auto"/>
              </w:divBdr>
            </w:div>
            <w:div w:id="947810091">
              <w:marLeft w:val="0"/>
              <w:marRight w:val="0"/>
              <w:marTop w:val="0"/>
              <w:marBottom w:val="0"/>
              <w:divBdr>
                <w:top w:val="none" w:sz="0" w:space="0" w:color="auto"/>
                <w:left w:val="none" w:sz="0" w:space="0" w:color="auto"/>
                <w:bottom w:val="none" w:sz="0" w:space="0" w:color="auto"/>
                <w:right w:val="none" w:sz="0" w:space="0" w:color="auto"/>
              </w:divBdr>
            </w:div>
            <w:div w:id="671217">
              <w:marLeft w:val="0"/>
              <w:marRight w:val="0"/>
              <w:marTop w:val="0"/>
              <w:marBottom w:val="0"/>
              <w:divBdr>
                <w:top w:val="none" w:sz="0" w:space="0" w:color="auto"/>
                <w:left w:val="none" w:sz="0" w:space="0" w:color="auto"/>
                <w:bottom w:val="none" w:sz="0" w:space="0" w:color="auto"/>
                <w:right w:val="none" w:sz="0" w:space="0" w:color="auto"/>
              </w:divBdr>
            </w:div>
            <w:div w:id="1913929550">
              <w:marLeft w:val="0"/>
              <w:marRight w:val="0"/>
              <w:marTop w:val="0"/>
              <w:marBottom w:val="0"/>
              <w:divBdr>
                <w:top w:val="none" w:sz="0" w:space="0" w:color="auto"/>
                <w:left w:val="none" w:sz="0" w:space="0" w:color="auto"/>
                <w:bottom w:val="none" w:sz="0" w:space="0" w:color="auto"/>
                <w:right w:val="none" w:sz="0" w:space="0" w:color="auto"/>
              </w:divBdr>
            </w:div>
            <w:div w:id="70676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7883">
      <w:bodyDiv w:val="1"/>
      <w:marLeft w:val="0"/>
      <w:marRight w:val="0"/>
      <w:marTop w:val="0"/>
      <w:marBottom w:val="0"/>
      <w:divBdr>
        <w:top w:val="none" w:sz="0" w:space="0" w:color="auto"/>
        <w:left w:val="none" w:sz="0" w:space="0" w:color="auto"/>
        <w:bottom w:val="none" w:sz="0" w:space="0" w:color="auto"/>
        <w:right w:val="none" w:sz="0" w:space="0" w:color="auto"/>
      </w:divBdr>
      <w:divsChild>
        <w:div w:id="1861579449">
          <w:marLeft w:val="0"/>
          <w:marRight w:val="0"/>
          <w:marTop w:val="0"/>
          <w:marBottom w:val="0"/>
          <w:divBdr>
            <w:top w:val="none" w:sz="0" w:space="0" w:color="auto"/>
            <w:left w:val="none" w:sz="0" w:space="0" w:color="auto"/>
            <w:bottom w:val="none" w:sz="0" w:space="0" w:color="auto"/>
            <w:right w:val="none" w:sz="0" w:space="0" w:color="auto"/>
          </w:divBdr>
          <w:divsChild>
            <w:div w:id="1785343599">
              <w:marLeft w:val="0"/>
              <w:marRight w:val="0"/>
              <w:marTop w:val="0"/>
              <w:marBottom w:val="0"/>
              <w:divBdr>
                <w:top w:val="none" w:sz="0" w:space="0" w:color="auto"/>
                <w:left w:val="none" w:sz="0" w:space="0" w:color="auto"/>
                <w:bottom w:val="none" w:sz="0" w:space="0" w:color="auto"/>
                <w:right w:val="none" w:sz="0" w:space="0" w:color="auto"/>
              </w:divBdr>
            </w:div>
            <w:div w:id="2088841466">
              <w:marLeft w:val="0"/>
              <w:marRight w:val="0"/>
              <w:marTop w:val="0"/>
              <w:marBottom w:val="0"/>
              <w:divBdr>
                <w:top w:val="none" w:sz="0" w:space="0" w:color="auto"/>
                <w:left w:val="none" w:sz="0" w:space="0" w:color="auto"/>
                <w:bottom w:val="none" w:sz="0" w:space="0" w:color="auto"/>
                <w:right w:val="none" w:sz="0" w:space="0" w:color="auto"/>
              </w:divBdr>
            </w:div>
            <w:div w:id="2065836584">
              <w:marLeft w:val="0"/>
              <w:marRight w:val="0"/>
              <w:marTop w:val="0"/>
              <w:marBottom w:val="0"/>
              <w:divBdr>
                <w:top w:val="none" w:sz="0" w:space="0" w:color="auto"/>
                <w:left w:val="none" w:sz="0" w:space="0" w:color="auto"/>
                <w:bottom w:val="none" w:sz="0" w:space="0" w:color="auto"/>
                <w:right w:val="none" w:sz="0" w:space="0" w:color="auto"/>
              </w:divBdr>
            </w:div>
            <w:div w:id="1360469255">
              <w:marLeft w:val="0"/>
              <w:marRight w:val="0"/>
              <w:marTop w:val="0"/>
              <w:marBottom w:val="0"/>
              <w:divBdr>
                <w:top w:val="none" w:sz="0" w:space="0" w:color="auto"/>
                <w:left w:val="none" w:sz="0" w:space="0" w:color="auto"/>
                <w:bottom w:val="none" w:sz="0" w:space="0" w:color="auto"/>
                <w:right w:val="none" w:sz="0" w:space="0" w:color="auto"/>
              </w:divBdr>
            </w:div>
            <w:div w:id="544103466">
              <w:marLeft w:val="0"/>
              <w:marRight w:val="0"/>
              <w:marTop w:val="0"/>
              <w:marBottom w:val="0"/>
              <w:divBdr>
                <w:top w:val="none" w:sz="0" w:space="0" w:color="auto"/>
                <w:left w:val="none" w:sz="0" w:space="0" w:color="auto"/>
                <w:bottom w:val="none" w:sz="0" w:space="0" w:color="auto"/>
                <w:right w:val="none" w:sz="0" w:space="0" w:color="auto"/>
              </w:divBdr>
            </w:div>
            <w:div w:id="1612543764">
              <w:marLeft w:val="0"/>
              <w:marRight w:val="0"/>
              <w:marTop w:val="0"/>
              <w:marBottom w:val="0"/>
              <w:divBdr>
                <w:top w:val="none" w:sz="0" w:space="0" w:color="auto"/>
                <w:left w:val="none" w:sz="0" w:space="0" w:color="auto"/>
                <w:bottom w:val="none" w:sz="0" w:space="0" w:color="auto"/>
                <w:right w:val="none" w:sz="0" w:space="0" w:color="auto"/>
              </w:divBdr>
            </w:div>
            <w:div w:id="1655643726">
              <w:marLeft w:val="0"/>
              <w:marRight w:val="0"/>
              <w:marTop w:val="0"/>
              <w:marBottom w:val="0"/>
              <w:divBdr>
                <w:top w:val="none" w:sz="0" w:space="0" w:color="auto"/>
                <w:left w:val="none" w:sz="0" w:space="0" w:color="auto"/>
                <w:bottom w:val="none" w:sz="0" w:space="0" w:color="auto"/>
                <w:right w:val="none" w:sz="0" w:space="0" w:color="auto"/>
              </w:divBdr>
            </w:div>
            <w:div w:id="739788510">
              <w:marLeft w:val="0"/>
              <w:marRight w:val="0"/>
              <w:marTop w:val="0"/>
              <w:marBottom w:val="0"/>
              <w:divBdr>
                <w:top w:val="none" w:sz="0" w:space="0" w:color="auto"/>
                <w:left w:val="none" w:sz="0" w:space="0" w:color="auto"/>
                <w:bottom w:val="none" w:sz="0" w:space="0" w:color="auto"/>
                <w:right w:val="none" w:sz="0" w:space="0" w:color="auto"/>
              </w:divBdr>
            </w:div>
            <w:div w:id="1414400289">
              <w:marLeft w:val="0"/>
              <w:marRight w:val="0"/>
              <w:marTop w:val="0"/>
              <w:marBottom w:val="0"/>
              <w:divBdr>
                <w:top w:val="none" w:sz="0" w:space="0" w:color="auto"/>
                <w:left w:val="none" w:sz="0" w:space="0" w:color="auto"/>
                <w:bottom w:val="none" w:sz="0" w:space="0" w:color="auto"/>
                <w:right w:val="none" w:sz="0" w:space="0" w:color="auto"/>
              </w:divBdr>
            </w:div>
            <w:div w:id="1364743187">
              <w:marLeft w:val="0"/>
              <w:marRight w:val="0"/>
              <w:marTop w:val="0"/>
              <w:marBottom w:val="0"/>
              <w:divBdr>
                <w:top w:val="none" w:sz="0" w:space="0" w:color="auto"/>
                <w:left w:val="none" w:sz="0" w:space="0" w:color="auto"/>
                <w:bottom w:val="none" w:sz="0" w:space="0" w:color="auto"/>
                <w:right w:val="none" w:sz="0" w:space="0" w:color="auto"/>
              </w:divBdr>
            </w:div>
            <w:div w:id="1982072876">
              <w:marLeft w:val="0"/>
              <w:marRight w:val="0"/>
              <w:marTop w:val="0"/>
              <w:marBottom w:val="0"/>
              <w:divBdr>
                <w:top w:val="none" w:sz="0" w:space="0" w:color="auto"/>
                <w:left w:val="none" w:sz="0" w:space="0" w:color="auto"/>
                <w:bottom w:val="none" w:sz="0" w:space="0" w:color="auto"/>
                <w:right w:val="none" w:sz="0" w:space="0" w:color="auto"/>
              </w:divBdr>
            </w:div>
            <w:div w:id="265771146">
              <w:marLeft w:val="0"/>
              <w:marRight w:val="0"/>
              <w:marTop w:val="0"/>
              <w:marBottom w:val="0"/>
              <w:divBdr>
                <w:top w:val="none" w:sz="0" w:space="0" w:color="auto"/>
                <w:left w:val="none" w:sz="0" w:space="0" w:color="auto"/>
                <w:bottom w:val="none" w:sz="0" w:space="0" w:color="auto"/>
                <w:right w:val="none" w:sz="0" w:space="0" w:color="auto"/>
              </w:divBdr>
            </w:div>
            <w:div w:id="1246958899">
              <w:marLeft w:val="0"/>
              <w:marRight w:val="0"/>
              <w:marTop w:val="0"/>
              <w:marBottom w:val="0"/>
              <w:divBdr>
                <w:top w:val="none" w:sz="0" w:space="0" w:color="auto"/>
                <w:left w:val="none" w:sz="0" w:space="0" w:color="auto"/>
                <w:bottom w:val="none" w:sz="0" w:space="0" w:color="auto"/>
                <w:right w:val="none" w:sz="0" w:space="0" w:color="auto"/>
              </w:divBdr>
            </w:div>
            <w:div w:id="1288467897">
              <w:marLeft w:val="0"/>
              <w:marRight w:val="0"/>
              <w:marTop w:val="0"/>
              <w:marBottom w:val="0"/>
              <w:divBdr>
                <w:top w:val="none" w:sz="0" w:space="0" w:color="auto"/>
                <w:left w:val="none" w:sz="0" w:space="0" w:color="auto"/>
                <w:bottom w:val="none" w:sz="0" w:space="0" w:color="auto"/>
                <w:right w:val="none" w:sz="0" w:space="0" w:color="auto"/>
              </w:divBdr>
            </w:div>
            <w:div w:id="1622296350">
              <w:marLeft w:val="0"/>
              <w:marRight w:val="0"/>
              <w:marTop w:val="0"/>
              <w:marBottom w:val="0"/>
              <w:divBdr>
                <w:top w:val="none" w:sz="0" w:space="0" w:color="auto"/>
                <w:left w:val="none" w:sz="0" w:space="0" w:color="auto"/>
                <w:bottom w:val="none" w:sz="0" w:space="0" w:color="auto"/>
                <w:right w:val="none" w:sz="0" w:space="0" w:color="auto"/>
              </w:divBdr>
            </w:div>
            <w:div w:id="2006392111">
              <w:marLeft w:val="0"/>
              <w:marRight w:val="0"/>
              <w:marTop w:val="0"/>
              <w:marBottom w:val="0"/>
              <w:divBdr>
                <w:top w:val="none" w:sz="0" w:space="0" w:color="auto"/>
                <w:left w:val="none" w:sz="0" w:space="0" w:color="auto"/>
                <w:bottom w:val="none" w:sz="0" w:space="0" w:color="auto"/>
                <w:right w:val="none" w:sz="0" w:space="0" w:color="auto"/>
              </w:divBdr>
            </w:div>
            <w:div w:id="511378978">
              <w:marLeft w:val="0"/>
              <w:marRight w:val="0"/>
              <w:marTop w:val="0"/>
              <w:marBottom w:val="0"/>
              <w:divBdr>
                <w:top w:val="none" w:sz="0" w:space="0" w:color="auto"/>
                <w:left w:val="none" w:sz="0" w:space="0" w:color="auto"/>
                <w:bottom w:val="none" w:sz="0" w:space="0" w:color="auto"/>
                <w:right w:val="none" w:sz="0" w:space="0" w:color="auto"/>
              </w:divBdr>
            </w:div>
            <w:div w:id="1519006310">
              <w:marLeft w:val="0"/>
              <w:marRight w:val="0"/>
              <w:marTop w:val="0"/>
              <w:marBottom w:val="0"/>
              <w:divBdr>
                <w:top w:val="none" w:sz="0" w:space="0" w:color="auto"/>
                <w:left w:val="none" w:sz="0" w:space="0" w:color="auto"/>
                <w:bottom w:val="none" w:sz="0" w:space="0" w:color="auto"/>
                <w:right w:val="none" w:sz="0" w:space="0" w:color="auto"/>
              </w:divBdr>
            </w:div>
            <w:div w:id="366950431">
              <w:marLeft w:val="0"/>
              <w:marRight w:val="0"/>
              <w:marTop w:val="0"/>
              <w:marBottom w:val="0"/>
              <w:divBdr>
                <w:top w:val="none" w:sz="0" w:space="0" w:color="auto"/>
                <w:left w:val="none" w:sz="0" w:space="0" w:color="auto"/>
                <w:bottom w:val="none" w:sz="0" w:space="0" w:color="auto"/>
                <w:right w:val="none" w:sz="0" w:space="0" w:color="auto"/>
              </w:divBdr>
            </w:div>
            <w:div w:id="289939683">
              <w:marLeft w:val="0"/>
              <w:marRight w:val="0"/>
              <w:marTop w:val="0"/>
              <w:marBottom w:val="0"/>
              <w:divBdr>
                <w:top w:val="none" w:sz="0" w:space="0" w:color="auto"/>
                <w:left w:val="none" w:sz="0" w:space="0" w:color="auto"/>
                <w:bottom w:val="none" w:sz="0" w:space="0" w:color="auto"/>
                <w:right w:val="none" w:sz="0" w:space="0" w:color="auto"/>
              </w:divBdr>
            </w:div>
            <w:div w:id="900798374">
              <w:marLeft w:val="0"/>
              <w:marRight w:val="0"/>
              <w:marTop w:val="0"/>
              <w:marBottom w:val="0"/>
              <w:divBdr>
                <w:top w:val="none" w:sz="0" w:space="0" w:color="auto"/>
                <w:left w:val="none" w:sz="0" w:space="0" w:color="auto"/>
                <w:bottom w:val="none" w:sz="0" w:space="0" w:color="auto"/>
                <w:right w:val="none" w:sz="0" w:space="0" w:color="auto"/>
              </w:divBdr>
            </w:div>
            <w:div w:id="1347900036">
              <w:marLeft w:val="0"/>
              <w:marRight w:val="0"/>
              <w:marTop w:val="0"/>
              <w:marBottom w:val="0"/>
              <w:divBdr>
                <w:top w:val="none" w:sz="0" w:space="0" w:color="auto"/>
                <w:left w:val="none" w:sz="0" w:space="0" w:color="auto"/>
                <w:bottom w:val="none" w:sz="0" w:space="0" w:color="auto"/>
                <w:right w:val="none" w:sz="0" w:space="0" w:color="auto"/>
              </w:divBdr>
            </w:div>
            <w:div w:id="627780307">
              <w:marLeft w:val="0"/>
              <w:marRight w:val="0"/>
              <w:marTop w:val="0"/>
              <w:marBottom w:val="0"/>
              <w:divBdr>
                <w:top w:val="none" w:sz="0" w:space="0" w:color="auto"/>
                <w:left w:val="none" w:sz="0" w:space="0" w:color="auto"/>
                <w:bottom w:val="none" w:sz="0" w:space="0" w:color="auto"/>
                <w:right w:val="none" w:sz="0" w:space="0" w:color="auto"/>
              </w:divBdr>
            </w:div>
            <w:div w:id="1921134609">
              <w:marLeft w:val="0"/>
              <w:marRight w:val="0"/>
              <w:marTop w:val="0"/>
              <w:marBottom w:val="0"/>
              <w:divBdr>
                <w:top w:val="none" w:sz="0" w:space="0" w:color="auto"/>
                <w:left w:val="none" w:sz="0" w:space="0" w:color="auto"/>
                <w:bottom w:val="none" w:sz="0" w:space="0" w:color="auto"/>
                <w:right w:val="none" w:sz="0" w:space="0" w:color="auto"/>
              </w:divBdr>
            </w:div>
            <w:div w:id="39477045">
              <w:marLeft w:val="0"/>
              <w:marRight w:val="0"/>
              <w:marTop w:val="0"/>
              <w:marBottom w:val="0"/>
              <w:divBdr>
                <w:top w:val="none" w:sz="0" w:space="0" w:color="auto"/>
                <w:left w:val="none" w:sz="0" w:space="0" w:color="auto"/>
                <w:bottom w:val="none" w:sz="0" w:space="0" w:color="auto"/>
                <w:right w:val="none" w:sz="0" w:space="0" w:color="auto"/>
              </w:divBdr>
            </w:div>
            <w:div w:id="402336003">
              <w:marLeft w:val="0"/>
              <w:marRight w:val="0"/>
              <w:marTop w:val="0"/>
              <w:marBottom w:val="0"/>
              <w:divBdr>
                <w:top w:val="none" w:sz="0" w:space="0" w:color="auto"/>
                <w:left w:val="none" w:sz="0" w:space="0" w:color="auto"/>
                <w:bottom w:val="none" w:sz="0" w:space="0" w:color="auto"/>
                <w:right w:val="none" w:sz="0" w:space="0" w:color="auto"/>
              </w:divBdr>
            </w:div>
            <w:div w:id="1633946992">
              <w:marLeft w:val="0"/>
              <w:marRight w:val="0"/>
              <w:marTop w:val="0"/>
              <w:marBottom w:val="0"/>
              <w:divBdr>
                <w:top w:val="none" w:sz="0" w:space="0" w:color="auto"/>
                <w:left w:val="none" w:sz="0" w:space="0" w:color="auto"/>
                <w:bottom w:val="none" w:sz="0" w:space="0" w:color="auto"/>
                <w:right w:val="none" w:sz="0" w:space="0" w:color="auto"/>
              </w:divBdr>
            </w:div>
            <w:div w:id="542256788">
              <w:marLeft w:val="0"/>
              <w:marRight w:val="0"/>
              <w:marTop w:val="0"/>
              <w:marBottom w:val="0"/>
              <w:divBdr>
                <w:top w:val="none" w:sz="0" w:space="0" w:color="auto"/>
                <w:left w:val="none" w:sz="0" w:space="0" w:color="auto"/>
                <w:bottom w:val="none" w:sz="0" w:space="0" w:color="auto"/>
                <w:right w:val="none" w:sz="0" w:space="0" w:color="auto"/>
              </w:divBdr>
            </w:div>
            <w:div w:id="2045402473">
              <w:marLeft w:val="0"/>
              <w:marRight w:val="0"/>
              <w:marTop w:val="0"/>
              <w:marBottom w:val="0"/>
              <w:divBdr>
                <w:top w:val="none" w:sz="0" w:space="0" w:color="auto"/>
                <w:left w:val="none" w:sz="0" w:space="0" w:color="auto"/>
                <w:bottom w:val="none" w:sz="0" w:space="0" w:color="auto"/>
                <w:right w:val="none" w:sz="0" w:space="0" w:color="auto"/>
              </w:divBdr>
            </w:div>
            <w:div w:id="956327888">
              <w:marLeft w:val="0"/>
              <w:marRight w:val="0"/>
              <w:marTop w:val="0"/>
              <w:marBottom w:val="0"/>
              <w:divBdr>
                <w:top w:val="none" w:sz="0" w:space="0" w:color="auto"/>
                <w:left w:val="none" w:sz="0" w:space="0" w:color="auto"/>
                <w:bottom w:val="none" w:sz="0" w:space="0" w:color="auto"/>
                <w:right w:val="none" w:sz="0" w:space="0" w:color="auto"/>
              </w:divBdr>
            </w:div>
            <w:div w:id="1297951379">
              <w:marLeft w:val="0"/>
              <w:marRight w:val="0"/>
              <w:marTop w:val="0"/>
              <w:marBottom w:val="0"/>
              <w:divBdr>
                <w:top w:val="none" w:sz="0" w:space="0" w:color="auto"/>
                <w:left w:val="none" w:sz="0" w:space="0" w:color="auto"/>
                <w:bottom w:val="none" w:sz="0" w:space="0" w:color="auto"/>
                <w:right w:val="none" w:sz="0" w:space="0" w:color="auto"/>
              </w:divBdr>
            </w:div>
            <w:div w:id="1298687592">
              <w:marLeft w:val="0"/>
              <w:marRight w:val="0"/>
              <w:marTop w:val="0"/>
              <w:marBottom w:val="0"/>
              <w:divBdr>
                <w:top w:val="none" w:sz="0" w:space="0" w:color="auto"/>
                <w:left w:val="none" w:sz="0" w:space="0" w:color="auto"/>
                <w:bottom w:val="none" w:sz="0" w:space="0" w:color="auto"/>
                <w:right w:val="none" w:sz="0" w:space="0" w:color="auto"/>
              </w:divBdr>
            </w:div>
            <w:div w:id="1060518540">
              <w:marLeft w:val="0"/>
              <w:marRight w:val="0"/>
              <w:marTop w:val="0"/>
              <w:marBottom w:val="0"/>
              <w:divBdr>
                <w:top w:val="none" w:sz="0" w:space="0" w:color="auto"/>
                <w:left w:val="none" w:sz="0" w:space="0" w:color="auto"/>
                <w:bottom w:val="none" w:sz="0" w:space="0" w:color="auto"/>
                <w:right w:val="none" w:sz="0" w:space="0" w:color="auto"/>
              </w:divBdr>
            </w:div>
            <w:div w:id="690256547">
              <w:marLeft w:val="0"/>
              <w:marRight w:val="0"/>
              <w:marTop w:val="0"/>
              <w:marBottom w:val="0"/>
              <w:divBdr>
                <w:top w:val="none" w:sz="0" w:space="0" w:color="auto"/>
                <w:left w:val="none" w:sz="0" w:space="0" w:color="auto"/>
                <w:bottom w:val="none" w:sz="0" w:space="0" w:color="auto"/>
                <w:right w:val="none" w:sz="0" w:space="0" w:color="auto"/>
              </w:divBdr>
            </w:div>
            <w:div w:id="16473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2007">
      <w:bodyDiv w:val="1"/>
      <w:marLeft w:val="0"/>
      <w:marRight w:val="0"/>
      <w:marTop w:val="0"/>
      <w:marBottom w:val="0"/>
      <w:divBdr>
        <w:top w:val="none" w:sz="0" w:space="0" w:color="auto"/>
        <w:left w:val="none" w:sz="0" w:space="0" w:color="auto"/>
        <w:bottom w:val="none" w:sz="0" w:space="0" w:color="auto"/>
        <w:right w:val="none" w:sz="0" w:space="0" w:color="auto"/>
      </w:divBdr>
      <w:divsChild>
        <w:div w:id="695081124">
          <w:marLeft w:val="0"/>
          <w:marRight w:val="0"/>
          <w:marTop w:val="0"/>
          <w:marBottom w:val="0"/>
          <w:divBdr>
            <w:top w:val="none" w:sz="0" w:space="0" w:color="auto"/>
            <w:left w:val="none" w:sz="0" w:space="0" w:color="auto"/>
            <w:bottom w:val="none" w:sz="0" w:space="0" w:color="auto"/>
            <w:right w:val="none" w:sz="0" w:space="0" w:color="auto"/>
          </w:divBdr>
          <w:divsChild>
            <w:div w:id="572591165">
              <w:marLeft w:val="0"/>
              <w:marRight w:val="0"/>
              <w:marTop w:val="0"/>
              <w:marBottom w:val="0"/>
              <w:divBdr>
                <w:top w:val="none" w:sz="0" w:space="0" w:color="auto"/>
                <w:left w:val="none" w:sz="0" w:space="0" w:color="auto"/>
                <w:bottom w:val="none" w:sz="0" w:space="0" w:color="auto"/>
                <w:right w:val="none" w:sz="0" w:space="0" w:color="auto"/>
              </w:divBdr>
            </w:div>
            <w:div w:id="281963896">
              <w:marLeft w:val="0"/>
              <w:marRight w:val="0"/>
              <w:marTop w:val="0"/>
              <w:marBottom w:val="0"/>
              <w:divBdr>
                <w:top w:val="none" w:sz="0" w:space="0" w:color="auto"/>
                <w:left w:val="none" w:sz="0" w:space="0" w:color="auto"/>
                <w:bottom w:val="none" w:sz="0" w:space="0" w:color="auto"/>
                <w:right w:val="none" w:sz="0" w:space="0" w:color="auto"/>
              </w:divBdr>
            </w:div>
            <w:div w:id="920673163">
              <w:marLeft w:val="0"/>
              <w:marRight w:val="0"/>
              <w:marTop w:val="0"/>
              <w:marBottom w:val="0"/>
              <w:divBdr>
                <w:top w:val="none" w:sz="0" w:space="0" w:color="auto"/>
                <w:left w:val="none" w:sz="0" w:space="0" w:color="auto"/>
                <w:bottom w:val="none" w:sz="0" w:space="0" w:color="auto"/>
                <w:right w:val="none" w:sz="0" w:space="0" w:color="auto"/>
              </w:divBdr>
            </w:div>
            <w:div w:id="2058968774">
              <w:marLeft w:val="0"/>
              <w:marRight w:val="0"/>
              <w:marTop w:val="0"/>
              <w:marBottom w:val="0"/>
              <w:divBdr>
                <w:top w:val="none" w:sz="0" w:space="0" w:color="auto"/>
                <w:left w:val="none" w:sz="0" w:space="0" w:color="auto"/>
                <w:bottom w:val="none" w:sz="0" w:space="0" w:color="auto"/>
                <w:right w:val="none" w:sz="0" w:space="0" w:color="auto"/>
              </w:divBdr>
            </w:div>
            <w:div w:id="2114401873">
              <w:marLeft w:val="0"/>
              <w:marRight w:val="0"/>
              <w:marTop w:val="0"/>
              <w:marBottom w:val="0"/>
              <w:divBdr>
                <w:top w:val="none" w:sz="0" w:space="0" w:color="auto"/>
                <w:left w:val="none" w:sz="0" w:space="0" w:color="auto"/>
                <w:bottom w:val="none" w:sz="0" w:space="0" w:color="auto"/>
                <w:right w:val="none" w:sz="0" w:space="0" w:color="auto"/>
              </w:divBdr>
            </w:div>
            <w:div w:id="1775050796">
              <w:marLeft w:val="0"/>
              <w:marRight w:val="0"/>
              <w:marTop w:val="0"/>
              <w:marBottom w:val="0"/>
              <w:divBdr>
                <w:top w:val="none" w:sz="0" w:space="0" w:color="auto"/>
                <w:left w:val="none" w:sz="0" w:space="0" w:color="auto"/>
                <w:bottom w:val="none" w:sz="0" w:space="0" w:color="auto"/>
                <w:right w:val="none" w:sz="0" w:space="0" w:color="auto"/>
              </w:divBdr>
            </w:div>
            <w:div w:id="1044913615">
              <w:marLeft w:val="0"/>
              <w:marRight w:val="0"/>
              <w:marTop w:val="0"/>
              <w:marBottom w:val="0"/>
              <w:divBdr>
                <w:top w:val="none" w:sz="0" w:space="0" w:color="auto"/>
                <w:left w:val="none" w:sz="0" w:space="0" w:color="auto"/>
                <w:bottom w:val="none" w:sz="0" w:space="0" w:color="auto"/>
                <w:right w:val="none" w:sz="0" w:space="0" w:color="auto"/>
              </w:divBdr>
            </w:div>
            <w:div w:id="241184000">
              <w:marLeft w:val="0"/>
              <w:marRight w:val="0"/>
              <w:marTop w:val="0"/>
              <w:marBottom w:val="0"/>
              <w:divBdr>
                <w:top w:val="none" w:sz="0" w:space="0" w:color="auto"/>
                <w:left w:val="none" w:sz="0" w:space="0" w:color="auto"/>
                <w:bottom w:val="none" w:sz="0" w:space="0" w:color="auto"/>
                <w:right w:val="none" w:sz="0" w:space="0" w:color="auto"/>
              </w:divBdr>
            </w:div>
            <w:div w:id="1839222600">
              <w:marLeft w:val="0"/>
              <w:marRight w:val="0"/>
              <w:marTop w:val="0"/>
              <w:marBottom w:val="0"/>
              <w:divBdr>
                <w:top w:val="none" w:sz="0" w:space="0" w:color="auto"/>
                <w:left w:val="none" w:sz="0" w:space="0" w:color="auto"/>
                <w:bottom w:val="none" w:sz="0" w:space="0" w:color="auto"/>
                <w:right w:val="none" w:sz="0" w:space="0" w:color="auto"/>
              </w:divBdr>
            </w:div>
            <w:div w:id="171722392">
              <w:marLeft w:val="0"/>
              <w:marRight w:val="0"/>
              <w:marTop w:val="0"/>
              <w:marBottom w:val="0"/>
              <w:divBdr>
                <w:top w:val="none" w:sz="0" w:space="0" w:color="auto"/>
                <w:left w:val="none" w:sz="0" w:space="0" w:color="auto"/>
                <w:bottom w:val="none" w:sz="0" w:space="0" w:color="auto"/>
                <w:right w:val="none" w:sz="0" w:space="0" w:color="auto"/>
              </w:divBdr>
            </w:div>
            <w:div w:id="1327129187">
              <w:marLeft w:val="0"/>
              <w:marRight w:val="0"/>
              <w:marTop w:val="0"/>
              <w:marBottom w:val="0"/>
              <w:divBdr>
                <w:top w:val="none" w:sz="0" w:space="0" w:color="auto"/>
                <w:left w:val="none" w:sz="0" w:space="0" w:color="auto"/>
                <w:bottom w:val="none" w:sz="0" w:space="0" w:color="auto"/>
                <w:right w:val="none" w:sz="0" w:space="0" w:color="auto"/>
              </w:divBdr>
            </w:div>
            <w:div w:id="394472911">
              <w:marLeft w:val="0"/>
              <w:marRight w:val="0"/>
              <w:marTop w:val="0"/>
              <w:marBottom w:val="0"/>
              <w:divBdr>
                <w:top w:val="none" w:sz="0" w:space="0" w:color="auto"/>
                <w:left w:val="none" w:sz="0" w:space="0" w:color="auto"/>
                <w:bottom w:val="none" w:sz="0" w:space="0" w:color="auto"/>
                <w:right w:val="none" w:sz="0" w:space="0" w:color="auto"/>
              </w:divBdr>
            </w:div>
            <w:div w:id="1813134269">
              <w:marLeft w:val="0"/>
              <w:marRight w:val="0"/>
              <w:marTop w:val="0"/>
              <w:marBottom w:val="0"/>
              <w:divBdr>
                <w:top w:val="none" w:sz="0" w:space="0" w:color="auto"/>
                <w:left w:val="none" w:sz="0" w:space="0" w:color="auto"/>
                <w:bottom w:val="none" w:sz="0" w:space="0" w:color="auto"/>
                <w:right w:val="none" w:sz="0" w:space="0" w:color="auto"/>
              </w:divBdr>
            </w:div>
            <w:div w:id="1629312380">
              <w:marLeft w:val="0"/>
              <w:marRight w:val="0"/>
              <w:marTop w:val="0"/>
              <w:marBottom w:val="0"/>
              <w:divBdr>
                <w:top w:val="none" w:sz="0" w:space="0" w:color="auto"/>
                <w:left w:val="none" w:sz="0" w:space="0" w:color="auto"/>
                <w:bottom w:val="none" w:sz="0" w:space="0" w:color="auto"/>
                <w:right w:val="none" w:sz="0" w:space="0" w:color="auto"/>
              </w:divBdr>
            </w:div>
            <w:div w:id="129833859">
              <w:marLeft w:val="0"/>
              <w:marRight w:val="0"/>
              <w:marTop w:val="0"/>
              <w:marBottom w:val="0"/>
              <w:divBdr>
                <w:top w:val="none" w:sz="0" w:space="0" w:color="auto"/>
                <w:left w:val="none" w:sz="0" w:space="0" w:color="auto"/>
                <w:bottom w:val="none" w:sz="0" w:space="0" w:color="auto"/>
                <w:right w:val="none" w:sz="0" w:space="0" w:color="auto"/>
              </w:divBdr>
            </w:div>
            <w:div w:id="1880626938">
              <w:marLeft w:val="0"/>
              <w:marRight w:val="0"/>
              <w:marTop w:val="0"/>
              <w:marBottom w:val="0"/>
              <w:divBdr>
                <w:top w:val="none" w:sz="0" w:space="0" w:color="auto"/>
                <w:left w:val="none" w:sz="0" w:space="0" w:color="auto"/>
                <w:bottom w:val="none" w:sz="0" w:space="0" w:color="auto"/>
                <w:right w:val="none" w:sz="0" w:space="0" w:color="auto"/>
              </w:divBdr>
            </w:div>
            <w:div w:id="2109961646">
              <w:marLeft w:val="0"/>
              <w:marRight w:val="0"/>
              <w:marTop w:val="0"/>
              <w:marBottom w:val="0"/>
              <w:divBdr>
                <w:top w:val="none" w:sz="0" w:space="0" w:color="auto"/>
                <w:left w:val="none" w:sz="0" w:space="0" w:color="auto"/>
                <w:bottom w:val="none" w:sz="0" w:space="0" w:color="auto"/>
                <w:right w:val="none" w:sz="0" w:space="0" w:color="auto"/>
              </w:divBdr>
            </w:div>
            <w:div w:id="1289780632">
              <w:marLeft w:val="0"/>
              <w:marRight w:val="0"/>
              <w:marTop w:val="0"/>
              <w:marBottom w:val="0"/>
              <w:divBdr>
                <w:top w:val="none" w:sz="0" w:space="0" w:color="auto"/>
                <w:left w:val="none" w:sz="0" w:space="0" w:color="auto"/>
                <w:bottom w:val="none" w:sz="0" w:space="0" w:color="auto"/>
                <w:right w:val="none" w:sz="0" w:space="0" w:color="auto"/>
              </w:divBdr>
            </w:div>
            <w:div w:id="1874462017">
              <w:marLeft w:val="0"/>
              <w:marRight w:val="0"/>
              <w:marTop w:val="0"/>
              <w:marBottom w:val="0"/>
              <w:divBdr>
                <w:top w:val="none" w:sz="0" w:space="0" w:color="auto"/>
                <w:left w:val="none" w:sz="0" w:space="0" w:color="auto"/>
                <w:bottom w:val="none" w:sz="0" w:space="0" w:color="auto"/>
                <w:right w:val="none" w:sz="0" w:space="0" w:color="auto"/>
              </w:divBdr>
            </w:div>
            <w:div w:id="712652463">
              <w:marLeft w:val="0"/>
              <w:marRight w:val="0"/>
              <w:marTop w:val="0"/>
              <w:marBottom w:val="0"/>
              <w:divBdr>
                <w:top w:val="none" w:sz="0" w:space="0" w:color="auto"/>
                <w:left w:val="none" w:sz="0" w:space="0" w:color="auto"/>
                <w:bottom w:val="none" w:sz="0" w:space="0" w:color="auto"/>
                <w:right w:val="none" w:sz="0" w:space="0" w:color="auto"/>
              </w:divBdr>
            </w:div>
            <w:div w:id="1811702040">
              <w:marLeft w:val="0"/>
              <w:marRight w:val="0"/>
              <w:marTop w:val="0"/>
              <w:marBottom w:val="0"/>
              <w:divBdr>
                <w:top w:val="none" w:sz="0" w:space="0" w:color="auto"/>
                <w:left w:val="none" w:sz="0" w:space="0" w:color="auto"/>
                <w:bottom w:val="none" w:sz="0" w:space="0" w:color="auto"/>
                <w:right w:val="none" w:sz="0" w:space="0" w:color="auto"/>
              </w:divBdr>
            </w:div>
            <w:div w:id="1864854098">
              <w:marLeft w:val="0"/>
              <w:marRight w:val="0"/>
              <w:marTop w:val="0"/>
              <w:marBottom w:val="0"/>
              <w:divBdr>
                <w:top w:val="none" w:sz="0" w:space="0" w:color="auto"/>
                <w:left w:val="none" w:sz="0" w:space="0" w:color="auto"/>
                <w:bottom w:val="none" w:sz="0" w:space="0" w:color="auto"/>
                <w:right w:val="none" w:sz="0" w:space="0" w:color="auto"/>
              </w:divBdr>
            </w:div>
            <w:div w:id="1757938217">
              <w:marLeft w:val="0"/>
              <w:marRight w:val="0"/>
              <w:marTop w:val="0"/>
              <w:marBottom w:val="0"/>
              <w:divBdr>
                <w:top w:val="none" w:sz="0" w:space="0" w:color="auto"/>
                <w:left w:val="none" w:sz="0" w:space="0" w:color="auto"/>
                <w:bottom w:val="none" w:sz="0" w:space="0" w:color="auto"/>
                <w:right w:val="none" w:sz="0" w:space="0" w:color="auto"/>
              </w:divBdr>
            </w:div>
            <w:div w:id="1442992678">
              <w:marLeft w:val="0"/>
              <w:marRight w:val="0"/>
              <w:marTop w:val="0"/>
              <w:marBottom w:val="0"/>
              <w:divBdr>
                <w:top w:val="none" w:sz="0" w:space="0" w:color="auto"/>
                <w:left w:val="none" w:sz="0" w:space="0" w:color="auto"/>
                <w:bottom w:val="none" w:sz="0" w:space="0" w:color="auto"/>
                <w:right w:val="none" w:sz="0" w:space="0" w:color="auto"/>
              </w:divBdr>
            </w:div>
            <w:div w:id="720323749">
              <w:marLeft w:val="0"/>
              <w:marRight w:val="0"/>
              <w:marTop w:val="0"/>
              <w:marBottom w:val="0"/>
              <w:divBdr>
                <w:top w:val="none" w:sz="0" w:space="0" w:color="auto"/>
                <w:left w:val="none" w:sz="0" w:space="0" w:color="auto"/>
                <w:bottom w:val="none" w:sz="0" w:space="0" w:color="auto"/>
                <w:right w:val="none" w:sz="0" w:space="0" w:color="auto"/>
              </w:divBdr>
            </w:div>
            <w:div w:id="213589575">
              <w:marLeft w:val="0"/>
              <w:marRight w:val="0"/>
              <w:marTop w:val="0"/>
              <w:marBottom w:val="0"/>
              <w:divBdr>
                <w:top w:val="none" w:sz="0" w:space="0" w:color="auto"/>
                <w:left w:val="none" w:sz="0" w:space="0" w:color="auto"/>
                <w:bottom w:val="none" w:sz="0" w:space="0" w:color="auto"/>
                <w:right w:val="none" w:sz="0" w:space="0" w:color="auto"/>
              </w:divBdr>
            </w:div>
            <w:div w:id="754859491">
              <w:marLeft w:val="0"/>
              <w:marRight w:val="0"/>
              <w:marTop w:val="0"/>
              <w:marBottom w:val="0"/>
              <w:divBdr>
                <w:top w:val="none" w:sz="0" w:space="0" w:color="auto"/>
                <w:left w:val="none" w:sz="0" w:space="0" w:color="auto"/>
                <w:bottom w:val="none" w:sz="0" w:space="0" w:color="auto"/>
                <w:right w:val="none" w:sz="0" w:space="0" w:color="auto"/>
              </w:divBdr>
            </w:div>
            <w:div w:id="1085615916">
              <w:marLeft w:val="0"/>
              <w:marRight w:val="0"/>
              <w:marTop w:val="0"/>
              <w:marBottom w:val="0"/>
              <w:divBdr>
                <w:top w:val="none" w:sz="0" w:space="0" w:color="auto"/>
                <w:left w:val="none" w:sz="0" w:space="0" w:color="auto"/>
                <w:bottom w:val="none" w:sz="0" w:space="0" w:color="auto"/>
                <w:right w:val="none" w:sz="0" w:space="0" w:color="auto"/>
              </w:divBdr>
            </w:div>
            <w:div w:id="1108349393">
              <w:marLeft w:val="0"/>
              <w:marRight w:val="0"/>
              <w:marTop w:val="0"/>
              <w:marBottom w:val="0"/>
              <w:divBdr>
                <w:top w:val="none" w:sz="0" w:space="0" w:color="auto"/>
                <w:left w:val="none" w:sz="0" w:space="0" w:color="auto"/>
                <w:bottom w:val="none" w:sz="0" w:space="0" w:color="auto"/>
                <w:right w:val="none" w:sz="0" w:space="0" w:color="auto"/>
              </w:divBdr>
            </w:div>
            <w:div w:id="463085124">
              <w:marLeft w:val="0"/>
              <w:marRight w:val="0"/>
              <w:marTop w:val="0"/>
              <w:marBottom w:val="0"/>
              <w:divBdr>
                <w:top w:val="none" w:sz="0" w:space="0" w:color="auto"/>
                <w:left w:val="none" w:sz="0" w:space="0" w:color="auto"/>
                <w:bottom w:val="none" w:sz="0" w:space="0" w:color="auto"/>
                <w:right w:val="none" w:sz="0" w:space="0" w:color="auto"/>
              </w:divBdr>
            </w:div>
            <w:div w:id="848836487">
              <w:marLeft w:val="0"/>
              <w:marRight w:val="0"/>
              <w:marTop w:val="0"/>
              <w:marBottom w:val="0"/>
              <w:divBdr>
                <w:top w:val="none" w:sz="0" w:space="0" w:color="auto"/>
                <w:left w:val="none" w:sz="0" w:space="0" w:color="auto"/>
                <w:bottom w:val="none" w:sz="0" w:space="0" w:color="auto"/>
                <w:right w:val="none" w:sz="0" w:space="0" w:color="auto"/>
              </w:divBdr>
            </w:div>
            <w:div w:id="1490904263">
              <w:marLeft w:val="0"/>
              <w:marRight w:val="0"/>
              <w:marTop w:val="0"/>
              <w:marBottom w:val="0"/>
              <w:divBdr>
                <w:top w:val="none" w:sz="0" w:space="0" w:color="auto"/>
                <w:left w:val="none" w:sz="0" w:space="0" w:color="auto"/>
                <w:bottom w:val="none" w:sz="0" w:space="0" w:color="auto"/>
                <w:right w:val="none" w:sz="0" w:space="0" w:color="auto"/>
              </w:divBdr>
            </w:div>
            <w:div w:id="1526599734">
              <w:marLeft w:val="0"/>
              <w:marRight w:val="0"/>
              <w:marTop w:val="0"/>
              <w:marBottom w:val="0"/>
              <w:divBdr>
                <w:top w:val="none" w:sz="0" w:space="0" w:color="auto"/>
                <w:left w:val="none" w:sz="0" w:space="0" w:color="auto"/>
                <w:bottom w:val="none" w:sz="0" w:space="0" w:color="auto"/>
                <w:right w:val="none" w:sz="0" w:space="0" w:color="auto"/>
              </w:divBdr>
            </w:div>
            <w:div w:id="1911110646">
              <w:marLeft w:val="0"/>
              <w:marRight w:val="0"/>
              <w:marTop w:val="0"/>
              <w:marBottom w:val="0"/>
              <w:divBdr>
                <w:top w:val="none" w:sz="0" w:space="0" w:color="auto"/>
                <w:left w:val="none" w:sz="0" w:space="0" w:color="auto"/>
                <w:bottom w:val="none" w:sz="0" w:space="0" w:color="auto"/>
                <w:right w:val="none" w:sz="0" w:space="0" w:color="auto"/>
              </w:divBdr>
            </w:div>
            <w:div w:id="1832326657">
              <w:marLeft w:val="0"/>
              <w:marRight w:val="0"/>
              <w:marTop w:val="0"/>
              <w:marBottom w:val="0"/>
              <w:divBdr>
                <w:top w:val="none" w:sz="0" w:space="0" w:color="auto"/>
                <w:left w:val="none" w:sz="0" w:space="0" w:color="auto"/>
                <w:bottom w:val="none" w:sz="0" w:space="0" w:color="auto"/>
                <w:right w:val="none" w:sz="0" w:space="0" w:color="auto"/>
              </w:divBdr>
            </w:div>
            <w:div w:id="1139417978">
              <w:marLeft w:val="0"/>
              <w:marRight w:val="0"/>
              <w:marTop w:val="0"/>
              <w:marBottom w:val="0"/>
              <w:divBdr>
                <w:top w:val="none" w:sz="0" w:space="0" w:color="auto"/>
                <w:left w:val="none" w:sz="0" w:space="0" w:color="auto"/>
                <w:bottom w:val="none" w:sz="0" w:space="0" w:color="auto"/>
                <w:right w:val="none" w:sz="0" w:space="0" w:color="auto"/>
              </w:divBdr>
            </w:div>
            <w:div w:id="318730289">
              <w:marLeft w:val="0"/>
              <w:marRight w:val="0"/>
              <w:marTop w:val="0"/>
              <w:marBottom w:val="0"/>
              <w:divBdr>
                <w:top w:val="none" w:sz="0" w:space="0" w:color="auto"/>
                <w:left w:val="none" w:sz="0" w:space="0" w:color="auto"/>
                <w:bottom w:val="none" w:sz="0" w:space="0" w:color="auto"/>
                <w:right w:val="none" w:sz="0" w:space="0" w:color="auto"/>
              </w:divBdr>
            </w:div>
            <w:div w:id="661590009">
              <w:marLeft w:val="0"/>
              <w:marRight w:val="0"/>
              <w:marTop w:val="0"/>
              <w:marBottom w:val="0"/>
              <w:divBdr>
                <w:top w:val="none" w:sz="0" w:space="0" w:color="auto"/>
                <w:left w:val="none" w:sz="0" w:space="0" w:color="auto"/>
                <w:bottom w:val="none" w:sz="0" w:space="0" w:color="auto"/>
                <w:right w:val="none" w:sz="0" w:space="0" w:color="auto"/>
              </w:divBdr>
            </w:div>
            <w:div w:id="1417635438">
              <w:marLeft w:val="0"/>
              <w:marRight w:val="0"/>
              <w:marTop w:val="0"/>
              <w:marBottom w:val="0"/>
              <w:divBdr>
                <w:top w:val="none" w:sz="0" w:space="0" w:color="auto"/>
                <w:left w:val="none" w:sz="0" w:space="0" w:color="auto"/>
                <w:bottom w:val="none" w:sz="0" w:space="0" w:color="auto"/>
                <w:right w:val="none" w:sz="0" w:space="0" w:color="auto"/>
              </w:divBdr>
            </w:div>
            <w:div w:id="697203016">
              <w:marLeft w:val="0"/>
              <w:marRight w:val="0"/>
              <w:marTop w:val="0"/>
              <w:marBottom w:val="0"/>
              <w:divBdr>
                <w:top w:val="none" w:sz="0" w:space="0" w:color="auto"/>
                <w:left w:val="none" w:sz="0" w:space="0" w:color="auto"/>
                <w:bottom w:val="none" w:sz="0" w:space="0" w:color="auto"/>
                <w:right w:val="none" w:sz="0" w:space="0" w:color="auto"/>
              </w:divBdr>
            </w:div>
            <w:div w:id="1784768489">
              <w:marLeft w:val="0"/>
              <w:marRight w:val="0"/>
              <w:marTop w:val="0"/>
              <w:marBottom w:val="0"/>
              <w:divBdr>
                <w:top w:val="none" w:sz="0" w:space="0" w:color="auto"/>
                <w:left w:val="none" w:sz="0" w:space="0" w:color="auto"/>
                <w:bottom w:val="none" w:sz="0" w:space="0" w:color="auto"/>
                <w:right w:val="none" w:sz="0" w:space="0" w:color="auto"/>
              </w:divBdr>
            </w:div>
            <w:div w:id="1997146312">
              <w:marLeft w:val="0"/>
              <w:marRight w:val="0"/>
              <w:marTop w:val="0"/>
              <w:marBottom w:val="0"/>
              <w:divBdr>
                <w:top w:val="none" w:sz="0" w:space="0" w:color="auto"/>
                <w:left w:val="none" w:sz="0" w:space="0" w:color="auto"/>
                <w:bottom w:val="none" w:sz="0" w:space="0" w:color="auto"/>
                <w:right w:val="none" w:sz="0" w:space="0" w:color="auto"/>
              </w:divBdr>
            </w:div>
            <w:div w:id="2025552947">
              <w:marLeft w:val="0"/>
              <w:marRight w:val="0"/>
              <w:marTop w:val="0"/>
              <w:marBottom w:val="0"/>
              <w:divBdr>
                <w:top w:val="none" w:sz="0" w:space="0" w:color="auto"/>
                <w:left w:val="none" w:sz="0" w:space="0" w:color="auto"/>
                <w:bottom w:val="none" w:sz="0" w:space="0" w:color="auto"/>
                <w:right w:val="none" w:sz="0" w:space="0" w:color="auto"/>
              </w:divBdr>
            </w:div>
            <w:div w:id="1298339902">
              <w:marLeft w:val="0"/>
              <w:marRight w:val="0"/>
              <w:marTop w:val="0"/>
              <w:marBottom w:val="0"/>
              <w:divBdr>
                <w:top w:val="none" w:sz="0" w:space="0" w:color="auto"/>
                <w:left w:val="none" w:sz="0" w:space="0" w:color="auto"/>
                <w:bottom w:val="none" w:sz="0" w:space="0" w:color="auto"/>
                <w:right w:val="none" w:sz="0" w:space="0" w:color="auto"/>
              </w:divBdr>
            </w:div>
            <w:div w:id="108476942">
              <w:marLeft w:val="0"/>
              <w:marRight w:val="0"/>
              <w:marTop w:val="0"/>
              <w:marBottom w:val="0"/>
              <w:divBdr>
                <w:top w:val="none" w:sz="0" w:space="0" w:color="auto"/>
                <w:left w:val="none" w:sz="0" w:space="0" w:color="auto"/>
                <w:bottom w:val="none" w:sz="0" w:space="0" w:color="auto"/>
                <w:right w:val="none" w:sz="0" w:space="0" w:color="auto"/>
              </w:divBdr>
            </w:div>
            <w:div w:id="839854218">
              <w:marLeft w:val="0"/>
              <w:marRight w:val="0"/>
              <w:marTop w:val="0"/>
              <w:marBottom w:val="0"/>
              <w:divBdr>
                <w:top w:val="none" w:sz="0" w:space="0" w:color="auto"/>
                <w:left w:val="none" w:sz="0" w:space="0" w:color="auto"/>
                <w:bottom w:val="none" w:sz="0" w:space="0" w:color="auto"/>
                <w:right w:val="none" w:sz="0" w:space="0" w:color="auto"/>
              </w:divBdr>
            </w:div>
            <w:div w:id="1028877497">
              <w:marLeft w:val="0"/>
              <w:marRight w:val="0"/>
              <w:marTop w:val="0"/>
              <w:marBottom w:val="0"/>
              <w:divBdr>
                <w:top w:val="none" w:sz="0" w:space="0" w:color="auto"/>
                <w:left w:val="none" w:sz="0" w:space="0" w:color="auto"/>
                <w:bottom w:val="none" w:sz="0" w:space="0" w:color="auto"/>
                <w:right w:val="none" w:sz="0" w:space="0" w:color="auto"/>
              </w:divBdr>
            </w:div>
            <w:div w:id="694383855">
              <w:marLeft w:val="0"/>
              <w:marRight w:val="0"/>
              <w:marTop w:val="0"/>
              <w:marBottom w:val="0"/>
              <w:divBdr>
                <w:top w:val="none" w:sz="0" w:space="0" w:color="auto"/>
                <w:left w:val="none" w:sz="0" w:space="0" w:color="auto"/>
                <w:bottom w:val="none" w:sz="0" w:space="0" w:color="auto"/>
                <w:right w:val="none" w:sz="0" w:space="0" w:color="auto"/>
              </w:divBdr>
            </w:div>
            <w:div w:id="439448584">
              <w:marLeft w:val="0"/>
              <w:marRight w:val="0"/>
              <w:marTop w:val="0"/>
              <w:marBottom w:val="0"/>
              <w:divBdr>
                <w:top w:val="none" w:sz="0" w:space="0" w:color="auto"/>
                <w:left w:val="none" w:sz="0" w:space="0" w:color="auto"/>
                <w:bottom w:val="none" w:sz="0" w:space="0" w:color="auto"/>
                <w:right w:val="none" w:sz="0" w:space="0" w:color="auto"/>
              </w:divBdr>
            </w:div>
            <w:div w:id="216085975">
              <w:marLeft w:val="0"/>
              <w:marRight w:val="0"/>
              <w:marTop w:val="0"/>
              <w:marBottom w:val="0"/>
              <w:divBdr>
                <w:top w:val="none" w:sz="0" w:space="0" w:color="auto"/>
                <w:left w:val="none" w:sz="0" w:space="0" w:color="auto"/>
                <w:bottom w:val="none" w:sz="0" w:space="0" w:color="auto"/>
                <w:right w:val="none" w:sz="0" w:space="0" w:color="auto"/>
              </w:divBdr>
            </w:div>
            <w:div w:id="570777041">
              <w:marLeft w:val="0"/>
              <w:marRight w:val="0"/>
              <w:marTop w:val="0"/>
              <w:marBottom w:val="0"/>
              <w:divBdr>
                <w:top w:val="none" w:sz="0" w:space="0" w:color="auto"/>
                <w:left w:val="none" w:sz="0" w:space="0" w:color="auto"/>
                <w:bottom w:val="none" w:sz="0" w:space="0" w:color="auto"/>
                <w:right w:val="none" w:sz="0" w:space="0" w:color="auto"/>
              </w:divBdr>
            </w:div>
            <w:div w:id="1123185327">
              <w:marLeft w:val="0"/>
              <w:marRight w:val="0"/>
              <w:marTop w:val="0"/>
              <w:marBottom w:val="0"/>
              <w:divBdr>
                <w:top w:val="none" w:sz="0" w:space="0" w:color="auto"/>
                <w:left w:val="none" w:sz="0" w:space="0" w:color="auto"/>
                <w:bottom w:val="none" w:sz="0" w:space="0" w:color="auto"/>
                <w:right w:val="none" w:sz="0" w:space="0" w:color="auto"/>
              </w:divBdr>
            </w:div>
            <w:div w:id="1067605112">
              <w:marLeft w:val="0"/>
              <w:marRight w:val="0"/>
              <w:marTop w:val="0"/>
              <w:marBottom w:val="0"/>
              <w:divBdr>
                <w:top w:val="none" w:sz="0" w:space="0" w:color="auto"/>
                <w:left w:val="none" w:sz="0" w:space="0" w:color="auto"/>
                <w:bottom w:val="none" w:sz="0" w:space="0" w:color="auto"/>
                <w:right w:val="none" w:sz="0" w:space="0" w:color="auto"/>
              </w:divBdr>
            </w:div>
            <w:div w:id="2109036981">
              <w:marLeft w:val="0"/>
              <w:marRight w:val="0"/>
              <w:marTop w:val="0"/>
              <w:marBottom w:val="0"/>
              <w:divBdr>
                <w:top w:val="none" w:sz="0" w:space="0" w:color="auto"/>
                <w:left w:val="none" w:sz="0" w:space="0" w:color="auto"/>
                <w:bottom w:val="none" w:sz="0" w:space="0" w:color="auto"/>
                <w:right w:val="none" w:sz="0" w:space="0" w:color="auto"/>
              </w:divBdr>
            </w:div>
            <w:div w:id="246353232">
              <w:marLeft w:val="0"/>
              <w:marRight w:val="0"/>
              <w:marTop w:val="0"/>
              <w:marBottom w:val="0"/>
              <w:divBdr>
                <w:top w:val="none" w:sz="0" w:space="0" w:color="auto"/>
                <w:left w:val="none" w:sz="0" w:space="0" w:color="auto"/>
                <w:bottom w:val="none" w:sz="0" w:space="0" w:color="auto"/>
                <w:right w:val="none" w:sz="0" w:space="0" w:color="auto"/>
              </w:divBdr>
            </w:div>
            <w:div w:id="822158644">
              <w:marLeft w:val="0"/>
              <w:marRight w:val="0"/>
              <w:marTop w:val="0"/>
              <w:marBottom w:val="0"/>
              <w:divBdr>
                <w:top w:val="none" w:sz="0" w:space="0" w:color="auto"/>
                <w:left w:val="none" w:sz="0" w:space="0" w:color="auto"/>
                <w:bottom w:val="none" w:sz="0" w:space="0" w:color="auto"/>
                <w:right w:val="none" w:sz="0" w:space="0" w:color="auto"/>
              </w:divBdr>
            </w:div>
            <w:div w:id="1310011585">
              <w:marLeft w:val="0"/>
              <w:marRight w:val="0"/>
              <w:marTop w:val="0"/>
              <w:marBottom w:val="0"/>
              <w:divBdr>
                <w:top w:val="none" w:sz="0" w:space="0" w:color="auto"/>
                <w:left w:val="none" w:sz="0" w:space="0" w:color="auto"/>
                <w:bottom w:val="none" w:sz="0" w:space="0" w:color="auto"/>
                <w:right w:val="none" w:sz="0" w:space="0" w:color="auto"/>
              </w:divBdr>
            </w:div>
            <w:div w:id="10835616">
              <w:marLeft w:val="0"/>
              <w:marRight w:val="0"/>
              <w:marTop w:val="0"/>
              <w:marBottom w:val="0"/>
              <w:divBdr>
                <w:top w:val="none" w:sz="0" w:space="0" w:color="auto"/>
                <w:left w:val="none" w:sz="0" w:space="0" w:color="auto"/>
                <w:bottom w:val="none" w:sz="0" w:space="0" w:color="auto"/>
                <w:right w:val="none" w:sz="0" w:space="0" w:color="auto"/>
              </w:divBdr>
            </w:div>
            <w:div w:id="174856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559">
      <w:bodyDiv w:val="1"/>
      <w:marLeft w:val="0"/>
      <w:marRight w:val="0"/>
      <w:marTop w:val="0"/>
      <w:marBottom w:val="0"/>
      <w:divBdr>
        <w:top w:val="none" w:sz="0" w:space="0" w:color="auto"/>
        <w:left w:val="none" w:sz="0" w:space="0" w:color="auto"/>
        <w:bottom w:val="none" w:sz="0" w:space="0" w:color="auto"/>
        <w:right w:val="none" w:sz="0" w:space="0" w:color="auto"/>
      </w:divBdr>
      <w:divsChild>
        <w:div w:id="1111319194">
          <w:marLeft w:val="0"/>
          <w:marRight w:val="0"/>
          <w:marTop w:val="0"/>
          <w:marBottom w:val="0"/>
          <w:divBdr>
            <w:top w:val="none" w:sz="0" w:space="0" w:color="auto"/>
            <w:left w:val="none" w:sz="0" w:space="0" w:color="auto"/>
            <w:bottom w:val="none" w:sz="0" w:space="0" w:color="auto"/>
            <w:right w:val="none" w:sz="0" w:space="0" w:color="auto"/>
          </w:divBdr>
          <w:divsChild>
            <w:div w:id="804734721">
              <w:marLeft w:val="0"/>
              <w:marRight w:val="0"/>
              <w:marTop w:val="0"/>
              <w:marBottom w:val="0"/>
              <w:divBdr>
                <w:top w:val="none" w:sz="0" w:space="0" w:color="auto"/>
                <w:left w:val="none" w:sz="0" w:space="0" w:color="auto"/>
                <w:bottom w:val="none" w:sz="0" w:space="0" w:color="auto"/>
                <w:right w:val="none" w:sz="0" w:space="0" w:color="auto"/>
              </w:divBdr>
            </w:div>
            <w:div w:id="528682955">
              <w:marLeft w:val="0"/>
              <w:marRight w:val="0"/>
              <w:marTop w:val="0"/>
              <w:marBottom w:val="0"/>
              <w:divBdr>
                <w:top w:val="none" w:sz="0" w:space="0" w:color="auto"/>
                <w:left w:val="none" w:sz="0" w:space="0" w:color="auto"/>
                <w:bottom w:val="none" w:sz="0" w:space="0" w:color="auto"/>
                <w:right w:val="none" w:sz="0" w:space="0" w:color="auto"/>
              </w:divBdr>
            </w:div>
            <w:div w:id="2120636109">
              <w:marLeft w:val="0"/>
              <w:marRight w:val="0"/>
              <w:marTop w:val="0"/>
              <w:marBottom w:val="0"/>
              <w:divBdr>
                <w:top w:val="none" w:sz="0" w:space="0" w:color="auto"/>
                <w:left w:val="none" w:sz="0" w:space="0" w:color="auto"/>
                <w:bottom w:val="none" w:sz="0" w:space="0" w:color="auto"/>
                <w:right w:val="none" w:sz="0" w:space="0" w:color="auto"/>
              </w:divBdr>
            </w:div>
            <w:div w:id="135997863">
              <w:marLeft w:val="0"/>
              <w:marRight w:val="0"/>
              <w:marTop w:val="0"/>
              <w:marBottom w:val="0"/>
              <w:divBdr>
                <w:top w:val="none" w:sz="0" w:space="0" w:color="auto"/>
                <w:left w:val="none" w:sz="0" w:space="0" w:color="auto"/>
                <w:bottom w:val="none" w:sz="0" w:space="0" w:color="auto"/>
                <w:right w:val="none" w:sz="0" w:space="0" w:color="auto"/>
              </w:divBdr>
            </w:div>
            <w:div w:id="2119979339">
              <w:marLeft w:val="0"/>
              <w:marRight w:val="0"/>
              <w:marTop w:val="0"/>
              <w:marBottom w:val="0"/>
              <w:divBdr>
                <w:top w:val="none" w:sz="0" w:space="0" w:color="auto"/>
                <w:left w:val="none" w:sz="0" w:space="0" w:color="auto"/>
                <w:bottom w:val="none" w:sz="0" w:space="0" w:color="auto"/>
                <w:right w:val="none" w:sz="0" w:space="0" w:color="auto"/>
              </w:divBdr>
            </w:div>
            <w:div w:id="1321075178">
              <w:marLeft w:val="0"/>
              <w:marRight w:val="0"/>
              <w:marTop w:val="0"/>
              <w:marBottom w:val="0"/>
              <w:divBdr>
                <w:top w:val="none" w:sz="0" w:space="0" w:color="auto"/>
                <w:left w:val="none" w:sz="0" w:space="0" w:color="auto"/>
                <w:bottom w:val="none" w:sz="0" w:space="0" w:color="auto"/>
                <w:right w:val="none" w:sz="0" w:space="0" w:color="auto"/>
              </w:divBdr>
            </w:div>
            <w:div w:id="2031449898">
              <w:marLeft w:val="0"/>
              <w:marRight w:val="0"/>
              <w:marTop w:val="0"/>
              <w:marBottom w:val="0"/>
              <w:divBdr>
                <w:top w:val="none" w:sz="0" w:space="0" w:color="auto"/>
                <w:left w:val="none" w:sz="0" w:space="0" w:color="auto"/>
                <w:bottom w:val="none" w:sz="0" w:space="0" w:color="auto"/>
                <w:right w:val="none" w:sz="0" w:space="0" w:color="auto"/>
              </w:divBdr>
            </w:div>
            <w:div w:id="711687238">
              <w:marLeft w:val="0"/>
              <w:marRight w:val="0"/>
              <w:marTop w:val="0"/>
              <w:marBottom w:val="0"/>
              <w:divBdr>
                <w:top w:val="none" w:sz="0" w:space="0" w:color="auto"/>
                <w:left w:val="none" w:sz="0" w:space="0" w:color="auto"/>
                <w:bottom w:val="none" w:sz="0" w:space="0" w:color="auto"/>
                <w:right w:val="none" w:sz="0" w:space="0" w:color="auto"/>
              </w:divBdr>
            </w:div>
            <w:div w:id="667706464">
              <w:marLeft w:val="0"/>
              <w:marRight w:val="0"/>
              <w:marTop w:val="0"/>
              <w:marBottom w:val="0"/>
              <w:divBdr>
                <w:top w:val="none" w:sz="0" w:space="0" w:color="auto"/>
                <w:left w:val="none" w:sz="0" w:space="0" w:color="auto"/>
                <w:bottom w:val="none" w:sz="0" w:space="0" w:color="auto"/>
                <w:right w:val="none" w:sz="0" w:space="0" w:color="auto"/>
              </w:divBdr>
            </w:div>
            <w:div w:id="1579634170">
              <w:marLeft w:val="0"/>
              <w:marRight w:val="0"/>
              <w:marTop w:val="0"/>
              <w:marBottom w:val="0"/>
              <w:divBdr>
                <w:top w:val="none" w:sz="0" w:space="0" w:color="auto"/>
                <w:left w:val="none" w:sz="0" w:space="0" w:color="auto"/>
                <w:bottom w:val="none" w:sz="0" w:space="0" w:color="auto"/>
                <w:right w:val="none" w:sz="0" w:space="0" w:color="auto"/>
              </w:divBdr>
            </w:div>
            <w:div w:id="181671939">
              <w:marLeft w:val="0"/>
              <w:marRight w:val="0"/>
              <w:marTop w:val="0"/>
              <w:marBottom w:val="0"/>
              <w:divBdr>
                <w:top w:val="none" w:sz="0" w:space="0" w:color="auto"/>
                <w:left w:val="none" w:sz="0" w:space="0" w:color="auto"/>
                <w:bottom w:val="none" w:sz="0" w:space="0" w:color="auto"/>
                <w:right w:val="none" w:sz="0" w:space="0" w:color="auto"/>
              </w:divBdr>
            </w:div>
            <w:div w:id="846288126">
              <w:marLeft w:val="0"/>
              <w:marRight w:val="0"/>
              <w:marTop w:val="0"/>
              <w:marBottom w:val="0"/>
              <w:divBdr>
                <w:top w:val="none" w:sz="0" w:space="0" w:color="auto"/>
                <w:left w:val="none" w:sz="0" w:space="0" w:color="auto"/>
                <w:bottom w:val="none" w:sz="0" w:space="0" w:color="auto"/>
                <w:right w:val="none" w:sz="0" w:space="0" w:color="auto"/>
              </w:divBdr>
            </w:div>
            <w:div w:id="763377715">
              <w:marLeft w:val="0"/>
              <w:marRight w:val="0"/>
              <w:marTop w:val="0"/>
              <w:marBottom w:val="0"/>
              <w:divBdr>
                <w:top w:val="none" w:sz="0" w:space="0" w:color="auto"/>
                <w:left w:val="none" w:sz="0" w:space="0" w:color="auto"/>
                <w:bottom w:val="none" w:sz="0" w:space="0" w:color="auto"/>
                <w:right w:val="none" w:sz="0" w:space="0" w:color="auto"/>
              </w:divBdr>
            </w:div>
            <w:div w:id="430125702">
              <w:marLeft w:val="0"/>
              <w:marRight w:val="0"/>
              <w:marTop w:val="0"/>
              <w:marBottom w:val="0"/>
              <w:divBdr>
                <w:top w:val="none" w:sz="0" w:space="0" w:color="auto"/>
                <w:left w:val="none" w:sz="0" w:space="0" w:color="auto"/>
                <w:bottom w:val="none" w:sz="0" w:space="0" w:color="auto"/>
                <w:right w:val="none" w:sz="0" w:space="0" w:color="auto"/>
              </w:divBdr>
            </w:div>
            <w:div w:id="1622422780">
              <w:marLeft w:val="0"/>
              <w:marRight w:val="0"/>
              <w:marTop w:val="0"/>
              <w:marBottom w:val="0"/>
              <w:divBdr>
                <w:top w:val="none" w:sz="0" w:space="0" w:color="auto"/>
                <w:left w:val="none" w:sz="0" w:space="0" w:color="auto"/>
                <w:bottom w:val="none" w:sz="0" w:space="0" w:color="auto"/>
                <w:right w:val="none" w:sz="0" w:space="0" w:color="auto"/>
              </w:divBdr>
            </w:div>
            <w:div w:id="912928842">
              <w:marLeft w:val="0"/>
              <w:marRight w:val="0"/>
              <w:marTop w:val="0"/>
              <w:marBottom w:val="0"/>
              <w:divBdr>
                <w:top w:val="none" w:sz="0" w:space="0" w:color="auto"/>
                <w:left w:val="none" w:sz="0" w:space="0" w:color="auto"/>
                <w:bottom w:val="none" w:sz="0" w:space="0" w:color="auto"/>
                <w:right w:val="none" w:sz="0" w:space="0" w:color="auto"/>
              </w:divBdr>
            </w:div>
            <w:div w:id="366301110">
              <w:marLeft w:val="0"/>
              <w:marRight w:val="0"/>
              <w:marTop w:val="0"/>
              <w:marBottom w:val="0"/>
              <w:divBdr>
                <w:top w:val="none" w:sz="0" w:space="0" w:color="auto"/>
                <w:left w:val="none" w:sz="0" w:space="0" w:color="auto"/>
                <w:bottom w:val="none" w:sz="0" w:space="0" w:color="auto"/>
                <w:right w:val="none" w:sz="0" w:space="0" w:color="auto"/>
              </w:divBdr>
            </w:div>
            <w:div w:id="537208236">
              <w:marLeft w:val="0"/>
              <w:marRight w:val="0"/>
              <w:marTop w:val="0"/>
              <w:marBottom w:val="0"/>
              <w:divBdr>
                <w:top w:val="none" w:sz="0" w:space="0" w:color="auto"/>
                <w:left w:val="none" w:sz="0" w:space="0" w:color="auto"/>
                <w:bottom w:val="none" w:sz="0" w:space="0" w:color="auto"/>
                <w:right w:val="none" w:sz="0" w:space="0" w:color="auto"/>
              </w:divBdr>
            </w:div>
            <w:div w:id="1476217981">
              <w:marLeft w:val="0"/>
              <w:marRight w:val="0"/>
              <w:marTop w:val="0"/>
              <w:marBottom w:val="0"/>
              <w:divBdr>
                <w:top w:val="none" w:sz="0" w:space="0" w:color="auto"/>
                <w:left w:val="none" w:sz="0" w:space="0" w:color="auto"/>
                <w:bottom w:val="none" w:sz="0" w:space="0" w:color="auto"/>
                <w:right w:val="none" w:sz="0" w:space="0" w:color="auto"/>
              </w:divBdr>
            </w:div>
            <w:div w:id="1917125251">
              <w:marLeft w:val="0"/>
              <w:marRight w:val="0"/>
              <w:marTop w:val="0"/>
              <w:marBottom w:val="0"/>
              <w:divBdr>
                <w:top w:val="none" w:sz="0" w:space="0" w:color="auto"/>
                <w:left w:val="none" w:sz="0" w:space="0" w:color="auto"/>
                <w:bottom w:val="none" w:sz="0" w:space="0" w:color="auto"/>
                <w:right w:val="none" w:sz="0" w:space="0" w:color="auto"/>
              </w:divBdr>
            </w:div>
            <w:div w:id="1401098036">
              <w:marLeft w:val="0"/>
              <w:marRight w:val="0"/>
              <w:marTop w:val="0"/>
              <w:marBottom w:val="0"/>
              <w:divBdr>
                <w:top w:val="none" w:sz="0" w:space="0" w:color="auto"/>
                <w:left w:val="none" w:sz="0" w:space="0" w:color="auto"/>
                <w:bottom w:val="none" w:sz="0" w:space="0" w:color="auto"/>
                <w:right w:val="none" w:sz="0" w:space="0" w:color="auto"/>
              </w:divBdr>
            </w:div>
            <w:div w:id="1349864668">
              <w:marLeft w:val="0"/>
              <w:marRight w:val="0"/>
              <w:marTop w:val="0"/>
              <w:marBottom w:val="0"/>
              <w:divBdr>
                <w:top w:val="none" w:sz="0" w:space="0" w:color="auto"/>
                <w:left w:val="none" w:sz="0" w:space="0" w:color="auto"/>
                <w:bottom w:val="none" w:sz="0" w:space="0" w:color="auto"/>
                <w:right w:val="none" w:sz="0" w:space="0" w:color="auto"/>
              </w:divBdr>
            </w:div>
            <w:div w:id="763107757">
              <w:marLeft w:val="0"/>
              <w:marRight w:val="0"/>
              <w:marTop w:val="0"/>
              <w:marBottom w:val="0"/>
              <w:divBdr>
                <w:top w:val="none" w:sz="0" w:space="0" w:color="auto"/>
                <w:left w:val="none" w:sz="0" w:space="0" w:color="auto"/>
                <w:bottom w:val="none" w:sz="0" w:space="0" w:color="auto"/>
                <w:right w:val="none" w:sz="0" w:space="0" w:color="auto"/>
              </w:divBdr>
            </w:div>
            <w:div w:id="385908684">
              <w:marLeft w:val="0"/>
              <w:marRight w:val="0"/>
              <w:marTop w:val="0"/>
              <w:marBottom w:val="0"/>
              <w:divBdr>
                <w:top w:val="none" w:sz="0" w:space="0" w:color="auto"/>
                <w:left w:val="none" w:sz="0" w:space="0" w:color="auto"/>
                <w:bottom w:val="none" w:sz="0" w:space="0" w:color="auto"/>
                <w:right w:val="none" w:sz="0" w:space="0" w:color="auto"/>
              </w:divBdr>
            </w:div>
            <w:div w:id="1700204845">
              <w:marLeft w:val="0"/>
              <w:marRight w:val="0"/>
              <w:marTop w:val="0"/>
              <w:marBottom w:val="0"/>
              <w:divBdr>
                <w:top w:val="none" w:sz="0" w:space="0" w:color="auto"/>
                <w:left w:val="none" w:sz="0" w:space="0" w:color="auto"/>
                <w:bottom w:val="none" w:sz="0" w:space="0" w:color="auto"/>
                <w:right w:val="none" w:sz="0" w:space="0" w:color="auto"/>
              </w:divBdr>
            </w:div>
            <w:div w:id="1909460738">
              <w:marLeft w:val="0"/>
              <w:marRight w:val="0"/>
              <w:marTop w:val="0"/>
              <w:marBottom w:val="0"/>
              <w:divBdr>
                <w:top w:val="none" w:sz="0" w:space="0" w:color="auto"/>
                <w:left w:val="none" w:sz="0" w:space="0" w:color="auto"/>
                <w:bottom w:val="none" w:sz="0" w:space="0" w:color="auto"/>
                <w:right w:val="none" w:sz="0" w:space="0" w:color="auto"/>
              </w:divBdr>
            </w:div>
            <w:div w:id="1240409376">
              <w:marLeft w:val="0"/>
              <w:marRight w:val="0"/>
              <w:marTop w:val="0"/>
              <w:marBottom w:val="0"/>
              <w:divBdr>
                <w:top w:val="none" w:sz="0" w:space="0" w:color="auto"/>
                <w:left w:val="none" w:sz="0" w:space="0" w:color="auto"/>
                <w:bottom w:val="none" w:sz="0" w:space="0" w:color="auto"/>
                <w:right w:val="none" w:sz="0" w:space="0" w:color="auto"/>
              </w:divBdr>
            </w:div>
            <w:div w:id="1473407612">
              <w:marLeft w:val="0"/>
              <w:marRight w:val="0"/>
              <w:marTop w:val="0"/>
              <w:marBottom w:val="0"/>
              <w:divBdr>
                <w:top w:val="none" w:sz="0" w:space="0" w:color="auto"/>
                <w:left w:val="none" w:sz="0" w:space="0" w:color="auto"/>
                <w:bottom w:val="none" w:sz="0" w:space="0" w:color="auto"/>
                <w:right w:val="none" w:sz="0" w:space="0" w:color="auto"/>
              </w:divBdr>
            </w:div>
            <w:div w:id="869492596">
              <w:marLeft w:val="0"/>
              <w:marRight w:val="0"/>
              <w:marTop w:val="0"/>
              <w:marBottom w:val="0"/>
              <w:divBdr>
                <w:top w:val="none" w:sz="0" w:space="0" w:color="auto"/>
                <w:left w:val="none" w:sz="0" w:space="0" w:color="auto"/>
                <w:bottom w:val="none" w:sz="0" w:space="0" w:color="auto"/>
                <w:right w:val="none" w:sz="0" w:space="0" w:color="auto"/>
              </w:divBdr>
            </w:div>
            <w:div w:id="70010841">
              <w:marLeft w:val="0"/>
              <w:marRight w:val="0"/>
              <w:marTop w:val="0"/>
              <w:marBottom w:val="0"/>
              <w:divBdr>
                <w:top w:val="none" w:sz="0" w:space="0" w:color="auto"/>
                <w:left w:val="none" w:sz="0" w:space="0" w:color="auto"/>
                <w:bottom w:val="none" w:sz="0" w:space="0" w:color="auto"/>
                <w:right w:val="none" w:sz="0" w:space="0" w:color="auto"/>
              </w:divBdr>
            </w:div>
            <w:div w:id="2006861992">
              <w:marLeft w:val="0"/>
              <w:marRight w:val="0"/>
              <w:marTop w:val="0"/>
              <w:marBottom w:val="0"/>
              <w:divBdr>
                <w:top w:val="none" w:sz="0" w:space="0" w:color="auto"/>
                <w:left w:val="none" w:sz="0" w:space="0" w:color="auto"/>
                <w:bottom w:val="none" w:sz="0" w:space="0" w:color="auto"/>
                <w:right w:val="none" w:sz="0" w:space="0" w:color="auto"/>
              </w:divBdr>
            </w:div>
            <w:div w:id="1883244922">
              <w:marLeft w:val="0"/>
              <w:marRight w:val="0"/>
              <w:marTop w:val="0"/>
              <w:marBottom w:val="0"/>
              <w:divBdr>
                <w:top w:val="none" w:sz="0" w:space="0" w:color="auto"/>
                <w:left w:val="none" w:sz="0" w:space="0" w:color="auto"/>
                <w:bottom w:val="none" w:sz="0" w:space="0" w:color="auto"/>
                <w:right w:val="none" w:sz="0" w:space="0" w:color="auto"/>
              </w:divBdr>
            </w:div>
            <w:div w:id="440806320">
              <w:marLeft w:val="0"/>
              <w:marRight w:val="0"/>
              <w:marTop w:val="0"/>
              <w:marBottom w:val="0"/>
              <w:divBdr>
                <w:top w:val="none" w:sz="0" w:space="0" w:color="auto"/>
                <w:left w:val="none" w:sz="0" w:space="0" w:color="auto"/>
                <w:bottom w:val="none" w:sz="0" w:space="0" w:color="auto"/>
                <w:right w:val="none" w:sz="0" w:space="0" w:color="auto"/>
              </w:divBdr>
            </w:div>
            <w:div w:id="266082672">
              <w:marLeft w:val="0"/>
              <w:marRight w:val="0"/>
              <w:marTop w:val="0"/>
              <w:marBottom w:val="0"/>
              <w:divBdr>
                <w:top w:val="none" w:sz="0" w:space="0" w:color="auto"/>
                <w:left w:val="none" w:sz="0" w:space="0" w:color="auto"/>
                <w:bottom w:val="none" w:sz="0" w:space="0" w:color="auto"/>
                <w:right w:val="none" w:sz="0" w:space="0" w:color="auto"/>
              </w:divBdr>
            </w:div>
            <w:div w:id="1699315422">
              <w:marLeft w:val="0"/>
              <w:marRight w:val="0"/>
              <w:marTop w:val="0"/>
              <w:marBottom w:val="0"/>
              <w:divBdr>
                <w:top w:val="none" w:sz="0" w:space="0" w:color="auto"/>
                <w:left w:val="none" w:sz="0" w:space="0" w:color="auto"/>
                <w:bottom w:val="none" w:sz="0" w:space="0" w:color="auto"/>
                <w:right w:val="none" w:sz="0" w:space="0" w:color="auto"/>
              </w:divBdr>
            </w:div>
            <w:div w:id="688332699">
              <w:marLeft w:val="0"/>
              <w:marRight w:val="0"/>
              <w:marTop w:val="0"/>
              <w:marBottom w:val="0"/>
              <w:divBdr>
                <w:top w:val="none" w:sz="0" w:space="0" w:color="auto"/>
                <w:left w:val="none" w:sz="0" w:space="0" w:color="auto"/>
                <w:bottom w:val="none" w:sz="0" w:space="0" w:color="auto"/>
                <w:right w:val="none" w:sz="0" w:space="0" w:color="auto"/>
              </w:divBdr>
            </w:div>
            <w:div w:id="382828200">
              <w:marLeft w:val="0"/>
              <w:marRight w:val="0"/>
              <w:marTop w:val="0"/>
              <w:marBottom w:val="0"/>
              <w:divBdr>
                <w:top w:val="none" w:sz="0" w:space="0" w:color="auto"/>
                <w:left w:val="none" w:sz="0" w:space="0" w:color="auto"/>
                <w:bottom w:val="none" w:sz="0" w:space="0" w:color="auto"/>
                <w:right w:val="none" w:sz="0" w:space="0" w:color="auto"/>
              </w:divBdr>
            </w:div>
            <w:div w:id="474757721">
              <w:marLeft w:val="0"/>
              <w:marRight w:val="0"/>
              <w:marTop w:val="0"/>
              <w:marBottom w:val="0"/>
              <w:divBdr>
                <w:top w:val="none" w:sz="0" w:space="0" w:color="auto"/>
                <w:left w:val="none" w:sz="0" w:space="0" w:color="auto"/>
                <w:bottom w:val="none" w:sz="0" w:space="0" w:color="auto"/>
                <w:right w:val="none" w:sz="0" w:space="0" w:color="auto"/>
              </w:divBdr>
            </w:div>
            <w:div w:id="1969774011">
              <w:marLeft w:val="0"/>
              <w:marRight w:val="0"/>
              <w:marTop w:val="0"/>
              <w:marBottom w:val="0"/>
              <w:divBdr>
                <w:top w:val="none" w:sz="0" w:space="0" w:color="auto"/>
                <w:left w:val="none" w:sz="0" w:space="0" w:color="auto"/>
                <w:bottom w:val="none" w:sz="0" w:space="0" w:color="auto"/>
                <w:right w:val="none" w:sz="0" w:space="0" w:color="auto"/>
              </w:divBdr>
            </w:div>
            <w:div w:id="2018771566">
              <w:marLeft w:val="0"/>
              <w:marRight w:val="0"/>
              <w:marTop w:val="0"/>
              <w:marBottom w:val="0"/>
              <w:divBdr>
                <w:top w:val="none" w:sz="0" w:space="0" w:color="auto"/>
                <w:left w:val="none" w:sz="0" w:space="0" w:color="auto"/>
                <w:bottom w:val="none" w:sz="0" w:space="0" w:color="auto"/>
                <w:right w:val="none" w:sz="0" w:space="0" w:color="auto"/>
              </w:divBdr>
            </w:div>
            <w:div w:id="1326780638">
              <w:marLeft w:val="0"/>
              <w:marRight w:val="0"/>
              <w:marTop w:val="0"/>
              <w:marBottom w:val="0"/>
              <w:divBdr>
                <w:top w:val="none" w:sz="0" w:space="0" w:color="auto"/>
                <w:left w:val="none" w:sz="0" w:space="0" w:color="auto"/>
                <w:bottom w:val="none" w:sz="0" w:space="0" w:color="auto"/>
                <w:right w:val="none" w:sz="0" w:space="0" w:color="auto"/>
              </w:divBdr>
            </w:div>
            <w:div w:id="440733803">
              <w:marLeft w:val="0"/>
              <w:marRight w:val="0"/>
              <w:marTop w:val="0"/>
              <w:marBottom w:val="0"/>
              <w:divBdr>
                <w:top w:val="none" w:sz="0" w:space="0" w:color="auto"/>
                <w:left w:val="none" w:sz="0" w:space="0" w:color="auto"/>
                <w:bottom w:val="none" w:sz="0" w:space="0" w:color="auto"/>
                <w:right w:val="none" w:sz="0" w:space="0" w:color="auto"/>
              </w:divBdr>
            </w:div>
            <w:div w:id="1497574460">
              <w:marLeft w:val="0"/>
              <w:marRight w:val="0"/>
              <w:marTop w:val="0"/>
              <w:marBottom w:val="0"/>
              <w:divBdr>
                <w:top w:val="none" w:sz="0" w:space="0" w:color="auto"/>
                <w:left w:val="none" w:sz="0" w:space="0" w:color="auto"/>
                <w:bottom w:val="none" w:sz="0" w:space="0" w:color="auto"/>
                <w:right w:val="none" w:sz="0" w:space="0" w:color="auto"/>
              </w:divBdr>
            </w:div>
            <w:div w:id="294026210">
              <w:marLeft w:val="0"/>
              <w:marRight w:val="0"/>
              <w:marTop w:val="0"/>
              <w:marBottom w:val="0"/>
              <w:divBdr>
                <w:top w:val="none" w:sz="0" w:space="0" w:color="auto"/>
                <w:left w:val="none" w:sz="0" w:space="0" w:color="auto"/>
                <w:bottom w:val="none" w:sz="0" w:space="0" w:color="auto"/>
                <w:right w:val="none" w:sz="0" w:space="0" w:color="auto"/>
              </w:divBdr>
            </w:div>
            <w:div w:id="936401014">
              <w:marLeft w:val="0"/>
              <w:marRight w:val="0"/>
              <w:marTop w:val="0"/>
              <w:marBottom w:val="0"/>
              <w:divBdr>
                <w:top w:val="none" w:sz="0" w:space="0" w:color="auto"/>
                <w:left w:val="none" w:sz="0" w:space="0" w:color="auto"/>
                <w:bottom w:val="none" w:sz="0" w:space="0" w:color="auto"/>
                <w:right w:val="none" w:sz="0" w:space="0" w:color="auto"/>
              </w:divBdr>
            </w:div>
            <w:div w:id="1231575419">
              <w:marLeft w:val="0"/>
              <w:marRight w:val="0"/>
              <w:marTop w:val="0"/>
              <w:marBottom w:val="0"/>
              <w:divBdr>
                <w:top w:val="none" w:sz="0" w:space="0" w:color="auto"/>
                <w:left w:val="none" w:sz="0" w:space="0" w:color="auto"/>
                <w:bottom w:val="none" w:sz="0" w:space="0" w:color="auto"/>
                <w:right w:val="none" w:sz="0" w:space="0" w:color="auto"/>
              </w:divBdr>
            </w:div>
            <w:div w:id="1525630999">
              <w:marLeft w:val="0"/>
              <w:marRight w:val="0"/>
              <w:marTop w:val="0"/>
              <w:marBottom w:val="0"/>
              <w:divBdr>
                <w:top w:val="none" w:sz="0" w:space="0" w:color="auto"/>
                <w:left w:val="none" w:sz="0" w:space="0" w:color="auto"/>
                <w:bottom w:val="none" w:sz="0" w:space="0" w:color="auto"/>
                <w:right w:val="none" w:sz="0" w:space="0" w:color="auto"/>
              </w:divBdr>
            </w:div>
            <w:div w:id="1206143102">
              <w:marLeft w:val="0"/>
              <w:marRight w:val="0"/>
              <w:marTop w:val="0"/>
              <w:marBottom w:val="0"/>
              <w:divBdr>
                <w:top w:val="none" w:sz="0" w:space="0" w:color="auto"/>
                <w:left w:val="none" w:sz="0" w:space="0" w:color="auto"/>
                <w:bottom w:val="none" w:sz="0" w:space="0" w:color="auto"/>
                <w:right w:val="none" w:sz="0" w:space="0" w:color="auto"/>
              </w:divBdr>
            </w:div>
            <w:div w:id="505755980">
              <w:marLeft w:val="0"/>
              <w:marRight w:val="0"/>
              <w:marTop w:val="0"/>
              <w:marBottom w:val="0"/>
              <w:divBdr>
                <w:top w:val="none" w:sz="0" w:space="0" w:color="auto"/>
                <w:left w:val="none" w:sz="0" w:space="0" w:color="auto"/>
                <w:bottom w:val="none" w:sz="0" w:space="0" w:color="auto"/>
                <w:right w:val="none" w:sz="0" w:space="0" w:color="auto"/>
              </w:divBdr>
            </w:div>
            <w:div w:id="8178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793">
      <w:bodyDiv w:val="1"/>
      <w:marLeft w:val="0"/>
      <w:marRight w:val="0"/>
      <w:marTop w:val="0"/>
      <w:marBottom w:val="0"/>
      <w:divBdr>
        <w:top w:val="none" w:sz="0" w:space="0" w:color="auto"/>
        <w:left w:val="none" w:sz="0" w:space="0" w:color="auto"/>
        <w:bottom w:val="none" w:sz="0" w:space="0" w:color="auto"/>
        <w:right w:val="none" w:sz="0" w:space="0" w:color="auto"/>
      </w:divBdr>
      <w:divsChild>
        <w:div w:id="751437680">
          <w:marLeft w:val="0"/>
          <w:marRight w:val="0"/>
          <w:marTop w:val="0"/>
          <w:marBottom w:val="0"/>
          <w:divBdr>
            <w:top w:val="none" w:sz="0" w:space="0" w:color="auto"/>
            <w:left w:val="none" w:sz="0" w:space="0" w:color="auto"/>
            <w:bottom w:val="none" w:sz="0" w:space="0" w:color="auto"/>
            <w:right w:val="none" w:sz="0" w:space="0" w:color="auto"/>
          </w:divBdr>
          <w:divsChild>
            <w:div w:id="1130513467">
              <w:marLeft w:val="0"/>
              <w:marRight w:val="0"/>
              <w:marTop w:val="0"/>
              <w:marBottom w:val="0"/>
              <w:divBdr>
                <w:top w:val="none" w:sz="0" w:space="0" w:color="auto"/>
                <w:left w:val="none" w:sz="0" w:space="0" w:color="auto"/>
                <w:bottom w:val="none" w:sz="0" w:space="0" w:color="auto"/>
                <w:right w:val="none" w:sz="0" w:space="0" w:color="auto"/>
              </w:divBdr>
            </w:div>
            <w:div w:id="465782708">
              <w:marLeft w:val="0"/>
              <w:marRight w:val="0"/>
              <w:marTop w:val="0"/>
              <w:marBottom w:val="0"/>
              <w:divBdr>
                <w:top w:val="none" w:sz="0" w:space="0" w:color="auto"/>
                <w:left w:val="none" w:sz="0" w:space="0" w:color="auto"/>
                <w:bottom w:val="none" w:sz="0" w:space="0" w:color="auto"/>
                <w:right w:val="none" w:sz="0" w:space="0" w:color="auto"/>
              </w:divBdr>
            </w:div>
            <w:div w:id="1803113049">
              <w:marLeft w:val="0"/>
              <w:marRight w:val="0"/>
              <w:marTop w:val="0"/>
              <w:marBottom w:val="0"/>
              <w:divBdr>
                <w:top w:val="none" w:sz="0" w:space="0" w:color="auto"/>
                <w:left w:val="none" w:sz="0" w:space="0" w:color="auto"/>
                <w:bottom w:val="none" w:sz="0" w:space="0" w:color="auto"/>
                <w:right w:val="none" w:sz="0" w:space="0" w:color="auto"/>
              </w:divBdr>
            </w:div>
            <w:div w:id="1223063143">
              <w:marLeft w:val="0"/>
              <w:marRight w:val="0"/>
              <w:marTop w:val="0"/>
              <w:marBottom w:val="0"/>
              <w:divBdr>
                <w:top w:val="none" w:sz="0" w:space="0" w:color="auto"/>
                <w:left w:val="none" w:sz="0" w:space="0" w:color="auto"/>
                <w:bottom w:val="none" w:sz="0" w:space="0" w:color="auto"/>
                <w:right w:val="none" w:sz="0" w:space="0" w:color="auto"/>
              </w:divBdr>
            </w:div>
            <w:div w:id="1738942730">
              <w:marLeft w:val="0"/>
              <w:marRight w:val="0"/>
              <w:marTop w:val="0"/>
              <w:marBottom w:val="0"/>
              <w:divBdr>
                <w:top w:val="none" w:sz="0" w:space="0" w:color="auto"/>
                <w:left w:val="none" w:sz="0" w:space="0" w:color="auto"/>
                <w:bottom w:val="none" w:sz="0" w:space="0" w:color="auto"/>
                <w:right w:val="none" w:sz="0" w:space="0" w:color="auto"/>
              </w:divBdr>
            </w:div>
            <w:div w:id="2027560862">
              <w:marLeft w:val="0"/>
              <w:marRight w:val="0"/>
              <w:marTop w:val="0"/>
              <w:marBottom w:val="0"/>
              <w:divBdr>
                <w:top w:val="none" w:sz="0" w:space="0" w:color="auto"/>
                <w:left w:val="none" w:sz="0" w:space="0" w:color="auto"/>
                <w:bottom w:val="none" w:sz="0" w:space="0" w:color="auto"/>
                <w:right w:val="none" w:sz="0" w:space="0" w:color="auto"/>
              </w:divBdr>
            </w:div>
            <w:div w:id="1897158644">
              <w:marLeft w:val="0"/>
              <w:marRight w:val="0"/>
              <w:marTop w:val="0"/>
              <w:marBottom w:val="0"/>
              <w:divBdr>
                <w:top w:val="none" w:sz="0" w:space="0" w:color="auto"/>
                <w:left w:val="none" w:sz="0" w:space="0" w:color="auto"/>
                <w:bottom w:val="none" w:sz="0" w:space="0" w:color="auto"/>
                <w:right w:val="none" w:sz="0" w:space="0" w:color="auto"/>
              </w:divBdr>
            </w:div>
            <w:div w:id="1262568543">
              <w:marLeft w:val="0"/>
              <w:marRight w:val="0"/>
              <w:marTop w:val="0"/>
              <w:marBottom w:val="0"/>
              <w:divBdr>
                <w:top w:val="none" w:sz="0" w:space="0" w:color="auto"/>
                <w:left w:val="none" w:sz="0" w:space="0" w:color="auto"/>
                <w:bottom w:val="none" w:sz="0" w:space="0" w:color="auto"/>
                <w:right w:val="none" w:sz="0" w:space="0" w:color="auto"/>
              </w:divBdr>
            </w:div>
            <w:div w:id="2109041297">
              <w:marLeft w:val="0"/>
              <w:marRight w:val="0"/>
              <w:marTop w:val="0"/>
              <w:marBottom w:val="0"/>
              <w:divBdr>
                <w:top w:val="none" w:sz="0" w:space="0" w:color="auto"/>
                <w:left w:val="none" w:sz="0" w:space="0" w:color="auto"/>
                <w:bottom w:val="none" w:sz="0" w:space="0" w:color="auto"/>
                <w:right w:val="none" w:sz="0" w:space="0" w:color="auto"/>
              </w:divBdr>
            </w:div>
            <w:div w:id="1654944384">
              <w:marLeft w:val="0"/>
              <w:marRight w:val="0"/>
              <w:marTop w:val="0"/>
              <w:marBottom w:val="0"/>
              <w:divBdr>
                <w:top w:val="none" w:sz="0" w:space="0" w:color="auto"/>
                <w:left w:val="none" w:sz="0" w:space="0" w:color="auto"/>
                <w:bottom w:val="none" w:sz="0" w:space="0" w:color="auto"/>
                <w:right w:val="none" w:sz="0" w:space="0" w:color="auto"/>
              </w:divBdr>
            </w:div>
            <w:div w:id="1378435148">
              <w:marLeft w:val="0"/>
              <w:marRight w:val="0"/>
              <w:marTop w:val="0"/>
              <w:marBottom w:val="0"/>
              <w:divBdr>
                <w:top w:val="none" w:sz="0" w:space="0" w:color="auto"/>
                <w:left w:val="none" w:sz="0" w:space="0" w:color="auto"/>
                <w:bottom w:val="none" w:sz="0" w:space="0" w:color="auto"/>
                <w:right w:val="none" w:sz="0" w:space="0" w:color="auto"/>
              </w:divBdr>
            </w:div>
            <w:div w:id="741411203">
              <w:marLeft w:val="0"/>
              <w:marRight w:val="0"/>
              <w:marTop w:val="0"/>
              <w:marBottom w:val="0"/>
              <w:divBdr>
                <w:top w:val="none" w:sz="0" w:space="0" w:color="auto"/>
                <w:left w:val="none" w:sz="0" w:space="0" w:color="auto"/>
                <w:bottom w:val="none" w:sz="0" w:space="0" w:color="auto"/>
                <w:right w:val="none" w:sz="0" w:space="0" w:color="auto"/>
              </w:divBdr>
            </w:div>
            <w:div w:id="1720785388">
              <w:marLeft w:val="0"/>
              <w:marRight w:val="0"/>
              <w:marTop w:val="0"/>
              <w:marBottom w:val="0"/>
              <w:divBdr>
                <w:top w:val="none" w:sz="0" w:space="0" w:color="auto"/>
                <w:left w:val="none" w:sz="0" w:space="0" w:color="auto"/>
                <w:bottom w:val="none" w:sz="0" w:space="0" w:color="auto"/>
                <w:right w:val="none" w:sz="0" w:space="0" w:color="auto"/>
              </w:divBdr>
            </w:div>
            <w:div w:id="342636718">
              <w:marLeft w:val="0"/>
              <w:marRight w:val="0"/>
              <w:marTop w:val="0"/>
              <w:marBottom w:val="0"/>
              <w:divBdr>
                <w:top w:val="none" w:sz="0" w:space="0" w:color="auto"/>
                <w:left w:val="none" w:sz="0" w:space="0" w:color="auto"/>
                <w:bottom w:val="none" w:sz="0" w:space="0" w:color="auto"/>
                <w:right w:val="none" w:sz="0" w:space="0" w:color="auto"/>
              </w:divBdr>
            </w:div>
            <w:div w:id="178735856">
              <w:marLeft w:val="0"/>
              <w:marRight w:val="0"/>
              <w:marTop w:val="0"/>
              <w:marBottom w:val="0"/>
              <w:divBdr>
                <w:top w:val="none" w:sz="0" w:space="0" w:color="auto"/>
                <w:left w:val="none" w:sz="0" w:space="0" w:color="auto"/>
                <w:bottom w:val="none" w:sz="0" w:space="0" w:color="auto"/>
                <w:right w:val="none" w:sz="0" w:space="0" w:color="auto"/>
              </w:divBdr>
            </w:div>
            <w:div w:id="1882159328">
              <w:marLeft w:val="0"/>
              <w:marRight w:val="0"/>
              <w:marTop w:val="0"/>
              <w:marBottom w:val="0"/>
              <w:divBdr>
                <w:top w:val="none" w:sz="0" w:space="0" w:color="auto"/>
                <w:left w:val="none" w:sz="0" w:space="0" w:color="auto"/>
                <w:bottom w:val="none" w:sz="0" w:space="0" w:color="auto"/>
                <w:right w:val="none" w:sz="0" w:space="0" w:color="auto"/>
              </w:divBdr>
            </w:div>
            <w:div w:id="1152865358">
              <w:marLeft w:val="0"/>
              <w:marRight w:val="0"/>
              <w:marTop w:val="0"/>
              <w:marBottom w:val="0"/>
              <w:divBdr>
                <w:top w:val="none" w:sz="0" w:space="0" w:color="auto"/>
                <w:left w:val="none" w:sz="0" w:space="0" w:color="auto"/>
                <w:bottom w:val="none" w:sz="0" w:space="0" w:color="auto"/>
                <w:right w:val="none" w:sz="0" w:space="0" w:color="auto"/>
              </w:divBdr>
            </w:div>
            <w:div w:id="1187020372">
              <w:marLeft w:val="0"/>
              <w:marRight w:val="0"/>
              <w:marTop w:val="0"/>
              <w:marBottom w:val="0"/>
              <w:divBdr>
                <w:top w:val="none" w:sz="0" w:space="0" w:color="auto"/>
                <w:left w:val="none" w:sz="0" w:space="0" w:color="auto"/>
                <w:bottom w:val="none" w:sz="0" w:space="0" w:color="auto"/>
                <w:right w:val="none" w:sz="0" w:space="0" w:color="auto"/>
              </w:divBdr>
            </w:div>
            <w:div w:id="357389073">
              <w:marLeft w:val="0"/>
              <w:marRight w:val="0"/>
              <w:marTop w:val="0"/>
              <w:marBottom w:val="0"/>
              <w:divBdr>
                <w:top w:val="none" w:sz="0" w:space="0" w:color="auto"/>
                <w:left w:val="none" w:sz="0" w:space="0" w:color="auto"/>
                <w:bottom w:val="none" w:sz="0" w:space="0" w:color="auto"/>
                <w:right w:val="none" w:sz="0" w:space="0" w:color="auto"/>
              </w:divBdr>
            </w:div>
            <w:div w:id="1714383675">
              <w:marLeft w:val="0"/>
              <w:marRight w:val="0"/>
              <w:marTop w:val="0"/>
              <w:marBottom w:val="0"/>
              <w:divBdr>
                <w:top w:val="none" w:sz="0" w:space="0" w:color="auto"/>
                <w:left w:val="none" w:sz="0" w:space="0" w:color="auto"/>
                <w:bottom w:val="none" w:sz="0" w:space="0" w:color="auto"/>
                <w:right w:val="none" w:sz="0" w:space="0" w:color="auto"/>
              </w:divBdr>
            </w:div>
            <w:div w:id="15146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4594">
      <w:bodyDiv w:val="1"/>
      <w:marLeft w:val="0"/>
      <w:marRight w:val="0"/>
      <w:marTop w:val="0"/>
      <w:marBottom w:val="0"/>
      <w:divBdr>
        <w:top w:val="none" w:sz="0" w:space="0" w:color="auto"/>
        <w:left w:val="none" w:sz="0" w:space="0" w:color="auto"/>
        <w:bottom w:val="none" w:sz="0" w:space="0" w:color="auto"/>
        <w:right w:val="none" w:sz="0" w:space="0" w:color="auto"/>
      </w:divBdr>
      <w:divsChild>
        <w:div w:id="647442014">
          <w:marLeft w:val="0"/>
          <w:marRight w:val="0"/>
          <w:marTop w:val="0"/>
          <w:marBottom w:val="0"/>
          <w:divBdr>
            <w:top w:val="none" w:sz="0" w:space="0" w:color="auto"/>
            <w:left w:val="none" w:sz="0" w:space="0" w:color="auto"/>
            <w:bottom w:val="none" w:sz="0" w:space="0" w:color="auto"/>
            <w:right w:val="none" w:sz="0" w:space="0" w:color="auto"/>
          </w:divBdr>
          <w:divsChild>
            <w:div w:id="971209140">
              <w:marLeft w:val="0"/>
              <w:marRight w:val="0"/>
              <w:marTop w:val="0"/>
              <w:marBottom w:val="0"/>
              <w:divBdr>
                <w:top w:val="none" w:sz="0" w:space="0" w:color="auto"/>
                <w:left w:val="none" w:sz="0" w:space="0" w:color="auto"/>
                <w:bottom w:val="none" w:sz="0" w:space="0" w:color="auto"/>
                <w:right w:val="none" w:sz="0" w:space="0" w:color="auto"/>
              </w:divBdr>
            </w:div>
            <w:div w:id="736973984">
              <w:marLeft w:val="0"/>
              <w:marRight w:val="0"/>
              <w:marTop w:val="0"/>
              <w:marBottom w:val="0"/>
              <w:divBdr>
                <w:top w:val="none" w:sz="0" w:space="0" w:color="auto"/>
                <w:left w:val="none" w:sz="0" w:space="0" w:color="auto"/>
                <w:bottom w:val="none" w:sz="0" w:space="0" w:color="auto"/>
                <w:right w:val="none" w:sz="0" w:space="0" w:color="auto"/>
              </w:divBdr>
            </w:div>
            <w:div w:id="512839334">
              <w:marLeft w:val="0"/>
              <w:marRight w:val="0"/>
              <w:marTop w:val="0"/>
              <w:marBottom w:val="0"/>
              <w:divBdr>
                <w:top w:val="none" w:sz="0" w:space="0" w:color="auto"/>
                <w:left w:val="none" w:sz="0" w:space="0" w:color="auto"/>
                <w:bottom w:val="none" w:sz="0" w:space="0" w:color="auto"/>
                <w:right w:val="none" w:sz="0" w:space="0" w:color="auto"/>
              </w:divBdr>
            </w:div>
            <w:div w:id="1373265453">
              <w:marLeft w:val="0"/>
              <w:marRight w:val="0"/>
              <w:marTop w:val="0"/>
              <w:marBottom w:val="0"/>
              <w:divBdr>
                <w:top w:val="none" w:sz="0" w:space="0" w:color="auto"/>
                <w:left w:val="none" w:sz="0" w:space="0" w:color="auto"/>
                <w:bottom w:val="none" w:sz="0" w:space="0" w:color="auto"/>
                <w:right w:val="none" w:sz="0" w:space="0" w:color="auto"/>
              </w:divBdr>
            </w:div>
            <w:div w:id="218397045">
              <w:marLeft w:val="0"/>
              <w:marRight w:val="0"/>
              <w:marTop w:val="0"/>
              <w:marBottom w:val="0"/>
              <w:divBdr>
                <w:top w:val="none" w:sz="0" w:space="0" w:color="auto"/>
                <w:left w:val="none" w:sz="0" w:space="0" w:color="auto"/>
                <w:bottom w:val="none" w:sz="0" w:space="0" w:color="auto"/>
                <w:right w:val="none" w:sz="0" w:space="0" w:color="auto"/>
              </w:divBdr>
            </w:div>
            <w:div w:id="978462881">
              <w:marLeft w:val="0"/>
              <w:marRight w:val="0"/>
              <w:marTop w:val="0"/>
              <w:marBottom w:val="0"/>
              <w:divBdr>
                <w:top w:val="none" w:sz="0" w:space="0" w:color="auto"/>
                <w:left w:val="none" w:sz="0" w:space="0" w:color="auto"/>
                <w:bottom w:val="none" w:sz="0" w:space="0" w:color="auto"/>
                <w:right w:val="none" w:sz="0" w:space="0" w:color="auto"/>
              </w:divBdr>
            </w:div>
            <w:div w:id="1290282916">
              <w:marLeft w:val="0"/>
              <w:marRight w:val="0"/>
              <w:marTop w:val="0"/>
              <w:marBottom w:val="0"/>
              <w:divBdr>
                <w:top w:val="none" w:sz="0" w:space="0" w:color="auto"/>
                <w:left w:val="none" w:sz="0" w:space="0" w:color="auto"/>
                <w:bottom w:val="none" w:sz="0" w:space="0" w:color="auto"/>
                <w:right w:val="none" w:sz="0" w:space="0" w:color="auto"/>
              </w:divBdr>
            </w:div>
            <w:div w:id="1379861792">
              <w:marLeft w:val="0"/>
              <w:marRight w:val="0"/>
              <w:marTop w:val="0"/>
              <w:marBottom w:val="0"/>
              <w:divBdr>
                <w:top w:val="none" w:sz="0" w:space="0" w:color="auto"/>
                <w:left w:val="none" w:sz="0" w:space="0" w:color="auto"/>
                <w:bottom w:val="none" w:sz="0" w:space="0" w:color="auto"/>
                <w:right w:val="none" w:sz="0" w:space="0" w:color="auto"/>
              </w:divBdr>
            </w:div>
            <w:div w:id="609775778">
              <w:marLeft w:val="0"/>
              <w:marRight w:val="0"/>
              <w:marTop w:val="0"/>
              <w:marBottom w:val="0"/>
              <w:divBdr>
                <w:top w:val="none" w:sz="0" w:space="0" w:color="auto"/>
                <w:left w:val="none" w:sz="0" w:space="0" w:color="auto"/>
                <w:bottom w:val="none" w:sz="0" w:space="0" w:color="auto"/>
                <w:right w:val="none" w:sz="0" w:space="0" w:color="auto"/>
              </w:divBdr>
            </w:div>
            <w:div w:id="555287519">
              <w:marLeft w:val="0"/>
              <w:marRight w:val="0"/>
              <w:marTop w:val="0"/>
              <w:marBottom w:val="0"/>
              <w:divBdr>
                <w:top w:val="none" w:sz="0" w:space="0" w:color="auto"/>
                <w:left w:val="none" w:sz="0" w:space="0" w:color="auto"/>
                <w:bottom w:val="none" w:sz="0" w:space="0" w:color="auto"/>
                <w:right w:val="none" w:sz="0" w:space="0" w:color="auto"/>
              </w:divBdr>
            </w:div>
            <w:div w:id="393162024">
              <w:marLeft w:val="0"/>
              <w:marRight w:val="0"/>
              <w:marTop w:val="0"/>
              <w:marBottom w:val="0"/>
              <w:divBdr>
                <w:top w:val="none" w:sz="0" w:space="0" w:color="auto"/>
                <w:left w:val="none" w:sz="0" w:space="0" w:color="auto"/>
                <w:bottom w:val="none" w:sz="0" w:space="0" w:color="auto"/>
                <w:right w:val="none" w:sz="0" w:space="0" w:color="auto"/>
              </w:divBdr>
            </w:div>
            <w:div w:id="1897935444">
              <w:marLeft w:val="0"/>
              <w:marRight w:val="0"/>
              <w:marTop w:val="0"/>
              <w:marBottom w:val="0"/>
              <w:divBdr>
                <w:top w:val="none" w:sz="0" w:space="0" w:color="auto"/>
                <w:left w:val="none" w:sz="0" w:space="0" w:color="auto"/>
                <w:bottom w:val="none" w:sz="0" w:space="0" w:color="auto"/>
                <w:right w:val="none" w:sz="0" w:space="0" w:color="auto"/>
              </w:divBdr>
            </w:div>
            <w:div w:id="1192112356">
              <w:marLeft w:val="0"/>
              <w:marRight w:val="0"/>
              <w:marTop w:val="0"/>
              <w:marBottom w:val="0"/>
              <w:divBdr>
                <w:top w:val="none" w:sz="0" w:space="0" w:color="auto"/>
                <w:left w:val="none" w:sz="0" w:space="0" w:color="auto"/>
                <w:bottom w:val="none" w:sz="0" w:space="0" w:color="auto"/>
                <w:right w:val="none" w:sz="0" w:space="0" w:color="auto"/>
              </w:divBdr>
            </w:div>
            <w:div w:id="952707397">
              <w:marLeft w:val="0"/>
              <w:marRight w:val="0"/>
              <w:marTop w:val="0"/>
              <w:marBottom w:val="0"/>
              <w:divBdr>
                <w:top w:val="none" w:sz="0" w:space="0" w:color="auto"/>
                <w:left w:val="none" w:sz="0" w:space="0" w:color="auto"/>
                <w:bottom w:val="none" w:sz="0" w:space="0" w:color="auto"/>
                <w:right w:val="none" w:sz="0" w:space="0" w:color="auto"/>
              </w:divBdr>
            </w:div>
            <w:div w:id="1254707226">
              <w:marLeft w:val="0"/>
              <w:marRight w:val="0"/>
              <w:marTop w:val="0"/>
              <w:marBottom w:val="0"/>
              <w:divBdr>
                <w:top w:val="none" w:sz="0" w:space="0" w:color="auto"/>
                <w:left w:val="none" w:sz="0" w:space="0" w:color="auto"/>
                <w:bottom w:val="none" w:sz="0" w:space="0" w:color="auto"/>
                <w:right w:val="none" w:sz="0" w:space="0" w:color="auto"/>
              </w:divBdr>
            </w:div>
            <w:div w:id="430663153">
              <w:marLeft w:val="0"/>
              <w:marRight w:val="0"/>
              <w:marTop w:val="0"/>
              <w:marBottom w:val="0"/>
              <w:divBdr>
                <w:top w:val="none" w:sz="0" w:space="0" w:color="auto"/>
                <w:left w:val="none" w:sz="0" w:space="0" w:color="auto"/>
                <w:bottom w:val="none" w:sz="0" w:space="0" w:color="auto"/>
                <w:right w:val="none" w:sz="0" w:space="0" w:color="auto"/>
              </w:divBdr>
            </w:div>
            <w:div w:id="104545384">
              <w:marLeft w:val="0"/>
              <w:marRight w:val="0"/>
              <w:marTop w:val="0"/>
              <w:marBottom w:val="0"/>
              <w:divBdr>
                <w:top w:val="none" w:sz="0" w:space="0" w:color="auto"/>
                <w:left w:val="none" w:sz="0" w:space="0" w:color="auto"/>
                <w:bottom w:val="none" w:sz="0" w:space="0" w:color="auto"/>
                <w:right w:val="none" w:sz="0" w:space="0" w:color="auto"/>
              </w:divBdr>
            </w:div>
            <w:div w:id="2118058562">
              <w:marLeft w:val="0"/>
              <w:marRight w:val="0"/>
              <w:marTop w:val="0"/>
              <w:marBottom w:val="0"/>
              <w:divBdr>
                <w:top w:val="none" w:sz="0" w:space="0" w:color="auto"/>
                <w:left w:val="none" w:sz="0" w:space="0" w:color="auto"/>
                <w:bottom w:val="none" w:sz="0" w:space="0" w:color="auto"/>
                <w:right w:val="none" w:sz="0" w:space="0" w:color="auto"/>
              </w:divBdr>
            </w:div>
            <w:div w:id="878592193">
              <w:marLeft w:val="0"/>
              <w:marRight w:val="0"/>
              <w:marTop w:val="0"/>
              <w:marBottom w:val="0"/>
              <w:divBdr>
                <w:top w:val="none" w:sz="0" w:space="0" w:color="auto"/>
                <w:left w:val="none" w:sz="0" w:space="0" w:color="auto"/>
                <w:bottom w:val="none" w:sz="0" w:space="0" w:color="auto"/>
                <w:right w:val="none" w:sz="0" w:space="0" w:color="auto"/>
              </w:divBdr>
            </w:div>
            <w:div w:id="1043136850">
              <w:marLeft w:val="0"/>
              <w:marRight w:val="0"/>
              <w:marTop w:val="0"/>
              <w:marBottom w:val="0"/>
              <w:divBdr>
                <w:top w:val="none" w:sz="0" w:space="0" w:color="auto"/>
                <w:left w:val="none" w:sz="0" w:space="0" w:color="auto"/>
                <w:bottom w:val="none" w:sz="0" w:space="0" w:color="auto"/>
                <w:right w:val="none" w:sz="0" w:space="0" w:color="auto"/>
              </w:divBdr>
            </w:div>
            <w:div w:id="1089733394">
              <w:marLeft w:val="0"/>
              <w:marRight w:val="0"/>
              <w:marTop w:val="0"/>
              <w:marBottom w:val="0"/>
              <w:divBdr>
                <w:top w:val="none" w:sz="0" w:space="0" w:color="auto"/>
                <w:left w:val="none" w:sz="0" w:space="0" w:color="auto"/>
                <w:bottom w:val="none" w:sz="0" w:space="0" w:color="auto"/>
                <w:right w:val="none" w:sz="0" w:space="0" w:color="auto"/>
              </w:divBdr>
            </w:div>
            <w:div w:id="1357459705">
              <w:marLeft w:val="0"/>
              <w:marRight w:val="0"/>
              <w:marTop w:val="0"/>
              <w:marBottom w:val="0"/>
              <w:divBdr>
                <w:top w:val="none" w:sz="0" w:space="0" w:color="auto"/>
                <w:left w:val="none" w:sz="0" w:space="0" w:color="auto"/>
                <w:bottom w:val="none" w:sz="0" w:space="0" w:color="auto"/>
                <w:right w:val="none" w:sz="0" w:space="0" w:color="auto"/>
              </w:divBdr>
            </w:div>
            <w:div w:id="1342197828">
              <w:marLeft w:val="0"/>
              <w:marRight w:val="0"/>
              <w:marTop w:val="0"/>
              <w:marBottom w:val="0"/>
              <w:divBdr>
                <w:top w:val="none" w:sz="0" w:space="0" w:color="auto"/>
                <w:left w:val="none" w:sz="0" w:space="0" w:color="auto"/>
                <w:bottom w:val="none" w:sz="0" w:space="0" w:color="auto"/>
                <w:right w:val="none" w:sz="0" w:space="0" w:color="auto"/>
              </w:divBdr>
            </w:div>
            <w:div w:id="1440031674">
              <w:marLeft w:val="0"/>
              <w:marRight w:val="0"/>
              <w:marTop w:val="0"/>
              <w:marBottom w:val="0"/>
              <w:divBdr>
                <w:top w:val="none" w:sz="0" w:space="0" w:color="auto"/>
                <w:left w:val="none" w:sz="0" w:space="0" w:color="auto"/>
                <w:bottom w:val="none" w:sz="0" w:space="0" w:color="auto"/>
                <w:right w:val="none" w:sz="0" w:space="0" w:color="auto"/>
              </w:divBdr>
            </w:div>
            <w:div w:id="436095095">
              <w:marLeft w:val="0"/>
              <w:marRight w:val="0"/>
              <w:marTop w:val="0"/>
              <w:marBottom w:val="0"/>
              <w:divBdr>
                <w:top w:val="none" w:sz="0" w:space="0" w:color="auto"/>
                <w:left w:val="none" w:sz="0" w:space="0" w:color="auto"/>
                <w:bottom w:val="none" w:sz="0" w:space="0" w:color="auto"/>
                <w:right w:val="none" w:sz="0" w:space="0" w:color="auto"/>
              </w:divBdr>
            </w:div>
            <w:div w:id="675884344">
              <w:marLeft w:val="0"/>
              <w:marRight w:val="0"/>
              <w:marTop w:val="0"/>
              <w:marBottom w:val="0"/>
              <w:divBdr>
                <w:top w:val="none" w:sz="0" w:space="0" w:color="auto"/>
                <w:left w:val="none" w:sz="0" w:space="0" w:color="auto"/>
                <w:bottom w:val="none" w:sz="0" w:space="0" w:color="auto"/>
                <w:right w:val="none" w:sz="0" w:space="0" w:color="auto"/>
              </w:divBdr>
            </w:div>
            <w:div w:id="1116873852">
              <w:marLeft w:val="0"/>
              <w:marRight w:val="0"/>
              <w:marTop w:val="0"/>
              <w:marBottom w:val="0"/>
              <w:divBdr>
                <w:top w:val="none" w:sz="0" w:space="0" w:color="auto"/>
                <w:left w:val="none" w:sz="0" w:space="0" w:color="auto"/>
                <w:bottom w:val="none" w:sz="0" w:space="0" w:color="auto"/>
                <w:right w:val="none" w:sz="0" w:space="0" w:color="auto"/>
              </w:divBdr>
            </w:div>
            <w:div w:id="1005010539">
              <w:marLeft w:val="0"/>
              <w:marRight w:val="0"/>
              <w:marTop w:val="0"/>
              <w:marBottom w:val="0"/>
              <w:divBdr>
                <w:top w:val="none" w:sz="0" w:space="0" w:color="auto"/>
                <w:left w:val="none" w:sz="0" w:space="0" w:color="auto"/>
                <w:bottom w:val="none" w:sz="0" w:space="0" w:color="auto"/>
                <w:right w:val="none" w:sz="0" w:space="0" w:color="auto"/>
              </w:divBdr>
            </w:div>
            <w:div w:id="456222582">
              <w:marLeft w:val="0"/>
              <w:marRight w:val="0"/>
              <w:marTop w:val="0"/>
              <w:marBottom w:val="0"/>
              <w:divBdr>
                <w:top w:val="none" w:sz="0" w:space="0" w:color="auto"/>
                <w:left w:val="none" w:sz="0" w:space="0" w:color="auto"/>
                <w:bottom w:val="none" w:sz="0" w:space="0" w:color="auto"/>
                <w:right w:val="none" w:sz="0" w:space="0" w:color="auto"/>
              </w:divBdr>
            </w:div>
            <w:div w:id="1064181924">
              <w:marLeft w:val="0"/>
              <w:marRight w:val="0"/>
              <w:marTop w:val="0"/>
              <w:marBottom w:val="0"/>
              <w:divBdr>
                <w:top w:val="none" w:sz="0" w:space="0" w:color="auto"/>
                <w:left w:val="none" w:sz="0" w:space="0" w:color="auto"/>
                <w:bottom w:val="none" w:sz="0" w:space="0" w:color="auto"/>
                <w:right w:val="none" w:sz="0" w:space="0" w:color="auto"/>
              </w:divBdr>
            </w:div>
            <w:div w:id="1059481383">
              <w:marLeft w:val="0"/>
              <w:marRight w:val="0"/>
              <w:marTop w:val="0"/>
              <w:marBottom w:val="0"/>
              <w:divBdr>
                <w:top w:val="none" w:sz="0" w:space="0" w:color="auto"/>
                <w:left w:val="none" w:sz="0" w:space="0" w:color="auto"/>
                <w:bottom w:val="none" w:sz="0" w:space="0" w:color="auto"/>
                <w:right w:val="none" w:sz="0" w:space="0" w:color="auto"/>
              </w:divBdr>
            </w:div>
            <w:div w:id="1818449086">
              <w:marLeft w:val="0"/>
              <w:marRight w:val="0"/>
              <w:marTop w:val="0"/>
              <w:marBottom w:val="0"/>
              <w:divBdr>
                <w:top w:val="none" w:sz="0" w:space="0" w:color="auto"/>
                <w:left w:val="none" w:sz="0" w:space="0" w:color="auto"/>
                <w:bottom w:val="none" w:sz="0" w:space="0" w:color="auto"/>
                <w:right w:val="none" w:sz="0" w:space="0" w:color="auto"/>
              </w:divBdr>
            </w:div>
            <w:div w:id="735661146">
              <w:marLeft w:val="0"/>
              <w:marRight w:val="0"/>
              <w:marTop w:val="0"/>
              <w:marBottom w:val="0"/>
              <w:divBdr>
                <w:top w:val="none" w:sz="0" w:space="0" w:color="auto"/>
                <w:left w:val="none" w:sz="0" w:space="0" w:color="auto"/>
                <w:bottom w:val="none" w:sz="0" w:space="0" w:color="auto"/>
                <w:right w:val="none" w:sz="0" w:space="0" w:color="auto"/>
              </w:divBdr>
            </w:div>
            <w:div w:id="1201892021">
              <w:marLeft w:val="0"/>
              <w:marRight w:val="0"/>
              <w:marTop w:val="0"/>
              <w:marBottom w:val="0"/>
              <w:divBdr>
                <w:top w:val="none" w:sz="0" w:space="0" w:color="auto"/>
                <w:left w:val="none" w:sz="0" w:space="0" w:color="auto"/>
                <w:bottom w:val="none" w:sz="0" w:space="0" w:color="auto"/>
                <w:right w:val="none" w:sz="0" w:space="0" w:color="auto"/>
              </w:divBdr>
            </w:div>
            <w:div w:id="1045907023">
              <w:marLeft w:val="0"/>
              <w:marRight w:val="0"/>
              <w:marTop w:val="0"/>
              <w:marBottom w:val="0"/>
              <w:divBdr>
                <w:top w:val="none" w:sz="0" w:space="0" w:color="auto"/>
                <w:left w:val="none" w:sz="0" w:space="0" w:color="auto"/>
                <w:bottom w:val="none" w:sz="0" w:space="0" w:color="auto"/>
                <w:right w:val="none" w:sz="0" w:space="0" w:color="auto"/>
              </w:divBdr>
            </w:div>
            <w:div w:id="1640257267">
              <w:marLeft w:val="0"/>
              <w:marRight w:val="0"/>
              <w:marTop w:val="0"/>
              <w:marBottom w:val="0"/>
              <w:divBdr>
                <w:top w:val="none" w:sz="0" w:space="0" w:color="auto"/>
                <w:left w:val="none" w:sz="0" w:space="0" w:color="auto"/>
                <w:bottom w:val="none" w:sz="0" w:space="0" w:color="auto"/>
                <w:right w:val="none" w:sz="0" w:space="0" w:color="auto"/>
              </w:divBdr>
            </w:div>
            <w:div w:id="1337608353">
              <w:marLeft w:val="0"/>
              <w:marRight w:val="0"/>
              <w:marTop w:val="0"/>
              <w:marBottom w:val="0"/>
              <w:divBdr>
                <w:top w:val="none" w:sz="0" w:space="0" w:color="auto"/>
                <w:left w:val="none" w:sz="0" w:space="0" w:color="auto"/>
                <w:bottom w:val="none" w:sz="0" w:space="0" w:color="auto"/>
                <w:right w:val="none" w:sz="0" w:space="0" w:color="auto"/>
              </w:divBdr>
            </w:div>
            <w:div w:id="1405253548">
              <w:marLeft w:val="0"/>
              <w:marRight w:val="0"/>
              <w:marTop w:val="0"/>
              <w:marBottom w:val="0"/>
              <w:divBdr>
                <w:top w:val="none" w:sz="0" w:space="0" w:color="auto"/>
                <w:left w:val="none" w:sz="0" w:space="0" w:color="auto"/>
                <w:bottom w:val="none" w:sz="0" w:space="0" w:color="auto"/>
                <w:right w:val="none" w:sz="0" w:space="0" w:color="auto"/>
              </w:divBdr>
            </w:div>
            <w:div w:id="673537017">
              <w:marLeft w:val="0"/>
              <w:marRight w:val="0"/>
              <w:marTop w:val="0"/>
              <w:marBottom w:val="0"/>
              <w:divBdr>
                <w:top w:val="none" w:sz="0" w:space="0" w:color="auto"/>
                <w:left w:val="none" w:sz="0" w:space="0" w:color="auto"/>
                <w:bottom w:val="none" w:sz="0" w:space="0" w:color="auto"/>
                <w:right w:val="none" w:sz="0" w:space="0" w:color="auto"/>
              </w:divBdr>
            </w:div>
            <w:div w:id="19966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20092">
      <w:bodyDiv w:val="1"/>
      <w:marLeft w:val="0"/>
      <w:marRight w:val="0"/>
      <w:marTop w:val="0"/>
      <w:marBottom w:val="0"/>
      <w:divBdr>
        <w:top w:val="none" w:sz="0" w:space="0" w:color="auto"/>
        <w:left w:val="none" w:sz="0" w:space="0" w:color="auto"/>
        <w:bottom w:val="none" w:sz="0" w:space="0" w:color="auto"/>
        <w:right w:val="none" w:sz="0" w:space="0" w:color="auto"/>
      </w:divBdr>
      <w:divsChild>
        <w:div w:id="2089230037">
          <w:marLeft w:val="0"/>
          <w:marRight w:val="0"/>
          <w:marTop w:val="0"/>
          <w:marBottom w:val="0"/>
          <w:divBdr>
            <w:top w:val="none" w:sz="0" w:space="0" w:color="auto"/>
            <w:left w:val="none" w:sz="0" w:space="0" w:color="auto"/>
            <w:bottom w:val="none" w:sz="0" w:space="0" w:color="auto"/>
            <w:right w:val="none" w:sz="0" w:space="0" w:color="auto"/>
          </w:divBdr>
          <w:divsChild>
            <w:div w:id="167529518">
              <w:marLeft w:val="0"/>
              <w:marRight w:val="0"/>
              <w:marTop w:val="0"/>
              <w:marBottom w:val="0"/>
              <w:divBdr>
                <w:top w:val="none" w:sz="0" w:space="0" w:color="auto"/>
                <w:left w:val="none" w:sz="0" w:space="0" w:color="auto"/>
                <w:bottom w:val="none" w:sz="0" w:space="0" w:color="auto"/>
                <w:right w:val="none" w:sz="0" w:space="0" w:color="auto"/>
              </w:divBdr>
            </w:div>
            <w:div w:id="802116527">
              <w:marLeft w:val="0"/>
              <w:marRight w:val="0"/>
              <w:marTop w:val="0"/>
              <w:marBottom w:val="0"/>
              <w:divBdr>
                <w:top w:val="none" w:sz="0" w:space="0" w:color="auto"/>
                <w:left w:val="none" w:sz="0" w:space="0" w:color="auto"/>
                <w:bottom w:val="none" w:sz="0" w:space="0" w:color="auto"/>
                <w:right w:val="none" w:sz="0" w:space="0" w:color="auto"/>
              </w:divBdr>
            </w:div>
            <w:div w:id="229534601">
              <w:marLeft w:val="0"/>
              <w:marRight w:val="0"/>
              <w:marTop w:val="0"/>
              <w:marBottom w:val="0"/>
              <w:divBdr>
                <w:top w:val="none" w:sz="0" w:space="0" w:color="auto"/>
                <w:left w:val="none" w:sz="0" w:space="0" w:color="auto"/>
                <w:bottom w:val="none" w:sz="0" w:space="0" w:color="auto"/>
                <w:right w:val="none" w:sz="0" w:space="0" w:color="auto"/>
              </w:divBdr>
            </w:div>
            <w:div w:id="510073397">
              <w:marLeft w:val="0"/>
              <w:marRight w:val="0"/>
              <w:marTop w:val="0"/>
              <w:marBottom w:val="0"/>
              <w:divBdr>
                <w:top w:val="none" w:sz="0" w:space="0" w:color="auto"/>
                <w:left w:val="none" w:sz="0" w:space="0" w:color="auto"/>
                <w:bottom w:val="none" w:sz="0" w:space="0" w:color="auto"/>
                <w:right w:val="none" w:sz="0" w:space="0" w:color="auto"/>
              </w:divBdr>
            </w:div>
            <w:div w:id="1638219215">
              <w:marLeft w:val="0"/>
              <w:marRight w:val="0"/>
              <w:marTop w:val="0"/>
              <w:marBottom w:val="0"/>
              <w:divBdr>
                <w:top w:val="none" w:sz="0" w:space="0" w:color="auto"/>
                <w:left w:val="none" w:sz="0" w:space="0" w:color="auto"/>
                <w:bottom w:val="none" w:sz="0" w:space="0" w:color="auto"/>
                <w:right w:val="none" w:sz="0" w:space="0" w:color="auto"/>
              </w:divBdr>
            </w:div>
            <w:div w:id="1482572747">
              <w:marLeft w:val="0"/>
              <w:marRight w:val="0"/>
              <w:marTop w:val="0"/>
              <w:marBottom w:val="0"/>
              <w:divBdr>
                <w:top w:val="none" w:sz="0" w:space="0" w:color="auto"/>
                <w:left w:val="none" w:sz="0" w:space="0" w:color="auto"/>
                <w:bottom w:val="none" w:sz="0" w:space="0" w:color="auto"/>
                <w:right w:val="none" w:sz="0" w:space="0" w:color="auto"/>
              </w:divBdr>
            </w:div>
            <w:div w:id="1373774459">
              <w:marLeft w:val="0"/>
              <w:marRight w:val="0"/>
              <w:marTop w:val="0"/>
              <w:marBottom w:val="0"/>
              <w:divBdr>
                <w:top w:val="none" w:sz="0" w:space="0" w:color="auto"/>
                <w:left w:val="none" w:sz="0" w:space="0" w:color="auto"/>
                <w:bottom w:val="none" w:sz="0" w:space="0" w:color="auto"/>
                <w:right w:val="none" w:sz="0" w:space="0" w:color="auto"/>
              </w:divBdr>
            </w:div>
            <w:div w:id="1550534247">
              <w:marLeft w:val="0"/>
              <w:marRight w:val="0"/>
              <w:marTop w:val="0"/>
              <w:marBottom w:val="0"/>
              <w:divBdr>
                <w:top w:val="none" w:sz="0" w:space="0" w:color="auto"/>
                <w:left w:val="none" w:sz="0" w:space="0" w:color="auto"/>
                <w:bottom w:val="none" w:sz="0" w:space="0" w:color="auto"/>
                <w:right w:val="none" w:sz="0" w:space="0" w:color="auto"/>
              </w:divBdr>
            </w:div>
            <w:div w:id="83452697">
              <w:marLeft w:val="0"/>
              <w:marRight w:val="0"/>
              <w:marTop w:val="0"/>
              <w:marBottom w:val="0"/>
              <w:divBdr>
                <w:top w:val="none" w:sz="0" w:space="0" w:color="auto"/>
                <w:left w:val="none" w:sz="0" w:space="0" w:color="auto"/>
                <w:bottom w:val="none" w:sz="0" w:space="0" w:color="auto"/>
                <w:right w:val="none" w:sz="0" w:space="0" w:color="auto"/>
              </w:divBdr>
            </w:div>
            <w:div w:id="1789278172">
              <w:marLeft w:val="0"/>
              <w:marRight w:val="0"/>
              <w:marTop w:val="0"/>
              <w:marBottom w:val="0"/>
              <w:divBdr>
                <w:top w:val="none" w:sz="0" w:space="0" w:color="auto"/>
                <w:left w:val="none" w:sz="0" w:space="0" w:color="auto"/>
                <w:bottom w:val="none" w:sz="0" w:space="0" w:color="auto"/>
                <w:right w:val="none" w:sz="0" w:space="0" w:color="auto"/>
              </w:divBdr>
            </w:div>
            <w:div w:id="11929260">
              <w:marLeft w:val="0"/>
              <w:marRight w:val="0"/>
              <w:marTop w:val="0"/>
              <w:marBottom w:val="0"/>
              <w:divBdr>
                <w:top w:val="none" w:sz="0" w:space="0" w:color="auto"/>
                <w:left w:val="none" w:sz="0" w:space="0" w:color="auto"/>
                <w:bottom w:val="none" w:sz="0" w:space="0" w:color="auto"/>
                <w:right w:val="none" w:sz="0" w:space="0" w:color="auto"/>
              </w:divBdr>
            </w:div>
            <w:div w:id="1960601637">
              <w:marLeft w:val="0"/>
              <w:marRight w:val="0"/>
              <w:marTop w:val="0"/>
              <w:marBottom w:val="0"/>
              <w:divBdr>
                <w:top w:val="none" w:sz="0" w:space="0" w:color="auto"/>
                <w:left w:val="none" w:sz="0" w:space="0" w:color="auto"/>
                <w:bottom w:val="none" w:sz="0" w:space="0" w:color="auto"/>
                <w:right w:val="none" w:sz="0" w:space="0" w:color="auto"/>
              </w:divBdr>
            </w:div>
            <w:div w:id="119763095">
              <w:marLeft w:val="0"/>
              <w:marRight w:val="0"/>
              <w:marTop w:val="0"/>
              <w:marBottom w:val="0"/>
              <w:divBdr>
                <w:top w:val="none" w:sz="0" w:space="0" w:color="auto"/>
                <w:left w:val="none" w:sz="0" w:space="0" w:color="auto"/>
                <w:bottom w:val="none" w:sz="0" w:space="0" w:color="auto"/>
                <w:right w:val="none" w:sz="0" w:space="0" w:color="auto"/>
              </w:divBdr>
            </w:div>
            <w:div w:id="1827352371">
              <w:marLeft w:val="0"/>
              <w:marRight w:val="0"/>
              <w:marTop w:val="0"/>
              <w:marBottom w:val="0"/>
              <w:divBdr>
                <w:top w:val="none" w:sz="0" w:space="0" w:color="auto"/>
                <w:left w:val="none" w:sz="0" w:space="0" w:color="auto"/>
                <w:bottom w:val="none" w:sz="0" w:space="0" w:color="auto"/>
                <w:right w:val="none" w:sz="0" w:space="0" w:color="auto"/>
              </w:divBdr>
            </w:div>
            <w:div w:id="1453401061">
              <w:marLeft w:val="0"/>
              <w:marRight w:val="0"/>
              <w:marTop w:val="0"/>
              <w:marBottom w:val="0"/>
              <w:divBdr>
                <w:top w:val="none" w:sz="0" w:space="0" w:color="auto"/>
                <w:left w:val="none" w:sz="0" w:space="0" w:color="auto"/>
                <w:bottom w:val="none" w:sz="0" w:space="0" w:color="auto"/>
                <w:right w:val="none" w:sz="0" w:space="0" w:color="auto"/>
              </w:divBdr>
            </w:div>
            <w:div w:id="494803489">
              <w:marLeft w:val="0"/>
              <w:marRight w:val="0"/>
              <w:marTop w:val="0"/>
              <w:marBottom w:val="0"/>
              <w:divBdr>
                <w:top w:val="none" w:sz="0" w:space="0" w:color="auto"/>
                <w:left w:val="none" w:sz="0" w:space="0" w:color="auto"/>
                <w:bottom w:val="none" w:sz="0" w:space="0" w:color="auto"/>
                <w:right w:val="none" w:sz="0" w:space="0" w:color="auto"/>
              </w:divBdr>
            </w:div>
            <w:div w:id="57553042">
              <w:marLeft w:val="0"/>
              <w:marRight w:val="0"/>
              <w:marTop w:val="0"/>
              <w:marBottom w:val="0"/>
              <w:divBdr>
                <w:top w:val="none" w:sz="0" w:space="0" w:color="auto"/>
                <w:left w:val="none" w:sz="0" w:space="0" w:color="auto"/>
                <w:bottom w:val="none" w:sz="0" w:space="0" w:color="auto"/>
                <w:right w:val="none" w:sz="0" w:space="0" w:color="auto"/>
              </w:divBdr>
            </w:div>
            <w:div w:id="1799910413">
              <w:marLeft w:val="0"/>
              <w:marRight w:val="0"/>
              <w:marTop w:val="0"/>
              <w:marBottom w:val="0"/>
              <w:divBdr>
                <w:top w:val="none" w:sz="0" w:space="0" w:color="auto"/>
                <w:left w:val="none" w:sz="0" w:space="0" w:color="auto"/>
                <w:bottom w:val="none" w:sz="0" w:space="0" w:color="auto"/>
                <w:right w:val="none" w:sz="0" w:space="0" w:color="auto"/>
              </w:divBdr>
            </w:div>
            <w:div w:id="829516479">
              <w:marLeft w:val="0"/>
              <w:marRight w:val="0"/>
              <w:marTop w:val="0"/>
              <w:marBottom w:val="0"/>
              <w:divBdr>
                <w:top w:val="none" w:sz="0" w:space="0" w:color="auto"/>
                <w:left w:val="none" w:sz="0" w:space="0" w:color="auto"/>
                <w:bottom w:val="none" w:sz="0" w:space="0" w:color="auto"/>
                <w:right w:val="none" w:sz="0" w:space="0" w:color="auto"/>
              </w:divBdr>
            </w:div>
            <w:div w:id="1296375282">
              <w:marLeft w:val="0"/>
              <w:marRight w:val="0"/>
              <w:marTop w:val="0"/>
              <w:marBottom w:val="0"/>
              <w:divBdr>
                <w:top w:val="none" w:sz="0" w:space="0" w:color="auto"/>
                <w:left w:val="none" w:sz="0" w:space="0" w:color="auto"/>
                <w:bottom w:val="none" w:sz="0" w:space="0" w:color="auto"/>
                <w:right w:val="none" w:sz="0" w:space="0" w:color="auto"/>
              </w:divBdr>
            </w:div>
            <w:div w:id="1832520326">
              <w:marLeft w:val="0"/>
              <w:marRight w:val="0"/>
              <w:marTop w:val="0"/>
              <w:marBottom w:val="0"/>
              <w:divBdr>
                <w:top w:val="none" w:sz="0" w:space="0" w:color="auto"/>
                <w:left w:val="none" w:sz="0" w:space="0" w:color="auto"/>
                <w:bottom w:val="none" w:sz="0" w:space="0" w:color="auto"/>
                <w:right w:val="none" w:sz="0" w:space="0" w:color="auto"/>
              </w:divBdr>
            </w:div>
            <w:div w:id="1299996355">
              <w:marLeft w:val="0"/>
              <w:marRight w:val="0"/>
              <w:marTop w:val="0"/>
              <w:marBottom w:val="0"/>
              <w:divBdr>
                <w:top w:val="none" w:sz="0" w:space="0" w:color="auto"/>
                <w:left w:val="none" w:sz="0" w:space="0" w:color="auto"/>
                <w:bottom w:val="none" w:sz="0" w:space="0" w:color="auto"/>
                <w:right w:val="none" w:sz="0" w:space="0" w:color="auto"/>
              </w:divBdr>
            </w:div>
            <w:div w:id="1951889699">
              <w:marLeft w:val="0"/>
              <w:marRight w:val="0"/>
              <w:marTop w:val="0"/>
              <w:marBottom w:val="0"/>
              <w:divBdr>
                <w:top w:val="none" w:sz="0" w:space="0" w:color="auto"/>
                <w:left w:val="none" w:sz="0" w:space="0" w:color="auto"/>
                <w:bottom w:val="none" w:sz="0" w:space="0" w:color="auto"/>
                <w:right w:val="none" w:sz="0" w:space="0" w:color="auto"/>
              </w:divBdr>
            </w:div>
            <w:div w:id="1527988368">
              <w:marLeft w:val="0"/>
              <w:marRight w:val="0"/>
              <w:marTop w:val="0"/>
              <w:marBottom w:val="0"/>
              <w:divBdr>
                <w:top w:val="none" w:sz="0" w:space="0" w:color="auto"/>
                <w:left w:val="none" w:sz="0" w:space="0" w:color="auto"/>
                <w:bottom w:val="none" w:sz="0" w:space="0" w:color="auto"/>
                <w:right w:val="none" w:sz="0" w:space="0" w:color="auto"/>
              </w:divBdr>
            </w:div>
            <w:div w:id="2016374957">
              <w:marLeft w:val="0"/>
              <w:marRight w:val="0"/>
              <w:marTop w:val="0"/>
              <w:marBottom w:val="0"/>
              <w:divBdr>
                <w:top w:val="none" w:sz="0" w:space="0" w:color="auto"/>
                <w:left w:val="none" w:sz="0" w:space="0" w:color="auto"/>
                <w:bottom w:val="none" w:sz="0" w:space="0" w:color="auto"/>
                <w:right w:val="none" w:sz="0" w:space="0" w:color="auto"/>
              </w:divBdr>
            </w:div>
            <w:div w:id="1044646449">
              <w:marLeft w:val="0"/>
              <w:marRight w:val="0"/>
              <w:marTop w:val="0"/>
              <w:marBottom w:val="0"/>
              <w:divBdr>
                <w:top w:val="none" w:sz="0" w:space="0" w:color="auto"/>
                <w:left w:val="none" w:sz="0" w:space="0" w:color="auto"/>
                <w:bottom w:val="none" w:sz="0" w:space="0" w:color="auto"/>
                <w:right w:val="none" w:sz="0" w:space="0" w:color="auto"/>
              </w:divBdr>
            </w:div>
            <w:div w:id="2144348186">
              <w:marLeft w:val="0"/>
              <w:marRight w:val="0"/>
              <w:marTop w:val="0"/>
              <w:marBottom w:val="0"/>
              <w:divBdr>
                <w:top w:val="none" w:sz="0" w:space="0" w:color="auto"/>
                <w:left w:val="none" w:sz="0" w:space="0" w:color="auto"/>
                <w:bottom w:val="none" w:sz="0" w:space="0" w:color="auto"/>
                <w:right w:val="none" w:sz="0" w:space="0" w:color="auto"/>
              </w:divBdr>
            </w:div>
            <w:div w:id="70003037">
              <w:marLeft w:val="0"/>
              <w:marRight w:val="0"/>
              <w:marTop w:val="0"/>
              <w:marBottom w:val="0"/>
              <w:divBdr>
                <w:top w:val="none" w:sz="0" w:space="0" w:color="auto"/>
                <w:left w:val="none" w:sz="0" w:space="0" w:color="auto"/>
                <w:bottom w:val="none" w:sz="0" w:space="0" w:color="auto"/>
                <w:right w:val="none" w:sz="0" w:space="0" w:color="auto"/>
              </w:divBdr>
            </w:div>
            <w:div w:id="1673490015">
              <w:marLeft w:val="0"/>
              <w:marRight w:val="0"/>
              <w:marTop w:val="0"/>
              <w:marBottom w:val="0"/>
              <w:divBdr>
                <w:top w:val="none" w:sz="0" w:space="0" w:color="auto"/>
                <w:left w:val="none" w:sz="0" w:space="0" w:color="auto"/>
                <w:bottom w:val="none" w:sz="0" w:space="0" w:color="auto"/>
                <w:right w:val="none" w:sz="0" w:space="0" w:color="auto"/>
              </w:divBdr>
            </w:div>
            <w:div w:id="1350722022">
              <w:marLeft w:val="0"/>
              <w:marRight w:val="0"/>
              <w:marTop w:val="0"/>
              <w:marBottom w:val="0"/>
              <w:divBdr>
                <w:top w:val="none" w:sz="0" w:space="0" w:color="auto"/>
                <w:left w:val="none" w:sz="0" w:space="0" w:color="auto"/>
                <w:bottom w:val="none" w:sz="0" w:space="0" w:color="auto"/>
                <w:right w:val="none" w:sz="0" w:space="0" w:color="auto"/>
              </w:divBdr>
            </w:div>
            <w:div w:id="1676763820">
              <w:marLeft w:val="0"/>
              <w:marRight w:val="0"/>
              <w:marTop w:val="0"/>
              <w:marBottom w:val="0"/>
              <w:divBdr>
                <w:top w:val="none" w:sz="0" w:space="0" w:color="auto"/>
                <w:left w:val="none" w:sz="0" w:space="0" w:color="auto"/>
                <w:bottom w:val="none" w:sz="0" w:space="0" w:color="auto"/>
                <w:right w:val="none" w:sz="0" w:space="0" w:color="auto"/>
              </w:divBdr>
            </w:div>
            <w:div w:id="2013678931">
              <w:marLeft w:val="0"/>
              <w:marRight w:val="0"/>
              <w:marTop w:val="0"/>
              <w:marBottom w:val="0"/>
              <w:divBdr>
                <w:top w:val="none" w:sz="0" w:space="0" w:color="auto"/>
                <w:left w:val="none" w:sz="0" w:space="0" w:color="auto"/>
                <w:bottom w:val="none" w:sz="0" w:space="0" w:color="auto"/>
                <w:right w:val="none" w:sz="0" w:space="0" w:color="auto"/>
              </w:divBdr>
            </w:div>
            <w:div w:id="2098205327">
              <w:marLeft w:val="0"/>
              <w:marRight w:val="0"/>
              <w:marTop w:val="0"/>
              <w:marBottom w:val="0"/>
              <w:divBdr>
                <w:top w:val="none" w:sz="0" w:space="0" w:color="auto"/>
                <w:left w:val="none" w:sz="0" w:space="0" w:color="auto"/>
                <w:bottom w:val="none" w:sz="0" w:space="0" w:color="auto"/>
                <w:right w:val="none" w:sz="0" w:space="0" w:color="auto"/>
              </w:divBdr>
            </w:div>
            <w:div w:id="2080977970">
              <w:marLeft w:val="0"/>
              <w:marRight w:val="0"/>
              <w:marTop w:val="0"/>
              <w:marBottom w:val="0"/>
              <w:divBdr>
                <w:top w:val="none" w:sz="0" w:space="0" w:color="auto"/>
                <w:left w:val="none" w:sz="0" w:space="0" w:color="auto"/>
                <w:bottom w:val="none" w:sz="0" w:space="0" w:color="auto"/>
                <w:right w:val="none" w:sz="0" w:space="0" w:color="auto"/>
              </w:divBdr>
            </w:div>
            <w:div w:id="214196881">
              <w:marLeft w:val="0"/>
              <w:marRight w:val="0"/>
              <w:marTop w:val="0"/>
              <w:marBottom w:val="0"/>
              <w:divBdr>
                <w:top w:val="none" w:sz="0" w:space="0" w:color="auto"/>
                <w:left w:val="none" w:sz="0" w:space="0" w:color="auto"/>
                <w:bottom w:val="none" w:sz="0" w:space="0" w:color="auto"/>
                <w:right w:val="none" w:sz="0" w:space="0" w:color="auto"/>
              </w:divBdr>
            </w:div>
            <w:div w:id="2113476609">
              <w:marLeft w:val="0"/>
              <w:marRight w:val="0"/>
              <w:marTop w:val="0"/>
              <w:marBottom w:val="0"/>
              <w:divBdr>
                <w:top w:val="none" w:sz="0" w:space="0" w:color="auto"/>
                <w:left w:val="none" w:sz="0" w:space="0" w:color="auto"/>
                <w:bottom w:val="none" w:sz="0" w:space="0" w:color="auto"/>
                <w:right w:val="none" w:sz="0" w:space="0" w:color="auto"/>
              </w:divBdr>
            </w:div>
            <w:div w:id="2114938308">
              <w:marLeft w:val="0"/>
              <w:marRight w:val="0"/>
              <w:marTop w:val="0"/>
              <w:marBottom w:val="0"/>
              <w:divBdr>
                <w:top w:val="none" w:sz="0" w:space="0" w:color="auto"/>
                <w:left w:val="none" w:sz="0" w:space="0" w:color="auto"/>
                <w:bottom w:val="none" w:sz="0" w:space="0" w:color="auto"/>
                <w:right w:val="none" w:sz="0" w:space="0" w:color="auto"/>
              </w:divBdr>
            </w:div>
            <w:div w:id="911046767">
              <w:marLeft w:val="0"/>
              <w:marRight w:val="0"/>
              <w:marTop w:val="0"/>
              <w:marBottom w:val="0"/>
              <w:divBdr>
                <w:top w:val="none" w:sz="0" w:space="0" w:color="auto"/>
                <w:left w:val="none" w:sz="0" w:space="0" w:color="auto"/>
                <w:bottom w:val="none" w:sz="0" w:space="0" w:color="auto"/>
                <w:right w:val="none" w:sz="0" w:space="0" w:color="auto"/>
              </w:divBdr>
            </w:div>
            <w:div w:id="181529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548">
      <w:bodyDiv w:val="1"/>
      <w:marLeft w:val="0"/>
      <w:marRight w:val="0"/>
      <w:marTop w:val="0"/>
      <w:marBottom w:val="0"/>
      <w:divBdr>
        <w:top w:val="none" w:sz="0" w:space="0" w:color="auto"/>
        <w:left w:val="none" w:sz="0" w:space="0" w:color="auto"/>
        <w:bottom w:val="none" w:sz="0" w:space="0" w:color="auto"/>
        <w:right w:val="none" w:sz="0" w:space="0" w:color="auto"/>
      </w:divBdr>
      <w:divsChild>
        <w:div w:id="613442112">
          <w:marLeft w:val="0"/>
          <w:marRight w:val="0"/>
          <w:marTop w:val="0"/>
          <w:marBottom w:val="0"/>
          <w:divBdr>
            <w:top w:val="none" w:sz="0" w:space="0" w:color="auto"/>
            <w:left w:val="none" w:sz="0" w:space="0" w:color="auto"/>
            <w:bottom w:val="none" w:sz="0" w:space="0" w:color="auto"/>
            <w:right w:val="none" w:sz="0" w:space="0" w:color="auto"/>
          </w:divBdr>
          <w:divsChild>
            <w:div w:id="1604150136">
              <w:marLeft w:val="0"/>
              <w:marRight w:val="0"/>
              <w:marTop w:val="0"/>
              <w:marBottom w:val="0"/>
              <w:divBdr>
                <w:top w:val="none" w:sz="0" w:space="0" w:color="auto"/>
                <w:left w:val="none" w:sz="0" w:space="0" w:color="auto"/>
                <w:bottom w:val="none" w:sz="0" w:space="0" w:color="auto"/>
                <w:right w:val="none" w:sz="0" w:space="0" w:color="auto"/>
              </w:divBdr>
            </w:div>
            <w:div w:id="407533539">
              <w:marLeft w:val="0"/>
              <w:marRight w:val="0"/>
              <w:marTop w:val="0"/>
              <w:marBottom w:val="0"/>
              <w:divBdr>
                <w:top w:val="none" w:sz="0" w:space="0" w:color="auto"/>
                <w:left w:val="none" w:sz="0" w:space="0" w:color="auto"/>
                <w:bottom w:val="none" w:sz="0" w:space="0" w:color="auto"/>
                <w:right w:val="none" w:sz="0" w:space="0" w:color="auto"/>
              </w:divBdr>
            </w:div>
            <w:div w:id="1613706550">
              <w:marLeft w:val="0"/>
              <w:marRight w:val="0"/>
              <w:marTop w:val="0"/>
              <w:marBottom w:val="0"/>
              <w:divBdr>
                <w:top w:val="none" w:sz="0" w:space="0" w:color="auto"/>
                <w:left w:val="none" w:sz="0" w:space="0" w:color="auto"/>
                <w:bottom w:val="none" w:sz="0" w:space="0" w:color="auto"/>
                <w:right w:val="none" w:sz="0" w:space="0" w:color="auto"/>
              </w:divBdr>
            </w:div>
            <w:div w:id="2559051">
              <w:marLeft w:val="0"/>
              <w:marRight w:val="0"/>
              <w:marTop w:val="0"/>
              <w:marBottom w:val="0"/>
              <w:divBdr>
                <w:top w:val="none" w:sz="0" w:space="0" w:color="auto"/>
                <w:left w:val="none" w:sz="0" w:space="0" w:color="auto"/>
                <w:bottom w:val="none" w:sz="0" w:space="0" w:color="auto"/>
                <w:right w:val="none" w:sz="0" w:space="0" w:color="auto"/>
              </w:divBdr>
            </w:div>
            <w:div w:id="606275507">
              <w:marLeft w:val="0"/>
              <w:marRight w:val="0"/>
              <w:marTop w:val="0"/>
              <w:marBottom w:val="0"/>
              <w:divBdr>
                <w:top w:val="none" w:sz="0" w:space="0" w:color="auto"/>
                <w:left w:val="none" w:sz="0" w:space="0" w:color="auto"/>
                <w:bottom w:val="none" w:sz="0" w:space="0" w:color="auto"/>
                <w:right w:val="none" w:sz="0" w:space="0" w:color="auto"/>
              </w:divBdr>
            </w:div>
            <w:div w:id="1432777760">
              <w:marLeft w:val="0"/>
              <w:marRight w:val="0"/>
              <w:marTop w:val="0"/>
              <w:marBottom w:val="0"/>
              <w:divBdr>
                <w:top w:val="none" w:sz="0" w:space="0" w:color="auto"/>
                <w:left w:val="none" w:sz="0" w:space="0" w:color="auto"/>
                <w:bottom w:val="none" w:sz="0" w:space="0" w:color="auto"/>
                <w:right w:val="none" w:sz="0" w:space="0" w:color="auto"/>
              </w:divBdr>
            </w:div>
            <w:div w:id="533737893">
              <w:marLeft w:val="0"/>
              <w:marRight w:val="0"/>
              <w:marTop w:val="0"/>
              <w:marBottom w:val="0"/>
              <w:divBdr>
                <w:top w:val="none" w:sz="0" w:space="0" w:color="auto"/>
                <w:left w:val="none" w:sz="0" w:space="0" w:color="auto"/>
                <w:bottom w:val="none" w:sz="0" w:space="0" w:color="auto"/>
                <w:right w:val="none" w:sz="0" w:space="0" w:color="auto"/>
              </w:divBdr>
            </w:div>
            <w:div w:id="619652477">
              <w:marLeft w:val="0"/>
              <w:marRight w:val="0"/>
              <w:marTop w:val="0"/>
              <w:marBottom w:val="0"/>
              <w:divBdr>
                <w:top w:val="none" w:sz="0" w:space="0" w:color="auto"/>
                <w:left w:val="none" w:sz="0" w:space="0" w:color="auto"/>
                <w:bottom w:val="none" w:sz="0" w:space="0" w:color="auto"/>
                <w:right w:val="none" w:sz="0" w:space="0" w:color="auto"/>
              </w:divBdr>
            </w:div>
            <w:div w:id="794182827">
              <w:marLeft w:val="0"/>
              <w:marRight w:val="0"/>
              <w:marTop w:val="0"/>
              <w:marBottom w:val="0"/>
              <w:divBdr>
                <w:top w:val="none" w:sz="0" w:space="0" w:color="auto"/>
                <w:left w:val="none" w:sz="0" w:space="0" w:color="auto"/>
                <w:bottom w:val="none" w:sz="0" w:space="0" w:color="auto"/>
                <w:right w:val="none" w:sz="0" w:space="0" w:color="auto"/>
              </w:divBdr>
            </w:div>
            <w:div w:id="18158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7011">
      <w:bodyDiv w:val="1"/>
      <w:marLeft w:val="0"/>
      <w:marRight w:val="0"/>
      <w:marTop w:val="0"/>
      <w:marBottom w:val="0"/>
      <w:divBdr>
        <w:top w:val="none" w:sz="0" w:space="0" w:color="auto"/>
        <w:left w:val="none" w:sz="0" w:space="0" w:color="auto"/>
        <w:bottom w:val="none" w:sz="0" w:space="0" w:color="auto"/>
        <w:right w:val="none" w:sz="0" w:space="0" w:color="auto"/>
      </w:divBdr>
      <w:divsChild>
        <w:div w:id="1042939936">
          <w:marLeft w:val="0"/>
          <w:marRight w:val="0"/>
          <w:marTop w:val="0"/>
          <w:marBottom w:val="0"/>
          <w:divBdr>
            <w:top w:val="none" w:sz="0" w:space="0" w:color="auto"/>
            <w:left w:val="none" w:sz="0" w:space="0" w:color="auto"/>
            <w:bottom w:val="none" w:sz="0" w:space="0" w:color="auto"/>
            <w:right w:val="none" w:sz="0" w:space="0" w:color="auto"/>
          </w:divBdr>
          <w:divsChild>
            <w:div w:id="2129619386">
              <w:marLeft w:val="0"/>
              <w:marRight w:val="0"/>
              <w:marTop w:val="0"/>
              <w:marBottom w:val="0"/>
              <w:divBdr>
                <w:top w:val="none" w:sz="0" w:space="0" w:color="auto"/>
                <w:left w:val="none" w:sz="0" w:space="0" w:color="auto"/>
                <w:bottom w:val="none" w:sz="0" w:space="0" w:color="auto"/>
                <w:right w:val="none" w:sz="0" w:space="0" w:color="auto"/>
              </w:divBdr>
            </w:div>
            <w:div w:id="437218413">
              <w:marLeft w:val="0"/>
              <w:marRight w:val="0"/>
              <w:marTop w:val="0"/>
              <w:marBottom w:val="0"/>
              <w:divBdr>
                <w:top w:val="none" w:sz="0" w:space="0" w:color="auto"/>
                <w:left w:val="none" w:sz="0" w:space="0" w:color="auto"/>
                <w:bottom w:val="none" w:sz="0" w:space="0" w:color="auto"/>
                <w:right w:val="none" w:sz="0" w:space="0" w:color="auto"/>
              </w:divBdr>
            </w:div>
            <w:div w:id="1227688527">
              <w:marLeft w:val="0"/>
              <w:marRight w:val="0"/>
              <w:marTop w:val="0"/>
              <w:marBottom w:val="0"/>
              <w:divBdr>
                <w:top w:val="none" w:sz="0" w:space="0" w:color="auto"/>
                <w:left w:val="none" w:sz="0" w:space="0" w:color="auto"/>
                <w:bottom w:val="none" w:sz="0" w:space="0" w:color="auto"/>
                <w:right w:val="none" w:sz="0" w:space="0" w:color="auto"/>
              </w:divBdr>
            </w:div>
            <w:div w:id="1959987085">
              <w:marLeft w:val="0"/>
              <w:marRight w:val="0"/>
              <w:marTop w:val="0"/>
              <w:marBottom w:val="0"/>
              <w:divBdr>
                <w:top w:val="none" w:sz="0" w:space="0" w:color="auto"/>
                <w:left w:val="none" w:sz="0" w:space="0" w:color="auto"/>
                <w:bottom w:val="none" w:sz="0" w:space="0" w:color="auto"/>
                <w:right w:val="none" w:sz="0" w:space="0" w:color="auto"/>
              </w:divBdr>
            </w:div>
            <w:div w:id="590890404">
              <w:marLeft w:val="0"/>
              <w:marRight w:val="0"/>
              <w:marTop w:val="0"/>
              <w:marBottom w:val="0"/>
              <w:divBdr>
                <w:top w:val="none" w:sz="0" w:space="0" w:color="auto"/>
                <w:left w:val="none" w:sz="0" w:space="0" w:color="auto"/>
                <w:bottom w:val="none" w:sz="0" w:space="0" w:color="auto"/>
                <w:right w:val="none" w:sz="0" w:space="0" w:color="auto"/>
              </w:divBdr>
            </w:div>
            <w:div w:id="1140684810">
              <w:marLeft w:val="0"/>
              <w:marRight w:val="0"/>
              <w:marTop w:val="0"/>
              <w:marBottom w:val="0"/>
              <w:divBdr>
                <w:top w:val="none" w:sz="0" w:space="0" w:color="auto"/>
                <w:left w:val="none" w:sz="0" w:space="0" w:color="auto"/>
                <w:bottom w:val="none" w:sz="0" w:space="0" w:color="auto"/>
                <w:right w:val="none" w:sz="0" w:space="0" w:color="auto"/>
              </w:divBdr>
            </w:div>
            <w:div w:id="939676837">
              <w:marLeft w:val="0"/>
              <w:marRight w:val="0"/>
              <w:marTop w:val="0"/>
              <w:marBottom w:val="0"/>
              <w:divBdr>
                <w:top w:val="none" w:sz="0" w:space="0" w:color="auto"/>
                <w:left w:val="none" w:sz="0" w:space="0" w:color="auto"/>
                <w:bottom w:val="none" w:sz="0" w:space="0" w:color="auto"/>
                <w:right w:val="none" w:sz="0" w:space="0" w:color="auto"/>
              </w:divBdr>
            </w:div>
            <w:div w:id="1423986275">
              <w:marLeft w:val="0"/>
              <w:marRight w:val="0"/>
              <w:marTop w:val="0"/>
              <w:marBottom w:val="0"/>
              <w:divBdr>
                <w:top w:val="none" w:sz="0" w:space="0" w:color="auto"/>
                <w:left w:val="none" w:sz="0" w:space="0" w:color="auto"/>
                <w:bottom w:val="none" w:sz="0" w:space="0" w:color="auto"/>
                <w:right w:val="none" w:sz="0" w:space="0" w:color="auto"/>
              </w:divBdr>
            </w:div>
            <w:div w:id="1409503540">
              <w:marLeft w:val="0"/>
              <w:marRight w:val="0"/>
              <w:marTop w:val="0"/>
              <w:marBottom w:val="0"/>
              <w:divBdr>
                <w:top w:val="none" w:sz="0" w:space="0" w:color="auto"/>
                <w:left w:val="none" w:sz="0" w:space="0" w:color="auto"/>
                <w:bottom w:val="none" w:sz="0" w:space="0" w:color="auto"/>
                <w:right w:val="none" w:sz="0" w:space="0" w:color="auto"/>
              </w:divBdr>
            </w:div>
            <w:div w:id="1400666232">
              <w:marLeft w:val="0"/>
              <w:marRight w:val="0"/>
              <w:marTop w:val="0"/>
              <w:marBottom w:val="0"/>
              <w:divBdr>
                <w:top w:val="none" w:sz="0" w:space="0" w:color="auto"/>
                <w:left w:val="none" w:sz="0" w:space="0" w:color="auto"/>
                <w:bottom w:val="none" w:sz="0" w:space="0" w:color="auto"/>
                <w:right w:val="none" w:sz="0" w:space="0" w:color="auto"/>
              </w:divBdr>
            </w:div>
            <w:div w:id="1151364470">
              <w:marLeft w:val="0"/>
              <w:marRight w:val="0"/>
              <w:marTop w:val="0"/>
              <w:marBottom w:val="0"/>
              <w:divBdr>
                <w:top w:val="none" w:sz="0" w:space="0" w:color="auto"/>
                <w:left w:val="none" w:sz="0" w:space="0" w:color="auto"/>
                <w:bottom w:val="none" w:sz="0" w:space="0" w:color="auto"/>
                <w:right w:val="none" w:sz="0" w:space="0" w:color="auto"/>
              </w:divBdr>
            </w:div>
            <w:div w:id="1614703233">
              <w:marLeft w:val="0"/>
              <w:marRight w:val="0"/>
              <w:marTop w:val="0"/>
              <w:marBottom w:val="0"/>
              <w:divBdr>
                <w:top w:val="none" w:sz="0" w:space="0" w:color="auto"/>
                <w:left w:val="none" w:sz="0" w:space="0" w:color="auto"/>
                <w:bottom w:val="none" w:sz="0" w:space="0" w:color="auto"/>
                <w:right w:val="none" w:sz="0" w:space="0" w:color="auto"/>
              </w:divBdr>
            </w:div>
            <w:div w:id="1836266268">
              <w:marLeft w:val="0"/>
              <w:marRight w:val="0"/>
              <w:marTop w:val="0"/>
              <w:marBottom w:val="0"/>
              <w:divBdr>
                <w:top w:val="none" w:sz="0" w:space="0" w:color="auto"/>
                <w:left w:val="none" w:sz="0" w:space="0" w:color="auto"/>
                <w:bottom w:val="none" w:sz="0" w:space="0" w:color="auto"/>
                <w:right w:val="none" w:sz="0" w:space="0" w:color="auto"/>
              </w:divBdr>
            </w:div>
            <w:div w:id="1106313580">
              <w:marLeft w:val="0"/>
              <w:marRight w:val="0"/>
              <w:marTop w:val="0"/>
              <w:marBottom w:val="0"/>
              <w:divBdr>
                <w:top w:val="none" w:sz="0" w:space="0" w:color="auto"/>
                <w:left w:val="none" w:sz="0" w:space="0" w:color="auto"/>
                <w:bottom w:val="none" w:sz="0" w:space="0" w:color="auto"/>
                <w:right w:val="none" w:sz="0" w:space="0" w:color="auto"/>
              </w:divBdr>
            </w:div>
            <w:div w:id="47383434">
              <w:marLeft w:val="0"/>
              <w:marRight w:val="0"/>
              <w:marTop w:val="0"/>
              <w:marBottom w:val="0"/>
              <w:divBdr>
                <w:top w:val="none" w:sz="0" w:space="0" w:color="auto"/>
                <w:left w:val="none" w:sz="0" w:space="0" w:color="auto"/>
                <w:bottom w:val="none" w:sz="0" w:space="0" w:color="auto"/>
                <w:right w:val="none" w:sz="0" w:space="0" w:color="auto"/>
              </w:divBdr>
            </w:div>
            <w:div w:id="1511137554">
              <w:marLeft w:val="0"/>
              <w:marRight w:val="0"/>
              <w:marTop w:val="0"/>
              <w:marBottom w:val="0"/>
              <w:divBdr>
                <w:top w:val="none" w:sz="0" w:space="0" w:color="auto"/>
                <w:left w:val="none" w:sz="0" w:space="0" w:color="auto"/>
                <w:bottom w:val="none" w:sz="0" w:space="0" w:color="auto"/>
                <w:right w:val="none" w:sz="0" w:space="0" w:color="auto"/>
              </w:divBdr>
            </w:div>
            <w:div w:id="1098139605">
              <w:marLeft w:val="0"/>
              <w:marRight w:val="0"/>
              <w:marTop w:val="0"/>
              <w:marBottom w:val="0"/>
              <w:divBdr>
                <w:top w:val="none" w:sz="0" w:space="0" w:color="auto"/>
                <w:left w:val="none" w:sz="0" w:space="0" w:color="auto"/>
                <w:bottom w:val="none" w:sz="0" w:space="0" w:color="auto"/>
                <w:right w:val="none" w:sz="0" w:space="0" w:color="auto"/>
              </w:divBdr>
            </w:div>
            <w:div w:id="1631521779">
              <w:marLeft w:val="0"/>
              <w:marRight w:val="0"/>
              <w:marTop w:val="0"/>
              <w:marBottom w:val="0"/>
              <w:divBdr>
                <w:top w:val="none" w:sz="0" w:space="0" w:color="auto"/>
                <w:left w:val="none" w:sz="0" w:space="0" w:color="auto"/>
                <w:bottom w:val="none" w:sz="0" w:space="0" w:color="auto"/>
                <w:right w:val="none" w:sz="0" w:space="0" w:color="auto"/>
              </w:divBdr>
            </w:div>
            <w:div w:id="1925913117">
              <w:marLeft w:val="0"/>
              <w:marRight w:val="0"/>
              <w:marTop w:val="0"/>
              <w:marBottom w:val="0"/>
              <w:divBdr>
                <w:top w:val="none" w:sz="0" w:space="0" w:color="auto"/>
                <w:left w:val="none" w:sz="0" w:space="0" w:color="auto"/>
                <w:bottom w:val="none" w:sz="0" w:space="0" w:color="auto"/>
                <w:right w:val="none" w:sz="0" w:space="0" w:color="auto"/>
              </w:divBdr>
            </w:div>
            <w:div w:id="1702322232">
              <w:marLeft w:val="0"/>
              <w:marRight w:val="0"/>
              <w:marTop w:val="0"/>
              <w:marBottom w:val="0"/>
              <w:divBdr>
                <w:top w:val="none" w:sz="0" w:space="0" w:color="auto"/>
                <w:left w:val="none" w:sz="0" w:space="0" w:color="auto"/>
                <w:bottom w:val="none" w:sz="0" w:space="0" w:color="auto"/>
                <w:right w:val="none" w:sz="0" w:space="0" w:color="auto"/>
              </w:divBdr>
            </w:div>
            <w:div w:id="1785153085">
              <w:marLeft w:val="0"/>
              <w:marRight w:val="0"/>
              <w:marTop w:val="0"/>
              <w:marBottom w:val="0"/>
              <w:divBdr>
                <w:top w:val="none" w:sz="0" w:space="0" w:color="auto"/>
                <w:left w:val="none" w:sz="0" w:space="0" w:color="auto"/>
                <w:bottom w:val="none" w:sz="0" w:space="0" w:color="auto"/>
                <w:right w:val="none" w:sz="0" w:space="0" w:color="auto"/>
              </w:divBdr>
            </w:div>
            <w:div w:id="699933248">
              <w:marLeft w:val="0"/>
              <w:marRight w:val="0"/>
              <w:marTop w:val="0"/>
              <w:marBottom w:val="0"/>
              <w:divBdr>
                <w:top w:val="none" w:sz="0" w:space="0" w:color="auto"/>
                <w:left w:val="none" w:sz="0" w:space="0" w:color="auto"/>
                <w:bottom w:val="none" w:sz="0" w:space="0" w:color="auto"/>
                <w:right w:val="none" w:sz="0" w:space="0" w:color="auto"/>
              </w:divBdr>
            </w:div>
            <w:div w:id="2007441656">
              <w:marLeft w:val="0"/>
              <w:marRight w:val="0"/>
              <w:marTop w:val="0"/>
              <w:marBottom w:val="0"/>
              <w:divBdr>
                <w:top w:val="none" w:sz="0" w:space="0" w:color="auto"/>
                <w:left w:val="none" w:sz="0" w:space="0" w:color="auto"/>
                <w:bottom w:val="none" w:sz="0" w:space="0" w:color="auto"/>
                <w:right w:val="none" w:sz="0" w:space="0" w:color="auto"/>
              </w:divBdr>
            </w:div>
            <w:div w:id="1313021685">
              <w:marLeft w:val="0"/>
              <w:marRight w:val="0"/>
              <w:marTop w:val="0"/>
              <w:marBottom w:val="0"/>
              <w:divBdr>
                <w:top w:val="none" w:sz="0" w:space="0" w:color="auto"/>
                <w:left w:val="none" w:sz="0" w:space="0" w:color="auto"/>
                <w:bottom w:val="none" w:sz="0" w:space="0" w:color="auto"/>
                <w:right w:val="none" w:sz="0" w:space="0" w:color="auto"/>
              </w:divBdr>
            </w:div>
            <w:div w:id="871696492">
              <w:marLeft w:val="0"/>
              <w:marRight w:val="0"/>
              <w:marTop w:val="0"/>
              <w:marBottom w:val="0"/>
              <w:divBdr>
                <w:top w:val="none" w:sz="0" w:space="0" w:color="auto"/>
                <w:left w:val="none" w:sz="0" w:space="0" w:color="auto"/>
                <w:bottom w:val="none" w:sz="0" w:space="0" w:color="auto"/>
                <w:right w:val="none" w:sz="0" w:space="0" w:color="auto"/>
              </w:divBdr>
            </w:div>
            <w:div w:id="715471358">
              <w:marLeft w:val="0"/>
              <w:marRight w:val="0"/>
              <w:marTop w:val="0"/>
              <w:marBottom w:val="0"/>
              <w:divBdr>
                <w:top w:val="none" w:sz="0" w:space="0" w:color="auto"/>
                <w:left w:val="none" w:sz="0" w:space="0" w:color="auto"/>
                <w:bottom w:val="none" w:sz="0" w:space="0" w:color="auto"/>
                <w:right w:val="none" w:sz="0" w:space="0" w:color="auto"/>
              </w:divBdr>
            </w:div>
            <w:div w:id="1348949348">
              <w:marLeft w:val="0"/>
              <w:marRight w:val="0"/>
              <w:marTop w:val="0"/>
              <w:marBottom w:val="0"/>
              <w:divBdr>
                <w:top w:val="none" w:sz="0" w:space="0" w:color="auto"/>
                <w:left w:val="none" w:sz="0" w:space="0" w:color="auto"/>
                <w:bottom w:val="none" w:sz="0" w:space="0" w:color="auto"/>
                <w:right w:val="none" w:sz="0" w:space="0" w:color="auto"/>
              </w:divBdr>
            </w:div>
            <w:div w:id="109445560">
              <w:marLeft w:val="0"/>
              <w:marRight w:val="0"/>
              <w:marTop w:val="0"/>
              <w:marBottom w:val="0"/>
              <w:divBdr>
                <w:top w:val="none" w:sz="0" w:space="0" w:color="auto"/>
                <w:left w:val="none" w:sz="0" w:space="0" w:color="auto"/>
                <w:bottom w:val="none" w:sz="0" w:space="0" w:color="auto"/>
                <w:right w:val="none" w:sz="0" w:space="0" w:color="auto"/>
              </w:divBdr>
            </w:div>
            <w:div w:id="1792700889">
              <w:marLeft w:val="0"/>
              <w:marRight w:val="0"/>
              <w:marTop w:val="0"/>
              <w:marBottom w:val="0"/>
              <w:divBdr>
                <w:top w:val="none" w:sz="0" w:space="0" w:color="auto"/>
                <w:left w:val="none" w:sz="0" w:space="0" w:color="auto"/>
                <w:bottom w:val="none" w:sz="0" w:space="0" w:color="auto"/>
                <w:right w:val="none" w:sz="0" w:space="0" w:color="auto"/>
              </w:divBdr>
            </w:div>
            <w:div w:id="1287615720">
              <w:marLeft w:val="0"/>
              <w:marRight w:val="0"/>
              <w:marTop w:val="0"/>
              <w:marBottom w:val="0"/>
              <w:divBdr>
                <w:top w:val="none" w:sz="0" w:space="0" w:color="auto"/>
                <w:left w:val="none" w:sz="0" w:space="0" w:color="auto"/>
                <w:bottom w:val="none" w:sz="0" w:space="0" w:color="auto"/>
                <w:right w:val="none" w:sz="0" w:space="0" w:color="auto"/>
              </w:divBdr>
            </w:div>
            <w:div w:id="248007093">
              <w:marLeft w:val="0"/>
              <w:marRight w:val="0"/>
              <w:marTop w:val="0"/>
              <w:marBottom w:val="0"/>
              <w:divBdr>
                <w:top w:val="none" w:sz="0" w:space="0" w:color="auto"/>
                <w:left w:val="none" w:sz="0" w:space="0" w:color="auto"/>
                <w:bottom w:val="none" w:sz="0" w:space="0" w:color="auto"/>
                <w:right w:val="none" w:sz="0" w:space="0" w:color="auto"/>
              </w:divBdr>
            </w:div>
            <w:div w:id="1331955236">
              <w:marLeft w:val="0"/>
              <w:marRight w:val="0"/>
              <w:marTop w:val="0"/>
              <w:marBottom w:val="0"/>
              <w:divBdr>
                <w:top w:val="none" w:sz="0" w:space="0" w:color="auto"/>
                <w:left w:val="none" w:sz="0" w:space="0" w:color="auto"/>
                <w:bottom w:val="none" w:sz="0" w:space="0" w:color="auto"/>
                <w:right w:val="none" w:sz="0" w:space="0" w:color="auto"/>
              </w:divBdr>
            </w:div>
            <w:div w:id="663122933">
              <w:marLeft w:val="0"/>
              <w:marRight w:val="0"/>
              <w:marTop w:val="0"/>
              <w:marBottom w:val="0"/>
              <w:divBdr>
                <w:top w:val="none" w:sz="0" w:space="0" w:color="auto"/>
                <w:left w:val="none" w:sz="0" w:space="0" w:color="auto"/>
                <w:bottom w:val="none" w:sz="0" w:space="0" w:color="auto"/>
                <w:right w:val="none" w:sz="0" w:space="0" w:color="auto"/>
              </w:divBdr>
            </w:div>
            <w:div w:id="749157022">
              <w:marLeft w:val="0"/>
              <w:marRight w:val="0"/>
              <w:marTop w:val="0"/>
              <w:marBottom w:val="0"/>
              <w:divBdr>
                <w:top w:val="none" w:sz="0" w:space="0" w:color="auto"/>
                <w:left w:val="none" w:sz="0" w:space="0" w:color="auto"/>
                <w:bottom w:val="none" w:sz="0" w:space="0" w:color="auto"/>
                <w:right w:val="none" w:sz="0" w:space="0" w:color="auto"/>
              </w:divBdr>
            </w:div>
            <w:div w:id="1594513139">
              <w:marLeft w:val="0"/>
              <w:marRight w:val="0"/>
              <w:marTop w:val="0"/>
              <w:marBottom w:val="0"/>
              <w:divBdr>
                <w:top w:val="none" w:sz="0" w:space="0" w:color="auto"/>
                <w:left w:val="none" w:sz="0" w:space="0" w:color="auto"/>
                <w:bottom w:val="none" w:sz="0" w:space="0" w:color="auto"/>
                <w:right w:val="none" w:sz="0" w:space="0" w:color="auto"/>
              </w:divBdr>
            </w:div>
            <w:div w:id="1526555970">
              <w:marLeft w:val="0"/>
              <w:marRight w:val="0"/>
              <w:marTop w:val="0"/>
              <w:marBottom w:val="0"/>
              <w:divBdr>
                <w:top w:val="none" w:sz="0" w:space="0" w:color="auto"/>
                <w:left w:val="none" w:sz="0" w:space="0" w:color="auto"/>
                <w:bottom w:val="none" w:sz="0" w:space="0" w:color="auto"/>
                <w:right w:val="none" w:sz="0" w:space="0" w:color="auto"/>
              </w:divBdr>
            </w:div>
            <w:div w:id="1160535436">
              <w:marLeft w:val="0"/>
              <w:marRight w:val="0"/>
              <w:marTop w:val="0"/>
              <w:marBottom w:val="0"/>
              <w:divBdr>
                <w:top w:val="none" w:sz="0" w:space="0" w:color="auto"/>
                <w:left w:val="none" w:sz="0" w:space="0" w:color="auto"/>
                <w:bottom w:val="none" w:sz="0" w:space="0" w:color="auto"/>
                <w:right w:val="none" w:sz="0" w:space="0" w:color="auto"/>
              </w:divBdr>
            </w:div>
            <w:div w:id="1449079593">
              <w:marLeft w:val="0"/>
              <w:marRight w:val="0"/>
              <w:marTop w:val="0"/>
              <w:marBottom w:val="0"/>
              <w:divBdr>
                <w:top w:val="none" w:sz="0" w:space="0" w:color="auto"/>
                <w:left w:val="none" w:sz="0" w:space="0" w:color="auto"/>
                <w:bottom w:val="none" w:sz="0" w:space="0" w:color="auto"/>
                <w:right w:val="none" w:sz="0" w:space="0" w:color="auto"/>
              </w:divBdr>
            </w:div>
            <w:div w:id="1307322555">
              <w:marLeft w:val="0"/>
              <w:marRight w:val="0"/>
              <w:marTop w:val="0"/>
              <w:marBottom w:val="0"/>
              <w:divBdr>
                <w:top w:val="none" w:sz="0" w:space="0" w:color="auto"/>
                <w:left w:val="none" w:sz="0" w:space="0" w:color="auto"/>
                <w:bottom w:val="none" w:sz="0" w:space="0" w:color="auto"/>
                <w:right w:val="none" w:sz="0" w:space="0" w:color="auto"/>
              </w:divBdr>
            </w:div>
            <w:div w:id="776490007">
              <w:marLeft w:val="0"/>
              <w:marRight w:val="0"/>
              <w:marTop w:val="0"/>
              <w:marBottom w:val="0"/>
              <w:divBdr>
                <w:top w:val="none" w:sz="0" w:space="0" w:color="auto"/>
                <w:left w:val="none" w:sz="0" w:space="0" w:color="auto"/>
                <w:bottom w:val="none" w:sz="0" w:space="0" w:color="auto"/>
                <w:right w:val="none" w:sz="0" w:space="0" w:color="auto"/>
              </w:divBdr>
            </w:div>
            <w:div w:id="912744203">
              <w:marLeft w:val="0"/>
              <w:marRight w:val="0"/>
              <w:marTop w:val="0"/>
              <w:marBottom w:val="0"/>
              <w:divBdr>
                <w:top w:val="none" w:sz="0" w:space="0" w:color="auto"/>
                <w:left w:val="none" w:sz="0" w:space="0" w:color="auto"/>
                <w:bottom w:val="none" w:sz="0" w:space="0" w:color="auto"/>
                <w:right w:val="none" w:sz="0" w:space="0" w:color="auto"/>
              </w:divBdr>
            </w:div>
            <w:div w:id="1074743056">
              <w:marLeft w:val="0"/>
              <w:marRight w:val="0"/>
              <w:marTop w:val="0"/>
              <w:marBottom w:val="0"/>
              <w:divBdr>
                <w:top w:val="none" w:sz="0" w:space="0" w:color="auto"/>
                <w:left w:val="none" w:sz="0" w:space="0" w:color="auto"/>
                <w:bottom w:val="none" w:sz="0" w:space="0" w:color="auto"/>
                <w:right w:val="none" w:sz="0" w:space="0" w:color="auto"/>
              </w:divBdr>
            </w:div>
            <w:div w:id="1095247373">
              <w:marLeft w:val="0"/>
              <w:marRight w:val="0"/>
              <w:marTop w:val="0"/>
              <w:marBottom w:val="0"/>
              <w:divBdr>
                <w:top w:val="none" w:sz="0" w:space="0" w:color="auto"/>
                <w:left w:val="none" w:sz="0" w:space="0" w:color="auto"/>
                <w:bottom w:val="none" w:sz="0" w:space="0" w:color="auto"/>
                <w:right w:val="none" w:sz="0" w:space="0" w:color="auto"/>
              </w:divBdr>
            </w:div>
            <w:div w:id="1119179229">
              <w:marLeft w:val="0"/>
              <w:marRight w:val="0"/>
              <w:marTop w:val="0"/>
              <w:marBottom w:val="0"/>
              <w:divBdr>
                <w:top w:val="none" w:sz="0" w:space="0" w:color="auto"/>
                <w:left w:val="none" w:sz="0" w:space="0" w:color="auto"/>
                <w:bottom w:val="none" w:sz="0" w:space="0" w:color="auto"/>
                <w:right w:val="none" w:sz="0" w:space="0" w:color="auto"/>
              </w:divBdr>
            </w:div>
            <w:div w:id="895700745">
              <w:marLeft w:val="0"/>
              <w:marRight w:val="0"/>
              <w:marTop w:val="0"/>
              <w:marBottom w:val="0"/>
              <w:divBdr>
                <w:top w:val="none" w:sz="0" w:space="0" w:color="auto"/>
                <w:left w:val="none" w:sz="0" w:space="0" w:color="auto"/>
                <w:bottom w:val="none" w:sz="0" w:space="0" w:color="auto"/>
                <w:right w:val="none" w:sz="0" w:space="0" w:color="auto"/>
              </w:divBdr>
            </w:div>
            <w:div w:id="770516000">
              <w:marLeft w:val="0"/>
              <w:marRight w:val="0"/>
              <w:marTop w:val="0"/>
              <w:marBottom w:val="0"/>
              <w:divBdr>
                <w:top w:val="none" w:sz="0" w:space="0" w:color="auto"/>
                <w:left w:val="none" w:sz="0" w:space="0" w:color="auto"/>
                <w:bottom w:val="none" w:sz="0" w:space="0" w:color="auto"/>
                <w:right w:val="none" w:sz="0" w:space="0" w:color="auto"/>
              </w:divBdr>
            </w:div>
            <w:div w:id="1962344630">
              <w:marLeft w:val="0"/>
              <w:marRight w:val="0"/>
              <w:marTop w:val="0"/>
              <w:marBottom w:val="0"/>
              <w:divBdr>
                <w:top w:val="none" w:sz="0" w:space="0" w:color="auto"/>
                <w:left w:val="none" w:sz="0" w:space="0" w:color="auto"/>
                <w:bottom w:val="none" w:sz="0" w:space="0" w:color="auto"/>
                <w:right w:val="none" w:sz="0" w:space="0" w:color="auto"/>
              </w:divBdr>
            </w:div>
            <w:div w:id="1537936038">
              <w:marLeft w:val="0"/>
              <w:marRight w:val="0"/>
              <w:marTop w:val="0"/>
              <w:marBottom w:val="0"/>
              <w:divBdr>
                <w:top w:val="none" w:sz="0" w:space="0" w:color="auto"/>
                <w:left w:val="none" w:sz="0" w:space="0" w:color="auto"/>
                <w:bottom w:val="none" w:sz="0" w:space="0" w:color="auto"/>
                <w:right w:val="none" w:sz="0" w:space="0" w:color="auto"/>
              </w:divBdr>
            </w:div>
            <w:div w:id="2101563268">
              <w:marLeft w:val="0"/>
              <w:marRight w:val="0"/>
              <w:marTop w:val="0"/>
              <w:marBottom w:val="0"/>
              <w:divBdr>
                <w:top w:val="none" w:sz="0" w:space="0" w:color="auto"/>
                <w:left w:val="none" w:sz="0" w:space="0" w:color="auto"/>
                <w:bottom w:val="none" w:sz="0" w:space="0" w:color="auto"/>
                <w:right w:val="none" w:sz="0" w:space="0" w:color="auto"/>
              </w:divBdr>
            </w:div>
            <w:div w:id="584925933">
              <w:marLeft w:val="0"/>
              <w:marRight w:val="0"/>
              <w:marTop w:val="0"/>
              <w:marBottom w:val="0"/>
              <w:divBdr>
                <w:top w:val="none" w:sz="0" w:space="0" w:color="auto"/>
                <w:left w:val="none" w:sz="0" w:space="0" w:color="auto"/>
                <w:bottom w:val="none" w:sz="0" w:space="0" w:color="auto"/>
                <w:right w:val="none" w:sz="0" w:space="0" w:color="auto"/>
              </w:divBdr>
            </w:div>
            <w:div w:id="418796718">
              <w:marLeft w:val="0"/>
              <w:marRight w:val="0"/>
              <w:marTop w:val="0"/>
              <w:marBottom w:val="0"/>
              <w:divBdr>
                <w:top w:val="none" w:sz="0" w:space="0" w:color="auto"/>
                <w:left w:val="none" w:sz="0" w:space="0" w:color="auto"/>
                <w:bottom w:val="none" w:sz="0" w:space="0" w:color="auto"/>
                <w:right w:val="none" w:sz="0" w:space="0" w:color="auto"/>
              </w:divBdr>
            </w:div>
            <w:div w:id="894198680">
              <w:marLeft w:val="0"/>
              <w:marRight w:val="0"/>
              <w:marTop w:val="0"/>
              <w:marBottom w:val="0"/>
              <w:divBdr>
                <w:top w:val="none" w:sz="0" w:space="0" w:color="auto"/>
                <w:left w:val="none" w:sz="0" w:space="0" w:color="auto"/>
                <w:bottom w:val="none" w:sz="0" w:space="0" w:color="auto"/>
                <w:right w:val="none" w:sz="0" w:space="0" w:color="auto"/>
              </w:divBdr>
            </w:div>
            <w:div w:id="1431926810">
              <w:marLeft w:val="0"/>
              <w:marRight w:val="0"/>
              <w:marTop w:val="0"/>
              <w:marBottom w:val="0"/>
              <w:divBdr>
                <w:top w:val="none" w:sz="0" w:space="0" w:color="auto"/>
                <w:left w:val="none" w:sz="0" w:space="0" w:color="auto"/>
                <w:bottom w:val="none" w:sz="0" w:space="0" w:color="auto"/>
                <w:right w:val="none" w:sz="0" w:space="0" w:color="auto"/>
              </w:divBdr>
            </w:div>
            <w:div w:id="774637516">
              <w:marLeft w:val="0"/>
              <w:marRight w:val="0"/>
              <w:marTop w:val="0"/>
              <w:marBottom w:val="0"/>
              <w:divBdr>
                <w:top w:val="none" w:sz="0" w:space="0" w:color="auto"/>
                <w:left w:val="none" w:sz="0" w:space="0" w:color="auto"/>
                <w:bottom w:val="none" w:sz="0" w:space="0" w:color="auto"/>
                <w:right w:val="none" w:sz="0" w:space="0" w:color="auto"/>
              </w:divBdr>
            </w:div>
            <w:div w:id="415250428">
              <w:marLeft w:val="0"/>
              <w:marRight w:val="0"/>
              <w:marTop w:val="0"/>
              <w:marBottom w:val="0"/>
              <w:divBdr>
                <w:top w:val="none" w:sz="0" w:space="0" w:color="auto"/>
                <w:left w:val="none" w:sz="0" w:space="0" w:color="auto"/>
                <w:bottom w:val="none" w:sz="0" w:space="0" w:color="auto"/>
                <w:right w:val="none" w:sz="0" w:space="0" w:color="auto"/>
              </w:divBdr>
            </w:div>
            <w:div w:id="1222063244">
              <w:marLeft w:val="0"/>
              <w:marRight w:val="0"/>
              <w:marTop w:val="0"/>
              <w:marBottom w:val="0"/>
              <w:divBdr>
                <w:top w:val="none" w:sz="0" w:space="0" w:color="auto"/>
                <w:left w:val="none" w:sz="0" w:space="0" w:color="auto"/>
                <w:bottom w:val="none" w:sz="0" w:space="0" w:color="auto"/>
                <w:right w:val="none" w:sz="0" w:space="0" w:color="auto"/>
              </w:divBdr>
            </w:div>
            <w:div w:id="19974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73907">
      <w:bodyDiv w:val="1"/>
      <w:marLeft w:val="0"/>
      <w:marRight w:val="0"/>
      <w:marTop w:val="0"/>
      <w:marBottom w:val="0"/>
      <w:divBdr>
        <w:top w:val="none" w:sz="0" w:space="0" w:color="auto"/>
        <w:left w:val="none" w:sz="0" w:space="0" w:color="auto"/>
        <w:bottom w:val="none" w:sz="0" w:space="0" w:color="auto"/>
        <w:right w:val="none" w:sz="0" w:space="0" w:color="auto"/>
      </w:divBdr>
      <w:divsChild>
        <w:div w:id="595775">
          <w:marLeft w:val="0"/>
          <w:marRight w:val="0"/>
          <w:marTop w:val="0"/>
          <w:marBottom w:val="0"/>
          <w:divBdr>
            <w:top w:val="none" w:sz="0" w:space="0" w:color="auto"/>
            <w:left w:val="none" w:sz="0" w:space="0" w:color="auto"/>
            <w:bottom w:val="none" w:sz="0" w:space="0" w:color="auto"/>
            <w:right w:val="none" w:sz="0" w:space="0" w:color="auto"/>
          </w:divBdr>
          <w:divsChild>
            <w:div w:id="434862836">
              <w:marLeft w:val="0"/>
              <w:marRight w:val="0"/>
              <w:marTop w:val="0"/>
              <w:marBottom w:val="0"/>
              <w:divBdr>
                <w:top w:val="none" w:sz="0" w:space="0" w:color="auto"/>
                <w:left w:val="none" w:sz="0" w:space="0" w:color="auto"/>
                <w:bottom w:val="none" w:sz="0" w:space="0" w:color="auto"/>
                <w:right w:val="none" w:sz="0" w:space="0" w:color="auto"/>
              </w:divBdr>
            </w:div>
            <w:div w:id="57675270">
              <w:marLeft w:val="0"/>
              <w:marRight w:val="0"/>
              <w:marTop w:val="0"/>
              <w:marBottom w:val="0"/>
              <w:divBdr>
                <w:top w:val="none" w:sz="0" w:space="0" w:color="auto"/>
                <w:left w:val="none" w:sz="0" w:space="0" w:color="auto"/>
                <w:bottom w:val="none" w:sz="0" w:space="0" w:color="auto"/>
                <w:right w:val="none" w:sz="0" w:space="0" w:color="auto"/>
              </w:divBdr>
            </w:div>
            <w:div w:id="426005444">
              <w:marLeft w:val="0"/>
              <w:marRight w:val="0"/>
              <w:marTop w:val="0"/>
              <w:marBottom w:val="0"/>
              <w:divBdr>
                <w:top w:val="none" w:sz="0" w:space="0" w:color="auto"/>
                <w:left w:val="none" w:sz="0" w:space="0" w:color="auto"/>
                <w:bottom w:val="none" w:sz="0" w:space="0" w:color="auto"/>
                <w:right w:val="none" w:sz="0" w:space="0" w:color="auto"/>
              </w:divBdr>
            </w:div>
            <w:div w:id="390883094">
              <w:marLeft w:val="0"/>
              <w:marRight w:val="0"/>
              <w:marTop w:val="0"/>
              <w:marBottom w:val="0"/>
              <w:divBdr>
                <w:top w:val="none" w:sz="0" w:space="0" w:color="auto"/>
                <w:left w:val="none" w:sz="0" w:space="0" w:color="auto"/>
                <w:bottom w:val="none" w:sz="0" w:space="0" w:color="auto"/>
                <w:right w:val="none" w:sz="0" w:space="0" w:color="auto"/>
              </w:divBdr>
            </w:div>
            <w:div w:id="1824199503">
              <w:marLeft w:val="0"/>
              <w:marRight w:val="0"/>
              <w:marTop w:val="0"/>
              <w:marBottom w:val="0"/>
              <w:divBdr>
                <w:top w:val="none" w:sz="0" w:space="0" w:color="auto"/>
                <w:left w:val="none" w:sz="0" w:space="0" w:color="auto"/>
                <w:bottom w:val="none" w:sz="0" w:space="0" w:color="auto"/>
                <w:right w:val="none" w:sz="0" w:space="0" w:color="auto"/>
              </w:divBdr>
            </w:div>
            <w:div w:id="1517112741">
              <w:marLeft w:val="0"/>
              <w:marRight w:val="0"/>
              <w:marTop w:val="0"/>
              <w:marBottom w:val="0"/>
              <w:divBdr>
                <w:top w:val="none" w:sz="0" w:space="0" w:color="auto"/>
                <w:left w:val="none" w:sz="0" w:space="0" w:color="auto"/>
                <w:bottom w:val="none" w:sz="0" w:space="0" w:color="auto"/>
                <w:right w:val="none" w:sz="0" w:space="0" w:color="auto"/>
              </w:divBdr>
            </w:div>
            <w:div w:id="1132406640">
              <w:marLeft w:val="0"/>
              <w:marRight w:val="0"/>
              <w:marTop w:val="0"/>
              <w:marBottom w:val="0"/>
              <w:divBdr>
                <w:top w:val="none" w:sz="0" w:space="0" w:color="auto"/>
                <w:left w:val="none" w:sz="0" w:space="0" w:color="auto"/>
                <w:bottom w:val="none" w:sz="0" w:space="0" w:color="auto"/>
                <w:right w:val="none" w:sz="0" w:space="0" w:color="auto"/>
              </w:divBdr>
            </w:div>
            <w:div w:id="2122141161">
              <w:marLeft w:val="0"/>
              <w:marRight w:val="0"/>
              <w:marTop w:val="0"/>
              <w:marBottom w:val="0"/>
              <w:divBdr>
                <w:top w:val="none" w:sz="0" w:space="0" w:color="auto"/>
                <w:left w:val="none" w:sz="0" w:space="0" w:color="auto"/>
                <w:bottom w:val="none" w:sz="0" w:space="0" w:color="auto"/>
                <w:right w:val="none" w:sz="0" w:space="0" w:color="auto"/>
              </w:divBdr>
            </w:div>
            <w:div w:id="318272421">
              <w:marLeft w:val="0"/>
              <w:marRight w:val="0"/>
              <w:marTop w:val="0"/>
              <w:marBottom w:val="0"/>
              <w:divBdr>
                <w:top w:val="none" w:sz="0" w:space="0" w:color="auto"/>
                <w:left w:val="none" w:sz="0" w:space="0" w:color="auto"/>
                <w:bottom w:val="none" w:sz="0" w:space="0" w:color="auto"/>
                <w:right w:val="none" w:sz="0" w:space="0" w:color="auto"/>
              </w:divBdr>
            </w:div>
            <w:div w:id="826750277">
              <w:marLeft w:val="0"/>
              <w:marRight w:val="0"/>
              <w:marTop w:val="0"/>
              <w:marBottom w:val="0"/>
              <w:divBdr>
                <w:top w:val="none" w:sz="0" w:space="0" w:color="auto"/>
                <w:left w:val="none" w:sz="0" w:space="0" w:color="auto"/>
                <w:bottom w:val="none" w:sz="0" w:space="0" w:color="auto"/>
                <w:right w:val="none" w:sz="0" w:space="0" w:color="auto"/>
              </w:divBdr>
            </w:div>
            <w:div w:id="890311225">
              <w:marLeft w:val="0"/>
              <w:marRight w:val="0"/>
              <w:marTop w:val="0"/>
              <w:marBottom w:val="0"/>
              <w:divBdr>
                <w:top w:val="none" w:sz="0" w:space="0" w:color="auto"/>
                <w:left w:val="none" w:sz="0" w:space="0" w:color="auto"/>
                <w:bottom w:val="none" w:sz="0" w:space="0" w:color="auto"/>
                <w:right w:val="none" w:sz="0" w:space="0" w:color="auto"/>
              </w:divBdr>
            </w:div>
            <w:div w:id="689725861">
              <w:marLeft w:val="0"/>
              <w:marRight w:val="0"/>
              <w:marTop w:val="0"/>
              <w:marBottom w:val="0"/>
              <w:divBdr>
                <w:top w:val="none" w:sz="0" w:space="0" w:color="auto"/>
                <w:left w:val="none" w:sz="0" w:space="0" w:color="auto"/>
                <w:bottom w:val="none" w:sz="0" w:space="0" w:color="auto"/>
                <w:right w:val="none" w:sz="0" w:space="0" w:color="auto"/>
              </w:divBdr>
            </w:div>
            <w:div w:id="461656744">
              <w:marLeft w:val="0"/>
              <w:marRight w:val="0"/>
              <w:marTop w:val="0"/>
              <w:marBottom w:val="0"/>
              <w:divBdr>
                <w:top w:val="none" w:sz="0" w:space="0" w:color="auto"/>
                <w:left w:val="none" w:sz="0" w:space="0" w:color="auto"/>
                <w:bottom w:val="none" w:sz="0" w:space="0" w:color="auto"/>
                <w:right w:val="none" w:sz="0" w:space="0" w:color="auto"/>
              </w:divBdr>
            </w:div>
            <w:div w:id="330529110">
              <w:marLeft w:val="0"/>
              <w:marRight w:val="0"/>
              <w:marTop w:val="0"/>
              <w:marBottom w:val="0"/>
              <w:divBdr>
                <w:top w:val="none" w:sz="0" w:space="0" w:color="auto"/>
                <w:left w:val="none" w:sz="0" w:space="0" w:color="auto"/>
                <w:bottom w:val="none" w:sz="0" w:space="0" w:color="auto"/>
                <w:right w:val="none" w:sz="0" w:space="0" w:color="auto"/>
              </w:divBdr>
            </w:div>
            <w:div w:id="1962881785">
              <w:marLeft w:val="0"/>
              <w:marRight w:val="0"/>
              <w:marTop w:val="0"/>
              <w:marBottom w:val="0"/>
              <w:divBdr>
                <w:top w:val="none" w:sz="0" w:space="0" w:color="auto"/>
                <w:left w:val="none" w:sz="0" w:space="0" w:color="auto"/>
                <w:bottom w:val="none" w:sz="0" w:space="0" w:color="auto"/>
                <w:right w:val="none" w:sz="0" w:space="0" w:color="auto"/>
              </w:divBdr>
            </w:div>
            <w:div w:id="165633560">
              <w:marLeft w:val="0"/>
              <w:marRight w:val="0"/>
              <w:marTop w:val="0"/>
              <w:marBottom w:val="0"/>
              <w:divBdr>
                <w:top w:val="none" w:sz="0" w:space="0" w:color="auto"/>
                <w:left w:val="none" w:sz="0" w:space="0" w:color="auto"/>
                <w:bottom w:val="none" w:sz="0" w:space="0" w:color="auto"/>
                <w:right w:val="none" w:sz="0" w:space="0" w:color="auto"/>
              </w:divBdr>
            </w:div>
            <w:div w:id="1825659919">
              <w:marLeft w:val="0"/>
              <w:marRight w:val="0"/>
              <w:marTop w:val="0"/>
              <w:marBottom w:val="0"/>
              <w:divBdr>
                <w:top w:val="none" w:sz="0" w:space="0" w:color="auto"/>
                <w:left w:val="none" w:sz="0" w:space="0" w:color="auto"/>
                <w:bottom w:val="none" w:sz="0" w:space="0" w:color="auto"/>
                <w:right w:val="none" w:sz="0" w:space="0" w:color="auto"/>
              </w:divBdr>
            </w:div>
            <w:div w:id="1254509979">
              <w:marLeft w:val="0"/>
              <w:marRight w:val="0"/>
              <w:marTop w:val="0"/>
              <w:marBottom w:val="0"/>
              <w:divBdr>
                <w:top w:val="none" w:sz="0" w:space="0" w:color="auto"/>
                <w:left w:val="none" w:sz="0" w:space="0" w:color="auto"/>
                <w:bottom w:val="none" w:sz="0" w:space="0" w:color="auto"/>
                <w:right w:val="none" w:sz="0" w:space="0" w:color="auto"/>
              </w:divBdr>
            </w:div>
            <w:div w:id="1460150082">
              <w:marLeft w:val="0"/>
              <w:marRight w:val="0"/>
              <w:marTop w:val="0"/>
              <w:marBottom w:val="0"/>
              <w:divBdr>
                <w:top w:val="none" w:sz="0" w:space="0" w:color="auto"/>
                <w:left w:val="none" w:sz="0" w:space="0" w:color="auto"/>
                <w:bottom w:val="none" w:sz="0" w:space="0" w:color="auto"/>
                <w:right w:val="none" w:sz="0" w:space="0" w:color="auto"/>
              </w:divBdr>
            </w:div>
            <w:div w:id="921257794">
              <w:marLeft w:val="0"/>
              <w:marRight w:val="0"/>
              <w:marTop w:val="0"/>
              <w:marBottom w:val="0"/>
              <w:divBdr>
                <w:top w:val="none" w:sz="0" w:space="0" w:color="auto"/>
                <w:left w:val="none" w:sz="0" w:space="0" w:color="auto"/>
                <w:bottom w:val="none" w:sz="0" w:space="0" w:color="auto"/>
                <w:right w:val="none" w:sz="0" w:space="0" w:color="auto"/>
              </w:divBdr>
            </w:div>
            <w:div w:id="1367757808">
              <w:marLeft w:val="0"/>
              <w:marRight w:val="0"/>
              <w:marTop w:val="0"/>
              <w:marBottom w:val="0"/>
              <w:divBdr>
                <w:top w:val="none" w:sz="0" w:space="0" w:color="auto"/>
                <w:left w:val="none" w:sz="0" w:space="0" w:color="auto"/>
                <w:bottom w:val="none" w:sz="0" w:space="0" w:color="auto"/>
                <w:right w:val="none" w:sz="0" w:space="0" w:color="auto"/>
              </w:divBdr>
            </w:div>
            <w:div w:id="763382230">
              <w:marLeft w:val="0"/>
              <w:marRight w:val="0"/>
              <w:marTop w:val="0"/>
              <w:marBottom w:val="0"/>
              <w:divBdr>
                <w:top w:val="none" w:sz="0" w:space="0" w:color="auto"/>
                <w:left w:val="none" w:sz="0" w:space="0" w:color="auto"/>
                <w:bottom w:val="none" w:sz="0" w:space="0" w:color="auto"/>
                <w:right w:val="none" w:sz="0" w:space="0" w:color="auto"/>
              </w:divBdr>
            </w:div>
            <w:div w:id="810513349">
              <w:marLeft w:val="0"/>
              <w:marRight w:val="0"/>
              <w:marTop w:val="0"/>
              <w:marBottom w:val="0"/>
              <w:divBdr>
                <w:top w:val="none" w:sz="0" w:space="0" w:color="auto"/>
                <w:left w:val="none" w:sz="0" w:space="0" w:color="auto"/>
                <w:bottom w:val="none" w:sz="0" w:space="0" w:color="auto"/>
                <w:right w:val="none" w:sz="0" w:space="0" w:color="auto"/>
              </w:divBdr>
            </w:div>
            <w:div w:id="1693534633">
              <w:marLeft w:val="0"/>
              <w:marRight w:val="0"/>
              <w:marTop w:val="0"/>
              <w:marBottom w:val="0"/>
              <w:divBdr>
                <w:top w:val="none" w:sz="0" w:space="0" w:color="auto"/>
                <w:left w:val="none" w:sz="0" w:space="0" w:color="auto"/>
                <w:bottom w:val="none" w:sz="0" w:space="0" w:color="auto"/>
                <w:right w:val="none" w:sz="0" w:space="0" w:color="auto"/>
              </w:divBdr>
            </w:div>
            <w:div w:id="2048025585">
              <w:marLeft w:val="0"/>
              <w:marRight w:val="0"/>
              <w:marTop w:val="0"/>
              <w:marBottom w:val="0"/>
              <w:divBdr>
                <w:top w:val="none" w:sz="0" w:space="0" w:color="auto"/>
                <w:left w:val="none" w:sz="0" w:space="0" w:color="auto"/>
                <w:bottom w:val="none" w:sz="0" w:space="0" w:color="auto"/>
                <w:right w:val="none" w:sz="0" w:space="0" w:color="auto"/>
              </w:divBdr>
            </w:div>
            <w:div w:id="1039665905">
              <w:marLeft w:val="0"/>
              <w:marRight w:val="0"/>
              <w:marTop w:val="0"/>
              <w:marBottom w:val="0"/>
              <w:divBdr>
                <w:top w:val="none" w:sz="0" w:space="0" w:color="auto"/>
                <w:left w:val="none" w:sz="0" w:space="0" w:color="auto"/>
                <w:bottom w:val="none" w:sz="0" w:space="0" w:color="auto"/>
                <w:right w:val="none" w:sz="0" w:space="0" w:color="auto"/>
              </w:divBdr>
            </w:div>
            <w:div w:id="1427653307">
              <w:marLeft w:val="0"/>
              <w:marRight w:val="0"/>
              <w:marTop w:val="0"/>
              <w:marBottom w:val="0"/>
              <w:divBdr>
                <w:top w:val="none" w:sz="0" w:space="0" w:color="auto"/>
                <w:left w:val="none" w:sz="0" w:space="0" w:color="auto"/>
                <w:bottom w:val="none" w:sz="0" w:space="0" w:color="auto"/>
                <w:right w:val="none" w:sz="0" w:space="0" w:color="auto"/>
              </w:divBdr>
            </w:div>
            <w:div w:id="258678398">
              <w:marLeft w:val="0"/>
              <w:marRight w:val="0"/>
              <w:marTop w:val="0"/>
              <w:marBottom w:val="0"/>
              <w:divBdr>
                <w:top w:val="none" w:sz="0" w:space="0" w:color="auto"/>
                <w:left w:val="none" w:sz="0" w:space="0" w:color="auto"/>
                <w:bottom w:val="none" w:sz="0" w:space="0" w:color="auto"/>
                <w:right w:val="none" w:sz="0" w:space="0" w:color="auto"/>
              </w:divBdr>
            </w:div>
            <w:div w:id="1783066076">
              <w:marLeft w:val="0"/>
              <w:marRight w:val="0"/>
              <w:marTop w:val="0"/>
              <w:marBottom w:val="0"/>
              <w:divBdr>
                <w:top w:val="none" w:sz="0" w:space="0" w:color="auto"/>
                <w:left w:val="none" w:sz="0" w:space="0" w:color="auto"/>
                <w:bottom w:val="none" w:sz="0" w:space="0" w:color="auto"/>
                <w:right w:val="none" w:sz="0" w:space="0" w:color="auto"/>
              </w:divBdr>
            </w:div>
            <w:div w:id="987710975">
              <w:marLeft w:val="0"/>
              <w:marRight w:val="0"/>
              <w:marTop w:val="0"/>
              <w:marBottom w:val="0"/>
              <w:divBdr>
                <w:top w:val="none" w:sz="0" w:space="0" w:color="auto"/>
                <w:left w:val="none" w:sz="0" w:space="0" w:color="auto"/>
                <w:bottom w:val="none" w:sz="0" w:space="0" w:color="auto"/>
                <w:right w:val="none" w:sz="0" w:space="0" w:color="auto"/>
              </w:divBdr>
            </w:div>
            <w:div w:id="1881163712">
              <w:marLeft w:val="0"/>
              <w:marRight w:val="0"/>
              <w:marTop w:val="0"/>
              <w:marBottom w:val="0"/>
              <w:divBdr>
                <w:top w:val="none" w:sz="0" w:space="0" w:color="auto"/>
                <w:left w:val="none" w:sz="0" w:space="0" w:color="auto"/>
                <w:bottom w:val="none" w:sz="0" w:space="0" w:color="auto"/>
                <w:right w:val="none" w:sz="0" w:space="0" w:color="auto"/>
              </w:divBdr>
            </w:div>
            <w:div w:id="64220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2111006081">
              <w:marLeft w:val="0"/>
              <w:marRight w:val="0"/>
              <w:marTop w:val="0"/>
              <w:marBottom w:val="0"/>
              <w:divBdr>
                <w:top w:val="none" w:sz="0" w:space="0" w:color="auto"/>
                <w:left w:val="none" w:sz="0" w:space="0" w:color="auto"/>
                <w:bottom w:val="none" w:sz="0" w:space="0" w:color="auto"/>
                <w:right w:val="none" w:sz="0" w:space="0" w:color="auto"/>
              </w:divBdr>
            </w:div>
            <w:div w:id="952130584">
              <w:marLeft w:val="0"/>
              <w:marRight w:val="0"/>
              <w:marTop w:val="0"/>
              <w:marBottom w:val="0"/>
              <w:divBdr>
                <w:top w:val="none" w:sz="0" w:space="0" w:color="auto"/>
                <w:left w:val="none" w:sz="0" w:space="0" w:color="auto"/>
                <w:bottom w:val="none" w:sz="0" w:space="0" w:color="auto"/>
                <w:right w:val="none" w:sz="0" w:space="0" w:color="auto"/>
              </w:divBdr>
            </w:div>
            <w:div w:id="855769635">
              <w:marLeft w:val="0"/>
              <w:marRight w:val="0"/>
              <w:marTop w:val="0"/>
              <w:marBottom w:val="0"/>
              <w:divBdr>
                <w:top w:val="none" w:sz="0" w:space="0" w:color="auto"/>
                <w:left w:val="none" w:sz="0" w:space="0" w:color="auto"/>
                <w:bottom w:val="none" w:sz="0" w:space="0" w:color="auto"/>
                <w:right w:val="none" w:sz="0" w:space="0" w:color="auto"/>
              </w:divBdr>
            </w:div>
            <w:div w:id="2134710040">
              <w:marLeft w:val="0"/>
              <w:marRight w:val="0"/>
              <w:marTop w:val="0"/>
              <w:marBottom w:val="0"/>
              <w:divBdr>
                <w:top w:val="none" w:sz="0" w:space="0" w:color="auto"/>
                <w:left w:val="none" w:sz="0" w:space="0" w:color="auto"/>
                <w:bottom w:val="none" w:sz="0" w:space="0" w:color="auto"/>
                <w:right w:val="none" w:sz="0" w:space="0" w:color="auto"/>
              </w:divBdr>
            </w:div>
            <w:div w:id="1969889991">
              <w:marLeft w:val="0"/>
              <w:marRight w:val="0"/>
              <w:marTop w:val="0"/>
              <w:marBottom w:val="0"/>
              <w:divBdr>
                <w:top w:val="none" w:sz="0" w:space="0" w:color="auto"/>
                <w:left w:val="none" w:sz="0" w:space="0" w:color="auto"/>
                <w:bottom w:val="none" w:sz="0" w:space="0" w:color="auto"/>
                <w:right w:val="none" w:sz="0" w:space="0" w:color="auto"/>
              </w:divBdr>
            </w:div>
            <w:div w:id="983924526">
              <w:marLeft w:val="0"/>
              <w:marRight w:val="0"/>
              <w:marTop w:val="0"/>
              <w:marBottom w:val="0"/>
              <w:divBdr>
                <w:top w:val="none" w:sz="0" w:space="0" w:color="auto"/>
                <w:left w:val="none" w:sz="0" w:space="0" w:color="auto"/>
                <w:bottom w:val="none" w:sz="0" w:space="0" w:color="auto"/>
                <w:right w:val="none" w:sz="0" w:space="0" w:color="auto"/>
              </w:divBdr>
            </w:div>
            <w:div w:id="1056465506">
              <w:marLeft w:val="0"/>
              <w:marRight w:val="0"/>
              <w:marTop w:val="0"/>
              <w:marBottom w:val="0"/>
              <w:divBdr>
                <w:top w:val="none" w:sz="0" w:space="0" w:color="auto"/>
                <w:left w:val="none" w:sz="0" w:space="0" w:color="auto"/>
                <w:bottom w:val="none" w:sz="0" w:space="0" w:color="auto"/>
                <w:right w:val="none" w:sz="0" w:space="0" w:color="auto"/>
              </w:divBdr>
            </w:div>
            <w:div w:id="1627809704">
              <w:marLeft w:val="0"/>
              <w:marRight w:val="0"/>
              <w:marTop w:val="0"/>
              <w:marBottom w:val="0"/>
              <w:divBdr>
                <w:top w:val="none" w:sz="0" w:space="0" w:color="auto"/>
                <w:left w:val="none" w:sz="0" w:space="0" w:color="auto"/>
                <w:bottom w:val="none" w:sz="0" w:space="0" w:color="auto"/>
                <w:right w:val="none" w:sz="0" w:space="0" w:color="auto"/>
              </w:divBdr>
            </w:div>
            <w:div w:id="904417896">
              <w:marLeft w:val="0"/>
              <w:marRight w:val="0"/>
              <w:marTop w:val="0"/>
              <w:marBottom w:val="0"/>
              <w:divBdr>
                <w:top w:val="none" w:sz="0" w:space="0" w:color="auto"/>
                <w:left w:val="none" w:sz="0" w:space="0" w:color="auto"/>
                <w:bottom w:val="none" w:sz="0" w:space="0" w:color="auto"/>
                <w:right w:val="none" w:sz="0" w:space="0" w:color="auto"/>
              </w:divBdr>
            </w:div>
            <w:div w:id="2118868602">
              <w:marLeft w:val="0"/>
              <w:marRight w:val="0"/>
              <w:marTop w:val="0"/>
              <w:marBottom w:val="0"/>
              <w:divBdr>
                <w:top w:val="none" w:sz="0" w:space="0" w:color="auto"/>
                <w:left w:val="none" w:sz="0" w:space="0" w:color="auto"/>
                <w:bottom w:val="none" w:sz="0" w:space="0" w:color="auto"/>
                <w:right w:val="none" w:sz="0" w:space="0" w:color="auto"/>
              </w:divBdr>
            </w:div>
            <w:div w:id="72625833">
              <w:marLeft w:val="0"/>
              <w:marRight w:val="0"/>
              <w:marTop w:val="0"/>
              <w:marBottom w:val="0"/>
              <w:divBdr>
                <w:top w:val="none" w:sz="0" w:space="0" w:color="auto"/>
                <w:left w:val="none" w:sz="0" w:space="0" w:color="auto"/>
                <w:bottom w:val="none" w:sz="0" w:space="0" w:color="auto"/>
                <w:right w:val="none" w:sz="0" w:space="0" w:color="auto"/>
              </w:divBdr>
            </w:div>
            <w:div w:id="266281268">
              <w:marLeft w:val="0"/>
              <w:marRight w:val="0"/>
              <w:marTop w:val="0"/>
              <w:marBottom w:val="0"/>
              <w:divBdr>
                <w:top w:val="none" w:sz="0" w:space="0" w:color="auto"/>
                <w:left w:val="none" w:sz="0" w:space="0" w:color="auto"/>
                <w:bottom w:val="none" w:sz="0" w:space="0" w:color="auto"/>
                <w:right w:val="none" w:sz="0" w:space="0" w:color="auto"/>
              </w:divBdr>
            </w:div>
            <w:div w:id="1257246879">
              <w:marLeft w:val="0"/>
              <w:marRight w:val="0"/>
              <w:marTop w:val="0"/>
              <w:marBottom w:val="0"/>
              <w:divBdr>
                <w:top w:val="none" w:sz="0" w:space="0" w:color="auto"/>
                <w:left w:val="none" w:sz="0" w:space="0" w:color="auto"/>
                <w:bottom w:val="none" w:sz="0" w:space="0" w:color="auto"/>
                <w:right w:val="none" w:sz="0" w:space="0" w:color="auto"/>
              </w:divBdr>
            </w:div>
            <w:div w:id="1103450540">
              <w:marLeft w:val="0"/>
              <w:marRight w:val="0"/>
              <w:marTop w:val="0"/>
              <w:marBottom w:val="0"/>
              <w:divBdr>
                <w:top w:val="none" w:sz="0" w:space="0" w:color="auto"/>
                <w:left w:val="none" w:sz="0" w:space="0" w:color="auto"/>
                <w:bottom w:val="none" w:sz="0" w:space="0" w:color="auto"/>
                <w:right w:val="none" w:sz="0" w:space="0" w:color="auto"/>
              </w:divBdr>
            </w:div>
            <w:div w:id="1563447721">
              <w:marLeft w:val="0"/>
              <w:marRight w:val="0"/>
              <w:marTop w:val="0"/>
              <w:marBottom w:val="0"/>
              <w:divBdr>
                <w:top w:val="none" w:sz="0" w:space="0" w:color="auto"/>
                <w:left w:val="none" w:sz="0" w:space="0" w:color="auto"/>
                <w:bottom w:val="none" w:sz="0" w:space="0" w:color="auto"/>
                <w:right w:val="none" w:sz="0" w:space="0" w:color="auto"/>
              </w:divBdr>
            </w:div>
            <w:div w:id="1339313588">
              <w:marLeft w:val="0"/>
              <w:marRight w:val="0"/>
              <w:marTop w:val="0"/>
              <w:marBottom w:val="0"/>
              <w:divBdr>
                <w:top w:val="none" w:sz="0" w:space="0" w:color="auto"/>
                <w:left w:val="none" w:sz="0" w:space="0" w:color="auto"/>
                <w:bottom w:val="none" w:sz="0" w:space="0" w:color="auto"/>
                <w:right w:val="none" w:sz="0" w:space="0" w:color="auto"/>
              </w:divBdr>
            </w:div>
            <w:div w:id="119226256">
              <w:marLeft w:val="0"/>
              <w:marRight w:val="0"/>
              <w:marTop w:val="0"/>
              <w:marBottom w:val="0"/>
              <w:divBdr>
                <w:top w:val="none" w:sz="0" w:space="0" w:color="auto"/>
                <w:left w:val="none" w:sz="0" w:space="0" w:color="auto"/>
                <w:bottom w:val="none" w:sz="0" w:space="0" w:color="auto"/>
                <w:right w:val="none" w:sz="0" w:space="0" w:color="auto"/>
              </w:divBdr>
            </w:div>
            <w:div w:id="347145634">
              <w:marLeft w:val="0"/>
              <w:marRight w:val="0"/>
              <w:marTop w:val="0"/>
              <w:marBottom w:val="0"/>
              <w:divBdr>
                <w:top w:val="none" w:sz="0" w:space="0" w:color="auto"/>
                <w:left w:val="none" w:sz="0" w:space="0" w:color="auto"/>
                <w:bottom w:val="none" w:sz="0" w:space="0" w:color="auto"/>
                <w:right w:val="none" w:sz="0" w:space="0" w:color="auto"/>
              </w:divBdr>
            </w:div>
            <w:div w:id="672100337">
              <w:marLeft w:val="0"/>
              <w:marRight w:val="0"/>
              <w:marTop w:val="0"/>
              <w:marBottom w:val="0"/>
              <w:divBdr>
                <w:top w:val="none" w:sz="0" w:space="0" w:color="auto"/>
                <w:left w:val="none" w:sz="0" w:space="0" w:color="auto"/>
                <w:bottom w:val="none" w:sz="0" w:space="0" w:color="auto"/>
                <w:right w:val="none" w:sz="0" w:space="0" w:color="auto"/>
              </w:divBdr>
            </w:div>
            <w:div w:id="433476342">
              <w:marLeft w:val="0"/>
              <w:marRight w:val="0"/>
              <w:marTop w:val="0"/>
              <w:marBottom w:val="0"/>
              <w:divBdr>
                <w:top w:val="none" w:sz="0" w:space="0" w:color="auto"/>
                <w:left w:val="none" w:sz="0" w:space="0" w:color="auto"/>
                <w:bottom w:val="none" w:sz="0" w:space="0" w:color="auto"/>
                <w:right w:val="none" w:sz="0" w:space="0" w:color="auto"/>
              </w:divBdr>
            </w:div>
            <w:div w:id="1155339220">
              <w:marLeft w:val="0"/>
              <w:marRight w:val="0"/>
              <w:marTop w:val="0"/>
              <w:marBottom w:val="0"/>
              <w:divBdr>
                <w:top w:val="none" w:sz="0" w:space="0" w:color="auto"/>
                <w:left w:val="none" w:sz="0" w:space="0" w:color="auto"/>
                <w:bottom w:val="none" w:sz="0" w:space="0" w:color="auto"/>
                <w:right w:val="none" w:sz="0" w:space="0" w:color="auto"/>
              </w:divBdr>
            </w:div>
            <w:div w:id="730886296">
              <w:marLeft w:val="0"/>
              <w:marRight w:val="0"/>
              <w:marTop w:val="0"/>
              <w:marBottom w:val="0"/>
              <w:divBdr>
                <w:top w:val="none" w:sz="0" w:space="0" w:color="auto"/>
                <w:left w:val="none" w:sz="0" w:space="0" w:color="auto"/>
                <w:bottom w:val="none" w:sz="0" w:space="0" w:color="auto"/>
                <w:right w:val="none" w:sz="0" w:space="0" w:color="auto"/>
              </w:divBdr>
            </w:div>
            <w:div w:id="583761026">
              <w:marLeft w:val="0"/>
              <w:marRight w:val="0"/>
              <w:marTop w:val="0"/>
              <w:marBottom w:val="0"/>
              <w:divBdr>
                <w:top w:val="none" w:sz="0" w:space="0" w:color="auto"/>
                <w:left w:val="none" w:sz="0" w:space="0" w:color="auto"/>
                <w:bottom w:val="none" w:sz="0" w:space="0" w:color="auto"/>
                <w:right w:val="none" w:sz="0" w:space="0" w:color="auto"/>
              </w:divBdr>
            </w:div>
            <w:div w:id="1077626817">
              <w:marLeft w:val="0"/>
              <w:marRight w:val="0"/>
              <w:marTop w:val="0"/>
              <w:marBottom w:val="0"/>
              <w:divBdr>
                <w:top w:val="none" w:sz="0" w:space="0" w:color="auto"/>
                <w:left w:val="none" w:sz="0" w:space="0" w:color="auto"/>
                <w:bottom w:val="none" w:sz="0" w:space="0" w:color="auto"/>
                <w:right w:val="none" w:sz="0" w:space="0" w:color="auto"/>
              </w:divBdr>
            </w:div>
            <w:div w:id="1281567946">
              <w:marLeft w:val="0"/>
              <w:marRight w:val="0"/>
              <w:marTop w:val="0"/>
              <w:marBottom w:val="0"/>
              <w:divBdr>
                <w:top w:val="none" w:sz="0" w:space="0" w:color="auto"/>
                <w:left w:val="none" w:sz="0" w:space="0" w:color="auto"/>
                <w:bottom w:val="none" w:sz="0" w:space="0" w:color="auto"/>
                <w:right w:val="none" w:sz="0" w:space="0" w:color="auto"/>
              </w:divBdr>
            </w:div>
            <w:div w:id="1264649526">
              <w:marLeft w:val="0"/>
              <w:marRight w:val="0"/>
              <w:marTop w:val="0"/>
              <w:marBottom w:val="0"/>
              <w:divBdr>
                <w:top w:val="none" w:sz="0" w:space="0" w:color="auto"/>
                <w:left w:val="none" w:sz="0" w:space="0" w:color="auto"/>
                <w:bottom w:val="none" w:sz="0" w:space="0" w:color="auto"/>
                <w:right w:val="none" w:sz="0" w:space="0" w:color="auto"/>
              </w:divBdr>
            </w:div>
            <w:div w:id="1666663151">
              <w:marLeft w:val="0"/>
              <w:marRight w:val="0"/>
              <w:marTop w:val="0"/>
              <w:marBottom w:val="0"/>
              <w:divBdr>
                <w:top w:val="none" w:sz="0" w:space="0" w:color="auto"/>
                <w:left w:val="none" w:sz="0" w:space="0" w:color="auto"/>
                <w:bottom w:val="none" w:sz="0" w:space="0" w:color="auto"/>
                <w:right w:val="none" w:sz="0" w:space="0" w:color="auto"/>
              </w:divBdr>
            </w:div>
            <w:div w:id="1907300658">
              <w:marLeft w:val="0"/>
              <w:marRight w:val="0"/>
              <w:marTop w:val="0"/>
              <w:marBottom w:val="0"/>
              <w:divBdr>
                <w:top w:val="none" w:sz="0" w:space="0" w:color="auto"/>
                <w:left w:val="none" w:sz="0" w:space="0" w:color="auto"/>
                <w:bottom w:val="none" w:sz="0" w:space="0" w:color="auto"/>
                <w:right w:val="none" w:sz="0" w:space="0" w:color="auto"/>
              </w:divBdr>
            </w:div>
            <w:div w:id="327369351">
              <w:marLeft w:val="0"/>
              <w:marRight w:val="0"/>
              <w:marTop w:val="0"/>
              <w:marBottom w:val="0"/>
              <w:divBdr>
                <w:top w:val="none" w:sz="0" w:space="0" w:color="auto"/>
                <w:left w:val="none" w:sz="0" w:space="0" w:color="auto"/>
                <w:bottom w:val="none" w:sz="0" w:space="0" w:color="auto"/>
                <w:right w:val="none" w:sz="0" w:space="0" w:color="auto"/>
              </w:divBdr>
            </w:div>
            <w:div w:id="1103841206">
              <w:marLeft w:val="0"/>
              <w:marRight w:val="0"/>
              <w:marTop w:val="0"/>
              <w:marBottom w:val="0"/>
              <w:divBdr>
                <w:top w:val="none" w:sz="0" w:space="0" w:color="auto"/>
                <w:left w:val="none" w:sz="0" w:space="0" w:color="auto"/>
                <w:bottom w:val="none" w:sz="0" w:space="0" w:color="auto"/>
                <w:right w:val="none" w:sz="0" w:space="0" w:color="auto"/>
              </w:divBdr>
            </w:div>
            <w:div w:id="815604932">
              <w:marLeft w:val="0"/>
              <w:marRight w:val="0"/>
              <w:marTop w:val="0"/>
              <w:marBottom w:val="0"/>
              <w:divBdr>
                <w:top w:val="none" w:sz="0" w:space="0" w:color="auto"/>
                <w:left w:val="none" w:sz="0" w:space="0" w:color="auto"/>
                <w:bottom w:val="none" w:sz="0" w:space="0" w:color="auto"/>
                <w:right w:val="none" w:sz="0" w:space="0" w:color="auto"/>
              </w:divBdr>
            </w:div>
            <w:div w:id="2122602605">
              <w:marLeft w:val="0"/>
              <w:marRight w:val="0"/>
              <w:marTop w:val="0"/>
              <w:marBottom w:val="0"/>
              <w:divBdr>
                <w:top w:val="none" w:sz="0" w:space="0" w:color="auto"/>
                <w:left w:val="none" w:sz="0" w:space="0" w:color="auto"/>
                <w:bottom w:val="none" w:sz="0" w:space="0" w:color="auto"/>
                <w:right w:val="none" w:sz="0" w:space="0" w:color="auto"/>
              </w:divBdr>
            </w:div>
            <w:div w:id="1925869264">
              <w:marLeft w:val="0"/>
              <w:marRight w:val="0"/>
              <w:marTop w:val="0"/>
              <w:marBottom w:val="0"/>
              <w:divBdr>
                <w:top w:val="none" w:sz="0" w:space="0" w:color="auto"/>
                <w:left w:val="none" w:sz="0" w:space="0" w:color="auto"/>
                <w:bottom w:val="none" w:sz="0" w:space="0" w:color="auto"/>
                <w:right w:val="none" w:sz="0" w:space="0" w:color="auto"/>
              </w:divBdr>
            </w:div>
            <w:div w:id="1526748978">
              <w:marLeft w:val="0"/>
              <w:marRight w:val="0"/>
              <w:marTop w:val="0"/>
              <w:marBottom w:val="0"/>
              <w:divBdr>
                <w:top w:val="none" w:sz="0" w:space="0" w:color="auto"/>
                <w:left w:val="none" w:sz="0" w:space="0" w:color="auto"/>
                <w:bottom w:val="none" w:sz="0" w:space="0" w:color="auto"/>
                <w:right w:val="none" w:sz="0" w:space="0" w:color="auto"/>
              </w:divBdr>
            </w:div>
            <w:div w:id="917517013">
              <w:marLeft w:val="0"/>
              <w:marRight w:val="0"/>
              <w:marTop w:val="0"/>
              <w:marBottom w:val="0"/>
              <w:divBdr>
                <w:top w:val="none" w:sz="0" w:space="0" w:color="auto"/>
                <w:left w:val="none" w:sz="0" w:space="0" w:color="auto"/>
                <w:bottom w:val="none" w:sz="0" w:space="0" w:color="auto"/>
                <w:right w:val="none" w:sz="0" w:space="0" w:color="auto"/>
              </w:divBdr>
            </w:div>
            <w:div w:id="825435457">
              <w:marLeft w:val="0"/>
              <w:marRight w:val="0"/>
              <w:marTop w:val="0"/>
              <w:marBottom w:val="0"/>
              <w:divBdr>
                <w:top w:val="none" w:sz="0" w:space="0" w:color="auto"/>
                <w:left w:val="none" w:sz="0" w:space="0" w:color="auto"/>
                <w:bottom w:val="none" w:sz="0" w:space="0" w:color="auto"/>
                <w:right w:val="none" w:sz="0" w:space="0" w:color="auto"/>
              </w:divBdr>
            </w:div>
            <w:div w:id="821847559">
              <w:marLeft w:val="0"/>
              <w:marRight w:val="0"/>
              <w:marTop w:val="0"/>
              <w:marBottom w:val="0"/>
              <w:divBdr>
                <w:top w:val="none" w:sz="0" w:space="0" w:color="auto"/>
                <w:left w:val="none" w:sz="0" w:space="0" w:color="auto"/>
                <w:bottom w:val="none" w:sz="0" w:space="0" w:color="auto"/>
                <w:right w:val="none" w:sz="0" w:space="0" w:color="auto"/>
              </w:divBdr>
            </w:div>
            <w:div w:id="913393401">
              <w:marLeft w:val="0"/>
              <w:marRight w:val="0"/>
              <w:marTop w:val="0"/>
              <w:marBottom w:val="0"/>
              <w:divBdr>
                <w:top w:val="none" w:sz="0" w:space="0" w:color="auto"/>
                <w:left w:val="none" w:sz="0" w:space="0" w:color="auto"/>
                <w:bottom w:val="none" w:sz="0" w:space="0" w:color="auto"/>
                <w:right w:val="none" w:sz="0" w:space="0" w:color="auto"/>
              </w:divBdr>
            </w:div>
            <w:div w:id="1538933270">
              <w:marLeft w:val="0"/>
              <w:marRight w:val="0"/>
              <w:marTop w:val="0"/>
              <w:marBottom w:val="0"/>
              <w:divBdr>
                <w:top w:val="none" w:sz="0" w:space="0" w:color="auto"/>
                <w:left w:val="none" w:sz="0" w:space="0" w:color="auto"/>
                <w:bottom w:val="none" w:sz="0" w:space="0" w:color="auto"/>
                <w:right w:val="none" w:sz="0" w:space="0" w:color="auto"/>
              </w:divBdr>
            </w:div>
            <w:div w:id="1520042791">
              <w:marLeft w:val="0"/>
              <w:marRight w:val="0"/>
              <w:marTop w:val="0"/>
              <w:marBottom w:val="0"/>
              <w:divBdr>
                <w:top w:val="none" w:sz="0" w:space="0" w:color="auto"/>
                <w:left w:val="none" w:sz="0" w:space="0" w:color="auto"/>
                <w:bottom w:val="none" w:sz="0" w:space="0" w:color="auto"/>
                <w:right w:val="none" w:sz="0" w:space="0" w:color="auto"/>
              </w:divBdr>
            </w:div>
            <w:div w:id="1750956661">
              <w:marLeft w:val="0"/>
              <w:marRight w:val="0"/>
              <w:marTop w:val="0"/>
              <w:marBottom w:val="0"/>
              <w:divBdr>
                <w:top w:val="none" w:sz="0" w:space="0" w:color="auto"/>
                <w:left w:val="none" w:sz="0" w:space="0" w:color="auto"/>
                <w:bottom w:val="none" w:sz="0" w:space="0" w:color="auto"/>
                <w:right w:val="none" w:sz="0" w:space="0" w:color="auto"/>
              </w:divBdr>
            </w:div>
            <w:div w:id="247349026">
              <w:marLeft w:val="0"/>
              <w:marRight w:val="0"/>
              <w:marTop w:val="0"/>
              <w:marBottom w:val="0"/>
              <w:divBdr>
                <w:top w:val="none" w:sz="0" w:space="0" w:color="auto"/>
                <w:left w:val="none" w:sz="0" w:space="0" w:color="auto"/>
                <w:bottom w:val="none" w:sz="0" w:space="0" w:color="auto"/>
                <w:right w:val="none" w:sz="0" w:space="0" w:color="auto"/>
              </w:divBdr>
            </w:div>
            <w:div w:id="664087892">
              <w:marLeft w:val="0"/>
              <w:marRight w:val="0"/>
              <w:marTop w:val="0"/>
              <w:marBottom w:val="0"/>
              <w:divBdr>
                <w:top w:val="none" w:sz="0" w:space="0" w:color="auto"/>
                <w:left w:val="none" w:sz="0" w:space="0" w:color="auto"/>
                <w:bottom w:val="none" w:sz="0" w:space="0" w:color="auto"/>
                <w:right w:val="none" w:sz="0" w:space="0" w:color="auto"/>
              </w:divBdr>
            </w:div>
            <w:div w:id="144468070">
              <w:marLeft w:val="0"/>
              <w:marRight w:val="0"/>
              <w:marTop w:val="0"/>
              <w:marBottom w:val="0"/>
              <w:divBdr>
                <w:top w:val="none" w:sz="0" w:space="0" w:color="auto"/>
                <w:left w:val="none" w:sz="0" w:space="0" w:color="auto"/>
                <w:bottom w:val="none" w:sz="0" w:space="0" w:color="auto"/>
                <w:right w:val="none" w:sz="0" w:space="0" w:color="auto"/>
              </w:divBdr>
            </w:div>
            <w:div w:id="740712361">
              <w:marLeft w:val="0"/>
              <w:marRight w:val="0"/>
              <w:marTop w:val="0"/>
              <w:marBottom w:val="0"/>
              <w:divBdr>
                <w:top w:val="none" w:sz="0" w:space="0" w:color="auto"/>
                <w:left w:val="none" w:sz="0" w:space="0" w:color="auto"/>
                <w:bottom w:val="none" w:sz="0" w:space="0" w:color="auto"/>
                <w:right w:val="none" w:sz="0" w:space="0" w:color="auto"/>
              </w:divBdr>
            </w:div>
            <w:div w:id="2048603831">
              <w:marLeft w:val="0"/>
              <w:marRight w:val="0"/>
              <w:marTop w:val="0"/>
              <w:marBottom w:val="0"/>
              <w:divBdr>
                <w:top w:val="none" w:sz="0" w:space="0" w:color="auto"/>
                <w:left w:val="none" w:sz="0" w:space="0" w:color="auto"/>
                <w:bottom w:val="none" w:sz="0" w:space="0" w:color="auto"/>
                <w:right w:val="none" w:sz="0" w:space="0" w:color="auto"/>
              </w:divBdr>
            </w:div>
            <w:div w:id="419448015">
              <w:marLeft w:val="0"/>
              <w:marRight w:val="0"/>
              <w:marTop w:val="0"/>
              <w:marBottom w:val="0"/>
              <w:divBdr>
                <w:top w:val="none" w:sz="0" w:space="0" w:color="auto"/>
                <w:left w:val="none" w:sz="0" w:space="0" w:color="auto"/>
                <w:bottom w:val="none" w:sz="0" w:space="0" w:color="auto"/>
                <w:right w:val="none" w:sz="0" w:space="0" w:color="auto"/>
              </w:divBdr>
            </w:div>
            <w:div w:id="1202323710">
              <w:marLeft w:val="0"/>
              <w:marRight w:val="0"/>
              <w:marTop w:val="0"/>
              <w:marBottom w:val="0"/>
              <w:divBdr>
                <w:top w:val="none" w:sz="0" w:space="0" w:color="auto"/>
                <w:left w:val="none" w:sz="0" w:space="0" w:color="auto"/>
                <w:bottom w:val="none" w:sz="0" w:space="0" w:color="auto"/>
                <w:right w:val="none" w:sz="0" w:space="0" w:color="auto"/>
              </w:divBdr>
            </w:div>
            <w:div w:id="100609950">
              <w:marLeft w:val="0"/>
              <w:marRight w:val="0"/>
              <w:marTop w:val="0"/>
              <w:marBottom w:val="0"/>
              <w:divBdr>
                <w:top w:val="none" w:sz="0" w:space="0" w:color="auto"/>
                <w:left w:val="none" w:sz="0" w:space="0" w:color="auto"/>
                <w:bottom w:val="none" w:sz="0" w:space="0" w:color="auto"/>
                <w:right w:val="none" w:sz="0" w:space="0" w:color="auto"/>
              </w:divBdr>
            </w:div>
            <w:div w:id="1625847959">
              <w:marLeft w:val="0"/>
              <w:marRight w:val="0"/>
              <w:marTop w:val="0"/>
              <w:marBottom w:val="0"/>
              <w:divBdr>
                <w:top w:val="none" w:sz="0" w:space="0" w:color="auto"/>
                <w:left w:val="none" w:sz="0" w:space="0" w:color="auto"/>
                <w:bottom w:val="none" w:sz="0" w:space="0" w:color="auto"/>
                <w:right w:val="none" w:sz="0" w:space="0" w:color="auto"/>
              </w:divBdr>
            </w:div>
            <w:div w:id="1539007024">
              <w:marLeft w:val="0"/>
              <w:marRight w:val="0"/>
              <w:marTop w:val="0"/>
              <w:marBottom w:val="0"/>
              <w:divBdr>
                <w:top w:val="none" w:sz="0" w:space="0" w:color="auto"/>
                <w:left w:val="none" w:sz="0" w:space="0" w:color="auto"/>
                <w:bottom w:val="none" w:sz="0" w:space="0" w:color="auto"/>
                <w:right w:val="none" w:sz="0" w:space="0" w:color="auto"/>
              </w:divBdr>
            </w:div>
            <w:div w:id="1919634097">
              <w:marLeft w:val="0"/>
              <w:marRight w:val="0"/>
              <w:marTop w:val="0"/>
              <w:marBottom w:val="0"/>
              <w:divBdr>
                <w:top w:val="none" w:sz="0" w:space="0" w:color="auto"/>
                <w:left w:val="none" w:sz="0" w:space="0" w:color="auto"/>
                <w:bottom w:val="none" w:sz="0" w:space="0" w:color="auto"/>
                <w:right w:val="none" w:sz="0" w:space="0" w:color="auto"/>
              </w:divBdr>
            </w:div>
            <w:div w:id="258370239">
              <w:marLeft w:val="0"/>
              <w:marRight w:val="0"/>
              <w:marTop w:val="0"/>
              <w:marBottom w:val="0"/>
              <w:divBdr>
                <w:top w:val="none" w:sz="0" w:space="0" w:color="auto"/>
                <w:left w:val="none" w:sz="0" w:space="0" w:color="auto"/>
                <w:bottom w:val="none" w:sz="0" w:space="0" w:color="auto"/>
                <w:right w:val="none" w:sz="0" w:space="0" w:color="auto"/>
              </w:divBdr>
            </w:div>
            <w:div w:id="1020162725">
              <w:marLeft w:val="0"/>
              <w:marRight w:val="0"/>
              <w:marTop w:val="0"/>
              <w:marBottom w:val="0"/>
              <w:divBdr>
                <w:top w:val="none" w:sz="0" w:space="0" w:color="auto"/>
                <w:left w:val="none" w:sz="0" w:space="0" w:color="auto"/>
                <w:bottom w:val="none" w:sz="0" w:space="0" w:color="auto"/>
                <w:right w:val="none" w:sz="0" w:space="0" w:color="auto"/>
              </w:divBdr>
            </w:div>
            <w:div w:id="1285620843">
              <w:marLeft w:val="0"/>
              <w:marRight w:val="0"/>
              <w:marTop w:val="0"/>
              <w:marBottom w:val="0"/>
              <w:divBdr>
                <w:top w:val="none" w:sz="0" w:space="0" w:color="auto"/>
                <w:left w:val="none" w:sz="0" w:space="0" w:color="auto"/>
                <w:bottom w:val="none" w:sz="0" w:space="0" w:color="auto"/>
                <w:right w:val="none" w:sz="0" w:space="0" w:color="auto"/>
              </w:divBdr>
            </w:div>
            <w:div w:id="333344850">
              <w:marLeft w:val="0"/>
              <w:marRight w:val="0"/>
              <w:marTop w:val="0"/>
              <w:marBottom w:val="0"/>
              <w:divBdr>
                <w:top w:val="none" w:sz="0" w:space="0" w:color="auto"/>
                <w:left w:val="none" w:sz="0" w:space="0" w:color="auto"/>
                <w:bottom w:val="none" w:sz="0" w:space="0" w:color="auto"/>
                <w:right w:val="none" w:sz="0" w:space="0" w:color="auto"/>
              </w:divBdr>
            </w:div>
            <w:div w:id="477307174">
              <w:marLeft w:val="0"/>
              <w:marRight w:val="0"/>
              <w:marTop w:val="0"/>
              <w:marBottom w:val="0"/>
              <w:divBdr>
                <w:top w:val="none" w:sz="0" w:space="0" w:color="auto"/>
                <w:left w:val="none" w:sz="0" w:space="0" w:color="auto"/>
                <w:bottom w:val="none" w:sz="0" w:space="0" w:color="auto"/>
                <w:right w:val="none" w:sz="0" w:space="0" w:color="auto"/>
              </w:divBdr>
            </w:div>
            <w:div w:id="1004473034">
              <w:marLeft w:val="0"/>
              <w:marRight w:val="0"/>
              <w:marTop w:val="0"/>
              <w:marBottom w:val="0"/>
              <w:divBdr>
                <w:top w:val="none" w:sz="0" w:space="0" w:color="auto"/>
                <w:left w:val="none" w:sz="0" w:space="0" w:color="auto"/>
                <w:bottom w:val="none" w:sz="0" w:space="0" w:color="auto"/>
                <w:right w:val="none" w:sz="0" w:space="0" w:color="auto"/>
              </w:divBdr>
            </w:div>
            <w:div w:id="2074767648">
              <w:marLeft w:val="0"/>
              <w:marRight w:val="0"/>
              <w:marTop w:val="0"/>
              <w:marBottom w:val="0"/>
              <w:divBdr>
                <w:top w:val="none" w:sz="0" w:space="0" w:color="auto"/>
                <w:left w:val="none" w:sz="0" w:space="0" w:color="auto"/>
                <w:bottom w:val="none" w:sz="0" w:space="0" w:color="auto"/>
                <w:right w:val="none" w:sz="0" w:space="0" w:color="auto"/>
              </w:divBdr>
            </w:div>
            <w:div w:id="178661675">
              <w:marLeft w:val="0"/>
              <w:marRight w:val="0"/>
              <w:marTop w:val="0"/>
              <w:marBottom w:val="0"/>
              <w:divBdr>
                <w:top w:val="none" w:sz="0" w:space="0" w:color="auto"/>
                <w:left w:val="none" w:sz="0" w:space="0" w:color="auto"/>
                <w:bottom w:val="none" w:sz="0" w:space="0" w:color="auto"/>
                <w:right w:val="none" w:sz="0" w:space="0" w:color="auto"/>
              </w:divBdr>
            </w:div>
            <w:div w:id="1909146044">
              <w:marLeft w:val="0"/>
              <w:marRight w:val="0"/>
              <w:marTop w:val="0"/>
              <w:marBottom w:val="0"/>
              <w:divBdr>
                <w:top w:val="none" w:sz="0" w:space="0" w:color="auto"/>
                <w:left w:val="none" w:sz="0" w:space="0" w:color="auto"/>
                <w:bottom w:val="none" w:sz="0" w:space="0" w:color="auto"/>
                <w:right w:val="none" w:sz="0" w:space="0" w:color="auto"/>
              </w:divBdr>
            </w:div>
            <w:div w:id="1468086868">
              <w:marLeft w:val="0"/>
              <w:marRight w:val="0"/>
              <w:marTop w:val="0"/>
              <w:marBottom w:val="0"/>
              <w:divBdr>
                <w:top w:val="none" w:sz="0" w:space="0" w:color="auto"/>
                <w:left w:val="none" w:sz="0" w:space="0" w:color="auto"/>
                <w:bottom w:val="none" w:sz="0" w:space="0" w:color="auto"/>
                <w:right w:val="none" w:sz="0" w:space="0" w:color="auto"/>
              </w:divBdr>
            </w:div>
            <w:div w:id="1006322178">
              <w:marLeft w:val="0"/>
              <w:marRight w:val="0"/>
              <w:marTop w:val="0"/>
              <w:marBottom w:val="0"/>
              <w:divBdr>
                <w:top w:val="none" w:sz="0" w:space="0" w:color="auto"/>
                <w:left w:val="none" w:sz="0" w:space="0" w:color="auto"/>
                <w:bottom w:val="none" w:sz="0" w:space="0" w:color="auto"/>
                <w:right w:val="none" w:sz="0" w:space="0" w:color="auto"/>
              </w:divBdr>
            </w:div>
            <w:div w:id="1827747904">
              <w:marLeft w:val="0"/>
              <w:marRight w:val="0"/>
              <w:marTop w:val="0"/>
              <w:marBottom w:val="0"/>
              <w:divBdr>
                <w:top w:val="none" w:sz="0" w:space="0" w:color="auto"/>
                <w:left w:val="none" w:sz="0" w:space="0" w:color="auto"/>
                <w:bottom w:val="none" w:sz="0" w:space="0" w:color="auto"/>
                <w:right w:val="none" w:sz="0" w:space="0" w:color="auto"/>
              </w:divBdr>
            </w:div>
            <w:div w:id="446119901">
              <w:marLeft w:val="0"/>
              <w:marRight w:val="0"/>
              <w:marTop w:val="0"/>
              <w:marBottom w:val="0"/>
              <w:divBdr>
                <w:top w:val="none" w:sz="0" w:space="0" w:color="auto"/>
                <w:left w:val="none" w:sz="0" w:space="0" w:color="auto"/>
                <w:bottom w:val="none" w:sz="0" w:space="0" w:color="auto"/>
                <w:right w:val="none" w:sz="0" w:space="0" w:color="auto"/>
              </w:divBdr>
            </w:div>
            <w:div w:id="413936845">
              <w:marLeft w:val="0"/>
              <w:marRight w:val="0"/>
              <w:marTop w:val="0"/>
              <w:marBottom w:val="0"/>
              <w:divBdr>
                <w:top w:val="none" w:sz="0" w:space="0" w:color="auto"/>
                <w:left w:val="none" w:sz="0" w:space="0" w:color="auto"/>
                <w:bottom w:val="none" w:sz="0" w:space="0" w:color="auto"/>
                <w:right w:val="none" w:sz="0" w:space="0" w:color="auto"/>
              </w:divBdr>
            </w:div>
            <w:div w:id="1321078052">
              <w:marLeft w:val="0"/>
              <w:marRight w:val="0"/>
              <w:marTop w:val="0"/>
              <w:marBottom w:val="0"/>
              <w:divBdr>
                <w:top w:val="none" w:sz="0" w:space="0" w:color="auto"/>
                <w:left w:val="none" w:sz="0" w:space="0" w:color="auto"/>
                <w:bottom w:val="none" w:sz="0" w:space="0" w:color="auto"/>
                <w:right w:val="none" w:sz="0" w:space="0" w:color="auto"/>
              </w:divBdr>
            </w:div>
            <w:div w:id="465700867">
              <w:marLeft w:val="0"/>
              <w:marRight w:val="0"/>
              <w:marTop w:val="0"/>
              <w:marBottom w:val="0"/>
              <w:divBdr>
                <w:top w:val="none" w:sz="0" w:space="0" w:color="auto"/>
                <w:left w:val="none" w:sz="0" w:space="0" w:color="auto"/>
                <w:bottom w:val="none" w:sz="0" w:space="0" w:color="auto"/>
                <w:right w:val="none" w:sz="0" w:space="0" w:color="auto"/>
              </w:divBdr>
            </w:div>
            <w:div w:id="1727798348">
              <w:marLeft w:val="0"/>
              <w:marRight w:val="0"/>
              <w:marTop w:val="0"/>
              <w:marBottom w:val="0"/>
              <w:divBdr>
                <w:top w:val="none" w:sz="0" w:space="0" w:color="auto"/>
                <w:left w:val="none" w:sz="0" w:space="0" w:color="auto"/>
                <w:bottom w:val="none" w:sz="0" w:space="0" w:color="auto"/>
                <w:right w:val="none" w:sz="0" w:space="0" w:color="auto"/>
              </w:divBdr>
            </w:div>
            <w:div w:id="605429184">
              <w:marLeft w:val="0"/>
              <w:marRight w:val="0"/>
              <w:marTop w:val="0"/>
              <w:marBottom w:val="0"/>
              <w:divBdr>
                <w:top w:val="none" w:sz="0" w:space="0" w:color="auto"/>
                <w:left w:val="none" w:sz="0" w:space="0" w:color="auto"/>
                <w:bottom w:val="none" w:sz="0" w:space="0" w:color="auto"/>
                <w:right w:val="none" w:sz="0" w:space="0" w:color="auto"/>
              </w:divBdr>
            </w:div>
            <w:div w:id="1872456653">
              <w:marLeft w:val="0"/>
              <w:marRight w:val="0"/>
              <w:marTop w:val="0"/>
              <w:marBottom w:val="0"/>
              <w:divBdr>
                <w:top w:val="none" w:sz="0" w:space="0" w:color="auto"/>
                <w:left w:val="none" w:sz="0" w:space="0" w:color="auto"/>
                <w:bottom w:val="none" w:sz="0" w:space="0" w:color="auto"/>
                <w:right w:val="none" w:sz="0" w:space="0" w:color="auto"/>
              </w:divBdr>
            </w:div>
            <w:div w:id="1330013150">
              <w:marLeft w:val="0"/>
              <w:marRight w:val="0"/>
              <w:marTop w:val="0"/>
              <w:marBottom w:val="0"/>
              <w:divBdr>
                <w:top w:val="none" w:sz="0" w:space="0" w:color="auto"/>
                <w:left w:val="none" w:sz="0" w:space="0" w:color="auto"/>
                <w:bottom w:val="none" w:sz="0" w:space="0" w:color="auto"/>
                <w:right w:val="none" w:sz="0" w:space="0" w:color="auto"/>
              </w:divBdr>
            </w:div>
            <w:div w:id="1898853472">
              <w:marLeft w:val="0"/>
              <w:marRight w:val="0"/>
              <w:marTop w:val="0"/>
              <w:marBottom w:val="0"/>
              <w:divBdr>
                <w:top w:val="none" w:sz="0" w:space="0" w:color="auto"/>
                <w:left w:val="none" w:sz="0" w:space="0" w:color="auto"/>
                <w:bottom w:val="none" w:sz="0" w:space="0" w:color="auto"/>
                <w:right w:val="none" w:sz="0" w:space="0" w:color="auto"/>
              </w:divBdr>
            </w:div>
            <w:div w:id="1600020655">
              <w:marLeft w:val="0"/>
              <w:marRight w:val="0"/>
              <w:marTop w:val="0"/>
              <w:marBottom w:val="0"/>
              <w:divBdr>
                <w:top w:val="none" w:sz="0" w:space="0" w:color="auto"/>
                <w:left w:val="none" w:sz="0" w:space="0" w:color="auto"/>
                <w:bottom w:val="none" w:sz="0" w:space="0" w:color="auto"/>
                <w:right w:val="none" w:sz="0" w:space="0" w:color="auto"/>
              </w:divBdr>
            </w:div>
            <w:div w:id="1132793280">
              <w:marLeft w:val="0"/>
              <w:marRight w:val="0"/>
              <w:marTop w:val="0"/>
              <w:marBottom w:val="0"/>
              <w:divBdr>
                <w:top w:val="none" w:sz="0" w:space="0" w:color="auto"/>
                <w:left w:val="none" w:sz="0" w:space="0" w:color="auto"/>
                <w:bottom w:val="none" w:sz="0" w:space="0" w:color="auto"/>
                <w:right w:val="none" w:sz="0" w:space="0" w:color="auto"/>
              </w:divBdr>
            </w:div>
            <w:div w:id="15160710">
              <w:marLeft w:val="0"/>
              <w:marRight w:val="0"/>
              <w:marTop w:val="0"/>
              <w:marBottom w:val="0"/>
              <w:divBdr>
                <w:top w:val="none" w:sz="0" w:space="0" w:color="auto"/>
                <w:left w:val="none" w:sz="0" w:space="0" w:color="auto"/>
                <w:bottom w:val="none" w:sz="0" w:space="0" w:color="auto"/>
                <w:right w:val="none" w:sz="0" w:space="0" w:color="auto"/>
              </w:divBdr>
            </w:div>
            <w:div w:id="648946085">
              <w:marLeft w:val="0"/>
              <w:marRight w:val="0"/>
              <w:marTop w:val="0"/>
              <w:marBottom w:val="0"/>
              <w:divBdr>
                <w:top w:val="none" w:sz="0" w:space="0" w:color="auto"/>
                <w:left w:val="none" w:sz="0" w:space="0" w:color="auto"/>
                <w:bottom w:val="none" w:sz="0" w:space="0" w:color="auto"/>
                <w:right w:val="none" w:sz="0" w:space="0" w:color="auto"/>
              </w:divBdr>
            </w:div>
            <w:div w:id="1445081279">
              <w:marLeft w:val="0"/>
              <w:marRight w:val="0"/>
              <w:marTop w:val="0"/>
              <w:marBottom w:val="0"/>
              <w:divBdr>
                <w:top w:val="none" w:sz="0" w:space="0" w:color="auto"/>
                <w:left w:val="none" w:sz="0" w:space="0" w:color="auto"/>
                <w:bottom w:val="none" w:sz="0" w:space="0" w:color="auto"/>
                <w:right w:val="none" w:sz="0" w:space="0" w:color="auto"/>
              </w:divBdr>
            </w:div>
            <w:div w:id="604462732">
              <w:marLeft w:val="0"/>
              <w:marRight w:val="0"/>
              <w:marTop w:val="0"/>
              <w:marBottom w:val="0"/>
              <w:divBdr>
                <w:top w:val="none" w:sz="0" w:space="0" w:color="auto"/>
                <w:left w:val="none" w:sz="0" w:space="0" w:color="auto"/>
                <w:bottom w:val="none" w:sz="0" w:space="0" w:color="auto"/>
                <w:right w:val="none" w:sz="0" w:space="0" w:color="auto"/>
              </w:divBdr>
            </w:div>
            <w:div w:id="859397768">
              <w:marLeft w:val="0"/>
              <w:marRight w:val="0"/>
              <w:marTop w:val="0"/>
              <w:marBottom w:val="0"/>
              <w:divBdr>
                <w:top w:val="none" w:sz="0" w:space="0" w:color="auto"/>
                <w:left w:val="none" w:sz="0" w:space="0" w:color="auto"/>
                <w:bottom w:val="none" w:sz="0" w:space="0" w:color="auto"/>
                <w:right w:val="none" w:sz="0" w:space="0" w:color="auto"/>
              </w:divBdr>
            </w:div>
            <w:div w:id="650214643">
              <w:marLeft w:val="0"/>
              <w:marRight w:val="0"/>
              <w:marTop w:val="0"/>
              <w:marBottom w:val="0"/>
              <w:divBdr>
                <w:top w:val="none" w:sz="0" w:space="0" w:color="auto"/>
                <w:left w:val="none" w:sz="0" w:space="0" w:color="auto"/>
                <w:bottom w:val="none" w:sz="0" w:space="0" w:color="auto"/>
                <w:right w:val="none" w:sz="0" w:space="0" w:color="auto"/>
              </w:divBdr>
            </w:div>
            <w:div w:id="357043414">
              <w:marLeft w:val="0"/>
              <w:marRight w:val="0"/>
              <w:marTop w:val="0"/>
              <w:marBottom w:val="0"/>
              <w:divBdr>
                <w:top w:val="none" w:sz="0" w:space="0" w:color="auto"/>
                <w:left w:val="none" w:sz="0" w:space="0" w:color="auto"/>
                <w:bottom w:val="none" w:sz="0" w:space="0" w:color="auto"/>
                <w:right w:val="none" w:sz="0" w:space="0" w:color="auto"/>
              </w:divBdr>
            </w:div>
            <w:div w:id="1801340613">
              <w:marLeft w:val="0"/>
              <w:marRight w:val="0"/>
              <w:marTop w:val="0"/>
              <w:marBottom w:val="0"/>
              <w:divBdr>
                <w:top w:val="none" w:sz="0" w:space="0" w:color="auto"/>
                <w:left w:val="none" w:sz="0" w:space="0" w:color="auto"/>
                <w:bottom w:val="none" w:sz="0" w:space="0" w:color="auto"/>
                <w:right w:val="none" w:sz="0" w:space="0" w:color="auto"/>
              </w:divBdr>
            </w:div>
            <w:div w:id="377433798">
              <w:marLeft w:val="0"/>
              <w:marRight w:val="0"/>
              <w:marTop w:val="0"/>
              <w:marBottom w:val="0"/>
              <w:divBdr>
                <w:top w:val="none" w:sz="0" w:space="0" w:color="auto"/>
                <w:left w:val="none" w:sz="0" w:space="0" w:color="auto"/>
                <w:bottom w:val="none" w:sz="0" w:space="0" w:color="auto"/>
                <w:right w:val="none" w:sz="0" w:space="0" w:color="auto"/>
              </w:divBdr>
            </w:div>
            <w:div w:id="1722972994">
              <w:marLeft w:val="0"/>
              <w:marRight w:val="0"/>
              <w:marTop w:val="0"/>
              <w:marBottom w:val="0"/>
              <w:divBdr>
                <w:top w:val="none" w:sz="0" w:space="0" w:color="auto"/>
                <w:left w:val="none" w:sz="0" w:space="0" w:color="auto"/>
                <w:bottom w:val="none" w:sz="0" w:space="0" w:color="auto"/>
                <w:right w:val="none" w:sz="0" w:space="0" w:color="auto"/>
              </w:divBdr>
            </w:div>
            <w:div w:id="918291516">
              <w:marLeft w:val="0"/>
              <w:marRight w:val="0"/>
              <w:marTop w:val="0"/>
              <w:marBottom w:val="0"/>
              <w:divBdr>
                <w:top w:val="none" w:sz="0" w:space="0" w:color="auto"/>
                <w:left w:val="none" w:sz="0" w:space="0" w:color="auto"/>
                <w:bottom w:val="none" w:sz="0" w:space="0" w:color="auto"/>
                <w:right w:val="none" w:sz="0" w:space="0" w:color="auto"/>
              </w:divBdr>
            </w:div>
            <w:div w:id="1867478163">
              <w:marLeft w:val="0"/>
              <w:marRight w:val="0"/>
              <w:marTop w:val="0"/>
              <w:marBottom w:val="0"/>
              <w:divBdr>
                <w:top w:val="none" w:sz="0" w:space="0" w:color="auto"/>
                <w:left w:val="none" w:sz="0" w:space="0" w:color="auto"/>
                <w:bottom w:val="none" w:sz="0" w:space="0" w:color="auto"/>
                <w:right w:val="none" w:sz="0" w:space="0" w:color="auto"/>
              </w:divBdr>
            </w:div>
            <w:div w:id="1705015797">
              <w:marLeft w:val="0"/>
              <w:marRight w:val="0"/>
              <w:marTop w:val="0"/>
              <w:marBottom w:val="0"/>
              <w:divBdr>
                <w:top w:val="none" w:sz="0" w:space="0" w:color="auto"/>
                <w:left w:val="none" w:sz="0" w:space="0" w:color="auto"/>
                <w:bottom w:val="none" w:sz="0" w:space="0" w:color="auto"/>
                <w:right w:val="none" w:sz="0" w:space="0" w:color="auto"/>
              </w:divBdr>
            </w:div>
            <w:div w:id="1733187502">
              <w:marLeft w:val="0"/>
              <w:marRight w:val="0"/>
              <w:marTop w:val="0"/>
              <w:marBottom w:val="0"/>
              <w:divBdr>
                <w:top w:val="none" w:sz="0" w:space="0" w:color="auto"/>
                <w:left w:val="none" w:sz="0" w:space="0" w:color="auto"/>
                <w:bottom w:val="none" w:sz="0" w:space="0" w:color="auto"/>
                <w:right w:val="none" w:sz="0" w:space="0" w:color="auto"/>
              </w:divBdr>
            </w:div>
            <w:div w:id="1501429964">
              <w:marLeft w:val="0"/>
              <w:marRight w:val="0"/>
              <w:marTop w:val="0"/>
              <w:marBottom w:val="0"/>
              <w:divBdr>
                <w:top w:val="none" w:sz="0" w:space="0" w:color="auto"/>
                <w:left w:val="none" w:sz="0" w:space="0" w:color="auto"/>
                <w:bottom w:val="none" w:sz="0" w:space="0" w:color="auto"/>
                <w:right w:val="none" w:sz="0" w:space="0" w:color="auto"/>
              </w:divBdr>
            </w:div>
            <w:div w:id="509223329">
              <w:marLeft w:val="0"/>
              <w:marRight w:val="0"/>
              <w:marTop w:val="0"/>
              <w:marBottom w:val="0"/>
              <w:divBdr>
                <w:top w:val="none" w:sz="0" w:space="0" w:color="auto"/>
                <w:left w:val="none" w:sz="0" w:space="0" w:color="auto"/>
                <w:bottom w:val="none" w:sz="0" w:space="0" w:color="auto"/>
                <w:right w:val="none" w:sz="0" w:space="0" w:color="auto"/>
              </w:divBdr>
            </w:div>
            <w:div w:id="705104118">
              <w:marLeft w:val="0"/>
              <w:marRight w:val="0"/>
              <w:marTop w:val="0"/>
              <w:marBottom w:val="0"/>
              <w:divBdr>
                <w:top w:val="none" w:sz="0" w:space="0" w:color="auto"/>
                <w:left w:val="none" w:sz="0" w:space="0" w:color="auto"/>
                <w:bottom w:val="none" w:sz="0" w:space="0" w:color="auto"/>
                <w:right w:val="none" w:sz="0" w:space="0" w:color="auto"/>
              </w:divBdr>
            </w:div>
            <w:div w:id="1432117139">
              <w:marLeft w:val="0"/>
              <w:marRight w:val="0"/>
              <w:marTop w:val="0"/>
              <w:marBottom w:val="0"/>
              <w:divBdr>
                <w:top w:val="none" w:sz="0" w:space="0" w:color="auto"/>
                <w:left w:val="none" w:sz="0" w:space="0" w:color="auto"/>
                <w:bottom w:val="none" w:sz="0" w:space="0" w:color="auto"/>
                <w:right w:val="none" w:sz="0" w:space="0" w:color="auto"/>
              </w:divBdr>
            </w:div>
            <w:div w:id="897790339">
              <w:marLeft w:val="0"/>
              <w:marRight w:val="0"/>
              <w:marTop w:val="0"/>
              <w:marBottom w:val="0"/>
              <w:divBdr>
                <w:top w:val="none" w:sz="0" w:space="0" w:color="auto"/>
                <w:left w:val="none" w:sz="0" w:space="0" w:color="auto"/>
                <w:bottom w:val="none" w:sz="0" w:space="0" w:color="auto"/>
                <w:right w:val="none" w:sz="0" w:space="0" w:color="auto"/>
              </w:divBdr>
            </w:div>
            <w:div w:id="217979229">
              <w:marLeft w:val="0"/>
              <w:marRight w:val="0"/>
              <w:marTop w:val="0"/>
              <w:marBottom w:val="0"/>
              <w:divBdr>
                <w:top w:val="none" w:sz="0" w:space="0" w:color="auto"/>
                <w:left w:val="none" w:sz="0" w:space="0" w:color="auto"/>
                <w:bottom w:val="none" w:sz="0" w:space="0" w:color="auto"/>
                <w:right w:val="none" w:sz="0" w:space="0" w:color="auto"/>
              </w:divBdr>
            </w:div>
            <w:div w:id="548423726">
              <w:marLeft w:val="0"/>
              <w:marRight w:val="0"/>
              <w:marTop w:val="0"/>
              <w:marBottom w:val="0"/>
              <w:divBdr>
                <w:top w:val="none" w:sz="0" w:space="0" w:color="auto"/>
                <w:left w:val="none" w:sz="0" w:space="0" w:color="auto"/>
                <w:bottom w:val="none" w:sz="0" w:space="0" w:color="auto"/>
                <w:right w:val="none" w:sz="0" w:space="0" w:color="auto"/>
              </w:divBdr>
            </w:div>
            <w:div w:id="787822586">
              <w:marLeft w:val="0"/>
              <w:marRight w:val="0"/>
              <w:marTop w:val="0"/>
              <w:marBottom w:val="0"/>
              <w:divBdr>
                <w:top w:val="none" w:sz="0" w:space="0" w:color="auto"/>
                <w:left w:val="none" w:sz="0" w:space="0" w:color="auto"/>
                <w:bottom w:val="none" w:sz="0" w:space="0" w:color="auto"/>
                <w:right w:val="none" w:sz="0" w:space="0" w:color="auto"/>
              </w:divBdr>
            </w:div>
            <w:div w:id="86268110">
              <w:marLeft w:val="0"/>
              <w:marRight w:val="0"/>
              <w:marTop w:val="0"/>
              <w:marBottom w:val="0"/>
              <w:divBdr>
                <w:top w:val="none" w:sz="0" w:space="0" w:color="auto"/>
                <w:left w:val="none" w:sz="0" w:space="0" w:color="auto"/>
                <w:bottom w:val="none" w:sz="0" w:space="0" w:color="auto"/>
                <w:right w:val="none" w:sz="0" w:space="0" w:color="auto"/>
              </w:divBdr>
            </w:div>
            <w:div w:id="12390105">
              <w:marLeft w:val="0"/>
              <w:marRight w:val="0"/>
              <w:marTop w:val="0"/>
              <w:marBottom w:val="0"/>
              <w:divBdr>
                <w:top w:val="none" w:sz="0" w:space="0" w:color="auto"/>
                <w:left w:val="none" w:sz="0" w:space="0" w:color="auto"/>
                <w:bottom w:val="none" w:sz="0" w:space="0" w:color="auto"/>
                <w:right w:val="none" w:sz="0" w:space="0" w:color="auto"/>
              </w:divBdr>
            </w:div>
            <w:div w:id="912204918">
              <w:marLeft w:val="0"/>
              <w:marRight w:val="0"/>
              <w:marTop w:val="0"/>
              <w:marBottom w:val="0"/>
              <w:divBdr>
                <w:top w:val="none" w:sz="0" w:space="0" w:color="auto"/>
                <w:left w:val="none" w:sz="0" w:space="0" w:color="auto"/>
                <w:bottom w:val="none" w:sz="0" w:space="0" w:color="auto"/>
                <w:right w:val="none" w:sz="0" w:space="0" w:color="auto"/>
              </w:divBdr>
            </w:div>
            <w:div w:id="1365445541">
              <w:marLeft w:val="0"/>
              <w:marRight w:val="0"/>
              <w:marTop w:val="0"/>
              <w:marBottom w:val="0"/>
              <w:divBdr>
                <w:top w:val="none" w:sz="0" w:space="0" w:color="auto"/>
                <w:left w:val="none" w:sz="0" w:space="0" w:color="auto"/>
                <w:bottom w:val="none" w:sz="0" w:space="0" w:color="auto"/>
                <w:right w:val="none" w:sz="0" w:space="0" w:color="auto"/>
              </w:divBdr>
            </w:div>
            <w:div w:id="1201896501">
              <w:marLeft w:val="0"/>
              <w:marRight w:val="0"/>
              <w:marTop w:val="0"/>
              <w:marBottom w:val="0"/>
              <w:divBdr>
                <w:top w:val="none" w:sz="0" w:space="0" w:color="auto"/>
                <w:left w:val="none" w:sz="0" w:space="0" w:color="auto"/>
                <w:bottom w:val="none" w:sz="0" w:space="0" w:color="auto"/>
                <w:right w:val="none" w:sz="0" w:space="0" w:color="auto"/>
              </w:divBdr>
            </w:div>
            <w:div w:id="1031341075">
              <w:marLeft w:val="0"/>
              <w:marRight w:val="0"/>
              <w:marTop w:val="0"/>
              <w:marBottom w:val="0"/>
              <w:divBdr>
                <w:top w:val="none" w:sz="0" w:space="0" w:color="auto"/>
                <w:left w:val="none" w:sz="0" w:space="0" w:color="auto"/>
                <w:bottom w:val="none" w:sz="0" w:space="0" w:color="auto"/>
                <w:right w:val="none" w:sz="0" w:space="0" w:color="auto"/>
              </w:divBdr>
            </w:div>
            <w:div w:id="1126462763">
              <w:marLeft w:val="0"/>
              <w:marRight w:val="0"/>
              <w:marTop w:val="0"/>
              <w:marBottom w:val="0"/>
              <w:divBdr>
                <w:top w:val="none" w:sz="0" w:space="0" w:color="auto"/>
                <w:left w:val="none" w:sz="0" w:space="0" w:color="auto"/>
                <w:bottom w:val="none" w:sz="0" w:space="0" w:color="auto"/>
                <w:right w:val="none" w:sz="0" w:space="0" w:color="auto"/>
              </w:divBdr>
            </w:div>
            <w:div w:id="336348464">
              <w:marLeft w:val="0"/>
              <w:marRight w:val="0"/>
              <w:marTop w:val="0"/>
              <w:marBottom w:val="0"/>
              <w:divBdr>
                <w:top w:val="none" w:sz="0" w:space="0" w:color="auto"/>
                <w:left w:val="none" w:sz="0" w:space="0" w:color="auto"/>
                <w:bottom w:val="none" w:sz="0" w:space="0" w:color="auto"/>
                <w:right w:val="none" w:sz="0" w:space="0" w:color="auto"/>
              </w:divBdr>
            </w:div>
            <w:div w:id="1892643531">
              <w:marLeft w:val="0"/>
              <w:marRight w:val="0"/>
              <w:marTop w:val="0"/>
              <w:marBottom w:val="0"/>
              <w:divBdr>
                <w:top w:val="none" w:sz="0" w:space="0" w:color="auto"/>
                <w:left w:val="none" w:sz="0" w:space="0" w:color="auto"/>
                <w:bottom w:val="none" w:sz="0" w:space="0" w:color="auto"/>
                <w:right w:val="none" w:sz="0" w:space="0" w:color="auto"/>
              </w:divBdr>
            </w:div>
            <w:div w:id="1835028996">
              <w:marLeft w:val="0"/>
              <w:marRight w:val="0"/>
              <w:marTop w:val="0"/>
              <w:marBottom w:val="0"/>
              <w:divBdr>
                <w:top w:val="none" w:sz="0" w:space="0" w:color="auto"/>
                <w:left w:val="none" w:sz="0" w:space="0" w:color="auto"/>
                <w:bottom w:val="none" w:sz="0" w:space="0" w:color="auto"/>
                <w:right w:val="none" w:sz="0" w:space="0" w:color="auto"/>
              </w:divBdr>
            </w:div>
            <w:div w:id="88476943">
              <w:marLeft w:val="0"/>
              <w:marRight w:val="0"/>
              <w:marTop w:val="0"/>
              <w:marBottom w:val="0"/>
              <w:divBdr>
                <w:top w:val="none" w:sz="0" w:space="0" w:color="auto"/>
                <w:left w:val="none" w:sz="0" w:space="0" w:color="auto"/>
                <w:bottom w:val="none" w:sz="0" w:space="0" w:color="auto"/>
                <w:right w:val="none" w:sz="0" w:space="0" w:color="auto"/>
              </w:divBdr>
            </w:div>
            <w:div w:id="1903328495">
              <w:marLeft w:val="0"/>
              <w:marRight w:val="0"/>
              <w:marTop w:val="0"/>
              <w:marBottom w:val="0"/>
              <w:divBdr>
                <w:top w:val="none" w:sz="0" w:space="0" w:color="auto"/>
                <w:left w:val="none" w:sz="0" w:space="0" w:color="auto"/>
                <w:bottom w:val="none" w:sz="0" w:space="0" w:color="auto"/>
                <w:right w:val="none" w:sz="0" w:space="0" w:color="auto"/>
              </w:divBdr>
            </w:div>
            <w:div w:id="2001152885">
              <w:marLeft w:val="0"/>
              <w:marRight w:val="0"/>
              <w:marTop w:val="0"/>
              <w:marBottom w:val="0"/>
              <w:divBdr>
                <w:top w:val="none" w:sz="0" w:space="0" w:color="auto"/>
                <w:left w:val="none" w:sz="0" w:space="0" w:color="auto"/>
                <w:bottom w:val="none" w:sz="0" w:space="0" w:color="auto"/>
                <w:right w:val="none" w:sz="0" w:space="0" w:color="auto"/>
              </w:divBdr>
            </w:div>
            <w:div w:id="1089735449">
              <w:marLeft w:val="0"/>
              <w:marRight w:val="0"/>
              <w:marTop w:val="0"/>
              <w:marBottom w:val="0"/>
              <w:divBdr>
                <w:top w:val="none" w:sz="0" w:space="0" w:color="auto"/>
                <w:left w:val="none" w:sz="0" w:space="0" w:color="auto"/>
                <w:bottom w:val="none" w:sz="0" w:space="0" w:color="auto"/>
                <w:right w:val="none" w:sz="0" w:space="0" w:color="auto"/>
              </w:divBdr>
            </w:div>
            <w:div w:id="1082216518">
              <w:marLeft w:val="0"/>
              <w:marRight w:val="0"/>
              <w:marTop w:val="0"/>
              <w:marBottom w:val="0"/>
              <w:divBdr>
                <w:top w:val="none" w:sz="0" w:space="0" w:color="auto"/>
                <w:left w:val="none" w:sz="0" w:space="0" w:color="auto"/>
                <w:bottom w:val="none" w:sz="0" w:space="0" w:color="auto"/>
                <w:right w:val="none" w:sz="0" w:space="0" w:color="auto"/>
              </w:divBdr>
            </w:div>
            <w:div w:id="555240105">
              <w:marLeft w:val="0"/>
              <w:marRight w:val="0"/>
              <w:marTop w:val="0"/>
              <w:marBottom w:val="0"/>
              <w:divBdr>
                <w:top w:val="none" w:sz="0" w:space="0" w:color="auto"/>
                <w:left w:val="none" w:sz="0" w:space="0" w:color="auto"/>
                <w:bottom w:val="none" w:sz="0" w:space="0" w:color="auto"/>
                <w:right w:val="none" w:sz="0" w:space="0" w:color="auto"/>
              </w:divBdr>
            </w:div>
            <w:div w:id="1546016792">
              <w:marLeft w:val="0"/>
              <w:marRight w:val="0"/>
              <w:marTop w:val="0"/>
              <w:marBottom w:val="0"/>
              <w:divBdr>
                <w:top w:val="none" w:sz="0" w:space="0" w:color="auto"/>
                <w:left w:val="none" w:sz="0" w:space="0" w:color="auto"/>
                <w:bottom w:val="none" w:sz="0" w:space="0" w:color="auto"/>
                <w:right w:val="none" w:sz="0" w:space="0" w:color="auto"/>
              </w:divBdr>
            </w:div>
            <w:div w:id="654182751">
              <w:marLeft w:val="0"/>
              <w:marRight w:val="0"/>
              <w:marTop w:val="0"/>
              <w:marBottom w:val="0"/>
              <w:divBdr>
                <w:top w:val="none" w:sz="0" w:space="0" w:color="auto"/>
                <w:left w:val="none" w:sz="0" w:space="0" w:color="auto"/>
                <w:bottom w:val="none" w:sz="0" w:space="0" w:color="auto"/>
                <w:right w:val="none" w:sz="0" w:space="0" w:color="auto"/>
              </w:divBdr>
            </w:div>
            <w:div w:id="17898166">
              <w:marLeft w:val="0"/>
              <w:marRight w:val="0"/>
              <w:marTop w:val="0"/>
              <w:marBottom w:val="0"/>
              <w:divBdr>
                <w:top w:val="none" w:sz="0" w:space="0" w:color="auto"/>
                <w:left w:val="none" w:sz="0" w:space="0" w:color="auto"/>
                <w:bottom w:val="none" w:sz="0" w:space="0" w:color="auto"/>
                <w:right w:val="none" w:sz="0" w:space="0" w:color="auto"/>
              </w:divBdr>
            </w:div>
            <w:div w:id="1480420886">
              <w:marLeft w:val="0"/>
              <w:marRight w:val="0"/>
              <w:marTop w:val="0"/>
              <w:marBottom w:val="0"/>
              <w:divBdr>
                <w:top w:val="none" w:sz="0" w:space="0" w:color="auto"/>
                <w:left w:val="none" w:sz="0" w:space="0" w:color="auto"/>
                <w:bottom w:val="none" w:sz="0" w:space="0" w:color="auto"/>
                <w:right w:val="none" w:sz="0" w:space="0" w:color="auto"/>
              </w:divBdr>
            </w:div>
            <w:div w:id="2106028341">
              <w:marLeft w:val="0"/>
              <w:marRight w:val="0"/>
              <w:marTop w:val="0"/>
              <w:marBottom w:val="0"/>
              <w:divBdr>
                <w:top w:val="none" w:sz="0" w:space="0" w:color="auto"/>
                <w:left w:val="none" w:sz="0" w:space="0" w:color="auto"/>
                <w:bottom w:val="none" w:sz="0" w:space="0" w:color="auto"/>
                <w:right w:val="none" w:sz="0" w:space="0" w:color="auto"/>
              </w:divBdr>
            </w:div>
            <w:div w:id="653723600">
              <w:marLeft w:val="0"/>
              <w:marRight w:val="0"/>
              <w:marTop w:val="0"/>
              <w:marBottom w:val="0"/>
              <w:divBdr>
                <w:top w:val="none" w:sz="0" w:space="0" w:color="auto"/>
                <w:left w:val="none" w:sz="0" w:space="0" w:color="auto"/>
                <w:bottom w:val="none" w:sz="0" w:space="0" w:color="auto"/>
                <w:right w:val="none" w:sz="0" w:space="0" w:color="auto"/>
              </w:divBdr>
            </w:div>
            <w:div w:id="1106268910">
              <w:marLeft w:val="0"/>
              <w:marRight w:val="0"/>
              <w:marTop w:val="0"/>
              <w:marBottom w:val="0"/>
              <w:divBdr>
                <w:top w:val="none" w:sz="0" w:space="0" w:color="auto"/>
                <w:left w:val="none" w:sz="0" w:space="0" w:color="auto"/>
                <w:bottom w:val="none" w:sz="0" w:space="0" w:color="auto"/>
                <w:right w:val="none" w:sz="0" w:space="0" w:color="auto"/>
              </w:divBdr>
            </w:div>
            <w:div w:id="615018231">
              <w:marLeft w:val="0"/>
              <w:marRight w:val="0"/>
              <w:marTop w:val="0"/>
              <w:marBottom w:val="0"/>
              <w:divBdr>
                <w:top w:val="none" w:sz="0" w:space="0" w:color="auto"/>
                <w:left w:val="none" w:sz="0" w:space="0" w:color="auto"/>
                <w:bottom w:val="none" w:sz="0" w:space="0" w:color="auto"/>
                <w:right w:val="none" w:sz="0" w:space="0" w:color="auto"/>
              </w:divBdr>
            </w:div>
            <w:div w:id="879974068">
              <w:marLeft w:val="0"/>
              <w:marRight w:val="0"/>
              <w:marTop w:val="0"/>
              <w:marBottom w:val="0"/>
              <w:divBdr>
                <w:top w:val="none" w:sz="0" w:space="0" w:color="auto"/>
                <w:left w:val="none" w:sz="0" w:space="0" w:color="auto"/>
                <w:bottom w:val="none" w:sz="0" w:space="0" w:color="auto"/>
                <w:right w:val="none" w:sz="0" w:space="0" w:color="auto"/>
              </w:divBdr>
            </w:div>
            <w:div w:id="1602101094">
              <w:marLeft w:val="0"/>
              <w:marRight w:val="0"/>
              <w:marTop w:val="0"/>
              <w:marBottom w:val="0"/>
              <w:divBdr>
                <w:top w:val="none" w:sz="0" w:space="0" w:color="auto"/>
                <w:left w:val="none" w:sz="0" w:space="0" w:color="auto"/>
                <w:bottom w:val="none" w:sz="0" w:space="0" w:color="auto"/>
                <w:right w:val="none" w:sz="0" w:space="0" w:color="auto"/>
              </w:divBdr>
            </w:div>
            <w:div w:id="506098788">
              <w:marLeft w:val="0"/>
              <w:marRight w:val="0"/>
              <w:marTop w:val="0"/>
              <w:marBottom w:val="0"/>
              <w:divBdr>
                <w:top w:val="none" w:sz="0" w:space="0" w:color="auto"/>
                <w:left w:val="none" w:sz="0" w:space="0" w:color="auto"/>
                <w:bottom w:val="none" w:sz="0" w:space="0" w:color="auto"/>
                <w:right w:val="none" w:sz="0" w:space="0" w:color="auto"/>
              </w:divBdr>
            </w:div>
            <w:div w:id="1310093359">
              <w:marLeft w:val="0"/>
              <w:marRight w:val="0"/>
              <w:marTop w:val="0"/>
              <w:marBottom w:val="0"/>
              <w:divBdr>
                <w:top w:val="none" w:sz="0" w:space="0" w:color="auto"/>
                <w:left w:val="none" w:sz="0" w:space="0" w:color="auto"/>
                <w:bottom w:val="none" w:sz="0" w:space="0" w:color="auto"/>
                <w:right w:val="none" w:sz="0" w:space="0" w:color="auto"/>
              </w:divBdr>
            </w:div>
            <w:div w:id="1538854558">
              <w:marLeft w:val="0"/>
              <w:marRight w:val="0"/>
              <w:marTop w:val="0"/>
              <w:marBottom w:val="0"/>
              <w:divBdr>
                <w:top w:val="none" w:sz="0" w:space="0" w:color="auto"/>
                <w:left w:val="none" w:sz="0" w:space="0" w:color="auto"/>
                <w:bottom w:val="none" w:sz="0" w:space="0" w:color="auto"/>
                <w:right w:val="none" w:sz="0" w:space="0" w:color="auto"/>
              </w:divBdr>
            </w:div>
            <w:div w:id="1221865438">
              <w:marLeft w:val="0"/>
              <w:marRight w:val="0"/>
              <w:marTop w:val="0"/>
              <w:marBottom w:val="0"/>
              <w:divBdr>
                <w:top w:val="none" w:sz="0" w:space="0" w:color="auto"/>
                <w:left w:val="none" w:sz="0" w:space="0" w:color="auto"/>
                <w:bottom w:val="none" w:sz="0" w:space="0" w:color="auto"/>
                <w:right w:val="none" w:sz="0" w:space="0" w:color="auto"/>
              </w:divBdr>
            </w:div>
            <w:div w:id="1815681749">
              <w:marLeft w:val="0"/>
              <w:marRight w:val="0"/>
              <w:marTop w:val="0"/>
              <w:marBottom w:val="0"/>
              <w:divBdr>
                <w:top w:val="none" w:sz="0" w:space="0" w:color="auto"/>
                <w:left w:val="none" w:sz="0" w:space="0" w:color="auto"/>
                <w:bottom w:val="none" w:sz="0" w:space="0" w:color="auto"/>
                <w:right w:val="none" w:sz="0" w:space="0" w:color="auto"/>
              </w:divBdr>
            </w:div>
            <w:div w:id="2097821935">
              <w:marLeft w:val="0"/>
              <w:marRight w:val="0"/>
              <w:marTop w:val="0"/>
              <w:marBottom w:val="0"/>
              <w:divBdr>
                <w:top w:val="none" w:sz="0" w:space="0" w:color="auto"/>
                <w:left w:val="none" w:sz="0" w:space="0" w:color="auto"/>
                <w:bottom w:val="none" w:sz="0" w:space="0" w:color="auto"/>
                <w:right w:val="none" w:sz="0" w:space="0" w:color="auto"/>
              </w:divBdr>
            </w:div>
            <w:div w:id="844368868">
              <w:marLeft w:val="0"/>
              <w:marRight w:val="0"/>
              <w:marTop w:val="0"/>
              <w:marBottom w:val="0"/>
              <w:divBdr>
                <w:top w:val="none" w:sz="0" w:space="0" w:color="auto"/>
                <w:left w:val="none" w:sz="0" w:space="0" w:color="auto"/>
                <w:bottom w:val="none" w:sz="0" w:space="0" w:color="auto"/>
                <w:right w:val="none" w:sz="0" w:space="0" w:color="auto"/>
              </w:divBdr>
            </w:div>
            <w:div w:id="582646388">
              <w:marLeft w:val="0"/>
              <w:marRight w:val="0"/>
              <w:marTop w:val="0"/>
              <w:marBottom w:val="0"/>
              <w:divBdr>
                <w:top w:val="none" w:sz="0" w:space="0" w:color="auto"/>
                <w:left w:val="none" w:sz="0" w:space="0" w:color="auto"/>
                <w:bottom w:val="none" w:sz="0" w:space="0" w:color="auto"/>
                <w:right w:val="none" w:sz="0" w:space="0" w:color="auto"/>
              </w:divBdr>
            </w:div>
            <w:div w:id="1674646953">
              <w:marLeft w:val="0"/>
              <w:marRight w:val="0"/>
              <w:marTop w:val="0"/>
              <w:marBottom w:val="0"/>
              <w:divBdr>
                <w:top w:val="none" w:sz="0" w:space="0" w:color="auto"/>
                <w:left w:val="none" w:sz="0" w:space="0" w:color="auto"/>
                <w:bottom w:val="none" w:sz="0" w:space="0" w:color="auto"/>
                <w:right w:val="none" w:sz="0" w:space="0" w:color="auto"/>
              </w:divBdr>
            </w:div>
            <w:div w:id="337973142">
              <w:marLeft w:val="0"/>
              <w:marRight w:val="0"/>
              <w:marTop w:val="0"/>
              <w:marBottom w:val="0"/>
              <w:divBdr>
                <w:top w:val="none" w:sz="0" w:space="0" w:color="auto"/>
                <w:left w:val="none" w:sz="0" w:space="0" w:color="auto"/>
                <w:bottom w:val="none" w:sz="0" w:space="0" w:color="auto"/>
                <w:right w:val="none" w:sz="0" w:space="0" w:color="auto"/>
              </w:divBdr>
            </w:div>
            <w:div w:id="2095544365">
              <w:marLeft w:val="0"/>
              <w:marRight w:val="0"/>
              <w:marTop w:val="0"/>
              <w:marBottom w:val="0"/>
              <w:divBdr>
                <w:top w:val="none" w:sz="0" w:space="0" w:color="auto"/>
                <w:left w:val="none" w:sz="0" w:space="0" w:color="auto"/>
                <w:bottom w:val="none" w:sz="0" w:space="0" w:color="auto"/>
                <w:right w:val="none" w:sz="0" w:space="0" w:color="auto"/>
              </w:divBdr>
            </w:div>
            <w:div w:id="173345279">
              <w:marLeft w:val="0"/>
              <w:marRight w:val="0"/>
              <w:marTop w:val="0"/>
              <w:marBottom w:val="0"/>
              <w:divBdr>
                <w:top w:val="none" w:sz="0" w:space="0" w:color="auto"/>
                <w:left w:val="none" w:sz="0" w:space="0" w:color="auto"/>
                <w:bottom w:val="none" w:sz="0" w:space="0" w:color="auto"/>
                <w:right w:val="none" w:sz="0" w:space="0" w:color="auto"/>
              </w:divBdr>
            </w:div>
            <w:div w:id="2117600873">
              <w:marLeft w:val="0"/>
              <w:marRight w:val="0"/>
              <w:marTop w:val="0"/>
              <w:marBottom w:val="0"/>
              <w:divBdr>
                <w:top w:val="none" w:sz="0" w:space="0" w:color="auto"/>
                <w:left w:val="none" w:sz="0" w:space="0" w:color="auto"/>
                <w:bottom w:val="none" w:sz="0" w:space="0" w:color="auto"/>
                <w:right w:val="none" w:sz="0" w:space="0" w:color="auto"/>
              </w:divBdr>
            </w:div>
            <w:div w:id="53286476">
              <w:marLeft w:val="0"/>
              <w:marRight w:val="0"/>
              <w:marTop w:val="0"/>
              <w:marBottom w:val="0"/>
              <w:divBdr>
                <w:top w:val="none" w:sz="0" w:space="0" w:color="auto"/>
                <w:left w:val="none" w:sz="0" w:space="0" w:color="auto"/>
                <w:bottom w:val="none" w:sz="0" w:space="0" w:color="auto"/>
                <w:right w:val="none" w:sz="0" w:space="0" w:color="auto"/>
              </w:divBdr>
            </w:div>
            <w:div w:id="1767925251">
              <w:marLeft w:val="0"/>
              <w:marRight w:val="0"/>
              <w:marTop w:val="0"/>
              <w:marBottom w:val="0"/>
              <w:divBdr>
                <w:top w:val="none" w:sz="0" w:space="0" w:color="auto"/>
                <w:left w:val="none" w:sz="0" w:space="0" w:color="auto"/>
                <w:bottom w:val="none" w:sz="0" w:space="0" w:color="auto"/>
                <w:right w:val="none" w:sz="0" w:space="0" w:color="auto"/>
              </w:divBdr>
            </w:div>
            <w:div w:id="422801768">
              <w:marLeft w:val="0"/>
              <w:marRight w:val="0"/>
              <w:marTop w:val="0"/>
              <w:marBottom w:val="0"/>
              <w:divBdr>
                <w:top w:val="none" w:sz="0" w:space="0" w:color="auto"/>
                <w:left w:val="none" w:sz="0" w:space="0" w:color="auto"/>
                <w:bottom w:val="none" w:sz="0" w:space="0" w:color="auto"/>
                <w:right w:val="none" w:sz="0" w:space="0" w:color="auto"/>
              </w:divBdr>
            </w:div>
            <w:div w:id="1594166975">
              <w:marLeft w:val="0"/>
              <w:marRight w:val="0"/>
              <w:marTop w:val="0"/>
              <w:marBottom w:val="0"/>
              <w:divBdr>
                <w:top w:val="none" w:sz="0" w:space="0" w:color="auto"/>
                <w:left w:val="none" w:sz="0" w:space="0" w:color="auto"/>
                <w:bottom w:val="none" w:sz="0" w:space="0" w:color="auto"/>
                <w:right w:val="none" w:sz="0" w:space="0" w:color="auto"/>
              </w:divBdr>
            </w:div>
            <w:div w:id="1338650800">
              <w:marLeft w:val="0"/>
              <w:marRight w:val="0"/>
              <w:marTop w:val="0"/>
              <w:marBottom w:val="0"/>
              <w:divBdr>
                <w:top w:val="none" w:sz="0" w:space="0" w:color="auto"/>
                <w:left w:val="none" w:sz="0" w:space="0" w:color="auto"/>
                <w:bottom w:val="none" w:sz="0" w:space="0" w:color="auto"/>
                <w:right w:val="none" w:sz="0" w:space="0" w:color="auto"/>
              </w:divBdr>
            </w:div>
            <w:div w:id="1754350544">
              <w:marLeft w:val="0"/>
              <w:marRight w:val="0"/>
              <w:marTop w:val="0"/>
              <w:marBottom w:val="0"/>
              <w:divBdr>
                <w:top w:val="none" w:sz="0" w:space="0" w:color="auto"/>
                <w:left w:val="none" w:sz="0" w:space="0" w:color="auto"/>
                <w:bottom w:val="none" w:sz="0" w:space="0" w:color="auto"/>
                <w:right w:val="none" w:sz="0" w:space="0" w:color="auto"/>
              </w:divBdr>
            </w:div>
            <w:div w:id="426998040">
              <w:marLeft w:val="0"/>
              <w:marRight w:val="0"/>
              <w:marTop w:val="0"/>
              <w:marBottom w:val="0"/>
              <w:divBdr>
                <w:top w:val="none" w:sz="0" w:space="0" w:color="auto"/>
                <w:left w:val="none" w:sz="0" w:space="0" w:color="auto"/>
                <w:bottom w:val="none" w:sz="0" w:space="0" w:color="auto"/>
                <w:right w:val="none" w:sz="0" w:space="0" w:color="auto"/>
              </w:divBdr>
            </w:div>
            <w:div w:id="1039205705">
              <w:marLeft w:val="0"/>
              <w:marRight w:val="0"/>
              <w:marTop w:val="0"/>
              <w:marBottom w:val="0"/>
              <w:divBdr>
                <w:top w:val="none" w:sz="0" w:space="0" w:color="auto"/>
                <w:left w:val="none" w:sz="0" w:space="0" w:color="auto"/>
                <w:bottom w:val="none" w:sz="0" w:space="0" w:color="auto"/>
                <w:right w:val="none" w:sz="0" w:space="0" w:color="auto"/>
              </w:divBdr>
            </w:div>
            <w:div w:id="1223444552">
              <w:marLeft w:val="0"/>
              <w:marRight w:val="0"/>
              <w:marTop w:val="0"/>
              <w:marBottom w:val="0"/>
              <w:divBdr>
                <w:top w:val="none" w:sz="0" w:space="0" w:color="auto"/>
                <w:left w:val="none" w:sz="0" w:space="0" w:color="auto"/>
                <w:bottom w:val="none" w:sz="0" w:space="0" w:color="auto"/>
                <w:right w:val="none" w:sz="0" w:space="0" w:color="auto"/>
              </w:divBdr>
            </w:div>
            <w:div w:id="39674876">
              <w:marLeft w:val="0"/>
              <w:marRight w:val="0"/>
              <w:marTop w:val="0"/>
              <w:marBottom w:val="0"/>
              <w:divBdr>
                <w:top w:val="none" w:sz="0" w:space="0" w:color="auto"/>
                <w:left w:val="none" w:sz="0" w:space="0" w:color="auto"/>
                <w:bottom w:val="none" w:sz="0" w:space="0" w:color="auto"/>
                <w:right w:val="none" w:sz="0" w:space="0" w:color="auto"/>
              </w:divBdr>
            </w:div>
            <w:div w:id="1725257622">
              <w:marLeft w:val="0"/>
              <w:marRight w:val="0"/>
              <w:marTop w:val="0"/>
              <w:marBottom w:val="0"/>
              <w:divBdr>
                <w:top w:val="none" w:sz="0" w:space="0" w:color="auto"/>
                <w:left w:val="none" w:sz="0" w:space="0" w:color="auto"/>
                <w:bottom w:val="none" w:sz="0" w:space="0" w:color="auto"/>
                <w:right w:val="none" w:sz="0" w:space="0" w:color="auto"/>
              </w:divBdr>
            </w:div>
            <w:div w:id="952714278">
              <w:marLeft w:val="0"/>
              <w:marRight w:val="0"/>
              <w:marTop w:val="0"/>
              <w:marBottom w:val="0"/>
              <w:divBdr>
                <w:top w:val="none" w:sz="0" w:space="0" w:color="auto"/>
                <w:left w:val="none" w:sz="0" w:space="0" w:color="auto"/>
                <w:bottom w:val="none" w:sz="0" w:space="0" w:color="auto"/>
                <w:right w:val="none" w:sz="0" w:space="0" w:color="auto"/>
              </w:divBdr>
            </w:div>
            <w:div w:id="20593360">
              <w:marLeft w:val="0"/>
              <w:marRight w:val="0"/>
              <w:marTop w:val="0"/>
              <w:marBottom w:val="0"/>
              <w:divBdr>
                <w:top w:val="none" w:sz="0" w:space="0" w:color="auto"/>
                <w:left w:val="none" w:sz="0" w:space="0" w:color="auto"/>
                <w:bottom w:val="none" w:sz="0" w:space="0" w:color="auto"/>
                <w:right w:val="none" w:sz="0" w:space="0" w:color="auto"/>
              </w:divBdr>
            </w:div>
            <w:div w:id="1549297765">
              <w:marLeft w:val="0"/>
              <w:marRight w:val="0"/>
              <w:marTop w:val="0"/>
              <w:marBottom w:val="0"/>
              <w:divBdr>
                <w:top w:val="none" w:sz="0" w:space="0" w:color="auto"/>
                <w:left w:val="none" w:sz="0" w:space="0" w:color="auto"/>
                <w:bottom w:val="none" w:sz="0" w:space="0" w:color="auto"/>
                <w:right w:val="none" w:sz="0" w:space="0" w:color="auto"/>
              </w:divBdr>
            </w:div>
            <w:div w:id="167597835">
              <w:marLeft w:val="0"/>
              <w:marRight w:val="0"/>
              <w:marTop w:val="0"/>
              <w:marBottom w:val="0"/>
              <w:divBdr>
                <w:top w:val="none" w:sz="0" w:space="0" w:color="auto"/>
                <w:left w:val="none" w:sz="0" w:space="0" w:color="auto"/>
                <w:bottom w:val="none" w:sz="0" w:space="0" w:color="auto"/>
                <w:right w:val="none" w:sz="0" w:space="0" w:color="auto"/>
              </w:divBdr>
            </w:div>
            <w:div w:id="1539320326">
              <w:marLeft w:val="0"/>
              <w:marRight w:val="0"/>
              <w:marTop w:val="0"/>
              <w:marBottom w:val="0"/>
              <w:divBdr>
                <w:top w:val="none" w:sz="0" w:space="0" w:color="auto"/>
                <w:left w:val="none" w:sz="0" w:space="0" w:color="auto"/>
                <w:bottom w:val="none" w:sz="0" w:space="0" w:color="auto"/>
                <w:right w:val="none" w:sz="0" w:space="0" w:color="auto"/>
              </w:divBdr>
            </w:div>
            <w:div w:id="1156258956">
              <w:marLeft w:val="0"/>
              <w:marRight w:val="0"/>
              <w:marTop w:val="0"/>
              <w:marBottom w:val="0"/>
              <w:divBdr>
                <w:top w:val="none" w:sz="0" w:space="0" w:color="auto"/>
                <w:left w:val="none" w:sz="0" w:space="0" w:color="auto"/>
                <w:bottom w:val="none" w:sz="0" w:space="0" w:color="auto"/>
                <w:right w:val="none" w:sz="0" w:space="0" w:color="auto"/>
              </w:divBdr>
            </w:div>
            <w:div w:id="856387119">
              <w:marLeft w:val="0"/>
              <w:marRight w:val="0"/>
              <w:marTop w:val="0"/>
              <w:marBottom w:val="0"/>
              <w:divBdr>
                <w:top w:val="none" w:sz="0" w:space="0" w:color="auto"/>
                <w:left w:val="none" w:sz="0" w:space="0" w:color="auto"/>
                <w:bottom w:val="none" w:sz="0" w:space="0" w:color="auto"/>
                <w:right w:val="none" w:sz="0" w:space="0" w:color="auto"/>
              </w:divBdr>
            </w:div>
            <w:div w:id="735856036">
              <w:marLeft w:val="0"/>
              <w:marRight w:val="0"/>
              <w:marTop w:val="0"/>
              <w:marBottom w:val="0"/>
              <w:divBdr>
                <w:top w:val="none" w:sz="0" w:space="0" w:color="auto"/>
                <w:left w:val="none" w:sz="0" w:space="0" w:color="auto"/>
                <w:bottom w:val="none" w:sz="0" w:space="0" w:color="auto"/>
                <w:right w:val="none" w:sz="0" w:space="0" w:color="auto"/>
              </w:divBdr>
            </w:div>
            <w:div w:id="774328336">
              <w:marLeft w:val="0"/>
              <w:marRight w:val="0"/>
              <w:marTop w:val="0"/>
              <w:marBottom w:val="0"/>
              <w:divBdr>
                <w:top w:val="none" w:sz="0" w:space="0" w:color="auto"/>
                <w:left w:val="none" w:sz="0" w:space="0" w:color="auto"/>
                <w:bottom w:val="none" w:sz="0" w:space="0" w:color="auto"/>
                <w:right w:val="none" w:sz="0" w:space="0" w:color="auto"/>
              </w:divBdr>
            </w:div>
            <w:div w:id="664673129">
              <w:marLeft w:val="0"/>
              <w:marRight w:val="0"/>
              <w:marTop w:val="0"/>
              <w:marBottom w:val="0"/>
              <w:divBdr>
                <w:top w:val="none" w:sz="0" w:space="0" w:color="auto"/>
                <w:left w:val="none" w:sz="0" w:space="0" w:color="auto"/>
                <w:bottom w:val="none" w:sz="0" w:space="0" w:color="auto"/>
                <w:right w:val="none" w:sz="0" w:space="0" w:color="auto"/>
              </w:divBdr>
            </w:div>
            <w:div w:id="169295997">
              <w:marLeft w:val="0"/>
              <w:marRight w:val="0"/>
              <w:marTop w:val="0"/>
              <w:marBottom w:val="0"/>
              <w:divBdr>
                <w:top w:val="none" w:sz="0" w:space="0" w:color="auto"/>
                <w:left w:val="none" w:sz="0" w:space="0" w:color="auto"/>
                <w:bottom w:val="none" w:sz="0" w:space="0" w:color="auto"/>
                <w:right w:val="none" w:sz="0" w:space="0" w:color="auto"/>
              </w:divBdr>
            </w:div>
            <w:div w:id="58678832">
              <w:marLeft w:val="0"/>
              <w:marRight w:val="0"/>
              <w:marTop w:val="0"/>
              <w:marBottom w:val="0"/>
              <w:divBdr>
                <w:top w:val="none" w:sz="0" w:space="0" w:color="auto"/>
                <w:left w:val="none" w:sz="0" w:space="0" w:color="auto"/>
                <w:bottom w:val="none" w:sz="0" w:space="0" w:color="auto"/>
                <w:right w:val="none" w:sz="0" w:space="0" w:color="auto"/>
              </w:divBdr>
            </w:div>
            <w:div w:id="143593854">
              <w:marLeft w:val="0"/>
              <w:marRight w:val="0"/>
              <w:marTop w:val="0"/>
              <w:marBottom w:val="0"/>
              <w:divBdr>
                <w:top w:val="none" w:sz="0" w:space="0" w:color="auto"/>
                <w:left w:val="none" w:sz="0" w:space="0" w:color="auto"/>
                <w:bottom w:val="none" w:sz="0" w:space="0" w:color="auto"/>
                <w:right w:val="none" w:sz="0" w:space="0" w:color="auto"/>
              </w:divBdr>
            </w:div>
            <w:div w:id="638921117">
              <w:marLeft w:val="0"/>
              <w:marRight w:val="0"/>
              <w:marTop w:val="0"/>
              <w:marBottom w:val="0"/>
              <w:divBdr>
                <w:top w:val="none" w:sz="0" w:space="0" w:color="auto"/>
                <w:left w:val="none" w:sz="0" w:space="0" w:color="auto"/>
                <w:bottom w:val="none" w:sz="0" w:space="0" w:color="auto"/>
                <w:right w:val="none" w:sz="0" w:space="0" w:color="auto"/>
              </w:divBdr>
            </w:div>
            <w:div w:id="298807166">
              <w:marLeft w:val="0"/>
              <w:marRight w:val="0"/>
              <w:marTop w:val="0"/>
              <w:marBottom w:val="0"/>
              <w:divBdr>
                <w:top w:val="none" w:sz="0" w:space="0" w:color="auto"/>
                <w:left w:val="none" w:sz="0" w:space="0" w:color="auto"/>
                <w:bottom w:val="none" w:sz="0" w:space="0" w:color="auto"/>
                <w:right w:val="none" w:sz="0" w:space="0" w:color="auto"/>
              </w:divBdr>
            </w:div>
            <w:div w:id="1558084037">
              <w:marLeft w:val="0"/>
              <w:marRight w:val="0"/>
              <w:marTop w:val="0"/>
              <w:marBottom w:val="0"/>
              <w:divBdr>
                <w:top w:val="none" w:sz="0" w:space="0" w:color="auto"/>
                <w:left w:val="none" w:sz="0" w:space="0" w:color="auto"/>
                <w:bottom w:val="none" w:sz="0" w:space="0" w:color="auto"/>
                <w:right w:val="none" w:sz="0" w:space="0" w:color="auto"/>
              </w:divBdr>
            </w:div>
            <w:div w:id="566497599">
              <w:marLeft w:val="0"/>
              <w:marRight w:val="0"/>
              <w:marTop w:val="0"/>
              <w:marBottom w:val="0"/>
              <w:divBdr>
                <w:top w:val="none" w:sz="0" w:space="0" w:color="auto"/>
                <w:left w:val="none" w:sz="0" w:space="0" w:color="auto"/>
                <w:bottom w:val="none" w:sz="0" w:space="0" w:color="auto"/>
                <w:right w:val="none" w:sz="0" w:space="0" w:color="auto"/>
              </w:divBdr>
            </w:div>
            <w:div w:id="455606954">
              <w:marLeft w:val="0"/>
              <w:marRight w:val="0"/>
              <w:marTop w:val="0"/>
              <w:marBottom w:val="0"/>
              <w:divBdr>
                <w:top w:val="none" w:sz="0" w:space="0" w:color="auto"/>
                <w:left w:val="none" w:sz="0" w:space="0" w:color="auto"/>
                <w:bottom w:val="none" w:sz="0" w:space="0" w:color="auto"/>
                <w:right w:val="none" w:sz="0" w:space="0" w:color="auto"/>
              </w:divBdr>
            </w:div>
            <w:div w:id="1034309891">
              <w:marLeft w:val="0"/>
              <w:marRight w:val="0"/>
              <w:marTop w:val="0"/>
              <w:marBottom w:val="0"/>
              <w:divBdr>
                <w:top w:val="none" w:sz="0" w:space="0" w:color="auto"/>
                <w:left w:val="none" w:sz="0" w:space="0" w:color="auto"/>
                <w:bottom w:val="none" w:sz="0" w:space="0" w:color="auto"/>
                <w:right w:val="none" w:sz="0" w:space="0" w:color="auto"/>
              </w:divBdr>
            </w:div>
            <w:div w:id="1921867832">
              <w:marLeft w:val="0"/>
              <w:marRight w:val="0"/>
              <w:marTop w:val="0"/>
              <w:marBottom w:val="0"/>
              <w:divBdr>
                <w:top w:val="none" w:sz="0" w:space="0" w:color="auto"/>
                <w:left w:val="none" w:sz="0" w:space="0" w:color="auto"/>
                <w:bottom w:val="none" w:sz="0" w:space="0" w:color="auto"/>
                <w:right w:val="none" w:sz="0" w:space="0" w:color="auto"/>
              </w:divBdr>
            </w:div>
            <w:div w:id="2063408442">
              <w:marLeft w:val="0"/>
              <w:marRight w:val="0"/>
              <w:marTop w:val="0"/>
              <w:marBottom w:val="0"/>
              <w:divBdr>
                <w:top w:val="none" w:sz="0" w:space="0" w:color="auto"/>
                <w:left w:val="none" w:sz="0" w:space="0" w:color="auto"/>
                <w:bottom w:val="none" w:sz="0" w:space="0" w:color="auto"/>
                <w:right w:val="none" w:sz="0" w:space="0" w:color="auto"/>
              </w:divBdr>
            </w:div>
            <w:div w:id="1441336582">
              <w:marLeft w:val="0"/>
              <w:marRight w:val="0"/>
              <w:marTop w:val="0"/>
              <w:marBottom w:val="0"/>
              <w:divBdr>
                <w:top w:val="none" w:sz="0" w:space="0" w:color="auto"/>
                <w:left w:val="none" w:sz="0" w:space="0" w:color="auto"/>
                <w:bottom w:val="none" w:sz="0" w:space="0" w:color="auto"/>
                <w:right w:val="none" w:sz="0" w:space="0" w:color="auto"/>
              </w:divBdr>
            </w:div>
            <w:div w:id="807937381">
              <w:marLeft w:val="0"/>
              <w:marRight w:val="0"/>
              <w:marTop w:val="0"/>
              <w:marBottom w:val="0"/>
              <w:divBdr>
                <w:top w:val="none" w:sz="0" w:space="0" w:color="auto"/>
                <w:left w:val="none" w:sz="0" w:space="0" w:color="auto"/>
                <w:bottom w:val="none" w:sz="0" w:space="0" w:color="auto"/>
                <w:right w:val="none" w:sz="0" w:space="0" w:color="auto"/>
              </w:divBdr>
            </w:div>
            <w:div w:id="754278534">
              <w:marLeft w:val="0"/>
              <w:marRight w:val="0"/>
              <w:marTop w:val="0"/>
              <w:marBottom w:val="0"/>
              <w:divBdr>
                <w:top w:val="none" w:sz="0" w:space="0" w:color="auto"/>
                <w:left w:val="none" w:sz="0" w:space="0" w:color="auto"/>
                <w:bottom w:val="none" w:sz="0" w:space="0" w:color="auto"/>
                <w:right w:val="none" w:sz="0" w:space="0" w:color="auto"/>
              </w:divBdr>
            </w:div>
            <w:div w:id="625429784">
              <w:marLeft w:val="0"/>
              <w:marRight w:val="0"/>
              <w:marTop w:val="0"/>
              <w:marBottom w:val="0"/>
              <w:divBdr>
                <w:top w:val="none" w:sz="0" w:space="0" w:color="auto"/>
                <w:left w:val="none" w:sz="0" w:space="0" w:color="auto"/>
                <w:bottom w:val="none" w:sz="0" w:space="0" w:color="auto"/>
                <w:right w:val="none" w:sz="0" w:space="0" w:color="auto"/>
              </w:divBdr>
            </w:div>
            <w:div w:id="1044985316">
              <w:marLeft w:val="0"/>
              <w:marRight w:val="0"/>
              <w:marTop w:val="0"/>
              <w:marBottom w:val="0"/>
              <w:divBdr>
                <w:top w:val="none" w:sz="0" w:space="0" w:color="auto"/>
                <w:left w:val="none" w:sz="0" w:space="0" w:color="auto"/>
                <w:bottom w:val="none" w:sz="0" w:space="0" w:color="auto"/>
                <w:right w:val="none" w:sz="0" w:space="0" w:color="auto"/>
              </w:divBdr>
            </w:div>
            <w:div w:id="189951181">
              <w:marLeft w:val="0"/>
              <w:marRight w:val="0"/>
              <w:marTop w:val="0"/>
              <w:marBottom w:val="0"/>
              <w:divBdr>
                <w:top w:val="none" w:sz="0" w:space="0" w:color="auto"/>
                <w:left w:val="none" w:sz="0" w:space="0" w:color="auto"/>
                <w:bottom w:val="none" w:sz="0" w:space="0" w:color="auto"/>
                <w:right w:val="none" w:sz="0" w:space="0" w:color="auto"/>
              </w:divBdr>
            </w:div>
            <w:div w:id="262349702">
              <w:marLeft w:val="0"/>
              <w:marRight w:val="0"/>
              <w:marTop w:val="0"/>
              <w:marBottom w:val="0"/>
              <w:divBdr>
                <w:top w:val="none" w:sz="0" w:space="0" w:color="auto"/>
                <w:left w:val="none" w:sz="0" w:space="0" w:color="auto"/>
                <w:bottom w:val="none" w:sz="0" w:space="0" w:color="auto"/>
                <w:right w:val="none" w:sz="0" w:space="0" w:color="auto"/>
              </w:divBdr>
            </w:div>
            <w:div w:id="1561329947">
              <w:marLeft w:val="0"/>
              <w:marRight w:val="0"/>
              <w:marTop w:val="0"/>
              <w:marBottom w:val="0"/>
              <w:divBdr>
                <w:top w:val="none" w:sz="0" w:space="0" w:color="auto"/>
                <w:left w:val="none" w:sz="0" w:space="0" w:color="auto"/>
                <w:bottom w:val="none" w:sz="0" w:space="0" w:color="auto"/>
                <w:right w:val="none" w:sz="0" w:space="0" w:color="auto"/>
              </w:divBdr>
            </w:div>
            <w:div w:id="1627157640">
              <w:marLeft w:val="0"/>
              <w:marRight w:val="0"/>
              <w:marTop w:val="0"/>
              <w:marBottom w:val="0"/>
              <w:divBdr>
                <w:top w:val="none" w:sz="0" w:space="0" w:color="auto"/>
                <w:left w:val="none" w:sz="0" w:space="0" w:color="auto"/>
                <w:bottom w:val="none" w:sz="0" w:space="0" w:color="auto"/>
                <w:right w:val="none" w:sz="0" w:space="0" w:color="auto"/>
              </w:divBdr>
            </w:div>
            <w:div w:id="1025592102">
              <w:marLeft w:val="0"/>
              <w:marRight w:val="0"/>
              <w:marTop w:val="0"/>
              <w:marBottom w:val="0"/>
              <w:divBdr>
                <w:top w:val="none" w:sz="0" w:space="0" w:color="auto"/>
                <w:left w:val="none" w:sz="0" w:space="0" w:color="auto"/>
                <w:bottom w:val="none" w:sz="0" w:space="0" w:color="auto"/>
                <w:right w:val="none" w:sz="0" w:space="0" w:color="auto"/>
              </w:divBdr>
            </w:div>
            <w:div w:id="429160783">
              <w:marLeft w:val="0"/>
              <w:marRight w:val="0"/>
              <w:marTop w:val="0"/>
              <w:marBottom w:val="0"/>
              <w:divBdr>
                <w:top w:val="none" w:sz="0" w:space="0" w:color="auto"/>
                <w:left w:val="none" w:sz="0" w:space="0" w:color="auto"/>
                <w:bottom w:val="none" w:sz="0" w:space="0" w:color="auto"/>
                <w:right w:val="none" w:sz="0" w:space="0" w:color="auto"/>
              </w:divBdr>
            </w:div>
            <w:div w:id="2096633473">
              <w:marLeft w:val="0"/>
              <w:marRight w:val="0"/>
              <w:marTop w:val="0"/>
              <w:marBottom w:val="0"/>
              <w:divBdr>
                <w:top w:val="none" w:sz="0" w:space="0" w:color="auto"/>
                <w:left w:val="none" w:sz="0" w:space="0" w:color="auto"/>
                <w:bottom w:val="none" w:sz="0" w:space="0" w:color="auto"/>
                <w:right w:val="none" w:sz="0" w:space="0" w:color="auto"/>
              </w:divBdr>
            </w:div>
            <w:div w:id="1461728783">
              <w:marLeft w:val="0"/>
              <w:marRight w:val="0"/>
              <w:marTop w:val="0"/>
              <w:marBottom w:val="0"/>
              <w:divBdr>
                <w:top w:val="none" w:sz="0" w:space="0" w:color="auto"/>
                <w:left w:val="none" w:sz="0" w:space="0" w:color="auto"/>
                <w:bottom w:val="none" w:sz="0" w:space="0" w:color="auto"/>
                <w:right w:val="none" w:sz="0" w:space="0" w:color="auto"/>
              </w:divBdr>
            </w:div>
            <w:div w:id="1836797523">
              <w:marLeft w:val="0"/>
              <w:marRight w:val="0"/>
              <w:marTop w:val="0"/>
              <w:marBottom w:val="0"/>
              <w:divBdr>
                <w:top w:val="none" w:sz="0" w:space="0" w:color="auto"/>
                <w:left w:val="none" w:sz="0" w:space="0" w:color="auto"/>
                <w:bottom w:val="none" w:sz="0" w:space="0" w:color="auto"/>
                <w:right w:val="none" w:sz="0" w:space="0" w:color="auto"/>
              </w:divBdr>
            </w:div>
            <w:div w:id="1910312333">
              <w:marLeft w:val="0"/>
              <w:marRight w:val="0"/>
              <w:marTop w:val="0"/>
              <w:marBottom w:val="0"/>
              <w:divBdr>
                <w:top w:val="none" w:sz="0" w:space="0" w:color="auto"/>
                <w:left w:val="none" w:sz="0" w:space="0" w:color="auto"/>
                <w:bottom w:val="none" w:sz="0" w:space="0" w:color="auto"/>
                <w:right w:val="none" w:sz="0" w:space="0" w:color="auto"/>
              </w:divBdr>
            </w:div>
            <w:div w:id="1670711611">
              <w:marLeft w:val="0"/>
              <w:marRight w:val="0"/>
              <w:marTop w:val="0"/>
              <w:marBottom w:val="0"/>
              <w:divBdr>
                <w:top w:val="none" w:sz="0" w:space="0" w:color="auto"/>
                <w:left w:val="none" w:sz="0" w:space="0" w:color="auto"/>
                <w:bottom w:val="none" w:sz="0" w:space="0" w:color="auto"/>
                <w:right w:val="none" w:sz="0" w:space="0" w:color="auto"/>
              </w:divBdr>
            </w:div>
            <w:div w:id="975063356">
              <w:marLeft w:val="0"/>
              <w:marRight w:val="0"/>
              <w:marTop w:val="0"/>
              <w:marBottom w:val="0"/>
              <w:divBdr>
                <w:top w:val="none" w:sz="0" w:space="0" w:color="auto"/>
                <w:left w:val="none" w:sz="0" w:space="0" w:color="auto"/>
                <w:bottom w:val="none" w:sz="0" w:space="0" w:color="auto"/>
                <w:right w:val="none" w:sz="0" w:space="0" w:color="auto"/>
              </w:divBdr>
            </w:div>
            <w:div w:id="323436491">
              <w:marLeft w:val="0"/>
              <w:marRight w:val="0"/>
              <w:marTop w:val="0"/>
              <w:marBottom w:val="0"/>
              <w:divBdr>
                <w:top w:val="none" w:sz="0" w:space="0" w:color="auto"/>
                <w:left w:val="none" w:sz="0" w:space="0" w:color="auto"/>
                <w:bottom w:val="none" w:sz="0" w:space="0" w:color="auto"/>
                <w:right w:val="none" w:sz="0" w:space="0" w:color="auto"/>
              </w:divBdr>
            </w:div>
            <w:div w:id="2089451436">
              <w:marLeft w:val="0"/>
              <w:marRight w:val="0"/>
              <w:marTop w:val="0"/>
              <w:marBottom w:val="0"/>
              <w:divBdr>
                <w:top w:val="none" w:sz="0" w:space="0" w:color="auto"/>
                <w:left w:val="none" w:sz="0" w:space="0" w:color="auto"/>
                <w:bottom w:val="none" w:sz="0" w:space="0" w:color="auto"/>
                <w:right w:val="none" w:sz="0" w:space="0" w:color="auto"/>
              </w:divBdr>
            </w:div>
            <w:div w:id="478768091">
              <w:marLeft w:val="0"/>
              <w:marRight w:val="0"/>
              <w:marTop w:val="0"/>
              <w:marBottom w:val="0"/>
              <w:divBdr>
                <w:top w:val="none" w:sz="0" w:space="0" w:color="auto"/>
                <w:left w:val="none" w:sz="0" w:space="0" w:color="auto"/>
                <w:bottom w:val="none" w:sz="0" w:space="0" w:color="auto"/>
                <w:right w:val="none" w:sz="0" w:space="0" w:color="auto"/>
              </w:divBdr>
            </w:div>
            <w:div w:id="1777868994">
              <w:marLeft w:val="0"/>
              <w:marRight w:val="0"/>
              <w:marTop w:val="0"/>
              <w:marBottom w:val="0"/>
              <w:divBdr>
                <w:top w:val="none" w:sz="0" w:space="0" w:color="auto"/>
                <w:left w:val="none" w:sz="0" w:space="0" w:color="auto"/>
                <w:bottom w:val="none" w:sz="0" w:space="0" w:color="auto"/>
                <w:right w:val="none" w:sz="0" w:space="0" w:color="auto"/>
              </w:divBdr>
            </w:div>
            <w:div w:id="1201431310">
              <w:marLeft w:val="0"/>
              <w:marRight w:val="0"/>
              <w:marTop w:val="0"/>
              <w:marBottom w:val="0"/>
              <w:divBdr>
                <w:top w:val="none" w:sz="0" w:space="0" w:color="auto"/>
                <w:left w:val="none" w:sz="0" w:space="0" w:color="auto"/>
                <w:bottom w:val="none" w:sz="0" w:space="0" w:color="auto"/>
                <w:right w:val="none" w:sz="0" w:space="0" w:color="auto"/>
              </w:divBdr>
            </w:div>
            <w:div w:id="624625984">
              <w:marLeft w:val="0"/>
              <w:marRight w:val="0"/>
              <w:marTop w:val="0"/>
              <w:marBottom w:val="0"/>
              <w:divBdr>
                <w:top w:val="none" w:sz="0" w:space="0" w:color="auto"/>
                <w:left w:val="none" w:sz="0" w:space="0" w:color="auto"/>
                <w:bottom w:val="none" w:sz="0" w:space="0" w:color="auto"/>
                <w:right w:val="none" w:sz="0" w:space="0" w:color="auto"/>
              </w:divBdr>
            </w:div>
            <w:div w:id="1997413687">
              <w:marLeft w:val="0"/>
              <w:marRight w:val="0"/>
              <w:marTop w:val="0"/>
              <w:marBottom w:val="0"/>
              <w:divBdr>
                <w:top w:val="none" w:sz="0" w:space="0" w:color="auto"/>
                <w:left w:val="none" w:sz="0" w:space="0" w:color="auto"/>
                <w:bottom w:val="none" w:sz="0" w:space="0" w:color="auto"/>
                <w:right w:val="none" w:sz="0" w:space="0" w:color="auto"/>
              </w:divBdr>
            </w:div>
            <w:div w:id="1260139684">
              <w:marLeft w:val="0"/>
              <w:marRight w:val="0"/>
              <w:marTop w:val="0"/>
              <w:marBottom w:val="0"/>
              <w:divBdr>
                <w:top w:val="none" w:sz="0" w:space="0" w:color="auto"/>
                <w:left w:val="none" w:sz="0" w:space="0" w:color="auto"/>
                <w:bottom w:val="none" w:sz="0" w:space="0" w:color="auto"/>
                <w:right w:val="none" w:sz="0" w:space="0" w:color="auto"/>
              </w:divBdr>
            </w:div>
            <w:div w:id="109786826">
              <w:marLeft w:val="0"/>
              <w:marRight w:val="0"/>
              <w:marTop w:val="0"/>
              <w:marBottom w:val="0"/>
              <w:divBdr>
                <w:top w:val="none" w:sz="0" w:space="0" w:color="auto"/>
                <w:left w:val="none" w:sz="0" w:space="0" w:color="auto"/>
                <w:bottom w:val="none" w:sz="0" w:space="0" w:color="auto"/>
                <w:right w:val="none" w:sz="0" w:space="0" w:color="auto"/>
              </w:divBdr>
            </w:div>
            <w:div w:id="106707152">
              <w:marLeft w:val="0"/>
              <w:marRight w:val="0"/>
              <w:marTop w:val="0"/>
              <w:marBottom w:val="0"/>
              <w:divBdr>
                <w:top w:val="none" w:sz="0" w:space="0" w:color="auto"/>
                <w:left w:val="none" w:sz="0" w:space="0" w:color="auto"/>
                <w:bottom w:val="none" w:sz="0" w:space="0" w:color="auto"/>
                <w:right w:val="none" w:sz="0" w:space="0" w:color="auto"/>
              </w:divBdr>
            </w:div>
            <w:div w:id="573705575">
              <w:marLeft w:val="0"/>
              <w:marRight w:val="0"/>
              <w:marTop w:val="0"/>
              <w:marBottom w:val="0"/>
              <w:divBdr>
                <w:top w:val="none" w:sz="0" w:space="0" w:color="auto"/>
                <w:left w:val="none" w:sz="0" w:space="0" w:color="auto"/>
                <w:bottom w:val="none" w:sz="0" w:space="0" w:color="auto"/>
                <w:right w:val="none" w:sz="0" w:space="0" w:color="auto"/>
              </w:divBdr>
            </w:div>
            <w:div w:id="936906476">
              <w:marLeft w:val="0"/>
              <w:marRight w:val="0"/>
              <w:marTop w:val="0"/>
              <w:marBottom w:val="0"/>
              <w:divBdr>
                <w:top w:val="none" w:sz="0" w:space="0" w:color="auto"/>
                <w:left w:val="none" w:sz="0" w:space="0" w:color="auto"/>
                <w:bottom w:val="none" w:sz="0" w:space="0" w:color="auto"/>
                <w:right w:val="none" w:sz="0" w:space="0" w:color="auto"/>
              </w:divBdr>
            </w:div>
            <w:div w:id="78869229">
              <w:marLeft w:val="0"/>
              <w:marRight w:val="0"/>
              <w:marTop w:val="0"/>
              <w:marBottom w:val="0"/>
              <w:divBdr>
                <w:top w:val="none" w:sz="0" w:space="0" w:color="auto"/>
                <w:left w:val="none" w:sz="0" w:space="0" w:color="auto"/>
                <w:bottom w:val="none" w:sz="0" w:space="0" w:color="auto"/>
                <w:right w:val="none" w:sz="0" w:space="0" w:color="auto"/>
              </w:divBdr>
            </w:div>
            <w:div w:id="716396247">
              <w:marLeft w:val="0"/>
              <w:marRight w:val="0"/>
              <w:marTop w:val="0"/>
              <w:marBottom w:val="0"/>
              <w:divBdr>
                <w:top w:val="none" w:sz="0" w:space="0" w:color="auto"/>
                <w:left w:val="none" w:sz="0" w:space="0" w:color="auto"/>
                <w:bottom w:val="none" w:sz="0" w:space="0" w:color="auto"/>
                <w:right w:val="none" w:sz="0" w:space="0" w:color="auto"/>
              </w:divBdr>
            </w:div>
            <w:div w:id="638875266">
              <w:marLeft w:val="0"/>
              <w:marRight w:val="0"/>
              <w:marTop w:val="0"/>
              <w:marBottom w:val="0"/>
              <w:divBdr>
                <w:top w:val="none" w:sz="0" w:space="0" w:color="auto"/>
                <w:left w:val="none" w:sz="0" w:space="0" w:color="auto"/>
                <w:bottom w:val="none" w:sz="0" w:space="0" w:color="auto"/>
                <w:right w:val="none" w:sz="0" w:space="0" w:color="auto"/>
              </w:divBdr>
            </w:div>
            <w:div w:id="394358982">
              <w:marLeft w:val="0"/>
              <w:marRight w:val="0"/>
              <w:marTop w:val="0"/>
              <w:marBottom w:val="0"/>
              <w:divBdr>
                <w:top w:val="none" w:sz="0" w:space="0" w:color="auto"/>
                <w:left w:val="none" w:sz="0" w:space="0" w:color="auto"/>
                <w:bottom w:val="none" w:sz="0" w:space="0" w:color="auto"/>
                <w:right w:val="none" w:sz="0" w:space="0" w:color="auto"/>
              </w:divBdr>
            </w:div>
            <w:div w:id="2002151744">
              <w:marLeft w:val="0"/>
              <w:marRight w:val="0"/>
              <w:marTop w:val="0"/>
              <w:marBottom w:val="0"/>
              <w:divBdr>
                <w:top w:val="none" w:sz="0" w:space="0" w:color="auto"/>
                <w:left w:val="none" w:sz="0" w:space="0" w:color="auto"/>
                <w:bottom w:val="none" w:sz="0" w:space="0" w:color="auto"/>
                <w:right w:val="none" w:sz="0" w:space="0" w:color="auto"/>
              </w:divBdr>
            </w:div>
            <w:div w:id="1474444324">
              <w:marLeft w:val="0"/>
              <w:marRight w:val="0"/>
              <w:marTop w:val="0"/>
              <w:marBottom w:val="0"/>
              <w:divBdr>
                <w:top w:val="none" w:sz="0" w:space="0" w:color="auto"/>
                <w:left w:val="none" w:sz="0" w:space="0" w:color="auto"/>
                <w:bottom w:val="none" w:sz="0" w:space="0" w:color="auto"/>
                <w:right w:val="none" w:sz="0" w:space="0" w:color="auto"/>
              </w:divBdr>
            </w:div>
            <w:div w:id="1045832879">
              <w:marLeft w:val="0"/>
              <w:marRight w:val="0"/>
              <w:marTop w:val="0"/>
              <w:marBottom w:val="0"/>
              <w:divBdr>
                <w:top w:val="none" w:sz="0" w:space="0" w:color="auto"/>
                <w:left w:val="none" w:sz="0" w:space="0" w:color="auto"/>
                <w:bottom w:val="none" w:sz="0" w:space="0" w:color="auto"/>
                <w:right w:val="none" w:sz="0" w:space="0" w:color="auto"/>
              </w:divBdr>
            </w:div>
            <w:div w:id="1365981773">
              <w:marLeft w:val="0"/>
              <w:marRight w:val="0"/>
              <w:marTop w:val="0"/>
              <w:marBottom w:val="0"/>
              <w:divBdr>
                <w:top w:val="none" w:sz="0" w:space="0" w:color="auto"/>
                <w:left w:val="none" w:sz="0" w:space="0" w:color="auto"/>
                <w:bottom w:val="none" w:sz="0" w:space="0" w:color="auto"/>
                <w:right w:val="none" w:sz="0" w:space="0" w:color="auto"/>
              </w:divBdr>
            </w:div>
            <w:div w:id="1173715450">
              <w:marLeft w:val="0"/>
              <w:marRight w:val="0"/>
              <w:marTop w:val="0"/>
              <w:marBottom w:val="0"/>
              <w:divBdr>
                <w:top w:val="none" w:sz="0" w:space="0" w:color="auto"/>
                <w:left w:val="none" w:sz="0" w:space="0" w:color="auto"/>
                <w:bottom w:val="none" w:sz="0" w:space="0" w:color="auto"/>
                <w:right w:val="none" w:sz="0" w:space="0" w:color="auto"/>
              </w:divBdr>
            </w:div>
            <w:div w:id="341473321">
              <w:marLeft w:val="0"/>
              <w:marRight w:val="0"/>
              <w:marTop w:val="0"/>
              <w:marBottom w:val="0"/>
              <w:divBdr>
                <w:top w:val="none" w:sz="0" w:space="0" w:color="auto"/>
                <w:left w:val="none" w:sz="0" w:space="0" w:color="auto"/>
                <w:bottom w:val="none" w:sz="0" w:space="0" w:color="auto"/>
                <w:right w:val="none" w:sz="0" w:space="0" w:color="auto"/>
              </w:divBdr>
            </w:div>
            <w:div w:id="2070614357">
              <w:marLeft w:val="0"/>
              <w:marRight w:val="0"/>
              <w:marTop w:val="0"/>
              <w:marBottom w:val="0"/>
              <w:divBdr>
                <w:top w:val="none" w:sz="0" w:space="0" w:color="auto"/>
                <w:left w:val="none" w:sz="0" w:space="0" w:color="auto"/>
                <w:bottom w:val="none" w:sz="0" w:space="0" w:color="auto"/>
                <w:right w:val="none" w:sz="0" w:space="0" w:color="auto"/>
              </w:divBdr>
            </w:div>
            <w:div w:id="1694182354">
              <w:marLeft w:val="0"/>
              <w:marRight w:val="0"/>
              <w:marTop w:val="0"/>
              <w:marBottom w:val="0"/>
              <w:divBdr>
                <w:top w:val="none" w:sz="0" w:space="0" w:color="auto"/>
                <w:left w:val="none" w:sz="0" w:space="0" w:color="auto"/>
                <w:bottom w:val="none" w:sz="0" w:space="0" w:color="auto"/>
                <w:right w:val="none" w:sz="0" w:space="0" w:color="auto"/>
              </w:divBdr>
            </w:div>
            <w:div w:id="591938362">
              <w:marLeft w:val="0"/>
              <w:marRight w:val="0"/>
              <w:marTop w:val="0"/>
              <w:marBottom w:val="0"/>
              <w:divBdr>
                <w:top w:val="none" w:sz="0" w:space="0" w:color="auto"/>
                <w:left w:val="none" w:sz="0" w:space="0" w:color="auto"/>
                <w:bottom w:val="none" w:sz="0" w:space="0" w:color="auto"/>
                <w:right w:val="none" w:sz="0" w:space="0" w:color="auto"/>
              </w:divBdr>
            </w:div>
            <w:div w:id="472914029">
              <w:marLeft w:val="0"/>
              <w:marRight w:val="0"/>
              <w:marTop w:val="0"/>
              <w:marBottom w:val="0"/>
              <w:divBdr>
                <w:top w:val="none" w:sz="0" w:space="0" w:color="auto"/>
                <w:left w:val="none" w:sz="0" w:space="0" w:color="auto"/>
                <w:bottom w:val="none" w:sz="0" w:space="0" w:color="auto"/>
                <w:right w:val="none" w:sz="0" w:space="0" w:color="auto"/>
              </w:divBdr>
            </w:div>
            <w:div w:id="564608506">
              <w:marLeft w:val="0"/>
              <w:marRight w:val="0"/>
              <w:marTop w:val="0"/>
              <w:marBottom w:val="0"/>
              <w:divBdr>
                <w:top w:val="none" w:sz="0" w:space="0" w:color="auto"/>
                <w:left w:val="none" w:sz="0" w:space="0" w:color="auto"/>
                <w:bottom w:val="none" w:sz="0" w:space="0" w:color="auto"/>
                <w:right w:val="none" w:sz="0" w:space="0" w:color="auto"/>
              </w:divBdr>
            </w:div>
            <w:div w:id="1125467612">
              <w:marLeft w:val="0"/>
              <w:marRight w:val="0"/>
              <w:marTop w:val="0"/>
              <w:marBottom w:val="0"/>
              <w:divBdr>
                <w:top w:val="none" w:sz="0" w:space="0" w:color="auto"/>
                <w:left w:val="none" w:sz="0" w:space="0" w:color="auto"/>
                <w:bottom w:val="none" w:sz="0" w:space="0" w:color="auto"/>
                <w:right w:val="none" w:sz="0" w:space="0" w:color="auto"/>
              </w:divBdr>
            </w:div>
            <w:div w:id="599028500">
              <w:marLeft w:val="0"/>
              <w:marRight w:val="0"/>
              <w:marTop w:val="0"/>
              <w:marBottom w:val="0"/>
              <w:divBdr>
                <w:top w:val="none" w:sz="0" w:space="0" w:color="auto"/>
                <w:left w:val="none" w:sz="0" w:space="0" w:color="auto"/>
                <w:bottom w:val="none" w:sz="0" w:space="0" w:color="auto"/>
                <w:right w:val="none" w:sz="0" w:space="0" w:color="auto"/>
              </w:divBdr>
            </w:div>
            <w:div w:id="1744140070">
              <w:marLeft w:val="0"/>
              <w:marRight w:val="0"/>
              <w:marTop w:val="0"/>
              <w:marBottom w:val="0"/>
              <w:divBdr>
                <w:top w:val="none" w:sz="0" w:space="0" w:color="auto"/>
                <w:left w:val="none" w:sz="0" w:space="0" w:color="auto"/>
                <w:bottom w:val="none" w:sz="0" w:space="0" w:color="auto"/>
                <w:right w:val="none" w:sz="0" w:space="0" w:color="auto"/>
              </w:divBdr>
            </w:div>
            <w:div w:id="651371319">
              <w:marLeft w:val="0"/>
              <w:marRight w:val="0"/>
              <w:marTop w:val="0"/>
              <w:marBottom w:val="0"/>
              <w:divBdr>
                <w:top w:val="none" w:sz="0" w:space="0" w:color="auto"/>
                <w:left w:val="none" w:sz="0" w:space="0" w:color="auto"/>
                <w:bottom w:val="none" w:sz="0" w:space="0" w:color="auto"/>
                <w:right w:val="none" w:sz="0" w:space="0" w:color="auto"/>
              </w:divBdr>
            </w:div>
            <w:div w:id="146558042">
              <w:marLeft w:val="0"/>
              <w:marRight w:val="0"/>
              <w:marTop w:val="0"/>
              <w:marBottom w:val="0"/>
              <w:divBdr>
                <w:top w:val="none" w:sz="0" w:space="0" w:color="auto"/>
                <w:left w:val="none" w:sz="0" w:space="0" w:color="auto"/>
                <w:bottom w:val="none" w:sz="0" w:space="0" w:color="auto"/>
                <w:right w:val="none" w:sz="0" w:space="0" w:color="auto"/>
              </w:divBdr>
            </w:div>
            <w:div w:id="927496862">
              <w:marLeft w:val="0"/>
              <w:marRight w:val="0"/>
              <w:marTop w:val="0"/>
              <w:marBottom w:val="0"/>
              <w:divBdr>
                <w:top w:val="none" w:sz="0" w:space="0" w:color="auto"/>
                <w:left w:val="none" w:sz="0" w:space="0" w:color="auto"/>
                <w:bottom w:val="none" w:sz="0" w:space="0" w:color="auto"/>
                <w:right w:val="none" w:sz="0" w:space="0" w:color="auto"/>
              </w:divBdr>
            </w:div>
            <w:div w:id="941692876">
              <w:marLeft w:val="0"/>
              <w:marRight w:val="0"/>
              <w:marTop w:val="0"/>
              <w:marBottom w:val="0"/>
              <w:divBdr>
                <w:top w:val="none" w:sz="0" w:space="0" w:color="auto"/>
                <w:left w:val="none" w:sz="0" w:space="0" w:color="auto"/>
                <w:bottom w:val="none" w:sz="0" w:space="0" w:color="auto"/>
                <w:right w:val="none" w:sz="0" w:space="0" w:color="auto"/>
              </w:divBdr>
            </w:div>
            <w:div w:id="1861160589">
              <w:marLeft w:val="0"/>
              <w:marRight w:val="0"/>
              <w:marTop w:val="0"/>
              <w:marBottom w:val="0"/>
              <w:divBdr>
                <w:top w:val="none" w:sz="0" w:space="0" w:color="auto"/>
                <w:left w:val="none" w:sz="0" w:space="0" w:color="auto"/>
                <w:bottom w:val="none" w:sz="0" w:space="0" w:color="auto"/>
                <w:right w:val="none" w:sz="0" w:space="0" w:color="auto"/>
              </w:divBdr>
            </w:div>
            <w:div w:id="1190870953">
              <w:marLeft w:val="0"/>
              <w:marRight w:val="0"/>
              <w:marTop w:val="0"/>
              <w:marBottom w:val="0"/>
              <w:divBdr>
                <w:top w:val="none" w:sz="0" w:space="0" w:color="auto"/>
                <w:left w:val="none" w:sz="0" w:space="0" w:color="auto"/>
                <w:bottom w:val="none" w:sz="0" w:space="0" w:color="auto"/>
                <w:right w:val="none" w:sz="0" w:space="0" w:color="auto"/>
              </w:divBdr>
            </w:div>
            <w:div w:id="1090615856">
              <w:marLeft w:val="0"/>
              <w:marRight w:val="0"/>
              <w:marTop w:val="0"/>
              <w:marBottom w:val="0"/>
              <w:divBdr>
                <w:top w:val="none" w:sz="0" w:space="0" w:color="auto"/>
                <w:left w:val="none" w:sz="0" w:space="0" w:color="auto"/>
                <w:bottom w:val="none" w:sz="0" w:space="0" w:color="auto"/>
                <w:right w:val="none" w:sz="0" w:space="0" w:color="auto"/>
              </w:divBdr>
            </w:div>
            <w:div w:id="561477610">
              <w:marLeft w:val="0"/>
              <w:marRight w:val="0"/>
              <w:marTop w:val="0"/>
              <w:marBottom w:val="0"/>
              <w:divBdr>
                <w:top w:val="none" w:sz="0" w:space="0" w:color="auto"/>
                <w:left w:val="none" w:sz="0" w:space="0" w:color="auto"/>
                <w:bottom w:val="none" w:sz="0" w:space="0" w:color="auto"/>
                <w:right w:val="none" w:sz="0" w:space="0" w:color="auto"/>
              </w:divBdr>
            </w:div>
            <w:div w:id="16780450">
              <w:marLeft w:val="0"/>
              <w:marRight w:val="0"/>
              <w:marTop w:val="0"/>
              <w:marBottom w:val="0"/>
              <w:divBdr>
                <w:top w:val="none" w:sz="0" w:space="0" w:color="auto"/>
                <w:left w:val="none" w:sz="0" w:space="0" w:color="auto"/>
                <w:bottom w:val="none" w:sz="0" w:space="0" w:color="auto"/>
                <w:right w:val="none" w:sz="0" w:space="0" w:color="auto"/>
              </w:divBdr>
            </w:div>
            <w:div w:id="541092939">
              <w:marLeft w:val="0"/>
              <w:marRight w:val="0"/>
              <w:marTop w:val="0"/>
              <w:marBottom w:val="0"/>
              <w:divBdr>
                <w:top w:val="none" w:sz="0" w:space="0" w:color="auto"/>
                <w:left w:val="none" w:sz="0" w:space="0" w:color="auto"/>
                <w:bottom w:val="none" w:sz="0" w:space="0" w:color="auto"/>
                <w:right w:val="none" w:sz="0" w:space="0" w:color="auto"/>
              </w:divBdr>
            </w:div>
            <w:div w:id="433091766">
              <w:marLeft w:val="0"/>
              <w:marRight w:val="0"/>
              <w:marTop w:val="0"/>
              <w:marBottom w:val="0"/>
              <w:divBdr>
                <w:top w:val="none" w:sz="0" w:space="0" w:color="auto"/>
                <w:left w:val="none" w:sz="0" w:space="0" w:color="auto"/>
                <w:bottom w:val="none" w:sz="0" w:space="0" w:color="auto"/>
                <w:right w:val="none" w:sz="0" w:space="0" w:color="auto"/>
              </w:divBdr>
            </w:div>
            <w:div w:id="611783927">
              <w:marLeft w:val="0"/>
              <w:marRight w:val="0"/>
              <w:marTop w:val="0"/>
              <w:marBottom w:val="0"/>
              <w:divBdr>
                <w:top w:val="none" w:sz="0" w:space="0" w:color="auto"/>
                <w:left w:val="none" w:sz="0" w:space="0" w:color="auto"/>
                <w:bottom w:val="none" w:sz="0" w:space="0" w:color="auto"/>
                <w:right w:val="none" w:sz="0" w:space="0" w:color="auto"/>
              </w:divBdr>
            </w:div>
            <w:div w:id="1375886736">
              <w:marLeft w:val="0"/>
              <w:marRight w:val="0"/>
              <w:marTop w:val="0"/>
              <w:marBottom w:val="0"/>
              <w:divBdr>
                <w:top w:val="none" w:sz="0" w:space="0" w:color="auto"/>
                <w:left w:val="none" w:sz="0" w:space="0" w:color="auto"/>
                <w:bottom w:val="none" w:sz="0" w:space="0" w:color="auto"/>
                <w:right w:val="none" w:sz="0" w:space="0" w:color="auto"/>
              </w:divBdr>
            </w:div>
            <w:div w:id="2142728580">
              <w:marLeft w:val="0"/>
              <w:marRight w:val="0"/>
              <w:marTop w:val="0"/>
              <w:marBottom w:val="0"/>
              <w:divBdr>
                <w:top w:val="none" w:sz="0" w:space="0" w:color="auto"/>
                <w:left w:val="none" w:sz="0" w:space="0" w:color="auto"/>
                <w:bottom w:val="none" w:sz="0" w:space="0" w:color="auto"/>
                <w:right w:val="none" w:sz="0" w:space="0" w:color="auto"/>
              </w:divBdr>
            </w:div>
            <w:div w:id="1860459902">
              <w:marLeft w:val="0"/>
              <w:marRight w:val="0"/>
              <w:marTop w:val="0"/>
              <w:marBottom w:val="0"/>
              <w:divBdr>
                <w:top w:val="none" w:sz="0" w:space="0" w:color="auto"/>
                <w:left w:val="none" w:sz="0" w:space="0" w:color="auto"/>
                <w:bottom w:val="none" w:sz="0" w:space="0" w:color="auto"/>
                <w:right w:val="none" w:sz="0" w:space="0" w:color="auto"/>
              </w:divBdr>
            </w:div>
            <w:div w:id="1499274003">
              <w:marLeft w:val="0"/>
              <w:marRight w:val="0"/>
              <w:marTop w:val="0"/>
              <w:marBottom w:val="0"/>
              <w:divBdr>
                <w:top w:val="none" w:sz="0" w:space="0" w:color="auto"/>
                <w:left w:val="none" w:sz="0" w:space="0" w:color="auto"/>
                <w:bottom w:val="none" w:sz="0" w:space="0" w:color="auto"/>
                <w:right w:val="none" w:sz="0" w:space="0" w:color="auto"/>
              </w:divBdr>
            </w:div>
            <w:div w:id="1135563122">
              <w:marLeft w:val="0"/>
              <w:marRight w:val="0"/>
              <w:marTop w:val="0"/>
              <w:marBottom w:val="0"/>
              <w:divBdr>
                <w:top w:val="none" w:sz="0" w:space="0" w:color="auto"/>
                <w:left w:val="none" w:sz="0" w:space="0" w:color="auto"/>
                <w:bottom w:val="none" w:sz="0" w:space="0" w:color="auto"/>
                <w:right w:val="none" w:sz="0" w:space="0" w:color="auto"/>
              </w:divBdr>
            </w:div>
            <w:div w:id="751853024">
              <w:marLeft w:val="0"/>
              <w:marRight w:val="0"/>
              <w:marTop w:val="0"/>
              <w:marBottom w:val="0"/>
              <w:divBdr>
                <w:top w:val="none" w:sz="0" w:space="0" w:color="auto"/>
                <w:left w:val="none" w:sz="0" w:space="0" w:color="auto"/>
                <w:bottom w:val="none" w:sz="0" w:space="0" w:color="auto"/>
                <w:right w:val="none" w:sz="0" w:space="0" w:color="auto"/>
              </w:divBdr>
            </w:div>
            <w:div w:id="1938292966">
              <w:marLeft w:val="0"/>
              <w:marRight w:val="0"/>
              <w:marTop w:val="0"/>
              <w:marBottom w:val="0"/>
              <w:divBdr>
                <w:top w:val="none" w:sz="0" w:space="0" w:color="auto"/>
                <w:left w:val="none" w:sz="0" w:space="0" w:color="auto"/>
                <w:bottom w:val="none" w:sz="0" w:space="0" w:color="auto"/>
                <w:right w:val="none" w:sz="0" w:space="0" w:color="auto"/>
              </w:divBdr>
            </w:div>
            <w:div w:id="123157431">
              <w:marLeft w:val="0"/>
              <w:marRight w:val="0"/>
              <w:marTop w:val="0"/>
              <w:marBottom w:val="0"/>
              <w:divBdr>
                <w:top w:val="none" w:sz="0" w:space="0" w:color="auto"/>
                <w:left w:val="none" w:sz="0" w:space="0" w:color="auto"/>
                <w:bottom w:val="none" w:sz="0" w:space="0" w:color="auto"/>
                <w:right w:val="none" w:sz="0" w:space="0" w:color="auto"/>
              </w:divBdr>
            </w:div>
            <w:div w:id="60517930">
              <w:marLeft w:val="0"/>
              <w:marRight w:val="0"/>
              <w:marTop w:val="0"/>
              <w:marBottom w:val="0"/>
              <w:divBdr>
                <w:top w:val="none" w:sz="0" w:space="0" w:color="auto"/>
                <w:left w:val="none" w:sz="0" w:space="0" w:color="auto"/>
                <w:bottom w:val="none" w:sz="0" w:space="0" w:color="auto"/>
                <w:right w:val="none" w:sz="0" w:space="0" w:color="auto"/>
              </w:divBdr>
            </w:div>
            <w:div w:id="1669597721">
              <w:marLeft w:val="0"/>
              <w:marRight w:val="0"/>
              <w:marTop w:val="0"/>
              <w:marBottom w:val="0"/>
              <w:divBdr>
                <w:top w:val="none" w:sz="0" w:space="0" w:color="auto"/>
                <w:left w:val="none" w:sz="0" w:space="0" w:color="auto"/>
                <w:bottom w:val="none" w:sz="0" w:space="0" w:color="auto"/>
                <w:right w:val="none" w:sz="0" w:space="0" w:color="auto"/>
              </w:divBdr>
            </w:div>
            <w:div w:id="1753115852">
              <w:marLeft w:val="0"/>
              <w:marRight w:val="0"/>
              <w:marTop w:val="0"/>
              <w:marBottom w:val="0"/>
              <w:divBdr>
                <w:top w:val="none" w:sz="0" w:space="0" w:color="auto"/>
                <w:left w:val="none" w:sz="0" w:space="0" w:color="auto"/>
                <w:bottom w:val="none" w:sz="0" w:space="0" w:color="auto"/>
                <w:right w:val="none" w:sz="0" w:space="0" w:color="auto"/>
              </w:divBdr>
            </w:div>
            <w:div w:id="95491975">
              <w:marLeft w:val="0"/>
              <w:marRight w:val="0"/>
              <w:marTop w:val="0"/>
              <w:marBottom w:val="0"/>
              <w:divBdr>
                <w:top w:val="none" w:sz="0" w:space="0" w:color="auto"/>
                <w:left w:val="none" w:sz="0" w:space="0" w:color="auto"/>
                <w:bottom w:val="none" w:sz="0" w:space="0" w:color="auto"/>
                <w:right w:val="none" w:sz="0" w:space="0" w:color="auto"/>
              </w:divBdr>
            </w:div>
            <w:div w:id="595552915">
              <w:marLeft w:val="0"/>
              <w:marRight w:val="0"/>
              <w:marTop w:val="0"/>
              <w:marBottom w:val="0"/>
              <w:divBdr>
                <w:top w:val="none" w:sz="0" w:space="0" w:color="auto"/>
                <w:left w:val="none" w:sz="0" w:space="0" w:color="auto"/>
                <w:bottom w:val="none" w:sz="0" w:space="0" w:color="auto"/>
                <w:right w:val="none" w:sz="0" w:space="0" w:color="auto"/>
              </w:divBdr>
            </w:div>
            <w:div w:id="734012814">
              <w:marLeft w:val="0"/>
              <w:marRight w:val="0"/>
              <w:marTop w:val="0"/>
              <w:marBottom w:val="0"/>
              <w:divBdr>
                <w:top w:val="none" w:sz="0" w:space="0" w:color="auto"/>
                <w:left w:val="none" w:sz="0" w:space="0" w:color="auto"/>
                <w:bottom w:val="none" w:sz="0" w:space="0" w:color="auto"/>
                <w:right w:val="none" w:sz="0" w:space="0" w:color="auto"/>
              </w:divBdr>
            </w:div>
            <w:div w:id="1165055206">
              <w:marLeft w:val="0"/>
              <w:marRight w:val="0"/>
              <w:marTop w:val="0"/>
              <w:marBottom w:val="0"/>
              <w:divBdr>
                <w:top w:val="none" w:sz="0" w:space="0" w:color="auto"/>
                <w:left w:val="none" w:sz="0" w:space="0" w:color="auto"/>
                <w:bottom w:val="none" w:sz="0" w:space="0" w:color="auto"/>
                <w:right w:val="none" w:sz="0" w:space="0" w:color="auto"/>
              </w:divBdr>
            </w:div>
            <w:div w:id="317807998">
              <w:marLeft w:val="0"/>
              <w:marRight w:val="0"/>
              <w:marTop w:val="0"/>
              <w:marBottom w:val="0"/>
              <w:divBdr>
                <w:top w:val="none" w:sz="0" w:space="0" w:color="auto"/>
                <w:left w:val="none" w:sz="0" w:space="0" w:color="auto"/>
                <w:bottom w:val="none" w:sz="0" w:space="0" w:color="auto"/>
                <w:right w:val="none" w:sz="0" w:space="0" w:color="auto"/>
              </w:divBdr>
            </w:div>
            <w:div w:id="1018042341">
              <w:marLeft w:val="0"/>
              <w:marRight w:val="0"/>
              <w:marTop w:val="0"/>
              <w:marBottom w:val="0"/>
              <w:divBdr>
                <w:top w:val="none" w:sz="0" w:space="0" w:color="auto"/>
                <w:left w:val="none" w:sz="0" w:space="0" w:color="auto"/>
                <w:bottom w:val="none" w:sz="0" w:space="0" w:color="auto"/>
                <w:right w:val="none" w:sz="0" w:space="0" w:color="auto"/>
              </w:divBdr>
            </w:div>
            <w:div w:id="1169255711">
              <w:marLeft w:val="0"/>
              <w:marRight w:val="0"/>
              <w:marTop w:val="0"/>
              <w:marBottom w:val="0"/>
              <w:divBdr>
                <w:top w:val="none" w:sz="0" w:space="0" w:color="auto"/>
                <w:left w:val="none" w:sz="0" w:space="0" w:color="auto"/>
                <w:bottom w:val="none" w:sz="0" w:space="0" w:color="auto"/>
                <w:right w:val="none" w:sz="0" w:space="0" w:color="auto"/>
              </w:divBdr>
            </w:div>
            <w:div w:id="1539507593">
              <w:marLeft w:val="0"/>
              <w:marRight w:val="0"/>
              <w:marTop w:val="0"/>
              <w:marBottom w:val="0"/>
              <w:divBdr>
                <w:top w:val="none" w:sz="0" w:space="0" w:color="auto"/>
                <w:left w:val="none" w:sz="0" w:space="0" w:color="auto"/>
                <w:bottom w:val="none" w:sz="0" w:space="0" w:color="auto"/>
                <w:right w:val="none" w:sz="0" w:space="0" w:color="auto"/>
              </w:divBdr>
            </w:div>
            <w:div w:id="1608925689">
              <w:marLeft w:val="0"/>
              <w:marRight w:val="0"/>
              <w:marTop w:val="0"/>
              <w:marBottom w:val="0"/>
              <w:divBdr>
                <w:top w:val="none" w:sz="0" w:space="0" w:color="auto"/>
                <w:left w:val="none" w:sz="0" w:space="0" w:color="auto"/>
                <w:bottom w:val="none" w:sz="0" w:space="0" w:color="auto"/>
                <w:right w:val="none" w:sz="0" w:space="0" w:color="auto"/>
              </w:divBdr>
            </w:div>
            <w:div w:id="347292597">
              <w:marLeft w:val="0"/>
              <w:marRight w:val="0"/>
              <w:marTop w:val="0"/>
              <w:marBottom w:val="0"/>
              <w:divBdr>
                <w:top w:val="none" w:sz="0" w:space="0" w:color="auto"/>
                <w:left w:val="none" w:sz="0" w:space="0" w:color="auto"/>
                <w:bottom w:val="none" w:sz="0" w:space="0" w:color="auto"/>
                <w:right w:val="none" w:sz="0" w:space="0" w:color="auto"/>
              </w:divBdr>
            </w:div>
            <w:div w:id="210770926">
              <w:marLeft w:val="0"/>
              <w:marRight w:val="0"/>
              <w:marTop w:val="0"/>
              <w:marBottom w:val="0"/>
              <w:divBdr>
                <w:top w:val="none" w:sz="0" w:space="0" w:color="auto"/>
                <w:left w:val="none" w:sz="0" w:space="0" w:color="auto"/>
                <w:bottom w:val="none" w:sz="0" w:space="0" w:color="auto"/>
                <w:right w:val="none" w:sz="0" w:space="0" w:color="auto"/>
              </w:divBdr>
            </w:div>
            <w:div w:id="201407509">
              <w:marLeft w:val="0"/>
              <w:marRight w:val="0"/>
              <w:marTop w:val="0"/>
              <w:marBottom w:val="0"/>
              <w:divBdr>
                <w:top w:val="none" w:sz="0" w:space="0" w:color="auto"/>
                <w:left w:val="none" w:sz="0" w:space="0" w:color="auto"/>
                <w:bottom w:val="none" w:sz="0" w:space="0" w:color="auto"/>
                <w:right w:val="none" w:sz="0" w:space="0" w:color="auto"/>
              </w:divBdr>
            </w:div>
            <w:div w:id="100688126">
              <w:marLeft w:val="0"/>
              <w:marRight w:val="0"/>
              <w:marTop w:val="0"/>
              <w:marBottom w:val="0"/>
              <w:divBdr>
                <w:top w:val="none" w:sz="0" w:space="0" w:color="auto"/>
                <w:left w:val="none" w:sz="0" w:space="0" w:color="auto"/>
                <w:bottom w:val="none" w:sz="0" w:space="0" w:color="auto"/>
                <w:right w:val="none" w:sz="0" w:space="0" w:color="auto"/>
              </w:divBdr>
            </w:div>
            <w:div w:id="262500353">
              <w:marLeft w:val="0"/>
              <w:marRight w:val="0"/>
              <w:marTop w:val="0"/>
              <w:marBottom w:val="0"/>
              <w:divBdr>
                <w:top w:val="none" w:sz="0" w:space="0" w:color="auto"/>
                <w:left w:val="none" w:sz="0" w:space="0" w:color="auto"/>
                <w:bottom w:val="none" w:sz="0" w:space="0" w:color="auto"/>
                <w:right w:val="none" w:sz="0" w:space="0" w:color="auto"/>
              </w:divBdr>
            </w:div>
            <w:div w:id="229467688">
              <w:marLeft w:val="0"/>
              <w:marRight w:val="0"/>
              <w:marTop w:val="0"/>
              <w:marBottom w:val="0"/>
              <w:divBdr>
                <w:top w:val="none" w:sz="0" w:space="0" w:color="auto"/>
                <w:left w:val="none" w:sz="0" w:space="0" w:color="auto"/>
                <w:bottom w:val="none" w:sz="0" w:space="0" w:color="auto"/>
                <w:right w:val="none" w:sz="0" w:space="0" w:color="auto"/>
              </w:divBdr>
            </w:div>
            <w:div w:id="655108398">
              <w:marLeft w:val="0"/>
              <w:marRight w:val="0"/>
              <w:marTop w:val="0"/>
              <w:marBottom w:val="0"/>
              <w:divBdr>
                <w:top w:val="none" w:sz="0" w:space="0" w:color="auto"/>
                <w:left w:val="none" w:sz="0" w:space="0" w:color="auto"/>
                <w:bottom w:val="none" w:sz="0" w:space="0" w:color="auto"/>
                <w:right w:val="none" w:sz="0" w:space="0" w:color="auto"/>
              </w:divBdr>
            </w:div>
            <w:div w:id="1802922869">
              <w:marLeft w:val="0"/>
              <w:marRight w:val="0"/>
              <w:marTop w:val="0"/>
              <w:marBottom w:val="0"/>
              <w:divBdr>
                <w:top w:val="none" w:sz="0" w:space="0" w:color="auto"/>
                <w:left w:val="none" w:sz="0" w:space="0" w:color="auto"/>
                <w:bottom w:val="none" w:sz="0" w:space="0" w:color="auto"/>
                <w:right w:val="none" w:sz="0" w:space="0" w:color="auto"/>
              </w:divBdr>
            </w:div>
            <w:div w:id="308168349">
              <w:marLeft w:val="0"/>
              <w:marRight w:val="0"/>
              <w:marTop w:val="0"/>
              <w:marBottom w:val="0"/>
              <w:divBdr>
                <w:top w:val="none" w:sz="0" w:space="0" w:color="auto"/>
                <w:left w:val="none" w:sz="0" w:space="0" w:color="auto"/>
                <w:bottom w:val="none" w:sz="0" w:space="0" w:color="auto"/>
                <w:right w:val="none" w:sz="0" w:space="0" w:color="auto"/>
              </w:divBdr>
            </w:div>
            <w:div w:id="122236806">
              <w:marLeft w:val="0"/>
              <w:marRight w:val="0"/>
              <w:marTop w:val="0"/>
              <w:marBottom w:val="0"/>
              <w:divBdr>
                <w:top w:val="none" w:sz="0" w:space="0" w:color="auto"/>
                <w:left w:val="none" w:sz="0" w:space="0" w:color="auto"/>
                <w:bottom w:val="none" w:sz="0" w:space="0" w:color="auto"/>
                <w:right w:val="none" w:sz="0" w:space="0" w:color="auto"/>
              </w:divBdr>
            </w:div>
            <w:div w:id="979653326">
              <w:marLeft w:val="0"/>
              <w:marRight w:val="0"/>
              <w:marTop w:val="0"/>
              <w:marBottom w:val="0"/>
              <w:divBdr>
                <w:top w:val="none" w:sz="0" w:space="0" w:color="auto"/>
                <w:left w:val="none" w:sz="0" w:space="0" w:color="auto"/>
                <w:bottom w:val="none" w:sz="0" w:space="0" w:color="auto"/>
                <w:right w:val="none" w:sz="0" w:space="0" w:color="auto"/>
              </w:divBdr>
            </w:div>
            <w:div w:id="1218779278">
              <w:marLeft w:val="0"/>
              <w:marRight w:val="0"/>
              <w:marTop w:val="0"/>
              <w:marBottom w:val="0"/>
              <w:divBdr>
                <w:top w:val="none" w:sz="0" w:space="0" w:color="auto"/>
                <w:left w:val="none" w:sz="0" w:space="0" w:color="auto"/>
                <w:bottom w:val="none" w:sz="0" w:space="0" w:color="auto"/>
                <w:right w:val="none" w:sz="0" w:space="0" w:color="auto"/>
              </w:divBdr>
            </w:div>
            <w:div w:id="2102335121">
              <w:marLeft w:val="0"/>
              <w:marRight w:val="0"/>
              <w:marTop w:val="0"/>
              <w:marBottom w:val="0"/>
              <w:divBdr>
                <w:top w:val="none" w:sz="0" w:space="0" w:color="auto"/>
                <w:left w:val="none" w:sz="0" w:space="0" w:color="auto"/>
                <w:bottom w:val="none" w:sz="0" w:space="0" w:color="auto"/>
                <w:right w:val="none" w:sz="0" w:space="0" w:color="auto"/>
              </w:divBdr>
            </w:div>
            <w:div w:id="1127626576">
              <w:marLeft w:val="0"/>
              <w:marRight w:val="0"/>
              <w:marTop w:val="0"/>
              <w:marBottom w:val="0"/>
              <w:divBdr>
                <w:top w:val="none" w:sz="0" w:space="0" w:color="auto"/>
                <w:left w:val="none" w:sz="0" w:space="0" w:color="auto"/>
                <w:bottom w:val="none" w:sz="0" w:space="0" w:color="auto"/>
                <w:right w:val="none" w:sz="0" w:space="0" w:color="auto"/>
              </w:divBdr>
            </w:div>
            <w:div w:id="42365571">
              <w:marLeft w:val="0"/>
              <w:marRight w:val="0"/>
              <w:marTop w:val="0"/>
              <w:marBottom w:val="0"/>
              <w:divBdr>
                <w:top w:val="none" w:sz="0" w:space="0" w:color="auto"/>
                <w:left w:val="none" w:sz="0" w:space="0" w:color="auto"/>
                <w:bottom w:val="none" w:sz="0" w:space="0" w:color="auto"/>
                <w:right w:val="none" w:sz="0" w:space="0" w:color="auto"/>
              </w:divBdr>
            </w:div>
            <w:div w:id="1143696309">
              <w:marLeft w:val="0"/>
              <w:marRight w:val="0"/>
              <w:marTop w:val="0"/>
              <w:marBottom w:val="0"/>
              <w:divBdr>
                <w:top w:val="none" w:sz="0" w:space="0" w:color="auto"/>
                <w:left w:val="none" w:sz="0" w:space="0" w:color="auto"/>
                <w:bottom w:val="none" w:sz="0" w:space="0" w:color="auto"/>
                <w:right w:val="none" w:sz="0" w:space="0" w:color="auto"/>
              </w:divBdr>
            </w:div>
            <w:div w:id="412316297">
              <w:marLeft w:val="0"/>
              <w:marRight w:val="0"/>
              <w:marTop w:val="0"/>
              <w:marBottom w:val="0"/>
              <w:divBdr>
                <w:top w:val="none" w:sz="0" w:space="0" w:color="auto"/>
                <w:left w:val="none" w:sz="0" w:space="0" w:color="auto"/>
                <w:bottom w:val="none" w:sz="0" w:space="0" w:color="auto"/>
                <w:right w:val="none" w:sz="0" w:space="0" w:color="auto"/>
              </w:divBdr>
            </w:div>
            <w:div w:id="274871597">
              <w:marLeft w:val="0"/>
              <w:marRight w:val="0"/>
              <w:marTop w:val="0"/>
              <w:marBottom w:val="0"/>
              <w:divBdr>
                <w:top w:val="none" w:sz="0" w:space="0" w:color="auto"/>
                <w:left w:val="none" w:sz="0" w:space="0" w:color="auto"/>
                <w:bottom w:val="none" w:sz="0" w:space="0" w:color="auto"/>
                <w:right w:val="none" w:sz="0" w:space="0" w:color="auto"/>
              </w:divBdr>
            </w:div>
            <w:div w:id="402606087">
              <w:marLeft w:val="0"/>
              <w:marRight w:val="0"/>
              <w:marTop w:val="0"/>
              <w:marBottom w:val="0"/>
              <w:divBdr>
                <w:top w:val="none" w:sz="0" w:space="0" w:color="auto"/>
                <w:left w:val="none" w:sz="0" w:space="0" w:color="auto"/>
                <w:bottom w:val="none" w:sz="0" w:space="0" w:color="auto"/>
                <w:right w:val="none" w:sz="0" w:space="0" w:color="auto"/>
              </w:divBdr>
            </w:div>
            <w:div w:id="1332096842">
              <w:marLeft w:val="0"/>
              <w:marRight w:val="0"/>
              <w:marTop w:val="0"/>
              <w:marBottom w:val="0"/>
              <w:divBdr>
                <w:top w:val="none" w:sz="0" w:space="0" w:color="auto"/>
                <w:left w:val="none" w:sz="0" w:space="0" w:color="auto"/>
                <w:bottom w:val="none" w:sz="0" w:space="0" w:color="auto"/>
                <w:right w:val="none" w:sz="0" w:space="0" w:color="auto"/>
              </w:divBdr>
            </w:div>
            <w:div w:id="963190568">
              <w:marLeft w:val="0"/>
              <w:marRight w:val="0"/>
              <w:marTop w:val="0"/>
              <w:marBottom w:val="0"/>
              <w:divBdr>
                <w:top w:val="none" w:sz="0" w:space="0" w:color="auto"/>
                <w:left w:val="none" w:sz="0" w:space="0" w:color="auto"/>
                <w:bottom w:val="none" w:sz="0" w:space="0" w:color="auto"/>
                <w:right w:val="none" w:sz="0" w:space="0" w:color="auto"/>
              </w:divBdr>
            </w:div>
            <w:div w:id="1598904403">
              <w:marLeft w:val="0"/>
              <w:marRight w:val="0"/>
              <w:marTop w:val="0"/>
              <w:marBottom w:val="0"/>
              <w:divBdr>
                <w:top w:val="none" w:sz="0" w:space="0" w:color="auto"/>
                <w:left w:val="none" w:sz="0" w:space="0" w:color="auto"/>
                <w:bottom w:val="none" w:sz="0" w:space="0" w:color="auto"/>
                <w:right w:val="none" w:sz="0" w:space="0" w:color="auto"/>
              </w:divBdr>
            </w:div>
            <w:div w:id="389689820">
              <w:marLeft w:val="0"/>
              <w:marRight w:val="0"/>
              <w:marTop w:val="0"/>
              <w:marBottom w:val="0"/>
              <w:divBdr>
                <w:top w:val="none" w:sz="0" w:space="0" w:color="auto"/>
                <w:left w:val="none" w:sz="0" w:space="0" w:color="auto"/>
                <w:bottom w:val="none" w:sz="0" w:space="0" w:color="auto"/>
                <w:right w:val="none" w:sz="0" w:space="0" w:color="auto"/>
              </w:divBdr>
            </w:div>
            <w:div w:id="1483160011">
              <w:marLeft w:val="0"/>
              <w:marRight w:val="0"/>
              <w:marTop w:val="0"/>
              <w:marBottom w:val="0"/>
              <w:divBdr>
                <w:top w:val="none" w:sz="0" w:space="0" w:color="auto"/>
                <w:left w:val="none" w:sz="0" w:space="0" w:color="auto"/>
                <w:bottom w:val="none" w:sz="0" w:space="0" w:color="auto"/>
                <w:right w:val="none" w:sz="0" w:space="0" w:color="auto"/>
              </w:divBdr>
            </w:div>
            <w:div w:id="988829994">
              <w:marLeft w:val="0"/>
              <w:marRight w:val="0"/>
              <w:marTop w:val="0"/>
              <w:marBottom w:val="0"/>
              <w:divBdr>
                <w:top w:val="none" w:sz="0" w:space="0" w:color="auto"/>
                <w:left w:val="none" w:sz="0" w:space="0" w:color="auto"/>
                <w:bottom w:val="none" w:sz="0" w:space="0" w:color="auto"/>
                <w:right w:val="none" w:sz="0" w:space="0" w:color="auto"/>
              </w:divBdr>
            </w:div>
            <w:div w:id="1365475063">
              <w:marLeft w:val="0"/>
              <w:marRight w:val="0"/>
              <w:marTop w:val="0"/>
              <w:marBottom w:val="0"/>
              <w:divBdr>
                <w:top w:val="none" w:sz="0" w:space="0" w:color="auto"/>
                <w:left w:val="none" w:sz="0" w:space="0" w:color="auto"/>
                <w:bottom w:val="none" w:sz="0" w:space="0" w:color="auto"/>
                <w:right w:val="none" w:sz="0" w:space="0" w:color="auto"/>
              </w:divBdr>
            </w:div>
            <w:div w:id="1806578905">
              <w:marLeft w:val="0"/>
              <w:marRight w:val="0"/>
              <w:marTop w:val="0"/>
              <w:marBottom w:val="0"/>
              <w:divBdr>
                <w:top w:val="none" w:sz="0" w:space="0" w:color="auto"/>
                <w:left w:val="none" w:sz="0" w:space="0" w:color="auto"/>
                <w:bottom w:val="none" w:sz="0" w:space="0" w:color="auto"/>
                <w:right w:val="none" w:sz="0" w:space="0" w:color="auto"/>
              </w:divBdr>
            </w:div>
            <w:div w:id="2115860568">
              <w:marLeft w:val="0"/>
              <w:marRight w:val="0"/>
              <w:marTop w:val="0"/>
              <w:marBottom w:val="0"/>
              <w:divBdr>
                <w:top w:val="none" w:sz="0" w:space="0" w:color="auto"/>
                <w:left w:val="none" w:sz="0" w:space="0" w:color="auto"/>
                <w:bottom w:val="none" w:sz="0" w:space="0" w:color="auto"/>
                <w:right w:val="none" w:sz="0" w:space="0" w:color="auto"/>
              </w:divBdr>
            </w:div>
            <w:div w:id="2037273724">
              <w:marLeft w:val="0"/>
              <w:marRight w:val="0"/>
              <w:marTop w:val="0"/>
              <w:marBottom w:val="0"/>
              <w:divBdr>
                <w:top w:val="none" w:sz="0" w:space="0" w:color="auto"/>
                <w:left w:val="none" w:sz="0" w:space="0" w:color="auto"/>
                <w:bottom w:val="none" w:sz="0" w:space="0" w:color="auto"/>
                <w:right w:val="none" w:sz="0" w:space="0" w:color="auto"/>
              </w:divBdr>
            </w:div>
            <w:div w:id="1078288170">
              <w:marLeft w:val="0"/>
              <w:marRight w:val="0"/>
              <w:marTop w:val="0"/>
              <w:marBottom w:val="0"/>
              <w:divBdr>
                <w:top w:val="none" w:sz="0" w:space="0" w:color="auto"/>
                <w:left w:val="none" w:sz="0" w:space="0" w:color="auto"/>
                <w:bottom w:val="none" w:sz="0" w:space="0" w:color="auto"/>
                <w:right w:val="none" w:sz="0" w:space="0" w:color="auto"/>
              </w:divBdr>
            </w:div>
            <w:div w:id="2014334570">
              <w:marLeft w:val="0"/>
              <w:marRight w:val="0"/>
              <w:marTop w:val="0"/>
              <w:marBottom w:val="0"/>
              <w:divBdr>
                <w:top w:val="none" w:sz="0" w:space="0" w:color="auto"/>
                <w:left w:val="none" w:sz="0" w:space="0" w:color="auto"/>
                <w:bottom w:val="none" w:sz="0" w:space="0" w:color="auto"/>
                <w:right w:val="none" w:sz="0" w:space="0" w:color="auto"/>
              </w:divBdr>
            </w:div>
            <w:div w:id="1317689959">
              <w:marLeft w:val="0"/>
              <w:marRight w:val="0"/>
              <w:marTop w:val="0"/>
              <w:marBottom w:val="0"/>
              <w:divBdr>
                <w:top w:val="none" w:sz="0" w:space="0" w:color="auto"/>
                <w:left w:val="none" w:sz="0" w:space="0" w:color="auto"/>
                <w:bottom w:val="none" w:sz="0" w:space="0" w:color="auto"/>
                <w:right w:val="none" w:sz="0" w:space="0" w:color="auto"/>
              </w:divBdr>
            </w:div>
            <w:div w:id="1241330145">
              <w:marLeft w:val="0"/>
              <w:marRight w:val="0"/>
              <w:marTop w:val="0"/>
              <w:marBottom w:val="0"/>
              <w:divBdr>
                <w:top w:val="none" w:sz="0" w:space="0" w:color="auto"/>
                <w:left w:val="none" w:sz="0" w:space="0" w:color="auto"/>
                <w:bottom w:val="none" w:sz="0" w:space="0" w:color="auto"/>
                <w:right w:val="none" w:sz="0" w:space="0" w:color="auto"/>
              </w:divBdr>
            </w:div>
            <w:div w:id="145363748">
              <w:marLeft w:val="0"/>
              <w:marRight w:val="0"/>
              <w:marTop w:val="0"/>
              <w:marBottom w:val="0"/>
              <w:divBdr>
                <w:top w:val="none" w:sz="0" w:space="0" w:color="auto"/>
                <w:left w:val="none" w:sz="0" w:space="0" w:color="auto"/>
                <w:bottom w:val="none" w:sz="0" w:space="0" w:color="auto"/>
                <w:right w:val="none" w:sz="0" w:space="0" w:color="auto"/>
              </w:divBdr>
            </w:div>
            <w:div w:id="1408654391">
              <w:marLeft w:val="0"/>
              <w:marRight w:val="0"/>
              <w:marTop w:val="0"/>
              <w:marBottom w:val="0"/>
              <w:divBdr>
                <w:top w:val="none" w:sz="0" w:space="0" w:color="auto"/>
                <w:left w:val="none" w:sz="0" w:space="0" w:color="auto"/>
                <w:bottom w:val="none" w:sz="0" w:space="0" w:color="auto"/>
                <w:right w:val="none" w:sz="0" w:space="0" w:color="auto"/>
              </w:divBdr>
            </w:div>
            <w:div w:id="1213812968">
              <w:marLeft w:val="0"/>
              <w:marRight w:val="0"/>
              <w:marTop w:val="0"/>
              <w:marBottom w:val="0"/>
              <w:divBdr>
                <w:top w:val="none" w:sz="0" w:space="0" w:color="auto"/>
                <w:left w:val="none" w:sz="0" w:space="0" w:color="auto"/>
                <w:bottom w:val="none" w:sz="0" w:space="0" w:color="auto"/>
                <w:right w:val="none" w:sz="0" w:space="0" w:color="auto"/>
              </w:divBdr>
            </w:div>
            <w:div w:id="2025352434">
              <w:marLeft w:val="0"/>
              <w:marRight w:val="0"/>
              <w:marTop w:val="0"/>
              <w:marBottom w:val="0"/>
              <w:divBdr>
                <w:top w:val="none" w:sz="0" w:space="0" w:color="auto"/>
                <w:left w:val="none" w:sz="0" w:space="0" w:color="auto"/>
                <w:bottom w:val="none" w:sz="0" w:space="0" w:color="auto"/>
                <w:right w:val="none" w:sz="0" w:space="0" w:color="auto"/>
              </w:divBdr>
            </w:div>
            <w:div w:id="799344128">
              <w:marLeft w:val="0"/>
              <w:marRight w:val="0"/>
              <w:marTop w:val="0"/>
              <w:marBottom w:val="0"/>
              <w:divBdr>
                <w:top w:val="none" w:sz="0" w:space="0" w:color="auto"/>
                <w:left w:val="none" w:sz="0" w:space="0" w:color="auto"/>
                <w:bottom w:val="none" w:sz="0" w:space="0" w:color="auto"/>
                <w:right w:val="none" w:sz="0" w:space="0" w:color="auto"/>
              </w:divBdr>
            </w:div>
            <w:div w:id="1125081816">
              <w:marLeft w:val="0"/>
              <w:marRight w:val="0"/>
              <w:marTop w:val="0"/>
              <w:marBottom w:val="0"/>
              <w:divBdr>
                <w:top w:val="none" w:sz="0" w:space="0" w:color="auto"/>
                <w:left w:val="none" w:sz="0" w:space="0" w:color="auto"/>
                <w:bottom w:val="none" w:sz="0" w:space="0" w:color="auto"/>
                <w:right w:val="none" w:sz="0" w:space="0" w:color="auto"/>
              </w:divBdr>
            </w:div>
            <w:div w:id="452750726">
              <w:marLeft w:val="0"/>
              <w:marRight w:val="0"/>
              <w:marTop w:val="0"/>
              <w:marBottom w:val="0"/>
              <w:divBdr>
                <w:top w:val="none" w:sz="0" w:space="0" w:color="auto"/>
                <w:left w:val="none" w:sz="0" w:space="0" w:color="auto"/>
                <w:bottom w:val="none" w:sz="0" w:space="0" w:color="auto"/>
                <w:right w:val="none" w:sz="0" w:space="0" w:color="auto"/>
              </w:divBdr>
            </w:div>
            <w:div w:id="1741054159">
              <w:marLeft w:val="0"/>
              <w:marRight w:val="0"/>
              <w:marTop w:val="0"/>
              <w:marBottom w:val="0"/>
              <w:divBdr>
                <w:top w:val="none" w:sz="0" w:space="0" w:color="auto"/>
                <w:left w:val="none" w:sz="0" w:space="0" w:color="auto"/>
                <w:bottom w:val="none" w:sz="0" w:space="0" w:color="auto"/>
                <w:right w:val="none" w:sz="0" w:space="0" w:color="auto"/>
              </w:divBdr>
            </w:div>
            <w:div w:id="420416727">
              <w:marLeft w:val="0"/>
              <w:marRight w:val="0"/>
              <w:marTop w:val="0"/>
              <w:marBottom w:val="0"/>
              <w:divBdr>
                <w:top w:val="none" w:sz="0" w:space="0" w:color="auto"/>
                <w:left w:val="none" w:sz="0" w:space="0" w:color="auto"/>
                <w:bottom w:val="none" w:sz="0" w:space="0" w:color="auto"/>
                <w:right w:val="none" w:sz="0" w:space="0" w:color="auto"/>
              </w:divBdr>
            </w:div>
            <w:div w:id="547644494">
              <w:marLeft w:val="0"/>
              <w:marRight w:val="0"/>
              <w:marTop w:val="0"/>
              <w:marBottom w:val="0"/>
              <w:divBdr>
                <w:top w:val="none" w:sz="0" w:space="0" w:color="auto"/>
                <w:left w:val="none" w:sz="0" w:space="0" w:color="auto"/>
                <w:bottom w:val="none" w:sz="0" w:space="0" w:color="auto"/>
                <w:right w:val="none" w:sz="0" w:space="0" w:color="auto"/>
              </w:divBdr>
            </w:div>
            <w:div w:id="726875763">
              <w:marLeft w:val="0"/>
              <w:marRight w:val="0"/>
              <w:marTop w:val="0"/>
              <w:marBottom w:val="0"/>
              <w:divBdr>
                <w:top w:val="none" w:sz="0" w:space="0" w:color="auto"/>
                <w:left w:val="none" w:sz="0" w:space="0" w:color="auto"/>
                <w:bottom w:val="none" w:sz="0" w:space="0" w:color="auto"/>
                <w:right w:val="none" w:sz="0" w:space="0" w:color="auto"/>
              </w:divBdr>
            </w:div>
            <w:div w:id="1354842188">
              <w:marLeft w:val="0"/>
              <w:marRight w:val="0"/>
              <w:marTop w:val="0"/>
              <w:marBottom w:val="0"/>
              <w:divBdr>
                <w:top w:val="none" w:sz="0" w:space="0" w:color="auto"/>
                <w:left w:val="none" w:sz="0" w:space="0" w:color="auto"/>
                <w:bottom w:val="none" w:sz="0" w:space="0" w:color="auto"/>
                <w:right w:val="none" w:sz="0" w:space="0" w:color="auto"/>
              </w:divBdr>
            </w:div>
            <w:div w:id="1172720674">
              <w:marLeft w:val="0"/>
              <w:marRight w:val="0"/>
              <w:marTop w:val="0"/>
              <w:marBottom w:val="0"/>
              <w:divBdr>
                <w:top w:val="none" w:sz="0" w:space="0" w:color="auto"/>
                <w:left w:val="none" w:sz="0" w:space="0" w:color="auto"/>
                <w:bottom w:val="none" w:sz="0" w:space="0" w:color="auto"/>
                <w:right w:val="none" w:sz="0" w:space="0" w:color="auto"/>
              </w:divBdr>
            </w:div>
            <w:div w:id="1103769165">
              <w:marLeft w:val="0"/>
              <w:marRight w:val="0"/>
              <w:marTop w:val="0"/>
              <w:marBottom w:val="0"/>
              <w:divBdr>
                <w:top w:val="none" w:sz="0" w:space="0" w:color="auto"/>
                <w:left w:val="none" w:sz="0" w:space="0" w:color="auto"/>
                <w:bottom w:val="none" w:sz="0" w:space="0" w:color="auto"/>
                <w:right w:val="none" w:sz="0" w:space="0" w:color="auto"/>
              </w:divBdr>
            </w:div>
            <w:div w:id="1129981793">
              <w:marLeft w:val="0"/>
              <w:marRight w:val="0"/>
              <w:marTop w:val="0"/>
              <w:marBottom w:val="0"/>
              <w:divBdr>
                <w:top w:val="none" w:sz="0" w:space="0" w:color="auto"/>
                <w:left w:val="none" w:sz="0" w:space="0" w:color="auto"/>
                <w:bottom w:val="none" w:sz="0" w:space="0" w:color="auto"/>
                <w:right w:val="none" w:sz="0" w:space="0" w:color="auto"/>
              </w:divBdr>
            </w:div>
            <w:div w:id="1472751685">
              <w:marLeft w:val="0"/>
              <w:marRight w:val="0"/>
              <w:marTop w:val="0"/>
              <w:marBottom w:val="0"/>
              <w:divBdr>
                <w:top w:val="none" w:sz="0" w:space="0" w:color="auto"/>
                <w:left w:val="none" w:sz="0" w:space="0" w:color="auto"/>
                <w:bottom w:val="none" w:sz="0" w:space="0" w:color="auto"/>
                <w:right w:val="none" w:sz="0" w:space="0" w:color="auto"/>
              </w:divBdr>
            </w:div>
            <w:div w:id="1029256513">
              <w:marLeft w:val="0"/>
              <w:marRight w:val="0"/>
              <w:marTop w:val="0"/>
              <w:marBottom w:val="0"/>
              <w:divBdr>
                <w:top w:val="none" w:sz="0" w:space="0" w:color="auto"/>
                <w:left w:val="none" w:sz="0" w:space="0" w:color="auto"/>
                <w:bottom w:val="none" w:sz="0" w:space="0" w:color="auto"/>
                <w:right w:val="none" w:sz="0" w:space="0" w:color="auto"/>
              </w:divBdr>
            </w:div>
            <w:div w:id="514729993">
              <w:marLeft w:val="0"/>
              <w:marRight w:val="0"/>
              <w:marTop w:val="0"/>
              <w:marBottom w:val="0"/>
              <w:divBdr>
                <w:top w:val="none" w:sz="0" w:space="0" w:color="auto"/>
                <w:left w:val="none" w:sz="0" w:space="0" w:color="auto"/>
                <w:bottom w:val="none" w:sz="0" w:space="0" w:color="auto"/>
                <w:right w:val="none" w:sz="0" w:space="0" w:color="auto"/>
              </w:divBdr>
            </w:div>
            <w:div w:id="1712613032">
              <w:marLeft w:val="0"/>
              <w:marRight w:val="0"/>
              <w:marTop w:val="0"/>
              <w:marBottom w:val="0"/>
              <w:divBdr>
                <w:top w:val="none" w:sz="0" w:space="0" w:color="auto"/>
                <w:left w:val="none" w:sz="0" w:space="0" w:color="auto"/>
                <w:bottom w:val="none" w:sz="0" w:space="0" w:color="auto"/>
                <w:right w:val="none" w:sz="0" w:space="0" w:color="auto"/>
              </w:divBdr>
            </w:div>
            <w:div w:id="1605376917">
              <w:marLeft w:val="0"/>
              <w:marRight w:val="0"/>
              <w:marTop w:val="0"/>
              <w:marBottom w:val="0"/>
              <w:divBdr>
                <w:top w:val="none" w:sz="0" w:space="0" w:color="auto"/>
                <w:left w:val="none" w:sz="0" w:space="0" w:color="auto"/>
                <w:bottom w:val="none" w:sz="0" w:space="0" w:color="auto"/>
                <w:right w:val="none" w:sz="0" w:space="0" w:color="auto"/>
              </w:divBdr>
            </w:div>
            <w:div w:id="678894770">
              <w:marLeft w:val="0"/>
              <w:marRight w:val="0"/>
              <w:marTop w:val="0"/>
              <w:marBottom w:val="0"/>
              <w:divBdr>
                <w:top w:val="none" w:sz="0" w:space="0" w:color="auto"/>
                <w:left w:val="none" w:sz="0" w:space="0" w:color="auto"/>
                <w:bottom w:val="none" w:sz="0" w:space="0" w:color="auto"/>
                <w:right w:val="none" w:sz="0" w:space="0" w:color="auto"/>
              </w:divBdr>
            </w:div>
            <w:div w:id="1881819124">
              <w:marLeft w:val="0"/>
              <w:marRight w:val="0"/>
              <w:marTop w:val="0"/>
              <w:marBottom w:val="0"/>
              <w:divBdr>
                <w:top w:val="none" w:sz="0" w:space="0" w:color="auto"/>
                <w:left w:val="none" w:sz="0" w:space="0" w:color="auto"/>
                <w:bottom w:val="none" w:sz="0" w:space="0" w:color="auto"/>
                <w:right w:val="none" w:sz="0" w:space="0" w:color="auto"/>
              </w:divBdr>
            </w:div>
            <w:div w:id="2109694368">
              <w:marLeft w:val="0"/>
              <w:marRight w:val="0"/>
              <w:marTop w:val="0"/>
              <w:marBottom w:val="0"/>
              <w:divBdr>
                <w:top w:val="none" w:sz="0" w:space="0" w:color="auto"/>
                <w:left w:val="none" w:sz="0" w:space="0" w:color="auto"/>
                <w:bottom w:val="none" w:sz="0" w:space="0" w:color="auto"/>
                <w:right w:val="none" w:sz="0" w:space="0" w:color="auto"/>
              </w:divBdr>
            </w:div>
            <w:div w:id="1486362574">
              <w:marLeft w:val="0"/>
              <w:marRight w:val="0"/>
              <w:marTop w:val="0"/>
              <w:marBottom w:val="0"/>
              <w:divBdr>
                <w:top w:val="none" w:sz="0" w:space="0" w:color="auto"/>
                <w:left w:val="none" w:sz="0" w:space="0" w:color="auto"/>
                <w:bottom w:val="none" w:sz="0" w:space="0" w:color="auto"/>
                <w:right w:val="none" w:sz="0" w:space="0" w:color="auto"/>
              </w:divBdr>
            </w:div>
            <w:div w:id="1446004456">
              <w:marLeft w:val="0"/>
              <w:marRight w:val="0"/>
              <w:marTop w:val="0"/>
              <w:marBottom w:val="0"/>
              <w:divBdr>
                <w:top w:val="none" w:sz="0" w:space="0" w:color="auto"/>
                <w:left w:val="none" w:sz="0" w:space="0" w:color="auto"/>
                <w:bottom w:val="none" w:sz="0" w:space="0" w:color="auto"/>
                <w:right w:val="none" w:sz="0" w:space="0" w:color="auto"/>
              </w:divBdr>
            </w:div>
            <w:div w:id="1225412135">
              <w:marLeft w:val="0"/>
              <w:marRight w:val="0"/>
              <w:marTop w:val="0"/>
              <w:marBottom w:val="0"/>
              <w:divBdr>
                <w:top w:val="none" w:sz="0" w:space="0" w:color="auto"/>
                <w:left w:val="none" w:sz="0" w:space="0" w:color="auto"/>
                <w:bottom w:val="none" w:sz="0" w:space="0" w:color="auto"/>
                <w:right w:val="none" w:sz="0" w:space="0" w:color="auto"/>
              </w:divBdr>
            </w:div>
            <w:div w:id="1158233680">
              <w:marLeft w:val="0"/>
              <w:marRight w:val="0"/>
              <w:marTop w:val="0"/>
              <w:marBottom w:val="0"/>
              <w:divBdr>
                <w:top w:val="none" w:sz="0" w:space="0" w:color="auto"/>
                <w:left w:val="none" w:sz="0" w:space="0" w:color="auto"/>
                <w:bottom w:val="none" w:sz="0" w:space="0" w:color="auto"/>
                <w:right w:val="none" w:sz="0" w:space="0" w:color="auto"/>
              </w:divBdr>
            </w:div>
            <w:div w:id="402066608">
              <w:marLeft w:val="0"/>
              <w:marRight w:val="0"/>
              <w:marTop w:val="0"/>
              <w:marBottom w:val="0"/>
              <w:divBdr>
                <w:top w:val="none" w:sz="0" w:space="0" w:color="auto"/>
                <w:left w:val="none" w:sz="0" w:space="0" w:color="auto"/>
                <w:bottom w:val="none" w:sz="0" w:space="0" w:color="auto"/>
                <w:right w:val="none" w:sz="0" w:space="0" w:color="auto"/>
              </w:divBdr>
            </w:div>
            <w:div w:id="1124040273">
              <w:marLeft w:val="0"/>
              <w:marRight w:val="0"/>
              <w:marTop w:val="0"/>
              <w:marBottom w:val="0"/>
              <w:divBdr>
                <w:top w:val="none" w:sz="0" w:space="0" w:color="auto"/>
                <w:left w:val="none" w:sz="0" w:space="0" w:color="auto"/>
                <w:bottom w:val="none" w:sz="0" w:space="0" w:color="auto"/>
                <w:right w:val="none" w:sz="0" w:space="0" w:color="auto"/>
              </w:divBdr>
            </w:div>
            <w:div w:id="544222748">
              <w:marLeft w:val="0"/>
              <w:marRight w:val="0"/>
              <w:marTop w:val="0"/>
              <w:marBottom w:val="0"/>
              <w:divBdr>
                <w:top w:val="none" w:sz="0" w:space="0" w:color="auto"/>
                <w:left w:val="none" w:sz="0" w:space="0" w:color="auto"/>
                <w:bottom w:val="none" w:sz="0" w:space="0" w:color="auto"/>
                <w:right w:val="none" w:sz="0" w:space="0" w:color="auto"/>
              </w:divBdr>
            </w:div>
            <w:div w:id="1900555678">
              <w:marLeft w:val="0"/>
              <w:marRight w:val="0"/>
              <w:marTop w:val="0"/>
              <w:marBottom w:val="0"/>
              <w:divBdr>
                <w:top w:val="none" w:sz="0" w:space="0" w:color="auto"/>
                <w:left w:val="none" w:sz="0" w:space="0" w:color="auto"/>
                <w:bottom w:val="none" w:sz="0" w:space="0" w:color="auto"/>
                <w:right w:val="none" w:sz="0" w:space="0" w:color="auto"/>
              </w:divBdr>
            </w:div>
            <w:div w:id="600721328">
              <w:marLeft w:val="0"/>
              <w:marRight w:val="0"/>
              <w:marTop w:val="0"/>
              <w:marBottom w:val="0"/>
              <w:divBdr>
                <w:top w:val="none" w:sz="0" w:space="0" w:color="auto"/>
                <w:left w:val="none" w:sz="0" w:space="0" w:color="auto"/>
                <w:bottom w:val="none" w:sz="0" w:space="0" w:color="auto"/>
                <w:right w:val="none" w:sz="0" w:space="0" w:color="auto"/>
              </w:divBdr>
            </w:div>
            <w:div w:id="1213999388">
              <w:marLeft w:val="0"/>
              <w:marRight w:val="0"/>
              <w:marTop w:val="0"/>
              <w:marBottom w:val="0"/>
              <w:divBdr>
                <w:top w:val="none" w:sz="0" w:space="0" w:color="auto"/>
                <w:left w:val="none" w:sz="0" w:space="0" w:color="auto"/>
                <w:bottom w:val="none" w:sz="0" w:space="0" w:color="auto"/>
                <w:right w:val="none" w:sz="0" w:space="0" w:color="auto"/>
              </w:divBdr>
            </w:div>
            <w:div w:id="614363810">
              <w:marLeft w:val="0"/>
              <w:marRight w:val="0"/>
              <w:marTop w:val="0"/>
              <w:marBottom w:val="0"/>
              <w:divBdr>
                <w:top w:val="none" w:sz="0" w:space="0" w:color="auto"/>
                <w:left w:val="none" w:sz="0" w:space="0" w:color="auto"/>
                <w:bottom w:val="none" w:sz="0" w:space="0" w:color="auto"/>
                <w:right w:val="none" w:sz="0" w:space="0" w:color="auto"/>
              </w:divBdr>
            </w:div>
            <w:div w:id="1277563164">
              <w:marLeft w:val="0"/>
              <w:marRight w:val="0"/>
              <w:marTop w:val="0"/>
              <w:marBottom w:val="0"/>
              <w:divBdr>
                <w:top w:val="none" w:sz="0" w:space="0" w:color="auto"/>
                <w:left w:val="none" w:sz="0" w:space="0" w:color="auto"/>
                <w:bottom w:val="none" w:sz="0" w:space="0" w:color="auto"/>
                <w:right w:val="none" w:sz="0" w:space="0" w:color="auto"/>
              </w:divBdr>
            </w:div>
            <w:div w:id="1770194777">
              <w:marLeft w:val="0"/>
              <w:marRight w:val="0"/>
              <w:marTop w:val="0"/>
              <w:marBottom w:val="0"/>
              <w:divBdr>
                <w:top w:val="none" w:sz="0" w:space="0" w:color="auto"/>
                <w:left w:val="none" w:sz="0" w:space="0" w:color="auto"/>
                <w:bottom w:val="none" w:sz="0" w:space="0" w:color="auto"/>
                <w:right w:val="none" w:sz="0" w:space="0" w:color="auto"/>
              </w:divBdr>
            </w:div>
            <w:div w:id="1668053253">
              <w:marLeft w:val="0"/>
              <w:marRight w:val="0"/>
              <w:marTop w:val="0"/>
              <w:marBottom w:val="0"/>
              <w:divBdr>
                <w:top w:val="none" w:sz="0" w:space="0" w:color="auto"/>
                <w:left w:val="none" w:sz="0" w:space="0" w:color="auto"/>
                <w:bottom w:val="none" w:sz="0" w:space="0" w:color="auto"/>
                <w:right w:val="none" w:sz="0" w:space="0" w:color="auto"/>
              </w:divBdr>
            </w:div>
            <w:div w:id="1719820642">
              <w:marLeft w:val="0"/>
              <w:marRight w:val="0"/>
              <w:marTop w:val="0"/>
              <w:marBottom w:val="0"/>
              <w:divBdr>
                <w:top w:val="none" w:sz="0" w:space="0" w:color="auto"/>
                <w:left w:val="none" w:sz="0" w:space="0" w:color="auto"/>
                <w:bottom w:val="none" w:sz="0" w:space="0" w:color="auto"/>
                <w:right w:val="none" w:sz="0" w:space="0" w:color="auto"/>
              </w:divBdr>
            </w:div>
            <w:div w:id="205875059">
              <w:marLeft w:val="0"/>
              <w:marRight w:val="0"/>
              <w:marTop w:val="0"/>
              <w:marBottom w:val="0"/>
              <w:divBdr>
                <w:top w:val="none" w:sz="0" w:space="0" w:color="auto"/>
                <w:left w:val="none" w:sz="0" w:space="0" w:color="auto"/>
                <w:bottom w:val="none" w:sz="0" w:space="0" w:color="auto"/>
                <w:right w:val="none" w:sz="0" w:space="0" w:color="auto"/>
              </w:divBdr>
            </w:div>
            <w:div w:id="1086152912">
              <w:marLeft w:val="0"/>
              <w:marRight w:val="0"/>
              <w:marTop w:val="0"/>
              <w:marBottom w:val="0"/>
              <w:divBdr>
                <w:top w:val="none" w:sz="0" w:space="0" w:color="auto"/>
                <w:left w:val="none" w:sz="0" w:space="0" w:color="auto"/>
                <w:bottom w:val="none" w:sz="0" w:space="0" w:color="auto"/>
                <w:right w:val="none" w:sz="0" w:space="0" w:color="auto"/>
              </w:divBdr>
            </w:div>
            <w:div w:id="803162131">
              <w:marLeft w:val="0"/>
              <w:marRight w:val="0"/>
              <w:marTop w:val="0"/>
              <w:marBottom w:val="0"/>
              <w:divBdr>
                <w:top w:val="none" w:sz="0" w:space="0" w:color="auto"/>
                <w:left w:val="none" w:sz="0" w:space="0" w:color="auto"/>
                <w:bottom w:val="none" w:sz="0" w:space="0" w:color="auto"/>
                <w:right w:val="none" w:sz="0" w:space="0" w:color="auto"/>
              </w:divBdr>
            </w:div>
            <w:div w:id="477916855">
              <w:marLeft w:val="0"/>
              <w:marRight w:val="0"/>
              <w:marTop w:val="0"/>
              <w:marBottom w:val="0"/>
              <w:divBdr>
                <w:top w:val="none" w:sz="0" w:space="0" w:color="auto"/>
                <w:left w:val="none" w:sz="0" w:space="0" w:color="auto"/>
                <w:bottom w:val="none" w:sz="0" w:space="0" w:color="auto"/>
                <w:right w:val="none" w:sz="0" w:space="0" w:color="auto"/>
              </w:divBdr>
            </w:div>
            <w:div w:id="2051225422">
              <w:marLeft w:val="0"/>
              <w:marRight w:val="0"/>
              <w:marTop w:val="0"/>
              <w:marBottom w:val="0"/>
              <w:divBdr>
                <w:top w:val="none" w:sz="0" w:space="0" w:color="auto"/>
                <w:left w:val="none" w:sz="0" w:space="0" w:color="auto"/>
                <w:bottom w:val="none" w:sz="0" w:space="0" w:color="auto"/>
                <w:right w:val="none" w:sz="0" w:space="0" w:color="auto"/>
              </w:divBdr>
            </w:div>
            <w:div w:id="1194347252">
              <w:marLeft w:val="0"/>
              <w:marRight w:val="0"/>
              <w:marTop w:val="0"/>
              <w:marBottom w:val="0"/>
              <w:divBdr>
                <w:top w:val="none" w:sz="0" w:space="0" w:color="auto"/>
                <w:left w:val="none" w:sz="0" w:space="0" w:color="auto"/>
                <w:bottom w:val="none" w:sz="0" w:space="0" w:color="auto"/>
                <w:right w:val="none" w:sz="0" w:space="0" w:color="auto"/>
              </w:divBdr>
            </w:div>
            <w:div w:id="531110915">
              <w:marLeft w:val="0"/>
              <w:marRight w:val="0"/>
              <w:marTop w:val="0"/>
              <w:marBottom w:val="0"/>
              <w:divBdr>
                <w:top w:val="none" w:sz="0" w:space="0" w:color="auto"/>
                <w:left w:val="none" w:sz="0" w:space="0" w:color="auto"/>
                <w:bottom w:val="none" w:sz="0" w:space="0" w:color="auto"/>
                <w:right w:val="none" w:sz="0" w:space="0" w:color="auto"/>
              </w:divBdr>
            </w:div>
            <w:div w:id="813719115">
              <w:marLeft w:val="0"/>
              <w:marRight w:val="0"/>
              <w:marTop w:val="0"/>
              <w:marBottom w:val="0"/>
              <w:divBdr>
                <w:top w:val="none" w:sz="0" w:space="0" w:color="auto"/>
                <w:left w:val="none" w:sz="0" w:space="0" w:color="auto"/>
                <w:bottom w:val="none" w:sz="0" w:space="0" w:color="auto"/>
                <w:right w:val="none" w:sz="0" w:space="0" w:color="auto"/>
              </w:divBdr>
            </w:div>
            <w:div w:id="110559987">
              <w:marLeft w:val="0"/>
              <w:marRight w:val="0"/>
              <w:marTop w:val="0"/>
              <w:marBottom w:val="0"/>
              <w:divBdr>
                <w:top w:val="none" w:sz="0" w:space="0" w:color="auto"/>
                <w:left w:val="none" w:sz="0" w:space="0" w:color="auto"/>
                <w:bottom w:val="none" w:sz="0" w:space="0" w:color="auto"/>
                <w:right w:val="none" w:sz="0" w:space="0" w:color="auto"/>
              </w:divBdr>
            </w:div>
            <w:div w:id="707265838">
              <w:marLeft w:val="0"/>
              <w:marRight w:val="0"/>
              <w:marTop w:val="0"/>
              <w:marBottom w:val="0"/>
              <w:divBdr>
                <w:top w:val="none" w:sz="0" w:space="0" w:color="auto"/>
                <w:left w:val="none" w:sz="0" w:space="0" w:color="auto"/>
                <w:bottom w:val="none" w:sz="0" w:space="0" w:color="auto"/>
                <w:right w:val="none" w:sz="0" w:space="0" w:color="auto"/>
              </w:divBdr>
            </w:div>
            <w:div w:id="1120683794">
              <w:marLeft w:val="0"/>
              <w:marRight w:val="0"/>
              <w:marTop w:val="0"/>
              <w:marBottom w:val="0"/>
              <w:divBdr>
                <w:top w:val="none" w:sz="0" w:space="0" w:color="auto"/>
                <w:left w:val="none" w:sz="0" w:space="0" w:color="auto"/>
                <w:bottom w:val="none" w:sz="0" w:space="0" w:color="auto"/>
                <w:right w:val="none" w:sz="0" w:space="0" w:color="auto"/>
              </w:divBdr>
            </w:div>
            <w:div w:id="403183733">
              <w:marLeft w:val="0"/>
              <w:marRight w:val="0"/>
              <w:marTop w:val="0"/>
              <w:marBottom w:val="0"/>
              <w:divBdr>
                <w:top w:val="none" w:sz="0" w:space="0" w:color="auto"/>
                <w:left w:val="none" w:sz="0" w:space="0" w:color="auto"/>
                <w:bottom w:val="none" w:sz="0" w:space="0" w:color="auto"/>
                <w:right w:val="none" w:sz="0" w:space="0" w:color="auto"/>
              </w:divBdr>
            </w:div>
            <w:div w:id="1357656114">
              <w:marLeft w:val="0"/>
              <w:marRight w:val="0"/>
              <w:marTop w:val="0"/>
              <w:marBottom w:val="0"/>
              <w:divBdr>
                <w:top w:val="none" w:sz="0" w:space="0" w:color="auto"/>
                <w:left w:val="none" w:sz="0" w:space="0" w:color="auto"/>
                <w:bottom w:val="none" w:sz="0" w:space="0" w:color="auto"/>
                <w:right w:val="none" w:sz="0" w:space="0" w:color="auto"/>
              </w:divBdr>
            </w:div>
            <w:div w:id="73550019">
              <w:marLeft w:val="0"/>
              <w:marRight w:val="0"/>
              <w:marTop w:val="0"/>
              <w:marBottom w:val="0"/>
              <w:divBdr>
                <w:top w:val="none" w:sz="0" w:space="0" w:color="auto"/>
                <w:left w:val="none" w:sz="0" w:space="0" w:color="auto"/>
                <w:bottom w:val="none" w:sz="0" w:space="0" w:color="auto"/>
                <w:right w:val="none" w:sz="0" w:space="0" w:color="auto"/>
              </w:divBdr>
            </w:div>
            <w:div w:id="1975022229">
              <w:marLeft w:val="0"/>
              <w:marRight w:val="0"/>
              <w:marTop w:val="0"/>
              <w:marBottom w:val="0"/>
              <w:divBdr>
                <w:top w:val="none" w:sz="0" w:space="0" w:color="auto"/>
                <w:left w:val="none" w:sz="0" w:space="0" w:color="auto"/>
                <w:bottom w:val="none" w:sz="0" w:space="0" w:color="auto"/>
                <w:right w:val="none" w:sz="0" w:space="0" w:color="auto"/>
              </w:divBdr>
            </w:div>
            <w:div w:id="1505897071">
              <w:marLeft w:val="0"/>
              <w:marRight w:val="0"/>
              <w:marTop w:val="0"/>
              <w:marBottom w:val="0"/>
              <w:divBdr>
                <w:top w:val="none" w:sz="0" w:space="0" w:color="auto"/>
                <w:left w:val="none" w:sz="0" w:space="0" w:color="auto"/>
                <w:bottom w:val="none" w:sz="0" w:space="0" w:color="auto"/>
                <w:right w:val="none" w:sz="0" w:space="0" w:color="auto"/>
              </w:divBdr>
            </w:div>
            <w:div w:id="1731807145">
              <w:marLeft w:val="0"/>
              <w:marRight w:val="0"/>
              <w:marTop w:val="0"/>
              <w:marBottom w:val="0"/>
              <w:divBdr>
                <w:top w:val="none" w:sz="0" w:space="0" w:color="auto"/>
                <w:left w:val="none" w:sz="0" w:space="0" w:color="auto"/>
                <w:bottom w:val="none" w:sz="0" w:space="0" w:color="auto"/>
                <w:right w:val="none" w:sz="0" w:space="0" w:color="auto"/>
              </w:divBdr>
            </w:div>
            <w:div w:id="1026056828">
              <w:marLeft w:val="0"/>
              <w:marRight w:val="0"/>
              <w:marTop w:val="0"/>
              <w:marBottom w:val="0"/>
              <w:divBdr>
                <w:top w:val="none" w:sz="0" w:space="0" w:color="auto"/>
                <w:left w:val="none" w:sz="0" w:space="0" w:color="auto"/>
                <w:bottom w:val="none" w:sz="0" w:space="0" w:color="auto"/>
                <w:right w:val="none" w:sz="0" w:space="0" w:color="auto"/>
              </w:divBdr>
            </w:div>
            <w:div w:id="1472862684">
              <w:marLeft w:val="0"/>
              <w:marRight w:val="0"/>
              <w:marTop w:val="0"/>
              <w:marBottom w:val="0"/>
              <w:divBdr>
                <w:top w:val="none" w:sz="0" w:space="0" w:color="auto"/>
                <w:left w:val="none" w:sz="0" w:space="0" w:color="auto"/>
                <w:bottom w:val="none" w:sz="0" w:space="0" w:color="auto"/>
                <w:right w:val="none" w:sz="0" w:space="0" w:color="auto"/>
              </w:divBdr>
            </w:div>
            <w:div w:id="191461269">
              <w:marLeft w:val="0"/>
              <w:marRight w:val="0"/>
              <w:marTop w:val="0"/>
              <w:marBottom w:val="0"/>
              <w:divBdr>
                <w:top w:val="none" w:sz="0" w:space="0" w:color="auto"/>
                <w:left w:val="none" w:sz="0" w:space="0" w:color="auto"/>
                <w:bottom w:val="none" w:sz="0" w:space="0" w:color="auto"/>
                <w:right w:val="none" w:sz="0" w:space="0" w:color="auto"/>
              </w:divBdr>
            </w:div>
            <w:div w:id="684138319">
              <w:marLeft w:val="0"/>
              <w:marRight w:val="0"/>
              <w:marTop w:val="0"/>
              <w:marBottom w:val="0"/>
              <w:divBdr>
                <w:top w:val="none" w:sz="0" w:space="0" w:color="auto"/>
                <w:left w:val="none" w:sz="0" w:space="0" w:color="auto"/>
                <w:bottom w:val="none" w:sz="0" w:space="0" w:color="auto"/>
                <w:right w:val="none" w:sz="0" w:space="0" w:color="auto"/>
              </w:divBdr>
            </w:div>
            <w:div w:id="552086267">
              <w:marLeft w:val="0"/>
              <w:marRight w:val="0"/>
              <w:marTop w:val="0"/>
              <w:marBottom w:val="0"/>
              <w:divBdr>
                <w:top w:val="none" w:sz="0" w:space="0" w:color="auto"/>
                <w:left w:val="none" w:sz="0" w:space="0" w:color="auto"/>
                <w:bottom w:val="none" w:sz="0" w:space="0" w:color="auto"/>
                <w:right w:val="none" w:sz="0" w:space="0" w:color="auto"/>
              </w:divBdr>
            </w:div>
            <w:div w:id="115833590">
              <w:marLeft w:val="0"/>
              <w:marRight w:val="0"/>
              <w:marTop w:val="0"/>
              <w:marBottom w:val="0"/>
              <w:divBdr>
                <w:top w:val="none" w:sz="0" w:space="0" w:color="auto"/>
                <w:left w:val="none" w:sz="0" w:space="0" w:color="auto"/>
                <w:bottom w:val="none" w:sz="0" w:space="0" w:color="auto"/>
                <w:right w:val="none" w:sz="0" w:space="0" w:color="auto"/>
              </w:divBdr>
            </w:div>
            <w:div w:id="1689675390">
              <w:marLeft w:val="0"/>
              <w:marRight w:val="0"/>
              <w:marTop w:val="0"/>
              <w:marBottom w:val="0"/>
              <w:divBdr>
                <w:top w:val="none" w:sz="0" w:space="0" w:color="auto"/>
                <w:left w:val="none" w:sz="0" w:space="0" w:color="auto"/>
                <w:bottom w:val="none" w:sz="0" w:space="0" w:color="auto"/>
                <w:right w:val="none" w:sz="0" w:space="0" w:color="auto"/>
              </w:divBdr>
            </w:div>
            <w:div w:id="81729118">
              <w:marLeft w:val="0"/>
              <w:marRight w:val="0"/>
              <w:marTop w:val="0"/>
              <w:marBottom w:val="0"/>
              <w:divBdr>
                <w:top w:val="none" w:sz="0" w:space="0" w:color="auto"/>
                <w:left w:val="none" w:sz="0" w:space="0" w:color="auto"/>
                <w:bottom w:val="none" w:sz="0" w:space="0" w:color="auto"/>
                <w:right w:val="none" w:sz="0" w:space="0" w:color="auto"/>
              </w:divBdr>
            </w:div>
            <w:div w:id="393702553">
              <w:marLeft w:val="0"/>
              <w:marRight w:val="0"/>
              <w:marTop w:val="0"/>
              <w:marBottom w:val="0"/>
              <w:divBdr>
                <w:top w:val="none" w:sz="0" w:space="0" w:color="auto"/>
                <w:left w:val="none" w:sz="0" w:space="0" w:color="auto"/>
                <w:bottom w:val="none" w:sz="0" w:space="0" w:color="auto"/>
                <w:right w:val="none" w:sz="0" w:space="0" w:color="auto"/>
              </w:divBdr>
            </w:div>
            <w:div w:id="1561014381">
              <w:marLeft w:val="0"/>
              <w:marRight w:val="0"/>
              <w:marTop w:val="0"/>
              <w:marBottom w:val="0"/>
              <w:divBdr>
                <w:top w:val="none" w:sz="0" w:space="0" w:color="auto"/>
                <w:left w:val="none" w:sz="0" w:space="0" w:color="auto"/>
                <w:bottom w:val="none" w:sz="0" w:space="0" w:color="auto"/>
                <w:right w:val="none" w:sz="0" w:space="0" w:color="auto"/>
              </w:divBdr>
            </w:div>
            <w:div w:id="1793282405">
              <w:marLeft w:val="0"/>
              <w:marRight w:val="0"/>
              <w:marTop w:val="0"/>
              <w:marBottom w:val="0"/>
              <w:divBdr>
                <w:top w:val="none" w:sz="0" w:space="0" w:color="auto"/>
                <w:left w:val="none" w:sz="0" w:space="0" w:color="auto"/>
                <w:bottom w:val="none" w:sz="0" w:space="0" w:color="auto"/>
                <w:right w:val="none" w:sz="0" w:space="0" w:color="auto"/>
              </w:divBdr>
            </w:div>
            <w:div w:id="877939596">
              <w:marLeft w:val="0"/>
              <w:marRight w:val="0"/>
              <w:marTop w:val="0"/>
              <w:marBottom w:val="0"/>
              <w:divBdr>
                <w:top w:val="none" w:sz="0" w:space="0" w:color="auto"/>
                <w:left w:val="none" w:sz="0" w:space="0" w:color="auto"/>
                <w:bottom w:val="none" w:sz="0" w:space="0" w:color="auto"/>
                <w:right w:val="none" w:sz="0" w:space="0" w:color="auto"/>
              </w:divBdr>
            </w:div>
            <w:div w:id="1322660364">
              <w:marLeft w:val="0"/>
              <w:marRight w:val="0"/>
              <w:marTop w:val="0"/>
              <w:marBottom w:val="0"/>
              <w:divBdr>
                <w:top w:val="none" w:sz="0" w:space="0" w:color="auto"/>
                <w:left w:val="none" w:sz="0" w:space="0" w:color="auto"/>
                <w:bottom w:val="none" w:sz="0" w:space="0" w:color="auto"/>
                <w:right w:val="none" w:sz="0" w:space="0" w:color="auto"/>
              </w:divBdr>
            </w:div>
            <w:div w:id="2059552790">
              <w:marLeft w:val="0"/>
              <w:marRight w:val="0"/>
              <w:marTop w:val="0"/>
              <w:marBottom w:val="0"/>
              <w:divBdr>
                <w:top w:val="none" w:sz="0" w:space="0" w:color="auto"/>
                <w:left w:val="none" w:sz="0" w:space="0" w:color="auto"/>
                <w:bottom w:val="none" w:sz="0" w:space="0" w:color="auto"/>
                <w:right w:val="none" w:sz="0" w:space="0" w:color="auto"/>
              </w:divBdr>
            </w:div>
            <w:div w:id="345863281">
              <w:marLeft w:val="0"/>
              <w:marRight w:val="0"/>
              <w:marTop w:val="0"/>
              <w:marBottom w:val="0"/>
              <w:divBdr>
                <w:top w:val="none" w:sz="0" w:space="0" w:color="auto"/>
                <w:left w:val="none" w:sz="0" w:space="0" w:color="auto"/>
                <w:bottom w:val="none" w:sz="0" w:space="0" w:color="auto"/>
                <w:right w:val="none" w:sz="0" w:space="0" w:color="auto"/>
              </w:divBdr>
            </w:div>
            <w:div w:id="900604822">
              <w:marLeft w:val="0"/>
              <w:marRight w:val="0"/>
              <w:marTop w:val="0"/>
              <w:marBottom w:val="0"/>
              <w:divBdr>
                <w:top w:val="none" w:sz="0" w:space="0" w:color="auto"/>
                <w:left w:val="none" w:sz="0" w:space="0" w:color="auto"/>
                <w:bottom w:val="none" w:sz="0" w:space="0" w:color="auto"/>
                <w:right w:val="none" w:sz="0" w:space="0" w:color="auto"/>
              </w:divBdr>
            </w:div>
            <w:div w:id="1334382634">
              <w:marLeft w:val="0"/>
              <w:marRight w:val="0"/>
              <w:marTop w:val="0"/>
              <w:marBottom w:val="0"/>
              <w:divBdr>
                <w:top w:val="none" w:sz="0" w:space="0" w:color="auto"/>
                <w:left w:val="none" w:sz="0" w:space="0" w:color="auto"/>
                <w:bottom w:val="none" w:sz="0" w:space="0" w:color="auto"/>
                <w:right w:val="none" w:sz="0" w:space="0" w:color="auto"/>
              </w:divBdr>
            </w:div>
            <w:div w:id="428818961">
              <w:marLeft w:val="0"/>
              <w:marRight w:val="0"/>
              <w:marTop w:val="0"/>
              <w:marBottom w:val="0"/>
              <w:divBdr>
                <w:top w:val="none" w:sz="0" w:space="0" w:color="auto"/>
                <w:left w:val="none" w:sz="0" w:space="0" w:color="auto"/>
                <w:bottom w:val="none" w:sz="0" w:space="0" w:color="auto"/>
                <w:right w:val="none" w:sz="0" w:space="0" w:color="auto"/>
              </w:divBdr>
            </w:div>
            <w:div w:id="841047276">
              <w:marLeft w:val="0"/>
              <w:marRight w:val="0"/>
              <w:marTop w:val="0"/>
              <w:marBottom w:val="0"/>
              <w:divBdr>
                <w:top w:val="none" w:sz="0" w:space="0" w:color="auto"/>
                <w:left w:val="none" w:sz="0" w:space="0" w:color="auto"/>
                <w:bottom w:val="none" w:sz="0" w:space="0" w:color="auto"/>
                <w:right w:val="none" w:sz="0" w:space="0" w:color="auto"/>
              </w:divBdr>
            </w:div>
            <w:div w:id="1949386122">
              <w:marLeft w:val="0"/>
              <w:marRight w:val="0"/>
              <w:marTop w:val="0"/>
              <w:marBottom w:val="0"/>
              <w:divBdr>
                <w:top w:val="none" w:sz="0" w:space="0" w:color="auto"/>
                <w:left w:val="none" w:sz="0" w:space="0" w:color="auto"/>
                <w:bottom w:val="none" w:sz="0" w:space="0" w:color="auto"/>
                <w:right w:val="none" w:sz="0" w:space="0" w:color="auto"/>
              </w:divBdr>
            </w:div>
            <w:div w:id="1391886204">
              <w:marLeft w:val="0"/>
              <w:marRight w:val="0"/>
              <w:marTop w:val="0"/>
              <w:marBottom w:val="0"/>
              <w:divBdr>
                <w:top w:val="none" w:sz="0" w:space="0" w:color="auto"/>
                <w:left w:val="none" w:sz="0" w:space="0" w:color="auto"/>
                <w:bottom w:val="none" w:sz="0" w:space="0" w:color="auto"/>
                <w:right w:val="none" w:sz="0" w:space="0" w:color="auto"/>
              </w:divBdr>
            </w:div>
            <w:div w:id="1703477462">
              <w:marLeft w:val="0"/>
              <w:marRight w:val="0"/>
              <w:marTop w:val="0"/>
              <w:marBottom w:val="0"/>
              <w:divBdr>
                <w:top w:val="none" w:sz="0" w:space="0" w:color="auto"/>
                <w:left w:val="none" w:sz="0" w:space="0" w:color="auto"/>
                <w:bottom w:val="none" w:sz="0" w:space="0" w:color="auto"/>
                <w:right w:val="none" w:sz="0" w:space="0" w:color="auto"/>
              </w:divBdr>
            </w:div>
            <w:div w:id="680667103">
              <w:marLeft w:val="0"/>
              <w:marRight w:val="0"/>
              <w:marTop w:val="0"/>
              <w:marBottom w:val="0"/>
              <w:divBdr>
                <w:top w:val="none" w:sz="0" w:space="0" w:color="auto"/>
                <w:left w:val="none" w:sz="0" w:space="0" w:color="auto"/>
                <w:bottom w:val="none" w:sz="0" w:space="0" w:color="auto"/>
                <w:right w:val="none" w:sz="0" w:space="0" w:color="auto"/>
              </w:divBdr>
            </w:div>
            <w:div w:id="777410388">
              <w:marLeft w:val="0"/>
              <w:marRight w:val="0"/>
              <w:marTop w:val="0"/>
              <w:marBottom w:val="0"/>
              <w:divBdr>
                <w:top w:val="none" w:sz="0" w:space="0" w:color="auto"/>
                <w:left w:val="none" w:sz="0" w:space="0" w:color="auto"/>
                <w:bottom w:val="none" w:sz="0" w:space="0" w:color="auto"/>
                <w:right w:val="none" w:sz="0" w:space="0" w:color="auto"/>
              </w:divBdr>
            </w:div>
            <w:div w:id="1264460082">
              <w:marLeft w:val="0"/>
              <w:marRight w:val="0"/>
              <w:marTop w:val="0"/>
              <w:marBottom w:val="0"/>
              <w:divBdr>
                <w:top w:val="none" w:sz="0" w:space="0" w:color="auto"/>
                <w:left w:val="none" w:sz="0" w:space="0" w:color="auto"/>
                <w:bottom w:val="none" w:sz="0" w:space="0" w:color="auto"/>
                <w:right w:val="none" w:sz="0" w:space="0" w:color="auto"/>
              </w:divBdr>
            </w:div>
            <w:div w:id="196627357">
              <w:marLeft w:val="0"/>
              <w:marRight w:val="0"/>
              <w:marTop w:val="0"/>
              <w:marBottom w:val="0"/>
              <w:divBdr>
                <w:top w:val="none" w:sz="0" w:space="0" w:color="auto"/>
                <w:left w:val="none" w:sz="0" w:space="0" w:color="auto"/>
                <w:bottom w:val="none" w:sz="0" w:space="0" w:color="auto"/>
                <w:right w:val="none" w:sz="0" w:space="0" w:color="auto"/>
              </w:divBdr>
            </w:div>
            <w:div w:id="1616057161">
              <w:marLeft w:val="0"/>
              <w:marRight w:val="0"/>
              <w:marTop w:val="0"/>
              <w:marBottom w:val="0"/>
              <w:divBdr>
                <w:top w:val="none" w:sz="0" w:space="0" w:color="auto"/>
                <w:left w:val="none" w:sz="0" w:space="0" w:color="auto"/>
                <w:bottom w:val="none" w:sz="0" w:space="0" w:color="auto"/>
                <w:right w:val="none" w:sz="0" w:space="0" w:color="auto"/>
              </w:divBdr>
            </w:div>
            <w:div w:id="2004891519">
              <w:marLeft w:val="0"/>
              <w:marRight w:val="0"/>
              <w:marTop w:val="0"/>
              <w:marBottom w:val="0"/>
              <w:divBdr>
                <w:top w:val="none" w:sz="0" w:space="0" w:color="auto"/>
                <w:left w:val="none" w:sz="0" w:space="0" w:color="auto"/>
                <w:bottom w:val="none" w:sz="0" w:space="0" w:color="auto"/>
                <w:right w:val="none" w:sz="0" w:space="0" w:color="auto"/>
              </w:divBdr>
            </w:div>
            <w:div w:id="258492707">
              <w:marLeft w:val="0"/>
              <w:marRight w:val="0"/>
              <w:marTop w:val="0"/>
              <w:marBottom w:val="0"/>
              <w:divBdr>
                <w:top w:val="none" w:sz="0" w:space="0" w:color="auto"/>
                <w:left w:val="none" w:sz="0" w:space="0" w:color="auto"/>
                <w:bottom w:val="none" w:sz="0" w:space="0" w:color="auto"/>
                <w:right w:val="none" w:sz="0" w:space="0" w:color="auto"/>
              </w:divBdr>
            </w:div>
            <w:div w:id="1654748304">
              <w:marLeft w:val="0"/>
              <w:marRight w:val="0"/>
              <w:marTop w:val="0"/>
              <w:marBottom w:val="0"/>
              <w:divBdr>
                <w:top w:val="none" w:sz="0" w:space="0" w:color="auto"/>
                <w:left w:val="none" w:sz="0" w:space="0" w:color="auto"/>
                <w:bottom w:val="none" w:sz="0" w:space="0" w:color="auto"/>
                <w:right w:val="none" w:sz="0" w:space="0" w:color="auto"/>
              </w:divBdr>
            </w:div>
            <w:div w:id="1371343098">
              <w:marLeft w:val="0"/>
              <w:marRight w:val="0"/>
              <w:marTop w:val="0"/>
              <w:marBottom w:val="0"/>
              <w:divBdr>
                <w:top w:val="none" w:sz="0" w:space="0" w:color="auto"/>
                <w:left w:val="none" w:sz="0" w:space="0" w:color="auto"/>
                <w:bottom w:val="none" w:sz="0" w:space="0" w:color="auto"/>
                <w:right w:val="none" w:sz="0" w:space="0" w:color="auto"/>
              </w:divBdr>
            </w:div>
            <w:div w:id="2073968192">
              <w:marLeft w:val="0"/>
              <w:marRight w:val="0"/>
              <w:marTop w:val="0"/>
              <w:marBottom w:val="0"/>
              <w:divBdr>
                <w:top w:val="none" w:sz="0" w:space="0" w:color="auto"/>
                <w:left w:val="none" w:sz="0" w:space="0" w:color="auto"/>
                <w:bottom w:val="none" w:sz="0" w:space="0" w:color="auto"/>
                <w:right w:val="none" w:sz="0" w:space="0" w:color="auto"/>
              </w:divBdr>
            </w:div>
            <w:div w:id="643774700">
              <w:marLeft w:val="0"/>
              <w:marRight w:val="0"/>
              <w:marTop w:val="0"/>
              <w:marBottom w:val="0"/>
              <w:divBdr>
                <w:top w:val="none" w:sz="0" w:space="0" w:color="auto"/>
                <w:left w:val="none" w:sz="0" w:space="0" w:color="auto"/>
                <w:bottom w:val="none" w:sz="0" w:space="0" w:color="auto"/>
                <w:right w:val="none" w:sz="0" w:space="0" w:color="auto"/>
              </w:divBdr>
            </w:div>
            <w:div w:id="1555040835">
              <w:marLeft w:val="0"/>
              <w:marRight w:val="0"/>
              <w:marTop w:val="0"/>
              <w:marBottom w:val="0"/>
              <w:divBdr>
                <w:top w:val="none" w:sz="0" w:space="0" w:color="auto"/>
                <w:left w:val="none" w:sz="0" w:space="0" w:color="auto"/>
                <w:bottom w:val="none" w:sz="0" w:space="0" w:color="auto"/>
                <w:right w:val="none" w:sz="0" w:space="0" w:color="auto"/>
              </w:divBdr>
            </w:div>
            <w:div w:id="1145077479">
              <w:marLeft w:val="0"/>
              <w:marRight w:val="0"/>
              <w:marTop w:val="0"/>
              <w:marBottom w:val="0"/>
              <w:divBdr>
                <w:top w:val="none" w:sz="0" w:space="0" w:color="auto"/>
                <w:left w:val="none" w:sz="0" w:space="0" w:color="auto"/>
                <w:bottom w:val="none" w:sz="0" w:space="0" w:color="auto"/>
                <w:right w:val="none" w:sz="0" w:space="0" w:color="auto"/>
              </w:divBdr>
            </w:div>
            <w:div w:id="598029079">
              <w:marLeft w:val="0"/>
              <w:marRight w:val="0"/>
              <w:marTop w:val="0"/>
              <w:marBottom w:val="0"/>
              <w:divBdr>
                <w:top w:val="none" w:sz="0" w:space="0" w:color="auto"/>
                <w:left w:val="none" w:sz="0" w:space="0" w:color="auto"/>
                <w:bottom w:val="none" w:sz="0" w:space="0" w:color="auto"/>
                <w:right w:val="none" w:sz="0" w:space="0" w:color="auto"/>
              </w:divBdr>
            </w:div>
            <w:div w:id="332077578">
              <w:marLeft w:val="0"/>
              <w:marRight w:val="0"/>
              <w:marTop w:val="0"/>
              <w:marBottom w:val="0"/>
              <w:divBdr>
                <w:top w:val="none" w:sz="0" w:space="0" w:color="auto"/>
                <w:left w:val="none" w:sz="0" w:space="0" w:color="auto"/>
                <w:bottom w:val="none" w:sz="0" w:space="0" w:color="auto"/>
                <w:right w:val="none" w:sz="0" w:space="0" w:color="auto"/>
              </w:divBdr>
            </w:div>
            <w:div w:id="1863856092">
              <w:marLeft w:val="0"/>
              <w:marRight w:val="0"/>
              <w:marTop w:val="0"/>
              <w:marBottom w:val="0"/>
              <w:divBdr>
                <w:top w:val="none" w:sz="0" w:space="0" w:color="auto"/>
                <w:left w:val="none" w:sz="0" w:space="0" w:color="auto"/>
                <w:bottom w:val="none" w:sz="0" w:space="0" w:color="auto"/>
                <w:right w:val="none" w:sz="0" w:space="0" w:color="auto"/>
              </w:divBdr>
            </w:div>
            <w:div w:id="349844973">
              <w:marLeft w:val="0"/>
              <w:marRight w:val="0"/>
              <w:marTop w:val="0"/>
              <w:marBottom w:val="0"/>
              <w:divBdr>
                <w:top w:val="none" w:sz="0" w:space="0" w:color="auto"/>
                <w:left w:val="none" w:sz="0" w:space="0" w:color="auto"/>
                <w:bottom w:val="none" w:sz="0" w:space="0" w:color="auto"/>
                <w:right w:val="none" w:sz="0" w:space="0" w:color="auto"/>
              </w:divBdr>
            </w:div>
            <w:div w:id="1410493569">
              <w:marLeft w:val="0"/>
              <w:marRight w:val="0"/>
              <w:marTop w:val="0"/>
              <w:marBottom w:val="0"/>
              <w:divBdr>
                <w:top w:val="none" w:sz="0" w:space="0" w:color="auto"/>
                <w:left w:val="none" w:sz="0" w:space="0" w:color="auto"/>
                <w:bottom w:val="none" w:sz="0" w:space="0" w:color="auto"/>
                <w:right w:val="none" w:sz="0" w:space="0" w:color="auto"/>
              </w:divBdr>
            </w:div>
            <w:div w:id="691345341">
              <w:marLeft w:val="0"/>
              <w:marRight w:val="0"/>
              <w:marTop w:val="0"/>
              <w:marBottom w:val="0"/>
              <w:divBdr>
                <w:top w:val="none" w:sz="0" w:space="0" w:color="auto"/>
                <w:left w:val="none" w:sz="0" w:space="0" w:color="auto"/>
                <w:bottom w:val="none" w:sz="0" w:space="0" w:color="auto"/>
                <w:right w:val="none" w:sz="0" w:space="0" w:color="auto"/>
              </w:divBdr>
            </w:div>
            <w:div w:id="897253587">
              <w:marLeft w:val="0"/>
              <w:marRight w:val="0"/>
              <w:marTop w:val="0"/>
              <w:marBottom w:val="0"/>
              <w:divBdr>
                <w:top w:val="none" w:sz="0" w:space="0" w:color="auto"/>
                <w:left w:val="none" w:sz="0" w:space="0" w:color="auto"/>
                <w:bottom w:val="none" w:sz="0" w:space="0" w:color="auto"/>
                <w:right w:val="none" w:sz="0" w:space="0" w:color="auto"/>
              </w:divBdr>
            </w:div>
            <w:div w:id="890382844">
              <w:marLeft w:val="0"/>
              <w:marRight w:val="0"/>
              <w:marTop w:val="0"/>
              <w:marBottom w:val="0"/>
              <w:divBdr>
                <w:top w:val="none" w:sz="0" w:space="0" w:color="auto"/>
                <w:left w:val="none" w:sz="0" w:space="0" w:color="auto"/>
                <w:bottom w:val="none" w:sz="0" w:space="0" w:color="auto"/>
                <w:right w:val="none" w:sz="0" w:space="0" w:color="auto"/>
              </w:divBdr>
            </w:div>
            <w:div w:id="996228696">
              <w:marLeft w:val="0"/>
              <w:marRight w:val="0"/>
              <w:marTop w:val="0"/>
              <w:marBottom w:val="0"/>
              <w:divBdr>
                <w:top w:val="none" w:sz="0" w:space="0" w:color="auto"/>
                <w:left w:val="none" w:sz="0" w:space="0" w:color="auto"/>
                <w:bottom w:val="none" w:sz="0" w:space="0" w:color="auto"/>
                <w:right w:val="none" w:sz="0" w:space="0" w:color="auto"/>
              </w:divBdr>
            </w:div>
            <w:div w:id="1106653082">
              <w:marLeft w:val="0"/>
              <w:marRight w:val="0"/>
              <w:marTop w:val="0"/>
              <w:marBottom w:val="0"/>
              <w:divBdr>
                <w:top w:val="none" w:sz="0" w:space="0" w:color="auto"/>
                <w:left w:val="none" w:sz="0" w:space="0" w:color="auto"/>
                <w:bottom w:val="none" w:sz="0" w:space="0" w:color="auto"/>
                <w:right w:val="none" w:sz="0" w:space="0" w:color="auto"/>
              </w:divBdr>
            </w:div>
            <w:div w:id="1282107416">
              <w:marLeft w:val="0"/>
              <w:marRight w:val="0"/>
              <w:marTop w:val="0"/>
              <w:marBottom w:val="0"/>
              <w:divBdr>
                <w:top w:val="none" w:sz="0" w:space="0" w:color="auto"/>
                <w:left w:val="none" w:sz="0" w:space="0" w:color="auto"/>
                <w:bottom w:val="none" w:sz="0" w:space="0" w:color="auto"/>
                <w:right w:val="none" w:sz="0" w:space="0" w:color="auto"/>
              </w:divBdr>
            </w:div>
            <w:div w:id="395586684">
              <w:marLeft w:val="0"/>
              <w:marRight w:val="0"/>
              <w:marTop w:val="0"/>
              <w:marBottom w:val="0"/>
              <w:divBdr>
                <w:top w:val="none" w:sz="0" w:space="0" w:color="auto"/>
                <w:left w:val="none" w:sz="0" w:space="0" w:color="auto"/>
                <w:bottom w:val="none" w:sz="0" w:space="0" w:color="auto"/>
                <w:right w:val="none" w:sz="0" w:space="0" w:color="auto"/>
              </w:divBdr>
            </w:div>
            <w:div w:id="409884965">
              <w:marLeft w:val="0"/>
              <w:marRight w:val="0"/>
              <w:marTop w:val="0"/>
              <w:marBottom w:val="0"/>
              <w:divBdr>
                <w:top w:val="none" w:sz="0" w:space="0" w:color="auto"/>
                <w:left w:val="none" w:sz="0" w:space="0" w:color="auto"/>
                <w:bottom w:val="none" w:sz="0" w:space="0" w:color="auto"/>
                <w:right w:val="none" w:sz="0" w:space="0" w:color="auto"/>
              </w:divBdr>
            </w:div>
            <w:div w:id="2019304364">
              <w:marLeft w:val="0"/>
              <w:marRight w:val="0"/>
              <w:marTop w:val="0"/>
              <w:marBottom w:val="0"/>
              <w:divBdr>
                <w:top w:val="none" w:sz="0" w:space="0" w:color="auto"/>
                <w:left w:val="none" w:sz="0" w:space="0" w:color="auto"/>
                <w:bottom w:val="none" w:sz="0" w:space="0" w:color="auto"/>
                <w:right w:val="none" w:sz="0" w:space="0" w:color="auto"/>
              </w:divBdr>
            </w:div>
            <w:div w:id="554782476">
              <w:marLeft w:val="0"/>
              <w:marRight w:val="0"/>
              <w:marTop w:val="0"/>
              <w:marBottom w:val="0"/>
              <w:divBdr>
                <w:top w:val="none" w:sz="0" w:space="0" w:color="auto"/>
                <w:left w:val="none" w:sz="0" w:space="0" w:color="auto"/>
                <w:bottom w:val="none" w:sz="0" w:space="0" w:color="auto"/>
                <w:right w:val="none" w:sz="0" w:space="0" w:color="auto"/>
              </w:divBdr>
            </w:div>
            <w:div w:id="354622445">
              <w:marLeft w:val="0"/>
              <w:marRight w:val="0"/>
              <w:marTop w:val="0"/>
              <w:marBottom w:val="0"/>
              <w:divBdr>
                <w:top w:val="none" w:sz="0" w:space="0" w:color="auto"/>
                <w:left w:val="none" w:sz="0" w:space="0" w:color="auto"/>
                <w:bottom w:val="none" w:sz="0" w:space="0" w:color="auto"/>
                <w:right w:val="none" w:sz="0" w:space="0" w:color="auto"/>
              </w:divBdr>
            </w:div>
            <w:div w:id="1664313027">
              <w:marLeft w:val="0"/>
              <w:marRight w:val="0"/>
              <w:marTop w:val="0"/>
              <w:marBottom w:val="0"/>
              <w:divBdr>
                <w:top w:val="none" w:sz="0" w:space="0" w:color="auto"/>
                <w:left w:val="none" w:sz="0" w:space="0" w:color="auto"/>
                <w:bottom w:val="none" w:sz="0" w:space="0" w:color="auto"/>
                <w:right w:val="none" w:sz="0" w:space="0" w:color="auto"/>
              </w:divBdr>
            </w:div>
            <w:div w:id="2066947198">
              <w:marLeft w:val="0"/>
              <w:marRight w:val="0"/>
              <w:marTop w:val="0"/>
              <w:marBottom w:val="0"/>
              <w:divBdr>
                <w:top w:val="none" w:sz="0" w:space="0" w:color="auto"/>
                <w:left w:val="none" w:sz="0" w:space="0" w:color="auto"/>
                <w:bottom w:val="none" w:sz="0" w:space="0" w:color="auto"/>
                <w:right w:val="none" w:sz="0" w:space="0" w:color="auto"/>
              </w:divBdr>
            </w:div>
            <w:div w:id="571282837">
              <w:marLeft w:val="0"/>
              <w:marRight w:val="0"/>
              <w:marTop w:val="0"/>
              <w:marBottom w:val="0"/>
              <w:divBdr>
                <w:top w:val="none" w:sz="0" w:space="0" w:color="auto"/>
                <w:left w:val="none" w:sz="0" w:space="0" w:color="auto"/>
                <w:bottom w:val="none" w:sz="0" w:space="0" w:color="auto"/>
                <w:right w:val="none" w:sz="0" w:space="0" w:color="auto"/>
              </w:divBdr>
            </w:div>
            <w:div w:id="224990368">
              <w:marLeft w:val="0"/>
              <w:marRight w:val="0"/>
              <w:marTop w:val="0"/>
              <w:marBottom w:val="0"/>
              <w:divBdr>
                <w:top w:val="none" w:sz="0" w:space="0" w:color="auto"/>
                <w:left w:val="none" w:sz="0" w:space="0" w:color="auto"/>
                <w:bottom w:val="none" w:sz="0" w:space="0" w:color="auto"/>
                <w:right w:val="none" w:sz="0" w:space="0" w:color="auto"/>
              </w:divBdr>
            </w:div>
            <w:div w:id="1106272093">
              <w:marLeft w:val="0"/>
              <w:marRight w:val="0"/>
              <w:marTop w:val="0"/>
              <w:marBottom w:val="0"/>
              <w:divBdr>
                <w:top w:val="none" w:sz="0" w:space="0" w:color="auto"/>
                <w:left w:val="none" w:sz="0" w:space="0" w:color="auto"/>
                <w:bottom w:val="none" w:sz="0" w:space="0" w:color="auto"/>
                <w:right w:val="none" w:sz="0" w:space="0" w:color="auto"/>
              </w:divBdr>
            </w:div>
            <w:div w:id="485584884">
              <w:marLeft w:val="0"/>
              <w:marRight w:val="0"/>
              <w:marTop w:val="0"/>
              <w:marBottom w:val="0"/>
              <w:divBdr>
                <w:top w:val="none" w:sz="0" w:space="0" w:color="auto"/>
                <w:left w:val="none" w:sz="0" w:space="0" w:color="auto"/>
                <w:bottom w:val="none" w:sz="0" w:space="0" w:color="auto"/>
                <w:right w:val="none" w:sz="0" w:space="0" w:color="auto"/>
              </w:divBdr>
            </w:div>
            <w:div w:id="253632609">
              <w:marLeft w:val="0"/>
              <w:marRight w:val="0"/>
              <w:marTop w:val="0"/>
              <w:marBottom w:val="0"/>
              <w:divBdr>
                <w:top w:val="none" w:sz="0" w:space="0" w:color="auto"/>
                <w:left w:val="none" w:sz="0" w:space="0" w:color="auto"/>
                <w:bottom w:val="none" w:sz="0" w:space="0" w:color="auto"/>
                <w:right w:val="none" w:sz="0" w:space="0" w:color="auto"/>
              </w:divBdr>
            </w:div>
            <w:div w:id="778061576">
              <w:marLeft w:val="0"/>
              <w:marRight w:val="0"/>
              <w:marTop w:val="0"/>
              <w:marBottom w:val="0"/>
              <w:divBdr>
                <w:top w:val="none" w:sz="0" w:space="0" w:color="auto"/>
                <w:left w:val="none" w:sz="0" w:space="0" w:color="auto"/>
                <w:bottom w:val="none" w:sz="0" w:space="0" w:color="auto"/>
                <w:right w:val="none" w:sz="0" w:space="0" w:color="auto"/>
              </w:divBdr>
            </w:div>
            <w:div w:id="555094096">
              <w:marLeft w:val="0"/>
              <w:marRight w:val="0"/>
              <w:marTop w:val="0"/>
              <w:marBottom w:val="0"/>
              <w:divBdr>
                <w:top w:val="none" w:sz="0" w:space="0" w:color="auto"/>
                <w:left w:val="none" w:sz="0" w:space="0" w:color="auto"/>
                <w:bottom w:val="none" w:sz="0" w:space="0" w:color="auto"/>
                <w:right w:val="none" w:sz="0" w:space="0" w:color="auto"/>
              </w:divBdr>
            </w:div>
            <w:div w:id="1231842698">
              <w:marLeft w:val="0"/>
              <w:marRight w:val="0"/>
              <w:marTop w:val="0"/>
              <w:marBottom w:val="0"/>
              <w:divBdr>
                <w:top w:val="none" w:sz="0" w:space="0" w:color="auto"/>
                <w:left w:val="none" w:sz="0" w:space="0" w:color="auto"/>
                <w:bottom w:val="none" w:sz="0" w:space="0" w:color="auto"/>
                <w:right w:val="none" w:sz="0" w:space="0" w:color="auto"/>
              </w:divBdr>
            </w:div>
            <w:div w:id="1983072478">
              <w:marLeft w:val="0"/>
              <w:marRight w:val="0"/>
              <w:marTop w:val="0"/>
              <w:marBottom w:val="0"/>
              <w:divBdr>
                <w:top w:val="none" w:sz="0" w:space="0" w:color="auto"/>
                <w:left w:val="none" w:sz="0" w:space="0" w:color="auto"/>
                <w:bottom w:val="none" w:sz="0" w:space="0" w:color="auto"/>
                <w:right w:val="none" w:sz="0" w:space="0" w:color="auto"/>
              </w:divBdr>
            </w:div>
            <w:div w:id="476806652">
              <w:marLeft w:val="0"/>
              <w:marRight w:val="0"/>
              <w:marTop w:val="0"/>
              <w:marBottom w:val="0"/>
              <w:divBdr>
                <w:top w:val="none" w:sz="0" w:space="0" w:color="auto"/>
                <w:left w:val="none" w:sz="0" w:space="0" w:color="auto"/>
                <w:bottom w:val="none" w:sz="0" w:space="0" w:color="auto"/>
                <w:right w:val="none" w:sz="0" w:space="0" w:color="auto"/>
              </w:divBdr>
            </w:div>
            <w:div w:id="1433668446">
              <w:marLeft w:val="0"/>
              <w:marRight w:val="0"/>
              <w:marTop w:val="0"/>
              <w:marBottom w:val="0"/>
              <w:divBdr>
                <w:top w:val="none" w:sz="0" w:space="0" w:color="auto"/>
                <w:left w:val="none" w:sz="0" w:space="0" w:color="auto"/>
                <w:bottom w:val="none" w:sz="0" w:space="0" w:color="auto"/>
                <w:right w:val="none" w:sz="0" w:space="0" w:color="auto"/>
              </w:divBdr>
            </w:div>
            <w:div w:id="631863895">
              <w:marLeft w:val="0"/>
              <w:marRight w:val="0"/>
              <w:marTop w:val="0"/>
              <w:marBottom w:val="0"/>
              <w:divBdr>
                <w:top w:val="none" w:sz="0" w:space="0" w:color="auto"/>
                <w:left w:val="none" w:sz="0" w:space="0" w:color="auto"/>
                <w:bottom w:val="none" w:sz="0" w:space="0" w:color="auto"/>
                <w:right w:val="none" w:sz="0" w:space="0" w:color="auto"/>
              </w:divBdr>
            </w:div>
            <w:div w:id="173499240">
              <w:marLeft w:val="0"/>
              <w:marRight w:val="0"/>
              <w:marTop w:val="0"/>
              <w:marBottom w:val="0"/>
              <w:divBdr>
                <w:top w:val="none" w:sz="0" w:space="0" w:color="auto"/>
                <w:left w:val="none" w:sz="0" w:space="0" w:color="auto"/>
                <w:bottom w:val="none" w:sz="0" w:space="0" w:color="auto"/>
                <w:right w:val="none" w:sz="0" w:space="0" w:color="auto"/>
              </w:divBdr>
            </w:div>
            <w:div w:id="767700398">
              <w:marLeft w:val="0"/>
              <w:marRight w:val="0"/>
              <w:marTop w:val="0"/>
              <w:marBottom w:val="0"/>
              <w:divBdr>
                <w:top w:val="none" w:sz="0" w:space="0" w:color="auto"/>
                <w:left w:val="none" w:sz="0" w:space="0" w:color="auto"/>
                <w:bottom w:val="none" w:sz="0" w:space="0" w:color="auto"/>
                <w:right w:val="none" w:sz="0" w:space="0" w:color="auto"/>
              </w:divBdr>
            </w:div>
            <w:div w:id="212887789">
              <w:marLeft w:val="0"/>
              <w:marRight w:val="0"/>
              <w:marTop w:val="0"/>
              <w:marBottom w:val="0"/>
              <w:divBdr>
                <w:top w:val="none" w:sz="0" w:space="0" w:color="auto"/>
                <w:left w:val="none" w:sz="0" w:space="0" w:color="auto"/>
                <w:bottom w:val="none" w:sz="0" w:space="0" w:color="auto"/>
                <w:right w:val="none" w:sz="0" w:space="0" w:color="auto"/>
              </w:divBdr>
            </w:div>
            <w:div w:id="80689898">
              <w:marLeft w:val="0"/>
              <w:marRight w:val="0"/>
              <w:marTop w:val="0"/>
              <w:marBottom w:val="0"/>
              <w:divBdr>
                <w:top w:val="none" w:sz="0" w:space="0" w:color="auto"/>
                <w:left w:val="none" w:sz="0" w:space="0" w:color="auto"/>
                <w:bottom w:val="none" w:sz="0" w:space="0" w:color="auto"/>
                <w:right w:val="none" w:sz="0" w:space="0" w:color="auto"/>
              </w:divBdr>
            </w:div>
            <w:div w:id="729617414">
              <w:marLeft w:val="0"/>
              <w:marRight w:val="0"/>
              <w:marTop w:val="0"/>
              <w:marBottom w:val="0"/>
              <w:divBdr>
                <w:top w:val="none" w:sz="0" w:space="0" w:color="auto"/>
                <w:left w:val="none" w:sz="0" w:space="0" w:color="auto"/>
                <w:bottom w:val="none" w:sz="0" w:space="0" w:color="auto"/>
                <w:right w:val="none" w:sz="0" w:space="0" w:color="auto"/>
              </w:divBdr>
            </w:div>
            <w:div w:id="836194801">
              <w:marLeft w:val="0"/>
              <w:marRight w:val="0"/>
              <w:marTop w:val="0"/>
              <w:marBottom w:val="0"/>
              <w:divBdr>
                <w:top w:val="none" w:sz="0" w:space="0" w:color="auto"/>
                <w:left w:val="none" w:sz="0" w:space="0" w:color="auto"/>
                <w:bottom w:val="none" w:sz="0" w:space="0" w:color="auto"/>
                <w:right w:val="none" w:sz="0" w:space="0" w:color="auto"/>
              </w:divBdr>
            </w:div>
            <w:div w:id="527065198">
              <w:marLeft w:val="0"/>
              <w:marRight w:val="0"/>
              <w:marTop w:val="0"/>
              <w:marBottom w:val="0"/>
              <w:divBdr>
                <w:top w:val="none" w:sz="0" w:space="0" w:color="auto"/>
                <w:left w:val="none" w:sz="0" w:space="0" w:color="auto"/>
                <w:bottom w:val="none" w:sz="0" w:space="0" w:color="auto"/>
                <w:right w:val="none" w:sz="0" w:space="0" w:color="auto"/>
              </w:divBdr>
            </w:div>
            <w:div w:id="190579257">
              <w:marLeft w:val="0"/>
              <w:marRight w:val="0"/>
              <w:marTop w:val="0"/>
              <w:marBottom w:val="0"/>
              <w:divBdr>
                <w:top w:val="none" w:sz="0" w:space="0" w:color="auto"/>
                <w:left w:val="none" w:sz="0" w:space="0" w:color="auto"/>
                <w:bottom w:val="none" w:sz="0" w:space="0" w:color="auto"/>
                <w:right w:val="none" w:sz="0" w:space="0" w:color="auto"/>
              </w:divBdr>
            </w:div>
            <w:div w:id="1377898063">
              <w:marLeft w:val="0"/>
              <w:marRight w:val="0"/>
              <w:marTop w:val="0"/>
              <w:marBottom w:val="0"/>
              <w:divBdr>
                <w:top w:val="none" w:sz="0" w:space="0" w:color="auto"/>
                <w:left w:val="none" w:sz="0" w:space="0" w:color="auto"/>
                <w:bottom w:val="none" w:sz="0" w:space="0" w:color="auto"/>
                <w:right w:val="none" w:sz="0" w:space="0" w:color="auto"/>
              </w:divBdr>
            </w:div>
            <w:div w:id="129326260">
              <w:marLeft w:val="0"/>
              <w:marRight w:val="0"/>
              <w:marTop w:val="0"/>
              <w:marBottom w:val="0"/>
              <w:divBdr>
                <w:top w:val="none" w:sz="0" w:space="0" w:color="auto"/>
                <w:left w:val="none" w:sz="0" w:space="0" w:color="auto"/>
                <w:bottom w:val="none" w:sz="0" w:space="0" w:color="auto"/>
                <w:right w:val="none" w:sz="0" w:space="0" w:color="auto"/>
              </w:divBdr>
            </w:div>
            <w:div w:id="2038113722">
              <w:marLeft w:val="0"/>
              <w:marRight w:val="0"/>
              <w:marTop w:val="0"/>
              <w:marBottom w:val="0"/>
              <w:divBdr>
                <w:top w:val="none" w:sz="0" w:space="0" w:color="auto"/>
                <w:left w:val="none" w:sz="0" w:space="0" w:color="auto"/>
                <w:bottom w:val="none" w:sz="0" w:space="0" w:color="auto"/>
                <w:right w:val="none" w:sz="0" w:space="0" w:color="auto"/>
              </w:divBdr>
            </w:div>
            <w:div w:id="1536694906">
              <w:marLeft w:val="0"/>
              <w:marRight w:val="0"/>
              <w:marTop w:val="0"/>
              <w:marBottom w:val="0"/>
              <w:divBdr>
                <w:top w:val="none" w:sz="0" w:space="0" w:color="auto"/>
                <w:left w:val="none" w:sz="0" w:space="0" w:color="auto"/>
                <w:bottom w:val="none" w:sz="0" w:space="0" w:color="auto"/>
                <w:right w:val="none" w:sz="0" w:space="0" w:color="auto"/>
              </w:divBdr>
            </w:div>
            <w:div w:id="1443648200">
              <w:marLeft w:val="0"/>
              <w:marRight w:val="0"/>
              <w:marTop w:val="0"/>
              <w:marBottom w:val="0"/>
              <w:divBdr>
                <w:top w:val="none" w:sz="0" w:space="0" w:color="auto"/>
                <w:left w:val="none" w:sz="0" w:space="0" w:color="auto"/>
                <w:bottom w:val="none" w:sz="0" w:space="0" w:color="auto"/>
                <w:right w:val="none" w:sz="0" w:space="0" w:color="auto"/>
              </w:divBdr>
            </w:div>
            <w:div w:id="1716469664">
              <w:marLeft w:val="0"/>
              <w:marRight w:val="0"/>
              <w:marTop w:val="0"/>
              <w:marBottom w:val="0"/>
              <w:divBdr>
                <w:top w:val="none" w:sz="0" w:space="0" w:color="auto"/>
                <w:left w:val="none" w:sz="0" w:space="0" w:color="auto"/>
                <w:bottom w:val="none" w:sz="0" w:space="0" w:color="auto"/>
                <w:right w:val="none" w:sz="0" w:space="0" w:color="auto"/>
              </w:divBdr>
            </w:div>
            <w:div w:id="2078821247">
              <w:marLeft w:val="0"/>
              <w:marRight w:val="0"/>
              <w:marTop w:val="0"/>
              <w:marBottom w:val="0"/>
              <w:divBdr>
                <w:top w:val="none" w:sz="0" w:space="0" w:color="auto"/>
                <w:left w:val="none" w:sz="0" w:space="0" w:color="auto"/>
                <w:bottom w:val="none" w:sz="0" w:space="0" w:color="auto"/>
                <w:right w:val="none" w:sz="0" w:space="0" w:color="auto"/>
              </w:divBdr>
            </w:div>
            <w:div w:id="1831015367">
              <w:marLeft w:val="0"/>
              <w:marRight w:val="0"/>
              <w:marTop w:val="0"/>
              <w:marBottom w:val="0"/>
              <w:divBdr>
                <w:top w:val="none" w:sz="0" w:space="0" w:color="auto"/>
                <w:left w:val="none" w:sz="0" w:space="0" w:color="auto"/>
                <w:bottom w:val="none" w:sz="0" w:space="0" w:color="auto"/>
                <w:right w:val="none" w:sz="0" w:space="0" w:color="auto"/>
              </w:divBdr>
            </w:div>
            <w:div w:id="1198006186">
              <w:marLeft w:val="0"/>
              <w:marRight w:val="0"/>
              <w:marTop w:val="0"/>
              <w:marBottom w:val="0"/>
              <w:divBdr>
                <w:top w:val="none" w:sz="0" w:space="0" w:color="auto"/>
                <w:left w:val="none" w:sz="0" w:space="0" w:color="auto"/>
                <w:bottom w:val="none" w:sz="0" w:space="0" w:color="auto"/>
                <w:right w:val="none" w:sz="0" w:space="0" w:color="auto"/>
              </w:divBdr>
            </w:div>
            <w:div w:id="1149663448">
              <w:marLeft w:val="0"/>
              <w:marRight w:val="0"/>
              <w:marTop w:val="0"/>
              <w:marBottom w:val="0"/>
              <w:divBdr>
                <w:top w:val="none" w:sz="0" w:space="0" w:color="auto"/>
                <w:left w:val="none" w:sz="0" w:space="0" w:color="auto"/>
                <w:bottom w:val="none" w:sz="0" w:space="0" w:color="auto"/>
                <w:right w:val="none" w:sz="0" w:space="0" w:color="auto"/>
              </w:divBdr>
            </w:div>
            <w:div w:id="713387083">
              <w:marLeft w:val="0"/>
              <w:marRight w:val="0"/>
              <w:marTop w:val="0"/>
              <w:marBottom w:val="0"/>
              <w:divBdr>
                <w:top w:val="none" w:sz="0" w:space="0" w:color="auto"/>
                <w:left w:val="none" w:sz="0" w:space="0" w:color="auto"/>
                <w:bottom w:val="none" w:sz="0" w:space="0" w:color="auto"/>
                <w:right w:val="none" w:sz="0" w:space="0" w:color="auto"/>
              </w:divBdr>
            </w:div>
            <w:div w:id="508952816">
              <w:marLeft w:val="0"/>
              <w:marRight w:val="0"/>
              <w:marTop w:val="0"/>
              <w:marBottom w:val="0"/>
              <w:divBdr>
                <w:top w:val="none" w:sz="0" w:space="0" w:color="auto"/>
                <w:left w:val="none" w:sz="0" w:space="0" w:color="auto"/>
                <w:bottom w:val="none" w:sz="0" w:space="0" w:color="auto"/>
                <w:right w:val="none" w:sz="0" w:space="0" w:color="auto"/>
              </w:divBdr>
            </w:div>
            <w:div w:id="1901096157">
              <w:marLeft w:val="0"/>
              <w:marRight w:val="0"/>
              <w:marTop w:val="0"/>
              <w:marBottom w:val="0"/>
              <w:divBdr>
                <w:top w:val="none" w:sz="0" w:space="0" w:color="auto"/>
                <w:left w:val="none" w:sz="0" w:space="0" w:color="auto"/>
                <w:bottom w:val="none" w:sz="0" w:space="0" w:color="auto"/>
                <w:right w:val="none" w:sz="0" w:space="0" w:color="auto"/>
              </w:divBdr>
            </w:div>
            <w:div w:id="1919821241">
              <w:marLeft w:val="0"/>
              <w:marRight w:val="0"/>
              <w:marTop w:val="0"/>
              <w:marBottom w:val="0"/>
              <w:divBdr>
                <w:top w:val="none" w:sz="0" w:space="0" w:color="auto"/>
                <w:left w:val="none" w:sz="0" w:space="0" w:color="auto"/>
                <w:bottom w:val="none" w:sz="0" w:space="0" w:color="auto"/>
                <w:right w:val="none" w:sz="0" w:space="0" w:color="auto"/>
              </w:divBdr>
            </w:div>
            <w:div w:id="905804675">
              <w:marLeft w:val="0"/>
              <w:marRight w:val="0"/>
              <w:marTop w:val="0"/>
              <w:marBottom w:val="0"/>
              <w:divBdr>
                <w:top w:val="none" w:sz="0" w:space="0" w:color="auto"/>
                <w:left w:val="none" w:sz="0" w:space="0" w:color="auto"/>
                <w:bottom w:val="none" w:sz="0" w:space="0" w:color="auto"/>
                <w:right w:val="none" w:sz="0" w:space="0" w:color="auto"/>
              </w:divBdr>
            </w:div>
            <w:div w:id="56906936">
              <w:marLeft w:val="0"/>
              <w:marRight w:val="0"/>
              <w:marTop w:val="0"/>
              <w:marBottom w:val="0"/>
              <w:divBdr>
                <w:top w:val="none" w:sz="0" w:space="0" w:color="auto"/>
                <w:left w:val="none" w:sz="0" w:space="0" w:color="auto"/>
                <w:bottom w:val="none" w:sz="0" w:space="0" w:color="auto"/>
                <w:right w:val="none" w:sz="0" w:space="0" w:color="auto"/>
              </w:divBdr>
            </w:div>
            <w:div w:id="892884539">
              <w:marLeft w:val="0"/>
              <w:marRight w:val="0"/>
              <w:marTop w:val="0"/>
              <w:marBottom w:val="0"/>
              <w:divBdr>
                <w:top w:val="none" w:sz="0" w:space="0" w:color="auto"/>
                <w:left w:val="none" w:sz="0" w:space="0" w:color="auto"/>
                <w:bottom w:val="none" w:sz="0" w:space="0" w:color="auto"/>
                <w:right w:val="none" w:sz="0" w:space="0" w:color="auto"/>
              </w:divBdr>
            </w:div>
            <w:div w:id="931469025">
              <w:marLeft w:val="0"/>
              <w:marRight w:val="0"/>
              <w:marTop w:val="0"/>
              <w:marBottom w:val="0"/>
              <w:divBdr>
                <w:top w:val="none" w:sz="0" w:space="0" w:color="auto"/>
                <w:left w:val="none" w:sz="0" w:space="0" w:color="auto"/>
                <w:bottom w:val="none" w:sz="0" w:space="0" w:color="auto"/>
                <w:right w:val="none" w:sz="0" w:space="0" w:color="auto"/>
              </w:divBdr>
            </w:div>
            <w:div w:id="961158585">
              <w:marLeft w:val="0"/>
              <w:marRight w:val="0"/>
              <w:marTop w:val="0"/>
              <w:marBottom w:val="0"/>
              <w:divBdr>
                <w:top w:val="none" w:sz="0" w:space="0" w:color="auto"/>
                <w:left w:val="none" w:sz="0" w:space="0" w:color="auto"/>
                <w:bottom w:val="none" w:sz="0" w:space="0" w:color="auto"/>
                <w:right w:val="none" w:sz="0" w:space="0" w:color="auto"/>
              </w:divBdr>
            </w:div>
            <w:div w:id="1314026342">
              <w:marLeft w:val="0"/>
              <w:marRight w:val="0"/>
              <w:marTop w:val="0"/>
              <w:marBottom w:val="0"/>
              <w:divBdr>
                <w:top w:val="none" w:sz="0" w:space="0" w:color="auto"/>
                <w:left w:val="none" w:sz="0" w:space="0" w:color="auto"/>
                <w:bottom w:val="none" w:sz="0" w:space="0" w:color="auto"/>
                <w:right w:val="none" w:sz="0" w:space="0" w:color="auto"/>
              </w:divBdr>
            </w:div>
            <w:div w:id="1301884104">
              <w:marLeft w:val="0"/>
              <w:marRight w:val="0"/>
              <w:marTop w:val="0"/>
              <w:marBottom w:val="0"/>
              <w:divBdr>
                <w:top w:val="none" w:sz="0" w:space="0" w:color="auto"/>
                <w:left w:val="none" w:sz="0" w:space="0" w:color="auto"/>
                <w:bottom w:val="none" w:sz="0" w:space="0" w:color="auto"/>
                <w:right w:val="none" w:sz="0" w:space="0" w:color="auto"/>
              </w:divBdr>
            </w:div>
            <w:div w:id="2094279201">
              <w:marLeft w:val="0"/>
              <w:marRight w:val="0"/>
              <w:marTop w:val="0"/>
              <w:marBottom w:val="0"/>
              <w:divBdr>
                <w:top w:val="none" w:sz="0" w:space="0" w:color="auto"/>
                <w:left w:val="none" w:sz="0" w:space="0" w:color="auto"/>
                <w:bottom w:val="none" w:sz="0" w:space="0" w:color="auto"/>
                <w:right w:val="none" w:sz="0" w:space="0" w:color="auto"/>
              </w:divBdr>
            </w:div>
            <w:div w:id="1120758839">
              <w:marLeft w:val="0"/>
              <w:marRight w:val="0"/>
              <w:marTop w:val="0"/>
              <w:marBottom w:val="0"/>
              <w:divBdr>
                <w:top w:val="none" w:sz="0" w:space="0" w:color="auto"/>
                <w:left w:val="none" w:sz="0" w:space="0" w:color="auto"/>
                <w:bottom w:val="none" w:sz="0" w:space="0" w:color="auto"/>
                <w:right w:val="none" w:sz="0" w:space="0" w:color="auto"/>
              </w:divBdr>
            </w:div>
            <w:div w:id="690882732">
              <w:marLeft w:val="0"/>
              <w:marRight w:val="0"/>
              <w:marTop w:val="0"/>
              <w:marBottom w:val="0"/>
              <w:divBdr>
                <w:top w:val="none" w:sz="0" w:space="0" w:color="auto"/>
                <w:left w:val="none" w:sz="0" w:space="0" w:color="auto"/>
                <w:bottom w:val="none" w:sz="0" w:space="0" w:color="auto"/>
                <w:right w:val="none" w:sz="0" w:space="0" w:color="auto"/>
              </w:divBdr>
            </w:div>
            <w:div w:id="1113787389">
              <w:marLeft w:val="0"/>
              <w:marRight w:val="0"/>
              <w:marTop w:val="0"/>
              <w:marBottom w:val="0"/>
              <w:divBdr>
                <w:top w:val="none" w:sz="0" w:space="0" w:color="auto"/>
                <w:left w:val="none" w:sz="0" w:space="0" w:color="auto"/>
                <w:bottom w:val="none" w:sz="0" w:space="0" w:color="auto"/>
                <w:right w:val="none" w:sz="0" w:space="0" w:color="auto"/>
              </w:divBdr>
            </w:div>
            <w:div w:id="1780027862">
              <w:marLeft w:val="0"/>
              <w:marRight w:val="0"/>
              <w:marTop w:val="0"/>
              <w:marBottom w:val="0"/>
              <w:divBdr>
                <w:top w:val="none" w:sz="0" w:space="0" w:color="auto"/>
                <w:left w:val="none" w:sz="0" w:space="0" w:color="auto"/>
                <w:bottom w:val="none" w:sz="0" w:space="0" w:color="auto"/>
                <w:right w:val="none" w:sz="0" w:space="0" w:color="auto"/>
              </w:divBdr>
            </w:div>
            <w:div w:id="1111782224">
              <w:marLeft w:val="0"/>
              <w:marRight w:val="0"/>
              <w:marTop w:val="0"/>
              <w:marBottom w:val="0"/>
              <w:divBdr>
                <w:top w:val="none" w:sz="0" w:space="0" w:color="auto"/>
                <w:left w:val="none" w:sz="0" w:space="0" w:color="auto"/>
                <w:bottom w:val="none" w:sz="0" w:space="0" w:color="auto"/>
                <w:right w:val="none" w:sz="0" w:space="0" w:color="auto"/>
              </w:divBdr>
            </w:div>
            <w:div w:id="1826042894">
              <w:marLeft w:val="0"/>
              <w:marRight w:val="0"/>
              <w:marTop w:val="0"/>
              <w:marBottom w:val="0"/>
              <w:divBdr>
                <w:top w:val="none" w:sz="0" w:space="0" w:color="auto"/>
                <w:left w:val="none" w:sz="0" w:space="0" w:color="auto"/>
                <w:bottom w:val="none" w:sz="0" w:space="0" w:color="auto"/>
                <w:right w:val="none" w:sz="0" w:space="0" w:color="auto"/>
              </w:divBdr>
            </w:div>
            <w:div w:id="199169258">
              <w:marLeft w:val="0"/>
              <w:marRight w:val="0"/>
              <w:marTop w:val="0"/>
              <w:marBottom w:val="0"/>
              <w:divBdr>
                <w:top w:val="none" w:sz="0" w:space="0" w:color="auto"/>
                <w:left w:val="none" w:sz="0" w:space="0" w:color="auto"/>
                <w:bottom w:val="none" w:sz="0" w:space="0" w:color="auto"/>
                <w:right w:val="none" w:sz="0" w:space="0" w:color="auto"/>
              </w:divBdr>
            </w:div>
            <w:div w:id="1896044734">
              <w:marLeft w:val="0"/>
              <w:marRight w:val="0"/>
              <w:marTop w:val="0"/>
              <w:marBottom w:val="0"/>
              <w:divBdr>
                <w:top w:val="none" w:sz="0" w:space="0" w:color="auto"/>
                <w:left w:val="none" w:sz="0" w:space="0" w:color="auto"/>
                <w:bottom w:val="none" w:sz="0" w:space="0" w:color="auto"/>
                <w:right w:val="none" w:sz="0" w:space="0" w:color="auto"/>
              </w:divBdr>
            </w:div>
            <w:div w:id="169415763">
              <w:marLeft w:val="0"/>
              <w:marRight w:val="0"/>
              <w:marTop w:val="0"/>
              <w:marBottom w:val="0"/>
              <w:divBdr>
                <w:top w:val="none" w:sz="0" w:space="0" w:color="auto"/>
                <w:left w:val="none" w:sz="0" w:space="0" w:color="auto"/>
                <w:bottom w:val="none" w:sz="0" w:space="0" w:color="auto"/>
                <w:right w:val="none" w:sz="0" w:space="0" w:color="auto"/>
              </w:divBdr>
            </w:div>
            <w:div w:id="1250313696">
              <w:marLeft w:val="0"/>
              <w:marRight w:val="0"/>
              <w:marTop w:val="0"/>
              <w:marBottom w:val="0"/>
              <w:divBdr>
                <w:top w:val="none" w:sz="0" w:space="0" w:color="auto"/>
                <w:left w:val="none" w:sz="0" w:space="0" w:color="auto"/>
                <w:bottom w:val="none" w:sz="0" w:space="0" w:color="auto"/>
                <w:right w:val="none" w:sz="0" w:space="0" w:color="auto"/>
              </w:divBdr>
            </w:div>
            <w:div w:id="875584096">
              <w:marLeft w:val="0"/>
              <w:marRight w:val="0"/>
              <w:marTop w:val="0"/>
              <w:marBottom w:val="0"/>
              <w:divBdr>
                <w:top w:val="none" w:sz="0" w:space="0" w:color="auto"/>
                <w:left w:val="none" w:sz="0" w:space="0" w:color="auto"/>
                <w:bottom w:val="none" w:sz="0" w:space="0" w:color="auto"/>
                <w:right w:val="none" w:sz="0" w:space="0" w:color="auto"/>
              </w:divBdr>
            </w:div>
            <w:div w:id="937442266">
              <w:marLeft w:val="0"/>
              <w:marRight w:val="0"/>
              <w:marTop w:val="0"/>
              <w:marBottom w:val="0"/>
              <w:divBdr>
                <w:top w:val="none" w:sz="0" w:space="0" w:color="auto"/>
                <w:left w:val="none" w:sz="0" w:space="0" w:color="auto"/>
                <w:bottom w:val="none" w:sz="0" w:space="0" w:color="auto"/>
                <w:right w:val="none" w:sz="0" w:space="0" w:color="auto"/>
              </w:divBdr>
            </w:div>
            <w:div w:id="599457824">
              <w:marLeft w:val="0"/>
              <w:marRight w:val="0"/>
              <w:marTop w:val="0"/>
              <w:marBottom w:val="0"/>
              <w:divBdr>
                <w:top w:val="none" w:sz="0" w:space="0" w:color="auto"/>
                <w:left w:val="none" w:sz="0" w:space="0" w:color="auto"/>
                <w:bottom w:val="none" w:sz="0" w:space="0" w:color="auto"/>
                <w:right w:val="none" w:sz="0" w:space="0" w:color="auto"/>
              </w:divBdr>
            </w:div>
            <w:div w:id="1188374511">
              <w:marLeft w:val="0"/>
              <w:marRight w:val="0"/>
              <w:marTop w:val="0"/>
              <w:marBottom w:val="0"/>
              <w:divBdr>
                <w:top w:val="none" w:sz="0" w:space="0" w:color="auto"/>
                <w:left w:val="none" w:sz="0" w:space="0" w:color="auto"/>
                <w:bottom w:val="none" w:sz="0" w:space="0" w:color="auto"/>
                <w:right w:val="none" w:sz="0" w:space="0" w:color="auto"/>
              </w:divBdr>
            </w:div>
            <w:div w:id="2118988789">
              <w:marLeft w:val="0"/>
              <w:marRight w:val="0"/>
              <w:marTop w:val="0"/>
              <w:marBottom w:val="0"/>
              <w:divBdr>
                <w:top w:val="none" w:sz="0" w:space="0" w:color="auto"/>
                <w:left w:val="none" w:sz="0" w:space="0" w:color="auto"/>
                <w:bottom w:val="none" w:sz="0" w:space="0" w:color="auto"/>
                <w:right w:val="none" w:sz="0" w:space="0" w:color="auto"/>
              </w:divBdr>
            </w:div>
            <w:div w:id="1537816931">
              <w:marLeft w:val="0"/>
              <w:marRight w:val="0"/>
              <w:marTop w:val="0"/>
              <w:marBottom w:val="0"/>
              <w:divBdr>
                <w:top w:val="none" w:sz="0" w:space="0" w:color="auto"/>
                <w:left w:val="none" w:sz="0" w:space="0" w:color="auto"/>
                <w:bottom w:val="none" w:sz="0" w:space="0" w:color="auto"/>
                <w:right w:val="none" w:sz="0" w:space="0" w:color="auto"/>
              </w:divBdr>
            </w:div>
            <w:div w:id="430048801">
              <w:marLeft w:val="0"/>
              <w:marRight w:val="0"/>
              <w:marTop w:val="0"/>
              <w:marBottom w:val="0"/>
              <w:divBdr>
                <w:top w:val="none" w:sz="0" w:space="0" w:color="auto"/>
                <w:left w:val="none" w:sz="0" w:space="0" w:color="auto"/>
                <w:bottom w:val="none" w:sz="0" w:space="0" w:color="auto"/>
                <w:right w:val="none" w:sz="0" w:space="0" w:color="auto"/>
              </w:divBdr>
            </w:div>
            <w:div w:id="400370922">
              <w:marLeft w:val="0"/>
              <w:marRight w:val="0"/>
              <w:marTop w:val="0"/>
              <w:marBottom w:val="0"/>
              <w:divBdr>
                <w:top w:val="none" w:sz="0" w:space="0" w:color="auto"/>
                <w:left w:val="none" w:sz="0" w:space="0" w:color="auto"/>
                <w:bottom w:val="none" w:sz="0" w:space="0" w:color="auto"/>
                <w:right w:val="none" w:sz="0" w:space="0" w:color="auto"/>
              </w:divBdr>
            </w:div>
            <w:div w:id="411390865">
              <w:marLeft w:val="0"/>
              <w:marRight w:val="0"/>
              <w:marTop w:val="0"/>
              <w:marBottom w:val="0"/>
              <w:divBdr>
                <w:top w:val="none" w:sz="0" w:space="0" w:color="auto"/>
                <w:left w:val="none" w:sz="0" w:space="0" w:color="auto"/>
                <w:bottom w:val="none" w:sz="0" w:space="0" w:color="auto"/>
                <w:right w:val="none" w:sz="0" w:space="0" w:color="auto"/>
              </w:divBdr>
            </w:div>
            <w:div w:id="2126852790">
              <w:marLeft w:val="0"/>
              <w:marRight w:val="0"/>
              <w:marTop w:val="0"/>
              <w:marBottom w:val="0"/>
              <w:divBdr>
                <w:top w:val="none" w:sz="0" w:space="0" w:color="auto"/>
                <w:left w:val="none" w:sz="0" w:space="0" w:color="auto"/>
                <w:bottom w:val="none" w:sz="0" w:space="0" w:color="auto"/>
                <w:right w:val="none" w:sz="0" w:space="0" w:color="auto"/>
              </w:divBdr>
            </w:div>
            <w:div w:id="2009020300">
              <w:marLeft w:val="0"/>
              <w:marRight w:val="0"/>
              <w:marTop w:val="0"/>
              <w:marBottom w:val="0"/>
              <w:divBdr>
                <w:top w:val="none" w:sz="0" w:space="0" w:color="auto"/>
                <w:left w:val="none" w:sz="0" w:space="0" w:color="auto"/>
                <w:bottom w:val="none" w:sz="0" w:space="0" w:color="auto"/>
                <w:right w:val="none" w:sz="0" w:space="0" w:color="auto"/>
              </w:divBdr>
            </w:div>
            <w:div w:id="146822820">
              <w:marLeft w:val="0"/>
              <w:marRight w:val="0"/>
              <w:marTop w:val="0"/>
              <w:marBottom w:val="0"/>
              <w:divBdr>
                <w:top w:val="none" w:sz="0" w:space="0" w:color="auto"/>
                <w:left w:val="none" w:sz="0" w:space="0" w:color="auto"/>
                <w:bottom w:val="none" w:sz="0" w:space="0" w:color="auto"/>
                <w:right w:val="none" w:sz="0" w:space="0" w:color="auto"/>
              </w:divBdr>
            </w:div>
            <w:div w:id="57486956">
              <w:marLeft w:val="0"/>
              <w:marRight w:val="0"/>
              <w:marTop w:val="0"/>
              <w:marBottom w:val="0"/>
              <w:divBdr>
                <w:top w:val="none" w:sz="0" w:space="0" w:color="auto"/>
                <w:left w:val="none" w:sz="0" w:space="0" w:color="auto"/>
                <w:bottom w:val="none" w:sz="0" w:space="0" w:color="auto"/>
                <w:right w:val="none" w:sz="0" w:space="0" w:color="auto"/>
              </w:divBdr>
            </w:div>
            <w:div w:id="1965456937">
              <w:marLeft w:val="0"/>
              <w:marRight w:val="0"/>
              <w:marTop w:val="0"/>
              <w:marBottom w:val="0"/>
              <w:divBdr>
                <w:top w:val="none" w:sz="0" w:space="0" w:color="auto"/>
                <w:left w:val="none" w:sz="0" w:space="0" w:color="auto"/>
                <w:bottom w:val="none" w:sz="0" w:space="0" w:color="auto"/>
                <w:right w:val="none" w:sz="0" w:space="0" w:color="auto"/>
              </w:divBdr>
            </w:div>
            <w:div w:id="58380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96148">
      <w:bodyDiv w:val="1"/>
      <w:marLeft w:val="0"/>
      <w:marRight w:val="0"/>
      <w:marTop w:val="0"/>
      <w:marBottom w:val="0"/>
      <w:divBdr>
        <w:top w:val="none" w:sz="0" w:space="0" w:color="auto"/>
        <w:left w:val="none" w:sz="0" w:space="0" w:color="auto"/>
        <w:bottom w:val="none" w:sz="0" w:space="0" w:color="auto"/>
        <w:right w:val="none" w:sz="0" w:space="0" w:color="auto"/>
      </w:divBdr>
      <w:divsChild>
        <w:div w:id="1275137685">
          <w:marLeft w:val="0"/>
          <w:marRight w:val="0"/>
          <w:marTop w:val="0"/>
          <w:marBottom w:val="0"/>
          <w:divBdr>
            <w:top w:val="none" w:sz="0" w:space="0" w:color="auto"/>
            <w:left w:val="none" w:sz="0" w:space="0" w:color="auto"/>
            <w:bottom w:val="none" w:sz="0" w:space="0" w:color="auto"/>
            <w:right w:val="none" w:sz="0" w:space="0" w:color="auto"/>
          </w:divBdr>
          <w:divsChild>
            <w:div w:id="1871796123">
              <w:marLeft w:val="0"/>
              <w:marRight w:val="0"/>
              <w:marTop w:val="0"/>
              <w:marBottom w:val="0"/>
              <w:divBdr>
                <w:top w:val="none" w:sz="0" w:space="0" w:color="auto"/>
                <w:left w:val="none" w:sz="0" w:space="0" w:color="auto"/>
                <w:bottom w:val="none" w:sz="0" w:space="0" w:color="auto"/>
                <w:right w:val="none" w:sz="0" w:space="0" w:color="auto"/>
              </w:divBdr>
            </w:div>
            <w:div w:id="114523418">
              <w:marLeft w:val="0"/>
              <w:marRight w:val="0"/>
              <w:marTop w:val="0"/>
              <w:marBottom w:val="0"/>
              <w:divBdr>
                <w:top w:val="none" w:sz="0" w:space="0" w:color="auto"/>
                <w:left w:val="none" w:sz="0" w:space="0" w:color="auto"/>
                <w:bottom w:val="none" w:sz="0" w:space="0" w:color="auto"/>
                <w:right w:val="none" w:sz="0" w:space="0" w:color="auto"/>
              </w:divBdr>
            </w:div>
            <w:div w:id="234442365">
              <w:marLeft w:val="0"/>
              <w:marRight w:val="0"/>
              <w:marTop w:val="0"/>
              <w:marBottom w:val="0"/>
              <w:divBdr>
                <w:top w:val="none" w:sz="0" w:space="0" w:color="auto"/>
                <w:left w:val="none" w:sz="0" w:space="0" w:color="auto"/>
                <w:bottom w:val="none" w:sz="0" w:space="0" w:color="auto"/>
                <w:right w:val="none" w:sz="0" w:space="0" w:color="auto"/>
              </w:divBdr>
            </w:div>
            <w:div w:id="507910775">
              <w:marLeft w:val="0"/>
              <w:marRight w:val="0"/>
              <w:marTop w:val="0"/>
              <w:marBottom w:val="0"/>
              <w:divBdr>
                <w:top w:val="none" w:sz="0" w:space="0" w:color="auto"/>
                <w:left w:val="none" w:sz="0" w:space="0" w:color="auto"/>
                <w:bottom w:val="none" w:sz="0" w:space="0" w:color="auto"/>
                <w:right w:val="none" w:sz="0" w:space="0" w:color="auto"/>
              </w:divBdr>
            </w:div>
            <w:div w:id="1355302162">
              <w:marLeft w:val="0"/>
              <w:marRight w:val="0"/>
              <w:marTop w:val="0"/>
              <w:marBottom w:val="0"/>
              <w:divBdr>
                <w:top w:val="none" w:sz="0" w:space="0" w:color="auto"/>
                <w:left w:val="none" w:sz="0" w:space="0" w:color="auto"/>
                <w:bottom w:val="none" w:sz="0" w:space="0" w:color="auto"/>
                <w:right w:val="none" w:sz="0" w:space="0" w:color="auto"/>
              </w:divBdr>
            </w:div>
            <w:div w:id="1391221804">
              <w:marLeft w:val="0"/>
              <w:marRight w:val="0"/>
              <w:marTop w:val="0"/>
              <w:marBottom w:val="0"/>
              <w:divBdr>
                <w:top w:val="none" w:sz="0" w:space="0" w:color="auto"/>
                <w:left w:val="none" w:sz="0" w:space="0" w:color="auto"/>
                <w:bottom w:val="none" w:sz="0" w:space="0" w:color="auto"/>
                <w:right w:val="none" w:sz="0" w:space="0" w:color="auto"/>
              </w:divBdr>
            </w:div>
            <w:div w:id="452286786">
              <w:marLeft w:val="0"/>
              <w:marRight w:val="0"/>
              <w:marTop w:val="0"/>
              <w:marBottom w:val="0"/>
              <w:divBdr>
                <w:top w:val="none" w:sz="0" w:space="0" w:color="auto"/>
                <w:left w:val="none" w:sz="0" w:space="0" w:color="auto"/>
                <w:bottom w:val="none" w:sz="0" w:space="0" w:color="auto"/>
                <w:right w:val="none" w:sz="0" w:space="0" w:color="auto"/>
              </w:divBdr>
            </w:div>
            <w:div w:id="1553229246">
              <w:marLeft w:val="0"/>
              <w:marRight w:val="0"/>
              <w:marTop w:val="0"/>
              <w:marBottom w:val="0"/>
              <w:divBdr>
                <w:top w:val="none" w:sz="0" w:space="0" w:color="auto"/>
                <w:left w:val="none" w:sz="0" w:space="0" w:color="auto"/>
                <w:bottom w:val="none" w:sz="0" w:space="0" w:color="auto"/>
                <w:right w:val="none" w:sz="0" w:space="0" w:color="auto"/>
              </w:divBdr>
            </w:div>
            <w:div w:id="1533955321">
              <w:marLeft w:val="0"/>
              <w:marRight w:val="0"/>
              <w:marTop w:val="0"/>
              <w:marBottom w:val="0"/>
              <w:divBdr>
                <w:top w:val="none" w:sz="0" w:space="0" w:color="auto"/>
                <w:left w:val="none" w:sz="0" w:space="0" w:color="auto"/>
                <w:bottom w:val="none" w:sz="0" w:space="0" w:color="auto"/>
                <w:right w:val="none" w:sz="0" w:space="0" w:color="auto"/>
              </w:divBdr>
            </w:div>
            <w:div w:id="199170987">
              <w:marLeft w:val="0"/>
              <w:marRight w:val="0"/>
              <w:marTop w:val="0"/>
              <w:marBottom w:val="0"/>
              <w:divBdr>
                <w:top w:val="none" w:sz="0" w:space="0" w:color="auto"/>
                <w:left w:val="none" w:sz="0" w:space="0" w:color="auto"/>
                <w:bottom w:val="none" w:sz="0" w:space="0" w:color="auto"/>
                <w:right w:val="none" w:sz="0" w:space="0" w:color="auto"/>
              </w:divBdr>
            </w:div>
            <w:div w:id="2018263084">
              <w:marLeft w:val="0"/>
              <w:marRight w:val="0"/>
              <w:marTop w:val="0"/>
              <w:marBottom w:val="0"/>
              <w:divBdr>
                <w:top w:val="none" w:sz="0" w:space="0" w:color="auto"/>
                <w:left w:val="none" w:sz="0" w:space="0" w:color="auto"/>
                <w:bottom w:val="none" w:sz="0" w:space="0" w:color="auto"/>
                <w:right w:val="none" w:sz="0" w:space="0" w:color="auto"/>
              </w:divBdr>
            </w:div>
            <w:div w:id="1624113521">
              <w:marLeft w:val="0"/>
              <w:marRight w:val="0"/>
              <w:marTop w:val="0"/>
              <w:marBottom w:val="0"/>
              <w:divBdr>
                <w:top w:val="none" w:sz="0" w:space="0" w:color="auto"/>
                <w:left w:val="none" w:sz="0" w:space="0" w:color="auto"/>
                <w:bottom w:val="none" w:sz="0" w:space="0" w:color="auto"/>
                <w:right w:val="none" w:sz="0" w:space="0" w:color="auto"/>
              </w:divBdr>
            </w:div>
            <w:div w:id="1281454254">
              <w:marLeft w:val="0"/>
              <w:marRight w:val="0"/>
              <w:marTop w:val="0"/>
              <w:marBottom w:val="0"/>
              <w:divBdr>
                <w:top w:val="none" w:sz="0" w:space="0" w:color="auto"/>
                <w:left w:val="none" w:sz="0" w:space="0" w:color="auto"/>
                <w:bottom w:val="none" w:sz="0" w:space="0" w:color="auto"/>
                <w:right w:val="none" w:sz="0" w:space="0" w:color="auto"/>
              </w:divBdr>
            </w:div>
            <w:div w:id="1561869869">
              <w:marLeft w:val="0"/>
              <w:marRight w:val="0"/>
              <w:marTop w:val="0"/>
              <w:marBottom w:val="0"/>
              <w:divBdr>
                <w:top w:val="none" w:sz="0" w:space="0" w:color="auto"/>
                <w:left w:val="none" w:sz="0" w:space="0" w:color="auto"/>
                <w:bottom w:val="none" w:sz="0" w:space="0" w:color="auto"/>
                <w:right w:val="none" w:sz="0" w:space="0" w:color="auto"/>
              </w:divBdr>
            </w:div>
            <w:div w:id="1837530850">
              <w:marLeft w:val="0"/>
              <w:marRight w:val="0"/>
              <w:marTop w:val="0"/>
              <w:marBottom w:val="0"/>
              <w:divBdr>
                <w:top w:val="none" w:sz="0" w:space="0" w:color="auto"/>
                <w:left w:val="none" w:sz="0" w:space="0" w:color="auto"/>
                <w:bottom w:val="none" w:sz="0" w:space="0" w:color="auto"/>
                <w:right w:val="none" w:sz="0" w:space="0" w:color="auto"/>
              </w:divBdr>
            </w:div>
            <w:div w:id="1125392349">
              <w:marLeft w:val="0"/>
              <w:marRight w:val="0"/>
              <w:marTop w:val="0"/>
              <w:marBottom w:val="0"/>
              <w:divBdr>
                <w:top w:val="none" w:sz="0" w:space="0" w:color="auto"/>
                <w:left w:val="none" w:sz="0" w:space="0" w:color="auto"/>
                <w:bottom w:val="none" w:sz="0" w:space="0" w:color="auto"/>
                <w:right w:val="none" w:sz="0" w:space="0" w:color="auto"/>
              </w:divBdr>
            </w:div>
            <w:div w:id="1856652551">
              <w:marLeft w:val="0"/>
              <w:marRight w:val="0"/>
              <w:marTop w:val="0"/>
              <w:marBottom w:val="0"/>
              <w:divBdr>
                <w:top w:val="none" w:sz="0" w:space="0" w:color="auto"/>
                <w:left w:val="none" w:sz="0" w:space="0" w:color="auto"/>
                <w:bottom w:val="none" w:sz="0" w:space="0" w:color="auto"/>
                <w:right w:val="none" w:sz="0" w:space="0" w:color="auto"/>
              </w:divBdr>
            </w:div>
            <w:div w:id="854342428">
              <w:marLeft w:val="0"/>
              <w:marRight w:val="0"/>
              <w:marTop w:val="0"/>
              <w:marBottom w:val="0"/>
              <w:divBdr>
                <w:top w:val="none" w:sz="0" w:space="0" w:color="auto"/>
                <w:left w:val="none" w:sz="0" w:space="0" w:color="auto"/>
                <w:bottom w:val="none" w:sz="0" w:space="0" w:color="auto"/>
                <w:right w:val="none" w:sz="0" w:space="0" w:color="auto"/>
              </w:divBdr>
            </w:div>
            <w:div w:id="1115708860">
              <w:marLeft w:val="0"/>
              <w:marRight w:val="0"/>
              <w:marTop w:val="0"/>
              <w:marBottom w:val="0"/>
              <w:divBdr>
                <w:top w:val="none" w:sz="0" w:space="0" w:color="auto"/>
                <w:left w:val="none" w:sz="0" w:space="0" w:color="auto"/>
                <w:bottom w:val="none" w:sz="0" w:space="0" w:color="auto"/>
                <w:right w:val="none" w:sz="0" w:space="0" w:color="auto"/>
              </w:divBdr>
            </w:div>
            <w:div w:id="280891180">
              <w:marLeft w:val="0"/>
              <w:marRight w:val="0"/>
              <w:marTop w:val="0"/>
              <w:marBottom w:val="0"/>
              <w:divBdr>
                <w:top w:val="none" w:sz="0" w:space="0" w:color="auto"/>
                <w:left w:val="none" w:sz="0" w:space="0" w:color="auto"/>
                <w:bottom w:val="none" w:sz="0" w:space="0" w:color="auto"/>
                <w:right w:val="none" w:sz="0" w:space="0" w:color="auto"/>
              </w:divBdr>
            </w:div>
            <w:div w:id="218785070">
              <w:marLeft w:val="0"/>
              <w:marRight w:val="0"/>
              <w:marTop w:val="0"/>
              <w:marBottom w:val="0"/>
              <w:divBdr>
                <w:top w:val="none" w:sz="0" w:space="0" w:color="auto"/>
                <w:left w:val="none" w:sz="0" w:space="0" w:color="auto"/>
                <w:bottom w:val="none" w:sz="0" w:space="0" w:color="auto"/>
                <w:right w:val="none" w:sz="0" w:space="0" w:color="auto"/>
              </w:divBdr>
            </w:div>
            <w:div w:id="959456021">
              <w:marLeft w:val="0"/>
              <w:marRight w:val="0"/>
              <w:marTop w:val="0"/>
              <w:marBottom w:val="0"/>
              <w:divBdr>
                <w:top w:val="none" w:sz="0" w:space="0" w:color="auto"/>
                <w:left w:val="none" w:sz="0" w:space="0" w:color="auto"/>
                <w:bottom w:val="none" w:sz="0" w:space="0" w:color="auto"/>
                <w:right w:val="none" w:sz="0" w:space="0" w:color="auto"/>
              </w:divBdr>
            </w:div>
            <w:div w:id="1769429760">
              <w:marLeft w:val="0"/>
              <w:marRight w:val="0"/>
              <w:marTop w:val="0"/>
              <w:marBottom w:val="0"/>
              <w:divBdr>
                <w:top w:val="none" w:sz="0" w:space="0" w:color="auto"/>
                <w:left w:val="none" w:sz="0" w:space="0" w:color="auto"/>
                <w:bottom w:val="none" w:sz="0" w:space="0" w:color="auto"/>
                <w:right w:val="none" w:sz="0" w:space="0" w:color="auto"/>
              </w:divBdr>
            </w:div>
            <w:div w:id="1106461405">
              <w:marLeft w:val="0"/>
              <w:marRight w:val="0"/>
              <w:marTop w:val="0"/>
              <w:marBottom w:val="0"/>
              <w:divBdr>
                <w:top w:val="none" w:sz="0" w:space="0" w:color="auto"/>
                <w:left w:val="none" w:sz="0" w:space="0" w:color="auto"/>
                <w:bottom w:val="none" w:sz="0" w:space="0" w:color="auto"/>
                <w:right w:val="none" w:sz="0" w:space="0" w:color="auto"/>
              </w:divBdr>
            </w:div>
            <w:div w:id="1189225051">
              <w:marLeft w:val="0"/>
              <w:marRight w:val="0"/>
              <w:marTop w:val="0"/>
              <w:marBottom w:val="0"/>
              <w:divBdr>
                <w:top w:val="none" w:sz="0" w:space="0" w:color="auto"/>
                <w:left w:val="none" w:sz="0" w:space="0" w:color="auto"/>
                <w:bottom w:val="none" w:sz="0" w:space="0" w:color="auto"/>
                <w:right w:val="none" w:sz="0" w:space="0" w:color="auto"/>
              </w:divBdr>
            </w:div>
            <w:div w:id="287787781">
              <w:marLeft w:val="0"/>
              <w:marRight w:val="0"/>
              <w:marTop w:val="0"/>
              <w:marBottom w:val="0"/>
              <w:divBdr>
                <w:top w:val="none" w:sz="0" w:space="0" w:color="auto"/>
                <w:left w:val="none" w:sz="0" w:space="0" w:color="auto"/>
                <w:bottom w:val="none" w:sz="0" w:space="0" w:color="auto"/>
                <w:right w:val="none" w:sz="0" w:space="0" w:color="auto"/>
              </w:divBdr>
            </w:div>
            <w:div w:id="552930420">
              <w:marLeft w:val="0"/>
              <w:marRight w:val="0"/>
              <w:marTop w:val="0"/>
              <w:marBottom w:val="0"/>
              <w:divBdr>
                <w:top w:val="none" w:sz="0" w:space="0" w:color="auto"/>
                <w:left w:val="none" w:sz="0" w:space="0" w:color="auto"/>
                <w:bottom w:val="none" w:sz="0" w:space="0" w:color="auto"/>
                <w:right w:val="none" w:sz="0" w:space="0" w:color="auto"/>
              </w:divBdr>
            </w:div>
            <w:div w:id="1492256221">
              <w:marLeft w:val="0"/>
              <w:marRight w:val="0"/>
              <w:marTop w:val="0"/>
              <w:marBottom w:val="0"/>
              <w:divBdr>
                <w:top w:val="none" w:sz="0" w:space="0" w:color="auto"/>
                <w:left w:val="none" w:sz="0" w:space="0" w:color="auto"/>
                <w:bottom w:val="none" w:sz="0" w:space="0" w:color="auto"/>
                <w:right w:val="none" w:sz="0" w:space="0" w:color="auto"/>
              </w:divBdr>
            </w:div>
            <w:div w:id="1832136408">
              <w:marLeft w:val="0"/>
              <w:marRight w:val="0"/>
              <w:marTop w:val="0"/>
              <w:marBottom w:val="0"/>
              <w:divBdr>
                <w:top w:val="none" w:sz="0" w:space="0" w:color="auto"/>
                <w:left w:val="none" w:sz="0" w:space="0" w:color="auto"/>
                <w:bottom w:val="none" w:sz="0" w:space="0" w:color="auto"/>
                <w:right w:val="none" w:sz="0" w:space="0" w:color="auto"/>
              </w:divBdr>
            </w:div>
            <w:div w:id="591816891">
              <w:marLeft w:val="0"/>
              <w:marRight w:val="0"/>
              <w:marTop w:val="0"/>
              <w:marBottom w:val="0"/>
              <w:divBdr>
                <w:top w:val="none" w:sz="0" w:space="0" w:color="auto"/>
                <w:left w:val="none" w:sz="0" w:space="0" w:color="auto"/>
                <w:bottom w:val="none" w:sz="0" w:space="0" w:color="auto"/>
                <w:right w:val="none" w:sz="0" w:space="0" w:color="auto"/>
              </w:divBdr>
            </w:div>
            <w:div w:id="1743403926">
              <w:marLeft w:val="0"/>
              <w:marRight w:val="0"/>
              <w:marTop w:val="0"/>
              <w:marBottom w:val="0"/>
              <w:divBdr>
                <w:top w:val="none" w:sz="0" w:space="0" w:color="auto"/>
                <w:left w:val="none" w:sz="0" w:space="0" w:color="auto"/>
                <w:bottom w:val="none" w:sz="0" w:space="0" w:color="auto"/>
                <w:right w:val="none" w:sz="0" w:space="0" w:color="auto"/>
              </w:divBdr>
            </w:div>
            <w:div w:id="167716953">
              <w:marLeft w:val="0"/>
              <w:marRight w:val="0"/>
              <w:marTop w:val="0"/>
              <w:marBottom w:val="0"/>
              <w:divBdr>
                <w:top w:val="none" w:sz="0" w:space="0" w:color="auto"/>
                <w:left w:val="none" w:sz="0" w:space="0" w:color="auto"/>
                <w:bottom w:val="none" w:sz="0" w:space="0" w:color="auto"/>
                <w:right w:val="none" w:sz="0" w:space="0" w:color="auto"/>
              </w:divBdr>
            </w:div>
            <w:div w:id="1604532274">
              <w:marLeft w:val="0"/>
              <w:marRight w:val="0"/>
              <w:marTop w:val="0"/>
              <w:marBottom w:val="0"/>
              <w:divBdr>
                <w:top w:val="none" w:sz="0" w:space="0" w:color="auto"/>
                <w:left w:val="none" w:sz="0" w:space="0" w:color="auto"/>
                <w:bottom w:val="none" w:sz="0" w:space="0" w:color="auto"/>
                <w:right w:val="none" w:sz="0" w:space="0" w:color="auto"/>
              </w:divBdr>
            </w:div>
            <w:div w:id="2141654820">
              <w:marLeft w:val="0"/>
              <w:marRight w:val="0"/>
              <w:marTop w:val="0"/>
              <w:marBottom w:val="0"/>
              <w:divBdr>
                <w:top w:val="none" w:sz="0" w:space="0" w:color="auto"/>
                <w:left w:val="none" w:sz="0" w:space="0" w:color="auto"/>
                <w:bottom w:val="none" w:sz="0" w:space="0" w:color="auto"/>
                <w:right w:val="none" w:sz="0" w:space="0" w:color="auto"/>
              </w:divBdr>
            </w:div>
            <w:div w:id="1600673989">
              <w:marLeft w:val="0"/>
              <w:marRight w:val="0"/>
              <w:marTop w:val="0"/>
              <w:marBottom w:val="0"/>
              <w:divBdr>
                <w:top w:val="none" w:sz="0" w:space="0" w:color="auto"/>
                <w:left w:val="none" w:sz="0" w:space="0" w:color="auto"/>
                <w:bottom w:val="none" w:sz="0" w:space="0" w:color="auto"/>
                <w:right w:val="none" w:sz="0" w:space="0" w:color="auto"/>
              </w:divBdr>
            </w:div>
            <w:div w:id="735661243">
              <w:marLeft w:val="0"/>
              <w:marRight w:val="0"/>
              <w:marTop w:val="0"/>
              <w:marBottom w:val="0"/>
              <w:divBdr>
                <w:top w:val="none" w:sz="0" w:space="0" w:color="auto"/>
                <w:left w:val="none" w:sz="0" w:space="0" w:color="auto"/>
                <w:bottom w:val="none" w:sz="0" w:space="0" w:color="auto"/>
                <w:right w:val="none" w:sz="0" w:space="0" w:color="auto"/>
              </w:divBdr>
            </w:div>
            <w:div w:id="8074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4504">
      <w:bodyDiv w:val="1"/>
      <w:marLeft w:val="0"/>
      <w:marRight w:val="0"/>
      <w:marTop w:val="0"/>
      <w:marBottom w:val="0"/>
      <w:divBdr>
        <w:top w:val="none" w:sz="0" w:space="0" w:color="auto"/>
        <w:left w:val="none" w:sz="0" w:space="0" w:color="auto"/>
        <w:bottom w:val="none" w:sz="0" w:space="0" w:color="auto"/>
        <w:right w:val="none" w:sz="0" w:space="0" w:color="auto"/>
      </w:divBdr>
      <w:divsChild>
        <w:div w:id="1029988244">
          <w:marLeft w:val="0"/>
          <w:marRight w:val="0"/>
          <w:marTop w:val="0"/>
          <w:marBottom w:val="0"/>
          <w:divBdr>
            <w:top w:val="none" w:sz="0" w:space="0" w:color="auto"/>
            <w:left w:val="none" w:sz="0" w:space="0" w:color="auto"/>
            <w:bottom w:val="none" w:sz="0" w:space="0" w:color="auto"/>
            <w:right w:val="none" w:sz="0" w:space="0" w:color="auto"/>
          </w:divBdr>
          <w:divsChild>
            <w:div w:id="324937252">
              <w:marLeft w:val="0"/>
              <w:marRight w:val="0"/>
              <w:marTop w:val="0"/>
              <w:marBottom w:val="0"/>
              <w:divBdr>
                <w:top w:val="none" w:sz="0" w:space="0" w:color="auto"/>
                <w:left w:val="none" w:sz="0" w:space="0" w:color="auto"/>
                <w:bottom w:val="none" w:sz="0" w:space="0" w:color="auto"/>
                <w:right w:val="none" w:sz="0" w:space="0" w:color="auto"/>
              </w:divBdr>
            </w:div>
            <w:div w:id="1223521038">
              <w:marLeft w:val="0"/>
              <w:marRight w:val="0"/>
              <w:marTop w:val="0"/>
              <w:marBottom w:val="0"/>
              <w:divBdr>
                <w:top w:val="none" w:sz="0" w:space="0" w:color="auto"/>
                <w:left w:val="none" w:sz="0" w:space="0" w:color="auto"/>
                <w:bottom w:val="none" w:sz="0" w:space="0" w:color="auto"/>
                <w:right w:val="none" w:sz="0" w:space="0" w:color="auto"/>
              </w:divBdr>
            </w:div>
            <w:div w:id="23481195">
              <w:marLeft w:val="0"/>
              <w:marRight w:val="0"/>
              <w:marTop w:val="0"/>
              <w:marBottom w:val="0"/>
              <w:divBdr>
                <w:top w:val="none" w:sz="0" w:space="0" w:color="auto"/>
                <w:left w:val="none" w:sz="0" w:space="0" w:color="auto"/>
                <w:bottom w:val="none" w:sz="0" w:space="0" w:color="auto"/>
                <w:right w:val="none" w:sz="0" w:space="0" w:color="auto"/>
              </w:divBdr>
            </w:div>
            <w:div w:id="1420640431">
              <w:marLeft w:val="0"/>
              <w:marRight w:val="0"/>
              <w:marTop w:val="0"/>
              <w:marBottom w:val="0"/>
              <w:divBdr>
                <w:top w:val="none" w:sz="0" w:space="0" w:color="auto"/>
                <w:left w:val="none" w:sz="0" w:space="0" w:color="auto"/>
                <w:bottom w:val="none" w:sz="0" w:space="0" w:color="auto"/>
                <w:right w:val="none" w:sz="0" w:space="0" w:color="auto"/>
              </w:divBdr>
            </w:div>
            <w:div w:id="579412657">
              <w:marLeft w:val="0"/>
              <w:marRight w:val="0"/>
              <w:marTop w:val="0"/>
              <w:marBottom w:val="0"/>
              <w:divBdr>
                <w:top w:val="none" w:sz="0" w:space="0" w:color="auto"/>
                <w:left w:val="none" w:sz="0" w:space="0" w:color="auto"/>
                <w:bottom w:val="none" w:sz="0" w:space="0" w:color="auto"/>
                <w:right w:val="none" w:sz="0" w:space="0" w:color="auto"/>
              </w:divBdr>
            </w:div>
            <w:div w:id="11886618">
              <w:marLeft w:val="0"/>
              <w:marRight w:val="0"/>
              <w:marTop w:val="0"/>
              <w:marBottom w:val="0"/>
              <w:divBdr>
                <w:top w:val="none" w:sz="0" w:space="0" w:color="auto"/>
                <w:left w:val="none" w:sz="0" w:space="0" w:color="auto"/>
                <w:bottom w:val="none" w:sz="0" w:space="0" w:color="auto"/>
                <w:right w:val="none" w:sz="0" w:space="0" w:color="auto"/>
              </w:divBdr>
            </w:div>
            <w:div w:id="1519345537">
              <w:marLeft w:val="0"/>
              <w:marRight w:val="0"/>
              <w:marTop w:val="0"/>
              <w:marBottom w:val="0"/>
              <w:divBdr>
                <w:top w:val="none" w:sz="0" w:space="0" w:color="auto"/>
                <w:left w:val="none" w:sz="0" w:space="0" w:color="auto"/>
                <w:bottom w:val="none" w:sz="0" w:space="0" w:color="auto"/>
                <w:right w:val="none" w:sz="0" w:space="0" w:color="auto"/>
              </w:divBdr>
            </w:div>
            <w:div w:id="120347589">
              <w:marLeft w:val="0"/>
              <w:marRight w:val="0"/>
              <w:marTop w:val="0"/>
              <w:marBottom w:val="0"/>
              <w:divBdr>
                <w:top w:val="none" w:sz="0" w:space="0" w:color="auto"/>
                <w:left w:val="none" w:sz="0" w:space="0" w:color="auto"/>
                <w:bottom w:val="none" w:sz="0" w:space="0" w:color="auto"/>
                <w:right w:val="none" w:sz="0" w:space="0" w:color="auto"/>
              </w:divBdr>
            </w:div>
            <w:div w:id="1048798666">
              <w:marLeft w:val="0"/>
              <w:marRight w:val="0"/>
              <w:marTop w:val="0"/>
              <w:marBottom w:val="0"/>
              <w:divBdr>
                <w:top w:val="none" w:sz="0" w:space="0" w:color="auto"/>
                <w:left w:val="none" w:sz="0" w:space="0" w:color="auto"/>
                <w:bottom w:val="none" w:sz="0" w:space="0" w:color="auto"/>
                <w:right w:val="none" w:sz="0" w:space="0" w:color="auto"/>
              </w:divBdr>
            </w:div>
            <w:div w:id="734162923">
              <w:marLeft w:val="0"/>
              <w:marRight w:val="0"/>
              <w:marTop w:val="0"/>
              <w:marBottom w:val="0"/>
              <w:divBdr>
                <w:top w:val="none" w:sz="0" w:space="0" w:color="auto"/>
                <w:left w:val="none" w:sz="0" w:space="0" w:color="auto"/>
                <w:bottom w:val="none" w:sz="0" w:space="0" w:color="auto"/>
                <w:right w:val="none" w:sz="0" w:space="0" w:color="auto"/>
              </w:divBdr>
            </w:div>
            <w:div w:id="732848867">
              <w:marLeft w:val="0"/>
              <w:marRight w:val="0"/>
              <w:marTop w:val="0"/>
              <w:marBottom w:val="0"/>
              <w:divBdr>
                <w:top w:val="none" w:sz="0" w:space="0" w:color="auto"/>
                <w:left w:val="none" w:sz="0" w:space="0" w:color="auto"/>
                <w:bottom w:val="none" w:sz="0" w:space="0" w:color="auto"/>
                <w:right w:val="none" w:sz="0" w:space="0" w:color="auto"/>
              </w:divBdr>
            </w:div>
            <w:div w:id="945890487">
              <w:marLeft w:val="0"/>
              <w:marRight w:val="0"/>
              <w:marTop w:val="0"/>
              <w:marBottom w:val="0"/>
              <w:divBdr>
                <w:top w:val="none" w:sz="0" w:space="0" w:color="auto"/>
                <w:left w:val="none" w:sz="0" w:space="0" w:color="auto"/>
                <w:bottom w:val="none" w:sz="0" w:space="0" w:color="auto"/>
                <w:right w:val="none" w:sz="0" w:space="0" w:color="auto"/>
              </w:divBdr>
            </w:div>
            <w:div w:id="580070213">
              <w:marLeft w:val="0"/>
              <w:marRight w:val="0"/>
              <w:marTop w:val="0"/>
              <w:marBottom w:val="0"/>
              <w:divBdr>
                <w:top w:val="none" w:sz="0" w:space="0" w:color="auto"/>
                <w:left w:val="none" w:sz="0" w:space="0" w:color="auto"/>
                <w:bottom w:val="none" w:sz="0" w:space="0" w:color="auto"/>
                <w:right w:val="none" w:sz="0" w:space="0" w:color="auto"/>
              </w:divBdr>
            </w:div>
            <w:div w:id="2056197983">
              <w:marLeft w:val="0"/>
              <w:marRight w:val="0"/>
              <w:marTop w:val="0"/>
              <w:marBottom w:val="0"/>
              <w:divBdr>
                <w:top w:val="none" w:sz="0" w:space="0" w:color="auto"/>
                <w:left w:val="none" w:sz="0" w:space="0" w:color="auto"/>
                <w:bottom w:val="none" w:sz="0" w:space="0" w:color="auto"/>
                <w:right w:val="none" w:sz="0" w:space="0" w:color="auto"/>
              </w:divBdr>
            </w:div>
            <w:div w:id="941377038">
              <w:marLeft w:val="0"/>
              <w:marRight w:val="0"/>
              <w:marTop w:val="0"/>
              <w:marBottom w:val="0"/>
              <w:divBdr>
                <w:top w:val="none" w:sz="0" w:space="0" w:color="auto"/>
                <w:left w:val="none" w:sz="0" w:space="0" w:color="auto"/>
                <w:bottom w:val="none" w:sz="0" w:space="0" w:color="auto"/>
                <w:right w:val="none" w:sz="0" w:space="0" w:color="auto"/>
              </w:divBdr>
            </w:div>
            <w:div w:id="876697300">
              <w:marLeft w:val="0"/>
              <w:marRight w:val="0"/>
              <w:marTop w:val="0"/>
              <w:marBottom w:val="0"/>
              <w:divBdr>
                <w:top w:val="none" w:sz="0" w:space="0" w:color="auto"/>
                <w:left w:val="none" w:sz="0" w:space="0" w:color="auto"/>
                <w:bottom w:val="none" w:sz="0" w:space="0" w:color="auto"/>
                <w:right w:val="none" w:sz="0" w:space="0" w:color="auto"/>
              </w:divBdr>
            </w:div>
            <w:div w:id="677778593">
              <w:marLeft w:val="0"/>
              <w:marRight w:val="0"/>
              <w:marTop w:val="0"/>
              <w:marBottom w:val="0"/>
              <w:divBdr>
                <w:top w:val="none" w:sz="0" w:space="0" w:color="auto"/>
                <w:left w:val="none" w:sz="0" w:space="0" w:color="auto"/>
                <w:bottom w:val="none" w:sz="0" w:space="0" w:color="auto"/>
                <w:right w:val="none" w:sz="0" w:space="0" w:color="auto"/>
              </w:divBdr>
            </w:div>
            <w:div w:id="1677659104">
              <w:marLeft w:val="0"/>
              <w:marRight w:val="0"/>
              <w:marTop w:val="0"/>
              <w:marBottom w:val="0"/>
              <w:divBdr>
                <w:top w:val="none" w:sz="0" w:space="0" w:color="auto"/>
                <w:left w:val="none" w:sz="0" w:space="0" w:color="auto"/>
                <w:bottom w:val="none" w:sz="0" w:space="0" w:color="auto"/>
                <w:right w:val="none" w:sz="0" w:space="0" w:color="auto"/>
              </w:divBdr>
            </w:div>
            <w:div w:id="781992947">
              <w:marLeft w:val="0"/>
              <w:marRight w:val="0"/>
              <w:marTop w:val="0"/>
              <w:marBottom w:val="0"/>
              <w:divBdr>
                <w:top w:val="none" w:sz="0" w:space="0" w:color="auto"/>
                <w:left w:val="none" w:sz="0" w:space="0" w:color="auto"/>
                <w:bottom w:val="none" w:sz="0" w:space="0" w:color="auto"/>
                <w:right w:val="none" w:sz="0" w:space="0" w:color="auto"/>
              </w:divBdr>
            </w:div>
            <w:div w:id="1778481225">
              <w:marLeft w:val="0"/>
              <w:marRight w:val="0"/>
              <w:marTop w:val="0"/>
              <w:marBottom w:val="0"/>
              <w:divBdr>
                <w:top w:val="none" w:sz="0" w:space="0" w:color="auto"/>
                <w:left w:val="none" w:sz="0" w:space="0" w:color="auto"/>
                <w:bottom w:val="none" w:sz="0" w:space="0" w:color="auto"/>
                <w:right w:val="none" w:sz="0" w:space="0" w:color="auto"/>
              </w:divBdr>
            </w:div>
            <w:div w:id="934288337">
              <w:marLeft w:val="0"/>
              <w:marRight w:val="0"/>
              <w:marTop w:val="0"/>
              <w:marBottom w:val="0"/>
              <w:divBdr>
                <w:top w:val="none" w:sz="0" w:space="0" w:color="auto"/>
                <w:left w:val="none" w:sz="0" w:space="0" w:color="auto"/>
                <w:bottom w:val="none" w:sz="0" w:space="0" w:color="auto"/>
                <w:right w:val="none" w:sz="0" w:space="0" w:color="auto"/>
              </w:divBdr>
            </w:div>
            <w:div w:id="868103609">
              <w:marLeft w:val="0"/>
              <w:marRight w:val="0"/>
              <w:marTop w:val="0"/>
              <w:marBottom w:val="0"/>
              <w:divBdr>
                <w:top w:val="none" w:sz="0" w:space="0" w:color="auto"/>
                <w:left w:val="none" w:sz="0" w:space="0" w:color="auto"/>
                <w:bottom w:val="none" w:sz="0" w:space="0" w:color="auto"/>
                <w:right w:val="none" w:sz="0" w:space="0" w:color="auto"/>
              </w:divBdr>
            </w:div>
            <w:div w:id="155266433">
              <w:marLeft w:val="0"/>
              <w:marRight w:val="0"/>
              <w:marTop w:val="0"/>
              <w:marBottom w:val="0"/>
              <w:divBdr>
                <w:top w:val="none" w:sz="0" w:space="0" w:color="auto"/>
                <w:left w:val="none" w:sz="0" w:space="0" w:color="auto"/>
                <w:bottom w:val="none" w:sz="0" w:space="0" w:color="auto"/>
                <w:right w:val="none" w:sz="0" w:space="0" w:color="auto"/>
              </w:divBdr>
            </w:div>
            <w:div w:id="907156849">
              <w:marLeft w:val="0"/>
              <w:marRight w:val="0"/>
              <w:marTop w:val="0"/>
              <w:marBottom w:val="0"/>
              <w:divBdr>
                <w:top w:val="none" w:sz="0" w:space="0" w:color="auto"/>
                <w:left w:val="none" w:sz="0" w:space="0" w:color="auto"/>
                <w:bottom w:val="none" w:sz="0" w:space="0" w:color="auto"/>
                <w:right w:val="none" w:sz="0" w:space="0" w:color="auto"/>
              </w:divBdr>
            </w:div>
            <w:div w:id="285939315">
              <w:marLeft w:val="0"/>
              <w:marRight w:val="0"/>
              <w:marTop w:val="0"/>
              <w:marBottom w:val="0"/>
              <w:divBdr>
                <w:top w:val="none" w:sz="0" w:space="0" w:color="auto"/>
                <w:left w:val="none" w:sz="0" w:space="0" w:color="auto"/>
                <w:bottom w:val="none" w:sz="0" w:space="0" w:color="auto"/>
                <w:right w:val="none" w:sz="0" w:space="0" w:color="auto"/>
              </w:divBdr>
            </w:div>
            <w:div w:id="1114054701">
              <w:marLeft w:val="0"/>
              <w:marRight w:val="0"/>
              <w:marTop w:val="0"/>
              <w:marBottom w:val="0"/>
              <w:divBdr>
                <w:top w:val="none" w:sz="0" w:space="0" w:color="auto"/>
                <w:left w:val="none" w:sz="0" w:space="0" w:color="auto"/>
                <w:bottom w:val="none" w:sz="0" w:space="0" w:color="auto"/>
                <w:right w:val="none" w:sz="0" w:space="0" w:color="auto"/>
              </w:divBdr>
            </w:div>
            <w:div w:id="1882981359">
              <w:marLeft w:val="0"/>
              <w:marRight w:val="0"/>
              <w:marTop w:val="0"/>
              <w:marBottom w:val="0"/>
              <w:divBdr>
                <w:top w:val="none" w:sz="0" w:space="0" w:color="auto"/>
                <w:left w:val="none" w:sz="0" w:space="0" w:color="auto"/>
                <w:bottom w:val="none" w:sz="0" w:space="0" w:color="auto"/>
                <w:right w:val="none" w:sz="0" w:space="0" w:color="auto"/>
              </w:divBdr>
            </w:div>
            <w:div w:id="2044165246">
              <w:marLeft w:val="0"/>
              <w:marRight w:val="0"/>
              <w:marTop w:val="0"/>
              <w:marBottom w:val="0"/>
              <w:divBdr>
                <w:top w:val="none" w:sz="0" w:space="0" w:color="auto"/>
                <w:left w:val="none" w:sz="0" w:space="0" w:color="auto"/>
                <w:bottom w:val="none" w:sz="0" w:space="0" w:color="auto"/>
                <w:right w:val="none" w:sz="0" w:space="0" w:color="auto"/>
              </w:divBdr>
            </w:div>
            <w:div w:id="621300673">
              <w:marLeft w:val="0"/>
              <w:marRight w:val="0"/>
              <w:marTop w:val="0"/>
              <w:marBottom w:val="0"/>
              <w:divBdr>
                <w:top w:val="none" w:sz="0" w:space="0" w:color="auto"/>
                <w:left w:val="none" w:sz="0" w:space="0" w:color="auto"/>
                <w:bottom w:val="none" w:sz="0" w:space="0" w:color="auto"/>
                <w:right w:val="none" w:sz="0" w:space="0" w:color="auto"/>
              </w:divBdr>
            </w:div>
            <w:div w:id="935946940">
              <w:marLeft w:val="0"/>
              <w:marRight w:val="0"/>
              <w:marTop w:val="0"/>
              <w:marBottom w:val="0"/>
              <w:divBdr>
                <w:top w:val="none" w:sz="0" w:space="0" w:color="auto"/>
                <w:left w:val="none" w:sz="0" w:space="0" w:color="auto"/>
                <w:bottom w:val="none" w:sz="0" w:space="0" w:color="auto"/>
                <w:right w:val="none" w:sz="0" w:space="0" w:color="auto"/>
              </w:divBdr>
            </w:div>
            <w:div w:id="1688865721">
              <w:marLeft w:val="0"/>
              <w:marRight w:val="0"/>
              <w:marTop w:val="0"/>
              <w:marBottom w:val="0"/>
              <w:divBdr>
                <w:top w:val="none" w:sz="0" w:space="0" w:color="auto"/>
                <w:left w:val="none" w:sz="0" w:space="0" w:color="auto"/>
                <w:bottom w:val="none" w:sz="0" w:space="0" w:color="auto"/>
                <w:right w:val="none" w:sz="0" w:space="0" w:color="auto"/>
              </w:divBdr>
            </w:div>
            <w:div w:id="1417248471">
              <w:marLeft w:val="0"/>
              <w:marRight w:val="0"/>
              <w:marTop w:val="0"/>
              <w:marBottom w:val="0"/>
              <w:divBdr>
                <w:top w:val="none" w:sz="0" w:space="0" w:color="auto"/>
                <w:left w:val="none" w:sz="0" w:space="0" w:color="auto"/>
                <w:bottom w:val="none" w:sz="0" w:space="0" w:color="auto"/>
                <w:right w:val="none" w:sz="0" w:space="0" w:color="auto"/>
              </w:divBdr>
            </w:div>
            <w:div w:id="854147065">
              <w:marLeft w:val="0"/>
              <w:marRight w:val="0"/>
              <w:marTop w:val="0"/>
              <w:marBottom w:val="0"/>
              <w:divBdr>
                <w:top w:val="none" w:sz="0" w:space="0" w:color="auto"/>
                <w:left w:val="none" w:sz="0" w:space="0" w:color="auto"/>
                <w:bottom w:val="none" w:sz="0" w:space="0" w:color="auto"/>
                <w:right w:val="none" w:sz="0" w:space="0" w:color="auto"/>
              </w:divBdr>
            </w:div>
            <w:div w:id="1168060749">
              <w:marLeft w:val="0"/>
              <w:marRight w:val="0"/>
              <w:marTop w:val="0"/>
              <w:marBottom w:val="0"/>
              <w:divBdr>
                <w:top w:val="none" w:sz="0" w:space="0" w:color="auto"/>
                <w:left w:val="none" w:sz="0" w:space="0" w:color="auto"/>
                <w:bottom w:val="none" w:sz="0" w:space="0" w:color="auto"/>
                <w:right w:val="none" w:sz="0" w:space="0" w:color="auto"/>
              </w:divBdr>
            </w:div>
            <w:div w:id="2009936810">
              <w:marLeft w:val="0"/>
              <w:marRight w:val="0"/>
              <w:marTop w:val="0"/>
              <w:marBottom w:val="0"/>
              <w:divBdr>
                <w:top w:val="none" w:sz="0" w:space="0" w:color="auto"/>
                <w:left w:val="none" w:sz="0" w:space="0" w:color="auto"/>
                <w:bottom w:val="none" w:sz="0" w:space="0" w:color="auto"/>
                <w:right w:val="none" w:sz="0" w:space="0" w:color="auto"/>
              </w:divBdr>
            </w:div>
            <w:div w:id="511455763">
              <w:marLeft w:val="0"/>
              <w:marRight w:val="0"/>
              <w:marTop w:val="0"/>
              <w:marBottom w:val="0"/>
              <w:divBdr>
                <w:top w:val="none" w:sz="0" w:space="0" w:color="auto"/>
                <w:left w:val="none" w:sz="0" w:space="0" w:color="auto"/>
                <w:bottom w:val="none" w:sz="0" w:space="0" w:color="auto"/>
                <w:right w:val="none" w:sz="0" w:space="0" w:color="auto"/>
              </w:divBdr>
            </w:div>
            <w:div w:id="211237884">
              <w:marLeft w:val="0"/>
              <w:marRight w:val="0"/>
              <w:marTop w:val="0"/>
              <w:marBottom w:val="0"/>
              <w:divBdr>
                <w:top w:val="none" w:sz="0" w:space="0" w:color="auto"/>
                <w:left w:val="none" w:sz="0" w:space="0" w:color="auto"/>
                <w:bottom w:val="none" w:sz="0" w:space="0" w:color="auto"/>
                <w:right w:val="none" w:sz="0" w:space="0" w:color="auto"/>
              </w:divBdr>
            </w:div>
            <w:div w:id="1487739552">
              <w:marLeft w:val="0"/>
              <w:marRight w:val="0"/>
              <w:marTop w:val="0"/>
              <w:marBottom w:val="0"/>
              <w:divBdr>
                <w:top w:val="none" w:sz="0" w:space="0" w:color="auto"/>
                <w:left w:val="none" w:sz="0" w:space="0" w:color="auto"/>
                <w:bottom w:val="none" w:sz="0" w:space="0" w:color="auto"/>
                <w:right w:val="none" w:sz="0" w:space="0" w:color="auto"/>
              </w:divBdr>
            </w:div>
            <w:div w:id="1938102221">
              <w:marLeft w:val="0"/>
              <w:marRight w:val="0"/>
              <w:marTop w:val="0"/>
              <w:marBottom w:val="0"/>
              <w:divBdr>
                <w:top w:val="none" w:sz="0" w:space="0" w:color="auto"/>
                <w:left w:val="none" w:sz="0" w:space="0" w:color="auto"/>
                <w:bottom w:val="none" w:sz="0" w:space="0" w:color="auto"/>
                <w:right w:val="none" w:sz="0" w:space="0" w:color="auto"/>
              </w:divBdr>
            </w:div>
            <w:div w:id="367029477">
              <w:marLeft w:val="0"/>
              <w:marRight w:val="0"/>
              <w:marTop w:val="0"/>
              <w:marBottom w:val="0"/>
              <w:divBdr>
                <w:top w:val="none" w:sz="0" w:space="0" w:color="auto"/>
                <w:left w:val="none" w:sz="0" w:space="0" w:color="auto"/>
                <w:bottom w:val="none" w:sz="0" w:space="0" w:color="auto"/>
                <w:right w:val="none" w:sz="0" w:space="0" w:color="auto"/>
              </w:divBdr>
            </w:div>
            <w:div w:id="1143307172">
              <w:marLeft w:val="0"/>
              <w:marRight w:val="0"/>
              <w:marTop w:val="0"/>
              <w:marBottom w:val="0"/>
              <w:divBdr>
                <w:top w:val="none" w:sz="0" w:space="0" w:color="auto"/>
                <w:left w:val="none" w:sz="0" w:space="0" w:color="auto"/>
                <w:bottom w:val="none" w:sz="0" w:space="0" w:color="auto"/>
                <w:right w:val="none" w:sz="0" w:space="0" w:color="auto"/>
              </w:divBdr>
            </w:div>
            <w:div w:id="1948658801">
              <w:marLeft w:val="0"/>
              <w:marRight w:val="0"/>
              <w:marTop w:val="0"/>
              <w:marBottom w:val="0"/>
              <w:divBdr>
                <w:top w:val="none" w:sz="0" w:space="0" w:color="auto"/>
                <w:left w:val="none" w:sz="0" w:space="0" w:color="auto"/>
                <w:bottom w:val="none" w:sz="0" w:space="0" w:color="auto"/>
                <w:right w:val="none" w:sz="0" w:space="0" w:color="auto"/>
              </w:divBdr>
            </w:div>
            <w:div w:id="66348119">
              <w:marLeft w:val="0"/>
              <w:marRight w:val="0"/>
              <w:marTop w:val="0"/>
              <w:marBottom w:val="0"/>
              <w:divBdr>
                <w:top w:val="none" w:sz="0" w:space="0" w:color="auto"/>
                <w:left w:val="none" w:sz="0" w:space="0" w:color="auto"/>
                <w:bottom w:val="none" w:sz="0" w:space="0" w:color="auto"/>
                <w:right w:val="none" w:sz="0" w:space="0" w:color="auto"/>
              </w:divBdr>
            </w:div>
            <w:div w:id="131874257">
              <w:marLeft w:val="0"/>
              <w:marRight w:val="0"/>
              <w:marTop w:val="0"/>
              <w:marBottom w:val="0"/>
              <w:divBdr>
                <w:top w:val="none" w:sz="0" w:space="0" w:color="auto"/>
                <w:left w:val="none" w:sz="0" w:space="0" w:color="auto"/>
                <w:bottom w:val="none" w:sz="0" w:space="0" w:color="auto"/>
                <w:right w:val="none" w:sz="0" w:space="0" w:color="auto"/>
              </w:divBdr>
            </w:div>
            <w:div w:id="598029470">
              <w:marLeft w:val="0"/>
              <w:marRight w:val="0"/>
              <w:marTop w:val="0"/>
              <w:marBottom w:val="0"/>
              <w:divBdr>
                <w:top w:val="none" w:sz="0" w:space="0" w:color="auto"/>
                <w:left w:val="none" w:sz="0" w:space="0" w:color="auto"/>
                <w:bottom w:val="none" w:sz="0" w:space="0" w:color="auto"/>
                <w:right w:val="none" w:sz="0" w:space="0" w:color="auto"/>
              </w:divBdr>
            </w:div>
            <w:div w:id="763385324">
              <w:marLeft w:val="0"/>
              <w:marRight w:val="0"/>
              <w:marTop w:val="0"/>
              <w:marBottom w:val="0"/>
              <w:divBdr>
                <w:top w:val="none" w:sz="0" w:space="0" w:color="auto"/>
                <w:left w:val="none" w:sz="0" w:space="0" w:color="auto"/>
                <w:bottom w:val="none" w:sz="0" w:space="0" w:color="auto"/>
                <w:right w:val="none" w:sz="0" w:space="0" w:color="auto"/>
              </w:divBdr>
            </w:div>
            <w:div w:id="1672876242">
              <w:marLeft w:val="0"/>
              <w:marRight w:val="0"/>
              <w:marTop w:val="0"/>
              <w:marBottom w:val="0"/>
              <w:divBdr>
                <w:top w:val="none" w:sz="0" w:space="0" w:color="auto"/>
                <w:left w:val="none" w:sz="0" w:space="0" w:color="auto"/>
                <w:bottom w:val="none" w:sz="0" w:space="0" w:color="auto"/>
                <w:right w:val="none" w:sz="0" w:space="0" w:color="auto"/>
              </w:divBdr>
            </w:div>
            <w:div w:id="1222523465">
              <w:marLeft w:val="0"/>
              <w:marRight w:val="0"/>
              <w:marTop w:val="0"/>
              <w:marBottom w:val="0"/>
              <w:divBdr>
                <w:top w:val="none" w:sz="0" w:space="0" w:color="auto"/>
                <w:left w:val="none" w:sz="0" w:space="0" w:color="auto"/>
                <w:bottom w:val="none" w:sz="0" w:space="0" w:color="auto"/>
                <w:right w:val="none" w:sz="0" w:space="0" w:color="auto"/>
              </w:divBdr>
            </w:div>
            <w:div w:id="597256437">
              <w:marLeft w:val="0"/>
              <w:marRight w:val="0"/>
              <w:marTop w:val="0"/>
              <w:marBottom w:val="0"/>
              <w:divBdr>
                <w:top w:val="none" w:sz="0" w:space="0" w:color="auto"/>
                <w:left w:val="none" w:sz="0" w:space="0" w:color="auto"/>
                <w:bottom w:val="none" w:sz="0" w:space="0" w:color="auto"/>
                <w:right w:val="none" w:sz="0" w:space="0" w:color="auto"/>
              </w:divBdr>
            </w:div>
            <w:div w:id="464734942">
              <w:marLeft w:val="0"/>
              <w:marRight w:val="0"/>
              <w:marTop w:val="0"/>
              <w:marBottom w:val="0"/>
              <w:divBdr>
                <w:top w:val="none" w:sz="0" w:space="0" w:color="auto"/>
                <w:left w:val="none" w:sz="0" w:space="0" w:color="auto"/>
                <w:bottom w:val="none" w:sz="0" w:space="0" w:color="auto"/>
                <w:right w:val="none" w:sz="0" w:space="0" w:color="auto"/>
              </w:divBdr>
            </w:div>
            <w:div w:id="843856044">
              <w:marLeft w:val="0"/>
              <w:marRight w:val="0"/>
              <w:marTop w:val="0"/>
              <w:marBottom w:val="0"/>
              <w:divBdr>
                <w:top w:val="none" w:sz="0" w:space="0" w:color="auto"/>
                <w:left w:val="none" w:sz="0" w:space="0" w:color="auto"/>
                <w:bottom w:val="none" w:sz="0" w:space="0" w:color="auto"/>
                <w:right w:val="none" w:sz="0" w:space="0" w:color="auto"/>
              </w:divBdr>
            </w:div>
            <w:div w:id="638346684">
              <w:marLeft w:val="0"/>
              <w:marRight w:val="0"/>
              <w:marTop w:val="0"/>
              <w:marBottom w:val="0"/>
              <w:divBdr>
                <w:top w:val="none" w:sz="0" w:space="0" w:color="auto"/>
                <w:left w:val="none" w:sz="0" w:space="0" w:color="auto"/>
                <w:bottom w:val="none" w:sz="0" w:space="0" w:color="auto"/>
                <w:right w:val="none" w:sz="0" w:space="0" w:color="auto"/>
              </w:divBdr>
            </w:div>
            <w:div w:id="2134474263">
              <w:marLeft w:val="0"/>
              <w:marRight w:val="0"/>
              <w:marTop w:val="0"/>
              <w:marBottom w:val="0"/>
              <w:divBdr>
                <w:top w:val="none" w:sz="0" w:space="0" w:color="auto"/>
                <w:left w:val="none" w:sz="0" w:space="0" w:color="auto"/>
                <w:bottom w:val="none" w:sz="0" w:space="0" w:color="auto"/>
                <w:right w:val="none" w:sz="0" w:space="0" w:color="auto"/>
              </w:divBdr>
            </w:div>
            <w:div w:id="2018144969">
              <w:marLeft w:val="0"/>
              <w:marRight w:val="0"/>
              <w:marTop w:val="0"/>
              <w:marBottom w:val="0"/>
              <w:divBdr>
                <w:top w:val="none" w:sz="0" w:space="0" w:color="auto"/>
                <w:left w:val="none" w:sz="0" w:space="0" w:color="auto"/>
                <w:bottom w:val="none" w:sz="0" w:space="0" w:color="auto"/>
                <w:right w:val="none" w:sz="0" w:space="0" w:color="auto"/>
              </w:divBdr>
            </w:div>
            <w:div w:id="558442104">
              <w:marLeft w:val="0"/>
              <w:marRight w:val="0"/>
              <w:marTop w:val="0"/>
              <w:marBottom w:val="0"/>
              <w:divBdr>
                <w:top w:val="none" w:sz="0" w:space="0" w:color="auto"/>
                <w:left w:val="none" w:sz="0" w:space="0" w:color="auto"/>
                <w:bottom w:val="none" w:sz="0" w:space="0" w:color="auto"/>
                <w:right w:val="none" w:sz="0" w:space="0" w:color="auto"/>
              </w:divBdr>
            </w:div>
            <w:div w:id="1625848156">
              <w:marLeft w:val="0"/>
              <w:marRight w:val="0"/>
              <w:marTop w:val="0"/>
              <w:marBottom w:val="0"/>
              <w:divBdr>
                <w:top w:val="none" w:sz="0" w:space="0" w:color="auto"/>
                <w:left w:val="none" w:sz="0" w:space="0" w:color="auto"/>
                <w:bottom w:val="none" w:sz="0" w:space="0" w:color="auto"/>
                <w:right w:val="none" w:sz="0" w:space="0" w:color="auto"/>
              </w:divBdr>
            </w:div>
            <w:div w:id="2083215266">
              <w:marLeft w:val="0"/>
              <w:marRight w:val="0"/>
              <w:marTop w:val="0"/>
              <w:marBottom w:val="0"/>
              <w:divBdr>
                <w:top w:val="none" w:sz="0" w:space="0" w:color="auto"/>
                <w:left w:val="none" w:sz="0" w:space="0" w:color="auto"/>
                <w:bottom w:val="none" w:sz="0" w:space="0" w:color="auto"/>
                <w:right w:val="none" w:sz="0" w:space="0" w:color="auto"/>
              </w:divBdr>
            </w:div>
            <w:div w:id="182787391">
              <w:marLeft w:val="0"/>
              <w:marRight w:val="0"/>
              <w:marTop w:val="0"/>
              <w:marBottom w:val="0"/>
              <w:divBdr>
                <w:top w:val="none" w:sz="0" w:space="0" w:color="auto"/>
                <w:left w:val="none" w:sz="0" w:space="0" w:color="auto"/>
                <w:bottom w:val="none" w:sz="0" w:space="0" w:color="auto"/>
                <w:right w:val="none" w:sz="0" w:space="0" w:color="auto"/>
              </w:divBdr>
            </w:div>
            <w:div w:id="301497997">
              <w:marLeft w:val="0"/>
              <w:marRight w:val="0"/>
              <w:marTop w:val="0"/>
              <w:marBottom w:val="0"/>
              <w:divBdr>
                <w:top w:val="none" w:sz="0" w:space="0" w:color="auto"/>
                <w:left w:val="none" w:sz="0" w:space="0" w:color="auto"/>
                <w:bottom w:val="none" w:sz="0" w:space="0" w:color="auto"/>
                <w:right w:val="none" w:sz="0" w:space="0" w:color="auto"/>
              </w:divBdr>
            </w:div>
            <w:div w:id="77485128">
              <w:marLeft w:val="0"/>
              <w:marRight w:val="0"/>
              <w:marTop w:val="0"/>
              <w:marBottom w:val="0"/>
              <w:divBdr>
                <w:top w:val="none" w:sz="0" w:space="0" w:color="auto"/>
                <w:left w:val="none" w:sz="0" w:space="0" w:color="auto"/>
                <w:bottom w:val="none" w:sz="0" w:space="0" w:color="auto"/>
                <w:right w:val="none" w:sz="0" w:space="0" w:color="auto"/>
              </w:divBdr>
            </w:div>
            <w:div w:id="1728869738">
              <w:marLeft w:val="0"/>
              <w:marRight w:val="0"/>
              <w:marTop w:val="0"/>
              <w:marBottom w:val="0"/>
              <w:divBdr>
                <w:top w:val="none" w:sz="0" w:space="0" w:color="auto"/>
                <w:left w:val="none" w:sz="0" w:space="0" w:color="auto"/>
                <w:bottom w:val="none" w:sz="0" w:space="0" w:color="auto"/>
                <w:right w:val="none" w:sz="0" w:space="0" w:color="auto"/>
              </w:divBdr>
            </w:div>
            <w:div w:id="386615015">
              <w:marLeft w:val="0"/>
              <w:marRight w:val="0"/>
              <w:marTop w:val="0"/>
              <w:marBottom w:val="0"/>
              <w:divBdr>
                <w:top w:val="none" w:sz="0" w:space="0" w:color="auto"/>
                <w:left w:val="none" w:sz="0" w:space="0" w:color="auto"/>
                <w:bottom w:val="none" w:sz="0" w:space="0" w:color="auto"/>
                <w:right w:val="none" w:sz="0" w:space="0" w:color="auto"/>
              </w:divBdr>
            </w:div>
            <w:div w:id="667366016">
              <w:marLeft w:val="0"/>
              <w:marRight w:val="0"/>
              <w:marTop w:val="0"/>
              <w:marBottom w:val="0"/>
              <w:divBdr>
                <w:top w:val="none" w:sz="0" w:space="0" w:color="auto"/>
                <w:left w:val="none" w:sz="0" w:space="0" w:color="auto"/>
                <w:bottom w:val="none" w:sz="0" w:space="0" w:color="auto"/>
                <w:right w:val="none" w:sz="0" w:space="0" w:color="auto"/>
              </w:divBdr>
            </w:div>
            <w:div w:id="1797022954">
              <w:marLeft w:val="0"/>
              <w:marRight w:val="0"/>
              <w:marTop w:val="0"/>
              <w:marBottom w:val="0"/>
              <w:divBdr>
                <w:top w:val="none" w:sz="0" w:space="0" w:color="auto"/>
                <w:left w:val="none" w:sz="0" w:space="0" w:color="auto"/>
                <w:bottom w:val="none" w:sz="0" w:space="0" w:color="auto"/>
                <w:right w:val="none" w:sz="0" w:space="0" w:color="auto"/>
              </w:divBdr>
            </w:div>
            <w:div w:id="202518878">
              <w:marLeft w:val="0"/>
              <w:marRight w:val="0"/>
              <w:marTop w:val="0"/>
              <w:marBottom w:val="0"/>
              <w:divBdr>
                <w:top w:val="none" w:sz="0" w:space="0" w:color="auto"/>
                <w:left w:val="none" w:sz="0" w:space="0" w:color="auto"/>
                <w:bottom w:val="none" w:sz="0" w:space="0" w:color="auto"/>
                <w:right w:val="none" w:sz="0" w:space="0" w:color="auto"/>
              </w:divBdr>
            </w:div>
            <w:div w:id="2006124250">
              <w:marLeft w:val="0"/>
              <w:marRight w:val="0"/>
              <w:marTop w:val="0"/>
              <w:marBottom w:val="0"/>
              <w:divBdr>
                <w:top w:val="none" w:sz="0" w:space="0" w:color="auto"/>
                <w:left w:val="none" w:sz="0" w:space="0" w:color="auto"/>
                <w:bottom w:val="none" w:sz="0" w:space="0" w:color="auto"/>
                <w:right w:val="none" w:sz="0" w:space="0" w:color="auto"/>
              </w:divBdr>
            </w:div>
            <w:div w:id="1814057679">
              <w:marLeft w:val="0"/>
              <w:marRight w:val="0"/>
              <w:marTop w:val="0"/>
              <w:marBottom w:val="0"/>
              <w:divBdr>
                <w:top w:val="none" w:sz="0" w:space="0" w:color="auto"/>
                <w:left w:val="none" w:sz="0" w:space="0" w:color="auto"/>
                <w:bottom w:val="none" w:sz="0" w:space="0" w:color="auto"/>
                <w:right w:val="none" w:sz="0" w:space="0" w:color="auto"/>
              </w:divBdr>
            </w:div>
            <w:div w:id="1970164316">
              <w:marLeft w:val="0"/>
              <w:marRight w:val="0"/>
              <w:marTop w:val="0"/>
              <w:marBottom w:val="0"/>
              <w:divBdr>
                <w:top w:val="none" w:sz="0" w:space="0" w:color="auto"/>
                <w:left w:val="none" w:sz="0" w:space="0" w:color="auto"/>
                <w:bottom w:val="none" w:sz="0" w:space="0" w:color="auto"/>
                <w:right w:val="none" w:sz="0" w:space="0" w:color="auto"/>
              </w:divBdr>
            </w:div>
            <w:div w:id="901404478">
              <w:marLeft w:val="0"/>
              <w:marRight w:val="0"/>
              <w:marTop w:val="0"/>
              <w:marBottom w:val="0"/>
              <w:divBdr>
                <w:top w:val="none" w:sz="0" w:space="0" w:color="auto"/>
                <w:left w:val="none" w:sz="0" w:space="0" w:color="auto"/>
                <w:bottom w:val="none" w:sz="0" w:space="0" w:color="auto"/>
                <w:right w:val="none" w:sz="0" w:space="0" w:color="auto"/>
              </w:divBdr>
            </w:div>
            <w:div w:id="1961959338">
              <w:marLeft w:val="0"/>
              <w:marRight w:val="0"/>
              <w:marTop w:val="0"/>
              <w:marBottom w:val="0"/>
              <w:divBdr>
                <w:top w:val="none" w:sz="0" w:space="0" w:color="auto"/>
                <w:left w:val="none" w:sz="0" w:space="0" w:color="auto"/>
                <w:bottom w:val="none" w:sz="0" w:space="0" w:color="auto"/>
                <w:right w:val="none" w:sz="0" w:space="0" w:color="auto"/>
              </w:divBdr>
            </w:div>
            <w:div w:id="1382898422">
              <w:marLeft w:val="0"/>
              <w:marRight w:val="0"/>
              <w:marTop w:val="0"/>
              <w:marBottom w:val="0"/>
              <w:divBdr>
                <w:top w:val="none" w:sz="0" w:space="0" w:color="auto"/>
                <w:left w:val="none" w:sz="0" w:space="0" w:color="auto"/>
                <w:bottom w:val="none" w:sz="0" w:space="0" w:color="auto"/>
                <w:right w:val="none" w:sz="0" w:space="0" w:color="auto"/>
              </w:divBdr>
            </w:div>
            <w:div w:id="1085299143">
              <w:marLeft w:val="0"/>
              <w:marRight w:val="0"/>
              <w:marTop w:val="0"/>
              <w:marBottom w:val="0"/>
              <w:divBdr>
                <w:top w:val="none" w:sz="0" w:space="0" w:color="auto"/>
                <w:left w:val="none" w:sz="0" w:space="0" w:color="auto"/>
                <w:bottom w:val="none" w:sz="0" w:space="0" w:color="auto"/>
                <w:right w:val="none" w:sz="0" w:space="0" w:color="auto"/>
              </w:divBdr>
            </w:div>
            <w:div w:id="1163466694">
              <w:marLeft w:val="0"/>
              <w:marRight w:val="0"/>
              <w:marTop w:val="0"/>
              <w:marBottom w:val="0"/>
              <w:divBdr>
                <w:top w:val="none" w:sz="0" w:space="0" w:color="auto"/>
                <w:left w:val="none" w:sz="0" w:space="0" w:color="auto"/>
                <w:bottom w:val="none" w:sz="0" w:space="0" w:color="auto"/>
                <w:right w:val="none" w:sz="0" w:space="0" w:color="auto"/>
              </w:divBdr>
            </w:div>
            <w:div w:id="480075402">
              <w:marLeft w:val="0"/>
              <w:marRight w:val="0"/>
              <w:marTop w:val="0"/>
              <w:marBottom w:val="0"/>
              <w:divBdr>
                <w:top w:val="none" w:sz="0" w:space="0" w:color="auto"/>
                <w:left w:val="none" w:sz="0" w:space="0" w:color="auto"/>
                <w:bottom w:val="none" w:sz="0" w:space="0" w:color="auto"/>
                <w:right w:val="none" w:sz="0" w:space="0" w:color="auto"/>
              </w:divBdr>
            </w:div>
            <w:div w:id="129829771">
              <w:marLeft w:val="0"/>
              <w:marRight w:val="0"/>
              <w:marTop w:val="0"/>
              <w:marBottom w:val="0"/>
              <w:divBdr>
                <w:top w:val="none" w:sz="0" w:space="0" w:color="auto"/>
                <w:left w:val="none" w:sz="0" w:space="0" w:color="auto"/>
                <w:bottom w:val="none" w:sz="0" w:space="0" w:color="auto"/>
                <w:right w:val="none" w:sz="0" w:space="0" w:color="auto"/>
              </w:divBdr>
            </w:div>
            <w:div w:id="1313481081">
              <w:marLeft w:val="0"/>
              <w:marRight w:val="0"/>
              <w:marTop w:val="0"/>
              <w:marBottom w:val="0"/>
              <w:divBdr>
                <w:top w:val="none" w:sz="0" w:space="0" w:color="auto"/>
                <w:left w:val="none" w:sz="0" w:space="0" w:color="auto"/>
                <w:bottom w:val="none" w:sz="0" w:space="0" w:color="auto"/>
                <w:right w:val="none" w:sz="0" w:space="0" w:color="auto"/>
              </w:divBdr>
            </w:div>
            <w:div w:id="640614526">
              <w:marLeft w:val="0"/>
              <w:marRight w:val="0"/>
              <w:marTop w:val="0"/>
              <w:marBottom w:val="0"/>
              <w:divBdr>
                <w:top w:val="none" w:sz="0" w:space="0" w:color="auto"/>
                <w:left w:val="none" w:sz="0" w:space="0" w:color="auto"/>
                <w:bottom w:val="none" w:sz="0" w:space="0" w:color="auto"/>
                <w:right w:val="none" w:sz="0" w:space="0" w:color="auto"/>
              </w:divBdr>
            </w:div>
            <w:div w:id="2083018284">
              <w:marLeft w:val="0"/>
              <w:marRight w:val="0"/>
              <w:marTop w:val="0"/>
              <w:marBottom w:val="0"/>
              <w:divBdr>
                <w:top w:val="none" w:sz="0" w:space="0" w:color="auto"/>
                <w:left w:val="none" w:sz="0" w:space="0" w:color="auto"/>
                <w:bottom w:val="none" w:sz="0" w:space="0" w:color="auto"/>
                <w:right w:val="none" w:sz="0" w:space="0" w:color="auto"/>
              </w:divBdr>
            </w:div>
            <w:div w:id="1781798241">
              <w:marLeft w:val="0"/>
              <w:marRight w:val="0"/>
              <w:marTop w:val="0"/>
              <w:marBottom w:val="0"/>
              <w:divBdr>
                <w:top w:val="none" w:sz="0" w:space="0" w:color="auto"/>
                <w:left w:val="none" w:sz="0" w:space="0" w:color="auto"/>
                <w:bottom w:val="none" w:sz="0" w:space="0" w:color="auto"/>
                <w:right w:val="none" w:sz="0" w:space="0" w:color="auto"/>
              </w:divBdr>
            </w:div>
            <w:div w:id="1216741524">
              <w:marLeft w:val="0"/>
              <w:marRight w:val="0"/>
              <w:marTop w:val="0"/>
              <w:marBottom w:val="0"/>
              <w:divBdr>
                <w:top w:val="none" w:sz="0" w:space="0" w:color="auto"/>
                <w:left w:val="none" w:sz="0" w:space="0" w:color="auto"/>
                <w:bottom w:val="none" w:sz="0" w:space="0" w:color="auto"/>
                <w:right w:val="none" w:sz="0" w:space="0" w:color="auto"/>
              </w:divBdr>
            </w:div>
            <w:div w:id="675302485">
              <w:marLeft w:val="0"/>
              <w:marRight w:val="0"/>
              <w:marTop w:val="0"/>
              <w:marBottom w:val="0"/>
              <w:divBdr>
                <w:top w:val="none" w:sz="0" w:space="0" w:color="auto"/>
                <w:left w:val="none" w:sz="0" w:space="0" w:color="auto"/>
                <w:bottom w:val="none" w:sz="0" w:space="0" w:color="auto"/>
                <w:right w:val="none" w:sz="0" w:space="0" w:color="auto"/>
              </w:divBdr>
            </w:div>
            <w:div w:id="1735540222">
              <w:marLeft w:val="0"/>
              <w:marRight w:val="0"/>
              <w:marTop w:val="0"/>
              <w:marBottom w:val="0"/>
              <w:divBdr>
                <w:top w:val="none" w:sz="0" w:space="0" w:color="auto"/>
                <w:left w:val="none" w:sz="0" w:space="0" w:color="auto"/>
                <w:bottom w:val="none" w:sz="0" w:space="0" w:color="auto"/>
                <w:right w:val="none" w:sz="0" w:space="0" w:color="auto"/>
              </w:divBdr>
            </w:div>
            <w:div w:id="1191456765">
              <w:marLeft w:val="0"/>
              <w:marRight w:val="0"/>
              <w:marTop w:val="0"/>
              <w:marBottom w:val="0"/>
              <w:divBdr>
                <w:top w:val="none" w:sz="0" w:space="0" w:color="auto"/>
                <w:left w:val="none" w:sz="0" w:space="0" w:color="auto"/>
                <w:bottom w:val="none" w:sz="0" w:space="0" w:color="auto"/>
                <w:right w:val="none" w:sz="0" w:space="0" w:color="auto"/>
              </w:divBdr>
            </w:div>
            <w:div w:id="496926385">
              <w:marLeft w:val="0"/>
              <w:marRight w:val="0"/>
              <w:marTop w:val="0"/>
              <w:marBottom w:val="0"/>
              <w:divBdr>
                <w:top w:val="none" w:sz="0" w:space="0" w:color="auto"/>
                <w:left w:val="none" w:sz="0" w:space="0" w:color="auto"/>
                <w:bottom w:val="none" w:sz="0" w:space="0" w:color="auto"/>
                <w:right w:val="none" w:sz="0" w:space="0" w:color="auto"/>
              </w:divBdr>
            </w:div>
            <w:div w:id="1950234328">
              <w:marLeft w:val="0"/>
              <w:marRight w:val="0"/>
              <w:marTop w:val="0"/>
              <w:marBottom w:val="0"/>
              <w:divBdr>
                <w:top w:val="none" w:sz="0" w:space="0" w:color="auto"/>
                <w:left w:val="none" w:sz="0" w:space="0" w:color="auto"/>
                <w:bottom w:val="none" w:sz="0" w:space="0" w:color="auto"/>
                <w:right w:val="none" w:sz="0" w:space="0" w:color="auto"/>
              </w:divBdr>
            </w:div>
            <w:div w:id="99834351">
              <w:marLeft w:val="0"/>
              <w:marRight w:val="0"/>
              <w:marTop w:val="0"/>
              <w:marBottom w:val="0"/>
              <w:divBdr>
                <w:top w:val="none" w:sz="0" w:space="0" w:color="auto"/>
                <w:left w:val="none" w:sz="0" w:space="0" w:color="auto"/>
                <w:bottom w:val="none" w:sz="0" w:space="0" w:color="auto"/>
                <w:right w:val="none" w:sz="0" w:space="0" w:color="auto"/>
              </w:divBdr>
            </w:div>
            <w:div w:id="913054880">
              <w:marLeft w:val="0"/>
              <w:marRight w:val="0"/>
              <w:marTop w:val="0"/>
              <w:marBottom w:val="0"/>
              <w:divBdr>
                <w:top w:val="none" w:sz="0" w:space="0" w:color="auto"/>
                <w:left w:val="none" w:sz="0" w:space="0" w:color="auto"/>
                <w:bottom w:val="none" w:sz="0" w:space="0" w:color="auto"/>
                <w:right w:val="none" w:sz="0" w:space="0" w:color="auto"/>
              </w:divBdr>
            </w:div>
            <w:div w:id="785542623">
              <w:marLeft w:val="0"/>
              <w:marRight w:val="0"/>
              <w:marTop w:val="0"/>
              <w:marBottom w:val="0"/>
              <w:divBdr>
                <w:top w:val="none" w:sz="0" w:space="0" w:color="auto"/>
                <w:left w:val="none" w:sz="0" w:space="0" w:color="auto"/>
                <w:bottom w:val="none" w:sz="0" w:space="0" w:color="auto"/>
                <w:right w:val="none" w:sz="0" w:space="0" w:color="auto"/>
              </w:divBdr>
            </w:div>
            <w:div w:id="953096129">
              <w:marLeft w:val="0"/>
              <w:marRight w:val="0"/>
              <w:marTop w:val="0"/>
              <w:marBottom w:val="0"/>
              <w:divBdr>
                <w:top w:val="none" w:sz="0" w:space="0" w:color="auto"/>
                <w:left w:val="none" w:sz="0" w:space="0" w:color="auto"/>
                <w:bottom w:val="none" w:sz="0" w:space="0" w:color="auto"/>
                <w:right w:val="none" w:sz="0" w:space="0" w:color="auto"/>
              </w:divBdr>
            </w:div>
            <w:div w:id="1750232427">
              <w:marLeft w:val="0"/>
              <w:marRight w:val="0"/>
              <w:marTop w:val="0"/>
              <w:marBottom w:val="0"/>
              <w:divBdr>
                <w:top w:val="none" w:sz="0" w:space="0" w:color="auto"/>
                <w:left w:val="none" w:sz="0" w:space="0" w:color="auto"/>
                <w:bottom w:val="none" w:sz="0" w:space="0" w:color="auto"/>
                <w:right w:val="none" w:sz="0" w:space="0" w:color="auto"/>
              </w:divBdr>
            </w:div>
            <w:div w:id="1449205310">
              <w:marLeft w:val="0"/>
              <w:marRight w:val="0"/>
              <w:marTop w:val="0"/>
              <w:marBottom w:val="0"/>
              <w:divBdr>
                <w:top w:val="none" w:sz="0" w:space="0" w:color="auto"/>
                <w:left w:val="none" w:sz="0" w:space="0" w:color="auto"/>
                <w:bottom w:val="none" w:sz="0" w:space="0" w:color="auto"/>
                <w:right w:val="none" w:sz="0" w:space="0" w:color="auto"/>
              </w:divBdr>
            </w:div>
            <w:div w:id="932666062">
              <w:marLeft w:val="0"/>
              <w:marRight w:val="0"/>
              <w:marTop w:val="0"/>
              <w:marBottom w:val="0"/>
              <w:divBdr>
                <w:top w:val="none" w:sz="0" w:space="0" w:color="auto"/>
                <w:left w:val="none" w:sz="0" w:space="0" w:color="auto"/>
                <w:bottom w:val="none" w:sz="0" w:space="0" w:color="auto"/>
                <w:right w:val="none" w:sz="0" w:space="0" w:color="auto"/>
              </w:divBdr>
            </w:div>
            <w:div w:id="617104855">
              <w:marLeft w:val="0"/>
              <w:marRight w:val="0"/>
              <w:marTop w:val="0"/>
              <w:marBottom w:val="0"/>
              <w:divBdr>
                <w:top w:val="none" w:sz="0" w:space="0" w:color="auto"/>
                <w:left w:val="none" w:sz="0" w:space="0" w:color="auto"/>
                <w:bottom w:val="none" w:sz="0" w:space="0" w:color="auto"/>
                <w:right w:val="none" w:sz="0" w:space="0" w:color="auto"/>
              </w:divBdr>
            </w:div>
            <w:div w:id="1820343199">
              <w:marLeft w:val="0"/>
              <w:marRight w:val="0"/>
              <w:marTop w:val="0"/>
              <w:marBottom w:val="0"/>
              <w:divBdr>
                <w:top w:val="none" w:sz="0" w:space="0" w:color="auto"/>
                <w:left w:val="none" w:sz="0" w:space="0" w:color="auto"/>
                <w:bottom w:val="none" w:sz="0" w:space="0" w:color="auto"/>
                <w:right w:val="none" w:sz="0" w:space="0" w:color="auto"/>
              </w:divBdr>
            </w:div>
            <w:div w:id="1303079021">
              <w:marLeft w:val="0"/>
              <w:marRight w:val="0"/>
              <w:marTop w:val="0"/>
              <w:marBottom w:val="0"/>
              <w:divBdr>
                <w:top w:val="none" w:sz="0" w:space="0" w:color="auto"/>
                <w:left w:val="none" w:sz="0" w:space="0" w:color="auto"/>
                <w:bottom w:val="none" w:sz="0" w:space="0" w:color="auto"/>
                <w:right w:val="none" w:sz="0" w:space="0" w:color="auto"/>
              </w:divBdr>
            </w:div>
            <w:div w:id="1304625802">
              <w:marLeft w:val="0"/>
              <w:marRight w:val="0"/>
              <w:marTop w:val="0"/>
              <w:marBottom w:val="0"/>
              <w:divBdr>
                <w:top w:val="none" w:sz="0" w:space="0" w:color="auto"/>
                <w:left w:val="none" w:sz="0" w:space="0" w:color="auto"/>
                <w:bottom w:val="none" w:sz="0" w:space="0" w:color="auto"/>
                <w:right w:val="none" w:sz="0" w:space="0" w:color="auto"/>
              </w:divBdr>
            </w:div>
            <w:div w:id="2004237406">
              <w:marLeft w:val="0"/>
              <w:marRight w:val="0"/>
              <w:marTop w:val="0"/>
              <w:marBottom w:val="0"/>
              <w:divBdr>
                <w:top w:val="none" w:sz="0" w:space="0" w:color="auto"/>
                <w:left w:val="none" w:sz="0" w:space="0" w:color="auto"/>
                <w:bottom w:val="none" w:sz="0" w:space="0" w:color="auto"/>
                <w:right w:val="none" w:sz="0" w:space="0" w:color="auto"/>
              </w:divBdr>
            </w:div>
            <w:div w:id="4527625">
              <w:marLeft w:val="0"/>
              <w:marRight w:val="0"/>
              <w:marTop w:val="0"/>
              <w:marBottom w:val="0"/>
              <w:divBdr>
                <w:top w:val="none" w:sz="0" w:space="0" w:color="auto"/>
                <w:left w:val="none" w:sz="0" w:space="0" w:color="auto"/>
                <w:bottom w:val="none" w:sz="0" w:space="0" w:color="auto"/>
                <w:right w:val="none" w:sz="0" w:space="0" w:color="auto"/>
              </w:divBdr>
            </w:div>
            <w:div w:id="1830752444">
              <w:marLeft w:val="0"/>
              <w:marRight w:val="0"/>
              <w:marTop w:val="0"/>
              <w:marBottom w:val="0"/>
              <w:divBdr>
                <w:top w:val="none" w:sz="0" w:space="0" w:color="auto"/>
                <w:left w:val="none" w:sz="0" w:space="0" w:color="auto"/>
                <w:bottom w:val="none" w:sz="0" w:space="0" w:color="auto"/>
                <w:right w:val="none" w:sz="0" w:space="0" w:color="auto"/>
              </w:divBdr>
            </w:div>
            <w:div w:id="214899657">
              <w:marLeft w:val="0"/>
              <w:marRight w:val="0"/>
              <w:marTop w:val="0"/>
              <w:marBottom w:val="0"/>
              <w:divBdr>
                <w:top w:val="none" w:sz="0" w:space="0" w:color="auto"/>
                <w:left w:val="none" w:sz="0" w:space="0" w:color="auto"/>
                <w:bottom w:val="none" w:sz="0" w:space="0" w:color="auto"/>
                <w:right w:val="none" w:sz="0" w:space="0" w:color="auto"/>
              </w:divBdr>
            </w:div>
            <w:div w:id="2093312323">
              <w:marLeft w:val="0"/>
              <w:marRight w:val="0"/>
              <w:marTop w:val="0"/>
              <w:marBottom w:val="0"/>
              <w:divBdr>
                <w:top w:val="none" w:sz="0" w:space="0" w:color="auto"/>
                <w:left w:val="none" w:sz="0" w:space="0" w:color="auto"/>
                <w:bottom w:val="none" w:sz="0" w:space="0" w:color="auto"/>
                <w:right w:val="none" w:sz="0" w:space="0" w:color="auto"/>
              </w:divBdr>
            </w:div>
            <w:div w:id="1597834319">
              <w:marLeft w:val="0"/>
              <w:marRight w:val="0"/>
              <w:marTop w:val="0"/>
              <w:marBottom w:val="0"/>
              <w:divBdr>
                <w:top w:val="none" w:sz="0" w:space="0" w:color="auto"/>
                <w:left w:val="none" w:sz="0" w:space="0" w:color="auto"/>
                <w:bottom w:val="none" w:sz="0" w:space="0" w:color="auto"/>
                <w:right w:val="none" w:sz="0" w:space="0" w:color="auto"/>
              </w:divBdr>
            </w:div>
            <w:div w:id="1708337837">
              <w:marLeft w:val="0"/>
              <w:marRight w:val="0"/>
              <w:marTop w:val="0"/>
              <w:marBottom w:val="0"/>
              <w:divBdr>
                <w:top w:val="none" w:sz="0" w:space="0" w:color="auto"/>
                <w:left w:val="none" w:sz="0" w:space="0" w:color="auto"/>
                <w:bottom w:val="none" w:sz="0" w:space="0" w:color="auto"/>
                <w:right w:val="none" w:sz="0" w:space="0" w:color="auto"/>
              </w:divBdr>
            </w:div>
            <w:div w:id="1040784564">
              <w:marLeft w:val="0"/>
              <w:marRight w:val="0"/>
              <w:marTop w:val="0"/>
              <w:marBottom w:val="0"/>
              <w:divBdr>
                <w:top w:val="none" w:sz="0" w:space="0" w:color="auto"/>
                <w:left w:val="none" w:sz="0" w:space="0" w:color="auto"/>
                <w:bottom w:val="none" w:sz="0" w:space="0" w:color="auto"/>
                <w:right w:val="none" w:sz="0" w:space="0" w:color="auto"/>
              </w:divBdr>
            </w:div>
            <w:div w:id="703866205">
              <w:marLeft w:val="0"/>
              <w:marRight w:val="0"/>
              <w:marTop w:val="0"/>
              <w:marBottom w:val="0"/>
              <w:divBdr>
                <w:top w:val="none" w:sz="0" w:space="0" w:color="auto"/>
                <w:left w:val="none" w:sz="0" w:space="0" w:color="auto"/>
                <w:bottom w:val="none" w:sz="0" w:space="0" w:color="auto"/>
                <w:right w:val="none" w:sz="0" w:space="0" w:color="auto"/>
              </w:divBdr>
            </w:div>
            <w:div w:id="1747995230">
              <w:marLeft w:val="0"/>
              <w:marRight w:val="0"/>
              <w:marTop w:val="0"/>
              <w:marBottom w:val="0"/>
              <w:divBdr>
                <w:top w:val="none" w:sz="0" w:space="0" w:color="auto"/>
                <w:left w:val="none" w:sz="0" w:space="0" w:color="auto"/>
                <w:bottom w:val="none" w:sz="0" w:space="0" w:color="auto"/>
                <w:right w:val="none" w:sz="0" w:space="0" w:color="auto"/>
              </w:divBdr>
            </w:div>
            <w:div w:id="286859566">
              <w:marLeft w:val="0"/>
              <w:marRight w:val="0"/>
              <w:marTop w:val="0"/>
              <w:marBottom w:val="0"/>
              <w:divBdr>
                <w:top w:val="none" w:sz="0" w:space="0" w:color="auto"/>
                <w:left w:val="none" w:sz="0" w:space="0" w:color="auto"/>
                <w:bottom w:val="none" w:sz="0" w:space="0" w:color="auto"/>
                <w:right w:val="none" w:sz="0" w:space="0" w:color="auto"/>
              </w:divBdr>
            </w:div>
            <w:div w:id="1949237567">
              <w:marLeft w:val="0"/>
              <w:marRight w:val="0"/>
              <w:marTop w:val="0"/>
              <w:marBottom w:val="0"/>
              <w:divBdr>
                <w:top w:val="none" w:sz="0" w:space="0" w:color="auto"/>
                <w:left w:val="none" w:sz="0" w:space="0" w:color="auto"/>
                <w:bottom w:val="none" w:sz="0" w:space="0" w:color="auto"/>
                <w:right w:val="none" w:sz="0" w:space="0" w:color="auto"/>
              </w:divBdr>
            </w:div>
            <w:div w:id="1708141503">
              <w:marLeft w:val="0"/>
              <w:marRight w:val="0"/>
              <w:marTop w:val="0"/>
              <w:marBottom w:val="0"/>
              <w:divBdr>
                <w:top w:val="none" w:sz="0" w:space="0" w:color="auto"/>
                <w:left w:val="none" w:sz="0" w:space="0" w:color="auto"/>
                <w:bottom w:val="none" w:sz="0" w:space="0" w:color="auto"/>
                <w:right w:val="none" w:sz="0" w:space="0" w:color="auto"/>
              </w:divBdr>
            </w:div>
            <w:div w:id="1541432140">
              <w:marLeft w:val="0"/>
              <w:marRight w:val="0"/>
              <w:marTop w:val="0"/>
              <w:marBottom w:val="0"/>
              <w:divBdr>
                <w:top w:val="none" w:sz="0" w:space="0" w:color="auto"/>
                <w:left w:val="none" w:sz="0" w:space="0" w:color="auto"/>
                <w:bottom w:val="none" w:sz="0" w:space="0" w:color="auto"/>
                <w:right w:val="none" w:sz="0" w:space="0" w:color="auto"/>
              </w:divBdr>
            </w:div>
            <w:div w:id="98720115">
              <w:marLeft w:val="0"/>
              <w:marRight w:val="0"/>
              <w:marTop w:val="0"/>
              <w:marBottom w:val="0"/>
              <w:divBdr>
                <w:top w:val="none" w:sz="0" w:space="0" w:color="auto"/>
                <w:left w:val="none" w:sz="0" w:space="0" w:color="auto"/>
                <w:bottom w:val="none" w:sz="0" w:space="0" w:color="auto"/>
                <w:right w:val="none" w:sz="0" w:space="0" w:color="auto"/>
              </w:divBdr>
            </w:div>
            <w:div w:id="890458054">
              <w:marLeft w:val="0"/>
              <w:marRight w:val="0"/>
              <w:marTop w:val="0"/>
              <w:marBottom w:val="0"/>
              <w:divBdr>
                <w:top w:val="none" w:sz="0" w:space="0" w:color="auto"/>
                <w:left w:val="none" w:sz="0" w:space="0" w:color="auto"/>
                <w:bottom w:val="none" w:sz="0" w:space="0" w:color="auto"/>
                <w:right w:val="none" w:sz="0" w:space="0" w:color="auto"/>
              </w:divBdr>
            </w:div>
            <w:div w:id="2110998859">
              <w:marLeft w:val="0"/>
              <w:marRight w:val="0"/>
              <w:marTop w:val="0"/>
              <w:marBottom w:val="0"/>
              <w:divBdr>
                <w:top w:val="none" w:sz="0" w:space="0" w:color="auto"/>
                <w:left w:val="none" w:sz="0" w:space="0" w:color="auto"/>
                <w:bottom w:val="none" w:sz="0" w:space="0" w:color="auto"/>
                <w:right w:val="none" w:sz="0" w:space="0" w:color="auto"/>
              </w:divBdr>
            </w:div>
            <w:div w:id="1804804751">
              <w:marLeft w:val="0"/>
              <w:marRight w:val="0"/>
              <w:marTop w:val="0"/>
              <w:marBottom w:val="0"/>
              <w:divBdr>
                <w:top w:val="none" w:sz="0" w:space="0" w:color="auto"/>
                <w:left w:val="none" w:sz="0" w:space="0" w:color="auto"/>
                <w:bottom w:val="none" w:sz="0" w:space="0" w:color="auto"/>
                <w:right w:val="none" w:sz="0" w:space="0" w:color="auto"/>
              </w:divBdr>
            </w:div>
            <w:div w:id="1732003456">
              <w:marLeft w:val="0"/>
              <w:marRight w:val="0"/>
              <w:marTop w:val="0"/>
              <w:marBottom w:val="0"/>
              <w:divBdr>
                <w:top w:val="none" w:sz="0" w:space="0" w:color="auto"/>
                <w:left w:val="none" w:sz="0" w:space="0" w:color="auto"/>
                <w:bottom w:val="none" w:sz="0" w:space="0" w:color="auto"/>
                <w:right w:val="none" w:sz="0" w:space="0" w:color="auto"/>
              </w:divBdr>
            </w:div>
            <w:div w:id="697202183">
              <w:marLeft w:val="0"/>
              <w:marRight w:val="0"/>
              <w:marTop w:val="0"/>
              <w:marBottom w:val="0"/>
              <w:divBdr>
                <w:top w:val="none" w:sz="0" w:space="0" w:color="auto"/>
                <w:left w:val="none" w:sz="0" w:space="0" w:color="auto"/>
                <w:bottom w:val="none" w:sz="0" w:space="0" w:color="auto"/>
                <w:right w:val="none" w:sz="0" w:space="0" w:color="auto"/>
              </w:divBdr>
            </w:div>
            <w:div w:id="426468867">
              <w:marLeft w:val="0"/>
              <w:marRight w:val="0"/>
              <w:marTop w:val="0"/>
              <w:marBottom w:val="0"/>
              <w:divBdr>
                <w:top w:val="none" w:sz="0" w:space="0" w:color="auto"/>
                <w:left w:val="none" w:sz="0" w:space="0" w:color="auto"/>
                <w:bottom w:val="none" w:sz="0" w:space="0" w:color="auto"/>
                <w:right w:val="none" w:sz="0" w:space="0" w:color="auto"/>
              </w:divBdr>
            </w:div>
            <w:div w:id="895706210">
              <w:marLeft w:val="0"/>
              <w:marRight w:val="0"/>
              <w:marTop w:val="0"/>
              <w:marBottom w:val="0"/>
              <w:divBdr>
                <w:top w:val="none" w:sz="0" w:space="0" w:color="auto"/>
                <w:left w:val="none" w:sz="0" w:space="0" w:color="auto"/>
                <w:bottom w:val="none" w:sz="0" w:space="0" w:color="auto"/>
                <w:right w:val="none" w:sz="0" w:space="0" w:color="auto"/>
              </w:divBdr>
            </w:div>
            <w:div w:id="426774602">
              <w:marLeft w:val="0"/>
              <w:marRight w:val="0"/>
              <w:marTop w:val="0"/>
              <w:marBottom w:val="0"/>
              <w:divBdr>
                <w:top w:val="none" w:sz="0" w:space="0" w:color="auto"/>
                <w:left w:val="none" w:sz="0" w:space="0" w:color="auto"/>
                <w:bottom w:val="none" w:sz="0" w:space="0" w:color="auto"/>
                <w:right w:val="none" w:sz="0" w:space="0" w:color="auto"/>
              </w:divBdr>
            </w:div>
            <w:div w:id="1621304594">
              <w:marLeft w:val="0"/>
              <w:marRight w:val="0"/>
              <w:marTop w:val="0"/>
              <w:marBottom w:val="0"/>
              <w:divBdr>
                <w:top w:val="none" w:sz="0" w:space="0" w:color="auto"/>
                <w:left w:val="none" w:sz="0" w:space="0" w:color="auto"/>
                <w:bottom w:val="none" w:sz="0" w:space="0" w:color="auto"/>
                <w:right w:val="none" w:sz="0" w:space="0" w:color="auto"/>
              </w:divBdr>
            </w:div>
            <w:div w:id="655113164">
              <w:marLeft w:val="0"/>
              <w:marRight w:val="0"/>
              <w:marTop w:val="0"/>
              <w:marBottom w:val="0"/>
              <w:divBdr>
                <w:top w:val="none" w:sz="0" w:space="0" w:color="auto"/>
                <w:left w:val="none" w:sz="0" w:space="0" w:color="auto"/>
                <w:bottom w:val="none" w:sz="0" w:space="0" w:color="auto"/>
                <w:right w:val="none" w:sz="0" w:space="0" w:color="auto"/>
              </w:divBdr>
            </w:div>
            <w:div w:id="600912212">
              <w:marLeft w:val="0"/>
              <w:marRight w:val="0"/>
              <w:marTop w:val="0"/>
              <w:marBottom w:val="0"/>
              <w:divBdr>
                <w:top w:val="none" w:sz="0" w:space="0" w:color="auto"/>
                <w:left w:val="none" w:sz="0" w:space="0" w:color="auto"/>
                <w:bottom w:val="none" w:sz="0" w:space="0" w:color="auto"/>
                <w:right w:val="none" w:sz="0" w:space="0" w:color="auto"/>
              </w:divBdr>
            </w:div>
            <w:div w:id="1921523243">
              <w:marLeft w:val="0"/>
              <w:marRight w:val="0"/>
              <w:marTop w:val="0"/>
              <w:marBottom w:val="0"/>
              <w:divBdr>
                <w:top w:val="none" w:sz="0" w:space="0" w:color="auto"/>
                <w:left w:val="none" w:sz="0" w:space="0" w:color="auto"/>
                <w:bottom w:val="none" w:sz="0" w:space="0" w:color="auto"/>
                <w:right w:val="none" w:sz="0" w:space="0" w:color="auto"/>
              </w:divBdr>
            </w:div>
            <w:div w:id="1455947933">
              <w:marLeft w:val="0"/>
              <w:marRight w:val="0"/>
              <w:marTop w:val="0"/>
              <w:marBottom w:val="0"/>
              <w:divBdr>
                <w:top w:val="none" w:sz="0" w:space="0" w:color="auto"/>
                <w:left w:val="none" w:sz="0" w:space="0" w:color="auto"/>
                <w:bottom w:val="none" w:sz="0" w:space="0" w:color="auto"/>
                <w:right w:val="none" w:sz="0" w:space="0" w:color="auto"/>
              </w:divBdr>
            </w:div>
            <w:div w:id="2145996790">
              <w:marLeft w:val="0"/>
              <w:marRight w:val="0"/>
              <w:marTop w:val="0"/>
              <w:marBottom w:val="0"/>
              <w:divBdr>
                <w:top w:val="none" w:sz="0" w:space="0" w:color="auto"/>
                <w:left w:val="none" w:sz="0" w:space="0" w:color="auto"/>
                <w:bottom w:val="none" w:sz="0" w:space="0" w:color="auto"/>
                <w:right w:val="none" w:sz="0" w:space="0" w:color="auto"/>
              </w:divBdr>
            </w:div>
            <w:div w:id="940334222">
              <w:marLeft w:val="0"/>
              <w:marRight w:val="0"/>
              <w:marTop w:val="0"/>
              <w:marBottom w:val="0"/>
              <w:divBdr>
                <w:top w:val="none" w:sz="0" w:space="0" w:color="auto"/>
                <w:left w:val="none" w:sz="0" w:space="0" w:color="auto"/>
                <w:bottom w:val="none" w:sz="0" w:space="0" w:color="auto"/>
                <w:right w:val="none" w:sz="0" w:space="0" w:color="auto"/>
              </w:divBdr>
            </w:div>
            <w:div w:id="1582328196">
              <w:marLeft w:val="0"/>
              <w:marRight w:val="0"/>
              <w:marTop w:val="0"/>
              <w:marBottom w:val="0"/>
              <w:divBdr>
                <w:top w:val="none" w:sz="0" w:space="0" w:color="auto"/>
                <w:left w:val="none" w:sz="0" w:space="0" w:color="auto"/>
                <w:bottom w:val="none" w:sz="0" w:space="0" w:color="auto"/>
                <w:right w:val="none" w:sz="0" w:space="0" w:color="auto"/>
              </w:divBdr>
            </w:div>
            <w:div w:id="289358845">
              <w:marLeft w:val="0"/>
              <w:marRight w:val="0"/>
              <w:marTop w:val="0"/>
              <w:marBottom w:val="0"/>
              <w:divBdr>
                <w:top w:val="none" w:sz="0" w:space="0" w:color="auto"/>
                <w:left w:val="none" w:sz="0" w:space="0" w:color="auto"/>
                <w:bottom w:val="none" w:sz="0" w:space="0" w:color="auto"/>
                <w:right w:val="none" w:sz="0" w:space="0" w:color="auto"/>
              </w:divBdr>
            </w:div>
            <w:div w:id="1646273034">
              <w:marLeft w:val="0"/>
              <w:marRight w:val="0"/>
              <w:marTop w:val="0"/>
              <w:marBottom w:val="0"/>
              <w:divBdr>
                <w:top w:val="none" w:sz="0" w:space="0" w:color="auto"/>
                <w:left w:val="none" w:sz="0" w:space="0" w:color="auto"/>
                <w:bottom w:val="none" w:sz="0" w:space="0" w:color="auto"/>
                <w:right w:val="none" w:sz="0" w:space="0" w:color="auto"/>
              </w:divBdr>
            </w:div>
            <w:div w:id="1951929964">
              <w:marLeft w:val="0"/>
              <w:marRight w:val="0"/>
              <w:marTop w:val="0"/>
              <w:marBottom w:val="0"/>
              <w:divBdr>
                <w:top w:val="none" w:sz="0" w:space="0" w:color="auto"/>
                <w:left w:val="none" w:sz="0" w:space="0" w:color="auto"/>
                <w:bottom w:val="none" w:sz="0" w:space="0" w:color="auto"/>
                <w:right w:val="none" w:sz="0" w:space="0" w:color="auto"/>
              </w:divBdr>
            </w:div>
            <w:div w:id="731195307">
              <w:marLeft w:val="0"/>
              <w:marRight w:val="0"/>
              <w:marTop w:val="0"/>
              <w:marBottom w:val="0"/>
              <w:divBdr>
                <w:top w:val="none" w:sz="0" w:space="0" w:color="auto"/>
                <w:left w:val="none" w:sz="0" w:space="0" w:color="auto"/>
                <w:bottom w:val="none" w:sz="0" w:space="0" w:color="auto"/>
                <w:right w:val="none" w:sz="0" w:space="0" w:color="auto"/>
              </w:divBdr>
            </w:div>
            <w:div w:id="1765414592">
              <w:marLeft w:val="0"/>
              <w:marRight w:val="0"/>
              <w:marTop w:val="0"/>
              <w:marBottom w:val="0"/>
              <w:divBdr>
                <w:top w:val="none" w:sz="0" w:space="0" w:color="auto"/>
                <w:left w:val="none" w:sz="0" w:space="0" w:color="auto"/>
                <w:bottom w:val="none" w:sz="0" w:space="0" w:color="auto"/>
                <w:right w:val="none" w:sz="0" w:space="0" w:color="auto"/>
              </w:divBdr>
            </w:div>
            <w:div w:id="1552812823">
              <w:marLeft w:val="0"/>
              <w:marRight w:val="0"/>
              <w:marTop w:val="0"/>
              <w:marBottom w:val="0"/>
              <w:divBdr>
                <w:top w:val="none" w:sz="0" w:space="0" w:color="auto"/>
                <w:left w:val="none" w:sz="0" w:space="0" w:color="auto"/>
                <w:bottom w:val="none" w:sz="0" w:space="0" w:color="auto"/>
                <w:right w:val="none" w:sz="0" w:space="0" w:color="auto"/>
              </w:divBdr>
            </w:div>
            <w:div w:id="105391813">
              <w:marLeft w:val="0"/>
              <w:marRight w:val="0"/>
              <w:marTop w:val="0"/>
              <w:marBottom w:val="0"/>
              <w:divBdr>
                <w:top w:val="none" w:sz="0" w:space="0" w:color="auto"/>
                <w:left w:val="none" w:sz="0" w:space="0" w:color="auto"/>
                <w:bottom w:val="none" w:sz="0" w:space="0" w:color="auto"/>
                <w:right w:val="none" w:sz="0" w:space="0" w:color="auto"/>
              </w:divBdr>
            </w:div>
            <w:div w:id="1433278490">
              <w:marLeft w:val="0"/>
              <w:marRight w:val="0"/>
              <w:marTop w:val="0"/>
              <w:marBottom w:val="0"/>
              <w:divBdr>
                <w:top w:val="none" w:sz="0" w:space="0" w:color="auto"/>
                <w:left w:val="none" w:sz="0" w:space="0" w:color="auto"/>
                <w:bottom w:val="none" w:sz="0" w:space="0" w:color="auto"/>
                <w:right w:val="none" w:sz="0" w:space="0" w:color="auto"/>
              </w:divBdr>
            </w:div>
            <w:div w:id="553279899">
              <w:marLeft w:val="0"/>
              <w:marRight w:val="0"/>
              <w:marTop w:val="0"/>
              <w:marBottom w:val="0"/>
              <w:divBdr>
                <w:top w:val="none" w:sz="0" w:space="0" w:color="auto"/>
                <w:left w:val="none" w:sz="0" w:space="0" w:color="auto"/>
                <w:bottom w:val="none" w:sz="0" w:space="0" w:color="auto"/>
                <w:right w:val="none" w:sz="0" w:space="0" w:color="auto"/>
              </w:divBdr>
            </w:div>
            <w:div w:id="586691919">
              <w:marLeft w:val="0"/>
              <w:marRight w:val="0"/>
              <w:marTop w:val="0"/>
              <w:marBottom w:val="0"/>
              <w:divBdr>
                <w:top w:val="none" w:sz="0" w:space="0" w:color="auto"/>
                <w:left w:val="none" w:sz="0" w:space="0" w:color="auto"/>
                <w:bottom w:val="none" w:sz="0" w:space="0" w:color="auto"/>
                <w:right w:val="none" w:sz="0" w:space="0" w:color="auto"/>
              </w:divBdr>
            </w:div>
            <w:div w:id="969556106">
              <w:marLeft w:val="0"/>
              <w:marRight w:val="0"/>
              <w:marTop w:val="0"/>
              <w:marBottom w:val="0"/>
              <w:divBdr>
                <w:top w:val="none" w:sz="0" w:space="0" w:color="auto"/>
                <w:left w:val="none" w:sz="0" w:space="0" w:color="auto"/>
                <w:bottom w:val="none" w:sz="0" w:space="0" w:color="auto"/>
                <w:right w:val="none" w:sz="0" w:space="0" w:color="auto"/>
              </w:divBdr>
            </w:div>
            <w:div w:id="2095515006">
              <w:marLeft w:val="0"/>
              <w:marRight w:val="0"/>
              <w:marTop w:val="0"/>
              <w:marBottom w:val="0"/>
              <w:divBdr>
                <w:top w:val="none" w:sz="0" w:space="0" w:color="auto"/>
                <w:left w:val="none" w:sz="0" w:space="0" w:color="auto"/>
                <w:bottom w:val="none" w:sz="0" w:space="0" w:color="auto"/>
                <w:right w:val="none" w:sz="0" w:space="0" w:color="auto"/>
              </w:divBdr>
            </w:div>
            <w:div w:id="816067620">
              <w:marLeft w:val="0"/>
              <w:marRight w:val="0"/>
              <w:marTop w:val="0"/>
              <w:marBottom w:val="0"/>
              <w:divBdr>
                <w:top w:val="none" w:sz="0" w:space="0" w:color="auto"/>
                <w:left w:val="none" w:sz="0" w:space="0" w:color="auto"/>
                <w:bottom w:val="none" w:sz="0" w:space="0" w:color="auto"/>
                <w:right w:val="none" w:sz="0" w:space="0" w:color="auto"/>
              </w:divBdr>
            </w:div>
            <w:div w:id="1715888968">
              <w:marLeft w:val="0"/>
              <w:marRight w:val="0"/>
              <w:marTop w:val="0"/>
              <w:marBottom w:val="0"/>
              <w:divBdr>
                <w:top w:val="none" w:sz="0" w:space="0" w:color="auto"/>
                <w:left w:val="none" w:sz="0" w:space="0" w:color="auto"/>
                <w:bottom w:val="none" w:sz="0" w:space="0" w:color="auto"/>
                <w:right w:val="none" w:sz="0" w:space="0" w:color="auto"/>
              </w:divBdr>
            </w:div>
            <w:div w:id="1904679229">
              <w:marLeft w:val="0"/>
              <w:marRight w:val="0"/>
              <w:marTop w:val="0"/>
              <w:marBottom w:val="0"/>
              <w:divBdr>
                <w:top w:val="none" w:sz="0" w:space="0" w:color="auto"/>
                <w:left w:val="none" w:sz="0" w:space="0" w:color="auto"/>
                <w:bottom w:val="none" w:sz="0" w:space="0" w:color="auto"/>
                <w:right w:val="none" w:sz="0" w:space="0" w:color="auto"/>
              </w:divBdr>
            </w:div>
            <w:div w:id="1216158472">
              <w:marLeft w:val="0"/>
              <w:marRight w:val="0"/>
              <w:marTop w:val="0"/>
              <w:marBottom w:val="0"/>
              <w:divBdr>
                <w:top w:val="none" w:sz="0" w:space="0" w:color="auto"/>
                <w:left w:val="none" w:sz="0" w:space="0" w:color="auto"/>
                <w:bottom w:val="none" w:sz="0" w:space="0" w:color="auto"/>
                <w:right w:val="none" w:sz="0" w:space="0" w:color="auto"/>
              </w:divBdr>
            </w:div>
            <w:div w:id="189417488">
              <w:marLeft w:val="0"/>
              <w:marRight w:val="0"/>
              <w:marTop w:val="0"/>
              <w:marBottom w:val="0"/>
              <w:divBdr>
                <w:top w:val="none" w:sz="0" w:space="0" w:color="auto"/>
                <w:left w:val="none" w:sz="0" w:space="0" w:color="auto"/>
                <w:bottom w:val="none" w:sz="0" w:space="0" w:color="auto"/>
                <w:right w:val="none" w:sz="0" w:space="0" w:color="auto"/>
              </w:divBdr>
            </w:div>
            <w:div w:id="1006711833">
              <w:marLeft w:val="0"/>
              <w:marRight w:val="0"/>
              <w:marTop w:val="0"/>
              <w:marBottom w:val="0"/>
              <w:divBdr>
                <w:top w:val="none" w:sz="0" w:space="0" w:color="auto"/>
                <w:left w:val="none" w:sz="0" w:space="0" w:color="auto"/>
                <w:bottom w:val="none" w:sz="0" w:space="0" w:color="auto"/>
                <w:right w:val="none" w:sz="0" w:space="0" w:color="auto"/>
              </w:divBdr>
            </w:div>
            <w:div w:id="717702523">
              <w:marLeft w:val="0"/>
              <w:marRight w:val="0"/>
              <w:marTop w:val="0"/>
              <w:marBottom w:val="0"/>
              <w:divBdr>
                <w:top w:val="none" w:sz="0" w:space="0" w:color="auto"/>
                <w:left w:val="none" w:sz="0" w:space="0" w:color="auto"/>
                <w:bottom w:val="none" w:sz="0" w:space="0" w:color="auto"/>
                <w:right w:val="none" w:sz="0" w:space="0" w:color="auto"/>
              </w:divBdr>
            </w:div>
            <w:div w:id="238559812">
              <w:marLeft w:val="0"/>
              <w:marRight w:val="0"/>
              <w:marTop w:val="0"/>
              <w:marBottom w:val="0"/>
              <w:divBdr>
                <w:top w:val="none" w:sz="0" w:space="0" w:color="auto"/>
                <w:left w:val="none" w:sz="0" w:space="0" w:color="auto"/>
                <w:bottom w:val="none" w:sz="0" w:space="0" w:color="auto"/>
                <w:right w:val="none" w:sz="0" w:space="0" w:color="auto"/>
              </w:divBdr>
            </w:div>
            <w:div w:id="390688654">
              <w:marLeft w:val="0"/>
              <w:marRight w:val="0"/>
              <w:marTop w:val="0"/>
              <w:marBottom w:val="0"/>
              <w:divBdr>
                <w:top w:val="none" w:sz="0" w:space="0" w:color="auto"/>
                <w:left w:val="none" w:sz="0" w:space="0" w:color="auto"/>
                <w:bottom w:val="none" w:sz="0" w:space="0" w:color="auto"/>
                <w:right w:val="none" w:sz="0" w:space="0" w:color="auto"/>
              </w:divBdr>
            </w:div>
            <w:div w:id="1250769750">
              <w:marLeft w:val="0"/>
              <w:marRight w:val="0"/>
              <w:marTop w:val="0"/>
              <w:marBottom w:val="0"/>
              <w:divBdr>
                <w:top w:val="none" w:sz="0" w:space="0" w:color="auto"/>
                <w:left w:val="none" w:sz="0" w:space="0" w:color="auto"/>
                <w:bottom w:val="none" w:sz="0" w:space="0" w:color="auto"/>
                <w:right w:val="none" w:sz="0" w:space="0" w:color="auto"/>
              </w:divBdr>
            </w:div>
            <w:div w:id="2043819066">
              <w:marLeft w:val="0"/>
              <w:marRight w:val="0"/>
              <w:marTop w:val="0"/>
              <w:marBottom w:val="0"/>
              <w:divBdr>
                <w:top w:val="none" w:sz="0" w:space="0" w:color="auto"/>
                <w:left w:val="none" w:sz="0" w:space="0" w:color="auto"/>
                <w:bottom w:val="none" w:sz="0" w:space="0" w:color="auto"/>
                <w:right w:val="none" w:sz="0" w:space="0" w:color="auto"/>
              </w:divBdr>
            </w:div>
            <w:div w:id="483208344">
              <w:marLeft w:val="0"/>
              <w:marRight w:val="0"/>
              <w:marTop w:val="0"/>
              <w:marBottom w:val="0"/>
              <w:divBdr>
                <w:top w:val="none" w:sz="0" w:space="0" w:color="auto"/>
                <w:left w:val="none" w:sz="0" w:space="0" w:color="auto"/>
                <w:bottom w:val="none" w:sz="0" w:space="0" w:color="auto"/>
                <w:right w:val="none" w:sz="0" w:space="0" w:color="auto"/>
              </w:divBdr>
            </w:div>
            <w:div w:id="1651014518">
              <w:marLeft w:val="0"/>
              <w:marRight w:val="0"/>
              <w:marTop w:val="0"/>
              <w:marBottom w:val="0"/>
              <w:divBdr>
                <w:top w:val="none" w:sz="0" w:space="0" w:color="auto"/>
                <w:left w:val="none" w:sz="0" w:space="0" w:color="auto"/>
                <w:bottom w:val="none" w:sz="0" w:space="0" w:color="auto"/>
                <w:right w:val="none" w:sz="0" w:space="0" w:color="auto"/>
              </w:divBdr>
            </w:div>
            <w:div w:id="2090347986">
              <w:marLeft w:val="0"/>
              <w:marRight w:val="0"/>
              <w:marTop w:val="0"/>
              <w:marBottom w:val="0"/>
              <w:divBdr>
                <w:top w:val="none" w:sz="0" w:space="0" w:color="auto"/>
                <w:left w:val="none" w:sz="0" w:space="0" w:color="auto"/>
                <w:bottom w:val="none" w:sz="0" w:space="0" w:color="auto"/>
                <w:right w:val="none" w:sz="0" w:space="0" w:color="auto"/>
              </w:divBdr>
            </w:div>
            <w:div w:id="1716155983">
              <w:marLeft w:val="0"/>
              <w:marRight w:val="0"/>
              <w:marTop w:val="0"/>
              <w:marBottom w:val="0"/>
              <w:divBdr>
                <w:top w:val="none" w:sz="0" w:space="0" w:color="auto"/>
                <w:left w:val="none" w:sz="0" w:space="0" w:color="auto"/>
                <w:bottom w:val="none" w:sz="0" w:space="0" w:color="auto"/>
                <w:right w:val="none" w:sz="0" w:space="0" w:color="auto"/>
              </w:divBdr>
            </w:div>
            <w:div w:id="1327199041">
              <w:marLeft w:val="0"/>
              <w:marRight w:val="0"/>
              <w:marTop w:val="0"/>
              <w:marBottom w:val="0"/>
              <w:divBdr>
                <w:top w:val="none" w:sz="0" w:space="0" w:color="auto"/>
                <w:left w:val="none" w:sz="0" w:space="0" w:color="auto"/>
                <w:bottom w:val="none" w:sz="0" w:space="0" w:color="auto"/>
                <w:right w:val="none" w:sz="0" w:space="0" w:color="auto"/>
              </w:divBdr>
            </w:div>
            <w:div w:id="698434997">
              <w:marLeft w:val="0"/>
              <w:marRight w:val="0"/>
              <w:marTop w:val="0"/>
              <w:marBottom w:val="0"/>
              <w:divBdr>
                <w:top w:val="none" w:sz="0" w:space="0" w:color="auto"/>
                <w:left w:val="none" w:sz="0" w:space="0" w:color="auto"/>
                <w:bottom w:val="none" w:sz="0" w:space="0" w:color="auto"/>
                <w:right w:val="none" w:sz="0" w:space="0" w:color="auto"/>
              </w:divBdr>
            </w:div>
            <w:div w:id="1305349344">
              <w:marLeft w:val="0"/>
              <w:marRight w:val="0"/>
              <w:marTop w:val="0"/>
              <w:marBottom w:val="0"/>
              <w:divBdr>
                <w:top w:val="none" w:sz="0" w:space="0" w:color="auto"/>
                <w:left w:val="none" w:sz="0" w:space="0" w:color="auto"/>
                <w:bottom w:val="none" w:sz="0" w:space="0" w:color="auto"/>
                <w:right w:val="none" w:sz="0" w:space="0" w:color="auto"/>
              </w:divBdr>
            </w:div>
            <w:div w:id="1876309594">
              <w:marLeft w:val="0"/>
              <w:marRight w:val="0"/>
              <w:marTop w:val="0"/>
              <w:marBottom w:val="0"/>
              <w:divBdr>
                <w:top w:val="none" w:sz="0" w:space="0" w:color="auto"/>
                <w:left w:val="none" w:sz="0" w:space="0" w:color="auto"/>
                <w:bottom w:val="none" w:sz="0" w:space="0" w:color="auto"/>
                <w:right w:val="none" w:sz="0" w:space="0" w:color="auto"/>
              </w:divBdr>
            </w:div>
            <w:div w:id="691761746">
              <w:marLeft w:val="0"/>
              <w:marRight w:val="0"/>
              <w:marTop w:val="0"/>
              <w:marBottom w:val="0"/>
              <w:divBdr>
                <w:top w:val="none" w:sz="0" w:space="0" w:color="auto"/>
                <w:left w:val="none" w:sz="0" w:space="0" w:color="auto"/>
                <w:bottom w:val="none" w:sz="0" w:space="0" w:color="auto"/>
                <w:right w:val="none" w:sz="0" w:space="0" w:color="auto"/>
              </w:divBdr>
            </w:div>
            <w:div w:id="1640912243">
              <w:marLeft w:val="0"/>
              <w:marRight w:val="0"/>
              <w:marTop w:val="0"/>
              <w:marBottom w:val="0"/>
              <w:divBdr>
                <w:top w:val="none" w:sz="0" w:space="0" w:color="auto"/>
                <w:left w:val="none" w:sz="0" w:space="0" w:color="auto"/>
                <w:bottom w:val="none" w:sz="0" w:space="0" w:color="auto"/>
                <w:right w:val="none" w:sz="0" w:space="0" w:color="auto"/>
              </w:divBdr>
            </w:div>
            <w:div w:id="1117335633">
              <w:marLeft w:val="0"/>
              <w:marRight w:val="0"/>
              <w:marTop w:val="0"/>
              <w:marBottom w:val="0"/>
              <w:divBdr>
                <w:top w:val="none" w:sz="0" w:space="0" w:color="auto"/>
                <w:left w:val="none" w:sz="0" w:space="0" w:color="auto"/>
                <w:bottom w:val="none" w:sz="0" w:space="0" w:color="auto"/>
                <w:right w:val="none" w:sz="0" w:space="0" w:color="auto"/>
              </w:divBdr>
            </w:div>
            <w:div w:id="691876095">
              <w:marLeft w:val="0"/>
              <w:marRight w:val="0"/>
              <w:marTop w:val="0"/>
              <w:marBottom w:val="0"/>
              <w:divBdr>
                <w:top w:val="none" w:sz="0" w:space="0" w:color="auto"/>
                <w:left w:val="none" w:sz="0" w:space="0" w:color="auto"/>
                <w:bottom w:val="none" w:sz="0" w:space="0" w:color="auto"/>
                <w:right w:val="none" w:sz="0" w:space="0" w:color="auto"/>
              </w:divBdr>
            </w:div>
            <w:div w:id="1245141398">
              <w:marLeft w:val="0"/>
              <w:marRight w:val="0"/>
              <w:marTop w:val="0"/>
              <w:marBottom w:val="0"/>
              <w:divBdr>
                <w:top w:val="none" w:sz="0" w:space="0" w:color="auto"/>
                <w:left w:val="none" w:sz="0" w:space="0" w:color="auto"/>
                <w:bottom w:val="none" w:sz="0" w:space="0" w:color="auto"/>
                <w:right w:val="none" w:sz="0" w:space="0" w:color="auto"/>
              </w:divBdr>
            </w:div>
            <w:div w:id="1636518543">
              <w:marLeft w:val="0"/>
              <w:marRight w:val="0"/>
              <w:marTop w:val="0"/>
              <w:marBottom w:val="0"/>
              <w:divBdr>
                <w:top w:val="none" w:sz="0" w:space="0" w:color="auto"/>
                <w:left w:val="none" w:sz="0" w:space="0" w:color="auto"/>
                <w:bottom w:val="none" w:sz="0" w:space="0" w:color="auto"/>
                <w:right w:val="none" w:sz="0" w:space="0" w:color="auto"/>
              </w:divBdr>
            </w:div>
            <w:div w:id="1847161526">
              <w:marLeft w:val="0"/>
              <w:marRight w:val="0"/>
              <w:marTop w:val="0"/>
              <w:marBottom w:val="0"/>
              <w:divBdr>
                <w:top w:val="none" w:sz="0" w:space="0" w:color="auto"/>
                <w:left w:val="none" w:sz="0" w:space="0" w:color="auto"/>
                <w:bottom w:val="none" w:sz="0" w:space="0" w:color="auto"/>
                <w:right w:val="none" w:sz="0" w:space="0" w:color="auto"/>
              </w:divBdr>
            </w:div>
            <w:div w:id="1401320091">
              <w:marLeft w:val="0"/>
              <w:marRight w:val="0"/>
              <w:marTop w:val="0"/>
              <w:marBottom w:val="0"/>
              <w:divBdr>
                <w:top w:val="none" w:sz="0" w:space="0" w:color="auto"/>
                <w:left w:val="none" w:sz="0" w:space="0" w:color="auto"/>
                <w:bottom w:val="none" w:sz="0" w:space="0" w:color="auto"/>
                <w:right w:val="none" w:sz="0" w:space="0" w:color="auto"/>
              </w:divBdr>
            </w:div>
            <w:div w:id="1034039501">
              <w:marLeft w:val="0"/>
              <w:marRight w:val="0"/>
              <w:marTop w:val="0"/>
              <w:marBottom w:val="0"/>
              <w:divBdr>
                <w:top w:val="none" w:sz="0" w:space="0" w:color="auto"/>
                <w:left w:val="none" w:sz="0" w:space="0" w:color="auto"/>
                <w:bottom w:val="none" w:sz="0" w:space="0" w:color="auto"/>
                <w:right w:val="none" w:sz="0" w:space="0" w:color="auto"/>
              </w:divBdr>
            </w:div>
            <w:div w:id="761755317">
              <w:marLeft w:val="0"/>
              <w:marRight w:val="0"/>
              <w:marTop w:val="0"/>
              <w:marBottom w:val="0"/>
              <w:divBdr>
                <w:top w:val="none" w:sz="0" w:space="0" w:color="auto"/>
                <w:left w:val="none" w:sz="0" w:space="0" w:color="auto"/>
                <w:bottom w:val="none" w:sz="0" w:space="0" w:color="auto"/>
                <w:right w:val="none" w:sz="0" w:space="0" w:color="auto"/>
              </w:divBdr>
            </w:div>
            <w:div w:id="534392916">
              <w:marLeft w:val="0"/>
              <w:marRight w:val="0"/>
              <w:marTop w:val="0"/>
              <w:marBottom w:val="0"/>
              <w:divBdr>
                <w:top w:val="none" w:sz="0" w:space="0" w:color="auto"/>
                <w:left w:val="none" w:sz="0" w:space="0" w:color="auto"/>
                <w:bottom w:val="none" w:sz="0" w:space="0" w:color="auto"/>
                <w:right w:val="none" w:sz="0" w:space="0" w:color="auto"/>
              </w:divBdr>
            </w:div>
            <w:div w:id="584998644">
              <w:marLeft w:val="0"/>
              <w:marRight w:val="0"/>
              <w:marTop w:val="0"/>
              <w:marBottom w:val="0"/>
              <w:divBdr>
                <w:top w:val="none" w:sz="0" w:space="0" w:color="auto"/>
                <w:left w:val="none" w:sz="0" w:space="0" w:color="auto"/>
                <w:bottom w:val="none" w:sz="0" w:space="0" w:color="auto"/>
                <w:right w:val="none" w:sz="0" w:space="0" w:color="auto"/>
              </w:divBdr>
            </w:div>
            <w:div w:id="1245260179">
              <w:marLeft w:val="0"/>
              <w:marRight w:val="0"/>
              <w:marTop w:val="0"/>
              <w:marBottom w:val="0"/>
              <w:divBdr>
                <w:top w:val="none" w:sz="0" w:space="0" w:color="auto"/>
                <w:left w:val="none" w:sz="0" w:space="0" w:color="auto"/>
                <w:bottom w:val="none" w:sz="0" w:space="0" w:color="auto"/>
                <w:right w:val="none" w:sz="0" w:space="0" w:color="auto"/>
              </w:divBdr>
            </w:div>
            <w:div w:id="1995379537">
              <w:marLeft w:val="0"/>
              <w:marRight w:val="0"/>
              <w:marTop w:val="0"/>
              <w:marBottom w:val="0"/>
              <w:divBdr>
                <w:top w:val="none" w:sz="0" w:space="0" w:color="auto"/>
                <w:left w:val="none" w:sz="0" w:space="0" w:color="auto"/>
                <w:bottom w:val="none" w:sz="0" w:space="0" w:color="auto"/>
                <w:right w:val="none" w:sz="0" w:space="0" w:color="auto"/>
              </w:divBdr>
            </w:div>
            <w:div w:id="414983590">
              <w:marLeft w:val="0"/>
              <w:marRight w:val="0"/>
              <w:marTop w:val="0"/>
              <w:marBottom w:val="0"/>
              <w:divBdr>
                <w:top w:val="none" w:sz="0" w:space="0" w:color="auto"/>
                <w:left w:val="none" w:sz="0" w:space="0" w:color="auto"/>
                <w:bottom w:val="none" w:sz="0" w:space="0" w:color="auto"/>
                <w:right w:val="none" w:sz="0" w:space="0" w:color="auto"/>
              </w:divBdr>
            </w:div>
            <w:div w:id="1712605775">
              <w:marLeft w:val="0"/>
              <w:marRight w:val="0"/>
              <w:marTop w:val="0"/>
              <w:marBottom w:val="0"/>
              <w:divBdr>
                <w:top w:val="none" w:sz="0" w:space="0" w:color="auto"/>
                <w:left w:val="none" w:sz="0" w:space="0" w:color="auto"/>
                <w:bottom w:val="none" w:sz="0" w:space="0" w:color="auto"/>
                <w:right w:val="none" w:sz="0" w:space="0" w:color="auto"/>
              </w:divBdr>
            </w:div>
            <w:div w:id="1571043362">
              <w:marLeft w:val="0"/>
              <w:marRight w:val="0"/>
              <w:marTop w:val="0"/>
              <w:marBottom w:val="0"/>
              <w:divBdr>
                <w:top w:val="none" w:sz="0" w:space="0" w:color="auto"/>
                <w:left w:val="none" w:sz="0" w:space="0" w:color="auto"/>
                <w:bottom w:val="none" w:sz="0" w:space="0" w:color="auto"/>
                <w:right w:val="none" w:sz="0" w:space="0" w:color="auto"/>
              </w:divBdr>
            </w:div>
            <w:div w:id="24408125">
              <w:marLeft w:val="0"/>
              <w:marRight w:val="0"/>
              <w:marTop w:val="0"/>
              <w:marBottom w:val="0"/>
              <w:divBdr>
                <w:top w:val="none" w:sz="0" w:space="0" w:color="auto"/>
                <w:left w:val="none" w:sz="0" w:space="0" w:color="auto"/>
                <w:bottom w:val="none" w:sz="0" w:space="0" w:color="auto"/>
                <w:right w:val="none" w:sz="0" w:space="0" w:color="auto"/>
              </w:divBdr>
            </w:div>
            <w:div w:id="188760806">
              <w:marLeft w:val="0"/>
              <w:marRight w:val="0"/>
              <w:marTop w:val="0"/>
              <w:marBottom w:val="0"/>
              <w:divBdr>
                <w:top w:val="none" w:sz="0" w:space="0" w:color="auto"/>
                <w:left w:val="none" w:sz="0" w:space="0" w:color="auto"/>
                <w:bottom w:val="none" w:sz="0" w:space="0" w:color="auto"/>
                <w:right w:val="none" w:sz="0" w:space="0" w:color="auto"/>
              </w:divBdr>
            </w:div>
            <w:div w:id="483156922">
              <w:marLeft w:val="0"/>
              <w:marRight w:val="0"/>
              <w:marTop w:val="0"/>
              <w:marBottom w:val="0"/>
              <w:divBdr>
                <w:top w:val="none" w:sz="0" w:space="0" w:color="auto"/>
                <w:left w:val="none" w:sz="0" w:space="0" w:color="auto"/>
                <w:bottom w:val="none" w:sz="0" w:space="0" w:color="auto"/>
                <w:right w:val="none" w:sz="0" w:space="0" w:color="auto"/>
              </w:divBdr>
            </w:div>
            <w:div w:id="88163089">
              <w:marLeft w:val="0"/>
              <w:marRight w:val="0"/>
              <w:marTop w:val="0"/>
              <w:marBottom w:val="0"/>
              <w:divBdr>
                <w:top w:val="none" w:sz="0" w:space="0" w:color="auto"/>
                <w:left w:val="none" w:sz="0" w:space="0" w:color="auto"/>
                <w:bottom w:val="none" w:sz="0" w:space="0" w:color="auto"/>
                <w:right w:val="none" w:sz="0" w:space="0" w:color="auto"/>
              </w:divBdr>
            </w:div>
            <w:div w:id="2112823492">
              <w:marLeft w:val="0"/>
              <w:marRight w:val="0"/>
              <w:marTop w:val="0"/>
              <w:marBottom w:val="0"/>
              <w:divBdr>
                <w:top w:val="none" w:sz="0" w:space="0" w:color="auto"/>
                <w:left w:val="none" w:sz="0" w:space="0" w:color="auto"/>
                <w:bottom w:val="none" w:sz="0" w:space="0" w:color="auto"/>
                <w:right w:val="none" w:sz="0" w:space="0" w:color="auto"/>
              </w:divBdr>
            </w:div>
            <w:div w:id="294453496">
              <w:marLeft w:val="0"/>
              <w:marRight w:val="0"/>
              <w:marTop w:val="0"/>
              <w:marBottom w:val="0"/>
              <w:divBdr>
                <w:top w:val="none" w:sz="0" w:space="0" w:color="auto"/>
                <w:left w:val="none" w:sz="0" w:space="0" w:color="auto"/>
                <w:bottom w:val="none" w:sz="0" w:space="0" w:color="auto"/>
                <w:right w:val="none" w:sz="0" w:space="0" w:color="auto"/>
              </w:divBdr>
            </w:div>
            <w:div w:id="1040521054">
              <w:marLeft w:val="0"/>
              <w:marRight w:val="0"/>
              <w:marTop w:val="0"/>
              <w:marBottom w:val="0"/>
              <w:divBdr>
                <w:top w:val="none" w:sz="0" w:space="0" w:color="auto"/>
                <w:left w:val="none" w:sz="0" w:space="0" w:color="auto"/>
                <w:bottom w:val="none" w:sz="0" w:space="0" w:color="auto"/>
                <w:right w:val="none" w:sz="0" w:space="0" w:color="auto"/>
              </w:divBdr>
            </w:div>
            <w:div w:id="125053716">
              <w:marLeft w:val="0"/>
              <w:marRight w:val="0"/>
              <w:marTop w:val="0"/>
              <w:marBottom w:val="0"/>
              <w:divBdr>
                <w:top w:val="none" w:sz="0" w:space="0" w:color="auto"/>
                <w:left w:val="none" w:sz="0" w:space="0" w:color="auto"/>
                <w:bottom w:val="none" w:sz="0" w:space="0" w:color="auto"/>
                <w:right w:val="none" w:sz="0" w:space="0" w:color="auto"/>
              </w:divBdr>
            </w:div>
            <w:div w:id="1124150785">
              <w:marLeft w:val="0"/>
              <w:marRight w:val="0"/>
              <w:marTop w:val="0"/>
              <w:marBottom w:val="0"/>
              <w:divBdr>
                <w:top w:val="none" w:sz="0" w:space="0" w:color="auto"/>
                <w:left w:val="none" w:sz="0" w:space="0" w:color="auto"/>
                <w:bottom w:val="none" w:sz="0" w:space="0" w:color="auto"/>
                <w:right w:val="none" w:sz="0" w:space="0" w:color="auto"/>
              </w:divBdr>
            </w:div>
            <w:div w:id="2034374813">
              <w:marLeft w:val="0"/>
              <w:marRight w:val="0"/>
              <w:marTop w:val="0"/>
              <w:marBottom w:val="0"/>
              <w:divBdr>
                <w:top w:val="none" w:sz="0" w:space="0" w:color="auto"/>
                <w:left w:val="none" w:sz="0" w:space="0" w:color="auto"/>
                <w:bottom w:val="none" w:sz="0" w:space="0" w:color="auto"/>
                <w:right w:val="none" w:sz="0" w:space="0" w:color="auto"/>
              </w:divBdr>
            </w:div>
            <w:div w:id="1461218928">
              <w:marLeft w:val="0"/>
              <w:marRight w:val="0"/>
              <w:marTop w:val="0"/>
              <w:marBottom w:val="0"/>
              <w:divBdr>
                <w:top w:val="none" w:sz="0" w:space="0" w:color="auto"/>
                <w:left w:val="none" w:sz="0" w:space="0" w:color="auto"/>
                <w:bottom w:val="none" w:sz="0" w:space="0" w:color="auto"/>
                <w:right w:val="none" w:sz="0" w:space="0" w:color="auto"/>
              </w:divBdr>
            </w:div>
            <w:div w:id="1859804809">
              <w:marLeft w:val="0"/>
              <w:marRight w:val="0"/>
              <w:marTop w:val="0"/>
              <w:marBottom w:val="0"/>
              <w:divBdr>
                <w:top w:val="none" w:sz="0" w:space="0" w:color="auto"/>
                <w:left w:val="none" w:sz="0" w:space="0" w:color="auto"/>
                <w:bottom w:val="none" w:sz="0" w:space="0" w:color="auto"/>
                <w:right w:val="none" w:sz="0" w:space="0" w:color="auto"/>
              </w:divBdr>
            </w:div>
            <w:div w:id="1263997487">
              <w:marLeft w:val="0"/>
              <w:marRight w:val="0"/>
              <w:marTop w:val="0"/>
              <w:marBottom w:val="0"/>
              <w:divBdr>
                <w:top w:val="none" w:sz="0" w:space="0" w:color="auto"/>
                <w:left w:val="none" w:sz="0" w:space="0" w:color="auto"/>
                <w:bottom w:val="none" w:sz="0" w:space="0" w:color="auto"/>
                <w:right w:val="none" w:sz="0" w:space="0" w:color="auto"/>
              </w:divBdr>
            </w:div>
            <w:div w:id="326439457">
              <w:marLeft w:val="0"/>
              <w:marRight w:val="0"/>
              <w:marTop w:val="0"/>
              <w:marBottom w:val="0"/>
              <w:divBdr>
                <w:top w:val="none" w:sz="0" w:space="0" w:color="auto"/>
                <w:left w:val="none" w:sz="0" w:space="0" w:color="auto"/>
                <w:bottom w:val="none" w:sz="0" w:space="0" w:color="auto"/>
                <w:right w:val="none" w:sz="0" w:space="0" w:color="auto"/>
              </w:divBdr>
            </w:div>
            <w:div w:id="451948217">
              <w:marLeft w:val="0"/>
              <w:marRight w:val="0"/>
              <w:marTop w:val="0"/>
              <w:marBottom w:val="0"/>
              <w:divBdr>
                <w:top w:val="none" w:sz="0" w:space="0" w:color="auto"/>
                <w:left w:val="none" w:sz="0" w:space="0" w:color="auto"/>
                <w:bottom w:val="none" w:sz="0" w:space="0" w:color="auto"/>
                <w:right w:val="none" w:sz="0" w:space="0" w:color="auto"/>
              </w:divBdr>
            </w:div>
            <w:div w:id="2099519218">
              <w:marLeft w:val="0"/>
              <w:marRight w:val="0"/>
              <w:marTop w:val="0"/>
              <w:marBottom w:val="0"/>
              <w:divBdr>
                <w:top w:val="none" w:sz="0" w:space="0" w:color="auto"/>
                <w:left w:val="none" w:sz="0" w:space="0" w:color="auto"/>
                <w:bottom w:val="none" w:sz="0" w:space="0" w:color="auto"/>
                <w:right w:val="none" w:sz="0" w:space="0" w:color="auto"/>
              </w:divBdr>
            </w:div>
            <w:div w:id="728380306">
              <w:marLeft w:val="0"/>
              <w:marRight w:val="0"/>
              <w:marTop w:val="0"/>
              <w:marBottom w:val="0"/>
              <w:divBdr>
                <w:top w:val="none" w:sz="0" w:space="0" w:color="auto"/>
                <w:left w:val="none" w:sz="0" w:space="0" w:color="auto"/>
                <w:bottom w:val="none" w:sz="0" w:space="0" w:color="auto"/>
                <w:right w:val="none" w:sz="0" w:space="0" w:color="auto"/>
              </w:divBdr>
            </w:div>
            <w:div w:id="253174113">
              <w:marLeft w:val="0"/>
              <w:marRight w:val="0"/>
              <w:marTop w:val="0"/>
              <w:marBottom w:val="0"/>
              <w:divBdr>
                <w:top w:val="none" w:sz="0" w:space="0" w:color="auto"/>
                <w:left w:val="none" w:sz="0" w:space="0" w:color="auto"/>
                <w:bottom w:val="none" w:sz="0" w:space="0" w:color="auto"/>
                <w:right w:val="none" w:sz="0" w:space="0" w:color="auto"/>
              </w:divBdr>
            </w:div>
            <w:div w:id="315109742">
              <w:marLeft w:val="0"/>
              <w:marRight w:val="0"/>
              <w:marTop w:val="0"/>
              <w:marBottom w:val="0"/>
              <w:divBdr>
                <w:top w:val="none" w:sz="0" w:space="0" w:color="auto"/>
                <w:left w:val="none" w:sz="0" w:space="0" w:color="auto"/>
                <w:bottom w:val="none" w:sz="0" w:space="0" w:color="auto"/>
                <w:right w:val="none" w:sz="0" w:space="0" w:color="auto"/>
              </w:divBdr>
            </w:div>
            <w:div w:id="1402557223">
              <w:marLeft w:val="0"/>
              <w:marRight w:val="0"/>
              <w:marTop w:val="0"/>
              <w:marBottom w:val="0"/>
              <w:divBdr>
                <w:top w:val="none" w:sz="0" w:space="0" w:color="auto"/>
                <w:left w:val="none" w:sz="0" w:space="0" w:color="auto"/>
                <w:bottom w:val="none" w:sz="0" w:space="0" w:color="auto"/>
                <w:right w:val="none" w:sz="0" w:space="0" w:color="auto"/>
              </w:divBdr>
            </w:div>
            <w:div w:id="373693893">
              <w:marLeft w:val="0"/>
              <w:marRight w:val="0"/>
              <w:marTop w:val="0"/>
              <w:marBottom w:val="0"/>
              <w:divBdr>
                <w:top w:val="none" w:sz="0" w:space="0" w:color="auto"/>
                <w:left w:val="none" w:sz="0" w:space="0" w:color="auto"/>
                <w:bottom w:val="none" w:sz="0" w:space="0" w:color="auto"/>
                <w:right w:val="none" w:sz="0" w:space="0" w:color="auto"/>
              </w:divBdr>
            </w:div>
            <w:div w:id="402333611">
              <w:marLeft w:val="0"/>
              <w:marRight w:val="0"/>
              <w:marTop w:val="0"/>
              <w:marBottom w:val="0"/>
              <w:divBdr>
                <w:top w:val="none" w:sz="0" w:space="0" w:color="auto"/>
                <w:left w:val="none" w:sz="0" w:space="0" w:color="auto"/>
                <w:bottom w:val="none" w:sz="0" w:space="0" w:color="auto"/>
                <w:right w:val="none" w:sz="0" w:space="0" w:color="auto"/>
              </w:divBdr>
            </w:div>
            <w:div w:id="1905874750">
              <w:marLeft w:val="0"/>
              <w:marRight w:val="0"/>
              <w:marTop w:val="0"/>
              <w:marBottom w:val="0"/>
              <w:divBdr>
                <w:top w:val="none" w:sz="0" w:space="0" w:color="auto"/>
                <w:left w:val="none" w:sz="0" w:space="0" w:color="auto"/>
                <w:bottom w:val="none" w:sz="0" w:space="0" w:color="auto"/>
                <w:right w:val="none" w:sz="0" w:space="0" w:color="auto"/>
              </w:divBdr>
            </w:div>
            <w:div w:id="99689388">
              <w:marLeft w:val="0"/>
              <w:marRight w:val="0"/>
              <w:marTop w:val="0"/>
              <w:marBottom w:val="0"/>
              <w:divBdr>
                <w:top w:val="none" w:sz="0" w:space="0" w:color="auto"/>
                <w:left w:val="none" w:sz="0" w:space="0" w:color="auto"/>
                <w:bottom w:val="none" w:sz="0" w:space="0" w:color="auto"/>
                <w:right w:val="none" w:sz="0" w:space="0" w:color="auto"/>
              </w:divBdr>
            </w:div>
            <w:div w:id="361639177">
              <w:marLeft w:val="0"/>
              <w:marRight w:val="0"/>
              <w:marTop w:val="0"/>
              <w:marBottom w:val="0"/>
              <w:divBdr>
                <w:top w:val="none" w:sz="0" w:space="0" w:color="auto"/>
                <w:left w:val="none" w:sz="0" w:space="0" w:color="auto"/>
                <w:bottom w:val="none" w:sz="0" w:space="0" w:color="auto"/>
                <w:right w:val="none" w:sz="0" w:space="0" w:color="auto"/>
              </w:divBdr>
            </w:div>
            <w:div w:id="933438579">
              <w:marLeft w:val="0"/>
              <w:marRight w:val="0"/>
              <w:marTop w:val="0"/>
              <w:marBottom w:val="0"/>
              <w:divBdr>
                <w:top w:val="none" w:sz="0" w:space="0" w:color="auto"/>
                <w:left w:val="none" w:sz="0" w:space="0" w:color="auto"/>
                <w:bottom w:val="none" w:sz="0" w:space="0" w:color="auto"/>
                <w:right w:val="none" w:sz="0" w:space="0" w:color="auto"/>
              </w:divBdr>
            </w:div>
            <w:div w:id="1547641021">
              <w:marLeft w:val="0"/>
              <w:marRight w:val="0"/>
              <w:marTop w:val="0"/>
              <w:marBottom w:val="0"/>
              <w:divBdr>
                <w:top w:val="none" w:sz="0" w:space="0" w:color="auto"/>
                <w:left w:val="none" w:sz="0" w:space="0" w:color="auto"/>
                <w:bottom w:val="none" w:sz="0" w:space="0" w:color="auto"/>
                <w:right w:val="none" w:sz="0" w:space="0" w:color="auto"/>
              </w:divBdr>
            </w:div>
            <w:div w:id="337998155">
              <w:marLeft w:val="0"/>
              <w:marRight w:val="0"/>
              <w:marTop w:val="0"/>
              <w:marBottom w:val="0"/>
              <w:divBdr>
                <w:top w:val="none" w:sz="0" w:space="0" w:color="auto"/>
                <w:left w:val="none" w:sz="0" w:space="0" w:color="auto"/>
                <w:bottom w:val="none" w:sz="0" w:space="0" w:color="auto"/>
                <w:right w:val="none" w:sz="0" w:space="0" w:color="auto"/>
              </w:divBdr>
            </w:div>
            <w:div w:id="2080783735">
              <w:marLeft w:val="0"/>
              <w:marRight w:val="0"/>
              <w:marTop w:val="0"/>
              <w:marBottom w:val="0"/>
              <w:divBdr>
                <w:top w:val="none" w:sz="0" w:space="0" w:color="auto"/>
                <w:left w:val="none" w:sz="0" w:space="0" w:color="auto"/>
                <w:bottom w:val="none" w:sz="0" w:space="0" w:color="auto"/>
                <w:right w:val="none" w:sz="0" w:space="0" w:color="auto"/>
              </w:divBdr>
            </w:div>
            <w:div w:id="650866255">
              <w:marLeft w:val="0"/>
              <w:marRight w:val="0"/>
              <w:marTop w:val="0"/>
              <w:marBottom w:val="0"/>
              <w:divBdr>
                <w:top w:val="none" w:sz="0" w:space="0" w:color="auto"/>
                <w:left w:val="none" w:sz="0" w:space="0" w:color="auto"/>
                <w:bottom w:val="none" w:sz="0" w:space="0" w:color="auto"/>
                <w:right w:val="none" w:sz="0" w:space="0" w:color="auto"/>
              </w:divBdr>
            </w:div>
            <w:div w:id="1738822613">
              <w:marLeft w:val="0"/>
              <w:marRight w:val="0"/>
              <w:marTop w:val="0"/>
              <w:marBottom w:val="0"/>
              <w:divBdr>
                <w:top w:val="none" w:sz="0" w:space="0" w:color="auto"/>
                <w:left w:val="none" w:sz="0" w:space="0" w:color="auto"/>
                <w:bottom w:val="none" w:sz="0" w:space="0" w:color="auto"/>
                <w:right w:val="none" w:sz="0" w:space="0" w:color="auto"/>
              </w:divBdr>
            </w:div>
            <w:div w:id="647900429">
              <w:marLeft w:val="0"/>
              <w:marRight w:val="0"/>
              <w:marTop w:val="0"/>
              <w:marBottom w:val="0"/>
              <w:divBdr>
                <w:top w:val="none" w:sz="0" w:space="0" w:color="auto"/>
                <w:left w:val="none" w:sz="0" w:space="0" w:color="auto"/>
                <w:bottom w:val="none" w:sz="0" w:space="0" w:color="auto"/>
                <w:right w:val="none" w:sz="0" w:space="0" w:color="auto"/>
              </w:divBdr>
            </w:div>
            <w:div w:id="1310357410">
              <w:marLeft w:val="0"/>
              <w:marRight w:val="0"/>
              <w:marTop w:val="0"/>
              <w:marBottom w:val="0"/>
              <w:divBdr>
                <w:top w:val="none" w:sz="0" w:space="0" w:color="auto"/>
                <w:left w:val="none" w:sz="0" w:space="0" w:color="auto"/>
                <w:bottom w:val="none" w:sz="0" w:space="0" w:color="auto"/>
                <w:right w:val="none" w:sz="0" w:space="0" w:color="auto"/>
              </w:divBdr>
            </w:div>
            <w:div w:id="1053386056">
              <w:marLeft w:val="0"/>
              <w:marRight w:val="0"/>
              <w:marTop w:val="0"/>
              <w:marBottom w:val="0"/>
              <w:divBdr>
                <w:top w:val="none" w:sz="0" w:space="0" w:color="auto"/>
                <w:left w:val="none" w:sz="0" w:space="0" w:color="auto"/>
                <w:bottom w:val="none" w:sz="0" w:space="0" w:color="auto"/>
                <w:right w:val="none" w:sz="0" w:space="0" w:color="auto"/>
              </w:divBdr>
            </w:div>
            <w:div w:id="875115671">
              <w:marLeft w:val="0"/>
              <w:marRight w:val="0"/>
              <w:marTop w:val="0"/>
              <w:marBottom w:val="0"/>
              <w:divBdr>
                <w:top w:val="none" w:sz="0" w:space="0" w:color="auto"/>
                <w:left w:val="none" w:sz="0" w:space="0" w:color="auto"/>
                <w:bottom w:val="none" w:sz="0" w:space="0" w:color="auto"/>
                <w:right w:val="none" w:sz="0" w:space="0" w:color="auto"/>
              </w:divBdr>
            </w:div>
            <w:div w:id="250164498">
              <w:marLeft w:val="0"/>
              <w:marRight w:val="0"/>
              <w:marTop w:val="0"/>
              <w:marBottom w:val="0"/>
              <w:divBdr>
                <w:top w:val="none" w:sz="0" w:space="0" w:color="auto"/>
                <w:left w:val="none" w:sz="0" w:space="0" w:color="auto"/>
                <w:bottom w:val="none" w:sz="0" w:space="0" w:color="auto"/>
                <w:right w:val="none" w:sz="0" w:space="0" w:color="auto"/>
              </w:divBdr>
            </w:div>
            <w:div w:id="20713142">
              <w:marLeft w:val="0"/>
              <w:marRight w:val="0"/>
              <w:marTop w:val="0"/>
              <w:marBottom w:val="0"/>
              <w:divBdr>
                <w:top w:val="none" w:sz="0" w:space="0" w:color="auto"/>
                <w:left w:val="none" w:sz="0" w:space="0" w:color="auto"/>
                <w:bottom w:val="none" w:sz="0" w:space="0" w:color="auto"/>
                <w:right w:val="none" w:sz="0" w:space="0" w:color="auto"/>
              </w:divBdr>
            </w:div>
            <w:div w:id="1868788753">
              <w:marLeft w:val="0"/>
              <w:marRight w:val="0"/>
              <w:marTop w:val="0"/>
              <w:marBottom w:val="0"/>
              <w:divBdr>
                <w:top w:val="none" w:sz="0" w:space="0" w:color="auto"/>
                <w:left w:val="none" w:sz="0" w:space="0" w:color="auto"/>
                <w:bottom w:val="none" w:sz="0" w:space="0" w:color="auto"/>
                <w:right w:val="none" w:sz="0" w:space="0" w:color="auto"/>
              </w:divBdr>
            </w:div>
            <w:div w:id="1618296109">
              <w:marLeft w:val="0"/>
              <w:marRight w:val="0"/>
              <w:marTop w:val="0"/>
              <w:marBottom w:val="0"/>
              <w:divBdr>
                <w:top w:val="none" w:sz="0" w:space="0" w:color="auto"/>
                <w:left w:val="none" w:sz="0" w:space="0" w:color="auto"/>
                <w:bottom w:val="none" w:sz="0" w:space="0" w:color="auto"/>
                <w:right w:val="none" w:sz="0" w:space="0" w:color="auto"/>
              </w:divBdr>
            </w:div>
            <w:div w:id="192231319">
              <w:marLeft w:val="0"/>
              <w:marRight w:val="0"/>
              <w:marTop w:val="0"/>
              <w:marBottom w:val="0"/>
              <w:divBdr>
                <w:top w:val="none" w:sz="0" w:space="0" w:color="auto"/>
                <w:left w:val="none" w:sz="0" w:space="0" w:color="auto"/>
                <w:bottom w:val="none" w:sz="0" w:space="0" w:color="auto"/>
                <w:right w:val="none" w:sz="0" w:space="0" w:color="auto"/>
              </w:divBdr>
            </w:div>
            <w:div w:id="1055201617">
              <w:marLeft w:val="0"/>
              <w:marRight w:val="0"/>
              <w:marTop w:val="0"/>
              <w:marBottom w:val="0"/>
              <w:divBdr>
                <w:top w:val="none" w:sz="0" w:space="0" w:color="auto"/>
                <w:left w:val="none" w:sz="0" w:space="0" w:color="auto"/>
                <w:bottom w:val="none" w:sz="0" w:space="0" w:color="auto"/>
                <w:right w:val="none" w:sz="0" w:space="0" w:color="auto"/>
              </w:divBdr>
            </w:div>
            <w:div w:id="1445153794">
              <w:marLeft w:val="0"/>
              <w:marRight w:val="0"/>
              <w:marTop w:val="0"/>
              <w:marBottom w:val="0"/>
              <w:divBdr>
                <w:top w:val="none" w:sz="0" w:space="0" w:color="auto"/>
                <w:left w:val="none" w:sz="0" w:space="0" w:color="auto"/>
                <w:bottom w:val="none" w:sz="0" w:space="0" w:color="auto"/>
                <w:right w:val="none" w:sz="0" w:space="0" w:color="auto"/>
              </w:divBdr>
            </w:div>
            <w:div w:id="375206323">
              <w:marLeft w:val="0"/>
              <w:marRight w:val="0"/>
              <w:marTop w:val="0"/>
              <w:marBottom w:val="0"/>
              <w:divBdr>
                <w:top w:val="none" w:sz="0" w:space="0" w:color="auto"/>
                <w:left w:val="none" w:sz="0" w:space="0" w:color="auto"/>
                <w:bottom w:val="none" w:sz="0" w:space="0" w:color="auto"/>
                <w:right w:val="none" w:sz="0" w:space="0" w:color="auto"/>
              </w:divBdr>
            </w:div>
            <w:div w:id="903445545">
              <w:marLeft w:val="0"/>
              <w:marRight w:val="0"/>
              <w:marTop w:val="0"/>
              <w:marBottom w:val="0"/>
              <w:divBdr>
                <w:top w:val="none" w:sz="0" w:space="0" w:color="auto"/>
                <w:left w:val="none" w:sz="0" w:space="0" w:color="auto"/>
                <w:bottom w:val="none" w:sz="0" w:space="0" w:color="auto"/>
                <w:right w:val="none" w:sz="0" w:space="0" w:color="auto"/>
              </w:divBdr>
            </w:div>
            <w:div w:id="1672024665">
              <w:marLeft w:val="0"/>
              <w:marRight w:val="0"/>
              <w:marTop w:val="0"/>
              <w:marBottom w:val="0"/>
              <w:divBdr>
                <w:top w:val="none" w:sz="0" w:space="0" w:color="auto"/>
                <w:left w:val="none" w:sz="0" w:space="0" w:color="auto"/>
                <w:bottom w:val="none" w:sz="0" w:space="0" w:color="auto"/>
                <w:right w:val="none" w:sz="0" w:space="0" w:color="auto"/>
              </w:divBdr>
            </w:div>
            <w:div w:id="2037848661">
              <w:marLeft w:val="0"/>
              <w:marRight w:val="0"/>
              <w:marTop w:val="0"/>
              <w:marBottom w:val="0"/>
              <w:divBdr>
                <w:top w:val="none" w:sz="0" w:space="0" w:color="auto"/>
                <w:left w:val="none" w:sz="0" w:space="0" w:color="auto"/>
                <w:bottom w:val="none" w:sz="0" w:space="0" w:color="auto"/>
                <w:right w:val="none" w:sz="0" w:space="0" w:color="auto"/>
              </w:divBdr>
            </w:div>
            <w:div w:id="799344335">
              <w:marLeft w:val="0"/>
              <w:marRight w:val="0"/>
              <w:marTop w:val="0"/>
              <w:marBottom w:val="0"/>
              <w:divBdr>
                <w:top w:val="none" w:sz="0" w:space="0" w:color="auto"/>
                <w:left w:val="none" w:sz="0" w:space="0" w:color="auto"/>
                <w:bottom w:val="none" w:sz="0" w:space="0" w:color="auto"/>
                <w:right w:val="none" w:sz="0" w:space="0" w:color="auto"/>
              </w:divBdr>
            </w:div>
            <w:div w:id="1119027268">
              <w:marLeft w:val="0"/>
              <w:marRight w:val="0"/>
              <w:marTop w:val="0"/>
              <w:marBottom w:val="0"/>
              <w:divBdr>
                <w:top w:val="none" w:sz="0" w:space="0" w:color="auto"/>
                <w:left w:val="none" w:sz="0" w:space="0" w:color="auto"/>
                <w:bottom w:val="none" w:sz="0" w:space="0" w:color="auto"/>
                <w:right w:val="none" w:sz="0" w:space="0" w:color="auto"/>
              </w:divBdr>
            </w:div>
            <w:div w:id="815804210">
              <w:marLeft w:val="0"/>
              <w:marRight w:val="0"/>
              <w:marTop w:val="0"/>
              <w:marBottom w:val="0"/>
              <w:divBdr>
                <w:top w:val="none" w:sz="0" w:space="0" w:color="auto"/>
                <w:left w:val="none" w:sz="0" w:space="0" w:color="auto"/>
                <w:bottom w:val="none" w:sz="0" w:space="0" w:color="auto"/>
                <w:right w:val="none" w:sz="0" w:space="0" w:color="auto"/>
              </w:divBdr>
            </w:div>
            <w:div w:id="426385486">
              <w:marLeft w:val="0"/>
              <w:marRight w:val="0"/>
              <w:marTop w:val="0"/>
              <w:marBottom w:val="0"/>
              <w:divBdr>
                <w:top w:val="none" w:sz="0" w:space="0" w:color="auto"/>
                <w:left w:val="none" w:sz="0" w:space="0" w:color="auto"/>
                <w:bottom w:val="none" w:sz="0" w:space="0" w:color="auto"/>
                <w:right w:val="none" w:sz="0" w:space="0" w:color="auto"/>
              </w:divBdr>
            </w:div>
            <w:div w:id="1614901430">
              <w:marLeft w:val="0"/>
              <w:marRight w:val="0"/>
              <w:marTop w:val="0"/>
              <w:marBottom w:val="0"/>
              <w:divBdr>
                <w:top w:val="none" w:sz="0" w:space="0" w:color="auto"/>
                <w:left w:val="none" w:sz="0" w:space="0" w:color="auto"/>
                <w:bottom w:val="none" w:sz="0" w:space="0" w:color="auto"/>
                <w:right w:val="none" w:sz="0" w:space="0" w:color="auto"/>
              </w:divBdr>
            </w:div>
            <w:div w:id="563376805">
              <w:marLeft w:val="0"/>
              <w:marRight w:val="0"/>
              <w:marTop w:val="0"/>
              <w:marBottom w:val="0"/>
              <w:divBdr>
                <w:top w:val="none" w:sz="0" w:space="0" w:color="auto"/>
                <w:left w:val="none" w:sz="0" w:space="0" w:color="auto"/>
                <w:bottom w:val="none" w:sz="0" w:space="0" w:color="auto"/>
                <w:right w:val="none" w:sz="0" w:space="0" w:color="auto"/>
              </w:divBdr>
            </w:div>
            <w:div w:id="1500776422">
              <w:marLeft w:val="0"/>
              <w:marRight w:val="0"/>
              <w:marTop w:val="0"/>
              <w:marBottom w:val="0"/>
              <w:divBdr>
                <w:top w:val="none" w:sz="0" w:space="0" w:color="auto"/>
                <w:left w:val="none" w:sz="0" w:space="0" w:color="auto"/>
                <w:bottom w:val="none" w:sz="0" w:space="0" w:color="auto"/>
                <w:right w:val="none" w:sz="0" w:space="0" w:color="auto"/>
              </w:divBdr>
            </w:div>
            <w:div w:id="129791073">
              <w:marLeft w:val="0"/>
              <w:marRight w:val="0"/>
              <w:marTop w:val="0"/>
              <w:marBottom w:val="0"/>
              <w:divBdr>
                <w:top w:val="none" w:sz="0" w:space="0" w:color="auto"/>
                <w:left w:val="none" w:sz="0" w:space="0" w:color="auto"/>
                <w:bottom w:val="none" w:sz="0" w:space="0" w:color="auto"/>
                <w:right w:val="none" w:sz="0" w:space="0" w:color="auto"/>
              </w:divBdr>
            </w:div>
            <w:div w:id="1569613443">
              <w:marLeft w:val="0"/>
              <w:marRight w:val="0"/>
              <w:marTop w:val="0"/>
              <w:marBottom w:val="0"/>
              <w:divBdr>
                <w:top w:val="none" w:sz="0" w:space="0" w:color="auto"/>
                <w:left w:val="none" w:sz="0" w:space="0" w:color="auto"/>
                <w:bottom w:val="none" w:sz="0" w:space="0" w:color="auto"/>
                <w:right w:val="none" w:sz="0" w:space="0" w:color="auto"/>
              </w:divBdr>
            </w:div>
            <w:div w:id="1265455425">
              <w:marLeft w:val="0"/>
              <w:marRight w:val="0"/>
              <w:marTop w:val="0"/>
              <w:marBottom w:val="0"/>
              <w:divBdr>
                <w:top w:val="none" w:sz="0" w:space="0" w:color="auto"/>
                <w:left w:val="none" w:sz="0" w:space="0" w:color="auto"/>
                <w:bottom w:val="none" w:sz="0" w:space="0" w:color="auto"/>
                <w:right w:val="none" w:sz="0" w:space="0" w:color="auto"/>
              </w:divBdr>
            </w:div>
            <w:div w:id="1362324016">
              <w:marLeft w:val="0"/>
              <w:marRight w:val="0"/>
              <w:marTop w:val="0"/>
              <w:marBottom w:val="0"/>
              <w:divBdr>
                <w:top w:val="none" w:sz="0" w:space="0" w:color="auto"/>
                <w:left w:val="none" w:sz="0" w:space="0" w:color="auto"/>
                <w:bottom w:val="none" w:sz="0" w:space="0" w:color="auto"/>
                <w:right w:val="none" w:sz="0" w:space="0" w:color="auto"/>
              </w:divBdr>
            </w:div>
            <w:div w:id="1221407727">
              <w:marLeft w:val="0"/>
              <w:marRight w:val="0"/>
              <w:marTop w:val="0"/>
              <w:marBottom w:val="0"/>
              <w:divBdr>
                <w:top w:val="none" w:sz="0" w:space="0" w:color="auto"/>
                <w:left w:val="none" w:sz="0" w:space="0" w:color="auto"/>
                <w:bottom w:val="none" w:sz="0" w:space="0" w:color="auto"/>
                <w:right w:val="none" w:sz="0" w:space="0" w:color="auto"/>
              </w:divBdr>
            </w:div>
            <w:div w:id="1765765646">
              <w:marLeft w:val="0"/>
              <w:marRight w:val="0"/>
              <w:marTop w:val="0"/>
              <w:marBottom w:val="0"/>
              <w:divBdr>
                <w:top w:val="none" w:sz="0" w:space="0" w:color="auto"/>
                <w:left w:val="none" w:sz="0" w:space="0" w:color="auto"/>
                <w:bottom w:val="none" w:sz="0" w:space="0" w:color="auto"/>
                <w:right w:val="none" w:sz="0" w:space="0" w:color="auto"/>
              </w:divBdr>
            </w:div>
            <w:div w:id="915282542">
              <w:marLeft w:val="0"/>
              <w:marRight w:val="0"/>
              <w:marTop w:val="0"/>
              <w:marBottom w:val="0"/>
              <w:divBdr>
                <w:top w:val="none" w:sz="0" w:space="0" w:color="auto"/>
                <w:left w:val="none" w:sz="0" w:space="0" w:color="auto"/>
                <w:bottom w:val="none" w:sz="0" w:space="0" w:color="auto"/>
                <w:right w:val="none" w:sz="0" w:space="0" w:color="auto"/>
              </w:divBdr>
            </w:div>
            <w:div w:id="1900507047">
              <w:marLeft w:val="0"/>
              <w:marRight w:val="0"/>
              <w:marTop w:val="0"/>
              <w:marBottom w:val="0"/>
              <w:divBdr>
                <w:top w:val="none" w:sz="0" w:space="0" w:color="auto"/>
                <w:left w:val="none" w:sz="0" w:space="0" w:color="auto"/>
                <w:bottom w:val="none" w:sz="0" w:space="0" w:color="auto"/>
                <w:right w:val="none" w:sz="0" w:space="0" w:color="auto"/>
              </w:divBdr>
            </w:div>
            <w:div w:id="309022126">
              <w:marLeft w:val="0"/>
              <w:marRight w:val="0"/>
              <w:marTop w:val="0"/>
              <w:marBottom w:val="0"/>
              <w:divBdr>
                <w:top w:val="none" w:sz="0" w:space="0" w:color="auto"/>
                <w:left w:val="none" w:sz="0" w:space="0" w:color="auto"/>
                <w:bottom w:val="none" w:sz="0" w:space="0" w:color="auto"/>
                <w:right w:val="none" w:sz="0" w:space="0" w:color="auto"/>
              </w:divBdr>
            </w:div>
            <w:div w:id="460461226">
              <w:marLeft w:val="0"/>
              <w:marRight w:val="0"/>
              <w:marTop w:val="0"/>
              <w:marBottom w:val="0"/>
              <w:divBdr>
                <w:top w:val="none" w:sz="0" w:space="0" w:color="auto"/>
                <w:left w:val="none" w:sz="0" w:space="0" w:color="auto"/>
                <w:bottom w:val="none" w:sz="0" w:space="0" w:color="auto"/>
                <w:right w:val="none" w:sz="0" w:space="0" w:color="auto"/>
              </w:divBdr>
            </w:div>
            <w:div w:id="955790070">
              <w:marLeft w:val="0"/>
              <w:marRight w:val="0"/>
              <w:marTop w:val="0"/>
              <w:marBottom w:val="0"/>
              <w:divBdr>
                <w:top w:val="none" w:sz="0" w:space="0" w:color="auto"/>
                <w:left w:val="none" w:sz="0" w:space="0" w:color="auto"/>
                <w:bottom w:val="none" w:sz="0" w:space="0" w:color="auto"/>
                <w:right w:val="none" w:sz="0" w:space="0" w:color="auto"/>
              </w:divBdr>
            </w:div>
            <w:div w:id="798912997">
              <w:marLeft w:val="0"/>
              <w:marRight w:val="0"/>
              <w:marTop w:val="0"/>
              <w:marBottom w:val="0"/>
              <w:divBdr>
                <w:top w:val="none" w:sz="0" w:space="0" w:color="auto"/>
                <w:left w:val="none" w:sz="0" w:space="0" w:color="auto"/>
                <w:bottom w:val="none" w:sz="0" w:space="0" w:color="auto"/>
                <w:right w:val="none" w:sz="0" w:space="0" w:color="auto"/>
              </w:divBdr>
            </w:div>
            <w:div w:id="105348706">
              <w:marLeft w:val="0"/>
              <w:marRight w:val="0"/>
              <w:marTop w:val="0"/>
              <w:marBottom w:val="0"/>
              <w:divBdr>
                <w:top w:val="none" w:sz="0" w:space="0" w:color="auto"/>
                <w:left w:val="none" w:sz="0" w:space="0" w:color="auto"/>
                <w:bottom w:val="none" w:sz="0" w:space="0" w:color="auto"/>
                <w:right w:val="none" w:sz="0" w:space="0" w:color="auto"/>
              </w:divBdr>
            </w:div>
            <w:div w:id="796070018">
              <w:marLeft w:val="0"/>
              <w:marRight w:val="0"/>
              <w:marTop w:val="0"/>
              <w:marBottom w:val="0"/>
              <w:divBdr>
                <w:top w:val="none" w:sz="0" w:space="0" w:color="auto"/>
                <w:left w:val="none" w:sz="0" w:space="0" w:color="auto"/>
                <w:bottom w:val="none" w:sz="0" w:space="0" w:color="auto"/>
                <w:right w:val="none" w:sz="0" w:space="0" w:color="auto"/>
              </w:divBdr>
            </w:div>
            <w:div w:id="1234004852">
              <w:marLeft w:val="0"/>
              <w:marRight w:val="0"/>
              <w:marTop w:val="0"/>
              <w:marBottom w:val="0"/>
              <w:divBdr>
                <w:top w:val="none" w:sz="0" w:space="0" w:color="auto"/>
                <w:left w:val="none" w:sz="0" w:space="0" w:color="auto"/>
                <w:bottom w:val="none" w:sz="0" w:space="0" w:color="auto"/>
                <w:right w:val="none" w:sz="0" w:space="0" w:color="auto"/>
              </w:divBdr>
            </w:div>
            <w:div w:id="1745955317">
              <w:marLeft w:val="0"/>
              <w:marRight w:val="0"/>
              <w:marTop w:val="0"/>
              <w:marBottom w:val="0"/>
              <w:divBdr>
                <w:top w:val="none" w:sz="0" w:space="0" w:color="auto"/>
                <w:left w:val="none" w:sz="0" w:space="0" w:color="auto"/>
                <w:bottom w:val="none" w:sz="0" w:space="0" w:color="auto"/>
                <w:right w:val="none" w:sz="0" w:space="0" w:color="auto"/>
              </w:divBdr>
            </w:div>
            <w:div w:id="1129399382">
              <w:marLeft w:val="0"/>
              <w:marRight w:val="0"/>
              <w:marTop w:val="0"/>
              <w:marBottom w:val="0"/>
              <w:divBdr>
                <w:top w:val="none" w:sz="0" w:space="0" w:color="auto"/>
                <w:left w:val="none" w:sz="0" w:space="0" w:color="auto"/>
                <w:bottom w:val="none" w:sz="0" w:space="0" w:color="auto"/>
                <w:right w:val="none" w:sz="0" w:space="0" w:color="auto"/>
              </w:divBdr>
            </w:div>
            <w:div w:id="670186340">
              <w:marLeft w:val="0"/>
              <w:marRight w:val="0"/>
              <w:marTop w:val="0"/>
              <w:marBottom w:val="0"/>
              <w:divBdr>
                <w:top w:val="none" w:sz="0" w:space="0" w:color="auto"/>
                <w:left w:val="none" w:sz="0" w:space="0" w:color="auto"/>
                <w:bottom w:val="none" w:sz="0" w:space="0" w:color="auto"/>
                <w:right w:val="none" w:sz="0" w:space="0" w:color="auto"/>
              </w:divBdr>
            </w:div>
            <w:div w:id="380983750">
              <w:marLeft w:val="0"/>
              <w:marRight w:val="0"/>
              <w:marTop w:val="0"/>
              <w:marBottom w:val="0"/>
              <w:divBdr>
                <w:top w:val="none" w:sz="0" w:space="0" w:color="auto"/>
                <w:left w:val="none" w:sz="0" w:space="0" w:color="auto"/>
                <w:bottom w:val="none" w:sz="0" w:space="0" w:color="auto"/>
                <w:right w:val="none" w:sz="0" w:space="0" w:color="auto"/>
              </w:divBdr>
            </w:div>
            <w:div w:id="529997208">
              <w:marLeft w:val="0"/>
              <w:marRight w:val="0"/>
              <w:marTop w:val="0"/>
              <w:marBottom w:val="0"/>
              <w:divBdr>
                <w:top w:val="none" w:sz="0" w:space="0" w:color="auto"/>
                <w:left w:val="none" w:sz="0" w:space="0" w:color="auto"/>
                <w:bottom w:val="none" w:sz="0" w:space="0" w:color="auto"/>
                <w:right w:val="none" w:sz="0" w:space="0" w:color="auto"/>
              </w:divBdr>
            </w:div>
            <w:div w:id="1662925216">
              <w:marLeft w:val="0"/>
              <w:marRight w:val="0"/>
              <w:marTop w:val="0"/>
              <w:marBottom w:val="0"/>
              <w:divBdr>
                <w:top w:val="none" w:sz="0" w:space="0" w:color="auto"/>
                <w:left w:val="none" w:sz="0" w:space="0" w:color="auto"/>
                <w:bottom w:val="none" w:sz="0" w:space="0" w:color="auto"/>
                <w:right w:val="none" w:sz="0" w:space="0" w:color="auto"/>
              </w:divBdr>
            </w:div>
            <w:div w:id="1283073173">
              <w:marLeft w:val="0"/>
              <w:marRight w:val="0"/>
              <w:marTop w:val="0"/>
              <w:marBottom w:val="0"/>
              <w:divBdr>
                <w:top w:val="none" w:sz="0" w:space="0" w:color="auto"/>
                <w:left w:val="none" w:sz="0" w:space="0" w:color="auto"/>
                <w:bottom w:val="none" w:sz="0" w:space="0" w:color="auto"/>
                <w:right w:val="none" w:sz="0" w:space="0" w:color="auto"/>
              </w:divBdr>
            </w:div>
            <w:div w:id="183636363">
              <w:marLeft w:val="0"/>
              <w:marRight w:val="0"/>
              <w:marTop w:val="0"/>
              <w:marBottom w:val="0"/>
              <w:divBdr>
                <w:top w:val="none" w:sz="0" w:space="0" w:color="auto"/>
                <w:left w:val="none" w:sz="0" w:space="0" w:color="auto"/>
                <w:bottom w:val="none" w:sz="0" w:space="0" w:color="auto"/>
                <w:right w:val="none" w:sz="0" w:space="0" w:color="auto"/>
              </w:divBdr>
            </w:div>
            <w:div w:id="2120103024">
              <w:marLeft w:val="0"/>
              <w:marRight w:val="0"/>
              <w:marTop w:val="0"/>
              <w:marBottom w:val="0"/>
              <w:divBdr>
                <w:top w:val="none" w:sz="0" w:space="0" w:color="auto"/>
                <w:left w:val="none" w:sz="0" w:space="0" w:color="auto"/>
                <w:bottom w:val="none" w:sz="0" w:space="0" w:color="auto"/>
                <w:right w:val="none" w:sz="0" w:space="0" w:color="auto"/>
              </w:divBdr>
            </w:div>
            <w:div w:id="1378895122">
              <w:marLeft w:val="0"/>
              <w:marRight w:val="0"/>
              <w:marTop w:val="0"/>
              <w:marBottom w:val="0"/>
              <w:divBdr>
                <w:top w:val="none" w:sz="0" w:space="0" w:color="auto"/>
                <w:left w:val="none" w:sz="0" w:space="0" w:color="auto"/>
                <w:bottom w:val="none" w:sz="0" w:space="0" w:color="auto"/>
                <w:right w:val="none" w:sz="0" w:space="0" w:color="auto"/>
              </w:divBdr>
            </w:div>
            <w:div w:id="189557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33086">
      <w:bodyDiv w:val="1"/>
      <w:marLeft w:val="0"/>
      <w:marRight w:val="0"/>
      <w:marTop w:val="0"/>
      <w:marBottom w:val="0"/>
      <w:divBdr>
        <w:top w:val="none" w:sz="0" w:space="0" w:color="auto"/>
        <w:left w:val="none" w:sz="0" w:space="0" w:color="auto"/>
        <w:bottom w:val="none" w:sz="0" w:space="0" w:color="auto"/>
        <w:right w:val="none" w:sz="0" w:space="0" w:color="auto"/>
      </w:divBdr>
      <w:divsChild>
        <w:div w:id="894853823">
          <w:marLeft w:val="0"/>
          <w:marRight w:val="0"/>
          <w:marTop w:val="0"/>
          <w:marBottom w:val="0"/>
          <w:divBdr>
            <w:top w:val="none" w:sz="0" w:space="0" w:color="auto"/>
            <w:left w:val="none" w:sz="0" w:space="0" w:color="auto"/>
            <w:bottom w:val="none" w:sz="0" w:space="0" w:color="auto"/>
            <w:right w:val="none" w:sz="0" w:space="0" w:color="auto"/>
          </w:divBdr>
          <w:divsChild>
            <w:div w:id="1320882454">
              <w:marLeft w:val="0"/>
              <w:marRight w:val="0"/>
              <w:marTop w:val="0"/>
              <w:marBottom w:val="0"/>
              <w:divBdr>
                <w:top w:val="none" w:sz="0" w:space="0" w:color="auto"/>
                <w:left w:val="none" w:sz="0" w:space="0" w:color="auto"/>
                <w:bottom w:val="none" w:sz="0" w:space="0" w:color="auto"/>
                <w:right w:val="none" w:sz="0" w:space="0" w:color="auto"/>
              </w:divBdr>
            </w:div>
            <w:div w:id="149565778">
              <w:marLeft w:val="0"/>
              <w:marRight w:val="0"/>
              <w:marTop w:val="0"/>
              <w:marBottom w:val="0"/>
              <w:divBdr>
                <w:top w:val="none" w:sz="0" w:space="0" w:color="auto"/>
                <w:left w:val="none" w:sz="0" w:space="0" w:color="auto"/>
                <w:bottom w:val="none" w:sz="0" w:space="0" w:color="auto"/>
                <w:right w:val="none" w:sz="0" w:space="0" w:color="auto"/>
              </w:divBdr>
            </w:div>
            <w:div w:id="856770117">
              <w:marLeft w:val="0"/>
              <w:marRight w:val="0"/>
              <w:marTop w:val="0"/>
              <w:marBottom w:val="0"/>
              <w:divBdr>
                <w:top w:val="none" w:sz="0" w:space="0" w:color="auto"/>
                <w:left w:val="none" w:sz="0" w:space="0" w:color="auto"/>
                <w:bottom w:val="none" w:sz="0" w:space="0" w:color="auto"/>
                <w:right w:val="none" w:sz="0" w:space="0" w:color="auto"/>
              </w:divBdr>
            </w:div>
            <w:div w:id="1415393535">
              <w:marLeft w:val="0"/>
              <w:marRight w:val="0"/>
              <w:marTop w:val="0"/>
              <w:marBottom w:val="0"/>
              <w:divBdr>
                <w:top w:val="none" w:sz="0" w:space="0" w:color="auto"/>
                <w:left w:val="none" w:sz="0" w:space="0" w:color="auto"/>
                <w:bottom w:val="none" w:sz="0" w:space="0" w:color="auto"/>
                <w:right w:val="none" w:sz="0" w:space="0" w:color="auto"/>
              </w:divBdr>
            </w:div>
            <w:div w:id="761531166">
              <w:marLeft w:val="0"/>
              <w:marRight w:val="0"/>
              <w:marTop w:val="0"/>
              <w:marBottom w:val="0"/>
              <w:divBdr>
                <w:top w:val="none" w:sz="0" w:space="0" w:color="auto"/>
                <w:left w:val="none" w:sz="0" w:space="0" w:color="auto"/>
                <w:bottom w:val="none" w:sz="0" w:space="0" w:color="auto"/>
                <w:right w:val="none" w:sz="0" w:space="0" w:color="auto"/>
              </w:divBdr>
            </w:div>
            <w:div w:id="2119787113">
              <w:marLeft w:val="0"/>
              <w:marRight w:val="0"/>
              <w:marTop w:val="0"/>
              <w:marBottom w:val="0"/>
              <w:divBdr>
                <w:top w:val="none" w:sz="0" w:space="0" w:color="auto"/>
                <w:left w:val="none" w:sz="0" w:space="0" w:color="auto"/>
                <w:bottom w:val="none" w:sz="0" w:space="0" w:color="auto"/>
                <w:right w:val="none" w:sz="0" w:space="0" w:color="auto"/>
              </w:divBdr>
            </w:div>
            <w:div w:id="1950620506">
              <w:marLeft w:val="0"/>
              <w:marRight w:val="0"/>
              <w:marTop w:val="0"/>
              <w:marBottom w:val="0"/>
              <w:divBdr>
                <w:top w:val="none" w:sz="0" w:space="0" w:color="auto"/>
                <w:left w:val="none" w:sz="0" w:space="0" w:color="auto"/>
                <w:bottom w:val="none" w:sz="0" w:space="0" w:color="auto"/>
                <w:right w:val="none" w:sz="0" w:space="0" w:color="auto"/>
              </w:divBdr>
            </w:div>
            <w:div w:id="1736006818">
              <w:marLeft w:val="0"/>
              <w:marRight w:val="0"/>
              <w:marTop w:val="0"/>
              <w:marBottom w:val="0"/>
              <w:divBdr>
                <w:top w:val="none" w:sz="0" w:space="0" w:color="auto"/>
                <w:left w:val="none" w:sz="0" w:space="0" w:color="auto"/>
                <w:bottom w:val="none" w:sz="0" w:space="0" w:color="auto"/>
                <w:right w:val="none" w:sz="0" w:space="0" w:color="auto"/>
              </w:divBdr>
            </w:div>
            <w:div w:id="1763909998">
              <w:marLeft w:val="0"/>
              <w:marRight w:val="0"/>
              <w:marTop w:val="0"/>
              <w:marBottom w:val="0"/>
              <w:divBdr>
                <w:top w:val="none" w:sz="0" w:space="0" w:color="auto"/>
                <w:left w:val="none" w:sz="0" w:space="0" w:color="auto"/>
                <w:bottom w:val="none" w:sz="0" w:space="0" w:color="auto"/>
                <w:right w:val="none" w:sz="0" w:space="0" w:color="auto"/>
              </w:divBdr>
            </w:div>
            <w:div w:id="119497156">
              <w:marLeft w:val="0"/>
              <w:marRight w:val="0"/>
              <w:marTop w:val="0"/>
              <w:marBottom w:val="0"/>
              <w:divBdr>
                <w:top w:val="none" w:sz="0" w:space="0" w:color="auto"/>
                <w:left w:val="none" w:sz="0" w:space="0" w:color="auto"/>
                <w:bottom w:val="none" w:sz="0" w:space="0" w:color="auto"/>
                <w:right w:val="none" w:sz="0" w:space="0" w:color="auto"/>
              </w:divBdr>
            </w:div>
            <w:div w:id="1176185319">
              <w:marLeft w:val="0"/>
              <w:marRight w:val="0"/>
              <w:marTop w:val="0"/>
              <w:marBottom w:val="0"/>
              <w:divBdr>
                <w:top w:val="none" w:sz="0" w:space="0" w:color="auto"/>
                <w:left w:val="none" w:sz="0" w:space="0" w:color="auto"/>
                <w:bottom w:val="none" w:sz="0" w:space="0" w:color="auto"/>
                <w:right w:val="none" w:sz="0" w:space="0" w:color="auto"/>
              </w:divBdr>
            </w:div>
            <w:div w:id="619843391">
              <w:marLeft w:val="0"/>
              <w:marRight w:val="0"/>
              <w:marTop w:val="0"/>
              <w:marBottom w:val="0"/>
              <w:divBdr>
                <w:top w:val="none" w:sz="0" w:space="0" w:color="auto"/>
                <w:left w:val="none" w:sz="0" w:space="0" w:color="auto"/>
                <w:bottom w:val="none" w:sz="0" w:space="0" w:color="auto"/>
                <w:right w:val="none" w:sz="0" w:space="0" w:color="auto"/>
              </w:divBdr>
            </w:div>
            <w:div w:id="1623070266">
              <w:marLeft w:val="0"/>
              <w:marRight w:val="0"/>
              <w:marTop w:val="0"/>
              <w:marBottom w:val="0"/>
              <w:divBdr>
                <w:top w:val="none" w:sz="0" w:space="0" w:color="auto"/>
                <w:left w:val="none" w:sz="0" w:space="0" w:color="auto"/>
                <w:bottom w:val="none" w:sz="0" w:space="0" w:color="auto"/>
                <w:right w:val="none" w:sz="0" w:space="0" w:color="auto"/>
              </w:divBdr>
            </w:div>
            <w:div w:id="773860066">
              <w:marLeft w:val="0"/>
              <w:marRight w:val="0"/>
              <w:marTop w:val="0"/>
              <w:marBottom w:val="0"/>
              <w:divBdr>
                <w:top w:val="none" w:sz="0" w:space="0" w:color="auto"/>
                <w:left w:val="none" w:sz="0" w:space="0" w:color="auto"/>
                <w:bottom w:val="none" w:sz="0" w:space="0" w:color="auto"/>
                <w:right w:val="none" w:sz="0" w:space="0" w:color="auto"/>
              </w:divBdr>
            </w:div>
            <w:div w:id="1109550624">
              <w:marLeft w:val="0"/>
              <w:marRight w:val="0"/>
              <w:marTop w:val="0"/>
              <w:marBottom w:val="0"/>
              <w:divBdr>
                <w:top w:val="none" w:sz="0" w:space="0" w:color="auto"/>
                <w:left w:val="none" w:sz="0" w:space="0" w:color="auto"/>
                <w:bottom w:val="none" w:sz="0" w:space="0" w:color="auto"/>
                <w:right w:val="none" w:sz="0" w:space="0" w:color="auto"/>
              </w:divBdr>
            </w:div>
            <w:div w:id="104204245">
              <w:marLeft w:val="0"/>
              <w:marRight w:val="0"/>
              <w:marTop w:val="0"/>
              <w:marBottom w:val="0"/>
              <w:divBdr>
                <w:top w:val="none" w:sz="0" w:space="0" w:color="auto"/>
                <w:left w:val="none" w:sz="0" w:space="0" w:color="auto"/>
                <w:bottom w:val="none" w:sz="0" w:space="0" w:color="auto"/>
                <w:right w:val="none" w:sz="0" w:space="0" w:color="auto"/>
              </w:divBdr>
            </w:div>
            <w:div w:id="2026662956">
              <w:marLeft w:val="0"/>
              <w:marRight w:val="0"/>
              <w:marTop w:val="0"/>
              <w:marBottom w:val="0"/>
              <w:divBdr>
                <w:top w:val="none" w:sz="0" w:space="0" w:color="auto"/>
                <w:left w:val="none" w:sz="0" w:space="0" w:color="auto"/>
                <w:bottom w:val="none" w:sz="0" w:space="0" w:color="auto"/>
                <w:right w:val="none" w:sz="0" w:space="0" w:color="auto"/>
              </w:divBdr>
            </w:div>
            <w:div w:id="2013487696">
              <w:marLeft w:val="0"/>
              <w:marRight w:val="0"/>
              <w:marTop w:val="0"/>
              <w:marBottom w:val="0"/>
              <w:divBdr>
                <w:top w:val="none" w:sz="0" w:space="0" w:color="auto"/>
                <w:left w:val="none" w:sz="0" w:space="0" w:color="auto"/>
                <w:bottom w:val="none" w:sz="0" w:space="0" w:color="auto"/>
                <w:right w:val="none" w:sz="0" w:space="0" w:color="auto"/>
              </w:divBdr>
            </w:div>
            <w:div w:id="1206717612">
              <w:marLeft w:val="0"/>
              <w:marRight w:val="0"/>
              <w:marTop w:val="0"/>
              <w:marBottom w:val="0"/>
              <w:divBdr>
                <w:top w:val="none" w:sz="0" w:space="0" w:color="auto"/>
                <w:left w:val="none" w:sz="0" w:space="0" w:color="auto"/>
                <w:bottom w:val="none" w:sz="0" w:space="0" w:color="auto"/>
                <w:right w:val="none" w:sz="0" w:space="0" w:color="auto"/>
              </w:divBdr>
            </w:div>
            <w:div w:id="454369436">
              <w:marLeft w:val="0"/>
              <w:marRight w:val="0"/>
              <w:marTop w:val="0"/>
              <w:marBottom w:val="0"/>
              <w:divBdr>
                <w:top w:val="none" w:sz="0" w:space="0" w:color="auto"/>
                <w:left w:val="none" w:sz="0" w:space="0" w:color="auto"/>
                <w:bottom w:val="none" w:sz="0" w:space="0" w:color="auto"/>
                <w:right w:val="none" w:sz="0" w:space="0" w:color="auto"/>
              </w:divBdr>
            </w:div>
            <w:div w:id="387803813">
              <w:marLeft w:val="0"/>
              <w:marRight w:val="0"/>
              <w:marTop w:val="0"/>
              <w:marBottom w:val="0"/>
              <w:divBdr>
                <w:top w:val="none" w:sz="0" w:space="0" w:color="auto"/>
                <w:left w:val="none" w:sz="0" w:space="0" w:color="auto"/>
                <w:bottom w:val="none" w:sz="0" w:space="0" w:color="auto"/>
                <w:right w:val="none" w:sz="0" w:space="0" w:color="auto"/>
              </w:divBdr>
            </w:div>
            <w:div w:id="1797286996">
              <w:marLeft w:val="0"/>
              <w:marRight w:val="0"/>
              <w:marTop w:val="0"/>
              <w:marBottom w:val="0"/>
              <w:divBdr>
                <w:top w:val="none" w:sz="0" w:space="0" w:color="auto"/>
                <w:left w:val="none" w:sz="0" w:space="0" w:color="auto"/>
                <w:bottom w:val="none" w:sz="0" w:space="0" w:color="auto"/>
                <w:right w:val="none" w:sz="0" w:space="0" w:color="auto"/>
              </w:divBdr>
            </w:div>
            <w:div w:id="2059545711">
              <w:marLeft w:val="0"/>
              <w:marRight w:val="0"/>
              <w:marTop w:val="0"/>
              <w:marBottom w:val="0"/>
              <w:divBdr>
                <w:top w:val="none" w:sz="0" w:space="0" w:color="auto"/>
                <w:left w:val="none" w:sz="0" w:space="0" w:color="auto"/>
                <w:bottom w:val="none" w:sz="0" w:space="0" w:color="auto"/>
                <w:right w:val="none" w:sz="0" w:space="0" w:color="auto"/>
              </w:divBdr>
            </w:div>
            <w:div w:id="902451380">
              <w:marLeft w:val="0"/>
              <w:marRight w:val="0"/>
              <w:marTop w:val="0"/>
              <w:marBottom w:val="0"/>
              <w:divBdr>
                <w:top w:val="none" w:sz="0" w:space="0" w:color="auto"/>
                <w:left w:val="none" w:sz="0" w:space="0" w:color="auto"/>
                <w:bottom w:val="none" w:sz="0" w:space="0" w:color="auto"/>
                <w:right w:val="none" w:sz="0" w:space="0" w:color="auto"/>
              </w:divBdr>
            </w:div>
            <w:div w:id="579102074">
              <w:marLeft w:val="0"/>
              <w:marRight w:val="0"/>
              <w:marTop w:val="0"/>
              <w:marBottom w:val="0"/>
              <w:divBdr>
                <w:top w:val="none" w:sz="0" w:space="0" w:color="auto"/>
                <w:left w:val="none" w:sz="0" w:space="0" w:color="auto"/>
                <w:bottom w:val="none" w:sz="0" w:space="0" w:color="auto"/>
                <w:right w:val="none" w:sz="0" w:space="0" w:color="auto"/>
              </w:divBdr>
            </w:div>
            <w:div w:id="636229200">
              <w:marLeft w:val="0"/>
              <w:marRight w:val="0"/>
              <w:marTop w:val="0"/>
              <w:marBottom w:val="0"/>
              <w:divBdr>
                <w:top w:val="none" w:sz="0" w:space="0" w:color="auto"/>
                <w:left w:val="none" w:sz="0" w:space="0" w:color="auto"/>
                <w:bottom w:val="none" w:sz="0" w:space="0" w:color="auto"/>
                <w:right w:val="none" w:sz="0" w:space="0" w:color="auto"/>
              </w:divBdr>
            </w:div>
            <w:div w:id="2011714293">
              <w:marLeft w:val="0"/>
              <w:marRight w:val="0"/>
              <w:marTop w:val="0"/>
              <w:marBottom w:val="0"/>
              <w:divBdr>
                <w:top w:val="none" w:sz="0" w:space="0" w:color="auto"/>
                <w:left w:val="none" w:sz="0" w:space="0" w:color="auto"/>
                <w:bottom w:val="none" w:sz="0" w:space="0" w:color="auto"/>
                <w:right w:val="none" w:sz="0" w:space="0" w:color="auto"/>
              </w:divBdr>
            </w:div>
            <w:div w:id="751895564">
              <w:marLeft w:val="0"/>
              <w:marRight w:val="0"/>
              <w:marTop w:val="0"/>
              <w:marBottom w:val="0"/>
              <w:divBdr>
                <w:top w:val="none" w:sz="0" w:space="0" w:color="auto"/>
                <w:left w:val="none" w:sz="0" w:space="0" w:color="auto"/>
                <w:bottom w:val="none" w:sz="0" w:space="0" w:color="auto"/>
                <w:right w:val="none" w:sz="0" w:space="0" w:color="auto"/>
              </w:divBdr>
            </w:div>
            <w:div w:id="986007566">
              <w:marLeft w:val="0"/>
              <w:marRight w:val="0"/>
              <w:marTop w:val="0"/>
              <w:marBottom w:val="0"/>
              <w:divBdr>
                <w:top w:val="none" w:sz="0" w:space="0" w:color="auto"/>
                <w:left w:val="none" w:sz="0" w:space="0" w:color="auto"/>
                <w:bottom w:val="none" w:sz="0" w:space="0" w:color="auto"/>
                <w:right w:val="none" w:sz="0" w:space="0" w:color="auto"/>
              </w:divBdr>
            </w:div>
            <w:div w:id="1426878586">
              <w:marLeft w:val="0"/>
              <w:marRight w:val="0"/>
              <w:marTop w:val="0"/>
              <w:marBottom w:val="0"/>
              <w:divBdr>
                <w:top w:val="none" w:sz="0" w:space="0" w:color="auto"/>
                <w:left w:val="none" w:sz="0" w:space="0" w:color="auto"/>
                <w:bottom w:val="none" w:sz="0" w:space="0" w:color="auto"/>
                <w:right w:val="none" w:sz="0" w:space="0" w:color="auto"/>
              </w:divBdr>
            </w:div>
            <w:div w:id="319693698">
              <w:marLeft w:val="0"/>
              <w:marRight w:val="0"/>
              <w:marTop w:val="0"/>
              <w:marBottom w:val="0"/>
              <w:divBdr>
                <w:top w:val="none" w:sz="0" w:space="0" w:color="auto"/>
                <w:left w:val="none" w:sz="0" w:space="0" w:color="auto"/>
                <w:bottom w:val="none" w:sz="0" w:space="0" w:color="auto"/>
                <w:right w:val="none" w:sz="0" w:space="0" w:color="auto"/>
              </w:divBdr>
            </w:div>
            <w:div w:id="840969846">
              <w:marLeft w:val="0"/>
              <w:marRight w:val="0"/>
              <w:marTop w:val="0"/>
              <w:marBottom w:val="0"/>
              <w:divBdr>
                <w:top w:val="none" w:sz="0" w:space="0" w:color="auto"/>
                <w:left w:val="none" w:sz="0" w:space="0" w:color="auto"/>
                <w:bottom w:val="none" w:sz="0" w:space="0" w:color="auto"/>
                <w:right w:val="none" w:sz="0" w:space="0" w:color="auto"/>
              </w:divBdr>
            </w:div>
            <w:div w:id="25178908">
              <w:marLeft w:val="0"/>
              <w:marRight w:val="0"/>
              <w:marTop w:val="0"/>
              <w:marBottom w:val="0"/>
              <w:divBdr>
                <w:top w:val="none" w:sz="0" w:space="0" w:color="auto"/>
                <w:left w:val="none" w:sz="0" w:space="0" w:color="auto"/>
                <w:bottom w:val="none" w:sz="0" w:space="0" w:color="auto"/>
                <w:right w:val="none" w:sz="0" w:space="0" w:color="auto"/>
              </w:divBdr>
            </w:div>
            <w:div w:id="1506095264">
              <w:marLeft w:val="0"/>
              <w:marRight w:val="0"/>
              <w:marTop w:val="0"/>
              <w:marBottom w:val="0"/>
              <w:divBdr>
                <w:top w:val="none" w:sz="0" w:space="0" w:color="auto"/>
                <w:left w:val="none" w:sz="0" w:space="0" w:color="auto"/>
                <w:bottom w:val="none" w:sz="0" w:space="0" w:color="auto"/>
                <w:right w:val="none" w:sz="0" w:space="0" w:color="auto"/>
              </w:divBdr>
            </w:div>
            <w:div w:id="64106042">
              <w:marLeft w:val="0"/>
              <w:marRight w:val="0"/>
              <w:marTop w:val="0"/>
              <w:marBottom w:val="0"/>
              <w:divBdr>
                <w:top w:val="none" w:sz="0" w:space="0" w:color="auto"/>
                <w:left w:val="none" w:sz="0" w:space="0" w:color="auto"/>
                <w:bottom w:val="none" w:sz="0" w:space="0" w:color="auto"/>
                <w:right w:val="none" w:sz="0" w:space="0" w:color="auto"/>
              </w:divBdr>
            </w:div>
            <w:div w:id="1850560592">
              <w:marLeft w:val="0"/>
              <w:marRight w:val="0"/>
              <w:marTop w:val="0"/>
              <w:marBottom w:val="0"/>
              <w:divBdr>
                <w:top w:val="none" w:sz="0" w:space="0" w:color="auto"/>
                <w:left w:val="none" w:sz="0" w:space="0" w:color="auto"/>
                <w:bottom w:val="none" w:sz="0" w:space="0" w:color="auto"/>
                <w:right w:val="none" w:sz="0" w:space="0" w:color="auto"/>
              </w:divBdr>
            </w:div>
            <w:div w:id="538205856">
              <w:marLeft w:val="0"/>
              <w:marRight w:val="0"/>
              <w:marTop w:val="0"/>
              <w:marBottom w:val="0"/>
              <w:divBdr>
                <w:top w:val="none" w:sz="0" w:space="0" w:color="auto"/>
                <w:left w:val="none" w:sz="0" w:space="0" w:color="auto"/>
                <w:bottom w:val="none" w:sz="0" w:space="0" w:color="auto"/>
                <w:right w:val="none" w:sz="0" w:space="0" w:color="auto"/>
              </w:divBdr>
            </w:div>
            <w:div w:id="897323615">
              <w:marLeft w:val="0"/>
              <w:marRight w:val="0"/>
              <w:marTop w:val="0"/>
              <w:marBottom w:val="0"/>
              <w:divBdr>
                <w:top w:val="none" w:sz="0" w:space="0" w:color="auto"/>
                <w:left w:val="none" w:sz="0" w:space="0" w:color="auto"/>
                <w:bottom w:val="none" w:sz="0" w:space="0" w:color="auto"/>
                <w:right w:val="none" w:sz="0" w:space="0" w:color="auto"/>
              </w:divBdr>
            </w:div>
            <w:div w:id="1727529423">
              <w:marLeft w:val="0"/>
              <w:marRight w:val="0"/>
              <w:marTop w:val="0"/>
              <w:marBottom w:val="0"/>
              <w:divBdr>
                <w:top w:val="none" w:sz="0" w:space="0" w:color="auto"/>
                <w:left w:val="none" w:sz="0" w:space="0" w:color="auto"/>
                <w:bottom w:val="none" w:sz="0" w:space="0" w:color="auto"/>
                <w:right w:val="none" w:sz="0" w:space="0" w:color="auto"/>
              </w:divBdr>
            </w:div>
            <w:div w:id="1931347336">
              <w:marLeft w:val="0"/>
              <w:marRight w:val="0"/>
              <w:marTop w:val="0"/>
              <w:marBottom w:val="0"/>
              <w:divBdr>
                <w:top w:val="none" w:sz="0" w:space="0" w:color="auto"/>
                <w:left w:val="none" w:sz="0" w:space="0" w:color="auto"/>
                <w:bottom w:val="none" w:sz="0" w:space="0" w:color="auto"/>
                <w:right w:val="none" w:sz="0" w:space="0" w:color="auto"/>
              </w:divBdr>
            </w:div>
            <w:div w:id="1266576033">
              <w:marLeft w:val="0"/>
              <w:marRight w:val="0"/>
              <w:marTop w:val="0"/>
              <w:marBottom w:val="0"/>
              <w:divBdr>
                <w:top w:val="none" w:sz="0" w:space="0" w:color="auto"/>
                <w:left w:val="none" w:sz="0" w:space="0" w:color="auto"/>
                <w:bottom w:val="none" w:sz="0" w:space="0" w:color="auto"/>
                <w:right w:val="none" w:sz="0" w:space="0" w:color="auto"/>
              </w:divBdr>
            </w:div>
            <w:div w:id="1471749292">
              <w:marLeft w:val="0"/>
              <w:marRight w:val="0"/>
              <w:marTop w:val="0"/>
              <w:marBottom w:val="0"/>
              <w:divBdr>
                <w:top w:val="none" w:sz="0" w:space="0" w:color="auto"/>
                <w:left w:val="none" w:sz="0" w:space="0" w:color="auto"/>
                <w:bottom w:val="none" w:sz="0" w:space="0" w:color="auto"/>
                <w:right w:val="none" w:sz="0" w:space="0" w:color="auto"/>
              </w:divBdr>
            </w:div>
            <w:div w:id="209730831">
              <w:marLeft w:val="0"/>
              <w:marRight w:val="0"/>
              <w:marTop w:val="0"/>
              <w:marBottom w:val="0"/>
              <w:divBdr>
                <w:top w:val="none" w:sz="0" w:space="0" w:color="auto"/>
                <w:left w:val="none" w:sz="0" w:space="0" w:color="auto"/>
                <w:bottom w:val="none" w:sz="0" w:space="0" w:color="auto"/>
                <w:right w:val="none" w:sz="0" w:space="0" w:color="auto"/>
              </w:divBdr>
            </w:div>
            <w:div w:id="344407512">
              <w:marLeft w:val="0"/>
              <w:marRight w:val="0"/>
              <w:marTop w:val="0"/>
              <w:marBottom w:val="0"/>
              <w:divBdr>
                <w:top w:val="none" w:sz="0" w:space="0" w:color="auto"/>
                <w:left w:val="none" w:sz="0" w:space="0" w:color="auto"/>
                <w:bottom w:val="none" w:sz="0" w:space="0" w:color="auto"/>
                <w:right w:val="none" w:sz="0" w:space="0" w:color="auto"/>
              </w:divBdr>
            </w:div>
            <w:div w:id="348026548">
              <w:marLeft w:val="0"/>
              <w:marRight w:val="0"/>
              <w:marTop w:val="0"/>
              <w:marBottom w:val="0"/>
              <w:divBdr>
                <w:top w:val="none" w:sz="0" w:space="0" w:color="auto"/>
                <w:left w:val="none" w:sz="0" w:space="0" w:color="auto"/>
                <w:bottom w:val="none" w:sz="0" w:space="0" w:color="auto"/>
                <w:right w:val="none" w:sz="0" w:space="0" w:color="auto"/>
              </w:divBdr>
            </w:div>
            <w:div w:id="300423058">
              <w:marLeft w:val="0"/>
              <w:marRight w:val="0"/>
              <w:marTop w:val="0"/>
              <w:marBottom w:val="0"/>
              <w:divBdr>
                <w:top w:val="none" w:sz="0" w:space="0" w:color="auto"/>
                <w:left w:val="none" w:sz="0" w:space="0" w:color="auto"/>
                <w:bottom w:val="none" w:sz="0" w:space="0" w:color="auto"/>
                <w:right w:val="none" w:sz="0" w:space="0" w:color="auto"/>
              </w:divBdr>
            </w:div>
            <w:div w:id="1438717828">
              <w:marLeft w:val="0"/>
              <w:marRight w:val="0"/>
              <w:marTop w:val="0"/>
              <w:marBottom w:val="0"/>
              <w:divBdr>
                <w:top w:val="none" w:sz="0" w:space="0" w:color="auto"/>
                <w:left w:val="none" w:sz="0" w:space="0" w:color="auto"/>
                <w:bottom w:val="none" w:sz="0" w:space="0" w:color="auto"/>
                <w:right w:val="none" w:sz="0" w:space="0" w:color="auto"/>
              </w:divBdr>
            </w:div>
            <w:div w:id="813641279">
              <w:marLeft w:val="0"/>
              <w:marRight w:val="0"/>
              <w:marTop w:val="0"/>
              <w:marBottom w:val="0"/>
              <w:divBdr>
                <w:top w:val="none" w:sz="0" w:space="0" w:color="auto"/>
                <w:left w:val="none" w:sz="0" w:space="0" w:color="auto"/>
                <w:bottom w:val="none" w:sz="0" w:space="0" w:color="auto"/>
                <w:right w:val="none" w:sz="0" w:space="0" w:color="auto"/>
              </w:divBdr>
            </w:div>
            <w:div w:id="792333952">
              <w:marLeft w:val="0"/>
              <w:marRight w:val="0"/>
              <w:marTop w:val="0"/>
              <w:marBottom w:val="0"/>
              <w:divBdr>
                <w:top w:val="none" w:sz="0" w:space="0" w:color="auto"/>
                <w:left w:val="none" w:sz="0" w:space="0" w:color="auto"/>
                <w:bottom w:val="none" w:sz="0" w:space="0" w:color="auto"/>
                <w:right w:val="none" w:sz="0" w:space="0" w:color="auto"/>
              </w:divBdr>
            </w:div>
            <w:div w:id="1200119381">
              <w:marLeft w:val="0"/>
              <w:marRight w:val="0"/>
              <w:marTop w:val="0"/>
              <w:marBottom w:val="0"/>
              <w:divBdr>
                <w:top w:val="none" w:sz="0" w:space="0" w:color="auto"/>
                <w:left w:val="none" w:sz="0" w:space="0" w:color="auto"/>
                <w:bottom w:val="none" w:sz="0" w:space="0" w:color="auto"/>
                <w:right w:val="none" w:sz="0" w:space="0" w:color="auto"/>
              </w:divBdr>
            </w:div>
            <w:div w:id="2018655625">
              <w:marLeft w:val="0"/>
              <w:marRight w:val="0"/>
              <w:marTop w:val="0"/>
              <w:marBottom w:val="0"/>
              <w:divBdr>
                <w:top w:val="none" w:sz="0" w:space="0" w:color="auto"/>
                <w:left w:val="none" w:sz="0" w:space="0" w:color="auto"/>
                <w:bottom w:val="none" w:sz="0" w:space="0" w:color="auto"/>
                <w:right w:val="none" w:sz="0" w:space="0" w:color="auto"/>
              </w:divBdr>
            </w:div>
            <w:div w:id="1340505845">
              <w:marLeft w:val="0"/>
              <w:marRight w:val="0"/>
              <w:marTop w:val="0"/>
              <w:marBottom w:val="0"/>
              <w:divBdr>
                <w:top w:val="none" w:sz="0" w:space="0" w:color="auto"/>
                <w:left w:val="none" w:sz="0" w:space="0" w:color="auto"/>
                <w:bottom w:val="none" w:sz="0" w:space="0" w:color="auto"/>
                <w:right w:val="none" w:sz="0" w:space="0" w:color="auto"/>
              </w:divBdr>
            </w:div>
            <w:div w:id="785464302">
              <w:marLeft w:val="0"/>
              <w:marRight w:val="0"/>
              <w:marTop w:val="0"/>
              <w:marBottom w:val="0"/>
              <w:divBdr>
                <w:top w:val="none" w:sz="0" w:space="0" w:color="auto"/>
                <w:left w:val="none" w:sz="0" w:space="0" w:color="auto"/>
                <w:bottom w:val="none" w:sz="0" w:space="0" w:color="auto"/>
                <w:right w:val="none" w:sz="0" w:space="0" w:color="auto"/>
              </w:divBdr>
            </w:div>
            <w:div w:id="1116367966">
              <w:marLeft w:val="0"/>
              <w:marRight w:val="0"/>
              <w:marTop w:val="0"/>
              <w:marBottom w:val="0"/>
              <w:divBdr>
                <w:top w:val="none" w:sz="0" w:space="0" w:color="auto"/>
                <w:left w:val="none" w:sz="0" w:space="0" w:color="auto"/>
                <w:bottom w:val="none" w:sz="0" w:space="0" w:color="auto"/>
                <w:right w:val="none" w:sz="0" w:space="0" w:color="auto"/>
              </w:divBdr>
            </w:div>
            <w:div w:id="18871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2740">
      <w:bodyDiv w:val="1"/>
      <w:marLeft w:val="0"/>
      <w:marRight w:val="0"/>
      <w:marTop w:val="0"/>
      <w:marBottom w:val="0"/>
      <w:divBdr>
        <w:top w:val="none" w:sz="0" w:space="0" w:color="auto"/>
        <w:left w:val="none" w:sz="0" w:space="0" w:color="auto"/>
        <w:bottom w:val="none" w:sz="0" w:space="0" w:color="auto"/>
        <w:right w:val="none" w:sz="0" w:space="0" w:color="auto"/>
      </w:divBdr>
      <w:divsChild>
        <w:div w:id="1102410249">
          <w:marLeft w:val="0"/>
          <w:marRight w:val="0"/>
          <w:marTop w:val="0"/>
          <w:marBottom w:val="0"/>
          <w:divBdr>
            <w:top w:val="none" w:sz="0" w:space="0" w:color="auto"/>
            <w:left w:val="none" w:sz="0" w:space="0" w:color="auto"/>
            <w:bottom w:val="none" w:sz="0" w:space="0" w:color="auto"/>
            <w:right w:val="none" w:sz="0" w:space="0" w:color="auto"/>
          </w:divBdr>
          <w:divsChild>
            <w:div w:id="1131825825">
              <w:marLeft w:val="0"/>
              <w:marRight w:val="0"/>
              <w:marTop w:val="0"/>
              <w:marBottom w:val="0"/>
              <w:divBdr>
                <w:top w:val="none" w:sz="0" w:space="0" w:color="auto"/>
                <w:left w:val="none" w:sz="0" w:space="0" w:color="auto"/>
                <w:bottom w:val="none" w:sz="0" w:space="0" w:color="auto"/>
                <w:right w:val="none" w:sz="0" w:space="0" w:color="auto"/>
              </w:divBdr>
            </w:div>
            <w:div w:id="250092153">
              <w:marLeft w:val="0"/>
              <w:marRight w:val="0"/>
              <w:marTop w:val="0"/>
              <w:marBottom w:val="0"/>
              <w:divBdr>
                <w:top w:val="none" w:sz="0" w:space="0" w:color="auto"/>
                <w:left w:val="none" w:sz="0" w:space="0" w:color="auto"/>
                <w:bottom w:val="none" w:sz="0" w:space="0" w:color="auto"/>
                <w:right w:val="none" w:sz="0" w:space="0" w:color="auto"/>
              </w:divBdr>
            </w:div>
            <w:div w:id="479998800">
              <w:marLeft w:val="0"/>
              <w:marRight w:val="0"/>
              <w:marTop w:val="0"/>
              <w:marBottom w:val="0"/>
              <w:divBdr>
                <w:top w:val="none" w:sz="0" w:space="0" w:color="auto"/>
                <w:left w:val="none" w:sz="0" w:space="0" w:color="auto"/>
                <w:bottom w:val="none" w:sz="0" w:space="0" w:color="auto"/>
                <w:right w:val="none" w:sz="0" w:space="0" w:color="auto"/>
              </w:divBdr>
            </w:div>
            <w:div w:id="701781860">
              <w:marLeft w:val="0"/>
              <w:marRight w:val="0"/>
              <w:marTop w:val="0"/>
              <w:marBottom w:val="0"/>
              <w:divBdr>
                <w:top w:val="none" w:sz="0" w:space="0" w:color="auto"/>
                <w:left w:val="none" w:sz="0" w:space="0" w:color="auto"/>
                <w:bottom w:val="none" w:sz="0" w:space="0" w:color="auto"/>
                <w:right w:val="none" w:sz="0" w:space="0" w:color="auto"/>
              </w:divBdr>
            </w:div>
            <w:div w:id="770055500">
              <w:marLeft w:val="0"/>
              <w:marRight w:val="0"/>
              <w:marTop w:val="0"/>
              <w:marBottom w:val="0"/>
              <w:divBdr>
                <w:top w:val="none" w:sz="0" w:space="0" w:color="auto"/>
                <w:left w:val="none" w:sz="0" w:space="0" w:color="auto"/>
                <w:bottom w:val="none" w:sz="0" w:space="0" w:color="auto"/>
                <w:right w:val="none" w:sz="0" w:space="0" w:color="auto"/>
              </w:divBdr>
            </w:div>
            <w:div w:id="1853717450">
              <w:marLeft w:val="0"/>
              <w:marRight w:val="0"/>
              <w:marTop w:val="0"/>
              <w:marBottom w:val="0"/>
              <w:divBdr>
                <w:top w:val="none" w:sz="0" w:space="0" w:color="auto"/>
                <w:left w:val="none" w:sz="0" w:space="0" w:color="auto"/>
                <w:bottom w:val="none" w:sz="0" w:space="0" w:color="auto"/>
                <w:right w:val="none" w:sz="0" w:space="0" w:color="auto"/>
              </w:divBdr>
            </w:div>
            <w:div w:id="772015484">
              <w:marLeft w:val="0"/>
              <w:marRight w:val="0"/>
              <w:marTop w:val="0"/>
              <w:marBottom w:val="0"/>
              <w:divBdr>
                <w:top w:val="none" w:sz="0" w:space="0" w:color="auto"/>
                <w:left w:val="none" w:sz="0" w:space="0" w:color="auto"/>
                <w:bottom w:val="none" w:sz="0" w:space="0" w:color="auto"/>
                <w:right w:val="none" w:sz="0" w:space="0" w:color="auto"/>
              </w:divBdr>
            </w:div>
            <w:div w:id="1575116500">
              <w:marLeft w:val="0"/>
              <w:marRight w:val="0"/>
              <w:marTop w:val="0"/>
              <w:marBottom w:val="0"/>
              <w:divBdr>
                <w:top w:val="none" w:sz="0" w:space="0" w:color="auto"/>
                <w:left w:val="none" w:sz="0" w:space="0" w:color="auto"/>
                <w:bottom w:val="none" w:sz="0" w:space="0" w:color="auto"/>
                <w:right w:val="none" w:sz="0" w:space="0" w:color="auto"/>
              </w:divBdr>
            </w:div>
            <w:div w:id="2117628626">
              <w:marLeft w:val="0"/>
              <w:marRight w:val="0"/>
              <w:marTop w:val="0"/>
              <w:marBottom w:val="0"/>
              <w:divBdr>
                <w:top w:val="none" w:sz="0" w:space="0" w:color="auto"/>
                <w:left w:val="none" w:sz="0" w:space="0" w:color="auto"/>
                <w:bottom w:val="none" w:sz="0" w:space="0" w:color="auto"/>
                <w:right w:val="none" w:sz="0" w:space="0" w:color="auto"/>
              </w:divBdr>
            </w:div>
            <w:div w:id="256986243">
              <w:marLeft w:val="0"/>
              <w:marRight w:val="0"/>
              <w:marTop w:val="0"/>
              <w:marBottom w:val="0"/>
              <w:divBdr>
                <w:top w:val="none" w:sz="0" w:space="0" w:color="auto"/>
                <w:left w:val="none" w:sz="0" w:space="0" w:color="auto"/>
                <w:bottom w:val="none" w:sz="0" w:space="0" w:color="auto"/>
                <w:right w:val="none" w:sz="0" w:space="0" w:color="auto"/>
              </w:divBdr>
            </w:div>
            <w:div w:id="1722896541">
              <w:marLeft w:val="0"/>
              <w:marRight w:val="0"/>
              <w:marTop w:val="0"/>
              <w:marBottom w:val="0"/>
              <w:divBdr>
                <w:top w:val="none" w:sz="0" w:space="0" w:color="auto"/>
                <w:left w:val="none" w:sz="0" w:space="0" w:color="auto"/>
                <w:bottom w:val="none" w:sz="0" w:space="0" w:color="auto"/>
                <w:right w:val="none" w:sz="0" w:space="0" w:color="auto"/>
              </w:divBdr>
            </w:div>
            <w:div w:id="734864440">
              <w:marLeft w:val="0"/>
              <w:marRight w:val="0"/>
              <w:marTop w:val="0"/>
              <w:marBottom w:val="0"/>
              <w:divBdr>
                <w:top w:val="none" w:sz="0" w:space="0" w:color="auto"/>
                <w:left w:val="none" w:sz="0" w:space="0" w:color="auto"/>
                <w:bottom w:val="none" w:sz="0" w:space="0" w:color="auto"/>
                <w:right w:val="none" w:sz="0" w:space="0" w:color="auto"/>
              </w:divBdr>
            </w:div>
            <w:div w:id="2072848286">
              <w:marLeft w:val="0"/>
              <w:marRight w:val="0"/>
              <w:marTop w:val="0"/>
              <w:marBottom w:val="0"/>
              <w:divBdr>
                <w:top w:val="none" w:sz="0" w:space="0" w:color="auto"/>
                <w:left w:val="none" w:sz="0" w:space="0" w:color="auto"/>
                <w:bottom w:val="none" w:sz="0" w:space="0" w:color="auto"/>
                <w:right w:val="none" w:sz="0" w:space="0" w:color="auto"/>
              </w:divBdr>
            </w:div>
            <w:div w:id="1935818577">
              <w:marLeft w:val="0"/>
              <w:marRight w:val="0"/>
              <w:marTop w:val="0"/>
              <w:marBottom w:val="0"/>
              <w:divBdr>
                <w:top w:val="none" w:sz="0" w:space="0" w:color="auto"/>
                <w:left w:val="none" w:sz="0" w:space="0" w:color="auto"/>
                <w:bottom w:val="none" w:sz="0" w:space="0" w:color="auto"/>
                <w:right w:val="none" w:sz="0" w:space="0" w:color="auto"/>
              </w:divBdr>
            </w:div>
            <w:div w:id="658382270">
              <w:marLeft w:val="0"/>
              <w:marRight w:val="0"/>
              <w:marTop w:val="0"/>
              <w:marBottom w:val="0"/>
              <w:divBdr>
                <w:top w:val="none" w:sz="0" w:space="0" w:color="auto"/>
                <w:left w:val="none" w:sz="0" w:space="0" w:color="auto"/>
                <w:bottom w:val="none" w:sz="0" w:space="0" w:color="auto"/>
                <w:right w:val="none" w:sz="0" w:space="0" w:color="auto"/>
              </w:divBdr>
            </w:div>
            <w:div w:id="134688864">
              <w:marLeft w:val="0"/>
              <w:marRight w:val="0"/>
              <w:marTop w:val="0"/>
              <w:marBottom w:val="0"/>
              <w:divBdr>
                <w:top w:val="none" w:sz="0" w:space="0" w:color="auto"/>
                <w:left w:val="none" w:sz="0" w:space="0" w:color="auto"/>
                <w:bottom w:val="none" w:sz="0" w:space="0" w:color="auto"/>
                <w:right w:val="none" w:sz="0" w:space="0" w:color="auto"/>
              </w:divBdr>
            </w:div>
            <w:div w:id="1555119049">
              <w:marLeft w:val="0"/>
              <w:marRight w:val="0"/>
              <w:marTop w:val="0"/>
              <w:marBottom w:val="0"/>
              <w:divBdr>
                <w:top w:val="none" w:sz="0" w:space="0" w:color="auto"/>
                <w:left w:val="none" w:sz="0" w:space="0" w:color="auto"/>
                <w:bottom w:val="none" w:sz="0" w:space="0" w:color="auto"/>
                <w:right w:val="none" w:sz="0" w:space="0" w:color="auto"/>
              </w:divBdr>
            </w:div>
            <w:div w:id="763109729">
              <w:marLeft w:val="0"/>
              <w:marRight w:val="0"/>
              <w:marTop w:val="0"/>
              <w:marBottom w:val="0"/>
              <w:divBdr>
                <w:top w:val="none" w:sz="0" w:space="0" w:color="auto"/>
                <w:left w:val="none" w:sz="0" w:space="0" w:color="auto"/>
                <w:bottom w:val="none" w:sz="0" w:space="0" w:color="auto"/>
                <w:right w:val="none" w:sz="0" w:space="0" w:color="auto"/>
              </w:divBdr>
            </w:div>
            <w:div w:id="169610178">
              <w:marLeft w:val="0"/>
              <w:marRight w:val="0"/>
              <w:marTop w:val="0"/>
              <w:marBottom w:val="0"/>
              <w:divBdr>
                <w:top w:val="none" w:sz="0" w:space="0" w:color="auto"/>
                <w:left w:val="none" w:sz="0" w:space="0" w:color="auto"/>
                <w:bottom w:val="none" w:sz="0" w:space="0" w:color="auto"/>
                <w:right w:val="none" w:sz="0" w:space="0" w:color="auto"/>
              </w:divBdr>
            </w:div>
            <w:div w:id="351421851">
              <w:marLeft w:val="0"/>
              <w:marRight w:val="0"/>
              <w:marTop w:val="0"/>
              <w:marBottom w:val="0"/>
              <w:divBdr>
                <w:top w:val="none" w:sz="0" w:space="0" w:color="auto"/>
                <w:left w:val="none" w:sz="0" w:space="0" w:color="auto"/>
                <w:bottom w:val="none" w:sz="0" w:space="0" w:color="auto"/>
                <w:right w:val="none" w:sz="0" w:space="0" w:color="auto"/>
              </w:divBdr>
            </w:div>
            <w:div w:id="1484353027">
              <w:marLeft w:val="0"/>
              <w:marRight w:val="0"/>
              <w:marTop w:val="0"/>
              <w:marBottom w:val="0"/>
              <w:divBdr>
                <w:top w:val="none" w:sz="0" w:space="0" w:color="auto"/>
                <w:left w:val="none" w:sz="0" w:space="0" w:color="auto"/>
                <w:bottom w:val="none" w:sz="0" w:space="0" w:color="auto"/>
                <w:right w:val="none" w:sz="0" w:space="0" w:color="auto"/>
              </w:divBdr>
            </w:div>
            <w:div w:id="366488930">
              <w:marLeft w:val="0"/>
              <w:marRight w:val="0"/>
              <w:marTop w:val="0"/>
              <w:marBottom w:val="0"/>
              <w:divBdr>
                <w:top w:val="none" w:sz="0" w:space="0" w:color="auto"/>
                <w:left w:val="none" w:sz="0" w:space="0" w:color="auto"/>
                <w:bottom w:val="none" w:sz="0" w:space="0" w:color="auto"/>
                <w:right w:val="none" w:sz="0" w:space="0" w:color="auto"/>
              </w:divBdr>
            </w:div>
            <w:div w:id="471797171">
              <w:marLeft w:val="0"/>
              <w:marRight w:val="0"/>
              <w:marTop w:val="0"/>
              <w:marBottom w:val="0"/>
              <w:divBdr>
                <w:top w:val="none" w:sz="0" w:space="0" w:color="auto"/>
                <w:left w:val="none" w:sz="0" w:space="0" w:color="auto"/>
                <w:bottom w:val="none" w:sz="0" w:space="0" w:color="auto"/>
                <w:right w:val="none" w:sz="0" w:space="0" w:color="auto"/>
              </w:divBdr>
            </w:div>
            <w:div w:id="143858157">
              <w:marLeft w:val="0"/>
              <w:marRight w:val="0"/>
              <w:marTop w:val="0"/>
              <w:marBottom w:val="0"/>
              <w:divBdr>
                <w:top w:val="none" w:sz="0" w:space="0" w:color="auto"/>
                <w:left w:val="none" w:sz="0" w:space="0" w:color="auto"/>
                <w:bottom w:val="none" w:sz="0" w:space="0" w:color="auto"/>
                <w:right w:val="none" w:sz="0" w:space="0" w:color="auto"/>
              </w:divBdr>
            </w:div>
            <w:div w:id="449663592">
              <w:marLeft w:val="0"/>
              <w:marRight w:val="0"/>
              <w:marTop w:val="0"/>
              <w:marBottom w:val="0"/>
              <w:divBdr>
                <w:top w:val="none" w:sz="0" w:space="0" w:color="auto"/>
                <w:left w:val="none" w:sz="0" w:space="0" w:color="auto"/>
                <w:bottom w:val="none" w:sz="0" w:space="0" w:color="auto"/>
                <w:right w:val="none" w:sz="0" w:space="0" w:color="auto"/>
              </w:divBdr>
            </w:div>
            <w:div w:id="1991132297">
              <w:marLeft w:val="0"/>
              <w:marRight w:val="0"/>
              <w:marTop w:val="0"/>
              <w:marBottom w:val="0"/>
              <w:divBdr>
                <w:top w:val="none" w:sz="0" w:space="0" w:color="auto"/>
                <w:left w:val="none" w:sz="0" w:space="0" w:color="auto"/>
                <w:bottom w:val="none" w:sz="0" w:space="0" w:color="auto"/>
                <w:right w:val="none" w:sz="0" w:space="0" w:color="auto"/>
              </w:divBdr>
            </w:div>
            <w:div w:id="1739160734">
              <w:marLeft w:val="0"/>
              <w:marRight w:val="0"/>
              <w:marTop w:val="0"/>
              <w:marBottom w:val="0"/>
              <w:divBdr>
                <w:top w:val="none" w:sz="0" w:space="0" w:color="auto"/>
                <w:left w:val="none" w:sz="0" w:space="0" w:color="auto"/>
                <w:bottom w:val="none" w:sz="0" w:space="0" w:color="auto"/>
                <w:right w:val="none" w:sz="0" w:space="0" w:color="auto"/>
              </w:divBdr>
            </w:div>
            <w:div w:id="1747923148">
              <w:marLeft w:val="0"/>
              <w:marRight w:val="0"/>
              <w:marTop w:val="0"/>
              <w:marBottom w:val="0"/>
              <w:divBdr>
                <w:top w:val="none" w:sz="0" w:space="0" w:color="auto"/>
                <w:left w:val="none" w:sz="0" w:space="0" w:color="auto"/>
                <w:bottom w:val="none" w:sz="0" w:space="0" w:color="auto"/>
                <w:right w:val="none" w:sz="0" w:space="0" w:color="auto"/>
              </w:divBdr>
            </w:div>
            <w:div w:id="415327848">
              <w:marLeft w:val="0"/>
              <w:marRight w:val="0"/>
              <w:marTop w:val="0"/>
              <w:marBottom w:val="0"/>
              <w:divBdr>
                <w:top w:val="none" w:sz="0" w:space="0" w:color="auto"/>
                <w:left w:val="none" w:sz="0" w:space="0" w:color="auto"/>
                <w:bottom w:val="none" w:sz="0" w:space="0" w:color="auto"/>
                <w:right w:val="none" w:sz="0" w:space="0" w:color="auto"/>
              </w:divBdr>
            </w:div>
            <w:div w:id="986588813">
              <w:marLeft w:val="0"/>
              <w:marRight w:val="0"/>
              <w:marTop w:val="0"/>
              <w:marBottom w:val="0"/>
              <w:divBdr>
                <w:top w:val="none" w:sz="0" w:space="0" w:color="auto"/>
                <w:left w:val="none" w:sz="0" w:space="0" w:color="auto"/>
                <w:bottom w:val="none" w:sz="0" w:space="0" w:color="auto"/>
                <w:right w:val="none" w:sz="0" w:space="0" w:color="auto"/>
              </w:divBdr>
            </w:div>
            <w:div w:id="36855798">
              <w:marLeft w:val="0"/>
              <w:marRight w:val="0"/>
              <w:marTop w:val="0"/>
              <w:marBottom w:val="0"/>
              <w:divBdr>
                <w:top w:val="none" w:sz="0" w:space="0" w:color="auto"/>
                <w:left w:val="none" w:sz="0" w:space="0" w:color="auto"/>
                <w:bottom w:val="none" w:sz="0" w:space="0" w:color="auto"/>
                <w:right w:val="none" w:sz="0" w:space="0" w:color="auto"/>
              </w:divBdr>
            </w:div>
            <w:div w:id="2085178704">
              <w:marLeft w:val="0"/>
              <w:marRight w:val="0"/>
              <w:marTop w:val="0"/>
              <w:marBottom w:val="0"/>
              <w:divBdr>
                <w:top w:val="none" w:sz="0" w:space="0" w:color="auto"/>
                <w:left w:val="none" w:sz="0" w:space="0" w:color="auto"/>
                <w:bottom w:val="none" w:sz="0" w:space="0" w:color="auto"/>
                <w:right w:val="none" w:sz="0" w:space="0" w:color="auto"/>
              </w:divBdr>
            </w:div>
            <w:div w:id="601688402">
              <w:marLeft w:val="0"/>
              <w:marRight w:val="0"/>
              <w:marTop w:val="0"/>
              <w:marBottom w:val="0"/>
              <w:divBdr>
                <w:top w:val="none" w:sz="0" w:space="0" w:color="auto"/>
                <w:left w:val="none" w:sz="0" w:space="0" w:color="auto"/>
                <w:bottom w:val="none" w:sz="0" w:space="0" w:color="auto"/>
                <w:right w:val="none" w:sz="0" w:space="0" w:color="auto"/>
              </w:divBdr>
            </w:div>
            <w:div w:id="516188829">
              <w:marLeft w:val="0"/>
              <w:marRight w:val="0"/>
              <w:marTop w:val="0"/>
              <w:marBottom w:val="0"/>
              <w:divBdr>
                <w:top w:val="none" w:sz="0" w:space="0" w:color="auto"/>
                <w:left w:val="none" w:sz="0" w:space="0" w:color="auto"/>
                <w:bottom w:val="none" w:sz="0" w:space="0" w:color="auto"/>
                <w:right w:val="none" w:sz="0" w:space="0" w:color="auto"/>
              </w:divBdr>
            </w:div>
            <w:div w:id="665591607">
              <w:marLeft w:val="0"/>
              <w:marRight w:val="0"/>
              <w:marTop w:val="0"/>
              <w:marBottom w:val="0"/>
              <w:divBdr>
                <w:top w:val="none" w:sz="0" w:space="0" w:color="auto"/>
                <w:left w:val="none" w:sz="0" w:space="0" w:color="auto"/>
                <w:bottom w:val="none" w:sz="0" w:space="0" w:color="auto"/>
                <w:right w:val="none" w:sz="0" w:space="0" w:color="auto"/>
              </w:divBdr>
            </w:div>
            <w:div w:id="347216246">
              <w:marLeft w:val="0"/>
              <w:marRight w:val="0"/>
              <w:marTop w:val="0"/>
              <w:marBottom w:val="0"/>
              <w:divBdr>
                <w:top w:val="none" w:sz="0" w:space="0" w:color="auto"/>
                <w:left w:val="none" w:sz="0" w:space="0" w:color="auto"/>
                <w:bottom w:val="none" w:sz="0" w:space="0" w:color="auto"/>
                <w:right w:val="none" w:sz="0" w:space="0" w:color="auto"/>
              </w:divBdr>
            </w:div>
            <w:div w:id="1375930793">
              <w:marLeft w:val="0"/>
              <w:marRight w:val="0"/>
              <w:marTop w:val="0"/>
              <w:marBottom w:val="0"/>
              <w:divBdr>
                <w:top w:val="none" w:sz="0" w:space="0" w:color="auto"/>
                <w:left w:val="none" w:sz="0" w:space="0" w:color="auto"/>
                <w:bottom w:val="none" w:sz="0" w:space="0" w:color="auto"/>
                <w:right w:val="none" w:sz="0" w:space="0" w:color="auto"/>
              </w:divBdr>
            </w:div>
            <w:div w:id="910384393">
              <w:marLeft w:val="0"/>
              <w:marRight w:val="0"/>
              <w:marTop w:val="0"/>
              <w:marBottom w:val="0"/>
              <w:divBdr>
                <w:top w:val="none" w:sz="0" w:space="0" w:color="auto"/>
                <w:left w:val="none" w:sz="0" w:space="0" w:color="auto"/>
                <w:bottom w:val="none" w:sz="0" w:space="0" w:color="auto"/>
                <w:right w:val="none" w:sz="0" w:space="0" w:color="auto"/>
              </w:divBdr>
            </w:div>
            <w:div w:id="878475192">
              <w:marLeft w:val="0"/>
              <w:marRight w:val="0"/>
              <w:marTop w:val="0"/>
              <w:marBottom w:val="0"/>
              <w:divBdr>
                <w:top w:val="none" w:sz="0" w:space="0" w:color="auto"/>
                <w:left w:val="none" w:sz="0" w:space="0" w:color="auto"/>
                <w:bottom w:val="none" w:sz="0" w:space="0" w:color="auto"/>
                <w:right w:val="none" w:sz="0" w:space="0" w:color="auto"/>
              </w:divBdr>
            </w:div>
            <w:div w:id="2030402054">
              <w:marLeft w:val="0"/>
              <w:marRight w:val="0"/>
              <w:marTop w:val="0"/>
              <w:marBottom w:val="0"/>
              <w:divBdr>
                <w:top w:val="none" w:sz="0" w:space="0" w:color="auto"/>
                <w:left w:val="none" w:sz="0" w:space="0" w:color="auto"/>
                <w:bottom w:val="none" w:sz="0" w:space="0" w:color="auto"/>
                <w:right w:val="none" w:sz="0" w:space="0" w:color="auto"/>
              </w:divBdr>
            </w:div>
            <w:div w:id="1433551917">
              <w:marLeft w:val="0"/>
              <w:marRight w:val="0"/>
              <w:marTop w:val="0"/>
              <w:marBottom w:val="0"/>
              <w:divBdr>
                <w:top w:val="none" w:sz="0" w:space="0" w:color="auto"/>
                <w:left w:val="none" w:sz="0" w:space="0" w:color="auto"/>
                <w:bottom w:val="none" w:sz="0" w:space="0" w:color="auto"/>
                <w:right w:val="none" w:sz="0" w:space="0" w:color="auto"/>
              </w:divBdr>
            </w:div>
            <w:div w:id="187644879">
              <w:marLeft w:val="0"/>
              <w:marRight w:val="0"/>
              <w:marTop w:val="0"/>
              <w:marBottom w:val="0"/>
              <w:divBdr>
                <w:top w:val="none" w:sz="0" w:space="0" w:color="auto"/>
                <w:left w:val="none" w:sz="0" w:space="0" w:color="auto"/>
                <w:bottom w:val="none" w:sz="0" w:space="0" w:color="auto"/>
                <w:right w:val="none" w:sz="0" w:space="0" w:color="auto"/>
              </w:divBdr>
            </w:div>
            <w:div w:id="2712546">
              <w:marLeft w:val="0"/>
              <w:marRight w:val="0"/>
              <w:marTop w:val="0"/>
              <w:marBottom w:val="0"/>
              <w:divBdr>
                <w:top w:val="none" w:sz="0" w:space="0" w:color="auto"/>
                <w:left w:val="none" w:sz="0" w:space="0" w:color="auto"/>
                <w:bottom w:val="none" w:sz="0" w:space="0" w:color="auto"/>
                <w:right w:val="none" w:sz="0" w:space="0" w:color="auto"/>
              </w:divBdr>
            </w:div>
            <w:div w:id="146556509">
              <w:marLeft w:val="0"/>
              <w:marRight w:val="0"/>
              <w:marTop w:val="0"/>
              <w:marBottom w:val="0"/>
              <w:divBdr>
                <w:top w:val="none" w:sz="0" w:space="0" w:color="auto"/>
                <w:left w:val="none" w:sz="0" w:space="0" w:color="auto"/>
                <w:bottom w:val="none" w:sz="0" w:space="0" w:color="auto"/>
                <w:right w:val="none" w:sz="0" w:space="0" w:color="auto"/>
              </w:divBdr>
            </w:div>
            <w:div w:id="1911424678">
              <w:marLeft w:val="0"/>
              <w:marRight w:val="0"/>
              <w:marTop w:val="0"/>
              <w:marBottom w:val="0"/>
              <w:divBdr>
                <w:top w:val="none" w:sz="0" w:space="0" w:color="auto"/>
                <w:left w:val="none" w:sz="0" w:space="0" w:color="auto"/>
                <w:bottom w:val="none" w:sz="0" w:space="0" w:color="auto"/>
                <w:right w:val="none" w:sz="0" w:space="0" w:color="auto"/>
              </w:divBdr>
            </w:div>
            <w:div w:id="341126445">
              <w:marLeft w:val="0"/>
              <w:marRight w:val="0"/>
              <w:marTop w:val="0"/>
              <w:marBottom w:val="0"/>
              <w:divBdr>
                <w:top w:val="none" w:sz="0" w:space="0" w:color="auto"/>
                <w:left w:val="none" w:sz="0" w:space="0" w:color="auto"/>
                <w:bottom w:val="none" w:sz="0" w:space="0" w:color="auto"/>
                <w:right w:val="none" w:sz="0" w:space="0" w:color="auto"/>
              </w:divBdr>
            </w:div>
            <w:div w:id="455442342">
              <w:marLeft w:val="0"/>
              <w:marRight w:val="0"/>
              <w:marTop w:val="0"/>
              <w:marBottom w:val="0"/>
              <w:divBdr>
                <w:top w:val="none" w:sz="0" w:space="0" w:color="auto"/>
                <w:left w:val="none" w:sz="0" w:space="0" w:color="auto"/>
                <w:bottom w:val="none" w:sz="0" w:space="0" w:color="auto"/>
                <w:right w:val="none" w:sz="0" w:space="0" w:color="auto"/>
              </w:divBdr>
            </w:div>
            <w:div w:id="513152021">
              <w:marLeft w:val="0"/>
              <w:marRight w:val="0"/>
              <w:marTop w:val="0"/>
              <w:marBottom w:val="0"/>
              <w:divBdr>
                <w:top w:val="none" w:sz="0" w:space="0" w:color="auto"/>
                <w:left w:val="none" w:sz="0" w:space="0" w:color="auto"/>
                <w:bottom w:val="none" w:sz="0" w:space="0" w:color="auto"/>
                <w:right w:val="none" w:sz="0" w:space="0" w:color="auto"/>
              </w:divBdr>
            </w:div>
            <w:div w:id="1856186996">
              <w:marLeft w:val="0"/>
              <w:marRight w:val="0"/>
              <w:marTop w:val="0"/>
              <w:marBottom w:val="0"/>
              <w:divBdr>
                <w:top w:val="none" w:sz="0" w:space="0" w:color="auto"/>
                <w:left w:val="none" w:sz="0" w:space="0" w:color="auto"/>
                <w:bottom w:val="none" w:sz="0" w:space="0" w:color="auto"/>
                <w:right w:val="none" w:sz="0" w:space="0" w:color="auto"/>
              </w:divBdr>
            </w:div>
            <w:div w:id="1247685679">
              <w:marLeft w:val="0"/>
              <w:marRight w:val="0"/>
              <w:marTop w:val="0"/>
              <w:marBottom w:val="0"/>
              <w:divBdr>
                <w:top w:val="none" w:sz="0" w:space="0" w:color="auto"/>
                <w:left w:val="none" w:sz="0" w:space="0" w:color="auto"/>
                <w:bottom w:val="none" w:sz="0" w:space="0" w:color="auto"/>
                <w:right w:val="none" w:sz="0" w:space="0" w:color="auto"/>
              </w:divBdr>
            </w:div>
            <w:div w:id="518618027">
              <w:marLeft w:val="0"/>
              <w:marRight w:val="0"/>
              <w:marTop w:val="0"/>
              <w:marBottom w:val="0"/>
              <w:divBdr>
                <w:top w:val="none" w:sz="0" w:space="0" w:color="auto"/>
                <w:left w:val="none" w:sz="0" w:space="0" w:color="auto"/>
                <w:bottom w:val="none" w:sz="0" w:space="0" w:color="auto"/>
                <w:right w:val="none" w:sz="0" w:space="0" w:color="auto"/>
              </w:divBdr>
            </w:div>
            <w:div w:id="44572785">
              <w:marLeft w:val="0"/>
              <w:marRight w:val="0"/>
              <w:marTop w:val="0"/>
              <w:marBottom w:val="0"/>
              <w:divBdr>
                <w:top w:val="none" w:sz="0" w:space="0" w:color="auto"/>
                <w:left w:val="none" w:sz="0" w:space="0" w:color="auto"/>
                <w:bottom w:val="none" w:sz="0" w:space="0" w:color="auto"/>
                <w:right w:val="none" w:sz="0" w:space="0" w:color="auto"/>
              </w:divBdr>
            </w:div>
            <w:div w:id="518786063">
              <w:marLeft w:val="0"/>
              <w:marRight w:val="0"/>
              <w:marTop w:val="0"/>
              <w:marBottom w:val="0"/>
              <w:divBdr>
                <w:top w:val="none" w:sz="0" w:space="0" w:color="auto"/>
                <w:left w:val="none" w:sz="0" w:space="0" w:color="auto"/>
                <w:bottom w:val="none" w:sz="0" w:space="0" w:color="auto"/>
                <w:right w:val="none" w:sz="0" w:space="0" w:color="auto"/>
              </w:divBdr>
            </w:div>
            <w:div w:id="650138044">
              <w:marLeft w:val="0"/>
              <w:marRight w:val="0"/>
              <w:marTop w:val="0"/>
              <w:marBottom w:val="0"/>
              <w:divBdr>
                <w:top w:val="none" w:sz="0" w:space="0" w:color="auto"/>
                <w:left w:val="none" w:sz="0" w:space="0" w:color="auto"/>
                <w:bottom w:val="none" w:sz="0" w:space="0" w:color="auto"/>
                <w:right w:val="none" w:sz="0" w:space="0" w:color="auto"/>
              </w:divBdr>
            </w:div>
            <w:div w:id="1041829645">
              <w:marLeft w:val="0"/>
              <w:marRight w:val="0"/>
              <w:marTop w:val="0"/>
              <w:marBottom w:val="0"/>
              <w:divBdr>
                <w:top w:val="none" w:sz="0" w:space="0" w:color="auto"/>
                <w:left w:val="none" w:sz="0" w:space="0" w:color="auto"/>
                <w:bottom w:val="none" w:sz="0" w:space="0" w:color="auto"/>
                <w:right w:val="none" w:sz="0" w:space="0" w:color="auto"/>
              </w:divBdr>
            </w:div>
            <w:div w:id="1624773338">
              <w:marLeft w:val="0"/>
              <w:marRight w:val="0"/>
              <w:marTop w:val="0"/>
              <w:marBottom w:val="0"/>
              <w:divBdr>
                <w:top w:val="none" w:sz="0" w:space="0" w:color="auto"/>
                <w:left w:val="none" w:sz="0" w:space="0" w:color="auto"/>
                <w:bottom w:val="none" w:sz="0" w:space="0" w:color="auto"/>
                <w:right w:val="none" w:sz="0" w:space="0" w:color="auto"/>
              </w:divBdr>
            </w:div>
            <w:div w:id="1229917801">
              <w:marLeft w:val="0"/>
              <w:marRight w:val="0"/>
              <w:marTop w:val="0"/>
              <w:marBottom w:val="0"/>
              <w:divBdr>
                <w:top w:val="none" w:sz="0" w:space="0" w:color="auto"/>
                <w:left w:val="none" w:sz="0" w:space="0" w:color="auto"/>
                <w:bottom w:val="none" w:sz="0" w:space="0" w:color="auto"/>
                <w:right w:val="none" w:sz="0" w:space="0" w:color="auto"/>
              </w:divBdr>
            </w:div>
            <w:div w:id="1295260493">
              <w:marLeft w:val="0"/>
              <w:marRight w:val="0"/>
              <w:marTop w:val="0"/>
              <w:marBottom w:val="0"/>
              <w:divBdr>
                <w:top w:val="none" w:sz="0" w:space="0" w:color="auto"/>
                <w:left w:val="none" w:sz="0" w:space="0" w:color="auto"/>
                <w:bottom w:val="none" w:sz="0" w:space="0" w:color="auto"/>
                <w:right w:val="none" w:sz="0" w:space="0" w:color="auto"/>
              </w:divBdr>
            </w:div>
            <w:div w:id="1817067810">
              <w:marLeft w:val="0"/>
              <w:marRight w:val="0"/>
              <w:marTop w:val="0"/>
              <w:marBottom w:val="0"/>
              <w:divBdr>
                <w:top w:val="none" w:sz="0" w:space="0" w:color="auto"/>
                <w:left w:val="none" w:sz="0" w:space="0" w:color="auto"/>
                <w:bottom w:val="none" w:sz="0" w:space="0" w:color="auto"/>
                <w:right w:val="none" w:sz="0" w:space="0" w:color="auto"/>
              </w:divBdr>
            </w:div>
            <w:div w:id="1562249817">
              <w:marLeft w:val="0"/>
              <w:marRight w:val="0"/>
              <w:marTop w:val="0"/>
              <w:marBottom w:val="0"/>
              <w:divBdr>
                <w:top w:val="none" w:sz="0" w:space="0" w:color="auto"/>
                <w:left w:val="none" w:sz="0" w:space="0" w:color="auto"/>
                <w:bottom w:val="none" w:sz="0" w:space="0" w:color="auto"/>
                <w:right w:val="none" w:sz="0" w:space="0" w:color="auto"/>
              </w:divBdr>
            </w:div>
            <w:div w:id="1974215475">
              <w:marLeft w:val="0"/>
              <w:marRight w:val="0"/>
              <w:marTop w:val="0"/>
              <w:marBottom w:val="0"/>
              <w:divBdr>
                <w:top w:val="none" w:sz="0" w:space="0" w:color="auto"/>
                <w:left w:val="none" w:sz="0" w:space="0" w:color="auto"/>
                <w:bottom w:val="none" w:sz="0" w:space="0" w:color="auto"/>
                <w:right w:val="none" w:sz="0" w:space="0" w:color="auto"/>
              </w:divBdr>
            </w:div>
            <w:div w:id="1908225864">
              <w:marLeft w:val="0"/>
              <w:marRight w:val="0"/>
              <w:marTop w:val="0"/>
              <w:marBottom w:val="0"/>
              <w:divBdr>
                <w:top w:val="none" w:sz="0" w:space="0" w:color="auto"/>
                <w:left w:val="none" w:sz="0" w:space="0" w:color="auto"/>
                <w:bottom w:val="none" w:sz="0" w:space="0" w:color="auto"/>
                <w:right w:val="none" w:sz="0" w:space="0" w:color="auto"/>
              </w:divBdr>
            </w:div>
            <w:div w:id="1868831531">
              <w:marLeft w:val="0"/>
              <w:marRight w:val="0"/>
              <w:marTop w:val="0"/>
              <w:marBottom w:val="0"/>
              <w:divBdr>
                <w:top w:val="none" w:sz="0" w:space="0" w:color="auto"/>
                <w:left w:val="none" w:sz="0" w:space="0" w:color="auto"/>
                <w:bottom w:val="none" w:sz="0" w:space="0" w:color="auto"/>
                <w:right w:val="none" w:sz="0" w:space="0" w:color="auto"/>
              </w:divBdr>
            </w:div>
            <w:div w:id="1521237454">
              <w:marLeft w:val="0"/>
              <w:marRight w:val="0"/>
              <w:marTop w:val="0"/>
              <w:marBottom w:val="0"/>
              <w:divBdr>
                <w:top w:val="none" w:sz="0" w:space="0" w:color="auto"/>
                <w:left w:val="none" w:sz="0" w:space="0" w:color="auto"/>
                <w:bottom w:val="none" w:sz="0" w:space="0" w:color="auto"/>
                <w:right w:val="none" w:sz="0" w:space="0" w:color="auto"/>
              </w:divBdr>
            </w:div>
            <w:div w:id="305940707">
              <w:marLeft w:val="0"/>
              <w:marRight w:val="0"/>
              <w:marTop w:val="0"/>
              <w:marBottom w:val="0"/>
              <w:divBdr>
                <w:top w:val="none" w:sz="0" w:space="0" w:color="auto"/>
                <w:left w:val="none" w:sz="0" w:space="0" w:color="auto"/>
                <w:bottom w:val="none" w:sz="0" w:space="0" w:color="auto"/>
                <w:right w:val="none" w:sz="0" w:space="0" w:color="auto"/>
              </w:divBdr>
            </w:div>
            <w:div w:id="1566259085">
              <w:marLeft w:val="0"/>
              <w:marRight w:val="0"/>
              <w:marTop w:val="0"/>
              <w:marBottom w:val="0"/>
              <w:divBdr>
                <w:top w:val="none" w:sz="0" w:space="0" w:color="auto"/>
                <w:left w:val="none" w:sz="0" w:space="0" w:color="auto"/>
                <w:bottom w:val="none" w:sz="0" w:space="0" w:color="auto"/>
                <w:right w:val="none" w:sz="0" w:space="0" w:color="auto"/>
              </w:divBdr>
            </w:div>
            <w:div w:id="858856088">
              <w:marLeft w:val="0"/>
              <w:marRight w:val="0"/>
              <w:marTop w:val="0"/>
              <w:marBottom w:val="0"/>
              <w:divBdr>
                <w:top w:val="none" w:sz="0" w:space="0" w:color="auto"/>
                <w:left w:val="none" w:sz="0" w:space="0" w:color="auto"/>
                <w:bottom w:val="none" w:sz="0" w:space="0" w:color="auto"/>
                <w:right w:val="none" w:sz="0" w:space="0" w:color="auto"/>
              </w:divBdr>
            </w:div>
            <w:div w:id="1449082823">
              <w:marLeft w:val="0"/>
              <w:marRight w:val="0"/>
              <w:marTop w:val="0"/>
              <w:marBottom w:val="0"/>
              <w:divBdr>
                <w:top w:val="none" w:sz="0" w:space="0" w:color="auto"/>
                <w:left w:val="none" w:sz="0" w:space="0" w:color="auto"/>
                <w:bottom w:val="none" w:sz="0" w:space="0" w:color="auto"/>
                <w:right w:val="none" w:sz="0" w:space="0" w:color="auto"/>
              </w:divBdr>
            </w:div>
            <w:div w:id="1430349603">
              <w:marLeft w:val="0"/>
              <w:marRight w:val="0"/>
              <w:marTop w:val="0"/>
              <w:marBottom w:val="0"/>
              <w:divBdr>
                <w:top w:val="none" w:sz="0" w:space="0" w:color="auto"/>
                <w:left w:val="none" w:sz="0" w:space="0" w:color="auto"/>
                <w:bottom w:val="none" w:sz="0" w:space="0" w:color="auto"/>
                <w:right w:val="none" w:sz="0" w:space="0" w:color="auto"/>
              </w:divBdr>
            </w:div>
            <w:div w:id="1630433890">
              <w:marLeft w:val="0"/>
              <w:marRight w:val="0"/>
              <w:marTop w:val="0"/>
              <w:marBottom w:val="0"/>
              <w:divBdr>
                <w:top w:val="none" w:sz="0" w:space="0" w:color="auto"/>
                <w:left w:val="none" w:sz="0" w:space="0" w:color="auto"/>
                <w:bottom w:val="none" w:sz="0" w:space="0" w:color="auto"/>
                <w:right w:val="none" w:sz="0" w:space="0" w:color="auto"/>
              </w:divBdr>
            </w:div>
            <w:div w:id="1404840906">
              <w:marLeft w:val="0"/>
              <w:marRight w:val="0"/>
              <w:marTop w:val="0"/>
              <w:marBottom w:val="0"/>
              <w:divBdr>
                <w:top w:val="none" w:sz="0" w:space="0" w:color="auto"/>
                <w:left w:val="none" w:sz="0" w:space="0" w:color="auto"/>
                <w:bottom w:val="none" w:sz="0" w:space="0" w:color="auto"/>
                <w:right w:val="none" w:sz="0" w:space="0" w:color="auto"/>
              </w:divBdr>
            </w:div>
            <w:div w:id="1722288088">
              <w:marLeft w:val="0"/>
              <w:marRight w:val="0"/>
              <w:marTop w:val="0"/>
              <w:marBottom w:val="0"/>
              <w:divBdr>
                <w:top w:val="none" w:sz="0" w:space="0" w:color="auto"/>
                <w:left w:val="none" w:sz="0" w:space="0" w:color="auto"/>
                <w:bottom w:val="none" w:sz="0" w:space="0" w:color="auto"/>
                <w:right w:val="none" w:sz="0" w:space="0" w:color="auto"/>
              </w:divBdr>
            </w:div>
            <w:div w:id="2054227649">
              <w:marLeft w:val="0"/>
              <w:marRight w:val="0"/>
              <w:marTop w:val="0"/>
              <w:marBottom w:val="0"/>
              <w:divBdr>
                <w:top w:val="none" w:sz="0" w:space="0" w:color="auto"/>
                <w:left w:val="none" w:sz="0" w:space="0" w:color="auto"/>
                <w:bottom w:val="none" w:sz="0" w:space="0" w:color="auto"/>
                <w:right w:val="none" w:sz="0" w:space="0" w:color="auto"/>
              </w:divBdr>
            </w:div>
            <w:div w:id="8190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0144">
      <w:bodyDiv w:val="1"/>
      <w:marLeft w:val="0"/>
      <w:marRight w:val="0"/>
      <w:marTop w:val="0"/>
      <w:marBottom w:val="0"/>
      <w:divBdr>
        <w:top w:val="none" w:sz="0" w:space="0" w:color="auto"/>
        <w:left w:val="none" w:sz="0" w:space="0" w:color="auto"/>
        <w:bottom w:val="none" w:sz="0" w:space="0" w:color="auto"/>
        <w:right w:val="none" w:sz="0" w:space="0" w:color="auto"/>
      </w:divBdr>
      <w:divsChild>
        <w:div w:id="523330716">
          <w:marLeft w:val="0"/>
          <w:marRight w:val="0"/>
          <w:marTop w:val="0"/>
          <w:marBottom w:val="0"/>
          <w:divBdr>
            <w:top w:val="none" w:sz="0" w:space="0" w:color="auto"/>
            <w:left w:val="none" w:sz="0" w:space="0" w:color="auto"/>
            <w:bottom w:val="none" w:sz="0" w:space="0" w:color="auto"/>
            <w:right w:val="none" w:sz="0" w:space="0" w:color="auto"/>
          </w:divBdr>
          <w:divsChild>
            <w:div w:id="1839076324">
              <w:marLeft w:val="0"/>
              <w:marRight w:val="0"/>
              <w:marTop w:val="0"/>
              <w:marBottom w:val="0"/>
              <w:divBdr>
                <w:top w:val="none" w:sz="0" w:space="0" w:color="auto"/>
                <w:left w:val="none" w:sz="0" w:space="0" w:color="auto"/>
                <w:bottom w:val="none" w:sz="0" w:space="0" w:color="auto"/>
                <w:right w:val="none" w:sz="0" w:space="0" w:color="auto"/>
              </w:divBdr>
            </w:div>
            <w:div w:id="275255014">
              <w:marLeft w:val="0"/>
              <w:marRight w:val="0"/>
              <w:marTop w:val="0"/>
              <w:marBottom w:val="0"/>
              <w:divBdr>
                <w:top w:val="none" w:sz="0" w:space="0" w:color="auto"/>
                <w:left w:val="none" w:sz="0" w:space="0" w:color="auto"/>
                <w:bottom w:val="none" w:sz="0" w:space="0" w:color="auto"/>
                <w:right w:val="none" w:sz="0" w:space="0" w:color="auto"/>
              </w:divBdr>
            </w:div>
            <w:div w:id="365833987">
              <w:marLeft w:val="0"/>
              <w:marRight w:val="0"/>
              <w:marTop w:val="0"/>
              <w:marBottom w:val="0"/>
              <w:divBdr>
                <w:top w:val="none" w:sz="0" w:space="0" w:color="auto"/>
                <w:left w:val="none" w:sz="0" w:space="0" w:color="auto"/>
                <w:bottom w:val="none" w:sz="0" w:space="0" w:color="auto"/>
                <w:right w:val="none" w:sz="0" w:space="0" w:color="auto"/>
              </w:divBdr>
            </w:div>
            <w:div w:id="184635388">
              <w:marLeft w:val="0"/>
              <w:marRight w:val="0"/>
              <w:marTop w:val="0"/>
              <w:marBottom w:val="0"/>
              <w:divBdr>
                <w:top w:val="none" w:sz="0" w:space="0" w:color="auto"/>
                <w:left w:val="none" w:sz="0" w:space="0" w:color="auto"/>
                <w:bottom w:val="none" w:sz="0" w:space="0" w:color="auto"/>
                <w:right w:val="none" w:sz="0" w:space="0" w:color="auto"/>
              </w:divBdr>
            </w:div>
            <w:div w:id="538324510">
              <w:marLeft w:val="0"/>
              <w:marRight w:val="0"/>
              <w:marTop w:val="0"/>
              <w:marBottom w:val="0"/>
              <w:divBdr>
                <w:top w:val="none" w:sz="0" w:space="0" w:color="auto"/>
                <w:left w:val="none" w:sz="0" w:space="0" w:color="auto"/>
                <w:bottom w:val="none" w:sz="0" w:space="0" w:color="auto"/>
                <w:right w:val="none" w:sz="0" w:space="0" w:color="auto"/>
              </w:divBdr>
            </w:div>
            <w:div w:id="1430271131">
              <w:marLeft w:val="0"/>
              <w:marRight w:val="0"/>
              <w:marTop w:val="0"/>
              <w:marBottom w:val="0"/>
              <w:divBdr>
                <w:top w:val="none" w:sz="0" w:space="0" w:color="auto"/>
                <w:left w:val="none" w:sz="0" w:space="0" w:color="auto"/>
                <w:bottom w:val="none" w:sz="0" w:space="0" w:color="auto"/>
                <w:right w:val="none" w:sz="0" w:space="0" w:color="auto"/>
              </w:divBdr>
            </w:div>
            <w:div w:id="762068406">
              <w:marLeft w:val="0"/>
              <w:marRight w:val="0"/>
              <w:marTop w:val="0"/>
              <w:marBottom w:val="0"/>
              <w:divBdr>
                <w:top w:val="none" w:sz="0" w:space="0" w:color="auto"/>
                <w:left w:val="none" w:sz="0" w:space="0" w:color="auto"/>
                <w:bottom w:val="none" w:sz="0" w:space="0" w:color="auto"/>
                <w:right w:val="none" w:sz="0" w:space="0" w:color="auto"/>
              </w:divBdr>
            </w:div>
            <w:div w:id="2038501435">
              <w:marLeft w:val="0"/>
              <w:marRight w:val="0"/>
              <w:marTop w:val="0"/>
              <w:marBottom w:val="0"/>
              <w:divBdr>
                <w:top w:val="none" w:sz="0" w:space="0" w:color="auto"/>
                <w:left w:val="none" w:sz="0" w:space="0" w:color="auto"/>
                <w:bottom w:val="none" w:sz="0" w:space="0" w:color="auto"/>
                <w:right w:val="none" w:sz="0" w:space="0" w:color="auto"/>
              </w:divBdr>
            </w:div>
            <w:div w:id="1121877132">
              <w:marLeft w:val="0"/>
              <w:marRight w:val="0"/>
              <w:marTop w:val="0"/>
              <w:marBottom w:val="0"/>
              <w:divBdr>
                <w:top w:val="none" w:sz="0" w:space="0" w:color="auto"/>
                <w:left w:val="none" w:sz="0" w:space="0" w:color="auto"/>
                <w:bottom w:val="none" w:sz="0" w:space="0" w:color="auto"/>
                <w:right w:val="none" w:sz="0" w:space="0" w:color="auto"/>
              </w:divBdr>
            </w:div>
            <w:div w:id="1146434956">
              <w:marLeft w:val="0"/>
              <w:marRight w:val="0"/>
              <w:marTop w:val="0"/>
              <w:marBottom w:val="0"/>
              <w:divBdr>
                <w:top w:val="none" w:sz="0" w:space="0" w:color="auto"/>
                <w:left w:val="none" w:sz="0" w:space="0" w:color="auto"/>
                <w:bottom w:val="none" w:sz="0" w:space="0" w:color="auto"/>
                <w:right w:val="none" w:sz="0" w:space="0" w:color="auto"/>
              </w:divBdr>
            </w:div>
            <w:div w:id="1470975003">
              <w:marLeft w:val="0"/>
              <w:marRight w:val="0"/>
              <w:marTop w:val="0"/>
              <w:marBottom w:val="0"/>
              <w:divBdr>
                <w:top w:val="none" w:sz="0" w:space="0" w:color="auto"/>
                <w:left w:val="none" w:sz="0" w:space="0" w:color="auto"/>
                <w:bottom w:val="none" w:sz="0" w:space="0" w:color="auto"/>
                <w:right w:val="none" w:sz="0" w:space="0" w:color="auto"/>
              </w:divBdr>
            </w:div>
            <w:div w:id="1339699949">
              <w:marLeft w:val="0"/>
              <w:marRight w:val="0"/>
              <w:marTop w:val="0"/>
              <w:marBottom w:val="0"/>
              <w:divBdr>
                <w:top w:val="none" w:sz="0" w:space="0" w:color="auto"/>
                <w:left w:val="none" w:sz="0" w:space="0" w:color="auto"/>
                <w:bottom w:val="none" w:sz="0" w:space="0" w:color="auto"/>
                <w:right w:val="none" w:sz="0" w:space="0" w:color="auto"/>
              </w:divBdr>
            </w:div>
            <w:div w:id="1215853132">
              <w:marLeft w:val="0"/>
              <w:marRight w:val="0"/>
              <w:marTop w:val="0"/>
              <w:marBottom w:val="0"/>
              <w:divBdr>
                <w:top w:val="none" w:sz="0" w:space="0" w:color="auto"/>
                <w:left w:val="none" w:sz="0" w:space="0" w:color="auto"/>
                <w:bottom w:val="none" w:sz="0" w:space="0" w:color="auto"/>
                <w:right w:val="none" w:sz="0" w:space="0" w:color="auto"/>
              </w:divBdr>
            </w:div>
            <w:div w:id="1747607587">
              <w:marLeft w:val="0"/>
              <w:marRight w:val="0"/>
              <w:marTop w:val="0"/>
              <w:marBottom w:val="0"/>
              <w:divBdr>
                <w:top w:val="none" w:sz="0" w:space="0" w:color="auto"/>
                <w:left w:val="none" w:sz="0" w:space="0" w:color="auto"/>
                <w:bottom w:val="none" w:sz="0" w:space="0" w:color="auto"/>
                <w:right w:val="none" w:sz="0" w:space="0" w:color="auto"/>
              </w:divBdr>
            </w:div>
            <w:div w:id="1418290345">
              <w:marLeft w:val="0"/>
              <w:marRight w:val="0"/>
              <w:marTop w:val="0"/>
              <w:marBottom w:val="0"/>
              <w:divBdr>
                <w:top w:val="none" w:sz="0" w:space="0" w:color="auto"/>
                <w:left w:val="none" w:sz="0" w:space="0" w:color="auto"/>
                <w:bottom w:val="none" w:sz="0" w:space="0" w:color="auto"/>
                <w:right w:val="none" w:sz="0" w:space="0" w:color="auto"/>
              </w:divBdr>
            </w:div>
            <w:div w:id="1249727991">
              <w:marLeft w:val="0"/>
              <w:marRight w:val="0"/>
              <w:marTop w:val="0"/>
              <w:marBottom w:val="0"/>
              <w:divBdr>
                <w:top w:val="none" w:sz="0" w:space="0" w:color="auto"/>
                <w:left w:val="none" w:sz="0" w:space="0" w:color="auto"/>
                <w:bottom w:val="none" w:sz="0" w:space="0" w:color="auto"/>
                <w:right w:val="none" w:sz="0" w:space="0" w:color="auto"/>
              </w:divBdr>
            </w:div>
            <w:div w:id="2038306403">
              <w:marLeft w:val="0"/>
              <w:marRight w:val="0"/>
              <w:marTop w:val="0"/>
              <w:marBottom w:val="0"/>
              <w:divBdr>
                <w:top w:val="none" w:sz="0" w:space="0" w:color="auto"/>
                <w:left w:val="none" w:sz="0" w:space="0" w:color="auto"/>
                <w:bottom w:val="none" w:sz="0" w:space="0" w:color="auto"/>
                <w:right w:val="none" w:sz="0" w:space="0" w:color="auto"/>
              </w:divBdr>
            </w:div>
            <w:div w:id="1827284742">
              <w:marLeft w:val="0"/>
              <w:marRight w:val="0"/>
              <w:marTop w:val="0"/>
              <w:marBottom w:val="0"/>
              <w:divBdr>
                <w:top w:val="none" w:sz="0" w:space="0" w:color="auto"/>
                <w:left w:val="none" w:sz="0" w:space="0" w:color="auto"/>
                <w:bottom w:val="none" w:sz="0" w:space="0" w:color="auto"/>
                <w:right w:val="none" w:sz="0" w:space="0" w:color="auto"/>
              </w:divBdr>
            </w:div>
            <w:div w:id="816410746">
              <w:marLeft w:val="0"/>
              <w:marRight w:val="0"/>
              <w:marTop w:val="0"/>
              <w:marBottom w:val="0"/>
              <w:divBdr>
                <w:top w:val="none" w:sz="0" w:space="0" w:color="auto"/>
                <w:left w:val="none" w:sz="0" w:space="0" w:color="auto"/>
                <w:bottom w:val="none" w:sz="0" w:space="0" w:color="auto"/>
                <w:right w:val="none" w:sz="0" w:space="0" w:color="auto"/>
              </w:divBdr>
            </w:div>
            <w:div w:id="339741090">
              <w:marLeft w:val="0"/>
              <w:marRight w:val="0"/>
              <w:marTop w:val="0"/>
              <w:marBottom w:val="0"/>
              <w:divBdr>
                <w:top w:val="none" w:sz="0" w:space="0" w:color="auto"/>
                <w:left w:val="none" w:sz="0" w:space="0" w:color="auto"/>
                <w:bottom w:val="none" w:sz="0" w:space="0" w:color="auto"/>
                <w:right w:val="none" w:sz="0" w:space="0" w:color="auto"/>
              </w:divBdr>
            </w:div>
            <w:div w:id="423846332">
              <w:marLeft w:val="0"/>
              <w:marRight w:val="0"/>
              <w:marTop w:val="0"/>
              <w:marBottom w:val="0"/>
              <w:divBdr>
                <w:top w:val="none" w:sz="0" w:space="0" w:color="auto"/>
                <w:left w:val="none" w:sz="0" w:space="0" w:color="auto"/>
                <w:bottom w:val="none" w:sz="0" w:space="0" w:color="auto"/>
                <w:right w:val="none" w:sz="0" w:space="0" w:color="auto"/>
              </w:divBdr>
            </w:div>
            <w:div w:id="326128323">
              <w:marLeft w:val="0"/>
              <w:marRight w:val="0"/>
              <w:marTop w:val="0"/>
              <w:marBottom w:val="0"/>
              <w:divBdr>
                <w:top w:val="none" w:sz="0" w:space="0" w:color="auto"/>
                <w:left w:val="none" w:sz="0" w:space="0" w:color="auto"/>
                <w:bottom w:val="none" w:sz="0" w:space="0" w:color="auto"/>
                <w:right w:val="none" w:sz="0" w:space="0" w:color="auto"/>
              </w:divBdr>
            </w:div>
            <w:div w:id="409429397">
              <w:marLeft w:val="0"/>
              <w:marRight w:val="0"/>
              <w:marTop w:val="0"/>
              <w:marBottom w:val="0"/>
              <w:divBdr>
                <w:top w:val="none" w:sz="0" w:space="0" w:color="auto"/>
                <w:left w:val="none" w:sz="0" w:space="0" w:color="auto"/>
                <w:bottom w:val="none" w:sz="0" w:space="0" w:color="auto"/>
                <w:right w:val="none" w:sz="0" w:space="0" w:color="auto"/>
              </w:divBdr>
            </w:div>
            <w:div w:id="495805029">
              <w:marLeft w:val="0"/>
              <w:marRight w:val="0"/>
              <w:marTop w:val="0"/>
              <w:marBottom w:val="0"/>
              <w:divBdr>
                <w:top w:val="none" w:sz="0" w:space="0" w:color="auto"/>
                <w:left w:val="none" w:sz="0" w:space="0" w:color="auto"/>
                <w:bottom w:val="none" w:sz="0" w:space="0" w:color="auto"/>
                <w:right w:val="none" w:sz="0" w:space="0" w:color="auto"/>
              </w:divBdr>
            </w:div>
            <w:div w:id="1808277361">
              <w:marLeft w:val="0"/>
              <w:marRight w:val="0"/>
              <w:marTop w:val="0"/>
              <w:marBottom w:val="0"/>
              <w:divBdr>
                <w:top w:val="none" w:sz="0" w:space="0" w:color="auto"/>
                <w:left w:val="none" w:sz="0" w:space="0" w:color="auto"/>
                <w:bottom w:val="none" w:sz="0" w:space="0" w:color="auto"/>
                <w:right w:val="none" w:sz="0" w:space="0" w:color="auto"/>
              </w:divBdr>
            </w:div>
            <w:div w:id="1048527606">
              <w:marLeft w:val="0"/>
              <w:marRight w:val="0"/>
              <w:marTop w:val="0"/>
              <w:marBottom w:val="0"/>
              <w:divBdr>
                <w:top w:val="none" w:sz="0" w:space="0" w:color="auto"/>
                <w:left w:val="none" w:sz="0" w:space="0" w:color="auto"/>
                <w:bottom w:val="none" w:sz="0" w:space="0" w:color="auto"/>
                <w:right w:val="none" w:sz="0" w:space="0" w:color="auto"/>
              </w:divBdr>
            </w:div>
            <w:div w:id="1887253704">
              <w:marLeft w:val="0"/>
              <w:marRight w:val="0"/>
              <w:marTop w:val="0"/>
              <w:marBottom w:val="0"/>
              <w:divBdr>
                <w:top w:val="none" w:sz="0" w:space="0" w:color="auto"/>
                <w:left w:val="none" w:sz="0" w:space="0" w:color="auto"/>
                <w:bottom w:val="none" w:sz="0" w:space="0" w:color="auto"/>
                <w:right w:val="none" w:sz="0" w:space="0" w:color="auto"/>
              </w:divBdr>
            </w:div>
            <w:div w:id="1957174502">
              <w:marLeft w:val="0"/>
              <w:marRight w:val="0"/>
              <w:marTop w:val="0"/>
              <w:marBottom w:val="0"/>
              <w:divBdr>
                <w:top w:val="none" w:sz="0" w:space="0" w:color="auto"/>
                <w:left w:val="none" w:sz="0" w:space="0" w:color="auto"/>
                <w:bottom w:val="none" w:sz="0" w:space="0" w:color="auto"/>
                <w:right w:val="none" w:sz="0" w:space="0" w:color="auto"/>
              </w:divBdr>
            </w:div>
            <w:div w:id="998119065">
              <w:marLeft w:val="0"/>
              <w:marRight w:val="0"/>
              <w:marTop w:val="0"/>
              <w:marBottom w:val="0"/>
              <w:divBdr>
                <w:top w:val="none" w:sz="0" w:space="0" w:color="auto"/>
                <w:left w:val="none" w:sz="0" w:space="0" w:color="auto"/>
                <w:bottom w:val="none" w:sz="0" w:space="0" w:color="auto"/>
                <w:right w:val="none" w:sz="0" w:space="0" w:color="auto"/>
              </w:divBdr>
            </w:div>
            <w:div w:id="1812559057">
              <w:marLeft w:val="0"/>
              <w:marRight w:val="0"/>
              <w:marTop w:val="0"/>
              <w:marBottom w:val="0"/>
              <w:divBdr>
                <w:top w:val="none" w:sz="0" w:space="0" w:color="auto"/>
                <w:left w:val="none" w:sz="0" w:space="0" w:color="auto"/>
                <w:bottom w:val="none" w:sz="0" w:space="0" w:color="auto"/>
                <w:right w:val="none" w:sz="0" w:space="0" w:color="auto"/>
              </w:divBdr>
            </w:div>
            <w:div w:id="660157811">
              <w:marLeft w:val="0"/>
              <w:marRight w:val="0"/>
              <w:marTop w:val="0"/>
              <w:marBottom w:val="0"/>
              <w:divBdr>
                <w:top w:val="none" w:sz="0" w:space="0" w:color="auto"/>
                <w:left w:val="none" w:sz="0" w:space="0" w:color="auto"/>
                <w:bottom w:val="none" w:sz="0" w:space="0" w:color="auto"/>
                <w:right w:val="none" w:sz="0" w:space="0" w:color="auto"/>
              </w:divBdr>
            </w:div>
            <w:div w:id="535043462">
              <w:marLeft w:val="0"/>
              <w:marRight w:val="0"/>
              <w:marTop w:val="0"/>
              <w:marBottom w:val="0"/>
              <w:divBdr>
                <w:top w:val="none" w:sz="0" w:space="0" w:color="auto"/>
                <w:left w:val="none" w:sz="0" w:space="0" w:color="auto"/>
                <w:bottom w:val="none" w:sz="0" w:space="0" w:color="auto"/>
                <w:right w:val="none" w:sz="0" w:space="0" w:color="auto"/>
              </w:divBdr>
            </w:div>
            <w:div w:id="858274950">
              <w:marLeft w:val="0"/>
              <w:marRight w:val="0"/>
              <w:marTop w:val="0"/>
              <w:marBottom w:val="0"/>
              <w:divBdr>
                <w:top w:val="none" w:sz="0" w:space="0" w:color="auto"/>
                <w:left w:val="none" w:sz="0" w:space="0" w:color="auto"/>
                <w:bottom w:val="none" w:sz="0" w:space="0" w:color="auto"/>
                <w:right w:val="none" w:sz="0" w:space="0" w:color="auto"/>
              </w:divBdr>
            </w:div>
            <w:div w:id="1899513732">
              <w:marLeft w:val="0"/>
              <w:marRight w:val="0"/>
              <w:marTop w:val="0"/>
              <w:marBottom w:val="0"/>
              <w:divBdr>
                <w:top w:val="none" w:sz="0" w:space="0" w:color="auto"/>
                <w:left w:val="none" w:sz="0" w:space="0" w:color="auto"/>
                <w:bottom w:val="none" w:sz="0" w:space="0" w:color="auto"/>
                <w:right w:val="none" w:sz="0" w:space="0" w:color="auto"/>
              </w:divBdr>
            </w:div>
            <w:div w:id="598946803">
              <w:marLeft w:val="0"/>
              <w:marRight w:val="0"/>
              <w:marTop w:val="0"/>
              <w:marBottom w:val="0"/>
              <w:divBdr>
                <w:top w:val="none" w:sz="0" w:space="0" w:color="auto"/>
                <w:left w:val="none" w:sz="0" w:space="0" w:color="auto"/>
                <w:bottom w:val="none" w:sz="0" w:space="0" w:color="auto"/>
                <w:right w:val="none" w:sz="0" w:space="0" w:color="auto"/>
              </w:divBdr>
            </w:div>
            <w:div w:id="122846522">
              <w:marLeft w:val="0"/>
              <w:marRight w:val="0"/>
              <w:marTop w:val="0"/>
              <w:marBottom w:val="0"/>
              <w:divBdr>
                <w:top w:val="none" w:sz="0" w:space="0" w:color="auto"/>
                <w:left w:val="none" w:sz="0" w:space="0" w:color="auto"/>
                <w:bottom w:val="none" w:sz="0" w:space="0" w:color="auto"/>
                <w:right w:val="none" w:sz="0" w:space="0" w:color="auto"/>
              </w:divBdr>
            </w:div>
            <w:div w:id="1043410022">
              <w:marLeft w:val="0"/>
              <w:marRight w:val="0"/>
              <w:marTop w:val="0"/>
              <w:marBottom w:val="0"/>
              <w:divBdr>
                <w:top w:val="none" w:sz="0" w:space="0" w:color="auto"/>
                <w:left w:val="none" w:sz="0" w:space="0" w:color="auto"/>
                <w:bottom w:val="none" w:sz="0" w:space="0" w:color="auto"/>
                <w:right w:val="none" w:sz="0" w:space="0" w:color="auto"/>
              </w:divBdr>
            </w:div>
            <w:div w:id="1472600999">
              <w:marLeft w:val="0"/>
              <w:marRight w:val="0"/>
              <w:marTop w:val="0"/>
              <w:marBottom w:val="0"/>
              <w:divBdr>
                <w:top w:val="none" w:sz="0" w:space="0" w:color="auto"/>
                <w:left w:val="none" w:sz="0" w:space="0" w:color="auto"/>
                <w:bottom w:val="none" w:sz="0" w:space="0" w:color="auto"/>
                <w:right w:val="none" w:sz="0" w:space="0" w:color="auto"/>
              </w:divBdr>
            </w:div>
            <w:div w:id="1853183919">
              <w:marLeft w:val="0"/>
              <w:marRight w:val="0"/>
              <w:marTop w:val="0"/>
              <w:marBottom w:val="0"/>
              <w:divBdr>
                <w:top w:val="none" w:sz="0" w:space="0" w:color="auto"/>
                <w:left w:val="none" w:sz="0" w:space="0" w:color="auto"/>
                <w:bottom w:val="none" w:sz="0" w:space="0" w:color="auto"/>
                <w:right w:val="none" w:sz="0" w:space="0" w:color="auto"/>
              </w:divBdr>
            </w:div>
            <w:div w:id="2061857783">
              <w:marLeft w:val="0"/>
              <w:marRight w:val="0"/>
              <w:marTop w:val="0"/>
              <w:marBottom w:val="0"/>
              <w:divBdr>
                <w:top w:val="none" w:sz="0" w:space="0" w:color="auto"/>
                <w:left w:val="none" w:sz="0" w:space="0" w:color="auto"/>
                <w:bottom w:val="none" w:sz="0" w:space="0" w:color="auto"/>
                <w:right w:val="none" w:sz="0" w:space="0" w:color="auto"/>
              </w:divBdr>
            </w:div>
            <w:div w:id="1996686970">
              <w:marLeft w:val="0"/>
              <w:marRight w:val="0"/>
              <w:marTop w:val="0"/>
              <w:marBottom w:val="0"/>
              <w:divBdr>
                <w:top w:val="none" w:sz="0" w:space="0" w:color="auto"/>
                <w:left w:val="none" w:sz="0" w:space="0" w:color="auto"/>
                <w:bottom w:val="none" w:sz="0" w:space="0" w:color="auto"/>
                <w:right w:val="none" w:sz="0" w:space="0" w:color="auto"/>
              </w:divBdr>
            </w:div>
            <w:div w:id="283855588">
              <w:marLeft w:val="0"/>
              <w:marRight w:val="0"/>
              <w:marTop w:val="0"/>
              <w:marBottom w:val="0"/>
              <w:divBdr>
                <w:top w:val="none" w:sz="0" w:space="0" w:color="auto"/>
                <w:left w:val="none" w:sz="0" w:space="0" w:color="auto"/>
                <w:bottom w:val="none" w:sz="0" w:space="0" w:color="auto"/>
                <w:right w:val="none" w:sz="0" w:space="0" w:color="auto"/>
              </w:divBdr>
            </w:div>
            <w:div w:id="995718527">
              <w:marLeft w:val="0"/>
              <w:marRight w:val="0"/>
              <w:marTop w:val="0"/>
              <w:marBottom w:val="0"/>
              <w:divBdr>
                <w:top w:val="none" w:sz="0" w:space="0" w:color="auto"/>
                <w:left w:val="none" w:sz="0" w:space="0" w:color="auto"/>
                <w:bottom w:val="none" w:sz="0" w:space="0" w:color="auto"/>
                <w:right w:val="none" w:sz="0" w:space="0" w:color="auto"/>
              </w:divBdr>
            </w:div>
            <w:div w:id="962535654">
              <w:marLeft w:val="0"/>
              <w:marRight w:val="0"/>
              <w:marTop w:val="0"/>
              <w:marBottom w:val="0"/>
              <w:divBdr>
                <w:top w:val="none" w:sz="0" w:space="0" w:color="auto"/>
                <w:left w:val="none" w:sz="0" w:space="0" w:color="auto"/>
                <w:bottom w:val="none" w:sz="0" w:space="0" w:color="auto"/>
                <w:right w:val="none" w:sz="0" w:space="0" w:color="auto"/>
              </w:divBdr>
            </w:div>
            <w:div w:id="608053416">
              <w:marLeft w:val="0"/>
              <w:marRight w:val="0"/>
              <w:marTop w:val="0"/>
              <w:marBottom w:val="0"/>
              <w:divBdr>
                <w:top w:val="none" w:sz="0" w:space="0" w:color="auto"/>
                <w:left w:val="none" w:sz="0" w:space="0" w:color="auto"/>
                <w:bottom w:val="none" w:sz="0" w:space="0" w:color="auto"/>
                <w:right w:val="none" w:sz="0" w:space="0" w:color="auto"/>
              </w:divBdr>
            </w:div>
            <w:div w:id="1410692367">
              <w:marLeft w:val="0"/>
              <w:marRight w:val="0"/>
              <w:marTop w:val="0"/>
              <w:marBottom w:val="0"/>
              <w:divBdr>
                <w:top w:val="none" w:sz="0" w:space="0" w:color="auto"/>
                <w:left w:val="none" w:sz="0" w:space="0" w:color="auto"/>
                <w:bottom w:val="none" w:sz="0" w:space="0" w:color="auto"/>
                <w:right w:val="none" w:sz="0" w:space="0" w:color="auto"/>
              </w:divBdr>
            </w:div>
            <w:div w:id="2109081696">
              <w:marLeft w:val="0"/>
              <w:marRight w:val="0"/>
              <w:marTop w:val="0"/>
              <w:marBottom w:val="0"/>
              <w:divBdr>
                <w:top w:val="none" w:sz="0" w:space="0" w:color="auto"/>
                <w:left w:val="none" w:sz="0" w:space="0" w:color="auto"/>
                <w:bottom w:val="none" w:sz="0" w:space="0" w:color="auto"/>
                <w:right w:val="none" w:sz="0" w:space="0" w:color="auto"/>
              </w:divBdr>
            </w:div>
            <w:div w:id="1177618873">
              <w:marLeft w:val="0"/>
              <w:marRight w:val="0"/>
              <w:marTop w:val="0"/>
              <w:marBottom w:val="0"/>
              <w:divBdr>
                <w:top w:val="none" w:sz="0" w:space="0" w:color="auto"/>
                <w:left w:val="none" w:sz="0" w:space="0" w:color="auto"/>
                <w:bottom w:val="none" w:sz="0" w:space="0" w:color="auto"/>
                <w:right w:val="none" w:sz="0" w:space="0" w:color="auto"/>
              </w:divBdr>
            </w:div>
            <w:div w:id="269316959">
              <w:marLeft w:val="0"/>
              <w:marRight w:val="0"/>
              <w:marTop w:val="0"/>
              <w:marBottom w:val="0"/>
              <w:divBdr>
                <w:top w:val="none" w:sz="0" w:space="0" w:color="auto"/>
                <w:left w:val="none" w:sz="0" w:space="0" w:color="auto"/>
                <w:bottom w:val="none" w:sz="0" w:space="0" w:color="auto"/>
                <w:right w:val="none" w:sz="0" w:space="0" w:color="auto"/>
              </w:divBdr>
            </w:div>
            <w:div w:id="874465864">
              <w:marLeft w:val="0"/>
              <w:marRight w:val="0"/>
              <w:marTop w:val="0"/>
              <w:marBottom w:val="0"/>
              <w:divBdr>
                <w:top w:val="none" w:sz="0" w:space="0" w:color="auto"/>
                <w:left w:val="none" w:sz="0" w:space="0" w:color="auto"/>
                <w:bottom w:val="none" w:sz="0" w:space="0" w:color="auto"/>
                <w:right w:val="none" w:sz="0" w:space="0" w:color="auto"/>
              </w:divBdr>
            </w:div>
            <w:div w:id="960914218">
              <w:marLeft w:val="0"/>
              <w:marRight w:val="0"/>
              <w:marTop w:val="0"/>
              <w:marBottom w:val="0"/>
              <w:divBdr>
                <w:top w:val="none" w:sz="0" w:space="0" w:color="auto"/>
                <w:left w:val="none" w:sz="0" w:space="0" w:color="auto"/>
                <w:bottom w:val="none" w:sz="0" w:space="0" w:color="auto"/>
                <w:right w:val="none" w:sz="0" w:space="0" w:color="auto"/>
              </w:divBdr>
            </w:div>
            <w:div w:id="1493065484">
              <w:marLeft w:val="0"/>
              <w:marRight w:val="0"/>
              <w:marTop w:val="0"/>
              <w:marBottom w:val="0"/>
              <w:divBdr>
                <w:top w:val="none" w:sz="0" w:space="0" w:color="auto"/>
                <w:left w:val="none" w:sz="0" w:space="0" w:color="auto"/>
                <w:bottom w:val="none" w:sz="0" w:space="0" w:color="auto"/>
                <w:right w:val="none" w:sz="0" w:space="0" w:color="auto"/>
              </w:divBdr>
            </w:div>
            <w:div w:id="2123528761">
              <w:marLeft w:val="0"/>
              <w:marRight w:val="0"/>
              <w:marTop w:val="0"/>
              <w:marBottom w:val="0"/>
              <w:divBdr>
                <w:top w:val="none" w:sz="0" w:space="0" w:color="auto"/>
                <w:left w:val="none" w:sz="0" w:space="0" w:color="auto"/>
                <w:bottom w:val="none" w:sz="0" w:space="0" w:color="auto"/>
                <w:right w:val="none" w:sz="0" w:space="0" w:color="auto"/>
              </w:divBdr>
            </w:div>
            <w:div w:id="87314945">
              <w:marLeft w:val="0"/>
              <w:marRight w:val="0"/>
              <w:marTop w:val="0"/>
              <w:marBottom w:val="0"/>
              <w:divBdr>
                <w:top w:val="none" w:sz="0" w:space="0" w:color="auto"/>
                <w:left w:val="none" w:sz="0" w:space="0" w:color="auto"/>
                <w:bottom w:val="none" w:sz="0" w:space="0" w:color="auto"/>
                <w:right w:val="none" w:sz="0" w:space="0" w:color="auto"/>
              </w:divBdr>
            </w:div>
            <w:div w:id="365062516">
              <w:marLeft w:val="0"/>
              <w:marRight w:val="0"/>
              <w:marTop w:val="0"/>
              <w:marBottom w:val="0"/>
              <w:divBdr>
                <w:top w:val="none" w:sz="0" w:space="0" w:color="auto"/>
                <w:left w:val="none" w:sz="0" w:space="0" w:color="auto"/>
                <w:bottom w:val="none" w:sz="0" w:space="0" w:color="auto"/>
                <w:right w:val="none" w:sz="0" w:space="0" w:color="auto"/>
              </w:divBdr>
            </w:div>
            <w:div w:id="471214625">
              <w:marLeft w:val="0"/>
              <w:marRight w:val="0"/>
              <w:marTop w:val="0"/>
              <w:marBottom w:val="0"/>
              <w:divBdr>
                <w:top w:val="none" w:sz="0" w:space="0" w:color="auto"/>
                <w:left w:val="none" w:sz="0" w:space="0" w:color="auto"/>
                <w:bottom w:val="none" w:sz="0" w:space="0" w:color="auto"/>
                <w:right w:val="none" w:sz="0" w:space="0" w:color="auto"/>
              </w:divBdr>
            </w:div>
            <w:div w:id="1280912909">
              <w:marLeft w:val="0"/>
              <w:marRight w:val="0"/>
              <w:marTop w:val="0"/>
              <w:marBottom w:val="0"/>
              <w:divBdr>
                <w:top w:val="none" w:sz="0" w:space="0" w:color="auto"/>
                <w:left w:val="none" w:sz="0" w:space="0" w:color="auto"/>
                <w:bottom w:val="none" w:sz="0" w:space="0" w:color="auto"/>
                <w:right w:val="none" w:sz="0" w:space="0" w:color="auto"/>
              </w:divBdr>
            </w:div>
            <w:div w:id="962541073">
              <w:marLeft w:val="0"/>
              <w:marRight w:val="0"/>
              <w:marTop w:val="0"/>
              <w:marBottom w:val="0"/>
              <w:divBdr>
                <w:top w:val="none" w:sz="0" w:space="0" w:color="auto"/>
                <w:left w:val="none" w:sz="0" w:space="0" w:color="auto"/>
                <w:bottom w:val="none" w:sz="0" w:space="0" w:color="auto"/>
                <w:right w:val="none" w:sz="0" w:space="0" w:color="auto"/>
              </w:divBdr>
            </w:div>
            <w:div w:id="1287616014">
              <w:marLeft w:val="0"/>
              <w:marRight w:val="0"/>
              <w:marTop w:val="0"/>
              <w:marBottom w:val="0"/>
              <w:divBdr>
                <w:top w:val="none" w:sz="0" w:space="0" w:color="auto"/>
                <w:left w:val="none" w:sz="0" w:space="0" w:color="auto"/>
                <w:bottom w:val="none" w:sz="0" w:space="0" w:color="auto"/>
                <w:right w:val="none" w:sz="0" w:space="0" w:color="auto"/>
              </w:divBdr>
            </w:div>
            <w:div w:id="641733518">
              <w:marLeft w:val="0"/>
              <w:marRight w:val="0"/>
              <w:marTop w:val="0"/>
              <w:marBottom w:val="0"/>
              <w:divBdr>
                <w:top w:val="none" w:sz="0" w:space="0" w:color="auto"/>
                <w:left w:val="none" w:sz="0" w:space="0" w:color="auto"/>
                <w:bottom w:val="none" w:sz="0" w:space="0" w:color="auto"/>
                <w:right w:val="none" w:sz="0" w:space="0" w:color="auto"/>
              </w:divBdr>
            </w:div>
            <w:div w:id="734937131">
              <w:marLeft w:val="0"/>
              <w:marRight w:val="0"/>
              <w:marTop w:val="0"/>
              <w:marBottom w:val="0"/>
              <w:divBdr>
                <w:top w:val="none" w:sz="0" w:space="0" w:color="auto"/>
                <w:left w:val="none" w:sz="0" w:space="0" w:color="auto"/>
                <w:bottom w:val="none" w:sz="0" w:space="0" w:color="auto"/>
                <w:right w:val="none" w:sz="0" w:space="0" w:color="auto"/>
              </w:divBdr>
            </w:div>
            <w:div w:id="1541630647">
              <w:marLeft w:val="0"/>
              <w:marRight w:val="0"/>
              <w:marTop w:val="0"/>
              <w:marBottom w:val="0"/>
              <w:divBdr>
                <w:top w:val="none" w:sz="0" w:space="0" w:color="auto"/>
                <w:left w:val="none" w:sz="0" w:space="0" w:color="auto"/>
                <w:bottom w:val="none" w:sz="0" w:space="0" w:color="auto"/>
                <w:right w:val="none" w:sz="0" w:space="0" w:color="auto"/>
              </w:divBdr>
            </w:div>
            <w:div w:id="177737193">
              <w:marLeft w:val="0"/>
              <w:marRight w:val="0"/>
              <w:marTop w:val="0"/>
              <w:marBottom w:val="0"/>
              <w:divBdr>
                <w:top w:val="none" w:sz="0" w:space="0" w:color="auto"/>
                <w:left w:val="none" w:sz="0" w:space="0" w:color="auto"/>
                <w:bottom w:val="none" w:sz="0" w:space="0" w:color="auto"/>
                <w:right w:val="none" w:sz="0" w:space="0" w:color="auto"/>
              </w:divBdr>
            </w:div>
            <w:div w:id="622884021">
              <w:marLeft w:val="0"/>
              <w:marRight w:val="0"/>
              <w:marTop w:val="0"/>
              <w:marBottom w:val="0"/>
              <w:divBdr>
                <w:top w:val="none" w:sz="0" w:space="0" w:color="auto"/>
                <w:left w:val="none" w:sz="0" w:space="0" w:color="auto"/>
                <w:bottom w:val="none" w:sz="0" w:space="0" w:color="auto"/>
                <w:right w:val="none" w:sz="0" w:space="0" w:color="auto"/>
              </w:divBdr>
            </w:div>
            <w:div w:id="1620798563">
              <w:marLeft w:val="0"/>
              <w:marRight w:val="0"/>
              <w:marTop w:val="0"/>
              <w:marBottom w:val="0"/>
              <w:divBdr>
                <w:top w:val="none" w:sz="0" w:space="0" w:color="auto"/>
                <w:left w:val="none" w:sz="0" w:space="0" w:color="auto"/>
                <w:bottom w:val="none" w:sz="0" w:space="0" w:color="auto"/>
                <w:right w:val="none" w:sz="0" w:space="0" w:color="auto"/>
              </w:divBdr>
            </w:div>
            <w:div w:id="1127705154">
              <w:marLeft w:val="0"/>
              <w:marRight w:val="0"/>
              <w:marTop w:val="0"/>
              <w:marBottom w:val="0"/>
              <w:divBdr>
                <w:top w:val="none" w:sz="0" w:space="0" w:color="auto"/>
                <w:left w:val="none" w:sz="0" w:space="0" w:color="auto"/>
                <w:bottom w:val="none" w:sz="0" w:space="0" w:color="auto"/>
                <w:right w:val="none" w:sz="0" w:space="0" w:color="auto"/>
              </w:divBdr>
            </w:div>
            <w:div w:id="523909142">
              <w:marLeft w:val="0"/>
              <w:marRight w:val="0"/>
              <w:marTop w:val="0"/>
              <w:marBottom w:val="0"/>
              <w:divBdr>
                <w:top w:val="none" w:sz="0" w:space="0" w:color="auto"/>
                <w:left w:val="none" w:sz="0" w:space="0" w:color="auto"/>
                <w:bottom w:val="none" w:sz="0" w:space="0" w:color="auto"/>
                <w:right w:val="none" w:sz="0" w:space="0" w:color="auto"/>
              </w:divBdr>
            </w:div>
            <w:div w:id="1202475373">
              <w:marLeft w:val="0"/>
              <w:marRight w:val="0"/>
              <w:marTop w:val="0"/>
              <w:marBottom w:val="0"/>
              <w:divBdr>
                <w:top w:val="none" w:sz="0" w:space="0" w:color="auto"/>
                <w:left w:val="none" w:sz="0" w:space="0" w:color="auto"/>
                <w:bottom w:val="none" w:sz="0" w:space="0" w:color="auto"/>
                <w:right w:val="none" w:sz="0" w:space="0" w:color="auto"/>
              </w:divBdr>
            </w:div>
            <w:div w:id="1638337070">
              <w:marLeft w:val="0"/>
              <w:marRight w:val="0"/>
              <w:marTop w:val="0"/>
              <w:marBottom w:val="0"/>
              <w:divBdr>
                <w:top w:val="none" w:sz="0" w:space="0" w:color="auto"/>
                <w:left w:val="none" w:sz="0" w:space="0" w:color="auto"/>
                <w:bottom w:val="none" w:sz="0" w:space="0" w:color="auto"/>
                <w:right w:val="none" w:sz="0" w:space="0" w:color="auto"/>
              </w:divBdr>
            </w:div>
            <w:div w:id="11301361">
              <w:marLeft w:val="0"/>
              <w:marRight w:val="0"/>
              <w:marTop w:val="0"/>
              <w:marBottom w:val="0"/>
              <w:divBdr>
                <w:top w:val="none" w:sz="0" w:space="0" w:color="auto"/>
                <w:left w:val="none" w:sz="0" w:space="0" w:color="auto"/>
                <w:bottom w:val="none" w:sz="0" w:space="0" w:color="auto"/>
                <w:right w:val="none" w:sz="0" w:space="0" w:color="auto"/>
              </w:divBdr>
            </w:div>
            <w:div w:id="1268149756">
              <w:marLeft w:val="0"/>
              <w:marRight w:val="0"/>
              <w:marTop w:val="0"/>
              <w:marBottom w:val="0"/>
              <w:divBdr>
                <w:top w:val="none" w:sz="0" w:space="0" w:color="auto"/>
                <w:left w:val="none" w:sz="0" w:space="0" w:color="auto"/>
                <w:bottom w:val="none" w:sz="0" w:space="0" w:color="auto"/>
                <w:right w:val="none" w:sz="0" w:space="0" w:color="auto"/>
              </w:divBdr>
            </w:div>
            <w:div w:id="125124972">
              <w:marLeft w:val="0"/>
              <w:marRight w:val="0"/>
              <w:marTop w:val="0"/>
              <w:marBottom w:val="0"/>
              <w:divBdr>
                <w:top w:val="none" w:sz="0" w:space="0" w:color="auto"/>
                <w:left w:val="none" w:sz="0" w:space="0" w:color="auto"/>
                <w:bottom w:val="none" w:sz="0" w:space="0" w:color="auto"/>
                <w:right w:val="none" w:sz="0" w:space="0" w:color="auto"/>
              </w:divBdr>
            </w:div>
            <w:div w:id="1635401652">
              <w:marLeft w:val="0"/>
              <w:marRight w:val="0"/>
              <w:marTop w:val="0"/>
              <w:marBottom w:val="0"/>
              <w:divBdr>
                <w:top w:val="none" w:sz="0" w:space="0" w:color="auto"/>
                <w:left w:val="none" w:sz="0" w:space="0" w:color="auto"/>
                <w:bottom w:val="none" w:sz="0" w:space="0" w:color="auto"/>
                <w:right w:val="none" w:sz="0" w:space="0" w:color="auto"/>
              </w:divBdr>
            </w:div>
            <w:div w:id="1928659777">
              <w:marLeft w:val="0"/>
              <w:marRight w:val="0"/>
              <w:marTop w:val="0"/>
              <w:marBottom w:val="0"/>
              <w:divBdr>
                <w:top w:val="none" w:sz="0" w:space="0" w:color="auto"/>
                <w:left w:val="none" w:sz="0" w:space="0" w:color="auto"/>
                <w:bottom w:val="none" w:sz="0" w:space="0" w:color="auto"/>
                <w:right w:val="none" w:sz="0" w:space="0" w:color="auto"/>
              </w:divBdr>
            </w:div>
            <w:div w:id="1697808043">
              <w:marLeft w:val="0"/>
              <w:marRight w:val="0"/>
              <w:marTop w:val="0"/>
              <w:marBottom w:val="0"/>
              <w:divBdr>
                <w:top w:val="none" w:sz="0" w:space="0" w:color="auto"/>
                <w:left w:val="none" w:sz="0" w:space="0" w:color="auto"/>
                <w:bottom w:val="none" w:sz="0" w:space="0" w:color="auto"/>
                <w:right w:val="none" w:sz="0" w:space="0" w:color="auto"/>
              </w:divBdr>
            </w:div>
            <w:div w:id="290208878">
              <w:marLeft w:val="0"/>
              <w:marRight w:val="0"/>
              <w:marTop w:val="0"/>
              <w:marBottom w:val="0"/>
              <w:divBdr>
                <w:top w:val="none" w:sz="0" w:space="0" w:color="auto"/>
                <w:left w:val="none" w:sz="0" w:space="0" w:color="auto"/>
                <w:bottom w:val="none" w:sz="0" w:space="0" w:color="auto"/>
                <w:right w:val="none" w:sz="0" w:space="0" w:color="auto"/>
              </w:divBdr>
            </w:div>
            <w:div w:id="1548297799">
              <w:marLeft w:val="0"/>
              <w:marRight w:val="0"/>
              <w:marTop w:val="0"/>
              <w:marBottom w:val="0"/>
              <w:divBdr>
                <w:top w:val="none" w:sz="0" w:space="0" w:color="auto"/>
                <w:left w:val="none" w:sz="0" w:space="0" w:color="auto"/>
                <w:bottom w:val="none" w:sz="0" w:space="0" w:color="auto"/>
                <w:right w:val="none" w:sz="0" w:space="0" w:color="auto"/>
              </w:divBdr>
            </w:div>
            <w:div w:id="1912697385">
              <w:marLeft w:val="0"/>
              <w:marRight w:val="0"/>
              <w:marTop w:val="0"/>
              <w:marBottom w:val="0"/>
              <w:divBdr>
                <w:top w:val="none" w:sz="0" w:space="0" w:color="auto"/>
                <w:left w:val="none" w:sz="0" w:space="0" w:color="auto"/>
                <w:bottom w:val="none" w:sz="0" w:space="0" w:color="auto"/>
                <w:right w:val="none" w:sz="0" w:space="0" w:color="auto"/>
              </w:divBdr>
            </w:div>
            <w:div w:id="780144427">
              <w:marLeft w:val="0"/>
              <w:marRight w:val="0"/>
              <w:marTop w:val="0"/>
              <w:marBottom w:val="0"/>
              <w:divBdr>
                <w:top w:val="none" w:sz="0" w:space="0" w:color="auto"/>
                <w:left w:val="none" w:sz="0" w:space="0" w:color="auto"/>
                <w:bottom w:val="none" w:sz="0" w:space="0" w:color="auto"/>
                <w:right w:val="none" w:sz="0" w:space="0" w:color="auto"/>
              </w:divBdr>
            </w:div>
            <w:div w:id="1755785172">
              <w:marLeft w:val="0"/>
              <w:marRight w:val="0"/>
              <w:marTop w:val="0"/>
              <w:marBottom w:val="0"/>
              <w:divBdr>
                <w:top w:val="none" w:sz="0" w:space="0" w:color="auto"/>
                <w:left w:val="none" w:sz="0" w:space="0" w:color="auto"/>
                <w:bottom w:val="none" w:sz="0" w:space="0" w:color="auto"/>
                <w:right w:val="none" w:sz="0" w:space="0" w:color="auto"/>
              </w:divBdr>
            </w:div>
            <w:div w:id="336159695">
              <w:marLeft w:val="0"/>
              <w:marRight w:val="0"/>
              <w:marTop w:val="0"/>
              <w:marBottom w:val="0"/>
              <w:divBdr>
                <w:top w:val="none" w:sz="0" w:space="0" w:color="auto"/>
                <w:left w:val="none" w:sz="0" w:space="0" w:color="auto"/>
                <w:bottom w:val="none" w:sz="0" w:space="0" w:color="auto"/>
                <w:right w:val="none" w:sz="0" w:space="0" w:color="auto"/>
              </w:divBdr>
            </w:div>
            <w:div w:id="805780904">
              <w:marLeft w:val="0"/>
              <w:marRight w:val="0"/>
              <w:marTop w:val="0"/>
              <w:marBottom w:val="0"/>
              <w:divBdr>
                <w:top w:val="none" w:sz="0" w:space="0" w:color="auto"/>
                <w:left w:val="none" w:sz="0" w:space="0" w:color="auto"/>
                <w:bottom w:val="none" w:sz="0" w:space="0" w:color="auto"/>
                <w:right w:val="none" w:sz="0" w:space="0" w:color="auto"/>
              </w:divBdr>
            </w:div>
            <w:div w:id="1599289087">
              <w:marLeft w:val="0"/>
              <w:marRight w:val="0"/>
              <w:marTop w:val="0"/>
              <w:marBottom w:val="0"/>
              <w:divBdr>
                <w:top w:val="none" w:sz="0" w:space="0" w:color="auto"/>
                <w:left w:val="none" w:sz="0" w:space="0" w:color="auto"/>
                <w:bottom w:val="none" w:sz="0" w:space="0" w:color="auto"/>
                <w:right w:val="none" w:sz="0" w:space="0" w:color="auto"/>
              </w:divBdr>
            </w:div>
            <w:div w:id="1569536366">
              <w:marLeft w:val="0"/>
              <w:marRight w:val="0"/>
              <w:marTop w:val="0"/>
              <w:marBottom w:val="0"/>
              <w:divBdr>
                <w:top w:val="none" w:sz="0" w:space="0" w:color="auto"/>
                <w:left w:val="none" w:sz="0" w:space="0" w:color="auto"/>
                <w:bottom w:val="none" w:sz="0" w:space="0" w:color="auto"/>
                <w:right w:val="none" w:sz="0" w:space="0" w:color="auto"/>
              </w:divBdr>
            </w:div>
            <w:div w:id="1395930422">
              <w:marLeft w:val="0"/>
              <w:marRight w:val="0"/>
              <w:marTop w:val="0"/>
              <w:marBottom w:val="0"/>
              <w:divBdr>
                <w:top w:val="none" w:sz="0" w:space="0" w:color="auto"/>
                <w:left w:val="none" w:sz="0" w:space="0" w:color="auto"/>
                <w:bottom w:val="none" w:sz="0" w:space="0" w:color="auto"/>
                <w:right w:val="none" w:sz="0" w:space="0" w:color="auto"/>
              </w:divBdr>
            </w:div>
            <w:div w:id="2016952946">
              <w:marLeft w:val="0"/>
              <w:marRight w:val="0"/>
              <w:marTop w:val="0"/>
              <w:marBottom w:val="0"/>
              <w:divBdr>
                <w:top w:val="none" w:sz="0" w:space="0" w:color="auto"/>
                <w:left w:val="none" w:sz="0" w:space="0" w:color="auto"/>
                <w:bottom w:val="none" w:sz="0" w:space="0" w:color="auto"/>
                <w:right w:val="none" w:sz="0" w:space="0" w:color="auto"/>
              </w:divBdr>
            </w:div>
            <w:div w:id="1044719905">
              <w:marLeft w:val="0"/>
              <w:marRight w:val="0"/>
              <w:marTop w:val="0"/>
              <w:marBottom w:val="0"/>
              <w:divBdr>
                <w:top w:val="none" w:sz="0" w:space="0" w:color="auto"/>
                <w:left w:val="none" w:sz="0" w:space="0" w:color="auto"/>
                <w:bottom w:val="none" w:sz="0" w:space="0" w:color="auto"/>
                <w:right w:val="none" w:sz="0" w:space="0" w:color="auto"/>
              </w:divBdr>
            </w:div>
            <w:div w:id="1824083988">
              <w:marLeft w:val="0"/>
              <w:marRight w:val="0"/>
              <w:marTop w:val="0"/>
              <w:marBottom w:val="0"/>
              <w:divBdr>
                <w:top w:val="none" w:sz="0" w:space="0" w:color="auto"/>
                <w:left w:val="none" w:sz="0" w:space="0" w:color="auto"/>
                <w:bottom w:val="none" w:sz="0" w:space="0" w:color="auto"/>
                <w:right w:val="none" w:sz="0" w:space="0" w:color="auto"/>
              </w:divBdr>
            </w:div>
            <w:div w:id="594830231">
              <w:marLeft w:val="0"/>
              <w:marRight w:val="0"/>
              <w:marTop w:val="0"/>
              <w:marBottom w:val="0"/>
              <w:divBdr>
                <w:top w:val="none" w:sz="0" w:space="0" w:color="auto"/>
                <w:left w:val="none" w:sz="0" w:space="0" w:color="auto"/>
                <w:bottom w:val="none" w:sz="0" w:space="0" w:color="auto"/>
                <w:right w:val="none" w:sz="0" w:space="0" w:color="auto"/>
              </w:divBdr>
            </w:div>
            <w:div w:id="1210613046">
              <w:marLeft w:val="0"/>
              <w:marRight w:val="0"/>
              <w:marTop w:val="0"/>
              <w:marBottom w:val="0"/>
              <w:divBdr>
                <w:top w:val="none" w:sz="0" w:space="0" w:color="auto"/>
                <w:left w:val="none" w:sz="0" w:space="0" w:color="auto"/>
                <w:bottom w:val="none" w:sz="0" w:space="0" w:color="auto"/>
                <w:right w:val="none" w:sz="0" w:space="0" w:color="auto"/>
              </w:divBdr>
            </w:div>
            <w:div w:id="956834687">
              <w:marLeft w:val="0"/>
              <w:marRight w:val="0"/>
              <w:marTop w:val="0"/>
              <w:marBottom w:val="0"/>
              <w:divBdr>
                <w:top w:val="none" w:sz="0" w:space="0" w:color="auto"/>
                <w:left w:val="none" w:sz="0" w:space="0" w:color="auto"/>
                <w:bottom w:val="none" w:sz="0" w:space="0" w:color="auto"/>
                <w:right w:val="none" w:sz="0" w:space="0" w:color="auto"/>
              </w:divBdr>
            </w:div>
            <w:div w:id="1411654784">
              <w:marLeft w:val="0"/>
              <w:marRight w:val="0"/>
              <w:marTop w:val="0"/>
              <w:marBottom w:val="0"/>
              <w:divBdr>
                <w:top w:val="none" w:sz="0" w:space="0" w:color="auto"/>
                <w:left w:val="none" w:sz="0" w:space="0" w:color="auto"/>
                <w:bottom w:val="none" w:sz="0" w:space="0" w:color="auto"/>
                <w:right w:val="none" w:sz="0" w:space="0" w:color="auto"/>
              </w:divBdr>
            </w:div>
            <w:div w:id="1648125394">
              <w:marLeft w:val="0"/>
              <w:marRight w:val="0"/>
              <w:marTop w:val="0"/>
              <w:marBottom w:val="0"/>
              <w:divBdr>
                <w:top w:val="none" w:sz="0" w:space="0" w:color="auto"/>
                <w:left w:val="none" w:sz="0" w:space="0" w:color="auto"/>
                <w:bottom w:val="none" w:sz="0" w:space="0" w:color="auto"/>
                <w:right w:val="none" w:sz="0" w:space="0" w:color="auto"/>
              </w:divBdr>
            </w:div>
            <w:div w:id="1613853526">
              <w:marLeft w:val="0"/>
              <w:marRight w:val="0"/>
              <w:marTop w:val="0"/>
              <w:marBottom w:val="0"/>
              <w:divBdr>
                <w:top w:val="none" w:sz="0" w:space="0" w:color="auto"/>
                <w:left w:val="none" w:sz="0" w:space="0" w:color="auto"/>
                <w:bottom w:val="none" w:sz="0" w:space="0" w:color="auto"/>
                <w:right w:val="none" w:sz="0" w:space="0" w:color="auto"/>
              </w:divBdr>
            </w:div>
            <w:div w:id="1439061942">
              <w:marLeft w:val="0"/>
              <w:marRight w:val="0"/>
              <w:marTop w:val="0"/>
              <w:marBottom w:val="0"/>
              <w:divBdr>
                <w:top w:val="none" w:sz="0" w:space="0" w:color="auto"/>
                <w:left w:val="none" w:sz="0" w:space="0" w:color="auto"/>
                <w:bottom w:val="none" w:sz="0" w:space="0" w:color="auto"/>
                <w:right w:val="none" w:sz="0" w:space="0" w:color="auto"/>
              </w:divBdr>
            </w:div>
            <w:div w:id="1997029103">
              <w:marLeft w:val="0"/>
              <w:marRight w:val="0"/>
              <w:marTop w:val="0"/>
              <w:marBottom w:val="0"/>
              <w:divBdr>
                <w:top w:val="none" w:sz="0" w:space="0" w:color="auto"/>
                <w:left w:val="none" w:sz="0" w:space="0" w:color="auto"/>
                <w:bottom w:val="none" w:sz="0" w:space="0" w:color="auto"/>
                <w:right w:val="none" w:sz="0" w:space="0" w:color="auto"/>
              </w:divBdr>
            </w:div>
            <w:div w:id="1906137137">
              <w:marLeft w:val="0"/>
              <w:marRight w:val="0"/>
              <w:marTop w:val="0"/>
              <w:marBottom w:val="0"/>
              <w:divBdr>
                <w:top w:val="none" w:sz="0" w:space="0" w:color="auto"/>
                <w:left w:val="none" w:sz="0" w:space="0" w:color="auto"/>
                <w:bottom w:val="none" w:sz="0" w:space="0" w:color="auto"/>
                <w:right w:val="none" w:sz="0" w:space="0" w:color="auto"/>
              </w:divBdr>
            </w:div>
            <w:div w:id="1892494496">
              <w:marLeft w:val="0"/>
              <w:marRight w:val="0"/>
              <w:marTop w:val="0"/>
              <w:marBottom w:val="0"/>
              <w:divBdr>
                <w:top w:val="none" w:sz="0" w:space="0" w:color="auto"/>
                <w:left w:val="none" w:sz="0" w:space="0" w:color="auto"/>
                <w:bottom w:val="none" w:sz="0" w:space="0" w:color="auto"/>
                <w:right w:val="none" w:sz="0" w:space="0" w:color="auto"/>
              </w:divBdr>
            </w:div>
            <w:div w:id="13268389">
              <w:marLeft w:val="0"/>
              <w:marRight w:val="0"/>
              <w:marTop w:val="0"/>
              <w:marBottom w:val="0"/>
              <w:divBdr>
                <w:top w:val="none" w:sz="0" w:space="0" w:color="auto"/>
                <w:left w:val="none" w:sz="0" w:space="0" w:color="auto"/>
                <w:bottom w:val="none" w:sz="0" w:space="0" w:color="auto"/>
                <w:right w:val="none" w:sz="0" w:space="0" w:color="auto"/>
              </w:divBdr>
            </w:div>
            <w:div w:id="1577059109">
              <w:marLeft w:val="0"/>
              <w:marRight w:val="0"/>
              <w:marTop w:val="0"/>
              <w:marBottom w:val="0"/>
              <w:divBdr>
                <w:top w:val="none" w:sz="0" w:space="0" w:color="auto"/>
                <w:left w:val="none" w:sz="0" w:space="0" w:color="auto"/>
                <w:bottom w:val="none" w:sz="0" w:space="0" w:color="auto"/>
                <w:right w:val="none" w:sz="0" w:space="0" w:color="auto"/>
              </w:divBdr>
            </w:div>
            <w:div w:id="480997560">
              <w:marLeft w:val="0"/>
              <w:marRight w:val="0"/>
              <w:marTop w:val="0"/>
              <w:marBottom w:val="0"/>
              <w:divBdr>
                <w:top w:val="none" w:sz="0" w:space="0" w:color="auto"/>
                <w:left w:val="none" w:sz="0" w:space="0" w:color="auto"/>
                <w:bottom w:val="none" w:sz="0" w:space="0" w:color="auto"/>
                <w:right w:val="none" w:sz="0" w:space="0" w:color="auto"/>
              </w:divBdr>
            </w:div>
            <w:div w:id="1798527217">
              <w:marLeft w:val="0"/>
              <w:marRight w:val="0"/>
              <w:marTop w:val="0"/>
              <w:marBottom w:val="0"/>
              <w:divBdr>
                <w:top w:val="none" w:sz="0" w:space="0" w:color="auto"/>
                <w:left w:val="none" w:sz="0" w:space="0" w:color="auto"/>
                <w:bottom w:val="none" w:sz="0" w:space="0" w:color="auto"/>
                <w:right w:val="none" w:sz="0" w:space="0" w:color="auto"/>
              </w:divBdr>
            </w:div>
            <w:div w:id="974524337">
              <w:marLeft w:val="0"/>
              <w:marRight w:val="0"/>
              <w:marTop w:val="0"/>
              <w:marBottom w:val="0"/>
              <w:divBdr>
                <w:top w:val="none" w:sz="0" w:space="0" w:color="auto"/>
                <w:left w:val="none" w:sz="0" w:space="0" w:color="auto"/>
                <w:bottom w:val="none" w:sz="0" w:space="0" w:color="auto"/>
                <w:right w:val="none" w:sz="0" w:space="0" w:color="auto"/>
              </w:divBdr>
            </w:div>
            <w:div w:id="262491375">
              <w:marLeft w:val="0"/>
              <w:marRight w:val="0"/>
              <w:marTop w:val="0"/>
              <w:marBottom w:val="0"/>
              <w:divBdr>
                <w:top w:val="none" w:sz="0" w:space="0" w:color="auto"/>
                <w:left w:val="none" w:sz="0" w:space="0" w:color="auto"/>
                <w:bottom w:val="none" w:sz="0" w:space="0" w:color="auto"/>
                <w:right w:val="none" w:sz="0" w:space="0" w:color="auto"/>
              </w:divBdr>
            </w:div>
            <w:div w:id="109518229">
              <w:marLeft w:val="0"/>
              <w:marRight w:val="0"/>
              <w:marTop w:val="0"/>
              <w:marBottom w:val="0"/>
              <w:divBdr>
                <w:top w:val="none" w:sz="0" w:space="0" w:color="auto"/>
                <w:left w:val="none" w:sz="0" w:space="0" w:color="auto"/>
                <w:bottom w:val="none" w:sz="0" w:space="0" w:color="auto"/>
                <w:right w:val="none" w:sz="0" w:space="0" w:color="auto"/>
              </w:divBdr>
            </w:div>
            <w:div w:id="1652295491">
              <w:marLeft w:val="0"/>
              <w:marRight w:val="0"/>
              <w:marTop w:val="0"/>
              <w:marBottom w:val="0"/>
              <w:divBdr>
                <w:top w:val="none" w:sz="0" w:space="0" w:color="auto"/>
                <w:left w:val="none" w:sz="0" w:space="0" w:color="auto"/>
                <w:bottom w:val="none" w:sz="0" w:space="0" w:color="auto"/>
                <w:right w:val="none" w:sz="0" w:space="0" w:color="auto"/>
              </w:divBdr>
            </w:div>
            <w:div w:id="354313314">
              <w:marLeft w:val="0"/>
              <w:marRight w:val="0"/>
              <w:marTop w:val="0"/>
              <w:marBottom w:val="0"/>
              <w:divBdr>
                <w:top w:val="none" w:sz="0" w:space="0" w:color="auto"/>
                <w:left w:val="none" w:sz="0" w:space="0" w:color="auto"/>
                <w:bottom w:val="none" w:sz="0" w:space="0" w:color="auto"/>
                <w:right w:val="none" w:sz="0" w:space="0" w:color="auto"/>
              </w:divBdr>
            </w:div>
            <w:div w:id="931275768">
              <w:marLeft w:val="0"/>
              <w:marRight w:val="0"/>
              <w:marTop w:val="0"/>
              <w:marBottom w:val="0"/>
              <w:divBdr>
                <w:top w:val="none" w:sz="0" w:space="0" w:color="auto"/>
                <w:left w:val="none" w:sz="0" w:space="0" w:color="auto"/>
                <w:bottom w:val="none" w:sz="0" w:space="0" w:color="auto"/>
                <w:right w:val="none" w:sz="0" w:space="0" w:color="auto"/>
              </w:divBdr>
            </w:div>
            <w:div w:id="2091610233">
              <w:marLeft w:val="0"/>
              <w:marRight w:val="0"/>
              <w:marTop w:val="0"/>
              <w:marBottom w:val="0"/>
              <w:divBdr>
                <w:top w:val="none" w:sz="0" w:space="0" w:color="auto"/>
                <w:left w:val="none" w:sz="0" w:space="0" w:color="auto"/>
                <w:bottom w:val="none" w:sz="0" w:space="0" w:color="auto"/>
                <w:right w:val="none" w:sz="0" w:space="0" w:color="auto"/>
              </w:divBdr>
            </w:div>
            <w:div w:id="1810325129">
              <w:marLeft w:val="0"/>
              <w:marRight w:val="0"/>
              <w:marTop w:val="0"/>
              <w:marBottom w:val="0"/>
              <w:divBdr>
                <w:top w:val="none" w:sz="0" w:space="0" w:color="auto"/>
                <w:left w:val="none" w:sz="0" w:space="0" w:color="auto"/>
                <w:bottom w:val="none" w:sz="0" w:space="0" w:color="auto"/>
                <w:right w:val="none" w:sz="0" w:space="0" w:color="auto"/>
              </w:divBdr>
            </w:div>
            <w:div w:id="1154105868">
              <w:marLeft w:val="0"/>
              <w:marRight w:val="0"/>
              <w:marTop w:val="0"/>
              <w:marBottom w:val="0"/>
              <w:divBdr>
                <w:top w:val="none" w:sz="0" w:space="0" w:color="auto"/>
                <w:left w:val="none" w:sz="0" w:space="0" w:color="auto"/>
                <w:bottom w:val="none" w:sz="0" w:space="0" w:color="auto"/>
                <w:right w:val="none" w:sz="0" w:space="0" w:color="auto"/>
              </w:divBdr>
            </w:div>
            <w:div w:id="1497723773">
              <w:marLeft w:val="0"/>
              <w:marRight w:val="0"/>
              <w:marTop w:val="0"/>
              <w:marBottom w:val="0"/>
              <w:divBdr>
                <w:top w:val="none" w:sz="0" w:space="0" w:color="auto"/>
                <w:left w:val="none" w:sz="0" w:space="0" w:color="auto"/>
                <w:bottom w:val="none" w:sz="0" w:space="0" w:color="auto"/>
                <w:right w:val="none" w:sz="0" w:space="0" w:color="auto"/>
              </w:divBdr>
            </w:div>
            <w:div w:id="713579999">
              <w:marLeft w:val="0"/>
              <w:marRight w:val="0"/>
              <w:marTop w:val="0"/>
              <w:marBottom w:val="0"/>
              <w:divBdr>
                <w:top w:val="none" w:sz="0" w:space="0" w:color="auto"/>
                <w:left w:val="none" w:sz="0" w:space="0" w:color="auto"/>
                <w:bottom w:val="none" w:sz="0" w:space="0" w:color="auto"/>
                <w:right w:val="none" w:sz="0" w:space="0" w:color="auto"/>
              </w:divBdr>
            </w:div>
            <w:div w:id="1660692740">
              <w:marLeft w:val="0"/>
              <w:marRight w:val="0"/>
              <w:marTop w:val="0"/>
              <w:marBottom w:val="0"/>
              <w:divBdr>
                <w:top w:val="none" w:sz="0" w:space="0" w:color="auto"/>
                <w:left w:val="none" w:sz="0" w:space="0" w:color="auto"/>
                <w:bottom w:val="none" w:sz="0" w:space="0" w:color="auto"/>
                <w:right w:val="none" w:sz="0" w:space="0" w:color="auto"/>
              </w:divBdr>
            </w:div>
            <w:div w:id="95445196">
              <w:marLeft w:val="0"/>
              <w:marRight w:val="0"/>
              <w:marTop w:val="0"/>
              <w:marBottom w:val="0"/>
              <w:divBdr>
                <w:top w:val="none" w:sz="0" w:space="0" w:color="auto"/>
                <w:left w:val="none" w:sz="0" w:space="0" w:color="auto"/>
                <w:bottom w:val="none" w:sz="0" w:space="0" w:color="auto"/>
                <w:right w:val="none" w:sz="0" w:space="0" w:color="auto"/>
              </w:divBdr>
            </w:div>
            <w:div w:id="237446075">
              <w:marLeft w:val="0"/>
              <w:marRight w:val="0"/>
              <w:marTop w:val="0"/>
              <w:marBottom w:val="0"/>
              <w:divBdr>
                <w:top w:val="none" w:sz="0" w:space="0" w:color="auto"/>
                <w:left w:val="none" w:sz="0" w:space="0" w:color="auto"/>
                <w:bottom w:val="none" w:sz="0" w:space="0" w:color="auto"/>
                <w:right w:val="none" w:sz="0" w:space="0" w:color="auto"/>
              </w:divBdr>
            </w:div>
            <w:div w:id="1567645214">
              <w:marLeft w:val="0"/>
              <w:marRight w:val="0"/>
              <w:marTop w:val="0"/>
              <w:marBottom w:val="0"/>
              <w:divBdr>
                <w:top w:val="none" w:sz="0" w:space="0" w:color="auto"/>
                <w:left w:val="none" w:sz="0" w:space="0" w:color="auto"/>
                <w:bottom w:val="none" w:sz="0" w:space="0" w:color="auto"/>
                <w:right w:val="none" w:sz="0" w:space="0" w:color="auto"/>
              </w:divBdr>
            </w:div>
            <w:div w:id="929236617">
              <w:marLeft w:val="0"/>
              <w:marRight w:val="0"/>
              <w:marTop w:val="0"/>
              <w:marBottom w:val="0"/>
              <w:divBdr>
                <w:top w:val="none" w:sz="0" w:space="0" w:color="auto"/>
                <w:left w:val="none" w:sz="0" w:space="0" w:color="auto"/>
                <w:bottom w:val="none" w:sz="0" w:space="0" w:color="auto"/>
                <w:right w:val="none" w:sz="0" w:space="0" w:color="auto"/>
              </w:divBdr>
            </w:div>
            <w:div w:id="986856249">
              <w:marLeft w:val="0"/>
              <w:marRight w:val="0"/>
              <w:marTop w:val="0"/>
              <w:marBottom w:val="0"/>
              <w:divBdr>
                <w:top w:val="none" w:sz="0" w:space="0" w:color="auto"/>
                <w:left w:val="none" w:sz="0" w:space="0" w:color="auto"/>
                <w:bottom w:val="none" w:sz="0" w:space="0" w:color="auto"/>
                <w:right w:val="none" w:sz="0" w:space="0" w:color="auto"/>
              </w:divBdr>
            </w:div>
            <w:div w:id="225337344">
              <w:marLeft w:val="0"/>
              <w:marRight w:val="0"/>
              <w:marTop w:val="0"/>
              <w:marBottom w:val="0"/>
              <w:divBdr>
                <w:top w:val="none" w:sz="0" w:space="0" w:color="auto"/>
                <w:left w:val="none" w:sz="0" w:space="0" w:color="auto"/>
                <w:bottom w:val="none" w:sz="0" w:space="0" w:color="auto"/>
                <w:right w:val="none" w:sz="0" w:space="0" w:color="auto"/>
              </w:divBdr>
            </w:div>
            <w:div w:id="2055229650">
              <w:marLeft w:val="0"/>
              <w:marRight w:val="0"/>
              <w:marTop w:val="0"/>
              <w:marBottom w:val="0"/>
              <w:divBdr>
                <w:top w:val="none" w:sz="0" w:space="0" w:color="auto"/>
                <w:left w:val="none" w:sz="0" w:space="0" w:color="auto"/>
                <w:bottom w:val="none" w:sz="0" w:space="0" w:color="auto"/>
                <w:right w:val="none" w:sz="0" w:space="0" w:color="auto"/>
              </w:divBdr>
            </w:div>
            <w:div w:id="886717090">
              <w:marLeft w:val="0"/>
              <w:marRight w:val="0"/>
              <w:marTop w:val="0"/>
              <w:marBottom w:val="0"/>
              <w:divBdr>
                <w:top w:val="none" w:sz="0" w:space="0" w:color="auto"/>
                <w:left w:val="none" w:sz="0" w:space="0" w:color="auto"/>
                <w:bottom w:val="none" w:sz="0" w:space="0" w:color="auto"/>
                <w:right w:val="none" w:sz="0" w:space="0" w:color="auto"/>
              </w:divBdr>
            </w:div>
            <w:div w:id="1776249324">
              <w:marLeft w:val="0"/>
              <w:marRight w:val="0"/>
              <w:marTop w:val="0"/>
              <w:marBottom w:val="0"/>
              <w:divBdr>
                <w:top w:val="none" w:sz="0" w:space="0" w:color="auto"/>
                <w:left w:val="none" w:sz="0" w:space="0" w:color="auto"/>
                <w:bottom w:val="none" w:sz="0" w:space="0" w:color="auto"/>
                <w:right w:val="none" w:sz="0" w:space="0" w:color="auto"/>
              </w:divBdr>
            </w:div>
            <w:div w:id="751126195">
              <w:marLeft w:val="0"/>
              <w:marRight w:val="0"/>
              <w:marTop w:val="0"/>
              <w:marBottom w:val="0"/>
              <w:divBdr>
                <w:top w:val="none" w:sz="0" w:space="0" w:color="auto"/>
                <w:left w:val="none" w:sz="0" w:space="0" w:color="auto"/>
                <w:bottom w:val="none" w:sz="0" w:space="0" w:color="auto"/>
                <w:right w:val="none" w:sz="0" w:space="0" w:color="auto"/>
              </w:divBdr>
            </w:div>
            <w:div w:id="1417020643">
              <w:marLeft w:val="0"/>
              <w:marRight w:val="0"/>
              <w:marTop w:val="0"/>
              <w:marBottom w:val="0"/>
              <w:divBdr>
                <w:top w:val="none" w:sz="0" w:space="0" w:color="auto"/>
                <w:left w:val="none" w:sz="0" w:space="0" w:color="auto"/>
                <w:bottom w:val="none" w:sz="0" w:space="0" w:color="auto"/>
                <w:right w:val="none" w:sz="0" w:space="0" w:color="auto"/>
              </w:divBdr>
            </w:div>
            <w:div w:id="57557351">
              <w:marLeft w:val="0"/>
              <w:marRight w:val="0"/>
              <w:marTop w:val="0"/>
              <w:marBottom w:val="0"/>
              <w:divBdr>
                <w:top w:val="none" w:sz="0" w:space="0" w:color="auto"/>
                <w:left w:val="none" w:sz="0" w:space="0" w:color="auto"/>
                <w:bottom w:val="none" w:sz="0" w:space="0" w:color="auto"/>
                <w:right w:val="none" w:sz="0" w:space="0" w:color="auto"/>
              </w:divBdr>
            </w:div>
            <w:div w:id="590821833">
              <w:marLeft w:val="0"/>
              <w:marRight w:val="0"/>
              <w:marTop w:val="0"/>
              <w:marBottom w:val="0"/>
              <w:divBdr>
                <w:top w:val="none" w:sz="0" w:space="0" w:color="auto"/>
                <w:left w:val="none" w:sz="0" w:space="0" w:color="auto"/>
                <w:bottom w:val="none" w:sz="0" w:space="0" w:color="auto"/>
                <w:right w:val="none" w:sz="0" w:space="0" w:color="auto"/>
              </w:divBdr>
            </w:div>
            <w:div w:id="1601641123">
              <w:marLeft w:val="0"/>
              <w:marRight w:val="0"/>
              <w:marTop w:val="0"/>
              <w:marBottom w:val="0"/>
              <w:divBdr>
                <w:top w:val="none" w:sz="0" w:space="0" w:color="auto"/>
                <w:left w:val="none" w:sz="0" w:space="0" w:color="auto"/>
                <w:bottom w:val="none" w:sz="0" w:space="0" w:color="auto"/>
                <w:right w:val="none" w:sz="0" w:space="0" w:color="auto"/>
              </w:divBdr>
            </w:div>
            <w:div w:id="28338998">
              <w:marLeft w:val="0"/>
              <w:marRight w:val="0"/>
              <w:marTop w:val="0"/>
              <w:marBottom w:val="0"/>
              <w:divBdr>
                <w:top w:val="none" w:sz="0" w:space="0" w:color="auto"/>
                <w:left w:val="none" w:sz="0" w:space="0" w:color="auto"/>
                <w:bottom w:val="none" w:sz="0" w:space="0" w:color="auto"/>
                <w:right w:val="none" w:sz="0" w:space="0" w:color="auto"/>
              </w:divBdr>
            </w:div>
            <w:div w:id="365250698">
              <w:marLeft w:val="0"/>
              <w:marRight w:val="0"/>
              <w:marTop w:val="0"/>
              <w:marBottom w:val="0"/>
              <w:divBdr>
                <w:top w:val="none" w:sz="0" w:space="0" w:color="auto"/>
                <w:left w:val="none" w:sz="0" w:space="0" w:color="auto"/>
                <w:bottom w:val="none" w:sz="0" w:space="0" w:color="auto"/>
                <w:right w:val="none" w:sz="0" w:space="0" w:color="auto"/>
              </w:divBdr>
            </w:div>
            <w:div w:id="1638996884">
              <w:marLeft w:val="0"/>
              <w:marRight w:val="0"/>
              <w:marTop w:val="0"/>
              <w:marBottom w:val="0"/>
              <w:divBdr>
                <w:top w:val="none" w:sz="0" w:space="0" w:color="auto"/>
                <w:left w:val="none" w:sz="0" w:space="0" w:color="auto"/>
                <w:bottom w:val="none" w:sz="0" w:space="0" w:color="auto"/>
                <w:right w:val="none" w:sz="0" w:space="0" w:color="auto"/>
              </w:divBdr>
            </w:div>
            <w:div w:id="97530215">
              <w:marLeft w:val="0"/>
              <w:marRight w:val="0"/>
              <w:marTop w:val="0"/>
              <w:marBottom w:val="0"/>
              <w:divBdr>
                <w:top w:val="none" w:sz="0" w:space="0" w:color="auto"/>
                <w:left w:val="none" w:sz="0" w:space="0" w:color="auto"/>
                <w:bottom w:val="none" w:sz="0" w:space="0" w:color="auto"/>
                <w:right w:val="none" w:sz="0" w:space="0" w:color="auto"/>
              </w:divBdr>
            </w:div>
            <w:div w:id="1267930693">
              <w:marLeft w:val="0"/>
              <w:marRight w:val="0"/>
              <w:marTop w:val="0"/>
              <w:marBottom w:val="0"/>
              <w:divBdr>
                <w:top w:val="none" w:sz="0" w:space="0" w:color="auto"/>
                <w:left w:val="none" w:sz="0" w:space="0" w:color="auto"/>
                <w:bottom w:val="none" w:sz="0" w:space="0" w:color="auto"/>
                <w:right w:val="none" w:sz="0" w:space="0" w:color="auto"/>
              </w:divBdr>
            </w:div>
            <w:div w:id="1731296705">
              <w:marLeft w:val="0"/>
              <w:marRight w:val="0"/>
              <w:marTop w:val="0"/>
              <w:marBottom w:val="0"/>
              <w:divBdr>
                <w:top w:val="none" w:sz="0" w:space="0" w:color="auto"/>
                <w:left w:val="none" w:sz="0" w:space="0" w:color="auto"/>
                <w:bottom w:val="none" w:sz="0" w:space="0" w:color="auto"/>
                <w:right w:val="none" w:sz="0" w:space="0" w:color="auto"/>
              </w:divBdr>
            </w:div>
            <w:div w:id="185951243">
              <w:marLeft w:val="0"/>
              <w:marRight w:val="0"/>
              <w:marTop w:val="0"/>
              <w:marBottom w:val="0"/>
              <w:divBdr>
                <w:top w:val="none" w:sz="0" w:space="0" w:color="auto"/>
                <w:left w:val="none" w:sz="0" w:space="0" w:color="auto"/>
                <w:bottom w:val="none" w:sz="0" w:space="0" w:color="auto"/>
                <w:right w:val="none" w:sz="0" w:space="0" w:color="auto"/>
              </w:divBdr>
            </w:div>
            <w:div w:id="686521865">
              <w:marLeft w:val="0"/>
              <w:marRight w:val="0"/>
              <w:marTop w:val="0"/>
              <w:marBottom w:val="0"/>
              <w:divBdr>
                <w:top w:val="none" w:sz="0" w:space="0" w:color="auto"/>
                <w:left w:val="none" w:sz="0" w:space="0" w:color="auto"/>
                <w:bottom w:val="none" w:sz="0" w:space="0" w:color="auto"/>
                <w:right w:val="none" w:sz="0" w:space="0" w:color="auto"/>
              </w:divBdr>
            </w:div>
            <w:div w:id="976762504">
              <w:marLeft w:val="0"/>
              <w:marRight w:val="0"/>
              <w:marTop w:val="0"/>
              <w:marBottom w:val="0"/>
              <w:divBdr>
                <w:top w:val="none" w:sz="0" w:space="0" w:color="auto"/>
                <w:left w:val="none" w:sz="0" w:space="0" w:color="auto"/>
                <w:bottom w:val="none" w:sz="0" w:space="0" w:color="auto"/>
                <w:right w:val="none" w:sz="0" w:space="0" w:color="auto"/>
              </w:divBdr>
            </w:div>
            <w:div w:id="246237261">
              <w:marLeft w:val="0"/>
              <w:marRight w:val="0"/>
              <w:marTop w:val="0"/>
              <w:marBottom w:val="0"/>
              <w:divBdr>
                <w:top w:val="none" w:sz="0" w:space="0" w:color="auto"/>
                <w:left w:val="none" w:sz="0" w:space="0" w:color="auto"/>
                <w:bottom w:val="none" w:sz="0" w:space="0" w:color="auto"/>
                <w:right w:val="none" w:sz="0" w:space="0" w:color="auto"/>
              </w:divBdr>
            </w:div>
            <w:div w:id="1248493129">
              <w:marLeft w:val="0"/>
              <w:marRight w:val="0"/>
              <w:marTop w:val="0"/>
              <w:marBottom w:val="0"/>
              <w:divBdr>
                <w:top w:val="none" w:sz="0" w:space="0" w:color="auto"/>
                <w:left w:val="none" w:sz="0" w:space="0" w:color="auto"/>
                <w:bottom w:val="none" w:sz="0" w:space="0" w:color="auto"/>
                <w:right w:val="none" w:sz="0" w:space="0" w:color="auto"/>
              </w:divBdr>
            </w:div>
            <w:div w:id="1735470262">
              <w:marLeft w:val="0"/>
              <w:marRight w:val="0"/>
              <w:marTop w:val="0"/>
              <w:marBottom w:val="0"/>
              <w:divBdr>
                <w:top w:val="none" w:sz="0" w:space="0" w:color="auto"/>
                <w:left w:val="none" w:sz="0" w:space="0" w:color="auto"/>
                <w:bottom w:val="none" w:sz="0" w:space="0" w:color="auto"/>
                <w:right w:val="none" w:sz="0" w:space="0" w:color="auto"/>
              </w:divBdr>
            </w:div>
            <w:div w:id="1169716362">
              <w:marLeft w:val="0"/>
              <w:marRight w:val="0"/>
              <w:marTop w:val="0"/>
              <w:marBottom w:val="0"/>
              <w:divBdr>
                <w:top w:val="none" w:sz="0" w:space="0" w:color="auto"/>
                <w:left w:val="none" w:sz="0" w:space="0" w:color="auto"/>
                <w:bottom w:val="none" w:sz="0" w:space="0" w:color="auto"/>
                <w:right w:val="none" w:sz="0" w:space="0" w:color="auto"/>
              </w:divBdr>
            </w:div>
            <w:div w:id="1815175487">
              <w:marLeft w:val="0"/>
              <w:marRight w:val="0"/>
              <w:marTop w:val="0"/>
              <w:marBottom w:val="0"/>
              <w:divBdr>
                <w:top w:val="none" w:sz="0" w:space="0" w:color="auto"/>
                <w:left w:val="none" w:sz="0" w:space="0" w:color="auto"/>
                <w:bottom w:val="none" w:sz="0" w:space="0" w:color="auto"/>
                <w:right w:val="none" w:sz="0" w:space="0" w:color="auto"/>
              </w:divBdr>
            </w:div>
            <w:div w:id="1303073841">
              <w:marLeft w:val="0"/>
              <w:marRight w:val="0"/>
              <w:marTop w:val="0"/>
              <w:marBottom w:val="0"/>
              <w:divBdr>
                <w:top w:val="none" w:sz="0" w:space="0" w:color="auto"/>
                <w:left w:val="none" w:sz="0" w:space="0" w:color="auto"/>
                <w:bottom w:val="none" w:sz="0" w:space="0" w:color="auto"/>
                <w:right w:val="none" w:sz="0" w:space="0" w:color="auto"/>
              </w:divBdr>
            </w:div>
            <w:div w:id="1988777941">
              <w:marLeft w:val="0"/>
              <w:marRight w:val="0"/>
              <w:marTop w:val="0"/>
              <w:marBottom w:val="0"/>
              <w:divBdr>
                <w:top w:val="none" w:sz="0" w:space="0" w:color="auto"/>
                <w:left w:val="none" w:sz="0" w:space="0" w:color="auto"/>
                <w:bottom w:val="none" w:sz="0" w:space="0" w:color="auto"/>
                <w:right w:val="none" w:sz="0" w:space="0" w:color="auto"/>
              </w:divBdr>
            </w:div>
            <w:div w:id="724108665">
              <w:marLeft w:val="0"/>
              <w:marRight w:val="0"/>
              <w:marTop w:val="0"/>
              <w:marBottom w:val="0"/>
              <w:divBdr>
                <w:top w:val="none" w:sz="0" w:space="0" w:color="auto"/>
                <w:left w:val="none" w:sz="0" w:space="0" w:color="auto"/>
                <w:bottom w:val="none" w:sz="0" w:space="0" w:color="auto"/>
                <w:right w:val="none" w:sz="0" w:space="0" w:color="auto"/>
              </w:divBdr>
            </w:div>
            <w:div w:id="186869545">
              <w:marLeft w:val="0"/>
              <w:marRight w:val="0"/>
              <w:marTop w:val="0"/>
              <w:marBottom w:val="0"/>
              <w:divBdr>
                <w:top w:val="none" w:sz="0" w:space="0" w:color="auto"/>
                <w:left w:val="none" w:sz="0" w:space="0" w:color="auto"/>
                <w:bottom w:val="none" w:sz="0" w:space="0" w:color="auto"/>
                <w:right w:val="none" w:sz="0" w:space="0" w:color="auto"/>
              </w:divBdr>
            </w:div>
            <w:div w:id="605844609">
              <w:marLeft w:val="0"/>
              <w:marRight w:val="0"/>
              <w:marTop w:val="0"/>
              <w:marBottom w:val="0"/>
              <w:divBdr>
                <w:top w:val="none" w:sz="0" w:space="0" w:color="auto"/>
                <w:left w:val="none" w:sz="0" w:space="0" w:color="auto"/>
                <w:bottom w:val="none" w:sz="0" w:space="0" w:color="auto"/>
                <w:right w:val="none" w:sz="0" w:space="0" w:color="auto"/>
              </w:divBdr>
            </w:div>
            <w:div w:id="486744896">
              <w:marLeft w:val="0"/>
              <w:marRight w:val="0"/>
              <w:marTop w:val="0"/>
              <w:marBottom w:val="0"/>
              <w:divBdr>
                <w:top w:val="none" w:sz="0" w:space="0" w:color="auto"/>
                <w:left w:val="none" w:sz="0" w:space="0" w:color="auto"/>
                <w:bottom w:val="none" w:sz="0" w:space="0" w:color="auto"/>
                <w:right w:val="none" w:sz="0" w:space="0" w:color="auto"/>
              </w:divBdr>
            </w:div>
            <w:div w:id="1750690822">
              <w:marLeft w:val="0"/>
              <w:marRight w:val="0"/>
              <w:marTop w:val="0"/>
              <w:marBottom w:val="0"/>
              <w:divBdr>
                <w:top w:val="none" w:sz="0" w:space="0" w:color="auto"/>
                <w:left w:val="none" w:sz="0" w:space="0" w:color="auto"/>
                <w:bottom w:val="none" w:sz="0" w:space="0" w:color="auto"/>
                <w:right w:val="none" w:sz="0" w:space="0" w:color="auto"/>
              </w:divBdr>
            </w:div>
            <w:div w:id="1253975083">
              <w:marLeft w:val="0"/>
              <w:marRight w:val="0"/>
              <w:marTop w:val="0"/>
              <w:marBottom w:val="0"/>
              <w:divBdr>
                <w:top w:val="none" w:sz="0" w:space="0" w:color="auto"/>
                <w:left w:val="none" w:sz="0" w:space="0" w:color="auto"/>
                <w:bottom w:val="none" w:sz="0" w:space="0" w:color="auto"/>
                <w:right w:val="none" w:sz="0" w:space="0" w:color="auto"/>
              </w:divBdr>
            </w:div>
            <w:div w:id="513956235">
              <w:marLeft w:val="0"/>
              <w:marRight w:val="0"/>
              <w:marTop w:val="0"/>
              <w:marBottom w:val="0"/>
              <w:divBdr>
                <w:top w:val="none" w:sz="0" w:space="0" w:color="auto"/>
                <w:left w:val="none" w:sz="0" w:space="0" w:color="auto"/>
                <w:bottom w:val="none" w:sz="0" w:space="0" w:color="auto"/>
                <w:right w:val="none" w:sz="0" w:space="0" w:color="auto"/>
              </w:divBdr>
            </w:div>
            <w:div w:id="1094478899">
              <w:marLeft w:val="0"/>
              <w:marRight w:val="0"/>
              <w:marTop w:val="0"/>
              <w:marBottom w:val="0"/>
              <w:divBdr>
                <w:top w:val="none" w:sz="0" w:space="0" w:color="auto"/>
                <w:left w:val="none" w:sz="0" w:space="0" w:color="auto"/>
                <w:bottom w:val="none" w:sz="0" w:space="0" w:color="auto"/>
                <w:right w:val="none" w:sz="0" w:space="0" w:color="auto"/>
              </w:divBdr>
            </w:div>
            <w:div w:id="367610456">
              <w:marLeft w:val="0"/>
              <w:marRight w:val="0"/>
              <w:marTop w:val="0"/>
              <w:marBottom w:val="0"/>
              <w:divBdr>
                <w:top w:val="none" w:sz="0" w:space="0" w:color="auto"/>
                <w:left w:val="none" w:sz="0" w:space="0" w:color="auto"/>
                <w:bottom w:val="none" w:sz="0" w:space="0" w:color="auto"/>
                <w:right w:val="none" w:sz="0" w:space="0" w:color="auto"/>
              </w:divBdr>
            </w:div>
            <w:div w:id="562302445">
              <w:marLeft w:val="0"/>
              <w:marRight w:val="0"/>
              <w:marTop w:val="0"/>
              <w:marBottom w:val="0"/>
              <w:divBdr>
                <w:top w:val="none" w:sz="0" w:space="0" w:color="auto"/>
                <w:left w:val="none" w:sz="0" w:space="0" w:color="auto"/>
                <w:bottom w:val="none" w:sz="0" w:space="0" w:color="auto"/>
                <w:right w:val="none" w:sz="0" w:space="0" w:color="auto"/>
              </w:divBdr>
            </w:div>
            <w:div w:id="1303778538">
              <w:marLeft w:val="0"/>
              <w:marRight w:val="0"/>
              <w:marTop w:val="0"/>
              <w:marBottom w:val="0"/>
              <w:divBdr>
                <w:top w:val="none" w:sz="0" w:space="0" w:color="auto"/>
                <w:left w:val="none" w:sz="0" w:space="0" w:color="auto"/>
                <w:bottom w:val="none" w:sz="0" w:space="0" w:color="auto"/>
                <w:right w:val="none" w:sz="0" w:space="0" w:color="auto"/>
              </w:divBdr>
            </w:div>
            <w:div w:id="1689746758">
              <w:marLeft w:val="0"/>
              <w:marRight w:val="0"/>
              <w:marTop w:val="0"/>
              <w:marBottom w:val="0"/>
              <w:divBdr>
                <w:top w:val="none" w:sz="0" w:space="0" w:color="auto"/>
                <w:left w:val="none" w:sz="0" w:space="0" w:color="auto"/>
                <w:bottom w:val="none" w:sz="0" w:space="0" w:color="auto"/>
                <w:right w:val="none" w:sz="0" w:space="0" w:color="auto"/>
              </w:divBdr>
            </w:div>
            <w:div w:id="31419046">
              <w:marLeft w:val="0"/>
              <w:marRight w:val="0"/>
              <w:marTop w:val="0"/>
              <w:marBottom w:val="0"/>
              <w:divBdr>
                <w:top w:val="none" w:sz="0" w:space="0" w:color="auto"/>
                <w:left w:val="none" w:sz="0" w:space="0" w:color="auto"/>
                <w:bottom w:val="none" w:sz="0" w:space="0" w:color="auto"/>
                <w:right w:val="none" w:sz="0" w:space="0" w:color="auto"/>
              </w:divBdr>
            </w:div>
            <w:div w:id="2133354663">
              <w:marLeft w:val="0"/>
              <w:marRight w:val="0"/>
              <w:marTop w:val="0"/>
              <w:marBottom w:val="0"/>
              <w:divBdr>
                <w:top w:val="none" w:sz="0" w:space="0" w:color="auto"/>
                <w:left w:val="none" w:sz="0" w:space="0" w:color="auto"/>
                <w:bottom w:val="none" w:sz="0" w:space="0" w:color="auto"/>
                <w:right w:val="none" w:sz="0" w:space="0" w:color="auto"/>
              </w:divBdr>
            </w:div>
            <w:div w:id="1877309942">
              <w:marLeft w:val="0"/>
              <w:marRight w:val="0"/>
              <w:marTop w:val="0"/>
              <w:marBottom w:val="0"/>
              <w:divBdr>
                <w:top w:val="none" w:sz="0" w:space="0" w:color="auto"/>
                <w:left w:val="none" w:sz="0" w:space="0" w:color="auto"/>
                <w:bottom w:val="none" w:sz="0" w:space="0" w:color="auto"/>
                <w:right w:val="none" w:sz="0" w:space="0" w:color="auto"/>
              </w:divBdr>
            </w:div>
            <w:div w:id="1946619866">
              <w:marLeft w:val="0"/>
              <w:marRight w:val="0"/>
              <w:marTop w:val="0"/>
              <w:marBottom w:val="0"/>
              <w:divBdr>
                <w:top w:val="none" w:sz="0" w:space="0" w:color="auto"/>
                <w:left w:val="none" w:sz="0" w:space="0" w:color="auto"/>
                <w:bottom w:val="none" w:sz="0" w:space="0" w:color="auto"/>
                <w:right w:val="none" w:sz="0" w:space="0" w:color="auto"/>
              </w:divBdr>
            </w:div>
            <w:div w:id="740373908">
              <w:marLeft w:val="0"/>
              <w:marRight w:val="0"/>
              <w:marTop w:val="0"/>
              <w:marBottom w:val="0"/>
              <w:divBdr>
                <w:top w:val="none" w:sz="0" w:space="0" w:color="auto"/>
                <w:left w:val="none" w:sz="0" w:space="0" w:color="auto"/>
                <w:bottom w:val="none" w:sz="0" w:space="0" w:color="auto"/>
                <w:right w:val="none" w:sz="0" w:space="0" w:color="auto"/>
              </w:divBdr>
            </w:div>
            <w:div w:id="165487177">
              <w:marLeft w:val="0"/>
              <w:marRight w:val="0"/>
              <w:marTop w:val="0"/>
              <w:marBottom w:val="0"/>
              <w:divBdr>
                <w:top w:val="none" w:sz="0" w:space="0" w:color="auto"/>
                <w:left w:val="none" w:sz="0" w:space="0" w:color="auto"/>
                <w:bottom w:val="none" w:sz="0" w:space="0" w:color="auto"/>
                <w:right w:val="none" w:sz="0" w:space="0" w:color="auto"/>
              </w:divBdr>
            </w:div>
            <w:div w:id="1403868070">
              <w:marLeft w:val="0"/>
              <w:marRight w:val="0"/>
              <w:marTop w:val="0"/>
              <w:marBottom w:val="0"/>
              <w:divBdr>
                <w:top w:val="none" w:sz="0" w:space="0" w:color="auto"/>
                <w:left w:val="none" w:sz="0" w:space="0" w:color="auto"/>
                <w:bottom w:val="none" w:sz="0" w:space="0" w:color="auto"/>
                <w:right w:val="none" w:sz="0" w:space="0" w:color="auto"/>
              </w:divBdr>
            </w:div>
            <w:div w:id="411659930">
              <w:marLeft w:val="0"/>
              <w:marRight w:val="0"/>
              <w:marTop w:val="0"/>
              <w:marBottom w:val="0"/>
              <w:divBdr>
                <w:top w:val="none" w:sz="0" w:space="0" w:color="auto"/>
                <w:left w:val="none" w:sz="0" w:space="0" w:color="auto"/>
                <w:bottom w:val="none" w:sz="0" w:space="0" w:color="auto"/>
                <w:right w:val="none" w:sz="0" w:space="0" w:color="auto"/>
              </w:divBdr>
            </w:div>
            <w:div w:id="1022904702">
              <w:marLeft w:val="0"/>
              <w:marRight w:val="0"/>
              <w:marTop w:val="0"/>
              <w:marBottom w:val="0"/>
              <w:divBdr>
                <w:top w:val="none" w:sz="0" w:space="0" w:color="auto"/>
                <w:left w:val="none" w:sz="0" w:space="0" w:color="auto"/>
                <w:bottom w:val="none" w:sz="0" w:space="0" w:color="auto"/>
                <w:right w:val="none" w:sz="0" w:space="0" w:color="auto"/>
              </w:divBdr>
            </w:div>
            <w:div w:id="123742901">
              <w:marLeft w:val="0"/>
              <w:marRight w:val="0"/>
              <w:marTop w:val="0"/>
              <w:marBottom w:val="0"/>
              <w:divBdr>
                <w:top w:val="none" w:sz="0" w:space="0" w:color="auto"/>
                <w:left w:val="none" w:sz="0" w:space="0" w:color="auto"/>
                <w:bottom w:val="none" w:sz="0" w:space="0" w:color="auto"/>
                <w:right w:val="none" w:sz="0" w:space="0" w:color="auto"/>
              </w:divBdr>
            </w:div>
            <w:div w:id="2144425416">
              <w:marLeft w:val="0"/>
              <w:marRight w:val="0"/>
              <w:marTop w:val="0"/>
              <w:marBottom w:val="0"/>
              <w:divBdr>
                <w:top w:val="none" w:sz="0" w:space="0" w:color="auto"/>
                <w:left w:val="none" w:sz="0" w:space="0" w:color="auto"/>
                <w:bottom w:val="none" w:sz="0" w:space="0" w:color="auto"/>
                <w:right w:val="none" w:sz="0" w:space="0" w:color="auto"/>
              </w:divBdr>
            </w:div>
            <w:div w:id="2025474091">
              <w:marLeft w:val="0"/>
              <w:marRight w:val="0"/>
              <w:marTop w:val="0"/>
              <w:marBottom w:val="0"/>
              <w:divBdr>
                <w:top w:val="none" w:sz="0" w:space="0" w:color="auto"/>
                <w:left w:val="none" w:sz="0" w:space="0" w:color="auto"/>
                <w:bottom w:val="none" w:sz="0" w:space="0" w:color="auto"/>
                <w:right w:val="none" w:sz="0" w:space="0" w:color="auto"/>
              </w:divBdr>
            </w:div>
            <w:div w:id="983122449">
              <w:marLeft w:val="0"/>
              <w:marRight w:val="0"/>
              <w:marTop w:val="0"/>
              <w:marBottom w:val="0"/>
              <w:divBdr>
                <w:top w:val="none" w:sz="0" w:space="0" w:color="auto"/>
                <w:left w:val="none" w:sz="0" w:space="0" w:color="auto"/>
                <w:bottom w:val="none" w:sz="0" w:space="0" w:color="auto"/>
                <w:right w:val="none" w:sz="0" w:space="0" w:color="auto"/>
              </w:divBdr>
            </w:div>
            <w:div w:id="559903636">
              <w:marLeft w:val="0"/>
              <w:marRight w:val="0"/>
              <w:marTop w:val="0"/>
              <w:marBottom w:val="0"/>
              <w:divBdr>
                <w:top w:val="none" w:sz="0" w:space="0" w:color="auto"/>
                <w:left w:val="none" w:sz="0" w:space="0" w:color="auto"/>
                <w:bottom w:val="none" w:sz="0" w:space="0" w:color="auto"/>
                <w:right w:val="none" w:sz="0" w:space="0" w:color="auto"/>
              </w:divBdr>
            </w:div>
            <w:div w:id="655037425">
              <w:marLeft w:val="0"/>
              <w:marRight w:val="0"/>
              <w:marTop w:val="0"/>
              <w:marBottom w:val="0"/>
              <w:divBdr>
                <w:top w:val="none" w:sz="0" w:space="0" w:color="auto"/>
                <w:left w:val="none" w:sz="0" w:space="0" w:color="auto"/>
                <w:bottom w:val="none" w:sz="0" w:space="0" w:color="auto"/>
                <w:right w:val="none" w:sz="0" w:space="0" w:color="auto"/>
              </w:divBdr>
            </w:div>
            <w:div w:id="562445687">
              <w:marLeft w:val="0"/>
              <w:marRight w:val="0"/>
              <w:marTop w:val="0"/>
              <w:marBottom w:val="0"/>
              <w:divBdr>
                <w:top w:val="none" w:sz="0" w:space="0" w:color="auto"/>
                <w:left w:val="none" w:sz="0" w:space="0" w:color="auto"/>
                <w:bottom w:val="none" w:sz="0" w:space="0" w:color="auto"/>
                <w:right w:val="none" w:sz="0" w:space="0" w:color="auto"/>
              </w:divBdr>
            </w:div>
            <w:div w:id="292374020">
              <w:marLeft w:val="0"/>
              <w:marRight w:val="0"/>
              <w:marTop w:val="0"/>
              <w:marBottom w:val="0"/>
              <w:divBdr>
                <w:top w:val="none" w:sz="0" w:space="0" w:color="auto"/>
                <w:left w:val="none" w:sz="0" w:space="0" w:color="auto"/>
                <w:bottom w:val="none" w:sz="0" w:space="0" w:color="auto"/>
                <w:right w:val="none" w:sz="0" w:space="0" w:color="auto"/>
              </w:divBdr>
            </w:div>
            <w:div w:id="352537913">
              <w:marLeft w:val="0"/>
              <w:marRight w:val="0"/>
              <w:marTop w:val="0"/>
              <w:marBottom w:val="0"/>
              <w:divBdr>
                <w:top w:val="none" w:sz="0" w:space="0" w:color="auto"/>
                <w:left w:val="none" w:sz="0" w:space="0" w:color="auto"/>
                <w:bottom w:val="none" w:sz="0" w:space="0" w:color="auto"/>
                <w:right w:val="none" w:sz="0" w:space="0" w:color="auto"/>
              </w:divBdr>
            </w:div>
            <w:div w:id="819924814">
              <w:marLeft w:val="0"/>
              <w:marRight w:val="0"/>
              <w:marTop w:val="0"/>
              <w:marBottom w:val="0"/>
              <w:divBdr>
                <w:top w:val="none" w:sz="0" w:space="0" w:color="auto"/>
                <w:left w:val="none" w:sz="0" w:space="0" w:color="auto"/>
                <w:bottom w:val="none" w:sz="0" w:space="0" w:color="auto"/>
                <w:right w:val="none" w:sz="0" w:space="0" w:color="auto"/>
              </w:divBdr>
            </w:div>
            <w:div w:id="668215215">
              <w:marLeft w:val="0"/>
              <w:marRight w:val="0"/>
              <w:marTop w:val="0"/>
              <w:marBottom w:val="0"/>
              <w:divBdr>
                <w:top w:val="none" w:sz="0" w:space="0" w:color="auto"/>
                <w:left w:val="none" w:sz="0" w:space="0" w:color="auto"/>
                <w:bottom w:val="none" w:sz="0" w:space="0" w:color="auto"/>
                <w:right w:val="none" w:sz="0" w:space="0" w:color="auto"/>
              </w:divBdr>
            </w:div>
            <w:div w:id="40903007">
              <w:marLeft w:val="0"/>
              <w:marRight w:val="0"/>
              <w:marTop w:val="0"/>
              <w:marBottom w:val="0"/>
              <w:divBdr>
                <w:top w:val="none" w:sz="0" w:space="0" w:color="auto"/>
                <w:left w:val="none" w:sz="0" w:space="0" w:color="auto"/>
                <w:bottom w:val="none" w:sz="0" w:space="0" w:color="auto"/>
                <w:right w:val="none" w:sz="0" w:space="0" w:color="auto"/>
              </w:divBdr>
            </w:div>
            <w:div w:id="1166286526">
              <w:marLeft w:val="0"/>
              <w:marRight w:val="0"/>
              <w:marTop w:val="0"/>
              <w:marBottom w:val="0"/>
              <w:divBdr>
                <w:top w:val="none" w:sz="0" w:space="0" w:color="auto"/>
                <w:left w:val="none" w:sz="0" w:space="0" w:color="auto"/>
                <w:bottom w:val="none" w:sz="0" w:space="0" w:color="auto"/>
                <w:right w:val="none" w:sz="0" w:space="0" w:color="auto"/>
              </w:divBdr>
            </w:div>
            <w:div w:id="2008701738">
              <w:marLeft w:val="0"/>
              <w:marRight w:val="0"/>
              <w:marTop w:val="0"/>
              <w:marBottom w:val="0"/>
              <w:divBdr>
                <w:top w:val="none" w:sz="0" w:space="0" w:color="auto"/>
                <w:left w:val="none" w:sz="0" w:space="0" w:color="auto"/>
                <w:bottom w:val="none" w:sz="0" w:space="0" w:color="auto"/>
                <w:right w:val="none" w:sz="0" w:space="0" w:color="auto"/>
              </w:divBdr>
            </w:div>
            <w:div w:id="1805198931">
              <w:marLeft w:val="0"/>
              <w:marRight w:val="0"/>
              <w:marTop w:val="0"/>
              <w:marBottom w:val="0"/>
              <w:divBdr>
                <w:top w:val="none" w:sz="0" w:space="0" w:color="auto"/>
                <w:left w:val="none" w:sz="0" w:space="0" w:color="auto"/>
                <w:bottom w:val="none" w:sz="0" w:space="0" w:color="auto"/>
                <w:right w:val="none" w:sz="0" w:space="0" w:color="auto"/>
              </w:divBdr>
            </w:div>
            <w:div w:id="1249852144">
              <w:marLeft w:val="0"/>
              <w:marRight w:val="0"/>
              <w:marTop w:val="0"/>
              <w:marBottom w:val="0"/>
              <w:divBdr>
                <w:top w:val="none" w:sz="0" w:space="0" w:color="auto"/>
                <w:left w:val="none" w:sz="0" w:space="0" w:color="auto"/>
                <w:bottom w:val="none" w:sz="0" w:space="0" w:color="auto"/>
                <w:right w:val="none" w:sz="0" w:space="0" w:color="auto"/>
              </w:divBdr>
            </w:div>
            <w:div w:id="651062128">
              <w:marLeft w:val="0"/>
              <w:marRight w:val="0"/>
              <w:marTop w:val="0"/>
              <w:marBottom w:val="0"/>
              <w:divBdr>
                <w:top w:val="none" w:sz="0" w:space="0" w:color="auto"/>
                <w:left w:val="none" w:sz="0" w:space="0" w:color="auto"/>
                <w:bottom w:val="none" w:sz="0" w:space="0" w:color="auto"/>
                <w:right w:val="none" w:sz="0" w:space="0" w:color="auto"/>
              </w:divBdr>
            </w:div>
            <w:div w:id="1302728635">
              <w:marLeft w:val="0"/>
              <w:marRight w:val="0"/>
              <w:marTop w:val="0"/>
              <w:marBottom w:val="0"/>
              <w:divBdr>
                <w:top w:val="none" w:sz="0" w:space="0" w:color="auto"/>
                <w:left w:val="none" w:sz="0" w:space="0" w:color="auto"/>
                <w:bottom w:val="none" w:sz="0" w:space="0" w:color="auto"/>
                <w:right w:val="none" w:sz="0" w:space="0" w:color="auto"/>
              </w:divBdr>
            </w:div>
            <w:div w:id="127170094">
              <w:marLeft w:val="0"/>
              <w:marRight w:val="0"/>
              <w:marTop w:val="0"/>
              <w:marBottom w:val="0"/>
              <w:divBdr>
                <w:top w:val="none" w:sz="0" w:space="0" w:color="auto"/>
                <w:left w:val="none" w:sz="0" w:space="0" w:color="auto"/>
                <w:bottom w:val="none" w:sz="0" w:space="0" w:color="auto"/>
                <w:right w:val="none" w:sz="0" w:space="0" w:color="auto"/>
              </w:divBdr>
            </w:div>
            <w:div w:id="1542745853">
              <w:marLeft w:val="0"/>
              <w:marRight w:val="0"/>
              <w:marTop w:val="0"/>
              <w:marBottom w:val="0"/>
              <w:divBdr>
                <w:top w:val="none" w:sz="0" w:space="0" w:color="auto"/>
                <w:left w:val="none" w:sz="0" w:space="0" w:color="auto"/>
                <w:bottom w:val="none" w:sz="0" w:space="0" w:color="auto"/>
                <w:right w:val="none" w:sz="0" w:space="0" w:color="auto"/>
              </w:divBdr>
            </w:div>
            <w:div w:id="89740887">
              <w:marLeft w:val="0"/>
              <w:marRight w:val="0"/>
              <w:marTop w:val="0"/>
              <w:marBottom w:val="0"/>
              <w:divBdr>
                <w:top w:val="none" w:sz="0" w:space="0" w:color="auto"/>
                <w:left w:val="none" w:sz="0" w:space="0" w:color="auto"/>
                <w:bottom w:val="none" w:sz="0" w:space="0" w:color="auto"/>
                <w:right w:val="none" w:sz="0" w:space="0" w:color="auto"/>
              </w:divBdr>
            </w:div>
            <w:div w:id="1603028158">
              <w:marLeft w:val="0"/>
              <w:marRight w:val="0"/>
              <w:marTop w:val="0"/>
              <w:marBottom w:val="0"/>
              <w:divBdr>
                <w:top w:val="none" w:sz="0" w:space="0" w:color="auto"/>
                <w:left w:val="none" w:sz="0" w:space="0" w:color="auto"/>
                <w:bottom w:val="none" w:sz="0" w:space="0" w:color="auto"/>
                <w:right w:val="none" w:sz="0" w:space="0" w:color="auto"/>
              </w:divBdr>
            </w:div>
            <w:div w:id="989138099">
              <w:marLeft w:val="0"/>
              <w:marRight w:val="0"/>
              <w:marTop w:val="0"/>
              <w:marBottom w:val="0"/>
              <w:divBdr>
                <w:top w:val="none" w:sz="0" w:space="0" w:color="auto"/>
                <w:left w:val="none" w:sz="0" w:space="0" w:color="auto"/>
                <w:bottom w:val="none" w:sz="0" w:space="0" w:color="auto"/>
                <w:right w:val="none" w:sz="0" w:space="0" w:color="auto"/>
              </w:divBdr>
            </w:div>
            <w:div w:id="954143740">
              <w:marLeft w:val="0"/>
              <w:marRight w:val="0"/>
              <w:marTop w:val="0"/>
              <w:marBottom w:val="0"/>
              <w:divBdr>
                <w:top w:val="none" w:sz="0" w:space="0" w:color="auto"/>
                <w:left w:val="none" w:sz="0" w:space="0" w:color="auto"/>
                <w:bottom w:val="none" w:sz="0" w:space="0" w:color="auto"/>
                <w:right w:val="none" w:sz="0" w:space="0" w:color="auto"/>
              </w:divBdr>
            </w:div>
            <w:div w:id="1052580685">
              <w:marLeft w:val="0"/>
              <w:marRight w:val="0"/>
              <w:marTop w:val="0"/>
              <w:marBottom w:val="0"/>
              <w:divBdr>
                <w:top w:val="none" w:sz="0" w:space="0" w:color="auto"/>
                <w:left w:val="none" w:sz="0" w:space="0" w:color="auto"/>
                <w:bottom w:val="none" w:sz="0" w:space="0" w:color="auto"/>
                <w:right w:val="none" w:sz="0" w:space="0" w:color="auto"/>
              </w:divBdr>
            </w:div>
            <w:div w:id="1981567935">
              <w:marLeft w:val="0"/>
              <w:marRight w:val="0"/>
              <w:marTop w:val="0"/>
              <w:marBottom w:val="0"/>
              <w:divBdr>
                <w:top w:val="none" w:sz="0" w:space="0" w:color="auto"/>
                <w:left w:val="none" w:sz="0" w:space="0" w:color="auto"/>
                <w:bottom w:val="none" w:sz="0" w:space="0" w:color="auto"/>
                <w:right w:val="none" w:sz="0" w:space="0" w:color="auto"/>
              </w:divBdr>
            </w:div>
            <w:div w:id="1784761367">
              <w:marLeft w:val="0"/>
              <w:marRight w:val="0"/>
              <w:marTop w:val="0"/>
              <w:marBottom w:val="0"/>
              <w:divBdr>
                <w:top w:val="none" w:sz="0" w:space="0" w:color="auto"/>
                <w:left w:val="none" w:sz="0" w:space="0" w:color="auto"/>
                <w:bottom w:val="none" w:sz="0" w:space="0" w:color="auto"/>
                <w:right w:val="none" w:sz="0" w:space="0" w:color="auto"/>
              </w:divBdr>
            </w:div>
            <w:div w:id="603848716">
              <w:marLeft w:val="0"/>
              <w:marRight w:val="0"/>
              <w:marTop w:val="0"/>
              <w:marBottom w:val="0"/>
              <w:divBdr>
                <w:top w:val="none" w:sz="0" w:space="0" w:color="auto"/>
                <w:left w:val="none" w:sz="0" w:space="0" w:color="auto"/>
                <w:bottom w:val="none" w:sz="0" w:space="0" w:color="auto"/>
                <w:right w:val="none" w:sz="0" w:space="0" w:color="auto"/>
              </w:divBdr>
            </w:div>
            <w:div w:id="1094671608">
              <w:marLeft w:val="0"/>
              <w:marRight w:val="0"/>
              <w:marTop w:val="0"/>
              <w:marBottom w:val="0"/>
              <w:divBdr>
                <w:top w:val="none" w:sz="0" w:space="0" w:color="auto"/>
                <w:left w:val="none" w:sz="0" w:space="0" w:color="auto"/>
                <w:bottom w:val="none" w:sz="0" w:space="0" w:color="auto"/>
                <w:right w:val="none" w:sz="0" w:space="0" w:color="auto"/>
              </w:divBdr>
            </w:div>
            <w:div w:id="1143741898">
              <w:marLeft w:val="0"/>
              <w:marRight w:val="0"/>
              <w:marTop w:val="0"/>
              <w:marBottom w:val="0"/>
              <w:divBdr>
                <w:top w:val="none" w:sz="0" w:space="0" w:color="auto"/>
                <w:left w:val="none" w:sz="0" w:space="0" w:color="auto"/>
                <w:bottom w:val="none" w:sz="0" w:space="0" w:color="auto"/>
                <w:right w:val="none" w:sz="0" w:space="0" w:color="auto"/>
              </w:divBdr>
            </w:div>
            <w:div w:id="1817912202">
              <w:marLeft w:val="0"/>
              <w:marRight w:val="0"/>
              <w:marTop w:val="0"/>
              <w:marBottom w:val="0"/>
              <w:divBdr>
                <w:top w:val="none" w:sz="0" w:space="0" w:color="auto"/>
                <w:left w:val="none" w:sz="0" w:space="0" w:color="auto"/>
                <w:bottom w:val="none" w:sz="0" w:space="0" w:color="auto"/>
                <w:right w:val="none" w:sz="0" w:space="0" w:color="auto"/>
              </w:divBdr>
            </w:div>
            <w:div w:id="1960263124">
              <w:marLeft w:val="0"/>
              <w:marRight w:val="0"/>
              <w:marTop w:val="0"/>
              <w:marBottom w:val="0"/>
              <w:divBdr>
                <w:top w:val="none" w:sz="0" w:space="0" w:color="auto"/>
                <w:left w:val="none" w:sz="0" w:space="0" w:color="auto"/>
                <w:bottom w:val="none" w:sz="0" w:space="0" w:color="auto"/>
                <w:right w:val="none" w:sz="0" w:space="0" w:color="auto"/>
              </w:divBdr>
            </w:div>
            <w:div w:id="296032959">
              <w:marLeft w:val="0"/>
              <w:marRight w:val="0"/>
              <w:marTop w:val="0"/>
              <w:marBottom w:val="0"/>
              <w:divBdr>
                <w:top w:val="none" w:sz="0" w:space="0" w:color="auto"/>
                <w:left w:val="none" w:sz="0" w:space="0" w:color="auto"/>
                <w:bottom w:val="none" w:sz="0" w:space="0" w:color="auto"/>
                <w:right w:val="none" w:sz="0" w:space="0" w:color="auto"/>
              </w:divBdr>
            </w:div>
            <w:div w:id="239339186">
              <w:marLeft w:val="0"/>
              <w:marRight w:val="0"/>
              <w:marTop w:val="0"/>
              <w:marBottom w:val="0"/>
              <w:divBdr>
                <w:top w:val="none" w:sz="0" w:space="0" w:color="auto"/>
                <w:left w:val="none" w:sz="0" w:space="0" w:color="auto"/>
                <w:bottom w:val="none" w:sz="0" w:space="0" w:color="auto"/>
                <w:right w:val="none" w:sz="0" w:space="0" w:color="auto"/>
              </w:divBdr>
            </w:div>
            <w:div w:id="1517116246">
              <w:marLeft w:val="0"/>
              <w:marRight w:val="0"/>
              <w:marTop w:val="0"/>
              <w:marBottom w:val="0"/>
              <w:divBdr>
                <w:top w:val="none" w:sz="0" w:space="0" w:color="auto"/>
                <w:left w:val="none" w:sz="0" w:space="0" w:color="auto"/>
                <w:bottom w:val="none" w:sz="0" w:space="0" w:color="auto"/>
                <w:right w:val="none" w:sz="0" w:space="0" w:color="auto"/>
              </w:divBdr>
            </w:div>
            <w:div w:id="458376599">
              <w:marLeft w:val="0"/>
              <w:marRight w:val="0"/>
              <w:marTop w:val="0"/>
              <w:marBottom w:val="0"/>
              <w:divBdr>
                <w:top w:val="none" w:sz="0" w:space="0" w:color="auto"/>
                <w:left w:val="none" w:sz="0" w:space="0" w:color="auto"/>
                <w:bottom w:val="none" w:sz="0" w:space="0" w:color="auto"/>
                <w:right w:val="none" w:sz="0" w:space="0" w:color="auto"/>
              </w:divBdr>
            </w:div>
            <w:div w:id="1299922375">
              <w:marLeft w:val="0"/>
              <w:marRight w:val="0"/>
              <w:marTop w:val="0"/>
              <w:marBottom w:val="0"/>
              <w:divBdr>
                <w:top w:val="none" w:sz="0" w:space="0" w:color="auto"/>
                <w:left w:val="none" w:sz="0" w:space="0" w:color="auto"/>
                <w:bottom w:val="none" w:sz="0" w:space="0" w:color="auto"/>
                <w:right w:val="none" w:sz="0" w:space="0" w:color="auto"/>
              </w:divBdr>
            </w:div>
            <w:div w:id="526212524">
              <w:marLeft w:val="0"/>
              <w:marRight w:val="0"/>
              <w:marTop w:val="0"/>
              <w:marBottom w:val="0"/>
              <w:divBdr>
                <w:top w:val="none" w:sz="0" w:space="0" w:color="auto"/>
                <w:left w:val="none" w:sz="0" w:space="0" w:color="auto"/>
                <w:bottom w:val="none" w:sz="0" w:space="0" w:color="auto"/>
                <w:right w:val="none" w:sz="0" w:space="0" w:color="auto"/>
              </w:divBdr>
            </w:div>
            <w:div w:id="924150574">
              <w:marLeft w:val="0"/>
              <w:marRight w:val="0"/>
              <w:marTop w:val="0"/>
              <w:marBottom w:val="0"/>
              <w:divBdr>
                <w:top w:val="none" w:sz="0" w:space="0" w:color="auto"/>
                <w:left w:val="none" w:sz="0" w:space="0" w:color="auto"/>
                <w:bottom w:val="none" w:sz="0" w:space="0" w:color="auto"/>
                <w:right w:val="none" w:sz="0" w:space="0" w:color="auto"/>
              </w:divBdr>
            </w:div>
            <w:div w:id="1640499765">
              <w:marLeft w:val="0"/>
              <w:marRight w:val="0"/>
              <w:marTop w:val="0"/>
              <w:marBottom w:val="0"/>
              <w:divBdr>
                <w:top w:val="none" w:sz="0" w:space="0" w:color="auto"/>
                <w:left w:val="none" w:sz="0" w:space="0" w:color="auto"/>
                <w:bottom w:val="none" w:sz="0" w:space="0" w:color="auto"/>
                <w:right w:val="none" w:sz="0" w:space="0" w:color="auto"/>
              </w:divBdr>
            </w:div>
            <w:div w:id="186020201">
              <w:marLeft w:val="0"/>
              <w:marRight w:val="0"/>
              <w:marTop w:val="0"/>
              <w:marBottom w:val="0"/>
              <w:divBdr>
                <w:top w:val="none" w:sz="0" w:space="0" w:color="auto"/>
                <w:left w:val="none" w:sz="0" w:space="0" w:color="auto"/>
                <w:bottom w:val="none" w:sz="0" w:space="0" w:color="auto"/>
                <w:right w:val="none" w:sz="0" w:space="0" w:color="auto"/>
              </w:divBdr>
            </w:div>
            <w:div w:id="1713265890">
              <w:marLeft w:val="0"/>
              <w:marRight w:val="0"/>
              <w:marTop w:val="0"/>
              <w:marBottom w:val="0"/>
              <w:divBdr>
                <w:top w:val="none" w:sz="0" w:space="0" w:color="auto"/>
                <w:left w:val="none" w:sz="0" w:space="0" w:color="auto"/>
                <w:bottom w:val="none" w:sz="0" w:space="0" w:color="auto"/>
                <w:right w:val="none" w:sz="0" w:space="0" w:color="auto"/>
              </w:divBdr>
            </w:div>
            <w:div w:id="1804616347">
              <w:marLeft w:val="0"/>
              <w:marRight w:val="0"/>
              <w:marTop w:val="0"/>
              <w:marBottom w:val="0"/>
              <w:divBdr>
                <w:top w:val="none" w:sz="0" w:space="0" w:color="auto"/>
                <w:left w:val="none" w:sz="0" w:space="0" w:color="auto"/>
                <w:bottom w:val="none" w:sz="0" w:space="0" w:color="auto"/>
                <w:right w:val="none" w:sz="0" w:space="0" w:color="auto"/>
              </w:divBdr>
            </w:div>
            <w:div w:id="1028408081">
              <w:marLeft w:val="0"/>
              <w:marRight w:val="0"/>
              <w:marTop w:val="0"/>
              <w:marBottom w:val="0"/>
              <w:divBdr>
                <w:top w:val="none" w:sz="0" w:space="0" w:color="auto"/>
                <w:left w:val="none" w:sz="0" w:space="0" w:color="auto"/>
                <w:bottom w:val="none" w:sz="0" w:space="0" w:color="auto"/>
                <w:right w:val="none" w:sz="0" w:space="0" w:color="auto"/>
              </w:divBdr>
            </w:div>
            <w:div w:id="1880972965">
              <w:marLeft w:val="0"/>
              <w:marRight w:val="0"/>
              <w:marTop w:val="0"/>
              <w:marBottom w:val="0"/>
              <w:divBdr>
                <w:top w:val="none" w:sz="0" w:space="0" w:color="auto"/>
                <w:left w:val="none" w:sz="0" w:space="0" w:color="auto"/>
                <w:bottom w:val="none" w:sz="0" w:space="0" w:color="auto"/>
                <w:right w:val="none" w:sz="0" w:space="0" w:color="auto"/>
              </w:divBdr>
            </w:div>
            <w:div w:id="2048554788">
              <w:marLeft w:val="0"/>
              <w:marRight w:val="0"/>
              <w:marTop w:val="0"/>
              <w:marBottom w:val="0"/>
              <w:divBdr>
                <w:top w:val="none" w:sz="0" w:space="0" w:color="auto"/>
                <w:left w:val="none" w:sz="0" w:space="0" w:color="auto"/>
                <w:bottom w:val="none" w:sz="0" w:space="0" w:color="auto"/>
                <w:right w:val="none" w:sz="0" w:space="0" w:color="auto"/>
              </w:divBdr>
            </w:div>
            <w:div w:id="986282441">
              <w:marLeft w:val="0"/>
              <w:marRight w:val="0"/>
              <w:marTop w:val="0"/>
              <w:marBottom w:val="0"/>
              <w:divBdr>
                <w:top w:val="none" w:sz="0" w:space="0" w:color="auto"/>
                <w:left w:val="none" w:sz="0" w:space="0" w:color="auto"/>
                <w:bottom w:val="none" w:sz="0" w:space="0" w:color="auto"/>
                <w:right w:val="none" w:sz="0" w:space="0" w:color="auto"/>
              </w:divBdr>
            </w:div>
            <w:div w:id="1075396965">
              <w:marLeft w:val="0"/>
              <w:marRight w:val="0"/>
              <w:marTop w:val="0"/>
              <w:marBottom w:val="0"/>
              <w:divBdr>
                <w:top w:val="none" w:sz="0" w:space="0" w:color="auto"/>
                <w:left w:val="none" w:sz="0" w:space="0" w:color="auto"/>
                <w:bottom w:val="none" w:sz="0" w:space="0" w:color="auto"/>
                <w:right w:val="none" w:sz="0" w:space="0" w:color="auto"/>
              </w:divBdr>
            </w:div>
            <w:div w:id="1753040234">
              <w:marLeft w:val="0"/>
              <w:marRight w:val="0"/>
              <w:marTop w:val="0"/>
              <w:marBottom w:val="0"/>
              <w:divBdr>
                <w:top w:val="none" w:sz="0" w:space="0" w:color="auto"/>
                <w:left w:val="none" w:sz="0" w:space="0" w:color="auto"/>
                <w:bottom w:val="none" w:sz="0" w:space="0" w:color="auto"/>
                <w:right w:val="none" w:sz="0" w:space="0" w:color="auto"/>
              </w:divBdr>
            </w:div>
            <w:div w:id="56244230">
              <w:marLeft w:val="0"/>
              <w:marRight w:val="0"/>
              <w:marTop w:val="0"/>
              <w:marBottom w:val="0"/>
              <w:divBdr>
                <w:top w:val="none" w:sz="0" w:space="0" w:color="auto"/>
                <w:left w:val="none" w:sz="0" w:space="0" w:color="auto"/>
                <w:bottom w:val="none" w:sz="0" w:space="0" w:color="auto"/>
                <w:right w:val="none" w:sz="0" w:space="0" w:color="auto"/>
              </w:divBdr>
            </w:div>
            <w:div w:id="1143735948">
              <w:marLeft w:val="0"/>
              <w:marRight w:val="0"/>
              <w:marTop w:val="0"/>
              <w:marBottom w:val="0"/>
              <w:divBdr>
                <w:top w:val="none" w:sz="0" w:space="0" w:color="auto"/>
                <w:left w:val="none" w:sz="0" w:space="0" w:color="auto"/>
                <w:bottom w:val="none" w:sz="0" w:space="0" w:color="auto"/>
                <w:right w:val="none" w:sz="0" w:space="0" w:color="auto"/>
              </w:divBdr>
            </w:div>
            <w:div w:id="599336543">
              <w:marLeft w:val="0"/>
              <w:marRight w:val="0"/>
              <w:marTop w:val="0"/>
              <w:marBottom w:val="0"/>
              <w:divBdr>
                <w:top w:val="none" w:sz="0" w:space="0" w:color="auto"/>
                <w:left w:val="none" w:sz="0" w:space="0" w:color="auto"/>
                <w:bottom w:val="none" w:sz="0" w:space="0" w:color="auto"/>
                <w:right w:val="none" w:sz="0" w:space="0" w:color="auto"/>
              </w:divBdr>
            </w:div>
            <w:div w:id="288779986">
              <w:marLeft w:val="0"/>
              <w:marRight w:val="0"/>
              <w:marTop w:val="0"/>
              <w:marBottom w:val="0"/>
              <w:divBdr>
                <w:top w:val="none" w:sz="0" w:space="0" w:color="auto"/>
                <w:left w:val="none" w:sz="0" w:space="0" w:color="auto"/>
                <w:bottom w:val="none" w:sz="0" w:space="0" w:color="auto"/>
                <w:right w:val="none" w:sz="0" w:space="0" w:color="auto"/>
              </w:divBdr>
            </w:div>
            <w:div w:id="151408508">
              <w:marLeft w:val="0"/>
              <w:marRight w:val="0"/>
              <w:marTop w:val="0"/>
              <w:marBottom w:val="0"/>
              <w:divBdr>
                <w:top w:val="none" w:sz="0" w:space="0" w:color="auto"/>
                <w:left w:val="none" w:sz="0" w:space="0" w:color="auto"/>
                <w:bottom w:val="none" w:sz="0" w:space="0" w:color="auto"/>
                <w:right w:val="none" w:sz="0" w:space="0" w:color="auto"/>
              </w:divBdr>
            </w:div>
            <w:div w:id="1905218196">
              <w:marLeft w:val="0"/>
              <w:marRight w:val="0"/>
              <w:marTop w:val="0"/>
              <w:marBottom w:val="0"/>
              <w:divBdr>
                <w:top w:val="none" w:sz="0" w:space="0" w:color="auto"/>
                <w:left w:val="none" w:sz="0" w:space="0" w:color="auto"/>
                <w:bottom w:val="none" w:sz="0" w:space="0" w:color="auto"/>
                <w:right w:val="none" w:sz="0" w:space="0" w:color="auto"/>
              </w:divBdr>
            </w:div>
            <w:div w:id="558783141">
              <w:marLeft w:val="0"/>
              <w:marRight w:val="0"/>
              <w:marTop w:val="0"/>
              <w:marBottom w:val="0"/>
              <w:divBdr>
                <w:top w:val="none" w:sz="0" w:space="0" w:color="auto"/>
                <w:left w:val="none" w:sz="0" w:space="0" w:color="auto"/>
                <w:bottom w:val="none" w:sz="0" w:space="0" w:color="auto"/>
                <w:right w:val="none" w:sz="0" w:space="0" w:color="auto"/>
              </w:divBdr>
            </w:div>
            <w:div w:id="4528134">
              <w:marLeft w:val="0"/>
              <w:marRight w:val="0"/>
              <w:marTop w:val="0"/>
              <w:marBottom w:val="0"/>
              <w:divBdr>
                <w:top w:val="none" w:sz="0" w:space="0" w:color="auto"/>
                <w:left w:val="none" w:sz="0" w:space="0" w:color="auto"/>
                <w:bottom w:val="none" w:sz="0" w:space="0" w:color="auto"/>
                <w:right w:val="none" w:sz="0" w:space="0" w:color="auto"/>
              </w:divBdr>
            </w:div>
            <w:div w:id="860629493">
              <w:marLeft w:val="0"/>
              <w:marRight w:val="0"/>
              <w:marTop w:val="0"/>
              <w:marBottom w:val="0"/>
              <w:divBdr>
                <w:top w:val="none" w:sz="0" w:space="0" w:color="auto"/>
                <w:left w:val="none" w:sz="0" w:space="0" w:color="auto"/>
                <w:bottom w:val="none" w:sz="0" w:space="0" w:color="auto"/>
                <w:right w:val="none" w:sz="0" w:space="0" w:color="auto"/>
              </w:divBdr>
            </w:div>
            <w:div w:id="970551179">
              <w:marLeft w:val="0"/>
              <w:marRight w:val="0"/>
              <w:marTop w:val="0"/>
              <w:marBottom w:val="0"/>
              <w:divBdr>
                <w:top w:val="none" w:sz="0" w:space="0" w:color="auto"/>
                <w:left w:val="none" w:sz="0" w:space="0" w:color="auto"/>
                <w:bottom w:val="none" w:sz="0" w:space="0" w:color="auto"/>
                <w:right w:val="none" w:sz="0" w:space="0" w:color="auto"/>
              </w:divBdr>
            </w:div>
            <w:div w:id="1246264030">
              <w:marLeft w:val="0"/>
              <w:marRight w:val="0"/>
              <w:marTop w:val="0"/>
              <w:marBottom w:val="0"/>
              <w:divBdr>
                <w:top w:val="none" w:sz="0" w:space="0" w:color="auto"/>
                <w:left w:val="none" w:sz="0" w:space="0" w:color="auto"/>
                <w:bottom w:val="none" w:sz="0" w:space="0" w:color="auto"/>
                <w:right w:val="none" w:sz="0" w:space="0" w:color="auto"/>
              </w:divBdr>
            </w:div>
            <w:div w:id="1119182195">
              <w:marLeft w:val="0"/>
              <w:marRight w:val="0"/>
              <w:marTop w:val="0"/>
              <w:marBottom w:val="0"/>
              <w:divBdr>
                <w:top w:val="none" w:sz="0" w:space="0" w:color="auto"/>
                <w:left w:val="none" w:sz="0" w:space="0" w:color="auto"/>
                <w:bottom w:val="none" w:sz="0" w:space="0" w:color="auto"/>
                <w:right w:val="none" w:sz="0" w:space="0" w:color="auto"/>
              </w:divBdr>
            </w:div>
            <w:div w:id="486480590">
              <w:marLeft w:val="0"/>
              <w:marRight w:val="0"/>
              <w:marTop w:val="0"/>
              <w:marBottom w:val="0"/>
              <w:divBdr>
                <w:top w:val="none" w:sz="0" w:space="0" w:color="auto"/>
                <w:left w:val="none" w:sz="0" w:space="0" w:color="auto"/>
                <w:bottom w:val="none" w:sz="0" w:space="0" w:color="auto"/>
                <w:right w:val="none" w:sz="0" w:space="0" w:color="auto"/>
              </w:divBdr>
            </w:div>
            <w:div w:id="1343122498">
              <w:marLeft w:val="0"/>
              <w:marRight w:val="0"/>
              <w:marTop w:val="0"/>
              <w:marBottom w:val="0"/>
              <w:divBdr>
                <w:top w:val="none" w:sz="0" w:space="0" w:color="auto"/>
                <w:left w:val="none" w:sz="0" w:space="0" w:color="auto"/>
                <w:bottom w:val="none" w:sz="0" w:space="0" w:color="auto"/>
                <w:right w:val="none" w:sz="0" w:space="0" w:color="auto"/>
              </w:divBdr>
            </w:div>
            <w:div w:id="925572672">
              <w:marLeft w:val="0"/>
              <w:marRight w:val="0"/>
              <w:marTop w:val="0"/>
              <w:marBottom w:val="0"/>
              <w:divBdr>
                <w:top w:val="none" w:sz="0" w:space="0" w:color="auto"/>
                <w:left w:val="none" w:sz="0" w:space="0" w:color="auto"/>
                <w:bottom w:val="none" w:sz="0" w:space="0" w:color="auto"/>
                <w:right w:val="none" w:sz="0" w:space="0" w:color="auto"/>
              </w:divBdr>
            </w:div>
            <w:div w:id="411582942">
              <w:marLeft w:val="0"/>
              <w:marRight w:val="0"/>
              <w:marTop w:val="0"/>
              <w:marBottom w:val="0"/>
              <w:divBdr>
                <w:top w:val="none" w:sz="0" w:space="0" w:color="auto"/>
                <w:left w:val="none" w:sz="0" w:space="0" w:color="auto"/>
                <w:bottom w:val="none" w:sz="0" w:space="0" w:color="auto"/>
                <w:right w:val="none" w:sz="0" w:space="0" w:color="auto"/>
              </w:divBdr>
            </w:div>
            <w:div w:id="1963878781">
              <w:marLeft w:val="0"/>
              <w:marRight w:val="0"/>
              <w:marTop w:val="0"/>
              <w:marBottom w:val="0"/>
              <w:divBdr>
                <w:top w:val="none" w:sz="0" w:space="0" w:color="auto"/>
                <w:left w:val="none" w:sz="0" w:space="0" w:color="auto"/>
                <w:bottom w:val="none" w:sz="0" w:space="0" w:color="auto"/>
                <w:right w:val="none" w:sz="0" w:space="0" w:color="auto"/>
              </w:divBdr>
            </w:div>
            <w:div w:id="184712891">
              <w:marLeft w:val="0"/>
              <w:marRight w:val="0"/>
              <w:marTop w:val="0"/>
              <w:marBottom w:val="0"/>
              <w:divBdr>
                <w:top w:val="none" w:sz="0" w:space="0" w:color="auto"/>
                <w:left w:val="none" w:sz="0" w:space="0" w:color="auto"/>
                <w:bottom w:val="none" w:sz="0" w:space="0" w:color="auto"/>
                <w:right w:val="none" w:sz="0" w:space="0" w:color="auto"/>
              </w:divBdr>
            </w:div>
            <w:div w:id="1775246787">
              <w:marLeft w:val="0"/>
              <w:marRight w:val="0"/>
              <w:marTop w:val="0"/>
              <w:marBottom w:val="0"/>
              <w:divBdr>
                <w:top w:val="none" w:sz="0" w:space="0" w:color="auto"/>
                <w:left w:val="none" w:sz="0" w:space="0" w:color="auto"/>
                <w:bottom w:val="none" w:sz="0" w:space="0" w:color="auto"/>
                <w:right w:val="none" w:sz="0" w:space="0" w:color="auto"/>
              </w:divBdr>
            </w:div>
            <w:div w:id="1227841959">
              <w:marLeft w:val="0"/>
              <w:marRight w:val="0"/>
              <w:marTop w:val="0"/>
              <w:marBottom w:val="0"/>
              <w:divBdr>
                <w:top w:val="none" w:sz="0" w:space="0" w:color="auto"/>
                <w:left w:val="none" w:sz="0" w:space="0" w:color="auto"/>
                <w:bottom w:val="none" w:sz="0" w:space="0" w:color="auto"/>
                <w:right w:val="none" w:sz="0" w:space="0" w:color="auto"/>
              </w:divBdr>
            </w:div>
            <w:div w:id="2027320698">
              <w:marLeft w:val="0"/>
              <w:marRight w:val="0"/>
              <w:marTop w:val="0"/>
              <w:marBottom w:val="0"/>
              <w:divBdr>
                <w:top w:val="none" w:sz="0" w:space="0" w:color="auto"/>
                <w:left w:val="none" w:sz="0" w:space="0" w:color="auto"/>
                <w:bottom w:val="none" w:sz="0" w:space="0" w:color="auto"/>
                <w:right w:val="none" w:sz="0" w:space="0" w:color="auto"/>
              </w:divBdr>
            </w:div>
            <w:div w:id="1711491723">
              <w:marLeft w:val="0"/>
              <w:marRight w:val="0"/>
              <w:marTop w:val="0"/>
              <w:marBottom w:val="0"/>
              <w:divBdr>
                <w:top w:val="none" w:sz="0" w:space="0" w:color="auto"/>
                <w:left w:val="none" w:sz="0" w:space="0" w:color="auto"/>
                <w:bottom w:val="none" w:sz="0" w:space="0" w:color="auto"/>
                <w:right w:val="none" w:sz="0" w:space="0" w:color="auto"/>
              </w:divBdr>
            </w:div>
            <w:div w:id="1276332518">
              <w:marLeft w:val="0"/>
              <w:marRight w:val="0"/>
              <w:marTop w:val="0"/>
              <w:marBottom w:val="0"/>
              <w:divBdr>
                <w:top w:val="none" w:sz="0" w:space="0" w:color="auto"/>
                <w:left w:val="none" w:sz="0" w:space="0" w:color="auto"/>
                <w:bottom w:val="none" w:sz="0" w:space="0" w:color="auto"/>
                <w:right w:val="none" w:sz="0" w:space="0" w:color="auto"/>
              </w:divBdr>
            </w:div>
            <w:div w:id="717973716">
              <w:marLeft w:val="0"/>
              <w:marRight w:val="0"/>
              <w:marTop w:val="0"/>
              <w:marBottom w:val="0"/>
              <w:divBdr>
                <w:top w:val="none" w:sz="0" w:space="0" w:color="auto"/>
                <w:left w:val="none" w:sz="0" w:space="0" w:color="auto"/>
                <w:bottom w:val="none" w:sz="0" w:space="0" w:color="auto"/>
                <w:right w:val="none" w:sz="0" w:space="0" w:color="auto"/>
              </w:divBdr>
            </w:div>
            <w:div w:id="805859703">
              <w:marLeft w:val="0"/>
              <w:marRight w:val="0"/>
              <w:marTop w:val="0"/>
              <w:marBottom w:val="0"/>
              <w:divBdr>
                <w:top w:val="none" w:sz="0" w:space="0" w:color="auto"/>
                <w:left w:val="none" w:sz="0" w:space="0" w:color="auto"/>
                <w:bottom w:val="none" w:sz="0" w:space="0" w:color="auto"/>
                <w:right w:val="none" w:sz="0" w:space="0" w:color="auto"/>
              </w:divBdr>
            </w:div>
            <w:div w:id="511653140">
              <w:marLeft w:val="0"/>
              <w:marRight w:val="0"/>
              <w:marTop w:val="0"/>
              <w:marBottom w:val="0"/>
              <w:divBdr>
                <w:top w:val="none" w:sz="0" w:space="0" w:color="auto"/>
                <w:left w:val="none" w:sz="0" w:space="0" w:color="auto"/>
                <w:bottom w:val="none" w:sz="0" w:space="0" w:color="auto"/>
                <w:right w:val="none" w:sz="0" w:space="0" w:color="auto"/>
              </w:divBdr>
            </w:div>
            <w:div w:id="1612786409">
              <w:marLeft w:val="0"/>
              <w:marRight w:val="0"/>
              <w:marTop w:val="0"/>
              <w:marBottom w:val="0"/>
              <w:divBdr>
                <w:top w:val="none" w:sz="0" w:space="0" w:color="auto"/>
                <w:left w:val="none" w:sz="0" w:space="0" w:color="auto"/>
                <w:bottom w:val="none" w:sz="0" w:space="0" w:color="auto"/>
                <w:right w:val="none" w:sz="0" w:space="0" w:color="auto"/>
              </w:divBdr>
            </w:div>
            <w:div w:id="899093854">
              <w:marLeft w:val="0"/>
              <w:marRight w:val="0"/>
              <w:marTop w:val="0"/>
              <w:marBottom w:val="0"/>
              <w:divBdr>
                <w:top w:val="none" w:sz="0" w:space="0" w:color="auto"/>
                <w:left w:val="none" w:sz="0" w:space="0" w:color="auto"/>
                <w:bottom w:val="none" w:sz="0" w:space="0" w:color="auto"/>
                <w:right w:val="none" w:sz="0" w:space="0" w:color="auto"/>
              </w:divBdr>
            </w:div>
            <w:div w:id="977295302">
              <w:marLeft w:val="0"/>
              <w:marRight w:val="0"/>
              <w:marTop w:val="0"/>
              <w:marBottom w:val="0"/>
              <w:divBdr>
                <w:top w:val="none" w:sz="0" w:space="0" w:color="auto"/>
                <w:left w:val="none" w:sz="0" w:space="0" w:color="auto"/>
                <w:bottom w:val="none" w:sz="0" w:space="0" w:color="auto"/>
                <w:right w:val="none" w:sz="0" w:space="0" w:color="auto"/>
              </w:divBdr>
            </w:div>
            <w:div w:id="1926304060">
              <w:marLeft w:val="0"/>
              <w:marRight w:val="0"/>
              <w:marTop w:val="0"/>
              <w:marBottom w:val="0"/>
              <w:divBdr>
                <w:top w:val="none" w:sz="0" w:space="0" w:color="auto"/>
                <w:left w:val="none" w:sz="0" w:space="0" w:color="auto"/>
                <w:bottom w:val="none" w:sz="0" w:space="0" w:color="auto"/>
                <w:right w:val="none" w:sz="0" w:space="0" w:color="auto"/>
              </w:divBdr>
            </w:div>
            <w:div w:id="738748389">
              <w:marLeft w:val="0"/>
              <w:marRight w:val="0"/>
              <w:marTop w:val="0"/>
              <w:marBottom w:val="0"/>
              <w:divBdr>
                <w:top w:val="none" w:sz="0" w:space="0" w:color="auto"/>
                <w:left w:val="none" w:sz="0" w:space="0" w:color="auto"/>
                <w:bottom w:val="none" w:sz="0" w:space="0" w:color="auto"/>
                <w:right w:val="none" w:sz="0" w:space="0" w:color="auto"/>
              </w:divBdr>
            </w:div>
            <w:div w:id="1701053626">
              <w:marLeft w:val="0"/>
              <w:marRight w:val="0"/>
              <w:marTop w:val="0"/>
              <w:marBottom w:val="0"/>
              <w:divBdr>
                <w:top w:val="none" w:sz="0" w:space="0" w:color="auto"/>
                <w:left w:val="none" w:sz="0" w:space="0" w:color="auto"/>
                <w:bottom w:val="none" w:sz="0" w:space="0" w:color="auto"/>
                <w:right w:val="none" w:sz="0" w:space="0" w:color="auto"/>
              </w:divBdr>
            </w:div>
            <w:div w:id="1272081241">
              <w:marLeft w:val="0"/>
              <w:marRight w:val="0"/>
              <w:marTop w:val="0"/>
              <w:marBottom w:val="0"/>
              <w:divBdr>
                <w:top w:val="none" w:sz="0" w:space="0" w:color="auto"/>
                <w:left w:val="none" w:sz="0" w:space="0" w:color="auto"/>
                <w:bottom w:val="none" w:sz="0" w:space="0" w:color="auto"/>
                <w:right w:val="none" w:sz="0" w:space="0" w:color="auto"/>
              </w:divBdr>
            </w:div>
            <w:div w:id="1271355244">
              <w:marLeft w:val="0"/>
              <w:marRight w:val="0"/>
              <w:marTop w:val="0"/>
              <w:marBottom w:val="0"/>
              <w:divBdr>
                <w:top w:val="none" w:sz="0" w:space="0" w:color="auto"/>
                <w:left w:val="none" w:sz="0" w:space="0" w:color="auto"/>
                <w:bottom w:val="none" w:sz="0" w:space="0" w:color="auto"/>
                <w:right w:val="none" w:sz="0" w:space="0" w:color="auto"/>
              </w:divBdr>
            </w:div>
            <w:div w:id="1617832209">
              <w:marLeft w:val="0"/>
              <w:marRight w:val="0"/>
              <w:marTop w:val="0"/>
              <w:marBottom w:val="0"/>
              <w:divBdr>
                <w:top w:val="none" w:sz="0" w:space="0" w:color="auto"/>
                <w:left w:val="none" w:sz="0" w:space="0" w:color="auto"/>
                <w:bottom w:val="none" w:sz="0" w:space="0" w:color="auto"/>
                <w:right w:val="none" w:sz="0" w:space="0" w:color="auto"/>
              </w:divBdr>
            </w:div>
            <w:div w:id="300354188">
              <w:marLeft w:val="0"/>
              <w:marRight w:val="0"/>
              <w:marTop w:val="0"/>
              <w:marBottom w:val="0"/>
              <w:divBdr>
                <w:top w:val="none" w:sz="0" w:space="0" w:color="auto"/>
                <w:left w:val="none" w:sz="0" w:space="0" w:color="auto"/>
                <w:bottom w:val="none" w:sz="0" w:space="0" w:color="auto"/>
                <w:right w:val="none" w:sz="0" w:space="0" w:color="auto"/>
              </w:divBdr>
            </w:div>
            <w:div w:id="436682614">
              <w:marLeft w:val="0"/>
              <w:marRight w:val="0"/>
              <w:marTop w:val="0"/>
              <w:marBottom w:val="0"/>
              <w:divBdr>
                <w:top w:val="none" w:sz="0" w:space="0" w:color="auto"/>
                <w:left w:val="none" w:sz="0" w:space="0" w:color="auto"/>
                <w:bottom w:val="none" w:sz="0" w:space="0" w:color="auto"/>
                <w:right w:val="none" w:sz="0" w:space="0" w:color="auto"/>
              </w:divBdr>
            </w:div>
            <w:div w:id="527329834">
              <w:marLeft w:val="0"/>
              <w:marRight w:val="0"/>
              <w:marTop w:val="0"/>
              <w:marBottom w:val="0"/>
              <w:divBdr>
                <w:top w:val="none" w:sz="0" w:space="0" w:color="auto"/>
                <w:left w:val="none" w:sz="0" w:space="0" w:color="auto"/>
                <w:bottom w:val="none" w:sz="0" w:space="0" w:color="auto"/>
                <w:right w:val="none" w:sz="0" w:space="0" w:color="auto"/>
              </w:divBdr>
            </w:div>
            <w:div w:id="1989942281">
              <w:marLeft w:val="0"/>
              <w:marRight w:val="0"/>
              <w:marTop w:val="0"/>
              <w:marBottom w:val="0"/>
              <w:divBdr>
                <w:top w:val="none" w:sz="0" w:space="0" w:color="auto"/>
                <w:left w:val="none" w:sz="0" w:space="0" w:color="auto"/>
                <w:bottom w:val="none" w:sz="0" w:space="0" w:color="auto"/>
                <w:right w:val="none" w:sz="0" w:space="0" w:color="auto"/>
              </w:divBdr>
            </w:div>
            <w:div w:id="629475597">
              <w:marLeft w:val="0"/>
              <w:marRight w:val="0"/>
              <w:marTop w:val="0"/>
              <w:marBottom w:val="0"/>
              <w:divBdr>
                <w:top w:val="none" w:sz="0" w:space="0" w:color="auto"/>
                <w:left w:val="none" w:sz="0" w:space="0" w:color="auto"/>
                <w:bottom w:val="none" w:sz="0" w:space="0" w:color="auto"/>
                <w:right w:val="none" w:sz="0" w:space="0" w:color="auto"/>
              </w:divBdr>
            </w:div>
            <w:div w:id="1165048475">
              <w:marLeft w:val="0"/>
              <w:marRight w:val="0"/>
              <w:marTop w:val="0"/>
              <w:marBottom w:val="0"/>
              <w:divBdr>
                <w:top w:val="none" w:sz="0" w:space="0" w:color="auto"/>
                <w:left w:val="none" w:sz="0" w:space="0" w:color="auto"/>
                <w:bottom w:val="none" w:sz="0" w:space="0" w:color="auto"/>
                <w:right w:val="none" w:sz="0" w:space="0" w:color="auto"/>
              </w:divBdr>
            </w:div>
            <w:div w:id="1584412976">
              <w:marLeft w:val="0"/>
              <w:marRight w:val="0"/>
              <w:marTop w:val="0"/>
              <w:marBottom w:val="0"/>
              <w:divBdr>
                <w:top w:val="none" w:sz="0" w:space="0" w:color="auto"/>
                <w:left w:val="none" w:sz="0" w:space="0" w:color="auto"/>
                <w:bottom w:val="none" w:sz="0" w:space="0" w:color="auto"/>
                <w:right w:val="none" w:sz="0" w:space="0" w:color="auto"/>
              </w:divBdr>
            </w:div>
            <w:div w:id="122356334">
              <w:marLeft w:val="0"/>
              <w:marRight w:val="0"/>
              <w:marTop w:val="0"/>
              <w:marBottom w:val="0"/>
              <w:divBdr>
                <w:top w:val="none" w:sz="0" w:space="0" w:color="auto"/>
                <w:left w:val="none" w:sz="0" w:space="0" w:color="auto"/>
                <w:bottom w:val="none" w:sz="0" w:space="0" w:color="auto"/>
                <w:right w:val="none" w:sz="0" w:space="0" w:color="auto"/>
              </w:divBdr>
            </w:div>
            <w:div w:id="1123037244">
              <w:marLeft w:val="0"/>
              <w:marRight w:val="0"/>
              <w:marTop w:val="0"/>
              <w:marBottom w:val="0"/>
              <w:divBdr>
                <w:top w:val="none" w:sz="0" w:space="0" w:color="auto"/>
                <w:left w:val="none" w:sz="0" w:space="0" w:color="auto"/>
                <w:bottom w:val="none" w:sz="0" w:space="0" w:color="auto"/>
                <w:right w:val="none" w:sz="0" w:space="0" w:color="auto"/>
              </w:divBdr>
            </w:div>
            <w:div w:id="2137871626">
              <w:marLeft w:val="0"/>
              <w:marRight w:val="0"/>
              <w:marTop w:val="0"/>
              <w:marBottom w:val="0"/>
              <w:divBdr>
                <w:top w:val="none" w:sz="0" w:space="0" w:color="auto"/>
                <w:left w:val="none" w:sz="0" w:space="0" w:color="auto"/>
                <w:bottom w:val="none" w:sz="0" w:space="0" w:color="auto"/>
                <w:right w:val="none" w:sz="0" w:space="0" w:color="auto"/>
              </w:divBdr>
            </w:div>
            <w:div w:id="21906224">
              <w:marLeft w:val="0"/>
              <w:marRight w:val="0"/>
              <w:marTop w:val="0"/>
              <w:marBottom w:val="0"/>
              <w:divBdr>
                <w:top w:val="none" w:sz="0" w:space="0" w:color="auto"/>
                <w:left w:val="none" w:sz="0" w:space="0" w:color="auto"/>
                <w:bottom w:val="none" w:sz="0" w:space="0" w:color="auto"/>
                <w:right w:val="none" w:sz="0" w:space="0" w:color="auto"/>
              </w:divBdr>
            </w:div>
            <w:div w:id="402219376">
              <w:marLeft w:val="0"/>
              <w:marRight w:val="0"/>
              <w:marTop w:val="0"/>
              <w:marBottom w:val="0"/>
              <w:divBdr>
                <w:top w:val="none" w:sz="0" w:space="0" w:color="auto"/>
                <w:left w:val="none" w:sz="0" w:space="0" w:color="auto"/>
                <w:bottom w:val="none" w:sz="0" w:space="0" w:color="auto"/>
                <w:right w:val="none" w:sz="0" w:space="0" w:color="auto"/>
              </w:divBdr>
            </w:div>
            <w:div w:id="826095294">
              <w:marLeft w:val="0"/>
              <w:marRight w:val="0"/>
              <w:marTop w:val="0"/>
              <w:marBottom w:val="0"/>
              <w:divBdr>
                <w:top w:val="none" w:sz="0" w:space="0" w:color="auto"/>
                <w:left w:val="none" w:sz="0" w:space="0" w:color="auto"/>
                <w:bottom w:val="none" w:sz="0" w:space="0" w:color="auto"/>
                <w:right w:val="none" w:sz="0" w:space="0" w:color="auto"/>
              </w:divBdr>
            </w:div>
            <w:div w:id="820852368">
              <w:marLeft w:val="0"/>
              <w:marRight w:val="0"/>
              <w:marTop w:val="0"/>
              <w:marBottom w:val="0"/>
              <w:divBdr>
                <w:top w:val="none" w:sz="0" w:space="0" w:color="auto"/>
                <w:left w:val="none" w:sz="0" w:space="0" w:color="auto"/>
                <w:bottom w:val="none" w:sz="0" w:space="0" w:color="auto"/>
                <w:right w:val="none" w:sz="0" w:space="0" w:color="auto"/>
              </w:divBdr>
            </w:div>
            <w:div w:id="1238173624">
              <w:marLeft w:val="0"/>
              <w:marRight w:val="0"/>
              <w:marTop w:val="0"/>
              <w:marBottom w:val="0"/>
              <w:divBdr>
                <w:top w:val="none" w:sz="0" w:space="0" w:color="auto"/>
                <w:left w:val="none" w:sz="0" w:space="0" w:color="auto"/>
                <w:bottom w:val="none" w:sz="0" w:space="0" w:color="auto"/>
                <w:right w:val="none" w:sz="0" w:space="0" w:color="auto"/>
              </w:divBdr>
            </w:div>
            <w:div w:id="936670555">
              <w:marLeft w:val="0"/>
              <w:marRight w:val="0"/>
              <w:marTop w:val="0"/>
              <w:marBottom w:val="0"/>
              <w:divBdr>
                <w:top w:val="none" w:sz="0" w:space="0" w:color="auto"/>
                <w:left w:val="none" w:sz="0" w:space="0" w:color="auto"/>
                <w:bottom w:val="none" w:sz="0" w:space="0" w:color="auto"/>
                <w:right w:val="none" w:sz="0" w:space="0" w:color="auto"/>
              </w:divBdr>
            </w:div>
            <w:div w:id="1542522275">
              <w:marLeft w:val="0"/>
              <w:marRight w:val="0"/>
              <w:marTop w:val="0"/>
              <w:marBottom w:val="0"/>
              <w:divBdr>
                <w:top w:val="none" w:sz="0" w:space="0" w:color="auto"/>
                <w:left w:val="none" w:sz="0" w:space="0" w:color="auto"/>
                <w:bottom w:val="none" w:sz="0" w:space="0" w:color="auto"/>
                <w:right w:val="none" w:sz="0" w:space="0" w:color="auto"/>
              </w:divBdr>
            </w:div>
            <w:div w:id="934821772">
              <w:marLeft w:val="0"/>
              <w:marRight w:val="0"/>
              <w:marTop w:val="0"/>
              <w:marBottom w:val="0"/>
              <w:divBdr>
                <w:top w:val="none" w:sz="0" w:space="0" w:color="auto"/>
                <w:left w:val="none" w:sz="0" w:space="0" w:color="auto"/>
                <w:bottom w:val="none" w:sz="0" w:space="0" w:color="auto"/>
                <w:right w:val="none" w:sz="0" w:space="0" w:color="auto"/>
              </w:divBdr>
            </w:div>
            <w:div w:id="2071265444">
              <w:marLeft w:val="0"/>
              <w:marRight w:val="0"/>
              <w:marTop w:val="0"/>
              <w:marBottom w:val="0"/>
              <w:divBdr>
                <w:top w:val="none" w:sz="0" w:space="0" w:color="auto"/>
                <w:left w:val="none" w:sz="0" w:space="0" w:color="auto"/>
                <w:bottom w:val="none" w:sz="0" w:space="0" w:color="auto"/>
                <w:right w:val="none" w:sz="0" w:space="0" w:color="auto"/>
              </w:divBdr>
            </w:div>
            <w:div w:id="502667084">
              <w:marLeft w:val="0"/>
              <w:marRight w:val="0"/>
              <w:marTop w:val="0"/>
              <w:marBottom w:val="0"/>
              <w:divBdr>
                <w:top w:val="none" w:sz="0" w:space="0" w:color="auto"/>
                <w:left w:val="none" w:sz="0" w:space="0" w:color="auto"/>
                <w:bottom w:val="none" w:sz="0" w:space="0" w:color="auto"/>
                <w:right w:val="none" w:sz="0" w:space="0" w:color="auto"/>
              </w:divBdr>
            </w:div>
            <w:div w:id="1150633703">
              <w:marLeft w:val="0"/>
              <w:marRight w:val="0"/>
              <w:marTop w:val="0"/>
              <w:marBottom w:val="0"/>
              <w:divBdr>
                <w:top w:val="none" w:sz="0" w:space="0" w:color="auto"/>
                <w:left w:val="none" w:sz="0" w:space="0" w:color="auto"/>
                <w:bottom w:val="none" w:sz="0" w:space="0" w:color="auto"/>
                <w:right w:val="none" w:sz="0" w:space="0" w:color="auto"/>
              </w:divBdr>
            </w:div>
            <w:div w:id="1000544647">
              <w:marLeft w:val="0"/>
              <w:marRight w:val="0"/>
              <w:marTop w:val="0"/>
              <w:marBottom w:val="0"/>
              <w:divBdr>
                <w:top w:val="none" w:sz="0" w:space="0" w:color="auto"/>
                <w:left w:val="none" w:sz="0" w:space="0" w:color="auto"/>
                <w:bottom w:val="none" w:sz="0" w:space="0" w:color="auto"/>
                <w:right w:val="none" w:sz="0" w:space="0" w:color="auto"/>
              </w:divBdr>
            </w:div>
            <w:div w:id="1606962446">
              <w:marLeft w:val="0"/>
              <w:marRight w:val="0"/>
              <w:marTop w:val="0"/>
              <w:marBottom w:val="0"/>
              <w:divBdr>
                <w:top w:val="none" w:sz="0" w:space="0" w:color="auto"/>
                <w:left w:val="none" w:sz="0" w:space="0" w:color="auto"/>
                <w:bottom w:val="none" w:sz="0" w:space="0" w:color="auto"/>
                <w:right w:val="none" w:sz="0" w:space="0" w:color="auto"/>
              </w:divBdr>
            </w:div>
            <w:div w:id="934289605">
              <w:marLeft w:val="0"/>
              <w:marRight w:val="0"/>
              <w:marTop w:val="0"/>
              <w:marBottom w:val="0"/>
              <w:divBdr>
                <w:top w:val="none" w:sz="0" w:space="0" w:color="auto"/>
                <w:left w:val="none" w:sz="0" w:space="0" w:color="auto"/>
                <w:bottom w:val="none" w:sz="0" w:space="0" w:color="auto"/>
                <w:right w:val="none" w:sz="0" w:space="0" w:color="auto"/>
              </w:divBdr>
            </w:div>
            <w:div w:id="1180462947">
              <w:marLeft w:val="0"/>
              <w:marRight w:val="0"/>
              <w:marTop w:val="0"/>
              <w:marBottom w:val="0"/>
              <w:divBdr>
                <w:top w:val="none" w:sz="0" w:space="0" w:color="auto"/>
                <w:left w:val="none" w:sz="0" w:space="0" w:color="auto"/>
                <w:bottom w:val="none" w:sz="0" w:space="0" w:color="auto"/>
                <w:right w:val="none" w:sz="0" w:space="0" w:color="auto"/>
              </w:divBdr>
            </w:div>
            <w:div w:id="1285186632">
              <w:marLeft w:val="0"/>
              <w:marRight w:val="0"/>
              <w:marTop w:val="0"/>
              <w:marBottom w:val="0"/>
              <w:divBdr>
                <w:top w:val="none" w:sz="0" w:space="0" w:color="auto"/>
                <w:left w:val="none" w:sz="0" w:space="0" w:color="auto"/>
                <w:bottom w:val="none" w:sz="0" w:space="0" w:color="auto"/>
                <w:right w:val="none" w:sz="0" w:space="0" w:color="auto"/>
              </w:divBdr>
            </w:div>
            <w:div w:id="1353919400">
              <w:marLeft w:val="0"/>
              <w:marRight w:val="0"/>
              <w:marTop w:val="0"/>
              <w:marBottom w:val="0"/>
              <w:divBdr>
                <w:top w:val="none" w:sz="0" w:space="0" w:color="auto"/>
                <w:left w:val="none" w:sz="0" w:space="0" w:color="auto"/>
                <w:bottom w:val="none" w:sz="0" w:space="0" w:color="auto"/>
                <w:right w:val="none" w:sz="0" w:space="0" w:color="auto"/>
              </w:divBdr>
            </w:div>
            <w:div w:id="1762486009">
              <w:marLeft w:val="0"/>
              <w:marRight w:val="0"/>
              <w:marTop w:val="0"/>
              <w:marBottom w:val="0"/>
              <w:divBdr>
                <w:top w:val="none" w:sz="0" w:space="0" w:color="auto"/>
                <w:left w:val="none" w:sz="0" w:space="0" w:color="auto"/>
                <w:bottom w:val="none" w:sz="0" w:space="0" w:color="auto"/>
                <w:right w:val="none" w:sz="0" w:space="0" w:color="auto"/>
              </w:divBdr>
            </w:div>
            <w:div w:id="365832413">
              <w:marLeft w:val="0"/>
              <w:marRight w:val="0"/>
              <w:marTop w:val="0"/>
              <w:marBottom w:val="0"/>
              <w:divBdr>
                <w:top w:val="none" w:sz="0" w:space="0" w:color="auto"/>
                <w:left w:val="none" w:sz="0" w:space="0" w:color="auto"/>
                <w:bottom w:val="none" w:sz="0" w:space="0" w:color="auto"/>
                <w:right w:val="none" w:sz="0" w:space="0" w:color="auto"/>
              </w:divBdr>
            </w:div>
            <w:div w:id="1095443810">
              <w:marLeft w:val="0"/>
              <w:marRight w:val="0"/>
              <w:marTop w:val="0"/>
              <w:marBottom w:val="0"/>
              <w:divBdr>
                <w:top w:val="none" w:sz="0" w:space="0" w:color="auto"/>
                <w:left w:val="none" w:sz="0" w:space="0" w:color="auto"/>
                <w:bottom w:val="none" w:sz="0" w:space="0" w:color="auto"/>
                <w:right w:val="none" w:sz="0" w:space="0" w:color="auto"/>
              </w:divBdr>
            </w:div>
            <w:div w:id="557013834">
              <w:marLeft w:val="0"/>
              <w:marRight w:val="0"/>
              <w:marTop w:val="0"/>
              <w:marBottom w:val="0"/>
              <w:divBdr>
                <w:top w:val="none" w:sz="0" w:space="0" w:color="auto"/>
                <w:left w:val="none" w:sz="0" w:space="0" w:color="auto"/>
                <w:bottom w:val="none" w:sz="0" w:space="0" w:color="auto"/>
                <w:right w:val="none" w:sz="0" w:space="0" w:color="auto"/>
              </w:divBdr>
            </w:div>
            <w:div w:id="1280141902">
              <w:marLeft w:val="0"/>
              <w:marRight w:val="0"/>
              <w:marTop w:val="0"/>
              <w:marBottom w:val="0"/>
              <w:divBdr>
                <w:top w:val="none" w:sz="0" w:space="0" w:color="auto"/>
                <w:left w:val="none" w:sz="0" w:space="0" w:color="auto"/>
                <w:bottom w:val="none" w:sz="0" w:space="0" w:color="auto"/>
                <w:right w:val="none" w:sz="0" w:space="0" w:color="auto"/>
              </w:divBdr>
            </w:div>
            <w:div w:id="1609923029">
              <w:marLeft w:val="0"/>
              <w:marRight w:val="0"/>
              <w:marTop w:val="0"/>
              <w:marBottom w:val="0"/>
              <w:divBdr>
                <w:top w:val="none" w:sz="0" w:space="0" w:color="auto"/>
                <w:left w:val="none" w:sz="0" w:space="0" w:color="auto"/>
                <w:bottom w:val="none" w:sz="0" w:space="0" w:color="auto"/>
                <w:right w:val="none" w:sz="0" w:space="0" w:color="auto"/>
              </w:divBdr>
            </w:div>
            <w:div w:id="374737891">
              <w:marLeft w:val="0"/>
              <w:marRight w:val="0"/>
              <w:marTop w:val="0"/>
              <w:marBottom w:val="0"/>
              <w:divBdr>
                <w:top w:val="none" w:sz="0" w:space="0" w:color="auto"/>
                <w:left w:val="none" w:sz="0" w:space="0" w:color="auto"/>
                <w:bottom w:val="none" w:sz="0" w:space="0" w:color="auto"/>
                <w:right w:val="none" w:sz="0" w:space="0" w:color="auto"/>
              </w:divBdr>
            </w:div>
            <w:div w:id="2099868510">
              <w:marLeft w:val="0"/>
              <w:marRight w:val="0"/>
              <w:marTop w:val="0"/>
              <w:marBottom w:val="0"/>
              <w:divBdr>
                <w:top w:val="none" w:sz="0" w:space="0" w:color="auto"/>
                <w:left w:val="none" w:sz="0" w:space="0" w:color="auto"/>
                <w:bottom w:val="none" w:sz="0" w:space="0" w:color="auto"/>
                <w:right w:val="none" w:sz="0" w:space="0" w:color="auto"/>
              </w:divBdr>
            </w:div>
            <w:div w:id="2121798413">
              <w:marLeft w:val="0"/>
              <w:marRight w:val="0"/>
              <w:marTop w:val="0"/>
              <w:marBottom w:val="0"/>
              <w:divBdr>
                <w:top w:val="none" w:sz="0" w:space="0" w:color="auto"/>
                <w:left w:val="none" w:sz="0" w:space="0" w:color="auto"/>
                <w:bottom w:val="none" w:sz="0" w:space="0" w:color="auto"/>
                <w:right w:val="none" w:sz="0" w:space="0" w:color="auto"/>
              </w:divBdr>
            </w:div>
            <w:div w:id="1439715725">
              <w:marLeft w:val="0"/>
              <w:marRight w:val="0"/>
              <w:marTop w:val="0"/>
              <w:marBottom w:val="0"/>
              <w:divBdr>
                <w:top w:val="none" w:sz="0" w:space="0" w:color="auto"/>
                <w:left w:val="none" w:sz="0" w:space="0" w:color="auto"/>
                <w:bottom w:val="none" w:sz="0" w:space="0" w:color="auto"/>
                <w:right w:val="none" w:sz="0" w:space="0" w:color="auto"/>
              </w:divBdr>
            </w:div>
            <w:div w:id="830754788">
              <w:marLeft w:val="0"/>
              <w:marRight w:val="0"/>
              <w:marTop w:val="0"/>
              <w:marBottom w:val="0"/>
              <w:divBdr>
                <w:top w:val="none" w:sz="0" w:space="0" w:color="auto"/>
                <w:left w:val="none" w:sz="0" w:space="0" w:color="auto"/>
                <w:bottom w:val="none" w:sz="0" w:space="0" w:color="auto"/>
                <w:right w:val="none" w:sz="0" w:space="0" w:color="auto"/>
              </w:divBdr>
            </w:div>
            <w:div w:id="91705227">
              <w:marLeft w:val="0"/>
              <w:marRight w:val="0"/>
              <w:marTop w:val="0"/>
              <w:marBottom w:val="0"/>
              <w:divBdr>
                <w:top w:val="none" w:sz="0" w:space="0" w:color="auto"/>
                <w:left w:val="none" w:sz="0" w:space="0" w:color="auto"/>
                <w:bottom w:val="none" w:sz="0" w:space="0" w:color="auto"/>
                <w:right w:val="none" w:sz="0" w:space="0" w:color="auto"/>
              </w:divBdr>
            </w:div>
            <w:div w:id="942692964">
              <w:marLeft w:val="0"/>
              <w:marRight w:val="0"/>
              <w:marTop w:val="0"/>
              <w:marBottom w:val="0"/>
              <w:divBdr>
                <w:top w:val="none" w:sz="0" w:space="0" w:color="auto"/>
                <w:left w:val="none" w:sz="0" w:space="0" w:color="auto"/>
                <w:bottom w:val="none" w:sz="0" w:space="0" w:color="auto"/>
                <w:right w:val="none" w:sz="0" w:space="0" w:color="auto"/>
              </w:divBdr>
            </w:div>
            <w:div w:id="1664551963">
              <w:marLeft w:val="0"/>
              <w:marRight w:val="0"/>
              <w:marTop w:val="0"/>
              <w:marBottom w:val="0"/>
              <w:divBdr>
                <w:top w:val="none" w:sz="0" w:space="0" w:color="auto"/>
                <w:left w:val="none" w:sz="0" w:space="0" w:color="auto"/>
                <w:bottom w:val="none" w:sz="0" w:space="0" w:color="auto"/>
                <w:right w:val="none" w:sz="0" w:space="0" w:color="auto"/>
              </w:divBdr>
            </w:div>
            <w:div w:id="1826702410">
              <w:marLeft w:val="0"/>
              <w:marRight w:val="0"/>
              <w:marTop w:val="0"/>
              <w:marBottom w:val="0"/>
              <w:divBdr>
                <w:top w:val="none" w:sz="0" w:space="0" w:color="auto"/>
                <w:left w:val="none" w:sz="0" w:space="0" w:color="auto"/>
                <w:bottom w:val="none" w:sz="0" w:space="0" w:color="auto"/>
                <w:right w:val="none" w:sz="0" w:space="0" w:color="auto"/>
              </w:divBdr>
            </w:div>
            <w:div w:id="1955596054">
              <w:marLeft w:val="0"/>
              <w:marRight w:val="0"/>
              <w:marTop w:val="0"/>
              <w:marBottom w:val="0"/>
              <w:divBdr>
                <w:top w:val="none" w:sz="0" w:space="0" w:color="auto"/>
                <w:left w:val="none" w:sz="0" w:space="0" w:color="auto"/>
                <w:bottom w:val="none" w:sz="0" w:space="0" w:color="auto"/>
                <w:right w:val="none" w:sz="0" w:space="0" w:color="auto"/>
              </w:divBdr>
            </w:div>
            <w:div w:id="1870407558">
              <w:marLeft w:val="0"/>
              <w:marRight w:val="0"/>
              <w:marTop w:val="0"/>
              <w:marBottom w:val="0"/>
              <w:divBdr>
                <w:top w:val="none" w:sz="0" w:space="0" w:color="auto"/>
                <w:left w:val="none" w:sz="0" w:space="0" w:color="auto"/>
                <w:bottom w:val="none" w:sz="0" w:space="0" w:color="auto"/>
                <w:right w:val="none" w:sz="0" w:space="0" w:color="auto"/>
              </w:divBdr>
            </w:div>
            <w:div w:id="1201016403">
              <w:marLeft w:val="0"/>
              <w:marRight w:val="0"/>
              <w:marTop w:val="0"/>
              <w:marBottom w:val="0"/>
              <w:divBdr>
                <w:top w:val="none" w:sz="0" w:space="0" w:color="auto"/>
                <w:left w:val="none" w:sz="0" w:space="0" w:color="auto"/>
                <w:bottom w:val="none" w:sz="0" w:space="0" w:color="auto"/>
                <w:right w:val="none" w:sz="0" w:space="0" w:color="auto"/>
              </w:divBdr>
            </w:div>
            <w:div w:id="14041366">
              <w:marLeft w:val="0"/>
              <w:marRight w:val="0"/>
              <w:marTop w:val="0"/>
              <w:marBottom w:val="0"/>
              <w:divBdr>
                <w:top w:val="none" w:sz="0" w:space="0" w:color="auto"/>
                <w:left w:val="none" w:sz="0" w:space="0" w:color="auto"/>
                <w:bottom w:val="none" w:sz="0" w:space="0" w:color="auto"/>
                <w:right w:val="none" w:sz="0" w:space="0" w:color="auto"/>
              </w:divBdr>
            </w:div>
            <w:div w:id="1923760369">
              <w:marLeft w:val="0"/>
              <w:marRight w:val="0"/>
              <w:marTop w:val="0"/>
              <w:marBottom w:val="0"/>
              <w:divBdr>
                <w:top w:val="none" w:sz="0" w:space="0" w:color="auto"/>
                <w:left w:val="none" w:sz="0" w:space="0" w:color="auto"/>
                <w:bottom w:val="none" w:sz="0" w:space="0" w:color="auto"/>
                <w:right w:val="none" w:sz="0" w:space="0" w:color="auto"/>
              </w:divBdr>
            </w:div>
            <w:div w:id="1788699407">
              <w:marLeft w:val="0"/>
              <w:marRight w:val="0"/>
              <w:marTop w:val="0"/>
              <w:marBottom w:val="0"/>
              <w:divBdr>
                <w:top w:val="none" w:sz="0" w:space="0" w:color="auto"/>
                <w:left w:val="none" w:sz="0" w:space="0" w:color="auto"/>
                <w:bottom w:val="none" w:sz="0" w:space="0" w:color="auto"/>
                <w:right w:val="none" w:sz="0" w:space="0" w:color="auto"/>
              </w:divBdr>
            </w:div>
            <w:div w:id="1733386872">
              <w:marLeft w:val="0"/>
              <w:marRight w:val="0"/>
              <w:marTop w:val="0"/>
              <w:marBottom w:val="0"/>
              <w:divBdr>
                <w:top w:val="none" w:sz="0" w:space="0" w:color="auto"/>
                <w:left w:val="none" w:sz="0" w:space="0" w:color="auto"/>
                <w:bottom w:val="none" w:sz="0" w:space="0" w:color="auto"/>
                <w:right w:val="none" w:sz="0" w:space="0" w:color="auto"/>
              </w:divBdr>
            </w:div>
            <w:div w:id="890069668">
              <w:marLeft w:val="0"/>
              <w:marRight w:val="0"/>
              <w:marTop w:val="0"/>
              <w:marBottom w:val="0"/>
              <w:divBdr>
                <w:top w:val="none" w:sz="0" w:space="0" w:color="auto"/>
                <w:left w:val="none" w:sz="0" w:space="0" w:color="auto"/>
                <w:bottom w:val="none" w:sz="0" w:space="0" w:color="auto"/>
                <w:right w:val="none" w:sz="0" w:space="0" w:color="auto"/>
              </w:divBdr>
            </w:div>
            <w:div w:id="1409184144">
              <w:marLeft w:val="0"/>
              <w:marRight w:val="0"/>
              <w:marTop w:val="0"/>
              <w:marBottom w:val="0"/>
              <w:divBdr>
                <w:top w:val="none" w:sz="0" w:space="0" w:color="auto"/>
                <w:left w:val="none" w:sz="0" w:space="0" w:color="auto"/>
                <w:bottom w:val="none" w:sz="0" w:space="0" w:color="auto"/>
                <w:right w:val="none" w:sz="0" w:space="0" w:color="auto"/>
              </w:divBdr>
            </w:div>
            <w:div w:id="1358308917">
              <w:marLeft w:val="0"/>
              <w:marRight w:val="0"/>
              <w:marTop w:val="0"/>
              <w:marBottom w:val="0"/>
              <w:divBdr>
                <w:top w:val="none" w:sz="0" w:space="0" w:color="auto"/>
                <w:left w:val="none" w:sz="0" w:space="0" w:color="auto"/>
                <w:bottom w:val="none" w:sz="0" w:space="0" w:color="auto"/>
                <w:right w:val="none" w:sz="0" w:space="0" w:color="auto"/>
              </w:divBdr>
            </w:div>
            <w:div w:id="1579098082">
              <w:marLeft w:val="0"/>
              <w:marRight w:val="0"/>
              <w:marTop w:val="0"/>
              <w:marBottom w:val="0"/>
              <w:divBdr>
                <w:top w:val="none" w:sz="0" w:space="0" w:color="auto"/>
                <w:left w:val="none" w:sz="0" w:space="0" w:color="auto"/>
                <w:bottom w:val="none" w:sz="0" w:space="0" w:color="auto"/>
                <w:right w:val="none" w:sz="0" w:space="0" w:color="auto"/>
              </w:divBdr>
            </w:div>
            <w:div w:id="912786592">
              <w:marLeft w:val="0"/>
              <w:marRight w:val="0"/>
              <w:marTop w:val="0"/>
              <w:marBottom w:val="0"/>
              <w:divBdr>
                <w:top w:val="none" w:sz="0" w:space="0" w:color="auto"/>
                <w:left w:val="none" w:sz="0" w:space="0" w:color="auto"/>
                <w:bottom w:val="none" w:sz="0" w:space="0" w:color="auto"/>
                <w:right w:val="none" w:sz="0" w:space="0" w:color="auto"/>
              </w:divBdr>
            </w:div>
            <w:div w:id="158279080">
              <w:marLeft w:val="0"/>
              <w:marRight w:val="0"/>
              <w:marTop w:val="0"/>
              <w:marBottom w:val="0"/>
              <w:divBdr>
                <w:top w:val="none" w:sz="0" w:space="0" w:color="auto"/>
                <w:left w:val="none" w:sz="0" w:space="0" w:color="auto"/>
                <w:bottom w:val="none" w:sz="0" w:space="0" w:color="auto"/>
                <w:right w:val="none" w:sz="0" w:space="0" w:color="auto"/>
              </w:divBdr>
            </w:div>
            <w:div w:id="787043300">
              <w:marLeft w:val="0"/>
              <w:marRight w:val="0"/>
              <w:marTop w:val="0"/>
              <w:marBottom w:val="0"/>
              <w:divBdr>
                <w:top w:val="none" w:sz="0" w:space="0" w:color="auto"/>
                <w:left w:val="none" w:sz="0" w:space="0" w:color="auto"/>
                <w:bottom w:val="none" w:sz="0" w:space="0" w:color="auto"/>
                <w:right w:val="none" w:sz="0" w:space="0" w:color="auto"/>
              </w:divBdr>
            </w:div>
            <w:div w:id="2078284208">
              <w:marLeft w:val="0"/>
              <w:marRight w:val="0"/>
              <w:marTop w:val="0"/>
              <w:marBottom w:val="0"/>
              <w:divBdr>
                <w:top w:val="none" w:sz="0" w:space="0" w:color="auto"/>
                <w:left w:val="none" w:sz="0" w:space="0" w:color="auto"/>
                <w:bottom w:val="none" w:sz="0" w:space="0" w:color="auto"/>
                <w:right w:val="none" w:sz="0" w:space="0" w:color="auto"/>
              </w:divBdr>
            </w:div>
            <w:div w:id="165676176">
              <w:marLeft w:val="0"/>
              <w:marRight w:val="0"/>
              <w:marTop w:val="0"/>
              <w:marBottom w:val="0"/>
              <w:divBdr>
                <w:top w:val="none" w:sz="0" w:space="0" w:color="auto"/>
                <w:left w:val="none" w:sz="0" w:space="0" w:color="auto"/>
                <w:bottom w:val="none" w:sz="0" w:space="0" w:color="auto"/>
                <w:right w:val="none" w:sz="0" w:space="0" w:color="auto"/>
              </w:divBdr>
            </w:div>
            <w:div w:id="390275634">
              <w:marLeft w:val="0"/>
              <w:marRight w:val="0"/>
              <w:marTop w:val="0"/>
              <w:marBottom w:val="0"/>
              <w:divBdr>
                <w:top w:val="none" w:sz="0" w:space="0" w:color="auto"/>
                <w:left w:val="none" w:sz="0" w:space="0" w:color="auto"/>
                <w:bottom w:val="none" w:sz="0" w:space="0" w:color="auto"/>
                <w:right w:val="none" w:sz="0" w:space="0" w:color="auto"/>
              </w:divBdr>
            </w:div>
            <w:div w:id="1756245458">
              <w:marLeft w:val="0"/>
              <w:marRight w:val="0"/>
              <w:marTop w:val="0"/>
              <w:marBottom w:val="0"/>
              <w:divBdr>
                <w:top w:val="none" w:sz="0" w:space="0" w:color="auto"/>
                <w:left w:val="none" w:sz="0" w:space="0" w:color="auto"/>
                <w:bottom w:val="none" w:sz="0" w:space="0" w:color="auto"/>
                <w:right w:val="none" w:sz="0" w:space="0" w:color="auto"/>
              </w:divBdr>
            </w:div>
            <w:div w:id="1413888214">
              <w:marLeft w:val="0"/>
              <w:marRight w:val="0"/>
              <w:marTop w:val="0"/>
              <w:marBottom w:val="0"/>
              <w:divBdr>
                <w:top w:val="none" w:sz="0" w:space="0" w:color="auto"/>
                <w:left w:val="none" w:sz="0" w:space="0" w:color="auto"/>
                <w:bottom w:val="none" w:sz="0" w:space="0" w:color="auto"/>
                <w:right w:val="none" w:sz="0" w:space="0" w:color="auto"/>
              </w:divBdr>
            </w:div>
            <w:div w:id="205415475">
              <w:marLeft w:val="0"/>
              <w:marRight w:val="0"/>
              <w:marTop w:val="0"/>
              <w:marBottom w:val="0"/>
              <w:divBdr>
                <w:top w:val="none" w:sz="0" w:space="0" w:color="auto"/>
                <w:left w:val="none" w:sz="0" w:space="0" w:color="auto"/>
                <w:bottom w:val="none" w:sz="0" w:space="0" w:color="auto"/>
                <w:right w:val="none" w:sz="0" w:space="0" w:color="auto"/>
              </w:divBdr>
            </w:div>
            <w:div w:id="542064511">
              <w:marLeft w:val="0"/>
              <w:marRight w:val="0"/>
              <w:marTop w:val="0"/>
              <w:marBottom w:val="0"/>
              <w:divBdr>
                <w:top w:val="none" w:sz="0" w:space="0" w:color="auto"/>
                <w:left w:val="none" w:sz="0" w:space="0" w:color="auto"/>
                <w:bottom w:val="none" w:sz="0" w:space="0" w:color="auto"/>
                <w:right w:val="none" w:sz="0" w:space="0" w:color="auto"/>
              </w:divBdr>
            </w:div>
            <w:div w:id="126973342">
              <w:marLeft w:val="0"/>
              <w:marRight w:val="0"/>
              <w:marTop w:val="0"/>
              <w:marBottom w:val="0"/>
              <w:divBdr>
                <w:top w:val="none" w:sz="0" w:space="0" w:color="auto"/>
                <w:left w:val="none" w:sz="0" w:space="0" w:color="auto"/>
                <w:bottom w:val="none" w:sz="0" w:space="0" w:color="auto"/>
                <w:right w:val="none" w:sz="0" w:space="0" w:color="auto"/>
              </w:divBdr>
            </w:div>
            <w:div w:id="1648322825">
              <w:marLeft w:val="0"/>
              <w:marRight w:val="0"/>
              <w:marTop w:val="0"/>
              <w:marBottom w:val="0"/>
              <w:divBdr>
                <w:top w:val="none" w:sz="0" w:space="0" w:color="auto"/>
                <w:left w:val="none" w:sz="0" w:space="0" w:color="auto"/>
                <w:bottom w:val="none" w:sz="0" w:space="0" w:color="auto"/>
                <w:right w:val="none" w:sz="0" w:space="0" w:color="auto"/>
              </w:divBdr>
            </w:div>
            <w:div w:id="409427602">
              <w:marLeft w:val="0"/>
              <w:marRight w:val="0"/>
              <w:marTop w:val="0"/>
              <w:marBottom w:val="0"/>
              <w:divBdr>
                <w:top w:val="none" w:sz="0" w:space="0" w:color="auto"/>
                <w:left w:val="none" w:sz="0" w:space="0" w:color="auto"/>
                <w:bottom w:val="none" w:sz="0" w:space="0" w:color="auto"/>
                <w:right w:val="none" w:sz="0" w:space="0" w:color="auto"/>
              </w:divBdr>
            </w:div>
            <w:div w:id="624969273">
              <w:marLeft w:val="0"/>
              <w:marRight w:val="0"/>
              <w:marTop w:val="0"/>
              <w:marBottom w:val="0"/>
              <w:divBdr>
                <w:top w:val="none" w:sz="0" w:space="0" w:color="auto"/>
                <w:left w:val="none" w:sz="0" w:space="0" w:color="auto"/>
                <w:bottom w:val="none" w:sz="0" w:space="0" w:color="auto"/>
                <w:right w:val="none" w:sz="0" w:space="0" w:color="auto"/>
              </w:divBdr>
            </w:div>
            <w:div w:id="65349339">
              <w:marLeft w:val="0"/>
              <w:marRight w:val="0"/>
              <w:marTop w:val="0"/>
              <w:marBottom w:val="0"/>
              <w:divBdr>
                <w:top w:val="none" w:sz="0" w:space="0" w:color="auto"/>
                <w:left w:val="none" w:sz="0" w:space="0" w:color="auto"/>
                <w:bottom w:val="none" w:sz="0" w:space="0" w:color="auto"/>
                <w:right w:val="none" w:sz="0" w:space="0" w:color="auto"/>
              </w:divBdr>
            </w:div>
            <w:div w:id="920599628">
              <w:marLeft w:val="0"/>
              <w:marRight w:val="0"/>
              <w:marTop w:val="0"/>
              <w:marBottom w:val="0"/>
              <w:divBdr>
                <w:top w:val="none" w:sz="0" w:space="0" w:color="auto"/>
                <w:left w:val="none" w:sz="0" w:space="0" w:color="auto"/>
                <w:bottom w:val="none" w:sz="0" w:space="0" w:color="auto"/>
                <w:right w:val="none" w:sz="0" w:space="0" w:color="auto"/>
              </w:divBdr>
            </w:div>
            <w:div w:id="1043478062">
              <w:marLeft w:val="0"/>
              <w:marRight w:val="0"/>
              <w:marTop w:val="0"/>
              <w:marBottom w:val="0"/>
              <w:divBdr>
                <w:top w:val="none" w:sz="0" w:space="0" w:color="auto"/>
                <w:left w:val="none" w:sz="0" w:space="0" w:color="auto"/>
                <w:bottom w:val="none" w:sz="0" w:space="0" w:color="auto"/>
                <w:right w:val="none" w:sz="0" w:space="0" w:color="auto"/>
              </w:divBdr>
            </w:div>
            <w:div w:id="728192136">
              <w:marLeft w:val="0"/>
              <w:marRight w:val="0"/>
              <w:marTop w:val="0"/>
              <w:marBottom w:val="0"/>
              <w:divBdr>
                <w:top w:val="none" w:sz="0" w:space="0" w:color="auto"/>
                <w:left w:val="none" w:sz="0" w:space="0" w:color="auto"/>
                <w:bottom w:val="none" w:sz="0" w:space="0" w:color="auto"/>
                <w:right w:val="none" w:sz="0" w:space="0" w:color="auto"/>
              </w:divBdr>
            </w:div>
            <w:div w:id="248853301">
              <w:marLeft w:val="0"/>
              <w:marRight w:val="0"/>
              <w:marTop w:val="0"/>
              <w:marBottom w:val="0"/>
              <w:divBdr>
                <w:top w:val="none" w:sz="0" w:space="0" w:color="auto"/>
                <w:left w:val="none" w:sz="0" w:space="0" w:color="auto"/>
                <w:bottom w:val="none" w:sz="0" w:space="0" w:color="auto"/>
                <w:right w:val="none" w:sz="0" w:space="0" w:color="auto"/>
              </w:divBdr>
            </w:div>
            <w:div w:id="34475811">
              <w:marLeft w:val="0"/>
              <w:marRight w:val="0"/>
              <w:marTop w:val="0"/>
              <w:marBottom w:val="0"/>
              <w:divBdr>
                <w:top w:val="none" w:sz="0" w:space="0" w:color="auto"/>
                <w:left w:val="none" w:sz="0" w:space="0" w:color="auto"/>
                <w:bottom w:val="none" w:sz="0" w:space="0" w:color="auto"/>
                <w:right w:val="none" w:sz="0" w:space="0" w:color="auto"/>
              </w:divBdr>
            </w:div>
            <w:div w:id="965159073">
              <w:marLeft w:val="0"/>
              <w:marRight w:val="0"/>
              <w:marTop w:val="0"/>
              <w:marBottom w:val="0"/>
              <w:divBdr>
                <w:top w:val="none" w:sz="0" w:space="0" w:color="auto"/>
                <w:left w:val="none" w:sz="0" w:space="0" w:color="auto"/>
                <w:bottom w:val="none" w:sz="0" w:space="0" w:color="auto"/>
                <w:right w:val="none" w:sz="0" w:space="0" w:color="auto"/>
              </w:divBdr>
            </w:div>
            <w:div w:id="1149712345">
              <w:marLeft w:val="0"/>
              <w:marRight w:val="0"/>
              <w:marTop w:val="0"/>
              <w:marBottom w:val="0"/>
              <w:divBdr>
                <w:top w:val="none" w:sz="0" w:space="0" w:color="auto"/>
                <w:left w:val="none" w:sz="0" w:space="0" w:color="auto"/>
                <w:bottom w:val="none" w:sz="0" w:space="0" w:color="auto"/>
                <w:right w:val="none" w:sz="0" w:space="0" w:color="auto"/>
              </w:divBdr>
            </w:div>
            <w:div w:id="372196697">
              <w:marLeft w:val="0"/>
              <w:marRight w:val="0"/>
              <w:marTop w:val="0"/>
              <w:marBottom w:val="0"/>
              <w:divBdr>
                <w:top w:val="none" w:sz="0" w:space="0" w:color="auto"/>
                <w:left w:val="none" w:sz="0" w:space="0" w:color="auto"/>
                <w:bottom w:val="none" w:sz="0" w:space="0" w:color="auto"/>
                <w:right w:val="none" w:sz="0" w:space="0" w:color="auto"/>
              </w:divBdr>
            </w:div>
            <w:div w:id="194738702">
              <w:marLeft w:val="0"/>
              <w:marRight w:val="0"/>
              <w:marTop w:val="0"/>
              <w:marBottom w:val="0"/>
              <w:divBdr>
                <w:top w:val="none" w:sz="0" w:space="0" w:color="auto"/>
                <w:left w:val="none" w:sz="0" w:space="0" w:color="auto"/>
                <w:bottom w:val="none" w:sz="0" w:space="0" w:color="auto"/>
                <w:right w:val="none" w:sz="0" w:space="0" w:color="auto"/>
              </w:divBdr>
            </w:div>
            <w:div w:id="323046118">
              <w:marLeft w:val="0"/>
              <w:marRight w:val="0"/>
              <w:marTop w:val="0"/>
              <w:marBottom w:val="0"/>
              <w:divBdr>
                <w:top w:val="none" w:sz="0" w:space="0" w:color="auto"/>
                <w:left w:val="none" w:sz="0" w:space="0" w:color="auto"/>
                <w:bottom w:val="none" w:sz="0" w:space="0" w:color="auto"/>
                <w:right w:val="none" w:sz="0" w:space="0" w:color="auto"/>
              </w:divBdr>
            </w:div>
            <w:div w:id="108357750">
              <w:marLeft w:val="0"/>
              <w:marRight w:val="0"/>
              <w:marTop w:val="0"/>
              <w:marBottom w:val="0"/>
              <w:divBdr>
                <w:top w:val="none" w:sz="0" w:space="0" w:color="auto"/>
                <w:left w:val="none" w:sz="0" w:space="0" w:color="auto"/>
                <w:bottom w:val="none" w:sz="0" w:space="0" w:color="auto"/>
                <w:right w:val="none" w:sz="0" w:space="0" w:color="auto"/>
              </w:divBdr>
            </w:div>
            <w:div w:id="402722951">
              <w:marLeft w:val="0"/>
              <w:marRight w:val="0"/>
              <w:marTop w:val="0"/>
              <w:marBottom w:val="0"/>
              <w:divBdr>
                <w:top w:val="none" w:sz="0" w:space="0" w:color="auto"/>
                <w:left w:val="none" w:sz="0" w:space="0" w:color="auto"/>
                <w:bottom w:val="none" w:sz="0" w:space="0" w:color="auto"/>
                <w:right w:val="none" w:sz="0" w:space="0" w:color="auto"/>
              </w:divBdr>
            </w:div>
            <w:div w:id="379941722">
              <w:marLeft w:val="0"/>
              <w:marRight w:val="0"/>
              <w:marTop w:val="0"/>
              <w:marBottom w:val="0"/>
              <w:divBdr>
                <w:top w:val="none" w:sz="0" w:space="0" w:color="auto"/>
                <w:left w:val="none" w:sz="0" w:space="0" w:color="auto"/>
                <w:bottom w:val="none" w:sz="0" w:space="0" w:color="auto"/>
                <w:right w:val="none" w:sz="0" w:space="0" w:color="auto"/>
              </w:divBdr>
            </w:div>
            <w:div w:id="1810584317">
              <w:marLeft w:val="0"/>
              <w:marRight w:val="0"/>
              <w:marTop w:val="0"/>
              <w:marBottom w:val="0"/>
              <w:divBdr>
                <w:top w:val="none" w:sz="0" w:space="0" w:color="auto"/>
                <w:left w:val="none" w:sz="0" w:space="0" w:color="auto"/>
                <w:bottom w:val="none" w:sz="0" w:space="0" w:color="auto"/>
                <w:right w:val="none" w:sz="0" w:space="0" w:color="auto"/>
              </w:divBdr>
            </w:div>
            <w:div w:id="1113672800">
              <w:marLeft w:val="0"/>
              <w:marRight w:val="0"/>
              <w:marTop w:val="0"/>
              <w:marBottom w:val="0"/>
              <w:divBdr>
                <w:top w:val="none" w:sz="0" w:space="0" w:color="auto"/>
                <w:left w:val="none" w:sz="0" w:space="0" w:color="auto"/>
                <w:bottom w:val="none" w:sz="0" w:space="0" w:color="auto"/>
                <w:right w:val="none" w:sz="0" w:space="0" w:color="auto"/>
              </w:divBdr>
            </w:div>
            <w:div w:id="415832139">
              <w:marLeft w:val="0"/>
              <w:marRight w:val="0"/>
              <w:marTop w:val="0"/>
              <w:marBottom w:val="0"/>
              <w:divBdr>
                <w:top w:val="none" w:sz="0" w:space="0" w:color="auto"/>
                <w:left w:val="none" w:sz="0" w:space="0" w:color="auto"/>
                <w:bottom w:val="none" w:sz="0" w:space="0" w:color="auto"/>
                <w:right w:val="none" w:sz="0" w:space="0" w:color="auto"/>
              </w:divBdr>
            </w:div>
            <w:div w:id="37751114">
              <w:marLeft w:val="0"/>
              <w:marRight w:val="0"/>
              <w:marTop w:val="0"/>
              <w:marBottom w:val="0"/>
              <w:divBdr>
                <w:top w:val="none" w:sz="0" w:space="0" w:color="auto"/>
                <w:left w:val="none" w:sz="0" w:space="0" w:color="auto"/>
                <w:bottom w:val="none" w:sz="0" w:space="0" w:color="auto"/>
                <w:right w:val="none" w:sz="0" w:space="0" w:color="auto"/>
              </w:divBdr>
            </w:div>
            <w:div w:id="1665739094">
              <w:marLeft w:val="0"/>
              <w:marRight w:val="0"/>
              <w:marTop w:val="0"/>
              <w:marBottom w:val="0"/>
              <w:divBdr>
                <w:top w:val="none" w:sz="0" w:space="0" w:color="auto"/>
                <w:left w:val="none" w:sz="0" w:space="0" w:color="auto"/>
                <w:bottom w:val="none" w:sz="0" w:space="0" w:color="auto"/>
                <w:right w:val="none" w:sz="0" w:space="0" w:color="auto"/>
              </w:divBdr>
            </w:div>
            <w:div w:id="1643342356">
              <w:marLeft w:val="0"/>
              <w:marRight w:val="0"/>
              <w:marTop w:val="0"/>
              <w:marBottom w:val="0"/>
              <w:divBdr>
                <w:top w:val="none" w:sz="0" w:space="0" w:color="auto"/>
                <w:left w:val="none" w:sz="0" w:space="0" w:color="auto"/>
                <w:bottom w:val="none" w:sz="0" w:space="0" w:color="auto"/>
                <w:right w:val="none" w:sz="0" w:space="0" w:color="auto"/>
              </w:divBdr>
            </w:div>
            <w:div w:id="598559370">
              <w:marLeft w:val="0"/>
              <w:marRight w:val="0"/>
              <w:marTop w:val="0"/>
              <w:marBottom w:val="0"/>
              <w:divBdr>
                <w:top w:val="none" w:sz="0" w:space="0" w:color="auto"/>
                <w:left w:val="none" w:sz="0" w:space="0" w:color="auto"/>
                <w:bottom w:val="none" w:sz="0" w:space="0" w:color="auto"/>
                <w:right w:val="none" w:sz="0" w:space="0" w:color="auto"/>
              </w:divBdr>
            </w:div>
            <w:div w:id="524296885">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338581229">
              <w:marLeft w:val="0"/>
              <w:marRight w:val="0"/>
              <w:marTop w:val="0"/>
              <w:marBottom w:val="0"/>
              <w:divBdr>
                <w:top w:val="none" w:sz="0" w:space="0" w:color="auto"/>
                <w:left w:val="none" w:sz="0" w:space="0" w:color="auto"/>
                <w:bottom w:val="none" w:sz="0" w:space="0" w:color="auto"/>
                <w:right w:val="none" w:sz="0" w:space="0" w:color="auto"/>
              </w:divBdr>
            </w:div>
            <w:div w:id="820735774">
              <w:marLeft w:val="0"/>
              <w:marRight w:val="0"/>
              <w:marTop w:val="0"/>
              <w:marBottom w:val="0"/>
              <w:divBdr>
                <w:top w:val="none" w:sz="0" w:space="0" w:color="auto"/>
                <w:left w:val="none" w:sz="0" w:space="0" w:color="auto"/>
                <w:bottom w:val="none" w:sz="0" w:space="0" w:color="auto"/>
                <w:right w:val="none" w:sz="0" w:space="0" w:color="auto"/>
              </w:divBdr>
            </w:div>
            <w:div w:id="20127982">
              <w:marLeft w:val="0"/>
              <w:marRight w:val="0"/>
              <w:marTop w:val="0"/>
              <w:marBottom w:val="0"/>
              <w:divBdr>
                <w:top w:val="none" w:sz="0" w:space="0" w:color="auto"/>
                <w:left w:val="none" w:sz="0" w:space="0" w:color="auto"/>
                <w:bottom w:val="none" w:sz="0" w:space="0" w:color="auto"/>
                <w:right w:val="none" w:sz="0" w:space="0" w:color="auto"/>
              </w:divBdr>
            </w:div>
            <w:div w:id="1530799887">
              <w:marLeft w:val="0"/>
              <w:marRight w:val="0"/>
              <w:marTop w:val="0"/>
              <w:marBottom w:val="0"/>
              <w:divBdr>
                <w:top w:val="none" w:sz="0" w:space="0" w:color="auto"/>
                <w:left w:val="none" w:sz="0" w:space="0" w:color="auto"/>
                <w:bottom w:val="none" w:sz="0" w:space="0" w:color="auto"/>
                <w:right w:val="none" w:sz="0" w:space="0" w:color="auto"/>
              </w:divBdr>
            </w:div>
            <w:div w:id="2016494797">
              <w:marLeft w:val="0"/>
              <w:marRight w:val="0"/>
              <w:marTop w:val="0"/>
              <w:marBottom w:val="0"/>
              <w:divBdr>
                <w:top w:val="none" w:sz="0" w:space="0" w:color="auto"/>
                <w:left w:val="none" w:sz="0" w:space="0" w:color="auto"/>
                <w:bottom w:val="none" w:sz="0" w:space="0" w:color="auto"/>
                <w:right w:val="none" w:sz="0" w:space="0" w:color="auto"/>
              </w:divBdr>
            </w:div>
            <w:div w:id="349337825">
              <w:marLeft w:val="0"/>
              <w:marRight w:val="0"/>
              <w:marTop w:val="0"/>
              <w:marBottom w:val="0"/>
              <w:divBdr>
                <w:top w:val="none" w:sz="0" w:space="0" w:color="auto"/>
                <w:left w:val="none" w:sz="0" w:space="0" w:color="auto"/>
                <w:bottom w:val="none" w:sz="0" w:space="0" w:color="auto"/>
                <w:right w:val="none" w:sz="0" w:space="0" w:color="auto"/>
              </w:divBdr>
            </w:div>
            <w:div w:id="1994798475">
              <w:marLeft w:val="0"/>
              <w:marRight w:val="0"/>
              <w:marTop w:val="0"/>
              <w:marBottom w:val="0"/>
              <w:divBdr>
                <w:top w:val="none" w:sz="0" w:space="0" w:color="auto"/>
                <w:left w:val="none" w:sz="0" w:space="0" w:color="auto"/>
                <w:bottom w:val="none" w:sz="0" w:space="0" w:color="auto"/>
                <w:right w:val="none" w:sz="0" w:space="0" w:color="auto"/>
              </w:divBdr>
            </w:div>
            <w:div w:id="927808164">
              <w:marLeft w:val="0"/>
              <w:marRight w:val="0"/>
              <w:marTop w:val="0"/>
              <w:marBottom w:val="0"/>
              <w:divBdr>
                <w:top w:val="none" w:sz="0" w:space="0" w:color="auto"/>
                <w:left w:val="none" w:sz="0" w:space="0" w:color="auto"/>
                <w:bottom w:val="none" w:sz="0" w:space="0" w:color="auto"/>
                <w:right w:val="none" w:sz="0" w:space="0" w:color="auto"/>
              </w:divBdr>
            </w:div>
            <w:div w:id="1354184563">
              <w:marLeft w:val="0"/>
              <w:marRight w:val="0"/>
              <w:marTop w:val="0"/>
              <w:marBottom w:val="0"/>
              <w:divBdr>
                <w:top w:val="none" w:sz="0" w:space="0" w:color="auto"/>
                <w:left w:val="none" w:sz="0" w:space="0" w:color="auto"/>
                <w:bottom w:val="none" w:sz="0" w:space="0" w:color="auto"/>
                <w:right w:val="none" w:sz="0" w:space="0" w:color="auto"/>
              </w:divBdr>
            </w:div>
            <w:div w:id="1069154778">
              <w:marLeft w:val="0"/>
              <w:marRight w:val="0"/>
              <w:marTop w:val="0"/>
              <w:marBottom w:val="0"/>
              <w:divBdr>
                <w:top w:val="none" w:sz="0" w:space="0" w:color="auto"/>
                <w:left w:val="none" w:sz="0" w:space="0" w:color="auto"/>
                <w:bottom w:val="none" w:sz="0" w:space="0" w:color="auto"/>
                <w:right w:val="none" w:sz="0" w:space="0" w:color="auto"/>
              </w:divBdr>
            </w:div>
            <w:div w:id="588193908">
              <w:marLeft w:val="0"/>
              <w:marRight w:val="0"/>
              <w:marTop w:val="0"/>
              <w:marBottom w:val="0"/>
              <w:divBdr>
                <w:top w:val="none" w:sz="0" w:space="0" w:color="auto"/>
                <w:left w:val="none" w:sz="0" w:space="0" w:color="auto"/>
                <w:bottom w:val="none" w:sz="0" w:space="0" w:color="auto"/>
                <w:right w:val="none" w:sz="0" w:space="0" w:color="auto"/>
              </w:divBdr>
            </w:div>
            <w:div w:id="31468989">
              <w:marLeft w:val="0"/>
              <w:marRight w:val="0"/>
              <w:marTop w:val="0"/>
              <w:marBottom w:val="0"/>
              <w:divBdr>
                <w:top w:val="none" w:sz="0" w:space="0" w:color="auto"/>
                <w:left w:val="none" w:sz="0" w:space="0" w:color="auto"/>
                <w:bottom w:val="none" w:sz="0" w:space="0" w:color="auto"/>
                <w:right w:val="none" w:sz="0" w:space="0" w:color="auto"/>
              </w:divBdr>
            </w:div>
            <w:div w:id="1018583960">
              <w:marLeft w:val="0"/>
              <w:marRight w:val="0"/>
              <w:marTop w:val="0"/>
              <w:marBottom w:val="0"/>
              <w:divBdr>
                <w:top w:val="none" w:sz="0" w:space="0" w:color="auto"/>
                <w:left w:val="none" w:sz="0" w:space="0" w:color="auto"/>
                <w:bottom w:val="none" w:sz="0" w:space="0" w:color="auto"/>
                <w:right w:val="none" w:sz="0" w:space="0" w:color="auto"/>
              </w:divBdr>
            </w:div>
            <w:div w:id="1763254708">
              <w:marLeft w:val="0"/>
              <w:marRight w:val="0"/>
              <w:marTop w:val="0"/>
              <w:marBottom w:val="0"/>
              <w:divBdr>
                <w:top w:val="none" w:sz="0" w:space="0" w:color="auto"/>
                <w:left w:val="none" w:sz="0" w:space="0" w:color="auto"/>
                <w:bottom w:val="none" w:sz="0" w:space="0" w:color="auto"/>
                <w:right w:val="none" w:sz="0" w:space="0" w:color="auto"/>
              </w:divBdr>
            </w:div>
            <w:div w:id="2015111935">
              <w:marLeft w:val="0"/>
              <w:marRight w:val="0"/>
              <w:marTop w:val="0"/>
              <w:marBottom w:val="0"/>
              <w:divBdr>
                <w:top w:val="none" w:sz="0" w:space="0" w:color="auto"/>
                <w:left w:val="none" w:sz="0" w:space="0" w:color="auto"/>
                <w:bottom w:val="none" w:sz="0" w:space="0" w:color="auto"/>
                <w:right w:val="none" w:sz="0" w:space="0" w:color="auto"/>
              </w:divBdr>
            </w:div>
            <w:div w:id="203753034">
              <w:marLeft w:val="0"/>
              <w:marRight w:val="0"/>
              <w:marTop w:val="0"/>
              <w:marBottom w:val="0"/>
              <w:divBdr>
                <w:top w:val="none" w:sz="0" w:space="0" w:color="auto"/>
                <w:left w:val="none" w:sz="0" w:space="0" w:color="auto"/>
                <w:bottom w:val="none" w:sz="0" w:space="0" w:color="auto"/>
                <w:right w:val="none" w:sz="0" w:space="0" w:color="auto"/>
              </w:divBdr>
            </w:div>
            <w:div w:id="1184125464">
              <w:marLeft w:val="0"/>
              <w:marRight w:val="0"/>
              <w:marTop w:val="0"/>
              <w:marBottom w:val="0"/>
              <w:divBdr>
                <w:top w:val="none" w:sz="0" w:space="0" w:color="auto"/>
                <w:left w:val="none" w:sz="0" w:space="0" w:color="auto"/>
                <w:bottom w:val="none" w:sz="0" w:space="0" w:color="auto"/>
                <w:right w:val="none" w:sz="0" w:space="0" w:color="auto"/>
              </w:divBdr>
            </w:div>
            <w:div w:id="330179512">
              <w:marLeft w:val="0"/>
              <w:marRight w:val="0"/>
              <w:marTop w:val="0"/>
              <w:marBottom w:val="0"/>
              <w:divBdr>
                <w:top w:val="none" w:sz="0" w:space="0" w:color="auto"/>
                <w:left w:val="none" w:sz="0" w:space="0" w:color="auto"/>
                <w:bottom w:val="none" w:sz="0" w:space="0" w:color="auto"/>
                <w:right w:val="none" w:sz="0" w:space="0" w:color="auto"/>
              </w:divBdr>
            </w:div>
            <w:div w:id="1277444172">
              <w:marLeft w:val="0"/>
              <w:marRight w:val="0"/>
              <w:marTop w:val="0"/>
              <w:marBottom w:val="0"/>
              <w:divBdr>
                <w:top w:val="none" w:sz="0" w:space="0" w:color="auto"/>
                <w:left w:val="none" w:sz="0" w:space="0" w:color="auto"/>
                <w:bottom w:val="none" w:sz="0" w:space="0" w:color="auto"/>
                <w:right w:val="none" w:sz="0" w:space="0" w:color="auto"/>
              </w:divBdr>
            </w:div>
            <w:div w:id="966275862">
              <w:marLeft w:val="0"/>
              <w:marRight w:val="0"/>
              <w:marTop w:val="0"/>
              <w:marBottom w:val="0"/>
              <w:divBdr>
                <w:top w:val="none" w:sz="0" w:space="0" w:color="auto"/>
                <w:left w:val="none" w:sz="0" w:space="0" w:color="auto"/>
                <w:bottom w:val="none" w:sz="0" w:space="0" w:color="auto"/>
                <w:right w:val="none" w:sz="0" w:space="0" w:color="auto"/>
              </w:divBdr>
            </w:div>
            <w:div w:id="1831558617">
              <w:marLeft w:val="0"/>
              <w:marRight w:val="0"/>
              <w:marTop w:val="0"/>
              <w:marBottom w:val="0"/>
              <w:divBdr>
                <w:top w:val="none" w:sz="0" w:space="0" w:color="auto"/>
                <w:left w:val="none" w:sz="0" w:space="0" w:color="auto"/>
                <w:bottom w:val="none" w:sz="0" w:space="0" w:color="auto"/>
                <w:right w:val="none" w:sz="0" w:space="0" w:color="auto"/>
              </w:divBdr>
            </w:div>
            <w:div w:id="2054577031">
              <w:marLeft w:val="0"/>
              <w:marRight w:val="0"/>
              <w:marTop w:val="0"/>
              <w:marBottom w:val="0"/>
              <w:divBdr>
                <w:top w:val="none" w:sz="0" w:space="0" w:color="auto"/>
                <w:left w:val="none" w:sz="0" w:space="0" w:color="auto"/>
                <w:bottom w:val="none" w:sz="0" w:space="0" w:color="auto"/>
                <w:right w:val="none" w:sz="0" w:space="0" w:color="auto"/>
              </w:divBdr>
            </w:div>
            <w:div w:id="1871140259">
              <w:marLeft w:val="0"/>
              <w:marRight w:val="0"/>
              <w:marTop w:val="0"/>
              <w:marBottom w:val="0"/>
              <w:divBdr>
                <w:top w:val="none" w:sz="0" w:space="0" w:color="auto"/>
                <w:left w:val="none" w:sz="0" w:space="0" w:color="auto"/>
                <w:bottom w:val="none" w:sz="0" w:space="0" w:color="auto"/>
                <w:right w:val="none" w:sz="0" w:space="0" w:color="auto"/>
              </w:divBdr>
            </w:div>
            <w:div w:id="2071884919">
              <w:marLeft w:val="0"/>
              <w:marRight w:val="0"/>
              <w:marTop w:val="0"/>
              <w:marBottom w:val="0"/>
              <w:divBdr>
                <w:top w:val="none" w:sz="0" w:space="0" w:color="auto"/>
                <w:left w:val="none" w:sz="0" w:space="0" w:color="auto"/>
                <w:bottom w:val="none" w:sz="0" w:space="0" w:color="auto"/>
                <w:right w:val="none" w:sz="0" w:space="0" w:color="auto"/>
              </w:divBdr>
            </w:div>
            <w:div w:id="565840831">
              <w:marLeft w:val="0"/>
              <w:marRight w:val="0"/>
              <w:marTop w:val="0"/>
              <w:marBottom w:val="0"/>
              <w:divBdr>
                <w:top w:val="none" w:sz="0" w:space="0" w:color="auto"/>
                <w:left w:val="none" w:sz="0" w:space="0" w:color="auto"/>
                <w:bottom w:val="none" w:sz="0" w:space="0" w:color="auto"/>
                <w:right w:val="none" w:sz="0" w:space="0" w:color="auto"/>
              </w:divBdr>
            </w:div>
            <w:div w:id="855388632">
              <w:marLeft w:val="0"/>
              <w:marRight w:val="0"/>
              <w:marTop w:val="0"/>
              <w:marBottom w:val="0"/>
              <w:divBdr>
                <w:top w:val="none" w:sz="0" w:space="0" w:color="auto"/>
                <w:left w:val="none" w:sz="0" w:space="0" w:color="auto"/>
                <w:bottom w:val="none" w:sz="0" w:space="0" w:color="auto"/>
                <w:right w:val="none" w:sz="0" w:space="0" w:color="auto"/>
              </w:divBdr>
            </w:div>
            <w:div w:id="1328821074">
              <w:marLeft w:val="0"/>
              <w:marRight w:val="0"/>
              <w:marTop w:val="0"/>
              <w:marBottom w:val="0"/>
              <w:divBdr>
                <w:top w:val="none" w:sz="0" w:space="0" w:color="auto"/>
                <w:left w:val="none" w:sz="0" w:space="0" w:color="auto"/>
                <w:bottom w:val="none" w:sz="0" w:space="0" w:color="auto"/>
                <w:right w:val="none" w:sz="0" w:space="0" w:color="auto"/>
              </w:divBdr>
            </w:div>
            <w:div w:id="1431776051">
              <w:marLeft w:val="0"/>
              <w:marRight w:val="0"/>
              <w:marTop w:val="0"/>
              <w:marBottom w:val="0"/>
              <w:divBdr>
                <w:top w:val="none" w:sz="0" w:space="0" w:color="auto"/>
                <w:left w:val="none" w:sz="0" w:space="0" w:color="auto"/>
                <w:bottom w:val="none" w:sz="0" w:space="0" w:color="auto"/>
                <w:right w:val="none" w:sz="0" w:space="0" w:color="auto"/>
              </w:divBdr>
            </w:div>
            <w:div w:id="1768039140">
              <w:marLeft w:val="0"/>
              <w:marRight w:val="0"/>
              <w:marTop w:val="0"/>
              <w:marBottom w:val="0"/>
              <w:divBdr>
                <w:top w:val="none" w:sz="0" w:space="0" w:color="auto"/>
                <w:left w:val="none" w:sz="0" w:space="0" w:color="auto"/>
                <w:bottom w:val="none" w:sz="0" w:space="0" w:color="auto"/>
                <w:right w:val="none" w:sz="0" w:space="0" w:color="auto"/>
              </w:divBdr>
            </w:div>
            <w:div w:id="264272011">
              <w:marLeft w:val="0"/>
              <w:marRight w:val="0"/>
              <w:marTop w:val="0"/>
              <w:marBottom w:val="0"/>
              <w:divBdr>
                <w:top w:val="none" w:sz="0" w:space="0" w:color="auto"/>
                <w:left w:val="none" w:sz="0" w:space="0" w:color="auto"/>
                <w:bottom w:val="none" w:sz="0" w:space="0" w:color="auto"/>
                <w:right w:val="none" w:sz="0" w:space="0" w:color="auto"/>
              </w:divBdr>
            </w:div>
            <w:div w:id="589584899">
              <w:marLeft w:val="0"/>
              <w:marRight w:val="0"/>
              <w:marTop w:val="0"/>
              <w:marBottom w:val="0"/>
              <w:divBdr>
                <w:top w:val="none" w:sz="0" w:space="0" w:color="auto"/>
                <w:left w:val="none" w:sz="0" w:space="0" w:color="auto"/>
                <w:bottom w:val="none" w:sz="0" w:space="0" w:color="auto"/>
                <w:right w:val="none" w:sz="0" w:space="0" w:color="auto"/>
              </w:divBdr>
            </w:div>
            <w:div w:id="1389770100">
              <w:marLeft w:val="0"/>
              <w:marRight w:val="0"/>
              <w:marTop w:val="0"/>
              <w:marBottom w:val="0"/>
              <w:divBdr>
                <w:top w:val="none" w:sz="0" w:space="0" w:color="auto"/>
                <w:left w:val="none" w:sz="0" w:space="0" w:color="auto"/>
                <w:bottom w:val="none" w:sz="0" w:space="0" w:color="auto"/>
                <w:right w:val="none" w:sz="0" w:space="0" w:color="auto"/>
              </w:divBdr>
            </w:div>
            <w:div w:id="917982262">
              <w:marLeft w:val="0"/>
              <w:marRight w:val="0"/>
              <w:marTop w:val="0"/>
              <w:marBottom w:val="0"/>
              <w:divBdr>
                <w:top w:val="none" w:sz="0" w:space="0" w:color="auto"/>
                <w:left w:val="none" w:sz="0" w:space="0" w:color="auto"/>
                <w:bottom w:val="none" w:sz="0" w:space="0" w:color="auto"/>
                <w:right w:val="none" w:sz="0" w:space="0" w:color="auto"/>
              </w:divBdr>
            </w:div>
            <w:div w:id="1192836604">
              <w:marLeft w:val="0"/>
              <w:marRight w:val="0"/>
              <w:marTop w:val="0"/>
              <w:marBottom w:val="0"/>
              <w:divBdr>
                <w:top w:val="none" w:sz="0" w:space="0" w:color="auto"/>
                <w:left w:val="none" w:sz="0" w:space="0" w:color="auto"/>
                <w:bottom w:val="none" w:sz="0" w:space="0" w:color="auto"/>
                <w:right w:val="none" w:sz="0" w:space="0" w:color="auto"/>
              </w:divBdr>
            </w:div>
            <w:div w:id="2016615323">
              <w:marLeft w:val="0"/>
              <w:marRight w:val="0"/>
              <w:marTop w:val="0"/>
              <w:marBottom w:val="0"/>
              <w:divBdr>
                <w:top w:val="none" w:sz="0" w:space="0" w:color="auto"/>
                <w:left w:val="none" w:sz="0" w:space="0" w:color="auto"/>
                <w:bottom w:val="none" w:sz="0" w:space="0" w:color="auto"/>
                <w:right w:val="none" w:sz="0" w:space="0" w:color="auto"/>
              </w:divBdr>
            </w:div>
            <w:div w:id="160048547">
              <w:marLeft w:val="0"/>
              <w:marRight w:val="0"/>
              <w:marTop w:val="0"/>
              <w:marBottom w:val="0"/>
              <w:divBdr>
                <w:top w:val="none" w:sz="0" w:space="0" w:color="auto"/>
                <w:left w:val="none" w:sz="0" w:space="0" w:color="auto"/>
                <w:bottom w:val="none" w:sz="0" w:space="0" w:color="auto"/>
                <w:right w:val="none" w:sz="0" w:space="0" w:color="auto"/>
              </w:divBdr>
            </w:div>
            <w:div w:id="1868134031">
              <w:marLeft w:val="0"/>
              <w:marRight w:val="0"/>
              <w:marTop w:val="0"/>
              <w:marBottom w:val="0"/>
              <w:divBdr>
                <w:top w:val="none" w:sz="0" w:space="0" w:color="auto"/>
                <w:left w:val="none" w:sz="0" w:space="0" w:color="auto"/>
                <w:bottom w:val="none" w:sz="0" w:space="0" w:color="auto"/>
                <w:right w:val="none" w:sz="0" w:space="0" w:color="auto"/>
              </w:divBdr>
            </w:div>
            <w:div w:id="164591843">
              <w:marLeft w:val="0"/>
              <w:marRight w:val="0"/>
              <w:marTop w:val="0"/>
              <w:marBottom w:val="0"/>
              <w:divBdr>
                <w:top w:val="none" w:sz="0" w:space="0" w:color="auto"/>
                <w:left w:val="none" w:sz="0" w:space="0" w:color="auto"/>
                <w:bottom w:val="none" w:sz="0" w:space="0" w:color="auto"/>
                <w:right w:val="none" w:sz="0" w:space="0" w:color="auto"/>
              </w:divBdr>
            </w:div>
            <w:div w:id="1179389442">
              <w:marLeft w:val="0"/>
              <w:marRight w:val="0"/>
              <w:marTop w:val="0"/>
              <w:marBottom w:val="0"/>
              <w:divBdr>
                <w:top w:val="none" w:sz="0" w:space="0" w:color="auto"/>
                <w:left w:val="none" w:sz="0" w:space="0" w:color="auto"/>
                <w:bottom w:val="none" w:sz="0" w:space="0" w:color="auto"/>
                <w:right w:val="none" w:sz="0" w:space="0" w:color="auto"/>
              </w:divBdr>
            </w:div>
            <w:div w:id="8918539">
              <w:marLeft w:val="0"/>
              <w:marRight w:val="0"/>
              <w:marTop w:val="0"/>
              <w:marBottom w:val="0"/>
              <w:divBdr>
                <w:top w:val="none" w:sz="0" w:space="0" w:color="auto"/>
                <w:left w:val="none" w:sz="0" w:space="0" w:color="auto"/>
                <w:bottom w:val="none" w:sz="0" w:space="0" w:color="auto"/>
                <w:right w:val="none" w:sz="0" w:space="0" w:color="auto"/>
              </w:divBdr>
            </w:div>
            <w:div w:id="581598469">
              <w:marLeft w:val="0"/>
              <w:marRight w:val="0"/>
              <w:marTop w:val="0"/>
              <w:marBottom w:val="0"/>
              <w:divBdr>
                <w:top w:val="none" w:sz="0" w:space="0" w:color="auto"/>
                <w:left w:val="none" w:sz="0" w:space="0" w:color="auto"/>
                <w:bottom w:val="none" w:sz="0" w:space="0" w:color="auto"/>
                <w:right w:val="none" w:sz="0" w:space="0" w:color="auto"/>
              </w:divBdr>
            </w:div>
            <w:div w:id="1444499237">
              <w:marLeft w:val="0"/>
              <w:marRight w:val="0"/>
              <w:marTop w:val="0"/>
              <w:marBottom w:val="0"/>
              <w:divBdr>
                <w:top w:val="none" w:sz="0" w:space="0" w:color="auto"/>
                <w:left w:val="none" w:sz="0" w:space="0" w:color="auto"/>
                <w:bottom w:val="none" w:sz="0" w:space="0" w:color="auto"/>
                <w:right w:val="none" w:sz="0" w:space="0" w:color="auto"/>
              </w:divBdr>
            </w:div>
            <w:div w:id="1569219023">
              <w:marLeft w:val="0"/>
              <w:marRight w:val="0"/>
              <w:marTop w:val="0"/>
              <w:marBottom w:val="0"/>
              <w:divBdr>
                <w:top w:val="none" w:sz="0" w:space="0" w:color="auto"/>
                <w:left w:val="none" w:sz="0" w:space="0" w:color="auto"/>
                <w:bottom w:val="none" w:sz="0" w:space="0" w:color="auto"/>
                <w:right w:val="none" w:sz="0" w:space="0" w:color="auto"/>
              </w:divBdr>
            </w:div>
            <w:div w:id="1424911989">
              <w:marLeft w:val="0"/>
              <w:marRight w:val="0"/>
              <w:marTop w:val="0"/>
              <w:marBottom w:val="0"/>
              <w:divBdr>
                <w:top w:val="none" w:sz="0" w:space="0" w:color="auto"/>
                <w:left w:val="none" w:sz="0" w:space="0" w:color="auto"/>
                <w:bottom w:val="none" w:sz="0" w:space="0" w:color="auto"/>
                <w:right w:val="none" w:sz="0" w:space="0" w:color="auto"/>
              </w:divBdr>
            </w:div>
            <w:div w:id="554661537">
              <w:marLeft w:val="0"/>
              <w:marRight w:val="0"/>
              <w:marTop w:val="0"/>
              <w:marBottom w:val="0"/>
              <w:divBdr>
                <w:top w:val="none" w:sz="0" w:space="0" w:color="auto"/>
                <w:left w:val="none" w:sz="0" w:space="0" w:color="auto"/>
                <w:bottom w:val="none" w:sz="0" w:space="0" w:color="auto"/>
                <w:right w:val="none" w:sz="0" w:space="0" w:color="auto"/>
              </w:divBdr>
            </w:div>
            <w:div w:id="557782223">
              <w:marLeft w:val="0"/>
              <w:marRight w:val="0"/>
              <w:marTop w:val="0"/>
              <w:marBottom w:val="0"/>
              <w:divBdr>
                <w:top w:val="none" w:sz="0" w:space="0" w:color="auto"/>
                <w:left w:val="none" w:sz="0" w:space="0" w:color="auto"/>
                <w:bottom w:val="none" w:sz="0" w:space="0" w:color="auto"/>
                <w:right w:val="none" w:sz="0" w:space="0" w:color="auto"/>
              </w:divBdr>
            </w:div>
            <w:div w:id="1563179678">
              <w:marLeft w:val="0"/>
              <w:marRight w:val="0"/>
              <w:marTop w:val="0"/>
              <w:marBottom w:val="0"/>
              <w:divBdr>
                <w:top w:val="none" w:sz="0" w:space="0" w:color="auto"/>
                <w:left w:val="none" w:sz="0" w:space="0" w:color="auto"/>
                <w:bottom w:val="none" w:sz="0" w:space="0" w:color="auto"/>
                <w:right w:val="none" w:sz="0" w:space="0" w:color="auto"/>
              </w:divBdr>
            </w:div>
            <w:div w:id="1469666886">
              <w:marLeft w:val="0"/>
              <w:marRight w:val="0"/>
              <w:marTop w:val="0"/>
              <w:marBottom w:val="0"/>
              <w:divBdr>
                <w:top w:val="none" w:sz="0" w:space="0" w:color="auto"/>
                <w:left w:val="none" w:sz="0" w:space="0" w:color="auto"/>
                <w:bottom w:val="none" w:sz="0" w:space="0" w:color="auto"/>
                <w:right w:val="none" w:sz="0" w:space="0" w:color="auto"/>
              </w:divBdr>
            </w:div>
            <w:div w:id="1248880229">
              <w:marLeft w:val="0"/>
              <w:marRight w:val="0"/>
              <w:marTop w:val="0"/>
              <w:marBottom w:val="0"/>
              <w:divBdr>
                <w:top w:val="none" w:sz="0" w:space="0" w:color="auto"/>
                <w:left w:val="none" w:sz="0" w:space="0" w:color="auto"/>
                <w:bottom w:val="none" w:sz="0" w:space="0" w:color="auto"/>
                <w:right w:val="none" w:sz="0" w:space="0" w:color="auto"/>
              </w:divBdr>
            </w:div>
            <w:div w:id="1600261444">
              <w:marLeft w:val="0"/>
              <w:marRight w:val="0"/>
              <w:marTop w:val="0"/>
              <w:marBottom w:val="0"/>
              <w:divBdr>
                <w:top w:val="none" w:sz="0" w:space="0" w:color="auto"/>
                <w:left w:val="none" w:sz="0" w:space="0" w:color="auto"/>
                <w:bottom w:val="none" w:sz="0" w:space="0" w:color="auto"/>
                <w:right w:val="none" w:sz="0" w:space="0" w:color="auto"/>
              </w:divBdr>
            </w:div>
            <w:div w:id="1790540469">
              <w:marLeft w:val="0"/>
              <w:marRight w:val="0"/>
              <w:marTop w:val="0"/>
              <w:marBottom w:val="0"/>
              <w:divBdr>
                <w:top w:val="none" w:sz="0" w:space="0" w:color="auto"/>
                <w:left w:val="none" w:sz="0" w:space="0" w:color="auto"/>
                <w:bottom w:val="none" w:sz="0" w:space="0" w:color="auto"/>
                <w:right w:val="none" w:sz="0" w:space="0" w:color="auto"/>
              </w:divBdr>
            </w:div>
            <w:div w:id="620694660">
              <w:marLeft w:val="0"/>
              <w:marRight w:val="0"/>
              <w:marTop w:val="0"/>
              <w:marBottom w:val="0"/>
              <w:divBdr>
                <w:top w:val="none" w:sz="0" w:space="0" w:color="auto"/>
                <w:left w:val="none" w:sz="0" w:space="0" w:color="auto"/>
                <w:bottom w:val="none" w:sz="0" w:space="0" w:color="auto"/>
                <w:right w:val="none" w:sz="0" w:space="0" w:color="auto"/>
              </w:divBdr>
            </w:div>
            <w:div w:id="511266915">
              <w:marLeft w:val="0"/>
              <w:marRight w:val="0"/>
              <w:marTop w:val="0"/>
              <w:marBottom w:val="0"/>
              <w:divBdr>
                <w:top w:val="none" w:sz="0" w:space="0" w:color="auto"/>
                <w:left w:val="none" w:sz="0" w:space="0" w:color="auto"/>
                <w:bottom w:val="none" w:sz="0" w:space="0" w:color="auto"/>
                <w:right w:val="none" w:sz="0" w:space="0" w:color="auto"/>
              </w:divBdr>
            </w:div>
            <w:div w:id="2026246813">
              <w:marLeft w:val="0"/>
              <w:marRight w:val="0"/>
              <w:marTop w:val="0"/>
              <w:marBottom w:val="0"/>
              <w:divBdr>
                <w:top w:val="none" w:sz="0" w:space="0" w:color="auto"/>
                <w:left w:val="none" w:sz="0" w:space="0" w:color="auto"/>
                <w:bottom w:val="none" w:sz="0" w:space="0" w:color="auto"/>
                <w:right w:val="none" w:sz="0" w:space="0" w:color="auto"/>
              </w:divBdr>
            </w:div>
            <w:div w:id="749304081">
              <w:marLeft w:val="0"/>
              <w:marRight w:val="0"/>
              <w:marTop w:val="0"/>
              <w:marBottom w:val="0"/>
              <w:divBdr>
                <w:top w:val="none" w:sz="0" w:space="0" w:color="auto"/>
                <w:left w:val="none" w:sz="0" w:space="0" w:color="auto"/>
                <w:bottom w:val="none" w:sz="0" w:space="0" w:color="auto"/>
                <w:right w:val="none" w:sz="0" w:space="0" w:color="auto"/>
              </w:divBdr>
            </w:div>
            <w:div w:id="945697355">
              <w:marLeft w:val="0"/>
              <w:marRight w:val="0"/>
              <w:marTop w:val="0"/>
              <w:marBottom w:val="0"/>
              <w:divBdr>
                <w:top w:val="none" w:sz="0" w:space="0" w:color="auto"/>
                <w:left w:val="none" w:sz="0" w:space="0" w:color="auto"/>
                <w:bottom w:val="none" w:sz="0" w:space="0" w:color="auto"/>
                <w:right w:val="none" w:sz="0" w:space="0" w:color="auto"/>
              </w:divBdr>
            </w:div>
            <w:div w:id="2519752">
              <w:marLeft w:val="0"/>
              <w:marRight w:val="0"/>
              <w:marTop w:val="0"/>
              <w:marBottom w:val="0"/>
              <w:divBdr>
                <w:top w:val="none" w:sz="0" w:space="0" w:color="auto"/>
                <w:left w:val="none" w:sz="0" w:space="0" w:color="auto"/>
                <w:bottom w:val="none" w:sz="0" w:space="0" w:color="auto"/>
                <w:right w:val="none" w:sz="0" w:space="0" w:color="auto"/>
              </w:divBdr>
            </w:div>
            <w:div w:id="334111583">
              <w:marLeft w:val="0"/>
              <w:marRight w:val="0"/>
              <w:marTop w:val="0"/>
              <w:marBottom w:val="0"/>
              <w:divBdr>
                <w:top w:val="none" w:sz="0" w:space="0" w:color="auto"/>
                <w:left w:val="none" w:sz="0" w:space="0" w:color="auto"/>
                <w:bottom w:val="none" w:sz="0" w:space="0" w:color="auto"/>
                <w:right w:val="none" w:sz="0" w:space="0" w:color="auto"/>
              </w:divBdr>
            </w:div>
            <w:div w:id="100686825">
              <w:marLeft w:val="0"/>
              <w:marRight w:val="0"/>
              <w:marTop w:val="0"/>
              <w:marBottom w:val="0"/>
              <w:divBdr>
                <w:top w:val="none" w:sz="0" w:space="0" w:color="auto"/>
                <w:left w:val="none" w:sz="0" w:space="0" w:color="auto"/>
                <w:bottom w:val="none" w:sz="0" w:space="0" w:color="auto"/>
                <w:right w:val="none" w:sz="0" w:space="0" w:color="auto"/>
              </w:divBdr>
            </w:div>
            <w:div w:id="360784636">
              <w:marLeft w:val="0"/>
              <w:marRight w:val="0"/>
              <w:marTop w:val="0"/>
              <w:marBottom w:val="0"/>
              <w:divBdr>
                <w:top w:val="none" w:sz="0" w:space="0" w:color="auto"/>
                <w:left w:val="none" w:sz="0" w:space="0" w:color="auto"/>
                <w:bottom w:val="none" w:sz="0" w:space="0" w:color="auto"/>
                <w:right w:val="none" w:sz="0" w:space="0" w:color="auto"/>
              </w:divBdr>
            </w:div>
            <w:div w:id="1042092779">
              <w:marLeft w:val="0"/>
              <w:marRight w:val="0"/>
              <w:marTop w:val="0"/>
              <w:marBottom w:val="0"/>
              <w:divBdr>
                <w:top w:val="none" w:sz="0" w:space="0" w:color="auto"/>
                <w:left w:val="none" w:sz="0" w:space="0" w:color="auto"/>
                <w:bottom w:val="none" w:sz="0" w:space="0" w:color="auto"/>
                <w:right w:val="none" w:sz="0" w:space="0" w:color="auto"/>
              </w:divBdr>
            </w:div>
            <w:div w:id="1384988401">
              <w:marLeft w:val="0"/>
              <w:marRight w:val="0"/>
              <w:marTop w:val="0"/>
              <w:marBottom w:val="0"/>
              <w:divBdr>
                <w:top w:val="none" w:sz="0" w:space="0" w:color="auto"/>
                <w:left w:val="none" w:sz="0" w:space="0" w:color="auto"/>
                <w:bottom w:val="none" w:sz="0" w:space="0" w:color="auto"/>
                <w:right w:val="none" w:sz="0" w:space="0" w:color="auto"/>
              </w:divBdr>
            </w:div>
            <w:div w:id="907693497">
              <w:marLeft w:val="0"/>
              <w:marRight w:val="0"/>
              <w:marTop w:val="0"/>
              <w:marBottom w:val="0"/>
              <w:divBdr>
                <w:top w:val="none" w:sz="0" w:space="0" w:color="auto"/>
                <w:left w:val="none" w:sz="0" w:space="0" w:color="auto"/>
                <w:bottom w:val="none" w:sz="0" w:space="0" w:color="auto"/>
                <w:right w:val="none" w:sz="0" w:space="0" w:color="auto"/>
              </w:divBdr>
            </w:div>
            <w:div w:id="1379087372">
              <w:marLeft w:val="0"/>
              <w:marRight w:val="0"/>
              <w:marTop w:val="0"/>
              <w:marBottom w:val="0"/>
              <w:divBdr>
                <w:top w:val="none" w:sz="0" w:space="0" w:color="auto"/>
                <w:left w:val="none" w:sz="0" w:space="0" w:color="auto"/>
                <w:bottom w:val="none" w:sz="0" w:space="0" w:color="auto"/>
                <w:right w:val="none" w:sz="0" w:space="0" w:color="auto"/>
              </w:divBdr>
            </w:div>
            <w:div w:id="1228497408">
              <w:marLeft w:val="0"/>
              <w:marRight w:val="0"/>
              <w:marTop w:val="0"/>
              <w:marBottom w:val="0"/>
              <w:divBdr>
                <w:top w:val="none" w:sz="0" w:space="0" w:color="auto"/>
                <w:left w:val="none" w:sz="0" w:space="0" w:color="auto"/>
                <w:bottom w:val="none" w:sz="0" w:space="0" w:color="auto"/>
                <w:right w:val="none" w:sz="0" w:space="0" w:color="auto"/>
              </w:divBdr>
            </w:div>
            <w:div w:id="928541635">
              <w:marLeft w:val="0"/>
              <w:marRight w:val="0"/>
              <w:marTop w:val="0"/>
              <w:marBottom w:val="0"/>
              <w:divBdr>
                <w:top w:val="none" w:sz="0" w:space="0" w:color="auto"/>
                <w:left w:val="none" w:sz="0" w:space="0" w:color="auto"/>
                <w:bottom w:val="none" w:sz="0" w:space="0" w:color="auto"/>
                <w:right w:val="none" w:sz="0" w:space="0" w:color="auto"/>
              </w:divBdr>
            </w:div>
            <w:div w:id="776944388">
              <w:marLeft w:val="0"/>
              <w:marRight w:val="0"/>
              <w:marTop w:val="0"/>
              <w:marBottom w:val="0"/>
              <w:divBdr>
                <w:top w:val="none" w:sz="0" w:space="0" w:color="auto"/>
                <w:left w:val="none" w:sz="0" w:space="0" w:color="auto"/>
                <w:bottom w:val="none" w:sz="0" w:space="0" w:color="auto"/>
                <w:right w:val="none" w:sz="0" w:space="0" w:color="auto"/>
              </w:divBdr>
            </w:div>
            <w:div w:id="733118230">
              <w:marLeft w:val="0"/>
              <w:marRight w:val="0"/>
              <w:marTop w:val="0"/>
              <w:marBottom w:val="0"/>
              <w:divBdr>
                <w:top w:val="none" w:sz="0" w:space="0" w:color="auto"/>
                <w:left w:val="none" w:sz="0" w:space="0" w:color="auto"/>
                <w:bottom w:val="none" w:sz="0" w:space="0" w:color="auto"/>
                <w:right w:val="none" w:sz="0" w:space="0" w:color="auto"/>
              </w:divBdr>
            </w:div>
            <w:div w:id="637760489">
              <w:marLeft w:val="0"/>
              <w:marRight w:val="0"/>
              <w:marTop w:val="0"/>
              <w:marBottom w:val="0"/>
              <w:divBdr>
                <w:top w:val="none" w:sz="0" w:space="0" w:color="auto"/>
                <w:left w:val="none" w:sz="0" w:space="0" w:color="auto"/>
                <w:bottom w:val="none" w:sz="0" w:space="0" w:color="auto"/>
                <w:right w:val="none" w:sz="0" w:space="0" w:color="auto"/>
              </w:divBdr>
            </w:div>
            <w:div w:id="1796363630">
              <w:marLeft w:val="0"/>
              <w:marRight w:val="0"/>
              <w:marTop w:val="0"/>
              <w:marBottom w:val="0"/>
              <w:divBdr>
                <w:top w:val="none" w:sz="0" w:space="0" w:color="auto"/>
                <w:left w:val="none" w:sz="0" w:space="0" w:color="auto"/>
                <w:bottom w:val="none" w:sz="0" w:space="0" w:color="auto"/>
                <w:right w:val="none" w:sz="0" w:space="0" w:color="auto"/>
              </w:divBdr>
            </w:div>
            <w:div w:id="227302616">
              <w:marLeft w:val="0"/>
              <w:marRight w:val="0"/>
              <w:marTop w:val="0"/>
              <w:marBottom w:val="0"/>
              <w:divBdr>
                <w:top w:val="none" w:sz="0" w:space="0" w:color="auto"/>
                <w:left w:val="none" w:sz="0" w:space="0" w:color="auto"/>
                <w:bottom w:val="none" w:sz="0" w:space="0" w:color="auto"/>
                <w:right w:val="none" w:sz="0" w:space="0" w:color="auto"/>
              </w:divBdr>
            </w:div>
            <w:div w:id="1750687533">
              <w:marLeft w:val="0"/>
              <w:marRight w:val="0"/>
              <w:marTop w:val="0"/>
              <w:marBottom w:val="0"/>
              <w:divBdr>
                <w:top w:val="none" w:sz="0" w:space="0" w:color="auto"/>
                <w:left w:val="none" w:sz="0" w:space="0" w:color="auto"/>
                <w:bottom w:val="none" w:sz="0" w:space="0" w:color="auto"/>
                <w:right w:val="none" w:sz="0" w:space="0" w:color="auto"/>
              </w:divBdr>
            </w:div>
            <w:div w:id="1898858534">
              <w:marLeft w:val="0"/>
              <w:marRight w:val="0"/>
              <w:marTop w:val="0"/>
              <w:marBottom w:val="0"/>
              <w:divBdr>
                <w:top w:val="none" w:sz="0" w:space="0" w:color="auto"/>
                <w:left w:val="none" w:sz="0" w:space="0" w:color="auto"/>
                <w:bottom w:val="none" w:sz="0" w:space="0" w:color="auto"/>
                <w:right w:val="none" w:sz="0" w:space="0" w:color="auto"/>
              </w:divBdr>
            </w:div>
            <w:div w:id="1732581453">
              <w:marLeft w:val="0"/>
              <w:marRight w:val="0"/>
              <w:marTop w:val="0"/>
              <w:marBottom w:val="0"/>
              <w:divBdr>
                <w:top w:val="none" w:sz="0" w:space="0" w:color="auto"/>
                <w:left w:val="none" w:sz="0" w:space="0" w:color="auto"/>
                <w:bottom w:val="none" w:sz="0" w:space="0" w:color="auto"/>
                <w:right w:val="none" w:sz="0" w:space="0" w:color="auto"/>
              </w:divBdr>
            </w:div>
            <w:div w:id="1214346989">
              <w:marLeft w:val="0"/>
              <w:marRight w:val="0"/>
              <w:marTop w:val="0"/>
              <w:marBottom w:val="0"/>
              <w:divBdr>
                <w:top w:val="none" w:sz="0" w:space="0" w:color="auto"/>
                <w:left w:val="none" w:sz="0" w:space="0" w:color="auto"/>
                <w:bottom w:val="none" w:sz="0" w:space="0" w:color="auto"/>
                <w:right w:val="none" w:sz="0" w:space="0" w:color="auto"/>
              </w:divBdr>
            </w:div>
            <w:div w:id="486169910">
              <w:marLeft w:val="0"/>
              <w:marRight w:val="0"/>
              <w:marTop w:val="0"/>
              <w:marBottom w:val="0"/>
              <w:divBdr>
                <w:top w:val="none" w:sz="0" w:space="0" w:color="auto"/>
                <w:left w:val="none" w:sz="0" w:space="0" w:color="auto"/>
                <w:bottom w:val="none" w:sz="0" w:space="0" w:color="auto"/>
                <w:right w:val="none" w:sz="0" w:space="0" w:color="auto"/>
              </w:divBdr>
            </w:div>
            <w:div w:id="1941722048">
              <w:marLeft w:val="0"/>
              <w:marRight w:val="0"/>
              <w:marTop w:val="0"/>
              <w:marBottom w:val="0"/>
              <w:divBdr>
                <w:top w:val="none" w:sz="0" w:space="0" w:color="auto"/>
                <w:left w:val="none" w:sz="0" w:space="0" w:color="auto"/>
                <w:bottom w:val="none" w:sz="0" w:space="0" w:color="auto"/>
                <w:right w:val="none" w:sz="0" w:space="0" w:color="auto"/>
              </w:divBdr>
            </w:div>
            <w:div w:id="202837086">
              <w:marLeft w:val="0"/>
              <w:marRight w:val="0"/>
              <w:marTop w:val="0"/>
              <w:marBottom w:val="0"/>
              <w:divBdr>
                <w:top w:val="none" w:sz="0" w:space="0" w:color="auto"/>
                <w:left w:val="none" w:sz="0" w:space="0" w:color="auto"/>
                <w:bottom w:val="none" w:sz="0" w:space="0" w:color="auto"/>
                <w:right w:val="none" w:sz="0" w:space="0" w:color="auto"/>
              </w:divBdr>
            </w:div>
            <w:div w:id="2141730166">
              <w:marLeft w:val="0"/>
              <w:marRight w:val="0"/>
              <w:marTop w:val="0"/>
              <w:marBottom w:val="0"/>
              <w:divBdr>
                <w:top w:val="none" w:sz="0" w:space="0" w:color="auto"/>
                <w:left w:val="none" w:sz="0" w:space="0" w:color="auto"/>
                <w:bottom w:val="none" w:sz="0" w:space="0" w:color="auto"/>
                <w:right w:val="none" w:sz="0" w:space="0" w:color="auto"/>
              </w:divBdr>
            </w:div>
            <w:div w:id="49500018">
              <w:marLeft w:val="0"/>
              <w:marRight w:val="0"/>
              <w:marTop w:val="0"/>
              <w:marBottom w:val="0"/>
              <w:divBdr>
                <w:top w:val="none" w:sz="0" w:space="0" w:color="auto"/>
                <w:left w:val="none" w:sz="0" w:space="0" w:color="auto"/>
                <w:bottom w:val="none" w:sz="0" w:space="0" w:color="auto"/>
                <w:right w:val="none" w:sz="0" w:space="0" w:color="auto"/>
              </w:divBdr>
            </w:div>
            <w:div w:id="1616055959">
              <w:marLeft w:val="0"/>
              <w:marRight w:val="0"/>
              <w:marTop w:val="0"/>
              <w:marBottom w:val="0"/>
              <w:divBdr>
                <w:top w:val="none" w:sz="0" w:space="0" w:color="auto"/>
                <w:left w:val="none" w:sz="0" w:space="0" w:color="auto"/>
                <w:bottom w:val="none" w:sz="0" w:space="0" w:color="auto"/>
                <w:right w:val="none" w:sz="0" w:space="0" w:color="auto"/>
              </w:divBdr>
            </w:div>
            <w:div w:id="1091580948">
              <w:marLeft w:val="0"/>
              <w:marRight w:val="0"/>
              <w:marTop w:val="0"/>
              <w:marBottom w:val="0"/>
              <w:divBdr>
                <w:top w:val="none" w:sz="0" w:space="0" w:color="auto"/>
                <w:left w:val="none" w:sz="0" w:space="0" w:color="auto"/>
                <w:bottom w:val="none" w:sz="0" w:space="0" w:color="auto"/>
                <w:right w:val="none" w:sz="0" w:space="0" w:color="auto"/>
              </w:divBdr>
            </w:div>
            <w:div w:id="1945571255">
              <w:marLeft w:val="0"/>
              <w:marRight w:val="0"/>
              <w:marTop w:val="0"/>
              <w:marBottom w:val="0"/>
              <w:divBdr>
                <w:top w:val="none" w:sz="0" w:space="0" w:color="auto"/>
                <w:left w:val="none" w:sz="0" w:space="0" w:color="auto"/>
                <w:bottom w:val="none" w:sz="0" w:space="0" w:color="auto"/>
                <w:right w:val="none" w:sz="0" w:space="0" w:color="auto"/>
              </w:divBdr>
            </w:div>
            <w:div w:id="2048485495">
              <w:marLeft w:val="0"/>
              <w:marRight w:val="0"/>
              <w:marTop w:val="0"/>
              <w:marBottom w:val="0"/>
              <w:divBdr>
                <w:top w:val="none" w:sz="0" w:space="0" w:color="auto"/>
                <w:left w:val="none" w:sz="0" w:space="0" w:color="auto"/>
                <w:bottom w:val="none" w:sz="0" w:space="0" w:color="auto"/>
                <w:right w:val="none" w:sz="0" w:space="0" w:color="auto"/>
              </w:divBdr>
            </w:div>
            <w:div w:id="1255631636">
              <w:marLeft w:val="0"/>
              <w:marRight w:val="0"/>
              <w:marTop w:val="0"/>
              <w:marBottom w:val="0"/>
              <w:divBdr>
                <w:top w:val="none" w:sz="0" w:space="0" w:color="auto"/>
                <w:left w:val="none" w:sz="0" w:space="0" w:color="auto"/>
                <w:bottom w:val="none" w:sz="0" w:space="0" w:color="auto"/>
                <w:right w:val="none" w:sz="0" w:space="0" w:color="auto"/>
              </w:divBdr>
            </w:div>
            <w:div w:id="198781194">
              <w:marLeft w:val="0"/>
              <w:marRight w:val="0"/>
              <w:marTop w:val="0"/>
              <w:marBottom w:val="0"/>
              <w:divBdr>
                <w:top w:val="none" w:sz="0" w:space="0" w:color="auto"/>
                <w:left w:val="none" w:sz="0" w:space="0" w:color="auto"/>
                <w:bottom w:val="none" w:sz="0" w:space="0" w:color="auto"/>
                <w:right w:val="none" w:sz="0" w:space="0" w:color="auto"/>
              </w:divBdr>
            </w:div>
            <w:div w:id="177737516">
              <w:marLeft w:val="0"/>
              <w:marRight w:val="0"/>
              <w:marTop w:val="0"/>
              <w:marBottom w:val="0"/>
              <w:divBdr>
                <w:top w:val="none" w:sz="0" w:space="0" w:color="auto"/>
                <w:left w:val="none" w:sz="0" w:space="0" w:color="auto"/>
                <w:bottom w:val="none" w:sz="0" w:space="0" w:color="auto"/>
                <w:right w:val="none" w:sz="0" w:space="0" w:color="auto"/>
              </w:divBdr>
            </w:div>
            <w:div w:id="504521298">
              <w:marLeft w:val="0"/>
              <w:marRight w:val="0"/>
              <w:marTop w:val="0"/>
              <w:marBottom w:val="0"/>
              <w:divBdr>
                <w:top w:val="none" w:sz="0" w:space="0" w:color="auto"/>
                <w:left w:val="none" w:sz="0" w:space="0" w:color="auto"/>
                <w:bottom w:val="none" w:sz="0" w:space="0" w:color="auto"/>
                <w:right w:val="none" w:sz="0" w:space="0" w:color="auto"/>
              </w:divBdr>
            </w:div>
            <w:div w:id="2089232997">
              <w:marLeft w:val="0"/>
              <w:marRight w:val="0"/>
              <w:marTop w:val="0"/>
              <w:marBottom w:val="0"/>
              <w:divBdr>
                <w:top w:val="none" w:sz="0" w:space="0" w:color="auto"/>
                <w:left w:val="none" w:sz="0" w:space="0" w:color="auto"/>
                <w:bottom w:val="none" w:sz="0" w:space="0" w:color="auto"/>
                <w:right w:val="none" w:sz="0" w:space="0" w:color="auto"/>
              </w:divBdr>
            </w:div>
            <w:div w:id="11298379">
              <w:marLeft w:val="0"/>
              <w:marRight w:val="0"/>
              <w:marTop w:val="0"/>
              <w:marBottom w:val="0"/>
              <w:divBdr>
                <w:top w:val="none" w:sz="0" w:space="0" w:color="auto"/>
                <w:left w:val="none" w:sz="0" w:space="0" w:color="auto"/>
                <w:bottom w:val="none" w:sz="0" w:space="0" w:color="auto"/>
                <w:right w:val="none" w:sz="0" w:space="0" w:color="auto"/>
              </w:divBdr>
            </w:div>
            <w:div w:id="1788233917">
              <w:marLeft w:val="0"/>
              <w:marRight w:val="0"/>
              <w:marTop w:val="0"/>
              <w:marBottom w:val="0"/>
              <w:divBdr>
                <w:top w:val="none" w:sz="0" w:space="0" w:color="auto"/>
                <w:left w:val="none" w:sz="0" w:space="0" w:color="auto"/>
                <w:bottom w:val="none" w:sz="0" w:space="0" w:color="auto"/>
                <w:right w:val="none" w:sz="0" w:space="0" w:color="auto"/>
              </w:divBdr>
            </w:div>
            <w:div w:id="719062020">
              <w:marLeft w:val="0"/>
              <w:marRight w:val="0"/>
              <w:marTop w:val="0"/>
              <w:marBottom w:val="0"/>
              <w:divBdr>
                <w:top w:val="none" w:sz="0" w:space="0" w:color="auto"/>
                <w:left w:val="none" w:sz="0" w:space="0" w:color="auto"/>
                <w:bottom w:val="none" w:sz="0" w:space="0" w:color="auto"/>
                <w:right w:val="none" w:sz="0" w:space="0" w:color="auto"/>
              </w:divBdr>
            </w:div>
            <w:div w:id="250093476">
              <w:marLeft w:val="0"/>
              <w:marRight w:val="0"/>
              <w:marTop w:val="0"/>
              <w:marBottom w:val="0"/>
              <w:divBdr>
                <w:top w:val="none" w:sz="0" w:space="0" w:color="auto"/>
                <w:left w:val="none" w:sz="0" w:space="0" w:color="auto"/>
                <w:bottom w:val="none" w:sz="0" w:space="0" w:color="auto"/>
                <w:right w:val="none" w:sz="0" w:space="0" w:color="auto"/>
              </w:divBdr>
            </w:div>
            <w:div w:id="1444106868">
              <w:marLeft w:val="0"/>
              <w:marRight w:val="0"/>
              <w:marTop w:val="0"/>
              <w:marBottom w:val="0"/>
              <w:divBdr>
                <w:top w:val="none" w:sz="0" w:space="0" w:color="auto"/>
                <w:left w:val="none" w:sz="0" w:space="0" w:color="auto"/>
                <w:bottom w:val="none" w:sz="0" w:space="0" w:color="auto"/>
                <w:right w:val="none" w:sz="0" w:space="0" w:color="auto"/>
              </w:divBdr>
            </w:div>
            <w:div w:id="1320885520">
              <w:marLeft w:val="0"/>
              <w:marRight w:val="0"/>
              <w:marTop w:val="0"/>
              <w:marBottom w:val="0"/>
              <w:divBdr>
                <w:top w:val="none" w:sz="0" w:space="0" w:color="auto"/>
                <w:left w:val="none" w:sz="0" w:space="0" w:color="auto"/>
                <w:bottom w:val="none" w:sz="0" w:space="0" w:color="auto"/>
                <w:right w:val="none" w:sz="0" w:space="0" w:color="auto"/>
              </w:divBdr>
            </w:div>
            <w:div w:id="1897009973">
              <w:marLeft w:val="0"/>
              <w:marRight w:val="0"/>
              <w:marTop w:val="0"/>
              <w:marBottom w:val="0"/>
              <w:divBdr>
                <w:top w:val="none" w:sz="0" w:space="0" w:color="auto"/>
                <w:left w:val="none" w:sz="0" w:space="0" w:color="auto"/>
                <w:bottom w:val="none" w:sz="0" w:space="0" w:color="auto"/>
                <w:right w:val="none" w:sz="0" w:space="0" w:color="auto"/>
              </w:divBdr>
            </w:div>
            <w:div w:id="1505130223">
              <w:marLeft w:val="0"/>
              <w:marRight w:val="0"/>
              <w:marTop w:val="0"/>
              <w:marBottom w:val="0"/>
              <w:divBdr>
                <w:top w:val="none" w:sz="0" w:space="0" w:color="auto"/>
                <w:left w:val="none" w:sz="0" w:space="0" w:color="auto"/>
                <w:bottom w:val="none" w:sz="0" w:space="0" w:color="auto"/>
                <w:right w:val="none" w:sz="0" w:space="0" w:color="auto"/>
              </w:divBdr>
            </w:div>
            <w:div w:id="1509833282">
              <w:marLeft w:val="0"/>
              <w:marRight w:val="0"/>
              <w:marTop w:val="0"/>
              <w:marBottom w:val="0"/>
              <w:divBdr>
                <w:top w:val="none" w:sz="0" w:space="0" w:color="auto"/>
                <w:left w:val="none" w:sz="0" w:space="0" w:color="auto"/>
                <w:bottom w:val="none" w:sz="0" w:space="0" w:color="auto"/>
                <w:right w:val="none" w:sz="0" w:space="0" w:color="auto"/>
              </w:divBdr>
            </w:div>
            <w:div w:id="478696188">
              <w:marLeft w:val="0"/>
              <w:marRight w:val="0"/>
              <w:marTop w:val="0"/>
              <w:marBottom w:val="0"/>
              <w:divBdr>
                <w:top w:val="none" w:sz="0" w:space="0" w:color="auto"/>
                <w:left w:val="none" w:sz="0" w:space="0" w:color="auto"/>
                <w:bottom w:val="none" w:sz="0" w:space="0" w:color="auto"/>
                <w:right w:val="none" w:sz="0" w:space="0" w:color="auto"/>
              </w:divBdr>
            </w:div>
            <w:div w:id="1014648408">
              <w:marLeft w:val="0"/>
              <w:marRight w:val="0"/>
              <w:marTop w:val="0"/>
              <w:marBottom w:val="0"/>
              <w:divBdr>
                <w:top w:val="none" w:sz="0" w:space="0" w:color="auto"/>
                <w:left w:val="none" w:sz="0" w:space="0" w:color="auto"/>
                <w:bottom w:val="none" w:sz="0" w:space="0" w:color="auto"/>
                <w:right w:val="none" w:sz="0" w:space="0" w:color="auto"/>
              </w:divBdr>
            </w:div>
            <w:div w:id="717583892">
              <w:marLeft w:val="0"/>
              <w:marRight w:val="0"/>
              <w:marTop w:val="0"/>
              <w:marBottom w:val="0"/>
              <w:divBdr>
                <w:top w:val="none" w:sz="0" w:space="0" w:color="auto"/>
                <w:left w:val="none" w:sz="0" w:space="0" w:color="auto"/>
                <w:bottom w:val="none" w:sz="0" w:space="0" w:color="auto"/>
                <w:right w:val="none" w:sz="0" w:space="0" w:color="auto"/>
              </w:divBdr>
            </w:div>
            <w:div w:id="2036535900">
              <w:marLeft w:val="0"/>
              <w:marRight w:val="0"/>
              <w:marTop w:val="0"/>
              <w:marBottom w:val="0"/>
              <w:divBdr>
                <w:top w:val="none" w:sz="0" w:space="0" w:color="auto"/>
                <w:left w:val="none" w:sz="0" w:space="0" w:color="auto"/>
                <w:bottom w:val="none" w:sz="0" w:space="0" w:color="auto"/>
                <w:right w:val="none" w:sz="0" w:space="0" w:color="auto"/>
              </w:divBdr>
            </w:div>
            <w:div w:id="1737973127">
              <w:marLeft w:val="0"/>
              <w:marRight w:val="0"/>
              <w:marTop w:val="0"/>
              <w:marBottom w:val="0"/>
              <w:divBdr>
                <w:top w:val="none" w:sz="0" w:space="0" w:color="auto"/>
                <w:left w:val="none" w:sz="0" w:space="0" w:color="auto"/>
                <w:bottom w:val="none" w:sz="0" w:space="0" w:color="auto"/>
                <w:right w:val="none" w:sz="0" w:space="0" w:color="auto"/>
              </w:divBdr>
            </w:div>
            <w:div w:id="431048000">
              <w:marLeft w:val="0"/>
              <w:marRight w:val="0"/>
              <w:marTop w:val="0"/>
              <w:marBottom w:val="0"/>
              <w:divBdr>
                <w:top w:val="none" w:sz="0" w:space="0" w:color="auto"/>
                <w:left w:val="none" w:sz="0" w:space="0" w:color="auto"/>
                <w:bottom w:val="none" w:sz="0" w:space="0" w:color="auto"/>
                <w:right w:val="none" w:sz="0" w:space="0" w:color="auto"/>
              </w:divBdr>
            </w:div>
            <w:div w:id="1286157678">
              <w:marLeft w:val="0"/>
              <w:marRight w:val="0"/>
              <w:marTop w:val="0"/>
              <w:marBottom w:val="0"/>
              <w:divBdr>
                <w:top w:val="none" w:sz="0" w:space="0" w:color="auto"/>
                <w:left w:val="none" w:sz="0" w:space="0" w:color="auto"/>
                <w:bottom w:val="none" w:sz="0" w:space="0" w:color="auto"/>
                <w:right w:val="none" w:sz="0" w:space="0" w:color="auto"/>
              </w:divBdr>
            </w:div>
            <w:div w:id="1601523417">
              <w:marLeft w:val="0"/>
              <w:marRight w:val="0"/>
              <w:marTop w:val="0"/>
              <w:marBottom w:val="0"/>
              <w:divBdr>
                <w:top w:val="none" w:sz="0" w:space="0" w:color="auto"/>
                <w:left w:val="none" w:sz="0" w:space="0" w:color="auto"/>
                <w:bottom w:val="none" w:sz="0" w:space="0" w:color="auto"/>
                <w:right w:val="none" w:sz="0" w:space="0" w:color="auto"/>
              </w:divBdr>
            </w:div>
            <w:div w:id="1850874759">
              <w:marLeft w:val="0"/>
              <w:marRight w:val="0"/>
              <w:marTop w:val="0"/>
              <w:marBottom w:val="0"/>
              <w:divBdr>
                <w:top w:val="none" w:sz="0" w:space="0" w:color="auto"/>
                <w:left w:val="none" w:sz="0" w:space="0" w:color="auto"/>
                <w:bottom w:val="none" w:sz="0" w:space="0" w:color="auto"/>
                <w:right w:val="none" w:sz="0" w:space="0" w:color="auto"/>
              </w:divBdr>
            </w:div>
            <w:div w:id="448206148">
              <w:marLeft w:val="0"/>
              <w:marRight w:val="0"/>
              <w:marTop w:val="0"/>
              <w:marBottom w:val="0"/>
              <w:divBdr>
                <w:top w:val="none" w:sz="0" w:space="0" w:color="auto"/>
                <w:left w:val="none" w:sz="0" w:space="0" w:color="auto"/>
                <w:bottom w:val="none" w:sz="0" w:space="0" w:color="auto"/>
                <w:right w:val="none" w:sz="0" w:space="0" w:color="auto"/>
              </w:divBdr>
            </w:div>
            <w:div w:id="1396390123">
              <w:marLeft w:val="0"/>
              <w:marRight w:val="0"/>
              <w:marTop w:val="0"/>
              <w:marBottom w:val="0"/>
              <w:divBdr>
                <w:top w:val="none" w:sz="0" w:space="0" w:color="auto"/>
                <w:left w:val="none" w:sz="0" w:space="0" w:color="auto"/>
                <w:bottom w:val="none" w:sz="0" w:space="0" w:color="auto"/>
                <w:right w:val="none" w:sz="0" w:space="0" w:color="auto"/>
              </w:divBdr>
            </w:div>
            <w:div w:id="455638842">
              <w:marLeft w:val="0"/>
              <w:marRight w:val="0"/>
              <w:marTop w:val="0"/>
              <w:marBottom w:val="0"/>
              <w:divBdr>
                <w:top w:val="none" w:sz="0" w:space="0" w:color="auto"/>
                <w:left w:val="none" w:sz="0" w:space="0" w:color="auto"/>
                <w:bottom w:val="none" w:sz="0" w:space="0" w:color="auto"/>
                <w:right w:val="none" w:sz="0" w:space="0" w:color="auto"/>
              </w:divBdr>
            </w:div>
            <w:div w:id="2046831738">
              <w:marLeft w:val="0"/>
              <w:marRight w:val="0"/>
              <w:marTop w:val="0"/>
              <w:marBottom w:val="0"/>
              <w:divBdr>
                <w:top w:val="none" w:sz="0" w:space="0" w:color="auto"/>
                <w:left w:val="none" w:sz="0" w:space="0" w:color="auto"/>
                <w:bottom w:val="none" w:sz="0" w:space="0" w:color="auto"/>
                <w:right w:val="none" w:sz="0" w:space="0" w:color="auto"/>
              </w:divBdr>
            </w:div>
            <w:div w:id="1672486750">
              <w:marLeft w:val="0"/>
              <w:marRight w:val="0"/>
              <w:marTop w:val="0"/>
              <w:marBottom w:val="0"/>
              <w:divBdr>
                <w:top w:val="none" w:sz="0" w:space="0" w:color="auto"/>
                <w:left w:val="none" w:sz="0" w:space="0" w:color="auto"/>
                <w:bottom w:val="none" w:sz="0" w:space="0" w:color="auto"/>
                <w:right w:val="none" w:sz="0" w:space="0" w:color="auto"/>
              </w:divBdr>
            </w:div>
            <w:div w:id="1689718088">
              <w:marLeft w:val="0"/>
              <w:marRight w:val="0"/>
              <w:marTop w:val="0"/>
              <w:marBottom w:val="0"/>
              <w:divBdr>
                <w:top w:val="none" w:sz="0" w:space="0" w:color="auto"/>
                <w:left w:val="none" w:sz="0" w:space="0" w:color="auto"/>
                <w:bottom w:val="none" w:sz="0" w:space="0" w:color="auto"/>
                <w:right w:val="none" w:sz="0" w:space="0" w:color="auto"/>
              </w:divBdr>
            </w:div>
            <w:div w:id="4865467">
              <w:marLeft w:val="0"/>
              <w:marRight w:val="0"/>
              <w:marTop w:val="0"/>
              <w:marBottom w:val="0"/>
              <w:divBdr>
                <w:top w:val="none" w:sz="0" w:space="0" w:color="auto"/>
                <w:left w:val="none" w:sz="0" w:space="0" w:color="auto"/>
                <w:bottom w:val="none" w:sz="0" w:space="0" w:color="auto"/>
                <w:right w:val="none" w:sz="0" w:space="0" w:color="auto"/>
              </w:divBdr>
            </w:div>
            <w:div w:id="1389378106">
              <w:marLeft w:val="0"/>
              <w:marRight w:val="0"/>
              <w:marTop w:val="0"/>
              <w:marBottom w:val="0"/>
              <w:divBdr>
                <w:top w:val="none" w:sz="0" w:space="0" w:color="auto"/>
                <w:left w:val="none" w:sz="0" w:space="0" w:color="auto"/>
                <w:bottom w:val="none" w:sz="0" w:space="0" w:color="auto"/>
                <w:right w:val="none" w:sz="0" w:space="0" w:color="auto"/>
              </w:divBdr>
            </w:div>
            <w:div w:id="1287783096">
              <w:marLeft w:val="0"/>
              <w:marRight w:val="0"/>
              <w:marTop w:val="0"/>
              <w:marBottom w:val="0"/>
              <w:divBdr>
                <w:top w:val="none" w:sz="0" w:space="0" w:color="auto"/>
                <w:left w:val="none" w:sz="0" w:space="0" w:color="auto"/>
                <w:bottom w:val="none" w:sz="0" w:space="0" w:color="auto"/>
                <w:right w:val="none" w:sz="0" w:space="0" w:color="auto"/>
              </w:divBdr>
            </w:div>
            <w:div w:id="1317612516">
              <w:marLeft w:val="0"/>
              <w:marRight w:val="0"/>
              <w:marTop w:val="0"/>
              <w:marBottom w:val="0"/>
              <w:divBdr>
                <w:top w:val="none" w:sz="0" w:space="0" w:color="auto"/>
                <w:left w:val="none" w:sz="0" w:space="0" w:color="auto"/>
                <w:bottom w:val="none" w:sz="0" w:space="0" w:color="auto"/>
                <w:right w:val="none" w:sz="0" w:space="0" w:color="auto"/>
              </w:divBdr>
            </w:div>
            <w:div w:id="1355695625">
              <w:marLeft w:val="0"/>
              <w:marRight w:val="0"/>
              <w:marTop w:val="0"/>
              <w:marBottom w:val="0"/>
              <w:divBdr>
                <w:top w:val="none" w:sz="0" w:space="0" w:color="auto"/>
                <w:left w:val="none" w:sz="0" w:space="0" w:color="auto"/>
                <w:bottom w:val="none" w:sz="0" w:space="0" w:color="auto"/>
                <w:right w:val="none" w:sz="0" w:space="0" w:color="auto"/>
              </w:divBdr>
            </w:div>
            <w:div w:id="1759978767">
              <w:marLeft w:val="0"/>
              <w:marRight w:val="0"/>
              <w:marTop w:val="0"/>
              <w:marBottom w:val="0"/>
              <w:divBdr>
                <w:top w:val="none" w:sz="0" w:space="0" w:color="auto"/>
                <w:left w:val="none" w:sz="0" w:space="0" w:color="auto"/>
                <w:bottom w:val="none" w:sz="0" w:space="0" w:color="auto"/>
                <w:right w:val="none" w:sz="0" w:space="0" w:color="auto"/>
              </w:divBdr>
            </w:div>
            <w:div w:id="1145700716">
              <w:marLeft w:val="0"/>
              <w:marRight w:val="0"/>
              <w:marTop w:val="0"/>
              <w:marBottom w:val="0"/>
              <w:divBdr>
                <w:top w:val="none" w:sz="0" w:space="0" w:color="auto"/>
                <w:left w:val="none" w:sz="0" w:space="0" w:color="auto"/>
                <w:bottom w:val="none" w:sz="0" w:space="0" w:color="auto"/>
                <w:right w:val="none" w:sz="0" w:space="0" w:color="auto"/>
              </w:divBdr>
            </w:div>
            <w:div w:id="297731154">
              <w:marLeft w:val="0"/>
              <w:marRight w:val="0"/>
              <w:marTop w:val="0"/>
              <w:marBottom w:val="0"/>
              <w:divBdr>
                <w:top w:val="none" w:sz="0" w:space="0" w:color="auto"/>
                <w:left w:val="none" w:sz="0" w:space="0" w:color="auto"/>
                <w:bottom w:val="none" w:sz="0" w:space="0" w:color="auto"/>
                <w:right w:val="none" w:sz="0" w:space="0" w:color="auto"/>
              </w:divBdr>
            </w:div>
            <w:div w:id="896207610">
              <w:marLeft w:val="0"/>
              <w:marRight w:val="0"/>
              <w:marTop w:val="0"/>
              <w:marBottom w:val="0"/>
              <w:divBdr>
                <w:top w:val="none" w:sz="0" w:space="0" w:color="auto"/>
                <w:left w:val="none" w:sz="0" w:space="0" w:color="auto"/>
                <w:bottom w:val="none" w:sz="0" w:space="0" w:color="auto"/>
                <w:right w:val="none" w:sz="0" w:space="0" w:color="auto"/>
              </w:divBdr>
            </w:div>
            <w:div w:id="814758239">
              <w:marLeft w:val="0"/>
              <w:marRight w:val="0"/>
              <w:marTop w:val="0"/>
              <w:marBottom w:val="0"/>
              <w:divBdr>
                <w:top w:val="none" w:sz="0" w:space="0" w:color="auto"/>
                <w:left w:val="none" w:sz="0" w:space="0" w:color="auto"/>
                <w:bottom w:val="none" w:sz="0" w:space="0" w:color="auto"/>
                <w:right w:val="none" w:sz="0" w:space="0" w:color="auto"/>
              </w:divBdr>
            </w:div>
            <w:div w:id="40717534">
              <w:marLeft w:val="0"/>
              <w:marRight w:val="0"/>
              <w:marTop w:val="0"/>
              <w:marBottom w:val="0"/>
              <w:divBdr>
                <w:top w:val="none" w:sz="0" w:space="0" w:color="auto"/>
                <w:left w:val="none" w:sz="0" w:space="0" w:color="auto"/>
                <w:bottom w:val="none" w:sz="0" w:space="0" w:color="auto"/>
                <w:right w:val="none" w:sz="0" w:space="0" w:color="auto"/>
              </w:divBdr>
            </w:div>
            <w:div w:id="28342664">
              <w:marLeft w:val="0"/>
              <w:marRight w:val="0"/>
              <w:marTop w:val="0"/>
              <w:marBottom w:val="0"/>
              <w:divBdr>
                <w:top w:val="none" w:sz="0" w:space="0" w:color="auto"/>
                <w:left w:val="none" w:sz="0" w:space="0" w:color="auto"/>
                <w:bottom w:val="none" w:sz="0" w:space="0" w:color="auto"/>
                <w:right w:val="none" w:sz="0" w:space="0" w:color="auto"/>
              </w:divBdr>
            </w:div>
            <w:div w:id="1979191175">
              <w:marLeft w:val="0"/>
              <w:marRight w:val="0"/>
              <w:marTop w:val="0"/>
              <w:marBottom w:val="0"/>
              <w:divBdr>
                <w:top w:val="none" w:sz="0" w:space="0" w:color="auto"/>
                <w:left w:val="none" w:sz="0" w:space="0" w:color="auto"/>
                <w:bottom w:val="none" w:sz="0" w:space="0" w:color="auto"/>
                <w:right w:val="none" w:sz="0" w:space="0" w:color="auto"/>
              </w:divBdr>
            </w:div>
            <w:div w:id="986009046">
              <w:marLeft w:val="0"/>
              <w:marRight w:val="0"/>
              <w:marTop w:val="0"/>
              <w:marBottom w:val="0"/>
              <w:divBdr>
                <w:top w:val="none" w:sz="0" w:space="0" w:color="auto"/>
                <w:left w:val="none" w:sz="0" w:space="0" w:color="auto"/>
                <w:bottom w:val="none" w:sz="0" w:space="0" w:color="auto"/>
                <w:right w:val="none" w:sz="0" w:space="0" w:color="auto"/>
              </w:divBdr>
            </w:div>
            <w:div w:id="706833922">
              <w:marLeft w:val="0"/>
              <w:marRight w:val="0"/>
              <w:marTop w:val="0"/>
              <w:marBottom w:val="0"/>
              <w:divBdr>
                <w:top w:val="none" w:sz="0" w:space="0" w:color="auto"/>
                <w:left w:val="none" w:sz="0" w:space="0" w:color="auto"/>
                <w:bottom w:val="none" w:sz="0" w:space="0" w:color="auto"/>
                <w:right w:val="none" w:sz="0" w:space="0" w:color="auto"/>
              </w:divBdr>
            </w:div>
            <w:div w:id="1968855897">
              <w:marLeft w:val="0"/>
              <w:marRight w:val="0"/>
              <w:marTop w:val="0"/>
              <w:marBottom w:val="0"/>
              <w:divBdr>
                <w:top w:val="none" w:sz="0" w:space="0" w:color="auto"/>
                <w:left w:val="none" w:sz="0" w:space="0" w:color="auto"/>
                <w:bottom w:val="none" w:sz="0" w:space="0" w:color="auto"/>
                <w:right w:val="none" w:sz="0" w:space="0" w:color="auto"/>
              </w:divBdr>
            </w:div>
            <w:div w:id="157619570">
              <w:marLeft w:val="0"/>
              <w:marRight w:val="0"/>
              <w:marTop w:val="0"/>
              <w:marBottom w:val="0"/>
              <w:divBdr>
                <w:top w:val="none" w:sz="0" w:space="0" w:color="auto"/>
                <w:left w:val="none" w:sz="0" w:space="0" w:color="auto"/>
                <w:bottom w:val="none" w:sz="0" w:space="0" w:color="auto"/>
                <w:right w:val="none" w:sz="0" w:space="0" w:color="auto"/>
              </w:divBdr>
            </w:div>
            <w:div w:id="1302466172">
              <w:marLeft w:val="0"/>
              <w:marRight w:val="0"/>
              <w:marTop w:val="0"/>
              <w:marBottom w:val="0"/>
              <w:divBdr>
                <w:top w:val="none" w:sz="0" w:space="0" w:color="auto"/>
                <w:left w:val="none" w:sz="0" w:space="0" w:color="auto"/>
                <w:bottom w:val="none" w:sz="0" w:space="0" w:color="auto"/>
                <w:right w:val="none" w:sz="0" w:space="0" w:color="auto"/>
              </w:divBdr>
            </w:div>
            <w:div w:id="689256915">
              <w:marLeft w:val="0"/>
              <w:marRight w:val="0"/>
              <w:marTop w:val="0"/>
              <w:marBottom w:val="0"/>
              <w:divBdr>
                <w:top w:val="none" w:sz="0" w:space="0" w:color="auto"/>
                <w:left w:val="none" w:sz="0" w:space="0" w:color="auto"/>
                <w:bottom w:val="none" w:sz="0" w:space="0" w:color="auto"/>
                <w:right w:val="none" w:sz="0" w:space="0" w:color="auto"/>
              </w:divBdr>
            </w:div>
            <w:div w:id="1792742188">
              <w:marLeft w:val="0"/>
              <w:marRight w:val="0"/>
              <w:marTop w:val="0"/>
              <w:marBottom w:val="0"/>
              <w:divBdr>
                <w:top w:val="none" w:sz="0" w:space="0" w:color="auto"/>
                <w:left w:val="none" w:sz="0" w:space="0" w:color="auto"/>
                <w:bottom w:val="none" w:sz="0" w:space="0" w:color="auto"/>
                <w:right w:val="none" w:sz="0" w:space="0" w:color="auto"/>
              </w:divBdr>
            </w:div>
            <w:div w:id="1320791">
              <w:marLeft w:val="0"/>
              <w:marRight w:val="0"/>
              <w:marTop w:val="0"/>
              <w:marBottom w:val="0"/>
              <w:divBdr>
                <w:top w:val="none" w:sz="0" w:space="0" w:color="auto"/>
                <w:left w:val="none" w:sz="0" w:space="0" w:color="auto"/>
                <w:bottom w:val="none" w:sz="0" w:space="0" w:color="auto"/>
                <w:right w:val="none" w:sz="0" w:space="0" w:color="auto"/>
              </w:divBdr>
            </w:div>
            <w:div w:id="1507403563">
              <w:marLeft w:val="0"/>
              <w:marRight w:val="0"/>
              <w:marTop w:val="0"/>
              <w:marBottom w:val="0"/>
              <w:divBdr>
                <w:top w:val="none" w:sz="0" w:space="0" w:color="auto"/>
                <w:left w:val="none" w:sz="0" w:space="0" w:color="auto"/>
                <w:bottom w:val="none" w:sz="0" w:space="0" w:color="auto"/>
                <w:right w:val="none" w:sz="0" w:space="0" w:color="auto"/>
              </w:divBdr>
            </w:div>
            <w:div w:id="954629036">
              <w:marLeft w:val="0"/>
              <w:marRight w:val="0"/>
              <w:marTop w:val="0"/>
              <w:marBottom w:val="0"/>
              <w:divBdr>
                <w:top w:val="none" w:sz="0" w:space="0" w:color="auto"/>
                <w:left w:val="none" w:sz="0" w:space="0" w:color="auto"/>
                <w:bottom w:val="none" w:sz="0" w:space="0" w:color="auto"/>
                <w:right w:val="none" w:sz="0" w:space="0" w:color="auto"/>
              </w:divBdr>
            </w:div>
            <w:div w:id="684406281">
              <w:marLeft w:val="0"/>
              <w:marRight w:val="0"/>
              <w:marTop w:val="0"/>
              <w:marBottom w:val="0"/>
              <w:divBdr>
                <w:top w:val="none" w:sz="0" w:space="0" w:color="auto"/>
                <w:left w:val="none" w:sz="0" w:space="0" w:color="auto"/>
                <w:bottom w:val="none" w:sz="0" w:space="0" w:color="auto"/>
                <w:right w:val="none" w:sz="0" w:space="0" w:color="auto"/>
              </w:divBdr>
            </w:div>
            <w:div w:id="253897605">
              <w:marLeft w:val="0"/>
              <w:marRight w:val="0"/>
              <w:marTop w:val="0"/>
              <w:marBottom w:val="0"/>
              <w:divBdr>
                <w:top w:val="none" w:sz="0" w:space="0" w:color="auto"/>
                <w:left w:val="none" w:sz="0" w:space="0" w:color="auto"/>
                <w:bottom w:val="none" w:sz="0" w:space="0" w:color="auto"/>
                <w:right w:val="none" w:sz="0" w:space="0" w:color="auto"/>
              </w:divBdr>
            </w:div>
            <w:div w:id="303892861">
              <w:marLeft w:val="0"/>
              <w:marRight w:val="0"/>
              <w:marTop w:val="0"/>
              <w:marBottom w:val="0"/>
              <w:divBdr>
                <w:top w:val="none" w:sz="0" w:space="0" w:color="auto"/>
                <w:left w:val="none" w:sz="0" w:space="0" w:color="auto"/>
                <w:bottom w:val="none" w:sz="0" w:space="0" w:color="auto"/>
                <w:right w:val="none" w:sz="0" w:space="0" w:color="auto"/>
              </w:divBdr>
            </w:div>
            <w:div w:id="105278270">
              <w:marLeft w:val="0"/>
              <w:marRight w:val="0"/>
              <w:marTop w:val="0"/>
              <w:marBottom w:val="0"/>
              <w:divBdr>
                <w:top w:val="none" w:sz="0" w:space="0" w:color="auto"/>
                <w:left w:val="none" w:sz="0" w:space="0" w:color="auto"/>
                <w:bottom w:val="none" w:sz="0" w:space="0" w:color="auto"/>
                <w:right w:val="none" w:sz="0" w:space="0" w:color="auto"/>
              </w:divBdr>
            </w:div>
            <w:div w:id="1074856702">
              <w:marLeft w:val="0"/>
              <w:marRight w:val="0"/>
              <w:marTop w:val="0"/>
              <w:marBottom w:val="0"/>
              <w:divBdr>
                <w:top w:val="none" w:sz="0" w:space="0" w:color="auto"/>
                <w:left w:val="none" w:sz="0" w:space="0" w:color="auto"/>
                <w:bottom w:val="none" w:sz="0" w:space="0" w:color="auto"/>
                <w:right w:val="none" w:sz="0" w:space="0" w:color="auto"/>
              </w:divBdr>
            </w:div>
            <w:div w:id="1080369216">
              <w:marLeft w:val="0"/>
              <w:marRight w:val="0"/>
              <w:marTop w:val="0"/>
              <w:marBottom w:val="0"/>
              <w:divBdr>
                <w:top w:val="none" w:sz="0" w:space="0" w:color="auto"/>
                <w:left w:val="none" w:sz="0" w:space="0" w:color="auto"/>
                <w:bottom w:val="none" w:sz="0" w:space="0" w:color="auto"/>
                <w:right w:val="none" w:sz="0" w:space="0" w:color="auto"/>
              </w:divBdr>
            </w:div>
            <w:div w:id="1538397083">
              <w:marLeft w:val="0"/>
              <w:marRight w:val="0"/>
              <w:marTop w:val="0"/>
              <w:marBottom w:val="0"/>
              <w:divBdr>
                <w:top w:val="none" w:sz="0" w:space="0" w:color="auto"/>
                <w:left w:val="none" w:sz="0" w:space="0" w:color="auto"/>
                <w:bottom w:val="none" w:sz="0" w:space="0" w:color="auto"/>
                <w:right w:val="none" w:sz="0" w:space="0" w:color="auto"/>
              </w:divBdr>
            </w:div>
            <w:div w:id="919096206">
              <w:marLeft w:val="0"/>
              <w:marRight w:val="0"/>
              <w:marTop w:val="0"/>
              <w:marBottom w:val="0"/>
              <w:divBdr>
                <w:top w:val="none" w:sz="0" w:space="0" w:color="auto"/>
                <w:left w:val="none" w:sz="0" w:space="0" w:color="auto"/>
                <w:bottom w:val="none" w:sz="0" w:space="0" w:color="auto"/>
                <w:right w:val="none" w:sz="0" w:space="0" w:color="auto"/>
              </w:divBdr>
            </w:div>
            <w:div w:id="513619612">
              <w:marLeft w:val="0"/>
              <w:marRight w:val="0"/>
              <w:marTop w:val="0"/>
              <w:marBottom w:val="0"/>
              <w:divBdr>
                <w:top w:val="none" w:sz="0" w:space="0" w:color="auto"/>
                <w:left w:val="none" w:sz="0" w:space="0" w:color="auto"/>
                <w:bottom w:val="none" w:sz="0" w:space="0" w:color="auto"/>
                <w:right w:val="none" w:sz="0" w:space="0" w:color="auto"/>
              </w:divBdr>
            </w:div>
            <w:div w:id="393041085">
              <w:marLeft w:val="0"/>
              <w:marRight w:val="0"/>
              <w:marTop w:val="0"/>
              <w:marBottom w:val="0"/>
              <w:divBdr>
                <w:top w:val="none" w:sz="0" w:space="0" w:color="auto"/>
                <w:left w:val="none" w:sz="0" w:space="0" w:color="auto"/>
                <w:bottom w:val="none" w:sz="0" w:space="0" w:color="auto"/>
                <w:right w:val="none" w:sz="0" w:space="0" w:color="auto"/>
              </w:divBdr>
            </w:div>
            <w:div w:id="2125924229">
              <w:marLeft w:val="0"/>
              <w:marRight w:val="0"/>
              <w:marTop w:val="0"/>
              <w:marBottom w:val="0"/>
              <w:divBdr>
                <w:top w:val="none" w:sz="0" w:space="0" w:color="auto"/>
                <w:left w:val="none" w:sz="0" w:space="0" w:color="auto"/>
                <w:bottom w:val="none" w:sz="0" w:space="0" w:color="auto"/>
                <w:right w:val="none" w:sz="0" w:space="0" w:color="auto"/>
              </w:divBdr>
            </w:div>
            <w:div w:id="1952125732">
              <w:marLeft w:val="0"/>
              <w:marRight w:val="0"/>
              <w:marTop w:val="0"/>
              <w:marBottom w:val="0"/>
              <w:divBdr>
                <w:top w:val="none" w:sz="0" w:space="0" w:color="auto"/>
                <w:left w:val="none" w:sz="0" w:space="0" w:color="auto"/>
                <w:bottom w:val="none" w:sz="0" w:space="0" w:color="auto"/>
                <w:right w:val="none" w:sz="0" w:space="0" w:color="auto"/>
              </w:divBdr>
            </w:div>
            <w:div w:id="1368870864">
              <w:marLeft w:val="0"/>
              <w:marRight w:val="0"/>
              <w:marTop w:val="0"/>
              <w:marBottom w:val="0"/>
              <w:divBdr>
                <w:top w:val="none" w:sz="0" w:space="0" w:color="auto"/>
                <w:left w:val="none" w:sz="0" w:space="0" w:color="auto"/>
                <w:bottom w:val="none" w:sz="0" w:space="0" w:color="auto"/>
                <w:right w:val="none" w:sz="0" w:space="0" w:color="auto"/>
              </w:divBdr>
            </w:div>
            <w:div w:id="2040662445">
              <w:marLeft w:val="0"/>
              <w:marRight w:val="0"/>
              <w:marTop w:val="0"/>
              <w:marBottom w:val="0"/>
              <w:divBdr>
                <w:top w:val="none" w:sz="0" w:space="0" w:color="auto"/>
                <w:left w:val="none" w:sz="0" w:space="0" w:color="auto"/>
                <w:bottom w:val="none" w:sz="0" w:space="0" w:color="auto"/>
                <w:right w:val="none" w:sz="0" w:space="0" w:color="auto"/>
              </w:divBdr>
            </w:div>
            <w:div w:id="935282379">
              <w:marLeft w:val="0"/>
              <w:marRight w:val="0"/>
              <w:marTop w:val="0"/>
              <w:marBottom w:val="0"/>
              <w:divBdr>
                <w:top w:val="none" w:sz="0" w:space="0" w:color="auto"/>
                <w:left w:val="none" w:sz="0" w:space="0" w:color="auto"/>
                <w:bottom w:val="none" w:sz="0" w:space="0" w:color="auto"/>
                <w:right w:val="none" w:sz="0" w:space="0" w:color="auto"/>
              </w:divBdr>
            </w:div>
            <w:div w:id="1699961933">
              <w:marLeft w:val="0"/>
              <w:marRight w:val="0"/>
              <w:marTop w:val="0"/>
              <w:marBottom w:val="0"/>
              <w:divBdr>
                <w:top w:val="none" w:sz="0" w:space="0" w:color="auto"/>
                <w:left w:val="none" w:sz="0" w:space="0" w:color="auto"/>
                <w:bottom w:val="none" w:sz="0" w:space="0" w:color="auto"/>
                <w:right w:val="none" w:sz="0" w:space="0" w:color="auto"/>
              </w:divBdr>
            </w:div>
            <w:div w:id="341054879">
              <w:marLeft w:val="0"/>
              <w:marRight w:val="0"/>
              <w:marTop w:val="0"/>
              <w:marBottom w:val="0"/>
              <w:divBdr>
                <w:top w:val="none" w:sz="0" w:space="0" w:color="auto"/>
                <w:left w:val="none" w:sz="0" w:space="0" w:color="auto"/>
                <w:bottom w:val="none" w:sz="0" w:space="0" w:color="auto"/>
                <w:right w:val="none" w:sz="0" w:space="0" w:color="auto"/>
              </w:divBdr>
            </w:div>
            <w:div w:id="251551326">
              <w:marLeft w:val="0"/>
              <w:marRight w:val="0"/>
              <w:marTop w:val="0"/>
              <w:marBottom w:val="0"/>
              <w:divBdr>
                <w:top w:val="none" w:sz="0" w:space="0" w:color="auto"/>
                <w:left w:val="none" w:sz="0" w:space="0" w:color="auto"/>
                <w:bottom w:val="none" w:sz="0" w:space="0" w:color="auto"/>
                <w:right w:val="none" w:sz="0" w:space="0" w:color="auto"/>
              </w:divBdr>
            </w:div>
            <w:div w:id="1794442965">
              <w:marLeft w:val="0"/>
              <w:marRight w:val="0"/>
              <w:marTop w:val="0"/>
              <w:marBottom w:val="0"/>
              <w:divBdr>
                <w:top w:val="none" w:sz="0" w:space="0" w:color="auto"/>
                <w:left w:val="none" w:sz="0" w:space="0" w:color="auto"/>
                <w:bottom w:val="none" w:sz="0" w:space="0" w:color="auto"/>
                <w:right w:val="none" w:sz="0" w:space="0" w:color="auto"/>
              </w:divBdr>
            </w:div>
            <w:div w:id="714891986">
              <w:marLeft w:val="0"/>
              <w:marRight w:val="0"/>
              <w:marTop w:val="0"/>
              <w:marBottom w:val="0"/>
              <w:divBdr>
                <w:top w:val="none" w:sz="0" w:space="0" w:color="auto"/>
                <w:left w:val="none" w:sz="0" w:space="0" w:color="auto"/>
                <w:bottom w:val="none" w:sz="0" w:space="0" w:color="auto"/>
                <w:right w:val="none" w:sz="0" w:space="0" w:color="auto"/>
              </w:divBdr>
            </w:div>
            <w:div w:id="822434184">
              <w:marLeft w:val="0"/>
              <w:marRight w:val="0"/>
              <w:marTop w:val="0"/>
              <w:marBottom w:val="0"/>
              <w:divBdr>
                <w:top w:val="none" w:sz="0" w:space="0" w:color="auto"/>
                <w:left w:val="none" w:sz="0" w:space="0" w:color="auto"/>
                <w:bottom w:val="none" w:sz="0" w:space="0" w:color="auto"/>
                <w:right w:val="none" w:sz="0" w:space="0" w:color="auto"/>
              </w:divBdr>
            </w:div>
            <w:div w:id="1521550333">
              <w:marLeft w:val="0"/>
              <w:marRight w:val="0"/>
              <w:marTop w:val="0"/>
              <w:marBottom w:val="0"/>
              <w:divBdr>
                <w:top w:val="none" w:sz="0" w:space="0" w:color="auto"/>
                <w:left w:val="none" w:sz="0" w:space="0" w:color="auto"/>
                <w:bottom w:val="none" w:sz="0" w:space="0" w:color="auto"/>
                <w:right w:val="none" w:sz="0" w:space="0" w:color="auto"/>
              </w:divBdr>
            </w:div>
            <w:div w:id="257837090">
              <w:marLeft w:val="0"/>
              <w:marRight w:val="0"/>
              <w:marTop w:val="0"/>
              <w:marBottom w:val="0"/>
              <w:divBdr>
                <w:top w:val="none" w:sz="0" w:space="0" w:color="auto"/>
                <w:left w:val="none" w:sz="0" w:space="0" w:color="auto"/>
                <w:bottom w:val="none" w:sz="0" w:space="0" w:color="auto"/>
                <w:right w:val="none" w:sz="0" w:space="0" w:color="auto"/>
              </w:divBdr>
            </w:div>
            <w:div w:id="1440179788">
              <w:marLeft w:val="0"/>
              <w:marRight w:val="0"/>
              <w:marTop w:val="0"/>
              <w:marBottom w:val="0"/>
              <w:divBdr>
                <w:top w:val="none" w:sz="0" w:space="0" w:color="auto"/>
                <w:left w:val="none" w:sz="0" w:space="0" w:color="auto"/>
                <w:bottom w:val="none" w:sz="0" w:space="0" w:color="auto"/>
                <w:right w:val="none" w:sz="0" w:space="0" w:color="auto"/>
              </w:divBdr>
            </w:div>
            <w:div w:id="324557498">
              <w:marLeft w:val="0"/>
              <w:marRight w:val="0"/>
              <w:marTop w:val="0"/>
              <w:marBottom w:val="0"/>
              <w:divBdr>
                <w:top w:val="none" w:sz="0" w:space="0" w:color="auto"/>
                <w:left w:val="none" w:sz="0" w:space="0" w:color="auto"/>
                <w:bottom w:val="none" w:sz="0" w:space="0" w:color="auto"/>
                <w:right w:val="none" w:sz="0" w:space="0" w:color="auto"/>
              </w:divBdr>
            </w:div>
            <w:div w:id="976030042">
              <w:marLeft w:val="0"/>
              <w:marRight w:val="0"/>
              <w:marTop w:val="0"/>
              <w:marBottom w:val="0"/>
              <w:divBdr>
                <w:top w:val="none" w:sz="0" w:space="0" w:color="auto"/>
                <w:left w:val="none" w:sz="0" w:space="0" w:color="auto"/>
                <w:bottom w:val="none" w:sz="0" w:space="0" w:color="auto"/>
                <w:right w:val="none" w:sz="0" w:space="0" w:color="auto"/>
              </w:divBdr>
            </w:div>
            <w:div w:id="1273787322">
              <w:marLeft w:val="0"/>
              <w:marRight w:val="0"/>
              <w:marTop w:val="0"/>
              <w:marBottom w:val="0"/>
              <w:divBdr>
                <w:top w:val="none" w:sz="0" w:space="0" w:color="auto"/>
                <w:left w:val="none" w:sz="0" w:space="0" w:color="auto"/>
                <w:bottom w:val="none" w:sz="0" w:space="0" w:color="auto"/>
                <w:right w:val="none" w:sz="0" w:space="0" w:color="auto"/>
              </w:divBdr>
            </w:div>
            <w:div w:id="1118838003">
              <w:marLeft w:val="0"/>
              <w:marRight w:val="0"/>
              <w:marTop w:val="0"/>
              <w:marBottom w:val="0"/>
              <w:divBdr>
                <w:top w:val="none" w:sz="0" w:space="0" w:color="auto"/>
                <w:left w:val="none" w:sz="0" w:space="0" w:color="auto"/>
                <w:bottom w:val="none" w:sz="0" w:space="0" w:color="auto"/>
                <w:right w:val="none" w:sz="0" w:space="0" w:color="auto"/>
              </w:divBdr>
            </w:div>
            <w:div w:id="582107623">
              <w:marLeft w:val="0"/>
              <w:marRight w:val="0"/>
              <w:marTop w:val="0"/>
              <w:marBottom w:val="0"/>
              <w:divBdr>
                <w:top w:val="none" w:sz="0" w:space="0" w:color="auto"/>
                <w:left w:val="none" w:sz="0" w:space="0" w:color="auto"/>
                <w:bottom w:val="none" w:sz="0" w:space="0" w:color="auto"/>
                <w:right w:val="none" w:sz="0" w:space="0" w:color="auto"/>
              </w:divBdr>
            </w:div>
            <w:div w:id="1357461452">
              <w:marLeft w:val="0"/>
              <w:marRight w:val="0"/>
              <w:marTop w:val="0"/>
              <w:marBottom w:val="0"/>
              <w:divBdr>
                <w:top w:val="none" w:sz="0" w:space="0" w:color="auto"/>
                <w:left w:val="none" w:sz="0" w:space="0" w:color="auto"/>
                <w:bottom w:val="none" w:sz="0" w:space="0" w:color="auto"/>
                <w:right w:val="none" w:sz="0" w:space="0" w:color="auto"/>
              </w:divBdr>
            </w:div>
            <w:div w:id="749422909">
              <w:marLeft w:val="0"/>
              <w:marRight w:val="0"/>
              <w:marTop w:val="0"/>
              <w:marBottom w:val="0"/>
              <w:divBdr>
                <w:top w:val="none" w:sz="0" w:space="0" w:color="auto"/>
                <w:left w:val="none" w:sz="0" w:space="0" w:color="auto"/>
                <w:bottom w:val="none" w:sz="0" w:space="0" w:color="auto"/>
                <w:right w:val="none" w:sz="0" w:space="0" w:color="auto"/>
              </w:divBdr>
            </w:div>
            <w:div w:id="903955676">
              <w:marLeft w:val="0"/>
              <w:marRight w:val="0"/>
              <w:marTop w:val="0"/>
              <w:marBottom w:val="0"/>
              <w:divBdr>
                <w:top w:val="none" w:sz="0" w:space="0" w:color="auto"/>
                <w:left w:val="none" w:sz="0" w:space="0" w:color="auto"/>
                <w:bottom w:val="none" w:sz="0" w:space="0" w:color="auto"/>
                <w:right w:val="none" w:sz="0" w:space="0" w:color="auto"/>
              </w:divBdr>
            </w:div>
            <w:div w:id="1484738505">
              <w:marLeft w:val="0"/>
              <w:marRight w:val="0"/>
              <w:marTop w:val="0"/>
              <w:marBottom w:val="0"/>
              <w:divBdr>
                <w:top w:val="none" w:sz="0" w:space="0" w:color="auto"/>
                <w:left w:val="none" w:sz="0" w:space="0" w:color="auto"/>
                <w:bottom w:val="none" w:sz="0" w:space="0" w:color="auto"/>
                <w:right w:val="none" w:sz="0" w:space="0" w:color="auto"/>
              </w:divBdr>
            </w:div>
            <w:div w:id="40519160">
              <w:marLeft w:val="0"/>
              <w:marRight w:val="0"/>
              <w:marTop w:val="0"/>
              <w:marBottom w:val="0"/>
              <w:divBdr>
                <w:top w:val="none" w:sz="0" w:space="0" w:color="auto"/>
                <w:left w:val="none" w:sz="0" w:space="0" w:color="auto"/>
                <w:bottom w:val="none" w:sz="0" w:space="0" w:color="auto"/>
                <w:right w:val="none" w:sz="0" w:space="0" w:color="auto"/>
              </w:divBdr>
            </w:div>
            <w:div w:id="1445927521">
              <w:marLeft w:val="0"/>
              <w:marRight w:val="0"/>
              <w:marTop w:val="0"/>
              <w:marBottom w:val="0"/>
              <w:divBdr>
                <w:top w:val="none" w:sz="0" w:space="0" w:color="auto"/>
                <w:left w:val="none" w:sz="0" w:space="0" w:color="auto"/>
                <w:bottom w:val="none" w:sz="0" w:space="0" w:color="auto"/>
                <w:right w:val="none" w:sz="0" w:space="0" w:color="auto"/>
              </w:divBdr>
            </w:div>
            <w:div w:id="133834681">
              <w:marLeft w:val="0"/>
              <w:marRight w:val="0"/>
              <w:marTop w:val="0"/>
              <w:marBottom w:val="0"/>
              <w:divBdr>
                <w:top w:val="none" w:sz="0" w:space="0" w:color="auto"/>
                <w:left w:val="none" w:sz="0" w:space="0" w:color="auto"/>
                <w:bottom w:val="none" w:sz="0" w:space="0" w:color="auto"/>
                <w:right w:val="none" w:sz="0" w:space="0" w:color="auto"/>
              </w:divBdr>
            </w:div>
            <w:div w:id="1923564767">
              <w:marLeft w:val="0"/>
              <w:marRight w:val="0"/>
              <w:marTop w:val="0"/>
              <w:marBottom w:val="0"/>
              <w:divBdr>
                <w:top w:val="none" w:sz="0" w:space="0" w:color="auto"/>
                <w:left w:val="none" w:sz="0" w:space="0" w:color="auto"/>
                <w:bottom w:val="none" w:sz="0" w:space="0" w:color="auto"/>
                <w:right w:val="none" w:sz="0" w:space="0" w:color="auto"/>
              </w:divBdr>
            </w:div>
            <w:div w:id="1024524974">
              <w:marLeft w:val="0"/>
              <w:marRight w:val="0"/>
              <w:marTop w:val="0"/>
              <w:marBottom w:val="0"/>
              <w:divBdr>
                <w:top w:val="none" w:sz="0" w:space="0" w:color="auto"/>
                <w:left w:val="none" w:sz="0" w:space="0" w:color="auto"/>
                <w:bottom w:val="none" w:sz="0" w:space="0" w:color="auto"/>
                <w:right w:val="none" w:sz="0" w:space="0" w:color="auto"/>
              </w:divBdr>
            </w:div>
            <w:div w:id="1139494045">
              <w:marLeft w:val="0"/>
              <w:marRight w:val="0"/>
              <w:marTop w:val="0"/>
              <w:marBottom w:val="0"/>
              <w:divBdr>
                <w:top w:val="none" w:sz="0" w:space="0" w:color="auto"/>
                <w:left w:val="none" w:sz="0" w:space="0" w:color="auto"/>
                <w:bottom w:val="none" w:sz="0" w:space="0" w:color="auto"/>
                <w:right w:val="none" w:sz="0" w:space="0" w:color="auto"/>
              </w:divBdr>
            </w:div>
            <w:div w:id="1324772897">
              <w:marLeft w:val="0"/>
              <w:marRight w:val="0"/>
              <w:marTop w:val="0"/>
              <w:marBottom w:val="0"/>
              <w:divBdr>
                <w:top w:val="none" w:sz="0" w:space="0" w:color="auto"/>
                <w:left w:val="none" w:sz="0" w:space="0" w:color="auto"/>
                <w:bottom w:val="none" w:sz="0" w:space="0" w:color="auto"/>
                <w:right w:val="none" w:sz="0" w:space="0" w:color="auto"/>
              </w:divBdr>
            </w:div>
            <w:div w:id="58327693">
              <w:marLeft w:val="0"/>
              <w:marRight w:val="0"/>
              <w:marTop w:val="0"/>
              <w:marBottom w:val="0"/>
              <w:divBdr>
                <w:top w:val="none" w:sz="0" w:space="0" w:color="auto"/>
                <w:left w:val="none" w:sz="0" w:space="0" w:color="auto"/>
                <w:bottom w:val="none" w:sz="0" w:space="0" w:color="auto"/>
                <w:right w:val="none" w:sz="0" w:space="0" w:color="auto"/>
              </w:divBdr>
            </w:div>
            <w:div w:id="1860897280">
              <w:marLeft w:val="0"/>
              <w:marRight w:val="0"/>
              <w:marTop w:val="0"/>
              <w:marBottom w:val="0"/>
              <w:divBdr>
                <w:top w:val="none" w:sz="0" w:space="0" w:color="auto"/>
                <w:left w:val="none" w:sz="0" w:space="0" w:color="auto"/>
                <w:bottom w:val="none" w:sz="0" w:space="0" w:color="auto"/>
                <w:right w:val="none" w:sz="0" w:space="0" w:color="auto"/>
              </w:divBdr>
            </w:div>
            <w:div w:id="597369580">
              <w:marLeft w:val="0"/>
              <w:marRight w:val="0"/>
              <w:marTop w:val="0"/>
              <w:marBottom w:val="0"/>
              <w:divBdr>
                <w:top w:val="none" w:sz="0" w:space="0" w:color="auto"/>
                <w:left w:val="none" w:sz="0" w:space="0" w:color="auto"/>
                <w:bottom w:val="none" w:sz="0" w:space="0" w:color="auto"/>
                <w:right w:val="none" w:sz="0" w:space="0" w:color="auto"/>
              </w:divBdr>
            </w:div>
            <w:div w:id="1215895783">
              <w:marLeft w:val="0"/>
              <w:marRight w:val="0"/>
              <w:marTop w:val="0"/>
              <w:marBottom w:val="0"/>
              <w:divBdr>
                <w:top w:val="none" w:sz="0" w:space="0" w:color="auto"/>
                <w:left w:val="none" w:sz="0" w:space="0" w:color="auto"/>
                <w:bottom w:val="none" w:sz="0" w:space="0" w:color="auto"/>
                <w:right w:val="none" w:sz="0" w:space="0" w:color="auto"/>
              </w:divBdr>
            </w:div>
            <w:div w:id="1673684750">
              <w:marLeft w:val="0"/>
              <w:marRight w:val="0"/>
              <w:marTop w:val="0"/>
              <w:marBottom w:val="0"/>
              <w:divBdr>
                <w:top w:val="none" w:sz="0" w:space="0" w:color="auto"/>
                <w:left w:val="none" w:sz="0" w:space="0" w:color="auto"/>
                <w:bottom w:val="none" w:sz="0" w:space="0" w:color="auto"/>
                <w:right w:val="none" w:sz="0" w:space="0" w:color="auto"/>
              </w:divBdr>
            </w:div>
            <w:div w:id="802886930">
              <w:marLeft w:val="0"/>
              <w:marRight w:val="0"/>
              <w:marTop w:val="0"/>
              <w:marBottom w:val="0"/>
              <w:divBdr>
                <w:top w:val="none" w:sz="0" w:space="0" w:color="auto"/>
                <w:left w:val="none" w:sz="0" w:space="0" w:color="auto"/>
                <w:bottom w:val="none" w:sz="0" w:space="0" w:color="auto"/>
                <w:right w:val="none" w:sz="0" w:space="0" w:color="auto"/>
              </w:divBdr>
            </w:div>
            <w:div w:id="1621958980">
              <w:marLeft w:val="0"/>
              <w:marRight w:val="0"/>
              <w:marTop w:val="0"/>
              <w:marBottom w:val="0"/>
              <w:divBdr>
                <w:top w:val="none" w:sz="0" w:space="0" w:color="auto"/>
                <w:left w:val="none" w:sz="0" w:space="0" w:color="auto"/>
                <w:bottom w:val="none" w:sz="0" w:space="0" w:color="auto"/>
                <w:right w:val="none" w:sz="0" w:space="0" w:color="auto"/>
              </w:divBdr>
            </w:div>
            <w:div w:id="1238055614">
              <w:marLeft w:val="0"/>
              <w:marRight w:val="0"/>
              <w:marTop w:val="0"/>
              <w:marBottom w:val="0"/>
              <w:divBdr>
                <w:top w:val="none" w:sz="0" w:space="0" w:color="auto"/>
                <w:left w:val="none" w:sz="0" w:space="0" w:color="auto"/>
                <w:bottom w:val="none" w:sz="0" w:space="0" w:color="auto"/>
                <w:right w:val="none" w:sz="0" w:space="0" w:color="auto"/>
              </w:divBdr>
            </w:div>
            <w:div w:id="726297952">
              <w:marLeft w:val="0"/>
              <w:marRight w:val="0"/>
              <w:marTop w:val="0"/>
              <w:marBottom w:val="0"/>
              <w:divBdr>
                <w:top w:val="none" w:sz="0" w:space="0" w:color="auto"/>
                <w:left w:val="none" w:sz="0" w:space="0" w:color="auto"/>
                <w:bottom w:val="none" w:sz="0" w:space="0" w:color="auto"/>
                <w:right w:val="none" w:sz="0" w:space="0" w:color="auto"/>
              </w:divBdr>
            </w:div>
            <w:div w:id="789740201">
              <w:marLeft w:val="0"/>
              <w:marRight w:val="0"/>
              <w:marTop w:val="0"/>
              <w:marBottom w:val="0"/>
              <w:divBdr>
                <w:top w:val="none" w:sz="0" w:space="0" w:color="auto"/>
                <w:left w:val="none" w:sz="0" w:space="0" w:color="auto"/>
                <w:bottom w:val="none" w:sz="0" w:space="0" w:color="auto"/>
                <w:right w:val="none" w:sz="0" w:space="0" w:color="auto"/>
              </w:divBdr>
            </w:div>
            <w:div w:id="1282692063">
              <w:marLeft w:val="0"/>
              <w:marRight w:val="0"/>
              <w:marTop w:val="0"/>
              <w:marBottom w:val="0"/>
              <w:divBdr>
                <w:top w:val="none" w:sz="0" w:space="0" w:color="auto"/>
                <w:left w:val="none" w:sz="0" w:space="0" w:color="auto"/>
                <w:bottom w:val="none" w:sz="0" w:space="0" w:color="auto"/>
                <w:right w:val="none" w:sz="0" w:space="0" w:color="auto"/>
              </w:divBdr>
            </w:div>
            <w:div w:id="1166673091">
              <w:marLeft w:val="0"/>
              <w:marRight w:val="0"/>
              <w:marTop w:val="0"/>
              <w:marBottom w:val="0"/>
              <w:divBdr>
                <w:top w:val="none" w:sz="0" w:space="0" w:color="auto"/>
                <w:left w:val="none" w:sz="0" w:space="0" w:color="auto"/>
                <w:bottom w:val="none" w:sz="0" w:space="0" w:color="auto"/>
                <w:right w:val="none" w:sz="0" w:space="0" w:color="auto"/>
              </w:divBdr>
            </w:div>
            <w:div w:id="1035929769">
              <w:marLeft w:val="0"/>
              <w:marRight w:val="0"/>
              <w:marTop w:val="0"/>
              <w:marBottom w:val="0"/>
              <w:divBdr>
                <w:top w:val="none" w:sz="0" w:space="0" w:color="auto"/>
                <w:left w:val="none" w:sz="0" w:space="0" w:color="auto"/>
                <w:bottom w:val="none" w:sz="0" w:space="0" w:color="auto"/>
                <w:right w:val="none" w:sz="0" w:space="0" w:color="auto"/>
              </w:divBdr>
            </w:div>
            <w:div w:id="950282971">
              <w:marLeft w:val="0"/>
              <w:marRight w:val="0"/>
              <w:marTop w:val="0"/>
              <w:marBottom w:val="0"/>
              <w:divBdr>
                <w:top w:val="none" w:sz="0" w:space="0" w:color="auto"/>
                <w:left w:val="none" w:sz="0" w:space="0" w:color="auto"/>
                <w:bottom w:val="none" w:sz="0" w:space="0" w:color="auto"/>
                <w:right w:val="none" w:sz="0" w:space="0" w:color="auto"/>
              </w:divBdr>
            </w:div>
            <w:div w:id="751271681">
              <w:marLeft w:val="0"/>
              <w:marRight w:val="0"/>
              <w:marTop w:val="0"/>
              <w:marBottom w:val="0"/>
              <w:divBdr>
                <w:top w:val="none" w:sz="0" w:space="0" w:color="auto"/>
                <w:left w:val="none" w:sz="0" w:space="0" w:color="auto"/>
                <w:bottom w:val="none" w:sz="0" w:space="0" w:color="auto"/>
                <w:right w:val="none" w:sz="0" w:space="0" w:color="auto"/>
              </w:divBdr>
            </w:div>
            <w:div w:id="2009674327">
              <w:marLeft w:val="0"/>
              <w:marRight w:val="0"/>
              <w:marTop w:val="0"/>
              <w:marBottom w:val="0"/>
              <w:divBdr>
                <w:top w:val="none" w:sz="0" w:space="0" w:color="auto"/>
                <w:left w:val="none" w:sz="0" w:space="0" w:color="auto"/>
                <w:bottom w:val="none" w:sz="0" w:space="0" w:color="auto"/>
                <w:right w:val="none" w:sz="0" w:space="0" w:color="auto"/>
              </w:divBdr>
            </w:div>
            <w:div w:id="1172331271">
              <w:marLeft w:val="0"/>
              <w:marRight w:val="0"/>
              <w:marTop w:val="0"/>
              <w:marBottom w:val="0"/>
              <w:divBdr>
                <w:top w:val="none" w:sz="0" w:space="0" w:color="auto"/>
                <w:left w:val="none" w:sz="0" w:space="0" w:color="auto"/>
                <w:bottom w:val="none" w:sz="0" w:space="0" w:color="auto"/>
                <w:right w:val="none" w:sz="0" w:space="0" w:color="auto"/>
              </w:divBdr>
            </w:div>
            <w:div w:id="799147646">
              <w:marLeft w:val="0"/>
              <w:marRight w:val="0"/>
              <w:marTop w:val="0"/>
              <w:marBottom w:val="0"/>
              <w:divBdr>
                <w:top w:val="none" w:sz="0" w:space="0" w:color="auto"/>
                <w:left w:val="none" w:sz="0" w:space="0" w:color="auto"/>
                <w:bottom w:val="none" w:sz="0" w:space="0" w:color="auto"/>
                <w:right w:val="none" w:sz="0" w:space="0" w:color="auto"/>
              </w:divBdr>
            </w:div>
            <w:div w:id="586617610">
              <w:marLeft w:val="0"/>
              <w:marRight w:val="0"/>
              <w:marTop w:val="0"/>
              <w:marBottom w:val="0"/>
              <w:divBdr>
                <w:top w:val="none" w:sz="0" w:space="0" w:color="auto"/>
                <w:left w:val="none" w:sz="0" w:space="0" w:color="auto"/>
                <w:bottom w:val="none" w:sz="0" w:space="0" w:color="auto"/>
                <w:right w:val="none" w:sz="0" w:space="0" w:color="auto"/>
              </w:divBdr>
            </w:div>
            <w:div w:id="114493677">
              <w:marLeft w:val="0"/>
              <w:marRight w:val="0"/>
              <w:marTop w:val="0"/>
              <w:marBottom w:val="0"/>
              <w:divBdr>
                <w:top w:val="none" w:sz="0" w:space="0" w:color="auto"/>
                <w:left w:val="none" w:sz="0" w:space="0" w:color="auto"/>
                <w:bottom w:val="none" w:sz="0" w:space="0" w:color="auto"/>
                <w:right w:val="none" w:sz="0" w:space="0" w:color="auto"/>
              </w:divBdr>
            </w:div>
            <w:div w:id="1918783057">
              <w:marLeft w:val="0"/>
              <w:marRight w:val="0"/>
              <w:marTop w:val="0"/>
              <w:marBottom w:val="0"/>
              <w:divBdr>
                <w:top w:val="none" w:sz="0" w:space="0" w:color="auto"/>
                <w:left w:val="none" w:sz="0" w:space="0" w:color="auto"/>
                <w:bottom w:val="none" w:sz="0" w:space="0" w:color="auto"/>
                <w:right w:val="none" w:sz="0" w:space="0" w:color="auto"/>
              </w:divBdr>
            </w:div>
            <w:div w:id="413094904">
              <w:marLeft w:val="0"/>
              <w:marRight w:val="0"/>
              <w:marTop w:val="0"/>
              <w:marBottom w:val="0"/>
              <w:divBdr>
                <w:top w:val="none" w:sz="0" w:space="0" w:color="auto"/>
                <w:left w:val="none" w:sz="0" w:space="0" w:color="auto"/>
                <w:bottom w:val="none" w:sz="0" w:space="0" w:color="auto"/>
                <w:right w:val="none" w:sz="0" w:space="0" w:color="auto"/>
              </w:divBdr>
            </w:div>
            <w:div w:id="2007511463">
              <w:marLeft w:val="0"/>
              <w:marRight w:val="0"/>
              <w:marTop w:val="0"/>
              <w:marBottom w:val="0"/>
              <w:divBdr>
                <w:top w:val="none" w:sz="0" w:space="0" w:color="auto"/>
                <w:left w:val="none" w:sz="0" w:space="0" w:color="auto"/>
                <w:bottom w:val="none" w:sz="0" w:space="0" w:color="auto"/>
                <w:right w:val="none" w:sz="0" w:space="0" w:color="auto"/>
              </w:divBdr>
            </w:div>
            <w:div w:id="1702703400">
              <w:marLeft w:val="0"/>
              <w:marRight w:val="0"/>
              <w:marTop w:val="0"/>
              <w:marBottom w:val="0"/>
              <w:divBdr>
                <w:top w:val="none" w:sz="0" w:space="0" w:color="auto"/>
                <w:left w:val="none" w:sz="0" w:space="0" w:color="auto"/>
                <w:bottom w:val="none" w:sz="0" w:space="0" w:color="auto"/>
                <w:right w:val="none" w:sz="0" w:space="0" w:color="auto"/>
              </w:divBdr>
            </w:div>
            <w:div w:id="1569069608">
              <w:marLeft w:val="0"/>
              <w:marRight w:val="0"/>
              <w:marTop w:val="0"/>
              <w:marBottom w:val="0"/>
              <w:divBdr>
                <w:top w:val="none" w:sz="0" w:space="0" w:color="auto"/>
                <w:left w:val="none" w:sz="0" w:space="0" w:color="auto"/>
                <w:bottom w:val="none" w:sz="0" w:space="0" w:color="auto"/>
                <w:right w:val="none" w:sz="0" w:space="0" w:color="auto"/>
              </w:divBdr>
            </w:div>
            <w:div w:id="157112643">
              <w:marLeft w:val="0"/>
              <w:marRight w:val="0"/>
              <w:marTop w:val="0"/>
              <w:marBottom w:val="0"/>
              <w:divBdr>
                <w:top w:val="none" w:sz="0" w:space="0" w:color="auto"/>
                <w:left w:val="none" w:sz="0" w:space="0" w:color="auto"/>
                <w:bottom w:val="none" w:sz="0" w:space="0" w:color="auto"/>
                <w:right w:val="none" w:sz="0" w:space="0" w:color="auto"/>
              </w:divBdr>
            </w:div>
            <w:div w:id="262494577">
              <w:marLeft w:val="0"/>
              <w:marRight w:val="0"/>
              <w:marTop w:val="0"/>
              <w:marBottom w:val="0"/>
              <w:divBdr>
                <w:top w:val="none" w:sz="0" w:space="0" w:color="auto"/>
                <w:left w:val="none" w:sz="0" w:space="0" w:color="auto"/>
                <w:bottom w:val="none" w:sz="0" w:space="0" w:color="auto"/>
                <w:right w:val="none" w:sz="0" w:space="0" w:color="auto"/>
              </w:divBdr>
            </w:div>
            <w:div w:id="1876887441">
              <w:marLeft w:val="0"/>
              <w:marRight w:val="0"/>
              <w:marTop w:val="0"/>
              <w:marBottom w:val="0"/>
              <w:divBdr>
                <w:top w:val="none" w:sz="0" w:space="0" w:color="auto"/>
                <w:left w:val="none" w:sz="0" w:space="0" w:color="auto"/>
                <w:bottom w:val="none" w:sz="0" w:space="0" w:color="auto"/>
                <w:right w:val="none" w:sz="0" w:space="0" w:color="auto"/>
              </w:divBdr>
            </w:div>
            <w:div w:id="1186942011">
              <w:marLeft w:val="0"/>
              <w:marRight w:val="0"/>
              <w:marTop w:val="0"/>
              <w:marBottom w:val="0"/>
              <w:divBdr>
                <w:top w:val="none" w:sz="0" w:space="0" w:color="auto"/>
                <w:left w:val="none" w:sz="0" w:space="0" w:color="auto"/>
                <w:bottom w:val="none" w:sz="0" w:space="0" w:color="auto"/>
                <w:right w:val="none" w:sz="0" w:space="0" w:color="auto"/>
              </w:divBdr>
            </w:div>
            <w:div w:id="2131318309">
              <w:marLeft w:val="0"/>
              <w:marRight w:val="0"/>
              <w:marTop w:val="0"/>
              <w:marBottom w:val="0"/>
              <w:divBdr>
                <w:top w:val="none" w:sz="0" w:space="0" w:color="auto"/>
                <w:left w:val="none" w:sz="0" w:space="0" w:color="auto"/>
                <w:bottom w:val="none" w:sz="0" w:space="0" w:color="auto"/>
                <w:right w:val="none" w:sz="0" w:space="0" w:color="auto"/>
              </w:divBdr>
            </w:div>
            <w:div w:id="1588031662">
              <w:marLeft w:val="0"/>
              <w:marRight w:val="0"/>
              <w:marTop w:val="0"/>
              <w:marBottom w:val="0"/>
              <w:divBdr>
                <w:top w:val="none" w:sz="0" w:space="0" w:color="auto"/>
                <w:left w:val="none" w:sz="0" w:space="0" w:color="auto"/>
                <w:bottom w:val="none" w:sz="0" w:space="0" w:color="auto"/>
                <w:right w:val="none" w:sz="0" w:space="0" w:color="auto"/>
              </w:divBdr>
            </w:div>
            <w:div w:id="1988708383">
              <w:marLeft w:val="0"/>
              <w:marRight w:val="0"/>
              <w:marTop w:val="0"/>
              <w:marBottom w:val="0"/>
              <w:divBdr>
                <w:top w:val="none" w:sz="0" w:space="0" w:color="auto"/>
                <w:left w:val="none" w:sz="0" w:space="0" w:color="auto"/>
                <w:bottom w:val="none" w:sz="0" w:space="0" w:color="auto"/>
                <w:right w:val="none" w:sz="0" w:space="0" w:color="auto"/>
              </w:divBdr>
            </w:div>
            <w:div w:id="1956207449">
              <w:marLeft w:val="0"/>
              <w:marRight w:val="0"/>
              <w:marTop w:val="0"/>
              <w:marBottom w:val="0"/>
              <w:divBdr>
                <w:top w:val="none" w:sz="0" w:space="0" w:color="auto"/>
                <w:left w:val="none" w:sz="0" w:space="0" w:color="auto"/>
                <w:bottom w:val="none" w:sz="0" w:space="0" w:color="auto"/>
                <w:right w:val="none" w:sz="0" w:space="0" w:color="auto"/>
              </w:divBdr>
            </w:div>
            <w:div w:id="331952597">
              <w:marLeft w:val="0"/>
              <w:marRight w:val="0"/>
              <w:marTop w:val="0"/>
              <w:marBottom w:val="0"/>
              <w:divBdr>
                <w:top w:val="none" w:sz="0" w:space="0" w:color="auto"/>
                <w:left w:val="none" w:sz="0" w:space="0" w:color="auto"/>
                <w:bottom w:val="none" w:sz="0" w:space="0" w:color="auto"/>
                <w:right w:val="none" w:sz="0" w:space="0" w:color="auto"/>
              </w:divBdr>
            </w:div>
            <w:div w:id="1296718740">
              <w:marLeft w:val="0"/>
              <w:marRight w:val="0"/>
              <w:marTop w:val="0"/>
              <w:marBottom w:val="0"/>
              <w:divBdr>
                <w:top w:val="none" w:sz="0" w:space="0" w:color="auto"/>
                <w:left w:val="none" w:sz="0" w:space="0" w:color="auto"/>
                <w:bottom w:val="none" w:sz="0" w:space="0" w:color="auto"/>
                <w:right w:val="none" w:sz="0" w:space="0" w:color="auto"/>
              </w:divBdr>
            </w:div>
            <w:div w:id="1755740537">
              <w:marLeft w:val="0"/>
              <w:marRight w:val="0"/>
              <w:marTop w:val="0"/>
              <w:marBottom w:val="0"/>
              <w:divBdr>
                <w:top w:val="none" w:sz="0" w:space="0" w:color="auto"/>
                <w:left w:val="none" w:sz="0" w:space="0" w:color="auto"/>
                <w:bottom w:val="none" w:sz="0" w:space="0" w:color="auto"/>
                <w:right w:val="none" w:sz="0" w:space="0" w:color="auto"/>
              </w:divBdr>
            </w:div>
            <w:div w:id="1073357251">
              <w:marLeft w:val="0"/>
              <w:marRight w:val="0"/>
              <w:marTop w:val="0"/>
              <w:marBottom w:val="0"/>
              <w:divBdr>
                <w:top w:val="none" w:sz="0" w:space="0" w:color="auto"/>
                <w:left w:val="none" w:sz="0" w:space="0" w:color="auto"/>
                <w:bottom w:val="none" w:sz="0" w:space="0" w:color="auto"/>
                <w:right w:val="none" w:sz="0" w:space="0" w:color="auto"/>
              </w:divBdr>
            </w:div>
            <w:div w:id="1153908446">
              <w:marLeft w:val="0"/>
              <w:marRight w:val="0"/>
              <w:marTop w:val="0"/>
              <w:marBottom w:val="0"/>
              <w:divBdr>
                <w:top w:val="none" w:sz="0" w:space="0" w:color="auto"/>
                <w:left w:val="none" w:sz="0" w:space="0" w:color="auto"/>
                <w:bottom w:val="none" w:sz="0" w:space="0" w:color="auto"/>
                <w:right w:val="none" w:sz="0" w:space="0" w:color="auto"/>
              </w:divBdr>
            </w:div>
            <w:div w:id="1687556958">
              <w:marLeft w:val="0"/>
              <w:marRight w:val="0"/>
              <w:marTop w:val="0"/>
              <w:marBottom w:val="0"/>
              <w:divBdr>
                <w:top w:val="none" w:sz="0" w:space="0" w:color="auto"/>
                <w:left w:val="none" w:sz="0" w:space="0" w:color="auto"/>
                <w:bottom w:val="none" w:sz="0" w:space="0" w:color="auto"/>
                <w:right w:val="none" w:sz="0" w:space="0" w:color="auto"/>
              </w:divBdr>
            </w:div>
            <w:div w:id="254637100">
              <w:marLeft w:val="0"/>
              <w:marRight w:val="0"/>
              <w:marTop w:val="0"/>
              <w:marBottom w:val="0"/>
              <w:divBdr>
                <w:top w:val="none" w:sz="0" w:space="0" w:color="auto"/>
                <w:left w:val="none" w:sz="0" w:space="0" w:color="auto"/>
                <w:bottom w:val="none" w:sz="0" w:space="0" w:color="auto"/>
                <w:right w:val="none" w:sz="0" w:space="0" w:color="auto"/>
              </w:divBdr>
            </w:div>
            <w:div w:id="1941254480">
              <w:marLeft w:val="0"/>
              <w:marRight w:val="0"/>
              <w:marTop w:val="0"/>
              <w:marBottom w:val="0"/>
              <w:divBdr>
                <w:top w:val="none" w:sz="0" w:space="0" w:color="auto"/>
                <w:left w:val="none" w:sz="0" w:space="0" w:color="auto"/>
                <w:bottom w:val="none" w:sz="0" w:space="0" w:color="auto"/>
                <w:right w:val="none" w:sz="0" w:space="0" w:color="auto"/>
              </w:divBdr>
            </w:div>
            <w:div w:id="1886478929">
              <w:marLeft w:val="0"/>
              <w:marRight w:val="0"/>
              <w:marTop w:val="0"/>
              <w:marBottom w:val="0"/>
              <w:divBdr>
                <w:top w:val="none" w:sz="0" w:space="0" w:color="auto"/>
                <w:left w:val="none" w:sz="0" w:space="0" w:color="auto"/>
                <w:bottom w:val="none" w:sz="0" w:space="0" w:color="auto"/>
                <w:right w:val="none" w:sz="0" w:space="0" w:color="auto"/>
              </w:divBdr>
            </w:div>
            <w:div w:id="1752775320">
              <w:marLeft w:val="0"/>
              <w:marRight w:val="0"/>
              <w:marTop w:val="0"/>
              <w:marBottom w:val="0"/>
              <w:divBdr>
                <w:top w:val="none" w:sz="0" w:space="0" w:color="auto"/>
                <w:left w:val="none" w:sz="0" w:space="0" w:color="auto"/>
                <w:bottom w:val="none" w:sz="0" w:space="0" w:color="auto"/>
                <w:right w:val="none" w:sz="0" w:space="0" w:color="auto"/>
              </w:divBdr>
            </w:div>
            <w:div w:id="1790540600">
              <w:marLeft w:val="0"/>
              <w:marRight w:val="0"/>
              <w:marTop w:val="0"/>
              <w:marBottom w:val="0"/>
              <w:divBdr>
                <w:top w:val="none" w:sz="0" w:space="0" w:color="auto"/>
                <w:left w:val="none" w:sz="0" w:space="0" w:color="auto"/>
                <w:bottom w:val="none" w:sz="0" w:space="0" w:color="auto"/>
                <w:right w:val="none" w:sz="0" w:space="0" w:color="auto"/>
              </w:divBdr>
            </w:div>
            <w:div w:id="1120998671">
              <w:marLeft w:val="0"/>
              <w:marRight w:val="0"/>
              <w:marTop w:val="0"/>
              <w:marBottom w:val="0"/>
              <w:divBdr>
                <w:top w:val="none" w:sz="0" w:space="0" w:color="auto"/>
                <w:left w:val="none" w:sz="0" w:space="0" w:color="auto"/>
                <w:bottom w:val="none" w:sz="0" w:space="0" w:color="auto"/>
                <w:right w:val="none" w:sz="0" w:space="0" w:color="auto"/>
              </w:divBdr>
            </w:div>
            <w:div w:id="2095319753">
              <w:marLeft w:val="0"/>
              <w:marRight w:val="0"/>
              <w:marTop w:val="0"/>
              <w:marBottom w:val="0"/>
              <w:divBdr>
                <w:top w:val="none" w:sz="0" w:space="0" w:color="auto"/>
                <w:left w:val="none" w:sz="0" w:space="0" w:color="auto"/>
                <w:bottom w:val="none" w:sz="0" w:space="0" w:color="auto"/>
                <w:right w:val="none" w:sz="0" w:space="0" w:color="auto"/>
              </w:divBdr>
            </w:div>
            <w:div w:id="1366561312">
              <w:marLeft w:val="0"/>
              <w:marRight w:val="0"/>
              <w:marTop w:val="0"/>
              <w:marBottom w:val="0"/>
              <w:divBdr>
                <w:top w:val="none" w:sz="0" w:space="0" w:color="auto"/>
                <w:left w:val="none" w:sz="0" w:space="0" w:color="auto"/>
                <w:bottom w:val="none" w:sz="0" w:space="0" w:color="auto"/>
                <w:right w:val="none" w:sz="0" w:space="0" w:color="auto"/>
              </w:divBdr>
            </w:div>
            <w:div w:id="1775441451">
              <w:marLeft w:val="0"/>
              <w:marRight w:val="0"/>
              <w:marTop w:val="0"/>
              <w:marBottom w:val="0"/>
              <w:divBdr>
                <w:top w:val="none" w:sz="0" w:space="0" w:color="auto"/>
                <w:left w:val="none" w:sz="0" w:space="0" w:color="auto"/>
                <w:bottom w:val="none" w:sz="0" w:space="0" w:color="auto"/>
                <w:right w:val="none" w:sz="0" w:space="0" w:color="auto"/>
              </w:divBdr>
            </w:div>
            <w:div w:id="187566735">
              <w:marLeft w:val="0"/>
              <w:marRight w:val="0"/>
              <w:marTop w:val="0"/>
              <w:marBottom w:val="0"/>
              <w:divBdr>
                <w:top w:val="none" w:sz="0" w:space="0" w:color="auto"/>
                <w:left w:val="none" w:sz="0" w:space="0" w:color="auto"/>
                <w:bottom w:val="none" w:sz="0" w:space="0" w:color="auto"/>
                <w:right w:val="none" w:sz="0" w:space="0" w:color="auto"/>
              </w:divBdr>
            </w:div>
            <w:div w:id="690959341">
              <w:marLeft w:val="0"/>
              <w:marRight w:val="0"/>
              <w:marTop w:val="0"/>
              <w:marBottom w:val="0"/>
              <w:divBdr>
                <w:top w:val="none" w:sz="0" w:space="0" w:color="auto"/>
                <w:left w:val="none" w:sz="0" w:space="0" w:color="auto"/>
                <w:bottom w:val="none" w:sz="0" w:space="0" w:color="auto"/>
                <w:right w:val="none" w:sz="0" w:space="0" w:color="auto"/>
              </w:divBdr>
            </w:div>
            <w:div w:id="874923870">
              <w:marLeft w:val="0"/>
              <w:marRight w:val="0"/>
              <w:marTop w:val="0"/>
              <w:marBottom w:val="0"/>
              <w:divBdr>
                <w:top w:val="none" w:sz="0" w:space="0" w:color="auto"/>
                <w:left w:val="none" w:sz="0" w:space="0" w:color="auto"/>
                <w:bottom w:val="none" w:sz="0" w:space="0" w:color="auto"/>
                <w:right w:val="none" w:sz="0" w:space="0" w:color="auto"/>
              </w:divBdr>
            </w:div>
            <w:div w:id="182594335">
              <w:marLeft w:val="0"/>
              <w:marRight w:val="0"/>
              <w:marTop w:val="0"/>
              <w:marBottom w:val="0"/>
              <w:divBdr>
                <w:top w:val="none" w:sz="0" w:space="0" w:color="auto"/>
                <w:left w:val="none" w:sz="0" w:space="0" w:color="auto"/>
                <w:bottom w:val="none" w:sz="0" w:space="0" w:color="auto"/>
                <w:right w:val="none" w:sz="0" w:space="0" w:color="auto"/>
              </w:divBdr>
            </w:div>
            <w:div w:id="1198812247">
              <w:marLeft w:val="0"/>
              <w:marRight w:val="0"/>
              <w:marTop w:val="0"/>
              <w:marBottom w:val="0"/>
              <w:divBdr>
                <w:top w:val="none" w:sz="0" w:space="0" w:color="auto"/>
                <w:left w:val="none" w:sz="0" w:space="0" w:color="auto"/>
                <w:bottom w:val="none" w:sz="0" w:space="0" w:color="auto"/>
                <w:right w:val="none" w:sz="0" w:space="0" w:color="auto"/>
              </w:divBdr>
            </w:div>
            <w:div w:id="2017951660">
              <w:marLeft w:val="0"/>
              <w:marRight w:val="0"/>
              <w:marTop w:val="0"/>
              <w:marBottom w:val="0"/>
              <w:divBdr>
                <w:top w:val="none" w:sz="0" w:space="0" w:color="auto"/>
                <w:left w:val="none" w:sz="0" w:space="0" w:color="auto"/>
                <w:bottom w:val="none" w:sz="0" w:space="0" w:color="auto"/>
                <w:right w:val="none" w:sz="0" w:space="0" w:color="auto"/>
              </w:divBdr>
            </w:div>
            <w:div w:id="515313013">
              <w:marLeft w:val="0"/>
              <w:marRight w:val="0"/>
              <w:marTop w:val="0"/>
              <w:marBottom w:val="0"/>
              <w:divBdr>
                <w:top w:val="none" w:sz="0" w:space="0" w:color="auto"/>
                <w:left w:val="none" w:sz="0" w:space="0" w:color="auto"/>
                <w:bottom w:val="none" w:sz="0" w:space="0" w:color="auto"/>
                <w:right w:val="none" w:sz="0" w:space="0" w:color="auto"/>
              </w:divBdr>
            </w:div>
            <w:div w:id="1267156914">
              <w:marLeft w:val="0"/>
              <w:marRight w:val="0"/>
              <w:marTop w:val="0"/>
              <w:marBottom w:val="0"/>
              <w:divBdr>
                <w:top w:val="none" w:sz="0" w:space="0" w:color="auto"/>
                <w:left w:val="none" w:sz="0" w:space="0" w:color="auto"/>
                <w:bottom w:val="none" w:sz="0" w:space="0" w:color="auto"/>
                <w:right w:val="none" w:sz="0" w:space="0" w:color="auto"/>
              </w:divBdr>
            </w:div>
            <w:div w:id="362167769">
              <w:marLeft w:val="0"/>
              <w:marRight w:val="0"/>
              <w:marTop w:val="0"/>
              <w:marBottom w:val="0"/>
              <w:divBdr>
                <w:top w:val="none" w:sz="0" w:space="0" w:color="auto"/>
                <w:left w:val="none" w:sz="0" w:space="0" w:color="auto"/>
                <w:bottom w:val="none" w:sz="0" w:space="0" w:color="auto"/>
                <w:right w:val="none" w:sz="0" w:space="0" w:color="auto"/>
              </w:divBdr>
            </w:div>
            <w:div w:id="934898927">
              <w:marLeft w:val="0"/>
              <w:marRight w:val="0"/>
              <w:marTop w:val="0"/>
              <w:marBottom w:val="0"/>
              <w:divBdr>
                <w:top w:val="none" w:sz="0" w:space="0" w:color="auto"/>
                <w:left w:val="none" w:sz="0" w:space="0" w:color="auto"/>
                <w:bottom w:val="none" w:sz="0" w:space="0" w:color="auto"/>
                <w:right w:val="none" w:sz="0" w:space="0" w:color="auto"/>
              </w:divBdr>
            </w:div>
            <w:div w:id="797796219">
              <w:marLeft w:val="0"/>
              <w:marRight w:val="0"/>
              <w:marTop w:val="0"/>
              <w:marBottom w:val="0"/>
              <w:divBdr>
                <w:top w:val="none" w:sz="0" w:space="0" w:color="auto"/>
                <w:left w:val="none" w:sz="0" w:space="0" w:color="auto"/>
                <w:bottom w:val="none" w:sz="0" w:space="0" w:color="auto"/>
                <w:right w:val="none" w:sz="0" w:space="0" w:color="auto"/>
              </w:divBdr>
            </w:div>
            <w:div w:id="15620972">
              <w:marLeft w:val="0"/>
              <w:marRight w:val="0"/>
              <w:marTop w:val="0"/>
              <w:marBottom w:val="0"/>
              <w:divBdr>
                <w:top w:val="none" w:sz="0" w:space="0" w:color="auto"/>
                <w:left w:val="none" w:sz="0" w:space="0" w:color="auto"/>
                <w:bottom w:val="none" w:sz="0" w:space="0" w:color="auto"/>
                <w:right w:val="none" w:sz="0" w:space="0" w:color="auto"/>
              </w:divBdr>
            </w:div>
            <w:div w:id="1623226173">
              <w:marLeft w:val="0"/>
              <w:marRight w:val="0"/>
              <w:marTop w:val="0"/>
              <w:marBottom w:val="0"/>
              <w:divBdr>
                <w:top w:val="none" w:sz="0" w:space="0" w:color="auto"/>
                <w:left w:val="none" w:sz="0" w:space="0" w:color="auto"/>
                <w:bottom w:val="none" w:sz="0" w:space="0" w:color="auto"/>
                <w:right w:val="none" w:sz="0" w:space="0" w:color="auto"/>
              </w:divBdr>
            </w:div>
            <w:div w:id="357436161">
              <w:marLeft w:val="0"/>
              <w:marRight w:val="0"/>
              <w:marTop w:val="0"/>
              <w:marBottom w:val="0"/>
              <w:divBdr>
                <w:top w:val="none" w:sz="0" w:space="0" w:color="auto"/>
                <w:left w:val="none" w:sz="0" w:space="0" w:color="auto"/>
                <w:bottom w:val="none" w:sz="0" w:space="0" w:color="auto"/>
                <w:right w:val="none" w:sz="0" w:space="0" w:color="auto"/>
              </w:divBdr>
            </w:div>
            <w:div w:id="908273335">
              <w:marLeft w:val="0"/>
              <w:marRight w:val="0"/>
              <w:marTop w:val="0"/>
              <w:marBottom w:val="0"/>
              <w:divBdr>
                <w:top w:val="none" w:sz="0" w:space="0" w:color="auto"/>
                <w:left w:val="none" w:sz="0" w:space="0" w:color="auto"/>
                <w:bottom w:val="none" w:sz="0" w:space="0" w:color="auto"/>
                <w:right w:val="none" w:sz="0" w:space="0" w:color="auto"/>
              </w:divBdr>
            </w:div>
            <w:div w:id="1254313287">
              <w:marLeft w:val="0"/>
              <w:marRight w:val="0"/>
              <w:marTop w:val="0"/>
              <w:marBottom w:val="0"/>
              <w:divBdr>
                <w:top w:val="none" w:sz="0" w:space="0" w:color="auto"/>
                <w:left w:val="none" w:sz="0" w:space="0" w:color="auto"/>
                <w:bottom w:val="none" w:sz="0" w:space="0" w:color="auto"/>
                <w:right w:val="none" w:sz="0" w:space="0" w:color="auto"/>
              </w:divBdr>
            </w:div>
            <w:div w:id="939917902">
              <w:marLeft w:val="0"/>
              <w:marRight w:val="0"/>
              <w:marTop w:val="0"/>
              <w:marBottom w:val="0"/>
              <w:divBdr>
                <w:top w:val="none" w:sz="0" w:space="0" w:color="auto"/>
                <w:left w:val="none" w:sz="0" w:space="0" w:color="auto"/>
                <w:bottom w:val="none" w:sz="0" w:space="0" w:color="auto"/>
                <w:right w:val="none" w:sz="0" w:space="0" w:color="auto"/>
              </w:divBdr>
            </w:div>
            <w:div w:id="86582621">
              <w:marLeft w:val="0"/>
              <w:marRight w:val="0"/>
              <w:marTop w:val="0"/>
              <w:marBottom w:val="0"/>
              <w:divBdr>
                <w:top w:val="none" w:sz="0" w:space="0" w:color="auto"/>
                <w:left w:val="none" w:sz="0" w:space="0" w:color="auto"/>
                <w:bottom w:val="none" w:sz="0" w:space="0" w:color="auto"/>
                <w:right w:val="none" w:sz="0" w:space="0" w:color="auto"/>
              </w:divBdr>
            </w:div>
            <w:div w:id="44061637">
              <w:marLeft w:val="0"/>
              <w:marRight w:val="0"/>
              <w:marTop w:val="0"/>
              <w:marBottom w:val="0"/>
              <w:divBdr>
                <w:top w:val="none" w:sz="0" w:space="0" w:color="auto"/>
                <w:left w:val="none" w:sz="0" w:space="0" w:color="auto"/>
                <w:bottom w:val="none" w:sz="0" w:space="0" w:color="auto"/>
                <w:right w:val="none" w:sz="0" w:space="0" w:color="auto"/>
              </w:divBdr>
            </w:div>
            <w:div w:id="1212423919">
              <w:marLeft w:val="0"/>
              <w:marRight w:val="0"/>
              <w:marTop w:val="0"/>
              <w:marBottom w:val="0"/>
              <w:divBdr>
                <w:top w:val="none" w:sz="0" w:space="0" w:color="auto"/>
                <w:left w:val="none" w:sz="0" w:space="0" w:color="auto"/>
                <w:bottom w:val="none" w:sz="0" w:space="0" w:color="auto"/>
                <w:right w:val="none" w:sz="0" w:space="0" w:color="auto"/>
              </w:divBdr>
            </w:div>
            <w:div w:id="1329944589">
              <w:marLeft w:val="0"/>
              <w:marRight w:val="0"/>
              <w:marTop w:val="0"/>
              <w:marBottom w:val="0"/>
              <w:divBdr>
                <w:top w:val="none" w:sz="0" w:space="0" w:color="auto"/>
                <w:left w:val="none" w:sz="0" w:space="0" w:color="auto"/>
                <w:bottom w:val="none" w:sz="0" w:space="0" w:color="auto"/>
                <w:right w:val="none" w:sz="0" w:space="0" w:color="auto"/>
              </w:divBdr>
            </w:div>
            <w:div w:id="55134169">
              <w:marLeft w:val="0"/>
              <w:marRight w:val="0"/>
              <w:marTop w:val="0"/>
              <w:marBottom w:val="0"/>
              <w:divBdr>
                <w:top w:val="none" w:sz="0" w:space="0" w:color="auto"/>
                <w:left w:val="none" w:sz="0" w:space="0" w:color="auto"/>
                <w:bottom w:val="none" w:sz="0" w:space="0" w:color="auto"/>
                <w:right w:val="none" w:sz="0" w:space="0" w:color="auto"/>
              </w:divBdr>
            </w:div>
            <w:div w:id="2127581538">
              <w:marLeft w:val="0"/>
              <w:marRight w:val="0"/>
              <w:marTop w:val="0"/>
              <w:marBottom w:val="0"/>
              <w:divBdr>
                <w:top w:val="none" w:sz="0" w:space="0" w:color="auto"/>
                <w:left w:val="none" w:sz="0" w:space="0" w:color="auto"/>
                <w:bottom w:val="none" w:sz="0" w:space="0" w:color="auto"/>
                <w:right w:val="none" w:sz="0" w:space="0" w:color="auto"/>
              </w:divBdr>
            </w:div>
            <w:div w:id="1226841530">
              <w:marLeft w:val="0"/>
              <w:marRight w:val="0"/>
              <w:marTop w:val="0"/>
              <w:marBottom w:val="0"/>
              <w:divBdr>
                <w:top w:val="none" w:sz="0" w:space="0" w:color="auto"/>
                <w:left w:val="none" w:sz="0" w:space="0" w:color="auto"/>
                <w:bottom w:val="none" w:sz="0" w:space="0" w:color="auto"/>
                <w:right w:val="none" w:sz="0" w:space="0" w:color="auto"/>
              </w:divBdr>
            </w:div>
            <w:div w:id="1876116568">
              <w:marLeft w:val="0"/>
              <w:marRight w:val="0"/>
              <w:marTop w:val="0"/>
              <w:marBottom w:val="0"/>
              <w:divBdr>
                <w:top w:val="none" w:sz="0" w:space="0" w:color="auto"/>
                <w:left w:val="none" w:sz="0" w:space="0" w:color="auto"/>
                <w:bottom w:val="none" w:sz="0" w:space="0" w:color="auto"/>
                <w:right w:val="none" w:sz="0" w:space="0" w:color="auto"/>
              </w:divBdr>
            </w:div>
            <w:div w:id="1940402801">
              <w:marLeft w:val="0"/>
              <w:marRight w:val="0"/>
              <w:marTop w:val="0"/>
              <w:marBottom w:val="0"/>
              <w:divBdr>
                <w:top w:val="none" w:sz="0" w:space="0" w:color="auto"/>
                <w:left w:val="none" w:sz="0" w:space="0" w:color="auto"/>
                <w:bottom w:val="none" w:sz="0" w:space="0" w:color="auto"/>
                <w:right w:val="none" w:sz="0" w:space="0" w:color="auto"/>
              </w:divBdr>
            </w:div>
            <w:div w:id="837036795">
              <w:marLeft w:val="0"/>
              <w:marRight w:val="0"/>
              <w:marTop w:val="0"/>
              <w:marBottom w:val="0"/>
              <w:divBdr>
                <w:top w:val="none" w:sz="0" w:space="0" w:color="auto"/>
                <w:left w:val="none" w:sz="0" w:space="0" w:color="auto"/>
                <w:bottom w:val="none" w:sz="0" w:space="0" w:color="auto"/>
                <w:right w:val="none" w:sz="0" w:space="0" w:color="auto"/>
              </w:divBdr>
            </w:div>
            <w:div w:id="2013293200">
              <w:marLeft w:val="0"/>
              <w:marRight w:val="0"/>
              <w:marTop w:val="0"/>
              <w:marBottom w:val="0"/>
              <w:divBdr>
                <w:top w:val="none" w:sz="0" w:space="0" w:color="auto"/>
                <w:left w:val="none" w:sz="0" w:space="0" w:color="auto"/>
                <w:bottom w:val="none" w:sz="0" w:space="0" w:color="auto"/>
                <w:right w:val="none" w:sz="0" w:space="0" w:color="auto"/>
              </w:divBdr>
            </w:div>
            <w:div w:id="1236552265">
              <w:marLeft w:val="0"/>
              <w:marRight w:val="0"/>
              <w:marTop w:val="0"/>
              <w:marBottom w:val="0"/>
              <w:divBdr>
                <w:top w:val="none" w:sz="0" w:space="0" w:color="auto"/>
                <w:left w:val="none" w:sz="0" w:space="0" w:color="auto"/>
                <w:bottom w:val="none" w:sz="0" w:space="0" w:color="auto"/>
                <w:right w:val="none" w:sz="0" w:space="0" w:color="auto"/>
              </w:divBdr>
            </w:div>
            <w:div w:id="1670013068">
              <w:marLeft w:val="0"/>
              <w:marRight w:val="0"/>
              <w:marTop w:val="0"/>
              <w:marBottom w:val="0"/>
              <w:divBdr>
                <w:top w:val="none" w:sz="0" w:space="0" w:color="auto"/>
                <w:left w:val="none" w:sz="0" w:space="0" w:color="auto"/>
                <w:bottom w:val="none" w:sz="0" w:space="0" w:color="auto"/>
                <w:right w:val="none" w:sz="0" w:space="0" w:color="auto"/>
              </w:divBdr>
            </w:div>
            <w:div w:id="2147238247">
              <w:marLeft w:val="0"/>
              <w:marRight w:val="0"/>
              <w:marTop w:val="0"/>
              <w:marBottom w:val="0"/>
              <w:divBdr>
                <w:top w:val="none" w:sz="0" w:space="0" w:color="auto"/>
                <w:left w:val="none" w:sz="0" w:space="0" w:color="auto"/>
                <w:bottom w:val="none" w:sz="0" w:space="0" w:color="auto"/>
                <w:right w:val="none" w:sz="0" w:space="0" w:color="auto"/>
              </w:divBdr>
            </w:div>
            <w:div w:id="598024010">
              <w:marLeft w:val="0"/>
              <w:marRight w:val="0"/>
              <w:marTop w:val="0"/>
              <w:marBottom w:val="0"/>
              <w:divBdr>
                <w:top w:val="none" w:sz="0" w:space="0" w:color="auto"/>
                <w:left w:val="none" w:sz="0" w:space="0" w:color="auto"/>
                <w:bottom w:val="none" w:sz="0" w:space="0" w:color="auto"/>
                <w:right w:val="none" w:sz="0" w:space="0" w:color="auto"/>
              </w:divBdr>
            </w:div>
            <w:div w:id="1636183480">
              <w:marLeft w:val="0"/>
              <w:marRight w:val="0"/>
              <w:marTop w:val="0"/>
              <w:marBottom w:val="0"/>
              <w:divBdr>
                <w:top w:val="none" w:sz="0" w:space="0" w:color="auto"/>
                <w:left w:val="none" w:sz="0" w:space="0" w:color="auto"/>
                <w:bottom w:val="none" w:sz="0" w:space="0" w:color="auto"/>
                <w:right w:val="none" w:sz="0" w:space="0" w:color="auto"/>
              </w:divBdr>
            </w:div>
            <w:div w:id="57559847">
              <w:marLeft w:val="0"/>
              <w:marRight w:val="0"/>
              <w:marTop w:val="0"/>
              <w:marBottom w:val="0"/>
              <w:divBdr>
                <w:top w:val="none" w:sz="0" w:space="0" w:color="auto"/>
                <w:left w:val="none" w:sz="0" w:space="0" w:color="auto"/>
                <w:bottom w:val="none" w:sz="0" w:space="0" w:color="auto"/>
                <w:right w:val="none" w:sz="0" w:space="0" w:color="auto"/>
              </w:divBdr>
            </w:div>
            <w:div w:id="687802568">
              <w:marLeft w:val="0"/>
              <w:marRight w:val="0"/>
              <w:marTop w:val="0"/>
              <w:marBottom w:val="0"/>
              <w:divBdr>
                <w:top w:val="none" w:sz="0" w:space="0" w:color="auto"/>
                <w:left w:val="none" w:sz="0" w:space="0" w:color="auto"/>
                <w:bottom w:val="none" w:sz="0" w:space="0" w:color="auto"/>
                <w:right w:val="none" w:sz="0" w:space="0" w:color="auto"/>
              </w:divBdr>
            </w:div>
            <w:div w:id="1958946292">
              <w:marLeft w:val="0"/>
              <w:marRight w:val="0"/>
              <w:marTop w:val="0"/>
              <w:marBottom w:val="0"/>
              <w:divBdr>
                <w:top w:val="none" w:sz="0" w:space="0" w:color="auto"/>
                <w:left w:val="none" w:sz="0" w:space="0" w:color="auto"/>
                <w:bottom w:val="none" w:sz="0" w:space="0" w:color="auto"/>
                <w:right w:val="none" w:sz="0" w:space="0" w:color="auto"/>
              </w:divBdr>
            </w:div>
            <w:div w:id="69619821">
              <w:marLeft w:val="0"/>
              <w:marRight w:val="0"/>
              <w:marTop w:val="0"/>
              <w:marBottom w:val="0"/>
              <w:divBdr>
                <w:top w:val="none" w:sz="0" w:space="0" w:color="auto"/>
                <w:left w:val="none" w:sz="0" w:space="0" w:color="auto"/>
                <w:bottom w:val="none" w:sz="0" w:space="0" w:color="auto"/>
                <w:right w:val="none" w:sz="0" w:space="0" w:color="auto"/>
              </w:divBdr>
            </w:div>
            <w:div w:id="2055958372">
              <w:marLeft w:val="0"/>
              <w:marRight w:val="0"/>
              <w:marTop w:val="0"/>
              <w:marBottom w:val="0"/>
              <w:divBdr>
                <w:top w:val="none" w:sz="0" w:space="0" w:color="auto"/>
                <w:left w:val="none" w:sz="0" w:space="0" w:color="auto"/>
                <w:bottom w:val="none" w:sz="0" w:space="0" w:color="auto"/>
                <w:right w:val="none" w:sz="0" w:space="0" w:color="auto"/>
              </w:divBdr>
            </w:div>
            <w:div w:id="2126384021">
              <w:marLeft w:val="0"/>
              <w:marRight w:val="0"/>
              <w:marTop w:val="0"/>
              <w:marBottom w:val="0"/>
              <w:divBdr>
                <w:top w:val="none" w:sz="0" w:space="0" w:color="auto"/>
                <w:left w:val="none" w:sz="0" w:space="0" w:color="auto"/>
                <w:bottom w:val="none" w:sz="0" w:space="0" w:color="auto"/>
                <w:right w:val="none" w:sz="0" w:space="0" w:color="auto"/>
              </w:divBdr>
            </w:div>
            <w:div w:id="1701856351">
              <w:marLeft w:val="0"/>
              <w:marRight w:val="0"/>
              <w:marTop w:val="0"/>
              <w:marBottom w:val="0"/>
              <w:divBdr>
                <w:top w:val="none" w:sz="0" w:space="0" w:color="auto"/>
                <w:left w:val="none" w:sz="0" w:space="0" w:color="auto"/>
                <w:bottom w:val="none" w:sz="0" w:space="0" w:color="auto"/>
                <w:right w:val="none" w:sz="0" w:space="0" w:color="auto"/>
              </w:divBdr>
            </w:div>
            <w:div w:id="353120179">
              <w:marLeft w:val="0"/>
              <w:marRight w:val="0"/>
              <w:marTop w:val="0"/>
              <w:marBottom w:val="0"/>
              <w:divBdr>
                <w:top w:val="none" w:sz="0" w:space="0" w:color="auto"/>
                <w:left w:val="none" w:sz="0" w:space="0" w:color="auto"/>
                <w:bottom w:val="none" w:sz="0" w:space="0" w:color="auto"/>
                <w:right w:val="none" w:sz="0" w:space="0" w:color="auto"/>
              </w:divBdr>
            </w:div>
            <w:div w:id="2087410565">
              <w:marLeft w:val="0"/>
              <w:marRight w:val="0"/>
              <w:marTop w:val="0"/>
              <w:marBottom w:val="0"/>
              <w:divBdr>
                <w:top w:val="none" w:sz="0" w:space="0" w:color="auto"/>
                <w:left w:val="none" w:sz="0" w:space="0" w:color="auto"/>
                <w:bottom w:val="none" w:sz="0" w:space="0" w:color="auto"/>
                <w:right w:val="none" w:sz="0" w:space="0" w:color="auto"/>
              </w:divBdr>
            </w:div>
            <w:div w:id="578558808">
              <w:marLeft w:val="0"/>
              <w:marRight w:val="0"/>
              <w:marTop w:val="0"/>
              <w:marBottom w:val="0"/>
              <w:divBdr>
                <w:top w:val="none" w:sz="0" w:space="0" w:color="auto"/>
                <w:left w:val="none" w:sz="0" w:space="0" w:color="auto"/>
                <w:bottom w:val="none" w:sz="0" w:space="0" w:color="auto"/>
                <w:right w:val="none" w:sz="0" w:space="0" w:color="auto"/>
              </w:divBdr>
            </w:div>
            <w:div w:id="120616648">
              <w:marLeft w:val="0"/>
              <w:marRight w:val="0"/>
              <w:marTop w:val="0"/>
              <w:marBottom w:val="0"/>
              <w:divBdr>
                <w:top w:val="none" w:sz="0" w:space="0" w:color="auto"/>
                <w:left w:val="none" w:sz="0" w:space="0" w:color="auto"/>
                <w:bottom w:val="none" w:sz="0" w:space="0" w:color="auto"/>
                <w:right w:val="none" w:sz="0" w:space="0" w:color="auto"/>
              </w:divBdr>
            </w:div>
            <w:div w:id="1893729723">
              <w:marLeft w:val="0"/>
              <w:marRight w:val="0"/>
              <w:marTop w:val="0"/>
              <w:marBottom w:val="0"/>
              <w:divBdr>
                <w:top w:val="none" w:sz="0" w:space="0" w:color="auto"/>
                <w:left w:val="none" w:sz="0" w:space="0" w:color="auto"/>
                <w:bottom w:val="none" w:sz="0" w:space="0" w:color="auto"/>
                <w:right w:val="none" w:sz="0" w:space="0" w:color="auto"/>
              </w:divBdr>
            </w:div>
            <w:div w:id="1842694810">
              <w:marLeft w:val="0"/>
              <w:marRight w:val="0"/>
              <w:marTop w:val="0"/>
              <w:marBottom w:val="0"/>
              <w:divBdr>
                <w:top w:val="none" w:sz="0" w:space="0" w:color="auto"/>
                <w:left w:val="none" w:sz="0" w:space="0" w:color="auto"/>
                <w:bottom w:val="none" w:sz="0" w:space="0" w:color="auto"/>
                <w:right w:val="none" w:sz="0" w:space="0" w:color="auto"/>
              </w:divBdr>
            </w:div>
            <w:div w:id="223100803">
              <w:marLeft w:val="0"/>
              <w:marRight w:val="0"/>
              <w:marTop w:val="0"/>
              <w:marBottom w:val="0"/>
              <w:divBdr>
                <w:top w:val="none" w:sz="0" w:space="0" w:color="auto"/>
                <w:left w:val="none" w:sz="0" w:space="0" w:color="auto"/>
                <w:bottom w:val="none" w:sz="0" w:space="0" w:color="auto"/>
                <w:right w:val="none" w:sz="0" w:space="0" w:color="auto"/>
              </w:divBdr>
            </w:div>
            <w:div w:id="387456264">
              <w:marLeft w:val="0"/>
              <w:marRight w:val="0"/>
              <w:marTop w:val="0"/>
              <w:marBottom w:val="0"/>
              <w:divBdr>
                <w:top w:val="none" w:sz="0" w:space="0" w:color="auto"/>
                <w:left w:val="none" w:sz="0" w:space="0" w:color="auto"/>
                <w:bottom w:val="none" w:sz="0" w:space="0" w:color="auto"/>
                <w:right w:val="none" w:sz="0" w:space="0" w:color="auto"/>
              </w:divBdr>
            </w:div>
            <w:div w:id="1586914117">
              <w:marLeft w:val="0"/>
              <w:marRight w:val="0"/>
              <w:marTop w:val="0"/>
              <w:marBottom w:val="0"/>
              <w:divBdr>
                <w:top w:val="none" w:sz="0" w:space="0" w:color="auto"/>
                <w:left w:val="none" w:sz="0" w:space="0" w:color="auto"/>
                <w:bottom w:val="none" w:sz="0" w:space="0" w:color="auto"/>
                <w:right w:val="none" w:sz="0" w:space="0" w:color="auto"/>
              </w:divBdr>
            </w:div>
            <w:div w:id="2057390605">
              <w:marLeft w:val="0"/>
              <w:marRight w:val="0"/>
              <w:marTop w:val="0"/>
              <w:marBottom w:val="0"/>
              <w:divBdr>
                <w:top w:val="none" w:sz="0" w:space="0" w:color="auto"/>
                <w:left w:val="none" w:sz="0" w:space="0" w:color="auto"/>
                <w:bottom w:val="none" w:sz="0" w:space="0" w:color="auto"/>
                <w:right w:val="none" w:sz="0" w:space="0" w:color="auto"/>
              </w:divBdr>
            </w:div>
            <w:div w:id="51732566">
              <w:marLeft w:val="0"/>
              <w:marRight w:val="0"/>
              <w:marTop w:val="0"/>
              <w:marBottom w:val="0"/>
              <w:divBdr>
                <w:top w:val="none" w:sz="0" w:space="0" w:color="auto"/>
                <w:left w:val="none" w:sz="0" w:space="0" w:color="auto"/>
                <w:bottom w:val="none" w:sz="0" w:space="0" w:color="auto"/>
                <w:right w:val="none" w:sz="0" w:space="0" w:color="auto"/>
              </w:divBdr>
            </w:div>
            <w:div w:id="1986426317">
              <w:marLeft w:val="0"/>
              <w:marRight w:val="0"/>
              <w:marTop w:val="0"/>
              <w:marBottom w:val="0"/>
              <w:divBdr>
                <w:top w:val="none" w:sz="0" w:space="0" w:color="auto"/>
                <w:left w:val="none" w:sz="0" w:space="0" w:color="auto"/>
                <w:bottom w:val="none" w:sz="0" w:space="0" w:color="auto"/>
                <w:right w:val="none" w:sz="0" w:space="0" w:color="auto"/>
              </w:divBdr>
            </w:div>
            <w:div w:id="1424372814">
              <w:marLeft w:val="0"/>
              <w:marRight w:val="0"/>
              <w:marTop w:val="0"/>
              <w:marBottom w:val="0"/>
              <w:divBdr>
                <w:top w:val="none" w:sz="0" w:space="0" w:color="auto"/>
                <w:left w:val="none" w:sz="0" w:space="0" w:color="auto"/>
                <w:bottom w:val="none" w:sz="0" w:space="0" w:color="auto"/>
                <w:right w:val="none" w:sz="0" w:space="0" w:color="auto"/>
              </w:divBdr>
            </w:div>
            <w:div w:id="847404104">
              <w:marLeft w:val="0"/>
              <w:marRight w:val="0"/>
              <w:marTop w:val="0"/>
              <w:marBottom w:val="0"/>
              <w:divBdr>
                <w:top w:val="none" w:sz="0" w:space="0" w:color="auto"/>
                <w:left w:val="none" w:sz="0" w:space="0" w:color="auto"/>
                <w:bottom w:val="none" w:sz="0" w:space="0" w:color="auto"/>
                <w:right w:val="none" w:sz="0" w:space="0" w:color="auto"/>
              </w:divBdr>
            </w:div>
            <w:div w:id="1302998750">
              <w:marLeft w:val="0"/>
              <w:marRight w:val="0"/>
              <w:marTop w:val="0"/>
              <w:marBottom w:val="0"/>
              <w:divBdr>
                <w:top w:val="none" w:sz="0" w:space="0" w:color="auto"/>
                <w:left w:val="none" w:sz="0" w:space="0" w:color="auto"/>
                <w:bottom w:val="none" w:sz="0" w:space="0" w:color="auto"/>
                <w:right w:val="none" w:sz="0" w:space="0" w:color="auto"/>
              </w:divBdr>
            </w:div>
            <w:div w:id="350037425">
              <w:marLeft w:val="0"/>
              <w:marRight w:val="0"/>
              <w:marTop w:val="0"/>
              <w:marBottom w:val="0"/>
              <w:divBdr>
                <w:top w:val="none" w:sz="0" w:space="0" w:color="auto"/>
                <w:left w:val="none" w:sz="0" w:space="0" w:color="auto"/>
                <w:bottom w:val="none" w:sz="0" w:space="0" w:color="auto"/>
                <w:right w:val="none" w:sz="0" w:space="0" w:color="auto"/>
              </w:divBdr>
            </w:div>
            <w:div w:id="491414945">
              <w:marLeft w:val="0"/>
              <w:marRight w:val="0"/>
              <w:marTop w:val="0"/>
              <w:marBottom w:val="0"/>
              <w:divBdr>
                <w:top w:val="none" w:sz="0" w:space="0" w:color="auto"/>
                <w:left w:val="none" w:sz="0" w:space="0" w:color="auto"/>
                <w:bottom w:val="none" w:sz="0" w:space="0" w:color="auto"/>
                <w:right w:val="none" w:sz="0" w:space="0" w:color="auto"/>
              </w:divBdr>
            </w:div>
            <w:div w:id="175534388">
              <w:marLeft w:val="0"/>
              <w:marRight w:val="0"/>
              <w:marTop w:val="0"/>
              <w:marBottom w:val="0"/>
              <w:divBdr>
                <w:top w:val="none" w:sz="0" w:space="0" w:color="auto"/>
                <w:left w:val="none" w:sz="0" w:space="0" w:color="auto"/>
                <w:bottom w:val="none" w:sz="0" w:space="0" w:color="auto"/>
                <w:right w:val="none" w:sz="0" w:space="0" w:color="auto"/>
              </w:divBdr>
            </w:div>
            <w:div w:id="344597355">
              <w:marLeft w:val="0"/>
              <w:marRight w:val="0"/>
              <w:marTop w:val="0"/>
              <w:marBottom w:val="0"/>
              <w:divBdr>
                <w:top w:val="none" w:sz="0" w:space="0" w:color="auto"/>
                <w:left w:val="none" w:sz="0" w:space="0" w:color="auto"/>
                <w:bottom w:val="none" w:sz="0" w:space="0" w:color="auto"/>
                <w:right w:val="none" w:sz="0" w:space="0" w:color="auto"/>
              </w:divBdr>
            </w:div>
            <w:div w:id="1333488935">
              <w:marLeft w:val="0"/>
              <w:marRight w:val="0"/>
              <w:marTop w:val="0"/>
              <w:marBottom w:val="0"/>
              <w:divBdr>
                <w:top w:val="none" w:sz="0" w:space="0" w:color="auto"/>
                <w:left w:val="none" w:sz="0" w:space="0" w:color="auto"/>
                <w:bottom w:val="none" w:sz="0" w:space="0" w:color="auto"/>
                <w:right w:val="none" w:sz="0" w:space="0" w:color="auto"/>
              </w:divBdr>
            </w:div>
            <w:div w:id="204870777">
              <w:marLeft w:val="0"/>
              <w:marRight w:val="0"/>
              <w:marTop w:val="0"/>
              <w:marBottom w:val="0"/>
              <w:divBdr>
                <w:top w:val="none" w:sz="0" w:space="0" w:color="auto"/>
                <w:left w:val="none" w:sz="0" w:space="0" w:color="auto"/>
                <w:bottom w:val="none" w:sz="0" w:space="0" w:color="auto"/>
                <w:right w:val="none" w:sz="0" w:space="0" w:color="auto"/>
              </w:divBdr>
            </w:div>
            <w:div w:id="1957561755">
              <w:marLeft w:val="0"/>
              <w:marRight w:val="0"/>
              <w:marTop w:val="0"/>
              <w:marBottom w:val="0"/>
              <w:divBdr>
                <w:top w:val="none" w:sz="0" w:space="0" w:color="auto"/>
                <w:left w:val="none" w:sz="0" w:space="0" w:color="auto"/>
                <w:bottom w:val="none" w:sz="0" w:space="0" w:color="auto"/>
                <w:right w:val="none" w:sz="0" w:space="0" w:color="auto"/>
              </w:divBdr>
            </w:div>
            <w:div w:id="108859528">
              <w:marLeft w:val="0"/>
              <w:marRight w:val="0"/>
              <w:marTop w:val="0"/>
              <w:marBottom w:val="0"/>
              <w:divBdr>
                <w:top w:val="none" w:sz="0" w:space="0" w:color="auto"/>
                <w:left w:val="none" w:sz="0" w:space="0" w:color="auto"/>
                <w:bottom w:val="none" w:sz="0" w:space="0" w:color="auto"/>
                <w:right w:val="none" w:sz="0" w:space="0" w:color="auto"/>
              </w:divBdr>
            </w:div>
            <w:div w:id="1099713527">
              <w:marLeft w:val="0"/>
              <w:marRight w:val="0"/>
              <w:marTop w:val="0"/>
              <w:marBottom w:val="0"/>
              <w:divBdr>
                <w:top w:val="none" w:sz="0" w:space="0" w:color="auto"/>
                <w:left w:val="none" w:sz="0" w:space="0" w:color="auto"/>
                <w:bottom w:val="none" w:sz="0" w:space="0" w:color="auto"/>
                <w:right w:val="none" w:sz="0" w:space="0" w:color="auto"/>
              </w:divBdr>
            </w:div>
            <w:div w:id="1695960267">
              <w:marLeft w:val="0"/>
              <w:marRight w:val="0"/>
              <w:marTop w:val="0"/>
              <w:marBottom w:val="0"/>
              <w:divBdr>
                <w:top w:val="none" w:sz="0" w:space="0" w:color="auto"/>
                <w:left w:val="none" w:sz="0" w:space="0" w:color="auto"/>
                <w:bottom w:val="none" w:sz="0" w:space="0" w:color="auto"/>
                <w:right w:val="none" w:sz="0" w:space="0" w:color="auto"/>
              </w:divBdr>
            </w:div>
            <w:div w:id="827281845">
              <w:marLeft w:val="0"/>
              <w:marRight w:val="0"/>
              <w:marTop w:val="0"/>
              <w:marBottom w:val="0"/>
              <w:divBdr>
                <w:top w:val="none" w:sz="0" w:space="0" w:color="auto"/>
                <w:left w:val="none" w:sz="0" w:space="0" w:color="auto"/>
                <w:bottom w:val="none" w:sz="0" w:space="0" w:color="auto"/>
                <w:right w:val="none" w:sz="0" w:space="0" w:color="auto"/>
              </w:divBdr>
            </w:div>
            <w:div w:id="788359022">
              <w:marLeft w:val="0"/>
              <w:marRight w:val="0"/>
              <w:marTop w:val="0"/>
              <w:marBottom w:val="0"/>
              <w:divBdr>
                <w:top w:val="none" w:sz="0" w:space="0" w:color="auto"/>
                <w:left w:val="none" w:sz="0" w:space="0" w:color="auto"/>
                <w:bottom w:val="none" w:sz="0" w:space="0" w:color="auto"/>
                <w:right w:val="none" w:sz="0" w:space="0" w:color="auto"/>
              </w:divBdr>
            </w:div>
            <w:div w:id="520777470">
              <w:marLeft w:val="0"/>
              <w:marRight w:val="0"/>
              <w:marTop w:val="0"/>
              <w:marBottom w:val="0"/>
              <w:divBdr>
                <w:top w:val="none" w:sz="0" w:space="0" w:color="auto"/>
                <w:left w:val="none" w:sz="0" w:space="0" w:color="auto"/>
                <w:bottom w:val="none" w:sz="0" w:space="0" w:color="auto"/>
                <w:right w:val="none" w:sz="0" w:space="0" w:color="auto"/>
              </w:divBdr>
            </w:div>
            <w:div w:id="535235571">
              <w:marLeft w:val="0"/>
              <w:marRight w:val="0"/>
              <w:marTop w:val="0"/>
              <w:marBottom w:val="0"/>
              <w:divBdr>
                <w:top w:val="none" w:sz="0" w:space="0" w:color="auto"/>
                <w:left w:val="none" w:sz="0" w:space="0" w:color="auto"/>
                <w:bottom w:val="none" w:sz="0" w:space="0" w:color="auto"/>
                <w:right w:val="none" w:sz="0" w:space="0" w:color="auto"/>
              </w:divBdr>
            </w:div>
            <w:div w:id="12391221">
              <w:marLeft w:val="0"/>
              <w:marRight w:val="0"/>
              <w:marTop w:val="0"/>
              <w:marBottom w:val="0"/>
              <w:divBdr>
                <w:top w:val="none" w:sz="0" w:space="0" w:color="auto"/>
                <w:left w:val="none" w:sz="0" w:space="0" w:color="auto"/>
                <w:bottom w:val="none" w:sz="0" w:space="0" w:color="auto"/>
                <w:right w:val="none" w:sz="0" w:space="0" w:color="auto"/>
              </w:divBdr>
            </w:div>
            <w:div w:id="1928347979">
              <w:marLeft w:val="0"/>
              <w:marRight w:val="0"/>
              <w:marTop w:val="0"/>
              <w:marBottom w:val="0"/>
              <w:divBdr>
                <w:top w:val="none" w:sz="0" w:space="0" w:color="auto"/>
                <w:left w:val="none" w:sz="0" w:space="0" w:color="auto"/>
                <w:bottom w:val="none" w:sz="0" w:space="0" w:color="auto"/>
                <w:right w:val="none" w:sz="0" w:space="0" w:color="auto"/>
              </w:divBdr>
            </w:div>
            <w:div w:id="90398965">
              <w:marLeft w:val="0"/>
              <w:marRight w:val="0"/>
              <w:marTop w:val="0"/>
              <w:marBottom w:val="0"/>
              <w:divBdr>
                <w:top w:val="none" w:sz="0" w:space="0" w:color="auto"/>
                <w:left w:val="none" w:sz="0" w:space="0" w:color="auto"/>
                <w:bottom w:val="none" w:sz="0" w:space="0" w:color="auto"/>
                <w:right w:val="none" w:sz="0" w:space="0" w:color="auto"/>
              </w:divBdr>
            </w:div>
            <w:div w:id="1223296989">
              <w:marLeft w:val="0"/>
              <w:marRight w:val="0"/>
              <w:marTop w:val="0"/>
              <w:marBottom w:val="0"/>
              <w:divBdr>
                <w:top w:val="none" w:sz="0" w:space="0" w:color="auto"/>
                <w:left w:val="none" w:sz="0" w:space="0" w:color="auto"/>
                <w:bottom w:val="none" w:sz="0" w:space="0" w:color="auto"/>
                <w:right w:val="none" w:sz="0" w:space="0" w:color="auto"/>
              </w:divBdr>
            </w:div>
            <w:div w:id="668678389">
              <w:marLeft w:val="0"/>
              <w:marRight w:val="0"/>
              <w:marTop w:val="0"/>
              <w:marBottom w:val="0"/>
              <w:divBdr>
                <w:top w:val="none" w:sz="0" w:space="0" w:color="auto"/>
                <w:left w:val="none" w:sz="0" w:space="0" w:color="auto"/>
                <w:bottom w:val="none" w:sz="0" w:space="0" w:color="auto"/>
                <w:right w:val="none" w:sz="0" w:space="0" w:color="auto"/>
              </w:divBdr>
            </w:div>
            <w:div w:id="444539705">
              <w:marLeft w:val="0"/>
              <w:marRight w:val="0"/>
              <w:marTop w:val="0"/>
              <w:marBottom w:val="0"/>
              <w:divBdr>
                <w:top w:val="none" w:sz="0" w:space="0" w:color="auto"/>
                <w:left w:val="none" w:sz="0" w:space="0" w:color="auto"/>
                <w:bottom w:val="none" w:sz="0" w:space="0" w:color="auto"/>
                <w:right w:val="none" w:sz="0" w:space="0" w:color="auto"/>
              </w:divBdr>
            </w:div>
            <w:div w:id="1312102317">
              <w:marLeft w:val="0"/>
              <w:marRight w:val="0"/>
              <w:marTop w:val="0"/>
              <w:marBottom w:val="0"/>
              <w:divBdr>
                <w:top w:val="none" w:sz="0" w:space="0" w:color="auto"/>
                <w:left w:val="none" w:sz="0" w:space="0" w:color="auto"/>
                <w:bottom w:val="none" w:sz="0" w:space="0" w:color="auto"/>
                <w:right w:val="none" w:sz="0" w:space="0" w:color="auto"/>
              </w:divBdr>
            </w:div>
            <w:div w:id="1205020788">
              <w:marLeft w:val="0"/>
              <w:marRight w:val="0"/>
              <w:marTop w:val="0"/>
              <w:marBottom w:val="0"/>
              <w:divBdr>
                <w:top w:val="none" w:sz="0" w:space="0" w:color="auto"/>
                <w:left w:val="none" w:sz="0" w:space="0" w:color="auto"/>
                <w:bottom w:val="none" w:sz="0" w:space="0" w:color="auto"/>
                <w:right w:val="none" w:sz="0" w:space="0" w:color="auto"/>
              </w:divBdr>
            </w:div>
            <w:div w:id="1834222642">
              <w:marLeft w:val="0"/>
              <w:marRight w:val="0"/>
              <w:marTop w:val="0"/>
              <w:marBottom w:val="0"/>
              <w:divBdr>
                <w:top w:val="none" w:sz="0" w:space="0" w:color="auto"/>
                <w:left w:val="none" w:sz="0" w:space="0" w:color="auto"/>
                <w:bottom w:val="none" w:sz="0" w:space="0" w:color="auto"/>
                <w:right w:val="none" w:sz="0" w:space="0" w:color="auto"/>
              </w:divBdr>
            </w:div>
            <w:div w:id="1967269051">
              <w:marLeft w:val="0"/>
              <w:marRight w:val="0"/>
              <w:marTop w:val="0"/>
              <w:marBottom w:val="0"/>
              <w:divBdr>
                <w:top w:val="none" w:sz="0" w:space="0" w:color="auto"/>
                <w:left w:val="none" w:sz="0" w:space="0" w:color="auto"/>
                <w:bottom w:val="none" w:sz="0" w:space="0" w:color="auto"/>
                <w:right w:val="none" w:sz="0" w:space="0" w:color="auto"/>
              </w:divBdr>
            </w:div>
            <w:div w:id="561255349">
              <w:marLeft w:val="0"/>
              <w:marRight w:val="0"/>
              <w:marTop w:val="0"/>
              <w:marBottom w:val="0"/>
              <w:divBdr>
                <w:top w:val="none" w:sz="0" w:space="0" w:color="auto"/>
                <w:left w:val="none" w:sz="0" w:space="0" w:color="auto"/>
                <w:bottom w:val="none" w:sz="0" w:space="0" w:color="auto"/>
                <w:right w:val="none" w:sz="0" w:space="0" w:color="auto"/>
              </w:divBdr>
            </w:div>
            <w:div w:id="529491060">
              <w:marLeft w:val="0"/>
              <w:marRight w:val="0"/>
              <w:marTop w:val="0"/>
              <w:marBottom w:val="0"/>
              <w:divBdr>
                <w:top w:val="none" w:sz="0" w:space="0" w:color="auto"/>
                <w:left w:val="none" w:sz="0" w:space="0" w:color="auto"/>
                <w:bottom w:val="none" w:sz="0" w:space="0" w:color="auto"/>
                <w:right w:val="none" w:sz="0" w:space="0" w:color="auto"/>
              </w:divBdr>
            </w:div>
            <w:div w:id="1497264149">
              <w:marLeft w:val="0"/>
              <w:marRight w:val="0"/>
              <w:marTop w:val="0"/>
              <w:marBottom w:val="0"/>
              <w:divBdr>
                <w:top w:val="none" w:sz="0" w:space="0" w:color="auto"/>
                <w:left w:val="none" w:sz="0" w:space="0" w:color="auto"/>
                <w:bottom w:val="none" w:sz="0" w:space="0" w:color="auto"/>
                <w:right w:val="none" w:sz="0" w:space="0" w:color="auto"/>
              </w:divBdr>
            </w:div>
            <w:div w:id="1844783965">
              <w:marLeft w:val="0"/>
              <w:marRight w:val="0"/>
              <w:marTop w:val="0"/>
              <w:marBottom w:val="0"/>
              <w:divBdr>
                <w:top w:val="none" w:sz="0" w:space="0" w:color="auto"/>
                <w:left w:val="none" w:sz="0" w:space="0" w:color="auto"/>
                <w:bottom w:val="none" w:sz="0" w:space="0" w:color="auto"/>
                <w:right w:val="none" w:sz="0" w:space="0" w:color="auto"/>
              </w:divBdr>
            </w:div>
            <w:div w:id="372774826">
              <w:marLeft w:val="0"/>
              <w:marRight w:val="0"/>
              <w:marTop w:val="0"/>
              <w:marBottom w:val="0"/>
              <w:divBdr>
                <w:top w:val="none" w:sz="0" w:space="0" w:color="auto"/>
                <w:left w:val="none" w:sz="0" w:space="0" w:color="auto"/>
                <w:bottom w:val="none" w:sz="0" w:space="0" w:color="auto"/>
                <w:right w:val="none" w:sz="0" w:space="0" w:color="auto"/>
              </w:divBdr>
            </w:div>
            <w:div w:id="1959099414">
              <w:marLeft w:val="0"/>
              <w:marRight w:val="0"/>
              <w:marTop w:val="0"/>
              <w:marBottom w:val="0"/>
              <w:divBdr>
                <w:top w:val="none" w:sz="0" w:space="0" w:color="auto"/>
                <w:left w:val="none" w:sz="0" w:space="0" w:color="auto"/>
                <w:bottom w:val="none" w:sz="0" w:space="0" w:color="auto"/>
                <w:right w:val="none" w:sz="0" w:space="0" w:color="auto"/>
              </w:divBdr>
            </w:div>
            <w:div w:id="170800998">
              <w:marLeft w:val="0"/>
              <w:marRight w:val="0"/>
              <w:marTop w:val="0"/>
              <w:marBottom w:val="0"/>
              <w:divBdr>
                <w:top w:val="none" w:sz="0" w:space="0" w:color="auto"/>
                <w:left w:val="none" w:sz="0" w:space="0" w:color="auto"/>
                <w:bottom w:val="none" w:sz="0" w:space="0" w:color="auto"/>
                <w:right w:val="none" w:sz="0" w:space="0" w:color="auto"/>
              </w:divBdr>
            </w:div>
            <w:div w:id="1318463408">
              <w:marLeft w:val="0"/>
              <w:marRight w:val="0"/>
              <w:marTop w:val="0"/>
              <w:marBottom w:val="0"/>
              <w:divBdr>
                <w:top w:val="none" w:sz="0" w:space="0" w:color="auto"/>
                <w:left w:val="none" w:sz="0" w:space="0" w:color="auto"/>
                <w:bottom w:val="none" w:sz="0" w:space="0" w:color="auto"/>
                <w:right w:val="none" w:sz="0" w:space="0" w:color="auto"/>
              </w:divBdr>
            </w:div>
            <w:div w:id="808522483">
              <w:marLeft w:val="0"/>
              <w:marRight w:val="0"/>
              <w:marTop w:val="0"/>
              <w:marBottom w:val="0"/>
              <w:divBdr>
                <w:top w:val="none" w:sz="0" w:space="0" w:color="auto"/>
                <w:left w:val="none" w:sz="0" w:space="0" w:color="auto"/>
                <w:bottom w:val="none" w:sz="0" w:space="0" w:color="auto"/>
                <w:right w:val="none" w:sz="0" w:space="0" w:color="auto"/>
              </w:divBdr>
            </w:div>
            <w:div w:id="272709545">
              <w:marLeft w:val="0"/>
              <w:marRight w:val="0"/>
              <w:marTop w:val="0"/>
              <w:marBottom w:val="0"/>
              <w:divBdr>
                <w:top w:val="none" w:sz="0" w:space="0" w:color="auto"/>
                <w:left w:val="none" w:sz="0" w:space="0" w:color="auto"/>
                <w:bottom w:val="none" w:sz="0" w:space="0" w:color="auto"/>
                <w:right w:val="none" w:sz="0" w:space="0" w:color="auto"/>
              </w:divBdr>
            </w:div>
            <w:div w:id="1448739055">
              <w:marLeft w:val="0"/>
              <w:marRight w:val="0"/>
              <w:marTop w:val="0"/>
              <w:marBottom w:val="0"/>
              <w:divBdr>
                <w:top w:val="none" w:sz="0" w:space="0" w:color="auto"/>
                <w:left w:val="none" w:sz="0" w:space="0" w:color="auto"/>
                <w:bottom w:val="none" w:sz="0" w:space="0" w:color="auto"/>
                <w:right w:val="none" w:sz="0" w:space="0" w:color="auto"/>
              </w:divBdr>
            </w:div>
            <w:div w:id="1623146791">
              <w:marLeft w:val="0"/>
              <w:marRight w:val="0"/>
              <w:marTop w:val="0"/>
              <w:marBottom w:val="0"/>
              <w:divBdr>
                <w:top w:val="none" w:sz="0" w:space="0" w:color="auto"/>
                <w:left w:val="none" w:sz="0" w:space="0" w:color="auto"/>
                <w:bottom w:val="none" w:sz="0" w:space="0" w:color="auto"/>
                <w:right w:val="none" w:sz="0" w:space="0" w:color="auto"/>
              </w:divBdr>
            </w:div>
            <w:div w:id="501628965">
              <w:marLeft w:val="0"/>
              <w:marRight w:val="0"/>
              <w:marTop w:val="0"/>
              <w:marBottom w:val="0"/>
              <w:divBdr>
                <w:top w:val="none" w:sz="0" w:space="0" w:color="auto"/>
                <w:left w:val="none" w:sz="0" w:space="0" w:color="auto"/>
                <w:bottom w:val="none" w:sz="0" w:space="0" w:color="auto"/>
                <w:right w:val="none" w:sz="0" w:space="0" w:color="auto"/>
              </w:divBdr>
            </w:div>
            <w:div w:id="1901790756">
              <w:marLeft w:val="0"/>
              <w:marRight w:val="0"/>
              <w:marTop w:val="0"/>
              <w:marBottom w:val="0"/>
              <w:divBdr>
                <w:top w:val="none" w:sz="0" w:space="0" w:color="auto"/>
                <w:left w:val="none" w:sz="0" w:space="0" w:color="auto"/>
                <w:bottom w:val="none" w:sz="0" w:space="0" w:color="auto"/>
                <w:right w:val="none" w:sz="0" w:space="0" w:color="auto"/>
              </w:divBdr>
            </w:div>
            <w:div w:id="429007177">
              <w:marLeft w:val="0"/>
              <w:marRight w:val="0"/>
              <w:marTop w:val="0"/>
              <w:marBottom w:val="0"/>
              <w:divBdr>
                <w:top w:val="none" w:sz="0" w:space="0" w:color="auto"/>
                <w:left w:val="none" w:sz="0" w:space="0" w:color="auto"/>
                <w:bottom w:val="none" w:sz="0" w:space="0" w:color="auto"/>
                <w:right w:val="none" w:sz="0" w:space="0" w:color="auto"/>
              </w:divBdr>
            </w:div>
            <w:div w:id="13504848">
              <w:marLeft w:val="0"/>
              <w:marRight w:val="0"/>
              <w:marTop w:val="0"/>
              <w:marBottom w:val="0"/>
              <w:divBdr>
                <w:top w:val="none" w:sz="0" w:space="0" w:color="auto"/>
                <w:left w:val="none" w:sz="0" w:space="0" w:color="auto"/>
                <w:bottom w:val="none" w:sz="0" w:space="0" w:color="auto"/>
                <w:right w:val="none" w:sz="0" w:space="0" w:color="auto"/>
              </w:divBdr>
            </w:div>
            <w:div w:id="894123018">
              <w:marLeft w:val="0"/>
              <w:marRight w:val="0"/>
              <w:marTop w:val="0"/>
              <w:marBottom w:val="0"/>
              <w:divBdr>
                <w:top w:val="none" w:sz="0" w:space="0" w:color="auto"/>
                <w:left w:val="none" w:sz="0" w:space="0" w:color="auto"/>
                <w:bottom w:val="none" w:sz="0" w:space="0" w:color="auto"/>
                <w:right w:val="none" w:sz="0" w:space="0" w:color="auto"/>
              </w:divBdr>
            </w:div>
            <w:div w:id="1642731901">
              <w:marLeft w:val="0"/>
              <w:marRight w:val="0"/>
              <w:marTop w:val="0"/>
              <w:marBottom w:val="0"/>
              <w:divBdr>
                <w:top w:val="none" w:sz="0" w:space="0" w:color="auto"/>
                <w:left w:val="none" w:sz="0" w:space="0" w:color="auto"/>
                <w:bottom w:val="none" w:sz="0" w:space="0" w:color="auto"/>
                <w:right w:val="none" w:sz="0" w:space="0" w:color="auto"/>
              </w:divBdr>
            </w:div>
            <w:div w:id="1923103154">
              <w:marLeft w:val="0"/>
              <w:marRight w:val="0"/>
              <w:marTop w:val="0"/>
              <w:marBottom w:val="0"/>
              <w:divBdr>
                <w:top w:val="none" w:sz="0" w:space="0" w:color="auto"/>
                <w:left w:val="none" w:sz="0" w:space="0" w:color="auto"/>
                <w:bottom w:val="none" w:sz="0" w:space="0" w:color="auto"/>
                <w:right w:val="none" w:sz="0" w:space="0" w:color="auto"/>
              </w:divBdr>
            </w:div>
            <w:div w:id="1934363078">
              <w:marLeft w:val="0"/>
              <w:marRight w:val="0"/>
              <w:marTop w:val="0"/>
              <w:marBottom w:val="0"/>
              <w:divBdr>
                <w:top w:val="none" w:sz="0" w:space="0" w:color="auto"/>
                <w:left w:val="none" w:sz="0" w:space="0" w:color="auto"/>
                <w:bottom w:val="none" w:sz="0" w:space="0" w:color="auto"/>
                <w:right w:val="none" w:sz="0" w:space="0" w:color="auto"/>
              </w:divBdr>
            </w:div>
            <w:div w:id="151525959">
              <w:marLeft w:val="0"/>
              <w:marRight w:val="0"/>
              <w:marTop w:val="0"/>
              <w:marBottom w:val="0"/>
              <w:divBdr>
                <w:top w:val="none" w:sz="0" w:space="0" w:color="auto"/>
                <w:left w:val="none" w:sz="0" w:space="0" w:color="auto"/>
                <w:bottom w:val="none" w:sz="0" w:space="0" w:color="auto"/>
                <w:right w:val="none" w:sz="0" w:space="0" w:color="auto"/>
              </w:divBdr>
            </w:div>
            <w:div w:id="761560800">
              <w:marLeft w:val="0"/>
              <w:marRight w:val="0"/>
              <w:marTop w:val="0"/>
              <w:marBottom w:val="0"/>
              <w:divBdr>
                <w:top w:val="none" w:sz="0" w:space="0" w:color="auto"/>
                <w:left w:val="none" w:sz="0" w:space="0" w:color="auto"/>
                <w:bottom w:val="none" w:sz="0" w:space="0" w:color="auto"/>
                <w:right w:val="none" w:sz="0" w:space="0" w:color="auto"/>
              </w:divBdr>
            </w:div>
            <w:div w:id="409695057">
              <w:marLeft w:val="0"/>
              <w:marRight w:val="0"/>
              <w:marTop w:val="0"/>
              <w:marBottom w:val="0"/>
              <w:divBdr>
                <w:top w:val="none" w:sz="0" w:space="0" w:color="auto"/>
                <w:left w:val="none" w:sz="0" w:space="0" w:color="auto"/>
                <w:bottom w:val="none" w:sz="0" w:space="0" w:color="auto"/>
                <w:right w:val="none" w:sz="0" w:space="0" w:color="auto"/>
              </w:divBdr>
            </w:div>
            <w:div w:id="433087423">
              <w:marLeft w:val="0"/>
              <w:marRight w:val="0"/>
              <w:marTop w:val="0"/>
              <w:marBottom w:val="0"/>
              <w:divBdr>
                <w:top w:val="none" w:sz="0" w:space="0" w:color="auto"/>
                <w:left w:val="none" w:sz="0" w:space="0" w:color="auto"/>
                <w:bottom w:val="none" w:sz="0" w:space="0" w:color="auto"/>
                <w:right w:val="none" w:sz="0" w:space="0" w:color="auto"/>
              </w:divBdr>
            </w:div>
            <w:div w:id="727067469">
              <w:marLeft w:val="0"/>
              <w:marRight w:val="0"/>
              <w:marTop w:val="0"/>
              <w:marBottom w:val="0"/>
              <w:divBdr>
                <w:top w:val="none" w:sz="0" w:space="0" w:color="auto"/>
                <w:left w:val="none" w:sz="0" w:space="0" w:color="auto"/>
                <w:bottom w:val="none" w:sz="0" w:space="0" w:color="auto"/>
                <w:right w:val="none" w:sz="0" w:space="0" w:color="auto"/>
              </w:divBdr>
            </w:div>
            <w:div w:id="891767737">
              <w:marLeft w:val="0"/>
              <w:marRight w:val="0"/>
              <w:marTop w:val="0"/>
              <w:marBottom w:val="0"/>
              <w:divBdr>
                <w:top w:val="none" w:sz="0" w:space="0" w:color="auto"/>
                <w:left w:val="none" w:sz="0" w:space="0" w:color="auto"/>
                <w:bottom w:val="none" w:sz="0" w:space="0" w:color="auto"/>
                <w:right w:val="none" w:sz="0" w:space="0" w:color="auto"/>
              </w:divBdr>
            </w:div>
            <w:div w:id="190916910">
              <w:marLeft w:val="0"/>
              <w:marRight w:val="0"/>
              <w:marTop w:val="0"/>
              <w:marBottom w:val="0"/>
              <w:divBdr>
                <w:top w:val="none" w:sz="0" w:space="0" w:color="auto"/>
                <w:left w:val="none" w:sz="0" w:space="0" w:color="auto"/>
                <w:bottom w:val="none" w:sz="0" w:space="0" w:color="auto"/>
                <w:right w:val="none" w:sz="0" w:space="0" w:color="auto"/>
              </w:divBdr>
            </w:div>
            <w:div w:id="1565218539">
              <w:marLeft w:val="0"/>
              <w:marRight w:val="0"/>
              <w:marTop w:val="0"/>
              <w:marBottom w:val="0"/>
              <w:divBdr>
                <w:top w:val="none" w:sz="0" w:space="0" w:color="auto"/>
                <w:left w:val="none" w:sz="0" w:space="0" w:color="auto"/>
                <w:bottom w:val="none" w:sz="0" w:space="0" w:color="auto"/>
                <w:right w:val="none" w:sz="0" w:space="0" w:color="auto"/>
              </w:divBdr>
            </w:div>
            <w:div w:id="390347907">
              <w:marLeft w:val="0"/>
              <w:marRight w:val="0"/>
              <w:marTop w:val="0"/>
              <w:marBottom w:val="0"/>
              <w:divBdr>
                <w:top w:val="none" w:sz="0" w:space="0" w:color="auto"/>
                <w:left w:val="none" w:sz="0" w:space="0" w:color="auto"/>
                <w:bottom w:val="none" w:sz="0" w:space="0" w:color="auto"/>
                <w:right w:val="none" w:sz="0" w:space="0" w:color="auto"/>
              </w:divBdr>
            </w:div>
            <w:div w:id="347760114">
              <w:marLeft w:val="0"/>
              <w:marRight w:val="0"/>
              <w:marTop w:val="0"/>
              <w:marBottom w:val="0"/>
              <w:divBdr>
                <w:top w:val="none" w:sz="0" w:space="0" w:color="auto"/>
                <w:left w:val="none" w:sz="0" w:space="0" w:color="auto"/>
                <w:bottom w:val="none" w:sz="0" w:space="0" w:color="auto"/>
                <w:right w:val="none" w:sz="0" w:space="0" w:color="auto"/>
              </w:divBdr>
            </w:div>
            <w:div w:id="260840833">
              <w:marLeft w:val="0"/>
              <w:marRight w:val="0"/>
              <w:marTop w:val="0"/>
              <w:marBottom w:val="0"/>
              <w:divBdr>
                <w:top w:val="none" w:sz="0" w:space="0" w:color="auto"/>
                <w:left w:val="none" w:sz="0" w:space="0" w:color="auto"/>
                <w:bottom w:val="none" w:sz="0" w:space="0" w:color="auto"/>
                <w:right w:val="none" w:sz="0" w:space="0" w:color="auto"/>
              </w:divBdr>
            </w:div>
            <w:div w:id="1702168083">
              <w:marLeft w:val="0"/>
              <w:marRight w:val="0"/>
              <w:marTop w:val="0"/>
              <w:marBottom w:val="0"/>
              <w:divBdr>
                <w:top w:val="none" w:sz="0" w:space="0" w:color="auto"/>
                <w:left w:val="none" w:sz="0" w:space="0" w:color="auto"/>
                <w:bottom w:val="none" w:sz="0" w:space="0" w:color="auto"/>
                <w:right w:val="none" w:sz="0" w:space="0" w:color="auto"/>
              </w:divBdr>
            </w:div>
            <w:div w:id="210961286">
              <w:marLeft w:val="0"/>
              <w:marRight w:val="0"/>
              <w:marTop w:val="0"/>
              <w:marBottom w:val="0"/>
              <w:divBdr>
                <w:top w:val="none" w:sz="0" w:space="0" w:color="auto"/>
                <w:left w:val="none" w:sz="0" w:space="0" w:color="auto"/>
                <w:bottom w:val="none" w:sz="0" w:space="0" w:color="auto"/>
                <w:right w:val="none" w:sz="0" w:space="0" w:color="auto"/>
              </w:divBdr>
            </w:div>
            <w:div w:id="789013581">
              <w:marLeft w:val="0"/>
              <w:marRight w:val="0"/>
              <w:marTop w:val="0"/>
              <w:marBottom w:val="0"/>
              <w:divBdr>
                <w:top w:val="none" w:sz="0" w:space="0" w:color="auto"/>
                <w:left w:val="none" w:sz="0" w:space="0" w:color="auto"/>
                <w:bottom w:val="none" w:sz="0" w:space="0" w:color="auto"/>
                <w:right w:val="none" w:sz="0" w:space="0" w:color="auto"/>
              </w:divBdr>
            </w:div>
            <w:div w:id="173156531">
              <w:marLeft w:val="0"/>
              <w:marRight w:val="0"/>
              <w:marTop w:val="0"/>
              <w:marBottom w:val="0"/>
              <w:divBdr>
                <w:top w:val="none" w:sz="0" w:space="0" w:color="auto"/>
                <w:left w:val="none" w:sz="0" w:space="0" w:color="auto"/>
                <w:bottom w:val="none" w:sz="0" w:space="0" w:color="auto"/>
                <w:right w:val="none" w:sz="0" w:space="0" w:color="auto"/>
              </w:divBdr>
            </w:div>
            <w:div w:id="1663921803">
              <w:marLeft w:val="0"/>
              <w:marRight w:val="0"/>
              <w:marTop w:val="0"/>
              <w:marBottom w:val="0"/>
              <w:divBdr>
                <w:top w:val="none" w:sz="0" w:space="0" w:color="auto"/>
                <w:left w:val="none" w:sz="0" w:space="0" w:color="auto"/>
                <w:bottom w:val="none" w:sz="0" w:space="0" w:color="auto"/>
                <w:right w:val="none" w:sz="0" w:space="0" w:color="auto"/>
              </w:divBdr>
            </w:div>
            <w:div w:id="1847094230">
              <w:marLeft w:val="0"/>
              <w:marRight w:val="0"/>
              <w:marTop w:val="0"/>
              <w:marBottom w:val="0"/>
              <w:divBdr>
                <w:top w:val="none" w:sz="0" w:space="0" w:color="auto"/>
                <w:left w:val="none" w:sz="0" w:space="0" w:color="auto"/>
                <w:bottom w:val="none" w:sz="0" w:space="0" w:color="auto"/>
                <w:right w:val="none" w:sz="0" w:space="0" w:color="auto"/>
              </w:divBdr>
            </w:div>
            <w:div w:id="705105850">
              <w:marLeft w:val="0"/>
              <w:marRight w:val="0"/>
              <w:marTop w:val="0"/>
              <w:marBottom w:val="0"/>
              <w:divBdr>
                <w:top w:val="none" w:sz="0" w:space="0" w:color="auto"/>
                <w:left w:val="none" w:sz="0" w:space="0" w:color="auto"/>
                <w:bottom w:val="none" w:sz="0" w:space="0" w:color="auto"/>
                <w:right w:val="none" w:sz="0" w:space="0" w:color="auto"/>
              </w:divBdr>
            </w:div>
            <w:div w:id="1642036134">
              <w:marLeft w:val="0"/>
              <w:marRight w:val="0"/>
              <w:marTop w:val="0"/>
              <w:marBottom w:val="0"/>
              <w:divBdr>
                <w:top w:val="none" w:sz="0" w:space="0" w:color="auto"/>
                <w:left w:val="none" w:sz="0" w:space="0" w:color="auto"/>
                <w:bottom w:val="none" w:sz="0" w:space="0" w:color="auto"/>
                <w:right w:val="none" w:sz="0" w:space="0" w:color="auto"/>
              </w:divBdr>
            </w:div>
            <w:div w:id="701519498">
              <w:marLeft w:val="0"/>
              <w:marRight w:val="0"/>
              <w:marTop w:val="0"/>
              <w:marBottom w:val="0"/>
              <w:divBdr>
                <w:top w:val="none" w:sz="0" w:space="0" w:color="auto"/>
                <w:left w:val="none" w:sz="0" w:space="0" w:color="auto"/>
                <w:bottom w:val="none" w:sz="0" w:space="0" w:color="auto"/>
                <w:right w:val="none" w:sz="0" w:space="0" w:color="auto"/>
              </w:divBdr>
            </w:div>
            <w:div w:id="422920577">
              <w:marLeft w:val="0"/>
              <w:marRight w:val="0"/>
              <w:marTop w:val="0"/>
              <w:marBottom w:val="0"/>
              <w:divBdr>
                <w:top w:val="none" w:sz="0" w:space="0" w:color="auto"/>
                <w:left w:val="none" w:sz="0" w:space="0" w:color="auto"/>
                <w:bottom w:val="none" w:sz="0" w:space="0" w:color="auto"/>
                <w:right w:val="none" w:sz="0" w:space="0" w:color="auto"/>
              </w:divBdr>
            </w:div>
            <w:div w:id="246772591">
              <w:marLeft w:val="0"/>
              <w:marRight w:val="0"/>
              <w:marTop w:val="0"/>
              <w:marBottom w:val="0"/>
              <w:divBdr>
                <w:top w:val="none" w:sz="0" w:space="0" w:color="auto"/>
                <w:left w:val="none" w:sz="0" w:space="0" w:color="auto"/>
                <w:bottom w:val="none" w:sz="0" w:space="0" w:color="auto"/>
                <w:right w:val="none" w:sz="0" w:space="0" w:color="auto"/>
              </w:divBdr>
            </w:div>
            <w:div w:id="200827828">
              <w:marLeft w:val="0"/>
              <w:marRight w:val="0"/>
              <w:marTop w:val="0"/>
              <w:marBottom w:val="0"/>
              <w:divBdr>
                <w:top w:val="none" w:sz="0" w:space="0" w:color="auto"/>
                <w:left w:val="none" w:sz="0" w:space="0" w:color="auto"/>
                <w:bottom w:val="none" w:sz="0" w:space="0" w:color="auto"/>
                <w:right w:val="none" w:sz="0" w:space="0" w:color="auto"/>
              </w:divBdr>
            </w:div>
            <w:div w:id="181476208">
              <w:marLeft w:val="0"/>
              <w:marRight w:val="0"/>
              <w:marTop w:val="0"/>
              <w:marBottom w:val="0"/>
              <w:divBdr>
                <w:top w:val="none" w:sz="0" w:space="0" w:color="auto"/>
                <w:left w:val="none" w:sz="0" w:space="0" w:color="auto"/>
                <w:bottom w:val="none" w:sz="0" w:space="0" w:color="auto"/>
                <w:right w:val="none" w:sz="0" w:space="0" w:color="auto"/>
              </w:divBdr>
            </w:div>
            <w:div w:id="745998311">
              <w:marLeft w:val="0"/>
              <w:marRight w:val="0"/>
              <w:marTop w:val="0"/>
              <w:marBottom w:val="0"/>
              <w:divBdr>
                <w:top w:val="none" w:sz="0" w:space="0" w:color="auto"/>
                <w:left w:val="none" w:sz="0" w:space="0" w:color="auto"/>
                <w:bottom w:val="none" w:sz="0" w:space="0" w:color="auto"/>
                <w:right w:val="none" w:sz="0" w:space="0" w:color="auto"/>
              </w:divBdr>
            </w:div>
            <w:div w:id="943152212">
              <w:marLeft w:val="0"/>
              <w:marRight w:val="0"/>
              <w:marTop w:val="0"/>
              <w:marBottom w:val="0"/>
              <w:divBdr>
                <w:top w:val="none" w:sz="0" w:space="0" w:color="auto"/>
                <w:left w:val="none" w:sz="0" w:space="0" w:color="auto"/>
                <w:bottom w:val="none" w:sz="0" w:space="0" w:color="auto"/>
                <w:right w:val="none" w:sz="0" w:space="0" w:color="auto"/>
              </w:divBdr>
            </w:div>
            <w:div w:id="695421702">
              <w:marLeft w:val="0"/>
              <w:marRight w:val="0"/>
              <w:marTop w:val="0"/>
              <w:marBottom w:val="0"/>
              <w:divBdr>
                <w:top w:val="none" w:sz="0" w:space="0" w:color="auto"/>
                <w:left w:val="none" w:sz="0" w:space="0" w:color="auto"/>
                <w:bottom w:val="none" w:sz="0" w:space="0" w:color="auto"/>
                <w:right w:val="none" w:sz="0" w:space="0" w:color="auto"/>
              </w:divBdr>
            </w:div>
            <w:div w:id="1287659620">
              <w:marLeft w:val="0"/>
              <w:marRight w:val="0"/>
              <w:marTop w:val="0"/>
              <w:marBottom w:val="0"/>
              <w:divBdr>
                <w:top w:val="none" w:sz="0" w:space="0" w:color="auto"/>
                <w:left w:val="none" w:sz="0" w:space="0" w:color="auto"/>
                <w:bottom w:val="none" w:sz="0" w:space="0" w:color="auto"/>
                <w:right w:val="none" w:sz="0" w:space="0" w:color="auto"/>
              </w:divBdr>
            </w:div>
            <w:div w:id="814300689">
              <w:marLeft w:val="0"/>
              <w:marRight w:val="0"/>
              <w:marTop w:val="0"/>
              <w:marBottom w:val="0"/>
              <w:divBdr>
                <w:top w:val="none" w:sz="0" w:space="0" w:color="auto"/>
                <w:left w:val="none" w:sz="0" w:space="0" w:color="auto"/>
                <w:bottom w:val="none" w:sz="0" w:space="0" w:color="auto"/>
                <w:right w:val="none" w:sz="0" w:space="0" w:color="auto"/>
              </w:divBdr>
            </w:div>
            <w:div w:id="749735847">
              <w:marLeft w:val="0"/>
              <w:marRight w:val="0"/>
              <w:marTop w:val="0"/>
              <w:marBottom w:val="0"/>
              <w:divBdr>
                <w:top w:val="none" w:sz="0" w:space="0" w:color="auto"/>
                <w:left w:val="none" w:sz="0" w:space="0" w:color="auto"/>
                <w:bottom w:val="none" w:sz="0" w:space="0" w:color="auto"/>
                <w:right w:val="none" w:sz="0" w:space="0" w:color="auto"/>
              </w:divBdr>
            </w:div>
            <w:div w:id="228923253">
              <w:marLeft w:val="0"/>
              <w:marRight w:val="0"/>
              <w:marTop w:val="0"/>
              <w:marBottom w:val="0"/>
              <w:divBdr>
                <w:top w:val="none" w:sz="0" w:space="0" w:color="auto"/>
                <w:left w:val="none" w:sz="0" w:space="0" w:color="auto"/>
                <w:bottom w:val="none" w:sz="0" w:space="0" w:color="auto"/>
                <w:right w:val="none" w:sz="0" w:space="0" w:color="auto"/>
              </w:divBdr>
            </w:div>
            <w:div w:id="2019891946">
              <w:marLeft w:val="0"/>
              <w:marRight w:val="0"/>
              <w:marTop w:val="0"/>
              <w:marBottom w:val="0"/>
              <w:divBdr>
                <w:top w:val="none" w:sz="0" w:space="0" w:color="auto"/>
                <w:left w:val="none" w:sz="0" w:space="0" w:color="auto"/>
                <w:bottom w:val="none" w:sz="0" w:space="0" w:color="auto"/>
                <w:right w:val="none" w:sz="0" w:space="0" w:color="auto"/>
              </w:divBdr>
            </w:div>
            <w:div w:id="517425309">
              <w:marLeft w:val="0"/>
              <w:marRight w:val="0"/>
              <w:marTop w:val="0"/>
              <w:marBottom w:val="0"/>
              <w:divBdr>
                <w:top w:val="none" w:sz="0" w:space="0" w:color="auto"/>
                <w:left w:val="none" w:sz="0" w:space="0" w:color="auto"/>
                <w:bottom w:val="none" w:sz="0" w:space="0" w:color="auto"/>
                <w:right w:val="none" w:sz="0" w:space="0" w:color="auto"/>
              </w:divBdr>
            </w:div>
            <w:div w:id="1222593522">
              <w:marLeft w:val="0"/>
              <w:marRight w:val="0"/>
              <w:marTop w:val="0"/>
              <w:marBottom w:val="0"/>
              <w:divBdr>
                <w:top w:val="none" w:sz="0" w:space="0" w:color="auto"/>
                <w:left w:val="none" w:sz="0" w:space="0" w:color="auto"/>
                <w:bottom w:val="none" w:sz="0" w:space="0" w:color="auto"/>
                <w:right w:val="none" w:sz="0" w:space="0" w:color="auto"/>
              </w:divBdr>
            </w:div>
            <w:div w:id="536813445">
              <w:marLeft w:val="0"/>
              <w:marRight w:val="0"/>
              <w:marTop w:val="0"/>
              <w:marBottom w:val="0"/>
              <w:divBdr>
                <w:top w:val="none" w:sz="0" w:space="0" w:color="auto"/>
                <w:left w:val="none" w:sz="0" w:space="0" w:color="auto"/>
                <w:bottom w:val="none" w:sz="0" w:space="0" w:color="auto"/>
                <w:right w:val="none" w:sz="0" w:space="0" w:color="auto"/>
              </w:divBdr>
            </w:div>
            <w:div w:id="868030375">
              <w:marLeft w:val="0"/>
              <w:marRight w:val="0"/>
              <w:marTop w:val="0"/>
              <w:marBottom w:val="0"/>
              <w:divBdr>
                <w:top w:val="none" w:sz="0" w:space="0" w:color="auto"/>
                <w:left w:val="none" w:sz="0" w:space="0" w:color="auto"/>
                <w:bottom w:val="none" w:sz="0" w:space="0" w:color="auto"/>
                <w:right w:val="none" w:sz="0" w:space="0" w:color="auto"/>
              </w:divBdr>
            </w:div>
            <w:div w:id="2054578533">
              <w:marLeft w:val="0"/>
              <w:marRight w:val="0"/>
              <w:marTop w:val="0"/>
              <w:marBottom w:val="0"/>
              <w:divBdr>
                <w:top w:val="none" w:sz="0" w:space="0" w:color="auto"/>
                <w:left w:val="none" w:sz="0" w:space="0" w:color="auto"/>
                <w:bottom w:val="none" w:sz="0" w:space="0" w:color="auto"/>
                <w:right w:val="none" w:sz="0" w:space="0" w:color="auto"/>
              </w:divBdr>
            </w:div>
            <w:div w:id="144974468">
              <w:marLeft w:val="0"/>
              <w:marRight w:val="0"/>
              <w:marTop w:val="0"/>
              <w:marBottom w:val="0"/>
              <w:divBdr>
                <w:top w:val="none" w:sz="0" w:space="0" w:color="auto"/>
                <w:left w:val="none" w:sz="0" w:space="0" w:color="auto"/>
                <w:bottom w:val="none" w:sz="0" w:space="0" w:color="auto"/>
                <w:right w:val="none" w:sz="0" w:space="0" w:color="auto"/>
              </w:divBdr>
            </w:div>
            <w:div w:id="1014919519">
              <w:marLeft w:val="0"/>
              <w:marRight w:val="0"/>
              <w:marTop w:val="0"/>
              <w:marBottom w:val="0"/>
              <w:divBdr>
                <w:top w:val="none" w:sz="0" w:space="0" w:color="auto"/>
                <w:left w:val="none" w:sz="0" w:space="0" w:color="auto"/>
                <w:bottom w:val="none" w:sz="0" w:space="0" w:color="auto"/>
                <w:right w:val="none" w:sz="0" w:space="0" w:color="auto"/>
              </w:divBdr>
            </w:div>
            <w:div w:id="2101556860">
              <w:marLeft w:val="0"/>
              <w:marRight w:val="0"/>
              <w:marTop w:val="0"/>
              <w:marBottom w:val="0"/>
              <w:divBdr>
                <w:top w:val="none" w:sz="0" w:space="0" w:color="auto"/>
                <w:left w:val="none" w:sz="0" w:space="0" w:color="auto"/>
                <w:bottom w:val="none" w:sz="0" w:space="0" w:color="auto"/>
                <w:right w:val="none" w:sz="0" w:space="0" w:color="auto"/>
              </w:divBdr>
            </w:div>
            <w:div w:id="1207838493">
              <w:marLeft w:val="0"/>
              <w:marRight w:val="0"/>
              <w:marTop w:val="0"/>
              <w:marBottom w:val="0"/>
              <w:divBdr>
                <w:top w:val="none" w:sz="0" w:space="0" w:color="auto"/>
                <w:left w:val="none" w:sz="0" w:space="0" w:color="auto"/>
                <w:bottom w:val="none" w:sz="0" w:space="0" w:color="auto"/>
                <w:right w:val="none" w:sz="0" w:space="0" w:color="auto"/>
              </w:divBdr>
            </w:div>
            <w:div w:id="286934766">
              <w:marLeft w:val="0"/>
              <w:marRight w:val="0"/>
              <w:marTop w:val="0"/>
              <w:marBottom w:val="0"/>
              <w:divBdr>
                <w:top w:val="none" w:sz="0" w:space="0" w:color="auto"/>
                <w:left w:val="none" w:sz="0" w:space="0" w:color="auto"/>
                <w:bottom w:val="none" w:sz="0" w:space="0" w:color="auto"/>
                <w:right w:val="none" w:sz="0" w:space="0" w:color="auto"/>
              </w:divBdr>
            </w:div>
            <w:div w:id="770512438">
              <w:marLeft w:val="0"/>
              <w:marRight w:val="0"/>
              <w:marTop w:val="0"/>
              <w:marBottom w:val="0"/>
              <w:divBdr>
                <w:top w:val="none" w:sz="0" w:space="0" w:color="auto"/>
                <w:left w:val="none" w:sz="0" w:space="0" w:color="auto"/>
                <w:bottom w:val="none" w:sz="0" w:space="0" w:color="auto"/>
                <w:right w:val="none" w:sz="0" w:space="0" w:color="auto"/>
              </w:divBdr>
            </w:div>
            <w:div w:id="452022080">
              <w:marLeft w:val="0"/>
              <w:marRight w:val="0"/>
              <w:marTop w:val="0"/>
              <w:marBottom w:val="0"/>
              <w:divBdr>
                <w:top w:val="none" w:sz="0" w:space="0" w:color="auto"/>
                <w:left w:val="none" w:sz="0" w:space="0" w:color="auto"/>
                <w:bottom w:val="none" w:sz="0" w:space="0" w:color="auto"/>
                <w:right w:val="none" w:sz="0" w:space="0" w:color="auto"/>
              </w:divBdr>
            </w:div>
            <w:div w:id="1506436132">
              <w:marLeft w:val="0"/>
              <w:marRight w:val="0"/>
              <w:marTop w:val="0"/>
              <w:marBottom w:val="0"/>
              <w:divBdr>
                <w:top w:val="none" w:sz="0" w:space="0" w:color="auto"/>
                <w:left w:val="none" w:sz="0" w:space="0" w:color="auto"/>
                <w:bottom w:val="none" w:sz="0" w:space="0" w:color="auto"/>
                <w:right w:val="none" w:sz="0" w:space="0" w:color="auto"/>
              </w:divBdr>
            </w:div>
            <w:div w:id="1745833287">
              <w:marLeft w:val="0"/>
              <w:marRight w:val="0"/>
              <w:marTop w:val="0"/>
              <w:marBottom w:val="0"/>
              <w:divBdr>
                <w:top w:val="none" w:sz="0" w:space="0" w:color="auto"/>
                <w:left w:val="none" w:sz="0" w:space="0" w:color="auto"/>
                <w:bottom w:val="none" w:sz="0" w:space="0" w:color="auto"/>
                <w:right w:val="none" w:sz="0" w:space="0" w:color="auto"/>
              </w:divBdr>
            </w:div>
            <w:div w:id="879055460">
              <w:marLeft w:val="0"/>
              <w:marRight w:val="0"/>
              <w:marTop w:val="0"/>
              <w:marBottom w:val="0"/>
              <w:divBdr>
                <w:top w:val="none" w:sz="0" w:space="0" w:color="auto"/>
                <w:left w:val="none" w:sz="0" w:space="0" w:color="auto"/>
                <w:bottom w:val="none" w:sz="0" w:space="0" w:color="auto"/>
                <w:right w:val="none" w:sz="0" w:space="0" w:color="auto"/>
              </w:divBdr>
            </w:div>
            <w:div w:id="1941260657">
              <w:marLeft w:val="0"/>
              <w:marRight w:val="0"/>
              <w:marTop w:val="0"/>
              <w:marBottom w:val="0"/>
              <w:divBdr>
                <w:top w:val="none" w:sz="0" w:space="0" w:color="auto"/>
                <w:left w:val="none" w:sz="0" w:space="0" w:color="auto"/>
                <w:bottom w:val="none" w:sz="0" w:space="0" w:color="auto"/>
                <w:right w:val="none" w:sz="0" w:space="0" w:color="auto"/>
              </w:divBdr>
            </w:div>
            <w:div w:id="105272364">
              <w:marLeft w:val="0"/>
              <w:marRight w:val="0"/>
              <w:marTop w:val="0"/>
              <w:marBottom w:val="0"/>
              <w:divBdr>
                <w:top w:val="none" w:sz="0" w:space="0" w:color="auto"/>
                <w:left w:val="none" w:sz="0" w:space="0" w:color="auto"/>
                <w:bottom w:val="none" w:sz="0" w:space="0" w:color="auto"/>
                <w:right w:val="none" w:sz="0" w:space="0" w:color="auto"/>
              </w:divBdr>
            </w:div>
            <w:div w:id="1081828495">
              <w:marLeft w:val="0"/>
              <w:marRight w:val="0"/>
              <w:marTop w:val="0"/>
              <w:marBottom w:val="0"/>
              <w:divBdr>
                <w:top w:val="none" w:sz="0" w:space="0" w:color="auto"/>
                <w:left w:val="none" w:sz="0" w:space="0" w:color="auto"/>
                <w:bottom w:val="none" w:sz="0" w:space="0" w:color="auto"/>
                <w:right w:val="none" w:sz="0" w:space="0" w:color="auto"/>
              </w:divBdr>
            </w:div>
            <w:div w:id="1688487207">
              <w:marLeft w:val="0"/>
              <w:marRight w:val="0"/>
              <w:marTop w:val="0"/>
              <w:marBottom w:val="0"/>
              <w:divBdr>
                <w:top w:val="none" w:sz="0" w:space="0" w:color="auto"/>
                <w:left w:val="none" w:sz="0" w:space="0" w:color="auto"/>
                <w:bottom w:val="none" w:sz="0" w:space="0" w:color="auto"/>
                <w:right w:val="none" w:sz="0" w:space="0" w:color="auto"/>
              </w:divBdr>
            </w:div>
            <w:div w:id="1943489291">
              <w:marLeft w:val="0"/>
              <w:marRight w:val="0"/>
              <w:marTop w:val="0"/>
              <w:marBottom w:val="0"/>
              <w:divBdr>
                <w:top w:val="none" w:sz="0" w:space="0" w:color="auto"/>
                <w:left w:val="none" w:sz="0" w:space="0" w:color="auto"/>
                <w:bottom w:val="none" w:sz="0" w:space="0" w:color="auto"/>
                <w:right w:val="none" w:sz="0" w:space="0" w:color="auto"/>
              </w:divBdr>
            </w:div>
            <w:div w:id="169223188">
              <w:marLeft w:val="0"/>
              <w:marRight w:val="0"/>
              <w:marTop w:val="0"/>
              <w:marBottom w:val="0"/>
              <w:divBdr>
                <w:top w:val="none" w:sz="0" w:space="0" w:color="auto"/>
                <w:left w:val="none" w:sz="0" w:space="0" w:color="auto"/>
                <w:bottom w:val="none" w:sz="0" w:space="0" w:color="auto"/>
                <w:right w:val="none" w:sz="0" w:space="0" w:color="auto"/>
              </w:divBdr>
            </w:div>
            <w:div w:id="834032495">
              <w:marLeft w:val="0"/>
              <w:marRight w:val="0"/>
              <w:marTop w:val="0"/>
              <w:marBottom w:val="0"/>
              <w:divBdr>
                <w:top w:val="none" w:sz="0" w:space="0" w:color="auto"/>
                <w:left w:val="none" w:sz="0" w:space="0" w:color="auto"/>
                <w:bottom w:val="none" w:sz="0" w:space="0" w:color="auto"/>
                <w:right w:val="none" w:sz="0" w:space="0" w:color="auto"/>
              </w:divBdr>
            </w:div>
            <w:div w:id="1874683482">
              <w:marLeft w:val="0"/>
              <w:marRight w:val="0"/>
              <w:marTop w:val="0"/>
              <w:marBottom w:val="0"/>
              <w:divBdr>
                <w:top w:val="none" w:sz="0" w:space="0" w:color="auto"/>
                <w:left w:val="none" w:sz="0" w:space="0" w:color="auto"/>
                <w:bottom w:val="none" w:sz="0" w:space="0" w:color="auto"/>
                <w:right w:val="none" w:sz="0" w:space="0" w:color="auto"/>
              </w:divBdr>
            </w:div>
            <w:div w:id="632635616">
              <w:marLeft w:val="0"/>
              <w:marRight w:val="0"/>
              <w:marTop w:val="0"/>
              <w:marBottom w:val="0"/>
              <w:divBdr>
                <w:top w:val="none" w:sz="0" w:space="0" w:color="auto"/>
                <w:left w:val="none" w:sz="0" w:space="0" w:color="auto"/>
                <w:bottom w:val="none" w:sz="0" w:space="0" w:color="auto"/>
                <w:right w:val="none" w:sz="0" w:space="0" w:color="auto"/>
              </w:divBdr>
            </w:div>
            <w:div w:id="2092457912">
              <w:marLeft w:val="0"/>
              <w:marRight w:val="0"/>
              <w:marTop w:val="0"/>
              <w:marBottom w:val="0"/>
              <w:divBdr>
                <w:top w:val="none" w:sz="0" w:space="0" w:color="auto"/>
                <w:left w:val="none" w:sz="0" w:space="0" w:color="auto"/>
                <w:bottom w:val="none" w:sz="0" w:space="0" w:color="auto"/>
                <w:right w:val="none" w:sz="0" w:space="0" w:color="auto"/>
              </w:divBdr>
            </w:div>
            <w:div w:id="842622813">
              <w:marLeft w:val="0"/>
              <w:marRight w:val="0"/>
              <w:marTop w:val="0"/>
              <w:marBottom w:val="0"/>
              <w:divBdr>
                <w:top w:val="none" w:sz="0" w:space="0" w:color="auto"/>
                <w:left w:val="none" w:sz="0" w:space="0" w:color="auto"/>
                <w:bottom w:val="none" w:sz="0" w:space="0" w:color="auto"/>
                <w:right w:val="none" w:sz="0" w:space="0" w:color="auto"/>
              </w:divBdr>
            </w:div>
            <w:div w:id="287902811">
              <w:marLeft w:val="0"/>
              <w:marRight w:val="0"/>
              <w:marTop w:val="0"/>
              <w:marBottom w:val="0"/>
              <w:divBdr>
                <w:top w:val="none" w:sz="0" w:space="0" w:color="auto"/>
                <w:left w:val="none" w:sz="0" w:space="0" w:color="auto"/>
                <w:bottom w:val="none" w:sz="0" w:space="0" w:color="auto"/>
                <w:right w:val="none" w:sz="0" w:space="0" w:color="auto"/>
              </w:divBdr>
            </w:div>
            <w:div w:id="188614704">
              <w:marLeft w:val="0"/>
              <w:marRight w:val="0"/>
              <w:marTop w:val="0"/>
              <w:marBottom w:val="0"/>
              <w:divBdr>
                <w:top w:val="none" w:sz="0" w:space="0" w:color="auto"/>
                <w:left w:val="none" w:sz="0" w:space="0" w:color="auto"/>
                <w:bottom w:val="none" w:sz="0" w:space="0" w:color="auto"/>
                <w:right w:val="none" w:sz="0" w:space="0" w:color="auto"/>
              </w:divBdr>
            </w:div>
            <w:div w:id="654602384">
              <w:marLeft w:val="0"/>
              <w:marRight w:val="0"/>
              <w:marTop w:val="0"/>
              <w:marBottom w:val="0"/>
              <w:divBdr>
                <w:top w:val="none" w:sz="0" w:space="0" w:color="auto"/>
                <w:left w:val="none" w:sz="0" w:space="0" w:color="auto"/>
                <w:bottom w:val="none" w:sz="0" w:space="0" w:color="auto"/>
                <w:right w:val="none" w:sz="0" w:space="0" w:color="auto"/>
              </w:divBdr>
            </w:div>
            <w:div w:id="1634168026">
              <w:marLeft w:val="0"/>
              <w:marRight w:val="0"/>
              <w:marTop w:val="0"/>
              <w:marBottom w:val="0"/>
              <w:divBdr>
                <w:top w:val="none" w:sz="0" w:space="0" w:color="auto"/>
                <w:left w:val="none" w:sz="0" w:space="0" w:color="auto"/>
                <w:bottom w:val="none" w:sz="0" w:space="0" w:color="auto"/>
                <w:right w:val="none" w:sz="0" w:space="0" w:color="auto"/>
              </w:divBdr>
            </w:div>
            <w:div w:id="13073621">
              <w:marLeft w:val="0"/>
              <w:marRight w:val="0"/>
              <w:marTop w:val="0"/>
              <w:marBottom w:val="0"/>
              <w:divBdr>
                <w:top w:val="none" w:sz="0" w:space="0" w:color="auto"/>
                <w:left w:val="none" w:sz="0" w:space="0" w:color="auto"/>
                <w:bottom w:val="none" w:sz="0" w:space="0" w:color="auto"/>
                <w:right w:val="none" w:sz="0" w:space="0" w:color="auto"/>
              </w:divBdr>
            </w:div>
            <w:div w:id="319357497">
              <w:marLeft w:val="0"/>
              <w:marRight w:val="0"/>
              <w:marTop w:val="0"/>
              <w:marBottom w:val="0"/>
              <w:divBdr>
                <w:top w:val="none" w:sz="0" w:space="0" w:color="auto"/>
                <w:left w:val="none" w:sz="0" w:space="0" w:color="auto"/>
                <w:bottom w:val="none" w:sz="0" w:space="0" w:color="auto"/>
                <w:right w:val="none" w:sz="0" w:space="0" w:color="auto"/>
              </w:divBdr>
            </w:div>
            <w:div w:id="1608730059">
              <w:marLeft w:val="0"/>
              <w:marRight w:val="0"/>
              <w:marTop w:val="0"/>
              <w:marBottom w:val="0"/>
              <w:divBdr>
                <w:top w:val="none" w:sz="0" w:space="0" w:color="auto"/>
                <w:left w:val="none" w:sz="0" w:space="0" w:color="auto"/>
                <w:bottom w:val="none" w:sz="0" w:space="0" w:color="auto"/>
                <w:right w:val="none" w:sz="0" w:space="0" w:color="auto"/>
              </w:divBdr>
            </w:div>
            <w:div w:id="523330101">
              <w:marLeft w:val="0"/>
              <w:marRight w:val="0"/>
              <w:marTop w:val="0"/>
              <w:marBottom w:val="0"/>
              <w:divBdr>
                <w:top w:val="none" w:sz="0" w:space="0" w:color="auto"/>
                <w:left w:val="none" w:sz="0" w:space="0" w:color="auto"/>
                <w:bottom w:val="none" w:sz="0" w:space="0" w:color="auto"/>
                <w:right w:val="none" w:sz="0" w:space="0" w:color="auto"/>
              </w:divBdr>
            </w:div>
            <w:div w:id="519197698">
              <w:marLeft w:val="0"/>
              <w:marRight w:val="0"/>
              <w:marTop w:val="0"/>
              <w:marBottom w:val="0"/>
              <w:divBdr>
                <w:top w:val="none" w:sz="0" w:space="0" w:color="auto"/>
                <w:left w:val="none" w:sz="0" w:space="0" w:color="auto"/>
                <w:bottom w:val="none" w:sz="0" w:space="0" w:color="auto"/>
                <w:right w:val="none" w:sz="0" w:space="0" w:color="auto"/>
              </w:divBdr>
            </w:div>
            <w:div w:id="1783189653">
              <w:marLeft w:val="0"/>
              <w:marRight w:val="0"/>
              <w:marTop w:val="0"/>
              <w:marBottom w:val="0"/>
              <w:divBdr>
                <w:top w:val="none" w:sz="0" w:space="0" w:color="auto"/>
                <w:left w:val="none" w:sz="0" w:space="0" w:color="auto"/>
                <w:bottom w:val="none" w:sz="0" w:space="0" w:color="auto"/>
                <w:right w:val="none" w:sz="0" w:space="0" w:color="auto"/>
              </w:divBdr>
            </w:div>
            <w:div w:id="2087418183">
              <w:marLeft w:val="0"/>
              <w:marRight w:val="0"/>
              <w:marTop w:val="0"/>
              <w:marBottom w:val="0"/>
              <w:divBdr>
                <w:top w:val="none" w:sz="0" w:space="0" w:color="auto"/>
                <w:left w:val="none" w:sz="0" w:space="0" w:color="auto"/>
                <w:bottom w:val="none" w:sz="0" w:space="0" w:color="auto"/>
                <w:right w:val="none" w:sz="0" w:space="0" w:color="auto"/>
              </w:divBdr>
            </w:div>
            <w:div w:id="1089349966">
              <w:marLeft w:val="0"/>
              <w:marRight w:val="0"/>
              <w:marTop w:val="0"/>
              <w:marBottom w:val="0"/>
              <w:divBdr>
                <w:top w:val="none" w:sz="0" w:space="0" w:color="auto"/>
                <w:left w:val="none" w:sz="0" w:space="0" w:color="auto"/>
                <w:bottom w:val="none" w:sz="0" w:space="0" w:color="auto"/>
                <w:right w:val="none" w:sz="0" w:space="0" w:color="auto"/>
              </w:divBdr>
            </w:div>
            <w:div w:id="437600001">
              <w:marLeft w:val="0"/>
              <w:marRight w:val="0"/>
              <w:marTop w:val="0"/>
              <w:marBottom w:val="0"/>
              <w:divBdr>
                <w:top w:val="none" w:sz="0" w:space="0" w:color="auto"/>
                <w:left w:val="none" w:sz="0" w:space="0" w:color="auto"/>
                <w:bottom w:val="none" w:sz="0" w:space="0" w:color="auto"/>
                <w:right w:val="none" w:sz="0" w:space="0" w:color="auto"/>
              </w:divBdr>
            </w:div>
            <w:div w:id="685981776">
              <w:marLeft w:val="0"/>
              <w:marRight w:val="0"/>
              <w:marTop w:val="0"/>
              <w:marBottom w:val="0"/>
              <w:divBdr>
                <w:top w:val="none" w:sz="0" w:space="0" w:color="auto"/>
                <w:left w:val="none" w:sz="0" w:space="0" w:color="auto"/>
                <w:bottom w:val="none" w:sz="0" w:space="0" w:color="auto"/>
                <w:right w:val="none" w:sz="0" w:space="0" w:color="auto"/>
              </w:divBdr>
            </w:div>
            <w:div w:id="1225722996">
              <w:marLeft w:val="0"/>
              <w:marRight w:val="0"/>
              <w:marTop w:val="0"/>
              <w:marBottom w:val="0"/>
              <w:divBdr>
                <w:top w:val="none" w:sz="0" w:space="0" w:color="auto"/>
                <w:left w:val="none" w:sz="0" w:space="0" w:color="auto"/>
                <w:bottom w:val="none" w:sz="0" w:space="0" w:color="auto"/>
                <w:right w:val="none" w:sz="0" w:space="0" w:color="auto"/>
              </w:divBdr>
            </w:div>
            <w:div w:id="1304189003">
              <w:marLeft w:val="0"/>
              <w:marRight w:val="0"/>
              <w:marTop w:val="0"/>
              <w:marBottom w:val="0"/>
              <w:divBdr>
                <w:top w:val="none" w:sz="0" w:space="0" w:color="auto"/>
                <w:left w:val="none" w:sz="0" w:space="0" w:color="auto"/>
                <w:bottom w:val="none" w:sz="0" w:space="0" w:color="auto"/>
                <w:right w:val="none" w:sz="0" w:space="0" w:color="auto"/>
              </w:divBdr>
            </w:div>
            <w:div w:id="1189367333">
              <w:marLeft w:val="0"/>
              <w:marRight w:val="0"/>
              <w:marTop w:val="0"/>
              <w:marBottom w:val="0"/>
              <w:divBdr>
                <w:top w:val="none" w:sz="0" w:space="0" w:color="auto"/>
                <w:left w:val="none" w:sz="0" w:space="0" w:color="auto"/>
                <w:bottom w:val="none" w:sz="0" w:space="0" w:color="auto"/>
                <w:right w:val="none" w:sz="0" w:space="0" w:color="auto"/>
              </w:divBdr>
            </w:div>
            <w:div w:id="103886250">
              <w:marLeft w:val="0"/>
              <w:marRight w:val="0"/>
              <w:marTop w:val="0"/>
              <w:marBottom w:val="0"/>
              <w:divBdr>
                <w:top w:val="none" w:sz="0" w:space="0" w:color="auto"/>
                <w:left w:val="none" w:sz="0" w:space="0" w:color="auto"/>
                <w:bottom w:val="none" w:sz="0" w:space="0" w:color="auto"/>
                <w:right w:val="none" w:sz="0" w:space="0" w:color="auto"/>
              </w:divBdr>
            </w:div>
            <w:div w:id="1691028197">
              <w:marLeft w:val="0"/>
              <w:marRight w:val="0"/>
              <w:marTop w:val="0"/>
              <w:marBottom w:val="0"/>
              <w:divBdr>
                <w:top w:val="none" w:sz="0" w:space="0" w:color="auto"/>
                <w:left w:val="none" w:sz="0" w:space="0" w:color="auto"/>
                <w:bottom w:val="none" w:sz="0" w:space="0" w:color="auto"/>
                <w:right w:val="none" w:sz="0" w:space="0" w:color="auto"/>
              </w:divBdr>
            </w:div>
            <w:div w:id="1852985641">
              <w:marLeft w:val="0"/>
              <w:marRight w:val="0"/>
              <w:marTop w:val="0"/>
              <w:marBottom w:val="0"/>
              <w:divBdr>
                <w:top w:val="none" w:sz="0" w:space="0" w:color="auto"/>
                <w:left w:val="none" w:sz="0" w:space="0" w:color="auto"/>
                <w:bottom w:val="none" w:sz="0" w:space="0" w:color="auto"/>
                <w:right w:val="none" w:sz="0" w:space="0" w:color="auto"/>
              </w:divBdr>
            </w:div>
            <w:div w:id="862673072">
              <w:marLeft w:val="0"/>
              <w:marRight w:val="0"/>
              <w:marTop w:val="0"/>
              <w:marBottom w:val="0"/>
              <w:divBdr>
                <w:top w:val="none" w:sz="0" w:space="0" w:color="auto"/>
                <w:left w:val="none" w:sz="0" w:space="0" w:color="auto"/>
                <w:bottom w:val="none" w:sz="0" w:space="0" w:color="auto"/>
                <w:right w:val="none" w:sz="0" w:space="0" w:color="auto"/>
              </w:divBdr>
            </w:div>
            <w:div w:id="1980307683">
              <w:marLeft w:val="0"/>
              <w:marRight w:val="0"/>
              <w:marTop w:val="0"/>
              <w:marBottom w:val="0"/>
              <w:divBdr>
                <w:top w:val="none" w:sz="0" w:space="0" w:color="auto"/>
                <w:left w:val="none" w:sz="0" w:space="0" w:color="auto"/>
                <w:bottom w:val="none" w:sz="0" w:space="0" w:color="auto"/>
                <w:right w:val="none" w:sz="0" w:space="0" w:color="auto"/>
              </w:divBdr>
            </w:div>
            <w:div w:id="1089623190">
              <w:marLeft w:val="0"/>
              <w:marRight w:val="0"/>
              <w:marTop w:val="0"/>
              <w:marBottom w:val="0"/>
              <w:divBdr>
                <w:top w:val="none" w:sz="0" w:space="0" w:color="auto"/>
                <w:left w:val="none" w:sz="0" w:space="0" w:color="auto"/>
                <w:bottom w:val="none" w:sz="0" w:space="0" w:color="auto"/>
                <w:right w:val="none" w:sz="0" w:space="0" w:color="auto"/>
              </w:divBdr>
            </w:div>
            <w:div w:id="429394526">
              <w:marLeft w:val="0"/>
              <w:marRight w:val="0"/>
              <w:marTop w:val="0"/>
              <w:marBottom w:val="0"/>
              <w:divBdr>
                <w:top w:val="none" w:sz="0" w:space="0" w:color="auto"/>
                <w:left w:val="none" w:sz="0" w:space="0" w:color="auto"/>
                <w:bottom w:val="none" w:sz="0" w:space="0" w:color="auto"/>
                <w:right w:val="none" w:sz="0" w:space="0" w:color="auto"/>
              </w:divBdr>
            </w:div>
            <w:div w:id="1438065008">
              <w:marLeft w:val="0"/>
              <w:marRight w:val="0"/>
              <w:marTop w:val="0"/>
              <w:marBottom w:val="0"/>
              <w:divBdr>
                <w:top w:val="none" w:sz="0" w:space="0" w:color="auto"/>
                <w:left w:val="none" w:sz="0" w:space="0" w:color="auto"/>
                <w:bottom w:val="none" w:sz="0" w:space="0" w:color="auto"/>
                <w:right w:val="none" w:sz="0" w:space="0" w:color="auto"/>
              </w:divBdr>
            </w:div>
            <w:div w:id="1630434089">
              <w:marLeft w:val="0"/>
              <w:marRight w:val="0"/>
              <w:marTop w:val="0"/>
              <w:marBottom w:val="0"/>
              <w:divBdr>
                <w:top w:val="none" w:sz="0" w:space="0" w:color="auto"/>
                <w:left w:val="none" w:sz="0" w:space="0" w:color="auto"/>
                <w:bottom w:val="none" w:sz="0" w:space="0" w:color="auto"/>
                <w:right w:val="none" w:sz="0" w:space="0" w:color="auto"/>
              </w:divBdr>
            </w:div>
            <w:div w:id="359744274">
              <w:marLeft w:val="0"/>
              <w:marRight w:val="0"/>
              <w:marTop w:val="0"/>
              <w:marBottom w:val="0"/>
              <w:divBdr>
                <w:top w:val="none" w:sz="0" w:space="0" w:color="auto"/>
                <w:left w:val="none" w:sz="0" w:space="0" w:color="auto"/>
                <w:bottom w:val="none" w:sz="0" w:space="0" w:color="auto"/>
                <w:right w:val="none" w:sz="0" w:space="0" w:color="auto"/>
              </w:divBdr>
            </w:div>
            <w:div w:id="849488278">
              <w:marLeft w:val="0"/>
              <w:marRight w:val="0"/>
              <w:marTop w:val="0"/>
              <w:marBottom w:val="0"/>
              <w:divBdr>
                <w:top w:val="none" w:sz="0" w:space="0" w:color="auto"/>
                <w:left w:val="none" w:sz="0" w:space="0" w:color="auto"/>
                <w:bottom w:val="none" w:sz="0" w:space="0" w:color="auto"/>
                <w:right w:val="none" w:sz="0" w:space="0" w:color="auto"/>
              </w:divBdr>
            </w:div>
            <w:div w:id="1701467126">
              <w:marLeft w:val="0"/>
              <w:marRight w:val="0"/>
              <w:marTop w:val="0"/>
              <w:marBottom w:val="0"/>
              <w:divBdr>
                <w:top w:val="none" w:sz="0" w:space="0" w:color="auto"/>
                <w:left w:val="none" w:sz="0" w:space="0" w:color="auto"/>
                <w:bottom w:val="none" w:sz="0" w:space="0" w:color="auto"/>
                <w:right w:val="none" w:sz="0" w:space="0" w:color="auto"/>
              </w:divBdr>
            </w:div>
            <w:div w:id="342901416">
              <w:marLeft w:val="0"/>
              <w:marRight w:val="0"/>
              <w:marTop w:val="0"/>
              <w:marBottom w:val="0"/>
              <w:divBdr>
                <w:top w:val="none" w:sz="0" w:space="0" w:color="auto"/>
                <w:left w:val="none" w:sz="0" w:space="0" w:color="auto"/>
                <w:bottom w:val="none" w:sz="0" w:space="0" w:color="auto"/>
                <w:right w:val="none" w:sz="0" w:space="0" w:color="auto"/>
              </w:divBdr>
            </w:div>
            <w:div w:id="979726670">
              <w:marLeft w:val="0"/>
              <w:marRight w:val="0"/>
              <w:marTop w:val="0"/>
              <w:marBottom w:val="0"/>
              <w:divBdr>
                <w:top w:val="none" w:sz="0" w:space="0" w:color="auto"/>
                <w:left w:val="none" w:sz="0" w:space="0" w:color="auto"/>
                <w:bottom w:val="none" w:sz="0" w:space="0" w:color="auto"/>
                <w:right w:val="none" w:sz="0" w:space="0" w:color="auto"/>
              </w:divBdr>
            </w:div>
            <w:div w:id="1635134328">
              <w:marLeft w:val="0"/>
              <w:marRight w:val="0"/>
              <w:marTop w:val="0"/>
              <w:marBottom w:val="0"/>
              <w:divBdr>
                <w:top w:val="none" w:sz="0" w:space="0" w:color="auto"/>
                <w:left w:val="none" w:sz="0" w:space="0" w:color="auto"/>
                <w:bottom w:val="none" w:sz="0" w:space="0" w:color="auto"/>
                <w:right w:val="none" w:sz="0" w:space="0" w:color="auto"/>
              </w:divBdr>
            </w:div>
            <w:div w:id="646982041">
              <w:marLeft w:val="0"/>
              <w:marRight w:val="0"/>
              <w:marTop w:val="0"/>
              <w:marBottom w:val="0"/>
              <w:divBdr>
                <w:top w:val="none" w:sz="0" w:space="0" w:color="auto"/>
                <w:left w:val="none" w:sz="0" w:space="0" w:color="auto"/>
                <w:bottom w:val="none" w:sz="0" w:space="0" w:color="auto"/>
                <w:right w:val="none" w:sz="0" w:space="0" w:color="auto"/>
              </w:divBdr>
            </w:div>
            <w:div w:id="2042395530">
              <w:marLeft w:val="0"/>
              <w:marRight w:val="0"/>
              <w:marTop w:val="0"/>
              <w:marBottom w:val="0"/>
              <w:divBdr>
                <w:top w:val="none" w:sz="0" w:space="0" w:color="auto"/>
                <w:left w:val="none" w:sz="0" w:space="0" w:color="auto"/>
                <w:bottom w:val="none" w:sz="0" w:space="0" w:color="auto"/>
                <w:right w:val="none" w:sz="0" w:space="0" w:color="auto"/>
              </w:divBdr>
            </w:div>
            <w:div w:id="2023586316">
              <w:marLeft w:val="0"/>
              <w:marRight w:val="0"/>
              <w:marTop w:val="0"/>
              <w:marBottom w:val="0"/>
              <w:divBdr>
                <w:top w:val="none" w:sz="0" w:space="0" w:color="auto"/>
                <w:left w:val="none" w:sz="0" w:space="0" w:color="auto"/>
                <w:bottom w:val="none" w:sz="0" w:space="0" w:color="auto"/>
                <w:right w:val="none" w:sz="0" w:space="0" w:color="auto"/>
              </w:divBdr>
            </w:div>
            <w:div w:id="1526866702">
              <w:marLeft w:val="0"/>
              <w:marRight w:val="0"/>
              <w:marTop w:val="0"/>
              <w:marBottom w:val="0"/>
              <w:divBdr>
                <w:top w:val="none" w:sz="0" w:space="0" w:color="auto"/>
                <w:left w:val="none" w:sz="0" w:space="0" w:color="auto"/>
                <w:bottom w:val="none" w:sz="0" w:space="0" w:color="auto"/>
                <w:right w:val="none" w:sz="0" w:space="0" w:color="auto"/>
              </w:divBdr>
            </w:div>
            <w:div w:id="1369720304">
              <w:marLeft w:val="0"/>
              <w:marRight w:val="0"/>
              <w:marTop w:val="0"/>
              <w:marBottom w:val="0"/>
              <w:divBdr>
                <w:top w:val="none" w:sz="0" w:space="0" w:color="auto"/>
                <w:left w:val="none" w:sz="0" w:space="0" w:color="auto"/>
                <w:bottom w:val="none" w:sz="0" w:space="0" w:color="auto"/>
                <w:right w:val="none" w:sz="0" w:space="0" w:color="auto"/>
              </w:divBdr>
            </w:div>
            <w:div w:id="852303957">
              <w:marLeft w:val="0"/>
              <w:marRight w:val="0"/>
              <w:marTop w:val="0"/>
              <w:marBottom w:val="0"/>
              <w:divBdr>
                <w:top w:val="none" w:sz="0" w:space="0" w:color="auto"/>
                <w:left w:val="none" w:sz="0" w:space="0" w:color="auto"/>
                <w:bottom w:val="none" w:sz="0" w:space="0" w:color="auto"/>
                <w:right w:val="none" w:sz="0" w:space="0" w:color="auto"/>
              </w:divBdr>
            </w:div>
            <w:div w:id="1726636474">
              <w:marLeft w:val="0"/>
              <w:marRight w:val="0"/>
              <w:marTop w:val="0"/>
              <w:marBottom w:val="0"/>
              <w:divBdr>
                <w:top w:val="none" w:sz="0" w:space="0" w:color="auto"/>
                <w:left w:val="none" w:sz="0" w:space="0" w:color="auto"/>
                <w:bottom w:val="none" w:sz="0" w:space="0" w:color="auto"/>
                <w:right w:val="none" w:sz="0" w:space="0" w:color="auto"/>
              </w:divBdr>
            </w:div>
            <w:div w:id="861554659">
              <w:marLeft w:val="0"/>
              <w:marRight w:val="0"/>
              <w:marTop w:val="0"/>
              <w:marBottom w:val="0"/>
              <w:divBdr>
                <w:top w:val="none" w:sz="0" w:space="0" w:color="auto"/>
                <w:left w:val="none" w:sz="0" w:space="0" w:color="auto"/>
                <w:bottom w:val="none" w:sz="0" w:space="0" w:color="auto"/>
                <w:right w:val="none" w:sz="0" w:space="0" w:color="auto"/>
              </w:divBdr>
            </w:div>
            <w:div w:id="1561599536">
              <w:marLeft w:val="0"/>
              <w:marRight w:val="0"/>
              <w:marTop w:val="0"/>
              <w:marBottom w:val="0"/>
              <w:divBdr>
                <w:top w:val="none" w:sz="0" w:space="0" w:color="auto"/>
                <w:left w:val="none" w:sz="0" w:space="0" w:color="auto"/>
                <w:bottom w:val="none" w:sz="0" w:space="0" w:color="auto"/>
                <w:right w:val="none" w:sz="0" w:space="0" w:color="auto"/>
              </w:divBdr>
            </w:div>
            <w:div w:id="533664345">
              <w:marLeft w:val="0"/>
              <w:marRight w:val="0"/>
              <w:marTop w:val="0"/>
              <w:marBottom w:val="0"/>
              <w:divBdr>
                <w:top w:val="none" w:sz="0" w:space="0" w:color="auto"/>
                <w:left w:val="none" w:sz="0" w:space="0" w:color="auto"/>
                <w:bottom w:val="none" w:sz="0" w:space="0" w:color="auto"/>
                <w:right w:val="none" w:sz="0" w:space="0" w:color="auto"/>
              </w:divBdr>
            </w:div>
            <w:div w:id="2120485266">
              <w:marLeft w:val="0"/>
              <w:marRight w:val="0"/>
              <w:marTop w:val="0"/>
              <w:marBottom w:val="0"/>
              <w:divBdr>
                <w:top w:val="none" w:sz="0" w:space="0" w:color="auto"/>
                <w:left w:val="none" w:sz="0" w:space="0" w:color="auto"/>
                <w:bottom w:val="none" w:sz="0" w:space="0" w:color="auto"/>
                <w:right w:val="none" w:sz="0" w:space="0" w:color="auto"/>
              </w:divBdr>
            </w:div>
            <w:div w:id="598636670">
              <w:marLeft w:val="0"/>
              <w:marRight w:val="0"/>
              <w:marTop w:val="0"/>
              <w:marBottom w:val="0"/>
              <w:divBdr>
                <w:top w:val="none" w:sz="0" w:space="0" w:color="auto"/>
                <w:left w:val="none" w:sz="0" w:space="0" w:color="auto"/>
                <w:bottom w:val="none" w:sz="0" w:space="0" w:color="auto"/>
                <w:right w:val="none" w:sz="0" w:space="0" w:color="auto"/>
              </w:divBdr>
            </w:div>
            <w:div w:id="359935218">
              <w:marLeft w:val="0"/>
              <w:marRight w:val="0"/>
              <w:marTop w:val="0"/>
              <w:marBottom w:val="0"/>
              <w:divBdr>
                <w:top w:val="none" w:sz="0" w:space="0" w:color="auto"/>
                <w:left w:val="none" w:sz="0" w:space="0" w:color="auto"/>
                <w:bottom w:val="none" w:sz="0" w:space="0" w:color="auto"/>
                <w:right w:val="none" w:sz="0" w:space="0" w:color="auto"/>
              </w:divBdr>
            </w:div>
            <w:div w:id="1567372928">
              <w:marLeft w:val="0"/>
              <w:marRight w:val="0"/>
              <w:marTop w:val="0"/>
              <w:marBottom w:val="0"/>
              <w:divBdr>
                <w:top w:val="none" w:sz="0" w:space="0" w:color="auto"/>
                <w:left w:val="none" w:sz="0" w:space="0" w:color="auto"/>
                <w:bottom w:val="none" w:sz="0" w:space="0" w:color="auto"/>
                <w:right w:val="none" w:sz="0" w:space="0" w:color="auto"/>
              </w:divBdr>
            </w:div>
            <w:div w:id="1417090509">
              <w:marLeft w:val="0"/>
              <w:marRight w:val="0"/>
              <w:marTop w:val="0"/>
              <w:marBottom w:val="0"/>
              <w:divBdr>
                <w:top w:val="none" w:sz="0" w:space="0" w:color="auto"/>
                <w:left w:val="none" w:sz="0" w:space="0" w:color="auto"/>
                <w:bottom w:val="none" w:sz="0" w:space="0" w:color="auto"/>
                <w:right w:val="none" w:sz="0" w:space="0" w:color="auto"/>
              </w:divBdr>
            </w:div>
            <w:div w:id="1435516909">
              <w:marLeft w:val="0"/>
              <w:marRight w:val="0"/>
              <w:marTop w:val="0"/>
              <w:marBottom w:val="0"/>
              <w:divBdr>
                <w:top w:val="none" w:sz="0" w:space="0" w:color="auto"/>
                <w:left w:val="none" w:sz="0" w:space="0" w:color="auto"/>
                <w:bottom w:val="none" w:sz="0" w:space="0" w:color="auto"/>
                <w:right w:val="none" w:sz="0" w:space="0" w:color="auto"/>
              </w:divBdr>
            </w:div>
            <w:div w:id="252789501">
              <w:marLeft w:val="0"/>
              <w:marRight w:val="0"/>
              <w:marTop w:val="0"/>
              <w:marBottom w:val="0"/>
              <w:divBdr>
                <w:top w:val="none" w:sz="0" w:space="0" w:color="auto"/>
                <w:left w:val="none" w:sz="0" w:space="0" w:color="auto"/>
                <w:bottom w:val="none" w:sz="0" w:space="0" w:color="auto"/>
                <w:right w:val="none" w:sz="0" w:space="0" w:color="auto"/>
              </w:divBdr>
            </w:div>
            <w:div w:id="167527532">
              <w:marLeft w:val="0"/>
              <w:marRight w:val="0"/>
              <w:marTop w:val="0"/>
              <w:marBottom w:val="0"/>
              <w:divBdr>
                <w:top w:val="none" w:sz="0" w:space="0" w:color="auto"/>
                <w:left w:val="none" w:sz="0" w:space="0" w:color="auto"/>
                <w:bottom w:val="none" w:sz="0" w:space="0" w:color="auto"/>
                <w:right w:val="none" w:sz="0" w:space="0" w:color="auto"/>
              </w:divBdr>
            </w:div>
            <w:div w:id="294484690">
              <w:marLeft w:val="0"/>
              <w:marRight w:val="0"/>
              <w:marTop w:val="0"/>
              <w:marBottom w:val="0"/>
              <w:divBdr>
                <w:top w:val="none" w:sz="0" w:space="0" w:color="auto"/>
                <w:left w:val="none" w:sz="0" w:space="0" w:color="auto"/>
                <w:bottom w:val="none" w:sz="0" w:space="0" w:color="auto"/>
                <w:right w:val="none" w:sz="0" w:space="0" w:color="auto"/>
              </w:divBdr>
            </w:div>
            <w:div w:id="1757747714">
              <w:marLeft w:val="0"/>
              <w:marRight w:val="0"/>
              <w:marTop w:val="0"/>
              <w:marBottom w:val="0"/>
              <w:divBdr>
                <w:top w:val="none" w:sz="0" w:space="0" w:color="auto"/>
                <w:left w:val="none" w:sz="0" w:space="0" w:color="auto"/>
                <w:bottom w:val="none" w:sz="0" w:space="0" w:color="auto"/>
                <w:right w:val="none" w:sz="0" w:space="0" w:color="auto"/>
              </w:divBdr>
            </w:div>
            <w:div w:id="1243878709">
              <w:marLeft w:val="0"/>
              <w:marRight w:val="0"/>
              <w:marTop w:val="0"/>
              <w:marBottom w:val="0"/>
              <w:divBdr>
                <w:top w:val="none" w:sz="0" w:space="0" w:color="auto"/>
                <w:left w:val="none" w:sz="0" w:space="0" w:color="auto"/>
                <w:bottom w:val="none" w:sz="0" w:space="0" w:color="auto"/>
                <w:right w:val="none" w:sz="0" w:space="0" w:color="auto"/>
              </w:divBdr>
            </w:div>
            <w:div w:id="502085895">
              <w:marLeft w:val="0"/>
              <w:marRight w:val="0"/>
              <w:marTop w:val="0"/>
              <w:marBottom w:val="0"/>
              <w:divBdr>
                <w:top w:val="none" w:sz="0" w:space="0" w:color="auto"/>
                <w:left w:val="none" w:sz="0" w:space="0" w:color="auto"/>
                <w:bottom w:val="none" w:sz="0" w:space="0" w:color="auto"/>
                <w:right w:val="none" w:sz="0" w:space="0" w:color="auto"/>
              </w:divBdr>
            </w:div>
            <w:div w:id="1535389886">
              <w:marLeft w:val="0"/>
              <w:marRight w:val="0"/>
              <w:marTop w:val="0"/>
              <w:marBottom w:val="0"/>
              <w:divBdr>
                <w:top w:val="none" w:sz="0" w:space="0" w:color="auto"/>
                <w:left w:val="none" w:sz="0" w:space="0" w:color="auto"/>
                <w:bottom w:val="none" w:sz="0" w:space="0" w:color="auto"/>
                <w:right w:val="none" w:sz="0" w:space="0" w:color="auto"/>
              </w:divBdr>
            </w:div>
            <w:div w:id="2080592959">
              <w:marLeft w:val="0"/>
              <w:marRight w:val="0"/>
              <w:marTop w:val="0"/>
              <w:marBottom w:val="0"/>
              <w:divBdr>
                <w:top w:val="none" w:sz="0" w:space="0" w:color="auto"/>
                <w:left w:val="none" w:sz="0" w:space="0" w:color="auto"/>
                <w:bottom w:val="none" w:sz="0" w:space="0" w:color="auto"/>
                <w:right w:val="none" w:sz="0" w:space="0" w:color="auto"/>
              </w:divBdr>
            </w:div>
            <w:div w:id="156725879">
              <w:marLeft w:val="0"/>
              <w:marRight w:val="0"/>
              <w:marTop w:val="0"/>
              <w:marBottom w:val="0"/>
              <w:divBdr>
                <w:top w:val="none" w:sz="0" w:space="0" w:color="auto"/>
                <w:left w:val="none" w:sz="0" w:space="0" w:color="auto"/>
                <w:bottom w:val="none" w:sz="0" w:space="0" w:color="auto"/>
                <w:right w:val="none" w:sz="0" w:space="0" w:color="auto"/>
              </w:divBdr>
            </w:div>
            <w:div w:id="1786580416">
              <w:marLeft w:val="0"/>
              <w:marRight w:val="0"/>
              <w:marTop w:val="0"/>
              <w:marBottom w:val="0"/>
              <w:divBdr>
                <w:top w:val="none" w:sz="0" w:space="0" w:color="auto"/>
                <w:left w:val="none" w:sz="0" w:space="0" w:color="auto"/>
                <w:bottom w:val="none" w:sz="0" w:space="0" w:color="auto"/>
                <w:right w:val="none" w:sz="0" w:space="0" w:color="auto"/>
              </w:divBdr>
            </w:div>
            <w:div w:id="311325390">
              <w:marLeft w:val="0"/>
              <w:marRight w:val="0"/>
              <w:marTop w:val="0"/>
              <w:marBottom w:val="0"/>
              <w:divBdr>
                <w:top w:val="none" w:sz="0" w:space="0" w:color="auto"/>
                <w:left w:val="none" w:sz="0" w:space="0" w:color="auto"/>
                <w:bottom w:val="none" w:sz="0" w:space="0" w:color="auto"/>
                <w:right w:val="none" w:sz="0" w:space="0" w:color="auto"/>
              </w:divBdr>
            </w:div>
            <w:div w:id="1631786878">
              <w:marLeft w:val="0"/>
              <w:marRight w:val="0"/>
              <w:marTop w:val="0"/>
              <w:marBottom w:val="0"/>
              <w:divBdr>
                <w:top w:val="none" w:sz="0" w:space="0" w:color="auto"/>
                <w:left w:val="none" w:sz="0" w:space="0" w:color="auto"/>
                <w:bottom w:val="none" w:sz="0" w:space="0" w:color="auto"/>
                <w:right w:val="none" w:sz="0" w:space="0" w:color="auto"/>
              </w:divBdr>
            </w:div>
            <w:div w:id="1292058002">
              <w:marLeft w:val="0"/>
              <w:marRight w:val="0"/>
              <w:marTop w:val="0"/>
              <w:marBottom w:val="0"/>
              <w:divBdr>
                <w:top w:val="none" w:sz="0" w:space="0" w:color="auto"/>
                <w:left w:val="none" w:sz="0" w:space="0" w:color="auto"/>
                <w:bottom w:val="none" w:sz="0" w:space="0" w:color="auto"/>
                <w:right w:val="none" w:sz="0" w:space="0" w:color="auto"/>
              </w:divBdr>
            </w:div>
            <w:div w:id="521868433">
              <w:marLeft w:val="0"/>
              <w:marRight w:val="0"/>
              <w:marTop w:val="0"/>
              <w:marBottom w:val="0"/>
              <w:divBdr>
                <w:top w:val="none" w:sz="0" w:space="0" w:color="auto"/>
                <w:left w:val="none" w:sz="0" w:space="0" w:color="auto"/>
                <w:bottom w:val="none" w:sz="0" w:space="0" w:color="auto"/>
                <w:right w:val="none" w:sz="0" w:space="0" w:color="auto"/>
              </w:divBdr>
            </w:div>
            <w:div w:id="297301108">
              <w:marLeft w:val="0"/>
              <w:marRight w:val="0"/>
              <w:marTop w:val="0"/>
              <w:marBottom w:val="0"/>
              <w:divBdr>
                <w:top w:val="none" w:sz="0" w:space="0" w:color="auto"/>
                <w:left w:val="none" w:sz="0" w:space="0" w:color="auto"/>
                <w:bottom w:val="none" w:sz="0" w:space="0" w:color="auto"/>
                <w:right w:val="none" w:sz="0" w:space="0" w:color="auto"/>
              </w:divBdr>
            </w:div>
            <w:div w:id="800340861">
              <w:marLeft w:val="0"/>
              <w:marRight w:val="0"/>
              <w:marTop w:val="0"/>
              <w:marBottom w:val="0"/>
              <w:divBdr>
                <w:top w:val="none" w:sz="0" w:space="0" w:color="auto"/>
                <w:left w:val="none" w:sz="0" w:space="0" w:color="auto"/>
                <w:bottom w:val="none" w:sz="0" w:space="0" w:color="auto"/>
                <w:right w:val="none" w:sz="0" w:space="0" w:color="auto"/>
              </w:divBdr>
            </w:div>
            <w:div w:id="1173882707">
              <w:marLeft w:val="0"/>
              <w:marRight w:val="0"/>
              <w:marTop w:val="0"/>
              <w:marBottom w:val="0"/>
              <w:divBdr>
                <w:top w:val="none" w:sz="0" w:space="0" w:color="auto"/>
                <w:left w:val="none" w:sz="0" w:space="0" w:color="auto"/>
                <w:bottom w:val="none" w:sz="0" w:space="0" w:color="auto"/>
                <w:right w:val="none" w:sz="0" w:space="0" w:color="auto"/>
              </w:divBdr>
            </w:div>
            <w:div w:id="1970277695">
              <w:marLeft w:val="0"/>
              <w:marRight w:val="0"/>
              <w:marTop w:val="0"/>
              <w:marBottom w:val="0"/>
              <w:divBdr>
                <w:top w:val="none" w:sz="0" w:space="0" w:color="auto"/>
                <w:left w:val="none" w:sz="0" w:space="0" w:color="auto"/>
                <w:bottom w:val="none" w:sz="0" w:space="0" w:color="auto"/>
                <w:right w:val="none" w:sz="0" w:space="0" w:color="auto"/>
              </w:divBdr>
            </w:div>
            <w:div w:id="715130416">
              <w:marLeft w:val="0"/>
              <w:marRight w:val="0"/>
              <w:marTop w:val="0"/>
              <w:marBottom w:val="0"/>
              <w:divBdr>
                <w:top w:val="none" w:sz="0" w:space="0" w:color="auto"/>
                <w:left w:val="none" w:sz="0" w:space="0" w:color="auto"/>
                <w:bottom w:val="none" w:sz="0" w:space="0" w:color="auto"/>
                <w:right w:val="none" w:sz="0" w:space="0" w:color="auto"/>
              </w:divBdr>
            </w:div>
            <w:div w:id="1605922260">
              <w:marLeft w:val="0"/>
              <w:marRight w:val="0"/>
              <w:marTop w:val="0"/>
              <w:marBottom w:val="0"/>
              <w:divBdr>
                <w:top w:val="none" w:sz="0" w:space="0" w:color="auto"/>
                <w:left w:val="none" w:sz="0" w:space="0" w:color="auto"/>
                <w:bottom w:val="none" w:sz="0" w:space="0" w:color="auto"/>
                <w:right w:val="none" w:sz="0" w:space="0" w:color="auto"/>
              </w:divBdr>
            </w:div>
            <w:div w:id="120006302">
              <w:marLeft w:val="0"/>
              <w:marRight w:val="0"/>
              <w:marTop w:val="0"/>
              <w:marBottom w:val="0"/>
              <w:divBdr>
                <w:top w:val="none" w:sz="0" w:space="0" w:color="auto"/>
                <w:left w:val="none" w:sz="0" w:space="0" w:color="auto"/>
                <w:bottom w:val="none" w:sz="0" w:space="0" w:color="auto"/>
                <w:right w:val="none" w:sz="0" w:space="0" w:color="auto"/>
              </w:divBdr>
            </w:div>
            <w:div w:id="284242804">
              <w:marLeft w:val="0"/>
              <w:marRight w:val="0"/>
              <w:marTop w:val="0"/>
              <w:marBottom w:val="0"/>
              <w:divBdr>
                <w:top w:val="none" w:sz="0" w:space="0" w:color="auto"/>
                <w:left w:val="none" w:sz="0" w:space="0" w:color="auto"/>
                <w:bottom w:val="none" w:sz="0" w:space="0" w:color="auto"/>
                <w:right w:val="none" w:sz="0" w:space="0" w:color="auto"/>
              </w:divBdr>
            </w:div>
            <w:div w:id="1872379944">
              <w:marLeft w:val="0"/>
              <w:marRight w:val="0"/>
              <w:marTop w:val="0"/>
              <w:marBottom w:val="0"/>
              <w:divBdr>
                <w:top w:val="none" w:sz="0" w:space="0" w:color="auto"/>
                <w:left w:val="none" w:sz="0" w:space="0" w:color="auto"/>
                <w:bottom w:val="none" w:sz="0" w:space="0" w:color="auto"/>
                <w:right w:val="none" w:sz="0" w:space="0" w:color="auto"/>
              </w:divBdr>
            </w:div>
            <w:div w:id="1768381214">
              <w:marLeft w:val="0"/>
              <w:marRight w:val="0"/>
              <w:marTop w:val="0"/>
              <w:marBottom w:val="0"/>
              <w:divBdr>
                <w:top w:val="none" w:sz="0" w:space="0" w:color="auto"/>
                <w:left w:val="none" w:sz="0" w:space="0" w:color="auto"/>
                <w:bottom w:val="none" w:sz="0" w:space="0" w:color="auto"/>
                <w:right w:val="none" w:sz="0" w:space="0" w:color="auto"/>
              </w:divBdr>
            </w:div>
            <w:div w:id="602108194">
              <w:marLeft w:val="0"/>
              <w:marRight w:val="0"/>
              <w:marTop w:val="0"/>
              <w:marBottom w:val="0"/>
              <w:divBdr>
                <w:top w:val="none" w:sz="0" w:space="0" w:color="auto"/>
                <w:left w:val="none" w:sz="0" w:space="0" w:color="auto"/>
                <w:bottom w:val="none" w:sz="0" w:space="0" w:color="auto"/>
                <w:right w:val="none" w:sz="0" w:space="0" w:color="auto"/>
              </w:divBdr>
            </w:div>
            <w:div w:id="1437754880">
              <w:marLeft w:val="0"/>
              <w:marRight w:val="0"/>
              <w:marTop w:val="0"/>
              <w:marBottom w:val="0"/>
              <w:divBdr>
                <w:top w:val="none" w:sz="0" w:space="0" w:color="auto"/>
                <w:left w:val="none" w:sz="0" w:space="0" w:color="auto"/>
                <w:bottom w:val="none" w:sz="0" w:space="0" w:color="auto"/>
                <w:right w:val="none" w:sz="0" w:space="0" w:color="auto"/>
              </w:divBdr>
            </w:div>
            <w:div w:id="981738117">
              <w:marLeft w:val="0"/>
              <w:marRight w:val="0"/>
              <w:marTop w:val="0"/>
              <w:marBottom w:val="0"/>
              <w:divBdr>
                <w:top w:val="none" w:sz="0" w:space="0" w:color="auto"/>
                <w:left w:val="none" w:sz="0" w:space="0" w:color="auto"/>
                <w:bottom w:val="none" w:sz="0" w:space="0" w:color="auto"/>
                <w:right w:val="none" w:sz="0" w:space="0" w:color="auto"/>
              </w:divBdr>
            </w:div>
            <w:div w:id="1515876094">
              <w:marLeft w:val="0"/>
              <w:marRight w:val="0"/>
              <w:marTop w:val="0"/>
              <w:marBottom w:val="0"/>
              <w:divBdr>
                <w:top w:val="none" w:sz="0" w:space="0" w:color="auto"/>
                <w:left w:val="none" w:sz="0" w:space="0" w:color="auto"/>
                <w:bottom w:val="none" w:sz="0" w:space="0" w:color="auto"/>
                <w:right w:val="none" w:sz="0" w:space="0" w:color="auto"/>
              </w:divBdr>
            </w:div>
            <w:div w:id="822502141">
              <w:marLeft w:val="0"/>
              <w:marRight w:val="0"/>
              <w:marTop w:val="0"/>
              <w:marBottom w:val="0"/>
              <w:divBdr>
                <w:top w:val="none" w:sz="0" w:space="0" w:color="auto"/>
                <w:left w:val="none" w:sz="0" w:space="0" w:color="auto"/>
                <w:bottom w:val="none" w:sz="0" w:space="0" w:color="auto"/>
                <w:right w:val="none" w:sz="0" w:space="0" w:color="auto"/>
              </w:divBdr>
            </w:div>
            <w:div w:id="860052668">
              <w:marLeft w:val="0"/>
              <w:marRight w:val="0"/>
              <w:marTop w:val="0"/>
              <w:marBottom w:val="0"/>
              <w:divBdr>
                <w:top w:val="none" w:sz="0" w:space="0" w:color="auto"/>
                <w:left w:val="none" w:sz="0" w:space="0" w:color="auto"/>
                <w:bottom w:val="none" w:sz="0" w:space="0" w:color="auto"/>
                <w:right w:val="none" w:sz="0" w:space="0" w:color="auto"/>
              </w:divBdr>
            </w:div>
            <w:div w:id="1225141100">
              <w:marLeft w:val="0"/>
              <w:marRight w:val="0"/>
              <w:marTop w:val="0"/>
              <w:marBottom w:val="0"/>
              <w:divBdr>
                <w:top w:val="none" w:sz="0" w:space="0" w:color="auto"/>
                <w:left w:val="none" w:sz="0" w:space="0" w:color="auto"/>
                <w:bottom w:val="none" w:sz="0" w:space="0" w:color="auto"/>
                <w:right w:val="none" w:sz="0" w:space="0" w:color="auto"/>
              </w:divBdr>
            </w:div>
            <w:div w:id="1937899975">
              <w:marLeft w:val="0"/>
              <w:marRight w:val="0"/>
              <w:marTop w:val="0"/>
              <w:marBottom w:val="0"/>
              <w:divBdr>
                <w:top w:val="none" w:sz="0" w:space="0" w:color="auto"/>
                <w:left w:val="none" w:sz="0" w:space="0" w:color="auto"/>
                <w:bottom w:val="none" w:sz="0" w:space="0" w:color="auto"/>
                <w:right w:val="none" w:sz="0" w:space="0" w:color="auto"/>
              </w:divBdr>
            </w:div>
            <w:div w:id="1032269476">
              <w:marLeft w:val="0"/>
              <w:marRight w:val="0"/>
              <w:marTop w:val="0"/>
              <w:marBottom w:val="0"/>
              <w:divBdr>
                <w:top w:val="none" w:sz="0" w:space="0" w:color="auto"/>
                <w:left w:val="none" w:sz="0" w:space="0" w:color="auto"/>
                <w:bottom w:val="none" w:sz="0" w:space="0" w:color="auto"/>
                <w:right w:val="none" w:sz="0" w:space="0" w:color="auto"/>
              </w:divBdr>
            </w:div>
            <w:div w:id="1504395352">
              <w:marLeft w:val="0"/>
              <w:marRight w:val="0"/>
              <w:marTop w:val="0"/>
              <w:marBottom w:val="0"/>
              <w:divBdr>
                <w:top w:val="none" w:sz="0" w:space="0" w:color="auto"/>
                <w:left w:val="none" w:sz="0" w:space="0" w:color="auto"/>
                <w:bottom w:val="none" w:sz="0" w:space="0" w:color="auto"/>
                <w:right w:val="none" w:sz="0" w:space="0" w:color="auto"/>
              </w:divBdr>
            </w:div>
            <w:div w:id="322204693">
              <w:marLeft w:val="0"/>
              <w:marRight w:val="0"/>
              <w:marTop w:val="0"/>
              <w:marBottom w:val="0"/>
              <w:divBdr>
                <w:top w:val="none" w:sz="0" w:space="0" w:color="auto"/>
                <w:left w:val="none" w:sz="0" w:space="0" w:color="auto"/>
                <w:bottom w:val="none" w:sz="0" w:space="0" w:color="auto"/>
                <w:right w:val="none" w:sz="0" w:space="0" w:color="auto"/>
              </w:divBdr>
            </w:div>
            <w:div w:id="1860698774">
              <w:marLeft w:val="0"/>
              <w:marRight w:val="0"/>
              <w:marTop w:val="0"/>
              <w:marBottom w:val="0"/>
              <w:divBdr>
                <w:top w:val="none" w:sz="0" w:space="0" w:color="auto"/>
                <w:left w:val="none" w:sz="0" w:space="0" w:color="auto"/>
                <w:bottom w:val="none" w:sz="0" w:space="0" w:color="auto"/>
                <w:right w:val="none" w:sz="0" w:space="0" w:color="auto"/>
              </w:divBdr>
            </w:div>
            <w:div w:id="721054460">
              <w:marLeft w:val="0"/>
              <w:marRight w:val="0"/>
              <w:marTop w:val="0"/>
              <w:marBottom w:val="0"/>
              <w:divBdr>
                <w:top w:val="none" w:sz="0" w:space="0" w:color="auto"/>
                <w:left w:val="none" w:sz="0" w:space="0" w:color="auto"/>
                <w:bottom w:val="none" w:sz="0" w:space="0" w:color="auto"/>
                <w:right w:val="none" w:sz="0" w:space="0" w:color="auto"/>
              </w:divBdr>
            </w:div>
            <w:div w:id="1694720571">
              <w:marLeft w:val="0"/>
              <w:marRight w:val="0"/>
              <w:marTop w:val="0"/>
              <w:marBottom w:val="0"/>
              <w:divBdr>
                <w:top w:val="none" w:sz="0" w:space="0" w:color="auto"/>
                <w:left w:val="none" w:sz="0" w:space="0" w:color="auto"/>
                <w:bottom w:val="none" w:sz="0" w:space="0" w:color="auto"/>
                <w:right w:val="none" w:sz="0" w:space="0" w:color="auto"/>
              </w:divBdr>
            </w:div>
            <w:div w:id="553320823">
              <w:marLeft w:val="0"/>
              <w:marRight w:val="0"/>
              <w:marTop w:val="0"/>
              <w:marBottom w:val="0"/>
              <w:divBdr>
                <w:top w:val="none" w:sz="0" w:space="0" w:color="auto"/>
                <w:left w:val="none" w:sz="0" w:space="0" w:color="auto"/>
                <w:bottom w:val="none" w:sz="0" w:space="0" w:color="auto"/>
                <w:right w:val="none" w:sz="0" w:space="0" w:color="auto"/>
              </w:divBdr>
            </w:div>
            <w:div w:id="707996227">
              <w:marLeft w:val="0"/>
              <w:marRight w:val="0"/>
              <w:marTop w:val="0"/>
              <w:marBottom w:val="0"/>
              <w:divBdr>
                <w:top w:val="none" w:sz="0" w:space="0" w:color="auto"/>
                <w:left w:val="none" w:sz="0" w:space="0" w:color="auto"/>
                <w:bottom w:val="none" w:sz="0" w:space="0" w:color="auto"/>
                <w:right w:val="none" w:sz="0" w:space="0" w:color="auto"/>
              </w:divBdr>
            </w:div>
            <w:div w:id="1941373640">
              <w:marLeft w:val="0"/>
              <w:marRight w:val="0"/>
              <w:marTop w:val="0"/>
              <w:marBottom w:val="0"/>
              <w:divBdr>
                <w:top w:val="none" w:sz="0" w:space="0" w:color="auto"/>
                <w:left w:val="none" w:sz="0" w:space="0" w:color="auto"/>
                <w:bottom w:val="none" w:sz="0" w:space="0" w:color="auto"/>
                <w:right w:val="none" w:sz="0" w:space="0" w:color="auto"/>
              </w:divBdr>
            </w:div>
            <w:div w:id="778834022">
              <w:marLeft w:val="0"/>
              <w:marRight w:val="0"/>
              <w:marTop w:val="0"/>
              <w:marBottom w:val="0"/>
              <w:divBdr>
                <w:top w:val="none" w:sz="0" w:space="0" w:color="auto"/>
                <w:left w:val="none" w:sz="0" w:space="0" w:color="auto"/>
                <w:bottom w:val="none" w:sz="0" w:space="0" w:color="auto"/>
                <w:right w:val="none" w:sz="0" w:space="0" w:color="auto"/>
              </w:divBdr>
            </w:div>
            <w:div w:id="478036510">
              <w:marLeft w:val="0"/>
              <w:marRight w:val="0"/>
              <w:marTop w:val="0"/>
              <w:marBottom w:val="0"/>
              <w:divBdr>
                <w:top w:val="none" w:sz="0" w:space="0" w:color="auto"/>
                <w:left w:val="none" w:sz="0" w:space="0" w:color="auto"/>
                <w:bottom w:val="none" w:sz="0" w:space="0" w:color="auto"/>
                <w:right w:val="none" w:sz="0" w:space="0" w:color="auto"/>
              </w:divBdr>
            </w:div>
            <w:div w:id="651057395">
              <w:marLeft w:val="0"/>
              <w:marRight w:val="0"/>
              <w:marTop w:val="0"/>
              <w:marBottom w:val="0"/>
              <w:divBdr>
                <w:top w:val="none" w:sz="0" w:space="0" w:color="auto"/>
                <w:left w:val="none" w:sz="0" w:space="0" w:color="auto"/>
                <w:bottom w:val="none" w:sz="0" w:space="0" w:color="auto"/>
                <w:right w:val="none" w:sz="0" w:space="0" w:color="auto"/>
              </w:divBdr>
            </w:div>
            <w:div w:id="335349415">
              <w:marLeft w:val="0"/>
              <w:marRight w:val="0"/>
              <w:marTop w:val="0"/>
              <w:marBottom w:val="0"/>
              <w:divBdr>
                <w:top w:val="none" w:sz="0" w:space="0" w:color="auto"/>
                <w:left w:val="none" w:sz="0" w:space="0" w:color="auto"/>
                <w:bottom w:val="none" w:sz="0" w:space="0" w:color="auto"/>
                <w:right w:val="none" w:sz="0" w:space="0" w:color="auto"/>
              </w:divBdr>
            </w:div>
            <w:div w:id="1201092340">
              <w:marLeft w:val="0"/>
              <w:marRight w:val="0"/>
              <w:marTop w:val="0"/>
              <w:marBottom w:val="0"/>
              <w:divBdr>
                <w:top w:val="none" w:sz="0" w:space="0" w:color="auto"/>
                <w:left w:val="none" w:sz="0" w:space="0" w:color="auto"/>
                <w:bottom w:val="none" w:sz="0" w:space="0" w:color="auto"/>
                <w:right w:val="none" w:sz="0" w:space="0" w:color="auto"/>
              </w:divBdr>
            </w:div>
            <w:div w:id="1154220393">
              <w:marLeft w:val="0"/>
              <w:marRight w:val="0"/>
              <w:marTop w:val="0"/>
              <w:marBottom w:val="0"/>
              <w:divBdr>
                <w:top w:val="none" w:sz="0" w:space="0" w:color="auto"/>
                <w:left w:val="none" w:sz="0" w:space="0" w:color="auto"/>
                <w:bottom w:val="none" w:sz="0" w:space="0" w:color="auto"/>
                <w:right w:val="none" w:sz="0" w:space="0" w:color="auto"/>
              </w:divBdr>
            </w:div>
            <w:div w:id="366683891">
              <w:marLeft w:val="0"/>
              <w:marRight w:val="0"/>
              <w:marTop w:val="0"/>
              <w:marBottom w:val="0"/>
              <w:divBdr>
                <w:top w:val="none" w:sz="0" w:space="0" w:color="auto"/>
                <w:left w:val="none" w:sz="0" w:space="0" w:color="auto"/>
                <w:bottom w:val="none" w:sz="0" w:space="0" w:color="auto"/>
                <w:right w:val="none" w:sz="0" w:space="0" w:color="auto"/>
              </w:divBdr>
            </w:div>
            <w:div w:id="1014041607">
              <w:marLeft w:val="0"/>
              <w:marRight w:val="0"/>
              <w:marTop w:val="0"/>
              <w:marBottom w:val="0"/>
              <w:divBdr>
                <w:top w:val="none" w:sz="0" w:space="0" w:color="auto"/>
                <w:left w:val="none" w:sz="0" w:space="0" w:color="auto"/>
                <w:bottom w:val="none" w:sz="0" w:space="0" w:color="auto"/>
                <w:right w:val="none" w:sz="0" w:space="0" w:color="auto"/>
              </w:divBdr>
            </w:div>
            <w:div w:id="47920072">
              <w:marLeft w:val="0"/>
              <w:marRight w:val="0"/>
              <w:marTop w:val="0"/>
              <w:marBottom w:val="0"/>
              <w:divBdr>
                <w:top w:val="none" w:sz="0" w:space="0" w:color="auto"/>
                <w:left w:val="none" w:sz="0" w:space="0" w:color="auto"/>
                <w:bottom w:val="none" w:sz="0" w:space="0" w:color="auto"/>
                <w:right w:val="none" w:sz="0" w:space="0" w:color="auto"/>
              </w:divBdr>
            </w:div>
            <w:div w:id="517811588">
              <w:marLeft w:val="0"/>
              <w:marRight w:val="0"/>
              <w:marTop w:val="0"/>
              <w:marBottom w:val="0"/>
              <w:divBdr>
                <w:top w:val="none" w:sz="0" w:space="0" w:color="auto"/>
                <w:left w:val="none" w:sz="0" w:space="0" w:color="auto"/>
                <w:bottom w:val="none" w:sz="0" w:space="0" w:color="auto"/>
                <w:right w:val="none" w:sz="0" w:space="0" w:color="auto"/>
              </w:divBdr>
            </w:div>
            <w:div w:id="1155148110">
              <w:marLeft w:val="0"/>
              <w:marRight w:val="0"/>
              <w:marTop w:val="0"/>
              <w:marBottom w:val="0"/>
              <w:divBdr>
                <w:top w:val="none" w:sz="0" w:space="0" w:color="auto"/>
                <w:left w:val="none" w:sz="0" w:space="0" w:color="auto"/>
                <w:bottom w:val="none" w:sz="0" w:space="0" w:color="auto"/>
                <w:right w:val="none" w:sz="0" w:space="0" w:color="auto"/>
              </w:divBdr>
            </w:div>
            <w:div w:id="564872449">
              <w:marLeft w:val="0"/>
              <w:marRight w:val="0"/>
              <w:marTop w:val="0"/>
              <w:marBottom w:val="0"/>
              <w:divBdr>
                <w:top w:val="none" w:sz="0" w:space="0" w:color="auto"/>
                <w:left w:val="none" w:sz="0" w:space="0" w:color="auto"/>
                <w:bottom w:val="none" w:sz="0" w:space="0" w:color="auto"/>
                <w:right w:val="none" w:sz="0" w:space="0" w:color="auto"/>
              </w:divBdr>
            </w:div>
            <w:div w:id="1277056914">
              <w:marLeft w:val="0"/>
              <w:marRight w:val="0"/>
              <w:marTop w:val="0"/>
              <w:marBottom w:val="0"/>
              <w:divBdr>
                <w:top w:val="none" w:sz="0" w:space="0" w:color="auto"/>
                <w:left w:val="none" w:sz="0" w:space="0" w:color="auto"/>
                <w:bottom w:val="none" w:sz="0" w:space="0" w:color="auto"/>
                <w:right w:val="none" w:sz="0" w:space="0" w:color="auto"/>
              </w:divBdr>
            </w:div>
            <w:div w:id="647785514">
              <w:marLeft w:val="0"/>
              <w:marRight w:val="0"/>
              <w:marTop w:val="0"/>
              <w:marBottom w:val="0"/>
              <w:divBdr>
                <w:top w:val="none" w:sz="0" w:space="0" w:color="auto"/>
                <w:left w:val="none" w:sz="0" w:space="0" w:color="auto"/>
                <w:bottom w:val="none" w:sz="0" w:space="0" w:color="auto"/>
                <w:right w:val="none" w:sz="0" w:space="0" w:color="auto"/>
              </w:divBdr>
            </w:div>
            <w:div w:id="854809343">
              <w:marLeft w:val="0"/>
              <w:marRight w:val="0"/>
              <w:marTop w:val="0"/>
              <w:marBottom w:val="0"/>
              <w:divBdr>
                <w:top w:val="none" w:sz="0" w:space="0" w:color="auto"/>
                <w:left w:val="none" w:sz="0" w:space="0" w:color="auto"/>
                <w:bottom w:val="none" w:sz="0" w:space="0" w:color="auto"/>
                <w:right w:val="none" w:sz="0" w:space="0" w:color="auto"/>
              </w:divBdr>
            </w:div>
            <w:div w:id="324674906">
              <w:marLeft w:val="0"/>
              <w:marRight w:val="0"/>
              <w:marTop w:val="0"/>
              <w:marBottom w:val="0"/>
              <w:divBdr>
                <w:top w:val="none" w:sz="0" w:space="0" w:color="auto"/>
                <w:left w:val="none" w:sz="0" w:space="0" w:color="auto"/>
                <w:bottom w:val="none" w:sz="0" w:space="0" w:color="auto"/>
                <w:right w:val="none" w:sz="0" w:space="0" w:color="auto"/>
              </w:divBdr>
            </w:div>
            <w:div w:id="313878385">
              <w:marLeft w:val="0"/>
              <w:marRight w:val="0"/>
              <w:marTop w:val="0"/>
              <w:marBottom w:val="0"/>
              <w:divBdr>
                <w:top w:val="none" w:sz="0" w:space="0" w:color="auto"/>
                <w:left w:val="none" w:sz="0" w:space="0" w:color="auto"/>
                <w:bottom w:val="none" w:sz="0" w:space="0" w:color="auto"/>
                <w:right w:val="none" w:sz="0" w:space="0" w:color="auto"/>
              </w:divBdr>
            </w:div>
            <w:div w:id="2055617039">
              <w:marLeft w:val="0"/>
              <w:marRight w:val="0"/>
              <w:marTop w:val="0"/>
              <w:marBottom w:val="0"/>
              <w:divBdr>
                <w:top w:val="none" w:sz="0" w:space="0" w:color="auto"/>
                <w:left w:val="none" w:sz="0" w:space="0" w:color="auto"/>
                <w:bottom w:val="none" w:sz="0" w:space="0" w:color="auto"/>
                <w:right w:val="none" w:sz="0" w:space="0" w:color="auto"/>
              </w:divBdr>
            </w:div>
            <w:div w:id="1512791736">
              <w:marLeft w:val="0"/>
              <w:marRight w:val="0"/>
              <w:marTop w:val="0"/>
              <w:marBottom w:val="0"/>
              <w:divBdr>
                <w:top w:val="none" w:sz="0" w:space="0" w:color="auto"/>
                <w:left w:val="none" w:sz="0" w:space="0" w:color="auto"/>
                <w:bottom w:val="none" w:sz="0" w:space="0" w:color="auto"/>
                <w:right w:val="none" w:sz="0" w:space="0" w:color="auto"/>
              </w:divBdr>
            </w:div>
            <w:div w:id="1418476585">
              <w:marLeft w:val="0"/>
              <w:marRight w:val="0"/>
              <w:marTop w:val="0"/>
              <w:marBottom w:val="0"/>
              <w:divBdr>
                <w:top w:val="none" w:sz="0" w:space="0" w:color="auto"/>
                <w:left w:val="none" w:sz="0" w:space="0" w:color="auto"/>
                <w:bottom w:val="none" w:sz="0" w:space="0" w:color="auto"/>
                <w:right w:val="none" w:sz="0" w:space="0" w:color="auto"/>
              </w:divBdr>
            </w:div>
            <w:div w:id="413207578">
              <w:marLeft w:val="0"/>
              <w:marRight w:val="0"/>
              <w:marTop w:val="0"/>
              <w:marBottom w:val="0"/>
              <w:divBdr>
                <w:top w:val="none" w:sz="0" w:space="0" w:color="auto"/>
                <w:left w:val="none" w:sz="0" w:space="0" w:color="auto"/>
                <w:bottom w:val="none" w:sz="0" w:space="0" w:color="auto"/>
                <w:right w:val="none" w:sz="0" w:space="0" w:color="auto"/>
              </w:divBdr>
            </w:div>
            <w:div w:id="1198472497">
              <w:marLeft w:val="0"/>
              <w:marRight w:val="0"/>
              <w:marTop w:val="0"/>
              <w:marBottom w:val="0"/>
              <w:divBdr>
                <w:top w:val="none" w:sz="0" w:space="0" w:color="auto"/>
                <w:left w:val="none" w:sz="0" w:space="0" w:color="auto"/>
                <w:bottom w:val="none" w:sz="0" w:space="0" w:color="auto"/>
                <w:right w:val="none" w:sz="0" w:space="0" w:color="auto"/>
              </w:divBdr>
            </w:div>
            <w:div w:id="340739299">
              <w:marLeft w:val="0"/>
              <w:marRight w:val="0"/>
              <w:marTop w:val="0"/>
              <w:marBottom w:val="0"/>
              <w:divBdr>
                <w:top w:val="none" w:sz="0" w:space="0" w:color="auto"/>
                <w:left w:val="none" w:sz="0" w:space="0" w:color="auto"/>
                <w:bottom w:val="none" w:sz="0" w:space="0" w:color="auto"/>
                <w:right w:val="none" w:sz="0" w:space="0" w:color="auto"/>
              </w:divBdr>
            </w:div>
            <w:div w:id="1130057215">
              <w:marLeft w:val="0"/>
              <w:marRight w:val="0"/>
              <w:marTop w:val="0"/>
              <w:marBottom w:val="0"/>
              <w:divBdr>
                <w:top w:val="none" w:sz="0" w:space="0" w:color="auto"/>
                <w:left w:val="none" w:sz="0" w:space="0" w:color="auto"/>
                <w:bottom w:val="none" w:sz="0" w:space="0" w:color="auto"/>
                <w:right w:val="none" w:sz="0" w:space="0" w:color="auto"/>
              </w:divBdr>
            </w:div>
            <w:div w:id="1250504205">
              <w:marLeft w:val="0"/>
              <w:marRight w:val="0"/>
              <w:marTop w:val="0"/>
              <w:marBottom w:val="0"/>
              <w:divBdr>
                <w:top w:val="none" w:sz="0" w:space="0" w:color="auto"/>
                <w:left w:val="none" w:sz="0" w:space="0" w:color="auto"/>
                <w:bottom w:val="none" w:sz="0" w:space="0" w:color="auto"/>
                <w:right w:val="none" w:sz="0" w:space="0" w:color="auto"/>
              </w:divBdr>
            </w:div>
            <w:div w:id="1344013719">
              <w:marLeft w:val="0"/>
              <w:marRight w:val="0"/>
              <w:marTop w:val="0"/>
              <w:marBottom w:val="0"/>
              <w:divBdr>
                <w:top w:val="none" w:sz="0" w:space="0" w:color="auto"/>
                <w:left w:val="none" w:sz="0" w:space="0" w:color="auto"/>
                <w:bottom w:val="none" w:sz="0" w:space="0" w:color="auto"/>
                <w:right w:val="none" w:sz="0" w:space="0" w:color="auto"/>
              </w:divBdr>
            </w:div>
            <w:div w:id="1787041989">
              <w:marLeft w:val="0"/>
              <w:marRight w:val="0"/>
              <w:marTop w:val="0"/>
              <w:marBottom w:val="0"/>
              <w:divBdr>
                <w:top w:val="none" w:sz="0" w:space="0" w:color="auto"/>
                <w:left w:val="none" w:sz="0" w:space="0" w:color="auto"/>
                <w:bottom w:val="none" w:sz="0" w:space="0" w:color="auto"/>
                <w:right w:val="none" w:sz="0" w:space="0" w:color="auto"/>
              </w:divBdr>
            </w:div>
            <w:div w:id="1291545618">
              <w:marLeft w:val="0"/>
              <w:marRight w:val="0"/>
              <w:marTop w:val="0"/>
              <w:marBottom w:val="0"/>
              <w:divBdr>
                <w:top w:val="none" w:sz="0" w:space="0" w:color="auto"/>
                <w:left w:val="none" w:sz="0" w:space="0" w:color="auto"/>
                <w:bottom w:val="none" w:sz="0" w:space="0" w:color="auto"/>
                <w:right w:val="none" w:sz="0" w:space="0" w:color="auto"/>
              </w:divBdr>
            </w:div>
            <w:div w:id="663162674">
              <w:marLeft w:val="0"/>
              <w:marRight w:val="0"/>
              <w:marTop w:val="0"/>
              <w:marBottom w:val="0"/>
              <w:divBdr>
                <w:top w:val="none" w:sz="0" w:space="0" w:color="auto"/>
                <w:left w:val="none" w:sz="0" w:space="0" w:color="auto"/>
                <w:bottom w:val="none" w:sz="0" w:space="0" w:color="auto"/>
                <w:right w:val="none" w:sz="0" w:space="0" w:color="auto"/>
              </w:divBdr>
            </w:div>
            <w:div w:id="1837987781">
              <w:marLeft w:val="0"/>
              <w:marRight w:val="0"/>
              <w:marTop w:val="0"/>
              <w:marBottom w:val="0"/>
              <w:divBdr>
                <w:top w:val="none" w:sz="0" w:space="0" w:color="auto"/>
                <w:left w:val="none" w:sz="0" w:space="0" w:color="auto"/>
                <w:bottom w:val="none" w:sz="0" w:space="0" w:color="auto"/>
                <w:right w:val="none" w:sz="0" w:space="0" w:color="auto"/>
              </w:divBdr>
            </w:div>
            <w:div w:id="1858226534">
              <w:marLeft w:val="0"/>
              <w:marRight w:val="0"/>
              <w:marTop w:val="0"/>
              <w:marBottom w:val="0"/>
              <w:divBdr>
                <w:top w:val="none" w:sz="0" w:space="0" w:color="auto"/>
                <w:left w:val="none" w:sz="0" w:space="0" w:color="auto"/>
                <w:bottom w:val="none" w:sz="0" w:space="0" w:color="auto"/>
                <w:right w:val="none" w:sz="0" w:space="0" w:color="auto"/>
              </w:divBdr>
            </w:div>
            <w:div w:id="2105805843">
              <w:marLeft w:val="0"/>
              <w:marRight w:val="0"/>
              <w:marTop w:val="0"/>
              <w:marBottom w:val="0"/>
              <w:divBdr>
                <w:top w:val="none" w:sz="0" w:space="0" w:color="auto"/>
                <w:left w:val="none" w:sz="0" w:space="0" w:color="auto"/>
                <w:bottom w:val="none" w:sz="0" w:space="0" w:color="auto"/>
                <w:right w:val="none" w:sz="0" w:space="0" w:color="auto"/>
              </w:divBdr>
            </w:div>
            <w:div w:id="958335009">
              <w:marLeft w:val="0"/>
              <w:marRight w:val="0"/>
              <w:marTop w:val="0"/>
              <w:marBottom w:val="0"/>
              <w:divBdr>
                <w:top w:val="none" w:sz="0" w:space="0" w:color="auto"/>
                <w:left w:val="none" w:sz="0" w:space="0" w:color="auto"/>
                <w:bottom w:val="none" w:sz="0" w:space="0" w:color="auto"/>
                <w:right w:val="none" w:sz="0" w:space="0" w:color="auto"/>
              </w:divBdr>
            </w:div>
            <w:div w:id="1776244238">
              <w:marLeft w:val="0"/>
              <w:marRight w:val="0"/>
              <w:marTop w:val="0"/>
              <w:marBottom w:val="0"/>
              <w:divBdr>
                <w:top w:val="none" w:sz="0" w:space="0" w:color="auto"/>
                <w:left w:val="none" w:sz="0" w:space="0" w:color="auto"/>
                <w:bottom w:val="none" w:sz="0" w:space="0" w:color="auto"/>
                <w:right w:val="none" w:sz="0" w:space="0" w:color="auto"/>
              </w:divBdr>
            </w:div>
            <w:div w:id="120879610">
              <w:marLeft w:val="0"/>
              <w:marRight w:val="0"/>
              <w:marTop w:val="0"/>
              <w:marBottom w:val="0"/>
              <w:divBdr>
                <w:top w:val="none" w:sz="0" w:space="0" w:color="auto"/>
                <w:left w:val="none" w:sz="0" w:space="0" w:color="auto"/>
                <w:bottom w:val="none" w:sz="0" w:space="0" w:color="auto"/>
                <w:right w:val="none" w:sz="0" w:space="0" w:color="auto"/>
              </w:divBdr>
            </w:div>
            <w:div w:id="703209910">
              <w:marLeft w:val="0"/>
              <w:marRight w:val="0"/>
              <w:marTop w:val="0"/>
              <w:marBottom w:val="0"/>
              <w:divBdr>
                <w:top w:val="none" w:sz="0" w:space="0" w:color="auto"/>
                <w:left w:val="none" w:sz="0" w:space="0" w:color="auto"/>
                <w:bottom w:val="none" w:sz="0" w:space="0" w:color="auto"/>
                <w:right w:val="none" w:sz="0" w:space="0" w:color="auto"/>
              </w:divBdr>
            </w:div>
            <w:div w:id="1393195297">
              <w:marLeft w:val="0"/>
              <w:marRight w:val="0"/>
              <w:marTop w:val="0"/>
              <w:marBottom w:val="0"/>
              <w:divBdr>
                <w:top w:val="none" w:sz="0" w:space="0" w:color="auto"/>
                <w:left w:val="none" w:sz="0" w:space="0" w:color="auto"/>
                <w:bottom w:val="none" w:sz="0" w:space="0" w:color="auto"/>
                <w:right w:val="none" w:sz="0" w:space="0" w:color="auto"/>
              </w:divBdr>
            </w:div>
            <w:div w:id="262030351">
              <w:marLeft w:val="0"/>
              <w:marRight w:val="0"/>
              <w:marTop w:val="0"/>
              <w:marBottom w:val="0"/>
              <w:divBdr>
                <w:top w:val="none" w:sz="0" w:space="0" w:color="auto"/>
                <w:left w:val="none" w:sz="0" w:space="0" w:color="auto"/>
                <w:bottom w:val="none" w:sz="0" w:space="0" w:color="auto"/>
                <w:right w:val="none" w:sz="0" w:space="0" w:color="auto"/>
              </w:divBdr>
            </w:div>
            <w:div w:id="430780597">
              <w:marLeft w:val="0"/>
              <w:marRight w:val="0"/>
              <w:marTop w:val="0"/>
              <w:marBottom w:val="0"/>
              <w:divBdr>
                <w:top w:val="none" w:sz="0" w:space="0" w:color="auto"/>
                <w:left w:val="none" w:sz="0" w:space="0" w:color="auto"/>
                <w:bottom w:val="none" w:sz="0" w:space="0" w:color="auto"/>
                <w:right w:val="none" w:sz="0" w:space="0" w:color="auto"/>
              </w:divBdr>
            </w:div>
            <w:div w:id="572739530">
              <w:marLeft w:val="0"/>
              <w:marRight w:val="0"/>
              <w:marTop w:val="0"/>
              <w:marBottom w:val="0"/>
              <w:divBdr>
                <w:top w:val="none" w:sz="0" w:space="0" w:color="auto"/>
                <w:left w:val="none" w:sz="0" w:space="0" w:color="auto"/>
                <w:bottom w:val="none" w:sz="0" w:space="0" w:color="auto"/>
                <w:right w:val="none" w:sz="0" w:space="0" w:color="auto"/>
              </w:divBdr>
            </w:div>
            <w:div w:id="461582445">
              <w:marLeft w:val="0"/>
              <w:marRight w:val="0"/>
              <w:marTop w:val="0"/>
              <w:marBottom w:val="0"/>
              <w:divBdr>
                <w:top w:val="none" w:sz="0" w:space="0" w:color="auto"/>
                <w:left w:val="none" w:sz="0" w:space="0" w:color="auto"/>
                <w:bottom w:val="none" w:sz="0" w:space="0" w:color="auto"/>
                <w:right w:val="none" w:sz="0" w:space="0" w:color="auto"/>
              </w:divBdr>
            </w:div>
            <w:div w:id="1765954825">
              <w:marLeft w:val="0"/>
              <w:marRight w:val="0"/>
              <w:marTop w:val="0"/>
              <w:marBottom w:val="0"/>
              <w:divBdr>
                <w:top w:val="none" w:sz="0" w:space="0" w:color="auto"/>
                <w:left w:val="none" w:sz="0" w:space="0" w:color="auto"/>
                <w:bottom w:val="none" w:sz="0" w:space="0" w:color="auto"/>
                <w:right w:val="none" w:sz="0" w:space="0" w:color="auto"/>
              </w:divBdr>
            </w:div>
            <w:div w:id="1231428462">
              <w:marLeft w:val="0"/>
              <w:marRight w:val="0"/>
              <w:marTop w:val="0"/>
              <w:marBottom w:val="0"/>
              <w:divBdr>
                <w:top w:val="none" w:sz="0" w:space="0" w:color="auto"/>
                <w:left w:val="none" w:sz="0" w:space="0" w:color="auto"/>
                <w:bottom w:val="none" w:sz="0" w:space="0" w:color="auto"/>
                <w:right w:val="none" w:sz="0" w:space="0" w:color="auto"/>
              </w:divBdr>
            </w:div>
            <w:div w:id="1847478657">
              <w:marLeft w:val="0"/>
              <w:marRight w:val="0"/>
              <w:marTop w:val="0"/>
              <w:marBottom w:val="0"/>
              <w:divBdr>
                <w:top w:val="none" w:sz="0" w:space="0" w:color="auto"/>
                <w:left w:val="none" w:sz="0" w:space="0" w:color="auto"/>
                <w:bottom w:val="none" w:sz="0" w:space="0" w:color="auto"/>
                <w:right w:val="none" w:sz="0" w:space="0" w:color="auto"/>
              </w:divBdr>
            </w:div>
            <w:div w:id="108790976">
              <w:marLeft w:val="0"/>
              <w:marRight w:val="0"/>
              <w:marTop w:val="0"/>
              <w:marBottom w:val="0"/>
              <w:divBdr>
                <w:top w:val="none" w:sz="0" w:space="0" w:color="auto"/>
                <w:left w:val="none" w:sz="0" w:space="0" w:color="auto"/>
                <w:bottom w:val="none" w:sz="0" w:space="0" w:color="auto"/>
                <w:right w:val="none" w:sz="0" w:space="0" w:color="auto"/>
              </w:divBdr>
            </w:div>
            <w:div w:id="1324164657">
              <w:marLeft w:val="0"/>
              <w:marRight w:val="0"/>
              <w:marTop w:val="0"/>
              <w:marBottom w:val="0"/>
              <w:divBdr>
                <w:top w:val="none" w:sz="0" w:space="0" w:color="auto"/>
                <w:left w:val="none" w:sz="0" w:space="0" w:color="auto"/>
                <w:bottom w:val="none" w:sz="0" w:space="0" w:color="auto"/>
                <w:right w:val="none" w:sz="0" w:space="0" w:color="auto"/>
              </w:divBdr>
            </w:div>
            <w:div w:id="800608194">
              <w:marLeft w:val="0"/>
              <w:marRight w:val="0"/>
              <w:marTop w:val="0"/>
              <w:marBottom w:val="0"/>
              <w:divBdr>
                <w:top w:val="none" w:sz="0" w:space="0" w:color="auto"/>
                <w:left w:val="none" w:sz="0" w:space="0" w:color="auto"/>
                <w:bottom w:val="none" w:sz="0" w:space="0" w:color="auto"/>
                <w:right w:val="none" w:sz="0" w:space="0" w:color="auto"/>
              </w:divBdr>
            </w:div>
            <w:div w:id="1722097271">
              <w:marLeft w:val="0"/>
              <w:marRight w:val="0"/>
              <w:marTop w:val="0"/>
              <w:marBottom w:val="0"/>
              <w:divBdr>
                <w:top w:val="none" w:sz="0" w:space="0" w:color="auto"/>
                <w:left w:val="none" w:sz="0" w:space="0" w:color="auto"/>
                <w:bottom w:val="none" w:sz="0" w:space="0" w:color="auto"/>
                <w:right w:val="none" w:sz="0" w:space="0" w:color="auto"/>
              </w:divBdr>
            </w:div>
            <w:div w:id="1304966804">
              <w:marLeft w:val="0"/>
              <w:marRight w:val="0"/>
              <w:marTop w:val="0"/>
              <w:marBottom w:val="0"/>
              <w:divBdr>
                <w:top w:val="none" w:sz="0" w:space="0" w:color="auto"/>
                <w:left w:val="none" w:sz="0" w:space="0" w:color="auto"/>
                <w:bottom w:val="none" w:sz="0" w:space="0" w:color="auto"/>
                <w:right w:val="none" w:sz="0" w:space="0" w:color="auto"/>
              </w:divBdr>
            </w:div>
            <w:div w:id="1721660736">
              <w:marLeft w:val="0"/>
              <w:marRight w:val="0"/>
              <w:marTop w:val="0"/>
              <w:marBottom w:val="0"/>
              <w:divBdr>
                <w:top w:val="none" w:sz="0" w:space="0" w:color="auto"/>
                <w:left w:val="none" w:sz="0" w:space="0" w:color="auto"/>
                <w:bottom w:val="none" w:sz="0" w:space="0" w:color="auto"/>
                <w:right w:val="none" w:sz="0" w:space="0" w:color="auto"/>
              </w:divBdr>
            </w:div>
            <w:div w:id="1184247692">
              <w:marLeft w:val="0"/>
              <w:marRight w:val="0"/>
              <w:marTop w:val="0"/>
              <w:marBottom w:val="0"/>
              <w:divBdr>
                <w:top w:val="none" w:sz="0" w:space="0" w:color="auto"/>
                <w:left w:val="none" w:sz="0" w:space="0" w:color="auto"/>
                <w:bottom w:val="none" w:sz="0" w:space="0" w:color="auto"/>
                <w:right w:val="none" w:sz="0" w:space="0" w:color="auto"/>
              </w:divBdr>
            </w:div>
            <w:div w:id="296689946">
              <w:marLeft w:val="0"/>
              <w:marRight w:val="0"/>
              <w:marTop w:val="0"/>
              <w:marBottom w:val="0"/>
              <w:divBdr>
                <w:top w:val="none" w:sz="0" w:space="0" w:color="auto"/>
                <w:left w:val="none" w:sz="0" w:space="0" w:color="auto"/>
                <w:bottom w:val="none" w:sz="0" w:space="0" w:color="auto"/>
                <w:right w:val="none" w:sz="0" w:space="0" w:color="auto"/>
              </w:divBdr>
            </w:div>
            <w:div w:id="15814927">
              <w:marLeft w:val="0"/>
              <w:marRight w:val="0"/>
              <w:marTop w:val="0"/>
              <w:marBottom w:val="0"/>
              <w:divBdr>
                <w:top w:val="none" w:sz="0" w:space="0" w:color="auto"/>
                <w:left w:val="none" w:sz="0" w:space="0" w:color="auto"/>
                <w:bottom w:val="none" w:sz="0" w:space="0" w:color="auto"/>
                <w:right w:val="none" w:sz="0" w:space="0" w:color="auto"/>
              </w:divBdr>
            </w:div>
            <w:div w:id="1237935993">
              <w:marLeft w:val="0"/>
              <w:marRight w:val="0"/>
              <w:marTop w:val="0"/>
              <w:marBottom w:val="0"/>
              <w:divBdr>
                <w:top w:val="none" w:sz="0" w:space="0" w:color="auto"/>
                <w:left w:val="none" w:sz="0" w:space="0" w:color="auto"/>
                <w:bottom w:val="none" w:sz="0" w:space="0" w:color="auto"/>
                <w:right w:val="none" w:sz="0" w:space="0" w:color="auto"/>
              </w:divBdr>
            </w:div>
            <w:div w:id="1158765846">
              <w:marLeft w:val="0"/>
              <w:marRight w:val="0"/>
              <w:marTop w:val="0"/>
              <w:marBottom w:val="0"/>
              <w:divBdr>
                <w:top w:val="none" w:sz="0" w:space="0" w:color="auto"/>
                <w:left w:val="none" w:sz="0" w:space="0" w:color="auto"/>
                <w:bottom w:val="none" w:sz="0" w:space="0" w:color="auto"/>
                <w:right w:val="none" w:sz="0" w:space="0" w:color="auto"/>
              </w:divBdr>
            </w:div>
            <w:div w:id="822350555">
              <w:marLeft w:val="0"/>
              <w:marRight w:val="0"/>
              <w:marTop w:val="0"/>
              <w:marBottom w:val="0"/>
              <w:divBdr>
                <w:top w:val="none" w:sz="0" w:space="0" w:color="auto"/>
                <w:left w:val="none" w:sz="0" w:space="0" w:color="auto"/>
                <w:bottom w:val="none" w:sz="0" w:space="0" w:color="auto"/>
                <w:right w:val="none" w:sz="0" w:space="0" w:color="auto"/>
              </w:divBdr>
            </w:div>
            <w:div w:id="1706296285">
              <w:marLeft w:val="0"/>
              <w:marRight w:val="0"/>
              <w:marTop w:val="0"/>
              <w:marBottom w:val="0"/>
              <w:divBdr>
                <w:top w:val="none" w:sz="0" w:space="0" w:color="auto"/>
                <w:left w:val="none" w:sz="0" w:space="0" w:color="auto"/>
                <w:bottom w:val="none" w:sz="0" w:space="0" w:color="auto"/>
                <w:right w:val="none" w:sz="0" w:space="0" w:color="auto"/>
              </w:divBdr>
            </w:div>
            <w:div w:id="808666074">
              <w:marLeft w:val="0"/>
              <w:marRight w:val="0"/>
              <w:marTop w:val="0"/>
              <w:marBottom w:val="0"/>
              <w:divBdr>
                <w:top w:val="none" w:sz="0" w:space="0" w:color="auto"/>
                <w:left w:val="none" w:sz="0" w:space="0" w:color="auto"/>
                <w:bottom w:val="none" w:sz="0" w:space="0" w:color="auto"/>
                <w:right w:val="none" w:sz="0" w:space="0" w:color="auto"/>
              </w:divBdr>
            </w:div>
            <w:div w:id="789394627">
              <w:marLeft w:val="0"/>
              <w:marRight w:val="0"/>
              <w:marTop w:val="0"/>
              <w:marBottom w:val="0"/>
              <w:divBdr>
                <w:top w:val="none" w:sz="0" w:space="0" w:color="auto"/>
                <w:left w:val="none" w:sz="0" w:space="0" w:color="auto"/>
                <w:bottom w:val="none" w:sz="0" w:space="0" w:color="auto"/>
                <w:right w:val="none" w:sz="0" w:space="0" w:color="auto"/>
              </w:divBdr>
            </w:div>
            <w:div w:id="1180200824">
              <w:marLeft w:val="0"/>
              <w:marRight w:val="0"/>
              <w:marTop w:val="0"/>
              <w:marBottom w:val="0"/>
              <w:divBdr>
                <w:top w:val="none" w:sz="0" w:space="0" w:color="auto"/>
                <w:left w:val="none" w:sz="0" w:space="0" w:color="auto"/>
                <w:bottom w:val="none" w:sz="0" w:space="0" w:color="auto"/>
                <w:right w:val="none" w:sz="0" w:space="0" w:color="auto"/>
              </w:divBdr>
            </w:div>
            <w:div w:id="2081556974">
              <w:marLeft w:val="0"/>
              <w:marRight w:val="0"/>
              <w:marTop w:val="0"/>
              <w:marBottom w:val="0"/>
              <w:divBdr>
                <w:top w:val="none" w:sz="0" w:space="0" w:color="auto"/>
                <w:left w:val="none" w:sz="0" w:space="0" w:color="auto"/>
                <w:bottom w:val="none" w:sz="0" w:space="0" w:color="auto"/>
                <w:right w:val="none" w:sz="0" w:space="0" w:color="auto"/>
              </w:divBdr>
            </w:div>
            <w:div w:id="1788623703">
              <w:marLeft w:val="0"/>
              <w:marRight w:val="0"/>
              <w:marTop w:val="0"/>
              <w:marBottom w:val="0"/>
              <w:divBdr>
                <w:top w:val="none" w:sz="0" w:space="0" w:color="auto"/>
                <w:left w:val="none" w:sz="0" w:space="0" w:color="auto"/>
                <w:bottom w:val="none" w:sz="0" w:space="0" w:color="auto"/>
                <w:right w:val="none" w:sz="0" w:space="0" w:color="auto"/>
              </w:divBdr>
            </w:div>
            <w:div w:id="519204941">
              <w:marLeft w:val="0"/>
              <w:marRight w:val="0"/>
              <w:marTop w:val="0"/>
              <w:marBottom w:val="0"/>
              <w:divBdr>
                <w:top w:val="none" w:sz="0" w:space="0" w:color="auto"/>
                <w:left w:val="none" w:sz="0" w:space="0" w:color="auto"/>
                <w:bottom w:val="none" w:sz="0" w:space="0" w:color="auto"/>
                <w:right w:val="none" w:sz="0" w:space="0" w:color="auto"/>
              </w:divBdr>
            </w:div>
            <w:div w:id="1771775312">
              <w:marLeft w:val="0"/>
              <w:marRight w:val="0"/>
              <w:marTop w:val="0"/>
              <w:marBottom w:val="0"/>
              <w:divBdr>
                <w:top w:val="none" w:sz="0" w:space="0" w:color="auto"/>
                <w:left w:val="none" w:sz="0" w:space="0" w:color="auto"/>
                <w:bottom w:val="none" w:sz="0" w:space="0" w:color="auto"/>
                <w:right w:val="none" w:sz="0" w:space="0" w:color="auto"/>
              </w:divBdr>
            </w:div>
            <w:div w:id="256715965">
              <w:marLeft w:val="0"/>
              <w:marRight w:val="0"/>
              <w:marTop w:val="0"/>
              <w:marBottom w:val="0"/>
              <w:divBdr>
                <w:top w:val="none" w:sz="0" w:space="0" w:color="auto"/>
                <w:left w:val="none" w:sz="0" w:space="0" w:color="auto"/>
                <w:bottom w:val="none" w:sz="0" w:space="0" w:color="auto"/>
                <w:right w:val="none" w:sz="0" w:space="0" w:color="auto"/>
              </w:divBdr>
            </w:div>
            <w:div w:id="1502742080">
              <w:marLeft w:val="0"/>
              <w:marRight w:val="0"/>
              <w:marTop w:val="0"/>
              <w:marBottom w:val="0"/>
              <w:divBdr>
                <w:top w:val="none" w:sz="0" w:space="0" w:color="auto"/>
                <w:left w:val="none" w:sz="0" w:space="0" w:color="auto"/>
                <w:bottom w:val="none" w:sz="0" w:space="0" w:color="auto"/>
                <w:right w:val="none" w:sz="0" w:space="0" w:color="auto"/>
              </w:divBdr>
            </w:div>
            <w:div w:id="1396079483">
              <w:marLeft w:val="0"/>
              <w:marRight w:val="0"/>
              <w:marTop w:val="0"/>
              <w:marBottom w:val="0"/>
              <w:divBdr>
                <w:top w:val="none" w:sz="0" w:space="0" w:color="auto"/>
                <w:left w:val="none" w:sz="0" w:space="0" w:color="auto"/>
                <w:bottom w:val="none" w:sz="0" w:space="0" w:color="auto"/>
                <w:right w:val="none" w:sz="0" w:space="0" w:color="auto"/>
              </w:divBdr>
            </w:div>
            <w:div w:id="1129981236">
              <w:marLeft w:val="0"/>
              <w:marRight w:val="0"/>
              <w:marTop w:val="0"/>
              <w:marBottom w:val="0"/>
              <w:divBdr>
                <w:top w:val="none" w:sz="0" w:space="0" w:color="auto"/>
                <w:left w:val="none" w:sz="0" w:space="0" w:color="auto"/>
                <w:bottom w:val="none" w:sz="0" w:space="0" w:color="auto"/>
                <w:right w:val="none" w:sz="0" w:space="0" w:color="auto"/>
              </w:divBdr>
            </w:div>
            <w:div w:id="1479883808">
              <w:marLeft w:val="0"/>
              <w:marRight w:val="0"/>
              <w:marTop w:val="0"/>
              <w:marBottom w:val="0"/>
              <w:divBdr>
                <w:top w:val="none" w:sz="0" w:space="0" w:color="auto"/>
                <w:left w:val="none" w:sz="0" w:space="0" w:color="auto"/>
                <w:bottom w:val="none" w:sz="0" w:space="0" w:color="auto"/>
                <w:right w:val="none" w:sz="0" w:space="0" w:color="auto"/>
              </w:divBdr>
            </w:div>
            <w:div w:id="530995959">
              <w:marLeft w:val="0"/>
              <w:marRight w:val="0"/>
              <w:marTop w:val="0"/>
              <w:marBottom w:val="0"/>
              <w:divBdr>
                <w:top w:val="none" w:sz="0" w:space="0" w:color="auto"/>
                <w:left w:val="none" w:sz="0" w:space="0" w:color="auto"/>
                <w:bottom w:val="none" w:sz="0" w:space="0" w:color="auto"/>
                <w:right w:val="none" w:sz="0" w:space="0" w:color="auto"/>
              </w:divBdr>
            </w:div>
            <w:div w:id="1370642060">
              <w:marLeft w:val="0"/>
              <w:marRight w:val="0"/>
              <w:marTop w:val="0"/>
              <w:marBottom w:val="0"/>
              <w:divBdr>
                <w:top w:val="none" w:sz="0" w:space="0" w:color="auto"/>
                <w:left w:val="none" w:sz="0" w:space="0" w:color="auto"/>
                <w:bottom w:val="none" w:sz="0" w:space="0" w:color="auto"/>
                <w:right w:val="none" w:sz="0" w:space="0" w:color="auto"/>
              </w:divBdr>
            </w:div>
            <w:div w:id="1621915877">
              <w:marLeft w:val="0"/>
              <w:marRight w:val="0"/>
              <w:marTop w:val="0"/>
              <w:marBottom w:val="0"/>
              <w:divBdr>
                <w:top w:val="none" w:sz="0" w:space="0" w:color="auto"/>
                <w:left w:val="none" w:sz="0" w:space="0" w:color="auto"/>
                <w:bottom w:val="none" w:sz="0" w:space="0" w:color="auto"/>
                <w:right w:val="none" w:sz="0" w:space="0" w:color="auto"/>
              </w:divBdr>
            </w:div>
            <w:div w:id="180898147">
              <w:marLeft w:val="0"/>
              <w:marRight w:val="0"/>
              <w:marTop w:val="0"/>
              <w:marBottom w:val="0"/>
              <w:divBdr>
                <w:top w:val="none" w:sz="0" w:space="0" w:color="auto"/>
                <w:left w:val="none" w:sz="0" w:space="0" w:color="auto"/>
                <w:bottom w:val="none" w:sz="0" w:space="0" w:color="auto"/>
                <w:right w:val="none" w:sz="0" w:space="0" w:color="auto"/>
              </w:divBdr>
            </w:div>
            <w:div w:id="2003657884">
              <w:marLeft w:val="0"/>
              <w:marRight w:val="0"/>
              <w:marTop w:val="0"/>
              <w:marBottom w:val="0"/>
              <w:divBdr>
                <w:top w:val="none" w:sz="0" w:space="0" w:color="auto"/>
                <w:left w:val="none" w:sz="0" w:space="0" w:color="auto"/>
                <w:bottom w:val="none" w:sz="0" w:space="0" w:color="auto"/>
                <w:right w:val="none" w:sz="0" w:space="0" w:color="auto"/>
              </w:divBdr>
            </w:div>
            <w:div w:id="1395932317">
              <w:marLeft w:val="0"/>
              <w:marRight w:val="0"/>
              <w:marTop w:val="0"/>
              <w:marBottom w:val="0"/>
              <w:divBdr>
                <w:top w:val="none" w:sz="0" w:space="0" w:color="auto"/>
                <w:left w:val="none" w:sz="0" w:space="0" w:color="auto"/>
                <w:bottom w:val="none" w:sz="0" w:space="0" w:color="auto"/>
                <w:right w:val="none" w:sz="0" w:space="0" w:color="auto"/>
              </w:divBdr>
            </w:div>
            <w:div w:id="2076122193">
              <w:marLeft w:val="0"/>
              <w:marRight w:val="0"/>
              <w:marTop w:val="0"/>
              <w:marBottom w:val="0"/>
              <w:divBdr>
                <w:top w:val="none" w:sz="0" w:space="0" w:color="auto"/>
                <w:left w:val="none" w:sz="0" w:space="0" w:color="auto"/>
                <w:bottom w:val="none" w:sz="0" w:space="0" w:color="auto"/>
                <w:right w:val="none" w:sz="0" w:space="0" w:color="auto"/>
              </w:divBdr>
            </w:div>
            <w:div w:id="1797990847">
              <w:marLeft w:val="0"/>
              <w:marRight w:val="0"/>
              <w:marTop w:val="0"/>
              <w:marBottom w:val="0"/>
              <w:divBdr>
                <w:top w:val="none" w:sz="0" w:space="0" w:color="auto"/>
                <w:left w:val="none" w:sz="0" w:space="0" w:color="auto"/>
                <w:bottom w:val="none" w:sz="0" w:space="0" w:color="auto"/>
                <w:right w:val="none" w:sz="0" w:space="0" w:color="auto"/>
              </w:divBdr>
            </w:div>
            <w:div w:id="732658832">
              <w:marLeft w:val="0"/>
              <w:marRight w:val="0"/>
              <w:marTop w:val="0"/>
              <w:marBottom w:val="0"/>
              <w:divBdr>
                <w:top w:val="none" w:sz="0" w:space="0" w:color="auto"/>
                <w:left w:val="none" w:sz="0" w:space="0" w:color="auto"/>
                <w:bottom w:val="none" w:sz="0" w:space="0" w:color="auto"/>
                <w:right w:val="none" w:sz="0" w:space="0" w:color="auto"/>
              </w:divBdr>
            </w:div>
            <w:div w:id="1301112187">
              <w:marLeft w:val="0"/>
              <w:marRight w:val="0"/>
              <w:marTop w:val="0"/>
              <w:marBottom w:val="0"/>
              <w:divBdr>
                <w:top w:val="none" w:sz="0" w:space="0" w:color="auto"/>
                <w:left w:val="none" w:sz="0" w:space="0" w:color="auto"/>
                <w:bottom w:val="none" w:sz="0" w:space="0" w:color="auto"/>
                <w:right w:val="none" w:sz="0" w:space="0" w:color="auto"/>
              </w:divBdr>
            </w:div>
            <w:div w:id="1281452283">
              <w:marLeft w:val="0"/>
              <w:marRight w:val="0"/>
              <w:marTop w:val="0"/>
              <w:marBottom w:val="0"/>
              <w:divBdr>
                <w:top w:val="none" w:sz="0" w:space="0" w:color="auto"/>
                <w:left w:val="none" w:sz="0" w:space="0" w:color="auto"/>
                <w:bottom w:val="none" w:sz="0" w:space="0" w:color="auto"/>
                <w:right w:val="none" w:sz="0" w:space="0" w:color="auto"/>
              </w:divBdr>
            </w:div>
            <w:div w:id="2045983649">
              <w:marLeft w:val="0"/>
              <w:marRight w:val="0"/>
              <w:marTop w:val="0"/>
              <w:marBottom w:val="0"/>
              <w:divBdr>
                <w:top w:val="none" w:sz="0" w:space="0" w:color="auto"/>
                <w:left w:val="none" w:sz="0" w:space="0" w:color="auto"/>
                <w:bottom w:val="none" w:sz="0" w:space="0" w:color="auto"/>
                <w:right w:val="none" w:sz="0" w:space="0" w:color="auto"/>
              </w:divBdr>
            </w:div>
            <w:div w:id="666322618">
              <w:marLeft w:val="0"/>
              <w:marRight w:val="0"/>
              <w:marTop w:val="0"/>
              <w:marBottom w:val="0"/>
              <w:divBdr>
                <w:top w:val="none" w:sz="0" w:space="0" w:color="auto"/>
                <w:left w:val="none" w:sz="0" w:space="0" w:color="auto"/>
                <w:bottom w:val="none" w:sz="0" w:space="0" w:color="auto"/>
                <w:right w:val="none" w:sz="0" w:space="0" w:color="auto"/>
              </w:divBdr>
            </w:div>
            <w:div w:id="1979719432">
              <w:marLeft w:val="0"/>
              <w:marRight w:val="0"/>
              <w:marTop w:val="0"/>
              <w:marBottom w:val="0"/>
              <w:divBdr>
                <w:top w:val="none" w:sz="0" w:space="0" w:color="auto"/>
                <w:left w:val="none" w:sz="0" w:space="0" w:color="auto"/>
                <w:bottom w:val="none" w:sz="0" w:space="0" w:color="auto"/>
                <w:right w:val="none" w:sz="0" w:space="0" w:color="auto"/>
              </w:divBdr>
            </w:div>
            <w:div w:id="200938776">
              <w:marLeft w:val="0"/>
              <w:marRight w:val="0"/>
              <w:marTop w:val="0"/>
              <w:marBottom w:val="0"/>
              <w:divBdr>
                <w:top w:val="none" w:sz="0" w:space="0" w:color="auto"/>
                <w:left w:val="none" w:sz="0" w:space="0" w:color="auto"/>
                <w:bottom w:val="none" w:sz="0" w:space="0" w:color="auto"/>
                <w:right w:val="none" w:sz="0" w:space="0" w:color="auto"/>
              </w:divBdr>
            </w:div>
            <w:div w:id="1465197984">
              <w:marLeft w:val="0"/>
              <w:marRight w:val="0"/>
              <w:marTop w:val="0"/>
              <w:marBottom w:val="0"/>
              <w:divBdr>
                <w:top w:val="none" w:sz="0" w:space="0" w:color="auto"/>
                <w:left w:val="none" w:sz="0" w:space="0" w:color="auto"/>
                <w:bottom w:val="none" w:sz="0" w:space="0" w:color="auto"/>
                <w:right w:val="none" w:sz="0" w:space="0" w:color="auto"/>
              </w:divBdr>
            </w:div>
            <w:div w:id="2141068779">
              <w:marLeft w:val="0"/>
              <w:marRight w:val="0"/>
              <w:marTop w:val="0"/>
              <w:marBottom w:val="0"/>
              <w:divBdr>
                <w:top w:val="none" w:sz="0" w:space="0" w:color="auto"/>
                <w:left w:val="none" w:sz="0" w:space="0" w:color="auto"/>
                <w:bottom w:val="none" w:sz="0" w:space="0" w:color="auto"/>
                <w:right w:val="none" w:sz="0" w:space="0" w:color="auto"/>
              </w:divBdr>
            </w:div>
            <w:div w:id="1397586880">
              <w:marLeft w:val="0"/>
              <w:marRight w:val="0"/>
              <w:marTop w:val="0"/>
              <w:marBottom w:val="0"/>
              <w:divBdr>
                <w:top w:val="none" w:sz="0" w:space="0" w:color="auto"/>
                <w:left w:val="none" w:sz="0" w:space="0" w:color="auto"/>
                <w:bottom w:val="none" w:sz="0" w:space="0" w:color="auto"/>
                <w:right w:val="none" w:sz="0" w:space="0" w:color="auto"/>
              </w:divBdr>
            </w:div>
            <w:div w:id="786237309">
              <w:marLeft w:val="0"/>
              <w:marRight w:val="0"/>
              <w:marTop w:val="0"/>
              <w:marBottom w:val="0"/>
              <w:divBdr>
                <w:top w:val="none" w:sz="0" w:space="0" w:color="auto"/>
                <w:left w:val="none" w:sz="0" w:space="0" w:color="auto"/>
                <w:bottom w:val="none" w:sz="0" w:space="0" w:color="auto"/>
                <w:right w:val="none" w:sz="0" w:space="0" w:color="auto"/>
              </w:divBdr>
            </w:div>
            <w:div w:id="1095639342">
              <w:marLeft w:val="0"/>
              <w:marRight w:val="0"/>
              <w:marTop w:val="0"/>
              <w:marBottom w:val="0"/>
              <w:divBdr>
                <w:top w:val="none" w:sz="0" w:space="0" w:color="auto"/>
                <w:left w:val="none" w:sz="0" w:space="0" w:color="auto"/>
                <w:bottom w:val="none" w:sz="0" w:space="0" w:color="auto"/>
                <w:right w:val="none" w:sz="0" w:space="0" w:color="auto"/>
              </w:divBdr>
            </w:div>
            <w:div w:id="1659460194">
              <w:marLeft w:val="0"/>
              <w:marRight w:val="0"/>
              <w:marTop w:val="0"/>
              <w:marBottom w:val="0"/>
              <w:divBdr>
                <w:top w:val="none" w:sz="0" w:space="0" w:color="auto"/>
                <w:left w:val="none" w:sz="0" w:space="0" w:color="auto"/>
                <w:bottom w:val="none" w:sz="0" w:space="0" w:color="auto"/>
                <w:right w:val="none" w:sz="0" w:space="0" w:color="auto"/>
              </w:divBdr>
            </w:div>
            <w:div w:id="94715184">
              <w:marLeft w:val="0"/>
              <w:marRight w:val="0"/>
              <w:marTop w:val="0"/>
              <w:marBottom w:val="0"/>
              <w:divBdr>
                <w:top w:val="none" w:sz="0" w:space="0" w:color="auto"/>
                <w:left w:val="none" w:sz="0" w:space="0" w:color="auto"/>
                <w:bottom w:val="none" w:sz="0" w:space="0" w:color="auto"/>
                <w:right w:val="none" w:sz="0" w:space="0" w:color="auto"/>
              </w:divBdr>
            </w:div>
            <w:div w:id="1779987877">
              <w:marLeft w:val="0"/>
              <w:marRight w:val="0"/>
              <w:marTop w:val="0"/>
              <w:marBottom w:val="0"/>
              <w:divBdr>
                <w:top w:val="none" w:sz="0" w:space="0" w:color="auto"/>
                <w:left w:val="none" w:sz="0" w:space="0" w:color="auto"/>
                <w:bottom w:val="none" w:sz="0" w:space="0" w:color="auto"/>
                <w:right w:val="none" w:sz="0" w:space="0" w:color="auto"/>
              </w:divBdr>
            </w:div>
            <w:div w:id="1823887754">
              <w:marLeft w:val="0"/>
              <w:marRight w:val="0"/>
              <w:marTop w:val="0"/>
              <w:marBottom w:val="0"/>
              <w:divBdr>
                <w:top w:val="none" w:sz="0" w:space="0" w:color="auto"/>
                <w:left w:val="none" w:sz="0" w:space="0" w:color="auto"/>
                <w:bottom w:val="none" w:sz="0" w:space="0" w:color="auto"/>
                <w:right w:val="none" w:sz="0" w:space="0" w:color="auto"/>
              </w:divBdr>
            </w:div>
            <w:div w:id="743602509">
              <w:marLeft w:val="0"/>
              <w:marRight w:val="0"/>
              <w:marTop w:val="0"/>
              <w:marBottom w:val="0"/>
              <w:divBdr>
                <w:top w:val="none" w:sz="0" w:space="0" w:color="auto"/>
                <w:left w:val="none" w:sz="0" w:space="0" w:color="auto"/>
                <w:bottom w:val="none" w:sz="0" w:space="0" w:color="auto"/>
                <w:right w:val="none" w:sz="0" w:space="0" w:color="auto"/>
              </w:divBdr>
            </w:div>
            <w:div w:id="533494654">
              <w:marLeft w:val="0"/>
              <w:marRight w:val="0"/>
              <w:marTop w:val="0"/>
              <w:marBottom w:val="0"/>
              <w:divBdr>
                <w:top w:val="none" w:sz="0" w:space="0" w:color="auto"/>
                <w:left w:val="none" w:sz="0" w:space="0" w:color="auto"/>
                <w:bottom w:val="none" w:sz="0" w:space="0" w:color="auto"/>
                <w:right w:val="none" w:sz="0" w:space="0" w:color="auto"/>
              </w:divBdr>
            </w:div>
            <w:div w:id="949045172">
              <w:marLeft w:val="0"/>
              <w:marRight w:val="0"/>
              <w:marTop w:val="0"/>
              <w:marBottom w:val="0"/>
              <w:divBdr>
                <w:top w:val="none" w:sz="0" w:space="0" w:color="auto"/>
                <w:left w:val="none" w:sz="0" w:space="0" w:color="auto"/>
                <w:bottom w:val="none" w:sz="0" w:space="0" w:color="auto"/>
                <w:right w:val="none" w:sz="0" w:space="0" w:color="auto"/>
              </w:divBdr>
            </w:div>
            <w:div w:id="1358234730">
              <w:marLeft w:val="0"/>
              <w:marRight w:val="0"/>
              <w:marTop w:val="0"/>
              <w:marBottom w:val="0"/>
              <w:divBdr>
                <w:top w:val="none" w:sz="0" w:space="0" w:color="auto"/>
                <w:left w:val="none" w:sz="0" w:space="0" w:color="auto"/>
                <w:bottom w:val="none" w:sz="0" w:space="0" w:color="auto"/>
                <w:right w:val="none" w:sz="0" w:space="0" w:color="auto"/>
              </w:divBdr>
            </w:div>
            <w:div w:id="1379165788">
              <w:marLeft w:val="0"/>
              <w:marRight w:val="0"/>
              <w:marTop w:val="0"/>
              <w:marBottom w:val="0"/>
              <w:divBdr>
                <w:top w:val="none" w:sz="0" w:space="0" w:color="auto"/>
                <w:left w:val="none" w:sz="0" w:space="0" w:color="auto"/>
                <w:bottom w:val="none" w:sz="0" w:space="0" w:color="auto"/>
                <w:right w:val="none" w:sz="0" w:space="0" w:color="auto"/>
              </w:divBdr>
            </w:div>
            <w:div w:id="161704260">
              <w:marLeft w:val="0"/>
              <w:marRight w:val="0"/>
              <w:marTop w:val="0"/>
              <w:marBottom w:val="0"/>
              <w:divBdr>
                <w:top w:val="none" w:sz="0" w:space="0" w:color="auto"/>
                <w:left w:val="none" w:sz="0" w:space="0" w:color="auto"/>
                <w:bottom w:val="none" w:sz="0" w:space="0" w:color="auto"/>
                <w:right w:val="none" w:sz="0" w:space="0" w:color="auto"/>
              </w:divBdr>
            </w:div>
            <w:div w:id="1779569131">
              <w:marLeft w:val="0"/>
              <w:marRight w:val="0"/>
              <w:marTop w:val="0"/>
              <w:marBottom w:val="0"/>
              <w:divBdr>
                <w:top w:val="none" w:sz="0" w:space="0" w:color="auto"/>
                <w:left w:val="none" w:sz="0" w:space="0" w:color="auto"/>
                <w:bottom w:val="none" w:sz="0" w:space="0" w:color="auto"/>
                <w:right w:val="none" w:sz="0" w:space="0" w:color="auto"/>
              </w:divBdr>
            </w:div>
            <w:div w:id="1611159833">
              <w:marLeft w:val="0"/>
              <w:marRight w:val="0"/>
              <w:marTop w:val="0"/>
              <w:marBottom w:val="0"/>
              <w:divBdr>
                <w:top w:val="none" w:sz="0" w:space="0" w:color="auto"/>
                <w:left w:val="none" w:sz="0" w:space="0" w:color="auto"/>
                <w:bottom w:val="none" w:sz="0" w:space="0" w:color="auto"/>
                <w:right w:val="none" w:sz="0" w:space="0" w:color="auto"/>
              </w:divBdr>
            </w:div>
            <w:div w:id="723336897">
              <w:marLeft w:val="0"/>
              <w:marRight w:val="0"/>
              <w:marTop w:val="0"/>
              <w:marBottom w:val="0"/>
              <w:divBdr>
                <w:top w:val="none" w:sz="0" w:space="0" w:color="auto"/>
                <w:left w:val="none" w:sz="0" w:space="0" w:color="auto"/>
                <w:bottom w:val="none" w:sz="0" w:space="0" w:color="auto"/>
                <w:right w:val="none" w:sz="0" w:space="0" w:color="auto"/>
              </w:divBdr>
            </w:div>
            <w:div w:id="2078627612">
              <w:marLeft w:val="0"/>
              <w:marRight w:val="0"/>
              <w:marTop w:val="0"/>
              <w:marBottom w:val="0"/>
              <w:divBdr>
                <w:top w:val="none" w:sz="0" w:space="0" w:color="auto"/>
                <w:left w:val="none" w:sz="0" w:space="0" w:color="auto"/>
                <w:bottom w:val="none" w:sz="0" w:space="0" w:color="auto"/>
                <w:right w:val="none" w:sz="0" w:space="0" w:color="auto"/>
              </w:divBdr>
            </w:div>
            <w:div w:id="1857693918">
              <w:marLeft w:val="0"/>
              <w:marRight w:val="0"/>
              <w:marTop w:val="0"/>
              <w:marBottom w:val="0"/>
              <w:divBdr>
                <w:top w:val="none" w:sz="0" w:space="0" w:color="auto"/>
                <w:left w:val="none" w:sz="0" w:space="0" w:color="auto"/>
                <w:bottom w:val="none" w:sz="0" w:space="0" w:color="auto"/>
                <w:right w:val="none" w:sz="0" w:space="0" w:color="auto"/>
              </w:divBdr>
            </w:div>
            <w:div w:id="1450205525">
              <w:marLeft w:val="0"/>
              <w:marRight w:val="0"/>
              <w:marTop w:val="0"/>
              <w:marBottom w:val="0"/>
              <w:divBdr>
                <w:top w:val="none" w:sz="0" w:space="0" w:color="auto"/>
                <w:left w:val="none" w:sz="0" w:space="0" w:color="auto"/>
                <w:bottom w:val="none" w:sz="0" w:space="0" w:color="auto"/>
                <w:right w:val="none" w:sz="0" w:space="0" w:color="auto"/>
              </w:divBdr>
            </w:div>
            <w:div w:id="302924904">
              <w:marLeft w:val="0"/>
              <w:marRight w:val="0"/>
              <w:marTop w:val="0"/>
              <w:marBottom w:val="0"/>
              <w:divBdr>
                <w:top w:val="none" w:sz="0" w:space="0" w:color="auto"/>
                <w:left w:val="none" w:sz="0" w:space="0" w:color="auto"/>
                <w:bottom w:val="none" w:sz="0" w:space="0" w:color="auto"/>
                <w:right w:val="none" w:sz="0" w:space="0" w:color="auto"/>
              </w:divBdr>
            </w:div>
            <w:div w:id="1957634300">
              <w:marLeft w:val="0"/>
              <w:marRight w:val="0"/>
              <w:marTop w:val="0"/>
              <w:marBottom w:val="0"/>
              <w:divBdr>
                <w:top w:val="none" w:sz="0" w:space="0" w:color="auto"/>
                <w:left w:val="none" w:sz="0" w:space="0" w:color="auto"/>
                <w:bottom w:val="none" w:sz="0" w:space="0" w:color="auto"/>
                <w:right w:val="none" w:sz="0" w:space="0" w:color="auto"/>
              </w:divBdr>
            </w:div>
            <w:div w:id="110364160">
              <w:marLeft w:val="0"/>
              <w:marRight w:val="0"/>
              <w:marTop w:val="0"/>
              <w:marBottom w:val="0"/>
              <w:divBdr>
                <w:top w:val="none" w:sz="0" w:space="0" w:color="auto"/>
                <w:left w:val="none" w:sz="0" w:space="0" w:color="auto"/>
                <w:bottom w:val="none" w:sz="0" w:space="0" w:color="auto"/>
                <w:right w:val="none" w:sz="0" w:space="0" w:color="auto"/>
              </w:divBdr>
            </w:div>
            <w:div w:id="1046218805">
              <w:marLeft w:val="0"/>
              <w:marRight w:val="0"/>
              <w:marTop w:val="0"/>
              <w:marBottom w:val="0"/>
              <w:divBdr>
                <w:top w:val="none" w:sz="0" w:space="0" w:color="auto"/>
                <w:left w:val="none" w:sz="0" w:space="0" w:color="auto"/>
                <w:bottom w:val="none" w:sz="0" w:space="0" w:color="auto"/>
                <w:right w:val="none" w:sz="0" w:space="0" w:color="auto"/>
              </w:divBdr>
            </w:div>
            <w:div w:id="1355499780">
              <w:marLeft w:val="0"/>
              <w:marRight w:val="0"/>
              <w:marTop w:val="0"/>
              <w:marBottom w:val="0"/>
              <w:divBdr>
                <w:top w:val="none" w:sz="0" w:space="0" w:color="auto"/>
                <w:left w:val="none" w:sz="0" w:space="0" w:color="auto"/>
                <w:bottom w:val="none" w:sz="0" w:space="0" w:color="auto"/>
                <w:right w:val="none" w:sz="0" w:space="0" w:color="auto"/>
              </w:divBdr>
            </w:div>
            <w:div w:id="885525755">
              <w:marLeft w:val="0"/>
              <w:marRight w:val="0"/>
              <w:marTop w:val="0"/>
              <w:marBottom w:val="0"/>
              <w:divBdr>
                <w:top w:val="none" w:sz="0" w:space="0" w:color="auto"/>
                <w:left w:val="none" w:sz="0" w:space="0" w:color="auto"/>
                <w:bottom w:val="none" w:sz="0" w:space="0" w:color="auto"/>
                <w:right w:val="none" w:sz="0" w:space="0" w:color="auto"/>
              </w:divBdr>
            </w:div>
            <w:div w:id="104037109">
              <w:marLeft w:val="0"/>
              <w:marRight w:val="0"/>
              <w:marTop w:val="0"/>
              <w:marBottom w:val="0"/>
              <w:divBdr>
                <w:top w:val="none" w:sz="0" w:space="0" w:color="auto"/>
                <w:left w:val="none" w:sz="0" w:space="0" w:color="auto"/>
                <w:bottom w:val="none" w:sz="0" w:space="0" w:color="auto"/>
                <w:right w:val="none" w:sz="0" w:space="0" w:color="auto"/>
              </w:divBdr>
            </w:div>
            <w:div w:id="934437421">
              <w:marLeft w:val="0"/>
              <w:marRight w:val="0"/>
              <w:marTop w:val="0"/>
              <w:marBottom w:val="0"/>
              <w:divBdr>
                <w:top w:val="none" w:sz="0" w:space="0" w:color="auto"/>
                <w:left w:val="none" w:sz="0" w:space="0" w:color="auto"/>
                <w:bottom w:val="none" w:sz="0" w:space="0" w:color="auto"/>
                <w:right w:val="none" w:sz="0" w:space="0" w:color="auto"/>
              </w:divBdr>
            </w:div>
            <w:div w:id="202522647">
              <w:marLeft w:val="0"/>
              <w:marRight w:val="0"/>
              <w:marTop w:val="0"/>
              <w:marBottom w:val="0"/>
              <w:divBdr>
                <w:top w:val="none" w:sz="0" w:space="0" w:color="auto"/>
                <w:left w:val="none" w:sz="0" w:space="0" w:color="auto"/>
                <w:bottom w:val="none" w:sz="0" w:space="0" w:color="auto"/>
                <w:right w:val="none" w:sz="0" w:space="0" w:color="auto"/>
              </w:divBdr>
            </w:div>
            <w:div w:id="1356031373">
              <w:marLeft w:val="0"/>
              <w:marRight w:val="0"/>
              <w:marTop w:val="0"/>
              <w:marBottom w:val="0"/>
              <w:divBdr>
                <w:top w:val="none" w:sz="0" w:space="0" w:color="auto"/>
                <w:left w:val="none" w:sz="0" w:space="0" w:color="auto"/>
                <w:bottom w:val="none" w:sz="0" w:space="0" w:color="auto"/>
                <w:right w:val="none" w:sz="0" w:space="0" w:color="auto"/>
              </w:divBdr>
            </w:div>
            <w:div w:id="161433017">
              <w:marLeft w:val="0"/>
              <w:marRight w:val="0"/>
              <w:marTop w:val="0"/>
              <w:marBottom w:val="0"/>
              <w:divBdr>
                <w:top w:val="none" w:sz="0" w:space="0" w:color="auto"/>
                <w:left w:val="none" w:sz="0" w:space="0" w:color="auto"/>
                <w:bottom w:val="none" w:sz="0" w:space="0" w:color="auto"/>
                <w:right w:val="none" w:sz="0" w:space="0" w:color="auto"/>
              </w:divBdr>
            </w:div>
            <w:div w:id="1463304934">
              <w:marLeft w:val="0"/>
              <w:marRight w:val="0"/>
              <w:marTop w:val="0"/>
              <w:marBottom w:val="0"/>
              <w:divBdr>
                <w:top w:val="none" w:sz="0" w:space="0" w:color="auto"/>
                <w:left w:val="none" w:sz="0" w:space="0" w:color="auto"/>
                <w:bottom w:val="none" w:sz="0" w:space="0" w:color="auto"/>
                <w:right w:val="none" w:sz="0" w:space="0" w:color="auto"/>
              </w:divBdr>
            </w:div>
            <w:div w:id="303317478">
              <w:marLeft w:val="0"/>
              <w:marRight w:val="0"/>
              <w:marTop w:val="0"/>
              <w:marBottom w:val="0"/>
              <w:divBdr>
                <w:top w:val="none" w:sz="0" w:space="0" w:color="auto"/>
                <w:left w:val="none" w:sz="0" w:space="0" w:color="auto"/>
                <w:bottom w:val="none" w:sz="0" w:space="0" w:color="auto"/>
                <w:right w:val="none" w:sz="0" w:space="0" w:color="auto"/>
              </w:divBdr>
            </w:div>
            <w:div w:id="822813827">
              <w:marLeft w:val="0"/>
              <w:marRight w:val="0"/>
              <w:marTop w:val="0"/>
              <w:marBottom w:val="0"/>
              <w:divBdr>
                <w:top w:val="none" w:sz="0" w:space="0" w:color="auto"/>
                <w:left w:val="none" w:sz="0" w:space="0" w:color="auto"/>
                <w:bottom w:val="none" w:sz="0" w:space="0" w:color="auto"/>
                <w:right w:val="none" w:sz="0" w:space="0" w:color="auto"/>
              </w:divBdr>
            </w:div>
            <w:div w:id="1392074272">
              <w:marLeft w:val="0"/>
              <w:marRight w:val="0"/>
              <w:marTop w:val="0"/>
              <w:marBottom w:val="0"/>
              <w:divBdr>
                <w:top w:val="none" w:sz="0" w:space="0" w:color="auto"/>
                <w:left w:val="none" w:sz="0" w:space="0" w:color="auto"/>
                <w:bottom w:val="none" w:sz="0" w:space="0" w:color="auto"/>
                <w:right w:val="none" w:sz="0" w:space="0" w:color="auto"/>
              </w:divBdr>
            </w:div>
            <w:div w:id="46150687">
              <w:marLeft w:val="0"/>
              <w:marRight w:val="0"/>
              <w:marTop w:val="0"/>
              <w:marBottom w:val="0"/>
              <w:divBdr>
                <w:top w:val="none" w:sz="0" w:space="0" w:color="auto"/>
                <w:left w:val="none" w:sz="0" w:space="0" w:color="auto"/>
                <w:bottom w:val="none" w:sz="0" w:space="0" w:color="auto"/>
                <w:right w:val="none" w:sz="0" w:space="0" w:color="auto"/>
              </w:divBdr>
            </w:div>
            <w:div w:id="836195338">
              <w:marLeft w:val="0"/>
              <w:marRight w:val="0"/>
              <w:marTop w:val="0"/>
              <w:marBottom w:val="0"/>
              <w:divBdr>
                <w:top w:val="none" w:sz="0" w:space="0" w:color="auto"/>
                <w:left w:val="none" w:sz="0" w:space="0" w:color="auto"/>
                <w:bottom w:val="none" w:sz="0" w:space="0" w:color="auto"/>
                <w:right w:val="none" w:sz="0" w:space="0" w:color="auto"/>
              </w:divBdr>
            </w:div>
            <w:div w:id="593124475">
              <w:marLeft w:val="0"/>
              <w:marRight w:val="0"/>
              <w:marTop w:val="0"/>
              <w:marBottom w:val="0"/>
              <w:divBdr>
                <w:top w:val="none" w:sz="0" w:space="0" w:color="auto"/>
                <w:left w:val="none" w:sz="0" w:space="0" w:color="auto"/>
                <w:bottom w:val="none" w:sz="0" w:space="0" w:color="auto"/>
                <w:right w:val="none" w:sz="0" w:space="0" w:color="auto"/>
              </w:divBdr>
            </w:div>
            <w:div w:id="2091416931">
              <w:marLeft w:val="0"/>
              <w:marRight w:val="0"/>
              <w:marTop w:val="0"/>
              <w:marBottom w:val="0"/>
              <w:divBdr>
                <w:top w:val="none" w:sz="0" w:space="0" w:color="auto"/>
                <w:left w:val="none" w:sz="0" w:space="0" w:color="auto"/>
                <w:bottom w:val="none" w:sz="0" w:space="0" w:color="auto"/>
                <w:right w:val="none" w:sz="0" w:space="0" w:color="auto"/>
              </w:divBdr>
            </w:div>
            <w:div w:id="2019042357">
              <w:marLeft w:val="0"/>
              <w:marRight w:val="0"/>
              <w:marTop w:val="0"/>
              <w:marBottom w:val="0"/>
              <w:divBdr>
                <w:top w:val="none" w:sz="0" w:space="0" w:color="auto"/>
                <w:left w:val="none" w:sz="0" w:space="0" w:color="auto"/>
                <w:bottom w:val="none" w:sz="0" w:space="0" w:color="auto"/>
                <w:right w:val="none" w:sz="0" w:space="0" w:color="auto"/>
              </w:divBdr>
            </w:div>
            <w:div w:id="575896754">
              <w:marLeft w:val="0"/>
              <w:marRight w:val="0"/>
              <w:marTop w:val="0"/>
              <w:marBottom w:val="0"/>
              <w:divBdr>
                <w:top w:val="none" w:sz="0" w:space="0" w:color="auto"/>
                <w:left w:val="none" w:sz="0" w:space="0" w:color="auto"/>
                <w:bottom w:val="none" w:sz="0" w:space="0" w:color="auto"/>
                <w:right w:val="none" w:sz="0" w:space="0" w:color="auto"/>
              </w:divBdr>
            </w:div>
            <w:div w:id="1543706136">
              <w:marLeft w:val="0"/>
              <w:marRight w:val="0"/>
              <w:marTop w:val="0"/>
              <w:marBottom w:val="0"/>
              <w:divBdr>
                <w:top w:val="none" w:sz="0" w:space="0" w:color="auto"/>
                <w:left w:val="none" w:sz="0" w:space="0" w:color="auto"/>
                <w:bottom w:val="none" w:sz="0" w:space="0" w:color="auto"/>
                <w:right w:val="none" w:sz="0" w:space="0" w:color="auto"/>
              </w:divBdr>
            </w:div>
            <w:div w:id="893850203">
              <w:marLeft w:val="0"/>
              <w:marRight w:val="0"/>
              <w:marTop w:val="0"/>
              <w:marBottom w:val="0"/>
              <w:divBdr>
                <w:top w:val="none" w:sz="0" w:space="0" w:color="auto"/>
                <w:left w:val="none" w:sz="0" w:space="0" w:color="auto"/>
                <w:bottom w:val="none" w:sz="0" w:space="0" w:color="auto"/>
                <w:right w:val="none" w:sz="0" w:space="0" w:color="auto"/>
              </w:divBdr>
            </w:div>
            <w:div w:id="1023938232">
              <w:marLeft w:val="0"/>
              <w:marRight w:val="0"/>
              <w:marTop w:val="0"/>
              <w:marBottom w:val="0"/>
              <w:divBdr>
                <w:top w:val="none" w:sz="0" w:space="0" w:color="auto"/>
                <w:left w:val="none" w:sz="0" w:space="0" w:color="auto"/>
                <w:bottom w:val="none" w:sz="0" w:space="0" w:color="auto"/>
                <w:right w:val="none" w:sz="0" w:space="0" w:color="auto"/>
              </w:divBdr>
            </w:div>
            <w:div w:id="1197964003">
              <w:marLeft w:val="0"/>
              <w:marRight w:val="0"/>
              <w:marTop w:val="0"/>
              <w:marBottom w:val="0"/>
              <w:divBdr>
                <w:top w:val="none" w:sz="0" w:space="0" w:color="auto"/>
                <w:left w:val="none" w:sz="0" w:space="0" w:color="auto"/>
                <w:bottom w:val="none" w:sz="0" w:space="0" w:color="auto"/>
                <w:right w:val="none" w:sz="0" w:space="0" w:color="auto"/>
              </w:divBdr>
            </w:div>
            <w:div w:id="2136480600">
              <w:marLeft w:val="0"/>
              <w:marRight w:val="0"/>
              <w:marTop w:val="0"/>
              <w:marBottom w:val="0"/>
              <w:divBdr>
                <w:top w:val="none" w:sz="0" w:space="0" w:color="auto"/>
                <w:left w:val="none" w:sz="0" w:space="0" w:color="auto"/>
                <w:bottom w:val="none" w:sz="0" w:space="0" w:color="auto"/>
                <w:right w:val="none" w:sz="0" w:space="0" w:color="auto"/>
              </w:divBdr>
            </w:div>
            <w:div w:id="227958723">
              <w:marLeft w:val="0"/>
              <w:marRight w:val="0"/>
              <w:marTop w:val="0"/>
              <w:marBottom w:val="0"/>
              <w:divBdr>
                <w:top w:val="none" w:sz="0" w:space="0" w:color="auto"/>
                <w:left w:val="none" w:sz="0" w:space="0" w:color="auto"/>
                <w:bottom w:val="none" w:sz="0" w:space="0" w:color="auto"/>
                <w:right w:val="none" w:sz="0" w:space="0" w:color="auto"/>
              </w:divBdr>
            </w:div>
            <w:div w:id="1574390691">
              <w:marLeft w:val="0"/>
              <w:marRight w:val="0"/>
              <w:marTop w:val="0"/>
              <w:marBottom w:val="0"/>
              <w:divBdr>
                <w:top w:val="none" w:sz="0" w:space="0" w:color="auto"/>
                <w:left w:val="none" w:sz="0" w:space="0" w:color="auto"/>
                <w:bottom w:val="none" w:sz="0" w:space="0" w:color="auto"/>
                <w:right w:val="none" w:sz="0" w:space="0" w:color="auto"/>
              </w:divBdr>
            </w:div>
            <w:div w:id="1312128320">
              <w:marLeft w:val="0"/>
              <w:marRight w:val="0"/>
              <w:marTop w:val="0"/>
              <w:marBottom w:val="0"/>
              <w:divBdr>
                <w:top w:val="none" w:sz="0" w:space="0" w:color="auto"/>
                <w:left w:val="none" w:sz="0" w:space="0" w:color="auto"/>
                <w:bottom w:val="none" w:sz="0" w:space="0" w:color="auto"/>
                <w:right w:val="none" w:sz="0" w:space="0" w:color="auto"/>
              </w:divBdr>
            </w:div>
            <w:div w:id="655496959">
              <w:marLeft w:val="0"/>
              <w:marRight w:val="0"/>
              <w:marTop w:val="0"/>
              <w:marBottom w:val="0"/>
              <w:divBdr>
                <w:top w:val="none" w:sz="0" w:space="0" w:color="auto"/>
                <w:left w:val="none" w:sz="0" w:space="0" w:color="auto"/>
                <w:bottom w:val="none" w:sz="0" w:space="0" w:color="auto"/>
                <w:right w:val="none" w:sz="0" w:space="0" w:color="auto"/>
              </w:divBdr>
            </w:div>
            <w:div w:id="1060985353">
              <w:marLeft w:val="0"/>
              <w:marRight w:val="0"/>
              <w:marTop w:val="0"/>
              <w:marBottom w:val="0"/>
              <w:divBdr>
                <w:top w:val="none" w:sz="0" w:space="0" w:color="auto"/>
                <w:left w:val="none" w:sz="0" w:space="0" w:color="auto"/>
                <w:bottom w:val="none" w:sz="0" w:space="0" w:color="auto"/>
                <w:right w:val="none" w:sz="0" w:space="0" w:color="auto"/>
              </w:divBdr>
            </w:div>
            <w:div w:id="734594527">
              <w:marLeft w:val="0"/>
              <w:marRight w:val="0"/>
              <w:marTop w:val="0"/>
              <w:marBottom w:val="0"/>
              <w:divBdr>
                <w:top w:val="none" w:sz="0" w:space="0" w:color="auto"/>
                <w:left w:val="none" w:sz="0" w:space="0" w:color="auto"/>
                <w:bottom w:val="none" w:sz="0" w:space="0" w:color="auto"/>
                <w:right w:val="none" w:sz="0" w:space="0" w:color="auto"/>
              </w:divBdr>
            </w:div>
            <w:div w:id="1174145562">
              <w:marLeft w:val="0"/>
              <w:marRight w:val="0"/>
              <w:marTop w:val="0"/>
              <w:marBottom w:val="0"/>
              <w:divBdr>
                <w:top w:val="none" w:sz="0" w:space="0" w:color="auto"/>
                <w:left w:val="none" w:sz="0" w:space="0" w:color="auto"/>
                <w:bottom w:val="none" w:sz="0" w:space="0" w:color="auto"/>
                <w:right w:val="none" w:sz="0" w:space="0" w:color="auto"/>
              </w:divBdr>
            </w:div>
            <w:div w:id="480269391">
              <w:marLeft w:val="0"/>
              <w:marRight w:val="0"/>
              <w:marTop w:val="0"/>
              <w:marBottom w:val="0"/>
              <w:divBdr>
                <w:top w:val="none" w:sz="0" w:space="0" w:color="auto"/>
                <w:left w:val="none" w:sz="0" w:space="0" w:color="auto"/>
                <w:bottom w:val="none" w:sz="0" w:space="0" w:color="auto"/>
                <w:right w:val="none" w:sz="0" w:space="0" w:color="auto"/>
              </w:divBdr>
            </w:div>
            <w:div w:id="2006325172">
              <w:marLeft w:val="0"/>
              <w:marRight w:val="0"/>
              <w:marTop w:val="0"/>
              <w:marBottom w:val="0"/>
              <w:divBdr>
                <w:top w:val="none" w:sz="0" w:space="0" w:color="auto"/>
                <w:left w:val="none" w:sz="0" w:space="0" w:color="auto"/>
                <w:bottom w:val="none" w:sz="0" w:space="0" w:color="auto"/>
                <w:right w:val="none" w:sz="0" w:space="0" w:color="auto"/>
              </w:divBdr>
            </w:div>
            <w:div w:id="1913731343">
              <w:marLeft w:val="0"/>
              <w:marRight w:val="0"/>
              <w:marTop w:val="0"/>
              <w:marBottom w:val="0"/>
              <w:divBdr>
                <w:top w:val="none" w:sz="0" w:space="0" w:color="auto"/>
                <w:left w:val="none" w:sz="0" w:space="0" w:color="auto"/>
                <w:bottom w:val="none" w:sz="0" w:space="0" w:color="auto"/>
                <w:right w:val="none" w:sz="0" w:space="0" w:color="auto"/>
              </w:divBdr>
            </w:div>
            <w:div w:id="2054770844">
              <w:marLeft w:val="0"/>
              <w:marRight w:val="0"/>
              <w:marTop w:val="0"/>
              <w:marBottom w:val="0"/>
              <w:divBdr>
                <w:top w:val="none" w:sz="0" w:space="0" w:color="auto"/>
                <w:left w:val="none" w:sz="0" w:space="0" w:color="auto"/>
                <w:bottom w:val="none" w:sz="0" w:space="0" w:color="auto"/>
                <w:right w:val="none" w:sz="0" w:space="0" w:color="auto"/>
              </w:divBdr>
            </w:div>
            <w:div w:id="2147311027">
              <w:marLeft w:val="0"/>
              <w:marRight w:val="0"/>
              <w:marTop w:val="0"/>
              <w:marBottom w:val="0"/>
              <w:divBdr>
                <w:top w:val="none" w:sz="0" w:space="0" w:color="auto"/>
                <w:left w:val="none" w:sz="0" w:space="0" w:color="auto"/>
                <w:bottom w:val="none" w:sz="0" w:space="0" w:color="auto"/>
                <w:right w:val="none" w:sz="0" w:space="0" w:color="auto"/>
              </w:divBdr>
            </w:div>
            <w:div w:id="1300499065">
              <w:marLeft w:val="0"/>
              <w:marRight w:val="0"/>
              <w:marTop w:val="0"/>
              <w:marBottom w:val="0"/>
              <w:divBdr>
                <w:top w:val="none" w:sz="0" w:space="0" w:color="auto"/>
                <w:left w:val="none" w:sz="0" w:space="0" w:color="auto"/>
                <w:bottom w:val="none" w:sz="0" w:space="0" w:color="auto"/>
                <w:right w:val="none" w:sz="0" w:space="0" w:color="auto"/>
              </w:divBdr>
            </w:div>
            <w:div w:id="1211110428">
              <w:marLeft w:val="0"/>
              <w:marRight w:val="0"/>
              <w:marTop w:val="0"/>
              <w:marBottom w:val="0"/>
              <w:divBdr>
                <w:top w:val="none" w:sz="0" w:space="0" w:color="auto"/>
                <w:left w:val="none" w:sz="0" w:space="0" w:color="auto"/>
                <w:bottom w:val="none" w:sz="0" w:space="0" w:color="auto"/>
                <w:right w:val="none" w:sz="0" w:space="0" w:color="auto"/>
              </w:divBdr>
            </w:div>
            <w:div w:id="1924681389">
              <w:marLeft w:val="0"/>
              <w:marRight w:val="0"/>
              <w:marTop w:val="0"/>
              <w:marBottom w:val="0"/>
              <w:divBdr>
                <w:top w:val="none" w:sz="0" w:space="0" w:color="auto"/>
                <w:left w:val="none" w:sz="0" w:space="0" w:color="auto"/>
                <w:bottom w:val="none" w:sz="0" w:space="0" w:color="auto"/>
                <w:right w:val="none" w:sz="0" w:space="0" w:color="auto"/>
              </w:divBdr>
            </w:div>
            <w:div w:id="1540319179">
              <w:marLeft w:val="0"/>
              <w:marRight w:val="0"/>
              <w:marTop w:val="0"/>
              <w:marBottom w:val="0"/>
              <w:divBdr>
                <w:top w:val="none" w:sz="0" w:space="0" w:color="auto"/>
                <w:left w:val="none" w:sz="0" w:space="0" w:color="auto"/>
                <w:bottom w:val="none" w:sz="0" w:space="0" w:color="auto"/>
                <w:right w:val="none" w:sz="0" w:space="0" w:color="auto"/>
              </w:divBdr>
            </w:div>
            <w:div w:id="68311524">
              <w:marLeft w:val="0"/>
              <w:marRight w:val="0"/>
              <w:marTop w:val="0"/>
              <w:marBottom w:val="0"/>
              <w:divBdr>
                <w:top w:val="none" w:sz="0" w:space="0" w:color="auto"/>
                <w:left w:val="none" w:sz="0" w:space="0" w:color="auto"/>
                <w:bottom w:val="none" w:sz="0" w:space="0" w:color="auto"/>
                <w:right w:val="none" w:sz="0" w:space="0" w:color="auto"/>
              </w:divBdr>
            </w:div>
            <w:div w:id="491795153">
              <w:marLeft w:val="0"/>
              <w:marRight w:val="0"/>
              <w:marTop w:val="0"/>
              <w:marBottom w:val="0"/>
              <w:divBdr>
                <w:top w:val="none" w:sz="0" w:space="0" w:color="auto"/>
                <w:left w:val="none" w:sz="0" w:space="0" w:color="auto"/>
                <w:bottom w:val="none" w:sz="0" w:space="0" w:color="auto"/>
                <w:right w:val="none" w:sz="0" w:space="0" w:color="auto"/>
              </w:divBdr>
            </w:div>
            <w:div w:id="399209627">
              <w:marLeft w:val="0"/>
              <w:marRight w:val="0"/>
              <w:marTop w:val="0"/>
              <w:marBottom w:val="0"/>
              <w:divBdr>
                <w:top w:val="none" w:sz="0" w:space="0" w:color="auto"/>
                <w:left w:val="none" w:sz="0" w:space="0" w:color="auto"/>
                <w:bottom w:val="none" w:sz="0" w:space="0" w:color="auto"/>
                <w:right w:val="none" w:sz="0" w:space="0" w:color="auto"/>
              </w:divBdr>
            </w:div>
            <w:div w:id="71122920">
              <w:marLeft w:val="0"/>
              <w:marRight w:val="0"/>
              <w:marTop w:val="0"/>
              <w:marBottom w:val="0"/>
              <w:divBdr>
                <w:top w:val="none" w:sz="0" w:space="0" w:color="auto"/>
                <w:left w:val="none" w:sz="0" w:space="0" w:color="auto"/>
                <w:bottom w:val="none" w:sz="0" w:space="0" w:color="auto"/>
                <w:right w:val="none" w:sz="0" w:space="0" w:color="auto"/>
              </w:divBdr>
            </w:div>
            <w:div w:id="1206142396">
              <w:marLeft w:val="0"/>
              <w:marRight w:val="0"/>
              <w:marTop w:val="0"/>
              <w:marBottom w:val="0"/>
              <w:divBdr>
                <w:top w:val="none" w:sz="0" w:space="0" w:color="auto"/>
                <w:left w:val="none" w:sz="0" w:space="0" w:color="auto"/>
                <w:bottom w:val="none" w:sz="0" w:space="0" w:color="auto"/>
                <w:right w:val="none" w:sz="0" w:space="0" w:color="auto"/>
              </w:divBdr>
            </w:div>
            <w:div w:id="1654985651">
              <w:marLeft w:val="0"/>
              <w:marRight w:val="0"/>
              <w:marTop w:val="0"/>
              <w:marBottom w:val="0"/>
              <w:divBdr>
                <w:top w:val="none" w:sz="0" w:space="0" w:color="auto"/>
                <w:left w:val="none" w:sz="0" w:space="0" w:color="auto"/>
                <w:bottom w:val="none" w:sz="0" w:space="0" w:color="auto"/>
                <w:right w:val="none" w:sz="0" w:space="0" w:color="auto"/>
              </w:divBdr>
            </w:div>
            <w:div w:id="1499883696">
              <w:marLeft w:val="0"/>
              <w:marRight w:val="0"/>
              <w:marTop w:val="0"/>
              <w:marBottom w:val="0"/>
              <w:divBdr>
                <w:top w:val="none" w:sz="0" w:space="0" w:color="auto"/>
                <w:left w:val="none" w:sz="0" w:space="0" w:color="auto"/>
                <w:bottom w:val="none" w:sz="0" w:space="0" w:color="auto"/>
                <w:right w:val="none" w:sz="0" w:space="0" w:color="auto"/>
              </w:divBdr>
            </w:div>
            <w:div w:id="1218006488">
              <w:marLeft w:val="0"/>
              <w:marRight w:val="0"/>
              <w:marTop w:val="0"/>
              <w:marBottom w:val="0"/>
              <w:divBdr>
                <w:top w:val="none" w:sz="0" w:space="0" w:color="auto"/>
                <w:left w:val="none" w:sz="0" w:space="0" w:color="auto"/>
                <w:bottom w:val="none" w:sz="0" w:space="0" w:color="auto"/>
                <w:right w:val="none" w:sz="0" w:space="0" w:color="auto"/>
              </w:divBdr>
            </w:div>
            <w:div w:id="2014145930">
              <w:marLeft w:val="0"/>
              <w:marRight w:val="0"/>
              <w:marTop w:val="0"/>
              <w:marBottom w:val="0"/>
              <w:divBdr>
                <w:top w:val="none" w:sz="0" w:space="0" w:color="auto"/>
                <w:left w:val="none" w:sz="0" w:space="0" w:color="auto"/>
                <w:bottom w:val="none" w:sz="0" w:space="0" w:color="auto"/>
                <w:right w:val="none" w:sz="0" w:space="0" w:color="auto"/>
              </w:divBdr>
            </w:div>
            <w:div w:id="1968773457">
              <w:marLeft w:val="0"/>
              <w:marRight w:val="0"/>
              <w:marTop w:val="0"/>
              <w:marBottom w:val="0"/>
              <w:divBdr>
                <w:top w:val="none" w:sz="0" w:space="0" w:color="auto"/>
                <w:left w:val="none" w:sz="0" w:space="0" w:color="auto"/>
                <w:bottom w:val="none" w:sz="0" w:space="0" w:color="auto"/>
                <w:right w:val="none" w:sz="0" w:space="0" w:color="auto"/>
              </w:divBdr>
            </w:div>
            <w:div w:id="1322272243">
              <w:marLeft w:val="0"/>
              <w:marRight w:val="0"/>
              <w:marTop w:val="0"/>
              <w:marBottom w:val="0"/>
              <w:divBdr>
                <w:top w:val="none" w:sz="0" w:space="0" w:color="auto"/>
                <w:left w:val="none" w:sz="0" w:space="0" w:color="auto"/>
                <w:bottom w:val="none" w:sz="0" w:space="0" w:color="auto"/>
                <w:right w:val="none" w:sz="0" w:space="0" w:color="auto"/>
              </w:divBdr>
            </w:div>
            <w:div w:id="594365130">
              <w:marLeft w:val="0"/>
              <w:marRight w:val="0"/>
              <w:marTop w:val="0"/>
              <w:marBottom w:val="0"/>
              <w:divBdr>
                <w:top w:val="none" w:sz="0" w:space="0" w:color="auto"/>
                <w:left w:val="none" w:sz="0" w:space="0" w:color="auto"/>
                <w:bottom w:val="none" w:sz="0" w:space="0" w:color="auto"/>
                <w:right w:val="none" w:sz="0" w:space="0" w:color="auto"/>
              </w:divBdr>
            </w:div>
            <w:div w:id="1288006495">
              <w:marLeft w:val="0"/>
              <w:marRight w:val="0"/>
              <w:marTop w:val="0"/>
              <w:marBottom w:val="0"/>
              <w:divBdr>
                <w:top w:val="none" w:sz="0" w:space="0" w:color="auto"/>
                <w:left w:val="none" w:sz="0" w:space="0" w:color="auto"/>
                <w:bottom w:val="none" w:sz="0" w:space="0" w:color="auto"/>
                <w:right w:val="none" w:sz="0" w:space="0" w:color="auto"/>
              </w:divBdr>
            </w:div>
            <w:div w:id="1414618562">
              <w:marLeft w:val="0"/>
              <w:marRight w:val="0"/>
              <w:marTop w:val="0"/>
              <w:marBottom w:val="0"/>
              <w:divBdr>
                <w:top w:val="none" w:sz="0" w:space="0" w:color="auto"/>
                <w:left w:val="none" w:sz="0" w:space="0" w:color="auto"/>
                <w:bottom w:val="none" w:sz="0" w:space="0" w:color="auto"/>
                <w:right w:val="none" w:sz="0" w:space="0" w:color="auto"/>
              </w:divBdr>
            </w:div>
            <w:div w:id="149567462">
              <w:marLeft w:val="0"/>
              <w:marRight w:val="0"/>
              <w:marTop w:val="0"/>
              <w:marBottom w:val="0"/>
              <w:divBdr>
                <w:top w:val="none" w:sz="0" w:space="0" w:color="auto"/>
                <w:left w:val="none" w:sz="0" w:space="0" w:color="auto"/>
                <w:bottom w:val="none" w:sz="0" w:space="0" w:color="auto"/>
                <w:right w:val="none" w:sz="0" w:space="0" w:color="auto"/>
              </w:divBdr>
            </w:div>
            <w:div w:id="141695960">
              <w:marLeft w:val="0"/>
              <w:marRight w:val="0"/>
              <w:marTop w:val="0"/>
              <w:marBottom w:val="0"/>
              <w:divBdr>
                <w:top w:val="none" w:sz="0" w:space="0" w:color="auto"/>
                <w:left w:val="none" w:sz="0" w:space="0" w:color="auto"/>
                <w:bottom w:val="none" w:sz="0" w:space="0" w:color="auto"/>
                <w:right w:val="none" w:sz="0" w:space="0" w:color="auto"/>
              </w:divBdr>
            </w:div>
            <w:div w:id="814876445">
              <w:marLeft w:val="0"/>
              <w:marRight w:val="0"/>
              <w:marTop w:val="0"/>
              <w:marBottom w:val="0"/>
              <w:divBdr>
                <w:top w:val="none" w:sz="0" w:space="0" w:color="auto"/>
                <w:left w:val="none" w:sz="0" w:space="0" w:color="auto"/>
                <w:bottom w:val="none" w:sz="0" w:space="0" w:color="auto"/>
                <w:right w:val="none" w:sz="0" w:space="0" w:color="auto"/>
              </w:divBdr>
            </w:div>
            <w:div w:id="1544100136">
              <w:marLeft w:val="0"/>
              <w:marRight w:val="0"/>
              <w:marTop w:val="0"/>
              <w:marBottom w:val="0"/>
              <w:divBdr>
                <w:top w:val="none" w:sz="0" w:space="0" w:color="auto"/>
                <w:left w:val="none" w:sz="0" w:space="0" w:color="auto"/>
                <w:bottom w:val="none" w:sz="0" w:space="0" w:color="auto"/>
                <w:right w:val="none" w:sz="0" w:space="0" w:color="auto"/>
              </w:divBdr>
            </w:div>
            <w:div w:id="690959932">
              <w:marLeft w:val="0"/>
              <w:marRight w:val="0"/>
              <w:marTop w:val="0"/>
              <w:marBottom w:val="0"/>
              <w:divBdr>
                <w:top w:val="none" w:sz="0" w:space="0" w:color="auto"/>
                <w:left w:val="none" w:sz="0" w:space="0" w:color="auto"/>
                <w:bottom w:val="none" w:sz="0" w:space="0" w:color="auto"/>
                <w:right w:val="none" w:sz="0" w:space="0" w:color="auto"/>
              </w:divBdr>
            </w:div>
            <w:div w:id="999886157">
              <w:marLeft w:val="0"/>
              <w:marRight w:val="0"/>
              <w:marTop w:val="0"/>
              <w:marBottom w:val="0"/>
              <w:divBdr>
                <w:top w:val="none" w:sz="0" w:space="0" w:color="auto"/>
                <w:left w:val="none" w:sz="0" w:space="0" w:color="auto"/>
                <w:bottom w:val="none" w:sz="0" w:space="0" w:color="auto"/>
                <w:right w:val="none" w:sz="0" w:space="0" w:color="auto"/>
              </w:divBdr>
            </w:div>
            <w:div w:id="1386101237">
              <w:marLeft w:val="0"/>
              <w:marRight w:val="0"/>
              <w:marTop w:val="0"/>
              <w:marBottom w:val="0"/>
              <w:divBdr>
                <w:top w:val="none" w:sz="0" w:space="0" w:color="auto"/>
                <w:left w:val="none" w:sz="0" w:space="0" w:color="auto"/>
                <w:bottom w:val="none" w:sz="0" w:space="0" w:color="auto"/>
                <w:right w:val="none" w:sz="0" w:space="0" w:color="auto"/>
              </w:divBdr>
            </w:div>
            <w:div w:id="354312659">
              <w:marLeft w:val="0"/>
              <w:marRight w:val="0"/>
              <w:marTop w:val="0"/>
              <w:marBottom w:val="0"/>
              <w:divBdr>
                <w:top w:val="none" w:sz="0" w:space="0" w:color="auto"/>
                <w:left w:val="none" w:sz="0" w:space="0" w:color="auto"/>
                <w:bottom w:val="none" w:sz="0" w:space="0" w:color="auto"/>
                <w:right w:val="none" w:sz="0" w:space="0" w:color="auto"/>
              </w:divBdr>
            </w:div>
            <w:div w:id="265968345">
              <w:marLeft w:val="0"/>
              <w:marRight w:val="0"/>
              <w:marTop w:val="0"/>
              <w:marBottom w:val="0"/>
              <w:divBdr>
                <w:top w:val="none" w:sz="0" w:space="0" w:color="auto"/>
                <w:left w:val="none" w:sz="0" w:space="0" w:color="auto"/>
                <w:bottom w:val="none" w:sz="0" w:space="0" w:color="auto"/>
                <w:right w:val="none" w:sz="0" w:space="0" w:color="auto"/>
              </w:divBdr>
            </w:div>
            <w:div w:id="1546333678">
              <w:marLeft w:val="0"/>
              <w:marRight w:val="0"/>
              <w:marTop w:val="0"/>
              <w:marBottom w:val="0"/>
              <w:divBdr>
                <w:top w:val="none" w:sz="0" w:space="0" w:color="auto"/>
                <w:left w:val="none" w:sz="0" w:space="0" w:color="auto"/>
                <w:bottom w:val="none" w:sz="0" w:space="0" w:color="auto"/>
                <w:right w:val="none" w:sz="0" w:space="0" w:color="auto"/>
              </w:divBdr>
            </w:div>
            <w:div w:id="219824192">
              <w:marLeft w:val="0"/>
              <w:marRight w:val="0"/>
              <w:marTop w:val="0"/>
              <w:marBottom w:val="0"/>
              <w:divBdr>
                <w:top w:val="none" w:sz="0" w:space="0" w:color="auto"/>
                <w:left w:val="none" w:sz="0" w:space="0" w:color="auto"/>
                <w:bottom w:val="none" w:sz="0" w:space="0" w:color="auto"/>
                <w:right w:val="none" w:sz="0" w:space="0" w:color="auto"/>
              </w:divBdr>
            </w:div>
            <w:div w:id="1721400327">
              <w:marLeft w:val="0"/>
              <w:marRight w:val="0"/>
              <w:marTop w:val="0"/>
              <w:marBottom w:val="0"/>
              <w:divBdr>
                <w:top w:val="none" w:sz="0" w:space="0" w:color="auto"/>
                <w:left w:val="none" w:sz="0" w:space="0" w:color="auto"/>
                <w:bottom w:val="none" w:sz="0" w:space="0" w:color="auto"/>
                <w:right w:val="none" w:sz="0" w:space="0" w:color="auto"/>
              </w:divBdr>
            </w:div>
            <w:div w:id="1192524647">
              <w:marLeft w:val="0"/>
              <w:marRight w:val="0"/>
              <w:marTop w:val="0"/>
              <w:marBottom w:val="0"/>
              <w:divBdr>
                <w:top w:val="none" w:sz="0" w:space="0" w:color="auto"/>
                <w:left w:val="none" w:sz="0" w:space="0" w:color="auto"/>
                <w:bottom w:val="none" w:sz="0" w:space="0" w:color="auto"/>
                <w:right w:val="none" w:sz="0" w:space="0" w:color="auto"/>
              </w:divBdr>
            </w:div>
            <w:div w:id="1273126598">
              <w:marLeft w:val="0"/>
              <w:marRight w:val="0"/>
              <w:marTop w:val="0"/>
              <w:marBottom w:val="0"/>
              <w:divBdr>
                <w:top w:val="none" w:sz="0" w:space="0" w:color="auto"/>
                <w:left w:val="none" w:sz="0" w:space="0" w:color="auto"/>
                <w:bottom w:val="none" w:sz="0" w:space="0" w:color="auto"/>
                <w:right w:val="none" w:sz="0" w:space="0" w:color="auto"/>
              </w:divBdr>
            </w:div>
            <w:div w:id="1930649179">
              <w:marLeft w:val="0"/>
              <w:marRight w:val="0"/>
              <w:marTop w:val="0"/>
              <w:marBottom w:val="0"/>
              <w:divBdr>
                <w:top w:val="none" w:sz="0" w:space="0" w:color="auto"/>
                <w:left w:val="none" w:sz="0" w:space="0" w:color="auto"/>
                <w:bottom w:val="none" w:sz="0" w:space="0" w:color="auto"/>
                <w:right w:val="none" w:sz="0" w:space="0" w:color="auto"/>
              </w:divBdr>
            </w:div>
            <w:div w:id="2060738049">
              <w:marLeft w:val="0"/>
              <w:marRight w:val="0"/>
              <w:marTop w:val="0"/>
              <w:marBottom w:val="0"/>
              <w:divBdr>
                <w:top w:val="none" w:sz="0" w:space="0" w:color="auto"/>
                <w:left w:val="none" w:sz="0" w:space="0" w:color="auto"/>
                <w:bottom w:val="none" w:sz="0" w:space="0" w:color="auto"/>
                <w:right w:val="none" w:sz="0" w:space="0" w:color="auto"/>
              </w:divBdr>
            </w:div>
            <w:div w:id="1733231361">
              <w:marLeft w:val="0"/>
              <w:marRight w:val="0"/>
              <w:marTop w:val="0"/>
              <w:marBottom w:val="0"/>
              <w:divBdr>
                <w:top w:val="none" w:sz="0" w:space="0" w:color="auto"/>
                <w:left w:val="none" w:sz="0" w:space="0" w:color="auto"/>
                <w:bottom w:val="none" w:sz="0" w:space="0" w:color="auto"/>
                <w:right w:val="none" w:sz="0" w:space="0" w:color="auto"/>
              </w:divBdr>
            </w:div>
            <w:div w:id="1479224826">
              <w:marLeft w:val="0"/>
              <w:marRight w:val="0"/>
              <w:marTop w:val="0"/>
              <w:marBottom w:val="0"/>
              <w:divBdr>
                <w:top w:val="none" w:sz="0" w:space="0" w:color="auto"/>
                <w:left w:val="none" w:sz="0" w:space="0" w:color="auto"/>
                <w:bottom w:val="none" w:sz="0" w:space="0" w:color="auto"/>
                <w:right w:val="none" w:sz="0" w:space="0" w:color="auto"/>
              </w:divBdr>
            </w:div>
            <w:div w:id="1627081715">
              <w:marLeft w:val="0"/>
              <w:marRight w:val="0"/>
              <w:marTop w:val="0"/>
              <w:marBottom w:val="0"/>
              <w:divBdr>
                <w:top w:val="none" w:sz="0" w:space="0" w:color="auto"/>
                <w:left w:val="none" w:sz="0" w:space="0" w:color="auto"/>
                <w:bottom w:val="none" w:sz="0" w:space="0" w:color="auto"/>
                <w:right w:val="none" w:sz="0" w:space="0" w:color="auto"/>
              </w:divBdr>
            </w:div>
            <w:div w:id="1230842390">
              <w:marLeft w:val="0"/>
              <w:marRight w:val="0"/>
              <w:marTop w:val="0"/>
              <w:marBottom w:val="0"/>
              <w:divBdr>
                <w:top w:val="none" w:sz="0" w:space="0" w:color="auto"/>
                <w:left w:val="none" w:sz="0" w:space="0" w:color="auto"/>
                <w:bottom w:val="none" w:sz="0" w:space="0" w:color="auto"/>
                <w:right w:val="none" w:sz="0" w:space="0" w:color="auto"/>
              </w:divBdr>
            </w:div>
            <w:div w:id="687870055">
              <w:marLeft w:val="0"/>
              <w:marRight w:val="0"/>
              <w:marTop w:val="0"/>
              <w:marBottom w:val="0"/>
              <w:divBdr>
                <w:top w:val="none" w:sz="0" w:space="0" w:color="auto"/>
                <w:left w:val="none" w:sz="0" w:space="0" w:color="auto"/>
                <w:bottom w:val="none" w:sz="0" w:space="0" w:color="auto"/>
                <w:right w:val="none" w:sz="0" w:space="0" w:color="auto"/>
              </w:divBdr>
            </w:div>
            <w:div w:id="1510170982">
              <w:marLeft w:val="0"/>
              <w:marRight w:val="0"/>
              <w:marTop w:val="0"/>
              <w:marBottom w:val="0"/>
              <w:divBdr>
                <w:top w:val="none" w:sz="0" w:space="0" w:color="auto"/>
                <w:left w:val="none" w:sz="0" w:space="0" w:color="auto"/>
                <w:bottom w:val="none" w:sz="0" w:space="0" w:color="auto"/>
                <w:right w:val="none" w:sz="0" w:space="0" w:color="auto"/>
              </w:divBdr>
            </w:div>
            <w:div w:id="512303105">
              <w:marLeft w:val="0"/>
              <w:marRight w:val="0"/>
              <w:marTop w:val="0"/>
              <w:marBottom w:val="0"/>
              <w:divBdr>
                <w:top w:val="none" w:sz="0" w:space="0" w:color="auto"/>
                <w:left w:val="none" w:sz="0" w:space="0" w:color="auto"/>
                <w:bottom w:val="none" w:sz="0" w:space="0" w:color="auto"/>
                <w:right w:val="none" w:sz="0" w:space="0" w:color="auto"/>
              </w:divBdr>
            </w:div>
            <w:div w:id="1569799076">
              <w:marLeft w:val="0"/>
              <w:marRight w:val="0"/>
              <w:marTop w:val="0"/>
              <w:marBottom w:val="0"/>
              <w:divBdr>
                <w:top w:val="none" w:sz="0" w:space="0" w:color="auto"/>
                <w:left w:val="none" w:sz="0" w:space="0" w:color="auto"/>
                <w:bottom w:val="none" w:sz="0" w:space="0" w:color="auto"/>
                <w:right w:val="none" w:sz="0" w:space="0" w:color="auto"/>
              </w:divBdr>
            </w:div>
            <w:div w:id="363482852">
              <w:marLeft w:val="0"/>
              <w:marRight w:val="0"/>
              <w:marTop w:val="0"/>
              <w:marBottom w:val="0"/>
              <w:divBdr>
                <w:top w:val="none" w:sz="0" w:space="0" w:color="auto"/>
                <w:left w:val="none" w:sz="0" w:space="0" w:color="auto"/>
                <w:bottom w:val="none" w:sz="0" w:space="0" w:color="auto"/>
                <w:right w:val="none" w:sz="0" w:space="0" w:color="auto"/>
              </w:divBdr>
            </w:div>
            <w:div w:id="412314017">
              <w:marLeft w:val="0"/>
              <w:marRight w:val="0"/>
              <w:marTop w:val="0"/>
              <w:marBottom w:val="0"/>
              <w:divBdr>
                <w:top w:val="none" w:sz="0" w:space="0" w:color="auto"/>
                <w:left w:val="none" w:sz="0" w:space="0" w:color="auto"/>
                <w:bottom w:val="none" w:sz="0" w:space="0" w:color="auto"/>
                <w:right w:val="none" w:sz="0" w:space="0" w:color="auto"/>
              </w:divBdr>
            </w:div>
            <w:div w:id="1617787864">
              <w:marLeft w:val="0"/>
              <w:marRight w:val="0"/>
              <w:marTop w:val="0"/>
              <w:marBottom w:val="0"/>
              <w:divBdr>
                <w:top w:val="none" w:sz="0" w:space="0" w:color="auto"/>
                <w:left w:val="none" w:sz="0" w:space="0" w:color="auto"/>
                <w:bottom w:val="none" w:sz="0" w:space="0" w:color="auto"/>
                <w:right w:val="none" w:sz="0" w:space="0" w:color="auto"/>
              </w:divBdr>
            </w:div>
            <w:div w:id="903950043">
              <w:marLeft w:val="0"/>
              <w:marRight w:val="0"/>
              <w:marTop w:val="0"/>
              <w:marBottom w:val="0"/>
              <w:divBdr>
                <w:top w:val="none" w:sz="0" w:space="0" w:color="auto"/>
                <w:left w:val="none" w:sz="0" w:space="0" w:color="auto"/>
                <w:bottom w:val="none" w:sz="0" w:space="0" w:color="auto"/>
                <w:right w:val="none" w:sz="0" w:space="0" w:color="auto"/>
              </w:divBdr>
            </w:div>
            <w:div w:id="494496100">
              <w:marLeft w:val="0"/>
              <w:marRight w:val="0"/>
              <w:marTop w:val="0"/>
              <w:marBottom w:val="0"/>
              <w:divBdr>
                <w:top w:val="none" w:sz="0" w:space="0" w:color="auto"/>
                <w:left w:val="none" w:sz="0" w:space="0" w:color="auto"/>
                <w:bottom w:val="none" w:sz="0" w:space="0" w:color="auto"/>
                <w:right w:val="none" w:sz="0" w:space="0" w:color="auto"/>
              </w:divBdr>
            </w:div>
            <w:div w:id="903416509">
              <w:marLeft w:val="0"/>
              <w:marRight w:val="0"/>
              <w:marTop w:val="0"/>
              <w:marBottom w:val="0"/>
              <w:divBdr>
                <w:top w:val="none" w:sz="0" w:space="0" w:color="auto"/>
                <w:left w:val="none" w:sz="0" w:space="0" w:color="auto"/>
                <w:bottom w:val="none" w:sz="0" w:space="0" w:color="auto"/>
                <w:right w:val="none" w:sz="0" w:space="0" w:color="auto"/>
              </w:divBdr>
            </w:div>
            <w:div w:id="2069259887">
              <w:marLeft w:val="0"/>
              <w:marRight w:val="0"/>
              <w:marTop w:val="0"/>
              <w:marBottom w:val="0"/>
              <w:divBdr>
                <w:top w:val="none" w:sz="0" w:space="0" w:color="auto"/>
                <w:left w:val="none" w:sz="0" w:space="0" w:color="auto"/>
                <w:bottom w:val="none" w:sz="0" w:space="0" w:color="auto"/>
                <w:right w:val="none" w:sz="0" w:space="0" w:color="auto"/>
              </w:divBdr>
            </w:div>
            <w:div w:id="1559635483">
              <w:marLeft w:val="0"/>
              <w:marRight w:val="0"/>
              <w:marTop w:val="0"/>
              <w:marBottom w:val="0"/>
              <w:divBdr>
                <w:top w:val="none" w:sz="0" w:space="0" w:color="auto"/>
                <w:left w:val="none" w:sz="0" w:space="0" w:color="auto"/>
                <w:bottom w:val="none" w:sz="0" w:space="0" w:color="auto"/>
                <w:right w:val="none" w:sz="0" w:space="0" w:color="auto"/>
              </w:divBdr>
            </w:div>
            <w:div w:id="1623727139">
              <w:marLeft w:val="0"/>
              <w:marRight w:val="0"/>
              <w:marTop w:val="0"/>
              <w:marBottom w:val="0"/>
              <w:divBdr>
                <w:top w:val="none" w:sz="0" w:space="0" w:color="auto"/>
                <w:left w:val="none" w:sz="0" w:space="0" w:color="auto"/>
                <w:bottom w:val="none" w:sz="0" w:space="0" w:color="auto"/>
                <w:right w:val="none" w:sz="0" w:space="0" w:color="auto"/>
              </w:divBdr>
            </w:div>
            <w:div w:id="1864394725">
              <w:marLeft w:val="0"/>
              <w:marRight w:val="0"/>
              <w:marTop w:val="0"/>
              <w:marBottom w:val="0"/>
              <w:divBdr>
                <w:top w:val="none" w:sz="0" w:space="0" w:color="auto"/>
                <w:left w:val="none" w:sz="0" w:space="0" w:color="auto"/>
                <w:bottom w:val="none" w:sz="0" w:space="0" w:color="auto"/>
                <w:right w:val="none" w:sz="0" w:space="0" w:color="auto"/>
              </w:divBdr>
            </w:div>
            <w:div w:id="1561667173">
              <w:marLeft w:val="0"/>
              <w:marRight w:val="0"/>
              <w:marTop w:val="0"/>
              <w:marBottom w:val="0"/>
              <w:divBdr>
                <w:top w:val="none" w:sz="0" w:space="0" w:color="auto"/>
                <w:left w:val="none" w:sz="0" w:space="0" w:color="auto"/>
                <w:bottom w:val="none" w:sz="0" w:space="0" w:color="auto"/>
                <w:right w:val="none" w:sz="0" w:space="0" w:color="auto"/>
              </w:divBdr>
            </w:div>
            <w:div w:id="1995572519">
              <w:marLeft w:val="0"/>
              <w:marRight w:val="0"/>
              <w:marTop w:val="0"/>
              <w:marBottom w:val="0"/>
              <w:divBdr>
                <w:top w:val="none" w:sz="0" w:space="0" w:color="auto"/>
                <w:left w:val="none" w:sz="0" w:space="0" w:color="auto"/>
                <w:bottom w:val="none" w:sz="0" w:space="0" w:color="auto"/>
                <w:right w:val="none" w:sz="0" w:space="0" w:color="auto"/>
              </w:divBdr>
            </w:div>
            <w:div w:id="1024869973">
              <w:marLeft w:val="0"/>
              <w:marRight w:val="0"/>
              <w:marTop w:val="0"/>
              <w:marBottom w:val="0"/>
              <w:divBdr>
                <w:top w:val="none" w:sz="0" w:space="0" w:color="auto"/>
                <w:left w:val="none" w:sz="0" w:space="0" w:color="auto"/>
                <w:bottom w:val="none" w:sz="0" w:space="0" w:color="auto"/>
                <w:right w:val="none" w:sz="0" w:space="0" w:color="auto"/>
              </w:divBdr>
            </w:div>
            <w:div w:id="1068840489">
              <w:marLeft w:val="0"/>
              <w:marRight w:val="0"/>
              <w:marTop w:val="0"/>
              <w:marBottom w:val="0"/>
              <w:divBdr>
                <w:top w:val="none" w:sz="0" w:space="0" w:color="auto"/>
                <w:left w:val="none" w:sz="0" w:space="0" w:color="auto"/>
                <w:bottom w:val="none" w:sz="0" w:space="0" w:color="auto"/>
                <w:right w:val="none" w:sz="0" w:space="0" w:color="auto"/>
              </w:divBdr>
            </w:div>
            <w:div w:id="1433042149">
              <w:marLeft w:val="0"/>
              <w:marRight w:val="0"/>
              <w:marTop w:val="0"/>
              <w:marBottom w:val="0"/>
              <w:divBdr>
                <w:top w:val="none" w:sz="0" w:space="0" w:color="auto"/>
                <w:left w:val="none" w:sz="0" w:space="0" w:color="auto"/>
                <w:bottom w:val="none" w:sz="0" w:space="0" w:color="auto"/>
                <w:right w:val="none" w:sz="0" w:space="0" w:color="auto"/>
              </w:divBdr>
            </w:div>
            <w:div w:id="76942718">
              <w:marLeft w:val="0"/>
              <w:marRight w:val="0"/>
              <w:marTop w:val="0"/>
              <w:marBottom w:val="0"/>
              <w:divBdr>
                <w:top w:val="none" w:sz="0" w:space="0" w:color="auto"/>
                <w:left w:val="none" w:sz="0" w:space="0" w:color="auto"/>
                <w:bottom w:val="none" w:sz="0" w:space="0" w:color="auto"/>
                <w:right w:val="none" w:sz="0" w:space="0" w:color="auto"/>
              </w:divBdr>
            </w:div>
            <w:div w:id="607128976">
              <w:marLeft w:val="0"/>
              <w:marRight w:val="0"/>
              <w:marTop w:val="0"/>
              <w:marBottom w:val="0"/>
              <w:divBdr>
                <w:top w:val="none" w:sz="0" w:space="0" w:color="auto"/>
                <w:left w:val="none" w:sz="0" w:space="0" w:color="auto"/>
                <w:bottom w:val="none" w:sz="0" w:space="0" w:color="auto"/>
                <w:right w:val="none" w:sz="0" w:space="0" w:color="auto"/>
              </w:divBdr>
            </w:div>
            <w:div w:id="1640722394">
              <w:marLeft w:val="0"/>
              <w:marRight w:val="0"/>
              <w:marTop w:val="0"/>
              <w:marBottom w:val="0"/>
              <w:divBdr>
                <w:top w:val="none" w:sz="0" w:space="0" w:color="auto"/>
                <w:left w:val="none" w:sz="0" w:space="0" w:color="auto"/>
                <w:bottom w:val="none" w:sz="0" w:space="0" w:color="auto"/>
                <w:right w:val="none" w:sz="0" w:space="0" w:color="auto"/>
              </w:divBdr>
            </w:div>
            <w:div w:id="346324464">
              <w:marLeft w:val="0"/>
              <w:marRight w:val="0"/>
              <w:marTop w:val="0"/>
              <w:marBottom w:val="0"/>
              <w:divBdr>
                <w:top w:val="none" w:sz="0" w:space="0" w:color="auto"/>
                <w:left w:val="none" w:sz="0" w:space="0" w:color="auto"/>
                <w:bottom w:val="none" w:sz="0" w:space="0" w:color="auto"/>
                <w:right w:val="none" w:sz="0" w:space="0" w:color="auto"/>
              </w:divBdr>
            </w:div>
            <w:div w:id="517037257">
              <w:marLeft w:val="0"/>
              <w:marRight w:val="0"/>
              <w:marTop w:val="0"/>
              <w:marBottom w:val="0"/>
              <w:divBdr>
                <w:top w:val="none" w:sz="0" w:space="0" w:color="auto"/>
                <w:left w:val="none" w:sz="0" w:space="0" w:color="auto"/>
                <w:bottom w:val="none" w:sz="0" w:space="0" w:color="auto"/>
                <w:right w:val="none" w:sz="0" w:space="0" w:color="auto"/>
              </w:divBdr>
            </w:div>
            <w:div w:id="916524799">
              <w:marLeft w:val="0"/>
              <w:marRight w:val="0"/>
              <w:marTop w:val="0"/>
              <w:marBottom w:val="0"/>
              <w:divBdr>
                <w:top w:val="none" w:sz="0" w:space="0" w:color="auto"/>
                <w:left w:val="none" w:sz="0" w:space="0" w:color="auto"/>
                <w:bottom w:val="none" w:sz="0" w:space="0" w:color="auto"/>
                <w:right w:val="none" w:sz="0" w:space="0" w:color="auto"/>
              </w:divBdr>
            </w:div>
            <w:div w:id="1635713674">
              <w:marLeft w:val="0"/>
              <w:marRight w:val="0"/>
              <w:marTop w:val="0"/>
              <w:marBottom w:val="0"/>
              <w:divBdr>
                <w:top w:val="none" w:sz="0" w:space="0" w:color="auto"/>
                <w:left w:val="none" w:sz="0" w:space="0" w:color="auto"/>
                <w:bottom w:val="none" w:sz="0" w:space="0" w:color="auto"/>
                <w:right w:val="none" w:sz="0" w:space="0" w:color="auto"/>
              </w:divBdr>
            </w:div>
            <w:div w:id="1972326381">
              <w:marLeft w:val="0"/>
              <w:marRight w:val="0"/>
              <w:marTop w:val="0"/>
              <w:marBottom w:val="0"/>
              <w:divBdr>
                <w:top w:val="none" w:sz="0" w:space="0" w:color="auto"/>
                <w:left w:val="none" w:sz="0" w:space="0" w:color="auto"/>
                <w:bottom w:val="none" w:sz="0" w:space="0" w:color="auto"/>
                <w:right w:val="none" w:sz="0" w:space="0" w:color="auto"/>
              </w:divBdr>
            </w:div>
            <w:div w:id="1612122997">
              <w:marLeft w:val="0"/>
              <w:marRight w:val="0"/>
              <w:marTop w:val="0"/>
              <w:marBottom w:val="0"/>
              <w:divBdr>
                <w:top w:val="none" w:sz="0" w:space="0" w:color="auto"/>
                <w:left w:val="none" w:sz="0" w:space="0" w:color="auto"/>
                <w:bottom w:val="none" w:sz="0" w:space="0" w:color="auto"/>
                <w:right w:val="none" w:sz="0" w:space="0" w:color="auto"/>
              </w:divBdr>
            </w:div>
            <w:div w:id="54356960">
              <w:marLeft w:val="0"/>
              <w:marRight w:val="0"/>
              <w:marTop w:val="0"/>
              <w:marBottom w:val="0"/>
              <w:divBdr>
                <w:top w:val="none" w:sz="0" w:space="0" w:color="auto"/>
                <w:left w:val="none" w:sz="0" w:space="0" w:color="auto"/>
                <w:bottom w:val="none" w:sz="0" w:space="0" w:color="auto"/>
                <w:right w:val="none" w:sz="0" w:space="0" w:color="auto"/>
              </w:divBdr>
            </w:div>
            <w:div w:id="637414537">
              <w:marLeft w:val="0"/>
              <w:marRight w:val="0"/>
              <w:marTop w:val="0"/>
              <w:marBottom w:val="0"/>
              <w:divBdr>
                <w:top w:val="none" w:sz="0" w:space="0" w:color="auto"/>
                <w:left w:val="none" w:sz="0" w:space="0" w:color="auto"/>
                <w:bottom w:val="none" w:sz="0" w:space="0" w:color="auto"/>
                <w:right w:val="none" w:sz="0" w:space="0" w:color="auto"/>
              </w:divBdr>
            </w:div>
            <w:div w:id="503741211">
              <w:marLeft w:val="0"/>
              <w:marRight w:val="0"/>
              <w:marTop w:val="0"/>
              <w:marBottom w:val="0"/>
              <w:divBdr>
                <w:top w:val="none" w:sz="0" w:space="0" w:color="auto"/>
                <w:left w:val="none" w:sz="0" w:space="0" w:color="auto"/>
                <w:bottom w:val="none" w:sz="0" w:space="0" w:color="auto"/>
                <w:right w:val="none" w:sz="0" w:space="0" w:color="auto"/>
              </w:divBdr>
            </w:div>
            <w:div w:id="1567061593">
              <w:marLeft w:val="0"/>
              <w:marRight w:val="0"/>
              <w:marTop w:val="0"/>
              <w:marBottom w:val="0"/>
              <w:divBdr>
                <w:top w:val="none" w:sz="0" w:space="0" w:color="auto"/>
                <w:left w:val="none" w:sz="0" w:space="0" w:color="auto"/>
                <w:bottom w:val="none" w:sz="0" w:space="0" w:color="auto"/>
                <w:right w:val="none" w:sz="0" w:space="0" w:color="auto"/>
              </w:divBdr>
            </w:div>
            <w:div w:id="1507011262">
              <w:marLeft w:val="0"/>
              <w:marRight w:val="0"/>
              <w:marTop w:val="0"/>
              <w:marBottom w:val="0"/>
              <w:divBdr>
                <w:top w:val="none" w:sz="0" w:space="0" w:color="auto"/>
                <w:left w:val="none" w:sz="0" w:space="0" w:color="auto"/>
                <w:bottom w:val="none" w:sz="0" w:space="0" w:color="auto"/>
                <w:right w:val="none" w:sz="0" w:space="0" w:color="auto"/>
              </w:divBdr>
            </w:div>
            <w:div w:id="1052462117">
              <w:marLeft w:val="0"/>
              <w:marRight w:val="0"/>
              <w:marTop w:val="0"/>
              <w:marBottom w:val="0"/>
              <w:divBdr>
                <w:top w:val="none" w:sz="0" w:space="0" w:color="auto"/>
                <w:left w:val="none" w:sz="0" w:space="0" w:color="auto"/>
                <w:bottom w:val="none" w:sz="0" w:space="0" w:color="auto"/>
                <w:right w:val="none" w:sz="0" w:space="0" w:color="auto"/>
              </w:divBdr>
            </w:div>
            <w:div w:id="867108656">
              <w:marLeft w:val="0"/>
              <w:marRight w:val="0"/>
              <w:marTop w:val="0"/>
              <w:marBottom w:val="0"/>
              <w:divBdr>
                <w:top w:val="none" w:sz="0" w:space="0" w:color="auto"/>
                <w:left w:val="none" w:sz="0" w:space="0" w:color="auto"/>
                <w:bottom w:val="none" w:sz="0" w:space="0" w:color="auto"/>
                <w:right w:val="none" w:sz="0" w:space="0" w:color="auto"/>
              </w:divBdr>
            </w:div>
            <w:div w:id="1323772364">
              <w:marLeft w:val="0"/>
              <w:marRight w:val="0"/>
              <w:marTop w:val="0"/>
              <w:marBottom w:val="0"/>
              <w:divBdr>
                <w:top w:val="none" w:sz="0" w:space="0" w:color="auto"/>
                <w:left w:val="none" w:sz="0" w:space="0" w:color="auto"/>
                <w:bottom w:val="none" w:sz="0" w:space="0" w:color="auto"/>
                <w:right w:val="none" w:sz="0" w:space="0" w:color="auto"/>
              </w:divBdr>
            </w:div>
            <w:div w:id="155730493">
              <w:marLeft w:val="0"/>
              <w:marRight w:val="0"/>
              <w:marTop w:val="0"/>
              <w:marBottom w:val="0"/>
              <w:divBdr>
                <w:top w:val="none" w:sz="0" w:space="0" w:color="auto"/>
                <w:left w:val="none" w:sz="0" w:space="0" w:color="auto"/>
                <w:bottom w:val="none" w:sz="0" w:space="0" w:color="auto"/>
                <w:right w:val="none" w:sz="0" w:space="0" w:color="auto"/>
              </w:divBdr>
            </w:div>
            <w:div w:id="1020350731">
              <w:marLeft w:val="0"/>
              <w:marRight w:val="0"/>
              <w:marTop w:val="0"/>
              <w:marBottom w:val="0"/>
              <w:divBdr>
                <w:top w:val="none" w:sz="0" w:space="0" w:color="auto"/>
                <w:left w:val="none" w:sz="0" w:space="0" w:color="auto"/>
                <w:bottom w:val="none" w:sz="0" w:space="0" w:color="auto"/>
                <w:right w:val="none" w:sz="0" w:space="0" w:color="auto"/>
              </w:divBdr>
            </w:div>
            <w:div w:id="1133791128">
              <w:marLeft w:val="0"/>
              <w:marRight w:val="0"/>
              <w:marTop w:val="0"/>
              <w:marBottom w:val="0"/>
              <w:divBdr>
                <w:top w:val="none" w:sz="0" w:space="0" w:color="auto"/>
                <w:left w:val="none" w:sz="0" w:space="0" w:color="auto"/>
                <w:bottom w:val="none" w:sz="0" w:space="0" w:color="auto"/>
                <w:right w:val="none" w:sz="0" w:space="0" w:color="auto"/>
              </w:divBdr>
            </w:div>
            <w:div w:id="767236090">
              <w:marLeft w:val="0"/>
              <w:marRight w:val="0"/>
              <w:marTop w:val="0"/>
              <w:marBottom w:val="0"/>
              <w:divBdr>
                <w:top w:val="none" w:sz="0" w:space="0" w:color="auto"/>
                <w:left w:val="none" w:sz="0" w:space="0" w:color="auto"/>
                <w:bottom w:val="none" w:sz="0" w:space="0" w:color="auto"/>
                <w:right w:val="none" w:sz="0" w:space="0" w:color="auto"/>
              </w:divBdr>
            </w:div>
            <w:div w:id="1325208854">
              <w:marLeft w:val="0"/>
              <w:marRight w:val="0"/>
              <w:marTop w:val="0"/>
              <w:marBottom w:val="0"/>
              <w:divBdr>
                <w:top w:val="none" w:sz="0" w:space="0" w:color="auto"/>
                <w:left w:val="none" w:sz="0" w:space="0" w:color="auto"/>
                <w:bottom w:val="none" w:sz="0" w:space="0" w:color="auto"/>
                <w:right w:val="none" w:sz="0" w:space="0" w:color="auto"/>
              </w:divBdr>
            </w:div>
            <w:div w:id="1791320253">
              <w:marLeft w:val="0"/>
              <w:marRight w:val="0"/>
              <w:marTop w:val="0"/>
              <w:marBottom w:val="0"/>
              <w:divBdr>
                <w:top w:val="none" w:sz="0" w:space="0" w:color="auto"/>
                <w:left w:val="none" w:sz="0" w:space="0" w:color="auto"/>
                <w:bottom w:val="none" w:sz="0" w:space="0" w:color="auto"/>
                <w:right w:val="none" w:sz="0" w:space="0" w:color="auto"/>
              </w:divBdr>
            </w:div>
            <w:div w:id="1658879081">
              <w:marLeft w:val="0"/>
              <w:marRight w:val="0"/>
              <w:marTop w:val="0"/>
              <w:marBottom w:val="0"/>
              <w:divBdr>
                <w:top w:val="none" w:sz="0" w:space="0" w:color="auto"/>
                <w:left w:val="none" w:sz="0" w:space="0" w:color="auto"/>
                <w:bottom w:val="none" w:sz="0" w:space="0" w:color="auto"/>
                <w:right w:val="none" w:sz="0" w:space="0" w:color="auto"/>
              </w:divBdr>
            </w:div>
            <w:div w:id="1980383483">
              <w:marLeft w:val="0"/>
              <w:marRight w:val="0"/>
              <w:marTop w:val="0"/>
              <w:marBottom w:val="0"/>
              <w:divBdr>
                <w:top w:val="none" w:sz="0" w:space="0" w:color="auto"/>
                <w:left w:val="none" w:sz="0" w:space="0" w:color="auto"/>
                <w:bottom w:val="none" w:sz="0" w:space="0" w:color="auto"/>
                <w:right w:val="none" w:sz="0" w:space="0" w:color="auto"/>
              </w:divBdr>
            </w:div>
            <w:div w:id="1797720833">
              <w:marLeft w:val="0"/>
              <w:marRight w:val="0"/>
              <w:marTop w:val="0"/>
              <w:marBottom w:val="0"/>
              <w:divBdr>
                <w:top w:val="none" w:sz="0" w:space="0" w:color="auto"/>
                <w:left w:val="none" w:sz="0" w:space="0" w:color="auto"/>
                <w:bottom w:val="none" w:sz="0" w:space="0" w:color="auto"/>
                <w:right w:val="none" w:sz="0" w:space="0" w:color="auto"/>
              </w:divBdr>
            </w:div>
            <w:div w:id="1026832567">
              <w:marLeft w:val="0"/>
              <w:marRight w:val="0"/>
              <w:marTop w:val="0"/>
              <w:marBottom w:val="0"/>
              <w:divBdr>
                <w:top w:val="none" w:sz="0" w:space="0" w:color="auto"/>
                <w:left w:val="none" w:sz="0" w:space="0" w:color="auto"/>
                <w:bottom w:val="none" w:sz="0" w:space="0" w:color="auto"/>
                <w:right w:val="none" w:sz="0" w:space="0" w:color="auto"/>
              </w:divBdr>
            </w:div>
            <w:div w:id="1281959225">
              <w:marLeft w:val="0"/>
              <w:marRight w:val="0"/>
              <w:marTop w:val="0"/>
              <w:marBottom w:val="0"/>
              <w:divBdr>
                <w:top w:val="none" w:sz="0" w:space="0" w:color="auto"/>
                <w:left w:val="none" w:sz="0" w:space="0" w:color="auto"/>
                <w:bottom w:val="none" w:sz="0" w:space="0" w:color="auto"/>
                <w:right w:val="none" w:sz="0" w:space="0" w:color="auto"/>
              </w:divBdr>
            </w:div>
            <w:div w:id="291207883">
              <w:marLeft w:val="0"/>
              <w:marRight w:val="0"/>
              <w:marTop w:val="0"/>
              <w:marBottom w:val="0"/>
              <w:divBdr>
                <w:top w:val="none" w:sz="0" w:space="0" w:color="auto"/>
                <w:left w:val="none" w:sz="0" w:space="0" w:color="auto"/>
                <w:bottom w:val="none" w:sz="0" w:space="0" w:color="auto"/>
                <w:right w:val="none" w:sz="0" w:space="0" w:color="auto"/>
              </w:divBdr>
            </w:div>
            <w:div w:id="1784955550">
              <w:marLeft w:val="0"/>
              <w:marRight w:val="0"/>
              <w:marTop w:val="0"/>
              <w:marBottom w:val="0"/>
              <w:divBdr>
                <w:top w:val="none" w:sz="0" w:space="0" w:color="auto"/>
                <w:left w:val="none" w:sz="0" w:space="0" w:color="auto"/>
                <w:bottom w:val="none" w:sz="0" w:space="0" w:color="auto"/>
                <w:right w:val="none" w:sz="0" w:space="0" w:color="auto"/>
              </w:divBdr>
            </w:div>
            <w:div w:id="1195190648">
              <w:marLeft w:val="0"/>
              <w:marRight w:val="0"/>
              <w:marTop w:val="0"/>
              <w:marBottom w:val="0"/>
              <w:divBdr>
                <w:top w:val="none" w:sz="0" w:space="0" w:color="auto"/>
                <w:left w:val="none" w:sz="0" w:space="0" w:color="auto"/>
                <w:bottom w:val="none" w:sz="0" w:space="0" w:color="auto"/>
                <w:right w:val="none" w:sz="0" w:space="0" w:color="auto"/>
              </w:divBdr>
            </w:div>
            <w:div w:id="1759866722">
              <w:marLeft w:val="0"/>
              <w:marRight w:val="0"/>
              <w:marTop w:val="0"/>
              <w:marBottom w:val="0"/>
              <w:divBdr>
                <w:top w:val="none" w:sz="0" w:space="0" w:color="auto"/>
                <w:left w:val="none" w:sz="0" w:space="0" w:color="auto"/>
                <w:bottom w:val="none" w:sz="0" w:space="0" w:color="auto"/>
                <w:right w:val="none" w:sz="0" w:space="0" w:color="auto"/>
              </w:divBdr>
            </w:div>
            <w:div w:id="1047411822">
              <w:marLeft w:val="0"/>
              <w:marRight w:val="0"/>
              <w:marTop w:val="0"/>
              <w:marBottom w:val="0"/>
              <w:divBdr>
                <w:top w:val="none" w:sz="0" w:space="0" w:color="auto"/>
                <w:left w:val="none" w:sz="0" w:space="0" w:color="auto"/>
                <w:bottom w:val="none" w:sz="0" w:space="0" w:color="auto"/>
                <w:right w:val="none" w:sz="0" w:space="0" w:color="auto"/>
              </w:divBdr>
            </w:div>
            <w:div w:id="1820489942">
              <w:marLeft w:val="0"/>
              <w:marRight w:val="0"/>
              <w:marTop w:val="0"/>
              <w:marBottom w:val="0"/>
              <w:divBdr>
                <w:top w:val="none" w:sz="0" w:space="0" w:color="auto"/>
                <w:left w:val="none" w:sz="0" w:space="0" w:color="auto"/>
                <w:bottom w:val="none" w:sz="0" w:space="0" w:color="auto"/>
                <w:right w:val="none" w:sz="0" w:space="0" w:color="auto"/>
              </w:divBdr>
            </w:div>
            <w:div w:id="1545674730">
              <w:marLeft w:val="0"/>
              <w:marRight w:val="0"/>
              <w:marTop w:val="0"/>
              <w:marBottom w:val="0"/>
              <w:divBdr>
                <w:top w:val="none" w:sz="0" w:space="0" w:color="auto"/>
                <w:left w:val="none" w:sz="0" w:space="0" w:color="auto"/>
                <w:bottom w:val="none" w:sz="0" w:space="0" w:color="auto"/>
                <w:right w:val="none" w:sz="0" w:space="0" w:color="auto"/>
              </w:divBdr>
            </w:div>
            <w:div w:id="1874879191">
              <w:marLeft w:val="0"/>
              <w:marRight w:val="0"/>
              <w:marTop w:val="0"/>
              <w:marBottom w:val="0"/>
              <w:divBdr>
                <w:top w:val="none" w:sz="0" w:space="0" w:color="auto"/>
                <w:left w:val="none" w:sz="0" w:space="0" w:color="auto"/>
                <w:bottom w:val="none" w:sz="0" w:space="0" w:color="auto"/>
                <w:right w:val="none" w:sz="0" w:space="0" w:color="auto"/>
              </w:divBdr>
            </w:div>
            <w:div w:id="2069642063">
              <w:marLeft w:val="0"/>
              <w:marRight w:val="0"/>
              <w:marTop w:val="0"/>
              <w:marBottom w:val="0"/>
              <w:divBdr>
                <w:top w:val="none" w:sz="0" w:space="0" w:color="auto"/>
                <w:left w:val="none" w:sz="0" w:space="0" w:color="auto"/>
                <w:bottom w:val="none" w:sz="0" w:space="0" w:color="auto"/>
                <w:right w:val="none" w:sz="0" w:space="0" w:color="auto"/>
              </w:divBdr>
            </w:div>
            <w:div w:id="1688558918">
              <w:marLeft w:val="0"/>
              <w:marRight w:val="0"/>
              <w:marTop w:val="0"/>
              <w:marBottom w:val="0"/>
              <w:divBdr>
                <w:top w:val="none" w:sz="0" w:space="0" w:color="auto"/>
                <w:left w:val="none" w:sz="0" w:space="0" w:color="auto"/>
                <w:bottom w:val="none" w:sz="0" w:space="0" w:color="auto"/>
                <w:right w:val="none" w:sz="0" w:space="0" w:color="auto"/>
              </w:divBdr>
            </w:div>
            <w:div w:id="1598978338">
              <w:marLeft w:val="0"/>
              <w:marRight w:val="0"/>
              <w:marTop w:val="0"/>
              <w:marBottom w:val="0"/>
              <w:divBdr>
                <w:top w:val="none" w:sz="0" w:space="0" w:color="auto"/>
                <w:left w:val="none" w:sz="0" w:space="0" w:color="auto"/>
                <w:bottom w:val="none" w:sz="0" w:space="0" w:color="auto"/>
                <w:right w:val="none" w:sz="0" w:space="0" w:color="auto"/>
              </w:divBdr>
            </w:div>
            <w:div w:id="883106008">
              <w:marLeft w:val="0"/>
              <w:marRight w:val="0"/>
              <w:marTop w:val="0"/>
              <w:marBottom w:val="0"/>
              <w:divBdr>
                <w:top w:val="none" w:sz="0" w:space="0" w:color="auto"/>
                <w:left w:val="none" w:sz="0" w:space="0" w:color="auto"/>
                <w:bottom w:val="none" w:sz="0" w:space="0" w:color="auto"/>
                <w:right w:val="none" w:sz="0" w:space="0" w:color="auto"/>
              </w:divBdr>
            </w:div>
            <w:div w:id="61561294">
              <w:marLeft w:val="0"/>
              <w:marRight w:val="0"/>
              <w:marTop w:val="0"/>
              <w:marBottom w:val="0"/>
              <w:divBdr>
                <w:top w:val="none" w:sz="0" w:space="0" w:color="auto"/>
                <w:left w:val="none" w:sz="0" w:space="0" w:color="auto"/>
                <w:bottom w:val="none" w:sz="0" w:space="0" w:color="auto"/>
                <w:right w:val="none" w:sz="0" w:space="0" w:color="auto"/>
              </w:divBdr>
            </w:div>
            <w:div w:id="1717464492">
              <w:marLeft w:val="0"/>
              <w:marRight w:val="0"/>
              <w:marTop w:val="0"/>
              <w:marBottom w:val="0"/>
              <w:divBdr>
                <w:top w:val="none" w:sz="0" w:space="0" w:color="auto"/>
                <w:left w:val="none" w:sz="0" w:space="0" w:color="auto"/>
                <w:bottom w:val="none" w:sz="0" w:space="0" w:color="auto"/>
                <w:right w:val="none" w:sz="0" w:space="0" w:color="auto"/>
              </w:divBdr>
            </w:div>
            <w:div w:id="190922166">
              <w:marLeft w:val="0"/>
              <w:marRight w:val="0"/>
              <w:marTop w:val="0"/>
              <w:marBottom w:val="0"/>
              <w:divBdr>
                <w:top w:val="none" w:sz="0" w:space="0" w:color="auto"/>
                <w:left w:val="none" w:sz="0" w:space="0" w:color="auto"/>
                <w:bottom w:val="none" w:sz="0" w:space="0" w:color="auto"/>
                <w:right w:val="none" w:sz="0" w:space="0" w:color="auto"/>
              </w:divBdr>
            </w:div>
            <w:div w:id="2033529090">
              <w:marLeft w:val="0"/>
              <w:marRight w:val="0"/>
              <w:marTop w:val="0"/>
              <w:marBottom w:val="0"/>
              <w:divBdr>
                <w:top w:val="none" w:sz="0" w:space="0" w:color="auto"/>
                <w:left w:val="none" w:sz="0" w:space="0" w:color="auto"/>
                <w:bottom w:val="none" w:sz="0" w:space="0" w:color="auto"/>
                <w:right w:val="none" w:sz="0" w:space="0" w:color="auto"/>
              </w:divBdr>
            </w:div>
            <w:div w:id="797458224">
              <w:marLeft w:val="0"/>
              <w:marRight w:val="0"/>
              <w:marTop w:val="0"/>
              <w:marBottom w:val="0"/>
              <w:divBdr>
                <w:top w:val="none" w:sz="0" w:space="0" w:color="auto"/>
                <w:left w:val="none" w:sz="0" w:space="0" w:color="auto"/>
                <w:bottom w:val="none" w:sz="0" w:space="0" w:color="auto"/>
                <w:right w:val="none" w:sz="0" w:space="0" w:color="auto"/>
              </w:divBdr>
            </w:div>
            <w:div w:id="942878941">
              <w:marLeft w:val="0"/>
              <w:marRight w:val="0"/>
              <w:marTop w:val="0"/>
              <w:marBottom w:val="0"/>
              <w:divBdr>
                <w:top w:val="none" w:sz="0" w:space="0" w:color="auto"/>
                <w:left w:val="none" w:sz="0" w:space="0" w:color="auto"/>
                <w:bottom w:val="none" w:sz="0" w:space="0" w:color="auto"/>
                <w:right w:val="none" w:sz="0" w:space="0" w:color="auto"/>
              </w:divBdr>
            </w:div>
            <w:div w:id="697193845">
              <w:marLeft w:val="0"/>
              <w:marRight w:val="0"/>
              <w:marTop w:val="0"/>
              <w:marBottom w:val="0"/>
              <w:divBdr>
                <w:top w:val="none" w:sz="0" w:space="0" w:color="auto"/>
                <w:left w:val="none" w:sz="0" w:space="0" w:color="auto"/>
                <w:bottom w:val="none" w:sz="0" w:space="0" w:color="auto"/>
                <w:right w:val="none" w:sz="0" w:space="0" w:color="auto"/>
              </w:divBdr>
            </w:div>
            <w:div w:id="453063471">
              <w:marLeft w:val="0"/>
              <w:marRight w:val="0"/>
              <w:marTop w:val="0"/>
              <w:marBottom w:val="0"/>
              <w:divBdr>
                <w:top w:val="none" w:sz="0" w:space="0" w:color="auto"/>
                <w:left w:val="none" w:sz="0" w:space="0" w:color="auto"/>
                <w:bottom w:val="none" w:sz="0" w:space="0" w:color="auto"/>
                <w:right w:val="none" w:sz="0" w:space="0" w:color="auto"/>
              </w:divBdr>
            </w:div>
            <w:div w:id="598411362">
              <w:marLeft w:val="0"/>
              <w:marRight w:val="0"/>
              <w:marTop w:val="0"/>
              <w:marBottom w:val="0"/>
              <w:divBdr>
                <w:top w:val="none" w:sz="0" w:space="0" w:color="auto"/>
                <w:left w:val="none" w:sz="0" w:space="0" w:color="auto"/>
                <w:bottom w:val="none" w:sz="0" w:space="0" w:color="auto"/>
                <w:right w:val="none" w:sz="0" w:space="0" w:color="auto"/>
              </w:divBdr>
            </w:div>
            <w:div w:id="848641749">
              <w:marLeft w:val="0"/>
              <w:marRight w:val="0"/>
              <w:marTop w:val="0"/>
              <w:marBottom w:val="0"/>
              <w:divBdr>
                <w:top w:val="none" w:sz="0" w:space="0" w:color="auto"/>
                <w:left w:val="none" w:sz="0" w:space="0" w:color="auto"/>
                <w:bottom w:val="none" w:sz="0" w:space="0" w:color="auto"/>
                <w:right w:val="none" w:sz="0" w:space="0" w:color="auto"/>
              </w:divBdr>
            </w:div>
            <w:div w:id="521749660">
              <w:marLeft w:val="0"/>
              <w:marRight w:val="0"/>
              <w:marTop w:val="0"/>
              <w:marBottom w:val="0"/>
              <w:divBdr>
                <w:top w:val="none" w:sz="0" w:space="0" w:color="auto"/>
                <w:left w:val="none" w:sz="0" w:space="0" w:color="auto"/>
                <w:bottom w:val="none" w:sz="0" w:space="0" w:color="auto"/>
                <w:right w:val="none" w:sz="0" w:space="0" w:color="auto"/>
              </w:divBdr>
            </w:div>
            <w:div w:id="514417088">
              <w:marLeft w:val="0"/>
              <w:marRight w:val="0"/>
              <w:marTop w:val="0"/>
              <w:marBottom w:val="0"/>
              <w:divBdr>
                <w:top w:val="none" w:sz="0" w:space="0" w:color="auto"/>
                <w:left w:val="none" w:sz="0" w:space="0" w:color="auto"/>
                <w:bottom w:val="none" w:sz="0" w:space="0" w:color="auto"/>
                <w:right w:val="none" w:sz="0" w:space="0" w:color="auto"/>
              </w:divBdr>
            </w:div>
            <w:div w:id="604046378">
              <w:marLeft w:val="0"/>
              <w:marRight w:val="0"/>
              <w:marTop w:val="0"/>
              <w:marBottom w:val="0"/>
              <w:divBdr>
                <w:top w:val="none" w:sz="0" w:space="0" w:color="auto"/>
                <w:left w:val="none" w:sz="0" w:space="0" w:color="auto"/>
                <w:bottom w:val="none" w:sz="0" w:space="0" w:color="auto"/>
                <w:right w:val="none" w:sz="0" w:space="0" w:color="auto"/>
              </w:divBdr>
            </w:div>
            <w:div w:id="1115446731">
              <w:marLeft w:val="0"/>
              <w:marRight w:val="0"/>
              <w:marTop w:val="0"/>
              <w:marBottom w:val="0"/>
              <w:divBdr>
                <w:top w:val="none" w:sz="0" w:space="0" w:color="auto"/>
                <w:left w:val="none" w:sz="0" w:space="0" w:color="auto"/>
                <w:bottom w:val="none" w:sz="0" w:space="0" w:color="auto"/>
                <w:right w:val="none" w:sz="0" w:space="0" w:color="auto"/>
              </w:divBdr>
            </w:div>
            <w:div w:id="1745755075">
              <w:marLeft w:val="0"/>
              <w:marRight w:val="0"/>
              <w:marTop w:val="0"/>
              <w:marBottom w:val="0"/>
              <w:divBdr>
                <w:top w:val="none" w:sz="0" w:space="0" w:color="auto"/>
                <w:left w:val="none" w:sz="0" w:space="0" w:color="auto"/>
                <w:bottom w:val="none" w:sz="0" w:space="0" w:color="auto"/>
                <w:right w:val="none" w:sz="0" w:space="0" w:color="auto"/>
              </w:divBdr>
            </w:div>
            <w:div w:id="591205745">
              <w:marLeft w:val="0"/>
              <w:marRight w:val="0"/>
              <w:marTop w:val="0"/>
              <w:marBottom w:val="0"/>
              <w:divBdr>
                <w:top w:val="none" w:sz="0" w:space="0" w:color="auto"/>
                <w:left w:val="none" w:sz="0" w:space="0" w:color="auto"/>
                <w:bottom w:val="none" w:sz="0" w:space="0" w:color="auto"/>
                <w:right w:val="none" w:sz="0" w:space="0" w:color="auto"/>
              </w:divBdr>
            </w:div>
            <w:div w:id="461965582">
              <w:marLeft w:val="0"/>
              <w:marRight w:val="0"/>
              <w:marTop w:val="0"/>
              <w:marBottom w:val="0"/>
              <w:divBdr>
                <w:top w:val="none" w:sz="0" w:space="0" w:color="auto"/>
                <w:left w:val="none" w:sz="0" w:space="0" w:color="auto"/>
                <w:bottom w:val="none" w:sz="0" w:space="0" w:color="auto"/>
                <w:right w:val="none" w:sz="0" w:space="0" w:color="auto"/>
              </w:divBdr>
            </w:div>
            <w:div w:id="1651900965">
              <w:marLeft w:val="0"/>
              <w:marRight w:val="0"/>
              <w:marTop w:val="0"/>
              <w:marBottom w:val="0"/>
              <w:divBdr>
                <w:top w:val="none" w:sz="0" w:space="0" w:color="auto"/>
                <w:left w:val="none" w:sz="0" w:space="0" w:color="auto"/>
                <w:bottom w:val="none" w:sz="0" w:space="0" w:color="auto"/>
                <w:right w:val="none" w:sz="0" w:space="0" w:color="auto"/>
              </w:divBdr>
            </w:div>
            <w:div w:id="1075519032">
              <w:marLeft w:val="0"/>
              <w:marRight w:val="0"/>
              <w:marTop w:val="0"/>
              <w:marBottom w:val="0"/>
              <w:divBdr>
                <w:top w:val="none" w:sz="0" w:space="0" w:color="auto"/>
                <w:left w:val="none" w:sz="0" w:space="0" w:color="auto"/>
                <w:bottom w:val="none" w:sz="0" w:space="0" w:color="auto"/>
                <w:right w:val="none" w:sz="0" w:space="0" w:color="auto"/>
              </w:divBdr>
            </w:div>
            <w:div w:id="1443264351">
              <w:marLeft w:val="0"/>
              <w:marRight w:val="0"/>
              <w:marTop w:val="0"/>
              <w:marBottom w:val="0"/>
              <w:divBdr>
                <w:top w:val="none" w:sz="0" w:space="0" w:color="auto"/>
                <w:left w:val="none" w:sz="0" w:space="0" w:color="auto"/>
                <w:bottom w:val="none" w:sz="0" w:space="0" w:color="auto"/>
                <w:right w:val="none" w:sz="0" w:space="0" w:color="auto"/>
              </w:divBdr>
            </w:div>
            <w:div w:id="635524749">
              <w:marLeft w:val="0"/>
              <w:marRight w:val="0"/>
              <w:marTop w:val="0"/>
              <w:marBottom w:val="0"/>
              <w:divBdr>
                <w:top w:val="none" w:sz="0" w:space="0" w:color="auto"/>
                <w:left w:val="none" w:sz="0" w:space="0" w:color="auto"/>
                <w:bottom w:val="none" w:sz="0" w:space="0" w:color="auto"/>
                <w:right w:val="none" w:sz="0" w:space="0" w:color="auto"/>
              </w:divBdr>
            </w:div>
            <w:div w:id="2113737714">
              <w:marLeft w:val="0"/>
              <w:marRight w:val="0"/>
              <w:marTop w:val="0"/>
              <w:marBottom w:val="0"/>
              <w:divBdr>
                <w:top w:val="none" w:sz="0" w:space="0" w:color="auto"/>
                <w:left w:val="none" w:sz="0" w:space="0" w:color="auto"/>
                <w:bottom w:val="none" w:sz="0" w:space="0" w:color="auto"/>
                <w:right w:val="none" w:sz="0" w:space="0" w:color="auto"/>
              </w:divBdr>
            </w:div>
            <w:div w:id="921140194">
              <w:marLeft w:val="0"/>
              <w:marRight w:val="0"/>
              <w:marTop w:val="0"/>
              <w:marBottom w:val="0"/>
              <w:divBdr>
                <w:top w:val="none" w:sz="0" w:space="0" w:color="auto"/>
                <w:left w:val="none" w:sz="0" w:space="0" w:color="auto"/>
                <w:bottom w:val="none" w:sz="0" w:space="0" w:color="auto"/>
                <w:right w:val="none" w:sz="0" w:space="0" w:color="auto"/>
              </w:divBdr>
            </w:div>
            <w:div w:id="763694132">
              <w:marLeft w:val="0"/>
              <w:marRight w:val="0"/>
              <w:marTop w:val="0"/>
              <w:marBottom w:val="0"/>
              <w:divBdr>
                <w:top w:val="none" w:sz="0" w:space="0" w:color="auto"/>
                <w:left w:val="none" w:sz="0" w:space="0" w:color="auto"/>
                <w:bottom w:val="none" w:sz="0" w:space="0" w:color="auto"/>
                <w:right w:val="none" w:sz="0" w:space="0" w:color="auto"/>
              </w:divBdr>
            </w:div>
            <w:div w:id="921835451">
              <w:marLeft w:val="0"/>
              <w:marRight w:val="0"/>
              <w:marTop w:val="0"/>
              <w:marBottom w:val="0"/>
              <w:divBdr>
                <w:top w:val="none" w:sz="0" w:space="0" w:color="auto"/>
                <w:left w:val="none" w:sz="0" w:space="0" w:color="auto"/>
                <w:bottom w:val="none" w:sz="0" w:space="0" w:color="auto"/>
                <w:right w:val="none" w:sz="0" w:space="0" w:color="auto"/>
              </w:divBdr>
            </w:div>
            <w:div w:id="1893732335">
              <w:marLeft w:val="0"/>
              <w:marRight w:val="0"/>
              <w:marTop w:val="0"/>
              <w:marBottom w:val="0"/>
              <w:divBdr>
                <w:top w:val="none" w:sz="0" w:space="0" w:color="auto"/>
                <w:left w:val="none" w:sz="0" w:space="0" w:color="auto"/>
                <w:bottom w:val="none" w:sz="0" w:space="0" w:color="auto"/>
                <w:right w:val="none" w:sz="0" w:space="0" w:color="auto"/>
              </w:divBdr>
            </w:div>
            <w:div w:id="1206333681">
              <w:marLeft w:val="0"/>
              <w:marRight w:val="0"/>
              <w:marTop w:val="0"/>
              <w:marBottom w:val="0"/>
              <w:divBdr>
                <w:top w:val="none" w:sz="0" w:space="0" w:color="auto"/>
                <w:left w:val="none" w:sz="0" w:space="0" w:color="auto"/>
                <w:bottom w:val="none" w:sz="0" w:space="0" w:color="auto"/>
                <w:right w:val="none" w:sz="0" w:space="0" w:color="auto"/>
              </w:divBdr>
            </w:div>
            <w:div w:id="789277102">
              <w:marLeft w:val="0"/>
              <w:marRight w:val="0"/>
              <w:marTop w:val="0"/>
              <w:marBottom w:val="0"/>
              <w:divBdr>
                <w:top w:val="none" w:sz="0" w:space="0" w:color="auto"/>
                <w:left w:val="none" w:sz="0" w:space="0" w:color="auto"/>
                <w:bottom w:val="none" w:sz="0" w:space="0" w:color="auto"/>
                <w:right w:val="none" w:sz="0" w:space="0" w:color="auto"/>
              </w:divBdr>
            </w:div>
            <w:div w:id="1540583582">
              <w:marLeft w:val="0"/>
              <w:marRight w:val="0"/>
              <w:marTop w:val="0"/>
              <w:marBottom w:val="0"/>
              <w:divBdr>
                <w:top w:val="none" w:sz="0" w:space="0" w:color="auto"/>
                <w:left w:val="none" w:sz="0" w:space="0" w:color="auto"/>
                <w:bottom w:val="none" w:sz="0" w:space="0" w:color="auto"/>
                <w:right w:val="none" w:sz="0" w:space="0" w:color="auto"/>
              </w:divBdr>
            </w:div>
            <w:div w:id="1979145801">
              <w:marLeft w:val="0"/>
              <w:marRight w:val="0"/>
              <w:marTop w:val="0"/>
              <w:marBottom w:val="0"/>
              <w:divBdr>
                <w:top w:val="none" w:sz="0" w:space="0" w:color="auto"/>
                <w:left w:val="none" w:sz="0" w:space="0" w:color="auto"/>
                <w:bottom w:val="none" w:sz="0" w:space="0" w:color="auto"/>
                <w:right w:val="none" w:sz="0" w:space="0" w:color="auto"/>
              </w:divBdr>
            </w:div>
            <w:div w:id="692656687">
              <w:marLeft w:val="0"/>
              <w:marRight w:val="0"/>
              <w:marTop w:val="0"/>
              <w:marBottom w:val="0"/>
              <w:divBdr>
                <w:top w:val="none" w:sz="0" w:space="0" w:color="auto"/>
                <w:left w:val="none" w:sz="0" w:space="0" w:color="auto"/>
                <w:bottom w:val="none" w:sz="0" w:space="0" w:color="auto"/>
                <w:right w:val="none" w:sz="0" w:space="0" w:color="auto"/>
              </w:divBdr>
            </w:div>
            <w:div w:id="293219707">
              <w:marLeft w:val="0"/>
              <w:marRight w:val="0"/>
              <w:marTop w:val="0"/>
              <w:marBottom w:val="0"/>
              <w:divBdr>
                <w:top w:val="none" w:sz="0" w:space="0" w:color="auto"/>
                <w:left w:val="none" w:sz="0" w:space="0" w:color="auto"/>
                <w:bottom w:val="none" w:sz="0" w:space="0" w:color="auto"/>
                <w:right w:val="none" w:sz="0" w:space="0" w:color="auto"/>
              </w:divBdr>
            </w:div>
            <w:div w:id="1622493515">
              <w:marLeft w:val="0"/>
              <w:marRight w:val="0"/>
              <w:marTop w:val="0"/>
              <w:marBottom w:val="0"/>
              <w:divBdr>
                <w:top w:val="none" w:sz="0" w:space="0" w:color="auto"/>
                <w:left w:val="none" w:sz="0" w:space="0" w:color="auto"/>
                <w:bottom w:val="none" w:sz="0" w:space="0" w:color="auto"/>
                <w:right w:val="none" w:sz="0" w:space="0" w:color="auto"/>
              </w:divBdr>
            </w:div>
            <w:div w:id="1605721304">
              <w:marLeft w:val="0"/>
              <w:marRight w:val="0"/>
              <w:marTop w:val="0"/>
              <w:marBottom w:val="0"/>
              <w:divBdr>
                <w:top w:val="none" w:sz="0" w:space="0" w:color="auto"/>
                <w:left w:val="none" w:sz="0" w:space="0" w:color="auto"/>
                <w:bottom w:val="none" w:sz="0" w:space="0" w:color="auto"/>
                <w:right w:val="none" w:sz="0" w:space="0" w:color="auto"/>
              </w:divBdr>
            </w:div>
            <w:div w:id="1559825360">
              <w:marLeft w:val="0"/>
              <w:marRight w:val="0"/>
              <w:marTop w:val="0"/>
              <w:marBottom w:val="0"/>
              <w:divBdr>
                <w:top w:val="none" w:sz="0" w:space="0" w:color="auto"/>
                <w:left w:val="none" w:sz="0" w:space="0" w:color="auto"/>
                <w:bottom w:val="none" w:sz="0" w:space="0" w:color="auto"/>
                <w:right w:val="none" w:sz="0" w:space="0" w:color="auto"/>
              </w:divBdr>
            </w:div>
            <w:div w:id="1159736992">
              <w:marLeft w:val="0"/>
              <w:marRight w:val="0"/>
              <w:marTop w:val="0"/>
              <w:marBottom w:val="0"/>
              <w:divBdr>
                <w:top w:val="none" w:sz="0" w:space="0" w:color="auto"/>
                <w:left w:val="none" w:sz="0" w:space="0" w:color="auto"/>
                <w:bottom w:val="none" w:sz="0" w:space="0" w:color="auto"/>
                <w:right w:val="none" w:sz="0" w:space="0" w:color="auto"/>
              </w:divBdr>
            </w:div>
            <w:div w:id="1190486200">
              <w:marLeft w:val="0"/>
              <w:marRight w:val="0"/>
              <w:marTop w:val="0"/>
              <w:marBottom w:val="0"/>
              <w:divBdr>
                <w:top w:val="none" w:sz="0" w:space="0" w:color="auto"/>
                <w:left w:val="none" w:sz="0" w:space="0" w:color="auto"/>
                <w:bottom w:val="none" w:sz="0" w:space="0" w:color="auto"/>
                <w:right w:val="none" w:sz="0" w:space="0" w:color="auto"/>
              </w:divBdr>
            </w:div>
            <w:div w:id="212692544">
              <w:marLeft w:val="0"/>
              <w:marRight w:val="0"/>
              <w:marTop w:val="0"/>
              <w:marBottom w:val="0"/>
              <w:divBdr>
                <w:top w:val="none" w:sz="0" w:space="0" w:color="auto"/>
                <w:left w:val="none" w:sz="0" w:space="0" w:color="auto"/>
                <w:bottom w:val="none" w:sz="0" w:space="0" w:color="auto"/>
                <w:right w:val="none" w:sz="0" w:space="0" w:color="auto"/>
              </w:divBdr>
            </w:div>
            <w:div w:id="777600400">
              <w:marLeft w:val="0"/>
              <w:marRight w:val="0"/>
              <w:marTop w:val="0"/>
              <w:marBottom w:val="0"/>
              <w:divBdr>
                <w:top w:val="none" w:sz="0" w:space="0" w:color="auto"/>
                <w:left w:val="none" w:sz="0" w:space="0" w:color="auto"/>
                <w:bottom w:val="none" w:sz="0" w:space="0" w:color="auto"/>
                <w:right w:val="none" w:sz="0" w:space="0" w:color="auto"/>
              </w:divBdr>
            </w:div>
            <w:div w:id="1498227957">
              <w:marLeft w:val="0"/>
              <w:marRight w:val="0"/>
              <w:marTop w:val="0"/>
              <w:marBottom w:val="0"/>
              <w:divBdr>
                <w:top w:val="none" w:sz="0" w:space="0" w:color="auto"/>
                <w:left w:val="none" w:sz="0" w:space="0" w:color="auto"/>
                <w:bottom w:val="none" w:sz="0" w:space="0" w:color="auto"/>
                <w:right w:val="none" w:sz="0" w:space="0" w:color="auto"/>
              </w:divBdr>
            </w:div>
            <w:div w:id="1594626379">
              <w:marLeft w:val="0"/>
              <w:marRight w:val="0"/>
              <w:marTop w:val="0"/>
              <w:marBottom w:val="0"/>
              <w:divBdr>
                <w:top w:val="none" w:sz="0" w:space="0" w:color="auto"/>
                <w:left w:val="none" w:sz="0" w:space="0" w:color="auto"/>
                <w:bottom w:val="none" w:sz="0" w:space="0" w:color="auto"/>
                <w:right w:val="none" w:sz="0" w:space="0" w:color="auto"/>
              </w:divBdr>
            </w:div>
            <w:div w:id="1865706185">
              <w:marLeft w:val="0"/>
              <w:marRight w:val="0"/>
              <w:marTop w:val="0"/>
              <w:marBottom w:val="0"/>
              <w:divBdr>
                <w:top w:val="none" w:sz="0" w:space="0" w:color="auto"/>
                <w:left w:val="none" w:sz="0" w:space="0" w:color="auto"/>
                <w:bottom w:val="none" w:sz="0" w:space="0" w:color="auto"/>
                <w:right w:val="none" w:sz="0" w:space="0" w:color="auto"/>
              </w:divBdr>
            </w:div>
            <w:div w:id="1313367335">
              <w:marLeft w:val="0"/>
              <w:marRight w:val="0"/>
              <w:marTop w:val="0"/>
              <w:marBottom w:val="0"/>
              <w:divBdr>
                <w:top w:val="none" w:sz="0" w:space="0" w:color="auto"/>
                <w:left w:val="none" w:sz="0" w:space="0" w:color="auto"/>
                <w:bottom w:val="none" w:sz="0" w:space="0" w:color="auto"/>
                <w:right w:val="none" w:sz="0" w:space="0" w:color="auto"/>
              </w:divBdr>
            </w:div>
            <w:div w:id="1016807220">
              <w:marLeft w:val="0"/>
              <w:marRight w:val="0"/>
              <w:marTop w:val="0"/>
              <w:marBottom w:val="0"/>
              <w:divBdr>
                <w:top w:val="none" w:sz="0" w:space="0" w:color="auto"/>
                <w:left w:val="none" w:sz="0" w:space="0" w:color="auto"/>
                <w:bottom w:val="none" w:sz="0" w:space="0" w:color="auto"/>
                <w:right w:val="none" w:sz="0" w:space="0" w:color="auto"/>
              </w:divBdr>
            </w:div>
            <w:div w:id="906108210">
              <w:marLeft w:val="0"/>
              <w:marRight w:val="0"/>
              <w:marTop w:val="0"/>
              <w:marBottom w:val="0"/>
              <w:divBdr>
                <w:top w:val="none" w:sz="0" w:space="0" w:color="auto"/>
                <w:left w:val="none" w:sz="0" w:space="0" w:color="auto"/>
                <w:bottom w:val="none" w:sz="0" w:space="0" w:color="auto"/>
                <w:right w:val="none" w:sz="0" w:space="0" w:color="auto"/>
              </w:divBdr>
            </w:div>
            <w:div w:id="466900905">
              <w:marLeft w:val="0"/>
              <w:marRight w:val="0"/>
              <w:marTop w:val="0"/>
              <w:marBottom w:val="0"/>
              <w:divBdr>
                <w:top w:val="none" w:sz="0" w:space="0" w:color="auto"/>
                <w:left w:val="none" w:sz="0" w:space="0" w:color="auto"/>
                <w:bottom w:val="none" w:sz="0" w:space="0" w:color="auto"/>
                <w:right w:val="none" w:sz="0" w:space="0" w:color="auto"/>
              </w:divBdr>
            </w:div>
            <w:div w:id="103038999">
              <w:marLeft w:val="0"/>
              <w:marRight w:val="0"/>
              <w:marTop w:val="0"/>
              <w:marBottom w:val="0"/>
              <w:divBdr>
                <w:top w:val="none" w:sz="0" w:space="0" w:color="auto"/>
                <w:left w:val="none" w:sz="0" w:space="0" w:color="auto"/>
                <w:bottom w:val="none" w:sz="0" w:space="0" w:color="auto"/>
                <w:right w:val="none" w:sz="0" w:space="0" w:color="auto"/>
              </w:divBdr>
            </w:div>
            <w:div w:id="1216158107">
              <w:marLeft w:val="0"/>
              <w:marRight w:val="0"/>
              <w:marTop w:val="0"/>
              <w:marBottom w:val="0"/>
              <w:divBdr>
                <w:top w:val="none" w:sz="0" w:space="0" w:color="auto"/>
                <w:left w:val="none" w:sz="0" w:space="0" w:color="auto"/>
                <w:bottom w:val="none" w:sz="0" w:space="0" w:color="auto"/>
                <w:right w:val="none" w:sz="0" w:space="0" w:color="auto"/>
              </w:divBdr>
            </w:div>
            <w:div w:id="1813134633">
              <w:marLeft w:val="0"/>
              <w:marRight w:val="0"/>
              <w:marTop w:val="0"/>
              <w:marBottom w:val="0"/>
              <w:divBdr>
                <w:top w:val="none" w:sz="0" w:space="0" w:color="auto"/>
                <w:left w:val="none" w:sz="0" w:space="0" w:color="auto"/>
                <w:bottom w:val="none" w:sz="0" w:space="0" w:color="auto"/>
                <w:right w:val="none" w:sz="0" w:space="0" w:color="auto"/>
              </w:divBdr>
            </w:div>
            <w:div w:id="1555848315">
              <w:marLeft w:val="0"/>
              <w:marRight w:val="0"/>
              <w:marTop w:val="0"/>
              <w:marBottom w:val="0"/>
              <w:divBdr>
                <w:top w:val="none" w:sz="0" w:space="0" w:color="auto"/>
                <w:left w:val="none" w:sz="0" w:space="0" w:color="auto"/>
                <w:bottom w:val="none" w:sz="0" w:space="0" w:color="auto"/>
                <w:right w:val="none" w:sz="0" w:space="0" w:color="auto"/>
              </w:divBdr>
            </w:div>
            <w:div w:id="2119131844">
              <w:marLeft w:val="0"/>
              <w:marRight w:val="0"/>
              <w:marTop w:val="0"/>
              <w:marBottom w:val="0"/>
              <w:divBdr>
                <w:top w:val="none" w:sz="0" w:space="0" w:color="auto"/>
                <w:left w:val="none" w:sz="0" w:space="0" w:color="auto"/>
                <w:bottom w:val="none" w:sz="0" w:space="0" w:color="auto"/>
                <w:right w:val="none" w:sz="0" w:space="0" w:color="auto"/>
              </w:divBdr>
            </w:div>
            <w:div w:id="254750320">
              <w:marLeft w:val="0"/>
              <w:marRight w:val="0"/>
              <w:marTop w:val="0"/>
              <w:marBottom w:val="0"/>
              <w:divBdr>
                <w:top w:val="none" w:sz="0" w:space="0" w:color="auto"/>
                <w:left w:val="none" w:sz="0" w:space="0" w:color="auto"/>
                <w:bottom w:val="none" w:sz="0" w:space="0" w:color="auto"/>
                <w:right w:val="none" w:sz="0" w:space="0" w:color="auto"/>
              </w:divBdr>
            </w:div>
            <w:div w:id="107433629">
              <w:marLeft w:val="0"/>
              <w:marRight w:val="0"/>
              <w:marTop w:val="0"/>
              <w:marBottom w:val="0"/>
              <w:divBdr>
                <w:top w:val="none" w:sz="0" w:space="0" w:color="auto"/>
                <w:left w:val="none" w:sz="0" w:space="0" w:color="auto"/>
                <w:bottom w:val="none" w:sz="0" w:space="0" w:color="auto"/>
                <w:right w:val="none" w:sz="0" w:space="0" w:color="auto"/>
              </w:divBdr>
            </w:div>
            <w:div w:id="216866051">
              <w:marLeft w:val="0"/>
              <w:marRight w:val="0"/>
              <w:marTop w:val="0"/>
              <w:marBottom w:val="0"/>
              <w:divBdr>
                <w:top w:val="none" w:sz="0" w:space="0" w:color="auto"/>
                <w:left w:val="none" w:sz="0" w:space="0" w:color="auto"/>
                <w:bottom w:val="none" w:sz="0" w:space="0" w:color="auto"/>
                <w:right w:val="none" w:sz="0" w:space="0" w:color="auto"/>
              </w:divBdr>
            </w:div>
            <w:div w:id="326638183">
              <w:marLeft w:val="0"/>
              <w:marRight w:val="0"/>
              <w:marTop w:val="0"/>
              <w:marBottom w:val="0"/>
              <w:divBdr>
                <w:top w:val="none" w:sz="0" w:space="0" w:color="auto"/>
                <w:left w:val="none" w:sz="0" w:space="0" w:color="auto"/>
                <w:bottom w:val="none" w:sz="0" w:space="0" w:color="auto"/>
                <w:right w:val="none" w:sz="0" w:space="0" w:color="auto"/>
              </w:divBdr>
            </w:div>
            <w:div w:id="1769422373">
              <w:marLeft w:val="0"/>
              <w:marRight w:val="0"/>
              <w:marTop w:val="0"/>
              <w:marBottom w:val="0"/>
              <w:divBdr>
                <w:top w:val="none" w:sz="0" w:space="0" w:color="auto"/>
                <w:left w:val="none" w:sz="0" w:space="0" w:color="auto"/>
                <w:bottom w:val="none" w:sz="0" w:space="0" w:color="auto"/>
                <w:right w:val="none" w:sz="0" w:space="0" w:color="auto"/>
              </w:divBdr>
            </w:div>
            <w:div w:id="901908676">
              <w:marLeft w:val="0"/>
              <w:marRight w:val="0"/>
              <w:marTop w:val="0"/>
              <w:marBottom w:val="0"/>
              <w:divBdr>
                <w:top w:val="none" w:sz="0" w:space="0" w:color="auto"/>
                <w:left w:val="none" w:sz="0" w:space="0" w:color="auto"/>
                <w:bottom w:val="none" w:sz="0" w:space="0" w:color="auto"/>
                <w:right w:val="none" w:sz="0" w:space="0" w:color="auto"/>
              </w:divBdr>
            </w:div>
            <w:div w:id="1404765833">
              <w:marLeft w:val="0"/>
              <w:marRight w:val="0"/>
              <w:marTop w:val="0"/>
              <w:marBottom w:val="0"/>
              <w:divBdr>
                <w:top w:val="none" w:sz="0" w:space="0" w:color="auto"/>
                <w:left w:val="none" w:sz="0" w:space="0" w:color="auto"/>
                <w:bottom w:val="none" w:sz="0" w:space="0" w:color="auto"/>
                <w:right w:val="none" w:sz="0" w:space="0" w:color="auto"/>
              </w:divBdr>
            </w:div>
            <w:div w:id="1387602716">
              <w:marLeft w:val="0"/>
              <w:marRight w:val="0"/>
              <w:marTop w:val="0"/>
              <w:marBottom w:val="0"/>
              <w:divBdr>
                <w:top w:val="none" w:sz="0" w:space="0" w:color="auto"/>
                <w:left w:val="none" w:sz="0" w:space="0" w:color="auto"/>
                <w:bottom w:val="none" w:sz="0" w:space="0" w:color="auto"/>
                <w:right w:val="none" w:sz="0" w:space="0" w:color="auto"/>
              </w:divBdr>
            </w:div>
            <w:div w:id="1795974904">
              <w:marLeft w:val="0"/>
              <w:marRight w:val="0"/>
              <w:marTop w:val="0"/>
              <w:marBottom w:val="0"/>
              <w:divBdr>
                <w:top w:val="none" w:sz="0" w:space="0" w:color="auto"/>
                <w:left w:val="none" w:sz="0" w:space="0" w:color="auto"/>
                <w:bottom w:val="none" w:sz="0" w:space="0" w:color="auto"/>
                <w:right w:val="none" w:sz="0" w:space="0" w:color="auto"/>
              </w:divBdr>
            </w:div>
            <w:div w:id="1837530544">
              <w:marLeft w:val="0"/>
              <w:marRight w:val="0"/>
              <w:marTop w:val="0"/>
              <w:marBottom w:val="0"/>
              <w:divBdr>
                <w:top w:val="none" w:sz="0" w:space="0" w:color="auto"/>
                <w:left w:val="none" w:sz="0" w:space="0" w:color="auto"/>
                <w:bottom w:val="none" w:sz="0" w:space="0" w:color="auto"/>
                <w:right w:val="none" w:sz="0" w:space="0" w:color="auto"/>
              </w:divBdr>
            </w:div>
            <w:div w:id="2053193638">
              <w:marLeft w:val="0"/>
              <w:marRight w:val="0"/>
              <w:marTop w:val="0"/>
              <w:marBottom w:val="0"/>
              <w:divBdr>
                <w:top w:val="none" w:sz="0" w:space="0" w:color="auto"/>
                <w:left w:val="none" w:sz="0" w:space="0" w:color="auto"/>
                <w:bottom w:val="none" w:sz="0" w:space="0" w:color="auto"/>
                <w:right w:val="none" w:sz="0" w:space="0" w:color="auto"/>
              </w:divBdr>
            </w:div>
            <w:div w:id="1845170980">
              <w:marLeft w:val="0"/>
              <w:marRight w:val="0"/>
              <w:marTop w:val="0"/>
              <w:marBottom w:val="0"/>
              <w:divBdr>
                <w:top w:val="none" w:sz="0" w:space="0" w:color="auto"/>
                <w:left w:val="none" w:sz="0" w:space="0" w:color="auto"/>
                <w:bottom w:val="none" w:sz="0" w:space="0" w:color="auto"/>
                <w:right w:val="none" w:sz="0" w:space="0" w:color="auto"/>
              </w:divBdr>
            </w:div>
            <w:div w:id="1193765795">
              <w:marLeft w:val="0"/>
              <w:marRight w:val="0"/>
              <w:marTop w:val="0"/>
              <w:marBottom w:val="0"/>
              <w:divBdr>
                <w:top w:val="none" w:sz="0" w:space="0" w:color="auto"/>
                <w:left w:val="none" w:sz="0" w:space="0" w:color="auto"/>
                <w:bottom w:val="none" w:sz="0" w:space="0" w:color="auto"/>
                <w:right w:val="none" w:sz="0" w:space="0" w:color="auto"/>
              </w:divBdr>
            </w:div>
            <w:div w:id="2097432614">
              <w:marLeft w:val="0"/>
              <w:marRight w:val="0"/>
              <w:marTop w:val="0"/>
              <w:marBottom w:val="0"/>
              <w:divBdr>
                <w:top w:val="none" w:sz="0" w:space="0" w:color="auto"/>
                <w:left w:val="none" w:sz="0" w:space="0" w:color="auto"/>
                <w:bottom w:val="none" w:sz="0" w:space="0" w:color="auto"/>
                <w:right w:val="none" w:sz="0" w:space="0" w:color="auto"/>
              </w:divBdr>
            </w:div>
            <w:div w:id="2026512029">
              <w:marLeft w:val="0"/>
              <w:marRight w:val="0"/>
              <w:marTop w:val="0"/>
              <w:marBottom w:val="0"/>
              <w:divBdr>
                <w:top w:val="none" w:sz="0" w:space="0" w:color="auto"/>
                <w:left w:val="none" w:sz="0" w:space="0" w:color="auto"/>
                <w:bottom w:val="none" w:sz="0" w:space="0" w:color="auto"/>
                <w:right w:val="none" w:sz="0" w:space="0" w:color="auto"/>
              </w:divBdr>
            </w:div>
            <w:div w:id="2004972055">
              <w:marLeft w:val="0"/>
              <w:marRight w:val="0"/>
              <w:marTop w:val="0"/>
              <w:marBottom w:val="0"/>
              <w:divBdr>
                <w:top w:val="none" w:sz="0" w:space="0" w:color="auto"/>
                <w:left w:val="none" w:sz="0" w:space="0" w:color="auto"/>
                <w:bottom w:val="none" w:sz="0" w:space="0" w:color="auto"/>
                <w:right w:val="none" w:sz="0" w:space="0" w:color="auto"/>
              </w:divBdr>
            </w:div>
            <w:div w:id="345332745">
              <w:marLeft w:val="0"/>
              <w:marRight w:val="0"/>
              <w:marTop w:val="0"/>
              <w:marBottom w:val="0"/>
              <w:divBdr>
                <w:top w:val="none" w:sz="0" w:space="0" w:color="auto"/>
                <w:left w:val="none" w:sz="0" w:space="0" w:color="auto"/>
                <w:bottom w:val="none" w:sz="0" w:space="0" w:color="auto"/>
                <w:right w:val="none" w:sz="0" w:space="0" w:color="auto"/>
              </w:divBdr>
            </w:div>
            <w:div w:id="1819301062">
              <w:marLeft w:val="0"/>
              <w:marRight w:val="0"/>
              <w:marTop w:val="0"/>
              <w:marBottom w:val="0"/>
              <w:divBdr>
                <w:top w:val="none" w:sz="0" w:space="0" w:color="auto"/>
                <w:left w:val="none" w:sz="0" w:space="0" w:color="auto"/>
                <w:bottom w:val="none" w:sz="0" w:space="0" w:color="auto"/>
                <w:right w:val="none" w:sz="0" w:space="0" w:color="auto"/>
              </w:divBdr>
            </w:div>
            <w:div w:id="1460150739">
              <w:marLeft w:val="0"/>
              <w:marRight w:val="0"/>
              <w:marTop w:val="0"/>
              <w:marBottom w:val="0"/>
              <w:divBdr>
                <w:top w:val="none" w:sz="0" w:space="0" w:color="auto"/>
                <w:left w:val="none" w:sz="0" w:space="0" w:color="auto"/>
                <w:bottom w:val="none" w:sz="0" w:space="0" w:color="auto"/>
                <w:right w:val="none" w:sz="0" w:space="0" w:color="auto"/>
              </w:divBdr>
            </w:div>
            <w:div w:id="987782039">
              <w:marLeft w:val="0"/>
              <w:marRight w:val="0"/>
              <w:marTop w:val="0"/>
              <w:marBottom w:val="0"/>
              <w:divBdr>
                <w:top w:val="none" w:sz="0" w:space="0" w:color="auto"/>
                <w:left w:val="none" w:sz="0" w:space="0" w:color="auto"/>
                <w:bottom w:val="none" w:sz="0" w:space="0" w:color="auto"/>
                <w:right w:val="none" w:sz="0" w:space="0" w:color="auto"/>
              </w:divBdr>
            </w:div>
            <w:div w:id="1538355615">
              <w:marLeft w:val="0"/>
              <w:marRight w:val="0"/>
              <w:marTop w:val="0"/>
              <w:marBottom w:val="0"/>
              <w:divBdr>
                <w:top w:val="none" w:sz="0" w:space="0" w:color="auto"/>
                <w:left w:val="none" w:sz="0" w:space="0" w:color="auto"/>
                <w:bottom w:val="none" w:sz="0" w:space="0" w:color="auto"/>
                <w:right w:val="none" w:sz="0" w:space="0" w:color="auto"/>
              </w:divBdr>
            </w:div>
            <w:div w:id="138572152">
              <w:marLeft w:val="0"/>
              <w:marRight w:val="0"/>
              <w:marTop w:val="0"/>
              <w:marBottom w:val="0"/>
              <w:divBdr>
                <w:top w:val="none" w:sz="0" w:space="0" w:color="auto"/>
                <w:left w:val="none" w:sz="0" w:space="0" w:color="auto"/>
                <w:bottom w:val="none" w:sz="0" w:space="0" w:color="auto"/>
                <w:right w:val="none" w:sz="0" w:space="0" w:color="auto"/>
              </w:divBdr>
            </w:div>
            <w:div w:id="676729454">
              <w:marLeft w:val="0"/>
              <w:marRight w:val="0"/>
              <w:marTop w:val="0"/>
              <w:marBottom w:val="0"/>
              <w:divBdr>
                <w:top w:val="none" w:sz="0" w:space="0" w:color="auto"/>
                <w:left w:val="none" w:sz="0" w:space="0" w:color="auto"/>
                <w:bottom w:val="none" w:sz="0" w:space="0" w:color="auto"/>
                <w:right w:val="none" w:sz="0" w:space="0" w:color="auto"/>
              </w:divBdr>
            </w:div>
            <w:div w:id="85419556">
              <w:marLeft w:val="0"/>
              <w:marRight w:val="0"/>
              <w:marTop w:val="0"/>
              <w:marBottom w:val="0"/>
              <w:divBdr>
                <w:top w:val="none" w:sz="0" w:space="0" w:color="auto"/>
                <w:left w:val="none" w:sz="0" w:space="0" w:color="auto"/>
                <w:bottom w:val="none" w:sz="0" w:space="0" w:color="auto"/>
                <w:right w:val="none" w:sz="0" w:space="0" w:color="auto"/>
              </w:divBdr>
            </w:div>
            <w:div w:id="432938230">
              <w:marLeft w:val="0"/>
              <w:marRight w:val="0"/>
              <w:marTop w:val="0"/>
              <w:marBottom w:val="0"/>
              <w:divBdr>
                <w:top w:val="none" w:sz="0" w:space="0" w:color="auto"/>
                <w:left w:val="none" w:sz="0" w:space="0" w:color="auto"/>
                <w:bottom w:val="none" w:sz="0" w:space="0" w:color="auto"/>
                <w:right w:val="none" w:sz="0" w:space="0" w:color="auto"/>
              </w:divBdr>
            </w:div>
            <w:div w:id="195700138">
              <w:marLeft w:val="0"/>
              <w:marRight w:val="0"/>
              <w:marTop w:val="0"/>
              <w:marBottom w:val="0"/>
              <w:divBdr>
                <w:top w:val="none" w:sz="0" w:space="0" w:color="auto"/>
                <w:left w:val="none" w:sz="0" w:space="0" w:color="auto"/>
                <w:bottom w:val="none" w:sz="0" w:space="0" w:color="auto"/>
                <w:right w:val="none" w:sz="0" w:space="0" w:color="auto"/>
              </w:divBdr>
            </w:div>
            <w:div w:id="1966153089">
              <w:marLeft w:val="0"/>
              <w:marRight w:val="0"/>
              <w:marTop w:val="0"/>
              <w:marBottom w:val="0"/>
              <w:divBdr>
                <w:top w:val="none" w:sz="0" w:space="0" w:color="auto"/>
                <w:left w:val="none" w:sz="0" w:space="0" w:color="auto"/>
                <w:bottom w:val="none" w:sz="0" w:space="0" w:color="auto"/>
                <w:right w:val="none" w:sz="0" w:space="0" w:color="auto"/>
              </w:divBdr>
            </w:div>
            <w:div w:id="2027245926">
              <w:marLeft w:val="0"/>
              <w:marRight w:val="0"/>
              <w:marTop w:val="0"/>
              <w:marBottom w:val="0"/>
              <w:divBdr>
                <w:top w:val="none" w:sz="0" w:space="0" w:color="auto"/>
                <w:left w:val="none" w:sz="0" w:space="0" w:color="auto"/>
                <w:bottom w:val="none" w:sz="0" w:space="0" w:color="auto"/>
                <w:right w:val="none" w:sz="0" w:space="0" w:color="auto"/>
              </w:divBdr>
            </w:div>
            <w:div w:id="1402942969">
              <w:marLeft w:val="0"/>
              <w:marRight w:val="0"/>
              <w:marTop w:val="0"/>
              <w:marBottom w:val="0"/>
              <w:divBdr>
                <w:top w:val="none" w:sz="0" w:space="0" w:color="auto"/>
                <w:left w:val="none" w:sz="0" w:space="0" w:color="auto"/>
                <w:bottom w:val="none" w:sz="0" w:space="0" w:color="auto"/>
                <w:right w:val="none" w:sz="0" w:space="0" w:color="auto"/>
              </w:divBdr>
            </w:div>
            <w:div w:id="505365423">
              <w:marLeft w:val="0"/>
              <w:marRight w:val="0"/>
              <w:marTop w:val="0"/>
              <w:marBottom w:val="0"/>
              <w:divBdr>
                <w:top w:val="none" w:sz="0" w:space="0" w:color="auto"/>
                <w:left w:val="none" w:sz="0" w:space="0" w:color="auto"/>
                <w:bottom w:val="none" w:sz="0" w:space="0" w:color="auto"/>
                <w:right w:val="none" w:sz="0" w:space="0" w:color="auto"/>
              </w:divBdr>
            </w:div>
            <w:div w:id="656106098">
              <w:marLeft w:val="0"/>
              <w:marRight w:val="0"/>
              <w:marTop w:val="0"/>
              <w:marBottom w:val="0"/>
              <w:divBdr>
                <w:top w:val="none" w:sz="0" w:space="0" w:color="auto"/>
                <w:left w:val="none" w:sz="0" w:space="0" w:color="auto"/>
                <w:bottom w:val="none" w:sz="0" w:space="0" w:color="auto"/>
                <w:right w:val="none" w:sz="0" w:space="0" w:color="auto"/>
              </w:divBdr>
            </w:div>
            <w:div w:id="1470131298">
              <w:marLeft w:val="0"/>
              <w:marRight w:val="0"/>
              <w:marTop w:val="0"/>
              <w:marBottom w:val="0"/>
              <w:divBdr>
                <w:top w:val="none" w:sz="0" w:space="0" w:color="auto"/>
                <w:left w:val="none" w:sz="0" w:space="0" w:color="auto"/>
                <w:bottom w:val="none" w:sz="0" w:space="0" w:color="auto"/>
                <w:right w:val="none" w:sz="0" w:space="0" w:color="auto"/>
              </w:divBdr>
            </w:div>
            <w:div w:id="289165128">
              <w:marLeft w:val="0"/>
              <w:marRight w:val="0"/>
              <w:marTop w:val="0"/>
              <w:marBottom w:val="0"/>
              <w:divBdr>
                <w:top w:val="none" w:sz="0" w:space="0" w:color="auto"/>
                <w:left w:val="none" w:sz="0" w:space="0" w:color="auto"/>
                <w:bottom w:val="none" w:sz="0" w:space="0" w:color="auto"/>
                <w:right w:val="none" w:sz="0" w:space="0" w:color="auto"/>
              </w:divBdr>
            </w:div>
            <w:div w:id="706878675">
              <w:marLeft w:val="0"/>
              <w:marRight w:val="0"/>
              <w:marTop w:val="0"/>
              <w:marBottom w:val="0"/>
              <w:divBdr>
                <w:top w:val="none" w:sz="0" w:space="0" w:color="auto"/>
                <w:left w:val="none" w:sz="0" w:space="0" w:color="auto"/>
                <w:bottom w:val="none" w:sz="0" w:space="0" w:color="auto"/>
                <w:right w:val="none" w:sz="0" w:space="0" w:color="auto"/>
              </w:divBdr>
            </w:div>
            <w:div w:id="1301960223">
              <w:marLeft w:val="0"/>
              <w:marRight w:val="0"/>
              <w:marTop w:val="0"/>
              <w:marBottom w:val="0"/>
              <w:divBdr>
                <w:top w:val="none" w:sz="0" w:space="0" w:color="auto"/>
                <w:left w:val="none" w:sz="0" w:space="0" w:color="auto"/>
                <w:bottom w:val="none" w:sz="0" w:space="0" w:color="auto"/>
                <w:right w:val="none" w:sz="0" w:space="0" w:color="auto"/>
              </w:divBdr>
            </w:div>
            <w:div w:id="1992828767">
              <w:marLeft w:val="0"/>
              <w:marRight w:val="0"/>
              <w:marTop w:val="0"/>
              <w:marBottom w:val="0"/>
              <w:divBdr>
                <w:top w:val="none" w:sz="0" w:space="0" w:color="auto"/>
                <w:left w:val="none" w:sz="0" w:space="0" w:color="auto"/>
                <w:bottom w:val="none" w:sz="0" w:space="0" w:color="auto"/>
                <w:right w:val="none" w:sz="0" w:space="0" w:color="auto"/>
              </w:divBdr>
            </w:div>
            <w:div w:id="1895967642">
              <w:marLeft w:val="0"/>
              <w:marRight w:val="0"/>
              <w:marTop w:val="0"/>
              <w:marBottom w:val="0"/>
              <w:divBdr>
                <w:top w:val="none" w:sz="0" w:space="0" w:color="auto"/>
                <w:left w:val="none" w:sz="0" w:space="0" w:color="auto"/>
                <w:bottom w:val="none" w:sz="0" w:space="0" w:color="auto"/>
                <w:right w:val="none" w:sz="0" w:space="0" w:color="auto"/>
              </w:divBdr>
            </w:div>
            <w:div w:id="1320886677">
              <w:marLeft w:val="0"/>
              <w:marRight w:val="0"/>
              <w:marTop w:val="0"/>
              <w:marBottom w:val="0"/>
              <w:divBdr>
                <w:top w:val="none" w:sz="0" w:space="0" w:color="auto"/>
                <w:left w:val="none" w:sz="0" w:space="0" w:color="auto"/>
                <w:bottom w:val="none" w:sz="0" w:space="0" w:color="auto"/>
                <w:right w:val="none" w:sz="0" w:space="0" w:color="auto"/>
              </w:divBdr>
            </w:div>
            <w:div w:id="1949510755">
              <w:marLeft w:val="0"/>
              <w:marRight w:val="0"/>
              <w:marTop w:val="0"/>
              <w:marBottom w:val="0"/>
              <w:divBdr>
                <w:top w:val="none" w:sz="0" w:space="0" w:color="auto"/>
                <w:left w:val="none" w:sz="0" w:space="0" w:color="auto"/>
                <w:bottom w:val="none" w:sz="0" w:space="0" w:color="auto"/>
                <w:right w:val="none" w:sz="0" w:space="0" w:color="auto"/>
              </w:divBdr>
            </w:div>
            <w:div w:id="1583635661">
              <w:marLeft w:val="0"/>
              <w:marRight w:val="0"/>
              <w:marTop w:val="0"/>
              <w:marBottom w:val="0"/>
              <w:divBdr>
                <w:top w:val="none" w:sz="0" w:space="0" w:color="auto"/>
                <w:left w:val="none" w:sz="0" w:space="0" w:color="auto"/>
                <w:bottom w:val="none" w:sz="0" w:space="0" w:color="auto"/>
                <w:right w:val="none" w:sz="0" w:space="0" w:color="auto"/>
              </w:divBdr>
            </w:div>
            <w:div w:id="953485792">
              <w:marLeft w:val="0"/>
              <w:marRight w:val="0"/>
              <w:marTop w:val="0"/>
              <w:marBottom w:val="0"/>
              <w:divBdr>
                <w:top w:val="none" w:sz="0" w:space="0" w:color="auto"/>
                <w:left w:val="none" w:sz="0" w:space="0" w:color="auto"/>
                <w:bottom w:val="none" w:sz="0" w:space="0" w:color="auto"/>
                <w:right w:val="none" w:sz="0" w:space="0" w:color="auto"/>
              </w:divBdr>
            </w:div>
            <w:div w:id="1605763459">
              <w:marLeft w:val="0"/>
              <w:marRight w:val="0"/>
              <w:marTop w:val="0"/>
              <w:marBottom w:val="0"/>
              <w:divBdr>
                <w:top w:val="none" w:sz="0" w:space="0" w:color="auto"/>
                <w:left w:val="none" w:sz="0" w:space="0" w:color="auto"/>
                <w:bottom w:val="none" w:sz="0" w:space="0" w:color="auto"/>
                <w:right w:val="none" w:sz="0" w:space="0" w:color="auto"/>
              </w:divBdr>
            </w:div>
            <w:div w:id="225183626">
              <w:marLeft w:val="0"/>
              <w:marRight w:val="0"/>
              <w:marTop w:val="0"/>
              <w:marBottom w:val="0"/>
              <w:divBdr>
                <w:top w:val="none" w:sz="0" w:space="0" w:color="auto"/>
                <w:left w:val="none" w:sz="0" w:space="0" w:color="auto"/>
                <w:bottom w:val="none" w:sz="0" w:space="0" w:color="auto"/>
                <w:right w:val="none" w:sz="0" w:space="0" w:color="auto"/>
              </w:divBdr>
            </w:div>
            <w:div w:id="823397838">
              <w:marLeft w:val="0"/>
              <w:marRight w:val="0"/>
              <w:marTop w:val="0"/>
              <w:marBottom w:val="0"/>
              <w:divBdr>
                <w:top w:val="none" w:sz="0" w:space="0" w:color="auto"/>
                <w:left w:val="none" w:sz="0" w:space="0" w:color="auto"/>
                <w:bottom w:val="none" w:sz="0" w:space="0" w:color="auto"/>
                <w:right w:val="none" w:sz="0" w:space="0" w:color="auto"/>
              </w:divBdr>
            </w:div>
            <w:div w:id="347683779">
              <w:marLeft w:val="0"/>
              <w:marRight w:val="0"/>
              <w:marTop w:val="0"/>
              <w:marBottom w:val="0"/>
              <w:divBdr>
                <w:top w:val="none" w:sz="0" w:space="0" w:color="auto"/>
                <w:left w:val="none" w:sz="0" w:space="0" w:color="auto"/>
                <w:bottom w:val="none" w:sz="0" w:space="0" w:color="auto"/>
                <w:right w:val="none" w:sz="0" w:space="0" w:color="auto"/>
              </w:divBdr>
            </w:div>
            <w:div w:id="1259828988">
              <w:marLeft w:val="0"/>
              <w:marRight w:val="0"/>
              <w:marTop w:val="0"/>
              <w:marBottom w:val="0"/>
              <w:divBdr>
                <w:top w:val="none" w:sz="0" w:space="0" w:color="auto"/>
                <w:left w:val="none" w:sz="0" w:space="0" w:color="auto"/>
                <w:bottom w:val="none" w:sz="0" w:space="0" w:color="auto"/>
                <w:right w:val="none" w:sz="0" w:space="0" w:color="auto"/>
              </w:divBdr>
            </w:div>
            <w:div w:id="1110395843">
              <w:marLeft w:val="0"/>
              <w:marRight w:val="0"/>
              <w:marTop w:val="0"/>
              <w:marBottom w:val="0"/>
              <w:divBdr>
                <w:top w:val="none" w:sz="0" w:space="0" w:color="auto"/>
                <w:left w:val="none" w:sz="0" w:space="0" w:color="auto"/>
                <w:bottom w:val="none" w:sz="0" w:space="0" w:color="auto"/>
                <w:right w:val="none" w:sz="0" w:space="0" w:color="auto"/>
              </w:divBdr>
            </w:div>
            <w:div w:id="140971749">
              <w:marLeft w:val="0"/>
              <w:marRight w:val="0"/>
              <w:marTop w:val="0"/>
              <w:marBottom w:val="0"/>
              <w:divBdr>
                <w:top w:val="none" w:sz="0" w:space="0" w:color="auto"/>
                <w:left w:val="none" w:sz="0" w:space="0" w:color="auto"/>
                <w:bottom w:val="none" w:sz="0" w:space="0" w:color="auto"/>
                <w:right w:val="none" w:sz="0" w:space="0" w:color="auto"/>
              </w:divBdr>
            </w:div>
            <w:div w:id="41750979">
              <w:marLeft w:val="0"/>
              <w:marRight w:val="0"/>
              <w:marTop w:val="0"/>
              <w:marBottom w:val="0"/>
              <w:divBdr>
                <w:top w:val="none" w:sz="0" w:space="0" w:color="auto"/>
                <w:left w:val="none" w:sz="0" w:space="0" w:color="auto"/>
                <w:bottom w:val="none" w:sz="0" w:space="0" w:color="auto"/>
                <w:right w:val="none" w:sz="0" w:space="0" w:color="auto"/>
              </w:divBdr>
            </w:div>
            <w:div w:id="2124836778">
              <w:marLeft w:val="0"/>
              <w:marRight w:val="0"/>
              <w:marTop w:val="0"/>
              <w:marBottom w:val="0"/>
              <w:divBdr>
                <w:top w:val="none" w:sz="0" w:space="0" w:color="auto"/>
                <w:left w:val="none" w:sz="0" w:space="0" w:color="auto"/>
                <w:bottom w:val="none" w:sz="0" w:space="0" w:color="auto"/>
                <w:right w:val="none" w:sz="0" w:space="0" w:color="auto"/>
              </w:divBdr>
            </w:div>
            <w:div w:id="1880314286">
              <w:marLeft w:val="0"/>
              <w:marRight w:val="0"/>
              <w:marTop w:val="0"/>
              <w:marBottom w:val="0"/>
              <w:divBdr>
                <w:top w:val="none" w:sz="0" w:space="0" w:color="auto"/>
                <w:left w:val="none" w:sz="0" w:space="0" w:color="auto"/>
                <w:bottom w:val="none" w:sz="0" w:space="0" w:color="auto"/>
                <w:right w:val="none" w:sz="0" w:space="0" w:color="auto"/>
              </w:divBdr>
            </w:div>
            <w:div w:id="360741066">
              <w:marLeft w:val="0"/>
              <w:marRight w:val="0"/>
              <w:marTop w:val="0"/>
              <w:marBottom w:val="0"/>
              <w:divBdr>
                <w:top w:val="none" w:sz="0" w:space="0" w:color="auto"/>
                <w:left w:val="none" w:sz="0" w:space="0" w:color="auto"/>
                <w:bottom w:val="none" w:sz="0" w:space="0" w:color="auto"/>
                <w:right w:val="none" w:sz="0" w:space="0" w:color="auto"/>
              </w:divBdr>
            </w:div>
            <w:div w:id="75984430">
              <w:marLeft w:val="0"/>
              <w:marRight w:val="0"/>
              <w:marTop w:val="0"/>
              <w:marBottom w:val="0"/>
              <w:divBdr>
                <w:top w:val="none" w:sz="0" w:space="0" w:color="auto"/>
                <w:left w:val="none" w:sz="0" w:space="0" w:color="auto"/>
                <w:bottom w:val="none" w:sz="0" w:space="0" w:color="auto"/>
                <w:right w:val="none" w:sz="0" w:space="0" w:color="auto"/>
              </w:divBdr>
            </w:div>
            <w:div w:id="187376845">
              <w:marLeft w:val="0"/>
              <w:marRight w:val="0"/>
              <w:marTop w:val="0"/>
              <w:marBottom w:val="0"/>
              <w:divBdr>
                <w:top w:val="none" w:sz="0" w:space="0" w:color="auto"/>
                <w:left w:val="none" w:sz="0" w:space="0" w:color="auto"/>
                <w:bottom w:val="none" w:sz="0" w:space="0" w:color="auto"/>
                <w:right w:val="none" w:sz="0" w:space="0" w:color="auto"/>
              </w:divBdr>
            </w:div>
            <w:div w:id="1352605207">
              <w:marLeft w:val="0"/>
              <w:marRight w:val="0"/>
              <w:marTop w:val="0"/>
              <w:marBottom w:val="0"/>
              <w:divBdr>
                <w:top w:val="none" w:sz="0" w:space="0" w:color="auto"/>
                <w:left w:val="none" w:sz="0" w:space="0" w:color="auto"/>
                <w:bottom w:val="none" w:sz="0" w:space="0" w:color="auto"/>
                <w:right w:val="none" w:sz="0" w:space="0" w:color="auto"/>
              </w:divBdr>
            </w:div>
            <w:div w:id="1833982725">
              <w:marLeft w:val="0"/>
              <w:marRight w:val="0"/>
              <w:marTop w:val="0"/>
              <w:marBottom w:val="0"/>
              <w:divBdr>
                <w:top w:val="none" w:sz="0" w:space="0" w:color="auto"/>
                <w:left w:val="none" w:sz="0" w:space="0" w:color="auto"/>
                <w:bottom w:val="none" w:sz="0" w:space="0" w:color="auto"/>
                <w:right w:val="none" w:sz="0" w:space="0" w:color="auto"/>
              </w:divBdr>
            </w:div>
            <w:div w:id="1875927363">
              <w:marLeft w:val="0"/>
              <w:marRight w:val="0"/>
              <w:marTop w:val="0"/>
              <w:marBottom w:val="0"/>
              <w:divBdr>
                <w:top w:val="none" w:sz="0" w:space="0" w:color="auto"/>
                <w:left w:val="none" w:sz="0" w:space="0" w:color="auto"/>
                <w:bottom w:val="none" w:sz="0" w:space="0" w:color="auto"/>
                <w:right w:val="none" w:sz="0" w:space="0" w:color="auto"/>
              </w:divBdr>
            </w:div>
            <w:div w:id="1602033983">
              <w:marLeft w:val="0"/>
              <w:marRight w:val="0"/>
              <w:marTop w:val="0"/>
              <w:marBottom w:val="0"/>
              <w:divBdr>
                <w:top w:val="none" w:sz="0" w:space="0" w:color="auto"/>
                <w:left w:val="none" w:sz="0" w:space="0" w:color="auto"/>
                <w:bottom w:val="none" w:sz="0" w:space="0" w:color="auto"/>
                <w:right w:val="none" w:sz="0" w:space="0" w:color="auto"/>
              </w:divBdr>
            </w:div>
            <w:div w:id="653997010">
              <w:marLeft w:val="0"/>
              <w:marRight w:val="0"/>
              <w:marTop w:val="0"/>
              <w:marBottom w:val="0"/>
              <w:divBdr>
                <w:top w:val="none" w:sz="0" w:space="0" w:color="auto"/>
                <w:left w:val="none" w:sz="0" w:space="0" w:color="auto"/>
                <w:bottom w:val="none" w:sz="0" w:space="0" w:color="auto"/>
                <w:right w:val="none" w:sz="0" w:space="0" w:color="auto"/>
              </w:divBdr>
            </w:div>
            <w:div w:id="568803532">
              <w:marLeft w:val="0"/>
              <w:marRight w:val="0"/>
              <w:marTop w:val="0"/>
              <w:marBottom w:val="0"/>
              <w:divBdr>
                <w:top w:val="none" w:sz="0" w:space="0" w:color="auto"/>
                <w:left w:val="none" w:sz="0" w:space="0" w:color="auto"/>
                <w:bottom w:val="none" w:sz="0" w:space="0" w:color="auto"/>
                <w:right w:val="none" w:sz="0" w:space="0" w:color="auto"/>
              </w:divBdr>
            </w:div>
            <w:div w:id="1894922621">
              <w:marLeft w:val="0"/>
              <w:marRight w:val="0"/>
              <w:marTop w:val="0"/>
              <w:marBottom w:val="0"/>
              <w:divBdr>
                <w:top w:val="none" w:sz="0" w:space="0" w:color="auto"/>
                <w:left w:val="none" w:sz="0" w:space="0" w:color="auto"/>
                <w:bottom w:val="none" w:sz="0" w:space="0" w:color="auto"/>
                <w:right w:val="none" w:sz="0" w:space="0" w:color="auto"/>
              </w:divBdr>
            </w:div>
            <w:div w:id="1992365188">
              <w:marLeft w:val="0"/>
              <w:marRight w:val="0"/>
              <w:marTop w:val="0"/>
              <w:marBottom w:val="0"/>
              <w:divBdr>
                <w:top w:val="none" w:sz="0" w:space="0" w:color="auto"/>
                <w:left w:val="none" w:sz="0" w:space="0" w:color="auto"/>
                <w:bottom w:val="none" w:sz="0" w:space="0" w:color="auto"/>
                <w:right w:val="none" w:sz="0" w:space="0" w:color="auto"/>
              </w:divBdr>
            </w:div>
            <w:div w:id="643852480">
              <w:marLeft w:val="0"/>
              <w:marRight w:val="0"/>
              <w:marTop w:val="0"/>
              <w:marBottom w:val="0"/>
              <w:divBdr>
                <w:top w:val="none" w:sz="0" w:space="0" w:color="auto"/>
                <w:left w:val="none" w:sz="0" w:space="0" w:color="auto"/>
                <w:bottom w:val="none" w:sz="0" w:space="0" w:color="auto"/>
                <w:right w:val="none" w:sz="0" w:space="0" w:color="auto"/>
              </w:divBdr>
            </w:div>
            <w:div w:id="1135760573">
              <w:marLeft w:val="0"/>
              <w:marRight w:val="0"/>
              <w:marTop w:val="0"/>
              <w:marBottom w:val="0"/>
              <w:divBdr>
                <w:top w:val="none" w:sz="0" w:space="0" w:color="auto"/>
                <w:left w:val="none" w:sz="0" w:space="0" w:color="auto"/>
                <w:bottom w:val="none" w:sz="0" w:space="0" w:color="auto"/>
                <w:right w:val="none" w:sz="0" w:space="0" w:color="auto"/>
              </w:divBdr>
            </w:div>
            <w:div w:id="1878465051">
              <w:marLeft w:val="0"/>
              <w:marRight w:val="0"/>
              <w:marTop w:val="0"/>
              <w:marBottom w:val="0"/>
              <w:divBdr>
                <w:top w:val="none" w:sz="0" w:space="0" w:color="auto"/>
                <w:left w:val="none" w:sz="0" w:space="0" w:color="auto"/>
                <w:bottom w:val="none" w:sz="0" w:space="0" w:color="auto"/>
                <w:right w:val="none" w:sz="0" w:space="0" w:color="auto"/>
              </w:divBdr>
            </w:div>
            <w:div w:id="2125928680">
              <w:marLeft w:val="0"/>
              <w:marRight w:val="0"/>
              <w:marTop w:val="0"/>
              <w:marBottom w:val="0"/>
              <w:divBdr>
                <w:top w:val="none" w:sz="0" w:space="0" w:color="auto"/>
                <w:left w:val="none" w:sz="0" w:space="0" w:color="auto"/>
                <w:bottom w:val="none" w:sz="0" w:space="0" w:color="auto"/>
                <w:right w:val="none" w:sz="0" w:space="0" w:color="auto"/>
              </w:divBdr>
            </w:div>
            <w:div w:id="268121433">
              <w:marLeft w:val="0"/>
              <w:marRight w:val="0"/>
              <w:marTop w:val="0"/>
              <w:marBottom w:val="0"/>
              <w:divBdr>
                <w:top w:val="none" w:sz="0" w:space="0" w:color="auto"/>
                <w:left w:val="none" w:sz="0" w:space="0" w:color="auto"/>
                <w:bottom w:val="none" w:sz="0" w:space="0" w:color="auto"/>
                <w:right w:val="none" w:sz="0" w:space="0" w:color="auto"/>
              </w:divBdr>
            </w:div>
            <w:div w:id="511335875">
              <w:marLeft w:val="0"/>
              <w:marRight w:val="0"/>
              <w:marTop w:val="0"/>
              <w:marBottom w:val="0"/>
              <w:divBdr>
                <w:top w:val="none" w:sz="0" w:space="0" w:color="auto"/>
                <w:left w:val="none" w:sz="0" w:space="0" w:color="auto"/>
                <w:bottom w:val="none" w:sz="0" w:space="0" w:color="auto"/>
                <w:right w:val="none" w:sz="0" w:space="0" w:color="auto"/>
              </w:divBdr>
            </w:div>
            <w:div w:id="560335590">
              <w:marLeft w:val="0"/>
              <w:marRight w:val="0"/>
              <w:marTop w:val="0"/>
              <w:marBottom w:val="0"/>
              <w:divBdr>
                <w:top w:val="none" w:sz="0" w:space="0" w:color="auto"/>
                <w:left w:val="none" w:sz="0" w:space="0" w:color="auto"/>
                <w:bottom w:val="none" w:sz="0" w:space="0" w:color="auto"/>
                <w:right w:val="none" w:sz="0" w:space="0" w:color="auto"/>
              </w:divBdr>
            </w:div>
            <w:div w:id="518348133">
              <w:marLeft w:val="0"/>
              <w:marRight w:val="0"/>
              <w:marTop w:val="0"/>
              <w:marBottom w:val="0"/>
              <w:divBdr>
                <w:top w:val="none" w:sz="0" w:space="0" w:color="auto"/>
                <w:left w:val="none" w:sz="0" w:space="0" w:color="auto"/>
                <w:bottom w:val="none" w:sz="0" w:space="0" w:color="auto"/>
                <w:right w:val="none" w:sz="0" w:space="0" w:color="auto"/>
              </w:divBdr>
            </w:div>
            <w:div w:id="398215415">
              <w:marLeft w:val="0"/>
              <w:marRight w:val="0"/>
              <w:marTop w:val="0"/>
              <w:marBottom w:val="0"/>
              <w:divBdr>
                <w:top w:val="none" w:sz="0" w:space="0" w:color="auto"/>
                <w:left w:val="none" w:sz="0" w:space="0" w:color="auto"/>
                <w:bottom w:val="none" w:sz="0" w:space="0" w:color="auto"/>
                <w:right w:val="none" w:sz="0" w:space="0" w:color="auto"/>
              </w:divBdr>
            </w:div>
            <w:div w:id="1056053938">
              <w:marLeft w:val="0"/>
              <w:marRight w:val="0"/>
              <w:marTop w:val="0"/>
              <w:marBottom w:val="0"/>
              <w:divBdr>
                <w:top w:val="none" w:sz="0" w:space="0" w:color="auto"/>
                <w:left w:val="none" w:sz="0" w:space="0" w:color="auto"/>
                <w:bottom w:val="none" w:sz="0" w:space="0" w:color="auto"/>
                <w:right w:val="none" w:sz="0" w:space="0" w:color="auto"/>
              </w:divBdr>
            </w:div>
            <w:div w:id="512695011">
              <w:marLeft w:val="0"/>
              <w:marRight w:val="0"/>
              <w:marTop w:val="0"/>
              <w:marBottom w:val="0"/>
              <w:divBdr>
                <w:top w:val="none" w:sz="0" w:space="0" w:color="auto"/>
                <w:left w:val="none" w:sz="0" w:space="0" w:color="auto"/>
                <w:bottom w:val="none" w:sz="0" w:space="0" w:color="auto"/>
                <w:right w:val="none" w:sz="0" w:space="0" w:color="auto"/>
              </w:divBdr>
            </w:div>
            <w:div w:id="1963686427">
              <w:marLeft w:val="0"/>
              <w:marRight w:val="0"/>
              <w:marTop w:val="0"/>
              <w:marBottom w:val="0"/>
              <w:divBdr>
                <w:top w:val="none" w:sz="0" w:space="0" w:color="auto"/>
                <w:left w:val="none" w:sz="0" w:space="0" w:color="auto"/>
                <w:bottom w:val="none" w:sz="0" w:space="0" w:color="auto"/>
                <w:right w:val="none" w:sz="0" w:space="0" w:color="auto"/>
              </w:divBdr>
            </w:div>
            <w:div w:id="2105224469">
              <w:marLeft w:val="0"/>
              <w:marRight w:val="0"/>
              <w:marTop w:val="0"/>
              <w:marBottom w:val="0"/>
              <w:divBdr>
                <w:top w:val="none" w:sz="0" w:space="0" w:color="auto"/>
                <w:left w:val="none" w:sz="0" w:space="0" w:color="auto"/>
                <w:bottom w:val="none" w:sz="0" w:space="0" w:color="auto"/>
                <w:right w:val="none" w:sz="0" w:space="0" w:color="auto"/>
              </w:divBdr>
            </w:div>
            <w:div w:id="518083366">
              <w:marLeft w:val="0"/>
              <w:marRight w:val="0"/>
              <w:marTop w:val="0"/>
              <w:marBottom w:val="0"/>
              <w:divBdr>
                <w:top w:val="none" w:sz="0" w:space="0" w:color="auto"/>
                <w:left w:val="none" w:sz="0" w:space="0" w:color="auto"/>
                <w:bottom w:val="none" w:sz="0" w:space="0" w:color="auto"/>
                <w:right w:val="none" w:sz="0" w:space="0" w:color="auto"/>
              </w:divBdr>
            </w:div>
            <w:div w:id="2025545580">
              <w:marLeft w:val="0"/>
              <w:marRight w:val="0"/>
              <w:marTop w:val="0"/>
              <w:marBottom w:val="0"/>
              <w:divBdr>
                <w:top w:val="none" w:sz="0" w:space="0" w:color="auto"/>
                <w:left w:val="none" w:sz="0" w:space="0" w:color="auto"/>
                <w:bottom w:val="none" w:sz="0" w:space="0" w:color="auto"/>
                <w:right w:val="none" w:sz="0" w:space="0" w:color="auto"/>
              </w:divBdr>
            </w:div>
            <w:div w:id="1677148876">
              <w:marLeft w:val="0"/>
              <w:marRight w:val="0"/>
              <w:marTop w:val="0"/>
              <w:marBottom w:val="0"/>
              <w:divBdr>
                <w:top w:val="none" w:sz="0" w:space="0" w:color="auto"/>
                <w:left w:val="none" w:sz="0" w:space="0" w:color="auto"/>
                <w:bottom w:val="none" w:sz="0" w:space="0" w:color="auto"/>
                <w:right w:val="none" w:sz="0" w:space="0" w:color="auto"/>
              </w:divBdr>
            </w:div>
            <w:div w:id="630475432">
              <w:marLeft w:val="0"/>
              <w:marRight w:val="0"/>
              <w:marTop w:val="0"/>
              <w:marBottom w:val="0"/>
              <w:divBdr>
                <w:top w:val="none" w:sz="0" w:space="0" w:color="auto"/>
                <w:left w:val="none" w:sz="0" w:space="0" w:color="auto"/>
                <w:bottom w:val="none" w:sz="0" w:space="0" w:color="auto"/>
                <w:right w:val="none" w:sz="0" w:space="0" w:color="auto"/>
              </w:divBdr>
            </w:div>
            <w:div w:id="791822102">
              <w:marLeft w:val="0"/>
              <w:marRight w:val="0"/>
              <w:marTop w:val="0"/>
              <w:marBottom w:val="0"/>
              <w:divBdr>
                <w:top w:val="none" w:sz="0" w:space="0" w:color="auto"/>
                <w:left w:val="none" w:sz="0" w:space="0" w:color="auto"/>
                <w:bottom w:val="none" w:sz="0" w:space="0" w:color="auto"/>
                <w:right w:val="none" w:sz="0" w:space="0" w:color="auto"/>
              </w:divBdr>
            </w:div>
            <w:div w:id="1522742274">
              <w:marLeft w:val="0"/>
              <w:marRight w:val="0"/>
              <w:marTop w:val="0"/>
              <w:marBottom w:val="0"/>
              <w:divBdr>
                <w:top w:val="none" w:sz="0" w:space="0" w:color="auto"/>
                <w:left w:val="none" w:sz="0" w:space="0" w:color="auto"/>
                <w:bottom w:val="none" w:sz="0" w:space="0" w:color="auto"/>
                <w:right w:val="none" w:sz="0" w:space="0" w:color="auto"/>
              </w:divBdr>
            </w:div>
            <w:div w:id="1289355884">
              <w:marLeft w:val="0"/>
              <w:marRight w:val="0"/>
              <w:marTop w:val="0"/>
              <w:marBottom w:val="0"/>
              <w:divBdr>
                <w:top w:val="none" w:sz="0" w:space="0" w:color="auto"/>
                <w:left w:val="none" w:sz="0" w:space="0" w:color="auto"/>
                <w:bottom w:val="none" w:sz="0" w:space="0" w:color="auto"/>
                <w:right w:val="none" w:sz="0" w:space="0" w:color="auto"/>
              </w:divBdr>
            </w:div>
            <w:div w:id="82534588">
              <w:marLeft w:val="0"/>
              <w:marRight w:val="0"/>
              <w:marTop w:val="0"/>
              <w:marBottom w:val="0"/>
              <w:divBdr>
                <w:top w:val="none" w:sz="0" w:space="0" w:color="auto"/>
                <w:left w:val="none" w:sz="0" w:space="0" w:color="auto"/>
                <w:bottom w:val="none" w:sz="0" w:space="0" w:color="auto"/>
                <w:right w:val="none" w:sz="0" w:space="0" w:color="auto"/>
              </w:divBdr>
            </w:div>
            <w:div w:id="703754322">
              <w:marLeft w:val="0"/>
              <w:marRight w:val="0"/>
              <w:marTop w:val="0"/>
              <w:marBottom w:val="0"/>
              <w:divBdr>
                <w:top w:val="none" w:sz="0" w:space="0" w:color="auto"/>
                <w:left w:val="none" w:sz="0" w:space="0" w:color="auto"/>
                <w:bottom w:val="none" w:sz="0" w:space="0" w:color="auto"/>
                <w:right w:val="none" w:sz="0" w:space="0" w:color="auto"/>
              </w:divBdr>
            </w:div>
            <w:div w:id="411320872">
              <w:marLeft w:val="0"/>
              <w:marRight w:val="0"/>
              <w:marTop w:val="0"/>
              <w:marBottom w:val="0"/>
              <w:divBdr>
                <w:top w:val="none" w:sz="0" w:space="0" w:color="auto"/>
                <w:left w:val="none" w:sz="0" w:space="0" w:color="auto"/>
                <w:bottom w:val="none" w:sz="0" w:space="0" w:color="auto"/>
                <w:right w:val="none" w:sz="0" w:space="0" w:color="auto"/>
              </w:divBdr>
            </w:div>
            <w:div w:id="48461020">
              <w:marLeft w:val="0"/>
              <w:marRight w:val="0"/>
              <w:marTop w:val="0"/>
              <w:marBottom w:val="0"/>
              <w:divBdr>
                <w:top w:val="none" w:sz="0" w:space="0" w:color="auto"/>
                <w:left w:val="none" w:sz="0" w:space="0" w:color="auto"/>
                <w:bottom w:val="none" w:sz="0" w:space="0" w:color="auto"/>
                <w:right w:val="none" w:sz="0" w:space="0" w:color="auto"/>
              </w:divBdr>
            </w:div>
            <w:div w:id="1508902603">
              <w:marLeft w:val="0"/>
              <w:marRight w:val="0"/>
              <w:marTop w:val="0"/>
              <w:marBottom w:val="0"/>
              <w:divBdr>
                <w:top w:val="none" w:sz="0" w:space="0" w:color="auto"/>
                <w:left w:val="none" w:sz="0" w:space="0" w:color="auto"/>
                <w:bottom w:val="none" w:sz="0" w:space="0" w:color="auto"/>
                <w:right w:val="none" w:sz="0" w:space="0" w:color="auto"/>
              </w:divBdr>
            </w:div>
            <w:div w:id="418790136">
              <w:marLeft w:val="0"/>
              <w:marRight w:val="0"/>
              <w:marTop w:val="0"/>
              <w:marBottom w:val="0"/>
              <w:divBdr>
                <w:top w:val="none" w:sz="0" w:space="0" w:color="auto"/>
                <w:left w:val="none" w:sz="0" w:space="0" w:color="auto"/>
                <w:bottom w:val="none" w:sz="0" w:space="0" w:color="auto"/>
                <w:right w:val="none" w:sz="0" w:space="0" w:color="auto"/>
              </w:divBdr>
            </w:div>
            <w:div w:id="1594433870">
              <w:marLeft w:val="0"/>
              <w:marRight w:val="0"/>
              <w:marTop w:val="0"/>
              <w:marBottom w:val="0"/>
              <w:divBdr>
                <w:top w:val="none" w:sz="0" w:space="0" w:color="auto"/>
                <w:left w:val="none" w:sz="0" w:space="0" w:color="auto"/>
                <w:bottom w:val="none" w:sz="0" w:space="0" w:color="auto"/>
                <w:right w:val="none" w:sz="0" w:space="0" w:color="auto"/>
              </w:divBdr>
            </w:div>
            <w:div w:id="949551181">
              <w:marLeft w:val="0"/>
              <w:marRight w:val="0"/>
              <w:marTop w:val="0"/>
              <w:marBottom w:val="0"/>
              <w:divBdr>
                <w:top w:val="none" w:sz="0" w:space="0" w:color="auto"/>
                <w:left w:val="none" w:sz="0" w:space="0" w:color="auto"/>
                <w:bottom w:val="none" w:sz="0" w:space="0" w:color="auto"/>
                <w:right w:val="none" w:sz="0" w:space="0" w:color="auto"/>
              </w:divBdr>
            </w:div>
            <w:div w:id="483546596">
              <w:marLeft w:val="0"/>
              <w:marRight w:val="0"/>
              <w:marTop w:val="0"/>
              <w:marBottom w:val="0"/>
              <w:divBdr>
                <w:top w:val="none" w:sz="0" w:space="0" w:color="auto"/>
                <w:left w:val="none" w:sz="0" w:space="0" w:color="auto"/>
                <w:bottom w:val="none" w:sz="0" w:space="0" w:color="auto"/>
                <w:right w:val="none" w:sz="0" w:space="0" w:color="auto"/>
              </w:divBdr>
            </w:div>
            <w:div w:id="693111814">
              <w:marLeft w:val="0"/>
              <w:marRight w:val="0"/>
              <w:marTop w:val="0"/>
              <w:marBottom w:val="0"/>
              <w:divBdr>
                <w:top w:val="none" w:sz="0" w:space="0" w:color="auto"/>
                <w:left w:val="none" w:sz="0" w:space="0" w:color="auto"/>
                <w:bottom w:val="none" w:sz="0" w:space="0" w:color="auto"/>
                <w:right w:val="none" w:sz="0" w:space="0" w:color="auto"/>
              </w:divBdr>
            </w:div>
            <w:div w:id="1095596897">
              <w:marLeft w:val="0"/>
              <w:marRight w:val="0"/>
              <w:marTop w:val="0"/>
              <w:marBottom w:val="0"/>
              <w:divBdr>
                <w:top w:val="none" w:sz="0" w:space="0" w:color="auto"/>
                <w:left w:val="none" w:sz="0" w:space="0" w:color="auto"/>
                <w:bottom w:val="none" w:sz="0" w:space="0" w:color="auto"/>
                <w:right w:val="none" w:sz="0" w:space="0" w:color="auto"/>
              </w:divBdr>
            </w:div>
            <w:div w:id="1573613681">
              <w:marLeft w:val="0"/>
              <w:marRight w:val="0"/>
              <w:marTop w:val="0"/>
              <w:marBottom w:val="0"/>
              <w:divBdr>
                <w:top w:val="none" w:sz="0" w:space="0" w:color="auto"/>
                <w:left w:val="none" w:sz="0" w:space="0" w:color="auto"/>
                <w:bottom w:val="none" w:sz="0" w:space="0" w:color="auto"/>
                <w:right w:val="none" w:sz="0" w:space="0" w:color="auto"/>
              </w:divBdr>
            </w:div>
            <w:div w:id="1018703300">
              <w:marLeft w:val="0"/>
              <w:marRight w:val="0"/>
              <w:marTop w:val="0"/>
              <w:marBottom w:val="0"/>
              <w:divBdr>
                <w:top w:val="none" w:sz="0" w:space="0" w:color="auto"/>
                <w:left w:val="none" w:sz="0" w:space="0" w:color="auto"/>
                <w:bottom w:val="none" w:sz="0" w:space="0" w:color="auto"/>
                <w:right w:val="none" w:sz="0" w:space="0" w:color="auto"/>
              </w:divBdr>
            </w:div>
            <w:div w:id="1067217431">
              <w:marLeft w:val="0"/>
              <w:marRight w:val="0"/>
              <w:marTop w:val="0"/>
              <w:marBottom w:val="0"/>
              <w:divBdr>
                <w:top w:val="none" w:sz="0" w:space="0" w:color="auto"/>
                <w:left w:val="none" w:sz="0" w:space="0" w:color="auto"/>
                <w:bottom w:val="none" w:sz="0" w:space="0" w:color="auto"/>
                <w:right w:val="none" w:sz="0" w:space="0" w:color="auto"/>
              </w:divBdr>
            </w:div>
            <w:div w:id="1936939396">
              <w:marLeft w:val="0"/>
              <w:marRight w:val="0"/>
              <w:marTop w:val="0"/>
              <w:marBottom w:val="0"/>
              <w:divBdr>
                <w:top w:val="none" w:sz="0" w:space="0" w:color="auto"/>
                <w:left w:val="none" w:sz="0" w:space="0" w:color="auto"/>
                <w:bottom w:val="none" w:sz="0" w:space="0" w:color="auto"/>
                <w:right w:val="none" w:sz="0" w:space="0" w:color="auto"/>
              </w:divBdr>
            </w:div>
            <w:div w:id="1091241045">
              <w:marLeft w:val="0"/>
              <w:marRight w:val="0"/>
              <w:marTop w:val="0"/>
              <w:marBottom w:val="0"/>
              <w:divBdr>
                <w:top w:val="none" w:sz="0" w:space="0" w:color="auto"/>
                <w:left w:val="none" w:sz="0" w:space="0" w:color="auto"/>
                <w:bottom w:val="none" w:sz="0" w:space="0" w:color="auto"/>
                <w:right w:val="none" w:sz="0" w:space="0" w:color="auto"/>
              </w:divBdr>
            </w:div>
            <w:div w:id="911700429">
              <w:marLeft w:val="0"/>
              <w:marRight w:val="0"/>
              <w:marTop w:val="0"/>
              <w:marBottom w:val="0"/>
              <w:divBdr>
                <w:top w:val="none" w:sz="0" w:space="0" w:color="auto"/>
                <w:left w:val="none" w:sz="0" w:space="0" w:color="auto"/>
                <w:bottom w:val="none" w:sz="0" w:space="0" w:color="auto"/>
                <w:right w:val="none" w:sz="0" w:space="0" w:color="auto"/>
              </w:divBdr>
            </w:div>
            <w:div w:id="1823958560">
              <w:marLeft w:val="0"/>
              <w:marRight w:val="0"/>
              <w:marTop w:val="0"/>
              <w:marBottom w:val="0"/>
              <w:divBdr>
                <w:top w:val="none" w:sz="0" w:space="0" w:color="auto"/>
                <w:left w:val="none" w:sz="0" w:space="0" w:color="auto"/>
                <w:bottom w:val="none" w:sz="0" w:space="0" w:color="auto"/>
                <w:right w:val="none" w:sz="0" w:space="0" w:color="auto"/>
              </w:divBdr>
            </w:div>
            <w:div w:id="2102483384">
              <w:marLeft w:val="0"/>
              <w:marRight w:val="0"/>
              <w:marTop w:val="0"/>
              <w:marBottom w:val="0"/>
              <w:divBdr>
                <w:top w:val="none" w:sz="0" w:space="0" w:color="auto"/>
                <w:left w:val="none" w:sz="0" w:space="0" w:color="auto"/>
                <w:bottom w:val="none" w:sz="0" w:space="0" w:color="auto"/>
                <w:right w:val="none" w:sz="0" w:space="0" w:color="auto"/>
              </w:divBdr>
            </w:div>
            <w:div w:id="338625873">
              <w:marLeft w:val="0"/>
              <w:marRight w:val="0"/>
              <w:marTop w:val="0"/>
              <w:marBottom w:val="0"/>
              <w:divBdr>
                <w:top w:val="none" w:sz="0" w:space="0" w:color="auto"/>
                <w:left w:val="none" w:sz="0" w:space="0" w:color="auto"/>
                <w:bottom w:val="none" w:sz="0" w:space="0" w:color="auto"/>
                <w:right w:val="none" w:sz="0" w:space="0" w:color="auto"/>
              </w:divBdr>
            </w:div>
            <w:div w:id="24258796">
              <w:marLeft w:val="0"/>
              <w:marRight w:val="0"/>
              <w:marTop w:val="0"/>
              <w:marBottom w:val="0"/>
              <w:divBdr>
                <w:top w:val="none" w:sz="0" w:space="0" w:color="auto"/>
                <w:left w:val="none" w:sz="0" w:space="0" w:color="auto"/>
                <w:bottom w:val="none" w:sz="0" w:space="0" w:color="auto"/>
                <w:right w:val="none" w:sz="0" w:space="0" w:color="auto"/>
              </w:divBdr>
            </w:div>
            <w:div w:id="1776247938">
              <w:marLeft w:val="0"/>
              <w:marRight w:val="0"/>
              <w:marTop w:val="0"/>
              <w:marBottom w:val="0"/>
              <w:divBdr>
                <w:top w:val="none" w:sz="0" w:space="0" w:color="auto"/>
                <w:left w:val="none" w:sz="0" w:space="0" w:color="auto"/>
                <w:bottom w:val="none" w:sz="0" w:space="0" w:color="auto"/>
                <w:right w:val="none" w:sz="0" w:space="0" w:color="auto"/>
              </w:divBdr>
            </w:div>
            <w:div w:id="125782758">
              <w:marLeft w:val="0"/>
              <w:marRight w:val="0"/>
              <w:marTop w:val="0"/>
              <w:marBottom w:val="0"/>
              <w:divBdr>
                <w:top w:val="none" w:sz="0" w:space="0" w:color="auto"/>
                <w:left w:val="none" w:sz="0" w:space="0" w:color="auto"/>
                <w:bottom w:val="none" w:sz="0" w:space="0" w:color="auto"/>
                <w:right w:val="none" w:sz="0" w:space="0" w:color="auto"/>
              </w:divBdr>
            </w:div>
            <w:div w:id="2117868739">
              <w:marLeft w:val="0"/>
              <w:marRight w:val="0"/>
              <w:marTop w:val="0"/>
              <w:marBottom w:val="0"/>
              <w:divBdr>
                <w:top w:val="none" w:sz="0" w:space="0" w:color="auto"/>
                <w:left w:val="none" w:sz="0" w:space="0" w:color="auto"/>
                <w:bottom w:val="none" w:sz="0" w:space="0" w:color="auto"/>
                <w:right w:val="none" w:sz="0" w:space="0" w:color="auto"/>
              </w:divBdr>
            </w:div>
            <w:div w:id="1742672967">
              <w:marLeft w:val="0"/>
              <w:marRight w:val="0"/>
              <w:marTop w:val="0"/>
              <w:marBottom w:val="0"/>
              <w:divBdr>
                <w:top w:val="none" w:sz="0" w:space="0" w:color="auto"/>
                <w:left w:val="none" w:sz="0" w:space="0" w:color="auto"/>
                <w:bottom w:val="none" w:sz="0" w:space="0" w:color="auto"/>
                <w:right w:val="none" w:sz="0" w:space="0" w:color="auto"/>
              </w:divBdr>
            </w:div>
            <w:div w:id="2146074584">
              <w:marLeft w:val="0"/>
              <w:marRight w:val="0"/>
              <w:marTop w:val="0"/>
              <w:marBottom w:val="0"/>
              <w:divBdr>
                <w:top w:val="none" w:sz="0" w:space="0" w:color="auto"/>
                <w:left w:val="none" w:sz="0" w:space="0" w:color="auto"/>
                <w:bottom w:val="none" w:sz="0" w:space="0" w:color="auto"/>
                <w:right w:val="none" w:sz="0" w:space="0" w:color="auto"/>
              </w:divBdr>
            </w:div>
            <w:div w:id="745153157">
              <w:marLeft w:val="0"/>
              <w:marRight w:val="0"/>
              <w:marTop w:val="0"/>
              <w:marBottom w:val="0"/>
              <w:divBdr>
                <w:top w:val="none" w:sz="0" w:space="0" w:color="auto"/>
                <w:left w:val="none" w:sz="0" w:space="0" w:color="auto"/>
                <w:bottom w:val="none" w:sz="0" w:space="0" w:color="auto"/>
                <w:right w:val="none" w:sz="0" w:space="0" w:color="auto"/>
              </w:divBdr>
            </w:div>
            <w:div w:id="1471048175">
              <w:marLeft w:val="0"/>
              <w:marRight w:val="0"/>
              <w:marTop w:val="0"/>
              <w:marBottom w:val="0"/>
              <w:divBdr>
                <w:top w:val="none" w:sz="0" w:space="0" w:color="auto"/>
                <w:left w:val="none" w:sz="0" w:space="0" w:color="auto"/>
                <w:bottom w:val="none" w:sz="0" w:space="0" w:color="auto"/>
                <w:right w:val="none" w:sz="0" w:space="0" w:color="auto"/>
              </w:divBdr>
            </w:div>
            <w:div w:id="570044465">
              <w:marLeft w:val="0"/>
              <w:marRight w:val="0"/>
              <w:marTop w:val="0"/>
              <w:marBottom w:val="0"/>
              <w:divBdr>
                <w:top w:val="none" w:sz="0" w:space="0" w:color="auto"/>
                <w:left w:val="none" w:sz="0" w:space="0" w:color="auto"/>
                <w:bottom w:val="none" w:sz="0" w:space="0" w:color="auto"/>
                <w:right w:val="none" w:sz="0" w:space="0" w:color="auto"/>
              </w:divBdr>
            </w:div>
            <w:div w:id="1388921158">
              <w:marLeft w:val="0"/>
              <w:marRight w:val="0"/>
              <w:marTop w:val="0"/>
              <w:marBottom w:val="0"/>
              <w:divBdr>
                <w:top w:val="none" w:sz="0" w:space="0" w:color="auto"/>
                <w:left w:val="none" w:sz="0" w:space="0" w:color="auto"/>
                <w:bottom w:val="none" w:sz="0" w:space="0" w:color="auto"/>
                <w:right w:val="none" w:sz="0" w:space="0" w:color="auto"/>
              </w:divBdr>
            </w:div>
            <w:div w:id="1220937218">
              <w:marLeft w:val="0"/>
              <w:marRight w:val="0"/>
              <w:marTop w:val="0"/>
              <w:marBottom w:val="0"/>
              <w:divBdr>
                <w:top w:val="none" w:sz="0" w:space="0" w:color="auto"/>
                <w:left w:val="none" w:sz="0" w:space="0" w:color="auto"/>
                <w:bottom w:val="none" w:sz="0" w:space="0" w:color="auto"/>
                <w:right w:val="none" w:sz="0" w:space="0" w:color="auto"/>
              </w:divBdr>
            </w:div>
            <w:div w:id="2037195977">
              <w:marLeft w:val="0"/>
              <w:marRight w:val="0"/>
              <w:marTop w:val="0"/>
              <w:marBottom w:val="0"/>
              <w:divBdr>
                <w:top w:val="none" w:sz="0" w:space="0" w:color="auto"/>
                <w:left w:val="none" w:sz="0" w:space="0" w:color="auto"/>
                <w:bottom w:val="none" w:sz="0" w:space="0" w:color="auto"/>
                <w:right w:val="none" w:sz="0" w:space="0" w:color="auto"/>
              </w:divBdr>
            </w:div>
            <w:div w:id="1419984471">
              <w:marLeft w:val="0"/>
              <w:marRight w:val="0"/>
              <w:marTop w:val="0"/>
              <w:marBottom w:val="0"/>
              <w:divBdr>
                <w:top w:val="none" w:sz="0" w:space="0" w:color="auto"/>
                <w:left w:val="none" w:sz="0" w:space="0" w:color="auto"/>
                <w:bottom w:val="none" w:sz="0" w:space="0" w:color="auto"/>
                <w:right w:val="none" w:sz="0" w:space="0" w:color="auto"/>
              </w:divBdr>
            </w:div>
            <w:div w:id="530191996">
              <w:marLeft w:val="0"/>
              <w:marRight w:val="0"/>
              <w:marTop w:val="0"/>
              <w:marBottom w:val="0"/>
              <w:divBdr>
                <w:top w:val="none" w:sz="0" w:space="0" w:color="auto"/>
                <w:left w:val="none" w:sz="0" w:space="0" w:color="auto"/>
                <w:bottom w:val="none" w:sz="0" w:space="0" w:color="auto"/>
                <w:right w:val="none" w:sz="0" w:space="0" w:color="auto"/>
              </w:divBdr>
            </w:div>
            <w:div w:id="797801316">
              <w:marLeft w:val="0"/>
              <w:marRight w:val="0"/>
              <w:marTop w:val="0"/>
              <w:marBottom w:val="0"/>
              <w:divBdr>
                <w:top w:val="none" w:sz="0" w:space="0" w:color="auto"/>
                <w:left w:val="none" w:sz="0" w:space="0" w:color="auto"/>
                <w:bottom w:val="none" w:sz="0" w:space="0" w:color="auto"/>
                <w:right w:val="none" w:sz="0" w:space="0" w:color="auto"/>
              </w:divBdr>
            </w:div>
            <w:div w:id="1700474992">
              <w:marLeft w:val="0"/>
              <w:marRight w:val="0"/>
              <w:marTop w:val="0"/>
              <w:marBottom w:val="0"/>
              <w:divBdr>
                <w:top w:val="none" w:sz="0" w:space="0" w:color="auto"/>
                <w:left w:val="none" w:sz="0" w:space="0" w:color="auto"/>
                <w:bottom w:val="none" w:sz="0" w:space="0" w:color="auto"/>
                <w:right w:val="none" w:sz="0" w:space="0" w:color="auto"/>
              </w:divBdr>
            </w:div>
            <w:div w:id="1103114906">
              <w:marLeft w:val="0"/>
              <w:marRight w:val="0"/>
              <w:marTop w:val="0"/>
              <w:marBottom w:val="0"/>
              <w:divBdr>
                <w:top w:val="none" w:sz="0" w:space="0" w:color="auto"/>
                <w:left w:val="none" w:sz="0" w:space="0" w:color="auto"/>
                <w:bottom w:val="none" w:sz="0" w:space="0" w:color="auto"/>
                <w:right w:val="none" w:sz="0" w:space="0" w:color="auto"/>
              </w:divBdr>
            </w:div>
            <w:div w:id="1216819436">
              <w:marLeft w:val="0"/>
              <w:marRight w:val="0"/>
              <w:marTop w:val="0"/>
              <w:marBottom w:val="0"/>
              <w:divBdr>
                <w:top w:val="none" w:sz="0" w:space="0" w:color="auto"/>
                <w:left w:val="none" w:sz="0" w:space="0" w:color="auto"/>
                <w:bottom w:val="none" w:sz="0" w:space="0" w:color="auto"/>
                <w:right w:val="none" w:sz="0" w:space="0" w:color="auto"/>
              </w:divBdr>
            </w:div>
            <w:div w:id="1756240726">
              <w:marLeft w:val="0"/>
              <w:marRight w:val="0"/>
              <w:marTop w:val="0"/>
              <w:marBottom w:val="0"/>
              <w:divBdr>
                <w:top w:val="none" w:sz="0" w:space="0" w:color="auto"/>
                <w:left w:val="none" w:sz="0" w:space="0" w:color="auto"/>
                <w:bottom w:val="none" w:sz="0" w:space="0" w:color="auto"/>
                <w:right w:val="none" w:sz="0" w:space="0" w:color="auto"/>
              </w:divBdr>
            </w:div>
            <w:div w:id="1407193736">
              <w:marLeft w:val="0"/>
              <w:marRight w:val="0"/>
              <w:marTop w:val="0"/>
              <w:marBottom w:val="0"/>
              <w:divBdr>
                <w:top w:val="none" w:sz="0" w:space="0" w:color="auto"/>
                <w:left w:val="none" w:sz="0" w:space="0" w:color="auto"/>
                <w:bottom w:val="none" w:sz="0" w:space="0" w:color="auto"/>
                <w:right w:val="none" w:sz="0" w:space="0" w:color="auto"/>
              </w:divBdr>
            </w:div>
            <w:div w:id="9576322">
              <w:marLeft w:val="0"/>
              <w:marRight w:val="0"/>
              <w:marTop w:val="0"/>
              <w:marBottom w:val="0"/>
              <w:divBdr>
                <w:top w:val="none" w:sz="0" w:space="0" w:color="auto"/>
                <w:left w:val="none" w:sz="0" w:space="0" w:color="auto"/>
                <w:bottom w:val="none" w:sz="0" w:space="0" w:color="auto"/>
                <w:right w:val="none" w:sz="0" w:space="0" w:color="auto"/>
              </w:divBdr>
            </w:div>
            <w:div w:id="1638947311">
              <w:marLeft w:val="0"/>
              <w:marRight w:val="0"/>
              <w:marTop w:val="0"/>
              <w:marBottom w:val="0"/>
              <w:divBdr>
                <w:top w:val="none" w:sz="0" w:space="0" w:color="auto"/>
                <w:left w:val="none" w:sz="0" w:space="0" w:color="auto"/>
                <w:bottom w:val="none" w:sz="0" w:space="0" w:color="auto"/>
                <w:right w:val="none" w:sz="0" w:space="0" w:color="auto"/>
              </w:divBdr>
            </w:div>
            <w:div w:id="1048263483">
              <w:marLeft w:val="0"/>
              <w:marRight w:val="0"/>
              <w:marTop w:val="0"/>
              <w:marBottom w:val="0"/>
              <w:divBdr>
                <w:top w:val="none" w:sz="0" w:space="0" w:color="auto"/>
                <w:left w:val="none" w:sz="0" w:space="0" w:color="auto"/>
                <w:bottom w:val="none" w:sz="0" w:space="0" w:color="auto"/>
                <w:right w:val="none" w:sz="0" w:space="0" w:color="auto"/>
              </w:divBdr>
            </w:div>
            <w:div w:id="1517113739">
              <w:marLeft w:val="0"/>
              <w:marRight w:val="0"/>
              <w:marTop w:val="0"/>
              <w:marBottom w:val="0"/>
              <w:divBdr>
                <w:top w:val="none" w:sz="0" w:space="0" w:color="auto"/>
                <w:left w:val="none" w:sz="0" w:space="0" w:color="auto"/>
                <w:bottom w:val="none" w:sz="0" w:space="0" w:color="auto"/>
                <w:right w:val="none" w:sz="0" w:space="0" w:color="auto"/>
              </w:divBdr>
            </w:div>
            <w:div w:id="1714503276">
              <w:marLeft w:val="0"/>
              <w:marRight w:val="0"/>
              <w:marTop w:val="0"/>
              <w:marBottom w:val="0"/>
              <w:divBdr>
                <w:top w:val="none" w:sz="0" w:space="0" w:color="auto"/>
                <w:left w:val="none" w:sz="0" w:space="0" w:color="auto"/>
                <w:bottom w:val="none" w:sz="0" w:space="0" w:color="auto"/>
                <w:right w:val="none" w:sz="0" w:space="0" w:color="auto"/>
              </w:divBdr>
            </w:div>
            <w:div w:id="1337463001">
              <w:marLeft w:val="0"/>
              <w:marRight w:val="0"/>
              <w:marTop w:val="0"/>
              <w:marBottom w:val="0"/>
              <w:divBdr>
                <w:top w:val="none" w:sz="0" w:space="0" w:color="auto"/>
                <w:left w:val="none" w:sz="0" w:space="0" w:color="auto"/>
                <w:bottom w:val="none" w:sz="0" w:space="0" w:color="auto"/>
                <w:right w:val="none" w:sz="0" w:space="0" w:color="auto"/>
              </w:divBdr>
            </w:div>
            <w:div w:id="1941182893">
              <w:marLeft w:val="0"/>
              <w:marRight w:val="0"/>
              <w:marTop w:val="0"/>
              <w:marBottom w:val="0"/>
              <w:divBdr>
                <w:top w:val="none" w:sz="0" w:space="0" w:color="auto"/>
                <w:left w:val="none" w:sz="0" w:space="0" w:color="auto"/>
                <w:bottom w:val="none" w:sz="0" w:space="0" w:color="auto"/>
                <w:right w:val="none" w:sz="0" w:space="0" w:color="auto"/>
              </w:divBdr>
            </w:div>
            <w:div w:id="429813463">
              <w:marLeft w:val="0"/>
              <w:marRight w:val="0"/>
              <w:marTop w:val="0"/>
              <w:marBottom w:val="0"/>
              <w:divBdr>
                <w:top w:val="none" w:sz="0" w:space="0" w:color="auto"/>
                <w:left w:val="none" w:sz="0" w:space="0" w:color="auto"/>
                <w:bottom w:val="none" w:sz="0" w:space="0" w:color="auto"/>
                <w:right w:val="none" w:sz="0" w:space="0" w:color="auto"/>
              </w:divBdr>
            </w:div>
            <w:div w:id="1495338418">
              <w:marLeft w:val="0"/>
              <w:marRight w:val="0"/>
              <w:marTop w:val="0"/>
              <w:marBottom w:val="0"/>
              <w:divBdr>
                <w:top w:val="none" w:sz="0" w:space="0" w:color="auto"/>
                <w:left w:val="none" w:sz="0" w:space="0" w:color="auto"/>
                <w:bottom w:val="none" w:sz="0" w:space="0" w:color="auto"/>
                <w:right w:val="none" w:sz="0" w:space="0" w:color="auto"/>
              </w:divBdr>
            </w:div>
            <w:div w:id="1872498266">
              <w:marLeft w:val="0"/>
              <w:marRight w:val="0"/>
              <w:marTop w:val="0"/>
              <w:marBottom w:val="0"/>
              <w:divBdr>
                <w:top w:val="none" w:sz="0" w:space="0" w:color="auto"/>
                <w:left w:val="none" w:sz="0" w:space="0" w:color="auto"/>
                <w:bottom w:val="none" w:sz="0" w:space="0" w:color="auto"/>
                <w:right w:val="none" w:sz="0" w:space="0" w:color="auto"/>
              </w:divBdr>
            </w:div>
            <w:div w:id="451286724">
              <w:marLeft w:val="0"/>
              <w:marRight w:val="0"/>
              <w:marTop w:val="0"/>
              <w:marBottom w:val="0"/>
              <w:divBdr>
                <w:top w:val="none" w:sz="0" w:space="0" w:color="auto"/>
                <w:left w:val="none" w:sz="0" w:space="0" w:color="auto"/>
                <w:bottom w:val="none" w:sz="0" w:space="0" w:color="auto"/>
                <w:right w:val="none" w:sz="0" w:space="0" w:color="auto"/>
              </w:divBdr>
            </w:div>
            <w:div w:id="2000229829">
              <w:marLeft w:val="0"/>
              <w:marRight w:val="0"/>
              <w:marTop w:val="0"/>
              <w:marBottom w:val="0"/>
              <w:divBdr>
                <w:top w:val="none" w:sz="0" w:space="0" w:color="auto"/>
                <w:left w:val="none" w:sz="0" w:space="0" w:color="auto"/>
                <w:bottom w:val="none" w:sz="0" w:space="0" w:color="auto"/>
                <w:right w:val="none" w:sz="0" w:space="0" w:color="auto"/>
              </w:divBdr>
            </w:div>
            <w:div w:id="1030451499">
              <w:marLeft w:val="0"/>
              <w:marRight w:val="0"/>
              <w:marTop w:val="0"/>
              <w:marBottom w:val="0"/>
              <w:divBdr>
                <w:top w:val="none" w:sz="0" w:space="0" w:color="auto"/>
                <w:left w:val="none" w:sz="0" w:space="0" w:color="auto"/>
                <w:bottom w:val="none" w:sz="0" w:space="0" w:color="auto"/>
                <w:right w:val="none" w:sz="0" w:space="0" w:color="auto"/>
              </w:divBdr>
            </w:div>
            <w:div w:id="383793145">
              <w:marLeft w:val="0"/>
              <w:marRight w:val="0"/>
              <w:marTop w:val="0"/>
              <w:marBottom w:val="0"/>
              <w:divBdr>
                <w:top w:val="none" w:sz="0" w:space="0" w:color="auto"/>
                <w:left w:val="none" w:sz="0" w:space="0" w:color="auto"/>
                <w:bottom w:val="none" w:sz="0" w:space="0" w:color="auto"/>
                <w:right w:val="none" w:sz="0" w:space="0" w:color="auto"/>
              </w:divBdr>
            </w:div>
            <w:div w:id="1762411987">
              <w:marLeft w:val="0"/>
              <w:marRight w:val="0"/>
              <w:marTop w:val="0"/>
              <w:marBottom w:val="0"/>
              <w:divBdr>
                <w:top w:val="none" w:sz="0" w:space="0" w:color="auto"/>
                <w:left w:val="none" w:sz="0" w:space="0" w:color="auto"/>
                <w:bottom w:val="none" w:sz="0" w:space="0" w:color="auto"/>
                <w:right w:val="none" w:sz="0" w:space="0" w:color="auto"/>
              </w:divBdr>
            </w:div>
            <w:div w:id="1580022565">
              <w:marLeft w:val="0"/>
              <w:marRight w:val="0"/>
              <w:marTop w:val="0"/>
              <w:marBottom w:val="0"/>
              <w:divBdr>
                <w:top w:val="none" w:sz="0" w:space="0" w:color="auto"/>
                <w:left w:val="none" w:sz="0" w:space="0" w:color="auto"/>
                <w:bottom w:val="none" w:sz="0" w:space="0" w:color="auto"/>
                <w:right w:val="none" w:sz="0" w:space="0" w:color="auto"/>
              </w:divBdr>
            </w:div>
            <w:div w:id="336887316">
              <w:marLeft w:val="0"/>
              <w:marRight w:val="0"/>
              <w:marTop w:val="0"/>
              <w:marBottom w:val="0"/>
              <w:divBdr>
                <w:top w:val="none" w:sz="0" w:space="0" w:color="auto"/>
                <w:left w:val="none" w:sz="0" w:space="0" w:color="auto"/>
                <w:bottom w:val="none" w:sz="0" w:space="0" w:color="auto"/>
                <w:right w:val="none" w:sz="0" w:space="0" w:color="auto"/>
              </w:divBdr>
            </w:div>
            <w:div w:id="27797199">
              <w:marLeft w:val="0"/>
              <w:marRight w:val="0"/>
              <w:marTop w:val="0"/>
              <w:marBottom w:val="0"/>
              <w:divBdr>
                <w:top w:val="none" w:sz="0" w:space="0" w:color="auto"/>
                <w:left w:val="none" w:sz="0" w:space="0" w:color="auto"/>
                <w:bottom w:val="none" w:sz="0" w:space="0" w:color="auto"/>
                <w:right w:val="none" w:sz="0" w:space="0" w:color="auto"/>
              </w:divBdr>
            </w:div>
            <w:div w:id="1714965034">
              <w:marLeft w:val="0"/>
              <w:marRight w:val="0"/>
              <w:marTop w:val="0"/>
              <w:marBottom w:val="0"/>
              <w:divBdr>
                <w:top w:val="none" w:sz="0" w:space="0" w:color="auto"/>
                <w:left w:val="none" w:sz="0" w:space="0" w:color="auto"/>
                <w:bottom w:val="none" w:sz="0" w:space="0" w:color="auto"/>
                <w:right w:val="none" w:sz="0" w:space="0" w:color="auto"/>
              </w:divBdr>
            </w:div>
            <w:div w:id="1016888612">
              <w:marLeft w:val="0"/>
              <w:marRight w:val="0"/>
              <w:marTop w:val="0"/>
              <w:marBottom w:val="0"/>
              <w:divBdr>
                <w:top w:val="none" w:sz="0" w:space="0" w:color="auto"/>
                <w:left w:val="none" w:sz="0" w:space="0" w:color="auto"/>
                <w:bottom w:val="none" w:sz="0" w:space="0" w:color="auto"/>
                <w:right w:val="none" w:sz="0" w:space="0" w:color="auto"/>
              </w:divBdr>
            </w:div>
            <w:div w:id="221524549">
              <w:marLeft w:val="0"/>
              <w:marRight w:val="0"/>
              <w:marTop w:val="0"/>
              <w:marBottom w:val="0"/>
              <w:divBdr>
                <w:top w:val="none" w:sz="0" w:space="0" w:color="auto"/>
                <w:left w:val="none" w:sz="0" w:space="0" w:color="auto"/>
                <w:bottom w:val="none" w:sz="0" w:space="0" w:color="auto"/>
                <w:right w:val="none" w:sz="0" w:space="0" w:color="auto"/>
              </w:divBdr>
            </w:div>
            <w:div w:id="666132656">
              <w:marLeft w:val="0"/>
              <w:marRight w:val="0"/>
              <w:marTop w:val="0"/>
              <w:marBottom w:val="0"/>
              <w:divBdr>
                <w:top w:val="none" w:sz="0" w:space="0" w:color="auto"/>
                <w:left w:val="none" w:sz="0" w:space="0" w:color="auto"/>
                <w:bottom w:val="none" w:sz="0" w:space="0" w:color="auto"/>
                <w:right w:val="none" w:sz="0" w:space="0" w:color="auto"/>
              </w:divBdr>
            </w:div>
            <w:div w:id="1809592719">
              <w:marLeft w:val="0"/>
              <w:marRight w:val="0"/>
              <w:marTop w:val="0"/>
              <w:marBottom w:val="0"/>
              <w:divBdr>
                <w:top w:val="none" w:sz="0" w:space="0" w:color="auto"/>
                <w:left w:val="none" w:sz="0" w:space="0" w:color="auto"/>
                <w:bottom w:val="none" w:sz="0" w:space="0" w:color="auto"/>
                <w:right w:val="none" w:sz="0" w:space="0" w:color="auto"/>
              </w:divBdr>
            </w:div>
            <w:div w:id="1155340486">
              <w:marLeft w:val="0"/>
              <w:marRight w:val="0"/>
              <w:marTop w:val="0"/>
              <w:marBottom w:val="0"/>
              <w:divBdr>
                <w:top w:val="none" w:sz="0" w:space="0" w:color="auto"/>
                <w:left w:val="none" w:sz="0" w:space="0" w:color="auto"/>
                <w:bottom w:val="none" w:sz="0" w:space="0" w:color="auto"/>
                <w:right w:val="none" w:sz="0" w:space="0" w:color="auto"/>
              </w:divBdr>
            </w:div>
            <w:div w:id="1872919619">
              <w:marLeft w:val="0"/>
              <w:marRight w:val="0"/>
              <w:marTop w:val="0"/>
              <w:marBottom w:val="0"/>
              <w:divBdr>
                <w:top w:val="none" w:sz="0" w:space="0" w:color="auto"/>
                <w:left w:val="none" w:sz="0" w:space="0" w:color="auto"/>
                <w:bottom w:val="none" w:sz="0" w:space="0" w:color="auto"/>
                <w:right w:val="none" w:sz="0" w:space="0" w:color="auto"/>
              </w:divBdr>
            </w:div>
            <w:div w:id="1206916718">
              <w:marLeft w:val="0"/>
              <w:marRight w:val="0"/>
              <w:marTop w:val="0"/>
              <w:marBottom w:val="0"/>
              <w:divBdr>
                <w:top w:val="none" w:sz="0" w:space="0" w:color="auto"/>
                <w:left w:val="none" w:sz="0" w:space="0" w:color="auto"/>
                <w:bottom w:val="none" w:sz="0" w:space="0" w:color="auto"/>
                <w:right w:val="none" w:sz="0" w:space="0" w:color="auto"/>
              </w:divBdr>
            </w:div>
            <w:div w:id="413674560">
              <w:marLeft w:val="0"/>
              <w:marRight w:val="0"/>
              <w:marTop w:val="0"/>
              <w:marBottom w:val="0"/>
              <w:divBdr>
                <w:top w:val="none" w:sz="0" w:space="0" w:color="auto"/>
                <w:left w:val="none" w:sz="0" w:space="0" w:color="auto"/>
                <w:bottom w:val="none" w:sz="0" w:space="0" w:color="auto"/>
                <w:right w:val="none" w:sz="0" w:space="0" w:color="auto"/>
              </w:divBdr>
            </w:div>
            <w:div w:id="710571273">
              <w:marLeft w:val="0"/>
              <w:marRight w:val="0"/>
              <w:marTop w:val="0"/>
              <w:marBottom w:val="0"/>
              <w:divBdr>
                <w:top w:val="none" w:sz="0" w:space="0" w:color="auto"/>
                <w:left w:val="none" w:sz="0" w:space="0" w:color="auto"/>
                <w:bottom w:val="none" w:sz="0" w:space="0" w:color="auto"/>
                <w:right w:val="none" w:sz="0" w:space="0" w:color="auto"/>
              </w:divBdr>
            </w:div>
            <w:div w:id="297884591">
              <w:marLeft w:val="0"/>
              <w:marRight w:val="0"/>
              <w:marTop w:val="0"/>
              <w:marBottom w:val="0"/>
              <w:divBdr>
                <w:top w:val="none" w:sz="0" w:space="0" w:color="auto"/>
                <w:left w:val="none" w:sz="0" w:space="0" w:color="auto"/>
                <w:bottom w:val="none" w:sz="0" w:space="0" w:color="auto"/>
                <w:right w:val="none" w:sz="0" w:space="0" w:color="auto"/>
              </w:divBdr>
            </w:div>
            <w:div w:id="1954894367">
              <w:marLeft w:val="0"/>
              <w:marRight w:val="0"/>
              <w:marTop w:val="0"/>
              <w:marBottom w:val="0"/>
              <w:divBdr>
                <w:top w:val="none" w:sz="0" w:space="0" w:color="auto"/>
                <w:left w:val="none" w:sz="0" w:space="0" w:color="auto"/>
                <w:bottom w:val="none" w:sz="0" w:space="0" w:color="auto"/>
                <w:right w:val="none" w:sz="0" w:space="0" w:color="auto"/>
              </w:divBdr>
            </w:div>
            <w:div w:id="2098162822">
              <w:marLeft w:val="0"/>
              <w:marRight w:val="0"/>
              <w:marTop w:val="0"/>
              <w:marBottom w:val="0"/>
              <w:divBdr>
                <w:top w:val="none" w:sz="0" w:space="0" w:color="auto"/>
                <w:left w:val="none" w:sz="0" w:space="0" w:color="auto"/>
                <w:bottom w:val="none" w:sz="0" w:space="0" w:color="auto"/>
                <w:right w:val="none" w:sz="0" w:space="0" w:color="auto"/>
              </w:divBdr>
            </w:div>
            <w:div w:id="2012832091">
              <w:marLeft w:val="0"/>
              <w:marRight w:val="0"/>
              <w:marTop w:val="0"/>
              <w:marBottom w:val="0"/>
              <w:divBdr>
                <w:top w:val="none" w:sz="0" w:space="0" w:color="auto"/>
                <w:left w:val="none" w:sz="0" w:space="0" w:color="auto"/>
                <w:bottom w:val="none" w:sz="0" w:space="0" w:color="auto"/>
                <w:right w:val="none" w:sz="0" w:space="0" w:color="auto"/>
              </w:divBdr>
            </w:div>
            <w:div w:id="365954562">
              <w:marLeft w:val="0"/>
              <w:marRight w:val="0"/>
              <w:marTop w:val="0"/>
              <w:marBottom w:val="0"/>
              <w:divBdr>
                <w:top w:val="none" w:sz="0" w:space="0" w:color="auto"/>
                <w:left w:val="none" w:sz="0" w:space="0" w:color="auto"/>
                <w:bottom w:val="none" w:sz="0" w:space="0" w:color="auto"/>
                <w:right w:val="none" w:sz="0" w:space="0" w:color="auto"/>
              </w:divBdr>
            </w:div>
            <w:div w:id="2088992392">
              <w:marLeft w:val="0"/>
              <w:marRight w:val="0"/>
              <w:marTop w:val="0"/>
              <w:marBottom w:val="0"/>
              <w:divBdr>
                <w:top w:val="none" w:sz="0" w:space="0" w:color="auto"/>
                <w:left w:val="none" w:sz="0" w:space="0" w:color="auto"/>
                <w:bottom w:val="none" w:sz="0" w:space="0" w:color="auto"/>
                <w:right w:val="none" w:sz="0" w:space="0" w:color="auto"/>
              </w:divBdr>
            </w:div>
            <w:div w:id="1549950113">
              <w:marLeft w:val="0"/>
              <w:marRight w:val="0"/>
              <w:marTop w:val="0"/>
              <w:marBottom w:val="0"/>
              <w:divBdr>
                <w:top w:val="none" w:sz="0" w:space="0" w:color="auto"/>
                <w:left w:val="none" w:sz="0" w:space="0" w:color="auto"/>
                <w:bottom w:val="none" w:sz="0" w:space="0" w:color="auto"/>
                <w:right w:val="none" w:sz="0" w:space="0" w:color="auto"/>
              </w:divBdr>
            </w:div>
            <w:div w:id="646396031">
              <w:marLeft w:val="0"/>
              <w:marRight w:val="0"/>
              <w:marTop w:val="0"/>
              <w:marBottom w:val="0"/>
              <w:divBdr>
                <w:top w:val="none" w:sz="0" w:space="0" w:color="auto"/>
                <w:left w:val="none" w:sz="0" w:space="0" w:color="auto"/>
                <w:bottom w:val="none" w:sz="0" w:space="0" w:color="auto"/>
                <w:right w:val="none" w:sz="0" w:space="0" w:color="auto"/>
              </w:divBdr>
            </w:div>
            <w:div w:id="146215249">
              <w:marLeft w:val="0"/>
              <w:marRight w:val="0"/>
              <w:marTop w:val="0"/>
              <w:marBottom w:val="0"/>
              <w:divBdr>
                <w:top w:val="none" w:sz="0" w:space="0" w:color="auto"/>
                <w:left w:val="none" w:sz="0" w:space="0" w:color="auto"/>
                <w:bottom w:val="none" w:sz="0" w:space="0" w:color="auto"/>
                <w:right w:val="none" w:sz="0" w:space="0" w:color="auto"/>
              </w:divBdr>
            </w:div>
            <w:div w:id="1382288354">
              <w:marLeft w:val="0"/>
              <w:marRight w:val="0"/>
              <w:marTop w:val="0"/>
              <w:marBottom w:val="0"/>
              <w:divBdr>
                <w:top w:val="none" w:sz="0" w:space="0" w:color="auto"/>
                <w:left w:val="none" w:sz="0" w:space="0" w:color="auto"/>
                <w:bottom w:val="none" w:sz="0" w:space="0" w:color="auto"/>
                <w:right w:val="none" w:sz="0" w:space="0" w:color="auto"/>
              </w:divBdr>
            </w:div>
            <w:div w:id="1480070133">
              <w:marLeft w:val="0"/>
              <w:marRight w:val="0"/>
              <w:marTop w:val="0"/>
              <w:marBottom w:val="0"/>
              <w:divBdr>
                <w:top w:val="none" w:sz="0" w:space="0" w:color="auto"/>
                <w:left w:val="none" w:sz="0" w:space="0" w:color="auto"/>
                <w:bottom w:val="none" w:sz="0" w:space="0" w:color="auto"/>
                <w:right w:val="none" w:sz="0" w:space="0" w:color="auto"/>
              </w:divBdr>
            </w:div>
            <w:div w:id="451748856">
              <w:marLeft w:val="0"/>
              <w:marRight w:val="0"/>
              <w:marTop w:val="0"/>
              <w:marBottom w:val="0"/>
              <w:divBdr>
                <w:top w:val="none" w:sz="0" w:space="0" w:color="auto"/>
                <w:left w:val="none" w:sz="0" w:space="0" w:color="auto"/>
                <w:bottom w:val="none" w:sz="0" w:space="0" w:color="auto"/>
                <w:right w:val="none" w:sz="0" w:space="0" w:color="auto"/>
              </w:divBdr>
            </w:div>
            <w:div w:id="2078240701">
              <w:marLeft w:val="0"/>
              <w:marRight w:val="0"/>
              <w:marTop w:val="0"/>
              <w:marBottom w:val="0"/>
              <w:divBdr>
                <w:top w:val="none" w:sz="0" w:space="0" w:color="auto"/>
                <w:left w:val="none" w:sz="0" w:space="0" w:color="auto"/>
                <w:bottom w:val="none" w:sz="0" w:space="0" w:color="auto"/>
                <w:right w:val="none" w:sz="0" w:space="0" w:color="auto"/>
              </w:divBdr>
            </w:div>
            <w:div w:id="1193567230">
              <w:marLeft w:val="0"/>
              <w:marRight w:val="0"/>
              <w:marTop w:val="0"/>
              <w:marBottom w:val="0"/>
              <w:divBdr>
                <w:top w:val="none" w:sz="0" w:space="0" w:color="auto"/>
                <w:left w:val="none" w:sz="0" w:space="0" w:color="auto"/>
                <w:bottom w:val="none" w:sz="0" w:space="0" w:color="auto"/>
                <w:right w:val="none" w:sz="0" w:space="0" w:color="auto"/>
              </w:divBdr>
            </w:div>
            <w:div w:id="901603271">
              <w:marLeft w:val="0"/>
              <w:marRight w:val="0"/>
              <w:marTop w:val="0"/>
              <w:marBottom w:val="0"/>
              <w:divBdr>
                <w:top w:val="none" w:sz="0" w:space="0" w:color="auto"/>
                <w:left w:val="none" w:sz="0" w:space="0" w:color="auto"/>
                <w:bottom w:val="none" w:sz="0" w:space="0" w:color="auto"/>
                <w:right w:val="none" w:sz="0" w:space="0" w:color="auto"/>
              </w:divBdr>
            </w:div>
            <w:div w:id="2099473262">
              <w:marLeft w:val="0"/>
              <w:marRight w:val="0"/>
              <w:marTop w:val="0"/>
              <w:marBottom w:val="0"/>
              <w:divBdr>
                <w:top w:val="none" w:sz="0" w:space="0" w:color="auto"/>
                <w:left w:val="none" w:sz="0" w:space="0" w:color="auto"/>
                <w:bottom w:val="none" w:sz="0" w:space="0" w:color="auto"/>
                <w:right w:val="none" w:sz="0" w:space="0" w:color="auto"/>
              </w:divBdr>
            </w:div>
            <w:div w:id="1995134282">
              <w:marLeft w:val="0"/>
              <w:marRight w:val="0"/>
              <w:marTop w:val="0"/>
              <w:marBottom w:val="0"/>
              <w:divBdr>
                <w:top w:val="none" w:sz="0" w:space="0" w:color="auto"/>
                <w:left w:val="none" w:sz="0" w:space="0" w:color="auto"/>
                <w:bottom w:val="none" w:sz="0" w:space="0" w:color="auto"/>
                <w:right w:val="none" w:sz="0" w:space="0" w:color="auto"/>
              </w:divBdr>
            </w:div>
            <w:div w:id="332803049">
              <w:marLeft w:val="0"/>
              <w:marRight w:val="0"/>
              <w:marTop w:val="0"/>
              <w:marBottom w:val="0"/>
              <w:divBdr>
                <w:top w:val="none" w:sz="0" w:space="0" w:color="auto"/>
                <w:left w:val="none" w:sz="0" w:space="0" w:color="auto"/>
                <w:bottom w:val="none" w:sz="0" w:space="0" w:color="auto"/>
                <w:right w:val="none" w:sz="0" w:space="0" w:color="auto"/>
              </w:divBdr>
            </w:div>
            <w:div w:id="823396682">
              <w:marLeft w:val="0"/>
              <w:marRight w:val="0"/>
              <w:marTop w:val="0"/>
              <w:marBottom w:val="0"/>
              <w:divBdr>
                <w:top w:val="none" w:sz="0" w:space="0" w:color="auto"/>
                <w:left w:val="none" w:sz="0" w:space="0" w:color="auto"/>
                <w:bottom w:val="none" w:sz="0" w:space="0" w:color="auto"/>
                <w:right w:val="none" w:sz="0" w:space="0" w:color="auto"/>
              </w:divBdr>
            </w:div>
            <w:div w:id="1949776771">
              <w:marLeft w:val="0"/>
              <w:marRight w:val="0"/>
              <w:marTop w:val="0"/>
              <w:marBottom w:val="0"/>
              <w:divBdr>
                <w:top w:val="none" w:sz="0" w:space="0" w:color="auto"/>
                <w:left w:val="none" w:sz="0" w:space="0" w:color="auto"/>
                <w:bottom w:val="none" w:sz="0" w:space="0" w:color="auto"/>
                <w:right w:val="none" w:sz="0" w:space="0" w:color="auto"/>
              </w:divBdr>
            </w:div>
            <w:div w:id="793017519">
              <w:marLeft w:val="0"/>
              <w:marRight w:val="0"/>
              <w:marTop w:val="0"/>
              <w:marBottom w:val="0"/>
              <w:divBdr>
                <w:top w:val="none" w:sz="0" w:space="0" w:color="auto"/>
                <w:left w:val="none" w:sz="0" w:space="0" w:color="auto"/>
                <w:bottom w:val="none" w:sz="0" w:space="0" w:color="auto"/>
                <w:right w:val="none" w:sz="0" w:space="0" w:color="auto"/>
              </w:divBdr>
            </w:div>
            <w:div w:id="1648509637">
              <w:marLeft w:val="0"/>
              <w:marRight w:val="0"/>
              <w:marTop w:val="0"/>
              <w:marBottom w:val="0"/>
              <w:divBdr>
                <w:top w:val="none" w:sz="0" w:space="0" w:color="auto"/>
                <w:left w:val="none" w:sz="0" w:space="0" w:color="auto"/>
                <w:bottom w:val="none" w:sz="0" w:space="0" w:color="auto"/>
                <w:right w:val="none" w:sz="0" w:space="0" w:color="auto"/>
              </w:divBdr>
            </w:div>
            <w:div w:id="780607117">
              <w:marLeft w:val="0"/>
              <w:marRight w:val="0"/>
              <w:marTop w:val="0"/>
              <w:marBottom w:val="0"/>
              <w:divBdr>
                <w:top w:val="none" w:sz="0" w:space="0" w:color="auto"/>
                <w:left w:val="none" w:sz="0" w:space="0" w:color="auto"/>
                <w:bottom w:val="none" w:sz="0" w:space="0" w:color="auto"/>
                <w:right w:val="none" w:sz="0" w:space="0" w:color="auto"/>
              </w:divBdr>
            </w:div>
            <w:div w:id="420175291">
              <w:marLeft w:val="0"/>
              <w:marRight w:val="0"/>
              <w:marTop w:val="0"/>
              <w:marBottom w:val="0"/>
              <w:divBdr>
                <w:top w:val="none" w:sz="0" w:space="0" w:color="auto"/>
                <w:left w:val="none" w:sz="0" w:space="0" w:color="auto"/>
                <w:bottom w:val="none" w:sz="0" w:space="0" w:color="auto"/>
                <w:right w:val="none" w:sz="0" w:space="0" w:color="auto"/>
              </w:divBdr>
            </w:div>
            <w:div w:id="1726023165">
              <w:marLeft w:val="0"/>
              <w:marRight w:val="0"/>
              <w:marTop w:val="0"/>
              <w:marBottom w:val="0"/>
              <w:divBdr>
                <w:top w:val="none" w:sz="0" w:space="0" w:color="auto"/>
                <w:left w:val="none" w:sz="0" w:space="0" w:color="auto"/>
                <w:bottom w:val="none" w:sz="0" w:space="0" w:color="auto"/>
                <w:right w:val="none" w:sz="0" w:space="0" w:color="auto"/>
              </w:divBdr>
            </w:div>
            <w:div w:id="1429617092">
              <w:marLeft w:val="0"/>
              <w:marRight w:val="0"/>
              <w:marTop w:val="0"/>
              <w:marBottom w:val="0"/>
              <w:divBdr>
                <w:top w:val="none" w:sz="0" w:space="0" w:color="auto"/>
                <w:left w:val="none" w:sz="0" w:space="0" w:color="auto"/>
                <w:bottom w:val="none" w:sz="0" w:space="0" w:color="auto"/>
                <w:right w:val="none" w:sz="0" w:space="0" w:color="auto"/>
              </w:divBdr>
            </w:div>
            <w:div w:id="738018718">
              <w:marLeft w:val="0"/>
              <w:marRight w:val="0"/>
              <w:marTop w:val="0"/>
              <w:marBottom w:val="0"/>
              <w:divBdr>
                <w:top w:val="none" w:sz="0" w:space="0" w:color="auto"/>
                <w:left w:val="none" w:sz="0" w:space="0" w:color="auto"/>
                <w:bottom w:val="none" w:sz="0" w:space="0" w:color="auto"/>
                <w:right w:val="none" w:sz="0" w:space="0" w:color="auto"/>
              </w:divBdr>
            </w:div>
            <w:div w:id="1761754172">
              <w:marLeft w:val="0"/>
              <w:marRight w:val="0"/>
              <w:marTop w:val="0"/>
              <w:marBottom w:val="0"/>
              <w:divBdr>
                <w:top w:val="none" w:sz="0" w:space="0" w:color="auto"/>
                <w:left w:val="none" w:sz="0" w:space="0" w:color="auto"/>
                <w:bottom w:val="none" w:sz="0" w:space="0" w:color="auto"/>
                <w:right w:val="none" w:sz="0" w:space="0" w:color="auto"/>
              </w:divBdr>
            </w:div>
            <w:div w:id="1668358179">
              <w:marLeft w:val="0"/>
              <w:marRight w:val="0"/>
              <w:marTop w:val="0"/>
              <w:marBottom w:val="0"/>
              <w:divBdr>
                <w:top w:val="none" w:sz="0" w:space="0" w:color="auto"/>
                <w:left w:val="none" w:sz="0" w:space="0" w:color="auto"/>
                <w:bottom w:val="none" w:sz="0" w:space="0" w:color="auto"/>
                <w:right w:val="none" w:sz="0" w:space="0" w:color="auto"/>
              </w:divBdr>
            </w:div>
            <w:div w:id="1688829214">
              <w:marLeft w:val="0"/>
              <w:marRight w:val="0"/>
              <w:marTop w:val="0"/>
              <w:marBottom w:val="0"/>
              <w:divBdr>
                <w:top w:val="none" w:sz="0" w:space="0" w:color="auto"/>
                <w:left w:val="none" w:sz="0" w:space="0" w:color="auto"/>
                <w:bottom w:val="none" w:sz="0" w:space="0" w:color="auto"/>
                <w:right w:val="none" w:sz="0" w:space="0" w:color="auto"/>
              </w:divBdr>
            </w:div>
            <w:div w:id="146557029">
              <w:marLeft w:val="0"/>
              <w:marRight w:val="0"/>
              <w:marTop w:val="0"/>
              <w:marBottom w:val="0"/>
              <w:divBdr>
                <w:top w:val="none" w:sz="0" w:space="0" w:color="auto"/>
                <w:left w:val="none" w:sz="0" w:space="0" w:color="auto"/>
                <w:bottom w:val="none" w:sz="0" w:space="0" w:color="auto"/>
                <w:right w:val="none" w:sz="0" w:space="0" w:color="auto"/>
              </w:divBdr>
            </w:div>
            <w:div w:id="1489327756">
              <w:marLeft w:val="0"/>
              <w:marRight w:val="0"/>
              <w:marTop w:val="0"/>
              <w:marBottom w:val="0"/>
              <w:divBdr>
                <w:top w:val="none" w:sz="0" w:space="0" w:color="auto"/>
                <w:left w:val="none" w:sz="0" w:space="0" w:color="auto"/>
                <w:bottom w:val="none" w:sz="0" w:space="0" w:color="auto"/>
                <w:right w:val="none" w:sz="0" w:space="0" w:color="auto"/>
              </w:divBdr>
            </w:div>
            <w:div w:id="1396198241">
              <w:marLeft w:val="0"/>
              <w:marRight w:val="0"/>
              <w:marTop w:val="0"/>
              <w:marBottom w:val="0"/>
              <w:divBdr>
                <w:top w:val="none" w:sz="0" w:space="0" w:color="auto"/>
                <w:left w:val="none" w:sz="0" w:space="0" w:color="auto"/>
                <w:bottom w:val="none" w:sz="0" w:space="0" w:color="auto"/>
                <w:right w:val="none" w:sz="0" w:space="0" w:color="auto"/>
              </w:divBdr>
            </w:div>
            <w:div w:id="1874922783">
              <w:marLeft w:val="0"/>
              <w:marRight w:val="0"/>
              <w:marTop w:val="0"/>
              <w:marBottom w:val="0"/>
              <w:divBdr>
                <w:top w:val="none" w:sz="0" w:space="0" w:color="auto"/>
                <w:left w:val="none" w:sz="0" w:space="0" w:color="auto"/>
                <w:bottom w:val="none" w:sz="0" w:space="0" w:color="auto"/>
                <w:right w:val="none" w:sz="0" w:space="0" w:color="auto"/>
              </w:divBdr>
            </w:div>
            <w:div w:id="1581058690">
              <w:marLeft w:val="0"/>
              <w:marRight w:val="0"/>
              <w:marTop w:val="0"/>
              <w:marBottom w:val="0"/>
              <w:divBdr>
                <w:top w:val="none" w:sz="0" w:space="0" w:color="auto"/>
                <w:left w:val="none" w:sz="0" w:space="0" w:color="auto"/>
                <w:bottom w:val="none" w:sz="0" w:space="0" w:color="auto"/>
                <w:right w:val="none" w:sz="0" w:space="0" w:color="auto"/>
              </w:divBdr>
            </w:div>
            <w:div w:id="981732199">
              <w:marLeft w:val="0"/>
              <w:marRight w:val="0"/>
              <w:marTop w:val="0"/>
              <w:marBottom w:val="0"/>
              <w:divBdr>
                <w:top w:val="none" w:sz="0" w:space="0" w:color="auto"/>
                <w:left w:val="none" w:sz="0" w:space="0" w:color="auto"/>
                <w:bottom w:val="none" w:sz="0" w:space="0" w:color="auto"/>
                <w:right w:val="none" w:sz="0" w:space="0" w:color="auto"/>
              </w:divBdr>
            </w:div>
            <w:div w:id="2055226365">
              <w:marLeft w:val="0"/>
              <w:marRight w:val="0"/>
              <w:marTop w:val="0"/>
              <w:marBottom w:val="0"/>
              <w:divBdr>
                <w:top w:val="none" w:sz="0" w:space="0" w:color="auto"/>
                <w:left w:val="none" w:sz="0" w:space="0" w:color="auto"/>
                <w:bottom w:val="none" w:sz="0" w:space="0" w:color="auto"/>
                <w:right w:val="none" w:sz="0" w:space="0" w:color="auto"/>
              </w:divBdr>
            </w:div>
            <w:div w:id="1258100437">
              <w:marLeft w:val="0"/>
              <w:marRight w:val="0"/>
              <w:marTop w:val="0"/>
              <w:marBottom w:val="0"/>
              <w:divBdr>
                <w:top w:val="none" w:sz="0" w:space="0" w:color="auto"/>
                <w:left w:val="none" w:sz="0" w:space="0" w:color="auto"/>
                <w:bottom w:val="none" w:sz="0" w:space="0" w:color="auto"/>
                <w:right w:val="none" w:sz="0" w:space="0" w:color="auto"/>
              </w:divBdr>
            </w:div>
            <w:div w:id="1841239066">
              <w:marLeft w:val="0"/>
              <w:marRight w:val="0"/>
              <w:marTop w:val="0"/>
              <w:marBottom w:val="0"/>
              <w:divBdr>
                <w:top w:val="none" w:sz="0" w:space="0" w:color="auto"/>
                <w:left w:val="none" w:sz="0" w:space="0" w:color="auto"/>
                <w:bottom w:val="none" w:sz="0" w:space="0" w:color="auto"/>
                <w:right w:val="none" w:sz="0" w:space="0" w:color="auto"/>
              </w:divBdr>
            </w:div>
            <w:div w:id="1025862154">
              <w:marLeft w:val="0"/>
              <w:marRight w:val="0"/>
              <w:marTop w:val="0"/>
              <w:marBottom w:val="0"/>
              <w:divBdr>
                <w:top w:val="none" w:sz="0" w:space="0" w:color="auto"/>
                <w:left w:val="none" w:sz="0" w:space="0" w:color="auto"/>
                <w:bottom w:val="none" w:sz="0" w:space="0" w:color="auto"/>
                <w:right w:val="none" w:sz="0" w:space="0" w:color="auto"/>
              </w:divBdr>
            </w:div>
            <w:div w:id="958491647">
              <w:marLeft w:val="0"/>
              <w:marRight w:val="0"/>
              <w:marTop w:val="0"/>
              <w:marBottom w:val="0"/>
              <w:divBdr>
                <w:top w:val="none" w:sz="0" w:space="0" w:color="auto"/>
                <w:left w:val="none" w:sz="0" w:space="0" w:color="auto"/>
                <w:bottom w:val="none" w:sz="0" w:space="0" w:color="auto"/>
                <w:right w:val="none" w:sz="0" w:space="0" w:color="auto"/>
              </w:divBdr>
            </w:div>
            <w:div w:id="1317026710">
              <w:marLeft w:val="0"/>
              <w:marRight w:val="0"/>
              <w:marTop w:val="0"/>
              <w:marBottom w:val="0"/>
              <w:divBdr>
                <w:top w:val="none" w:sz="0" w:space="0" w:color="auto"/>
                <w:left w:val="none" w:sz="0" w:space="0" w:color="auto"/>
                <w:bottom w:val="none" w:sz="0" w:space="0" w:color="auto"/>
                <w:right w:val="none" w:sz="0" w:space="0" w:color="auto"/>
              </w:divBdr>
            </w:div>
            <w:div w:id="111949763">
              <w:marLeft w:val="0"/>
              <w:marRight w:val="0"/>
              <w:marTop w:val="0"/>
              <w:marBottom w:val="0"/>
              <w:divBdr>
                <w:top w:val="none" w:sz="0" w:space="0" w:color="auto"/>
                <w:left w:val="none" w:sz="0" w:space="0" w:color="auto"/>
                <w:bottom w:val="none" w:sz="0" w:space="0" w:color="auto"/>
                <w:right w:val="none" w:sz="0" w:space="0" w:color="auto"/>
              </w:divBdr>
            </w:div>
            <w:div w:id="1169448467">
              <w:marLeft w:val="0"/>
              <w:marRight w:val="0"/>
              <w:marTop w:val="0"/>
              <w:marBottom w:val="0"/>
              <w:divBdr>
                <w:top w:val="none" w:sz="0" w:space="0" w:color="auto"/>
                <w:left w:val="none" w:sz="0" w:space="0" w:color="auto"/>
                <w:bottom w:val="none" w:sz="0" w:space="0" w:color="auto"/>
                <w:right w:val="none" w:sz="0" w:space="0" w:color="auto"/>
              </w:divBdr>
            </w:div>
            <w:div w:id="423112175">
              <w:marLeft w:val="0"/>
              <w:marRight w:val="0"/>
              <w:marTop w:val="0"/>
              <w:marBottom w:val="0"/>
              <w:divBdr>
                <w:top w:val="none" w:sz="0" w:space="0" w:color="auto"/>
                <w:left w:val="none" w:sz="0" w:space="0" w:color="auto"/>
                <w:bottom w:val="none" w:sz="0" w:space="0" w:color="auto"/>
                <w:right w:val="none" w:sz="0" w:space="0" w:color="auto"/>
              </w:divBdr>
            </w:div>
            <w:div w:id="1204367904">
              <w:marLeft w:val="0"/>
              <w:marRight w:val="0"/>
              <w:marTop w:val="0"/>
              <w:marBottom w:val="0"/>
              <w:divBdr>
                <w:top w:val="none" w:sz="0" w:space="0" w:color="auto"/>
                <w:left w:val="none" w:sz="0" w:space="0" w:color="auto"/>
                <w:bottom w:val="none" w:sz="0" w:space="0" w:color="auto"/>
                <w:right w:val="none" w:sz="0" w:space="0" w:color="auto"/>
              </w:divBdr>
            </w:div>
            <w:div w:id="18705097">
              <w:marLeft w:val="0"/>
              <w:marRight w:val="0"/>
              <w:marTop w:val="0"/>
              <w:marBottom w:val="0"/>
              <w:divBdr>
                <w:top w:val="none" w:sz="0" w:space="0" w:color="auto"/>
                <w:left w:val="none" w:sz="0" w:space="0" w:color="auto"/>
                <w:bottom w:val="none" w:sz="0" w:space="0" w:color="auto"/>
                <w:right w:val="none" w:sz="0" w:space="0" w:color="auto"/>
              </w:divBdr>
            </w:div>
            <w:div w:id="1280918096">
              <w:marLeft w:val="0"/>
              <w:marRight w:val="0"/>
              <w:marTop w:val="0"/>
              <w:marBottom w:val="0"/>
              <w:divBdr>
                <w:top w:val="none" w:sz="0" w:space="0" w:color="auto"/>
                <w:left w:val="none" w:sz="0" w:space="0" w:color="auto"/>
                <w:bottom w:val="none" w:sz="0" w:space="0" w:color="auto"/>
                <w:right w:val="none" w:sz="0" w:space="0" w:color="auto"/>
              </w:divBdr>
            </w:div>
            <w:div w:id="580024338">
              <w:marLeft w:val="0"/>
              <w:marRight w:val="0"/>
              <w:marTop w:val="0"/>
              <w:marBottom w:val="0"/>
              <w:divBdr>
                <w:top w:val="none" w:sz="0" w:space="0" w:color="auto"/>
                <w:left w:val="none" w:sz="0" w:space="0" w:color="auto"/>
                <w:bottom w:val="none" w:sz="0" w:space="0" w:color="auto"/>
                <w:right w:val="none" w:sz="0" w:space="0" w:color="auto"/>
              </w:divBdr>
            </w:div>
            <w:div w:id="1923641123">
              <w:marLeft w:val="0"/>
              <w:marRight w:val="0"/>
              <w:marTop w:val="0"/>
              <w:marBottom w:val="0"/>
              <w:divBdr>
                <w:top w:val="none" w:sz="0" w:space="0" w:color="auto"/>
                <w:left w:val="none" w:sz="0" w:space="0" w:color="auto"/>
                <w:bottom w:val="none" w:sz="0" w:space="0" w:color="auto"/>
                <w:right w:val="none" w:sz="0" w:space="0" w:color="auto"/>
              </w:divBdr>
            </w:div>
            <w:div w:id="774980946">
              <w:marLeft w:val="0"/>
              <w:marRight w:val="0"/>
              <w:marTop w:val="0"/>
              <w:marBottom w:val="0"/>
              <w:divBdr>
                <w:top w:val="none" w:sz="0" w:space="0" w:color="auto"/>
                <w:left w:val="none" w:sz="0" w:space="0" w:color="auto"/>
                <w:bottom w:val="none" w:sz="0" w:space="0" w:color="auto"/>
                <w:right w:val="none" w:sz="0" w:space="0" w:color="auto"/>
              </w:divBdr>
            </w:div>
            <w:div w:id="50928940">
              <w:marLeft w:val="0"/>
              <w:marRight w:val="0"/>
              <w:marTop w:val="0"/>
              <w:marBottom w:val="0"/>
              <w:divBdr>
                <w:top w:val="none" w:sz="0" w:space="0" w:color="auto"/>
                <w:left w:val="none" w:sz="0" w:space="0" w:color="auto"/>
                <w:bottom w:val="none" w:sz="0" w:space="0" w:color="auto"/>
                <w:right w:val="none" w:sz="0" w:space="0" w:color="auto"/>
              </w:divBdr>
            </w:div>
            <w:div w:id="699938040">
              <w:marLeft w:val="0"/>
              <w:marRight w:val="0"/>
              <w:marTop w:val="0"/>
              <w:marBottom w:val="0"/>
              <w:divBdr>
                <w:top w:val="none" w:sz="0" w:space="0" w:color="auto"/>
                <w:left w:val="none" w:sz="0" w:space="0" w:color="auto"/>
                <w:bottom w:val="none" w:sz="0" w:space="0" w:color="auto"/>
                <w:right w:val="none" w:sz="0" w:space="0" w:color="auto"/>
              </w:divBdr>
            </w:div>
            <w:div w:id="842626317">
              <w:marLeft w:val="0"/>
              <w:marRight w:val="0"/>
              <w:marTop w:val="0"/>
              <w:marBottom w:val="0"/>
              <w:divBdr>
                <w:top w:val="none" w:sz="0" w:space="0" w:color="auto"/>
                <w:left w:val="none" w:sz="0" w:space="0" w:color="auto"/>
                <w:bottom w:val="none" w:sz="0" w:space="0" w:color="auto"/>
                <w:right w:val="none" w:sz="0" w:space="0" w:color="auto"/>
              </w:divBdr>
            </w:div>
            <w:div w:id="551505950">
              <w:marLeft w:val="0"/>
              <w:marRight w:val="0"/>
              <w:marTop w:val="0"/>
              <w:marBottom w:val="0"/>
              <w:divBdr>
                <w:top w:val="none" w:sz="0" w:space="0" w:color="auto"/>
                <w:left w:val="none" w:sz="0" w:space="0" w:color="auto"/>
                <w:bottom w:val="none" w:sz="0" w:space="0" w:color="auto"/>
                <w:right w:val="none" w:sz="0" w:space="0" w:color="auto"/>
              </w:divBdr>
            </w:div>
            <w:div w:id="500899705">
              <w:marLeft w:val="0"/>
              <w:marRight w:val="0"/>
              <w:marTop w:val="0"/>
              <w:marBottom w:val="0"/>
              <w:divBdr>
                <w:top w:val="none" w:sz="0" w:space="0" w:color="auto"/>
                <w:left w:val="none" w:sz="0" w:space="0" w:color="auto"/>
                <w:bottom w:val="none" w:sz="0" w:space="0" w:color="auto"/>
                <w:right w:val="none" w:sz="0" w:space="0" w:color="auto"/>
              </w:divBdr>
            </w:div>
            <w:div w:id="23217841">
              <w:marLeft w:val="0"/>
              <w:marRight w:val="0"/>
              <w:marTop w:val="0"/>
              <w:marBottom w:val="0"/>
              <w:divBdr>
                <w:top w:val="none" w:sz="0" w:space="0" w:color="auto"/>
                <w:left w:val="none" w:sz="0" w:space="0" w:color="auto"/>
                <w:bottom w:val="none" w:sz="0" w:space="0" w:color="auto"/>
                <w:right w:val="none" w:sz="0" w:space="0" w:color="auto"/>
              </w:divBdr>
            </w:div>
            <w:div w:id="283998723">
              <w:marLeft w:val="0"/>
              <w:marRight w:val="0"/>
              <w:marTop w:val="0"/>
              <w:marBottom w:val="0"/>
              <w:divBdr>
                <w:top w:val="none" w:sz="0" w:space="0" w:color="auto"/>
                <w:left w:val="none" w:sz="0" w:space="0" w:color="auto"/>
                <w:bottom w:val="none" w:sz="0" w:space="0" w:color="auto"/>
                <w:right w:val="none" w:sz="0" w:space="0" w:color="auto"/>
              </w:divBdr>
            </w:div>
            <w:div w:id="2074813428">
              <w:marLeft w:val="0"/>
              <w:marRight w:val="0"/>
              <w:marTop w:val="0"/>
              <w:marBottom w:val="0"/>
              <w:divBdr>
                <w:top w:val="none" w:sz="0" w:space="0" w:color="auto"/>
                <w:left w:val="none" w:sz="0" w:space="0" w:color="auto"/>
                <w:bottom w:val="none" w:sz="0" w:space="0" w:color="auto"/>
                <w:right w:val="none" w:sz="0" w:space="0" w:color="auto"/>
              </w:divBdr>
            </w:div>
            <w:div w:id="1768037212">
              <w:marLeft w:val="0"/>
              <w:marRight w:val="0"/>
              <w:marTop w:val="0"/>
              <w:marBottom w:val="0"/>
              <w:divBdr>
                <w:top w:val="none" w:sz="0" w:space="0" w:color="auto"/>
                <w:left w:val="none" w:sz="0" w:space="0" w:color="auto"/>
                <w:bottom w:val="none" w:sz="0" w:space="0" w:color="auto"/>
                <w:right w:val="none" w:sz="0" w:space="0" w:color="auto"/>
              </w:divBdr>
            </w:div>
            <w:div w:id="391540738">
              <w:marLeft w:val="0"/>
              <w:marRight w:val="0"/>
              <w:marTop w:val="0"/>
              <w:marBottom w:val="0"/>
              <w:divBdr>
                <w:top w:val="none" w:sz="0" w:space="0" w:color="auto"/>
                <w:left w:val="none" w:sz="0" w:space="0" w:color="auto"/>
                <w:bottom w:val="none" w:sz="0" w:space="0" w:color="auto"/>
                <w:right w:val="none" w:sz="0" w:space="0" w:color="auto"/>
              </w:divBdr>
            </w:div>
            <w:div w:id="357199177">
              <w:marLeft w:val="0"/>
              <w:marRight w:val="0"/>
              <w:marTop w:val="0"/>
              <w:marBottom w:val="0"/>
              <w:divBdr>
                <w:top w:val="none" w:sz="0" w:space="0" w:color="auto"/>
                <w:left w:val="none" w:sz="0" w:space="0" w:color="auto"/>
                <w:bottom w:val="none" w:sz="0" w:space="0" w:color="auto"/>
                <w:right w:val="none" w:sz="0" w:space="0" w:color="auto"/>
              </w:divBdr>
            </w:div>
            <w:div w:id="1023170721">
              <w:marLeft w:val="0"/>
              <w:marRight w:val="0"/>
              <w:marTop w:val="0"/>
              <w:marBottom w:val="0"/>
              <w:divBdr>
                <w:top w:val="none" w:sz="0" w:space="0" w:color="auto"/>
                <w:left w:val="none" w:sz="0" w:space="0" w:color="auto"/>
                <w:bottom w:val="none" w:sz="0" w:space="0" w:color="auto"/>
                <w:right w:val="none" w:sz="0" w:space="0" w:color="auto"/>
              </w:divBdr>
            </w:div>
            <w:div w:id="830021669">
              <w:marLeft w:val="0"/>
              <w:marRight w:val="0"/>
              <w:marTop w:val="0"/>
              <w:marBottom w:val="0"/>
              <w:divBdr>
                <w:top w:val="none" w:sz="0" w:space="0" w:color="auto"/>
                <w:left w:val="none" w:sz="0" w:space="0" w:color="auto"/>
                <w:bottom w:val="none" w:sz="0" w:space="0" w:color="auto"/>
                <w:right w:val="none" w:sz="0" w:space="0" w:color="auto"/>
              </w:divBdr>
            </w:div>
            <w:div w:id="727991410">
              <w:marLeft w:val="0"/>
              <w:marRight w:val="0"/>
              <w:marTop w:val="0"/>
              <w:marBottom w:val="0"/>
              <w:divBdr>
                <w:top w:val="none" w:sz="0" w:space="0" w:color="auto"/>
                <w:left w:val="none" w:sz="0" w:space="0" w:color="auto"/>
                <w:bottom w:val="none" w:sz="0" w:space="0" w:color="auto"/>
                <w:right w:val="none" w:sz="0" w:space="0" w:color="auto"/>
              </w:divBdr>
            </w:div>
            <w:div w:id="1885288500">
              <w:marLeft w:val="0"/>
              <w:marRight w:val="0"/>
              <w:marTop w:val="0"/>
              <w:marBottom w:val="0"/>
              <w:divBdr>
                <w:top w:val="none" w:sz="0" w:space="0" w:color="auto"/>
                <w:left w:val="none" w:sz="0" w:space="0" w:color="auto"/>
                <w:bottom w:val="none" w:sz="0" w:space="0" w:color="auto"/>
                <w:right w:val="none" w:sz="0" w:space="0" w:color="auto"/>
              </w:divBdr>
            </w:div>
            <w:div w:id="856239016">
              <w:marLeft w:val="0"/>
              <w:marRight w:val="0"/>
              <w:marTop w:val="0"/>
              <w:marBottom w:val="0"/>
              <w:divBdr>
                <w:top w:val="none" w:sz="0" w:space="0" w:color="auto"/>
                <w:left w:val="none" w:sz="0" w:space="0" w:color="auto"/>
                <w:bottom w:val="none" w:sz="0" w:space="0" w:color="auto"/>
                <w:right w:val="none" w:sz="0" w:space="0" w:color="auto"/>
              </w:divBdr>
            </w:div>
            <w:div w:id="1836916424">
              <w:marLeft w:val="0"/>
              <w:marRight w:val="0"/>
              <w:marTop w:val="0"/>
              <w:marBottom w:val="0"/>
              <w:divBdr>
                <w:top w:val="none" w:sz="0" w:space="0" w:color="auto"/>
                <w:left w:val="none" w:sz="0" w:space="0" w:color="auto"/>
                <w:bottom w:val="none" w:sz="0" w:space="0" w:color="auto"/>
                <w:right w:val="none" w:sz="0" w:space="0" w:color="auto"/>
              </w:divBdr>
            </w:div>
            <w:div w:id="1624576654">
              <w:marLeft w:val="0"/>
              <w:marRight w:val="0"/>
              <w:marTop w:val="0"/>
              <w:marBottom w:val="0"/>
              <w:divBdr>
                <w:top w:val="none" w:sz="0" w:space="0" w:color="auto"/>
                <w:left w:val="none" w:sz="0" w:space="0" w:color="auto"/>
                <w:bottom w:val="none" w:sz="0" w:space="0" w:color="auto"/>
                <w:right w:val="none" w:sz="0" w:space="0" w:color="auto"/>
              </w:divBdr>
            </w:div>
            <w:div w:id="1671903070">
              <w:marLeft w:val="0"/>
              <w:marRight w:val="0"/>
              <w:marTop w:val="0"/>
              <w:marBottom w:val="0"/>
              <w:divBdr>
                <w:top w:val="none" w:sz="0" w:space="0" w:color="auto"/>
                <w:left w:val="none" w:sz="0" w:space="0" w:color="auto"/>
                <w:bottom w:val="none" w:sz="0" w:space="0" w:color="auto"/>
                <w:right w:val="none" w:sz="0" w:space="0" w:color="auto"/>
              </w:divBdr>
            </w:div>
            <w:div w:id="595527934">
              <w:marLeft w:val="0"/>
              <w:marRight w:val="0"/>
              <w:marTop w:val="0"/>
              <w:marBottom w:val="0"/>
              <w:divBdr>
                <w:top w:val="none" w:sz="0" w:space="0" w:color="auto"/>
                <w:left w:val="none" w:sz="0" w:space="0" w:color="auto"/>
                <w:bottom w:val="none" w:sz="0" w:space="0" w:color="auto"/>
                <w:right w:val="none" w:sz="0" w:space="0" w:color="auto"/>
              </w:divBdr>
            </w:div>
            <w:div w:id="18285717">
              <w:marLeft w:val="0"/>
              <w:marRight w:val="0"/>
              <w:marTop w:val="0"/>
              <w:marBottom w:val="0"/>
              <w:divBdr>
                <w:top w:val="none" w:sz="0" w:space="0" w:color="auto"/>
                <w:left w:val="none" w:sz="0" w:space="0" w:color="auto"/>
                <w:bottom w:val="none" w:sz="0" w:space="0" w:color="auto"/>
                <w:right w:val="none" w:sz="0" w:space="0" w:color="auto"/>
              </w:divBdr>
            </w:div>
            <w:div w:id="1426654333">
              <w:marLeft w:val="0"/>
              <w:marRight w:val="0"/>
              <w:marTop w:val="0"/>
              <w:marBottom w:val="0"/>
              <w:divBdr>
                <w:top w:val="none" w:sz="0" w:space="0" w:color="auto"/>
                <w:left w:val="none" w:sz="0" w:space="0" w:color="auto"/>
                <w:bottom w:val="none" w:sz="0" w:space="0" w:color="auto"/>
                <w:right w:val="none" w:sz="0" w:space="0" w:color="auto"/>
              </w:divBdr>
            </w:div>
            <w:div w:id="840392856">
              <w:marLeft w:val="0"/>
              <w:marRight w:val="0"/>
              <w:marTop w:val="0"/>
              <w:marBottom w:val="0"/>
              <w:divBdr>
                <w:top w:val="none" w:sz="0" w:space="0" w:color="auto"/>
                <w:left w:val="none" w:sz="0" w:space="0" w:color="auto"/>
                <w:bottom w:val="none" w:sz="0" w:space="0" w:color="auto"/>
                <w:right w:val="none" w:sz="0" w:space="0" w:color="auto"/>
              </w:divBdr>
            </w:div>
            <w:div w:id="1269194161">
              <w:marLeft w:val="0"/>
              <w:marRight w:val="0"/>
              <w:marTop w:val="0"/>
              <w:marBottom w:val="0"/>
              <w:divBdr>
                <w:top w:val="none" w:sz="0" w:space="0" w:color="auto"/>
                <w:left w:val="none" w:sz="0" w:space="0" w:color="auto"/>
                <w:bottom w:val="none" w:sz="0" w:space="0" w:color="auto"/>
                <w:right w:val="none" w:sz="0" w:space="0" w:color="auto"/>
              </w:divBdr>
            </w:div>
            <w:div w:id="60447003">
              <w:marLeft w:val="0"/>
              <w:marRight w:val="0"/>
              <w:marTop w:val="0"/>
              <w:marBottom w:val="0"/>
              <w:divBdr>
                <w:top w:val="none" w:sz="0" w:space="0" w:color="auto"/>
                <w:left w:val="none" w:sz="0" w:space="0" w:color="auto"/>
                <w:bottom w:val="none" w:sz="0" w:space="0" w:color="auto"/>
                <w:right w:val="none" w:sz="0" w:space="0" w:color="auto"/>
              </w:divBdr>
            </w:div>
            <w:div w:id="200437513">
              <w:marLeft w:val="0"/>
              <w:marRight w:val="0"/>
              <w:marTop w:val="0"/>
              <w:marBottom w:val="0"/>
              <w:divBdr>
                <w:top w:val="none" w:sz="0" w:space="0" w:color="auto"/>
                <w:left w:val="none" w:sz="0" w:space="0" w:color="auto"/>
                <w:bottom w:val="none" w:sz="0" w:space="0" w:color="auto"/>
                <w:right w:val="none" w:sz="0" w:space="0" w:color="auto"/>
              </w:divBdr>
            </w:div>
            <w:div w:id="1483618795">
              <w:marLeft w:val="0"/>
              <w:marRight w:val="0"/>
              <w:marTop w:val="0"/>
              <w:marBottom w:val="0"/>
              <w:divBdr>
                <w:top w:val="none" w:sz="0" w:space="0" w:color="auto"/>
                <w:left w:val="none" w:sz="0" w:space="0" w:color="auto"/>
                <w:bottom w:val="none" w:sz="0" w:space="0" w:color="auto"/>
                <w:right w:val="none" w:sz="0" w:space="0" w:color="auto"/>
              </w:divBdr>
            </w:div>
            <w:div w:id="10836035">
              <w:marLeft w:val="0"/>
              <w:marRight w:val="0"/>
              <w:marTop w:val="0"/>
              <w:marBottom w:val="0"/>
              <w:divBdr>
                <w:top w:val="none" w:sz="0" w:space="0" w:color="auto"/>
                <w:left w:val="none" w:sz="0" w:space="0" w:color="auto"/>
                <w:bottom w:val="none" w:sz="0" w:space="0" w:color="auto"/>
                <w:right w:val="none" w:sz="0" w:space="0" w:color="auto"/>
              </w:divBdr>
            </w:div>
            <w:div w:id="617030351">
              <w:marLeft w:val="0"/>
              <w:marRight w:val="0"/>
              <w:marTop w:val="0"/>
              <w:marBottom w:val="0"/>
              <w:divBdr>
                <w:top w:val="none" w:sz="0" w:space="0" w:color="auto"/>
                <w:left w:val="none" w:sz="0" w:space="0" w:color="auto"/>
                <w:bottom w:val="none" w:sz="0" w:space="0" w:color="auto"/>
                <w:right w:val="none" w:sz="0" w:space="0" w:color="auto"/>
              </w:divBdr>
            </w:div>
            <w:div w:id="12849407">
              <w:marLeft w:val="0"/>
              <w:marRight w:val="0"/>
              <w:marTop w:val="0"/>
              <w:marBottom w:val="0"/>
              <w:divBdr>
                <w:top w:val="none" w:sz="0" w:space="0" w:color="auto"/>
                <w:left w:val="none" w:sz="0" w:space="0" w:color="auto"/>
                <w:bottom w:val="none" w:sz="0" w:space="0" w:color="auto"/>
                <w:right w:val="none" w:sz="0" w:space="0" w:color="auto"/>
              </w:divBdr>
            </w:div>
            <w:div w:id="326717300">
              <w:marLeft w:val="0"/>
              <w:marRight w:val="0"/>
              <w:marTop w:val="0"/>
              <w:marBottom w:val="0"/>
              <w:divBdr>
                <w:top w:val="none" w:sz="0" w:space="0" w:color="auto"/>
                <w:left w:val="none" w:sz="0" w:space="0" w:color="auto"/>
                <w:bottom w:val="none" w:sz="0" w:space="0" w:color="auto"/>
                <w:right w:val="none" w:sz="0" w:space="0" w:color="auto"/>
              </w:divBdr>
            </w:div>
            <w:div w:id="1033772691">
              <w:marLeft w:val="0"/>
              <w:marRight w:val="0"/>
              <w:marTop w:val="0"/>
              <w:marBottom w:val="0"/>
              <w:divBdr>
                <w:top w:val="none" w:sz="0" w:space="0" w:color="auto"/>
                <w:left w:val="none" w:sz="0" w:space="0" w:color="auto"/>
                <w:bottom w:val="none" w:sz="0" w:space="0" w:color="auto"/>
                <w:right w:val="none" w:sz="0" w:space="0" w:color="auto"/>
              </w:divBdr>
            </w:div>
            <w:div w:id="77096973">
              <w:marLeft w:val="0"/>
              <w:marRight w:val="0"/>
              <w:marTop w:val="0"/>
              <w:marBottom w:val="0"/>
              <w:divBdr>
                <w:top w:val="none" w:sz="0" w:space="0" w:color="auto"/>
                <w:left w:val="none" w:sz="0" w:space="0" w:color="auto"/>
                <w:bottom w:val="none" w:sz="0" w:space="0" w:color="auto"/>
                <w:right w:val="none" w:sz="0" w:space="0" w:color="auto"/>
              </w:divBdr>
            </w:div>
            <w:div w:id="1822691369">
              <w:marLeft w:val="0"/>
              <w:marRight w:val="0"/>
              <w:marTop w:val="0"/>
              <w:marBottom w:val="0"/>
              <w:divBdr>
                <w:top w:val="none" w:sz="0" w:space="0" w:color="auto"/>
                <w:left w:val="none" w:sz="0" w:space="0" w:color="auto"/>
                <w:bottom w:val="none" w:sz="0" w:space="0" w:color="auto"/>
                <w:right w:val="none" w:sz="0" w:space="0" w:color="auto"/>
              </w:divBdr>
            </w:div>
            <w:div w:id="1898664851">
              <w:marLeft w:val="0"/>
              <w:marRight w:val="0"/>
              <w:marTop w:val="0"/>
              <w:marBottom w:val="0"/>
              <w:divBdr>
                <w:top w:val="none" w:sz="0" w:space="0" w:color="auto"/>
                <w:left w:val="none" w:sz="0" w:space="0" w:color="auto"/>
                <w:bottom w:val="none" w:sz="0" w:space="0" w:color="auto"/>
                <w:right w:val="none" w:sz="0" w:space="0" w:color="auto"/>
              </w:divBdr>
            </w:div>
            <w:div w:id="1312641632">
              <w:marLeft w:val="0"/>
              <w:marRight w:val="0"/>
              <w:marTop w:val="0"/>
              <w:marBottom w:val="0"/>
              <w:divBdr>
                <w:top w:val="none" w:sz="0" w:space="0" w:color="auto"/>
                <w:left w:val="none" w:sz="0" w:space="0" w:color="auto"/>
                <w:bottom w:val="none" w:sz="0" w:space="0" w:color="auto"/>
                <w:right w:val="none" w:sz="0" w:space="0" w:color="auto"/>
              </w:divBdr>
            </w:div>
            <w:div w:id="1217472240">
              <w:marLeft w:val="0"/>
              <w:marRight w:val="0"/>
              <w:marTop w:val="0"/>
              <w:marBottom w:val="0"/>
              <w:divBdr>
                <w:top w:val="none" w:sz="0" w:space="0" w:color="auto"/>
                <w:left w:val="none" w:sz="0" w:space="0" w:color="auto"/>
                <w:bottom w:val="none" w:sz="0" w:space="0" w:color="auto"/>
                <w:right w:val="none" w:sz="0" w:space="0" w:color="auto"/>
              </w:divBdr>
            </w:div>
            <w:div w:id="1579515792">
              <w:marLeft w:val="0"/>
              <w:marRight w:val="0"/>
              <w:marTop w:val="0"/>
              <w:marBottom w:val="0"/>
              <w:divBdr>
                <w:top w:val="none" w:sz="0" w:space="0" w:color="auto"/>
                <w:left w:val="none" w:sz="0" w:space="0" w:color="auto"/>
                <w:bottom w:val="none" w:sz="0" w:space="0" w:color="auto"/>
                <w:right w:val="none" w:sz="0" w:space="0" w:color="auto"/>
              </w:divBdr>
            </w:div>
            <w:div w:id="1670517200">
              <w:marLeft w:val="0"/>
              <w:marRight w:val="0"/>
              <w:marTop w:val="0"/>
              <w:marBottom w:val="0"/>
              <w:divBdr>
                <w:top w:val="none" w:sz="0" w:space="0" w:color="auto"/>
                <w:left w:val="none" w:sz="0" w:space="0" w:color="auto"/>
                <w:bottom w:val="none" w:sz="0" w:space="0" w:color="auto"/>
                <w:right w:val="none" w:sz="0" w:space="0" w:color="auto"/>
              </w:divBdr>
            </w:div>
            <w:div w:id="1921325094">
              <w:marLeft w:val="0"/>
              <w:marRight w:val="0"/>
              <w:marTop w:val="0"/>
              <w:marBottom w:val="0"/>
              <w:divBdr>
                <w:top w:val="none" w:sz="0" w:space="0" w:color="auto"/>
                <w:left w:val="none" w:sz="0" w:space="0" w:color="auto"/>
                <w:bottom w:val="none" w:sz="0" w:space="0" w:color="auto"/>
                <w:right w:val="none" w:sz="0" w:space="0" w:color="auto"/>
              </w:divBdr>
            </w:div>
            <w:div w:id="153376341">
              <w:marLeft w:val="0"/>
              <w:marRight w:val="0"/>
              <w:marTop w:val="0"/>
              <w:marBottom w:val="0"/>
              <w:divBdr>
                <w:top w:val="none" w:sz="0" w:space="0" w:color="auto"/>
                <w:left w:val="none" w:sz="0" w:space="0" w:color="auto"/>
                <w:bottom w:val="none" w:sz="0" w:space="0" w:color="auto"/>
                <w:right w:val="none" w:sz="0" w:space="0" w:color="auto"/>
              </w:divBdr>
            </w:div>
            <w:div w:id="317731542">
              <w:marLeft w:val="0"/>
              <w:marRight w:val="0"/>
              <w:marTop w:val="0"/>
              <w:marBottom w:val="0"/>
              <w:divBdr>
                <w:top w:val="none" w:sz="0" w:space="0" w:color="auto"/>
                <w:left w:val="none" w:sz="0" w:space="0" w:color="auto"/>
                <w:bottom w:val="none" w:sz="0" w:space="0" w:color="auto"/>
                <w:right w:val="none" w:sz="0" w:space="0" w:color="auto"/>
              </w:divBdr>
            </w:div>
            <w:div w:id="1429496036">
              <w:marLeft w:val="0"/>
              <w:marRight w:val="0"/>
              <w:marTop w:val="0"/>
              <w:marBottom w:val="0"/>
              <w:divBdr>
                <w:top w:val="none" w:sz="0" w:space="0" w:color="auto"/>
                <w:left w:val="none" w:sz="0" w:space="0" w:color="auto"/>
                <w:bottom w:val="none" w:sz="0" w:space="0" w:color="auto"/>
                <w:right w:val="none" w:sz="0" w:space="0" w:color="auto"/>
              </w:divBdr>
            </w:div>
            <w:div w:id="587540506">
              <w:marLeft w:val="0"/>
              <w:marRight w:val="0"/>
              <w:marTop w:val="0"/>
              <w:marBottom w:val="0"/>
              <w:divBdr>
                <w:top w:val="none" w:sz="0" w:space="0" w:color="auto"/>
                <w:left w:val="none" w:sz="0" w:space="0" w:color="auto"/>
                <w:bottom w:val="none" w:sz="0" w:space="0" w:color="auto"/>
                <w:right w:val="none" w:sz="0" w:space="0" w:color="auto"/>
              </w:divBdr>
            </w:div>
            <w:div w:id="8073074">
              <w:marLeft w:val="0"/>
              <w:marRight w:val="0"/>
              <w:marTop w:val="0"/>
              <w:marBottom w:val="0"/>
              <w:divBdr>
                <w:top w:val="none" w:sz="0" w:space="0" w:color="auto"/>
                <w:left w:val="none" w:sz="0" w:space="0" w:color="auto"/>
                <w:bottom w:val="none" w:sz="0" w:space="0" w:color="auto"/>
                <w:right w:val="none" w:sz="0" w:space="0" w:color="auto"/>
              </w:divBdr>
            </w:div>
            <w:div w:id="1233925624">
              <w:marLeft w:val="0"/>
              <w:marRight w:val="0"/>
              <w:marTop w:val="0"/>
              <w:marBottom w:val="0"/>
              <w:divBdr>
                <w:top w:val="none" w:sz="0" w:space="0" w:color="auto"/>
                <w:left w:val="none" w:sz="0" w:space="0" w:color="auto"/>
                <w:bottom w:val="none" w:sz="0" w:space="0" w:color="auto"/>
                <w:right w:val="none" w:sz="0" w:space="0" w:color="auto"/>
              </w:divBdr>
            </w:div>
            <w:div w:id="306277793">
              <w:marLeft w:val="0"/>
              <w:marRight w:val="0"/>
              <w:marTop w:val="0"/>
              <w:marBottom w:val="0"/>
              <w:divBdr>
                <w:top w:val="none" w:sz="0" w:space="0" w:color="auto"/>
                <w:left w:val="none" w:sz="0" w:space="0" w:color="auto"/>
                <w:bottom w:val="none" w:sz="0" w:space="0" w:color="auto"/>
                <w:right w:val="none" w:sz="0" w:space="0" w:color="auto"/>
              </w:divBdr>
            </w:div>
            <w:div w:id="1520658700">
              <w:marLeft w:val="0"/>
              <w:marRight w:val="0"/>
              <w:marTop w:val="0"/>
              <w:marBottom w:val="0"/>
              <w:divBdr>
                <w:top w:val="none" w:sz="0" w:space="0" w:color="auto"/>
                <w:left w:val="none" w:sz="0" w:space="0" w:color="auto"/>
                <w:bottom w:val="none" w:sz="0" w:space="0" w:color="auto"/>
                <w:right w:val="none" w:sz="0" w:space="0" w:color="auto"/>
              </w:divBdr>
            </w:div>
            <w:div w:id="597175901">
              <w:marLeft w:val="0"/>
              <w:marRight w:val="0"/>
              <w:marTop w:val="0"/>
              <w:marBottom w:val="0"/>
              <w:divBdr>
                <w:top w:val="none" w:sz="0" w:space="0" w:color="auto"/>
                <w:left w:val="none" w:sz="0" w:space="0" w:color="auto"/>
                <w:bottom w:val="none" w:sz="0" w:space="0" w:color="auto"/>
                <w:right w:val="none" w:sz="0" w:space="0" w:color="auto"/>
              </w:divBdr>
            </w:div>
            <w:div w:id="1091976370">
              <w:marLeft w:val="0"/>
              <w:marRight w:val="0"/>
              <w:marTop w:val="0"/>
              <w:marBottom w:val="0"/>
              <w:divBdr>
                <w:top w:val="none" w:sz="0" w:space="0" w:color="auto"/>
                <w:left w:val="none" w:sz="0" w:space="0" w:color="auto"/>
                <w:bottom w:val="none" w:sz="0" w:space="0" w:color="auto"/>
                <w:right w:val="none" w:sz="0" w:space="0" w:color="auto"/>
              </w:divBdr>
            </w:div>
            <w:div w:id="2140565136">
              <w:marLeft w:val="0"/>
              <w:marRight w:val="0"/>
              <w:marTop w:val="0"/>
              <w:marBottom w:val="0"/>
              <w:divBdr>
                <w:top w:val="none" w:sz="0" w:space="0" w:color="auto"/>
                <w:left w:val="none" w:sz="0" w:space="0" w:color="auto"/>
                <w:bottom w:val="none" w:sz="0" w:space="0" w:color="auto"/>
                <w:right w:val="none" w:sz="0" w:space="0" w:color="auto"/>
              </w:divBdr>
            </w:div>
            <w:div w:id="1181121491">
              <w:marLeft w:val="0"/>
              <w:marRight w:val="0"/>
              <w:marTop w:val="0"/>
              <w:marBottom w:val="0"/>
              <w:divBdr>
                <w:top w:val="none" w:sz="0" w:space="0" w:color="auto"/>
                <w:left w:val="none" w:sz="0" w:space="0" w:color="auto"/>
                <w:bottom w:val="none" w:sz="0" w:space="0" w:color="auto"/>
                <w:right w:val="none" w:sz="0" w:space="0" w:color="auto"/>
              </w:divBdr>
            </w:div>
            <w:div w:id="19134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03590">
      <w:bodyDiv w:val="1"/>
      <w:marLeft w:val="0"/>
      <w:marRight w:val="0"/>
      <w:marTop w:val="0"/>
      <w:marBottom w:val="0"/>
      <w:divBdr>
        <w:top w:val="none" w:sz="0" w:space="0" w:color="auto"/>
        <w:left w:val="none" w:sz="0" w:space="0" w:color="auto"/>
        <w:bottom w:val="none" w:sz="0" w:space="0" w:color="auto"/>
        <w:right w:val="none" w:sz="0" w:space="0" w:color="auto"/>
      </w:divBdr>
      <w:divsChild>
        <w:div w:id="1827819678">
          <w:marLeft w:val="0"/>
          <w:marRight w:val="0"/>
          <w:marTop w:val="0"/>
          <w:marBottom w:val="0"/>
          <w:divBdr>
            <w:top w:val="none" w:sz="0" w:space="0" w:color="auto"/>
            <w:left w:val="none" w:sz="0" w:space="0" w:color="auto"/>
            <w:bottom w:val="none" w:sz="0" w:space="0" w:color="auto"/>
            <w:right w:val="none" w:sz="0" w:space="0" w:color="auto"/>
          </w:divBdr>
          <w:divsChild>
            <w:div w:id="730928783">
              <w:marLeft w:val="0"/>
              <w:marRight w:val="0"/>
              <w:marTop w:val="0"/>
              <w:marBottom w:val="0"/>
              <w:divBdr>
                <w:top w:val="none" w:sz="0" w:space="0" w:color="auto"/>
                <w:left w:val="none" w:sz="0" w:space="0" w:color="auto"/>
                <w:bottom w:val="none" w:sz="0" w:space="0" w:color="auto"/>
                <w:right w:val="none" w:sz="0" w:space="0" w:color="auto"/>
              </w:divBdr>
            </w:div>
            <w:div w:id="142088588">
              <w:marLeft w:val="0"/>
              <w:marRight w:val="0"/>
              <w:marTop w:val="0"/>
              <w:marBottom w:val="0"/>
              <w:divBdr>
                <w:top w:val="none" w:sz="0" w:space="0" w:color="auto"/>
                <w:left w:val="none" w:sz="0" w:space="0" w:color="auto"/>
                <w:bottom w:val="none" w:sz="0" w:space="0" w:color="auto"/>
                <w:right w:val="none" w:sz="0" w:space="0" w:color="auto"/>
              </w:divBdr>
            </w:div>
            <w:div w:id="754136264">
              <w:marLeft w:val="0"/>
              <w:marRight w:val="0"/>
              <w:marTop w:val="0"/>
              <w:marBottom w:val="0"/>
              <w:divBdr>
                <w:top w:val="none" w:sz="0" w:space="0" w:color="auto"/>
                <w:left w:val="none" w:sz="0" w:space="0" w:color="auto"/>
                <w:bottom w:val="none" w:sz="0" w:space="0" w:color="auto"/>
                <w:right w:val="none" w:sz="0" w:space="0" w:color="auto"/>
              </w:divBdr>
            </w:div>
            <w:div w:id="1817382096">
              <w:marLeft w:val="0"/>
              <w:marRight w:val="0"/>
              <w:marTop w:val="0"/>
              <w:marBottom w:val="0"/>
              <w:divBdr>
                <w:top w:val="none" w:sz="0" w:space="0" w:color="auto"/>
                <w:left w:val="none" w:sz="0" w:space="0" w:color="auto"/>
                <w:bottom w:val="none" w:sz="0" w:space="0" w:color="auto"/>
                <w:right w:val="none" w:sz="0" w:space="0" w:color="auto"/>
              </w:divBdr>
            </w:div>
            <w:div w:id="37895216">
              <w:marLeft w:val="0"/>
              <w:marRight w:val="0"/>
              <w:marTop w:val="0"/>
              <w:marBottom w:val="0"/>
              <w:divBdr>
                <w:top w:val="none" w:sz="0" w:space="0" w:color="auto"/>
                <w:left w:val="none" w:sz="0" w:space="0" w:color="auto"/>
                <w:bottom w:val="none" w:sz="0" w:space="0" w:color="auto"/>
                <w:right w:val="none" w:sz="0" w:space="0" w:color="auto"/>
              </w:divBdr>
            </w:div>
            <w:div w:id="179123355">
              <w:marLeft w:val="0"/>
              <w:marRight w:val="0"/>
              <w:marTop w:val="0"/>
              <w:marBottom w:val="0"/>
              <w:divBdr>
                <w:top w:val="none" w:sz="0" w:space="0" w:color="auto"/>
                <w:left w:val="none" w:sz="0" w:space="0" w:color="auto"/>
                <w:bottom w:val="none" w:sz="0" w:space="0" w:color="auto"/>
                <w:right w:val="none" w:sz="0" w:space="0" w:color="auto"/>
              </w:divBdr>
            </w:div>
            <w:div w:id="859660413">
              <w:marLeft w:val="0"/>
              <w:marRight w:val="0"/>
              <w:marTop w:val="0"/>
              <w:marBottom w:val="0"/>
              <w:divBdr>
                <w:top w:val="none" w:sz="0" w:space="0" w:color="auto"/>
                <w:left w:val="none" w:sz="0" w:space="0" w:color="auto"/>
                <w:bottom w:val="none" w:sz="0" w:space="0" w:color="auto"/>
                <w:right w:val="none" w:sz="0" w:space="0" w:color="auto"/>
              </w:divBdr>
            </w:div>
            <w:div w:id="1197036219">
              <w:marLeft w:val="0"/>
              <w:marRight w:val="0"/>
              <w:marTop w:val="0"/>
              <w:marBottom w:val="0"/>
              <w:divBdr>
                <w:top w:val="none" w:sz="0" w:space="0" w:color="auto"/>
                <w:left w:val="none" w:sz="0" w:space="0" w:color="auto"/>
                <w:bottom w:val="none" w:sz="0" w:space="0" w:color="auto"/>
                <w:right w:val="none" w:sz="0" w:space="0" w:color="auto"/>
              </w:divBdr>
            </w:div>
            <w:div w:id="1958751059">
              <w:marLeft w:val="0"/>
              <w:marRight w:val="0"/>
              <w:marTop w:val="0"/>
              <w:marBottom w:val="0"/>
              <w:divBdr>
                <w:top w:val="none" w:sz="0" w:space="0" w:color="auto"/>
                <w:left w:val="none" w:sz="0" w:space="0" w:color="auto"/>
                <w:bottom w:val="none" w:sz="0" w:space="0" w:color="auto"/>
                <w:right w:val="none" w:sz="0" w:space="0" w:color="auto"/>
              </w:divBdr>
            </w:div>
            <w:div w:id="557673519">
              <w:marLeft w:val="0"/>
              <w:marRight w:val="0"/>
              <w:marTop w:val="0"/>
              <w:marBottom w:val="0"/>
              <w:divBdr>
                <w:top w:val="none" w:sz="0" w:space="0" w:color="auto"/>
                <w:left w:val="none" w:sz="0" w:space="0" w:color="auto"/>
                <w:bottom w:val="none" w:sz="0" w:space="0" w:color="auto"/>
                <w:right w:val="none" w:sz="0" w:space="0" w:color="auto"/>
              </w:divBdr>
            </w:div>
            <w:div w:id="1719434037">
              <w:marLeft w:val="0"/>
              <w:marRight w:val="0"/>
              <w:marTop w:val="0"/>
              <w:marBottom w:val="0"/>
              <w:divBdr>
                <w:top w:val="none" w:sz="0" w:space="0" w:color="auto"/>
                <w:left w:val="none" w:sz="0" w:space="0" w:color="auto"/>
                <w:bottom w:val="none" w:sz="0" w:space="0" w:color="auto"/>
                <w:right w:val="none" w:sz="0" w:space="0" w:color="auto"/>
              </w:divBdr>
            </w:div>
            <w:div w:id="1576013416">
              <w:marLeft w:val="0"/>
              <w:marRight w:val="0"/>
              <w:marTop w:val="0"/>
              <w:marBottom w:val="0"/>
              <w:divBdr>
                <w:top w:val="none" w:sz="0" w:space="0" w:color="auto"/>
                <w:left w:val="none" w:sz="0" w:space="0" w:color="auto"/>
                <w:bottom w:val="none" w:sz="0" w:space="0" w:color="auto"/>
                <w:right w:val="none" w:sz="0" w:space="0" w:color="auto"/>
              </w:divBdr>
            </w:div>
            <w:div w:id="1195581830">
              <w:marLeft w:val="0"/>
              <w:marRight w:val="0"/>
              <w:marTop w:val="0"/>
              <w:marBottom w:val="0"/>
              <w:divBdr>
                <w:top w:val="none" w:sz="0" w:space="0" w:color="auto"/>
                <w:left w:val="none" w:sz="0" w:space="0" w:color="auto"/>
                <w:bottom w:val="none" w:sz="0" w:space="0" w:color="auto"/>
                <w:right w:val="none" w:sz="0" w:space="0" w:color="auto"/>
              </w:divBdr>
            </w:div>
            <w:div w:id="536701240">
              <w:marLeft w:val="0"/>
              <w:marRight w:val="0"/>
              <w:marTop w:val="0"/>
              <w:marBottom w:val="0"/>
              <w:divBdr>
                <w:top w:val="none" w:sz="0" w:space="0" w:color="auto"/>
                <w:left w:val="none" w:sz="0" w:space="0" w:color="auto"/>
                <w:bottom w:val="none" w:sz="0" w:space="0" w:color="auto"/>
                <w:right w:val="none" w:sz="0" w:space="0" w:color="auto"/>
              </w:divBdr>
            </w:div>
            <w:div w:id="731737531">
              <w:marLeft w:val="0"/>
              <w:marRight w:val="0"/>
              <w:marTop w:val="0"/>
              <w:marBottom w:val="0"/>
              <w:divBdr>
                <w:top w:val="none" w:sz="0" w:space="0" w:color="auto"/>
                <w:left w:val="none" w:sz="0" w:space="0" w:color="auto"/>
                <w:bottom w:val="none" w:sz="0" w:space="0" w:color="auto"/>
                <w:right w:val="none" w:sz="0" w:space="0" w:color="auto"/>
              </w:divBdr>
            </w:div>
            <w:div w:id="1352413172">
              <w:marLeft w:val="0"/>
              <w:marRight w:val="0"/>
              <w:marTop w:val="0"/>
              <w:marBottom w:val="0"/>
              <w:divBdr>
                <w:top w:val="none" w:sz="0" w:space="0" w:color="auto"/>
                <w:left w:val="none" w:sz="0" w:space="0" w:color="auto"/>
                <w:bottom w:val="none" w:sz="0" w:space="0" w:color="auto"/>
                <w:right w:val="none" w:sz="0" w:space="0" w:color="auto"/>
              </w:divBdr>
            </w:div>
            <w:div w:id="661156116">
              <w:marLeft w:val="0"/>
              <w:marRight w:val="0"/>
              <w:marTop w:val="0"/>
              <w:marBottom w:val="0"/>
              <w:divBdr>
                <w:top w:val="none" w:sz="0" w:space="0" w:color="auto"/>
                <w:left w:val="none" w:sz="0" w:space="0" w:color="auto"/>
                <w:bottom w:val="none" w:sz="0" w:space="0" w:color="auto"/>
                <w:right w:val="none" w:sz="0" w:space="0" w:color="auto"/>
              </w:divBdr>
            </w:div>
            <w:div w:id="942735650">
              <w:marLeft w:val="0"/>
              <w:marRight w:val="0"/>
              <w:marTop w:val="0"/>
              <w:marBottom w:val="0"/>
              <w:divBdr>
                <w:top w:val="none" w:sz="0" w:space="0" w:color="auto"/>
                <w:left w:val="none" w:sz="0" w:space="0" w:color="auto"/>
                <w:bottom w:val="none" w:sz="0" w:space="0" w:color="auto"/>
                <w:right w:val="none" w:sz="0" w:space="0" w:color="auto"/>
              </w:divBdr>
            </w:div>
            <w:div w:id="111676898">
              <w:marLeft w:val="0"/>
              <w:marRight w:val="0"/>
              <w:marTop w:val="0"/>
              <w:marBottom w:val="0"/>
              <w:divBdr>
                <w:top w:val="none" w:sz="0" w:space="0" w:color="auto"/>
                <w:left w:val="none" w:sz="0" w:space="0" w:color="auto"/>
                <w:bottom w:val="none" w:sz="0" w:space="0" w:color="auto"/>
                <w:right w:val="none" w:sz="0" w:space="0" w:color="auto"/>
              </w:divBdr>
            </w:div>
            <w:div w:id="535969345">
              <w:marLeft w:val="0"/>
              <w:marRight w:val="0"/>
              <w:marTop w:val="0"/>
              <w:marBottom w:val="0"/>
              <w:divBdr>
                <w:top w:val="none" w:sz="0" w:space="0" w:color="auto"/>
                <w:left w:val="none" w:sz="0" w:space="0" w:color="auto"/>
                <w:bottom w:val="none" w:sz="0" w:space="0" w:color="auto"/>
                <w:right w:val="none" w:sz="0" w:space="0" w:color="auto"/>
              </w:divBdr>
            </w:div>
            <w:div w:id="1402873943">
              <w:marLeft w:val="0"/>
              <w:marRight w:val="0"/>
              <w:marTop w:val="0"/>
              <w:marBottom w:val="0"/>
              <w:divBdr>
                <w:top w:val="none" w:sz="0" w:space="0" w:color="auto"/>
                <w:left w:val="none" w:sz="0" w:space="0" w:color="auto"/>
                <w:bottom w:val="none" w:sz="0" w:space="0" w:color="auto"/>
                <w:right w:val="none" w:sz="0" w:space="0" w:color="auto"/>
              </w:divBdr>
            </w:div>
            <w:div w:id="374702076">
              <w:marLeft w:val="0"/>
              <w:marRight w:val="0"/>
              <w:marTop w:val="0"/>
              <w:marBottom w:val="0"/>
              <w:divBdr>
                <w:top w:val="none" w:sz="0" w:space="0" w:color="auto"/>
                <w:left w:val="none" w:sz="0" w:space="0" w:color="auto"/>
                <w:bottom w:val="none" w:sz="0" w:space="0" w:color="auto"/>
                <w:right w:val="none" w:sz="0" w:space="0" w:color="auto"/>
              </w:divBdr>
            </w:div>
            <w:div w:id="531307931">
              <w:marLeft w:val="0"/>
              <w:marRight w:val="0"/>
              <w:marTop w:val="0"/>
              <w:marBottom w:val="0"/>
              <w:divBdr>
                <w:top w:val="none" w:sz="0" w:space="0" w:color="auto"/>
                <w:left w:val="none" w:sz="0" w:space="0" w:color="auto"/>
                <w:bottom w:val="none" w:sz="0" w:space="0" w:color="auto"/>
                <w:right w:val="none" w:sz="0" w:space="0" w:color="auto"/>
              </w:divBdr>
            </w:div>
            <w:div w:id="1092047980">
              <w:marLeft w:val="0"/>
              <w:marRight w:val="0"/>
              <w:marTop w:val="0"/>
              <w:marBottom w:val="0"/>
              <w:divBdr>
                <w:top w:val="none" w:sz="0" w:space="0" w:color="auto"/>
                <w:left w:val="none" w:sz="0" w:space="0" w:color="auto"/>
                <w:bottom w:val="none" w:sz="0" w:space="0" w:color="auto"/>
                <w:right w:val="none" w:sz="0" w:space="0" w:color="auto"/>
              </w:divBdr>
            </w:div>
            <w:div w:id="1622566577">
              <w:marLeft w:val="0"/>
              <w:marRight w:val="0"/>
              <w:marTop w:val="0"/>
              <w:marBottom w:val="0"/>
              <w:divBdr>
                <w:top w:val="none" w:sz="0" w:space="0" w:color="auto"/>
                <w:left w:val="none" w:sz="0" w:space="0" w:color="auto"/>
                <w:bottom w:val="none" w:sz="0" w:space="0" w:color="auto"/>
                <w:right w:val="none" w:sz="0" w:space="0" w:color="auto"/>
              </w:divBdr>
            </w:div>
            <w:div w:id="813595696">
              <w:marLeft w:val="0"/>
              <w:marRight w:val="0"/>
              <w:marTop w:val="0"/>
              <w:marBottom w:val="0"/>
              <w:divBdr>
                <w:top w:val="none" w:sz="0" w:space="0" w:color="auto"/>
                <w:left w:val="none" w:sz="0" w:space="0" w:color="auto"/>
                <w:bottom w:val="none" w:sz="0" w:space="0" w:color="auto"/>
                <w:right w:val="none" w:sz="0" w:space="0" w:color="auto"/>
              </w:divBdr>
            </w:div>
            <w:div w:id="1681467783">
              <w:marLeft w:val="0"/>
              <w:marRight w:val="0"/>
              <w:marTop w:val="0"/>
              <w:marBottom w:val="0"/>
              <w:divBdr>
                <w:top w:val="none" w:sz="0" w:space="0" w:color="auto"/>
                <w:left w:val="none" w:sz="0" w:space="0" w:color="auto"/>
                <w:bottom w:val="none" w:sz="0" w:space="0" w:color="auto"/>
                <w:right w:val="none" w:sz="0" w:space="0" w:color="auto"/>
              </w:divBdr>
            </w:div>
            <w:div w:id="797917150">
              <w:marLeft w:val="0"/>
              <w:marRight w:val="0"/>
              <w:marTop w:val="0"/>
              <w:marBottom w:val="0"/>
              <w:divBdr>
                <w:top w:val="none" w:sz="0" w:space="0" w:color="auto"/>
                <w:left w:val="none" w:sz="0" w:space="0" w:color="auto"/>
                <w:bottom w:val="none" w:sz="0" w:space="0" w:color="auto"/>
                <w:right w:val="none" w:sz="0" w:space="0" w:color="auto"/>
              </w:divBdr>
            </w:div>
            <w:div w:id="1433208974">
              <w:marLeft w:val="0"/>
              <w:marRight w:val="0"/>
              <w:marTop w:val="0"/>
              <w:marBottom w:val="0"/>
              <w:divBdr>
                <w:top w:val="none" w:sz="0" w:space="0" w:color="auto"/>
                <w:left w:val="none" w:sz="0" w:space="0" w:color="auto"/>
                <w:bottom w:val="none" w:sz="0" w:space="0" w:color="auto"/>
                <w:right w:val="none" w:sz="0" w:space="0" w:color="auto"/>
              </w:divBdr>
            </w:div>
            <w:div w:id="670452979">
              <w:marLeft w:val="0"/>
              <w:marRight w:val="0"/>
              <w:marTop w:val="0"/>
              <w:marBottom w:val="0"/>
              <w:divBdr>
                <w:top w:val="none" w:sz="0" w:space="0" w:color="auto"/>
                <w:left w:val="none" w:sz="0" w:space="0" w:color="auto"/>
                <w:bottom w:val="none" w:sz="0" w:space="0" w:color="auto"/>
                <w:right w:val="none" w:sz="0" w:space="0" w:color="auto"/>
              </w:divBdr>
            </w:div>
            <w:div w:id="900022974">
              <w:marLeft w:val="0"/>
              <w:marRight w:val="0"/>
              <w:marTop w:val="0"/>
              <w:marBottom w:val="0"/>
              <w:divBdr>
                <w:top w:val="none" w:sz="0" w:space="0" w:color="auto"/>
                <w:left w:val="none" w:sz="0" w:space="0" w:color="auto"/>
                <w:bottom w:val="none" w:sz="0" w:space="0" w:color="auto"/>
                <w:right w:val="none" w:sz="0" w:space="0" w:color="auto"/>
              </w:divBdr>
            </w:div>
            <w:div w:id="2108692400">
              <w:marLeft w:val="0"/>
              <w:marRight w:val="0"/>
              <w:marTop w:val="0"/>
              <w:marBottom w:val="0"/>
              <w:divBdr>
                <w:top w:val="none" w:sz="0" w:space="0" w:color="auto"/>
                <w:left w:val="none" w:sz="0" w:space="0" w:color="auto"/>
                <w:bottom w:val="none" w:sz="0" w:space="0" w:color="auto"/>
                <w:right w:val="none" w:sz="0" w:space="0" w:color="auto"/>
              </w:divBdr>
            </w:div>
            <w:div w:id="1096556028">
              <w:marLeft w:val="0"/>
              <w:marRight w:val="0"/>
              <w:marTop w:val="0"/>
              <w:marBottom w:val="0"/>
              <w:divBdr>
                <w:top w:val="none" w:sz="0" w:space="0" w:color="auto"/>
                <w:left w:val="none" w:sz="0" w:space="0" w:color="auto"/>
                <w:bottom w:val="none" w:sz="0" w:space="0" w:color="auto"/>
                <w:right w:val="none" w:sz="0" w:space="0" w:color="auto"/>
              </w:divBdr>
            </w:div>
            <w:div w:id="1455754457">
              <w:marLeft w:val="0"/>
              <w:marRight w:val="0"/>
              <w:marTop w:val="0"/>
              <w:marBottom w:val="0"/>
              <w:divBdr>
                <w:top w:val="none" w:sz="0" w:space="0" w:color="auto"/>
                <w:left w:val="none" w:sz="0" w:space="0" w:color="auto"/>
                <w:bottom w:val="none" w:sz="0" w:space="0" w:color="auto"/>
                <w:right w:val="none" w:sz="0" w:space="0" w:color="auto"/>
              </w:divBdr>
            </w:div>
            <w:div w:id="1512530591">
              <w:marLeft w:val="0"/>
              <w:marRight w:val="0"/>
              <w:marTop w:val="0"/>
              <w:marBottom w:val="0"/>
              <w:divBdr>
                <w:top w:val="none" w:sz="0" w:space="0" w:color="auto"/>
                <w:left w:val="none" w:sz="0" w:space="0" w:color="auto"/>
                <w:bottom w:val="none" w:sz="0" w:space="0" w:color="auto"/>
                <w:right w:val="none" w:sz="0" w:space="0" w:color="auto"/>
              </w:divBdr>
            </w:div>
            <w:div w:id="514542274">
              <w:marLeft w:val="0"/>
              <w:marRight w:val="0"/>
              <w:marTop w:val="0"/>
              <w:marBottom w:val="0"/>
              <w:divBdr>
                <w:top w:val="none" w:sz="0" w:space="0" w:color="auto"/>
                <w:left w:val="none" w:sz="0" w:space="0" w:color="auto"/>
                <w:bottom w:val="none" w:sz="0" w:space="0" w:color="auto"/>
                <w:right w:val="none" w:sz="0" w:space="0" w:color="auto"/>
              </w:divBdr>
            </w:div>
            <w:div w:id="452359438">
              <w:marLeft w:val="0"/>
              <w:marRight w:val="0"/>
              <w:marTop w:val="0"/>
              <w:marBottom w:val="0"/>
              <w:divBdr>
                <w:top w:val="none" w:sz="0" w:space="0" w:color="auto"/>
                <w:left w:val="none" w:sz="0" w:space="0" w:color="auto"/>
                <w:bottom w:val="none" w:sz="0" w:space="0" w:color="auto"/>
                <w:right w:val="none" w:sz="0" w:space="0" w:color="auto"/>
              </w:divBdr>
            </w:div>
            <w:div w:id="1146315383">
              <w:marLeft w:val="0"/>
              <w:marRight w:val="0"/>
              <w:marTop w:val="0"/>
              <w:marBottom w:val="0"/>
              <w:divBdr>
                <w:top w:val="none" w:sz="0" w:space="0" w:color="auto"/>
                <w:left w:val="none" w:sz="0" w:space="0" w:color="auto"/>
                <w:bottom w:val="none" w:sz="0" w:space="0" w:color="auto"/>
                <w:right w:val="none" w:sz="0" w:space="0" w:color="auto"/>
              </w:divBdr>
            </w:div>
            <w:div w:id="402146329">
              <w:marLeft w:val="0"/>
              <w:marRight w:val="0"/>
              <w:marTop w:val="0"/>
              <w:marBottom w:val="0"/>
              <w:divBdr>
                <w:top w:val="none" w:sz="0" w:space="0" w:color="auto"/>
                <w:left w:val="none" w:sz="0" w:space="0" w:color="auto"/>
                <w:bottom w:val="none" w:sz="0" w:space="0" w:color="auto"/>
                <w:right w:val="none" w:sz="0" w:space="0" w:color="auto"/>
              </w:divBdr>
            </w:div>
            <w:div w:id="386876636">
              <w:marLeft w:val="0"/>
              <w:marRight w:val="0"/>
              <w:marTop w:val="0"/>
              <w:marBottom w:val="0"/>
              <w:divBdr>
                <w:top w:val="none" w:sz="0" w:space="0" w:color="auto"/>
                <w:left w:val="none" w:sz="0" w:space="0" w:color="auto"/>
                <w:bottom w:val="none" w:sz="0" w:space="0" w:color="auto"/>
                <w:right w:val="none" w:sz="0" w:space="0" w:color="auto"/>
              </w:divBdr>
            </w:div>
            <w:div w:id="1124736718">
              <w:marLeft w:val="0"/>
              <w:marRight w:val="0"/>
              <w:marTop w:val="0"/>
              <w:marBottom w:val="0"/>
              <w:divBdr>
                <w:top w:val="none" w:sz="0" w:space="0" w:color="auto"/>
                <w:left w:val="none" w:sz="0" w:space="0" w:color="auto"/>
                <w:bottom w:val="none" w:sz="0" w:space="0" w:color="auto"/>
                <w:right w:val="none" w:sz="0" w:space="0" w:color="auto"/>
              </w:divBdr>
            </w:div>
            <w:div w:id="1148664894">
              <w:marLeft w:val="0"/>
              <w:marRight w:val="0"/>
              <w:marTop w:val="0"/>
              <w:marBottom w:val="0"/>
              <w:divBdr>
                <w:top w:val="none" w:sz="0" w:space="0" w:color="auto"/>
                <w:left w:val="none" w:sz="0" w:space="0" w:color="auto"/>
                <w:bottom w:val="none" w:sz="0" w:space="0" w:color="auto"/>
                <w:right w:val="none" w:sz="0" w:space="0" w:color="auto"/>
              </w:divBdr>
            </w:div>
            <w:div w:id="1087117861">
              <w:marLeft w:val="0"/>
              <w:marRight w:val="0"/>
              <w:marTop w:val="0"/>
              <w:marBottom w:val="0"/>
              <w:divBdr>
                <w:top w:val="none" w:sz="0" w:space="0" w:color="auto"/>
                <w:left w:val="none" w:sz="0" w:space="0" w:color="auto"/>
                <w:bottom w:val="none" w:sz="0" w:space="0" w:color="auto"/>
                <w:right w:val="none" w:sz="0" w:space="0" w:color="auto"/>
              </w:divBdr>
            </w:div>
            <w:div w:id="95752552">
              <w:marLeft w:val="0"/>
              <w:marRight w:val="0"/>
              <w:marTop w:val="0"/>
              <w:marBottom w:val="0"/>
              <w:divBdr>
                <w:top w:val="none" w:sz="0" w:space="0" w:color="auto"/>
                <w:left w:val="none" w:sz="0" w:space="0" w:color="auto"/>
                <w:bottom w:val="none" w:sz="0" w:space="0" w:color="auto"/>
                <w:right w:val="none" w:sz="0" w:space="0" w:color="auto"/>
              </w:divBdr>
            </w:div>
            <w:div w:id="1282883276">
              <w:marLeft w:val="0"/>
              <w:marRight w:val="0"/>
              <w:marTop w:val="0"/>
              <w:marBottom w:val="0"/>
              <w:divBdr>
                <w:top w:val="none" w:sz="0" w:space="0" w:color="auto"/>
                <w:left w:val="none" w:sz="0" w:space="0" w:color="auto"/>
                <w:bottom w:val="none" w:sz="0" w:space="0" w:color="auto"/>
                <w:right w:val="none" w:sz="0" w:space="0" w:color="auto"/>
              </w:divBdr>
            </w:div>
            <w:div w:id="691154373">
              <w:marLeft w:val="0"/>
              <w:marRight w:val="0"/>
              <w:marTop w:val="0"/>
              <w:marBottom w:val="0"/>
              <w:divBdr>
                <w:top w:val="none" w:sz="0" w:space="0" w:color="auto"/>
                <w:left w:val="none" w:sz="0" w:space="0" w:color="auto"/>
                <w:bottom w:val="none" w:sz="0" w:space="0" w:color="auto"/>
                <w:right w:val="none" w:sz="0" w:space="0" w:color="auto"/>
              </w:divBdr>
            </w:div>
            <w:div w:id="1951812570">
              <w:marLeft w:val="0"/>
              <w:marRight w:val="0"/>
              <w:marTop w:val="0"/>
              <w:marBottom w:val="0"/>
              <w:divBdr>
                <w:top w:val="none" w:sz="0" w:space="0" w:color="auto"/>
                <w:left w:val="none" w:sz="0" w:space="0" w:color="auto"/>
                <w:bottom w:val="none" w:sz="0" w:space="0" w:color="auto"/>
                <w:right w:val="none" w:sz="0" w:space="0" w:color="auto"/>
              </w:divBdr>
            </w:div>
            <w:div w:id="354305505">
              <w:marLeft w:val="0"/>
              <w:marRight w:val="0"/>
              <w:marTop w:val="0"/>
              <w:marBottom w:val="0"/>
              <w:divBdr>
                <w:top w:val="none" w:sz="0" w:space="0" w:color="auto"/>
                <w:left w:val="none" w:sz="0" w:space="0" w:color="auto"/>
                <w:bottom w:val="none" w:sz="0" w:space="0" w:color="auto"/>
                <w:right w:val="none" w:sz="0" w:space="0" w:color="auto"/>
              </w:divBdr>
            </w:div>
            <w:div w:id="1772046631">
              <w:marLeft w:val="0"/>
              <w:marRight w:val="0"/>
              <w:marTop w:val="0"/>
              <w:marBottom w:val="0"/>
              <w:divBdr>
                <w:top w:val="none" w:sz="0" w:space="0" w:color="auto"/>
                <w:left w:val="none" w:sz="0" w:space="0" w:color="auto"/>
                <w:bottom w:val="none" w:sz="0" w:space="0" w:color="auto"/>
                <w:right w:val="none" w:sz="0" w:space="0" w:color="auto"/>
              </w:divBdr>
            </w:div>
            <w:div w:id="1889492149">
              <w:marLeft w:val="0"/>
              <w:marRight w:val="0"/>
              <w:marTop w:val="0"/>
              <w:marBottom w:val="0"/>
              <w:divBdr>
                <w:top w:val="none" w:sz="0" w:space="0" w:color="auto"/>
                <w:left w:val="none" w:sz="0" w:space="0" w:color="auto"/>
                <w:bottom w:val="none" w:sz="0" w:space="0" w:color="auto"/>
                <w:right w:val="none" w:sz="0" w:space="0" w:color="auto"/>
              </w:divBdr>
            </w:div>
            <w:div w:id="740521588">
              <w:marLeft w:val="0"/>
              <w:marRight w:val="0"/>
              <w:marTop w:val="0"/>
              <w:marBottom w:val="0"/>
              <w:divBdr>
                <w:top w:val="none" w:sz="0" w:space="0" w:color="auto"/>
                <w:left w:val="none" w:sz="0" w:space="0" w:color="auto"/>
                <w:bottom w:val="none" w:sz="0" w:space="0" w:color="auto"/>
                <w:right w:val="none" w:sz="0" w:space="0" w:color="auto"/>
              </w:divBdr>
            </w:div>
            <w:div w:id="1632007558">
              <w:marLeft w:val="0"/>
              <w:marRight w:val="0"/>
              <w:marTop w:val="0"/>
              <w:marBottom w:val="0"/>
              <w:divBdr>
                <w:top w:val="none" w:sz="0" w:space="0" w:color="auto"/>
                <w:left w:val="none" w:sz="0" w:space="0" w:color="auto"/>
                <w:bottom w:val="none" w:sz="0" w:space="0" w:color="auto"/>
                <w:right w:val="none" w:sz="0" w:space="0" w:color="auto"/>
              </w:divBdr>
            </w:div>
            <w:div w:id="1169439662">
              <w:marLeft w:val="0"/>
              <w:marRight w:val="0"/>
              <w:marTop w:val="0"/>
              <w:marBottom w:val="0"/>
              <w:divBdr>
                <w:top w:val="none" w:sz="0" w:space="0" w:color="auto"/>
                <w:left w:val="none" w:sz="0" w:space="0" w:color="auto"/>
                <w:bottom w:val="none" w:sz="0" w:space="0" w:color="auto"/>
                <w:right w:val="none" w:sz="0" w:space="0" w:color="auto"/>
              </w:divBdr>
            </w:div>
            <w:div w:id="245454960">
              <w:marLeft w:val="0"/>
              <w:marRight w:val="0"/>
              <w:marTop w:val="0"/>
              <w:marBottom w:val="0"/>
              <w:divBdr>
                <w:top w:val="none" w:sz="0" w:space="0" w:color="auto"/>
                <w:left w:val="none" w:sz="0" w:space="0" w:color="auto"/>
                <w:bottom w:val="none" w:sz="0" w:space="0" w:color="auto"/>
                <w:right w:val="none" w:sz="0" w:space="0" w:color="auto"/>
              </w:divBdr>
            </w:div>
            <w:div w:id="1864632358">
              <w:marLeft w:val="0"/>
              <w:marRight w:val="0"/>
              <w:marTop w:val="0"/>
              <w:marBottom w:val="0"/>
              <w:divBdr>
                <w:top w:val="none" w:sz="0" w:space="0" w:color="auto"/>
                <w:left w:val="none" w:sz="0" w:space="0" w:color="auto"/>
                <w:bottom w:val="none" w:sz="0" w:space="0" w:color="auto"/>
                <w:right w:val="none" w:sz="0" w:space="0" w:color="auto"/>
              </w:divBdr>
            </w:div>
            <w:div w:id="618878446">
              <w:marLeft w:val="0"/>
              <w:marRight w:val="0"/>
              <w:marTop w:val="0"/>
              <w:marBottom w:val="0"/>
              <w:divBdr>
                <w:top w:val="none" w:sz="0" w:space="0" w:color="auto"/>
                <w:left w:val="none" w:sz="0" w:space="0" w:color="auto"/>
                <w:bottom w:val="none" w:sz="0" w:space="0" w:color="auto"/>
                <w:right w:val="none" w:sz="0" w:space="0" w:color="auto"/>
              </w:divBdr>
            </w:div>
            <w:div w:id="603264479">
              <w:marLeft w:val="0"/>
              <w:marRight w:val="0"/>
              <w:marTop w:val="0"/>
              <w:marBottom w:val="0"/>
              <w:divBdr>
                <w:top w:val="none" w:sz="0" w:space="0" w:color="auto"/>
                <w:left w:val="none" w:sz="0" w:space="0" w:color="auto"/>
                <w:bottom w:val="none" w:sz="0" w:space="0" w:color="auto"/>
                <w:right w:val="none" w:sz="0" w:space="0" w:color="auto"/>
              </w:divBdr>
            </w:div>
            <w:div w:id="389694040">
              <w:marLeft w:val="0"/>
              <w:marRight w:val="0"/>
              <w:marTop w:val="0"/>
              <w:marBottom w:val="0"/>
              <w:divBdr>
                <w:top w:val="none" w:sz="0" w:space="0" w:color="auto"/>
                <w:left w:val="none" w:sz="0" w:space="0" w:color="auto"/>
                <w:bottom w:val="none" w:sz="0" w:space="0" w:color="auto"/>
                <w:right w:val="none" w:sz="0" w:space="0" w:color="auto"/>
              </w:divBdr>
            </w:div>
            <w:div w:id="1204947577">
              <w:marLeft w:val="0"/>
              <w:marRight w:val="0"/>
              <w:marTop w:val="0"/>
              <w:marBottom w:val="0"/>
              <w:divBdr>
                <w:top w:val="none" w:sz="0" w:space="0" w:color="auto"/>
                <w:left w:val="none" w:sz="0" w:space="0" w:color="auto"/>
                <w:bottom w:val="none" w:sz="0" w:space="0" w:color="auto"/>
                <w:right w:val="none" w:sz="0" w:space="0" w:color="auto"/>
              </w:divBdr>
            </w:div>
            <w:div w:id="1168329842">
              <w:marLeft w:val="0"/>
              <w:marRight w:val="0"/>
              <w:marTop w:val="0"/>
              <w:marBottom w:val="0"/>
              <w:divBdr>
                <w:top w:val="none" w:sz="0" w:space="0" w:color="auto"/>
                <w:left w:val="none" w:sz="0" w:space="0" w:color="auto"/>
                <w:bottom w:val="none" w:sz="0" w:space="0" w:color="auto"/>
                <w:right w:val="none" w:sz="0" w:space="0" w:color="auto"/>
              </w:divBdr>
            </w:div>
            <w:div w:id="1057509791">
              <w:marLeft w:val="0"/>
              <w:marRight w:val="0"/>
              <w:marTop w:val="0"/>
              <w:marBottom w:val="0"/>
              <w:divBdr>
                <w:top w:val="none" w:sz="0" w:space="0" w:color="auto"/>
                <w:left w:val="none" w:sz="0" w:space="0" w:color="auto"/>
                <w:bottom w:val="none" w:sz="0" w:space="0" w:color="auto"/>
                <w:right w:val="none" w:sz="0" w:space="0" w:color="auto"/>
              </w:divBdr>
            </w:div>
            <w:div w:id="1920747503">
              <w:marLeft w:val="0"/>
              <w:marRight w:val="0"/>
              <w:marTop w:val="0"/>
              <w:marBottom w:val="0"/>
              <w:divBdr>
                <w:top w:val="none" w:sz="0" w:space="0" w:color="auto"/>
                <w:left w:val="none" w:sz="0" w:space="0" w:color="auto"/>
                <w:bottom w:val="none" w:sz="0" w:space="0" w:color="auto"/>
                <w:right w:val="none" w:sz="0" w:space="0" w:color="auto"/>
              </w:divBdr>
            </w:div>
            <w:div w:id="1161196587">
              <w:marLeft w:val="0"/>
              <w:marRight w:val="0"/>
              <w:marTop w:val="0"/>
              <w:marBottom w:val="0"/>
              <w:divBdr>
                <w:top w:val="none" w:sz="0" w:space="0" w:color="auto"/>
                <w:left w:val="none" w:sz="0" w:space="0" w:color="auto"/>
                <w:bottom w:val="none" w:sz="0" w:space="0" w:color="auto"/>
                <w:right w:val="none" w:sz="0" w:space="0" w:color="auto"/>
              </w:divBdr>
            </w:div>
            <w:div w:id="834539604">
              <w:marLeft w:val="0"/>
              <w:marRight w:val="0"/>
              <w:marTop w:val="0"/>
              <w:marBottom w:val="0"/>
              <w:divBdr>
                <w:top w:val="none" w:sz="0" w:space="0" w:color="auto"/>
                <w:left w:val="none" w:sz="0" w:space="0" w:color="auto"/>
                <w:bottom w:val="none" w:sz="0" w:space="0" w:color="auto"/>
                <w:right w:val="none" w:sz="0" w:space="0" w:color="auto"/>
              </w:divBdr>
            </w:div>
            <w:div w:id="1732540217">
              <w:marLeft w:val="0"/>
              <w:marRight w:val="0"/>
              <w:marTop w:val="0"/>
              <w:marBottom w:val="0"/>
              <w:divBdr>
                <w:top w:val="none" w:sz="0" w:space="0" w:color="auto"/>
                <w:left w:val="none" w:sz="0" w:space="0" w:color="auto"/>
                <w:bottom w:val="none" w:sz="0" w:space="0" w:color="auto"/>
                <w:right w:val="none" w:sz="0" w:space="0" w:color="auto"/>
              </w:divBdr>
            </w:div>
            <w:div w:id="2082634503">
              <w:marLeft w:val="0"/>
              <w:marRight w:val="0"/>
              <w:marTop w:val="0"/>
              <w:marBottom w:val="0"/>
              <w:divBdr>
                <w:top w:val="none" w:sz="0" w:space="0" w:color="auto"/>
                <w:left w:val="none" w:sz="0" w:space="0" w:color="auto"/>
                <w:bottom w:val="none" w:sz="0" w:space="0" w:color="auto"/>
                <w:right w:val="none" w:sz="0" w:space="0" w:color="auto"/>
              </w:divBdr>
            </w:div>
            <w:div w:id="1955165141">
              <w:marLeft w:val="0"/>
              <w:marRight w:val="0"/>
              <w:marTop w:val="0"/>
              <w:marBottom w:val="0"/>
              <w:divBdr>
                <w:top w:val="none" w:sz="0" w:space="0" w:color="auto"/>
                <w:left w:val="none" w:sz="0" w:space="0" w:color="auto"/>
                <w:bottom w:val="none" w:sz="0" w:space="0" w:color="auto"/>
                <w:right w:val="none" w:sz="0" w:space="0" w:color="auto"/>
              </w:divBdr>
            </w:div>
            <w:div w:id="1835679250">
              <w:marLeft w:val="0"/>
              <w:marRight w:val="0"/>
              <w:marTop w:val="0"/>
              <w:marBottom w:val="0"/>
              <w:divBdr>
                <w:top w:val="none" w:sz="0" w:space="0" w:color="auto"/>
                <w:left w:val="none" w:sz="0" w:space="0" w:color="auto"/>
                <w:bottom w:val="none" w:sz="0" w:space="0" w:color="auto"/>
                <w:right w:val="none" w:sz="0" w:space="0" w:color="auto"/>
              </w:divBdr>
            </w:div>
            <w:div w:id="1650667919">
              <w:marLeft w:val="0"/>
              <w:marRight w:val="0"/>
              <w:marTop w:val="0"/>
              <w:marBottom w:val="0"/>
              <w:divBdr>
                <w:top w:val="none" w:sz="0" w:space="0" w:color="auto"/>
                <w:left w:val="none" w:sz="0" w:space="0" w:color="auto"/>
                <w:bottom w:val="none" w:sz="0" w:space="0" w:color="auto"/>
                <w:right w:val="none" w:sz="0" w:space="0" w:color="auto"/>
              </w:divBdr>
            </w:div>
            <w:div w:id="1319576755">
              <w:marLeft w:val="0"/>
              <w:marRight w:val="0"/>
              <w:marTop w:val="0"/>
              <w:marBottom w:val="0"/>
              <w:divBdr>
                <w:top w:val="none" w:sz="0" w:space="0" w:color="auto"/>
                <w:left w:val="none" w:sz="0" w:space="0" w:color="auto"/>
                <w:bottom w:val="none" w:sz="0" w:space="0" w:color="auto"/>
                <w:right w:val="none" w:sz="0" w:space="0" w:color="auto"/>
              </w:divBdr>
            </w:div>
            <w:div w:id="2141336909">
              <w:marLeft w:val="0"/>
              <w:marRight w:val="0"/>
              <w:marTop w:val="0"/>
              <w:marBottom w:val="0"/>
              <w:divBdr>
                <w:top w:val="none" w:sz="0" w:space="0" w:color="auto"/>
                <w:left w:val="none" w:sz="0" w:space="0" w:color="auto"/>
                <w:bottom w:val="none" w:sz="0" w:space="0" w:color="auto"/>
                <w:right w:val="none" w:sz="0" w:space="0" w:color="auto"/>
              </w:divBdr>
            </w:div>
            <w:div w:id="1974476927">
              <w:marLeft w:val="0"/>
              <w:marRight w:val="0"/>
              <w:marTop w:val="0"/>
              <w:marBottom w:val="0"/>
              <w:divBdr>
                <w:top w:val="none" w:sz="0" w:space="0" w:color="auto"/>
                <w:left w:val="none" w:sz="0" w:space="0" w:color="auto"/>
                <w:bottom w:val="none" w:sz="0" w:space="0" w:color="auto"/>
                <w:right w:val="none" w:sz="0" w:space="0" w:color="auto"/>
              </w:divBdr>
            </w:div>
            <w:div w:id="952900199">
              <w:marLeft w:val="0"/>
              <w:marRight w:val="0"/>
              <w:marTop w:val="0"/>
              <w:marBottom w:val="0"/>
              <w:divBdr>
                <w:top w:val="none" w:sz="0" w:space="0" w:color="auto"/>
                <w:left w:val="none" w:sz="0" w:space="0" w:color="auto"/>
                <w:bottom w:val="none" w:sz="0" w:space="0" w:color="auto"/>
                <w:right w:val="none" w:sz="0" w:space="0" w:color="auto"/>
              </w:divBdr>
            </w:div>
            <w:div w:id="1640763283">
              <w:marLeft w:val="0"/>
              <w:marRight w:val="0"/>
              <w:marTop w:val="0"/>
              <w:marBottom w:val="0"/>
              <w:divBdr>
                <w:top w:val="none" w:sz="0" w:space="0" w:color="auto"/>
                <w:left w:val="none" w:sz="0" w:space="0" w:color="auto"/>
                <w:bottom w:val="none" w:sz="0" w:space="0" w:color="auto"/>
                <w:right w:val="none" w:sz="0" w:space="0" w:color="auto"/>
              </w:divBdr>
            </w:div>
            <w:div w:id="2041198108">
              <w:marLeft w:val="0"/>
              <w:marRight w:val="0"/>
              <w:marTop w:val="0"/>
              <w:marBottom w:val="0"/>
              <w:divBdr>
                <w:top w:val="none" w:sz="0" w:space="0" w:color="auto"/>
                <w:left w:val="none" w:sz="0" w:space="0" w:color="auto"/>
                <w:bottom w:val="none" w:sz="0" w:space="0" w:color="auto"/>
                <w:right w:val="none" w:sz="0" w:space="0" w:color="auto"/>
              </w:divBdr>
            </w:div>
            <w:div w:id="2024354162">
              <w:marLeft w:val="0"/>
              <w:marRight w:val="0"/>
              <w:marTop w:val="0"/>
              <w:marBottom w:val="0"/>
              <w:divBdr>
                <w:top w:val="none" w:sz="0" w:space="0" w:color="auto"/>
                <w:left w:val="none" w:sz="0" w:space="0" w:color="auto"/>
                <w:bottom w:val="none" w:sz="0" w:space="0" w:color="auto"/>
                <w:right w:val="none" w:sz="0" w:space="0" w:color="auto"/>
              </w:divBdr>
            </w:div>
            <w:div w:id="19468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4293">
      <w:bodyDiv w:val="1"/>
      <w:marLeft w:val="0"/>
      <w:marRight w:val="0"/>
      <w:marTop w:val="0"/>
      <w:marBottom w:val="0"/>
      <w:divBdr>
        <w:top w:val="none" w:sz="0" w:space="0" w:color="auto"/>
        <w:left w:val="none" w:sz="0" w:space="0" w:color="auto"/>
        <w:bottom w:val="none" w:sz="0" w:space="0" w:color="auto"/>
        <w:right w:val="none" w:sz="0" w:space="0" w:color="auto"/>
      </w:divBdr>
      <w:divsChild>
        <w:div w:id="1218277723">
          <w:marLeft w:val="0"/>
          <w:marRight w:val="0"/>
          <w:marTop w:val="0"/>
          <w:marBottom w:val="0"/>
          <w:divBdr>
            <w:top w:val="none" w:sz="0" w:space="0" w:color="auto"/>
            <w:left w:val="none" w:sz="0" w:space="0" w:color="auto"/>
            <w:bottom w:val="none" w:sz="0" w:space="0" w:color="auto"/>
            <w:right w:val="none" w:sz="0" w:space="0" w:color="auto"/>
          </w:divBdr>
          <w:divsChild>
            <w:div w:id="74397594">
              <w:marLeft w:val="0"/>
              <w:marRight w:val="0"/>
              <w:marTop w:val="0"/>
              <w:marBottom w:val="0"/>
              <w:divBdr>
                <w:top w:val="none" w:sz="0" w:space="0" w:color="auto"/>
                <w:left w:val="none" w:sz="0" w:space="0" w:color="auto"/>
                <w:bottom w:val="none" w:sz="0" w:space="0" w:color="auto"/>
                <w:right w:val="none" w:sz="0" w:space="0" w:color="auto"/>
              </w:divBdr>
            </w:div>
            <w:div w:id="966350720">
              <w:marLeft w:val="0"/>
              <w:marRight w:val="0"/>
              <w:marTop w:val="0"/>
              <w:marBottom w:val="0"/>
              <w:divBdr>
                <w:top w:val="none" w:sz="0" w:space="0" w:color="auto"/>
                <w:left w:val="none" w:sz="0" w:space="0" w:color="auto"/>
                <w:bottom w:val="none" w:sz="0" w:space="0" w:color="auto"/>
                <w:right w:val="none" w:sz="0" w:space="0" w:color="auto"/>
              </w:divBdr>
            </w:div>
            <w:div w:id="1975745810">
              <w:marLeft w:val="0"/>
              <w:marRight w:val="0"/>
              <w:marTop w:val="0"/>
              <w:marBottom w:val="0"/>
              <w:divBdr>
                <w:top w:val="none" w:sz="0" w:space="0" w:color="auto"/>
                <w:left w:val="none" w:sz="0" w:space="0" w:color="auto"/>
                <w:bottom w:val="none" w:sz="0" w:space="0" w:color="auto"/>
                <w:right w:val="none" w:sz="0" w:space="0" w:color="auto"/>
              </w:divBdr>
            </w:div>
            <w:div w:id="1202086765">
              <w:marLeft w:val="0"/>
              <w:marRight w:val="0"/>
              <w:marTop w:val="0"/>
              <w:marBottom w:val="0"/>
              <w:divBdr>
                <w:top w:val="none" w:sz="0" w:space="0" w:color="auto"/>
                <w:left w:val="none" w:sz="0" w:space="0" w:color="auto"/>
                <w:bottom w:val="none" w:sz="0" w:space="0" w:color="auto"/>
                <w:right w:val="none" w:sz="0" w:space="0" w:color="auto"/>
              </w:divBdr>
            </w:div>
            <w:div w:id="1664046335">
              <w:marLeft w:val="0"/>
              <w:marRight w:val="0"/>
              <w:marTop w:val="0"/>
              <w:marBottom w:val="0"/>
              <w:divBdr>
                <w:top w:val="none" w:sz="0" w:space="0" w:color="auto"/>
                <w:left w:val="none" w:sz="0" w:space="0" w:color="auto"/>
                <w:bottom w:val="none" w:sz="0" w:space="0" w:color="auto"/>
                <w:right w:val="none" w:sz="0" w:space="0" w:color="auto"/>
              </w:divBdr>
            </w:div>
            <w:div w:id="1461262134">
              <w:marLeft w:val="0"/>
              <w:marRight w:val="0"/>
              <w:marTop w:val="0"/>
              <w:marBottom w:val="0"/>
              <w:divBdr>
                <w:top w:val="none" w:sz="0" w:space="0" w:color="auto"/>
                <w:left w:val="none" w:sz="0" w:space="0" w:color="auto"/>
                <w:bottom w:val="none" w:sz="0" w:space="0" w:color="auto"/>
                <w:right w:val="none" w:sz="0" w:space="0" w:color="auto"/>
              </w:divBdr>
            </w:div>
            <w:div w:id="145897840">
              <w:marLeft w:val="0"/>
              <w:marRight w:val="0"/>
              <w:marTop w:val="0"/>
              <w:marBottom w:val="0"/>
              <w:divBdr>
                <w:top w:val="none" w:sz="0" w:space="0" w:color="auto"/>
                <w:left w:val="none" w:sz="0" w:space="0" w:color="auto"/>
                <w:bottom w:val="none" w:sz="0" w:space="0" w:color="auto"/>
                <w:right w:val="none" w:sz="0" w:space="0" w:color="auto"/>
              </w:divBdr>
            </w:div>
            <w:div w:id="410197288">
              <w:marLeft w:val="0"/>
              <w:marRight w:val="0"/>
              <w:marTop w:val="0"/>
              <w:marBottom w:val="0"/>
              <w:divBdr>
                <w:top w:val="none" w:sz="0" w:space="0" w:color="auto"/>
                <w:left w:val="none" w:sz="0" w:space="0" w:color="auto"/>
                <w:bottom w:val="none" w:sz="0" w:space="0" w:color="auto"/>
                <w:right w:val="none" w:sz="0" w:space="0" w:color="auto"/>
              </w:divBdr>
            </w:div>
            <w:div w:id="623198117">
              <w:marLeft w:val="0"/>
              <w:marRight w:val="0"/>
              <w:marTop w:val="0"/>
              <w:marBottom w:val="0"/>
              <w:divBdr>
                <w:top w:val="none" w:sz="0" w:space="0" w:color="auto"/>
                <w:left w:val="none" w:sz="0" w:space="0" w:color="auto"/>
                <w:bottom w:val="none" w:sz="0" w:space="0" w:color="auto"/>
                <w:right w:val="none" w:sz="0" w:space="0" w:color="auto"/>
              </w:divBdr>
            </w:div>
            <w:div w:id="732432913">
              <w:marLeft w:val="0"/>
              <w:marRight w:val="0"/>
              <w:marTop w:val="0"/>
              <w:marBottom w:val="0"/>
              <w:divBdr>
                <w:top w:val="none" w:sz="0" w:space="0" w:color="auto"/>
                <w:left w:val="none" w:sz="0" w:space="0" w:color="auto"/>
                <w:bottom w:val="none" w:sz="0" w:space="0" w:color="auto"/>
                <w:right w:val="none" w:sz="0" w:space="0" w:color="auto"/>
              </w:divBdr>
            </w:div>
            <w:div w:id="975648308">
              <w:marLeft w:val="0"/>
              <w:marRight w:val="0"/>
              <w:marTop w:val="0"/>
              <w:marBottom w:val="0"/>
              <w:divBdr>
                <w:top w:val="none" w:sz="0" w:space="0" w:color="auto"/>
                <w:left w:val="none" w:sz="0" w:space="0" w:color="auto"/>
                <w:bottom w:val="none" w:sz="0" w:space="0" w:color="auto"/>
                <w:right w:val="none" w:sz="0" w:space="0" w:color="auto"/>
              </w:divBdr>
            </w:div>
            <w:div w:id="1988313204">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756516170">
              <w:marLeft w:val="0"/>
              <w:marRight w:val="0"/>
              <w:marTop w:val="0"/>
              <w:marBottom w:val="0"/>
              <w:divBdr>
                <w:top w:val="none" w:sz="0" w:space="0" w:color="auto"/>
                <w:left w:val="none" w:sz="0" w:space="0" w:color="auto"/>
                <w:bottom w:val="none" w:sz="0" w:space="0" w:color="auto"/>
                <w:right w:val="none" w:sz="0" w:space="0" w:color="auto"/>
              </w:divBdr>
            </w:div>
            <w:div w:id="1909732202">
              <w:marLeft w:val="0"/>
              <w:marRight w:val="0"/>
              <w:marTop w:val="0"/>
              <w:marBottom w:val="0"/>
              <w:divBdr>
                <w:top w:val="none" w:sz="0" w:space="0" w:color="auto"/>
                <w:left w:val="none" w:sz="0" w:space="0" w:color="auto"/>
                <w:bottom w:val="none" w:sz="0" w:space="0" w:color="auto"/>
                <w:right w:val="none" w:sz="0" w:space="0" w:color="auto"/>
              </w:divBdr>
            </w:div>
            <w:div w:id="1861816791">
              <w:marLeft w:val="0"/>
              <w:marRight w:val="0"/>
              <w:marTop w:val="0"/>
              <w:marBottom w:val="0"/>
              <w:divBdr>
                <w:top w:val="none" w:sz="0" w:space="0" w:color="auto"/>
                <w:left w:val="none" w:sz="0" w:space="0" w:color="auto"/>
                <w:bottom w:val="none" w:sz="0" w:space="0" w:color="auto"/>
                <w:right w:val="none" w:sz="0" w:space="0" w:color="auto"/>
              </w:divBdr>
            </w:div>
            <w:div w:id="1692150067">
              <w:marLeft w:val="0"/>
              <w:marRight w:val="0"/>
              <w:marTop w:val="0"/>
              <w:marBottom w:val="0"/>
              <w:divBdr>
                <w:top w:val="none" w:sz="0" w:space="0" w:color="auto"/>
                <w:left w:val="none" w:sz="0" w:space="0" w:color="auto"/>
                <w:bottom w:val="none" w:sz="0" w:space="0" w:color="auto"/>
                <w:right w:val="none" w:sz="0" w:space="0" w:color="auto"/>
              </w:divBdr>
            </w:div>
            <w:div w:id="220211705">
              <w:marLeft w:val="0"/>
              <w:marRight w:val="0"/>
              <w:marTop w:val="0"/>
              <w:marBottom w:val="0"/>
              <w:divBdr>
                <w:top w:val="none" w:sz="0" w:space="0" w:color="auto"/>
                <w:left w:val="none" w:sz="0" w:space="0" w:color="auto"/>
                <w:bottom w:val="none" w:sz="0" w:space="0" w:color="auto"/>
                <w:right w:val="none" w:sz="0" w:space="0" w:color="auto"/>
              </w:divBdr>
            </w:div>
            <w:div w:id="1527909897">
              <w:marLeft w:val="0"/>
              <w:marRight w:val="0"/>
              <w:marTop w:val="0"/>
              <w:marBottom w:val="0"/>
              <w:divBdr>
                <w:top w:val="none" w:sz="0" w:space="0" w:color="auto"/>
                <w:left w:val="none" w:sz="0" w:space="0" w:color="auto"/>
                <w:bottom w:val="none" w:sz="0" w:space="0" w:color="auto"/>
                <w:right w:val="none" w:sz="0" w:space="0" w:color="auto"/>
              </w:divBdr>
            </w:div>
            <w:div w:id="1868106120">
              <w:marLeft w:val="0"/>
              <w:marRight w:val="0"/>
              <w:marTop w:val="0"/>
              <w:marBottom w:val="0"/>
              <w:divBdr>
                <w:top w:val="none" w:sz="0" w:space="0" w:color="auto"/>
                <w:left w:val="none" w:sz="0" w:space="0" w:color="auto"/>
                <w:bottom w:val="none" w:sz="0" w:space="0" w:color="auto"/>
                <w:right w:val="none" w:sz="0" w:space="0" w:color="auto"/>
              </w:divBdr>
            </w:div>
            <w:div w:id="615213711">
              <w:marLeft w:val="0"/>
              <w:marRight w:val="0"/>
              <w:marTop w:val="0"/>
              <w:marBottom w:val="0"/>
              <w:divBdr>
                <w:top w:val="none" w:sz="0" w:space="0" w:color="auto"/>
                <w:left w:val="none" w:sz="0" w:space="0" w:color="auto"/>
                <w:bottom w:val="none" w:sz="0" w:space="0" w:color="auto"/>
                <w:right w:val="none" w:sz="0" w:space="0" w:color="auto"/>
              </w:divBdr>
            </w:div>
            <w:div w:id="484516965">
              <w:marLeft w:val="0"/>
              <w:marRight w:val="0"/>
              <w:marTop w:val="0"/>
              <w:marBottom w:val="0"/>
              <w:divBdr>
                <w:top w:val="none" w:sz="0" w:space="0" w:color="auto"/>
                <w:left w:val="none" w:sz="0" w:space="0" w:color="auto"/>
                <w:bottom w:val="none" w:sz="0" w:space="0" w:color="auto"/>
                <w:right w:val="none" w:sz="0" w:space="0" w:color="auto"/>
              </w:divBdr>
            </w:div>
            <w:div w:id="914776842">
              <w:marLeft w:val="0"/>
              <w:marRight w:val="0"/>
              <w:marTop w:val="0"/>
              <w:marBottom w:val="0"/>
              <w:divBdr>
                <w:top w:val="none" w:sz="0" w:space="0" w:color="auto"/>
                <w:left w:val="none" w:sz="0" w:space="0" w:color="auto"/>
                <w:bottom w:val="none" w:sz="0" w:space="0" w:color="auto"/>
                <w:right w:val="none" w:sz="0" w:space="0" w:color="auto"/>
              </w:divBdr>
            </w:div>
            <w:div w:id="547372850">
              <w:marLeft w:val="0"/>
              <w:marRight w:val="0"/>
              <w:marTop w:val="0"/>
              <w:marBottom w:val="0"/>
              <w:divBdr>
                <w:top w:val="none" w:sz="0" w:space="0" w:color="auto"/>
                <w:left w:val="none" w:sz="0" w:space="0" w:color="auto"/>
                <w:bottom w:val="none" w:sz="0" w:space="0" w:color="auto"/>
                <w:right w:val="none" w:sz="0" w:space="0" w:color="auto"/>
              </w:divBdr>
            </w:div>
            <w:div w:id="2071035867">
              <w:marLeft w:val="0"/>
              <w:marRight w:val="0"/>
              <w:marTop w:val="0"/>
              <w:marBottom w:val="0"/>
              <w:divBdr>
                <w:top w:val="none" w:sz="0" w:space="0" w:color="auto"/>
                <w:left w:val="none" w:sz="0" w:space="0" w:color="auto"/>
                <w:bottom w:val="none" w:sz="0" w:space="0" w:color="auto"/>
                <w:right w:val="none" w:sz="0" w:space="0" w:color="auto"/>
              </w:divBdr>
            </w:div>
            <w:div w:id="697314318">
              <w:marLeft w:val="0"/>
              <w:marRight w:val="0"/>
              <w:marTop w:val="0"/>
              <w:marBottom w:val="0"/>
              <w:divBdr>
                <w:top w:val="none" w:sz="0" w:space="0" w:color="auto"/>
                <w:left w:val="none" w:sz="0" w:space="0" w:color="auto"/>
                <w:bottom w:val="none" w:sz="0" w:space="0" w:color="auto"/>
                <w:right w:val="none" w:sz="0" w:space="0" w:color="auto"/>
              </w:divBdr>
            </w:div>
            <w:div w:id="829713512">
              <w:marLeft w:val="0"/>
              <w:marRight w:val="0"/>
              <w:marTop w:val="0"/>
              <w:marBottom w:val="0"/>
              <w:divBdr>
                <w:top w:val="none" w:sz="0" w:space="0" w:color="auto"/>
                <w:left w:val="none" w:sz="0" w:space="0" w:color="auto"/>
                <w:bottom w:val="none" w:sz="0" w:space="0" w:color="auto"/>
                <w:right w:val="none" w:sz="0" w:space="0" w:color="auto"/>
              </w:divBdr>
            </w:div>
            <w:div w:id="24647618">
              <w:marLeft w:val="0"/>
              <w:marRight w:val="0"/>
              <w:marTop w:val="0"/>
              <w:marBottom w:val="0"/>
              <w:divBdr>
                <w:top w:val="none" w:sz="0" w:space="0" w:color="auto"/>
                <w:left w:val="none" w:sz="0" w:space="0" w:color="auto"/>
                <w:bottom w:val="none" w:sz="0" w:space="0" w:color="auto"/>
                <w:right w:val="none" w:sz="0" w:space="0" w:color="auto"/>
              </w:divBdr>
            </w:div>
            <w:div w:id="1923567520">
              <w:marLeft w:val="0"/>
              <w:marRight w:val="0"/>
              <w:marTop w:val="0"/>
              <w:marBottom w:val="0"/>
              <w:divBdr>
                <w:top w:val="none" w:sz="0" w:space="0" w:color="auto"/>
                <w:left w:val="none" w:sz="0" w:space="0" w:color="auto"/>
                <w:bottom w:val="none" w:sz="0" w:space="0" w:color="auto"/>
                <w:right w:val="none" w:sz="0" w:space="0" w:color="auto"/>
              </w:divBdr>
            </w:div>
            <w:div w:id="1083069726">
              <w:marLeft w:val="0"/>
              <w:marRight w:val="0"/>
              <w:marTop w:val="0"/>
              <w:marBottom w:val="0"/>
              <w:divBdr>
                <w:top w:val="none" w:sz="0" w:space="0" w:color="auto"/>
                <w:left w:val="none" w:sz="0" w:space="0" w:color="auto"/>
                <w:bottom w:val="none" w:sz="0" w:space="0" w:color="auto"/>
                <w:right w:val="none" w:sz="0" w:space="0" w:color="auto"/>
              </w:divBdr>
            </w:div>
            <w:div w:id="242498648">
              <w:marLeft w:val="0"/>
              <w:marRight w:val="0"/>
              <w:marTop w:val="0"/>
              <w:marBottom w:val="0"/>
              <w:divBdr>
                <w:top w:val="none" w:sz="0" w:space="0" w:color="auto"/>
                <w:left w:val="none" w:sz="0" w:space="0" w:color="auto"/>
                <w:bottom w:val="none" w:sz="0" w:space="0" w:color="auto"/>
                <w:right w:val="none" w:sz="0" w:space="0" w:color="auto"/>
              </w:divBdr>
            </w:div>
            <w:div w:id="622228632">
              <w:marLeft w:val="0"/>
              <w:marRight w:val="0"/>
              <w:marTop w:val="0"/>
              <w:marBottom w:val="0"/>
              <w:divBdr>
                <w:top w:val="none" w:sz="0" w:space="0" w:color="auto"/>
                <w:left w:val="none" w:sz="0" w:space="0" w:color="auto"/>
                <w:bottom w:val="none" w:sz="0" w:space="0" w:color="auto"/>
                <w:right w:val="none" w:sz="0" w:space="0" w:color="auto"/>
              </w:divBdr>
            </w:div>
            <w:div w:id="278416902">
              <w:marLeft w:val="0"/>
              <w:marRight w:val="0"/>
              <w:marTop w:val="0"/>
              <w:marBottom w:val="0"/>
              <w:divBdr>
                <w:top w:val="none" w:sz="0" w:space="0" w:color="auto"/>
                <w:left w:val="none" w:sz="0" w:space="0" w:color="auto"/>
                <w:bottom w:val="none" w:sz="0" w:space="0" w:color="auto"/>
                <w:right w:val="none" w:sz="0" w:space="0" w:color="auto"/>
              </w:divBdr>
            </w:div>
            <w:div w:id="1823110481">
              <w:marLeft w:val="0"/>
              <w:marRight w:val="0"/>
              <w:marTop w:val="0"/>
              <w:marBottom w:val="0"/>
              <w:divBdr>
                <w:top w:val="none" w:sz="0" w:space="0" w:color="auto"/>
                <w:left w:val="none" w:sz="0" w:space="0" w:color="auto"/>
                <w:bottom w:val="none" w:sz="0" w:space="0" w:color="auto"/>
                <w:right w:val="none" w:sz="0" w:space="0" w:color="auto"/>
              </w:divBdr>
            </w:div>
            <w:div w:id="1424716556">
              <w:marLeft w:val="0"/>
              <w:marRight w:val="0"/>
              <w:marTop w:val="0"/>
              <w:marBottom w:val="0"/>
              <w:divBdr>
                <w:top w:val="none" w:sz="0" w:space="0" w:color="auto"/>
                <w:left w:val="none" w:sz="0" w:space="0" w:color="auto"/>
                <w:bottom w:val="none" w:sz="0" w:space="0" w:color="auto"/>
                <w:right w:val="none" w:sz="0" w:space="0" w:color="auto"/>
              </w:divBdr>
            </w:div>
            <w:div w:id="834608944">
              <w:marLeft w:val="0"/>
              <w:marRight w:val="0"/>
              <w:marTop w:val="0"/>
              <w:marBottom w:val="0"/>
              <w:divBdr>
                <w:top w:val="none" w:sz="0" w:space="0" w:color="auto"/>
                <w:left w:val="none" w:sz="0" w:space="0" w:color="auto"/>
                <w:bottom w:val="none" w:sz="0" w:space="0" w:color="auto"/>
                <w:right w:val="none" w:sz="0" w:space="0" w:color="auto"/>
              </w:divBdr>
            </w:div>
            <w:div w:id="2033607589">
              <w:marLeft w:val="0"/>
              <w:marRight w:val="0"/>
              <w:marTop w:val="0"/>
              <w:marBottom w:val="0"/>
              <w:divBdr>
                <w:top w:val="none" w:sz="0" w:space="0" w:color="auto"/>
                <w:left w:val="none" w:sz="0" w:space="0" w:color="auto"/>
                <w:bottom w:val="none" w:sz="0" w:space="0" w:color="auto"/>
                <w:right w:val="none" w:sz="0" w:space="0" w:color="auto"/>
              </w:divBdr>
            </w:div>
            <w:div w:id="1204631115">
              <w:marLeft w:val="0"/>
              <w:marRight w:val="0"/>
              <w:marTop w:val="0"/>
              <w:marBottom w:val="0"/>
              <w:divBdr>
                <w:top w:val="none" w:sz="0" w:space="0" w:color="auto"/>
                <w:left w:val="none" w:sz="0" w:space="0" w:color="auto"/>
                <w:bottom w:val="none" w:sz="0" w:space="0" w:color="auto"/>
                <w:right w:val="none" w:sz="0" w:space="0" w:color="auto"/>
              </w:divBdr>
            </w:div>
            <w:div w:id="1847206802">
              <w:marLeft w:val="0"/>
              <w:marRight w:val="0"/>
              <w:marTop w:val="0"/>
              <w:marBottom w:val="0"/>
              <w:divBdr>
                <w:top w:val="none" w:sz="0" w:space="0" w:color="auto"/>
                <w:left w:val="none" w:sz="0" w:space="0" w:color="auto"/>
                <w:bottom w:val="none" w:sz="0" w:space="0" w:color="auto"/>
                <w:right w:val="none" w:sz="0" w:space="0" w:color="auto"/>
              </w:divBdr>
            </w:div>
            <w:div w:id="67896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49639">
      <w:bodyDiv w:val="1"/>
      <w:marLeft w:val="0"/>
      <w:marRight w:val="0"/>
      <w:marTop w:val="0"/>
      <w:marBottom w:val="0"/>
      <w:divBdr>
        <w:top w:val="none" w:sz="0" w:space="0" w:color="auto"/>
        <w:left w:val="none" w:sz="0" w:space="0" w:color="auto"/>
        <w:bottom w:val="none" w:sz="0" w:space="0" w:color="auto"/>
        <w:right w:val="none" w:sz="0" w:space="0" w:color="auto"/>
      </w:divBdr>
      <w:divsChild>
        <w:div w:id="804742344">
          <w:marLeft w:val="0"/>
          <w:marRight w:val="0"/>
          <w:marTop w:val="0"/>
          <w:marBottom w:val="0"/>
          <w:divBdr>
            <w:top w:val="none" w:sz="0" w:space="0" w:color="auto"/>
            <w:left w:val="none" w:sz="0" w:space="0" w:color="auto"/>
            <w:bottom w:val="none" w:sz="0" w:space="0" w:color="auto"/>
            <w:right w:val="none" w:sz="0" w:space="0" w:color="auto"/>
          </w:divBdr>
          <w:divsChild>
            <w:div w:id="1468624653">
              <w:marLeft w:val="0"/>
              <w:marRight w:val="0"/>
              <w:marTop w:val="0"/>
              <w:marBottom w:val="0"/>
              <w:divBdr>
                <w:top w:val="none" w:sz="0" w:space="0" w:color="auto"/>
                <w:left w:val="none" w:sz="0" w:space="0" w:color="auto"/>
                <w:bottom w:val="none" w:sz="0" w:space="0" w:color="auto"/>
                <w:right w:val="none" w:sz="0" w:space="0" w:color="auto"/>
              </w:divBdr>
            </w:div>
            <w:div w:id="1896037932">
              <w:marLeft w:val="0"/>
              <w:marRight w:val="0"/>
              <w:marTop w:val="0"/>
              <w:marBottom w:val="0"/>
              <w:divBdr>
                <w:top w:val="none" w:sz="0" w:space="0" w:color="auto"/>
                <w:left w:val="none" w:sz="0" w:space="0" w:color="auto"/>
                <w:bottom w:val="none" w:sz="0" w:space="0" w:color="auto"/>
                <w:right w:val="none" w:sz="0" w:space="0" w:color="auto"/>
              </w:divBdr>
            </w:div>
            <w:div w:id="1245988154">
              <w:marLeft w:val="0"/>
              <w:marRight w:val="0"/>
              <w:marTop w:val="0"/>
              <w:marBottom w:val="0"/>
              <w:divBdr>
                <w:top w:val="none" w:sz="0" w:space="0" w:color="auto"/>
                <w:left w:val="none" w:sz="0" w:space="0" w:color="auto"/>
                <w:bottom w:val="none" w:sz="0" w:space="0" w:color="auto"/>
                <w:right w:val="none" w:sz="0" w:space="0" w:color="auto"/>
              </w:divBdr>
            </w:div>
            <w:div w:id="1685476272">
              <w:marLeft w:val="0"/>
              <w:marRight w:val="0"/>
              <w:marTop w:val="0"/>
              <w:marBottom w:val="0"/>
              <w:divBdr>
                <w:top w:val="none" w:sz="0" w:space="0" w:color="auto"/>
                <w:left w:val="none" w:sz="0" w:space="0" w:color="auto"/>
                <w:bottom w:val="none" w:sz="0" w:space="0" w:color="auto"/>
                <w:right w:val="none" w:sz="0" w:space="0" w:color="auto"/>
              </w:divBdr>
            </w:div>
            <w:div w:id="440539078">
              <w:marLeft w:val="0"/>
              <w:marRight w:val="0"/>
              <w:marTop w:val="0"/>
              <w:marBottom w:val="0"/>
              <w:divBdr>
                <w:top w:val="none" w:sz="0" w:space="0" w:color="auto"/>
                <w:left w:val="none" w:sz="0" w:space="0" w:color="auto"/>
                <w:bottom w:val="none" w:sz="0" w:space="0" w:color="auto"/>
                <w:right w:val="none" w:sz="0" w:space="0" w:color="auto"/>
              </w:divBdr>
            </w:div>
            <w:div w:id="643698246">
              <w:marLeft w:val="0"/>
              <w:marRight w:val="0"/>
              <w:marTop w:val="0"/>
              <w:marBottom w:val="0"/>
              <w:divBdr>
                <w:top w:val="none" w:sz="0" w:space="0" w:color="auto"/>
                <w:left w:val="none" w:sz="0" w:space="0" w:color="auto"/>
                <w:bottom w:val="none" w:sz="0" w:space="0" w:color="auto"/>
                <w:right w:val="none" w:sz="0" w:space="0" w:color="auto"/>
              </w:divBdr>
            </w:div>
            <w:div w:id="710230665">
              <w:marLeft w:val="0"/>
              <w:marRight w:val="0"/>
              <w:marTop w:val="0"/>
              <w:marBottom w:val="0"/>
              <w:divBdr>
                <w:top w:val="none" w:sz="0" w:space="0" w:color="auto"/>
                <w:left w:val="none" w:sz="0" w:space="0" w:color="auto"/>
                <w:bottom w:val="none" w:sz="0" w:space="0" w:color="auto"/>
                <w:right w:val="none" w:sz="0" w:space="0" w:color="auto"/>
              </w:divBdr>
            </w:div>
            <w:div w:id="350304335">
              <w:marLeft w:val="0"/>
              <w:marRight w:val="0"/>
              <w:marTop w:val="0"/>
              <w:marBottom w:val="0"/>
              <w:divBdr>
                <w:top w:val="none" w:sz="0" w:space="0" w:color="auto"/>
                <w:left w:val="none" w:sz="0" w:space="0" w:color="auto"/>
                <w:bottom w:val="none" w:sz="0" w:space="0" w:color="auto"/>
                <w:right w:val="none" w:sz="0" w:space="0" w:color="auto"/>
              </w:divBdr>
            </w:div>
            <w:div w:id="1110734203">
              <w:marLeft w:val="0"/>
              <w:marRight w:val="0"/>
              <w:marTop w:val="0"/>
              <w:marBottom w:val="0"/>
              <w:divBdr>
                <w:top w:val="none" w:sz="0" w:space="0" w:color="auto"/>
                <w:left w:val="none" w:sz="0" w:space="0" w:color="auto"/>
                <w:bottom w:val="none" w:sz="0" w:space="0" w:color="auto"/>
                <w:right w:val="none" w:sz="0" w:space="0" w:color="auto"/>
              </w:divBdr>
            </w:div>
            <w:div w:id="673462553">
              <w:marLeft w:val="0"/>
              <w:marRight w:val="0"/>
              <w:marTop w:val="0"/>
              <w:marBottom w:val="0"/>
              <w:divBdr>
                <w:top w:val="none" w:sz="0" w:space="0" w:color="auto"/>
                <w:left w:val="none" w:sz="0" w:space="0" w:color="auto"/>
                <w:bottom w:val="none" w:sz="0" w:space="0" w:color="auto"/>
                <w:right w:val="none" w:sz="0" w:space="0" w:color="auto"/>
              </w:divBdr>
            </w:div>
            <w:div w:id="490217830">
              <w:marLeft w:val="0"/>
              <w:marRight w:val="0"/>
              <w:marTop w:val="0"/>
              <w:marBottom w:val="0"/>
              <w:divBdr>
                <w:top w:val="none" w:sz="0" w:space="0" w:color="auto"/>
                <w:left w:val="none" w:sz="0" w:space="0" w:color="auto"/>
                <w:bottom w:val="none" w:sz="0" w:space="0" w:color="auto"/>
                <w:right w:val="none" w:sz="0" w:space="0" w:color="auto"/>
              </w:divBdr>
            </w:div>
            <w:div w:id="1580093904">
              <w:marLeft w:val="0"/>
              <w:marRight w:val="0"/>
              <w:marTop w:val="0"/>
              <w:marBottom w:val="0"/>
              <w:divBdr>
                <w:top w:val="none" w:sz="0" w:space="0" w:color="auto"/>
                <w:left w:val="none" w:sz="0" w:space="0" w:color="auto"/>
                <w:bottom w:val="none" w:sz="0" w:space="0" w:color="auto"/>
                <w:right w:val="none" w:sz="0" w:space="0" w:color="auto"/>
              </w:divBdr>
            </w:div>
            <w:div w:id="1204709276">
              <w:marLeft w:val="0"/>
              <w:marRight w:val="0"/>
              <w:marTop w:val="0"/>
              <w:marBottom w:val="0"/>
              <w:divBdr>
                <w:top w:val="none" w:sz="0" w:space="0" w:color="auto"/>
                <w:left w:val="none" w:sz="0" w:space="0" w:color="auto"/>
                <w:bottom w:val="none" w:sz="0" w:space="0" w:color="auto"/>
                <w:right w:val="none" w:sz="0" w:space="0" w:color="auto"/>
              </w:divBdr>
            </w:div>
            <w:div w:id="1887990136">
              <w:marLeft w:val="0"/>
              <w:marRight w:val="0"/>
              <w:marTop w:val="0"/>
              <w:marBottom w:val="0"/>
              <w:divBdr>
                <w:top w:val="none" w:sz="0" w:space="0" w:color="auto"/>
                <w:left w:val="none" w:sz="0" w:space="0" w:color="auto"/>
                <w:bottom w:val="none" w:sz="0" w:space="0" w:color="auto"/>
                <w:right w:val="none" w:sz="0" w:space="0" w:color="auto"/>
              </w:divBdr>
            </w:div>
            <w:div w:id="700131753">
              <w:marLeft w:val="0"/>
              <w:marRight w:val="0"/>
              <w:marTop w:val="0"/>
              <w:marBottom w:val="0"/>
              <w:divBdr>
                <w:top w:val="none" w:sz="0" w:space="0" w:color="auto"/>
                <w:left w:val="none" w:sz="0" w:space="0" w:color="auto"/>
                <w:bottom w:val="none" w:sz="0" w:space="0" w:color="auto"/>
                <w:right w:val="none" w:sz="0" w:space="0" w:color="auto"/>
              </w:divBdr>
            </w:div>
            <w:div w:id="1501197525">
              <w:marLeft w:val="0"/>
              <w:marRight w:val="0"/>
              <w:marTop w:val="0"/>
              <w:marBottom w:val="0"/>
              <w:divBdr>
                <w:top w:val="none" w:sz="0" w:space="0" w:color="auto"/>
                <w:left w:val="none" w:sz="0" w:space="0" w:color="auto"/>
                <w:bottom w:val="none" w:sz="0" w:space="0" w:color="auto"/>
                <w:right w:val="none" w:sz="0" w:space="0" w:color="auto"/>
              </w:divBdr>
            </w:div>
            <w:div w:id="924799438">
              <w:marLeft w:val="0"/>
              <w:marRight w:val="0"/>
              <w:marTop w:val="0"/>
              <w:marBottom w:val="0"/>
              <w:divBdr>
                <w:top w:val="none" w:sz="0" w:space="0" w:color="auto"/>
                <w:left w:val="none" w:sz="0" w:space="0" w:color="auto"/>
                <w:bottom w:val="none" w:sz="0" w:space="0" w:color="auto"/>
                <w:right w:val="none" w:sz="0" w:space="0" w:color="auto"/>
              </w:divBdr>
            </w:div>
            <w:div w:id="1705327417">
              <w:marLeft w:val="0"/>
              <w:marRight w:val="0"/>
              <w:marTop w:val="0"/>
              <w:marBottom w:val="0"/>
              <w:divBdr>
                <w:top w:val="none" w:sz="0" w:space="0" w:color="auto"/>
                <w:left w:val="none" w:sz="0" w:space="0" w:color="auto"/>
                <w:bottom w:val="none" w:sz="0" w:space="0" w:color="auto"/>
                <w:right w:val="none" w:sz="0" w:space="0" w:color="auto"/>
              </w:divBdr>
            </w:div>
            <w:div w:id="161284848">
              <w:marLeft w:val="0"/>
              <w:marRight w:val="0"/>
              <w:marTop w:val="0"/>
              <w:marBottom w:val="0"/>
              <w:divBdr>
                <w:top w:val="none" w:sz="0" w:space="0" w:color="auto"/>
                <w:left w:val="none" w:sz="0" w:space="0" w:color="auto"/>
                <w:bottom w:val="none" w:sz="0" w:space="0" w:color="auto"/>
                <w:right w:val="none" w:sz="0" w:space="0" w:color="auto"/>
              </w:divBdr>
            </w:div>
            <w:div w:id="1278677623">
              <w:marLeft w:val="0"/>
              <w:marRight w:val="0"/>
              <w:marTop w:val="0"/>
              <w:marBottom w:val="0"/>
              <w:divBdr>
                <w:top w:val="none" w:sz="0" w:space="0" w:color="auto"/>
                <w:left w:val="none" w:sz="0" w:space="0" w:color="auto"/>
                <w:bottom w:val="none" w:sz="0" w:space="0" w:color="auto"/>
                <w:right w:val="none" w:sz="0" w:space="0" w:color="auto"/>
              </w:divBdr>
            </w:div>
            <w:div w:id="1903246471">
              <w:marLeft w:val="0"/>
              <w:marRight w:val="0"/>
              <w:marTop w:val="0"/>
              <w:marBottom w:val="0"/>
              <w:divBdr>
                <w:top w:val="none" w:sz="0" w:space="0" w:color="auto"/>
                <w:left w:val="none" w:sz="0" w:space="0" w:color="auto"/>
                <w:bottom w:val="none" w:sz="0" w:space="0" w:color="auto"/>
                <w:right w:val="none" w:sz="0" w:space="0" w:color="auto"/>
              </w:divBdr>
            </w:div>
            <w:div w:id="801315622">
              <w:marLeft w:val="0"/>
              <w:marRight w:val="0"/>
              <w:marTop w:val="0"/>
              <w:marBottom w:val="0"/>
              <w:divBdr>
                <w:top w:val="none" w:sz="0" w:space="0" w:color="auto"/>
                <w:left w:val="none" w:sz="0" w:space="0" w:color="auto"/>
                <w:bottom w:val="none" w:sz="0" w:space="0" w:color="auto"/>
                <w:right w:val="none" w:sz="0" w:space="0" w:color="auto"/>
              </w:divBdr>
            </w:div>
            <w:div w:id="469982039">
              <w:marLeft w:val="0"/>
              <w:marRight w:val="0"/>
              <w:marTop w:val="0"/>
              <w:marBottom w:val="0"/>
              <w:divBdr>
                <w:top w:val="none" w:sz="0" w:space="0" w:color="auto"/>
                <w:left w:val="none" w:sz="0" w:space="0" w:color="auto"/>
                <w:bottom w:val="none" w:sz="0" w:space="0" w:color="auto"/>
                <w:right w:val="none" w:sz="0" w:space="0" w:color="auto"/>
              </w:divBdr>
            </w:div>
            <w:div w:id="756829806">
              <w:marLeft w:val="0"/>
              <w:marRight w:val="0"/>
              <w:marTop w:val="0"/>
              <w:marBottom w:val="0"/>
              <w:divBdr>
                <w:top w:val="none" w:sz="0" w:space="0" w:color="auto"/>
                <w:left w:val="none" w:sz="0" w:space="0" w:color="auto"/>
                <w:bottom w:val="none" w:sz="0" w:space="0" w:color="auto"/>
                <w:right w:val="none" w:sz="0" w:space="0" w:color="auto"/>
              </w:divBdr>
            </w:div>
            <w:div w:id="1875263023">
              <w:marLeft w:val="0"/>
              <w:marRight w:val="0"/>
              <w:marTop w:val="0"/>
              <w:marBottom w:val="0"/>
              <w:divBdr>
                <w:top w:val="none" w:sz="0" w:space="0" w:color="auto"/>
                <w:left w:val="none" w:sz="0" w:space="0" w:color="auto"/>
                <w:bottom w:val="none" w:sz="0" w:space="0" w:color="auto"/>
                <w:right w:val="none" w:sz="0" w:space="0" w:color="auto"/>
              </w:divBdr>
            </w:div>
            <w:div w:id="711541019">
              <w:marLeft w:val="0"/>
              <w:marRight w:val="0"/>
              <w:marTop w:val="0"/>
              <w:marBottom w:val="0"/>
              <w:divBdr>
                <w:top w:val="none" w:sz="0" w:space="0" w:color="auto"/>
                <w:left w:val="none" w:sz="0" w:space="0" w:color="auto"/>
                <w:bottom w:val="none" w:sz="0" w:space="0" w:color="auto"/>
                <w:right w:val="none" w:sz="0" w:space="0" w:color="auto"/>
              </w:divBdr>
            </w:div>
            <w:div w:id="835532252">
              <w:marLeft w:val="0"/>
              <w:marRight w:val="0"/>
              <w:marTop w:val="0"/>
              <w:marBottom w:val="0"/>
              <w:divBdr>
                <w:top w:val="none" w:sz="0" w:space="0" w:color="auto"/>
                <w:left w:val="none" w:sz="0" w:space="0" w:color="auto"/>
                <w:bottom w:val="none" w:sz="0" w:space="0" w:color="auto"/>
                <w:right w:val="none" w:sz="0" w:space="0" w:color="auto"/>
              </w:divBdr>
            </w:div>
            <w:div w:id="1202401914">
              <w:marLeft w:val="0"/>
              <w:marRight w:val="0"/>
              <w:marTop w:val="0"/>
              <w:marBottom w:val="0"/>
              <w:divBdr>
                <w:top w:val="none" w:sz="0" w:space="0" w:color="auto"/>
                <w:left w:val="none" w:sz="0" w:space="0" w:color="auto"/>
                <w:bottom w:val="none" w:sz="0" w:space="0" w:color="auto"/>
                <w:right w:val="none" w:sz="0" w:space="0" w:color="auto"/>
              </w:divBdr>
            </w:div>
            <w:div w:id="227421814">
              <w:marLeft w:val="0"/>
              <w:marRight w:val="0"/>
              <w:marTop w:val="0"/>
              <w:marBottom w:val="0"/>
              <w:divBdr>
                <w:top w:val="none" w:sz="0" w:space="0" w:color="auto"/>
                <w:left w:val="none" w:sz="0" w:space="0" w:color="auto"/>
                <w:bottom w:val="none" w:sz="0" w:space="0" w:color="auto"/>
                <w:right w:val="none" w:sz="0" w:space="0" w:color="auto"/>
              </w:divBdr>
            </w:div>
            <w:div w:id="2077967814">
              <w:marLeft w:val="0"/>
              <w:marRight w:val="0"/>
              <w:marTop w:val="0"/>
              <w:marBottom w:val="0"/>
              <w:divBdr>
                <w:top w:val="none" w:sz="0" w:space="0" w:color="auto"/>
                <w:left w:val="none" w:sz="0" w:space="0" w:color="auto"/>
                <w:bottom w:val="none" w:sz="0" w:space="0" w:color="auto"/>
                <w:right w:val="none" w:sz="0" w:space="0" w:color="auto"/>
              </w:divBdr>
            </w:div>
            <w:div w:id="1315796876">
              <w:marLeft w:val="0"/>
              <w:marRight w:val="0"/>
              <w:marTop w:val="0"/>
              <w:marBottom w:val="0"/>
              <w:divBdr>
                <w:top w:val="none" w:sz="0" w:space="0" w:color="auto"/>
                <w:left w:val="none" w:sz="0" w:space="0" w:color="auto"/>
                <w:bottom w:val="none" w:sz="0" w:space="0" w:color="auto"/>
                <w:right w:val="none" w:sz="0" w:space="0" w:color="auto"/>
              </w:divBdr>
            </w:div>
            <w:div w:id="1806197141">
              <w:marLeft w:val="0"/>
              <w:marRight w:val="0"/>
              <w:marTop w:val="0"/>
              <w:marBottom w:val="0"/>
              <w:divBdr>
                <w:top w:val="none" w:sz="0" w:space="0" w:color="auto"/>
                <w:left w:val="none" w:sz="0" w:space="0" w:color="auto"/>
                <w:bottom w:val="none" w:sz="0" w:space="0" w:color="auto"/>
                <w:right w:val="none" w:sz="0" w:space="0" w:color="auto"/>
              </w:divBdr>
            </w:div>
            <w:div w:id="960770410">
              <w:marLeft w:val="0"/>
              <w:marRight w:val="0"/>
              <w:marTop w:val="0"/>
              <w:marBottom w:val="0"/>
              <w:divBdr>
                <w:top w:val="none" w:sz="0" w:space="0" w:color="auto"/>
                <w:left w:val="none" w:sz="0" w:space="0" w:color="auto"/>
                <w:bottom w:val="none" w:sz="0" w:space="0" w:color="auto"/>
                <w:right w:val="none" w:sz="0" w:space="0" w:color="auto"/>
              </w:divBdr>
            </w:div>
            <w:div w:id="986586632">
              <w:marLeft w:val="0"/>
              <w:marRight w:val="0"/>
              <w:marTop w:val="0"/>
              <w:marBottom w:val="0"/>
              <w:divBdr>
                <w:top w:val="none" w:sz="0" w:space="0" w:color="auto"/>
                <w:left w:val="none" w:sz="0" w:space="0" w:color="auto"/>
                <w:bottom w:val="none" w:sz="0" w:space="0" w:color="auto"/>
                <w:right w:val="none" w:sz="0" w:space="0" w:color="auto"/>
              </w:divBdr>
            </w:div>
            <w:div w:id="701588244">
              <w:marLeft w:val="0"/>
              <w:marRight w:val="0"/>
              <w:marTop w:val="0"/>
              <w:marBottom w:val="0"/>
              <w:divBdr>
                <w:top w:val="none" w:sz="0" w:space="0" w:color="auto"/>
                <w:left w:val="none" w:sz="0" w:space="0" w:color="auto"/>
                <w:bottom w:val="none" w:sz="0" w:space="0" w:color="auto"/>
                <w:right w:val="none" w:sz="0" w:space="0" w:color="auto"/>
              </w:divBdr>
            </w:div>
            <w:div w:id="468942489">
              <w:marLeft w:val="0"/>
              <w:marRight w:val="0"/>
              <w:marTop w:val="0"/>
              <w:marBottom w:val="0"/>
              <w:divBdr>
                <w:top w:val="none" w:sz="0" w:space="0" w:color="auto"/>
                <w:left w:val="none" w:sz="0" w:space="0" w:color="auto"/>
                <w:bottom w:val="none" w:sz="0" w:space="0" w:color="auto"/>
                <w:right w:val="none" w:sz="0" w:space="0" w:color="auto"/>
              </w:divBdr>
            </w:div>
            <w:div w:id="1352603614">
              <w:marLeft w:val="0"/>
              <w:marRight w:val="0"/>
              <w:marTop w:val="0"/>
              <w:marBottom w:val="0"/>
              <w:divBdr>
                <w:top w:val="none" w:sz="0" w:space="0" w:color="auto"/>
                <w:left w:val="none" w:sz="0" w:space="0" w:color="auto"/>
                <w:bottom w:val="none" w:sz="0" w:space="0" w:color="auto"/>
                <w:right w:val="none" w:sz="0" w:space="0" w:color="auto"/>
              </w:divBdr>
            </w:div>
            <w:div w:id="472724355">
              <w:marLeft w:val="0"/>
              <w:marRight w:val="0"/>
              <w:marTop w:val="0"/>
              <w:marBottom w:val="0"/>
              <w:divBdr>
                <w:top w:val="none" w:sz="0" w:space="0" w:color="auto"/>
                <w:left w:val="none" w:sz="0" w:space="0" w:color="auto"/>
                <w:bottom w:val="none" w:sz="0" w:space="0" w:color="auto"/>
                <w:right w:val="none" w:sz="0" w:space="0" w:color="auto"/>
              </w:divBdr>
            </w:div>
            <w:div w:id="1032224665">
              <w:marLeft w:val="0"/>
              <w:marRight w:val="0"/>
              <w:marTop w:val="0"/>
              <w:marBottom w:val="0"/>
              <w:divBdr>
                <w:top w:val="none" w:sz="0" w:space="0" w:color="auto"/>
                <w:left w:val="none" w:sz="0" w:space="0" w:color="auto"/>
                <w:bottom w:val="none" w:sz="0" w:space="0" w:color="auto"/>
                <w:right w:val="none" w:sz="0" w:space="0" w:color="auto"/>
              </w:divBdr>
            </w:div>
            <w:div w:id="1309818089">
              <w:marLeft w:val="0"/>
              <w:marRight w:val="0"/>
              <w:marTop w:val="0"/>
              <w:marBottom w:val="0"/>
              <w:divBdr>
                <w:top w:val="none" w:sz="0" w:space="0" w:color="auto"/>
                <w:left w:val="none" w:sz="0" w:space="0" w:color="auto"/>
                <w:bottom w:val="none" w:sz="0" w:space="0" w:color="auto"/>
                <w:right w:val="none" w:sz="0" w:space="0" w:color="auto"/>
              </w:divBdr>
            </w:div>
            <w:div w:id="1353872568">
              <w:marLeft w:val="0"/>
              <w:marRight w:val="0"/>
              <w:marTop w:val="0"/>
              <w:marBottom w:val="0"/>
              <w:divBdr>
                <w:top w:val="none" w:sz="0" w:space="0" w:color="auto"/>
                <w:left w:val="none" w:sz="0" w:space="0" w:color="auto"/>
                <w:bottom w:val="none" w:sz="0" w:space="0" w:color="auto"/>
                <w:right w:val="none" w:sz="0" w:space="0" w:color="auto"/>
              </w:divBdr>
            </w:div>
            <w:div w:id="1880821748">
              <w:marLeft w:val="0"/>
              <w:marRight w:val="0"/>
              <w:marTop w:val="0"/>
              <w:marBottom w:val="0"/>
              <w:divBdr>
                <w:top w:val="none" w:sz="0" w:space="0" w:color="auto"/>
                <w:left w:val="none" w:sz="0" w:space="0" w:color="auto"/>
                <w:bottom w:val="none" w:sz="0" w:space="0" w:color="auto"/>
                <w:right w:val="none" w:sz="0" w:space="0" w:color="auto"/>
              </w:divBdr>
            </w:div>
            <w:div w:id="239100763">
              <w:marLeft w:val="0"/>
              <w:marRight w:val="0"/>
              <w:marTop w:val="0"/>
              <w:marBottom w:val="0"/>
              <w:divBdr>
                <w:top w:val="none" w:sz="0" w:space="0" w:color="auto"/>
                <w:left w:val="none" w:sz="0" w:space="0" w:color="auto"/>
                <w:bottom w:val="none" w:sz="0" w:space="0" w:color="auto"/>
                <w:right w:val="none" w:sz="0" w:space="0" w:color="auto"/>
              </w:divBdr>
            </w:div>
            <w:div w:id="961765137">
              <w:marLeft w:val="0"/>
              <w:marRight w:val="0"/>
              <w:marTop w:val="0"/>
              <w:marBottom w:val="0"/>
              <w:divBdr>
                <w:top w:val="none" w:sz="0" w:space="0" w:color="auto"/>
                <w:left w:val="none" w:sz="0" w:space="0" w:color="auto"/>
                <w:bottom w:val="none" w:sz="0" w:space="0" w:color="auto"/>
                <w:right w:val="none" w:sz="0" w:space="0" w:color="auto"/>
              </w:divBdr>
            </w:div>
            <w:div w:id="1110854685">
              <w:marLeft w:val="0"/>
              <w:marRight w:val="0"/>
              <w:marTop w:val="0"/>
              <w:marBottom w:val="0"/>
              <w:divBdr>
                <w:top w:val="none" w:sz="0" w:space="0" w:color="auto"/>
                <w:left w:val="none" w:sz="0" w:space="0" w:color="auto"/>
                <w:bottom w:val="none" w:sz="0" w:space="0" w:color="auto"/>
                <w:right w:val="none" w:sz="0" w:space="0" w:color="auto"/>
              </w:divBdr>
            </w:div>
            <w:div w:id="317417706">
              <w:marLeft w:val="0"/>
              <w:marRight w:val="0"/>
              <w:marTop w:val="0"/>
              <w:marBottom w:val="0"/>
              <w:divBdr>
                <w:top w:val="none" w:sz="0" w:space="0" w:color="auto"/>
                <w:left w:val="none" w:sz="0" w:space="0" w:color="auto"/>
                <w:bottom w:val="none" w:sz="0" w:space="0" w:color="auto"/>
                <w:right w:val="none" w:sz="0" w:space="0" w:color="auto"/>
              </w:divBdr>
            </w:div>
            <w:div w:id="1964311354">
              <w:marLeft w:val="0"/>
              <w:marRight w:val="0"/>
              <w:marTop w:val="0"/>
              <w:marBottom w:val="0"/>
              <w:divBdr>
                <w:top w:val="none" w:sz="0" w:space="0" w:color="auto"/>
                <w:left w:val="none" w:sz="0" w:space="0" w:color="auto"/>
                <w:bottom w:val="none" w:sz="0" w:space="0" w:color="auto"/>
                <w:right w:val="none" w:sz="0" w:space="0" w:color="auto"/>
              </w:divBdr>
            </w:div>
            <w:div w:id="1311013825">
              <w:marLeft w:val="0"/>
              <w:marRight w:val="0"/>
              <w:marTop w:val="0"/>
              <w:marBottom w:val="0"/>
              <w:divBdr>
                <w:top w:val="none" w:sz="0" w:space="0" w:color="auto"/>
                <w:left w:val="none" w:sz="0" w:space="0" w:color="auto"/>
                <w:bottom w:val="none" w:sz="0" w:space="0" w:color="auto"/>
                <w:right w:val="none" w:sz="0" w:space="0" w:color="auto"/>
              </w:divBdr>
            </w:div>
            <w:div w:id="1385518699">
              <w:marLeft w:val="0"/>
              <w:marRight w:val="0"/>
              <w:marTop w:val="0"/>
              <w:marBottom w:val="0"/>
              <w:divBdr>
                <w:top w:val="none" w:sz="0" w:space="0" w:color="auto"/>
                <w:left w:val="none" w:sz="0" w:space="0" w:color="auto"/>
                <w:bottom w:val="none" w:sz="0" w:space="0" w:color="auto"/>
                <w:right w:val="none" w:sz="0" w:space="0" w:color="auto"/>
              </w:divBdr>
            </w:div>
            <w:div w:id="2000887018">
              <w:marLeft w:val="0"/>
              <w:marRight w:val="0"/>
              <w:marTop w:val="0"/>
              <w:marBottom w:val="0"/>
              <w:divBdr>
                <w:top w:val="none" w:sz="0" w:space="0" w:color="auto"/>
                <w:left w:val="none" w:sz="0" w:space="0" w:color="auto"/>
                <w:bottom w:val="none" w:sz="0" w:space="0" w:color="auto"/>
                <w:right w:val="none" w:sz="0" w:space="0" w:color="auto"/>
              </w:divBdr>
            </w:div>
            <w:div w:id="1092818518">
              <w:marLeft w:val="0"/>
              <w:marRight w:val="0"/>
              <w:marTop w:val="0"/>
              <w:marBottom w:val="0"/>
              <w:divBdr>
                <w:top w:val="none" w:sz="0" w:space="0" w:color="auto"/>
                <w:left w:val="none" w:sz="0" w:space="0" w:color="auto"/>
                <w:bottom w:val="none" w:sz="0" w:space="0" w:color="auto"/>
                <w:right w:val="none" w:sz="0" w:space="0" w:color="auto"/>
              </w:divBdr>
            </w:div>
            <w:div w:id="1816876550">
              <w:marLeft w:val="0"/>
              <w:marRight w:val="0"/>
              <w:marTop w:val="0"/>
              <w:marBottom w:val="0"/>
              <w:divBdr>
                <w:top w:val="none" w:sz="0" w:space="0" w:color="auto"/>
                <w:left w:val="none" w:sz="0" w:space="0" w:color="auto"/>
                <w:bottom w:val="none" w:sz="0" w:space="0" w:color="auto"/>
                <w:right w:val="none" w:sz="0" w:space="0" w:color="auto"/>
              </w:divBdr>
            </w:div>
            <w:div w:id="1274824331">
              <w:marLeft w:val="0"/>
              <w:marRight w:val="0"/>
              <w:marTop w:val="0"/>
              <w:marBottom w:val="0"/>
              <w:divBdr>
                <w:top w:val="none" w:sz="0" w:space="0" w:color="auto"/>
                <w:left w:val="none" w:sz="0" w:space="0" w:color="auto"/>
                <w:bottom w:val="none" w:sz="0" w:space="0" w:color="auto"/>
                <w:right w:val="none" w:sz="0" w:space="0" w:color="auto"/>
              </w:divBdr>
            </w:div>
            <w:div w:id="1502502738">
              <w:marLeft w:val="0"/>
              <w:marRight w:val="0"/>
              <w:marTop w:val="0"/>
              <w:marBottom w:val="0"/>
              <w:divBdr>
                <w:top w:val="none" w:sz="0" w:space="0" w:color="auto"/>
                <w:left w:val="none" w:sz="0" w:space="0" w:color="auto"/>
                <w:bottom w:val="none" w:sz="0" w:space="0" w:color="auto"/>
                <w:right w:val="none" w:sz="0" w:space="0" w:color="auto"/>
              </w:divBdr>
            </w:div>
            <w:div w:id="1770850450">
              <w:marLeft w:val="0"/>
              <w:marRight w:val="0"/>
              <w:marTop w:val="0"/>
              <w:marBottom w:val="0"/>
              <w:divBdr>
                <w:top w:val="none" w:sz="0" w:space="0" w:color="auto"/>
                <w:left w:val="none" w:sz="0" w:space="0" w:color="auto"/>
                <w:bottom w:val="none" w:sz="0" w:space="0" w:color="auto"/>
                <w:right w:val="none" w:sz="0" w:space="0" w:color="auto"/>
              </w:divBdr>
            </w:div>
            <w:div w:id="1588417293">
              <w:marLeft w:val="0"/>
              <w:marRight w:val="0"/>
              <w:marTop w:val="0"/>
              <w:marBottom w:val="0"/>
              <w:divBdr>
                <w:top w:val="none" w:sz="0" w:space="0" w:color="auto"/>
                <w:left w:val="none" w:sz="0" w:space="0" w:color="auto"/>
                <w:bottom w:val="none" w:sz="0" w:space="0" w:color="auto"/>
                <w:right w:val="none" w:sz="0" w:space="0" w:color="auto"/>
              </w:divBdr>
            </w:div>
            <w:div w:id="834421179">
              <w:marLeft w:val="0"/>
              <w:marRight w:val="0"/>
              <w:marTop w:val="0"/>
              <w:marBottom w:val="0"/>
              <w:divBdr>
                <w:top w:val="none" w:sz="0" w:space="0" w:color="auto"/>
                <w:left w:val="none" w:sz="0" w:space="0" w:color="auto"/>
                <w:bottom w:val="none" w:sz="0" w:space="0" w:color="auto"/>
                <w:right w:val="none" w:sz="0" w:space="0" w:color="auto"/>
              </w:divBdr>
            </w:div>
            <w:div w:id="972565555">
              <w:marLeft w:val="0"/>
              <w:marRight w:val="0"/>
              <w:marTop w:val="0"/>
              <w:marBottom w:val="0"/>
              <w:divBdr>
                <w:top w:val="none" w:sz="0" w:space="0" w:color="auto"/>
                <w:left w:val="none" w:sz="0" w:space="0" w:color="auto"/>
                <w:bottom w:val="none" w:sz="0" w:space="0" w:color="auto"/>
                <w:right w:val="none" w:sz="0" w:space="0" w:color="auto"/>
              </w:divBdr>
            </w:div>
            <w:div w:id="957101869">
              <w:marLeft w:val="0"/>
              <w:marRight w:val="0"/>
              <w:marTop w:val="0"/>
              <w:marBottom w:val="0"/>
              <w:divBdr>
                <w:top w:val="none" w:sz="0" w:space="0" w:color="auto"/>
                <w:left w:val="none" w:sz="0" w:space="0" w:color="auto"/>
                <w:bottom w:val="none" w:sz="0" w:space="0" w:color="auto"/>
                <w:right w:val="none" w:sz="0" w:space="0" w:color="auto"/>
              </w:divBdr>
            </w:div>
            <w:div w:id="1321733873">
              <w:marLeft w:val="0"/>
              <w:marRight w:val="0"/>
              <w:marTop w:val="0"/>
              <w:marBottom w:val="0"/>
              <w:divBdr>
                <w:top w:val="none" w:sz="0" w:space="0" w:color="auto"/>
                <w:left w:val="none" w:sz="0" w:space="0" w:color="auto"/>
                <w:bottom w:val="none" w:sz="0" w:space="0" w:color="auto"/>
                <w:right w:val="none" w:sz="0" w:space="0" w:color="auto"/>
              </w:divBdr>
            </w:div>
            <w:div w:id="1105617979">
              <w:marLeft w:val="0"/>
              <w:marRight w:val="0"/>
              <w:marTop w:val="0"/>
              <w:marBottom w:val="0"/>
              <w:divBdr>
                <w:top w:val="none" w:sz="0" w:space="0" w:color="auto"/>
                <w:left w:val="none" w:sz="0" w:space="0" w:color="auto"/>
                <w:bottom w:val="none" w:sz="0" w:space="0" w:color="auto"/>
                <w:right w:val="none" w:sz="0" w:space="0" w:color="auto"/>
              </w:divBdr>
            </w:div>
            <w:div w:id="1621373735">
              <w:marLeft w:val="0"/>
              <w:marRight w:val="0"/>
              <w:marTop w:val="0"/>
              <w:marBottom w:val="0"/>
              <w:divBdr>
                <w:top w:val="none" w:sz="0" w:space="0" w:color="auto"/>
                <w:left w:val="none" w:sz="0" w:space="0" w:color="auto"/>
                <w:bottom w:val="none" w:sz="0" w:space="0" w:color="auto"/>
                <w:right w:val="none" w:sz="0" w:space="0" w:color="auto"/>
              </w:divBdr>
            </w:div>
            <w:div w:id="2021468253">
              <w:marLeft w:val="0"/>
              <w:marRight w:val="0"/>
              <w:marTop w:val="0"/>
              <w:marBottom w:val="0"/>
              <w:divBdr>
                <w:top w:val="none" w:sz="0" w:space="0" w:color="auto"/>
                <w:left w:val="none" w:sz="0" w:space="0" w:color="auto"/>
                <w:bottom w:val="none" w:sz="0" w:space="0" w:color="auto"/>
                <w:right w:val="none" w:sz="0" w:space="0" w:color="auto"/>
              </w:divBdr>
            </w:div>
            <w:div w:id="73863190">
              <w:marLeft w:val="0"/>
              <w:marRight w:val="0"/>
              <w:marTop w:val="0"/>
              <w:marBottom w:val="0"/>
              <w:divBdr>
                <w:top w:val="none" w:sz="0" w:space="0" w:color="auto"/>
                <w:left w:val="none" w:sz="0" w:space="0" w:color="auto"/>
                <w:bottom w:val="none" w:sz="0" w:space="0" w:color="auto"/>
                <w:right w:val="none" w:sz="0" w:space="0" w:color="auto"/>
              </w:divBdr>
            </w:div>
            <w:div w:id="841699898">
              <w:marLeft w:val="0"/>
              <w:marRight w:val="0"/>
              <w:marTop w:val="0"/>
              <w:marBottom w:val="0"/>
              <w:divBdr>
                <w:top w:val="none" w:sz="0" w:space="0" w:color="auto"/>
                <w:left w:val="none" w:sz="0" w:space="0" w:color="auto"/>
                <w:bottom w:val="none" w:sz="0" w:space="0" w:color="auto"/>
                <w:right w:val="none" w:sz="0" w:space="0" w:color="auto"/>
              </w:divBdr>
            </w:div>
            <w:div w:id="155733125">
              <w:marLeft w:val="0"/>
              <w:marRight w:val="0"/>
              <w:marTop w:val="0"/>
              <w:marBottom w:val="0"/>
              <w:divBdr>
                <w:top w:val="none" w:sz="0" w:space="0" w:color="auto"/>
                <w:left w:val="none" w:sz="0" w:space="0" w:color="auto"/>
                <w:bottom w:val="none" w:sz="0" w:space="0" w:color="auto"/>
                <w:right w:val="none" w:sz="0" w:space="0" w:color="auto"/>
              </w:divBdr>
            </w:div>
            <w:div w:id="894396313">
              <w:marLeft w:val="0"/>
              <w:marRight w:val="0"/>
              <w:marTop w:val="0"/>
              <w:marBottom w:val="0"/>
              <w:divBdr>
                <w:top w:val="none" w:sz="0" w:space="0" w:color="auto"/>
                <w:left w:val="none" w:sz="0" w:space="0" w:color="auto"/>
                <w:bottom w:val="none" w:sz="0" w:space="0" w:color="auto"/>
                <w:right w:val="none" w:sz="0" w:space="0" w:color="auto"/>
              </w:divBdr>
            </w:div>
            <w:div w:id="2067531607">
              <w:marLeft w:val="0"/>
              <w:marRight w:val="0"/>
              <w:marTop w:val="0"/>
              <w:marBottom w:val="0"/>
              <w:divBdr>
                <w:top w:val="none" w:sz="0" w:space="0" w:color="auto"/>
                <w:left w:val="none" w:sz="0" w:space="0" w:color="auto"/>
                <w:bottom w:val="none" w:sz="0" w:space="0" w:color="auto"/>
                <w:right w:val="none" w:sz="0" w:space="0" w:color="auto"/>
              </w:divBdr>
            </w:div>
            <w:div w:id="458106599">
              <w:marLeft w:val="0"/>
              <w:marRight w:val="0"/>
              <w:marTop w:val="0"/>
              <w:marBottom w:val="0"/>
              <w:divBdr>
                <w:top w:val="none" w:sz="0" w:space="0" w:color="auto"/>
                <w:left w:val="none" w:sz="0" w:space="0" w:color="auto"/>
                <w:bottom w:val="none" w:sz="0" w:space="0" w:color="auto"/>
                <w:right w:val="none" w:sz="0" w:space="0" w:color="auto"/>
              </w:divBdr>
            </w:div>
            <w:div w:id="1933196007">
              <w:marLeft w:val="0"/>
              <w:marRight w:val="0"/>
              <w:marTop w:val="0"/>
              <w:marBottom w:val="0"/>
              <w:divBdr>
                <w:top w:val="none" w:sz="0" w:space="0" w:color="auto"/>
                <w:left w:val="none" w:sz="0" w:space="0" w:color="auto"/>
                <w:bottom w:val="none" w:sz="0" w:space="0" w:color="auto"/>
                <w:right w:val="none" w:sz="0" w:space="0" w:color="auto"/>
              </w:divBdr>
            </w:div>
            <w:div w:id="1099060461">
              <w:marLeft w:val="0"/>
              <w:marRight w:val="0"/>
              <w:marTop w:val="0"/>
              <w:marBottom w:val="0"/>
              <w:divBdr>
                <w:top w:val="none" w:sz="0" w:space="0" w:color="auto"/>
                <w:left w:val="none" w:sz="0" w:space="0" w:color="auto"/>
                <w:bottom w:val="none" w:sz="0" w:space="0" w:color="auto"/>
                <w:right w:val="none" w:sz="0" w:space="0" w:color="auto"/>
              </w:divBdr>
            </w:div>
            <w:div w:id="563687222">
              <w:marLeft w:val="0"/>
              <w:marRight w:val="0"/>
              <w:marTop w:val="0"/>
              <w:marBottom w:val="0"/>
              <w:divBdr>
                <w:top w:val="none" w:sz="0" w:space="0" w:color="auto"/>
                <w:left w:val="none" w:sz="0" w:space="0" w:color="auto"/>
                <w:bottom w:val="none" w:sz="0" w:space="0" w:color="auto"/>
                <w:right w:val="none" w:sz="0" w:space="0" w:color="auto"/>
              </w:divBdr>
            </w:div>
            <w:div w:id="1305499565">
              <w:marLeft w:val="0"/>
              <w:marRight w:val="0"/>
              <w:marTop w:val="0"/>
              <w:marBottom w:val="0"/>
              <w:divBdr>
                <w:top w:val="none" w:sz="0" w:space="0" w:color="auto"/>
                <w:left w:val="none" w:sz="0" w:space="0" w:color="auto"/>
                <w:bottom w:val="none" w:sz="0" w:space="0" w:color="auto"/>
                <w:right w:val="none" w:sz="0" w:space="0" w:color="auto"/>
              </w:divBdr>
            </w:div>
            <w:div w:id="476143522">
              <w:marLeft w:val="0"/>
              <w:marRight w:val="0"/>
              <w:marTop w:val="0"/>
              <w:marBottom w:val="0"/>
              <w:divBdr>
                <w:top w:val="none" w:sz="0" w:space="0" w:color="auto"/>
                <w:left w:val="none" w:sz="0" w:space="0" w:color="auto"/>
                <w:bottom w:val="none" w:sz="0" w:space="0" w:color="auto"/>
                <w:right w:val="none" w:sz="0" w:space="0" w:color="auto"/>
              </w:divBdr>
            </w:div>
            <w:div w:id="1923641788">
              <w:marLeft w:val="0"/>
              <w:marRight w:val="0"/>
              <w:marTop w:val="0"/>
              <w:marBottom w:val="0"/>
              <w:divBdr>
                <w:top w:val="none" w:sz="0" w:space="0" w:color="auto"/>
                <w:left w:val="none" w:sz="0" w:space="0" w:color="auto"/>
                <w:bottom w:val="none" w:sz="0" w:space="0" w:color="auto"/>
                <w:right w:val="none" w:sz="0" w:space="0" w:color="auto"/>
              </w:divBdr>
            </w:div>
            <w:div w:id="1427657362">
              <w:marLeft w:val="0"/>
              <w:marRight w:val="0"/>
              <w:marTop w:val="0"/>
              <w:marBottom w:val="0"/>
              <w:divBdr>
                <w:top w:val="none" w:sz="0" w:space="0" w:color="auto"/>
                <w:left w:val="none" w:sz="0" w:space="0" w:color="auto"/>
                <w:bottom w:val="none" w:sz="0" w:space="0" w:color="auto"/>
                <w:right w:val="none" w:sz="0" w:space="0" w:color="auto"/>
              </w:divBdr>
            </w:div>
            <w:div w:id="1283727278">
              <w:marLeft w:val="0"/>
              <w:marRight w:val="0"/>
              <w:marTop w:val="0"/>
              <w:marBottom w:val="0"/>
              <w:divBdr>
                <w:top w:val="none" w:sz="0" w:space="0" w:color="auto"/>
                <w:left w:val="none" w:sz="0" w:space="0" w:color="auto"/>
                <w:bottom w:val="none" w:sz="0" w:space="0" w:color="auto"/>
                <w:right w:val="none" w:sz="0" w:space="0" w:color="auto"/>
              </w:divBdr>
            </w:div>
            <w:div w:id="1903707717">
              <w:marLeft w:val="0"/>
              <w:marRight w:val="0"/>
              <w:marTop w:val="0"/>
              <w:marBottom w:val="0"/>
              <w:divBdr>
                <w:top w:val="none" w:sz="0" w:space="0" w:color="auto"/>
                <w:left w:val="none" w:sz="0" w:space="0" w:color="auto"/>
                <w:bottom w:val="none" w:sz="0" w:space="0" w:color="auto"/>
                <w:right w:val="none" w:sz="0" w:space="0" w:color="auto"/>
              </w:divBdr>
            </w:div>
            <w:div w:id="1903563952">
              <w:marLeft w:val="0"/>
              <w:marRight w:val="0"/>
              <w:marTop w:val="0"/>
              <w:marBottom w:val="0"/>
              <w:divBdr>
                <w:top w:val="none" w:sz="0" w:space="0" w:color="auto"/>
                <w:left w:val="none" w:sz="0" w:space="0" w:color="auto"/>
                <w:bottom w:val="none" w:sz="0" w:space="0" w:color="auto"/>
                <w:right w:val="none" w:sz="0" w:space="0" w:color="auto"/>
              </w:divBdr>
            </w:div>
            <w:div w:id="1001810908">
              <w:marLeft w:val="0"/>
              <w:marRight w:val="0"/>
              <w:marTop w:val="0"/>
              <w:marBottom w:val="0"/>
              <w:divBdr>
                <w:top w:val="none" w:sz="0" w:space="0" w:color="auto"/>
                <w:left w:val="none" w:sz="0" w:space="0" w:color="auto"/>
                <w:bottom w:val="none" w:sz="0" w:space="0" w:color="auto"/>
                <w:right w:val="none" w:sz="0" w:space="0" w:color="auto"/>
              </w:divBdr>
            </w:div>
            <w:div w:id="71632411">
              <w:marLeft w:val="0"/>
              <w:marRight w:val="0"/>
              <w:marTop w:val="0"/>
              <w:marBottom w:val="0"/>
              <w:divBdr>
                <w:top w:val="none" w:sz="0" w:space="0" w:color="auto"/>
                <w:left w:val="none" w:sz="0" w:space="0" w:color="auto"/>
                <w:bottom w:val="none" w:sz="0" w:space="0" w:color="auto"/>
                <w:right w:val="none" w:sz="0" w:space="0" w:color="auto"/>
              </w:divBdr>
            </w:div>
            <w:div w:id="1013069029">
              <w:marLeft w:val="0"/>
              <w:marRight w:val="0"/>
              <w:marTop w:val="0"/>
              <w:marBottom w:val="0"/>
              <w:divBdr>
                <w:top w:val="none" w:sz="0" w:space="0" w:color="auto"/>
                <w:left w:val="none" w:sz="0" w:space="0" w:color="auto"/>
                <w:bottom w:val="none" w:sz="0" w:space="0" w:color="auto"/>
                <w:right w:val="none" w:sz="0" w:space="0" w:color="auto"/>
              </w:divBdr>
            </w:div>
            <w:div w:id="1483816710">
              <w:marLeft w:val="0"/>
              <w:marRight w:val="0"/>
              <w:marTop w:val="0"/>
              <w:marBottom w:val="0"/>
              <w:divBdr>
                <w:top w:val="none" w:sz="0" w:space="0" w:color="auto"/>
                <w:left w:val="none" w:sz="0" w:space="0" w:color="auto"/>
                <w:bottom w:val="none" w:sz="0" w:space="0" w:color="auto"/>
                <w:right w:val="none" w:sz="0" w:space="0" w:color="auto"/>
              </w:divBdr>
            </w:div>
            <w:div w:id="1445229267">
              <w:marLeft w:val="0"/>
              <w:marRight w:val="0"/>
              <w:marTop w:val="0"/>
              <w:marBottom w:val="0"/>
              <w:divBdr>
                <w:top w:val="none" w:sz="0" w:space="0" w:color="auto"/>
                <w:left w:val="none" w:sz="0" w:space="0" w:color="auto"/>
                <w:bottom w:val="none" w:sz="0" w:space="0" w:color="auto"/>
                <w:right w:val="none" w:sz="0" w:space="0" w:color="auto"/>
              </w:divBdr>
            </w:div>
            <w:div w:id="780536357">
              <w:marLeft w:val="0"/>
              <w:marRight w:val="0"/>
              <w:marTop w:val="0"/>
              <w:marBottom w:val="0"/>
              <w:divBdr>
                <w:top w:val="none" w:sz="0" w:space="0" w:color="auto"/>
                <w:left w:val="none" w:sz="0" w:space="0" w:color="auto"/>
                <w:bottom w:val="none" w:sz="0" w:space="0" w:color="auto"/>
                <w:right w:val="none" w:sz="0" w:space="0" w:color="auto"/>
              </w:divBdr>
            </w:div>
            <w:div w:id="632634636">
              <w:marLeft w:val="0"/>
              <w:marRight w:val="0"/>
              <w:marTop w:val="0"/>
              <w:marBottom w:val="0"/>
              <w:divBdr>
                <w:top w:val="none" w:sz="0" w:space="0" w:color="auto"/>
                <w:left w:val="none" w:sz="0" w:space="0" w:color="auto"/>
                <w:bottom w:val="none" w:sz="0" w:space="0" w:color="auto"/>
                <w:right w:val="none" w:sz="0" w:space="0" w:color="auto"/>
              </w:divBdr>
            </w:div>
            <w:div w:id="565148059">
              <w:marLeft w:val="0"/>
              <w:marRight w:val="0"/>
              <w:marTop w:val="0"/>
              <w:marBottom w:val="0"/>
              <w:divBdr>
                <w:top w:val="none" w:sz="0" w:space="0" w:color="auto"/>
                <w:left w:val="none" w:sz="0" w:space="0" w:color="auto"/>
                <w:bottom w:val="none" w:sz="0" w:space="0" w:color="auto"/>
                <w:right w:val="none" w:sz="0" w:space="0" w:color="auto"/>
              </w:divBdr>
            </w:div>
            <w:div w:id="1786652983">
              <w:marLeft w:val="0"/>
              <w:marRight w:val="0"/>
              <w:marTop w:val="0"/>
              <w:marBottom w:val="0"/>
              <w:divBdr>
                <w:top w:val="none" w:sz="0" w:space="0" w:color="auto"/>
                <w:left w:val="none" w:sz="0" w:space="0" w:color="auto"/>
                <w:bottom w:val="none" w:sz="0" w:space="0" w:color="auto"/>
                <w:right w:val="none" w:sz="0" w:space="0" w:color="auto"/>
              </w:divBdr>
            </w:div>
            <w:div w:id="908030015">
              <w:marLeft w:val="0"/>
              <w:marRight w:val="0"/>
              <w:marTop w:val="0"/>
              <w:marBottom w:val="0"/>
              <w:divBdr>
                <w:top w:val="none" w:sz="0" w:space="0" w:color="auto"/>
                <w:left w:val="none" w:sz="0" w:space="0" w:color="auto"/>
                <w:bottom w:val="none" w:sz="0" w:space="0" w:color="auto"/>
                <w:right w:val="none" w:sz="0" w:space="0" w:color="auto"/>
              </w:divBdr>
            </w:div>
            <w:div w:id="1373310135">
              <w:marLeft w:val="0"/>
              <w:marRight w:val="0"/>
              <w:marTop w:val="0"/>
              <w:marBottom w:val="0"/>
              <w:divBdr>
                <w:top w:val="none" w:sz="0" w:space="0" w:color="auto"/>
                <w:left w:val="none" w:sz="0" w:space="0" w:color="auto"/>
                <w:bottom w:val="none" w:sz="0" w:space="0" w:color="auto"/>
                <w:right w:val="none" w:sz="0" w:space="0" w:color="auto"/>
              </w:divBdr>
            </w:div>
            <w:div w:id="1109206026">
              <w:marLeft w:val="0"/>
              <w:marRight w:val="0"/>
              <w:marTop w:val="0"/>
              <w:marBottom w:val="0"/>
              <w:divBdr>
                <w:top w:val="none" w:sz="0" w:space="0" w:color="auto"/>
                <w:left w:val="none" w:sz="0" w:space="0" w:color="auto"/>
                <w:bottom w:val="none" w:sz="0" w:space="0" w:color="auto"/>
                <w:right w:val="none" w:sz="0" w:space="0" w:color="auto"/>
              </w:divBdr>
            </w:div>
            <w:div w:id="897670714">
              <w:marLeft w:val="0"/>
              <w:marRight w:val="0"/>
              <w:marTop w:val="0"/>
              <w:marBottom w:val="0"/>
              <w:divBdr>
                <w:top w:val="none" w:sz="0" w:space="0" w:color="auto"/>
                <w:left w:val="none" w:sz="0" w:space="0" w:color="auto"/>
                <w:bottom w:val="none" w:sz="0" w:space="0" w:color="auto"/>
                <w:right w:val="none" w:sz="0" w:space="0" w:color="auto"/>
              </w:divBdr>
            </w:div>
            <w:div w:id="1825391012">
              <w:marLeft w:val="0"/>
              <w:marRight w:val="0"/>
              <w:marTop w:val="0"/>
              <w:marBottom w:val="0"/>
              <w:divBdr>
                <w:top w:val="none" w:sz="0" w:space="0" w:color="auto"/>
                <w:left w:val="none" w:sz="0" w:space="0" w:color="auto"/>
                <w:bottom w:val="none" w:sz="0" w:space="0" w:color="auto"/>
                <w:right w:val="none" w:sz="0" w:space="0" w:color="auto"/>
              </w:divBdr>
            </w:div>
            <w:div w:id="1132793525">
              <w:marLeft w:val="0"/>
              <w:marRight w:val="0"/>
              <w:marTop w:val="0"/>
              <w:marBottom w:val="0"/>
              <w:divBdr>
                <w:top w:val="none" w:sz="0" w:space="0" w:color="auto"/>
                <w:left w:val="none" w:sz="0" w:space="0" w:color="auto"/>
                <w:bottom w:val="none" w:sz="0" w:space="0" w:color="auto"/>
                <w:right w:val="none" w:sz="0" w:space="0" w:color="auto"/>
              </w:divBdr>
            </w:div>
            <w:div w:id="1319769362">
              <w:marLeft w:val="0"/>
              <w:marRight w:val="0"/>
              <w:marTop w:val="0"/>
              <w:marBottom w:val="0"/>
              <w:divBdr>
                <w:top w:val="none" w:sz="0" w:space="0" w:color="auto"/>
                <w:left w:val="none" w:sz="0" w:space="0" w:color="auto"/>
                <w:bottom w:val="none" w:sz="0" w:space="0" w:color="auto"/>
                <w:right w:val="none" w:sz="0" w:space="0" w:color="auto"/>
              </w:divBdr>
            </w:div>
            <w:div w:id="1570192610">
              <w:marLeft w:val="0"/>
              <w:marRight w:val="0"/>
              <w:marTop w:val="0"/>
              <w:marBottom w:val="0"/>
              <w:divBdr>
                <w:top w:val="none" w:sz="0" w:space="0" w:color="auto"/>
                <w:left w:val="none" w:sz="0" w:space="0" w:color="auto"/>
                <w:bottom w:val="none" w:sz="0" w:space="0" w:color="auto"/>
                <w:right w:val="none" w:sz="0" w:space="0" w:color="auto"/>
              </w:divBdr>
            </w:div>
            <w:div w:id="1402169636">
              <w:marLeft w:val="0"/>
              <w:marRight w:val="0"/>
              <w:marTop w:val="0"/>
              <w:marBottom w:val="0"/>
              <w:divBdr>
                <w:top w:val="none" w:sz="0" w:space="0" w:color="auto"/>
                <w:left w:val="none" w:sz="0" w:space="0" w:color="auto"/>
                <w:bottom w:val="none" w:sz="0" w:space="0" w:color="auto"/>
                <w:right w:val="none" w:sz="0" w:space="0" w:color="auto"/>
              </w:divBdr>
            </w:div>
            <w:div w:id="824009742">
              <w:marLeft w:val="0"/>
              <w:marRight w:val="0"/>
              <w:marTop w:val="0"/>
              <w:marBottom w:val="0"/>
              <w:divBdr>
                <w:top w:val="none" w:sz="0" w:space="0" w:color="auto"/>
                <w:left w:val="none" w:sz="0" w:space="0" w:color="auto"/>
                <w:bottom w:val="none" w:sz="0" w:space="0" w:color="auto"/>
                <w:right w:val="none" w:sz="0" w:space="0" w:color="auto"/>
              </w:divBdr>
            </w:div>
            <w:div w:id="80836603">
              <w:marLeft w:val="0"/>
              <w:marRight w:val="0"/>
              <w:marTop w:val="0"/>
              <w:marBottom w:val="0"/>
              <w:divBdr>
                <w:top w:val="none" w:sz="0" w:space="0" w:color="auto"/>
                <w:left w:val="none" w:sz="0" w:space="0" w:color="auto"/>
                <w:bottom w:val="none" w:sz="0" w:space="0" w:color="auto"/>
                <w:right w:val="none" w:sz="0" w:space="0" w:color="auto"/>
              </w:divBdr>
            </w:div>
            <w:div w:id="219485208">
              <w:marLeft w:val="0"/>
              <w:marRight w:val="0"/>
              <w:marTop w:val="0"/>
              <w:marBottom w:val="0"/>
              <w:divBdr>
                <w:top w:val="none" w:sz="0" w:space="0" w:color="auto"/>
                <w:left w:val="none" w:sz="0" w:space="0" w:color="auto"/>
                <w:bottom w:val="none" w:sz="0" w:space="0" w:color="auto"/>
                <w:right w:val="none" w:sz="0" w:space="0" w:color="auto"/>
              </w:divBdr>
            </w:div>
            <w:div w:id="1535576488">
              <w:marLeft w:val="0"/>
              <w:marRight w:val="0"/>
              <w:marTop w:val="0"/>
              <w:marBottom w:val="0"/>
              <w:divBdr>
                <w:top w:val="none" w:sz="0" w:space="0" w:color="auto"/>
                <w:left w:val="none" w:sz="0" w:space="0" w:color="auto"/>
                <w:bottom w:val="none" w:sz="0" w:space="0" w:color="auto"/>
                <w:right w:val="none" w:sz="0" w:space="0" w:color="auto"/>
              </w:divBdr>
            </w:div>
            <w:div w:id="83694160">
              <w:marLeft w:val="0"/>
              <w:marRight w:val="0"/>
              <w:marTop w:val="0"/>
              <w:marBottom w:val="0"/>
              <w:divBdr>
                <w:top w:val="none" w:sz="0" w:space="0" w:color="auto"/>
                <w:left w:val="none" w:sz="0" w:space="0" w:color="auto"/>
                <w:bottom w:val="none" w:sz="0" w:space="0" w:color="auto"/>
                <w:right w:val="none" w:sz="0" w:space="0" w:color="auto"/>
              </w:divBdr>
            </w:div>
            <w:div w:id="160200705">
              <w:marLeft w:val="0"/>
              <w:marRight w:val="0"/>
              <w:marTop w:val="0"/>
              <w:marBottom w:val="0"/>
              <w:divBdr>
                <w:top w:val="none" w:sz="0" w:space="0" w:color="auto"/>
                <w:left w:val="none" w:sz="0" w:space="0" w:color="auto"/>
                <w:bottom w:val="none" w:sz="0" w:space="0" w:color="auto"/>
                <w:right w:val="none" w:sz="0" w:space="0" w:color="auto"/>
              </w:divBdr>
            </w:div>
            <w:div w:id="1798329775">
              <w:marLeft w:val="0"/>
              <w:marRight w:val="0"/>
              <w:marTop w:val="0"/>
              <w:marBottom w:val="0"/>
              <w:divBdr>
                <w:top w:val="none" w:sz="0" w:space="0" w:color="auto"/>
                <w:left w:val="none" w:sz="0" w:space="0" w:color="auto"/>
                <w:bottom w:val="none" w:sz="0" w:space="0" w:color="auto"/>
                <w:right w:val="none" w:sz="0" w:space="0" w:color="auto"/>
              </w:divBdr>
            </w:div>
            <w:div w:id="1260874131">
              <w:marLeft w:val="0"/>
              <w:marRight w:val="0"/>
              <w:marTop w:val="0"/>
              <w:marBottom w:val="0"/>
              <w:divBdr>
                <w:top w:val="none" w:sz="0" w:space="0" w:color="auto"/>
                <w:left w:val="none" w:sz="0" w:space="0" w:color="auto"/>
                <w:bottom w:val="none" w:sz="0" w:space="0" w:color="auto"/>
                <w:right w:val="none" w:sz="0" w:space="0" w:color="auto"/>
              </w:divBdr>
            </w:div>
            <w:div w:id="1624848902">
              <w:marLeft w:val="0"/>
              <w:marRight w:val="0"/>
              <w:marTop w:val="0"/>
              <w:marBottom w:val="0"/>
              <w:divBdr>
                <w:top w:val="none" w:sz="0" w:space="0" w:color="auto"/>
                <w:left w:val="none" w:sz="0" w:space="0" w:color="auto"/>
                <w:bottom w:val="none" w:sz="0" w:space="0" w:color="auto"/>
                <w:right w:val="none" w:sz="0" w:space="0" w:color="auto"/>
              </w:divBdr>
            </w:div>
            <w:div w:id="34043545">
              <w:marLeft w:val="0"/>
              <w:marRight w:val="0"/>
              <w:marTop w:val="0"/>
              <w:marBottom w:val="0"/>
              <w:divBdr>
                <w:top w:val="none" w:sz="0" w:space="0" w:color="auto"/>
                <w:left w:val="none" w:sz="0" w:space="0" w:color="auto"/>
                <w:bottom w:val="none" w:sz="0" w:space="0" w:color="auto"/>
                <w:right w:val="none" w:sz="0" w:space="0" w:color="auto"/>
              </w:divBdr>
            </w:div>
            <w:div w:id="1690452132">
              <w:marLeft w:val="0"/>
              <w:marRight w:val="0"/>
              <w:marTop w:val="0"/>
              <w:marBottom w:val="0"/>
              <w:divBdr>
                <w:top w:val="none" w:sz="0" w:space="0" w:color="auto"/>
                <w:left w:val="none" w:sz="0" w:space="0" w:color="auto"/>
                <w:bottom w:val="none" w:sz="0" w:space="0" w:color="auto"/>
                <w:right w:val="none" w:sz="0" w:space="0" w:color="auto"/>
              </w:divBdr>
            </w:div>
            <w:div w:id="1914509576">
              <w:marLeft w:val="0"/>
              <w:marRight w:val="0"/>
              <w:marTop w:val="0"/>
              <w:marBottom w:val="0"/>
              <w:divBdr>
                <w:top w:val="none" w:sz="0" w:space="0" w:color="auto"/>
                <w:left w:val="none" w:sz="0" w:space="0" w:color="auto"/>
                <w:bottom w:val="none" w:sz="0" w:space="0" w:color="auto"/>
                <w:right w:val="none" w:sz="0" w:space="0" w:color="auto"/>
              </w:divBdr>
            </w:div>
            <w:div w:id="1644461278">
              <w:marLeft w:val="0"/>
              <w:marRight w:val="0"/>
              <w:marTop w:val="0"/>
              <w:marBottom w:val="0"/>
              <w:divBdr>
                <w:top w:val="none" w:sz="0" w:space="0" w:color="auto"/>
                <w:left w:val="none" w:sz="0" w:space="0" w:color="auto"/>
                <w:bottom w:val="none" w:sz="0" w:space="0" w:color="auto"/>
                <w:right w:val="none" w:sz="0" w:space="0" w:color="auto"/>
              </w:divBdr>
            </w:div>
            <w:div w:id="136800611">
              <w:marLeft w:val="0"/>
              <w:marRight w:val="0"/>
              <w:marTop w:val="0"/>
              <w:marBottom w:val="0"/>
              <w:divBdr>
                <w:top w:val="none" w:sz="0" w:space="0" w:color="auto"/>
                <w:left w:val="none" w:sz="0" w:space="0" w:color="auto"/>
                <w:bottom w:val="none" w:sz="0" w:space="0" w:color="auto"/>
                <w:right w:val="none" w:sz="0" w:space="0" w:color="auto"/>
              </w:divBdr>
            </w:div>
            <w:div w:id="257325581">
              <w:marLeft w:val="0"/>
              <w:marRight w:val="0"/>
              <w:marTop w:val="0"/>
              <w:marBottom w:val="0"/>
              <w:divBdr>
                <w:top w:val="none" w:sz="0" w:space="0" w:color="auto"/>
                <w:left w:val="none" w:sz="0" w:space="0" w:color="auto"/>
                <w:bottom w:val="none" w:sz="0" w:space="0" w:color="auto"/>
                <w:right w:val="none" w:sz="0" w:space="0" w:color="auto"/>
              </w:divBdr>
            </w:div>
            <w:div w:id="2118869928">
              <w:marLeft w:val="0"/>
              <w:marRight w:val="0"/>
              <w:marTop w:val="0"/>
              <w:marBottom w:val="0"/>
              <w:divBdr>
                <w:top w:val="none" w:sz="0" w:space="0" w:color="auto"/>
                <w:left w:val="none" w:sz="0" w:space="0" w:color="auto"/>
                <w:bottom w:val="none" w:sz="0" w:space="0" w:color="auto"/>
                <w:right w:val="none" w:sz="0" w:space="0" w:color="auto"/>
              </w:divBdr>
            </w:div>
            <w:div w:id="1165121207">
              <w:marLeft w:val="0"/>
              <w:marRight w:val="0"/>
              <w:marTop w:val="0"/>
              <w:marBottom w:val="0"/>
              <w:divBdr>
                <w:top w:val="none" w:sz="0" w:space="0" w:color="auto"/>
                <w:left w:val="none" w:sz="0" w:space="0" w:color="auto"/>
                <w:bottom w:val="none" w:sz="0" w:space="0" w:color="auto"/>
                <w:right w:val="none" w:sz="0" w:space="0" w:color="auto"/>
              </w:divBdr>
            </w:div>
            <w:div w:id="14949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99516">
      <w:bodyDiv w:val="1"/>
      <w:marLeft w:val="0"/>
      <w:marRight w:val="0"/>
      <w:marTop w:val="0"/>
      <w:marBottom w:val="0"/>
      <w:divBdr>
        <w:top w:val="none" w:sz="0" w:space="0" w:color="auto"/>
        <w:left w:val="none" w:sz="0" w:space="0" w:color="auto"/>
        <w:bottom w:val="none" w:sz="0" w:space="0" w:color="auto"/>
        <w:right w:val="none" w:sz="0" w:space="0" w:color="auto"/>
      </w:divBdr>
      <w:divsChild>
        <w:div w:id="1150366509">
          <w:marLeft w:val="0"/>
          <w:marRight w:val="0"/>
          <w:marTop w:val="0"/>
          <w:marBottom w:val="0"/>
          <w:divBdr>
            <w:top w:val="none" w:sz="0" w:space="0" w:color="auto"/>
            <w:left w:val="none" w:sz="0" w:space="0" w:color="auto"/>
            <w:bottom w:val="none" w:sz="0" w:space="0" w:color="auto"/>
            <w:right w:val="none" w:sz="0" w:space="0" w:color="auto"/>
          </w:divBdr>
          <w:divsChild>
            <w:div w:id="87964042">
              <w:marLeft w:val="0"/>
              <w:marRight w:val="0"/>
              <w:marTop w:val="0"/>
              <w:marBottom w:val="0"/>
              <w:divBdr>
                <w:top w:val="none" w:sz="0" w:space="0" w:color="auto"/>
                <w:left w:val="none" w:sz="0" w:space="0" w:color="auto"/>
                <w:bottom w:val="none" w:sz="0" w:space="0" w:color="auto"/>
                <w:right w:val="none" w:sz="0" w:space="0" w:color="auto"/>
              </w:divBdr>
            </w:div>
            <w:div w:id="92166029">
              <w:marLeft w:val="0"/>
              <w:marRight w:val="0"/>
              <w:marTop w:val="0"/>
              <w:marBottom w:val="0"/>
              <w:divBdr>
                <w:top w:val="none" w:sz="0" w:space="0" w:color="auto"/>
                <w:left w:val="none" w:sz="0" w:space="0" w:color="auto"/>
                <w:bottom w:val="none" w:sz="0" w:space="0" w:color="auto"/>
                <w:right w:val="none" w:sz="0" w:space="0" w:color="auto"/>
              </w:divBdr>
            </w:div>
            <w:div w:id="1762136835">
              <w:marLeft w:val="0"/>
              <w:marRight w:val="0"/>
              <w:marTop w:val="0"/>
              <w:marBottom w:val="0"/>
              <w:divBdr>
                <w:top w:val="none" w:sz="0" w:space="0" w:color="auto"/>
                <w:left w:val="none" w:sz="0" w:space="0" w:color="auto"/>
                <w:bottom w:val="none" w:sz="0" w:space="0" w:color="auto"/>
                <w:right w:val="none" w:sz="0" w:space="0" w:color="auto"/>
              </w:divBdr>
            </w:div>
            <w:div w:id="1431776515">
              <w:marLeft w:val="0"/>
              <w:marRight w:val="0"/>
              <w:marTop w:val="0"/>
              <w:marBottom w:val="0"/>
              <w:divBdr>
                <w:top w:val="none" w:sz="0" w:space="0" w:color="auto"/>
                <w:left w:val="none" w:sz="0" w:space="0" w:color="auto"/>
                <w:bottom w:val="none" w:sz="0" w:space="0" w:color="auto"/>
                <w:right w:val="none" w:sz="0" w:space="0" w:color="auto"/>
              </w:divBdr>
            </w:div>
            <w:div w:id="1920283144">
              <w:marLeft w:val="0"/>
              <w:marRight w:val="0"/>
              <w:marTop w:val="0"/>
              <w:marBottom w:val="0"/>
              <w:divBdr>
                <w:top w:val="none" w:sz="0" w:space="0" w:color="auto"/>
                <w:left w:val="none" w:sz="0" w:space="0" w:color="auto"/>
                <w:bottom w:val="none" w:sz="0" w:space="0" w:color="auto"/>
                <w:right w:val="none" w:sz="0" w:space="0" w:color="auto"/>
              </w:divBdr>
            </w:div>
            <w:div w:id="1779786992">
              <w:marLeft w:val="0"/>
              <w:marRight w:val="0"/>
              <w:marTop w:val="0"/>
              <w:marBottom w:val="0"/>
              <w:divBdr>
                <w:top w:val="none" w:sz="0" w:space="0" w:color="auto"/>
                <w:left w:val="none" w:sz="0" w:space="0" w:color="auto"/>
                <w:bottom w:val="none" w:sz="0" w:space="0" w:color="auto"/>
                <w:right w:val="none" w:sz="0" w:space="0" w:color="auto"/>
              </w:divBdr>
            </w:div>
            <w:div w:id="1912733936">
              <w:marLeft w:val="0"/>
              <w:marRight w:val="0"/>
              <w:marTop w:val="0"/>
              <w:marBottom w:val="0"/>
              <w:divBdr>
                <w:top w:val="none" w:sz="0" w:space="0" w:color="auto"/>
                <w:left w:val="none" w:sz="0" w:space="0" w:color="auto"/>
                <w:bottom w:val="none" w:sz="0" w:space="0" w:color="auto"/>
                <w:right w:val="none" w:sz="0" w:space="0" w:color="auto"/>
              </w:divBdr>
            </w:div>
            <w:div w:id="2013993782">
              <w:marLeft w:val="0"/>
              <w:marRight w:val="0"/>
              <w:marTop w:val="0"/>
              <w:marBottom w:val="0"/>
              <w:divBdr>
                <w:top w:val="none" w:sz="0" w:space="0" w:color="auto"/>
                <w:left w:val="none" w:sz="0" w:space="0" w:color="auto"/>
                <w:bottom w:val="none" w:sz="0" w:space="0" w:color="auto"/>
                <w:right w:val="none" w:sz="0" w:space="0" w:color="auto"/>
              </w:divBdr>
            </w:div>
            <w:div w:id="131405095">
              <w:marLeft w:val="0"/>
              <w:marRight w:val="0"/>
              <w:marTop w:val="0"/>
              <w:marBottom w:val="0"/>
              <w:divBdr>
                <w:top w:val="none" w:sz="0" w:space="0" w:color="auto"/>
                <w:left w:val="none" w:sz="0" w:space="0" w:color="auto"/>
                <w:bottom w:val="none" w:sz="0" w:space="0" w:color="auto"/>
                <w:right w:val="none" w:sz="0" w:space="0" w:color="auto"/>
              </w:divBdr>
            </w:div>
            <w:div w:id="2052143097">
              <w:marLeft w:val="0"/>
              <w:marRight w:val="0"/>
              <w:marTop w:val="0"/>
              <w:marBottom w:val="0"/>
              <w:divBdr>
                <w:top w:val="none" w:sz="0" w:space="0" w:color="auto"/>
                <w:left w:val="none" w:sz="0" w:space="0" w:color="auto"/>
                <w:bottom w:val="none" w:sz="0" w:space="0" w:color="auto"/>
                <w:right w:val="none" w:sz="0" w:space="0" w:color="auto"/>
              </w:divBdr>
            </w:div>
            <w:div w:id="1823235498">
              <w:marLeft w:val="0"/>
              <w:marRight w:val="0"/>
              <w:marTop w:val="0"/>
              <w:marBottom w:val="0"/>
              <w:divBdr>
                <w:top w:val="none" w:sz="0" w:space="0" w:color="auto"/>
                <w:left w:val="none" w:sz="0" w:space="0" w:color="auto"/>
                <w:bottom w:val="none" w:sz="0" w:space="0" w:color="auto"/>
                <w:right w:val="none" w:sz="0" w:space="0" w:color="auto"/>
              </w:divBdr>
            </w:div>
            <w:div w:id="1642690551">
              <w:marLeft w:val="0"/>
              <w:marRight w:val="0"/>
              <w:marTop w:val="0"/>
              <w:marBottom w:val="0"/>
              <w:divBdr>
                <w:top w:val="none" w:sz="0" w:space="0" w:color="auto"/>
                <w:left w:val="none" w:sz="0" w:space="0" w:color="auto"/>
                <w:bottom w:val="none" w:sz="0" w:space="0" w:color="auto"/>
                <w:right w:val="none" w:sz="0" w:space="0" w:color="auto"/>
              </w:divBdr>
            </w:div>
            <w:div w:id="1777215588">
              <w:marLeft w:val="0"/>
              <w:marRight w:val="0"/>
              <w:marTop w:val="0"/>
              <w:marBottom w:val="0"/>
              <w:divBdr>
                <w:top w:val="none" w:sz="0" w:space="0" w:color="auto"/>
                <w:left w:val="none" w:sz="0" w:space="0" w:color="auto"/>
                <w:bottom w:val="none" w:sz="0" w:space="0" w:color="auto"/>
                <w:right w:val="none" w:sz="0" w:space="0" w:color="auto"/>
              </w:divBdr>
            </w:div>
            <w:div w:id="407112470">
              <w:marLeft w:val="0"/>
              <w:marRight w:val="0"/>
              <w:marTop w:val="0"/>
              <w:marBottom w:val="0"/>
              <w:divBdr>
                <w:top w:val="none" w:sz="0" w:space="0" w:color="auto"/>
                <w:left w:val="none" w:sz="0" w:space="0" w:color="auto"/>
                <w:bottom w:val="none" w:sz="0" w:space="0" w:color="auto"/>
                <w:right w:val="none" w:sz="0" w:space="0" w:color="auto"/>
              </w:divBdr>
            </w:div>
            <w:div w:id="1515993788">
              <w:marLeft w:val="0"/>
              <w:marRight w:val="0"/>
              <w:marTop w:val="0"/>
              <w:marBottom w:val="0"/>
              <w:divBdr>
                <w:top w:val="none" w:sz="0" w:space="0" w:color="auto"/>
                <w:left w:val="none" w:sz="0" w:space="0" w:color="auto"/>
                <w:bottom w:val="none" w:sz="0" w:space="0" w:color="auto"/>
                <w:right w:val="none" w:sz="0" w:space="0" w:color="auto"/>
              </w:divBdr>
            </w:div>
            <w:div w:id="1214777156">
              <w:marLeft w:val="0"/>
              <w:marRight w:val="0"/>
              <w:marTop w:val="0"/>
              <w:marBottom w:val="0"/>
              <w:divBdr>
                <w:top w:val="none" w:sz="0" w:space="0" w:color="auto"/>
                <w:left w:val="none" w:sz="0" w:space="0" w:color="auto"/>
                <w:bottom w:val="none" w:sz="0" w:space="0" w:color="auto"/>
                <w:right w:val="none" w:sz="0" w:space="0" w:color="auto"/>
              </w:divBdr>
            </w:div>
            <w:div w:id="1481464784">
              <w:marLeft w:val="0"/>
              <w:marRight w:val="0"/>
              <w:marTop w:val="0"/>
              <w:marBottom w:val="0"/>
              <w:divBdr>
                <w:top w:val="none" w:sz="0" w:space="0" w:color="auto"/>
                <w:left w:val="none" w:sz="0" w:space="0" w:color="auto"/>
                <w:bottom w:val="none" w:sz="0" w:space="0" w:color="auto"/>
                <w:right w:val="none" w:sz="0" w:space="0" w:color="auto"/>
              </w:divBdr>
            </w:div>
            <w:div w:id="1384058358">
              <w:marLeft w:val="0"/>
              <w:marRight w:val="0"/>
              <w:marTop w:val="0"/>
              <w:marBottom w:val="0"/>
              <w:divBdr>
                <w:top w:val="none" w:sz="0" w:space="0" w:color="auto"/>
                <w:left w:val="none" w:sz="0" w:space="0" w:color="auto"/>
                <w:bottom w:val="none" w:sz="0" w:space="0" w:color="auto"/>
                <w:right w:val="none" w:sz="0" w:space="0" w:color="auto"/>
              </w:divBdr>
            </w:div>
            <w:div w:id="737442546">
              <w:marLeft w:val="0"/>
              <w:marRight w:val="0"/>
              <w:marTop w:val="0"/>
              <w:marBottom w:val="0"/>
              <w:divBdr>
                <w:top w:val="none" w:sz="0" w:space="0" w:color="auto"/>
                <w:left w:val="none" w:sz="0" w:space="0" w:color="auto"/>
                <w:bottom w:val="none" w:sz="0" w:space="0" w:color="auto"/>
                <w:right w:val="none" w:sz="0" w:space="0" w:color="auto"/>
              </w:divBdr>
            </w:div>
            <w:div w:id="972253653">
              <w:marLeft w:val="0"/>
              <w:marRight w:val="0"/>
              <w:marTop w:val="0"/>
              <w:marBottom w:val="0"/>
              <w:divBdr>
                <w:top w:val="none" w:sz="0" w:space="0" w:color="auto"/>
                <w:left w:val="none" w:sz="0" w:space="0" w:color="auto"/>
                <w:bottom w:val="none" w:sz="0" w:space="0" w:color="auto"/>
                <w:right w:val="none" w:sz="0" w:space="0" w:color="auto"/>
              </w:divBdr>
            </w:div>
            <w:div w:id="1089886127">
              <w:marLeft w:val="0"/>
              <w:marRight w:val="0"/>
              <w:marTop w:val="0"/>
              <w:marBottom w:val="0"/>
              <w:divBdr>
                <w:top w:val="none" w:sz="0" w:space="0" w:color="auto"/>
                <w:left w:val="none" w:sz="0" w:space="0" w:color="auto"/>
                <w:bottom w:val="none" w:sz="0" w:space="0" w:color="auto"/>
                <w:right w:val="none" w:sz="0" w:space="0" w:color="auto"/>
              </w:divBdr>
            </w:div>
            <w:div w:id="1966036718">
              <w:marLeft w:val="0"/>
              <w:marRight w:val="0"/>
              <w:marTop w:val="0"/>
              <w:marBottom w:val="0"/>
              <w:divBdr>
                <w:top w:val="none" w:sz="0" w:space="0" w:color="auto"/>
                <w:left w:val="none" w:sz="0" w:space="0" w:color="auto"/>
                <w:bottom w:val="none" w:sz="0" w:space="0" w:color="auto"/>
                <w:right w:val="none" w:sz="0" w:space="0" w:color="auto"/>
              </w:divBdr>
            </w:div>
            <w:div w:id="2042708488">
              <w:marLeft w:val="0"/>
              <w:marRight w:val="0"/>
              <w:marTop w:val="0"/>
              <w:marBottom w:val="0"/>
              <w:divBdr>
                <w:top w:val="none" w:sz="0" w:space="0" w:color="auto"/>
                <w:left w:val="none" w:sz="0" w:space="0" w:color="auto"/>
                <w:bottom w:val="none" w:sz="0" w:space="0" w:color="auto"/>
                <w:right w:val="none" w:sz="0" w:space="0" w:color="auto"/>
              </w:divBdr>
            </w:div>
            <w:div w:id="1210919600">
              <w:marLeft w:val="0"/>
              <w:marRight w:val="0"/>
              <w:marTop w:val="0"/>
              <w:marBottom w:val="0"/>
              <w:divBdr>
                <w:top w:val="none" w:sz="0" w:space="0" w:color="auto"/>
                <w:left w:val="none" w:sz="0" w:space="0" w:color="auto"/>
                <w:bottom w:val="none" w:sz="0" w:space="0" w:color="auto"/>
                <w:right w:val="none" w:sz="0" w:space="0" w:color="auto"/>
              </w:divBdr>
            </w:div>
            <w:div w:id="765462385">
              <w:marLeft w:val="0"/>
              <w:marRight w:val="0"/>
              <w:marTop w:val="0"/>
              <w:marBottom w:val="0"/>
              <w:divBdr>
                <w:top w:val="none" w:sz="0" w:space="0" w:color="auto"/>
                <w:left w:val="none" w:sz="0" w:space="0" w:color="auto"/>
                <w:bottom w:val="none" w:sz="0" w:space="0" w:color="auto"/>
                <w:right w:val="none" w:sz="0" w:space="0" w:color="auto"/>
              </w:divBdr>
            </w:div>
            <w:div w:id="1900242600">
              <w:marLeft w:val="0"/>
              <w:marRight w:val="0"/>
              <w:marTop w:val="0"/>
              <w:marBottom w:val="0"/>
              <w:divBdr>
                <w:top w:val="none" w:sz="0" w:space="0" w:color="auto"/>
                <w:left w:val="none" w:sz="0" w:space="0" w:color="auto"/>
                <w:bottom w:val="none" w:sz="0" w:space="0" w:color="auto"/>
                <w:right w:val="none" w:sz="0" w:space="0" w:color="auto"/>
              </w:divBdr>
            </w:div>
            <w:div w:id="1616904877">
              <w:marLeft w:val="0"/>
              <w:marRight w:val="0"/>
              <w:marTop w:val="0"/>
              <w:marBottom w:val="0"/>
              <w:divBdr>
                <w:top w:val="none" w:sz="0" w:space="0" w:color="auto"/>
                <w:left w:val="none" w:sz="0" w:space="0" w:color="auto"/>
                <w:bottom w:val="none" w:sz="0" w:space="0" w:color="auto"/>
                <w:right w:val="none" w:sz="0" w:space="0" w:color="auto"/>
              </w:divBdr>
            </w:div>
            <w:div w:id="759252211">
              <w:marLeft w:val="0"/>
              <w:marRight w:val="0"/>
              <w:marTop w:val="0"/>
              <w:marBottom w:val="0"/>
              <w:divBdr>
                <w:top w:val="none" w:sz="0" w:space="0" w:color="auto"/>
                <w:left w:val="none" w:sz="0" w:space="0" w:color="auto"/>
                <w:bottom w:val="none" w:sz="0" w:space="0" w:color="auto"/>
                <w:right w:val="none" w:sz="0" w:space="0" w:color="auto"/>
              </w:divBdr>
            </w:div>
            <w:div w:id="884870397">
              <w:marLeft w:val="0"/>
              <w:marRight w:val="0"/>
              <w:marTop w:val="0"/>
              <w:marBottom w:val="0"/>
              <w:divBdr>
                <w:top w:val="none" w:sz="0" w:space="0" w:color="auto"/>
                <w:left w:val="none" w:sz="0" w:space="0" w:color="auto"/>
                <w:bottom w:val="none" w:sz="0" w:space="0" w:color="auto"/>
                <w:right w:val="none" w:sz="0" w:space="0" w:color="auto"/>
              </w:divBdr>
            </w:div>
            <w:div w:id="1379237502">
              <w:marLeft w:val="0"/>
              <w:marRight w:val="0"/>
              <w:marTop w:val="0"/>
              <w:marBottom w:val="0"/>
              <w:divBdr>
                <w:top w:val="none" w:sz="0" w:space="0" w:color="auto"/>
                <w:left w:val="none" w:sz="0" w:space="0" w:color="auto"/>
                <w:bottom w:val="none" w:sz="0" w:space="0" w:color="auto"/>
                <w:right w:val="none" w:sz="0" w:space="0" w:color="auto"/>
              </w:divBdr>
            </w:div>
            <w:div w:id="1291083615">
              <w:marLeft w:val="0"/>
              <w:marRight w:val="0"/>
              <w:marTop w:val="0"/>
              <w:marBottom w:val="0"/>
              <w:divBdr>
                <w:top w:val="none" w:sz="0" w:space="0" w:color="auto"/>
                <w:left w:val="none" w:sz="0" w:space="0" w:color="auto"/>
                <w:bottom w:val="none" w:sz="0" w:space="0" w:color="auto"/>
                <w:right w:val="none" w:sz="0" w:space="0" w:color="auto"/>
              </w:divBdr>
            </w:div>
            <w:div w:id="1626963696">
              <w:marLeft w:val="0"/>
              <w:marRight w:val="0"/>
              <w:marTop w:val="0"/>
              <w:marBottom w:val="0"/>
              <w:divBdr>
                <w:top w:val="none" w:sz="0" w:space="0" w:color="auto"/>
                <w:left w:val="none" w:sz="0" w:space="0" w:color="auto"/>
                <w:bottom w:val="none" w:sz="0" w:space="0" w:color="auto"/>
                <w:right w:val="none" w:sz="0" w:space="0" w:color="auto"/>
              </w:divBdr>
            </w:div>
            <w:div w:id="1844390052">
              <w:marLeft w:val="0"/>
              <w:marRight w:val="0"/>
              <w:marTop w:val="0"/>
              <w:marBottom w:val="0"/>
              <w:divBdr>
                <w:top w:val="none" w:sz="0" w:space="0" w:color="auto"/>
                <w:left w:val="none" w:sz="0" w:space="0" w:color="auto"/>
                <w:bottom w:val="none" w:sz="0" w:space="0" w:color="auto"/>
                <w:right w:val="none" w:sz="0" w:space="0" w:color="auto"/>
              </w:divBdr>
            </w:div>
            <w:div w:id="1045712078">
              <w:marLeft w:val="0"/>
              <w:marRight w:val="0"/>
              <w:marTop w:val="0"/>
              <w:marBottom w:val="0"/>
              <w:divBdr>
                <w:top w:val="none" w:sz="0" w:space="0" w:color="auto"/>
                <w:left w:val="none" w:sz="0" w:space="0" w:color="auto"/>
                <w:bottom w:val="none" w:sz="0" w:space="0" w:color="auto"/>
                <w:right w:val="none" w:sz="0" w:space="0" w:color="auto"/>
              </w:divBdr>
            </w:div>
            <w:div w:id="187375161">
              <w:marLeft w:val="0"/>
              <w:marRight w:val="0"/>
              <w:marTop w:val="0"/>
              <w:marBottom w:val="0"/>
              <w:divBdr>
                <w:top w:val="none" w:sz="0" w:space="0" w:color="auto"/>
                <w:left w:val="none" w:sz="0" w:space="0" w:color="auto"/>
                <w:bottom w:val="none" w:sz="0" w:space="0" w:color="auto"/>
                <w:right w:val="none" w:sz="0" w:space="0" w:color="auto"/>
              </w:divBdr>
            </w:div>
            <w:div w:id="2125465334">
              <w:marLeft w:val="0"/>
              <w:marRight w:val="0"/>
              <w:marTop w:val="0"/>
              <w:marBottom w:val="0"/>
              <w:divBdr>
                <w:top w:val="none" w:sz="0" w:space="0" w:color="auto"/>
                <w:left w:val="none" w:sz="0" w:space="0" w:color="auto"/>
                <w:bottom w:val="none" w:sz="0" w:space="0" w:color="auto"/>
                <w:right w:val="none" w:sz="0" w:space="0" w:color="auto"/>
              </w:divBdr>
            </w:div>
            <w:div w:id="94402511">
              <w:marLeft w:val="0"/>
              <w:marRight w:val="0"/>
              <w:marTop w:val="0"/>
              <w:marBottom w:val="0"/>
              <w:divBdr>
                <w:top w:val="none" w:sz="0" w:space="0" w:color="auto"/>
                <w:left w:val="none" w:sz="0" w:space="0" w:color="auto"/>
                <w:bottom w:val="none" w:sz="0" w:space="0" w:color="auto"/>
                <w:right w:val="none" w:sz="0" w:space="0" w:color="auto"/>
              </w:divBdr>
            </w:div>
            <w:div w:id="1884976048">
              <w:marLeft w:val="0"/>
              <w:marRight w:val="0"/>
              <w:marTop w:val="0"/>
              <w:marBottom w:val="0"/>
              <w:divBdr>
                <w:top w:val="none" w:sz="0" w:space="0" w:color="auto"/>
                <w:left w:val="none" w:sz="0" w:space="0" w:color="auto"/>
                <w:bottom w:val="none" w:sz="0" w:space="0" w:color="auto"/>
                <w:right w:val="none" w:sz="0" w:space="0" w:color="auto"/>
              </w:divBdr>
            </w:div>
            <w:div w:id="1467119767">
              <w:marLeft w:val="0"/>
              <w:marRight w:val="0"/>
              <w:marTop w:val="0"/>
              <w:marBottom w:val="0"/>
              <w:divBdr>
                <w:top w:val="none" w:sz="0" w:space="0" w:color="auto"/>
                <w:left w:val="none" w:sz="0" w:space="0" w:color="auto"/>
                <w:bottom w:val="none" w:sz="0" w:space="0" w:color="auto"/>
                <w:right w:val="none" w:sz="0" w:space="0" w:color="auto"/>
              </w:divBdr>
            </w:div>
            <w:div w:id="1691222981">
              <w:marLeft w:val="0"/>
              <w:marRight w:val="0"/>
              <w:marTop w:val="0"/>
              <w:marBottom w:val="0"/>
              <w:divBdr>
                <w:top w:val="none" w:sz="0" w:space="0" w:color="auto"/>
                <w:left w:val="none" w:sz="0" w:space="0" w:color="auto"/>
                <w:bottom w:val="none" w:sz="0" w:space="0" w:color="auto"/>
                <w:right w:val="none" w:sz="0" w:space="0" w:color="auto"/>
              </w:divBdr>
            </w:div>
            <w:div w:id="552012064">
              <w:marLeft w:val="0"/>
              <w:marRight w:val="0"/>
              <w:marTop w:val="0"/>
              <w:marBottom w:val="0"/>
              <w:divBdr>
                <w:top w:val="none" w:sz="0" w:space="0" w:color="auto"/>
                <w:left w:val="none" w:sz="0" w:space="0" w:color="auto"/>
                <w:bottom w:val="none" w:sz="0" w:space="0" w:color="auto"/>
                <w:right w:val="none" w:sz="0" w:space="0" w:color="auto"/>
              </w:divBdr>
            </w:div>
            <w:div w:id="561600215">
              <w:marLeft w:val="0"/>
              <w:marRight w:val="0"/>
              <w:marTop w:val="0"/>
              <w:marBottom w:val="0"/>
              <w:divBdr>
                <w:top w:val="none" w:sz="0" w:space="0" w:color="auto"/>
                <w:left w:val="none" w:sz="0" w:space="0" w:color="auto"/>
                <w:bottom w:val="none" w:sz="0" w:space="0" w:color="auto"/>
                <w:right w:val="none" w:sz="0" w:space="0" w:color="auto"/>
              </w:divBdr>
            </w:div>
            <w:div w:id="281691606">
              <w:marLeft w:val="0"/>
              <w:marRight w:val="0"/>
              <w:marTop w:val="0"/>
              <w:marBottom w:val="0"/>
              <w:divBdr>
                <w:top w:val="none" w:sz="0" w:space="0" w:color="auto"/>
                <w:left w:val="none" w:sz="0" w:space="0" w:color="auto"/>
                <w:bottom w:val="none" w:sz="0" w:space="0" w:color="auto"/>
                <w:right w:val="none" w:sz="0" w:space="0" w:color="auto"/>
              </w:divBdr>
            </w:div>
            <w:div w:id="1048607193">
              <w:marLeft w:val="0"/>
              <w:marRight w:val="0"/>
              <w:marTop w:val="0"/>
              <w:marBottom w:val="0"/>
              <w:divBdr>
                <w:top w:val="none" w:sz="0" w:space="0" w:color="auto"/>
                <w:left w:val="none" w:sz="0" w:space="0" w:color="auto"/>
                <w:bottom w:val="none" w:sz="0" w:space="0" w:color="auto"/>
                <w:right w:val="none" w:sz="0" w:space="0" w:color="auto"/>
              </w:divBdr>
            </w:div>
            <w:div w:id="466044157">
              <w:marLeft w:val="0"/>
              <w:marRight w:val="0"/>
              <w:marTop w:val="0"/>
              <w:marBottom w:val="0"/>
              <w:divBdr>
                <w:top w:val="none" w:sz="0" w:space="0" w:color="auto"/>
                <w:left w:val="none" w:sz="0" w:space="0" w:color="auto"/>
                <w:bottom w:val="none" w:sz="0" w:space="0" w:color="auto"/>
                <w:right w:val="none" w:sz="0" w:space="0" w:color="auto"/>
              </w:divBdr>
            </w:div>
            <w:div w:id="1256666362">
              <w:marLeft w:val="0"/>
              <w:marRight w:val="0"/>
              <w:marTop w:val="0"/>
              <w:marBottom w:val="0"/>
              <w:divBdr>
                <w:top w:val="none" w:sz="0" w:space="0" w:color="auto"/>
                <w:left w:val="none" w:sz="0" w:space="0" w:color="auto"/>
                <w:bottom w:val="none" w:sz="0" w:space="0" w:color="auto"/>
                <w:right w:val="none" w:sz="0" w:space="0" w:color="auto"/>
              </w:divBdr>
            </w:div>
            <w:div w:id="2023387079">
              <w:marLeft w:val="0"/>
              <w:marRight w:val="0"/>
              <w:marTop w:val="0"/>
              <w:marBottom w:val="0"/>
              <w:divBdr>
                <w:top w:val="none" w:sz="0" w:space="0" w:color="auto"/>
                <w:left w:val="none" w:sz="0" w:space="0" w:color="auto"/>
                <w:bottom w:val="none" w:sz="0" w:space="0" w:color="auto"/>
                <w:right w:val="none" w:sz="0" w:space="0" w:color="auto"/>
              </w:divBdr>
            </w:div>
            <w:div w:id="1196846106">
              <w:marLeft w:val="0"/>
              <w:marRight w:val="0"/>
              <w:marTop w:val="0"/>
              <w:marBottom w:val="0"/>
              <w:divBdr>
                <w:top w:val="none" w:sz="0" w:space="0" w:color="auto"/>
                <w:left w:val="none" w:sz="0" w:space="0" w:color="auto"/>
                <w:bottom w:val="none" w:sz="0" w:space="0" w:color="auto"/>
                <w:right w:val="none" w:sz="0" w:space="0" w:color="auto"/>
              </w:divBdr>
            </w:div>
            <w:div w:id="1024868271">
              <w:marLeft w:val="0"/>
              <w:marRight w:val="0"/>
              <w:marTop w:val="0"/>
              <w:marBottom w:val="0"/>
              <w:divBdr>
                <w:top w:val="none" w:sz="0" w:space="0" w:color="auto"/>
                <w:left w:val="none" w:sz="0" w:space="0" w:color="auto"/>
                <w:bottom w:val="none" w:sz="0" w:space="0" w:color="auto"/>
                <w:right w:val="none" w:sz="0" w:space="0" w:color="auto"/>
              </w:divBdr>
            </w:div>
            <w:div w:id="1235508331">
              <w:marLeft w:val="0"/>
              <w:marRight w:val="0"/>
              <w:marTop w:val="0"/>
              <w:marBottom w:val="0"/>
              <w:divBdr>
                <w:top w:val="none" w:sz="0" w:space="0" w:color="auto"/>
                <w:left w:val="none" w:sz="0" w:space="0" w:color="auto"/>
                <w:bottom w:val="none" w:sz="0" w:space="0" w:color="auto"/>
                <w:right w:val="none" w:sz="0" w:space="0" w:color="auto"/>
              </w:divBdr>
            </w:div>
            <w:div w:id="661127368">
              <w:marLeft w:val="0"/>
              <w:marRight w:val="0"/>
              <w:marTop w:val="0"/>
              <w:marBottom w:val="0"/>
              <w:divBdr>
                <w:top w:val="none" w:sz="0" w:space="0" w:color="auto"/>
                <w:left w:val="none" w:sz="0" w:space="0" w:color="auto"/>
                <w:bottom w:val="none" w:sz="0" w:space="0" w:color="auto"/>
                <w:right w:val="none" w:sz="0" w:space="0" w:color="auto"/>
              </w:divBdr>
            </w:div>
            <w:div w:id="1925718119">
              <w:marLeft w:val="0"/>
              <w:marRight w:val="0"/>
              <w:marTop w:val="0"/>
              <w:marBottom w:val="0"/>
              <w:divBdr>
                <w:top w:val="none" w:sz="0" w:space="0" w:color="auto"/>
                <w:left w:val="none" w:sz="0" w:space="0" w:color="auto"/>
                <w:bottom w:val="none" w:sz="0" w:space="0" w:color="auto"/>
                <w:right w:val="none" w:sz="0" w:space="0" w:color="auto"/>
              </w:divBdr>
            </w:div>
            <w:div w:id="771320150">
              <w:marLeft w:val="0"/>
              <w:marRight w:val="0"/>
              <w:marTop w:val="0"/>
              <w:marBottom w:val="0"/>
              <w:divBdr>
                <w:top w:val="none" w:sz="0" w:space="0" w:color="auto"/>
                <w:left w:val="none" w:sz="0" w:space="0" w:color="auto"/>
                <w:bottom w:val="none" w:sz="0" w:space="0" w:color="auto"/>
                <w:right w:val="none" w:sz="0" w:space="0" w:color="auto"/>
              </w:divBdr>
            </w:div>
            <w:div w:id="1067074332">
              <w:marLeft w:val="0"/>
              <w:marRight w:val="0"/>
              <w:marTop w:val="0"/>
              <w:marBottom w:val="0"/>
              <w:divBdr>
                <w:top w:val="none" w:sz="0" w:space="0" w:color="auto"/>
                <w:left w:val="none" w:sz="0" w:space="0" w:color="auto"/>
                <w:bottom w:val="none" w:sz="0" w:space="0" w:color="auto"/>
                <w:right w:val="none" w:sz="0" w:space="0" w:color="auto"/>
              </w:divBdr>
            </w:div>
            <w:div w:id="520969106">
              <w:marLeft w:val="0"/>
              <w:marRight w:val="0"/>
              <w:marTop w:val="0"/>
              <w:marBottom w:val="0"/>
              <w:divBdr>
                <w:top w:val="none" w:sz="0" w:space="0" w:color="auto"/>
                <w:left w:val="none" w:sz="0" w:space="0" w:color="auto"/>
                <w:bottom w:val="none" w:sz="0" w:space="0" w:color="auto"/>
                <w:right w:val="none" w:sz="0" w:space="0" w:color="auto"/>
              </w:divBdr>
            </w:div>
            <w:div w:id="86269626">
              <w:marLeft w:val="0"/>
              <w:marRight w:val="0"/>
              <w:marTop w:val="0"/>
              <w:marBottom w:val="0"/>
              <w:divBdr>
                <w:top w:val="none" w:sz="0" w:space="0" w:color="auto"/>
                <w:left w:val="none" w:sz="0" w:space="0" w:color="auto"/>
                <w:bottom w:val="none" w:sz="0" w:space="0" w:color="auto"/>
                <w:right w:val="none" w:sz="0" w:space="0" w:color="auto"/>
              </w:divBdr>
            </w:div>
            <w:div w:id="509948678">
              <w:marLeft w:val="0"/>
              <w:marRight w:val="0"/>
              <w:marTop w:val="0"/>
              <w:marBottom w:val="0"/>
              <w:divBdr>
                <w:top w:val="none" w:sz="0" w:space="0" w:color="auto"/>
                <w:left w:val="none" w:sz="0" w:space="0" w:color="auto"/>
                <w:bottom w:val="none" w:sz="0" w:space="0" w:color="auto"/>
                <w:right w:val="none" w:sz="0" w:space="0" w:color="auto"/>
              </w:divBdr>
            </w:div>
            <w:div w:id="2119909642">
              <w:marLeft w:val="0"/>
              <w:marRight w:val="0"/>
              <w:marTop w:val="0"/>
              <w:marBottom w:val="0"/>
              <w:divBdr>
                <w:top w:val="none" w:sz="0" w:space="0" w:color="auto"/>
                <w:left w:val="none" w:sz="0" w:space="0" w:color="auto"/>
                <w:bottom w:val="none" w:sz="0" w:space="0" w:color="auto"/>
                <w:right w:val="none" w:sz="0" w:space="0" w:color="auto"/>
              </w:divBdr>
            </w:div>
            <w:div w:id="894124145">
              <w:marLeft w:val="0"/>
              <w:marRight w:val="0"/>
              <w:marTop w:val="0"/>
              <w:marBottom w:val="0"/>
              <w:divBdr>
                <w:top w:val="none" w:sz="0" w:space="0" w:color="auto"/>
                <w:left w:val="none" w:sz="0" w:space="0" w:color="auto"/>
                <w:bottom w:val="none" w:sz="0" w:space="0" w:color="auto"/>
                <w:right w:val="none" w:sz="0" w:space="0" w:color="auto"/>
              </w:divBdr>
            </w:div>
            <w:div w:id="1024942471">
              <w:marLeft w:val="0"/>
              <w:marRight w:val="0"/>
              <w:marTop w:val="0"/>
              <w:marBottom w:val="0"/>
              <w:divBdr>
                <w:top w:val="none" w:sz="0" w:space="0" w:color="auto"/>
                <w:left w:val="none" w:sz="0" w:space="0" w:color="auto"/>
                <w:bottom w:val="none" w:sz="0" w:space="0" w:color="auto"/>
                <w:right w:val="none" w:sz="0" w:space="0" w:color="auto"/>
              </w:divBdr>
            </w:div>
            <w:div w:id="457531908">
              <w:marLeft w:val="0"/>
              <w:marRight w:val="0"/>
              <w:marTop w:val="0"/>
              <w:marBottom w:val="0"/>
              <w:divBdr>
                <w:top w:val="none" w:sz="0" w:space="0" w:color="auto"/>
                <w:left w:val="none" w:sz="0" w:space="0" w:color="auto"/>
                <w:bottom w:val="none" w:sz="0" w:space="0" w:color="auto"/>
                <w:right w:val="none" w:sz="0" w:space="0" w:color="auto"/>
              </w:divBdr>
            </w:div>
            <w:div w:id="1718964557">
              <w:marLeft w:val="0"/>
              <w:marRight w:val="0"/>
              <w:marTop w:val="0"/>
              <w:marBottom w:val="0"/>
              <w:divBdr>
                <w:top w:val="none" w:sz="0" w:space="0" w:color="auto"/>
                <w:left w:val="none" w:sz="0" w:space="0" w:color="auto"/>
                <w:bottom w:val="none" w:sz="0" w:space="0" w:color="auto"/>
                <w:right w:val="none" w:sz="0" w:space="0" w:color="auto"/>
              </w:divBdr>
            </w:div>
            <w:div w:id="386878570">
              <w:marLeft w:val="0"/>
              <w:marRight w:val="0"/>
              <w:marTop w:val="0"/>
              <w:marBottom w:val="0"/>
              <w:divBdr>
                <w:top w:val="none" w:sz="0" w:space="0" w:color="auto"/>
                <w:left w:val="none" w:sz="0" w:space="0" w:color="auto"/>
                <w:bottom w:val="none" w:sz="0" w:space="0" w:color="auto"/>
                <w:right w:val="none" w:sz="0" w:space="0" w:color="auto"/>
              </w:divBdr>
            </w:div>
            <w:div w:id="605114712">
              <w:marLeft w:val="0"/>
              <w:marRight w:val="0"/>
              <w:marTop w:val="0"/>
              <w:marBottom w:val="0"/>
              <w:divBdr>
                <w:top w:val="none" w:sz="0" w:space="0" w:color="auto"/>
                <w:left w:val="none" w:sz="0" w:space="0" w:color="auto"/>
                <w:bottom w:val="none" w:sz="0" w:space="0" w:color="auto"/>
                <w:right w:val="none" w:sz="0" w:space="0" w:color="auto"/>
              </w:divBdr>
            </w:div>
            <w:div w:id="901449869">
              <w:marLeft w:val="0"/>
              <w:marRight w:val="0"/>
              <w:marTop w:val="0"/>
              <w:marBottom w:val="0"/>
              <w:divBdr>
                <w:top w:val="none" w:sz="0" w:space="0" w:color="auto"/>
                <w:left w:val="none" w:sz="0" w:space="0" w:color="auto"/>
                <w:bottom w:val="none" w:sz="0" w:space="0" w:color="auto"/>
                <w:right w:val="none" w:sz="0" w:space="0" w:color="auto"/>
              </w:divBdr>
            </w:div>
            <w:div w:id="165173355">
              <w:marLeft w:val="0"/>
              <w:marRight w:val="0"/>
              <w:marTop w:val="0"/>
              <w:marBottom w:val="0"/>
              <w:divBdr>
                <w:top w:val="none" w:sz="0" w:space="0" w:color="auto"/>
                <w:left w:val="none" w:sz="0" w:space="0" w:color="auto"/>
                <w:bottom w:val="none" w:sz="0" w:space="0" w:color="auto"/>
                <w:right w:val="none" w:sz="0" w:space="0" w:color="auto"/>
              </w:divBdr>
            </w:div>
            <w:div w:id="649871758">
              <w:marLeft w:val="0"/>
              <w:marRight w:val="0"/>
              <w:marTop w:val="0"/>
              <w:marBottom w:val="0"/>
              <w:divBdr>
                <w:top w:val="none" w:sz="0" w:space="0" w:color="auto"/>
                <w:left w:val="none" w:sz="0" w:space="0" w:color="auto"/>
                <w:bottom w:val="none" w:sz="0" w:space="0" w:color="auto"/>
                <w:right w:val="none" w:sz="0" w:space="0" w:color="auto"/>
              </w:divBdr>
            </w:div>
            <w:div w:id="1863934608">
              <w:marLeft w:val="0"/>
              <w:marRight w:val="0"/>
              <w:marTop w:val="0"/>
              <w:marBottom w:val="0"/>
              <w:divBdr>
                <w:top w:val="none" w:sz="0" w:space="0" w:color="auto"/>
                <w:left w:val="none" w:sz="0" w:space="0" w:color="auto"/>
                <w:bottom w:val="none" w:sz="0" w:space="0" w:color="auto"/>
                <w:right w:val="none" w:sz="0" w:space="0" w:color="auto"/>
              </w:divBdr>
            </w:div>
            <w:div w:id="1438788588">
              <w:marLeft w:val="0"/>
              <w:marRight w:val="0"/>
              <w:marTop w:val="0"/>
              <w:marBottom w:val="0"/>
              <w:divBdr>
                <w:top w:val="none" w:sz="0" w:space="0" w:color="auto"/>
                <w:left w:val="none" w:sz="0" w:space="0" w:color="auto"/>
                <w:bottom w:val="none" w:sz="0" w:space="0" w:color="auto"/>
                <w:right w:val="none" w:sz="0" w:space="0" w:color="auto"/>
              </w:divBdr>
            </w:div>
            <w:div w:id="210654909">
              <w:marLeft w:val="0"/>
              <w:marRight w:val="0"/>
              <w:marTop w:val="0"/>
              <w:marBottom w:val="0"/>
              <w:divBdr>
                <w:top w:val="none" w:sz="0" w:space="0" w:color="auto"/>
                <w:left w:val="none" w:sz="0" w:space="0" w:color="auto"/>
                <w:bottom w:val="none" w:sz="0" w:space="0" w:color="auto"/>
                <w:right w:val="none" w:sz="0" w:space="0" w:color="auto"/>
              </w:divBdr>
            </w:div>
            <w:div w:id="1064791664">
              <w:marLeft w:val="0"/>
              <w:marRight w:val="0"/>
              <w:marTop w:val="0"/>
              <w:marBottom w:val="0"/>
              <w:divBdr>
                <w:top w:val="none" w:sz="0" w:space="0" w:color="auto"/>
                <w:left w:val="none" w:sz="0" w:space="0" w:color="auto"/>
                <w:bottom w:val="none" w:sz="0" w:space="0" w:color="auto"/>
                <w:right w:val="none" w:sz="0" w:space="0" w:color="auto"/>
              </w:divBdr>
            </w:div>
            <w:div w:id="1848329178">
              <w:marLeft w:val="0"/>
              <w:marRight w:val="0"/>
              <w:marTop w:val="0"/>
              <w:marBottom w:val="0"/>
              <w:divBdr>
                <w:top w:val="none" w:sz="0" w:space="0" w:color="auto"/>
                <w:left w:val="none" w:sz="0" w:space="0" w:color="auto"/>
                <w:bottom w:val="none" w:sz="0" w:space="0" w:color="auto"/>
                <w:right w:val="none" w:sz="0" w:space="0" w:color="auto"/>
              </w:divBdr>
            </w:div>
            <w:div w:id="474682750">
              <w:marLeft w:val="0"/>
              <w:marRight w:val="0"/>
              <w:marTop w:val="0"/>
              <w:marBottom w:val="0"/>
              <w:divBdr>
                <w:top w:val="none" w:sz="0" w:space="0" w:color="auto"/>
                <w:left w:val="none" w:sz="0" w:space="0" w:color="auto"/>
                <w:bottom w:val="none" w:sz="0" w:space="0" w:color="auto"/>
                <w:right w:val="none" w:sz="0" w:space="0" w:color="auto"/>
              </w:divBdr>
            </w:div>
            <w:div w:id="6182619">
              <w:marLeft w:val="0"/>
              <w:marRight w:val="0"/>
              <w:marTop w:val="0"/>
              <w:marBottom w:val="0"/>
              <w:divBdr>
                <w:top w:val="none" w:sz="0" w:space="0" w:color="auto"/>
                <w:left w:val="none" w:sz="0" w:space="0" w:color="auto"/>
                <w:bottom w:val="none" w:sz="0" w:space="0" w:color="auto"/>
                <w:right w:val="none" w:sz="0" w:space="0" w:color="auto"/>
              </w:divBdr>
            </w:div>
            <w:div w:id="1132678667">
              <w:marLeft w:val="0"/>
              <w:marRight w:val="0"/>
              <w:marTop w:val="0"/>
              <w:marBottom w:val="0"/>
              <w:divBdr>
                <w:top w:val="none" w:sz="0" w:space="0" w:color="auto"/>
                <w:left w:val="none" w:sz="0" w:space="0" w:color="auto"/>
                <w:bottom w:val="none" w:sz="0" w:space="0" w:color="auto"/>
                <w:right w:val="none" w:sz="0" w:space="0" w:color="auto"/>
              </w:divBdr>
            </w:div>
            <w:div w:id="754322739">
              <w:marLeft w:val="0"/>
              <w:marRight w:val="0"/>
              <w:marTop w:val="0"/>
              <w:marBottom w:val="0"/>
              <w:divBdr>
                <w:top w:val="none" w:sz="0" w:space="0" w:color="auto"/>
                <w:left w:val="none" w:sz="0" w:space="0" w:color="auto"/>
                <w:bottom w:val="none" w:sz="0" w:space="0" w:color="auto"/>
                <w:right w:val="none" w:sz="0" w:space="0" w:color="auto"/>
              </w:divBdr>
            </w:div>
            <w:div w:id="1485050686">
              <w:marLeft w:val="0"/>
              <w:marRight w:val="0"/>
              <w:marTop w:val="0"/>
              <w:marBottom w:val="0"/>
              <w:divBdr>
                <w:top w:val="none" w:sz="0" w:space="0" w:color="auto"/>
                <w:left w:val="none" w:sz="0" w:space="0" w:color="auto"/>
                <w:bottom w:val="none" w:sz="0" w:space="0" w:color="auto"/>
                <w:right w:val="none" w:sz="0" w:space="0" w:color="auto"/>
              </w:divBdr>
            </w:div>
            <w:div w:id="8356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966">
      <w:bodyDiv w:val="1"/>
      <w:marLeft w:val="0"/>
      <w:marRight w:val="0"/>
      <w:marTop w:val="0"/>
      <w:marBottom w:val="0"/>
      <w:divBdr>
        <w:top w:val="none" w:sz="0" w:space="0" w:color="auto"/>
        <w:left w:val="none" w:sz="0" w:space="0" w:color="auto"/>
        <w:bottom w:val="none" w:sz="0" w:space="0" w:color="auto"/>
        <w:right w:val="none" w:sz="0" w:space="0" w:color="auto"/>
      </w:divBdr>
      <w:divsChild>
        <w:div w:id="106198994">
          <w:marLeft w:val="0"/>
          <w:marRight w:val="0"/>
          <w:marTop w:val="0"/>
          <w:marBottom w:val="0"/>
          <w:divBdr>
            <w:top w:val="none" w:sz="0" w:space="0" w:color="auto"/>
            <w:left w:val="none" w:sz="0" w:space="0" w:color="auto"/>
            <w:bottom w:val="none" w:sz="0" w:space="0" w:color="auto"/>
            <w:right w:val="none" w:sz="0" w:space="0" w:color="auto"/>
          </w:divBdr>
          <w:divsChild>
            <w:div w:id="847450359">
              <w:marLeft w:val="0"/>
              <w:marRight w:val="0"/>
              <w:marTop w:val="0"/>
              <w:marBottom w:val="0"/>
              <w:divBdr>
                <w:top w:val="none" w:sz="0" w:space="0" w:color="auto"/>
                <w:left w:val="none" w:sz="0" w:space="0" w:color="auto"/>
                <w:bottom w:val="none" w:sz="0" w:space="0" w:color="auto"/>
                <w:right w:val="none" w:sz="0" w:space="0" w:color="auto"/>
              </w:divBdr>
            </w:div>
            <w:div w:id="1354769113">
              <w:marLeft w:val="0"/>
              <w:marRight w:val="0"/>
              <w:marTop w:val="0"/>
              <w:marBottom w:val="0"/>
              <w:divBdr>
                <w:top w:val="none" w:sz="0" w:space="0" w:color="auto"/>
                <w:left w:val="none" w:sz="0" w:space="0" w:color="auto"/>
                <w:bottom w:val="none" w:sz="0" w:space="0" w:color="auto"/>
                <w:right w:val="none" w:sz="0" w:space="0" w:color="auto"/>
              </w:divBdr>
            </w:div>
            <w:div w:id="20050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5415">
      <w:bodyDiv w:val="1"/>
      <w:marLeft w:val="0"/>
      <w:marRight w:val="0"/>
      <w:marTop w:val="0"/>
      <w:marBottom w:val="0"/>
      <w:divBdr>
        <w:top w:val="none" w:sz="0" w:space="0" w:color="auto"/>
        <w:left w:val="none" w:sz="0" w:space="0" w:color="auto"/>
        <w:bottom w:val="none" w:sz="0" w:space="0" w:color="auto"/>
        <w:right w:val="none" w:sz="0" w:space="0" w:color="auto"/>
      </w:divBdr>
      <w:divsChild>
        <w:div w:id="1624726460">
          <w:marLeft w:val="0"/>
          <w:marRight w:val="0"/>
          <w:marTop w:val="0"/>
          <w:marBottom w:val="0"/>
          <w:divBdr>
            <w:top w:val="none" w:sz="0" w:space="0" w:color="auto"/>
            <w:left w:val="none" w:sz="0" w:space="0" w:color="auto"/>
            <w:bottom w:val="none" w:sz="0" w:space="0" w:color="auto"/>
            <w:right w:val="none" w:sz="0" w:space="0" w:color="auto"/>
          </w:divBdr>
          <w:divsChild>
            <w:div w:id="1402674753">
              <w:marLeft w:val="0"/>
              <w:marRight w:val="0"/>
              <w:marTop w:val="0"/>
              <w:marBottom w:val="0"/>
              <w:divBdr>
                <w:top w:val="none" w:sz="0" w:space="0" w:color="auto"/>
                <w:left w:val="none" w:sz="0" w:space="0" w:color="auto"/>
                <w:bottom w:val="none" w:sz="0" w:space="0" w:color="auto"/>
                <w:right w:val="none" w:sz="0" w:space="0" w:color="auto"/>
              </w:divBdr>
            </w:div>
            <w:div w:id="1009143337">
              <w:marLeft w:val="0"/>
              <w:marRight w:val="0"/>
              <w:marTop w:val="0"/>
              <w:marBottom w:val="0"/>
              <w:divBdr>
                <w:top w:val="none" w:sz="0" w:space="0" w:color="auto"/>
                <w:left w:val="none" w:sz="0" w:space="0" w:color="auto"/>
                <w:bottom w:val="none" w:sz="0" w:space="0" w:color="auto"/>
                <w:right w:val="none" w:sz="0" w:space="0" w:color="auto"/>
              </w:divBdr>
            </w:div>
            <w:div w:id="371806949">
              <w:marLeft w:val="0"/>
              <w:marRight w:val="0"/>
              <w:marTop w:val="0"/>
              <w:marBottom w:val="0"/>
              <w:divBdr>
                <w:top w:val="none" w:sz="0" w:space="0" w:color="auto"/>
                <w:left w:val="none" w:sz="0" w:space="0" w:color="auto"/>
                <w:bottom w:val="none" w:sz="0" w:space="0" w:color="auto"/>
                <w:right w:val="none" w:sz="0" w:space="0" w:color="auto"/>
              </w:divBdr>
            </w:div>
            <w:div w:id="743070443">
              <w:marLeft w:val="0"/>
              <w:marRight w:val="0"/>
              <w:marTop w:val="0"/>
              <w:marBottom w:val="0"/>
              <w:divBdr>
                <w:top w:val="none" w:sz="0" w:space="0" w:color="auto"/>
                <w:left w:val="none" w:sz="0" w:space="0" w:color="auto"/>
                <w:bottom w:val="none" w:sz="0" w:space="0" w:color="auto"/>
                <w:right w:val="none" w:sz="0" w:space="0" w:color="auto"/>
              </w:divBdr>
            </w:div>
            <w:div w:id="186867075">
              <w:marLeft w:val="0"/>
              <w:marRight w:val="0"/>
              <w:marTop w:val="0"/>
              <w:marBottom w:val="0"/>
              <w:divBdr>
                <w:top w:val="none" w:sz="0" w:space="0" w:color="auto"/>
                <w:left w:val="none" w:sz="0" w:space="0" w:color="auto"/>
                <w:bottom w:val="none" w:sz="0" w:space="0" w:color="auto"/>
                <w:right w:val="none" w:sz="0" w:space="0" w:color="auto"/>
              </w:divBdr>
            </w:div>
            <w:div w:id="38868809">
              <w:marLeft w:val="0"/>
              <w:marRight w:val="0"/>
              <w:marTop w:val="0"/>
              <w:marBottom w:val="0"/>
              <w:divBdr>
                <w:top w:val="none" w:sz="0" w:space="0" w:color="auto"/>
                <w:left w:val="none" w:sz="0" w:space="0" w:color="auto"/>
                <w:bottom w:val="none" w:sz="0" w:space="0" w:color="auto"/>
                <w:right w:val="none" w:sz="0" w:space="0" w:color="auto"/>
              </w:divBdr>
            </w:div>
            <w:div w:id="1269579312">
              <w:marLeft w:val="0"/>
              <w:marRight w:val="0"/>
              <w:marTop w:val="0"/>
              <w:marBottom w:val="0"/>
              <w:divBdr>
                <w:top w:val="none" w:sz="0" w:space="0" w:color="auto"/>
                <w:left w:val="none" w:sz="0" w:space="0" w:color="auto"/>
                <w:bottom w:val="none" w:sz="0" w:space="0" w:color="auto"/>
                <w:right w:val="none" w:sz="0" w:space="0" w:color="auto"/>
              </w:divBdr>
            </w:div>
            <w:div w:id="1108768492">
              <w:marLeft w:val="0"/>
              <w:marRight w:val="0"/>
              <w:marTop w:val="0"/>
              <w:marBottom w:val="0"/>
              <w:divBdr>
                <w:top w:val="none" w:sz="0" w:space="0" w:color="auto"/>
                <w:left w:val="none" w:sz="0" w:space="0" w:color="auto"/>
                <w:bottom w:val="none" w:sz="0" w:space="0" w:color="auto"/>
                <w:right w:val="none" w:sz="0" w:space="0" w:color="auto"/>
              </w:divBdr>
            </w:div>
            <w:div w:id="1428847737">
              <w:marLeft w:val="0"/>
              <w:marRight w:val="0"/>
              <w:marTop w:val="0"/>
              <w:marBottom w:val="0"/>
              <w:divBdr>
                <w:top w:val="none" w:sz="0" w:space="0" w:color="auto"/>
                <w:left w:val="none" w:sz="0" w:space="0" w:color="auto"/>
                <w:bottom w:val="none" w:sz="0" w:space="0" w:color="auto"/>
                <w:right w:val="none" w:sz="0" w:space="0" w:color="auto"/>
              </w:divBdr>
            </w:div>
            <w:div w:id="1311444037">
              <w:marLeft w:val="0"/>
              <w:marRight w:val="0"/>
              <w:marTop w:val="0"/>
              <w:marBottom w:val="0"/>
              <w:divBdr>
                <w:top w:val="none" w:sz="0" w:space="0" w:color="auto"/>
                <w:left w:val="none" w:sz="0" w:space="0" w:color="auto"/>
                <w:bottom w:val="none" w:sz="0" w:space="0" w:color="auto"/>
                <w:right w:val="none" w:sz="0" w:space="0" w:color="auto"/>
              </w:divBdr>
            </w:div>
            <w:div w:id="1199315275">
              <w:marLeft w:val="0"/>
              <w:marRight w:val="0"/>
              <w:marTop w:val="0"/>
              <w:marBottom w:val="0"/>
              <w:divBdr>
                <w:top w:val="none" w:sz="0" w:space="0" w:color="auto"/>
                <w:left w:val="none" w:sz="0" w:space="0" w:color="auto"/>
                <w:bottom w:val="none" w:sz="0" w:space="0" w:color="auto"/>
                <w:right w:val="none" w:sz="0" w:space="0" w:color="auto"/>
              </w:divBdr>
            </w:div>
            <w:div w:id="1588729597">
              <w:marLeft w:val="0"/>
              <w:marRight w:val="0"/>
              <w:marTop w:val="0"/>
              <w:marBottom w:val="0"/>
              <w:divBdr>
                <w:top w:val="none" w:sz="0" w:space="0" w:color="auto"/>
                <w:left w:val="none" w:sz="0" w:space="0" w:color="auto"/>
                <w:bottom w:val="none" w:sz="0" w:space="0" w:color="auto"/>
                <w:right w:val="none" w:sz="0" w:space="0" w:color="auto"/>
              </w:divBdr>
            </w:div>
            <w:div w:id="2133668541">
              <w:marLeft w:val="0"/>
              <w:marRight w:val="0"/>
              <w:marTop w:val="0"/>
              <w:marBottom w:val="0"/>
              <w:divBdr>
                <w:top w:val="none" w:sz="0" w:space="0" w:color="auto"/>
                <w:left w:val="none" w:sz="0" w:space="0" w:color="auto"/>
                <w:bottom w:val="none" w:sz="0" w:space="0" w:color="auto"/>
                <w:right w:val="none" w:sz="0" w:space="0" w:color="auto"/>
              </w:divBdr>
            </w:div>
            <w:div w:id="257836902">
              <w:marLeft w:val="0"/>
              <w:marRight w:val="0"/>
              <w:marTop w:val="0"/>
              <w:marBottom w:val="0"/>
              <w:divBdr>
                <w:top w:val="none" w:sz="0" w:space="0" w:color="auto"/>
                <w:left w:val="none" w:sz="0" w:space="0" w:color="auto"/>
                <w:bottom w:val="none" w:sz="0" w:space="0" w:color="auto"/>
                <w:right w:val="none" w:sz="0" w:space="0" w:color="auto"/>
              </w:divBdr>
            </w:div>
            <w:div w:id="1115369652">
              <w:marLeft w:val="0"/>
              <w:marRight w:val="0"/>
              <w:marTop w:val="0"/>
              <w:marBottom w:val="0"/>
              <w:divBdr>
                <w:top w:val="none" w:sz="0" w:space="0" w:color="auto"/>
                <w:left w:val="none" w:sz="0" w:space="0" w:color="auto"/>
                <w:bottom w:val="none" w:sz="0" w:space="0" w:color="auto"/>
                <w:right w:val="none" w:sz="0" w:space="0" w:color="auto"/>
              </w:divBdr>
            </w:div>
            <w:div w:id="172887216">
              <w:marLeft w:val="0"/>
              <w:marRight w:val="0"/>
              <w:marTop w:val="0"/>
              <w:marBottom w:val="0"/>
              <w:divBdr>
                <w:top w:val="none" w:sz="0" w:space="0" w:color="auto"/>
                <w:left w:val="none" w:sz="0" w:space="0" w:color="auto"/>
                <w:bottom w:val="none" w:sz="0" w:space="0" w:color="auto"/>
                <w:right w:val="none" w:sz="0" w:space="0" w:color="auto"/>
              </w:divBdr>
            </w:div>
            <w:div w:id="1289244860">
              <w:marLeft w:val="0"/>
              <w:marRight w:val="0"/>
              <w:marTop w:val="0"/>
              <w:marBottom w:val="0"/>
              <w:divBdr>
                <w:top w:val="none" w:sz="0" w:space="0" w:color="auto"/>
                <w:left w:val="none" w:sz="0" w:space="0" w:color="auto"/>
                <w:bottom w:val="none" w:sz="0" w:space="0" w:color="auto"/>
                <w:right w:val="none" w:sz="0" w:space="0" w:color="auto"/>
              </w:divBdr>
            </w:div>
            <w:div w:id="1696152402">
              <w:marLeft w:val="0"/>
              <w:marRight w:val="0"/>
              <w:marTop w:val="0"/>
              <w:marBottom w:val="0"/>
              <w:divBdr>
                <w:top w:val="none" w:sz="0" w:space="0" w:color="auto"/>
                <w:left w:val="none" w:sz="0" w:space="0" w:color="auto"/>
                <w:bottom w:val="none" w:sz="0" w:space="0" w:color="auto"/>
                <w:right w:val="none" w:sz="0" w:space="0" w:color="auto"/>
              </w:divBdr>
            </w:div>
            <w:div w:id="1207983024">
              <w:marLeft w:val="0"/>
              <w:marRight w:val="0"/>
              <w:marTop w:val="0"/>
              <w:marBottom w:val="0"/>
              <w:divBdr>
                <w:top w:val="none" w:sz="0" w:space="0" w:color="auto"/>
                <w:left w:val="none" w:sz="0" w:space="0" w:color="auto"/>
                <w:bottom w:val="none" w:sz="0" w:space="0" w:color="auto"/>
                <w:right w:val="none" w:sz="0" w:space="0" w:color="auto"/>
              </w:divBdr>
            </w:div>
            <w:div w:id="486869848">
              <w:marLeft w:val="0"/>
              <w:marRight w:val="0"/>
              <w:marTop w:val="0"/>
              <w:marBottom w:val="0"/>
              <w:divBdr>
                <w:top w:val="none" w:sz="0" w:space="0" w:color="auto"/>
                <w:left w:val="none" w:sz="0" w:space="0" w:color="auto"/>
                <w:bottom w:val="none" w:sz="0" w:space="0" w:color="auto"/>
                <w:right w:val="none" w:sz="0" w:space="0" w:color="auto"/>
              </w:divBdr>
            </w:div>
            <w:div w:id="1265966246">
              <w:marLeft w:val="0"/>
              <w:marRight w:val="0"/>
              <w:marTop w:val="0"/>
              <w:marBottom w:val="0"/>
              <w:divBdr>
                <w:top w:val="none" w:sz="0" w:space="0" w:color="auto"/>
                <w:left w:val="none" w:sz="0" w:space="0" w:color="auto"/>
                <w:bottom w:val="none" w:sz="0" w:space="0" w:color="auto"/>
                <w:right w:val="none" w:sz="0" w:space="0" w:color="auto"/>
              </w:divBdr>
            </w:div>
            <w:div w:id="5527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7124">
      <w:bodyDiv w:val="1"/>
      <w:marLeft w:val="0"/>
      <w:marRight w:val="0"/>
      <w:marTop w:val="0"/>
      <w:marBottom w:val="0"/>
      <w:divBdr>
        <w:top w:val="none" w:sz="0" w:space="0" w:color="auto"/>
        <w:left w:val="none" w:sz="0" w:space="0" w:color="auto"/>
        <w:bottom w:val="none" w:sz="0" w:space="0" w:color="auto"/>
        <w:right w:val="none" w:sz="0" w:space="0" w:color="auto"/>
      </w:divBdr>
      <w:divsChild>
        <w:div w:id="1707749639">
          <w:marLeft w:val="0"/>
          <w:marRight w:val="0"/>
          <w:marTop w:val="0"/>
          <w:marBottom w:val="0"/>
          <w:divBdr>
            <w:top w:val="none" w:sz="0" w:space="0" w:color="auto"/>
            <w:left w:val="none" w:sz="0" w:space="0" w:color="auto"/>
            <w:bottom w:val="none" w:sz="0" w:space="0" w:color="auto"/>
            <w:right w:val="none" w:sz="0" w:space="0" w:color="auto"/>
          </w:divBdr>
          <w:divsChild>
            <w:div w:id="2080663038">
              <w:marLeft w:val="0"/>
              <w:marRight w:val="0"/>
              <w:marTop w:val="0"/>
              <w:marBottom w:val="0"/>
              <w:divBdr>
                <w:top w:val="none" w:sz="0" w:space="0" w:color="auto"/>
                <w:left w:val="none" w:sz="0" w:space="0" w:color="auto"/>
                <w:bottom w:val="none" w:sz="0" w:space="0" w:color="auto"/>
                <w:right w:val="none" w:sz="0" w:space="0" w:color="auto"/>
              </w:divBdr>
            </w:div>
            <w:div w:id="1590891621">
              <w:marLeft w:val="0"/>
              <w:marRight w:val="0"/>
              <w:marTop w:val="0"/>
              <w:marBottom w:val="0"/>
              <w:divBdr>
                <w:top w:val="none" w:sz="0" w:space="0" w:color="auto"/>
                <w:left w:val="none" w:sz="0" w:space="0" w:color="auto"/>
                <w:bottom w:val="none" w:sz="0" w:space="0" w:color="auto"/>
                <w:right w:val="none" w:sz="0" w:space="0" w:color="auto"/>
              </w:divBdr>
            </w:div>
            <w:div w:id="1761753314">
              <w:marLeft w:val="0"/>
              <w:marRight w:val="0"/>
              <w:marTop w:val="0"/>
              <w:marBottom w:val="0"/>
              <w:divBdr>
                <w:top w:val="none" w:sz="0" w:space="0" w:color="auto"/>
                <w:left w:val="none" w:sz="0" w:space="0" w:color="auto"/>
                <w:bottom w:val="none" w:sz="0" w:space="0" w:color="auto"/>
                <w:right w:val="none" w:sz="0" w:space="0" w:color="auto"/>
              </w:divBdr>
            </w:div>
            <w:div w:id="1445690496">
              <w:marLeft w:val="0"/>
              <w:marRight w:val="0"/>
              <w:marTop w:val="0"/>
              <w:marBottom w:val="0"/>
              <w:divBdr>
                <w:top w:val="none" w:sz="0" w:space="0" w:color="auto"/>
                <w:left w:val="none" w:sz="0" w:space="0" w:color="auto"/>
                <w:bottom w:val="none" w:sz="0" w:space="0" w:color="auto"/>
                <w:right w:val="none" w:sz="0" w:space="0" w:color="auto"/>
              </w:divBdr>
            </w:div>
            <w:div w:id="1720394012">
              <w:marLeft w:val="0"/>
              <w:marRight w:val="0"/>
              <w:marTop w:val="0"/>
              <w:marBottom w:val="0"/>
              <w:divBdr>
                <w:top w:val="none" w:sz="0" w:space="0" w:color="auto"/>
                <w:left w:val="none" w:sz="0" w:space="0" w:color="auto"/>
                <w:bottom w:val="none" w:sz="0" w:space="0" w:color="auto"/>
                <w:right w:val="none" w:sz="0" w:space="0" w:color="auto"/>
              </w:divBdr>
            </w:div>
            <w:div w:id="1202473453">
              <w:marLeft w:val="0"/>
              <w:marRight w:val="0"/>
              <w:marTop w:val="0"/>
              <w:marBottom w:val="0"/>
              <w:divBdr>
                <w:top w:val="none" w:sz="0" w:space="0" w:color="auto"/>
                <w:left w:val="none" w:sz="0" w:space="0" w:color="auto"/>
                <w:bottom w:val="none" w:sz="0" w:space="0" w:color="auto"/>
                <w:right w:val="none" w:sz="0" w:space="0" w:color="auto"/>
              </w:divBdr>
            </w:div>
            <w:div w:id="922103423">
              <w:marLeft w:val="0"/>
              <w:marRight w:val="0"/>
              <w:marTop w:val="0"/>
              <w:marBottom w:val="0"/>
              <w:divBdr>
                <w:top w:val="none" w:sz="0" w:space="0" w:color="auto"/>
                <w:left w:val="none" w:sz="0" w:space="0" w:color="auto"/>
                <w:bottom w:val="none" w:sz="0" w:space="0" w:color="auto"/>
                <w:right w:val="none" w:sz="0" w:space="0" w:color="auto"/>
              </w:divBdr>
            </w:div>
            <w:div w:id="1503399044">
              <w:marLeft w:val="0"/>
              <w:marRight w:val="0"/>
              <w:marTop w:val="0"/>
              <w:marBottom w:val="0"/>
              <w:divBdr>
                <w:top w:val="none" w:sz="0" w:space="0" w:color="auto"/>
                <w:left w:val="none" w:sz="0" w:space="0" w:color="auto"/>
                <w:bottom w:val="none" w:sz="0" w:space="0" w:color="auto"/>
                <w:right w:val="none" w:sz="0" w:space="0" w:color="auto"/>
              </w:divBdr>
            </w:div>
            <w:div w:id="503713532">
              <w:marLeft w:val="0"/>
              <w:marRight w:val="0"/>
              <w:marTop w:val="0"/>
              <w:marBottom w:val="0"/>
              <w:divBdr>
                <w:top w:val="none" w:sz="0" w:space="0" w:color="auto"/>
                <w:left w:val="none" w:sz="0" w:space="0" w:color="auto"/>
                <w:bottom w:val="none" w:sz="0" w:space="0" w:color="auto"/>
                <w:right w:val="none" w:sz="0" w:space="0" w:color="auto"/>
              </w:divBdr>
            </w:div>
            <w:div w:id="1813131665">
              <w:marLeft w:val="0"/>
              <w:marRight w:val="0"/>
              <w:marTop w:val="0"/>
              <w:marBottom w:val="0"/>
              <w:divBdr>
                <w:top w:val="none" w:sz="0" w:space="0" w:color="auto"/>
                <w:left w:val="none" w:sz="0" w:space="0" w:color="auto"/>
                <w:bottom w:val="none" w:sz="0" w:space="0" w:color="auto"/>
                <w:right w:val="none" w:sz="0" w:space="0" w:color="auto"/>
              </w:divBdr>
            </w:div>
            <w:div w:id="445581859">
              <w:marLeft w:val="0"/>
              <w:marRight w:val="0"/>
              <w:marTop w:val="0"/>
              <w:marBottom w:val="0"/>
              <w:divBdr>
                <w:top w:val="none" w:sz="0" w:space="0" w:color="auto"/>
                <w:left w:val="none" w:sz="0" w:space="0" w:color="auto"/>
                <w:bottom w:val="none" w:sz="0" w:space="0" w:color="auto"/>
                <w:right w:val="none" w:sz="0" w:space="0" w:color="auto"/>
              </w:divBdr>
            </w:div>
            <w:div w:id="1907835616">
              <w:marLeft w:val="0"/>
              <w:marRight w:val="0"/>
              <w:marTop w:val="0"/>
              <w:marBottom w:val="0"/>
              <w:divBdr>
                <w:top w:val="none" w:sz="0" w:space="0" w:color="auto"/>
                <w:left w:val="none" w:sz="0" w:space="0" w:color="auto"/>
                <w:bottom w:val="none" w:sz="0" w:space="0" w:color="auto"/>
                <w:right w:val="none" w:sz="0" w:space="0" w:color="auto"/>
              </w:divBdr>
            </w:div>
            <w:div w:id="653528349">
              <w:marLeft w:val="0"/>
              <w:marRight w:val="0"/>
              <w:marTop w:val="0"/>
              <w:marBottom w:val="0"/>
              <w:divBdr>
                <w:top w:val="none" w:sz="0" w:space="0" w:color="auto"/>
                <w:left w:val="none" w:sz="0" w:space="0" w:color="auto"/>
                <w:bottom w:val="none" w:sz="0" w:space="0" w:color="auto"/>
                <w:right w:val="none" w:sz="0" w:space="0" w:color="auto"/>
              </w:divBdr>
            </w:div>
            <w:div w:id="574053255">
              <w:marLeft w:val="0"/>
              <w:marRight w:val="0"/>
              <w:marTop w:val="0"/>
              <w:marBottom w:val="0"/>
              <w:divBdr>
                <w:top w:val="none" w:sz="0" w:space="0" w:color="auto"/>
                <w:left w:val="none" w:sz="0" w:space="0" w:color="auto"/>
                <w:bottom w:val="none" w:sz="0" w:space="0" w:color="auto"/>
                <w:right w:val="none" w:sz="0" w:space="0" w:color="auto"/>
              </w:divBdr>
            </w:div>
            <w:div w:id="1733655609">
              <w:marLeft w:val="0"/>
              <w:marRight w:val="0"/>
              <w:marTop w:val="0"/>
              <w:marBottom w:val="0"/>
              <w:divBdr>
                <w:top w:val="none" w:sz="0" w:space="0" w:color="auto"/>
                <w:left w:val="none" w:sz="0" w:space="0" w:color="auto"/>
                <w:bottom w:val="none" w:sz="0" w:space="0" w:color="auto"/>
                <w:right w:val="none" w:sz="0" w:space="0" w:color="auto"/>
              </w:divBdr>
            </w:div>
            <w:div w:id="1182234255">
              <w:marLeft w:val="0"/>
              <w:marRight w:val="0"/>
              <w:marTop w:val="0"/>
              <w:marBottom w:val="0"/>
              <w:divBdr>
                <w:top w:val="none" w:sz="0" w:space="0" w:color="auto"/>
                <w:left w:val="none" w:sz="0" w:space="0" w:color="auto"/>
                <w:bottom w:val="none" w:sz="0" w:space="0" w:color="auto"/>
                <w:right w:val="none" w:sz="0" w:space="0" w:color="auto"/>
              </w:divBdr>
            </w:div>
            <w:div w:id="1901557788">
              <w:marLeft w:val="0"/>
              <w:marRight w:val="0"/>
              <w:marTop w:val="0"/>
              <w:marBottom w:val="0"/>
              <w:divBdr>
                <w:top w:val="none" w:sz="0" w:space="0" w:color="auto"/>
                <w:left w:val="none" w:sz="0" w:space="0" w:color="auto"/>
                <w:bottom w:val="none" w:sz="0" w:space="0" w:color="auto"/>
                <w:right w:val="none" w:sz="0" w:space="0" w:color="auto"/>
              </w:divBdr>
            </w:div>
            <w:div w:id="1768034610">
              <w:marLeft w:val="0"/>
              <w:marRight w:val="0"/>
              <w:marTop w:val="0"/>
              <w:marBottom w:val="0"/>
              <w:divBdr>
                <w:top w:val="none" w:sz="0" w:space="0" w:color="auto"/>
                <w:left w:val="none" w:sz="0" w:space="0" w:color="auto"/>
                <w:bottom w:val="none" w:sz="0" w:space="0" w:color="auto"/>
                <w:right w:val="none" w:sz="0" w:space="0" w:color="auto"/>
              </w:divBdr>
            </w:div>
            <w:div w:id="1125853502">
              <w:marLeft w:val="0"/>
              <w:marRight w:val="0"/>
              <w:marTop w:val="0"/>
              <w:marBottom w:val="0"/>
              <w:divBdr>
                <w:top w:val="none" w:sz="0" w:space="0" w:color="auto"/>
                <w:left w:val="none" w:sz="0" w:space="0" w:color="auto"/>
                <w:bottom w:val="none" w:sz="0" w:space="0" w:color="auto"/>
                <w:right w:val="none" w:sz="0" w:space="0" w:color="auto"/>
              </w:divBdr>
            </w:div>
            <w:div w:id="1044132497">
              <w:marLeft w:val="0"/>
              <w:marRight w:val="0"/>
              <w:marTop w:val="0"/>
              <w:marBottom w:val="0"/>
              <w:divBdr>
                <w:top w:val="none" w:sz="0" w:space="0" w:color="auto"/>
                <w:left w:val="none" w:sz="0" w:space="0" w:color="auto"/>
                <w:bottom w:val="none" w:sz="0" w:space="0" w:color="auto"/>
                <w:right w:val="none" w:sz="0" w:space="0" w:color="auto"/>
              </w:divBdr>
            </w:div>
            <w:div w:id="8221540">
              <w:marLeft w:val="0"/>
              <w:marRight w:val="0"/>
              <w:marTop w:val="0"/>
              <w:marBottom w:val="0"/>
              <w:divBdr>
                <w:top w:val="none" w:sz="0" w:space="0" w:color="auto"/>
                <w:left w:val="none" w:sz="0" w:space="0" w:color="auto"/>
                <w:bottom w:val="none" w:sz="0" w:space="0" w:color="auto"/>
                <w:right w:val="none" w:sz="0" w:space="0" w:color="auto"/>
              </w:divBdr>
            </w:div>
            <w:div w:id="1819683989">
              <w:marLeft w:val="0"/>
              <w:marRight w:val="0"/>
              <w:marTop w:val="0"/>
              <w:marBottom w:val="0"/>
              <w:divBdr>
                <w:top w:val="none" w:sz="0" w:space="0" w:color="auto"/>
                <w:left w:val="none" w:sz="0" w:space="0" w:color="auto"/>
                <w:bottom w:val="none" w:sz="0" w:space="0" w:color="auto"/>
                <w:right w:val="none" w:sz="0" w:space="0" w:color="auto"/>
              </w:divBdr>
            </w:div>
            <w:div w:id="1849758873">
              <w:marLeft w:val="0"/>
              <w:marRight w:val="0"/>
              <w:marTop w:val="0"/>
              <w:marBottom w:val="0"/>
              <w:divBdr>
                <w:top w:val="none" w:sz="0" w:space="0" w:color="auto"/>
                <w:left w:val="none" w:sz="0" w:space="0" w:color="auto"/>
                <w:bottom w:val="none" w:sz="0" w:space="0" w:color="auto"/>
                <w:right w:val="none" w:sz="0" w:space="0" w:color="auto"/>
              </w:divBdr>
            </w:div>
            <w:div w:id="1194416686">
              <w:marLeft w:val="0"/>
              <w:marRight w:val="0"/>
              <w:marTop w:val="0"/>
              <w:marBottom w:val="0"/>
              <w:divBdr>
                <w:top w:val="none" w:sz="0" w:space="0" w:color="auto"/>
                <w:left w:val="none" w:sz="0" w:space="0" w:color="auto"/>
                <w:bottom w:val="none" w:sz="0" w:space="0" w:color="auto"/>
                <w:right w:val="none" w:sz="0" w:space="0" w:color="auto"/>
              </w:divBdr>
            </w:div>
            <w:div w:id="931276495">
              <w:marLeft w:val="0"/>
              <w:marRight w:val="0"/>
              <w:marTop w:val="0"/>
              <w:marBottom w:val="0"/>
              <w:divBdr>
                <w:top w:val="none" w:sz="0" w:space="0" w:color="auto"/>
                <w:left w:val="none" w:sz="0" w:space="0" w:color="auto"/>
                <w:bottom w:val="none" w:sz="0" w:space="0" w:color="auto"/>
                <w:right w:val="none" w:sz="0" w:space="0" w:color="auto"/>
              </w:divBdr>
            </w:div>
            <w:div w:id="1820724598">
              <w:marLeft w:val="0"/>
              <w:marRight w:val="0"/>
              <w:marTop w:val="0"/>
              <w:marBottom w:val="0"/>
              <w:divBdr>
                <w:top w:val="none" w:sz="0" w:space="0" w:color="auto"/>
                <w:left w:val="none" w:sz="0" w:space="0" w:color="auto"/>
                <w:bottom w:val="none" w:sz="0" w:space="0" w:color="auto"/>
                <w:right w:val="none" w:sz="0" w:space="0" w:color="auto"/>
              </w:divBdr>
            </w:div>
            <w:div w:id="39476490">
              <w:marLeft w:val="0"/>
              <w:marRight w:val="0"/>
              <w:marTop w:val="0"/>
              <w:marBottom w:val="0"/>
              <w:divBdr>
                <w:top w:val="none" w:sz="0" w:space="0" w:color="auto"/>
                <w:left w:val="none" w:sz="0" w:space="0" w:color="auto"/>
                <w:bottom w:val="none" w:sz="0" w:space="0" w:color="auto"/>
                <w:right w:val="none" w:sz="0" w:space="0" w:color="auto"/>
              </w:divBdr>
            </w:div>
            <w:div w:id="1591350924">
              <w:marLeft w:val="0"/>
              <w:marRight w:val="0"/>
              <w:marTop w:val="0"/>
              <w:marBottom w:val="0"/>
              <w:divBdr>
                <w:top w:val="none" w:sz="0" w:space="0" w:color="auto"/>
                <w:left w:val="none" w:sz="0" w:space="0" w:color="auto"/>
                <w:bottom w:val="none" w:sz="0" w:space="0" w:color="auto"/>
                <w:right w:val="none" w:sz="0" w:space="0" w:color="auto"/>
              </w:divBdr>
            </w:div>
            <w:div w:id="402072836">
              <w:marLeft w:val="0"/>
              <w:marRight w:val="0"/>
              <w:marTop w:val="0"/>
              <w:marBottom w:val="0"/>
              <w:divBdr>
                <w:top w:val="none" w:sz="0" w:space="0" w:color="auto"/>
                <w:left w:val="none" w:sz="0" w:space="0" w:color="auto"/>
                <w:bottom w:val="none" w:sz="0" w:space="0" w:color="auto"/>
                <w:right w:val="none" w:sz="0" w:space="0" w:color="auto"/>
              </w:divBdr>
            </w:div>
            <w:div w:id="764039077">
              <w:marLeft w:val="0"/>
              <w:marRight w:val="0"/>
              <w:marTop w:val="0"/>
              <w:marBottom w:val="0"/>
              <w:divBdr>
                <w:top w:val="none" w:sz="0" w:space="0" w:color="auto"/>
                <w:left w:val="none" w:sz="0" w:space="0" w:color="auto"/>
                <w:bottom w:val="none" w:sz="0" w:space="0" w:color="auto"/>
                <w:right w:val="none" w:sz="0" w:space="0" w:color="auto"/>
              </w:divBdr>
            </w:div>
            <w:div w:id="179242079">
              <w:marLeft w:val="0"/>
              <w:marRight w:val="0"/>
              <w:marTop w:val="0"/>
              <w:marBottom w:val="0"/>
              <w:divBdr>
                <w:top w:val="none" w:sz="0" w:space="0" w:color="auto"/>
                <w:left w:val="none" w:sz="0" w:space="0" w:color="auto"/>
                <w:bottom w:val="none" w:sz="0" w:space="0" w:color="auto"/>
                <w:right w:val="none" w:sz="0" w:space="0" w:color="auto"/>
              </w:divBdr>
            </w:div>
            <w:div w:id="887180808">
              <w:marLeft w:val="0"/>
              <w:marRight w:val="0"/>
              <w:marTop w:val="0"/>
              <w:marBottom w:val="0"/>
              <w:divBdr>
                <w:top w:val="none" w:sz="0" w:space="0" w:color="auto"/>
                <w:left w:val="none" w:sz="0" w:space="0" w:color="auto"/>
                <w:bottom w:val="none" w:sz="0" w:space="0" w:color="auto"/>
                <w:right w:val="none" w:sz="0" w:space="0" w:color="auto"/>
              </w:divBdr>
            </w:div>
            <w:div w:id="472602373">
              <w:marLeft w:val="0"/>
              <w:marRight w:val="0"/>
              <w:marTop w:val="0"/>
              <w:marBottom w:val="0"/>
              <w:divBdr>
                <w:top w:val="none" w:sz="0" w:space="0" w:color="auto"/>
                <w:left w:val="none" w:sz="0" w:space="0" w:color="auto"/>
                <w:bottom w:val="none" w:sz="0" w:space="0" w:color="auto"/>
                <w:right w:val="none" w:sz="0" w:space="0" w:color="auto"/>
              </w:divBdr>
            </w:div>
            <w:div w:id="1982035167">
              <w:marLeft w:val="0"/>
              <w:marRight w:val="0"/>
              <w:marTop w:val="0"/>
              <w:marBottom w:val="0"/>
              <w:divBdr>
                <w:top w:val="none" w:sz="0" w:space="0" w:color="auto"/>
                <w:left w:val="none" w:sz="0" w:space="0" w:color="auto"/>
                <w:bottom w:val="none" w:sz="0" w:space="0" w:color="auto"/>
                <w:right w:val="none" w:sz="0" w:space="0" w:color="auto"/>
              </w:divBdr>
            </w:div>
            <w:div w:id="1120758400">
              <w:marLeft w:val="0"/>
              <w:marRight w:val="0"/>
              <w:marTop w:val="0"/>
              <w:marBottom w:val="0"/>
              <w:divBdr>
                <w:top w:val="none" w:sz="0" w:space="0" w:color="auto"/>
                <w:left w:val="none" w:sz="0" w:space="0" w:color="auto"/>
                <w:bottom w:val="none" w:sz="0" w:space="0" w:color="auto"/>
                <w:right w:val="none" w:sz="0" w:space="0" w:color="auto"/>
              </w:divBdr>
            </w:div>
            <w:div w:id="1319726163">
              <w:marLeft w:val="0"/>
              <w:marRight w:val="0"/>
              <w:marTop w:val="0"/>
              <w:marBottom w:val="0"/>
              <w:divBdr>
                <w:top w:val="none" w:sz="0" w:space="0" w:color="auto"/>
                <w:left w:val="none" w:sz="0" w:space="0" w:color="auto"/>
                <w:bottom w:val="none" w:sz="0" w:space="0" w:color="auto"/>
                <w:right w:val="none" w:sz="0" w:space="0" w:color="auto"/>
              </w:divBdr>
            </w:div>
            <w:div w:id="1549410192">
              <w:marLeft w:val="0"/>
              <w:marRight w:val="0"/>
              <w:marTop w:val="0"/>
              <w:marBottom w:val="0"/>
              <w:divBdr>
                <w:top w:val="none" w:sz="0" w:space="0" w:color="auto"/>
                <w:left w:val="none" w:sz="0" w:space="0" w:color="auto"/>
                <w:bottom w:val="none" w:sz="0" w:space="0" w:color="auto"/>
                <w:right w:val="none" w:sz="0" w:space="0" w:color="auto"/>
              </w:divBdr>
            </w:div>
            <w:div w:id="2045933760">
              <w:marLeft w:val="0"/>
              <w:marRight w:val="0"/>
              <w:marTop w:val="0"/>
              <w:marBottom w:val="0"/>
              <w:divBdr>
                <w:top w:val="none" w:sz="0" w:space="0" w:color="auto"/>
                <w:left w:val="none" w:sz="0" w:space="0" w:color="auto"/>
                <w:bottom w:val="none" w:sz="0" w:space="0" w:color="auto"/>
                <w:right w:val="none" w:sz="0" w:space="0" w:color="auto"/>
              </w:divBdr>
            </w:div>
            <w:div w:id="475070526">
              <w:marLeft w:val="0"/>
              <w:marRight w:val="0"/>
              <w:marTop w:val="0"/>
              <w:marBottom w:val="0"/>
              <w:divBdr>
                <w:top w:val="none" w:sz="0" w:space="0" w:color="auto"/>
                <w:left w:val="none" w:sz="0" w:space="0" w:color="auto"/>
                <w:bottom w:val="none" w:sz="0" w:space="0" w:color="auto"/>
                <w:right w:val="none" w:sz="0" w:space="0" w:color="auto"/>
              </w:divBdr>
            </w:div>
            <w:div w:id="1468860196">
              <w:marLeft w:val="0"/>
              <w:marRight w:val="0"/>
              <w:marTop w:val="0"/>
              <w:marBottom w:val="0"/>
              <w:divBdr>
                <w:top w:val="none" w:sz="0" w:space="0" w:color="auto"/>
                <w:left w:val="none" w:sz="0" w:space="0" w:color="auto"/>
                <w:bottom w:val="none" w:sz="0" w:space="0" w:color="auto"/>
                <w:right w:val="none" w:sz="0" w:space="0" w:color="auto"/>
              </w:divBdr>
            </w:div>
            <w:div w:id="2113671426">
              <w:marLeft w:val="0"/>
              <w:marRight w:val="0"/>
              <w:marTop w:val="0"/>
              <w:marBottom w:val="0"/>
              <w:divBdr>
                <w:top w:val="none" w:sz="0" w:space="0" w:color="auto"/>
                <w:left w:val="none" w:sz="0" w:space="0" w:color="auto"/>
                <w:bottom w:val="none" w:sz="0" w:space="0" w:color="auto"/>
                <w:right w:val="none" w:sz="0" w:space="0" w:color="auto"/>
              </w:divBdr>
            </w:div>
            <w:div w:id="290213322">
              <w:marLeft w:val="0"/>
              <w:marRight w:val="0"/>
              <w:marTop w:val="0"/>
              <w:marBottom w:val="0"/>
              <w:divBdr>
                <w:top w:val="none" w:sz="0" w:space="0" w:color="auto"/>
                <w:left w:val="none" w:sz="0" w:space="0" w:color="auto"/>
                <w:bottom w:val="none" w:sz="0" w:space="0" w:color="auto"/>
                <w:right w:val="none" w:sz="0" w:space="0" w:color="auto"/>
              </w:divBdr>
            </w:div>
            <w:div w:id="1622148796">
              <w:marLeft w:val="0"/>
              <w:marRight w:val="0"/>
              <w:marTop w:val="0"/>
              <w:marBottom w:val="0"/>
              <w:divBdr>
                <w:top w:val="none" w:sz="0" w:space="0" w:color="auto"/>
                <w:left w:val="none" w:sz="0" w:space="0" w:color="auto"/>
                <w:bottom w:val="none" w:sz="0" w:space="0" w:color="auto"/>
                <w:right w:val="none" w:sz="0" w:space="0" w:color="auto"/>
              </w:divBdr>
            </w:div>
            <w:div w:id="1628513930">
              <w:marLeft w:val="0"/>
              <w:marRight w:val="0"/>
              <w:marTop w:val="0"/>
              <w:marBottom w:val="0"/>
              <w:divBdr>
                <w:top w:val="none" w:sz="0" w:space="0" w:color="auto"/>
                <w:left w:val="none" w:sz="0" w:space="0" w:color="auto"/>
                <w:bottom w:val="none" w:sz="0" w:space="0" w:color="auto"/>
                <w:right w:val="none" w:sz="0" w:space="0" w:color="auto"/>
              </w:divBdr>
            </w:div>
            <w:div w:id="226190932">
              <w:marLeft w:val="0"/>
              <w:marRight w:val="0"/>
              <w:marTop w:val="0"/>
              <w:marBottom w:val="0"/>
              <w:divBdr>
                <w:top w:val="none" w:sz="0" w:space="0" w:color="auto"/>
                <w:left w:val="none" w:sz="0" w:space="0" w:color="auto"/>
                <w:bottom w:val="none" w:sz="0" w:space="0" w:color="auto"/>
                <w:right w:val="none" w:sz="0" w:space="0" w:color="auto"/>
              </w:divBdr>
            </w:div>
            <w:div w:id="991712739">
              <w:marLeft w:val="0"/>
              <w:marRight w:val="0"/>
              <w:marTop w:val="0"/>
              <w:marBottom w:val="0"/>
              <w:divBdr>
                <w:top w:val="none" w:sz="0" w:space="0" w:color="auto"/>
                <w:left w:val="none" w:sz="0" w:space="0" w:color="auto"/>
                <w:bottom w:val="none" w:sz="0" w:space="0" w:color="auto"/>
                <w:right w:val="none" w:sz="0" w:space="0" w:color="auto"/>
              </w:divBdr>
            </w:div>
            <w:div w:id="52971219">
              <w:marLeft w:val="0"/>
              <w:marRight w:val="0"/>
              <w:marTop w:val="0"/>
              <w:marBottom w:val="0"/>
              <w:divBdr>
                <w:top w:val="none" w:sz="0" w:space="0" w:color="auto"/>
                <w:left w:val="none" w:sz="0" w:space="0" w:color="auto"/>
                <w:bottom w:val="none" w:sz="0" w:space="0" w:color="auto"/>
                <w:right w:val="none" w:sz="0" w:space="0" w:color="auto"/>
              </w:divBdr>
            </w:div>
            <w:div w:id="562716916">
              <w:marLeft w:val="0"/>
              <w:marRight w:val="0"/>
              <w:marTop w:val="0"/>
              <w:marBottom w:val="0"/>
              <w:divBdr>
                <w:top w:val="none" w:sz="0" w:space="0" w:color="auto"/>
                <w:left w:val="none" w:sz="0" w:space="0" w:color="auto"/>
                <w:bottom w:val="none" w:sz="0" w:space="0" w:color="auto"/>
                <w:right w:val="none" w:sz="0" w:space="0" w:color="auto"/>
              </w:divBdr>
            </w:div>
            <w:div w:id="111827343">
              <w:marLeft w:val="0"/>
              <w:marRight w:val="0"/>
              <w:marTop w:val="0"/>
              <w:marBottom w:val="0"/>
              <w:divBdr>
                <w:top w:val="none" w:sz="0" w:space="0" w:color="auto"/>
                <w:left w:val="none" w:sz="0" w:space="0" w:color="auto"/>
                <w:bottom w:val="none" w:sz="0" w:space="0" w:color="auto"/>
                <w:right w:val="none" w:sz="0" w:space="0" w:color="auto"/>
              </w:divBdr>
            </w:div>
            <w:div w:id="1944025704">
              <w:marLeft w:val="0"/>
              <w:marRight w:val="0"/>
              <w:marTop w:val="0"/>
              <w:marBottom w:val="0"/>
              <w:divBdr>
                <w:top w:val="none" w:sz="0" w:space="0" w:color="auto"/>
                <w:left w:val="none" w:sz="0" w:space="0" w:color="auto"/>
                <w:bottom w:val="none" w:sz="0" w:space="0" w:color="auto"/>
                <w:right w:val="none" w:sz="0" w:space="0" w:color="auto"/>
              </w:divBdr>
            </w:div>
            <w:div w:id="111902639">
              <w:marLeft w:val="0"/>
              <w:marRight w:val="0"/>
              <w:marTop w:val="0"/>
              <w:marBottom w:val="0"/>
              <w:divBdr>
                <w:top w:val="none" w:sz="0" w:space="0" w:color="auto"/>
                <w:left w:val="none" w:sz="0" w:space="0" w:color="auto"/>
                <w:bottom w:val="none" w:sz="0" w:space="0" w:color="auto"/>
                <w:right w:val="none" w:sz="0" w:space="0" w:color="auto"/>
              </w:divBdr>
            </w:div>
            <w:div w:id="292491852">
              <w:marLeft w:val="0"/>
              <w:marRight w:val="0"/>
              <w:marTop w:val="0"/>
              <w:marBottom w:val="0"/>
              <w:divBdr>
                <w:top w:val="none" w:sz="0" w:space="0" w:color="auto"/>
                <w:left w:val="none" w:sz="0" w:space="0" w:color="auto"/>
                <w:bottom w:val="none" w:sz="0" w:space="0" w:color="auto"/>
                <w:right w:val="none" w:sz="0" w:space="0" w:color="auto"/>
              </w:divBdr>
            </w:div>
            <w:div w:id="1836647080">
              <w:marLeft w:val="0"/>
              <w:marRight w:val="0"/>
              <w:marTop w:val="0"/>
              <w:marBottom w:val="0"/>
              <w:divBdr>
                <w:top w:val="none" w:sz="0" w:space="0" w:color="auto"/>
                <w:left w:val="none" w:sz="0" w:space="0" w:color="auto"/>
                <w:bottom w:val="none" w:sz="0" w:space="0" w:color="auto"/>
                <w:right w:val="none" w:sz="0" w:space="0" w:color="auto"/>
              </w:divBdr>
            </w:div>
            <w:div w:id="1639535150">
              <w:marLeft w:val="0"/>
              <w:marRight w:val="0"/>
              <w:marTop w:val="0"/>
              <w:marBottom w:val="0"/>
              <w:divBdr>
                <w:top w:val="none" w:sz="0" w:space="0" w:color="auto"/>
                <w:left w:val="none" w:sz="0" w:space="0" w:color="auto"/>
                <w:bottom w:val="none" w:sz="0" w:space="0" w:color="auto"/>
                <w:right w:val="none" w:sz="0" w:space="0" w:color="auto"/>
              </w:divBdr>
            </w:div>
            <w:div w:id="1293561506">
              <w:marLeft w:val="0"/>
              <w:marRight w:val="0"/>
              <w:marTop w:val="0"/>
              <w:marBottom w:val="0"/>
              <w:divBdr>
                <w:top w:val="none" w:sz="0" w:space="0" w:color="auto"/>
                <w:left w:val="none" w:sz="0" w:space="0" w:color="auto"/>
                <w:bottom w:val="none" w:sz="0" w:space="0" w:color="auto"/>
                <w:right w:val="none" w:sz="0" w:space="0" w:color="auto"/>
              </w:divBdr>
            </w:div>
            <w:div w:id="479033633">
              <w:marLeft w:val="0"/>
              <w:marRight w:val="0"/>
              <w:marTop w:val="0"/>
              <w:marBottom w:val="0"/>
              <w:divBdr>
                <w:top w:val="none" w:sz="0" w:space="0" w:color="auto"/>
                <w:left w:val="none" w:sz="0" w:space="0" w:color="auto"/>
                <w:bottom w:val="none" w:sz="0" w:space="0" w:color="auto"/>
                <w:right w:val="none" w:sz="0" w:space="0" w:color="auto"/>
              </w:divBdr>
            </w:div>
            <w:div w:id="224074479">
              <w:marLeft w:val="0"/>
              <w:marRight w:val="0"/>
              <w:marTop w:val="0"/>
              <w:marBottom w:val="0"/>
              <w:divBdr>
                <w:top w:val="none" w:sz="0" w:space="0" w:color="auto"/>
                <w:left w:val="none" w:sz="0" w:space="0" w:color="auto"/>
                <w:bottom w:val="none" w:sz="0" w:space="0" w:color="auto"/>
                <w:right w:val="none" w:sz="0" w:space="0" w:color="auto"/>
              </w:divBdr>
            </w:div>
            <w:div w:id="1522284718">
              <w:marLeft w:val="0"/>
              <w:marRight w:val="0"/>
              <w:marTop w:val="0"/>
              <w:marBottom w:val="0"/>
              <w:divBdr>
                <w:top w:val="none" w:sz="0" w:space="0" w:color="auto"/>
                <w:left w:val="none" w:sz="0" w:space="0" w:color="auto"/>
                <w:bottom w:val="none" w:sz="0" w:space="0" w:color="auto"/>
                <w:right w:val="none" w:sz="0" w:space="0" w:color="auto"/>
              </w:divBdr>
            </w:div>
            <w:div w:id="162165415">
              <w:marLeft w:val="0"/>
              <w:marRight w:val="0"/>
              <w:marTop w:val="0"/>
              <w:marBottom w:val="0"/>
              <w:divBdr>
                <w:top w:val="none" w:sz="0" w:space="0" w:color="auto"/>
                <w:left w:val="none" w:sz="0" w:space="0" w:color="auto"/>
                <w:bottom w:val="none" w:sz="0" w:space="0" w:color="auto"/>
                <w:right w:val="none" w:sz="0" w:space="0" w:color="auto"/>
              </w:divBdr>
            </w:div>
            <w:div w:id="536507978">
              <w:marLeft w:val="0"/>
              <w:marRight w:val="0"/>
              <w:marTop w:val="0"/>
              <w:marBottom w:val="0"/>
              <w:divBdr>
                <w:top w:val="none" w:sz="0" w:space="0" w:color="auto"/>
                <w:left w:val="none" w:sz="0" w:space="0" w:color="auto"/>
                <w:bottom w:val="none" w:sz="0" w:space="0" w:color="auto"/>
                <w:right w:val="none" w:sz="0" w:space="0" w:color="auto"/>
              </w:divBdr>
            </w:div>
            <w:div w:id="411002916">
              <w:marLeft w:val="0"/>
              <w:marRight w:val="0"/>
              <w:marTop w:val="0"/>
              <w:marBottom w:val="0"/>
              <w:divBdr>
                <w:top w:val="none" w:sz="0" w:space="0" w:color="auto"/>
                <w:left w:val="none" w:sz="0" w:space="0" w:color="auto"/>
                <w:bottom w:val="none" w:sz="0" w:space="0" w:color="auto"/>
                <w:right w:val="none" w:sz="0" w:space="0" w:color="auto"/>
              </w:divBdr>
            </w:div>
            <w:div w:id="1386371957">
              <w:marLeft w:val="0"/>
              <w:marRight w:val="0"/>
              <w:marTop w:val="0"/>
              <w:marBottom w:val="0"/>
              <w:divBdr>
                <w:top w:val="none" w:sz="0" w:space="0" w:color="auto"/>
                <w:left w:val="none" w:sz="0" w:space="0" w:color="auto"/>
                <w:bottom w:val="none" w:sz="0" w:space="0" w:color="auto"/>
                <w:right w:val="none" w:sz="0" w:space="0" w:color="auto"/>
              </w:divBdr>
            </w:div>
            <w:div w:id="1103572298">
              <w:marLeft w:val="0"/>
              <w:marRight w:val="0"/>
              <w:marTop w:val="0"/>
              <w:marBottom w:val="0"/>
              <w:divBdr>
                <w:top w:val="none" w:sz="0" w:space="0" w:color="auto"/>
                <w:left w:val="none" w:sz="0" w:space="0" w:color="auto"/>
                <w:bottom w:val="none" w:sz="0" w:space="0" w:color="auto"/>
                <w:right w:val="none" w:sz="0" w:space="0" w:color="auto"/>
              </w:divBdr>
            </w:div>
            <w:div w:id="2145462735">
              <w:marLeft w:val="0"/>
              <w:marRight w:val="0"/>
              <w:marTop w:val="0"/>
              <w:marBottom w:val="0"/>
              <w:divBdr>
                <w:top w:val="none" w:sz="0" w:space="0" w:color="auto"/>
                <w:left w:val="none" w:sz="0" w:space="0" w:color="auto"/>
                <w:bottom w:val="none" w:sz="0" w:space="0" w:color="auto"/>
                <w:right w:val="none" w:sz="0" w:space="0" w:color="auto"/>
              </w:divBdr>
            </w:div>
            <w:div w:id="1890723344">
              <w:marLeft w:val="0"/>
              <w:marRight w:val="0"/>
              <w:marTop w:val="0"/>
              <w:marBottom w:val="0"/>
              <w:divBdr>
                <w:top w:val="none" w:sz="0" w:space="0" w:color="auto"/>
                <w:left w:val="none" w:sz="0" w:space="0" w:color="auto"/>
                <w:bottom w:val="none" w:sz="0" w:space="0" w:color="auto"/>
                <w:right w:val="none" w:sz="0" w:space="0" w:color="auto"/>
              </w:divBdr>
            </w:div>
            <w:div w:id="1300568555">
              <w:marLeft w:val="0"/>
              <w:marRight w:val="0"/>
              <w:marTop w:val="0"/>
              <w:marBottom w:val="0"/>
              <w:divBdr>
                <w:top w:val="none" w:sz="0" w:space="0" w:color="auto"/>
                <w:left w:val="none" w:sz="0" w:space="0" w:color="auto"/>
                <w:bottom w:val="none" w:sz="0" w:space="0" w:color="auto"/>
                <w:right w:val="none" w:sz="0" w:space="0" w:color="auto"/>
              </w:divBdr>
            </w:div>
            <w:div w:id="1281842491">
              <w:marLeft w:val="0"/>
              <w:marRight w:val="0"/>
              <w:marTop w:val="0"/>
              <w:marBottom w:val="0"/>
              <w:divBdr>
                <w:top w:val="none" w:sz="0" w:space="0" w:color="auto"/>
                <w:left w:val="none" w:sz="0" w:space="0" w:color="auto"/>
                <w:bottom w:val="none" w:sz="0" w:space="0" w:color="auto"/>
                <w:right w:val="none" w:sz="0" w:space="0" w:color="auto"/>
              </w:divBdr>
            </w:div>
            <w:div w:id="1389647987">
              <w:marLeft w:val="0"/>
              <w:marRight w:val="0"/>
              <w:marTop w:val="0"/>
              <w:marBottom w:val="0"/>
              <w:divBdr>
                <w:top w:val="none" w:sz="0" w:space="0" w:color="auto"/>
                <w:left w:val="none" w:sz="0" w:space="0" w:color="auto"/>
                <w:bottom w:val="none" w:sz="0" w:space="0" w:color="auto"/>
                <w:right w:val="none" w:sz="0" w:space="0" w:color="auto"/>
              </w:divBdr>
            </w:div>
            <w:div w:id="1630090332">
              <w:marLeft w:val="0"/>
              <w:marRight w:val="0"/>
              <w:marTop w:val="0"/>
              <w:marBottom w:val="0"/>
              <w:divBdr>
                <w:top w:val="none" w:sz="0" w:space="0" w:color="auto"/>
                <w:left w:val="none" w:sz="0" w:space="0" w:color="auto"/>
                <w:bottom w:val="none" w:sz="0" w:space="0" w:color="auto"/>
                <w:right w:val="none" w:sz="0" w:space="0" w:color="auto"/>
              </w:divBdr>
            </w:div>
            <w:div w:id="1391998789">
              <w:marLeft w:val="0"/>
              <w:marRight w:val="0"/>
              <w:marTop w:val="0"/>
              <w:marBottom w:val="0"/>
              <w:divBdr>
                <w:top w:val="none" w:sz="0" w:space="0" w:color="auto"/>
                <w:left w:val="none" w:sz="0" w:space="0" w:color="auto"/>
                <w:bottom w:val="none" w:sz="0" w:space="0" w:color="auto"/>
                <w:right w:val="none" w:sz="0" w:space="0" w:color="auto"/>
              </w:divBdr>
            </w:div>
            <w:div w:id="1868062657">
              <w:marLeft w:val="0"/>
              <w:marRight w:val="0"/>
              <w:marTop w:val="0"/>
              <w:marBottom w:val="0"/>
              <w:divBdr>
                <w:top w:val="none" w:sz="0" w:space="0" w:color="auto"/>
                <w:left w:val="none" w:sz="0" w:space="0" w:color="auto"/>
                <w:bottom w:val="none" w:sz="0" w:space="0" w:color="auto"/>
                <w:right w:val="none" w:sz="0" w:space="0" w:color="auto"/>
              </w:divBdr>
            </w:div>
            <w:div w:id="548958549">
              <w:marLeft w:val="0"/>
              <w:marRight w:val="0"/>
              <w:marTop w:val="0"/>
              <w:marBottom w:val="0"/>
              <w:divBdr>
                <w:top w:val="none" w:sz="0" w:space="0" w:color="auto"/>
                <w:left w:val="none" w:sz="0" w:space="0" w:color="auto"/>
                <w:bottom w:val="none" w:sz="0" w:space="0" w:color="auto"/>
                <w:right w:val="none" w:sz="0" w:space="0" w:color="auto"/>
              </w:divBdr>
            </w:div>
            <w:div w:id="2093235541">
              <w:marLeft w:val="0"/>
              <w:marRight w:val="0"/>
              <w:marTop w:val="0"/>
              <w:marBottom w:val="0"/>
              <w:divBdr>
                <w:top w:val="none" w:sz="0" w:space="0" w:color="auto"/>
                <w:left w:val="none" w:sz="0" w:space="0" w:color="auto"/>
                <w:bottom w:val="none" w:sz="0" w:space="0" w:color="auto"/>
                <w:right w:val="none" w:sz="0" w:space="0" w:color="auto"/>
              </w:divBdr>
            </w:div>
            <w:div w:id="248387520">
              <w:marLeft w:val="0"/>
              <w:marRight w:val="0"/>
              <w:marTop w:val="0"/>
              <w:marBottom w:val="0"/>
              <w:divBdr>
                <w:top w:val="none" w:sz="0" w:space="0" w:color="auto"/>
                <w:left w:val="none" w:sz="0" w:space="0" w:color="auto"/>
                <w:bottom w:val="none" w:sz="0" w:space="0" w:color="auto"/>
                <w:right w:val="none" w:sz="0" w:space="0" w:color="auto"/>
              </w:divBdr>
            </w:div>
            <w:div w:id="857692305">
              <w:marLeft w:val="0"/>
              <w:marRight w:val="0"/>
              <w:marTop w:val="0"/>
              <w:marBottom w:val="0"/>
              <w:divBdr>
                <w:top w:val="none" w:sz="0" w:space="0" w:color="auto"/>
                <w:left w:val="none" w:sz="0" w:space="0" w:color="auto"/>
                <w:bottom w:val="none" w:sz="0" w:space="0" w:color="auto"/>
                <w:right w:val="none" w:sz="0" w:space="0" w:color="auto"/>
              </w:divBdr>
            </w:div>
            <w:div w:id="1302811908">
              <w:marLeft w:val="0"/>
              <w:marRight w:val="0"/>
              <w:marTop w:val="0"/>
              <w:marBottom w:val="0"/>
              <w:divBdr>
                <w:top w:val="none" w:sz="0" w:space="0" w:color="auto"/>
                <w:left w:val="none" w:sz="0" w:space="0" w:color="auto"/>
                <w:bottom w:val="none" w:sz="0" w:space="0" w:color="auto"/>
                <w:right w:val="none" w:sz="0" w:space="0" w:color="auto"/>
              </w:divBdr>
            </w:div>
            <w:div w:id="704335764">
              <w:marLeft w:val="0"/>
              <w:marRight w:val="0"/>
              <w:marTop w:val="0"/>
              <w:marBottom w:val="0"/>
              <w:divBdr>
                <w:top w:val="none" w:sz="0" w:space="0" w:color="auto"/>
                <w:left w:val="none" w:sz="0" w:space="0" w:color="auto"/>
                <w:bottom w:val="none" w:sz="0" w:space="0" w:color="auto"/>
                <w:right w:val="none" w:sz="0" w:space="0" w:color="auto"/>
              </w:divBdr>
            </w:div>
            <w:div w:id="45883391">
              <w:marLeft w:val="0"/>
              <w:marRight w:val="0"/>
              <w:marTop w:val="0"/>
              <w:marBottom w:val="0"/>
              <w:divBdr>
                <w:top w:val="none" w:sz="0" w:space="0" w:color="auto"/>
                <w:left w:val="none" w:sz="0" w:space="0" w:color="auto"/>
                <w:bottom w:val="none" w:sz="0" w:space="0" w:color="auto"/>
                <w:right w:val="none" w:sz="0" w:space="0" w:color="auto"/>
              </w:divBdr>
            </w:div>
            <w:div w:id="183790360">
              <w:marLeft w:val="0"/>
              <w:marRight w:val="0"/>
              <w:marTop w:val="0"/>
              <w:marBottom w:val="0"/>
              <w:divBdr>
                <w:top w:val="none" w:sz="0" w:space="0" w:color="auto"/>
                <w:left w:val="none" w:sz="0" w:space="0" w:color="auto"/>
                <w:bottom w:val="none" w:sz="0" w:space="0" w:color="auto"/>
                <w:right w:val="none" w:sz="0" w:space="0" w:color="auto"/>
              </w:divBdr>
            </w:div>
            <w:div w:id="675419050">
              <w:marLeft w:val="0"/>
              <w:marRight w:val="0"/>
              <w:marTop w:val="0"/>
              <w:marBottom w:val="0"/>
              <w:divBdr>
                <w:top w:val="none" w:sz="0" w:space="0" w:color="auto"/>
                <w:left w:val="none" w:sz="0" w:space="0" w:color="auto"/>
                <w:bottom w:val="none" w:sz="0" w:space="0" w:color="auto"/>
                <w:right w:val="none" w:sz="0" w:space="0" w:color="auto"/>
              </w:divBdr>
            </w:div>
            <w:div w:id="1574585251">
              <w:marLeft w:val="0"/>
              <w:marRight w:val="0"/>
              <w:marTop w:val="0"/>
              <w:marBottom w:val="0"/>
              <w:divBdr>
                <w:top w:val="none" w:sz="0" w:space="0" w:color="auto"/>
                <w:left w:val="none" w:sz="0" w:space="0" w:color="auto"/>
                <w:bottom w:val="none" w:sz="0" w:space="0" w:color="auto"/>
                <w:right w:val="none" w:sz="0" w:space="0" w:color="auto"/>
              </w:divBdr>
            </w:div>
            <w:div w:id="1301497348">
              <w:marLeft w:val="0"/>
              <w:marRight w:val="0"/>
              <w:marTop w:val="0"/>
              <w:marBottom w:val="0"/>
              <w:divBdr>
                <w:top w:val="none" w:sz="0" w:space="0" w:color="auto"/>
                <w:left w:val="none" w:sz="0" w:space="0" w:color="auto"/>
                <w:bottom w:val="none" w:sz="0" w:space="0" w:color="auto"/>
                <w:right w:val="none" w:sz="0" w:space="0" w:color="auto"/>
              </w:divBdr>
            </w:div>
            <w:div w:id="646932895">
              <w:marLeft w:val="0"/>
              <w:marRight w:val="0"/>
              <w:marTop w:val="0"/>
              <w:marBottom w:val="0"/>
              <w:divBdr>
                <w:top w:val="none" w:sz="0" w:space="0" w:color="auto"/>
                <w:left w:val="none" w:sz="0" w:space="0" w:color="auto"/>
                <w:bottom w:val="none" w:sz="0" w:space="0" w:color="auto"/>
                <w:right w:val="none" w:sz="0" w:space="0" w:color="auto"/>
              </w:divBdr>
            </w:div>
            <w:div w:id="536353583">
              <w:marLeft w:val="0"/>
              <w:marRight w:val="0"/>
              <w:marTop w:val="0"/>
              <w:marBottom w:val="0"/>
              <w:divBdr>
                <w:top w:val="none" w:sz="0" w:space="0" w:color="auto"/>
                <w:left w:val="none" w:sz="0" w:space="0" w:color="auto"/>
                <w:bottom w:val="none" w:sz="0" w:space="0" w:color="auto"/>
                <w:right w:val="none" w:sz="0" w:space="0" w:color="auto"/>
              </w:divBdr>
            </w:div>
            <w:div w:id="1536310138">
              <w:marLeft w:val="0"/>
              <w:marRight w:val="0"/>
              <w:marTop w:val="0"/>
              <w:marBottom w:val="0"/>
              <w:divBdr>
                <w:top w:val="none" w:sz="0" w:space="0" w:color="auto"/>
                <w:left w:val="none" w:sz="0" w:space="0" w:color="auto"/>
                <w:bottom w:val="none" w:sz="0" w:space="0" w:color="auto"/>
                <w:right w:val="none" w:sz="0" w:space="0" w:color="auto"/>
              </w:divBdr>
            </w:div>
            <w:div w:id="1074475591">
              <w:marLeft w:val="0"/>
              <w:marRight w:val="0"/>
              <w:marTop w:val="0"/>
              <w:marBottom w:val="0"/>
              <w:divBdr>
                <w:top w:val="none" w:sz="0" w:space="0" w:color="auto"/>
                <w:left w:val="none" w:sz="0" w:space="0" w:color="auto"/>
                <w:bottom w:val="none" w:sz="0" w:space="0" w:color="auto"/>
                <w:right w:val="none" w:sz="0" w:space="0" w:color="auto"/>
              </w:divBdr>
            </w:div>
            <w:div w:id="1850944822">
              <w:marLeft w:val="0"/>
              <w:marRight w:val="0"/>
              <w:marTop w:val="0"/>
              <w:marBottom w:val="0"/>
              <w:divBdr>
                <w:top w:val="none" w:sz="0" w:space="0" w:color="auto"/>
                <w:left w:val="none" w:sz="0" w:space="0" w:color="auto"/>
                <w:bottom w:val="none" w:sz="0" w:space="0" w:color="auto"/>
                <w:right w:val="none" w:sz="0" w:space="0" w:color="auto"/>
              </w:divBdr>
            </w:div>
            <w:div w:id="315764654">
              <w:marLeft w:val="0"/>
              <w:marRight w:val="0"/>
              <w:marTop w:val="0"/>
              <w:marBottom w:val="0"/>
              <w:divBdr>
                <w:top w:val="none" w:sz="0" w:space="0" w:color="auto"/>
                <w:left w:val="none" w:sz="0" w:space="0" w:color="auto"/>
                <w:bottom w:val="none" w:sz="0" w:space="0" w:color="auto"/>
                <w:right w:val="none" w:sz="0" w:space="0" w:color="auto"/>
              </w:divBdr>
            </w:div>
            <w:div w:id="1249537202">
              <w:marLeft w:val="0"/>
              <w:marRight w:val="0"/>
              <w:marTop w:val="0"/>
              <w:marBottom w:val="0"/>
              <w:divBdr>
                <w:top w:val="none" w:sz="0" w:space="0" w:color="auto"/>
                <w:left w:val="none" w:sz="0" w:space="0" w:color="auto"/>
                <w:bottom w:val="none" w:sz="0" w:space="0" w:color="auto"/>
                <w:right w:val="none" w:sz="0" w:space="0" w:color="auto"/>
              </w:divBdr>
            </w:div>
            <w:div w:id="526066588">
              <w:marLeft w:val="0"/>
              <w:marRight w:val="0"/>
              <w:marTop w:val="0"/>
              <w:marBottom w:val="0"/>
              <w:divBdr>
                <w:top w:val="none" w:sz="0" w:space="0" w:color="auto"/>
                <w:left w:val="none" w:sz="0" w:space="0" w:color="auto"/>
                <w:bottom w:val="none" w:sz="0" w:space="0" w:color="auto"/>
                <w:right w:val="none" w:sz="0" w:space="0" w:color="auto"/>
              </w:divBdr>
            </w:div>
            <w:div w:id="959146799">
              <w:marLeft w:val="0"/>
              <w:marRight w:val="0"/>
              <w:marTop w:val="0"/>
              <w:marBottom w:val="0"/>
              <w:divBdr>
                <w:top w:val="none" w:sz="0" w:space="0" w:color="auto"/>
                <w:left w:val="none" w:sz="0" w:space="0" w:color="auto"/>
                <w:bottom w:val="none" w:sz="0" w:space="0" w:color="auto"/>
                <w:right w:val="none" w:sz="0" w:space="0" w:color="auto"/>
              </w:divBdr>
            </w:div>
            <w:div w:id="232664694">
              <w:marLeft w:val="0"/>
              <w:marRight w:val="0"/>
              <w:marTop w:val="0"/>
              <w:marBottom w:val="0"/>
              <w:divBdr>
                <w:top w:val="none" w:sz="0" w:space="0" w:color="auto"/>
                <w:left w:val="none" w:sz="0" w:space="0" w:color="auto"/>
                <w:bottom w:val="none" w:sz="0" w:space="0" w:color="auto"/>
                <w:right w:val="none" w:sz="0" w:space="0" w:color="auto"/>
              </w:divBdr>
            </w:div>
            <w:div w:id="2134396294">
              <w:marLeft w:val="0"/>
              <w:marRight w:val="0"/>
              <w:marTop w:val="0"/>
              <w:marBottom w:val="0"/>
              <w:divBdr>
                <w:top w:val="none" w:sz="0" w:space="0" w:color="auto"/>
                <w:left w:val="none" w:sz="0" w:space="0" w:color="auto"/>
                <w:bottom w:val="none" w:sz="0" w:space="0" w:color="auto"/>
                <w:right w:val="none" w:sz="0" w:space="0" w:color="auto"/>
              </w:divBdr>
            </w:div>
            <w:div w:id="844594513">
              <w:marLeft w:val="0"/>
              <w:marRight w:val="0"/>
              <w:marTop w:val="0"/>
              <w:marBottom w:val="0"/>
              <w:divBdr>
                <w:top w:val="none" w:sz="0" w:space="0" w:color="auto"/>
                <w:left w:val="none" w:sz="0" w:space="0" w:color="auto"/>
                <w:bottom w:val="none" w:sz="0" w:space="0" w:color="auto"/>
                <w:right w:val="none" w:sz="0" w:space="0" w:color="auto"/>
              </w:divBdr>
            </w:div>
            <w:div w:id="1186792615">
              <w:marLeft w:val="0"/>
              <w:marRight w:val="0"/>
              <w:marTop w:val="0"/>
              <w:marBottom w:val="0"/>
              <w:divBdr>
                <w:top w:val="none" w:sz="0" w:space="0" w:color="auto"/>
                <w:left w:val="none" w:sz="0" w:space="0" w:color="auto"/>
                <w:bottom w:val="none" w:sz="0" w:space="0" w:color="auto"/>
                <w:right w:val="none" w:sz="0" w:space="0" w:color="auto"/>
              </w:divBdr>
            </w:div>
            <w:div w:id="126705161">
              <w:marLeft w:val="0"/>
              <w:marRight w:val="0"/>
              <w:marTop w:val="0"/>
              <w:marBottom w:val="0"/>
              <w:divBdr>
                <w:top w:val="none" w:sz="0" w:space="0" w:color="auto"/>
                <w:left w:val="none" w:sz="0" w:space="0" w:color="auto"/>
                <w:bottom w:val="none" w:sz="0" w:space="0" w:color="auto"/>
                <w:right w:val="none" w:sz="0" w:space="0" w:color="auto"/>
              </w:divBdr>
            </w:div>
            <w:div w:id="376470314">
              <w:marLeft w:val="0"/>
              <w:marRight w:val="0"/>
              <w:marTop w:val="0"/>
              <w:marBottom w:val="0"/>
              <w:divBdr>
                <w:top w:val="none" w:sz="0" w:space="0" w:color="auto"/>
                <w:left w:val="none" w:sz="0" w:space="0" w:color="auto"/>
                <w:bottom w:val="none" w:sz="0" w:space="0" w:color="auto"/>
                <w:right w:val="none" w:sz="0" w:space="0" w:color="auto"/>
              </w:divBdr>
            </w:div>
            <w:div w:id="346686586">
              <w:marLeft w:val="0"/>
              <w:marRight w:val="0"/>
              <w:marTop w:val="0"/>
              <w:marBottom w:val="0"/>
              <w:divBdr>
                <w:top w:val="none" w:sz="0" w:space="0" w:color="auto"/>
                <w:left w:val="none" w:sz="0" w:space="0" w:color="auto"/>
                <w:bottom w:val="none" w:sz="0" w:space="0" w:color="auto"/>
                <w:right w:val="none" w:sz="0" w:space="0" w:color="auto"/>
              </w:divBdr>
            </w:div>
            <w:div w:id="862862792">
              <w:marLeft w:val="0"/>
              <w:marRight w:val="0"/>
              <w:marTop w:val="0"/>
              <w:marBottom w:val="0"/>
              <w:divBdr>
                <w:top w:val="none" w:sz="0" w:space="0" w:color="auto"/>
                <w:left w:val="none" w:sz="0" w:space="0" w:color="auto"/>
                <w:bottom w:val="none" w:sz="0" w:space="0" w:color="auto"/>
                <w:right w:val="none" w:sz="0" w:space="0" w:color="auto"/>
              </w:divBdr>
            </w:div>
            <w:div w:id="1141654082">
              <w:marLeft w:val="0"/>
              <w:marRight w:val="0"/>
              <w:marTop w:val="0"/>
              <w:marBottom w:val="0"/>
              <w:divBdr>
                <w:top w:val="none" w:sz="0" w:space="0" w:color="auto"/>
                <w:left w:val="none" w:sz="0" w:space="0" w:color="auto"/>
                <w:bottom w:val="none" w:sz="0" w:space="0" w:color="auto"/>
                <w:right w:val="none" w:sz="0" w:space="0" w:color="auto"/>
              </w:divBdr>
            </w:div>
            <w:div w:id="1769735816">
              <w:marLeft w:val="0"/>
              <w:marRight w:val="0"/>
              <w:marTop w:val="0"/>
              <w:marBottom w:val="0"/>
              <w:divBdr>
                <w:top w:val="none" w:sz="0" w:space="0" w:color="auto"/>
                <w:left w:val="none" w:sz="0" w:space="0" w:color="auto"/>
                <w:bottom w:val="none" w:sz="0" w:space="0" w:color="auto"/>
                <w:right w:val="none" w:sz="0" w:space="0" w:color="auto"/>
              </w:divBdr>
            </w:div>
            <w:div w:id="550918466">
              <w:marLeft w:val="0"/>
              <w:marRight w:val="0"/>
              <w:marTop w:val="0"/>
              <w:marBottom w:val="0"/>
              <w:divBdr>
                <w:top w:val="none" w:sz="0" w:space="0" w:color="auto"/>
                <w:left w:val="none" w:sz="0" w:space="0" w:color="auto"/>
                <w:bottom w:val="none" w:sz="0" w:space="0" w:color="auto"/>
                <w:right w:val="none" w:sz="0" w:space="0" w:color="auto"/>
              </w:divBdr>
            </w:div>
            <w:div w:id="1765881718">
              <w:marLeft w:val="0"/>
              <w:marRight w:val="0"/>
              <w:marTop w:val="0"/>
              <w:marBottom w:val="0"/>
              <w:divBdr>
                <w:top w:val="none" w:sz="0" w:space="0" w:color="auto"/>
                <w:left w:val="none" w:sz="0" w:space="0" w:color="auto"/>
                <w:bottom w:val="none" w:sz="0" w:space="0" w:color="auto"/>
                <w:right w:val="none" w:sz="0" w:space="0" w:color="auto"/>
              </w:divBdr>
            </w:div>
            <w:div w:id="1207061628">
              <w:marLeft w:val="0"/>
              <w:marRight w:val="0"/>
              <w:marTop w:val="0"/>
              <w:marBottom w:val="0"/>
              <w:divBdr>
                <w:top w:val="none" w:sz="0" w:space="0" w:color="auto"/>
                <w:left w:val="none" w:sz="0" w:space="0" w:color="auto"/>
                <w:bottom w:val="none" w:sz="0" w:space="0" w:color="auto"/>
                <w:right w:val="none" w:sz="0" w:space="0" w:color="auto"/>
              </w:divBdr>
            </w:div>
            <w:div w:id="1462267370">
              <w:marLeft w:val="0"/>
              <w:marRight w:val="0"/>
              <w:marTop w:val="0"/>
              <w:marBottom w:val="0"/>
              <w:divBdr>
                <w:top w:val="none" w:sz="0" w:space="0" w:color="auto"/>
                <w:left w:val="none" w:sz="0" w:space="0" w:color="auto"/>
                <w:bottom w:val="none" w:sz="0" w:space="0" w:color="auto"/>
                <w:right w:val="none" w:sz="0" w:space="0" w:color="auto"/>
              </w:divBdr>
            </w:div>
            <w:div w:id="1393891711">
              <w:marLeft w:val="0"/>
              <w:marRight w:val="0"/>
              <w:marTop w:val="0"/>
              <w:marBottom w:val="0"/>
              <w:divBdr>
                <w:top w:val="none" w:sz="0" w:space="0" w:color="auto"/>
                <w:left w:val="none" w:sz="0" w:space="0" w:color="auto"/>
                <w:bottom w:val="none" w:sz="0" w:space="0" w:color="auto"/>
                <w:right w:val="none" w:sz="0" w:space="0" w:color="auto"/>
              </w:divBdr>
            </w:div>
            <w:div w:id="571619936">
              <w:marLeft w:val="0"/>
              <w:marRight w:val="0"/>
              <w:marTop w:val="0"/>
              <w:marBottom w:val="0"/>
              <w:divBdr>
                <w:top w:val="none" w:sz="0" w:space="0" w:color="auto"/>
                <w:left w:val="none" w:sz="0" w:space="0" w:color="auto"/>
                <w:bottom w:val="none" w:sz="0" w:space="0" w:color="auto"/>
                <w:right w:val="none" w:sz="0" w:space="0" w:color="auto"/>
              </w:divBdr>
            </w:div>
            <w:div w:id="2078819848">
              <w:marLeft w:val="0"/>
              <w:marRight w:val="0"/>
              <w:marTop w:val="0"/>
              <w:marBottom w:val="0"/>
              <w:divBdr>
                <w:top w:val="none" w:sz="0" w:space="0" w:color="auto"/>
                <w:left w:val="none" w:sz="0" w:space="0" w:color="auto"/>
                <w:bottom w:val="none" w:sz="0" w:space="0" w:color="auto"/>
                <w:right w:val="none" w:sz="0" w:space="0" w:color="auto"/>
              </w:divBdr>
            </w:div>
            <w:div w:id="817921259">
              <w:marLeft w:val="0"/>
              <w:marRight w:val="0"/>
              <w:marTop w:val="0"/>
              <w:marBottom w:val="0"/>
              <w:divBdr>
                <w:top w:val="none" w:sz="0" w:space="0" w:color="auto"/>
                <w:left w:val="none" w:sz="0" w:space="0" w:color="auto"/>
                <w:bottom w:val="none" w:sz="0" w:space="0" w:color="auto"/>
                <w:right w:val="none" w:sz="0" w:space="0" w:color="auto"/>
              </w:divBdr>
            </w:div>
            <w:div w:id="1589580682">
              <w:marLeft w:val="0"/>
              <w:marRight w:val="0"/>
              <w:marTop w:val="0"/>
              <w:marBottom w:val="0"/>
              <w:divBdr>
                <w:top w:val="none" w:sz="0" w:space="0" w:color="auto"/>
                <w:left w:val="none" w:sz="0" w:space="0" w:color="auto"/>
                <w:bottom w:val="none" w:sz="0" w:space="0" w:color="auto"/>
                <w:right w:val="none" w:sz="0" w:space="0" w:color="auto"/>
              </w:divBdr>
            </w:div>
            <w:div w:id="362025880">
              <w:marLeft w:val="0"/>
              <w:marRight w:val="0"/>
              <w:marTop w:val="0"/>
              <w:marBottom w:val="0"/>
              <w:divBdr>
                <w:top w:val="none" w:sz="0" w:space="0" w:color="auto"/>
                <w:left w:val="none" w:sz="0" w:space="0" w:color="auto"/>
                <w:bottom w:val="none" w:sz="0" w:space="0" w:color="auto"/>
                <w:right w:val="none" w:sz="0" w:space="0" w:color="auto"/>
              </w:divBdr>
            </w:div>
            <w:div w:id="1140685777">
              <w:marLeft w:val="0"/>
              <w:marRight w:val="0"/>
              <w:marTop w:val="0"/>
              <w:marBottom w:val="0"/>
              <w:divBdr>
                <w:top w:val="none" w:sz="0" w:space="0" w:color="auto"/>
                <w:left w:val="none" w:sz="0" w:space="0" w:color="auto"/>
                <w:bottom w:val="none" w:sz="0" w:space="0" w:color="auto"/>
                <w:right w:val="none" w:sz="0" w:space="0" w:color="auto"/>
              </w:divBdr>
            </w:div>
            <w:div w:id="1016539795">
              <w:marLeft w:val="0"/>
              <w:marRight w:val="0"/>
              <w:marTop w:val="0"/>
              <w:marBottom w:val="0"/>
              <w:divBdr>
                <w:top w:val="none" w:sz="0" w:space="0" w:color="auto"/>
                <w:left w:val="none" w:sz="0" w:space="0" w:color="auto"/>
                <w:bottom w:val="none" w:sz="0" w:space="0" w:color="auto"/>
                <w:right w:val="none" w:sz="0" w:space="0" w:color="auto"/>
              </w:divBdr>
            </w:div>
            <w:div w:id="1423527508">
              <w:marLeft w:val="0"/>
              <w:marRight w:val="0"/>
              <w:marTop w:val="0"/>
              <w:marBottom w:val="0"/>
              <w:divBdr>
                <w:top w:val="none" w:sz="0" w:space="0" w:color="auto"/>
                <w:left w:val="none" w:sz="0" w:space="0" w:color="auto"/>
                <w:bottom w:val="none" w:sz="0" w:space="0" w:color="auto"/>
                <w:right w:val="none" w:sz="0" w:space="0" w:color="auto"/>
              </w:divBdr>
            </w:div>
            <w:div w:id="2068140314">
              <w:marLeft w:val="0"/>
              <w:marRight w:val="0"/>
              <w:marTop w:val="0"/>
              <w:marBottom w:val="0"/>
              <w:divBdr>
                <w:top w:val="none" w:sz="0" w:space="0" w:color="auto"/>
                <w:left w:val="none" w:sz="0" w:space="0" w:color="auto"/>
                <w:bottom w:val="none" w:sz="0" w:space="0" w:color="auto"/>
                <w:right w:val="none" w:sz="0" w:space="0" w:color="auto"/>
              </w:divBdr>
            </w:div>
            <w:div w:id="2005742112">
              <w:marLeft w:val="0"/>
              <w:marRight w:val="0"/>
              <w:marTop w:val="0"/>
              <w:marBottom w:val="0"/>
              <w:divBdr>
                <w:top w:val="none" w:sz="0" w:space="0" w:color="auto"/>
                <w:left w:val="none" w:sz="0" w:space="0" w:color="auto"/>
                <w:bottom w:val="none" w:sz="0" w:space="0" w:color="auto"/>
                <w:right w:val="none" w:sz="0" w:space="0" w:color="auto"/>
              </w:divBdr>
            </w:div>
            <w:div w:id="442655061">
              <w:marLeft w:val="0"/>
              <w:marRight w:val="0"/>
              <w:marTop w:val="0"/>
              <w:marBottom w:val="0"/>
              <w:divBdr>
                <w:top w:val="none" w:sz="0" w:space="0" w:color="auto"/>
                <w:left w:val="none" w:sz="0" w:space="0" w:color="auto"/>
                <w:bottom w:val="none" w:sz="0" w:space="0" w:color="auto"/>
                <w:right w:val="none" w:sz="0" w:space="0" w:color="auto"/>
              </w:divBdr>
            </w:div>
            <w:div w:id="585503610">
              <w:marLeft w:val="0"/>
              <w:marRight w:val="0"/>
              <w:marTop w:val="0"/>
              <w:marBottom w:val="0"/>
              <w:divBdr>
                <w:top w:val="none" w:sz="0" w:space="0" w:color="auto"/>
                <w:left w:val="none" w:sz="0" w:space="0" w:color="auto"/>
                <w:bottom w:val="none" w:sz="0" w:space="0" w:color="auto"/>
                <w:right w:val="none" w:sz="0" w:space="0" w:color="auto"/>
              </w:divBdr>
            </w:div>
            <w:div w:id="1218590572">
              <w:marLeft w:val="0"/>
              <w:marRight w:val="0"/>
              <w:marTop w:val="0"/>
              <w:marBottom w:val="0"/>
              <w:divBdr>
                <w:top w:val="none" w:sz="0" w:space="0" w:color="auto"/>
                <w:left w:val="none" w:sz="0" w:space="0" w:color="auto"/>
                <w:bottom w:val="none" w:sz="0" w:space="0" w:color="auto"/>
                <w:right w:val="none" w:sz="0" w:space="0" w:color="auto"/>
              </w:divBdr>
            </w:div>
            <w:div w:id="926112541">
              <w:marLeft w:val="0"/>
              <w:marRight w:val="0"/>
              <w:marTop w:val="0"/>
              <w:marBottom w:val="0"/>
              <w:divBdr>
                <w:top w:val="none" w:sz="0" w:space="0" w:color="auto"/>
                <w:left w:val="none" w:sz="0" w:space="0" w:color="auto"/>
                <w:bottom w:val="none" w:sz="0" w:space="0" w:color="auto"/>
                <w:right w:val="none" w:sz="0" w:space="0" w:color="auto"/>
              </w:divBdr>
            </w:div>
            <w:div w:id="2086683042">
              <w:marLeft w:val="0"/>
              <w:marRight w:val="0"/>
              <w:marTop w:val="0"/>
              <w:marBottom w:val="0"/>
              <w:divBdr>
                <w:top w:val="none" w:sz="0" w:space="0" w:color="auto"/>
                <w:left w:val="none" w:sz="0" w:space="0" w:color="auto"/>
                <w:bottom w:val="none" w:sz="0" w:space="0" w:color="auto"/>
                <w:right w:val="none" w:sz="0" w:space="0" w:color="auto"/>
              </w:divBdr>
            </w:div>
            <w:div w:id="2089841153">
              <w:marLeft w:val="0"/>
              <w:marRight w:val="0"/>
              <w:marTop w:val="0"/>
              <w:marBottom w:val="0"/>
              <w:divBdr>
                <w:top w:val="none" w:sz="0" w:space="0" w:color="auto"/>
                <w:left w:val="none" w:sz="0" w:space="0" w:color="auto"/>
                <w:bottom w:val="none" w:sz="0" w:space="0" w:color="auto"/>
                <w:right w:val="none" w:sz="0" w:space="0" w:color="auto"/>
              </w:divBdr>
            </w:div>
            <w:div w:id="744883553">
              <w:marLeft w:val="0"/>
              <w:marRight w:val="0"/>
              <w:marTop w:val="0"/>
              <w:marBottom w:val="0"/>
              <w:divBdr>
                <w:top w:val="none" w:sz="0" w:space="0" w:color="auto"/>
                <w:left w:val="none" w:sz="0" w:space="0" w:color="auto"/>
                <w:bottom w:val="none" w:sz="0" w:space="0" w:color="auto"/>
                <w:right w:val="none" w:sz="0" w:space="0" w:color="auto"/>
              </w:divBdr>
            </w:div>
            <w:div w:id="1636596564">
              <w:marLeft w:val="0"/>
              <w:marRight w:val="0"/>
              <w:marTop w:val="0"/>
              <w:marBottom w:val="0"/>
              <w:divBdr>
                <w:top w:val="none" w:sz="0" w:space="0" w:color="auto"/>
                <w:left w:val="none" w:sz="0" w:space="0" w:color="auto"/>
                <w:bottom w:val="none" w:sz="0" w:space="0" w:color="auto"/>
                <w:right w:val="none" w:sz="0" w:space="0" w:color="auto"/>
              </w:divBdr>
            </w:div>
            <w:div w:id="2006009989">
              <w:marLeft w:val="0"/>
              <w:marRight w:val="0"/>
              <w:marTop w:val="0"/>
              <w:marBottom w:val="0"/>
              <w:divBdr>
                <w:top w:val="none" w:sz="0" w:space="0" w:color="auto"/>
                <w:left w:val="none" w:sz="0" w:space="0" w:color="auto"/>
                <w:bottom w:val="none" w:sz="0" w:space="0" w:color="auto"/>
                <w:right w:val="none" w:sz="0" w:space="0" w:color="auto"/>
              </w:divBdr>
            </w:div>
            <w:div w:id="710617064">
              <w:marLeft w:val="0"/>
              <w:marRight w:val="0"/>
              <w:marTop w:val="0"/>
              <w:marBottom w:val="0"/>
              <w:divBdr>
                <w:top w:val="none" w:sz="0" w:space="0" w:color="auto"/>
                <w:left w:val="none" w:sz="0" w:space="0" w:color="auto"/>
                <w:bottom w:val="none" w:sz="0" w:space="0" w:color="auto"/>
                <w:right w:val="none" w:sz="0" w:space="0" w:color="auto"/>
              </w:divBdr>
            </w:div>
            <w:div w:id="163015728">
              <w:marLeft w:val="0"/>
              <w:marRight w:val="0"/>
              <w:marTop w:val="0"/>
              <w:marBottom w:val="0"/>
              <w:divBdr>
                <w:top w:val="none" w:sz="0" w:space="0" w:color="auto"/>
                <w:left w:val="none" w:sz="0" w:space="0" w:color="auto"/>
                <w:bottom w:val="none" w:sz="0" w:space="0" w:color="auto"/>
                <w:right w:val="none" w:sz="0" w:space="0" w:color="auto"/>
              </w:divBdr>
            </w:div>
            <w:div w:id="558051843">
              <w:marLeft w:val="0"/>
              <w:marRight w:val="0"/>
              <w:marTop w:val="0"/>
              <w:marBottom w:val="0"/>
              <w:divBdr>
                <w:top w:val="none" w:sz="0" w:space="0" w:color="auto"/>
                <w:left w:val="none" w:sz="0" w:space="0" w:color="auto"/>
                <w:bottom w:val="none" w:sz="0" w:space="0" w:color="auto"/>
                <w:right w:val="none" w:sz="0" w:space="0" w:color="auto"/>
              </w:divBdr>
            </w:div>
            <w:div w:id="1037123649">
              <w:marLeft w:val="0"/>
              <w:marRight w:val="0"/>
              <w:marTop w:val="0"/>
              <w:marBottom w:val="0"/>
              <w:divBdr>
                <w:top w:val="none" w:sz="0" w:space="0" w:color="auto"/>
                <w:left w:val="none" w:sz="0" w:space="0" w:color="auto"/>
                <w:bottom w:val="none" w:sz="0" w:space="0" w:color="auto"/>
                <w:right w:val="none" w:sz="0" w:space="0" w:color="auto"/>
              </w:divBdr>
            </w:div>
            <w:div w:id="712734326">
              <w:marLeft w:val="0"/>
              <w:marRight w:val="0"/>
              <w:marTop w:val="0"/>
              <w:marBottom w:val="0"/>
              <w:divBdr>
                <w:top w:val="none" w:sz="0" w:space="0" w:color="auto"/>
                <w:left w:val="none" w:sz="0" w:space="0" w:color="auto"/>
                <w:bottom w:val="none" w:sz="0" w:space="0" w:color="auto"/>
                <w:right w:val="none" w:sz="0" w:space="0" w:color="auto"/>
              </w:divBdr>
            </w:div>
            <w:div w:id="1185092793">
              <w:marLeft w:val="0"/>
              <w:marRight w:val="0"/>
              <w:marTop w:val="0"/>
              <w:marBottom w:val="0"/>
              <w:divBdr>
                <w:top w:val="none" w:sz="0" w:space="0" w:color="auto"/>
                <w:left w:val="none" w:sz="0" w:space="0" w:color="auto"/>
                <w:bottom w:val="none" w:sz="0" w:space="0" w:color="auto"/>
                <w:right w:val="none" w:sz="0" w:space="0" w:color="auto"/>
              </w:divBdr>
            </w:div>
            <w:div w:id="497695715">
              <w:marLeft w:val="0"/>
              <w:marRight w:val="0"/>
              <w:marTop w:val="0"/>
              <w:marBottom w:val="0"/>
              <w:divBdr>
                <w:top w:val="none" w:sz="0" w:space="0" w:color="auto"/>
                <w:left w:val="none" w:sz="0" w:space="0" w:color="auto"/>
                <w:bottom w:val="none" w:sz="0" w:space="0" w:color="auto"/>
                <w:right w:val="none" w:sz="0" w:space="0" w:color="auto"/>
              </w:divBdr>
            </w:div>
            <w:div w:id="312418231">
              <w:marLeft w:val="0"/>
              <w:marRight w:val="0"/>
              <w:marTop w:val="0"/>
              <w:marBottom w:val="0"/>
              <w:divBdr>
                <w:top w:val="none" w:sz="0" w:space="0" w:color="auto"/>
                <w:left w:val="none" w:sz="0" w:space="0" w:color="auto"/>
                <w:bottom w:val="none" w:sz="0" w:space="0" w:color="auto"/>
                <w:right w:val="none" w:sz="0" w:space="0" w:color="auto"/>
              </w:divBdr>
            </w:div>
            <w:div w:id="1389693943">
              <w:marLeft w:val="0"/>
              <w:marRight w:val="0"/>
              <w:marTop w:val="0"/>
              <w:marBottom w:val="0"/>
              <w:divBdr>
                <w:top w:val="none" w:sz="0" w:space="0" w:color="auto"/>
                <w:left w:val="none" w:sz="0" w:space="0" w:color="auto"/>
                <w:bottom w:val="none" w:sz="0" w:space="0" w:color="auto"/>
                <w:right w:val="none" w:sz="0" w:space="0" w:color="auto"/>
              </w:divBdr>
            </w:div>
            <w:div w:id="61636100">
              <w:marLeft w:val="0"/>
              <w:marRight w:val="0"/>
              <w:marTop w:val="0"/>
              <w:marBottom w:val="0"/>
              <w:divBdr>
                <w:top w:val="none" w:sz="0" w:space="0" w:color="auto"/>
                <w:left w:val="none" w:sz="0" w:space="0" w:color="auto"/>
                <w:bottom w:val="none" w:sz="0" w:space="0" w:color="auto"/>
                <w:right w:val="none" w:sz="0" w:space="0" w:color="auto"/>
              </w:divBdr>
            </w:div>
            <w:div w:id="418718670">
              <w:marLeft w:val="0"/>
              <w:marRight w:val="0"/>
              <w:marTop w:val="0"/>
              <w:marBottom w:val="0"/>
              <w:divBdr>
                <w:top w:val="none" w:sz="0" w:space="0" w:color="auto"/>
                <w:left w:val="none" w:sz="0" w:space="0" w:color="auto"/>
                <w:bottom w:val="none" w:sz="0" w:space="0" w:color="auto"/>
                <w:right w:val="none" w:sz="0" w:space="0" w:color="auto"/>
              </w:divBdr>
            </w:div>
            <w:div w:id="962035435">
              <w:marLeft w:val="0"/>
              <w:marRight w:val="0"/>
              <w:marTop w:val="0"/>
              <w:marBottom w:val="0"/>
              <w:divBdr>
                <w:top w:val="none" w:sz="0" w:space="0" w:color="auto"/>
                <w:left w:val="none" w:sz="0" w:space="0" w:color="auto"/>
                <w:bottom w:val="none" w:sz="0" w:space="0" w:color="auto"/>
                <w:right w:val="none" w:sz="0" w:space="0" w:color="auto"/>
              </w:divBdr>
            </w:div>
            <w:div w:id="414592880">
              <w:marLeft w:val="0"/>
              <w:marRight w:val="0"/>
              <w:marTop w:val="0"/>
              <w:marBottom w:val="0"/>
              <w:divBdr>
                <w:top w:val="none" w:sz="0" w:space="0" w:color="auto"/>
                <w:left w:val="none" w:sz="0" w:space="0" w:color="auto"/>
                <w:bottom w:val="none" w:sz="0" w:space="0" w:color="auto"/>
                <w:right w:val="none" w:sz="0" w:space="0" w:color="auto"/>
              </w:divBdr>
            </w:div>
            <w:div w:id="1839074448">
              <w:marLeft w:val="0"/>
              <w:marRight w:val="0"/>
              <w:marTop w:val="0"/>
              <w:marBottom w:val="0"/>
              <w:divBdr>
                <w:top w:val="none" w:sz="0" w:space="0" w:color="auto"/>
                <w:left w:val="none" w:sz="0" w:space="0" w:color="auto"/>
                <w:bottom w:val="none" w:sz="0" w:space="0" w:color="auto"/>
                <w:right w:val="none" w:sz="0" w:space="0" w:color="auto"/>
              </w:divBdr>
            </w:div>
            <w:div w:id="2014528114">
              <w:marLeft w:val="0"/>
              <w:marRight w:val="0"/>
              <w:marTop w:val="0"/>
              <w:marBottom w:val="0"/>
              <w:divBdr>
                <w:top w:val="none" w:sz="0" w:space="0" w:color="auto"/>
                <w:left w:val="none" w:sz="0" w:space="0" w:color="auto"/>
                <w:bottom w:val="none" w:sz="0" w:space="0" w:color="auto"/>
                <w:right w:val="none" w:sz="0" w:space="0" w:color="auto"/>
              </w:divBdr>
            </w:div>
            <w:div w:id="954410422">
              <w:marLeft w:val="0"/>
              <w:marRight w:val="0"/>
              <w:marTop w:val="0"/>
              <w:marBottom w:val="0"/>
              <w:divBdr>
                <w:top w:val="none" w:sz="0" w:space="0" w:color="auto"/>
                <w:left w:val="none" w:sz="0" w:space="0" w:color="auto"/>
                <w:bottom w:val="none" w:sz="0" w:space="0" w:color="auto"/>
                <w:right w:val="none" w:sz="0" w:space="0" w:color="auto"/>
              </w:divBdr>
            </w:div>
            <w:div w:id="1481311171">
              <w:marLeft w:val="0"/>
              <w:marRight w:val="0"/>
              <w:marTop w:val="0"/>
              <w:marBottom w:val="0"/>
              <w:divBdr>
                <w:top w:val="none" w:sz="0" w:space="0" w:color="auto"/>
                <w:left w:val="none" w:sz="0" w:space="0" w:color="auto"/>
                <w:bottom w:val="none" w:sz="0" w:space="0" w:color="auto"/>
                <w:right w:val="none" w:sz="0" w:space="0" w:color="auto"/>
              </w:divBdr>
            </w:div>
            <w:div w:id="1591699237">
              <w:marLeft w:val="0"/>
              <w:marRight w:val="0"/>
              <w:marTop w:val="0"/>
              <w:marBottom w:val="0"/>
              <w:divBdr>
                <w:top w:val="none" w:sz="0" w:space="0" w:color="auto"/>
                <w:left w:val="none" w:sz="0" w:space="0" w:color="auto"/>
                <w:bottom w:val="none" w:sz="0" w:space="0" w:color="auto"/>
                <w:right w:val="none" w:sz="0" w:space="0" w:color="auto"/>
              </w:divBdr>
            </w:div>
            <w:div w:id="513763012">
              <w:marLeft w:val="0"/>
              <w:marRight w:val="0"/>
              <w:marTop w:val="0"/>
              <w:marBottom w:val="0"/>
              <w:divBdr>
                <w:top w:val="none" w:sz="0" w:space="0" w:color="auto"/>
                <w:left w:val="none" w:sz="0" w:space="0" w:color="auto"/>
                <w:bottom w:val="none" w:sz="0" w:space="0" w:color="auto"/>
                <w:right w:val="none" w:sz="0" w:space="0" w:color="auto"/>
              </w:divBdr>
            </w:div>
            <w:div w:id="128715966">
              <w:marLeft w:val="0"/>
              <w:marRight w:val="0"/>
              <w:marTop w:val="0"/>
              <w:marBottom w:val="0"/>
              <w:divBdr>
                <w:top w:val="none" w:sz="0" w:space="0" w:color="auto"/>
                <w:left w:val="none" w:sz="0" w:space="0" w:color="auto"/>
                <w:bottom w:val="none" w:sz="0" w:space="0" w:color="auto"/>
                <w:right w:val="none" w:sz="0" w:space="0" w:color="auto"/>
              </w:divBdr>
            </w:div>
            <w:div w:id="1453674104">
              <w:marLeft w:val="0"/>
              <w:marRight w:val="0"/>
              <w:marTop w:val="0"/>
              <w:marBottom w:val="0"/>
              <w:divBdr>
                <w:top w:val="none" w:sz="0" w:space="0" w:color="auto"/>
                <w:left w:val="none" w:sz="0" w:space="0" w:color="auto"/>
                <w:bottom w:val="none" w:sz="0" w:space="0" w:color="auto"/>
                <w:right w:val="none" w:sz="0" w:space="0" w:color="auto"/>
              </w:divBdr>
            </w:div>
            <w:div w:id="1768961020">
              <w:marLeft w:val="0"/>
              <w:marRight w:val="0"/>
              <w:marTop w:val="0"/>
              <w:marBottom w:val="0"/>
              <w:divBdr>
                <w:top w:val="none" w:sz="0" w:space="0" w:color="auto"/>
                <w:left w:val="none" w:sz="0" w:space="0" w:color="auto"/>
                <w:bottom w:val="none" w:sz="0" w:space="0" w:color="auto"/>
                <w:right w:val="none" w:sz="0" w:space="0" w:color="auto"/>
              </w:divBdr>
            </w:div>
            <w:div w:id="1839222791">
              <w:marLeft w:val="0"/>
              <w:marRight w:val="0"/>
              <w:marTop w:val="0"/>
              <w:marBottom w:val="0"/>
              <w:divBdr>
                <w:top w:val="none" w:sz="0" w:space="0" w:color="auto"/>
                <w:left w:val="none" w:sz="0" w:space="0" w:color="auto"/>
                <w:bottom w:val="none" w:sz="0" w:space="0" w:color="auto"/>
                <w:right w:val="none" w:sz="0" w:space="0" w:color="auto"/>
              </w:divBdr>
            </w:div>
            <w:div w:id="1202596530">
              <w:marLeft w:val="0"/>
              <w:marRight w:val="0"/>
              <w:marTop w:val="0"/>
              <w:marBottom w:val="0"/>
              <w:divBdr>
                <w:top w:val="none" w:sz="0" w:space="0" w:color="auto"/>
                <w:left w:val="none" w:sz="0" w:space="0" w:color="auto"/>
                <w:bottom w:val="none" w:sz="0" w:space="0" w:color="auto"/>
                <w:right w:val="none" w:sz="0" w:space="0" w:color="auto"/>
              </w:divBdr>
            </w:div>
            <w:div w:id="2143184309">
              <w:marLeft w:val="0"/>
              <w:marRight w:val="0"/>
              <w:marTop w:val="0"/>
              <w:marBottom w:val="0"/>
              <w:divBdr>
                <w:top w:val="none" w:sz="0" w:space="0" w:color="auto"/>
                <w:left w:val="none" w:sz="0" w:space="0" w:color="auto"/>
                <w:bottom w:val="none" w:sz="0" w:space="0" w:color="auto"/>
                <w:right w:val="none" w:sz="0" w:space="0" w:color="auto"/>
              </w:divBdr>
            </w:div>
            <w:div w:id="131487302">
              <w:marLeft w:val="0"/>
              <w:marRight w:val="0"/>
              <w:marTop w:val="0"/>
              <w:marBottom w:val="0"/>
              <w:divBdr>
                <w:top w:val="none" w:sz="0" w:space="0" w:color="auto"/>
                <w:left w:val="none" w:sz="0" w:space="0" w:color="auto"/>
                <w:bottom w:val="none" w:sz="0" w:space="0" w:color="auto"/>
                <w:right w:val="none" w:sz="0" w:space="0" w:color="auto"/>
              </w:divBdr>
            </w:div>
            <w:div w:id="1450315027">
              <w:marLeft w:val="0"/>
              <w:marRight w:val="0"/>
              <w:marTop w:val="0"/>
              <w:marBottom w:val="0"/>
              <w:divBdr>
                <w:top w:val="none" w:sz="0" w:space="0" w:color="auto"/>
                <w:left w:val="none" w:sz="0" w:space="0" w:color="auto"/>
                <w:bottom w:val="none" w:sz="0" w:space="0" w:color="auto"/>
                <w:right w:val="none" w:sz="0" w:space="0" w:color="auto"/>
              </w:divBdr>
            </w:div>
            <w:div w:id="766847253">
              <w:marLeft w:val="0"/>
              <w:marRight w:val="0"/>
              <w:marTop w:val="0"/>
              <w:marBottom w:val="0"/>
              <w:divBdr>
                <w:top w:val="none" w:sz="0" w:space="0" w:color="auto"/>
                <w:left w:val="none" w:sz="0" w:space="0" w:color="auto"/>
                <w:bottom w:val="none" w:sz="0" w:space="0" w:color="auto"/>
                <w:right w:val="none" w:sz="0" w:space="0" w:color="auto"/>
              </w:divBdr>
            </w:div>
            <w:div w:id="335154561">
              <w:marLeft w:val="0"/>
              <w:marRight w:val="0"/>
              <w:marTop w:val="0"/>
              <w:marBottom w:val="0"/>
              <w:divBdr>
                <w:top w:val="none" w:sz="0" w:space="0" w:color="auto"/>
                <w:left w:val="none" w:sz="0" w:space="0" w:color="auto"/>
                <w:bottom w:val="none" w:sz="0" w:space="0" w:color="auto"/>
                <w:right w:val="none" w:sz="0" w:space="0" w:color="auto"/>
              </w:divBdr>
            </w:div>
            <w:div w:id="458187518">
              <w:marLeft w:val="0"/>
              <w:marRight w:val="0"/>
              <w:marTop w:val="0"/>
              <w:marBottom w:val="0"/>
              <w:divBdr>
                <w:top w:val="none" w:sz="0" w:space="0" w:color="auto"/>
                <w:left w:val="none" w:sz="0" w:space="0" w:color="auto"/>
                <w:bottom w:val="none" w:sz="0" w:space="0" w:color="auto"/>
                <w:right w:val="none" w:sz="0" w:space="0" w:color="auto"/>
              </w:divBdr>
            </w:div>
            <w:div w:id="1300693178">
              <w:marLeft w:val="0"/>
              <w:marRight w:val="0"/>
              <w:marTop w:val="0"/>
              <w:marBottom w:val="0"/>
              <w:divBdr>
                <w:top w:val="none" w:sz="0" w:space="0" w:color="auto"/>
                <w:left w:val="none" w:sz="0" w:space="0" w:color="auto"/>
                <w:bottom w:val="none" w:sz="0" w:space="0" w:color="auto"/>
                <w:right w:val="none" w:sz="0" w:space="0" w:color="auto"/>
              </w:divBdr>
            </w:div>
            <w:div w:id="1439183860">
              <w:marLeft w:val="0"/>
              <w:marRight w:val="0"/>
              <w:marTop w:val="0"/>
              <w:marBottom w:val="0"/>
              <w:divBdr>
                <w:top w:val="none" w:sz="0" w:space="0" w:color="auto"/>
                <w:left w:val="none" w:sz="0" w:space="0" w:color="auto"/>
                <w:bottom w:val="none" w:sz="0" w:space="0" w:color="auto"/>
                <w:right w:val="none" w:sz="0" w:space="0" w:color="auto"/>
              </w:divBdr>
            </w:div>
            <w:div w:id="611858277">
              <w:marLeft w:val="0"/>
              <w:marRight w:val="0"/>
              <w:marTop w:val="0"/>
              <w:marBottom w:val="0"/>
              <w:divBdr>
                <w:top w:val="none" w:sz="0" w:space="0" w:color="auto"/>
                <w:left w:val="none" w:sz="0" w:space="0" w:color="auto"/>
                <w:bottom w:val="none" w:sz="0" w:space="0" w:color="auto"/>
                <w:right w:val="none" w:sz="0" w:space="0" w:color="auto"/>
              </w:divBdr>
            </w:div>
            <w:div w:id="960453494">
              <w:marLeft w:val="0"/>
              <w:marRight w:val="0"/>
              <w:marTop w:val="0"/>
              <w:marBottom w:val="0"/>
              <w:divBdr>
                <w:top w:val="none" w:sz="0" w:space="0" w:color="auto"/>
                <w:left w:val="none" w:sz="0" w:space="0" w:color="auto"/>
                <w:bottom w:val="none" w:sz="0" w:space="0" w:color="auto"/>
                <w:right w:val="none" w:sz="0" w:space="0" w:color="auto"/>
              </w:divBdr>
            </w:div>
            <w:div w:id="1582566344">
              <w:marLeft w:val="0"/>
              <w:marRight w:val="0"/>
              <w:marTop w:val="0"/>
              <w:marBottom w:val="0"/>
              <w:divBdr>
                <w:top w:val="none" w:sz="0" w:space="0" w:color="auto"/>
                <w:left w:val="none" w:sz="0" w:space="0" w:color="auto"/>
                <w:bottom w:val="none" w:sz="0" w:space="0" w:color="auto"/>
                <w:right w:val="none" w:sz="0" w:space="0" w:color="auto"/>
              </w:divBdr>
            </w:div>
            <w:div w:id="239949100">
              <w:marLeft w:val="0"/>
              <w:marRight w:val="0"/>
              <w:marTop w:val="0"/>
              <w:marBottom w:val="0"/>
              <w:divBdr>
                <w:top w:val="none" w:sz="0" w:space="0" w:color="auto"/>
                <w:left w:val="none" w:sz="0" w:space="0" w:color="auto"/>
                <w:bottom w:val="none" w:sz="0" w:space="0" w:color="auto"/>
                <w:right w:val="none" w:sz="0" w:space="0" w:color="auto"/>
              </w:divBdr>
            </w:div>
            <w:div w:id="486821043">
              <w:marLeft w:val="0"/>
              <w:marRight w:val="0"/>
              <w:marTop w:val="0"/>
              <w:marBottom w:val="0"/>
              <w:divBdr>
                <w:top w:val="none" w:sz="0" w:space="0" w:color="auto"/>
                <w:left w:val="none" w:sz="0" w:space="0" w:color="auto"/>
                <w:bottom w:val="none" w:sz="0" w:space="0" w:color="auto"/>
                <w:right w:val="none" w:sz="0" w:space="0" w:color="auto"/>
              </w:divBdr>
            </w:div>
            <w:div w:id="485048525">
              <w:marLeft w:val="0"/>
              <w:marRight w:val="0"/>
              <w:marTop w:val="0"/>
              <w:marBottom w:val="0"/>
              <w:divBdr>
                <w:top w:val="none" w:sz="0" w:space="0" w:color="auto"/>
                <w:left w:val="none" w:sz="0" w:space="0" w:color="auto"/>
                <w:bottom w:val="none" w:sz="0" w:space="0" w:color="auto"/>
                <w:right w:val="none" w:sz="0" w:space="0" w:color="auto"/>
              </w:divBdr>
            </w:div>
            <w:div w:id="510805095">
              <w:marLeft w:val="0"/>
              <w:marRight w:val="0"/>
              <w:marTop w:val="0"/>
              <w:marBottom w:val="0"/>
              <w:divBdr>
                <w:top w:val="none" w:sz="0" w:space="0" w:color="auto"/>
                <w:left w:val="none" w:sz="0" w:space="0" w:color="auto"/>
                <w:bottom w:val="none" w:sz="0" w:space="0" w:color="auto"/>
                <w:right w:val="none" w:sz="0" w:space="0" w:color="auto"/>
              </w:divBdr>
            </w:div>
            <w:div w:id="911768857">
              <w:marLeft w:val="0"/>
              <w:marRight w:val="0"/>
              <w:marTop w:val="0"/>
              <w:marBottom w:val="0"/>
              <w:divBdr>
                <w:top w:val="none" w:sz="0" w:space="0" w:color="auto"/>
                <w:left w:val="none" w:sz="0" w:space="0" w:color="auto"/>
                <w:bottom w:val="none" w:sz="0" w:space="0" w:color="auto"/>
                <w:right w:val="none" w:sz="0" w:space="0" w:color="auto"/>
              </w:divBdr>
            </w:div>
            <w:div w:id="1547639091">
              <w:marLeft w:val="0"/>
              <w:marRight w:val="0"/>
              <w:marTop w:val="0"/>
              <w:marBottom w:val="0"/>
              <w:divBdr>
                <w:top w:val="none" w:sz="0" w:space="0" w:color="auto"/>
                <w:left w:val="none" w:sz="0" w:space="0" w:color="auto"/>
                <w:bottom w:val="none" w:sz="0" w:space="0" w:color="auto"/>
                <w:right w:val="none" w:sz="0" w:space="0" w:color="auto"/>
              </w:divBdr>
            </w:div>
            <w:div w:id="980118821">
              <w:marLeft w:val="0"/>
              <w:marRight w:val="0"/>
              <w:marTop w:val="0"/>
              <w:marBottom w:val="0"/>
              <w:divBdr>
                <w:top w:val="none" w:sz="0" w:space="0" w:color="auto"/>
                <w:left w:val="none" w:sz="0" w:space="0" w:color="auto"/>
                <w:bottom w:val="none" w:sz="0" w:space="0" w:color="auto"/>
                <w:right w:val="none" w:sz="0" w:space="0" w:color="auto"/>
              </w:divBdr>
            </w:div>
            <w:div w:id="1222209539">
              <w:marLeft w:val="0"/>
              <w:marRight w:val="0"/>
              <w:marTop w:val="0"/>
              <w:marBottom w:val="0"/>
              <w:divBdr>
                <w:top w:val="none" w:sz="0" w:space="0" w:color="auto"/>
                <w:left w:val="none" w:sz="0" w:space="0" w:color="auto"/>
                <w:bottom w:val="none" w:sz="0" w:space="0" w:color="auto"/>
                <w:right w:val="none" w:sz="0" w:space="0" w:color="auto"/>
              </w:divBdr>
            </w:div>
            <w:div w:id="993409148">
              <w:marLeft w:val="0"/>
              <w:marRight w:val="0"/>
              <w:marTop w:val="0"/>
              <w:marBottom w:val="0"/>
              <w:divBdr>
                <w:top w:val="none" w:sz="0" w:space="0" w:color="auto"/>
                <w:left w:val="none" w:sz="0" w:space="0" w:color="auto"/>
                <w:bottom w:val="none" w:sz="0" w:space="0" w:color="auto"/>
                <w:right w:val="none" w:sz="0" w:space="0" w:color="auto"/>
              </w:divBdr>
            </w:div>
            <w:div w:id="2095659783">
              <w:marLeft w:val="0"/>
              <w:marRight w:val="0"/>
              <w:marTop w:val="0"/>
              <w:marBottom w:val="0"/>
              <w:divBdr>
                <w:top w:val="none" w:sz="0" w:space="0" w:color="auto"/>
                <w:left w:val="none" w:sz="0" w:space="0" w:color="auto"/>
                <w:bottom w:val="none" w:sz="0" w:space="0" w:color="auto"/>
                <w:right w:val="none" w:sz="0" w:space="0" w:color="auto"/>
              </w:divBdr>
            </w:div>
            <w:div w:id="461968319">
              <w:marLeft w:val="0"/>
              <w:marRight w:val="0"/>
              <w:marTop w:val="0"/>
              <w:marBottom w:val="0"/>
              <w:divBdr>
                <w:top w:val="none" w:sz="0" w:space="0" w:color="auto"/>
                <w:left w:val="none" w:sz="0" w:space="0" w:color="auto"/>
                <w:bottom w:val="none" w:sz="0" w:space="0" w:color="auto"/>
                <w:right w:val="none" w:sz="0" w:space="0" w:color="auto"/>
              </w:divBdr>
            </w:div>
            <w:div w:id="208614100">
              <w:marLeft w:val="0"/>
              <w:marRight w:val="0"/>
              <w:marTop w:val="0"/>
              <w:marBottom w:val="0"/>
              <w:divBdr>
                <w:top w:val="none" w:sz="0" w:space="0" w:color="auto"/>
                <w:left w:val="none" w:sz="0" w:space="0" w:color="auto"/>
                <w:bottom w:val="none" w:sz="0" w:space="0" w:color="auto"/>
                <w:right w:val="none" w:sz="0" w:space="0" w:color="auto"/>
              </w:divBdr>
            </w:div>
            <w:div w:id="2087534692">
              <w:marLeft w:val="0"/>
              <w:marRight w:val="0"/>
              <w:marTop w:val="0"/>
              <w:marBottom w:val="0"/>
              <w:divBdr>
                <w:top w:val="none" w:sz="0" w:space="0" w:color="auto"/>
                <w:left w:val="none" w:sz="0" w:space="0" w:color="auto"/>
                <w:bottom w:val="none" w:sz="0" w:space="0" w:color="auto"/>
                <w:right w:val="none" w:sz="0" w:space="0" w:color="auto"/>
              </w:divBdr>
            </w:div>
            <w:div w:id="1459955577">
              <w:marLeft w:val="0"/>
              <w:marRight w:val="0"/>
              <w:marTop w:val="0"/>
              <w:marBottom w:val="0"/>
              <w:divBdr>
                <w:top w:val="none" w:sz="0" w:space="0" w:color="auto"/>
                <w:left w:val="none" w:sz="0" w:space="0" w:color="auto"/>
                <w:bottom w:val="none" w:sz="0" w:space="0" w:color="auto"/>
                <w:right w:val="none" w:sz="0" w:space="0" w:color="auto"/>
              </w:divBdr>
            </w:div>
            <w:div w:id="1855997362">
              <w:marLeft w:val="0"/>
              <w:marRight w:val="0"/>
              <w:marTop w:val="0"/>
              <w:marBottom w:val="0"/>
              <w:divBdr>
                <w:top w:val="none" w:sz="0" w:space="0" w:color="auto"/>
                <w:left w:val="none" w:sz="0" w:space="0" w:color="auto"/>
                <w:bottom w:val="none" w:sz="0" w:space="0" w:color="auto"/>
                <w:right w:val="none" w:sz="0" w:space="0" w:color="auto"/>
              </w:divBdr>
            </w:div>
            <w:div w:id="1420099763">
              <w:marLeft w:val="0"/>
              <w:marRight w:val="0"/>
              <w:marTop w:val="0"/>
              <w:marBottom w:val="0"/>
              <w:divBdr>
                <w:top w:val="none" w:sz="0" w:space="0" w:color="auto"/>
                <w:left w:val="none" w:sz="0" w:space="0" w:color="auto"/>
                <w:bottom w:val="none" w:sz="0" w:space="0" w:color="auto"/>
                <w:right w:val="none" w:sz="0" w:space="0" w:color="auto"/>
              </w:divBdr>
            </w:div>
            <w:div w:id="1726757202">
              <w:marLeft w:val="0"/>
              <w:marRight w:val="0"/>
              <w:marTop w:val="0"/>
              <w:marBottom w:val="0"/>
              <w:divBdr>
                <w:top w:val="none" w:sz="0" w:space="0" w:color="auto"/>
                <w:left w:val="none" w:sz="0" w:space="0" w:color="auto"/>
                <w:bottom w:val="none" w:sz="0" w:space="0" w:color="auto"/>
                <w:right w:val="none" w:sz="0" w:space="0" w:color="auto"/>
              </w:divBdr>
            </w:div>
            <w:div w:id="184221846">
              <w:marLeft w:val="0"/>
              <w:marRight w:val="0"/>
              <w:marTop w:val="0"/>
              <w:marBottom w:val="0"/>
              <w:divBdr>
                <w:top w:val="none" w:sz="0" w:space="0" w:color="auto"/>
                <w:left w:val="none" w:sz="0" w:space="0" w:color="auto"/>
                <w:bottom w:val="none" w:sz="0" w:space="0" w:color="auto"/>
                <w:right w:val="none" w:sz="0" w:space="0" w:color="auto"/>
              </w:divBdr>
            </w:div>
            <w:div w:id="6566876">
              <w:marLeft w:val="0"/>
              <w:marRight w:val="0"/>
              <w:marTop w:val="0"/>
              <w:marBottom w:val="0"/>
              <w:divBdr>
                <w:top w:val="none" w:sz="0" w:space="0" w:color="auto"/>
                <w:left w:val="none" w:sz="0" w:space="0" w:color="auto"/>
                <w:bottom w:val="none" w:sz="0" w:space="0" w:color="auto"/>
                <w:right w:val="none" w:sz="0" w:space="0" w:color="auto"/>
              </w:divBdr>
            </w:div>
            <w:div w:id="578057641">
              <w:marLeft w:val="0"/>
              <w:marRight w:val="0"/>
              <w:marTop w:val="0"/>
              <w:marBottom w:val="0"/>
              <w:divBdr>
                <w:top w:val="none" w:sz="0" w:space="0" w:color="auto"/>
                <w:left w:val="none" w:sz="0" w:space="0" w:color="auto"/>
                <w:bottom w:val="none" w:sz="0" w:space="0" w:color="auto"/>
                <w:right w:val="none" w:sz="0" w:space="0" w:color="auto"/>
              </w:divBdr>
            </w:div>
            <w:div w:id="182474661">
              <w:marLeft w:val="0"/>
              <w:marRight w:val="0"/>
              <w:marTop w:val="0"/>
              <w:marBottom w:val="0"/>
              <w:divBdr>
                <w:top w:val="none" w:sz="0" w:space="0" w:color="auto"/>
                <w:left w:val="none" w:sz="0" w:space="0" w:color="auto"/>
                <w:bottom w:val="none" w:sz="0" w:space="0" w:color="auto"/>
                <w:right w:val="none" w:sz="0" w:space="0" w:color="auto"/>
              </w:divBdr>
            </w:div>
            <w:div w:id="1884828796">
              <w:marLeft w:val="0"/>
              <w:marRight w:val="0"/>
              <w:marTop w:val="0"/>
              <w:marBottom w:val="0"/>
              <w:divBdr>
                <w:top w:val="none" w:sz="0" w:space="0" w:color="auto"/>
                <w:left w:val="none" w:sz="0" w:space="0" w:color="auto"/>
                <w:bottom w:val="none" w:sz="0" w:space="0" w:color="auto"/>
                <w:right w:val="none" w:sz="0" w:space="0" w:color="auto"/>
              </w:divBdr>
            </w:div>
            <w:div w:id="55933064">
              <w:marLeft w:val="0"/>
              <w:marRight w:val="0"/>
              <w:marTop w:val="0"/>
              <w:marBottom w:val="0"/>
              <w:divBdr>
                <w:top w:val="none" w:sz="0" w:space="0" w:color="auto"/>
                <w:left w:val="none" w:sz="0" w:space="0" w:color="auto"/>
                <w:bottom w:val="none" w:sz="0" w:space="0" w:color="auto"/>
                <w:right w:val="none" w:sz="0" w:space="0" w:color="auto"/>
              </w:divBdr>
            </w:div>
            <w:div w:id="763232409">
              <w:marLeft w:val="0"/>
              <w:marRight w:val="0"/>
              <w:marTop w:val="0"/>
              <w:marBottom w:val="0"/>
              <w:divBdr>
                <w:top w:val="none" w:sz="0" w:space="0" w:color="auto"/>
                <w:left w:val="none" w:sz="0" w:space="0" w:color="auto"/>
                <w:bottom w:val="none" w:sz="0" w:space="0" w:color="auto"/>
                <w:right w:val="none" w:sz="0" w:space="0" w:color="auto"/>
              </w:divBdr>
            </w:div>
            <w:div w:id="1728794998">
              <w:marLeft w:val="0"/>
              <w:marRight w:val="0"/>
              <w:marTop w:val="0"/>
              <w:marBottom w:val="0"/>
              <w:divBdr>
                <w:top w:val="none" w:sz="0" w:space="0" w:color="auto"/>
                <w:left w:val="none" w:sz="0" w:space="0" w:color="auto"/>
                <w:bottom w:val="none" w:sz="0" w:space="0" w:color="auto"/>
                <w:right w:val="none" w:sz="0" w:space="0" w:color="auto"/>
              </w:divBdr>
            </w:div>
            <w:div w:id="849485759">
              <w:marLeft w:val="0"/>
              <w:marRight w:val="0"/>
              <w:marTop w:val="0"/>
              <w:marBottom w:val="0"/>
              <w:divBdr>
                <w:top w:val="none" w:sz="0" w:space="0" w:color="auto"/>
                <w:left w:val="none" w:sz="0" w:space="0" w:color="auto"/>
                <w:bottom w:val="none" w:sz="0" w:space="0" w:color="auto"/>
                <w:right w:val="none" w:sz="0" w:space="0" w:color="auto"/>
              </w:divBdr>
            </w:div>
            <w:div w:id="2031712859">
              <w:marLeft w:val="0"/>
              <w:marRight w:val="0"/>
              <w:marTop w:val="0"/>
              <w:marBottom w:val="0"/>
              <w:divBdr>
                <w:top w:val="none" w:sz="0" w:space="0" w:color="auto"/>
                <w:left w:val="none" w:sz="0" w:space="0" w:color="auto"/>
                <w:bottom w:val="none" w:sz="0" w:space="0" w:color="auto"/>
                <w:right w:val="none" w:sz="0" w:space="0" w:color="auto"/>
              </w:divBdr>
            </w:div>
            <w:div w:id="752245493">
              <w:marLeft w:val="0"/>
              <w:marRight w:val="0"/>
              <w:marTop w:val="0"/>
              <w:marBottom w:val="0"/>
              <w:divBdr>
                <w:top w:val="none" w:sz="0" w:space="0" w:color="auto"/>
                <w:left w:val="none" w:sz="0" w:space="0" w:color="auto"/>
                <w:bottom w:val="none" w:sz="0" w:space="0" w:color="auto"/>
                <w:right w:val="none" w:sz="0" w:space="0" w:color="auto"/>
              </w:divBdr>
            </w:div>
            <w:div w:id="316879287">
              <w:marLeft w:val="0"/>
              <w:marRight w:val="0"/>
              <w:marTop w:val="0"/>
              <w:marBottom w:val="0"/>
              <w:divBdr>
                <w:top w:val="none" w:sz="0" w:space="0" w:color="auto"/>
                <w:left w:val="none" w:sz="0" w:space="0" w:color="auto"/>
                <w:bottom w:val="none" w:sz="0" w:space="0" w:color="auto"/>
                <w:right w:val="none" w:sz="0" w:space="0" w:color="auto"/>
              </w:divBdr>
            </w:div>
            <w:div w:id="1266771149">
              <w:marLeft w:val="0"/>
              <w:marRight w:val="0"/>
              <w:marTop w:val="0"/>
              <w:marBottom w:val="0"/>
              <w:divBdr>
                <w:top w:val="none" w:sz="0" w:space="0" w:color="auto"/>
                <w:left w:val="none" w:sz="0" w:space="0" w:color="auto"/>
                <w:bottom w:val="none" w:sz="0" w:space="0" w:color="auto"/>
                <w:right w:val="none" w:sz="0" w:space="0" w:color="auto"/>
              </w:divBdr>
            </w:div>
            <w:div w:id="559248148">
              <w:marLeft w:val="0"/>
              <w:marRight w:val="0"/>
              <w:marTop w:val="0"/>
              <w:marBottom w:val="0"/>
              <w:divBdr>
                <w:top w:val="none" w:sz="0" w:space="0" w:color="auto"/>
                <w:left w:val="none" w:sz="0" w:space="0" w:color="auto"/>
                <w:bottom w:val="none" w:sz="0" w:space="0" w:color="auto"/>
                <w:right w:val="none" w:sz="0" w:space="0" w:color="auto"/>
              </w:divBdr>
            </w:div>
            <w:div w:id="2008509854">
              <w:marLeft w:val="0"/>
              <w:marRight w:val="0"/>
              <w:marTop w:val="0"/>
              <w:marBottom w:val="0"/>
              <w:divBdr>
                <w:top w:val="none" w:sz="0" w:space="0" w:color="auto"/>
                <w:left w:val="none" w:sz="0" w:space="0" w:color="auto"/>
                <w:bottom w:val="none" w:sz="0" w:space="0" w:color="auto"/>
                <w:right w:val="none" w:sz="0" w:space="0" w:color="auto"/>
              </w:divBdr>
            </w:div>
            <w:div w:id="1758593981">
              <w:marLeft w:val="0"/>
              <w:marRight w:val="0"/>
              <w:marTop w:val="0"/>
              <w:marBottom w:val="0"/>
              <w:divBdr>
                <w:top w:val="none" w:sz="0" w:space="0" w:color="auto"/>
                <w:left w:val="none" w:sz="0" w:space="0" w:color="auto"/>
                <w:bottom w:val="none" w:sz="0" w:space="0" w:color="auto"/>
                <w:right w:val="none" w:sz="0" w:space="0" w:color="auto"/>
              </w:divBdr>
            </w:div>
            <w:div w:id="2125072023">
              <w:marLeft w:val="0"/>
              <w:marRight w:val="0"/>
              <w:marTop w:val="0"/>
              <w:marBottom w:val="0"/>
              <w:divBdr>
                <w:top w:val="none" w:sz="0" w:space="0" w:color="auto"/>
                <w:left w:val="none" w:sz="0" w:space="0" w:color="auto"/>
                <w:bottom w:val="none" w:sz="0" w:space="0" w:color="auto"/>
                <w:right w:val="none" w:sz="0" w:space="0" w:color="auto"/>
              </w:divBdr>
            </w:div>
            <w:div w:id="1525023058">
              <w:marLeft w:val="0"/>
              <w:marRight w:val="0"/>
              <w:marTop w:val="0"/>
              <w:marBottom w:val="0"/>
              <w:divBdr>
                <w:top w:val="none" w:sz="0" w:space="0" w:color="auto"/>
                <w:left w:val="none" w:sz="0" w:space="0" w:color="auto"/>
                <w:bottom w:val="none" w:sz="0" w:space="0" w:color="auto"/>
                <w:right w:val="none" w:sz="0" w:space="0" w:color="auto"/>
              </w:divBdr>
            </w:div>
            <w:div w:id="1043600011">
              <w:marLeft w:val="0"/>
              <w:marRight w:val="0"/>
              <w:marTop w:val="0"/>
              <w:marBottom w:val="0"/>
              <w:divBdr>
                <w:top w:val="none" w:sz="0" w:space="0" w:color="auto"/>
                <w:left w:val="none" w:sz="0" w:space="0" w:color="auto"/>
                <w:bottom w:val="none" w:sz="0" w:space="0" w:color="auto"/>
                <w:right w:val="none" w:sz="0" w:space="0" w:color="auto"/>
              </w:divBdr>
            </w:div>
            <w:div w:id="1574461192">
              <w:marLeft w:val="0"/>
              <w:marRight w:val="0"/>
              <w:marTop w:val="0"/>
              <w:marBottom w:val="0"/>
              <w:divBdr>
                <w:top w:val="none" w:sz="0" w:space="0" w:color="auto"/>
                <w:left w:val="none" w:sz="0" w:space="0" w:color="auto"/>
                <w:bottom w:val="none" w:sz="0" w:space="0" w:color="auto"/>
                <w:right w:val="none" w:sz="0" w:space="0" w:color="auto"/>
              </w:divBdr>
            </w:div>
            <w:div w:id="1495803484">
              <w:marLeft w:val="0"/>
              <w:marRight w:val="0"/>
              <w:marTop w:val="0"/>
              <w:marBottom w:val="0"/>
              <w:divBdr>
                <w:top w:val="none" w:sz="0" w:space="0" w:color="auto"/>
                <w:left w:val="none" w:sz="0" w:space="0" w:color="auto"/>
                <w:bottom w:val="none" w:sz="0" w:space="0" w:color="auto"/>
                <w:right w:val="none" w:sz="0" w:space="0" w:color="auto"/>
              </w:divBdr>
            </w:div>
            <w:div w:id="920258527">
              <w:marLeft w:val="0"/>
              <w:marRight w:val="0"/>
              <w:marTop w:val="0"/>
              <w:marBottom w:val="0"/>
              <w:divBdr>
                <w:top w:val="none" w:sz="0" w:space="0" w:color="auto"/>
                <w:left w:val="none" w:sz="0" w:space="0" w:color="auto"/>
                <w:bottom w:val="none" w:sz="0" w:space="0" w:color="auto"/>
                <w:right w:val="none" w:sz="0" w:space="0" w:color="auto"/>
              </w:divBdr>
            </w:div>
            <w:div w:id="153882780">
              <w:marLeft w:val="0"/>
              <w:marRight w:val="0"/>
              <w:marTop w:val="0"/>
              <w:marBottom w:val="0"/>
              <w:divBdr>
                <w:top w:val="none" w:sz="0" w:space="0" w:color="auto"/>
                <w:left w:val="none" w:sz="0" w:space="0" w:color="auto"/>
                <w:bottom w:val="none" w:sz="0" w:space="0" w:color="auto"/>
                <w:right w:val="none" w:sz="0" w:space="0" w:color="auto"/>
              </w:divBdr>
            </w:div>
            <w:div w:id="879631992">
              <w:marLeft w:val="0"/>
              <w:marRight w:val="0"/>
              <w:marTop w:val="0"/>
              <w:marBottom w:val="0"/>
              <w:divBdr>
                <w:top w:val="none" w:sz="0" w:space="0" w:color="auto"/>
                <w:left w:val="none" w:sz="0" w:space="0" w:color="auto"/>
                <w:bottom w:val="none" w:sz="0" w:space="0" w:color="auto"/>
                <w:right w:val="none" w:sz="0" w:space="0" w:color="auto"/>
              </w:divBdr>
            </w:div>
            <w:div w:id="1610237561">
              <w:marLeft w:val="0"/>
              <w:marRight w:val="0"/>
              <w:marTop w:val="0"/>
              <w:marBottom w:val="0"/>
              <w:divBdr>
                <w:top w:val="none" w:sz="0" w:space="0" w:color="auto"/>
                <w:left w:val="none" w:sz="0" w:space="0" w:color="auto"/>
                <w:bottom w:val="none" w:sz="0" w:space="0" w:color="auto"/>
                <w:right w:val="none" w:sz="0" w:space="0" w:color="auto"/>
              </w:divBdr>
            </w:div>
            <w:div w:id="937643546">
              <w:marLeft w:val="0"/>
              <w:marRight w:val="0"/>
              <w:marTop w:val="0"/>
              <w:marBottom w:val="0"/>
              <w:divBdr>
                <w:top w:val="none" w:sz="0" w:space="0" w:color="auto"/>
                <w:left w:val="none" w:sz="0" w:space="0" w:color="auto"/>
                <w:bottom w:val="none" w:sz="0" w:space="0" w:color="auto"/>
                <w:right w:val="none" w:sz="0" w:space="0" w:color="auto"/>
              </w:divBdr>
            </w:div>
            <w:div w:id="1650864447">
              <w:marLeft w:val="0"/>
              <w:marRight w:val="0"/>
              <w:marTop w:val="0"/>
              <w:marBottom w:val="0"/>
              <w:divBdr>
                <w:top w:val="none" w:sz="0" w:space="0" w:color="auto"/>
                <w:left w:val="none" w:sz="0" w:space="0" w:color="auto"/>
                <w:bottom w:val="none" w:sz="0" w:space="0" w:color="auto"/>
                <w:right w:val="none" w:sz="0" w:space="0" w:color="auto"/>
              </w:divBdr>
            </w:div>
            <w:div w:id="1221361580">
              <w:marLeft w:val="0"/>
              <w:marRight w:val="0"/>
              <w:marTop w:val="0"/>
              <w:marBottom w:val="0"/>
              <w:divBdr>
                <w:top w:val="none" w:sz="0" w:space="0" w:color="auto"/>
                <w:left w:val="none" w:sz="0" w:space="0" w:color="auto"/>
                <w:bottom w:val="none" w:sz="0" w:space="0" w:color="auto"/>
                <w:right w:val="none" w:sz="0" w:space="0" w:color="auto"/>
              </w:divBdr>
            </w:div>
            <w:div w:id="486555908">
              <w:marLeft w:val="0"/>
              <w:marRight w:val="0"/>
              <w:marTop w:val="0"/>
              <w:marBottom w:val="0"/>
              <w:divBdr>
                <w:top w:val="none" w:sz="0" w:space="0" w:color="auto"/>
                <w:left w:val="none" w:sz="0" w:space="0" w:color="auto"/>
                <w:bottom w:val="none" w:sz="0" w:space="0" w:color="auto"/>
                <w:right w:val="none" w:sz="0" w:space="0" w:color="auto"/>
              </w:divBdr>
            </w:div>
            <w:div w:id="1545018167">
              <w:marLeft w:val="0"/>
              <w:marRight w:val="0"/>
              <w:marTop w:val="0"/>
              <w:marBottom w:val="0"/>
              <w:divBdr>
                <w:top w:val="none" w:sz="0" w:space="0" w:color="auto"/>
                <w:left w:val="none" w:sz="0" w:space="0" w:color="auto"/>
                <w:bottom w:val="none" w:sz="0" w:space="0" w:color="auto"/>
                <w:right w:val="none" w:sz="0" w:space="0" w:color="auto"/>
              </w:divBdr>
            </w:div>
            <w:div w:id="201551688">
              <w:marLeft w:val="0"/>
              <w:marRight w:val="0"/>
              <w:marTop w:val="0"/>
              <w:marBottom w:val="0"/>
              <w:divBdr>
                <w:top w:val="none" w:sz="0" w:space="0" w:color="auto"/>
                <w:left w:val="none" w:sz="0" w:space="0" w:color="auto"/>
                <w:bottom w:val="none" w:sz="0" w:space="0" w:color="auto"/>
                <w:right w:val="none" w:sz="0" w:space="0" w:color="auto"/>
              </w:divBdr>
            </w:div>
            <w:div w:id="1149518614">
              <w:marLeft w:val="0"/>
              <w:marRight w:val="0"/>
              <w:marTop w:val="0"/>
              <w:marBottom w:val="0"/>
              <w:divBdr>
                <w:top w:val="none" w:sz="0" w:space="0" w:color="auto"/>
                <w:left w:val="none" w:sz="0" w:space="0" w:color="auto"/>
                <w:bottom w:val="none" w:sz="0" w:space="0" w:color="auto"/>
                <w:right w:val="none" w:sz="0" w:space="0" w:color="auto"/>
              </w:divBdr>
            </w:div>
            <w:div w:id="1133451732">
              <w:marLeft w:val="0"/>
              <w:marRight w:val="0"/>
              <w:marTop w:val="0"/>
              <w:marBottom w:val="0"/>
              <w:divBdr>
                <w:top w:val="none" w:sz="0" w:space="0" w:color="auto"/>
                <w:left w:val="none" w:sz="0" w:space="0" w:color="auto"/>
                <w:bottom w:val="none" w:sz="0" w:space="0" w:color="auto"/>
                <w:right w:val="none" w:sz="0" w:space="0" w:color="auto"/>
              </w:divBdr>
            </w:div>
            <w:div w:id="1662005982">
              <w:marLeft w:val="0"/>
              <w:marRight w:val="0"/>
              <w:marTop w:val="0"/>
              <w:marBottom w:val="0"/>
              <w:divBdr>
                <w:top w:val="none" w:sz="0" w:space="0" w:color="auto"/>
                <w:left w:val="none" w:sz="0" w:space="0" w:color="auto"/>
                <w:bottom w:val="none" w:sz="0" w:space="0" w:color="auto"/>
                <w:right w:val="none" w:sz="0" w:space="0" w:color="auto"/>
              </w:divBdr>
            </w:div>
            <w:div w:id="1953432652">
              <w:marLeft w:val="0"/>
              <w:marRight w:val="0"/>
              <w:marTop w:val="0"/>
              <w:marBottom w:val="0"/>
              <w:divBdr>
                <w:top w:val="none" w:sz="0" w:space="0" w:color="auto"/>
                <w:left w:val="none" w:sz="0" w:space="0" w:color="auto"/>
                <w:bottom w:val="none" w:sz="0" w:space="0" w:color="auto"/>
                <w:right w:val="none" w:sz="0" w:space="0" w:color="auto"/>
              </w:divBdr>
            </w:div>
            <w:div w:id="1592352669">
              <w:marLeft w:val="0"/>
              <w:marRight w:val="0"/>
              <w:marTop w:val="0"/>
              <w:marBottom w:val="0"/>
              <w:divBdr>
                <w:top w:val="none" w:sz="0" w:space="0" w:color="auto"/>
                <w:left w:val="none" w:sz="0" w:space="0" w:color="auto"/>
                <w:bottom w:val="none" w:sz="0" w:space="0" w:color="auto"/>
                <w:right w:val="none" w:sz="0" w:space="0" w:color="auto"/>
              </w:divBdr>
            </w:div>
            <w:div w:id="1046486200">
              <w:marLeft w:val="0"/>
              <w:marRight w:val="0"/>
              <w:marTop w:val="0"/>
              <w:marBottom w:val="0"/>
              <w:divBdr>
                <w:top w:val="none" w:sz="0" w:space="0" w:color="auto"/>
                <w:left w:val="none" w:sz="0" w:space="0" w:color="auto"/>
                <w:bottom w:val="none" w:sz="0" w:space="0" w:color="auto"/>
                <w:right w:val="none" w:sz="0" w:space="0" w:color="auto"/>
              </w:divBdr>
            </w:div>
            <w:div w:id="1446192228">
              <w:marLeft w:val="0"/>
              <w:marRight w:val="0"/>
              <w:marTop w:val="0"/>
              <w:marBottom w:val="0"/>
              <w:divBdr>
                <w:top w:val="none" w:sz="0" w:space="0" w:color="auto"/>
                <w:left w:val="none" w:sz="0" w:space="0" w:color="auto"/>
                <w:bottom w:val="none" w:sz="0" w:space="0" w:color="auto"/>
                <w:right w:val="none" w:sz="0" w:space="0" w:color="auto"/>
              </w:divBdr>
            </w:div>
            <w:div w:id="668681212">
              <w:marLeft w:val="0"/>
              <w:marRight w:val="0"/>
              <w:marTop w:val="0"/>
              <w:marBottom w:val="0"/>
              <w:divBdr>
                <w:top w:val="none" w:sz="0" w:space="0" w:color="auto"/>
                <w:left w:val="none" w:sz="0" w:space="0" w:color="auto"/>
                <w:bottom w:val="none" w:sz="0" w:space="0" w:color="auto"/>
                <w:right w:val="none" w:sz="0" w:space="0" w:color="auto"/>
              </w:divBdr>
            </w:div>
            <w:div w:id="1197890165">
              <w:marLeft w:val="0"/>
              <w:marRight w:val="0"/>
              <w:marTop w:val="0"/>
              <w:marBottom w:val="0"/>
              <w:divBdr>
                <w:top w:val="none" w:sz="0" w:space="0" w:color="auto"/>
                <w:left w:val="none" w:sz="0" w:space="0" w:color="auto"/>
                <w:bottom w:val="none" w:sz="0" w:space="0" w:color="auto"/>
                <w:right w:val="none" w:sz="0" w:space="0" w:color="auto"/>
              </w:divBdr>
            </w:div>
            <w:div w:id="1468662520">
              <w:marLeft w:val="0"/>
              <w:marRight w:val="0"/>
              <w:marTop w:val="0"/>
              <w:marBottom w:val="0"/>
              <w:divBdr>
                <w:top w:val="none" w:sz="0" w:space="0" w:color="auto"/>
                <w:left w:val="none" w:sz="0" w:space="0" w:color="auto"/>
                <w:bottom w:val="none" w:sz="0" w:space="0" w:color="auto"/>
                <w:right w:val="none" w:sz="0" w:space="0" w:color="auto"/>
              </w:divBdr>
            </w:div>
            <w:div w:id="2083018642">
              <w:marLeft w:val="0"/>
              <w:marRight w:val="0"/>
              <w:marTop w:val="0"/>
              <w:marBottom w:val="0"/>
              <w:divBdr>
                <w:top w:val="none" w:sz="0" w:space="0" w:color="auto"/>
                <w:left w:val="none" w:sz="0" w:space="0" w:color="auto"/>
                <w:bottom w:val="none" w:sz="0" w:space="0" w:color="auto"/>
                <w:right w:val="none" w:sz="0" w:space="0" w:color="auto"/>
              </w:divBdr>
            </w:div>
            <w:div w:id="387537943">
              <w:marLeft w:val="0"/>
              <w:marRight w:val="0"/>
              <w:marTop w:val="0"/>
              <w:marBottom w:val="0"/>
              <w:divBdr>
                <w:top w:val="none" w:sz="0" w:space="0" w:color="auto"/>
                <w:left w:val="none" w:sz="0" w:space="0" w:color="auto"/>
                <w:bottom w:val="none" w:sz="0" w:space="0" w:color="auto"/>
                <w:right w:val="none" w:sz="0" w:space="0" w:color="auto"/>
              </w:divBdr>
            </w:div>
            <w:div w:id="1977683728">
              <w:marLeft w:val="0"/>
              <w:marRight w:val="0"/>
              <w:marTop w:val="0"/>
              <w:marBottom w:val="0"/>
              <w:divBdr>
                <w:top w:val="none" w:sz="0" w:space="0" w:color="auto"/>
                <w:left w:val="none" w:sz="0" w:space="0" w:color="auto"/>
                <w:bottom w:val="none" w:sz="0" w:space="0" w:color="auto"/>
                <w:right w:val="none" w:sz="0" w:space="0" w:color="auto"/>
              </w:divBdr>
            </w:div>
            <w:div w:id="1795713937">
              <w:marLeft w:val="0"/>
              <w:marRight w:val="0"/>
              <w:marTop w:val="0"/>
              <w:marBottom w:val="0"/>
              <w:divBdr>
                <w:top w:val="none" w:sz="0" w:space="0" w:color="auto"/>
                <w:left w:val="none" w:sz="0" w:space="0" w:color="auto"/>
                <w:bottom w:val="none" w:sz="0" w:space="0" w:color="auto"/>
                <w:right w:val="none" w:sz="0" w:space="0" w:color="auto"/>
              </w:divBdr>
            </w:div>
            <w:div w:id="1059279002">
              <w:marLeft w:val="0"/>
              <w:marRight w:val="0"/>
              <w:marTop w:val="0"/>
              <w:marBottom w:val="0"/>
              <w:divBdr>
                <w:top w:val="none" w:sz="0" w:space="0" w:color="auto"/>
                <w:left w:val="none" w:sz="0" w:space="0" w:color="auto"/>
                <w:bottom w:val="none" w:sz="0" w:space="0" w:color="auto"/>
                <w:right w:val="none" w:sz="0" w:space="0" w:color="auto"/>
              </w:divBdr>
            </w:div>
            <w:div w:id="1342049803">
              <w:marLeft w:val="0"/>
              <w:marRight w:val="0"/>
              <w:marTop w:val="0"/>
              <w:marBottom w:val="0"/>
              <w:divBdr>
                <w:top w:val="none" w:sz="0" w:space="0" w:color="auto"/>
                <w:left w:val="none" w:sz="0" w:space="0" w:color="auto"/>
                <w:bottom w:val="none" w:sz="0" w:space="0" w:color="auto"/>
                <w:right w:val="none" w:sz="0" w:space="0" w:color="auto"/>
              </w:divBdr>
            </w:div>
            <w:div w:id="1000501510">
              <w:marLeft w:val="0"/>
              <w:marRight w:val="0"/>
              <w:marTop w:val="0"/>
              <w:marBottom w:val="0"/>
              <w:divBdr>
                <w:top w:val="none" w:sz="0" w:space="0" w:color="auto"/>
                <w:left w:val="none" w:sz="0" w:space="0" w:color="auto"/>
                <w:bottom w:val="none" w:sz="0" w:space="0" w:color="auto"/>
                <w:right w:val="none" w:sz="0" w:space="0" w:color="auto"/>
              </w:divBdr>
            </w:div>
            <w:div w:id="610556818">
              <w:marLeft w:val="0"/>
              <w:marRight w:val="0"/>
              <w:marTop w:val="0"/>
              <w:marBottom w:val="0"/>
              <w:divBdr>
                <w:top w:val="none" w:sz="0" w:space="0" w:color="auto"/>
                <w:left w:val="none" w:sz="0" w:space="0" w:color="auto"/>
                <w:bottom w:val="none" w:sz="0" w:space="0" w:color="auto"/>
                <w:right w:val="none" w:sz="0" w:space="0" w:color="auto"/>
              </w:divBdr>
            </w:div>
            <w:div w:id="185296593">
              <w:marLeft w:val="0"/>
              <w:marRight w:val="0"/>
              <w:marTop w:val="0"/>
              <w:marBottom w:val="0"/>
              <w:divBdr>
                <w:top w:val="none" w:sz="0" w:space="0" w:color="auto"/>
                <w:left w:val="none" w:sz="0" w:space="0" w:color="auto"/>
                <w:bottom w:val="none" w:sz="0" w:space="0" w:color="auto"/>
                <w:right w:val="none" w:sz="0" w:space="0" w:color="auto"/>
              </w:divBdr>
            </w:div>
            <w:div w:id="47997013">
              <w:marLeft w:val="0"/>
              <w:marRight w:val="0"/>
              <w:marTop w:val="0"/>
              <w:marBottom w:val="0"/>
              <w:divBdr>
                <w:top w:val="none" w:sz="0" w:space="0" w:color="auto"/>
                <w:left w:val="none" w:sz="0" w:space="0" w:color="auto"/>
                <w:bottom w:val="none" w:sz="0" w:space="0" w:color="auto"/>
                <w:right w:val="none" w:sz="0" w:space="0" w:color="auto"/>
              </w:divBdr>
            </w:div>
            <w:div w:id="975838690">
              <w:marLeft w:val="0"/>
              <w:marRight w:val="0"/>
              <w:marTop w:val="0"/>
              <w:marBottom w:val="0"/>
              <w:divBdr>
                <w:top w:val="none" w:sz="0" w:space="0" w:color="auto"/>
                <w:left w:val="none" w:sz="0" w:space="0" w:color="auto"/>
                <w:bottom w:val="none" w:sz="0" w:space="0" w:color="auto"/>
                <w:right w:val="none" w:sz="0" w:space="0" w:color="auto"/>
              </w:divBdr>
            </w:div>
            <w:div w:id="2098552349">
              <w:marLeft w:val="0"/>
              <w:marRight w:val="0"/>
              <w:marTop w:val="0"/>
              <w:marBottom w:val="0"/>
              <w:divBdr>
                <w:top w:val="none" w:sz="0" w:space="0" w:color="auto"/>
                <w:left w:val="none" w:sz="0" w:space="0" w:color="auto"/>
                <w:bottom w:val="none" w:sz="0" w:space="0" w:color="auto"/>
                <w:right w:val="none" w:sz="0" w:space="0" w:color="auto"/>
              </w:divBdr>
            </w:div>
            <w:div w:id="812604022">
              <w:marLeft w:val="0"/>
              <w:marRight w:val="0"/>
              <w:marTop w:val="0"/>
              <w:marBottom w:val="0"/>
              <w:divBdr>
                <w:top w:val="none" w:sz="0" w:space="0" w:color="auto"/>
                <w:left w:val="none" w:sz="0" w:space="0" w:color="auto"/>
                <w:bottom w:val="none" w:sz="0" w:space="0" w:color="auto"/>
                <w:right w:val="none" w:sz="0" w:space="0" w:color="auto"/>
              </w:divBdr>
            </w:div>
            <w:div w:id="1910193366">
              <w:marLeft w:val="0"/>
              <w:marRight w:val="0"/>
              <w:marTop w:val="0"/>
              <w:marBottom w:val="0"/>
              <w:divBdr>
                <w:top w:val="none" w:sz="0" w:space="0" w:color="auto"/>
                <w:left w:val="none" w:sz="0" w:space="0" w:color="auto"/>
                <w:bottom w:val="none" w:sz="0" w:space="0" w:color="auto"/>
                <w:right w:val="none" w:sz="0" w:space="0" w:color="auto"/>
              </w:divBdr>
            </w:div>
            <w:div w:id="2027974349">
              <w:marLeft w:val="0"/>
              <w:marRight w:val="0"/>
              <w:marTop w:val="0"/>
              <w:marBottom w:val="0"/>
              <w:divBdr>
                <w:top w:val="none" w:sz="0" w:space="0" w:color="auto"/>
                <w:left w:val="none" w:sz="0" w:space="0" w:color="auto"/>
                <w:bottom w:val="none" w:sz="0" w:space="0" w:color="auto"/>
                <w:right w:val="none" w:sz="0" w:space="0" w:color="auto"/>
              </w:divBdr>
            </w:div>
            <w:div w:id="1529828762">
              <w:marLeft w:val="0"/>
              <w:marRight w:val="0"/>
              <w:marTop w:val="0"/>
              <w:marBottom w:val="0"/>
              <w:divBdr>
                <w:top w:val="none" w:sz="0" w:space="0" w:color="auto"/>
                <w:left w:val="none" w:sz="0" w:space="0" w:color="auto"/>
                <w:bottom w:val="none" w:sz="0" w:space="0" w:color="auto"/>
                <w:right w:val="none" w:sz="0" w:space="0" w:color="auto"/>
              </w:divBdr>
            </w:div>
            <w:div w:id="543254721">
              <w:marLeft w:val="0"/>
              <w:marRight w:val="0"/>
              <w:marTop w:val="0"/>
              <w:marBottom w:val="0"/>
              <w:divBdr>
                <w:top w:val="none" w:sz="0" w:space="0" w:color="auto"/>
                <w:left w:val="none" w:sz="0" w:space="0" w:color="auto"/>
                <w:bottom w:val="none" w:sz="0" w:space="0" w:color="auto"/>
                <w:right w:val="none" w:sz="0" w:space="0" w:color="auto"/>
              </w:divBdr>
            </w:div>
            <w:div w:id="1825537368">
              <w:marLeft w:val="0"/>
              <w:marRight w:val="0"/>
              <w:marTop w:val="0"/>
              <w:marBottom w:val="0"/>
              <w:divBdr>
                <w:top w:val="none" w:sz="0" w:space="0" w:color="auto"/>
                <w:left w:val="none" w:sz="0" w:space="0" w:color="auto"/>
                <w:bottom w:val="none" w:sz="0" w:space="0" w:color="auto"/>
                <w:right w:val="none" w:sz="0" w:space="0" w:color="auto"/>
              </w:divBdr>
            </w:div>
            <w:div w:id="1465075823">
              <w:marLeft w:val="0"/>
              <w:marRight w:val="0"/>
              <w:marTop w:val="0"/>
              <w:marBottom w:val="0"/>
              <w:divBdr>
                <w:top w:val="none" w:sz="0" w:space="0" w:color="auto"/>
                <w:left w:val="none" w:sz="0" w:space="0" w:color="auto"/>
                <w:bottom w:val="none" w:sz="0" w:space="0" w:color="auto"/>
                <w:right w:val="none" w:sz="0" w:space="0" w:color="auto"/>
              </w:divBdr>
            </w:div>
            <w:div w:id="2040157718">
              <w:marLeft w:val="0"/>
              <w:marRight w:val="0"/>
              <w:marTop w:val="0"/>
              <w:marBottom w:val="0"/>
              <w:divBdr>
                <w:top w:val="none" w:sz="0" w:space="0" w:color="auto"/>
                <w:left w:val="none" w:sz="0" w:space="0" w:color="auto"/>
                <w:bottom w:val="none" w:sz="0" w:space="0" w:color="auto"/>
                <w:right w:val="none" w:sz="0" w:space="0" w:color="auto"/>
              </w:divBdr>
            </w:div>
            <w:div w:id="801966753">
              <w:marLeft w:val="0"/>
              <w:marRight w:val="0"/>
              <w:marTop w:val="0"/>
              <w:marBottom w:val="0"/>
              <w:divBdr>
                <w:top w:val="none" w:sz="0" w:space="0" w:color="auto"/>
                <w:left w:val="none" w:sz="0" w:space="0" w:color="auto"/>
                <w:bottom w:val="none" w:sz="0" w:space="0" w:color="auto"/>
                <w:right w:val="none" w:sz="0" w:space="0" w:color="auto"/>
              </w:divBdr>
            </w:div>
            <w:div w:id="1149321288">
              <w:marLeft w:val="0"/>
              <w:marRight w:val="0"/>
              <w:marTop w:val="0"/>
              <w:marBottom w:val="0"/>
              <w:divBdr>
                <w:top w:val="none" w:sz="0" w:space="0" w:color="auto"/>
                <w:left w:val="none" w:sz="0" w:space="0" w:color="auto"/>
                <w:bottom w:val="none" w:sz="0" w:space="0" w:color="auto"/>
                <w:right w:val="none" w:sz="0" w:space="0" w:color="auto"/>
              </w:divBdr>
            </w:div>
            <w:div w:id="457264721">
              <w:marLeft w:val="0"/>
              <w:marRight w:val="0"/>
              <w:marTop w:val="0"/>
              <w:marBottom w:val="0"/>
              <w:divBdr>
                <w:top w:val="none" w:sz="0" w:space="0" w:color="auto"/>
                <w:left w:val="none" w:sz="0" w:space="0" w:color="auto"/>
                <w:bottom w:val="none" w:sz="0" w:space="0" w:color="auto"/>
                <w:right w:val="none" w:sz="0" w:space="0" w:color="auto"/>
              </w:divBdr>
            </w:div>
            <w:div w:id="317733941">
              <w:marLeft w:val="0"/>
              <w:marRight w:val="0"/>
              <w:marTop w:val="0"/>
              <w:marBottom w:val="0"/>
              <w:divBdr>
                <w:top w:val="none" w:sz="0" w:space="0" w:color="auto"/>
                <w:left w:val="none" w:sz="0" w:space="0" w:color="auto"/>
                <w:bottom w:val="none" w:sz="0" w:space="0" w:color="auto"/>
                <w:right w:val="none" w:sz="0" w:space="0" w:color="auto"/>
              </w:divBdr>
            </w:div>
            <w:div w:id="1620915368">
              <w:marLeft w:val="0"/>
              <w:marRight w:val="0"/>
              <w:marTop w:val="0"/>
              <w:marBottom w:val="0"/>
              <w:divBdr>
                <w:top w:val="none" w:sz="0" w:space="0" w:color="auto"/>
                <w:left w:val="none" w:sz="0" w:space="0" w:color="auto"/>
                <w:bottom w:val="none" w:sz="0" w:space="0" w:color="auto"/>
                <w:right w:val="none" w:sz="0" w:space="0" w:color="auto"/>
              </w:divBdr>
            </w:div>
            <w:div w:id="672412394">
              <w:marLeft w:val="0"/>
              <w:marRight w:val="0"/>
              <w:marTop w:val="0"/>
              <w:marBottom w:val="0"/>
              <w:divBdr>
                <w:top w:val="none" w:sz="0" w:space="0" w:color="auto"/>
                <w:left w:val="none" w:sz="0" w:space="0" w:color="auto"/>
                <w:bottom w:val="none" w:sz="0" w:space="0" w:color="auto"/>
                <w:right w:val="none" w:sz="0" w:space="0" w:color="auto"/>
              </w:divBdr>
            </w:div>
            <w:div w:id="1129320152">
              <w:marLeft w:val="0"/>
              <w:marRight w:val="0"/>
              <w:marTop w:val="0"/>
              <w:marBottom w:val="0"/>
              <w:divBdr>
                <w:top w:val="none" w:sz="0" w:space="0" w:color="auto"/>
                <w:left w:val="none" w:sz="0" w:space="0" w:color="auto"/>
                <w:bottom w:val="none" w:sz="0" w:space="0" w:color="auto"/>
                <w:right w:val="none" w:sz="0" w:space="0" w:color="auto"/>
              </w:divBdr>
            </w:div>
            <w:div w:id="2077581349">
              <w:marLeft w:val="0"/>
              <w:marRight w:val="0"/>
              <w:marTop w:val="0"/>
              <w:marBottom w:val="0"/>
              <w:divBdr>
                <w:top w:val="none" w:sz="0" w:space="0" w:color="auto"/>
                <w:left w:val="none" w:sz="0" w:space="0" w:color="auto"/>
                <w:bottom w:val="none" w:sz="0" w:space="0" w:color="auto"/>
                <w:right w:val="none" w:sz="0" w:space="0" w:color="auto"/>
              </w:divBdr>
            </w:div>
            <w:div w:id="564150903">
              <w:marLeft w:val="0"/>
              <w:marRight w:val="0"/>
              <w:marTop w:val="0"/>
              <w:marBottom w:val="0"/>
              <w:divBdr>
                <w:top w:val="none" w:sz="0" w:space="0" w:color="auto"/>
                <w:left w:val="none" w:sz="0" w:space="0" w:color="auto"/>
                <w:bottom w:val="none" w:sz="0" w:space="0" w:color="auto"/>
                <w:right w:val="none" w:sz="0" w:space="0" w:color="auto"/>
              </w:divBdr>
            </w:div>
            <w:div w:id="1896818662">
              <w:marLeft w:val="0"/>
              <w:marRight w:val="0"/>
              <w:marTop w:val="0"/>
              <w:marBottom w:val="0"/>
              <w:divBdr>
                <w:top w:val="none" w:sz="0" w:space="0" w:color="auto"/>
                <w:left w:val="none" w:sz="0" w:space="0" w:color="auto"/>
                <w:bottom w:val="none" w:sz="0" w:space="0" w:color="auto"/>
                <w:right w:val="none" w:sz="0" w:space="0" w:color="auto"/>
              </w:divBdr>
            </w:div>
            <w:div w:id="624044531">
              <w:marLeft w:val="0"/>
              <w:marRight w:val="0"/>
              <w:marTop w:val="0"/>
              <w:marBottom w:val="0"/>
              <w:divBdr>
                <w:top w:val="none" w:sz="0" w:space="0" w:color="auto"/>
                <w:left w:val="none" w:sz="0" w:space="0" w:color="auto"/>
                <w:bottom w:val="none" w:sz="0" w:space="0" w:color="auto"/>
                <w:right w:val="none" w:sz="0" w:space="0" w:color="auto"/>
              </w:divBdr>
            </w:div>
            <w:div w:id="1738670483">
              <w:marLeft w:val="0"/>
              <w:marRight w:val="0"/>
              <w:marTop w:val="0"/>
              <w:marBottom w:val="0"/>
              <w:divBdr>
                <w:top w:val="none" w:sz="0" w:space="0" w:color="auto"/>
                <w:left w:val="none" w:sz="0" w:space="0" w:color="auto"/>
                <w:bottom w:val="none" w:sz="0" w:space="0" w:color="auto"/>
                <w:right w:val="none" w:sz="0" w:space="0" w:color="auto"/>
              </w:divBdr>
            </w:div>
            <w:div w:id="2093121054">
              <w:marLeft w:val="0"/>
              <w:marRight w:val="0"/>
              <w:marTop w:val="0"/>
              <w:marBottom w:val="0"/>
              <w:divBdr>
                <w:top w:val="none" w:sz="0" w:space="0" w:color="auto"/>
                <w:left w:val="none" w:sz="0" w:space="0" w:color="auto"/>
                <w:bottom w:val="none" w:sz="0" w:space="0" w:color="auto"/>
                <w:right w:val="none" w:sz="0" w:space="0" w:color="auto"/>
              </w:divBdr>
            </w:div>
            <w:div w:id="82456110">
              <w:marLeft w:val="0"/>
              <w:marRight w:val="0"/>
              <w:marTop w:val="0"/>
              <w:marBottom w:val="0"/>
              <w:divBdr>
                <w:top w:val="none" w:sz="0" w:space="0" w:color="auto"/>
                <w:left w:val="none" w:sz="0" w:space="0" w:color="auto"/>
                <w:bottom w:val="none" w:sz="0" w:space="0" w:color="auto"/>
                <w:right w:val="none" w:sz="0" w:space="0" w:color="auto"/>
              </w:divBdr>
            </w:div>
            <w:div w:id="827403185">
              <w:marLeft w:val="0"/>
              <w:marRight w:val="0"/>
              <w:marTop w:val="0"/>
              <w:marBottom w:val="0"/>
              <w:divBdr>
                <w:top w:val="none" w:sz="0" w:space="0" w:color="auto"/>
                <w:left w:val="none" w:sz="0" w:space="0" w:color="auto"/>
                <w:bottom w:val="none" w:sz="0" w:space="0" w:color="auto"/>
                <w:right w:val="none" w:sz="0" w:space="0" w:color="auto"/>
              </w:divBdr>
            </w:div>
            <w:div w:id="739325467">
              <w:marLeft w:val="0"/>
              <w:marRight w:val="0"/>
              <w:marTop w:val="0"/>
              <w:marBottom w:val="0"/>
              <w:divBdr>
                <w:top w:val="none" w:sz="0" w:space="0" w:color="auto"/>
                <w:left w:val="none" w:sz="0" w:space="0" w:color="auto"/>
                <w:bottom w:val="none" w:sz="0" w:space="0" w:color="auto"/>
                <w:right w:val="none" w:sz="0" w:space="0" w:color="auto"/>
              </w:divBdr>
            </w:div>
            <w:div w:id="982856851">
              <w:marLeft w:val="0"/>
              <w:marRight w:val="0"/>
              <w:marTop w:val="0"/>
              <w:marBottom w:val="0"/>
              <w:divBdr>
                <w:top w:val="none" w:sz="0" w:space="0" w:color="auto"/>
                <w:left w:val="none" w:sz="0" w:space="0" w:color="auto"/>
                <w:bottom w:val="none" w:sz="0" w:space="0" w:color="auto"/>
                <w:right w:val="none" w:sz="0" w:space="0" w:color="auto"/>
              </w:divBdr>
            </w:div>
            <w:div w:id="120655245">
              <w:marLeft w:val="0"/>
              <w:marRight w:val="0"/>
              <w:marTop w:val="0"/>
              <w:marBottom w:val="0"/>
              <w:divBdr>
                <w:top w:val="none" w:sz="0" w:space="0" w:color="auto"/>
                <w:left w:val="none" w:sz="0" w:space="0" w:color="auto"/>
                <w:bottom w:val="none" w:sz="0" w:space="0" w:color="auto"/>
                <w:right w:val="none" w:sz="0" w:space="0" w:color="auto"/>
              </w:divBdr>
            </w:div>
            <w:div w:id="2011518471">
              <w:marLeft w:val="0"/>
              <w:marRight w:val="0"/>
              <w:marTop w:val="0"/>
              <w:marBottom w:val="0"/>
              <w:divBdr>
                <w:top w:val="none" w:sz="0" w:space="0" w:color="auto"/>
                <w:left w:val="none" w:sz="0" w:space="0" w:color="auto"/>
                <w:bottom w:val="none" w:sz="0" w:space="0" w:color="auto"/>
                <w:right w:val="none" w:sz="0" w:space="0" w:color="auto"/>
              </w:divBdr>
            </w:div>
            <w:div w:id="2019773689">
              <w:marLeft w:val="0"/>
              <w:marRight w:val="0"/>
              <w:marTop w:val="0"/>
              <w:marBottom w:val="0"/>
              <w:divBdr>
                <w:top w:val="none" w:sz="0" w:space="0" w:color="auto"/>
                <w:left w:val="none" w:sz="0" w:space="0" w:color="auto"/>
                <w:bottom w:val="none" w:sz="0" w:space="0" w:color="auto"/>
                <w:right w:val="none" w:sz="0" w:space="0" w:color="auto"/>
              </w:divBdr>
            </w:div>
            <w:div w:id="474687306">
              <w:marLeft w:val="0"/>
              <w:marRight w:val="0"/>
              <w:marTop w:val="0"/>
              <w:marBottom w:val="0"/>
              <w:divBdr>
                <w:top w:val="none" w:sz="0" w:space="0" w:color="auto"/>
                <w:left w:val="none" w:sz="0" w:space="0" w:color="auto"/>
                <w:bottom w:val="none" w:sz="0" w:space="0" w:color="auto"/>
                <w:right w:val="none" w:sz="0" w:space="0" w:color="auto"/>
              </w:divBdr>
            </w:div>
            <w:div w:id="1248614056">
              <w:marLeft w:val="0"/>
              <w:marRight w:val="0"/>
              <w:marTop w:val="0"/>
              <w:marBottom w:val="0"/>
              <w:divBdr>
                <w:top w:val="none" w:sz="0" w:space="0" w:color="auto"/>
                <w:left w:val="none" w:sz="0" w:space="0" w:color="auto"/>
                <w:bottom w:val="none" w:sz="0" w:space="0" w:color="auto"/>
                <w:right w:val="none" w:sz="0" w:space="0" w:color="auto"/>
              </w:divBdr>
            </w:div>
            <w:div w:id="390543918">
              <w:marLeft w:val="0"/>
              <w:marRight w:val="0"/>
              <w:marTop w:val="0"/>
              <w:marBottom w:val="0"/>
              <w:divBdr>
                <w:top w:val="none" w:sz="0" w:space="0" w:color="auto"/>
                <w:left w:val="none" w:sz="0" w:space="0" w:color="auto"/>
                <w:bottom w:val="none" w:sz="0" w:space="0" w:color="auto"/>
                <w:right w:val="none" w:sz="0" w:space="0" w:color="auto"/>
              </w:divBdr>
            </w:div>
            <w:div w:id="508180962">
              <w:marLeft w:val="0"/>
              <w:marRight w:val="0"/>
              <w:marTop w:val="0"/>
              <w:marBottom w:val="0"/>
              <w:divBdr>
                <w:top w:val="none" w:sz="0" w:space="0" w:color="auto"/>
                <w:left w:val="none" w:sz="0" w:space="0" w:color="auto"/>
                <w:bottom w:val="none" w:sz="0" w:space="0" w:color="auto"/>
                <w:right w:val="none" w:sz="0" w:space="0" w:color="auto"/>
              </w:divBdr>
            </w:div>
            <w:div w:id="496581660">
              <w:marLeft w:val="0"/>
              <w:marRight w:val="0"/>
              <w:marTop w:val="0"/>
              <w:marBottom w:val="0"/>
              <w:divBdr>
                <w:top w:val="none" w:sz="0" w:space="0" w:color="auto"/>
                <w:left w:val="none" w:sz="0" w:space="0" w:color="auto"/>
                <w:bottom w:val="none" w:sz="0" w:space="0" w:color="auto"/>
                <w:right w:val="none" w:sz="0" w:space="0" w:color="auto"/>
              </w:divBdr>
            </w:div>
            <w:div w:id="403837373">
              <w:marLeft w:val="0"/>
              <w:marRight w:val="0"/>
              <w:marTop w:val="0"/>
              <w:marBottom w:val="0"/>
              <w:divBdr>
                <w:top w:val="none" w:sz="0" w:space="0" w:color="auto"/>
                <w:left w:val="none" w:sz="0" w:space="0" w:color="auto"/>
                <w:bottom w:val="none" w:sz="0" w:space="0" w:color="auto"/>
                <w:right w:val="none" w:sz="0" w:space="0" w:color="auto"/>
              </w:divBdr>
            </w:div>
            <w:div w:id="116682258">
              <w:marLeft w:val="0"/>
              <w:marRight w:val="0"/>
              <w:marTop w:val="0"/>
              <w:marBottom w:val="0"/>
              <w:divBdr>
                <w:top w:val="none" w:sz="0" w:space="0" w:color="auto"/>
                <w:left w:val="none" w:sz="0" w:space="0" w:color="auto"/>
                <w:bottom w:val="none" w:sz="0" w:space="0" w:color="auto"/>
                <w:right w:val="none" w:sz="0" w:space="0" w:color="auto"/>
              </w:divBdr>
            </w:div>
            <w:div w:id="1636062388">
              <w:marLeft w:val="0"/>
              <w:marRight w:val="0"/>
              <w:marTop w:val="0"/>
              <w:marBottom w:val="0"/>
              <w:divBdr>
                <w:top w:val="none" w:sz="0" w:space="0" w:color="auto"/>
                <w:left w:val="none" w:sz="0" w:space="0" w:color="auto"/>
                <w:bottom w:val="none" w:sz="0" w:space="0" w:color="auto"/>
                <w:right w:val="none" w:sz="0" w:space="0" w:color="auto"/>
              </w:divBdr>
            </w:div>
            <w:div w:id="501438239">
              <w:marLeft w:val="0"/>
              <w:marRight w:val="0"/>
              <w:marTop w:val="0"/>
              <w:marBottom w:val="0"/>
              <w:divBdr>
                <w:top w:val="none" w:sz="0" w:space="0" w:color="auto"/>
                <w:left w:val="none" w:sz="0" w:space="0" w:color="auto"/>
                <w:bottom w:val="none" w:sz="0" w:space="0" w:color="auto"/>
                <w:right w:val="none" w:sz="0" w:space="0" w:color="auto"/>
              </w:divBdr>
            </w:div>
            <w:div w:id="1759476295">
              <w:marLeft w:val="0"/>
              <w:marRight w:val="0"/>
              <w:marTop w:val="0"/>
              <w:marBottom w:val="0"/>
              <w:divBdr>
                <w:top w:val="none" w:sz="0" w:space="0" w:color="auto"/>
                <w:left w:val="none" w:sz="0" w:space="0" w:color="auto"/>
                <w:bottom w:val="none" w:sz="0" w:space="0" w:color="auto"/>
                <w:right w:val="none" w:sz="0" w:space="0" w:color="auto"/>
              </w:divBdr>
            </w:div>
            <w:div w:id="487786336">
              <w:marLeft w:val="0"/>
              <w:marRight w:val="0"/>
              <w:marTop w:val="0"/>
              <w:marBottom w:val="0"/>
              <w:divBdr>
                <w:top w:val="none" w:sz="0" w:space="0" w:color="auto"/>
                <w:left w:val="none" w:sz="0" w:space="0" w:color="auto"/>
                <w:bottom w:val="none" w:sz="0" w:space="0" w:color="auto"/>
                <w:right w:val="none" w:sz="0" w:space="0" w:color="auto"/>
              </w:divBdr>
            </w:div>
            <w:div w:id="1928878866">
              <w:marLeft w:val="0"/>
              <w:marRight w:val="0"/>
              <w:marTop w:val="0"/>
              <w:marBottom w:val="0"/>
              <w:divBdr>
                <w:top w:val="none" w:sz="0" w:space="0" w:color="auto"/>
                <w:left w:val="none" w:sz="0" w:space="0" w:color="auto"/>
                <w:bottom w:val="none" w:sz="0" w:space="0" w:color="auto"/>
                <w:right w:val="none" w:sz="0" w:space="0" w:color="auto"/>
              </w:divBdr>
            </w:div>
            <w:div w:id="1927416616">
              <w:marLeft w:val="0"/>
              <w:marRight w:val="0"/>
              <w:marTop w:val="0"/>
              <w:marBottom w:val="0"/>
              <w:divBdr>
                <w:top w:val="none" w:sz="0" w:space="0" w:color="auto"/>
                <w:left w:val="none" w:sz="0" w:space="0" w:color="auto"/>
                <w:bottom w:val="none" w:sz="0" w:space="0" w:color="auto"/>
                <w:right w:val="none" w:sz="0" w:space="0" w:color="auto"/>
              </w:divBdr>
            </w:div>
            <w:div w:id="2114395674">
              <w:marLeft w:val="0"/>
              <w:marRight w:val="0"/>
              <w:marTop w:val="0"/>
              <w:marBottom w:val="0"/>
              <w:divBdr>
                <w:top w:val="none" w:sz="0" w:space="0" w:color="auto"/>
                <w:left w:val="none" w:sz="0" w:space="0" w:color="auto"/>
                <w:bottom w:val="none" w:sz="0" w:space="0" w:color="auto"/>
                <w:right w:val="none" w:sz="0" w:space="0" w:color="auto"/>
              </w:divBdr>
            </w:div>
            <w:div w:id="1234773441">
              <w:marLeft w:val="0"/>
              <w:marRight w:val="0"/>
              <w:marTop w:val="0"/>
              <w:marBottom w:val="0"/>
              <w:divBdr>
                <w:top w:val="none" w:sz="0" w:space="0" w:color="auto"/>
                <w:left w:val="none" w:sz="0" w:space="0" w:color="auto"/>
                <w:bottom w:val="none" w:sz="0" w:space="0" w:color="auto"/>
                <w:right w:val="none" w:sz="0" w:space="0" w:color="auto"/>
              </w:divBdr>
            </w:div>
            <w:div w:id="1656255800">
              <w:marLeft w:val="0"/>
              <w:marRight w:val="0"/>
              <w:marTop w:val="0"/>
              <w:marBottom w:val="0"/>
              <w:divBdr>
                <w:top w:val="none" w:sz="0" w:space="0" w:color="auto"/>
                <w:left w:val="none" w:sz="0" w:space="0" w:color="auto"/>
                <w:bottom w:val="none" w:sz="0" w:space="0" w:color="auto"/>
                <w:right w:val="none" w:sz="0" w:space="0" w:color="auto"/>
              </w:divBdr>
            </w:div>
            <w:div w:id="31075038">
              <w:marLeft w:val="0"/>
              <w:marRight w:val="0"/>
              <w:marTop w:val="0"/>
              <w:marBottom w:val="0"/>
              <w:divBdr>
                <w:top w:val="none" w:sz="0" w:space="0" w:color="auto"/>
                <w:left w:val="none" w:sz="0" w:space="0" w:color="auto"/>
                <w:bottom w:val="none" w:sz="0" w:space="0" w:color="auto"/>
                <w:right w:val="none" w:sz="0" w:space="0" w:color="auto"/>
              </w:divBdr>
            </w:div>
            <w:div w:id="548617646">
              <w:marLeft w:val="0"/>
              <w:marRight w:val="0"/>
              <w:marTop w:val="0"/>
              <w:marBottom w:val="0"/>
              <w:divBdr>
                <w:top w:val="none" w:sz="0" w:space="0" w:color="auto"/>
                <w:left w:val="none" w:sz="0" w:space="0" w:color="auto"/>
                <w:bottom w:val="none" w:sz="0" w:space="0" w:color="auto"/>
                <w:right w:val="none" w:sz="0" w:space="0" w:color="auto"/>
              </w:divBdr>
            </w:div>
            <w:div w:id="1490320400">
              <w:marLeft w:val="0"/>
              <w:marRight w:val="0"/>
              <w:marTop w:val="0"/>
              <w:marBottom w:val="0"/>
              <w:divBdr>
                <w:top w:val="none" w:sz="0" w:space="0" w:color="auto"/>
                <w:left w:val="none" w:sz="0" w:space="0" w:color="auto"/>
                <w:bottom w:val="none" w:sz="0" w:space="0" w:color="auto"/>
                <w:right w:val="none" w:sz="0" w:space="0" w:color="auto"/>
              </w:divBdr>
            </w:div>
            <w:div w:id="453408936">
              <w:marLeft w:val="0"/>
              <w:marRight w:val="0"/>
              <w:marTop w:val="0"/>
              <w:marBottom w:val="0"/>
              <w:divBdr>
                <w:top w:val="none" w:sz="0" w:space="0" w:color="auto"/>
                <w:left w:val="none" w:sz="0" w:space="0" w:color="auto"/>
                <w:bottom w:val="none" w:sz="0" w:space="0" w:color="auto"/>
                <w:right w:val="none" w:sz="0" w:space="0" w:color="auto"/>
              </w:divBdr>
            </w:div>
            <w:div w:id="1812287594">
              <w:marLeft w:val="0"/>
              <w:marRight w:val="0"/>
              <w:marTop w:val="0"/>
              <w:marBottom w:val="0"/>
              <w:divBdr>
                <w:top w:val="none" w:sz="0" w:space="0" w:color="auto"/>
                <w:left w:val="none" w:sz="0" w:space="0" w:color="auto"/>
                <w:bottom w:val="none" w:sz="0" w:space="0" w:color="auto"/>
                <w:right w:val="none" w:sz="0" w:space="0" w:color="auto"/>
              </w:divBdr>
            </w:div>
            <w:div w:id="71196690">
              <w:marLeft w:val="0"/>
              <w:marRight w:val="0"/>
              <w:marTop w:val="0"/>
              <w:marBottom w:val="0"/>
              <w:divBdr>
                <w:top w:val="none" w:sz="0" w:space="0" w:color="auto"/>
                <w:left w:val="none" w:sz="0" w:space="0" w:color="auto"/>
                <w:bottom w:val="none" w:sz="0" w:space="0" w:color="auto"/>
                <w:right w:val="none" w:sz="0" w:space="0" w:color="auto"/>
              </w:divBdr>
            </w:div>
            <w:div w:id="648637240">
              <w:marLeft w:val="0"/>
              <w:marRight w:val="0"/>
              <w:marTop w:val="0"/>
              <w:marBottom w:val="0"/>
              <w:divBdr>
                <w:top w:val="none" w:sz="0" w:space="0" w:color="auto"/>
                <w:left w:val="none" w:sz="0" w:space="0" w:color="auto"/>
                <w:bottom w:val="none" w:sz="0" w:space="0" w:color="auto"/>
                <w:right w:val="none" w:sz="0" w:space="0" w:color="auto"/>
              </w:divBdr>
            </w:div>
            <w:div w:id="1695694007">
              <w:marLeft w:val="0"/>
              <w:marRight w:val="0"/>
              <w:marTop w:val="0"/>
              <w:marBottom w:val="0"/>
              <w:divBdr>
                <w:top w:val="none" w:sz="0" w:space="0" w:color="auto"/>
                <w:left w:val="none" w:sz="0" w:space="0" w:color="auto"/>
                <w:bottom w:val="none" w:sz="0" w:space="0" w:color="auto"/>
                <w:right w:val="none" w:sz="0" w:space="0" w:color="auto"/>
              </w:divBdr>
            </w:div>
            <w:div w:id="1138915804">
              <w:marLeft w:val="0"/>
              <w:marRight w:val="0"/>
              <w:marTop w:val="0"/>
              <w:marBottom w:val="0"/>
              <w:divBdr>
                <w:top w:val="none" w:sz="0" w:space="0" w:color="auto"/>
                <w:left w:val="none" w:sz="0" w:space="0" w:color="auto"/>
                <w:bottom w:val="none" w:sz="0" w:space="0" w:color="auto"/>
                <w:right w:val="none" w:sz="0" w:space="0" w:color="auto"/>
              </w:divBdr>
            </w:div>
            <w:div w:id="583341484">
              <w:marLeft w:val="0"/>
              <w:marRight w:val="0"/>
              <w:marTop w:val="0"/>
              <w:marBottom w:val="0"/>
              <w:divBdr>
                <w:top w:val="none" w:sz="0" w:space="0" w:color="auto"/>
                <w:left w:val="none" w:sz="0" w:space="0" w:color="auto"/>
                <w:bottom w:val="none" w:sz="0" w:space="0" w:color="auto"/>
                <w:right w:val="none" w:sz="0" w:space="0" w:color="auto"/>
              </w:divBdr>
            </w:div>
            <w:div w:id="1831368914">
              <w:marLeft w:val="0"/>
              <w:marRight w:val="0"/>
              <w:marTop w:val="0"/>
              <w:marBottom w:val="0"/>
              <w:divBdr>
                <w:top w:val="none" w:sz="0" w:space="0" w:color="auto"/>
                <w:left w:val="none" w:sz="0" w:space="0" w:color="auto"/>
                <w:bottom w:val="none" w:sz="0" w:space="0" w:color="auto"/>
                <w:right w:val="none" w:sz="0" w:space="0" w:color="auto"/>
              </w:divBdr>
            </w:div>
            <w:div w:id="695039331">
              <w:marLeft w:val="0"/>
              <w:marRight w:val="0"/>
              <w:marTop w:val="0"/>
              <w:marBottom w:val="0"/>
              <w:divBdr>
                <w:top w:val="none" w:sz="0" w:space="0" w:color="auto"/>
                <w:left w:val="none" w:sz="0" w:space="0" w:color="auto"/>
                <w:bottom w:val="none" w:sz="0" w:space="0" w:color="auto"/>
                <w:right w:val="none" w:sz="0" w:space="0" w:color="auto"/>
              </w:divBdr>
            </w:div>
            <w:div w:id="198401707">
              <w:marLeft w:val="0"/>
              <w:marRight w:val="0"/>
              <w:marTop w:val="0"/>
              <w:marBottom w:val="0"/>
              <w:divBdr>
                <w:top w:val="none" w:sz="0" w:space="0" w:color="auto"/>
                <w:left w:val="none" w:sz="0" w:space="0" w:color="auto"/>
                <w:bottom w:val="none" w:sz="0" w:space="0" w:color="auto"/>
                <w:right w:val="none" w:sz="0" w:space="0" w:color="auto"/>
              </w:divBdr>
            </w:div>
            <w:div w:id="1713073199">
              <w:marLeft w:val="0"/>
              <w:marRight w:val="0"/>
              <w:marTop w:val="0"/>
              <w:marBottom w:val="0"/>
              <w:divBdr>
                <w:top w:val="none" w:sz="0" w:space="0" w:color="auto"/>
                <w:left w:val="none" w:sz="0" w:space="0" w:color="auto"/>
                <w:bottom w:val="none" w:sz="0" w:space="0" w:color="auto"/>
                <w:right w:val="none" w:sz="0" w:space="0" w:color="auto"/>
              </w:divBdr>
            </w:div>
            <w:div w:id="24333820">
              <w:marLeft w:val="0"/>
              <w:marRight w:val="0"/>
              <w:marTop w:val="0"/>
              <w:marBottom w:val="0"/>
              <w:divBdr>
                <w:top w:val="none" w:sz="0" w:space="0" w:color="auto"/>
                <w:left w:val="none" w:sz="0" w:space="0" w:color="auto"/>
                <w:bottom w:val="none" w:sz="0" w:space="0" w:color="auto"/>
                <w:right w:val="none" w:sz="0" w:space="0" w:color="auto"/>
              </w:divBdr>
            </w:div>
            <w:div w:id="1504777031">
              <w:marLeft w:val="0"/>
              <w:marRight w:val="0"/>
              <w:marTop w:val="0"/>
              <w:marBottom w:val="0"/>
              <w:divBdr>
                <w:top w:val="none" w:sz="0" w:space="0" w:color="auto"/>
                <w:left w:val="none" w:sz="0" w:space="0" w:color="auto"/>
                <w:bottom w:val="none" w:sz="0" w:space="0" w:color="auto"/>
                <w:right w:val="none" w:sz="0" w:space="0" w:color="auto"/>
              </w:divBdr>
            </w:div>
            <w:div w:id="215168769">
              <w:marLeft w:val="0"/>
              <w:marRight w:val="0"/>
              <w:marTop w:val="0"/>
              <w:marBottom w:val="0"/>
              <w:divBdr>
                <w:top w:val="none" w:sz="0" w:space="0" w:color="auto"/>
                <w:left w:val="none" w:sz="0" w:space="0" w:color="auto"/>
                <w:bottom w:val="none" w:sz="0" w:space="0" w:color="auto"/>
                <w:right w:val="none" w:sz="0" w:space="0" w:color="auto"/>
              </w:divBdr>
            </w:div>
            <w:div w:id="1248223954">
              <w:marLeft w:val="0"/>
              <w:marRight w:val="0"/>
              <w:marTop w:val="0"/>
              <w:marBottom w:val="0"/>
              <w:divBdr>
                <w:top w:val="none" w:sz="0" w:space="0" w:color="auto"/>
                <w:left w:val="none" w:sz="0" w:space="0" w:color="auto"/>
                <w:bottom w:val="none" w:sz="0" w:space="0" w:color="auto"/>
                <w:right w:val="none" w:sz="0" w:space="0" w:color="auto"/>
              </w:divBdr>
            </w:div>
            <w:div w:id="926500654">
              <w:marLeft w:val="0"/>
              <w:marRight w:val="0"/>
              <w:marTop w:val="0"/>
              <w:marBottom w:val="0"/>
              <w:divBdr>
                <w:top w:val="none" w:sz="0" w:space="0" w:color="auto"/>
                <w:left w:val="none" w:sz="0" w:space="0" w:color="auto"/>
                <w:bottom w:val="none" w:sz="0" w:space="0" w:color="auto"/>
                <w:right w:val="none" w:sz="0" w:space="0" w:color="auto"/>
              </w:divBdr>
            </w:div>
            <w:div w:id="1168061132">
              <w:marLeft w:val="0"/>
              <w:marRight w:val="0"/>
              <w:marTop w:val="0"/>
              <w:marBottom w:val="0"/>
              <w:divBdr>
                <w:top w:val="none" w:sz="0" w:space="0" w:color="auto"/>
                <w:left w:val="none" w:sz="0" w:space="0" w:color="auto"/>
                <w:bottom w:val="none" w:sz="0" w:space="0" w:color="auto"/>
                <w:right w:val="none" w:sz="0" w:space="0" w:color="auto"/>
              </w:divBdr>
            </w:div>
            <w:div w:id="1609510465">
              <w:marLeft w:val="0"/>
              <w:marRight w:val="0"/>
              <w:marTop w:val="0"/>
              <w:marBottom w:val="0"/>
              <w:divBdr>
                <w:top w:val="none" w:sz="0" w:space="0" w:color="auto"/>
                <w:left w:val="none" w:sz="0" w:space="0" w:color="auto"/>
                <w:bottom w:val="none" w:sz="0" w:space="0" w:color="auto"/>
                <w:right w:val="none" w:sz="0" w:space="0" w:color="auto"/>
              </w:divBdr>
            </w:div>
            <w:div w:id="2024043734">
              <w:marLeft w:val="0"/>
              <w:marRight w:val="0"/>
              <w:marTop w:val="0"/>
              <w:marBottom w:val="0"/>
              <w:divBdr>
                <w:top w:val="none" w:sz="0" w:space="0" w:color="auto"/>
                <w:left w:val="none" w:sz="0" w:space="0" w:color="auto"/>
                <w:bottom w:val="none" w:sz="0" w:space="0" w:color="auto"/>
                <w:right w:val="none" w:sz="0" w:space="0" w:color="auto"/>
              </w:divBdr>
            </w:div>
            <w:div w:id="1803035954">
              <w:marLeft w:val="0"/>
              <w:marRight w:val="0"/>
              <w:marTop w:val="0"/>
              <w:marBottom w:val="0"/>
              <w:divBdr>
                <w:top w:val="none" w:sz="0" w:space="0" w:color="auto"/>
                <w:left w:val="none" w:sz="0" w:space="0" w:color="auto"/>
                <w:bottom w:val="none" w:sz="0" w:space="0" w:color="auto"/>
                <w:right w:val="none" w:sz="0" w:space="0" w:color="auto"/>
              </w:divBdr>
            </w:div>
            <w:div w:id="269050727">
              <w:marLeft w:val="0"/>
              <w:marRight w:val="0"/>
              <w:marTop w:val="0"/>
              <w:marBottom w:val="0"/>
              <w:divBdr>
                <w:top w:val="none" w:sz="0" w:space="0" w:color="auto"/>
                <w:left w:val="none" w:sz="0" w:space="0" w:color="auto"/>
                <w:bottom w:val="none" w:sz="0" w:space="0" w:color="auto"/>
                <w:right w:val="none" w:sz="0" w:space="0" w:color="auto"/>
              </w:divBdr>
            </w:div>
            <w:div w:id="12725886">
              <w:marLeft w:val="0"/>
              <w:marRight w:val="0"/>
              <w:marTop w:val="0"/>
              <w:marBottom w:val="0"/>
              <w:divBdr>
                <w:top w:val="none" w:sz="0" w:space="0" w:color="auto"/>
                <w:left w:val="none" w:sz="0" w:space="0" w:color="auto"/>
                <w:bottom w:val="none" w:sz="0" w:space="0" w:color="auto"/>
                <w:right w:val="none" w:sz="0" w:space="0" w:color="auto"/>
              </w:divBdr>
            </w:div>
            <w:div w:id="820854576">
              <w:marLeft w:val="0"/>
              <w:marRight w:val="0"/>
              <w:marTop w:val="0"/>
              <w:marBottom w:val="0"/>
              <w:divBdr>
                <w:top w:val="none" w:sz="0" w:space="0" w:color="auto"/>
                <w:left w:val="none" w:sz="0" w:space="0" w:color="auto"/>
                <w:bottom w:val="none" w:sz="0" w:space="0" w:color="auto"/>
                <w:right w:val="none" w:sz="0" w:space="0" w:color="auto"/>
              </w:divBdr>
            </w:div>
            <w:div w:id="1009211825">
              <w:marLeft w:val="0"/>
              <w:marRight w:val="0"/>
              <w:marTop w:val="0"/>
              <w:marBottom w:val="0"/>
              <w:divBdr>
                <w:top w:val="none" w:sz="0" w:space="0" w:color="auto"/>
                <w:left w:val="none" w:sz="0" w:space="0" w:color="auto"/>
                <w:bottom w:val="none" w:sz="0" w:space="0" w:color="auto"/>
                <w:right w:val="none" w:sz="0" w:space="0" w:color="auto"/>
              </w:divBdr>
            </w:div>
            <w:div w:id="197008115">
              <w:marLeft w:val="0"/>
              <w:marRight w:val="0"/>
              <w:marTop w:val="0"/>
              <w:marBottom w:val="0"/>
              <w:divBdr>
                <w:top w:val="none" w:sz="0" w:space="0" w:color="auto"/>
                <w:left w:val="none" w:sz="0" w:space="0" w:color="auto"/>
                <w:bottom w:val="none" w:sz="0" w:space="0" w:color="auto"/>
                <w:right w:val="none" w:sz="0" w:space="0" w:color="auto"/>
              </w:divBdr>
            </w:div>
            <w:div w:id="1653292043">
              <w:marLeft w:val="0"/>
              <w:marRight w:val="0"/>
              <w:marTop w:val="0"/>
              <w:marBottom w:val="0"/>
              <w:divBdr>
                <w:top w:val="none" w:sz="0" w:space="0" w:color="auto"/>
                <w:left w:val="none" w:sz="0" w:space="0" w:color="auto"/>
                <w:bottom w:val="none" w:sz="0" w:space="0" w:color="auto"/>
                <w:right w:val="none" w:sz="0" w:space="0" w:color="auto"/>
              </w:divBdr>
            </w:div>
            <w:div w:id="130103769">
              <w:marLeft w:val="0"/>
              <w:marRight w:val="0"/>
              <w:marTop w:val="0"/>
              <w:marBottom w:val="0"/>
              <w:divBdr>
                <w:top w:val="none" w:sz="0" w:space="0" w:color="auto"/>
                <w:left w:val="none" w:sz="0" w:space="0" w:color="auto"/>
                <w:bottom w:val="none" w:sz="0" w:space="0" w:color="auto"/>
                <w:right w:val="none" w:sz="0" w:space="0" w:color="auto"/>
              </w:divBdr>
            </w:div>
            <w:div w:id="1296065208">
              <w:marLeft w:val="0"/>
              <w:marRight w:val="0"/>
              <w:marTop w:val="0"/>
              <w:marBottom w:val="0"/>
              <w:divBdr>
                <w:top w:val="none" w:sz="0" w:space="0" w:color="auto"/>
                <w:left w:val="none" w:sz="0" w:space="0" w:color="auto"/>
                <w:bottom w:val="none" w:sz="0" w:space="0" w:color="auto"/>
                <w:right w:val="none" w:sz="0" w:space="0" w:color="auto"/>
              </w:divBdr>
            </w:div>
            <w:div w:id="1665859976">
              <w:marLeft w:val="0"/>
              <w:marRight w:val="0"/>
              <w:marTop w:val="0"/>
              <w:marBottom w:val="0"/>
              <w:divBdr>
                <w:top w:val="none" w:sz="0" w:space="0" w:color="auto"/>
                <w:left w:val="none" w:sz="0" w:space="0" w:color="auto"/>
                <w:bottom w:val="none" w:sz="0" w:space="0" w:color="auto"/>
                <w:right w:val="none" w:sz="0" w:space="0" w:color="auto"/>
              </w:divBdr>
            </w:div>
            <w:div w:id="1482573177">
              <w:marLeft w:val="0"/>
              <w:marRight w:val="0"/>
              <w:marTop w:val="0"/>
              <w:marBottom w:val="0"/>
              <w:divBdr>
                <w:top w:val="none" w:sz="0" w:space="0" w:color="auto"/>
                <w:left w:val="none" w:sz="0" w:space="0" w:color="auto"/>
                <w:bottom w:val="none" w:sz="0" w:space="0" w:color="auto"/>
                <w:right w:val="none" w:sz="0" w:space="0" w:color="auto"/>
              </w:divBdr>
            </w:div>
            <w:div w:id="1561941735">
              <w:marLeft w:val="0"/>
              <w:marRight w:val="0"/>
              <w:marTop w:val="0"/>
              <w:marBottom w:val="0"/>
              <w:divBdr>
                <w:top w:val="none" w:sz="0" w:space="0" w:color="auto"/>
                <w:left w:val="none" w:sz="0" w:space="0" w:color="auto"/>
                <w:bottom w:val="none" w:sz="0" w:space="0" w:color="auto"/>
                <w:right w:val="none" w:sz="0" w:space="0" w:color="auto"/>
              </w:divBdr>
            </w:div>
            <w:div w:id="1924337479">
              <w:marLeft w:val="0"/>
              <w:marRight w:val="0"/>
              <w:marTop w:val="0"/>
              <w:marBottom w:val="0"/>
              <w:divBdr>
                <w:top w:val="none" w:sz="0" w:space="0" w:color="auto"/>
                <w:left w:val="none" w:sz="0" w:space="0" w:color="auto"/>
                <w:bottom w:val="none" w:sz="0" w:space="0" w:color="auto"/>
                <w:right w:val="none" w:sz="0" w:space="0" w:color="auto"/>
              </w:divBdr>
            </w:div>
            <w:div w:id="525599784">
              <w:marLeft w:val="0"/>
              <w:marRight w:val="0"/>
              <w:marTop w:val="0"/>
              <w:marBottom w:val="0"/>
              <w:divBdr>
                <w:top w:val="none" w:sz="0" w:space="0" w:color="auto"/>
                <w:left w:val="none" w:sz="0" w:space="0" w:color="auto"/>
                <w:bottom w:val="none" w:sz="0" w:space="0" w:color="auto"/>
                <w:right w:val="none" w:sz="0" w:space="0" w:color="auto"/>
              </w:divBdr>
            </w:div>
            <w:div w:id="2136681258">
              <w:marLeft w:val="0"/>
              <w:marRight w:val="0"/>
              <w:marTop w:val="0"/>
              <w:marBottom w:val="0"/>
              <w:divBdr>
                <w:top w:val="none" w:sz="0" w:space="0" w:color="auto"/>
                <w:left w:val="none" w:sz="0" w:space="0" w:color="auto"/>
                <w:bottom w:val="none" w:sz="0" w:space="0" w:color="auto"/>
                <w:right w:val="none" w:sz="0" w:space="0" w:color="auto"/>
              </w:divBdr>
            </w:div>
            <w:div w:id="1982927855">
              <w:marLeft w:val="0"/>
              <w:marRight w:val="0"/>
              <w:marTop w:val="0"/>
              <w:marBottom w:val="0"/>
              <w:divBdr>
                <w:top w:val="none" w:sz="0" w:space="0" w:color="auto"/>
                <w:left w:val="none" w:sz="0" w:space="0" w:color="auto"/>
                <w:bottom w:val="none" w:sz="0" w:space="0" w:color="auto"/>
                <w:right w:val="none" w:sz="0" w:space="0" w:color="auto"/>
              </w:divBdr>
            </w:div>
            <w:div w:id="873425145">
              <w:marLeft w:val="0"/>
              <w:marRight w:val="0"/>
              <w:marTop w:val="0"/>
              <w:marBottom w:val="0"/>
              <w:divBdr>
                <w:top w:val="none" w:sz="0" w:space="0" w:color="auto"/>
                <w:left w:val="none" w:sz="0" w:space="0" w:color="auto"/>
                <w:bottom w:val="none" w:sz="0" w:space="0" w:color="auto"/>
                <w:right w:val="none" w:sz="0" w:space="0" w:color="auto"/>
              </w:divBdr>
            </w:div>
            <w:div w:id="1236742802">
              <w:marLeft w:val="0"/>
              <w:marRight w:val="0"/>
              <w:marTop w:val="0"/>
              <w:marBottom w:val="0"/>
              <w:divBdr>
                <w:top w:val="none" w:sz="0" w:space="0" w:color="auto"/>
                <w:left w:val="none" w:sz="0" w:space="0" w:color="auto"/>
                <w:bottom w:val="none" w:sz="0" w:space="0" w:color="auto"/>
                <w:right w:val="none" w:sz="0" w:space="0" w:color="auto"/>
              </w:divBdr>
            </w:div>
            <w:div w:id="554125805">
              <w:marLeft w:val="0"/>
              <w:marRight w:val="0"/>
              <w:marTop w:val="0"/>
              <w:marBottom w:val="0"/>
              <w:divBdr>
                <w:top w:val="none" w:sz="0" w:space="0" w:color="auto"/>
                <w:left w:val="none" w:sz="0" w:space="0" w:color="auto"/>
                <w:bottom w:val="none" w:sz="0" w:space="0" w:color="auto"/>
                <w:right w:val="none" w:sz="0" w:space="0" w:color="auto"/>
              </w:divBdr>
            </w:div>
            <w:div w:id="492651031">
              <w:marLeft w:val="0"/>
              <w:marRight w:val="0"/>
              <w:marTop w:val="0"/>
              <w:marBottom w:val="0"/>
              <w:divBdr>
                <w:top w:val="none" w:sz="0" w:space="0" w:color="auto"/>
                <w:left w:val="none" w:sz="0" w:space="0" w:color="auto"/>
                <w:bottom w:val="none" w:sz="0" w:space="0" w:color="auto"/>
                <w:right w:val="none" w:sz="0" w:space="0" w:color="auto"/>
              </w:divBdr>
            </w:div>
            <w:div w:id="340282280">
              <w:marLeft w:val="0"/>
              <w:marRight w:val="0"/>
              <w:marTop w:val="0"/>
              <w:marBottom w:val="0"/>
              <w:divBdr>
                <w:top w:val="none" w:sz="0" w:space="0" w:color="auto"/>
                <w:left w:val="none" w:sz="0" w:space="0" w:color="auto"/>
                <w:bottom w:val="none" w:sz="0" w:space="0" w:color="auto"/>
                <w:right w:val="none" w:sz="0" w:space="0" w:color="auto"/>
              </w:divBdr>
            </w:div>
            <w:div w:id="2061828284">
              <w:marLeft w:val="0"/>
              <w:marRight w:val="0"/>
              <w:marTop w:val="0"/>
              <w:marBottom w:val="0"/>
              <w:divBdr>
                <w:top w:val="none" w:sz="0" w:space="0" w:color="auto"/>
                <w:left w:val="none" w:sz="0" w:space="0" w:color="auto"/>
                <w:bottom w:val="none" w:sz="0" w:space="0" w:color="auto"/>
                <w:right w:val="none" w:sz="0" w:space="0" w:color="auto"/>
              </w:divBdr>
            </w:div>
            <w:div w:id="1182008213">
              <w:marLeft w:val="0"/>
              <w:marRight w:val="0"/>
              <w:marTop w:val="0"/>
              <w:marBottom w:val="0"/>
              <w:divBdr>
                <w:top w:val="none" w:sz="0" w:space="0" w:color="auto"/>
                <w:left w:val="none" w:sz="0" w:space="0" w:color="auto"/>
                <w:bottom w:val="none" w:sz="0" w:space="0" w:color="auto"/>
                <w:right w:val="none" w:sz="0" w:space="0" w:color="auto"/>
              </w:divBdr>
            </w:div>
            <w:div w:id="2102099310">
              <w:marLeft w:val="0"/>
              <w:marRight w:val="0"/>
              <w:marTop w:val="0"/>
              <w:marBottom w:val="0"/>
              <w:divBdr>
                <w:top w:val="none" w:sz="0" w:space="0" w:color="auto"/>
                <w:left w:val="none" w:sz="0" w:space="0" w:color="auto"/>
                <w:bottom w:val="none" w:sz="0" w:space="0" w:color="auto"/>
                <w:right w:val="none" w:sz="0" w:space="0" w:color="auto"/>
              </w:divBdr>
            </w:div>
            <w:div w:id="110780578">
              <w:marLeft w:val="0"/>
              <w:marRight w:val="0"/>
              <w:marTop w:val="0"/>
              <w:marBottom w:val="0"/>
              <w:divBdr>
                <w:top w:val="none" w:sz="0" w:space="0" w:color="auto"/>
                <w:left w:val="none" w:sz="0" w:space="0" w:color="auto"/>
                <w:bottom w:val="none" w:sz="0" w:space="0" w:color="auto"/>
                <w:right w:val="none" w:sz="0" w:space="0" w:color="auto"/>
              </w:divBdr>
            </w:div>
            <w:div w:id="1070536846">
              <w:marLeft w:val="0"/>
              <w:marRight w:val="0"/>
              <w:marTop w:val="0"/>
              <w:marBottom w:val="0"/>
              <w:divBdr>
                <w:top w:val="none" w:sz="0" w:space="0" w:color="auto"/>
                <w:left w:val="none" w:sz="0" w:space="0" w:color="auto"/>
                <w:bottom w:val="none" w:sz="0" w:space="0" w:color="auto"/>
                <w:right w:val="none" w:sz="0" w:space="0" w:color="auto"/>
              </w:divBdr>
            </w:div>
            <w:div w:id="551625440">
              <w:marLeft w:val="0"/>
              <w:marRight w:val="0"/>
              <w:marTop w:val="0"/>
              <w:marBottom w:val="0"/>
              <w:divBdr>
                <w:top w:val="none" w:sz="0" w:space="0" w:color="auto"/>
                <w:left w:val="none" w:sz="0" w:space="0" w:color="auto"/>
                <w:bottom w:val="none" w:sz="0" w:space="0" w:color="auto"/>
                <w:right w:val="none" w:sz="0" w:space="0" w:color="auto"/>
              </w:divBdr>
            </w:div>
            <w:div w:id="1890922827">
              <w:marLeft w:val="0"/>
              <w:marRight w:val="0"/>
              <w:marTop w:val="0"/>
              <w:marBottom w:val="0"/>
              <w:divBdr>
                <w:top w:val="none" w:sz="0" w:space="0" w:color="auto"/>
                <w:left w:val="none" w:sz="0" w:space="0" w:color="auto"/>
                <w:bottom w:val="none" w:sz="0" w:space="0" w:color="auto"/>
                <w:right w:val="none" w:sz="0" w:space="0" w:color="auto"/>
              </w:divBdr>
            </w:div>
            <w:div w:id="529562962">
              <w:marLeft w:val="0"/>
              <w:marRight w:val="0"/>
              <w:marTop w:val="0"/>
              <w:marBottom w:val="0"/>
              <w:divBdr>
                <w:top w:val="none" w:sz="0" w:space="0" w:color="auto"/>
                <w:left w:val="none" w:sz="0" w:space="0" w:color="auto"/>
                <w:bottom w:val="none" w:sz="0" w:space="0" w:color="auto"/>
                <w:right w:val="none" w:sz="0" w:space="0" w:color="auto"/>
              </w:divBdr>
            </w:div>
            <w:div w:id="1551041189">
              <w:marLeft w:val="0"/>
              <w:marRight w:val="0"/>
              <w:marTop w:val="0"/>
              <w:marBottom w:val="0"/>
              <w:divBdr>
                <w:top w:val="none" w:sz="0" w:space="0" w:color="auto"/>
                <w:left w:val="none" w:sz="0" w:space="0" w:color="auto"/>
                <w:bottom w:val="none" w:sz="0" w:space="0" w:color="auto"/>
                <w:right w:val="none" w:sz="0" w:space="0" w:color="auto"/>
              </w:divBdr>
            </w:div>
            <w:div w:id="103229424">
              <w:marLeft w:val="0"/>
              <w:marRight w:val="0"/>
              <w:marTop w:val="0"/>
              <w:marBottom w:val="0"/>
              <w:divBdr>
                <w:top w:val="none" w:sz="0" w:space="0" w:color="auto"/>
                <w:left w:val="none" w:sz="0" w:space="0" w:color="auto"/>
                <w:bottom w:val="none" w:sz="0" w:space="0" w:color="auto"/>
                <w:right w:val="none" w:sz="0" w:space="0" w:color="auto"/>
              </w:divBdr>
            </w:div>
            <w:div w:id="778336723">
              <w:marLeft w:val="0"/>
              <w:marRight w:val="0"/>
              <w:marTop w:val="0"/>
              <w:marBottom w:val="0"/>
              <w:divBdr>
                <w:top w:val="none" w:sz="0" w:space="0" w:color="auto"/>
                <w:left w:val="none" w:sz="0" w:space="0" w:color="auto"/>
                <w:bottom w:val="none" w:sz="0" w:space="0" w:color="auto"/>
                <w:right w:val="none" w:sz="0" w:space="0" w:color="auto"/>
              </w:divBdr>
            </w:div>
            <w:div w:id="1113087643">
              <w:marLeft w:val="0"/>
              <w:marRight w:val="0"/>
              <w:marTop w:val="0"/>
              <w:marBottom w:val="0"/>
              <w:divBdr>
                <w:top w:val="none" w:sz="0" w:space="0" w:color="auto"/>
                <w:left w:val="none" w:sz="0" w:space="0" w:color="auto"/>
                <w:bottom w:val="none" w:sz="0" w:space="0" w:color="auto"/>
                <w:right w:val="none" w:sz="0" w:space="0" w:color="auto"/>
              </w:divBdr>
            </w:div>
            <w:div w:id="1969778596">
              <w:marLeft w:val="0"/>
              <w:marRight w:val="0"/>
              <w:marTop w:val="0"/>
              <w:marBottom w:val="0"/>
              <w:divBdr>
                <w:top w:val="none" w:sz="0" w:space="0" w:color="auto"/>
                <w:left w:val="none" w:sz="0" w:space="0" w:color="auto"/>
                <w:bottom w:val="none" w:sz="0" w:space="0" w:color="auto"/>
                <w:right w:val="none" w:sz="0" w:space="0" w:color="auto"/>
              </w:divBdr>
            </w:div>
            <w:div w:id="2093619409">
              <w:marLeft w:val="0"/>
              <w:marRight w:val="0"/>
              <w:marTop w:val="0"/>
              <w:marBottom w:val="0"/>
              <w:divBdr>
                <w:top w:val="none" w:sz="0" w:space="0" w:color="auto"/>
                <w:left w:val="none" w:sz="0" w:space="0" w:color="auto"/>
                <w:bottom w:val="none" w:sz="0" w:space="0" w:color="auto"/>
                <w:right w:val="none" w:sz="0" w:space="0" w:color="auto"/>
              </w:divBdr>
            </w:div>
            <w:div w:id="217863380">
              <w:marLeft w:val="0"/>
              <w:marRight w:val="0"/>
              <w:marTop w:val="0"/>
              <w:marBottom w:val="0"/>
              <w:divBdr>
                <w:top w:val="none" w:sz="0" w:space="0" w:color="auto"/>
                <w:left w:val="none" w:sz="0" w:space="0" w:color="auto"/>
                <w:bottom w:val="none" w:sz="0" w:space="0" w:color="auto"/>
                <w:right w:val="none" w:sz="0" w:space="0" w:color="auto"/>
              </w:divBdr>
            </w:div>
            <w:div w:id="1515337761">
              <w:marLeft w:val="0"/>
              <w:marRight w:val="0"/>
              <w:marTop w:val="0"/>
              <w:marBottom w:val="0"/>
              <w:divBdr>
                <w:top w:val="none" w:sz="0" w:space="0" w:color="auto"/>
                <w:left w:val="none" w:sz="0" w:space="0" w:color="auto"/>
                <w:bottom w:val="none" w:sz="0" w:space="0" w:color="auto"/>
                <w:right w:val="none" w:sz="0" w:space="0" w:color="auto"/>
              </w:divBdr>
            </w:div>
            <w:div w:id="1356272063">
              <w:marLeft w:val="0"/>
              <w:marRight w:val="0"/>
              <w:marTop w:val="0"/>
              <w:marBottom w:val="0"/>
              <w:divBdr>
                <w:top w:val="none" w:sz="0" w:space="0" w:color="auto"/>
                <w:left w:val="none" w:sz="0" w:space="0" w:color="auto"/>
                <w:bottom w:val="none" w:sz="0" w:space="0" w:color="auto"/>
                <w:right w:val="none" w:sz="0" w:space="0" w:color="auto"/>
              </w:divBdr>
            </w:div>
            <w:div w:id="1341855057">
              <w:marLeft w:val="0"/>
              <w:marRight w:val="0"/>
              <w:marTop w:val="0"/>
              <w:marBottom w:val="0"/>
              <w:divBdr>
                <w:top w:val="none" w:sz="0" w:space="0" w:color="auto"/>
                <w:left w:val="none" w:sz="0" w:space="0" w:color="auto"/>
                <w:bottom w:val="none" w:sz="0" w:space="0" w:color="auto"/>
                <w:right w:val="none" w:sz="0" w:space="0" w:color="auto"/>
              </w:divBdr>
            </w:div>
            <w:div w:id="1486892965">
              <w:marLeft w:val="0"/>
              <w:marRight w:val="0"/>
              <w:marTop w:val="0"/>
              <w:marBottom w:val="0"/>
              <w:divBdr>
                <w:top w:val="none" w:sz="0" w:space="0" w:color="auto"/>
                <w:left w:val="none" w:sz="0" w:space="0" w:color="auto"/>
                <w:bottom w:val="none" w:sz="0" w:space="0" w:color="auto"/>
                <w:right w:val="none" w:sz="0" w:space="0" w:color="auto"/>
              </w:divBdr>
            </w:div>
            <w:div w:id="1556694302">
              <w:marLeft w:val="0"/>
              <w:marRight w:val="0"/>
              <w:marTop w:val="0"/>
              <w:marBottom w:val="0"/>
              <w:divBdr>
                <w:top w:val="none" w:sz="0" w:space="0" w:color="auto"/>
                <w:left w:val="none" w:sz="0" w:space="0" w:color="auto"/>
                <w:bottom w:val="none" w:sz="0" w:space="0" w:color="auto"/>
                <w:right w:val="none" w:sz="0" w:space="0" w:color="auto"/>
              </w:divBdr>
            </w:div>
            <w:div w:id="782727353">
              <w:marLeft w:val="0"/>
              <w:marRight w:val="0"/>
              <w:marTop w:val="0"/>
              <w:marBottom w:val="0"/>
              <w:divBdr>
                <w:top w:val="none" w:sz="0" w:space="0" w:color="auto"/>
                <w:left w:val="none" w:sz="0" w:space="0" w:color="auto"/>
                <w:bottom w:val="none" w:sz="0" w:space="0" w:color="auto"/>
                <w:right w:val="none" w:sz="0" w:space="0" w:color="auto"/>
              </w:divBdr>
            </w:div>
            <w:div w:id="77026478">
              <w:marLeft w:val="0"/>
              <w:marRight w:val="0"/>
              <w:marTop w:val="0"/>
              <w:marBottom w:val="0"/>
              <w:divBdr>
                <w:top w:val="none" w:sz="0" w:space="0" w:color="auto"/>
                <w:left w:val="none" w:sz="0" w:space="0" w:color="auto"/>
                <w:bottom w:val="none" w:sz="0" w:space="0" w:color="auto"/>
                <w:right w:val="none" w:sz="0" w:space="0" w:color="auto"/>
              </w:divBdr>
            </w:div>
            <w:div w:id="993754094">
              <w:marLeft w:val="0"/>
              <w:marRight w:val="0"/>
              <w:marTop w:val="0"/>
              <w:marBottom w:val="0"/>
              <w:divBdr>
                <w:top w:val="none" w:sz="0" w:space="0" w:color="auto"/>
                <w:left w:val="none" w:sz="0" w:space="0" w:color="auto"/>
                <w:bottom w:val="none" w:sz="0" w:space="0" w:color="auto"/>
                <w:right w:val="none" w:sz="0" w:space="0" w:color="auto"/>
              </w:divBdr>
            </w:div>
            <w:div w:id="2059469598">
              <w:marLeft w:val="0"/>
              <w:marRight w:val="0"/>
              <w:marTop w:val="0"/>
              <w:marBottom w:val="0"/>
              <w:divBdr>
                <w:top w:val="none" w:sz="0" w:space="0" w:color="auto"/>
                <w:left w:val="none" w:sz="0" w:space="0" w:color="auto"/>
                <w:bottom w:val="none" w:sz="0" w:space="0" w:color="auto"/>
                <w:right w:val="none" w:sz="0" w:space="0" w:color="auto"/>
              </w:divBdr>
            </w:div>
            <w:div w:id="795372010">
              <w:marLeft w:val="0"/>
              <w:marRight w:val="0"/>
              <w:marTop w:val="0"/>
              <w:marBottom w:val="0"/>
              <w:divBdr>
                <w:top w:val="none" w:sz="0" w:space="0" w:color="auto"/>
                <w:left w:val="none" w:sz="0" w:space="0" w:color="auto"/>
                <w:bottom w:val="none" w:sz="0" w:space="0" w:color="auto"/>
                <w:right w:val="none" w:sz="0" w:space="0" w:color="auto"/>
              </w:divBdr>
            </w:div>
            <w:div w:id="1789546067">
              <w:marLeft w:val="0"/>
              <w:marRight w:val="0"/>
              <w:marTop w:val="0"/>
              <w:marBottom w:val="0"/>
              <w:divBdr>
                <w:top w:val="none" w:sz="0" w:space="0" w:color="auto"/>
                <w:left w:val="none" w:sz="0" w:space="0" w:color="auto"/>
                <w:bottom w:val="none" w:sz="0" w:space="0" w:color="auto"/>
                <w:right w:val="none" w:sz="0" w:space="0" w:color="auto"/>
              </w:divBdr>
            </w:div>
            <w:div w:id="2010981428">
              <w:marLeft w:val="0"/>
              <w:marRight w:val="0"/>
              <w:marTop w:val="0"/>
              <w:marBottom w:val="0"/>
              <w:divBdr>
                <w:top w:val="none" w:sz="0" w:space="0" w:color="auto"/>
                <w:left w:val="none" w:sz="0" w:space="0" w:color="auto"/>
                <w:bottom w:val="none" w:sz="0" w:space="0" w:color="auto"/>
                <w:right w:val="none" w:sz="0" w:space="0" w:color="auto"/>
              </w:divBdr>
            </w:div>
            <w:div w:id="2100786829">
              <w:marLeft w:val="0"/>
              <w:marRight w:val="0"/>
              <w:marTop w:val="0"/>
              <w:marBottom w:val="0"/>
              <w:divBdr>
                <w:top w:val="none" w:sz="0" w:space="0" w:color="auto"/>
                <w:left w:val="none" w:sz="0" w:space="0" w:color="auto"/>
                <w:bottom w:val="none" w:sz="0" w:space="0" w:color="auto"/>
                <w:right w:val="none" w:sz="0" w:space="0" w:color="auto"/>
              </w:divBdr>
            </w:div>
            <w:div w:id="837114997">
              <w:marLeft w:val="0"/>
              <w:marRight w:val="0"/>
              <w:marTop w:val="0"/>
              <w:marBottom w:val="0"/>
              <w:divBdr>
                <w:top w:val="none" w:sz="0" w:space="0" w:color="auto"/>
                <w:left w:val="none" w:sz="0" w:space="0" w:color="auto"/>
                <w:bottom w:val="none" w:sz="0" w:space="0" w:color="auto"/>
                <w:right w:val="none" w:sz="0" w:space="0" w:color="auto"/>
              </w:divBdr>
            </w:div>
            <w:div w:id="540945531">
              <w:marLeft w:val="0"/>
              <w:marRight w:val="0"/>
              <w:marTop w:val="0"/>
              <w:marBottom w:val="0"/>
              <w:divBdr>
                <w:top w:val="none" w:sz="0" w:space="0" w:color="auto"/>
                <w:left w:val="none" w:sz="0" w:space="0" w:color="auto"/>
                <w:bottom w:val="none" w:sz="0" w:space="0" w:color="auto"/>
                <w:right w:val="none" w:sz="0" w:space="0" w:color="auto"/>
              </w:divBdr>
            </w:div>
            <w:div w:id="119033259">
              <w:marLeft w:val="0"/>
              <w:marRight w:val="0"/>
              <w:marTop w:val="0"/>
              <w:marBottom w:val="0"/>
              <w:divBdr>
                <w:top w:val="none" w:sz="0" w:space="0" w:color="auto"/>
                <w:left w:val="none" w:sz="0" w:space="0" w:color="auto"/>
                <w:bottom w:val="none" w:sz="0" w:space="0" w:color="auto"/>
                <w:right w:val="none" w:sz="0" w:space="0" w:color="auto"/>
              </w:divBdr>
            </w:div>
            <w:div w:id="663703594">
              <w:marLeft w:val="0"/>
              <w:marRight w:val="0"/>
              <w:marTop w:val="0"/>
              <w:marBottom w:val="0"/>
              <w:divBdr>
                <w:top w:val="none" w:sz="0" w:space="0" w:color="auto"/>
                <w:left w:val="none" w:sz="0" w:space="0" w:color="auto"/>
                <w:bottom w:val="none" w:sz="0" w:space="0" w:color="auto"/>
                <w:right w:val="none" w:sz="0" w:space="0" w:color="auto"/>
              </w:divBdr>
            </w:div>
            <w:div w:id="1797984166">
              <w:marLeft w:val="0"/>
              <w:marRight w:val="0"/>
              <w:marTop w:val="0"/>
              <w:marBottom w:val="0"/>
              <w:divBdr>
                <w:top w:val="none" w:sz="0" w:space="0" w:color="auto"/>
                <w:left w:val="none" w:sz="0" w:space="0" w:color="auto"/>
                <w:bottom w:val="none" w:sz="0" w:space="0" w:color="auto"/>
                <w:right w:val="none" w:sz="0" w:space="0" w:color="auto"/>
              </w:divBdr>
            </w:div>
            <w:div w:id="1470396507">
              <w:marLeft w:val="0"/>
              <w:marRight w:val="0"/>
              <w:marTop w:val="0"/>
              <w:marBottom w:val="0"/>
              <w:divBdr>
                <w:top w:val="none" w:sz="0" w:space="0" w:color="auto"/>
                <w:left w:val="none" w:sz="0" w:space="0" w:color="auto"/>
                <w:bottom w:val="none" w:sz="0" w:space="0" w:color="auto"/>
                <w:right w:val="none" w:sz="0" w:space="0" w:color="auto"/>
              </w:divBdr>
            </w:div>
            <w:div w:id="1877962156">
              <w:marLeft w:val="0"/>
              <w:marRight w:val="0"/>
              <w:marTop w:val="0"/>
              <w:marBottom w:val="0"/>
              <w:divBdr>
                <w:top w:val="none" w:sz="0" w:space="0" w:color="auto"/>
                <w:left w:val="none" w:sz="0" w:space="0" w:color="auto"/>
                <w:bottom w:val="none" w:sz="0" w:space="0" w:color="auto"/>
                <w:right w:val="none" w:sz="0" w:space="0" w:color="auto"/>
              </w:divBdr>
            </w:div>
            <w:div w:id="38748765">
              <w:marLeft w:val="0"/>
              <w:marRight w:val="0"/>
              <w:marTop w:val="0"/>
              <w:marBottom w:val="0"/>
              <w:divBdr>
                <w:top w:val="none" w:sz="0" w:space="0" w:color="auto"/>
                <w:left w:val="none" w:sz="0" w:space="0" w:color="auto"/>
                <w:bottom w:val="none" w:sz="0" w:space="0" w:color="auto"/>
                <w:right w:val="none" w:sz="0" w:space="0" w:color="auto"/>
              </w:divBdr>
            </w:div>
            <w:div w:id="155190728">
              <w:marLeft w:val="0"/>
              <w:marRight w:val="0"/>
              <w:marTop w:val="0"/>
              <w:marBottom w:val="0"/>
              <w:divBdr>
                <w:top w:val="none" w:sz="0" w:space="0" w:color="auto"/>
                <w:left w:val="none" w:sz="0" w:space="0" w:color="auto"/>
                <w:bottom w:val="none" w:sz="0" w:space="0" w:color="auto"/>
                <w:right w:val="none" w:sz="0" w:space="0" w:color="auto"/>
              </w:divBdr>
            </w:div>
            <w:div w:id="1079211464">
              <w:marLeft w:val="0"/>
              <w:marRight w:val="0"/>
              <w:marTop w:val="0"/>
              <w:marBottom w:val="0"/>
              <w:divBdr>
                <w:top w:val="none" w:sz="0" w:space="0" w:color="auto"/>
                <w:left w:val="none" w:sz="0" w:space="0" w:color="auto"/>
                <w:bottom w:val="none" w:sz="0" w:space="0" w:color="auto"/>
                <w:right w:val="none" w:sz="0" w:space="0" w:color="auto"/>
              </w:divBdr>
            </w:div>
            <w:div w:id="905721911">
              <w:marLeft w:val="0"/>
              <w:marRight w:val="0"/>
              <w:marTop w:val="0"/>
              <w:marBottom w:val="0"/>
              <w:divBdr>
                <w:top w:val="none" w:sz="0" w:space="0" w:color="auto"/>
                <w:left w:val="none" w:sz="0" w:space="0" w:color="auto"/>
                <w:bottom w:val="none" w:sz="0" w:space="0" w:color="auto"/>
                <w:right w:val="none" w:sz="0" w:space="0" w:color="auto"/>
              </w:divBdr>
            </w:div>
            <w:div w:id="662700236">
              <w:marLeft w:val="0"/>
              <w:marRight w:val="0"/>
              <w:marTop w:val="0"/>
              <w:marBottom w:val="0"/>
              <w:divBdr>
                <w:top w:val="none" w:sz="0" w:space="0" w:color="auto"/>
                <w:left w:val="none" w:sz="0" w:space="0" w:color="auto"/>
                <w:bottom w:val="none" w:sz="0" w:space="0" w:color="auto"/>
                <w:right w:val="none" w:sz="0" w:space="0" w:color="auto"/>
              </w:divBdr>
            </w:div>
            <w:div w:id="510218642">
              <w:marLeft w:val="0"/>
              <w:marRight w:val="0"/>
              <w:marTop w:val="0"/>
              <w:marBottom w:val="0"/>
              <w:divBdr>
                <w:top w:val="none" w:sz="0" w:space="0" w:color="auto"/>
                <w:left w:val="none" w:sz="0" w:space="0" w:color="auto"/>
                <w:bottom w:val="none" w:sz="0" w:space="0" w:color="auto"/>
                <w:right w:val="none" w:sz="0" w:space="0" w:color="auto"/>
              </w:divBdr>
            </w:div>
            <w:div w:id="1717730956">
              <w:marLeft w:val="0"/>
              <w:marRight w:val="0"/>
              <w:marTop w:val="0"/>
              <w:marBottom w:val="0"/>
              <w:divBdr>
                <w:top w:val="none" w:sz="0" w:space="0" w:color="auto"/>
                <w:left w:val="none" w:sz="0" w:space="0" w:color="auto"/>
                <w:bottom w:val="none" w:sz="0" w:space="0" w:color="auto"/>
                <w:right w:val="none" w:sz="0" w:space="0" w:color="auto"/>
              </w:divBdr>
            </w:div>
            <w:div w:id="12343457">
              <w:marLeft w:val="0"/>
              <w:marRight w:val="0"/>
              <w:marTop w:val="0"/>
              <w:marBottom w:val="0"/>
              <w:divBdr>
                <w:top w:val="none" w:sz="0" w:space="0" w:color="auto"/>
                <w:left w:val="none" w:sz="0" w:space="0" w:color="auto"/>
                <w:bottom w:val="none" w:sz="0" w:space="0" w:color="auto"/>
                <w:right w:val="none" w:sz="0" w:space="0" w:color="auto"/>
              </w:divBdr>
            </w:div>
            <w:div w:id="1107774976">
              <w:marLeft w:val="0"/>
              <w:marRight w:val="0"/>
              <w:marTop w:val="0"/>
              <w:marBottom w:val="0"/>
              <w:divBdr>
                <w:top w:val="none" w:sz="0" w:space="0" w:color="auto"/>
                <w:left w:val="none" w:sz="0" w:space="0" w:color="auto"/>
                <w:bottom w:val="none" w:sz="0" w:space="0" w:color="auto"/>
                <w:right w:val="none" w:sz="0" w:space="0" w:color="auto"/>
              </w:divBdr>
            </w:div>
            <w:div w:id="114830590">
              <w:marLeft w:val="0"/>
              <w:marRight w:val="0"/>
              <w:marTop w:val="0"/>
              <w:marBottom w:val="0"/>
              <w:divBdr>
                <w:top w:val="none" w:sz="0" w:space="0" w:color="auto"/>
                <w:left w:val="none" w:sz="0" w:space="0" w:color="auto"/>
                <w:bottom w:val="none" w:sz="0" w:space="0" w:color="auto"/>
                <w:right w:val="none" w:sz="0" w:space="0" w:color="auto"/>
              </w:divBdr>
            </w:div>
            <w:div w:id="523792817">
              <w:marLeft w:val="0"/>
              <w:marRight w:val="0"/>
              <w:marTop w:val="0"/>
              <w:marBottom w:val="0"/>
              <w:divBdr>
                <w:top w:val="none" w:sz="0" w:space="0" w:color="auto"/>
                <w:left w:val="none" w:sz="0" w:space="0" w:color="auto"/>
                <w:bottom w:val="none" w:sz="0" w:space="0" w:color="auto"/>
                <w:right w:val="none" w:sz="0" w:space="0" w:color="auto"/>
              </w:divBdr>
            </w:div>
            <w:div w:id="1051266429">
              <w:marLeft w:val="0"/>
              <w:marRight w:val="0"/>
              <w:marTop w:val="0"/>
              <w:marBottom w:val="0"/>
              <w:divBdr>
                <w:top w:val="none" w:sz="0" w:space="0" w:color="auto"/>
                <w:left w:val="none" w:sz="0" w:space="0" w:color="auto"/>
                <w:bottom w:val="none" w:sz="0" w:space="0" w:color="auto"/>
                <w:right w:val="none" w:sz="0" w:space="0" w:color="auto"/>
              </w:divBdr>
            </w:div>
            <w:div w:id="70200794">
              <w:marLeft w:val="0"/>
              <w:marRight w:val="0"/>
              <w:marTop w:val="0"/>
              <w:marBottom w:val="0"/>
              <w:divBdr>
                <w:top w:val="none" w:sz="0" w:space="0" w:color="auto"/>
                <w:left w:val="none" w:sz="0" w:space="0" w:color="auto"/>
                <w:bottom w:val="none" w:sz="0" w:space="0" w:color="auto"/>
                <w:right w:val="none" w:sz="0" w:space="0" w:color="auto"/>
              </w:divBdr>
            </w:div>
            <w:div w:id="555627471">
              <w:marLeft w:val="0"/>
              <w:marRight w:val="0"/>
              <w:marTop w:val="0"/>
              <w:marBottom w:val="0"/>
              <w:divBdr>
                <w:top w:val="none" w:sz="0" w:space="0" w:color="auto"/>
                <w:left w:val="none" w:sz="0" w:space="0" w:color="auto"/>
                <w:bottom w:val="none" w:sz="0" w:space="0" w:color="auto"/>
                <w:right w:val="none" w:sz="0" w:space="0" w:color="auto"/>
              </w:divBdr>
            </w:div>
            <w:div w:id="457530836">
              <w:marLeft w:val="0"/>
              <w:marRight w:val="0"/>
              <w:marTop w:val="0"/>
              <w:marBottom w:val="0"/>
              <w:divBdr>
                <w:top w:val="none" w:sz="0" w:space="0" w:color="auto"/>
                <w:left w:val="none" w:sz="0" w:space="0" w:color="auto"/>
                <w:bottom w:val="none" w:sz="0" w:space="0" w:color="auto"/>
                <w:right w:val="none" w:sz="0" w:space="0" w:color="auto"/>
              </w:divBdr>
            </w:div>
            <w:div w:id="575555084">
              <w:marLeft w:val="0"/>
              <w:marRight w:val="0"/>
              <w:marTop w:val="0"/>
              <w:marBottom w:val="0"/>
              <w:divBdr>
                <w:top w:val="none" w:sz="0" w:space="0" w:color="auto"/>
                <w:left w:val="none" w:sz="0" w:space="0" w:color="auto"/>
                <w:bottom w:val="none" w:sz="0" w:space="0" w:color="auto"/>
                <w:right w:val="none" w:sz="0" w:space="0" w:color="auto"/>
              </w:divBdr>
            </w:div>
            <w:div w:id="1733000517">
              <w:marLeft w:val="0"/>
              <w:marRight w:val="0"/>
              <w:marTop w:val="0"/>
              <w:marBottom w:val="0"/>
              <w:divBdr>
                <w:top w:val="none" w:sz="0" w:space="0" w:color="auto"/>
                <w:left w:val="none" w:sz="0" w:space="0" w:color="auto"/>
                <w:bottom w:val="none" w:sz="0" w:space="0" w:color="auto"/>
                <w:right w:val="none" w:sz="0" w:space="0" w:color="auto"/>
              </w:divBdr>
            </w:div>
            <w:div w:id="2026128242">
              <w:marLeft w:val="0"/>
              <w:marRight w:val="0"/>
              <w:marTop w:val="0"/>
              <w:marBottom w:val="0"/>
              <w:divBdr>
                <w:top w:val="none" w:sz="0" w:space="0" w:color="auto"/>
                <w:left w:val="none" w:sz="0" w:space="0" w:color="auto"/>
                <w:bottom w:val="none" w:sz="0" w:space="0" w:color="auto"/>
                <w:right w:val="none" w:sz="0" w:space="0" w:color="auto"/>
              </w:divBdr>
            </w:div>
            <w:div w:id="267353223">
              <w:marLeft w:val="0"/>
              <w:marRight w:val="0"/>
              <w:marTop w:val="0"/>
              <w:marBottom w:val="0"/>
              <w:divBdr>
                <w:top w:val="none" w:sz="0" w:space="0" w:color="auto"/>
                <w:left w:val="none" w:sz="0" w:space="0" w:color="auto"/>
                <w:bottom w:val="none" w:sz="0" w:space="0" w:color="auto"/>
                <w:right w:val="none" w:sz="0" w:space="0" w:color="auto"/>
              </w:divBdr>
            </w:div>
            <w:div w:id="26564437">
              <w:marLeft w:val="0"/>
              <w:marRight w:val="0"/>
              <w:marTop w:val="0"/>
              <w:marBottom w:val="0"/>
              <w:divBdr>
                <w:top w:val="none" w:sz="0" w:space="0" w:color="auto"/>
                <w:left w:val="none" w:sz="0" w:space="0" w:color="auto"/>
                <w:bottom w:val="none" w:sz="0" w:space="0" w:color="auto"/>
                <w:right w:val="none" w:sz="0" w:space="0" w:color="auto"/>
              </w:divBdr>
            </w:div>
            <w:div w:id="2000961131">
              <w:marLeft w:val="0"/>
              <w:marRight w:val="0"/>
              <w:marTop w:val="0"/>
              <w:marBottom w:val="0"/>
              <w:divBdr>
                <w:top w:val="none" w:sz="0" w:space="0" w:color="auto"/>
                <w:left w:val="none" w:sz="0" w:space="0" w:color="auto"/>
                <w:bottom w:val="none" w:sz="0" w:space="0" w:color="auto"/>
                <w:right w:val="none" w:sz="0" w:space="0" w:color="auto"/>
              </w:divBdr>
            </w:div>
            <w:div w:id="493187490">
              <w:marLeft w:val="0"/>
              <w:marRight w:val="0"/>
              <w:marTop w:val="0"/>
              <w:marBottom w:val="0"/>
              <w:divBdr>
                <w:top w:val="none" w:sz="0" w:space="0" w:color="auto"/>
                <w:left w:val="none" w:sz="0" w:space="0" w:color="auto"/>
                <w:bottom w:val="none" w:sz="0" w:space="0" w:color="auto"/>
                <w:right w:val="none" w:sz="0" w:space="0" w:color="auto"/>
              </w:divBdr>
            </w:div>
            <w:div w:id="2826521">
              <w:marLeft w:val="0"/>
              <w:marRight w:val="0"/>
              <w:marTop w:val="0"/>
              <w:marBottom w:val="0"/>
              <w:divBdr>
                <w:top w:val="none" w:sz="0" w:space="0" w:color="auto"/>
                <w:left w:val="none" w:sz="0" w:space="0" w:color="auto"/>
                <w:bottom w:val="none" w:sz="0" w:space="0" w:color="auto"/>
                <w:right w:val="none" w:sz="0" w:space="0" w:color="auto"/>
              </w:divBdr>
            </w:div>
            <w:div w:id="1490708160">
              <w:marLeft w:val="0"/>
              <w:marRight w:val="0"/>
              <w:marTop w:val="0"/>
              <w:marBottom w:val="0"/>
              <w:divBdr>
                <w:top w:val="none" w:sz="0" w:space="0" w:color="auto"/>
                <w:left w:val="none" w:sz="0" w:space="0" w:color="auto"/>
                <w:bottom w:val="none" w:sz="0" w:space="0" w:color="auto"/>
                <w:right w:val="none" w:sz="0" w:space="0" w:color="auto"/>
              </w:divBdr>
            </w:div>
            <w:div w:id="215824494">
              <w:marLeft w:val="0"/>
              <w:marRight w:val="0"/>
              <w:marTop w:val="0"/>
              <w:marBottom w:val="0"/>
              <w:divBdr>
                <w:top w:val="none" w:sz="0" w:space="0" w:color="auto"/>
                <w:left w:val="none" w:sz="0" w:space="0" w:color="auto"/>
                <w:bottom w:val="none" w:sz="0" w:space="0" w:color="auto"/>
                <w:right w:val="none" w:sz="0" w:space="0" w:color="auto"/>
              </w:divBdr>
            </w:div>
            <w:div w:id="1797411695">
              <w:marLeft w:val="0"/>
              <w:marRight w:val="0"/>
              <w:marTop w:val="0"/>
              <w:marBottom w:val="0"/>
              <w:divBdr>
                <w:top w:val="none" w:sz="0" w:space="0" w:color="auto"/>
                <w:left w:val="none" w:sz="0" w:space="0" w:color="auto"/>
                <w:bottom w:val="none" w:sz="0" w:space="0" w:color="auto"/>
                <w:right w:val="none" w:sz="0" w:space="0" w:color="auto"/>
              </w:divBdr>
            </w:div>
            <w:div w:id="1989896688">
              <w:marLeft w:val="0"/>
              <w:marRight w:val="0"/>
              <w:marTop w:val="0"/>
              <w:marBottom w:val="0"/>
              <w:divBdr>
                <w:top w:val="none" w:sz="0" w:space="0" w:color="auto"/>
                <w:left w:val="none" w:sz="0" w:space="0" w:color="auto"/>
                <w:bottom w:val="none" w:sz="0" w:space="0" w:color="auto"/>
                <w:right w:val="none" w:sz="0" w:space="0" w:color="auto"/>
              </w:divBdr>
            </w:div>
            <w:div w:id="1208032834">
              <w:marLeft w:val="0"/>
              <w:marRight w:val="0"/>
              <w:marTop w:val="0"/>
              <w:marBottom w:val="0"/>
              <w:divBdr>
                <w:top w:val="none" w:sz="0" w:space="0" w:color="auto"/>
                <w:left w:val="none" w:sz="0" w:space="0" w:color="auto"/>
                <w:bottom w:val="none" w:sz="0" w:space="0" w:color="auto"/>
                <w:right w:val="none" w:sz="0" w:space="0" w:color="auto"/>
              </w:divBdr>
            </w:div>
            <w:div w:id="1220943543">
              <w:marLeft w:val="0"/>
              <w:marRight w:val="0"/>
              <w:marTop w:val="0"/>
              <w:marBottom w:val="0"/>
              <w:divBdr>
                <w:top w:val="none" w:sz="0" w:space="0" w:color="auto"/>
                <w:left w:val="none" w:sz="0" w:space="0" w:color="auto"/>
                <w:bottom w:val="none" w:sz="0" w:space="0" w:color="auto"/>
                <w:right w:val="none" w:sz="0" w:space="0" w:color="auto"/>
              </w:divBdr>
            </w:div>
            <w:div w:id="1412434098">
              <w:marLeft w:val="0"/>
              <w:marRight w:val="0"/>
              <w:marTop w:val="0"/>
              <w:marBottom w:val="0"/>
              <w:divBdr>
                <w:top w:val="none" w:sz="0" w:space="0" w:color="auto"/>
                <w:left w:val="none" w:sz="0" w:space="0" w:color="auto"/>
                <w:bottom w:val="none" w:sz="0" w:space="0" w:color="auto"/>
                <w:right w:val="none" w:sz="0" w:space="0" w:color="auto"/>
              </w:divBdr>
            </w:div>
            <w:div w:id="698625311">
              <w:marLeft w:val="0"/>
              <w:marRight w:val="0"/>
              <w:marTop w:val="0"/>
              <w:marBottom w:val="0"/>
              <w:divBdr>
                <w:top w:val="none" w:sz="0" w:space="0" w:color="auto"/>
                <w:left w:val="none" w:sz="0" w:space="0" w:color="auto"/>
                <w:bottom w:val="none" w:sz="0" w:space="0" w:color="auto"/>
                <w:right w:val="none" w:sz="0" w:space="0" w:color="auto"/>
              </w:divBdr>
            </w:div>
            <w:div w:id="192153189">
              <w:marLeft w:val="0"/>
              <w:marRight w:val="0"/>
              <w:marTop w:val="0"/>
              <w:marBottom w:val="0"/>
              <w:divBdr>
                <w:top w:val="none" w:sz="0" w:space="0" w:color="auto"/>
                <w:left w:val="none" w:sz="0" w:space="0" w:color="auto"/>
                <w:bottom w:val="none" w:sz="0" w:space="0" w:color="auto"/>
                <w:right w:val="none" w:sz="0" w:space="0" w:color="auto"/>
              </w:divBdr>
            </w:div>
            <w:div w:id="1798059777">
              <w:marLeft w:val="0"/>
              <w:marRight w:val="0"/>
              <w:marTop w:val="0"/>
              <w:marBottom w:val="0"/>
              <w:divBdr>
                <w:top w:val="none" w:sz="0" w:space="0" w:color="auto"/>
                <w:left w:val="none" w:sz="0" w:space="0" w:color="auto"/>
                <w:bottom w:val="none" w:sz="0" w:space="0" w:color="auto"/>
                <w:right w:val="none" w:sz="0" w:space="0" w:color="auto"/>
              </w:divBdr>
            </w:div>
            <w:div w:id="817261521">
              <w:marLeft w:val="0"/>
              <w:marRight w:val="0"/>
              <w:marTop w:val="0"/>
              <w:marBottom w:val="0"/>
              <w:divBdr>
                <w:top w:val="none" w:sz="0" w:space="0" w:color="auto"/>
                <w:left w:val="none" w:sz="0" w:space="0" w:color="auto"/>
                <w:bottom w:val="none" w:sz="0" w:space="0" w:color="auto"/>
                <w:right w:val="none" w:sz="0" w:space="0" w:color="auto"/>
              </w:divBdr>
            </w:div>
            <w:div w:id="1272009351">
              <w:marLeft w:val="0"/>
              <w:marRight w:val="0"/>
              <w:marTop w:val="0"/>
              <w:marBottom w:val="0"/>
              <w:divBdr>
                <w:top w:val="none" w:sz="0" w:space="0" w:color="auto"/>
                <w:left w:val="none" w:sz="0" w:space="0" w:color="auto"/>
                <w:bottom w:val="none" w:sz="0" w:space="0" w:color="auto"/>
                <w:right w:val="none" w:sz="0" w:space="0" w:color="auto"/>
              </w:divBdr>
            </w:div>
            <w:div w:id="470560295">
              <w:marLeft w:val="0"/>
              <w:marRight w:val="0"/>
              <w:marTop w:val="0"/>
              <w:marBottom w:val="0"/>
              <w:divBdr>
                <w:top w:val="none" w:sz="0" w:space="0" w:color="auto"/>
                <w:left w:val="none" w:sz="0" w:space="0" w:color="auto"/>
                <w:bottom w:val="none" w:sz="0" w:space="0" w:color="auto"/>
                <w:right w:val="none" w:sz="0" w:space="0" w:color="auto"/>
              </w:divBdr>
            </w:div>
            <w:div w:id="637345775">
              <w:marLeft w:val="0"/>
              <w:marRight w:val="0"/>
              <w:marTop w:val="0"/>
              <w:marBottom w:val="0"/>
              <w:divBdr>
                <w:top w:val="none" w:sz="0" w:space="0" w:color="auto"/>
                <w:left w:val="none" w:sz="0" w:space="0" w:color="auto"/>
                <w:bottom w:val="none" w:sz="0" w:space="0" w:color="auto"/>
                <w:right w:val="none" w:sz="0" w:space="0" w:color="auto"/>
              </w:divBdr>
            </w:div>
            <w:div w:id="945768240">
              <w:marLeft w:val="0"/>
              <w:marRight w:val="0"/>
              <w:marTop w:val="0"/>
              <w:marBottom w:val="0"/>
              <w:divBdr>
                <w:top w:val="none" w:sz="0" w:space="0" w:color="auto"/>
                <w:left w:val="none" w:sz="0" w:space="0" w:color="auto"/>
                <w:bottom w:val="none" w:sz="0" w:space="0" w:color="auto"/>
                <w:right w:val="none" w:sz="0" w:space="0" w:color="auto"/>
              </w:divBdr>
            </w:div>
            <w:div w:id="735322304">
              <w:marLeft w:val="0"/>
              <w:marRight w:val="0"/>
              <w:marTop w:val="0"/>
              <w:marBottom w:val="0"/>
              <w:divBdr>
                <w:top w:val="none" w:sz="0" w:space="0" w:color="auto"/>
                <w:left w:val="none" w:sz="0" w:space="0" w:color="auto"/>
                <w:bottom w:val="none" w:sz="0" w:space="0" w:color="auto"/>
                <w:right w:val="none" w:sz="0" w:space="0" w:color="auto"/>
              </w:divBdr>
            </w:div>
            <w:div w:id="1816483222">
              <w:marLeft w:val="0"/>
              <w:marRight w:val="0"/>
              <w:marTop w:val="0"/>
              <w:marBottom w:val="0"/>
              <w:divBdr>
                <w:top w:val="none" w:sz="0" w:space="0" w:color="auto"/>
                <w:left w:val="none" w:sz="0" w:space="0" w:color="auto"/>
                <w:bottom w:val="none" w:sz="0" w:space="0" w:color="auto"/>
                <w:right w:val="none" w:sz="0" w:space="0" w:color="auto"/>
              </w:divBdr>
            </w:div>
            <w:div w:id="2016764152">
              <w:marLeft w:val="0"/>
              <w:marRight w:val="0"/>
              <w:marTop w:val="0"/>
              <w:marBottom w:val="0"/>
              <w:divBdr>
                <w:top w:val="none" w:sz="0" w:space="0" w:color="auto"/>
                <w:left w:val="none" w:sz="0" w:space="0" w:color="auto"/>
                <w:bottom w:val="none" w:sz="0" w:space="0" w:color="auto"/>
                <w:right w:val="none" w:sz="0" w:space="0" w:color="auto"/>
              </w:divBdr>
            </w:div>
            <w:div w:id="1015418399">
              <w:marLeft w:val="0"/>
              <w:marRight w:val="0"/>
              <w:marTop w:val="0"/>
              <w:marBottom w:val="0"/>
              <w:divBdr>
                <w:top w:val="none" w:sz="0" w:space="0" w:color="auto"/>
                <w:left w:val="none" w:sz="0" w:space="0" w:color="auto"/>
                <w:bottom w:val="none" w:sz="0" w:space="0" w:color="auto"/>
                <w:right w:val="none" w:sz="0" w:space="0" w:color="auto"/>
              </w:divBdr>
            </w:div>
            <w:div w:id="935482301">
              <w:marLeft w:val="0"/>
              <w:marRight w:val="0"/>
              <w:marTop w:val="0"/>
              <w:marBottom w:val="0"/>
              <w:divBdr>
                <w:top w:val="none" w:sz="0" w:space="0" w:color="auto"/>
                <w:left w:val="none" w:sz="0" w:space="0" w:color="auto"/>
                <w:bottom w:val="none" w:sz="0" w:space="0" w:color="auto"/>
                <w:right w:val="none" w:sz="0" w:space="0" w:color="auto"/>
              </w:divBdr>
            </w:div>
            <w:div w:id="768424915">
              <w:marLeft w:val="0"/>
              <w:marRight w:val="0"/>
              <w:marTop w:val="0"/>
              <w:marBottom w:val="0"/>
              <w:divBdr>
                <w:top w:val="none" w:sz="0" w:space="0" w:color="auto"/>
                <w:left w:val="none" w:sz="0" w:space="0" w:color="auto"/>
                <w:bottom w:val="none" w:sz="0" w:space="0" w:color="auto"/>
                <w:right w:val="none" w:sz="0" w:space="0" w:color="auto"/>
              </w:divBdr>
            </w:div>
            <w:div w:id="590549965">
              <w:marLeft w:val="0"/>
              <w:marRight w:val="0"/>
              <w:marTop w:val="0"/>
              <w:marBottom w:val="0"/>
              <w:divBdr>
                <w:top w:val="none" w:sz="0" w:space="0" w:color="auto"/>
                <w:left w:val="none" w:sz="0" w:space="0" w:color="auto"/>
                <w:bottom w:val="none" w:sz="0" w:space="0" w:color="auto"/>
                <w:right w:val="none" w:sz="0" w:space="0" w:color="auto"/>
              </w:divBdr>
            </w:div>
            <w:div w:id="966083876">
              <w:marLeft w:val="0"/>
              <w:marRight w:val="0"/>
              <w:marTop w:val="0"/>
              <w:marBottom w:val="0"/>
              <w:divBdr>
                <w:top w:val="none" w:sz="0" w:space="0" w:color="auto"/>
                <w:left w:val="none" w:sz="0" w:space="0" w:color="auto"/>
                <w:bottom w:val="none" w:sz="0" w:space="0" w:color="auto"/>
                <w:right w:val="none" w:sz="0" w:space="0" w:color="auto"/>
              </w:divBdr>
            </w:div>
            <w:div w:id="26608970">
              <w:marLeft w:val="0"/>
              <w:marRight w:val="0"/>
              <w:marTop w:val="0"/>
              <w:marBottom w:val="0"/>
              <w:divBdr>
                <w:top w:val="none" w:sz="0" w:space="0" w:color="auto"/>
                <w:left w:val="none" w:sz="0" w:space="0" w:color="auto"/>
                <w:bottom w:val="none" w:sz="0" w:space="0" w:color="auto"/>
                <w:right w:val="none" w:sz="0" w:space="0" w:color="auto"/>
              </w:divBdr>
            </w:div>
            <w:div w:id="2038852624">
              <w:marLeft w:val="0"/>
              <w:marRight w:val="0"/>
              <w:marTop w:val="0"/>
              <w:marBottom w:val="0"/>
              <w:divBdr>
                <w:top w:val="none" w:sz="0" w:space="0" w:color="auto"/>
                <w:left w:val="none" w:sz="0" w:space="0" w:color="auto"/>
                <w:bottom w:val="none" w:sz="0" w:space="0" w:color="auto"/>
                <w:right w:val="none" w:sz="0" w:space="0" w:color="auto"/>
              </w:divBdr>
            </w:div>
            <w:div w:id="1259949093">
              <w:marLeft w:val="0"/>
              <w:marRight w:val="0"/>
              <w:marTop w:val="0"/>
              <w:marBottom w:val="0"/>
              <w:divBdr>
                <w:top w:val="none" w:sz="0" w:space="0" w:color="auto"/>
                <w:left w:val="none" w:sz="0" w:space="0" w:color="auto"/>
                <w:bottom w:val="none" w:sz="0" w:space="0" w:color="auto"/>
                <w:right w:val="none" w:sz="0" w:space="0" w:color="auto"/>
              </w:divBdr>
            </w:div>
            <w:div w:id="981153435">
              <w:marLeft w:val="0"/>
              <w:marRight w:val="0"/>
              <w:marTop w:val="0"/>
              <w:marBottom w:val="0"/>
              <w:divBdr>
                <w:top w:val="none" w:sz="0" w:space="0" w:color="auto"/>
                <w:left w:val="none" w:sz="0" w:space="0" w:color="auto"/>
                <w:bottom w:val="none" w:sz="0" w:space="0" w:color="auto"/>
                <w:right w:val="none" w:sz="0" w:space="0" w:color="auto"/>
              </w:divBdr>
            </w:div>
            <w:div w:id="1642734487">
              <w:marLeft w:val="0"/>
              <w:marRight w:val="0"/>
              <w:marTop w:val="0"/>
              <w:marBottom w:val="0"/>
              <w:divBdr>
                <w:top w:val="none" w:sz="0" w:space="0" w:color="auto"/>
                <w:left w:val="none" w:sz="0" w:space="0" w:color="auto"/>
                <w:bottom w:val="none" w:sz="0" w:space="0" w:color="auto"/>
                <w:right w:val="none" w:sz="0" w:space="0" w:color="auto"/>
              </w:divBdr>
            </w:div>
            <w:div w:id="2024042127">
              <w:marLeft w:val="0"/>
              <w:marRight w:val="0"/>
              <w:marTop w:val="0"/>
              <w:marBottom w:val="0"/>
              <w:divBdr>
                <w:top w:val="none" w:sz="0" w:space="0" w:color="auto"/>
                <w:left w:val="none" w:sz="0" w:space="0" w:color="auto"/>
                <w:bottom w:val="none" w:sz="0" w:space="0" w:color="auto"/>
                <w:right w:val="none" w:sz="0" w:space="0" w:color="auto"/>
              </w:divBdr>
            </w:div>
            <w:div w:id="420956996">
              <w:marLeft w:val="0"/>
              <w:marRight w:val="0"/>
              <w:marTop w:val="0"/>
              <w:marBottom w:val="0"/>
              <w:divBdr>
                <w:top w:val="none" w:sz="0" w:space="0" w:color="auto"/>
                <w:left w:val="none" w:sz="0" w:space="0" w:color="auto"/>
                <w:bottom w:val="none" w:sz="0" w:space="0" w:color="auto"/>
                <w:right w:val="none" w:sz="0" w:space="0" w:color="auto"/>
              </w:divBdr>
            </w:div>
            <w:div w:id="246153756">
              <w:marLeft w:val="0"/>
              <w:marRight w:val="0"/>
              <w:marTop w:val="0"/>
              <w:marBottom w:val="0"/>
              <w:divBdr>
                <w:top w:val="none" w:sz="0" w:space="0" w:color="auto"/>
                <w:left w:val="none" w:sz="0" w:space="0" w:color="auto"/>
                <w:bottom w:val="none" w:sz="0" w:space="0" w:color="auto"/>
                <w:right w:val="none" w:sz="0" w:space="0" w:color="auto"/>
              </w:divBdr>
            </w:div>
            <w:div w:id="1843155390">
              <w:marLeft w:val="0"/>
              <w:marRight w:val="0"/>
              <w:marTop w:val="0"/>
              <w:marBottom w:val="0"/>
              <w:divBdr>
                <w:top w:val="none" w:sz="0" w:space="0" w:color="auto"/>
                <w:left w:val="none" w:sz="0" w:space="0" w:color="auto"/>
                <w:bottom w:val="none" w:sz="0" w:space="0" w:color="auto"/>
                <w:right w:val="none" w:sz="0" w:space="0" w:color="auto"/>
              </w:divBdr>
            </w:div>
            <w:div w:id="2117942304">
              <w:marLeft w:val="0"/>
              <w:marRight w:val="0"/>
              <w:marTop w:val="0"/>
              <w:marBottom w:val="0"/>
              <w:divBdr>
                <w:top w:val="none" w:sz="0" w:space="0" w:color="auto"/>
                <w:left w:val="none" w:sz="0" w:space="0" w:color="auto"/>
                <w:bottom w:val="none" w:sz="0" w:space="0" w:color="auto"/>
                <w:right w:val="none" w:sz="0" w:space="0" w:color="auto"/>
              </w:divBdr>
            </w:div>
            <w:div w:id="666640368">
              <w:marLeft w:val="0"/>
              <w:marRight w:val="0"/>
              <w:marTop w:val="0"/>
              <w:marBottom w:val="0"/>
              <w:divBdr>
                <w:top w:val="none" w:sz="0" w:space="0" w:color="auto"/>
                <w:left w:val="none" w:sz="0" w:space="0" w:color="auto"/>
                <w:bottom w:val="none" w:sz="0" w:space="0" w:color="auto"/>
                <w:right w:val="none" w:sz="0" w:space="0" w:color="auto"/>
              </w:divBdr>
            </w:div>
            <w:div w:id="1478064429">
              <w:marLeft w:val="0"/>
              <w:marRight w:val="0"/>
              <w:marTop w:val="0"/>
              <w:marBottom w:val="0"/>
              <w:divBdr>
                <w:top w:val="none" w:sz="0" w:space="0" w:color="auto"/>
                <w:left w:val="none" w:sz="0" w:space="0" w:color="auto"/>
                <w:bottom w:val="none" w:sz="0" w:space="0" w:color="auto"/>
                <w:right w:val="none" w:sz="0" w:space="0" w:color="auto"/>
              </w:divBdr>
            </w:div>
            <w:div w:id="1429620676">
              <w:marLeft w:val="0"/>
              <w:marRight w:val="0"/>
              <w:marTop w:val="0"/>
              <w:marBottom w:val="0"/>
              <w:divBdr>
                <w:top w:val="none" w:sz="0" w:space="0" w:color="auto"/>
                <w:left w:val="none" w:sz="0" w:space="0" w:color="auto"/>
                <w:bottom w:val="none" w:sz="0" w:space="0" w:color="auto"/>
                <w:right w:val="none" w:sz="0" w:space="0" w:color="auto"/>
              </w:divBdr>
            </w:div>
            <w:div w:id="925959842">
              <w:marLeft w:val="0"/>
              <w:marRight w:val="0"/>
              <w:marTop w:val="0"/>
              <w:marBottom w:val="0"/>
              <w:divBdr>
                <w:top w:val="none" w:sz="0" w:space="0" w:color="auto"/>
                <w:left w:val="none" w:sz="0" w:space="0" w:color="auto"/>
                <w:bottom w:val="none" w:sz="0" w:space="0" w:color="auto"/>
                <w:right w:val="none" w:sz="0" w:space="0" w:color="auto"/>
              </w:divBdr>
            </w:div>
            <w:div w:id="77673860">
              <w:marLeft w:val="0"/>
              <w:marRight w:val="0"/>
              <w:marTop w:val="0"/>
              <w:marBottom w:val="0"/>
              <w:divBdr>
                <w:top w:val="none" w:sz="0" w:space="0" w:color="auto"/>
                <w:left w:val="none" w:sz="0" w:space="0" w:color="auto"/>
                <w:bottom w:val="none" w:sz="0" w:space="0" w:color="auto"/>
                <w:right w:val="none" w:sz="0" w:space="0" w:color="auto"/>
              </w:divBdr>
            </w:div>
            <w:div w:id="566377330">
              <w:marLeft w:val="0"/>
              <w:marRight w:val="0"/>
              <w:marTop w:val="0"/>
              <w:marBottom w:val="0"/>
              <w:divBdr>
                <w:top w:val="none" w:sz="0" w:space="0" w:color="auto"/>
                <w:left w:val="none" w:sz="0" w:space="0" w:color="auto"/>
                <w:bottom w:val="none" w:sz="0" w:space="0" w:color="auto"/>
                <w:right w:val="none" w:sz="0" w:space="0" w:color="auto"/>
              </w:divBdr>
            </w:div>
            <w:div w:id="800730638">
              <w:marLeft w:val="0"/>
              <w:marRight w:val="0"/>
              <w:marTop w:val="0"/>
              <w:marBottom w:val="0"/>
              <w:divBdr>
                <w:top w:val="none" w:sz="0" w:space="0" w:color="auto"/>
                <w:left w:val="none" w:sz="0" w:space="0" w:color="auto"/>
                <w:bottom w:val="none" w:sz="0" w:space="0" w:color="auto"/>
                <w:right w:val="none" w:sz="0" w:space="0" w:color="auto"/>
              </w:divBdr>
            </w:div>
            <w:div w:id="1594123402">
              <w:marLeft w:val="0"/>
              <w:marRight w:val="0"/>
              <w:marTop w:val="0"/>
              <w:marBottom w:val="0"/>
              <w:divBdr>
                <w:top w:val="none" w:sz="0" w:space="0" w:color="auto"/>
                <w:left w:val="none" w:sz="0" w:space="0" w:color="auto"/>
                <w:bottom w:val="none" w:sz="0" w:space="0" w:color="auto"/>
                <w:right w:val="none" w:sz="0" w:space="0" w:color="auto"/>
              </w:divBdr>
            </w:div>
            <w:div w:id="567039609">
              <w:marLeft w:val="0"/>
              <w:marRight w:val="0"/>
              <w:marTop w:val="0"/>
              <w:marBottom w:val="0"/>
              <w:divBdr>
                <w:top w:val="none" w:sz="0" w:space="0" w:color="auto"/>
                <w:left w:val="none" w:sz="0" w:space="0" w:color="auto"/>
                <w:bottom w:val="none" w:sz="0" w:space="0" w:color="auto"/>
                <w:right w:val="none" w:sz="0" w:space="0" w:color="auto"/>
              </w:divBdr>
            </w:div>
            <w:div w:id="298340339">
              <w:marLeft w:val="0"/>
              <w:marRight w:val="0"/>
              <w:marTop w:val="0"/>
              <w:marBottom w:val="0"/>
              <w:divBdr>
                <w:top w:val="none" w:sz="0" w:space="0" w:color="auto"/>
                <w:left w:val="none" w:sz="0" w:space="0" w:color="auto"/>
                <w:bottom w:val="none" w:sz="0" w:space="0" w:color="auto"/>
                <w:right w:val="none" w:sz="0" w:space="0" w:color="auto"/>
              </w:divBdr>
            </w:div>
            <w:div w:id="1266382212">
              <w:marLeft w:val="0"/>
              <w:marRight w:val="0"/>
              <w:marTop w:val="0"/>
              <w:marBottom w:val="0"/>
              <w:divBdr>
                <w:top w:val="none" w:sz="0" w:space="0" w:color="auto"/>
                <w:left w:val="none" w:sz="0" w:space="0" w:color="auto"/>
                <w:bottom w:val="none" w:sz="0" w:space="0" w:color="auto"/>
                <w:right w:val="none" w:sz="0" w:space="0" w:color="auto"/>
              </w:divBdr>
            </w:div>
            <w:div w:id="1625036591">
              <w:marLeft w:val="0"/>
              <w:marRight w:val="0"/>
              <w:marTop w:val="0"/>
              <w:marBottom w:val="0"/>
              <w:divBdr>
                <w:top w:val="none" w:sz="0" w:space="0" w:color="auto"/>
                <w:left w:val="none" w:sz="0" w:space="0" w:color="auto"/>
                <w:bottom w:val="none" w:sz="0" w:space="0" w:color="auto"/>
                <w:right w:val="none" w:sz="0" w:space="0" w:color="auto"/>
              </w:divBdr>
            </w:div>
            <w:div w:id="41751383">
              <w:marLeft w:val="0"/>
              <w:marRight w:val="0"/>
              <w:marTop w:val="0"/>
              <w:marBottom w:val="0"/>
              <w:divBdr>
                <w:top w:val="none" w:sz="0" w:space="0" w:color="auto"/>
                <w:left w:val="none" w:sz="0" w:space="0" w:color="auto"/>
                <w:bottom w:val="none" w:sz="0" w:space="0" w:color="auto"/>
                <w:right w:val="none" w:sz="0" w:space="0" w:color="auto"/>
              </w:divBdr>
            </w:div>
            <w:div w:id="1851331189">
              <w:marLeft w:val="0"/>
              <w:marRight w:val="0"/>
              <w:marTop w:val="0"/>
              <w:marBottom w:val="0"/>
              <w:divBdr>
                <w:top w:val="none" w:sz="0" w:space="0" w:color="auto"/>
                <w:left w:val="none" w:sz="0" w:space="0" w:color="auto"/>
                <w:bottom w:val="none" w:sz="0" w:space="0" w:color="auto"/>
                <w:right w:val="none" w:sz="0" w:space="0" w:color="auto"/>
              </w:divBdr>
            </w:div>
            <w:div w:id="624390865">
              <w:marLeft w:val="0"/>
              <w:marRight w:val="0"/>
              <w:marTop w:val="0"/>
              <w:marBottom w:val="0"/>
              <w:divBdr>
                <w:top w:val="none" w:sz="0" w:space="0" w:color="auto"/>
                <w:left w:val="none" w:sz="0" w:space="0" w:color="auto"/>
                <w:bottom w:val="none" w:sz="0" w:space="0" w:color="auto"/>
                <w:right w:val="none" w:sz="0" w:space="0" w:color="auto"/>
              </w:divBdr>
            </w:div>
            <w:div w:id="1638025902">
              <w:marLeft w:val="0"/>
              <w:marRight w:val="0"/>
              <w:marTop w:val="0"/>
              <w:marBottom w:val="0"/>
              <w:divBdr>
                <w:top w:val="none" w:sz="0" w:space="0" w:color="auto"/>
                <w:left w:val="none" w:sz="0" w:space="0" w:color="auto"/>
                <w:bottom w:val="none" w:sz="0" w:space="0" w:color="auto"/>
                <w:right w:val="none" w:sz="0" w:space="0" w:color="auto"/>
              </w:divBdr>
            </w:div>
            <w:div w:id="516308841">
              <w:marLeft w:val="0"/>
              <w:marRight w:val="0"/>
              <w:marTop w:val="0"/>
              <w:marBottom w:val="0"/>
              <w:divBdr>
                <w:top w:val="none" w:sz="0" w:space="0" w:color="auto"/>
                <w:left w:val="none" w:sz="0" w:space="0" w:color="auto"/>
                <w:bottom w:val="none" w:sz="0" w:space="0" w:color="auto"/>
                <w:right w:val="none" w:sz="0" w:space="0" w:color="auto"/>
              </w:divBdr>
            </w:div>
            <w:div w:id="1031759807">
              <w:marLeft w:val="0"/>
              <w:marRight w:val="0"/>
              <w:marTop w:val="0"/>
              <w:marBottom w:val="0"/>
              <w:divBdr>
                <w:top w:val="none" w:sz="0" w:space="0" w:color="auto"/>
                <w:left w:val="none" w:sz="0" w:space="0" w:color="auto"/>
                <w:bottom w:val="none" w:sz="0" w:space="0" w:color="auto"/>
                <w:right w:val="none" w:sz="0" w:space="0" w:color="auto"/>
              </w:divBdr>
            </w:div>
            <w:div w:id="648634210">
              <w:marLeft w:val="0"/>
              <w:marRight w:val="0"/>
              <w:marTop w:val="0"/>
              <w:marBottom w:val="0"/>
              <w:divBdr>
                <w:top w:val="none" w:sz="0" w:space="0" w:color="auto"/>
                <w:left w:val="none" w:sz="0" w:space="0" w:color="auto"/>
                <w:bottom w:val="none" w:sz="0" w:space="0" w:color="auto"/>
                <w:right w:val="none" w:sz="0" w:space="0" w:color="auto"/>
              </w:divBdr>
            </w:div>
            <w:div w:id="1740011477">
              <w:marLeft w:val="0"/>
              <w:marRight w:val="0"/>
              <w:marTop w:val="0"/>
              <w:marBottom w:val="0"/>
              <w:divBdr>
                <w:top w:val="none" w:sz="0" w:space="0" w:color="auto"/>
                <w:left w:val="none" w:sz="0" w:space="0" w:color="auto"/>
                <w:bottom w:val="none" w:sz="0" w:space="0" w:color="auto"/>
                <w:right w:val="none" w:sz="0" w:space="0" w:color="auto"/>
              </w:divBdr>
            </w:div>
            <w:div w:id="1199778479">
              <w:marLeft w:val="0"/>
              <w:marRight w:val="0"/>
              <w:marTop w:val="0"/>
              <w:marBottom w:val="0"/>
              <w:divBdr>
                <w:top w:val="none" w:sz="0" w:space="0" w:color="auto"/>
                <w:left w:val="none" w:sz="0" w:space="0" w:color="auto"/>
                <w:bottom w:val="none" w:sz="0" w:space="0" w:color="auto"/>
                <w:right w:val="none" w:sz="0" w:space="0" w:color="auto"/>
              </w:divBdr>
            </w:div>
            <w:div w:id="403072304">
              <w:marLeft w:val="0"/>
              <w:marRight w:val="0"/>
              <w:marTop w:val="0"/>
              <w:marBottom w:val="0"/>
              <w:divBdr>
                <w:top w:val="none" w:sz="0" w:space="0" w:color="auto"/>
                <w:left w:val="none" w:sz="0" w:space="0" w:color="auto"/>
                <w:bottom w:val="none" w:sz="0" w:space="0" w:color="auto"/>
                <w:right w:val="none" w:sz="0" w:space="0" w:color="auto"/>
              </w:divBdr>
            </w:div>
            <w:div w:id="2011252464">
              <w:marLeft w:val="0"/>
              <w:marRight w:val="0"/>
              <w:marTop w:val="0"/>
              <w:marBottom w:val="0"/>
              <w:divBdr>
                <w:top w:val="none" w:sz="0" w:space="0" w:color="auto"/>
                <w:left w:val="none" w:sz="0" w:space="0" w:color="auto"/>
                <w:bottom w:val="none" w:sz="0" w:space="0" w:color="auto"/>
                <w:right w:val="none" w:sz="0" w:space="0" w:color="auto"/>
              </w:divBdr>
            </w:div>
            <w:div w:id="290983022">
              <w:marLeft w:val="0"/>
              <w:marRight w:val="0"/>
              <w:marTop w:val="0"/>
              <w:marBottom w:val="0"/>
              <w:divBdr>
                <w:top w:val="none" w:sz="0" w:space="0" w:color="auto"/>
                <w:left w:val="none" w:sz="0" w:space="0" w:color="auto"/>
                <w:bottom w:val="none" w:sz="0" w:space="0" w:color="auto"/>
                <w:right w:val="none" w:sz="0" w:space="0" w:color="auto"/>
              </w:divBdr>
            </w:div>
            <w:div w:id="1968851682">
              <w:marLeft w:val="0"/>
              <w:marRight w:val="0"/>
              <w:marTop w:val="0"/>
              <w:marBottom w:val="0"/>
              <w:divBdr>
                <w:top w:val="none" w:sz="0" w:space="0" w:color="auto"/>
                <w:left w:val="none" w:sz="0" w:space="0" w:color="auto"/>
                <w:bottom w:val="none" w:sz="0" w:space="0" w:color="auto"/>
                <w:right w:val="none" w:sz="0" w:space="0" w:color="auto"/>
              </w:divBdr>
            </w:div>
            <w:div w:id="1359350957">
              <w:marLeft w:val="0"/>
              <w:marRight w:val="0"/>
              <w:marTop w:val="0"/>
              <w:marBottom w:val="0"/>
              <w:divBdr>
                <w:top w:val="none" w:sz="0" w:space="0" w:color="auto"/>
                <w:left w:val="none" w:sz="0" w:space="0" w:color="auto"/>
                <w:bottom w:val="none" w:sz="0" w:space="0" w:color="auto"/>
                <w:right w:val="none" w:sz="0" w:space="0" w:color="auto"/>
              </w:divBdr>
            </w:div>
            <w:div w:id="1514417723">
              <w:marLeft w:val="0"/>
              <w:marRight w:val="0"/>
              <w:marTop w:val="0"/>
              <w:marBottom w:val="0"/>
              <w:divBdr>
                <w:top w:val="none" w:sz="0" w:space="0" w:color="auto"/>
                <w:left w:val="none" w:sz="0" w:space="0" w:color="auto"/>
                <w:bottom w:val="none" w:sz="0" w:space="0" w:color="auto"/>
                <w:right w:val="none" w:sz="0" w:space="0" w:color="auto"/>
              </w:divBdr>
            </w:div>
            <w:div w:id="348676648">
              <w:marLeft w:val="0"/>
              <w:marRight w:val="0"/>
              <w:marTop w:val="0"/>
              <w:marBottom w:val="0"/>
              <w:divBdr>
                <w:top w:val="none" w:sz="0" w:space="0" w:color="auto"/>
                <w:left w:val="none" w:sz="0" w:space="0" w:color="auto"/>
                <w:bottom w:val="none" w:sz="0" w:space="0" w:color="auto"/>
                <w:right w:val="none" w:sz="0" w:space="0" w:color="auto"/>
              </w:divBdr>
            </w:div>
            <w:div w:id="1227759799">
              <w:marLeft w:val="0"/>
              <w:marRight w:val="0"/>
              <w:marTop w:val="0"/>
              <w:marBottom w:val="0"/>
              <w:divBdr>
                <w:top w:val="none" w:sz="0" w:space="0" w:color="auto"/>
                <w:left w:val="none" w:sz="0" w:space="0" w:color="auto"/>
                <w:bottom w:val="none" w:sz="0" w:space="0" w:color="auto"/>
                <w:right w:val="none" w:sz="0" w:space="0" w:color="auto"/>
              </w:divBdr>
            </w:div>
            <w:div w:id="391082733">
              <w:marLeft w:val="0"/>
              <w:marRight w:val="0"/>
              <w:marTop w:val="0"/>
              <w:marBottom w:val="0"/>
              <w:divBdr>
                <w:top w:val="none" w:sz="0" w:space="0" w:color="auto"/>
                <w:left w:val="none" w:sz="0" w:space="0" w:color="auto"/>
                <w:bottom w:val="none" w:sz="0" w:space="0" w:color="auto"/>
                <w:right w:val="none" w:sz="0" w:space="0" w:color="auto"/>
              </w:divBdr>
            </w:div>
            <w:div w:id="123811233">
              <w:marLeft w:val="0"/>
              <w:marRight w:val="0"/>
              <w:marTop w:val="0"/>
              <w:marBottom w:val="0"/>
              <w:divBdr>
                <w:top w:val="none" w:sz="0" w:space="0" w:color="auto"/>
                <w:left w:val="none" w:sz="0" w:space="0" w:color="auto"/>
                <w:bottom w:val="none" w:sz="0" w:space="0" w:color="auto"/>
                <w:right w:val="none" w:sz="0" w:space="0" w:color="auto"/>
              </w:divBdr>
            </w:div>
            <w:div w:id="2059625798">
              <w:marLeft w:val="0"/>
              <w:marRight w:val="0"/>
              <w:marTop w:val="0"/>
              <w:marBottom w:val="0"/>
              <w:divBdr>
                <w:top w:val="none" w:sz="0" w:space="0" w:color="auto"/>
                <w:left w:val="none" w:sz="0" w:space="0" w:color="auto"/>
                <w:bottom w:val="none" w:sz="0" w:space="0" w:color="auto"/>
                <w:right w:val="none" w:sz="0" w:space="0" w:color="auto"/>
              </w:divBdr>
            </w:div>
            <w:div w:id="1209680485">
              <w:marLeft w:val="0"/>
              <w:marRight w:val="0"/>
              <w:marTop w:val="0"/>
              <w:marBottom w:val="0"/>
              <w:divBdr>
                <w:top w:val="none" w:sz="0" w:space="0" w:color="auto"/>
                <w:left w:val="none" w:sz="0" w:space="0" w:color="auto"/>
                <w:bottom w:val="none" w:sz="0" w:space="0" w:color="auto"/>
                <w:right w:val="none" w:sz="0" w:space="0" w:color="auto"/>
              </w:divBdr>
            </w:div>
            <w:div w:id="1079328354">
              <w:marLeft w:val="0"/>
              <w:marRight w:val="0"/>
              <w:marTop w:val="0"/>
              <w:marBottom w:val="0"/>
              <w:divBdr>
                <w:top w:val="none" w:sz="0" w:space="0" w:color="auto"/>
                <w:left w:val="none" w:sz="0" w:space="0" w:color="auto"/>
                <w:bottom w:val="none" w:sz="0" w:space="0" w:color="auto"/>
                <w:right w:val="none" w:sz="0" w:space="0" w:color="auto"/>
              </w:divBdr>
            </w:div>
            <w:div w:id="1140153668">
              <w:marLeft w:val="0"/>
              <w:marRight w:val="0"/>
              <w:marTop w:val="0"/>
              <w:marBottom w:val="0"/>
              <w:divBdr>
                <w:top w:val="none" w:sz="0" w:space="0" w:color="auto"/>
                <w:left w:val="none" w:sz="0" w:space="0" w:color="auto"/>
                <w:bottom w:val="none" w:sz="0" w:space="0" w:color="auto"/>
                <w:right w:val="none" w:sz="0" w:space="0" w:color="auto"/>
              </w:divBdr>
            </w:div>
            <w:div w:id="186413897">
              <w:marLeft w:val="0"/>
              <w:marRight w:val="0"/>
              <w:marTop w:val="0"/>
              <w:marBottom w:val="0"/>
              <w:divBdr>
                <w:top w:val="none" w:sz="0" w:space="0" w:color="auto"/>
                <w:left w:val="none" w:sz="0" w:space="0" w:color="auto"/>
                <w:bottom w:val="none" w:sz="0" w:space="0" w:color="auto"/>
                <w:right w:val="none" w:sz="0" w:space="0" w:color="auto"/>
              </w:divBdr>
            </w:div>
            <w:div w:id="1441797406">
              <w:marLeft w:val="0"/>
              <w:marRight w:val="0"/>
              <w:marTop w:val="0"/>
              <w:marBottom w:val="0"/>
              <w:divBdr>
                <w:top w:val="none" w:sz="0" w:space="0" w:color="auto"/>
                <w:left w:val="none" w:sz="0" w:space="0" w:color="auto"/>
                <w:bottom w:val="none" w:sz="0" w:space="0" w:color="auto"/>
                <w:right w:val="none" w:sz="0" w:space="0" w:color="auto"/>
              </w:divBdr>
            </w:div>
            <w:div w:id="848056458">
              <w:marLeft w:val="0"/>
              <w:marRight w:val="0"/>
              <w:marTop w:val="0"/>
              <w:marBottom w:val="0"/>
              <w:divBdr>
                <w:top w:val="none" w:sz="0" w:space="0" w:color="auto"/>
                <w:left w:val="none" w:sz="0" w:space="0" w:color="auto"/>
                <w:bottom w:val="none" w:sz="0" w:space="0" w:color="auto"/>
                <w:right w:val="none" w:sz="0" w:space="0" w:color="auto"/>
              </w:divBdr>
            </w:div>
            <w:div w:id="1564178835">
              <w:marLeft w:val="0"/>
              <w:marRight w:val="0"/>
              <w:marTop w:val="0"/>
              <w:marBottom w:val="0"/>
              <w:divBdr>
                <w:top w:val="none" w:sz="0" w:space="0" w:color="auto"/>
                <w:left w:val="none" w:sz="0" w:space="0" w:color="auto"/>
                <w:bottom w:val="none" w:sz="0" w:space="0" w:color="auto"/>
                <w:right w:val="none" w:sz="0" w:space="0" w:color="auto"/>
              </w:divBdr>
            </w:div>
            <w:div w:id="434205596">
              <w:marLeft w:val="0"/>
              <w:marRight w:val="0"/>
              <w:marTop w:val="0"/>
              <w:marBottom w:val="0"/>
              <w:divBdr>
                <w:top w:val="none" w:sz="0" w:space="0" w:color="auto"/>
                <w:left w:val="none" w:sz="0" w:space="0" w:color="auto"/>
                <w:bottom w:val="none" w:sz="0" w:space="0" w:color="auto"/>
                <w:right w:val="none" w:sz="0" w:space="0" w:color="auto"/>
              </w:divBdr>
            </w:div>
            <w:div w:id="1353338858">
              <w:marLeft w:val="0"/>
              <w:marRight w:val="0"/>
              <w:marTop w:val="0"/>
              <w:marBottom w:val="0"/>
              <w:divBdr>
                <w:top w:val="none" w:sz="0" w:space="0" w:color="auto"/>
                <w:left w:val="none" w:sz="0" w:space="0" w:color="auto"/>
                <w:bottom w:val="none" w:sz="0" w:space="0" w:color="auto"/>
                <w:right w:val="none" w:sz="0" w:space="0" w:color="auto"/>
              </w:divBdr>
            </w:div>
            <w:div w:id="1737510653">
              <w:marLeft w:val="0"/>
              <w:marRight w:val="0"/>
              <w:marTop w:val="0"/>
              <w:marBottom w:val="0"/>
              <w:divBdr>
                <w:top w:val="none" w:sz="0" w:space="0" w:color="auto"/>
                <w:left w:val="none" w:sz="0" w:space="0" w:color="auto"/>
                <w:bottom w:val="none" w:sz="0" w:space="0" w:color="auto"/>
                <w:right w:val="none" w:sz="0" w:space="0" w:color="auto"/>
              </w:divBdr>
            </w:div>
            <w:div w:id="1447775859">
              <w:marLeft w:val="0"/>
              <w:marRight w:val="0"/>
              <w:marTop w:val="0"/>
              <w:marBottom w:val="0"/>
              <w:divBdr>
                <w:top w:val="none" w:sz="0" w:space="0" w:color="auto"/>
                <w:left w:val="none" w:sz="0" w:space="0" w:color="auto"/>
                <w:bottom w:val="none" w:sz="0" w:space="0" w:color="auto"/>
                <w:right w:val="none" w:sz="0" w:space="0" w:color="auto"/>
              </w:divBdr>
            </w:div>
            <w:div w:id="1090538521">
              <w:marLeft w:val="0"/>
              <w:marRight w:val="0"/>
              <w:marTop w:val="0"/>
              <w:marBottom w:val="0"/>
              <w:divBdr>
                <w:top w:val="none" w:sz="0" w:space="0" w:color="auto"/>
                <w:left w:val="none" w:sz="0" w:space="0" w:color="auto"/>
                <w:bottom w:val="none" w:sz="0" w:space="0" w:color="auto"/>
                <w:right w:val="none" w:sz="0" w:space="0" w:color="auto"/>
              </w:divBdr>
            </w:div>
            <w:div w:id="25058178">
              <w:marLeft w:val="0"/>
              <w:marRight w:val="0"/>
              <w:marTop w:val="0"/>
              <w:marBottom w:val="0"/>
              <w:divBdr>
                <w:top w:val="none" w:sz="0" w:space="0" w:color="auto"/>
                <w:left w:val="none" w:sz="0" w:space="0" w:color="auto"/>
                <w:bottom w:val="none" w:sz="0" w:space="0" w:color="auto"/>
                <w:right w:val="none" w:sz="0" w:space="0" w:color="auto"/>
              </w:divBdr>
            </w:div>
            <w:div w:id="443769735">
              <w:marLeft w:val="0"/>
              <w:marRight w:val="0"/>
              <w:marTop w:val="0"/>
              <w:marBottom w:val="0"/>
              <w:divBdr>
                <w:top w:val="none" w:sz="0" w:space="0" w:color="auto"/>
                <w:left w:val="none" w:sz="0" w:space="0" w:color="auto"/>
                <w:bottom w:val="none" w:sz="0" w:space="0" w:color="auto"/>
                <w:right w:val="none" w:sz="0" w:space="0" w:color="auto"/>
              </w:divBdr>
            </w:div>
            <w:div w:id="1319386571">
              <w:marLeft w:val="0"/>
              <w:marRight w:val="0"/>
              <w:marTop w:val="0"/>
              <w:marBottom w:val="0"/>
              <w:divBdr>
                <w:top w:val="none" w:sz="0" w:space="0" w:color="auto"/>
                <w:left w:val="none" w:sz="0" w:space="0" w:color="auto"/>
                <w:bottom w:val="none" w:sz="0" w:space="0" w:color="auto"/>
                <w:right w:val="none" w:sz="0" w:space="0" w:color="auto"/>
              </w:divBdr>
            </w:div>
            <w:div w:id="671179088">
              <w:marLeft w:val="0"/>
              <w:marRight w:val="0"/>
              <w:marTop w:val="0"/>
              <w:marBottom w:val="0"/>
              <w:divBdr>
                <w:top w:val="none" w:sz="0" w:space="0" w:color="auto"/>
                <w:left w:val="none" w:sz="0" w:space="0" w:color="auto"/>
                <w:bottom w:val="none" w:sz="0" w:space="0" w:color="auto"/>
                <w:right w:val="none" w:sz="0" w:space="0" w:color="auto"/>
              </w:divBdr>
            </w:div>
            <w:div w:id="1362509148">
              <w:marLeft w:val="0"/>
              <w:marRight w:val="0"/>
              <w:marTop w:val="0"/>
              <w:marBottom w:val="0"/>
              <w:divBdr>
                <w:top w:val="none" w:sz="0" w:space="0" w:color="auto"/>
                <w:left w:val="none" w:sz="0" w:space="0" w:color="auto"/>
                <w:bottom w:val="none" w:sz="0" w:space="0" w:color="auto"/>
                <w:right w:val="none" w:sz="0" w:space="0" w:color="auto"/>
              </w:divBdr>
            </w:div>
            <w:div w:id="416682572">
              <w:marLeft w:val="0"/>
              <w:marRight w:val="0"/>
              <w:marTop w:val="0"/>
              <w:marBottom w:val="0"/>
              <w:divBdr>
                <w:top w:val="none" w:sz="0" w:space="0" w:color="auto"/>
                <w:left w:val="none" w:sz="0" w:space="0" w:color="auto"/>
                <w:bottom w:val="none" w:sz="0" w:space="0" w:color="auto"/>
                <w:right w:val="none" w:sz="0" w:space="0" w:color="auto"/>
              </w:divBdr>
            </w:div>
            <w:div w:id="1742674691">
              <w:marLeft w:val="0"/>
              <w:marRight w:val="0"/>
              <w:marTop w:val="0"/>
              <w:marBottom w:val="0"/>
              <w:divBdr>
                <w:top w:val="none" w:sz="0" w:space="0" w:color="auto"/>
                <w:left w:val="none" w:sz="0" w:space="0" w:color="auto"/>
                <w:bottom w:val="none" w:sz="0" w:space="0" w:color="auto"/>
                <w:right w:val="none" w:sz="0" w:space="0" w:color="auto"/>
              </w:divBdr>
            </w:div>
            <w:div w:id="1549875427">
              <w:marLeft w:val="0"/>
              <w:marRight w:val="0"/>
              <w:marTop w:val="0"/>
              <w:marBottom w:val="0"/>
              <w:divBdr>
                <w:top w:val="none" w:sz="0" w:space="0" w:color="auto"/>
                <w:left w:val="none" w:sz="0" w:space="0" w:color="auto"/>
                <w:bottom w:val="none" w:sz="0" w:space="0" w:color="auto"/>
                <w:right w:val="none" w:sz="0" w:space="0" w:color="auto"/>
              </w:divBdr>
            </w:div>
            <w:div w:id="86387579">
              <w:marLeft w:val="0"/>
              <w:marRight w:val="0"/>
              <w:marTop w:val="0"/>
              <w:marBottom w:val="0"/>
              <w:divBdr>
                <w:top w:val="none" w:sz="0" w:space="0" w:color="auto"/>
                <w:left w:val="none" w:sz="0" w:space="0" w:color="auto"/>
                <w:bottom w:val="none" w:sz="0" w:space="0" w:color="auto"/>
                <w:right w:val="none" w:sz="0" w:space="0" w:color="auto"/>
              </w:divBdr>
            </w:div>
            <w:div w:id="700279923">
              <w:marLeft w:val="0"/>
              <w:marRight w:val="0"/>
              <w:marTop w:val="0"/>
              <w:marBottom w:val="0"/>
              <w:divBdr>
                <w:top w:val="none" w:sz="0" w:space="0" w:color="auto"/>
                <w:left w:val="none" w:sz="0" w:space="0" w:color="auto"/>
                <w:bottom w:val="none" w:sz="0" w:space="0" w:color="auto"/>
                <w:right w:val="none" w:sz="0" w:space="0" w:color="auto"/>
              </w:divBdr>
            </w:div>
            <w:div w:id="556624366">
              <w:marLeft w:val="0"/>
              <w:marRight w:val="0"/>
              <w:marTop w:val="0"/>
              <w:marBottom w:val="0"/>
              <w:divBdr>
                <w:top w:val="none" w:sz="0" w:space="0" w:color="auto"/>
                <w:left w:val="none" w:sz="0" w:space="0" w:color="auto"/>
                <w:bottom w:val="none" w:sz="0" w:space="0" w:color="auto"/>
                <w:right w:val="none" w:sz="0" w:space="0" w:color="auto"/>
              </w:divBdr>
            </w:div>
            <w:div w:id="2046638793">
              <w:marLeft w:val="0"/>
              <w:marRight w:val="0"/>
              <w:marTop w:val="0"/>
              <w:marBottom w:val="0"/>
              <w:divBdr>
                <w:top w:val="none" w:sz="0" w:space="0" w:color="auto"/>
                <w:left w:val="none" w:sz="0" w:space="0" w:color="auto"/>
                <w:bottom w:val="none" w:sz="0" w:space="0" w:color="auto"/>
                <w:right w:val="none" w:sz="0" w:space="0" w:color="auto"/>
              </w:divBdr>
            </w:div>
            <w:div w:id="1068959828">
              <w:marLeft w:val="0"/>
              <w:marRight w:val="0"/>
              <w:marTop w:val="0"/>
              <w:marBottom w:val="0"/>
              <w:divBdr>
                <w:top w:val="none" w:sz="0" w:space="0" w:color="auto"/>
                <w:left w:val="none" w:sz="0" w:space="0" w:color="auto"/>
                <w:bottom w:val="none" w:sz="0" w:space="0" w:color="auto"/>
                <w:right w:val="none" w:sz="0" w:space="0" w:color="auto"/>
              </w:divBdr>
            </w:div>
            <w:div w:id="168571251">
              <w:marLeft w:val="0"/>
              <w:marRight w:val="0"/>
              <w:marTop w:val="0"/>
              <w:marBottom w:val="0"/>
              <w:divBdr>
                <w:top w:val="none" w:sz="0" w:space="0" w:color="auto"/>
                <w:left w:val="none" w:sz="0" w:space="0" w:color="auto"/>
                <w:bottom w:val="none" w:sz="0" w:space="0" w:color="auto"/>
                <w:right w:val="none" w:sz="0" w:space="0" w:color="auto"/>
              </w:divBdr>
            </w:div>
            <w:div w:id="563027577">
              <w:marLeft w:val="0"/>
              <w:marRight w:val="0"/>
              <w:marTop w:val="0"/>
              <w:marBottom w:val="0"/>
              <w:divBdr>
                <w:top w:val="none" w:sz="0" w:space="0" w:color="auto"/>
                <w:left w:val="none" w:sz="0" w:space="0" w:color="auto"/>
                <w:bottom w:val="none" w:sz="0" w:space="0" w:color="auto"/>
                <w:right w:val="none" w:sz="0" w:space="0" w:color="auto"/>
              </w:divBdr>
            </w:div>
            <w:div w:id="468325829">
              <w:marLeft w:val="0"/>
              <w:marRight w:val="0"/>
              <w:marTop w:val="0"/>
              <w:marBottom w:val="0"/>
              <w:divBdr>
                <w:top w:val="none" w:sz="0" w:space="0" w:color="auto"/>
                <w:left w:val="none" w:sz="0" w:space="0" w:color="auto"/>
                <w:bottom w:val="none" w:sz="0" w:space="0" w:color="auto"/>
                <w:right w:val="none" w:sz="0" w:space="0" w:color="auto"/>
              </w:divBdr>
            </w:div>
            <w:div w:id="1145005777">
              <w:marLeft w:val="0"/>
              <w:marRight w:val="0"/>
              <w:marTop w:val="0"/>
              <w:marBottom w:val="0"/>
              <w:divBdr>
                <w:top w:val="none" w:sz="0" w:space="0" w:color="auto"/>
                <w:left w:val="none" w:sz="0" w:space="0" w:color="auto"/>
                <w:bottom w:val="none" w:sz="0" w:space="0" w:color="auto"/>
                <w:right w:val="none" w:sz="0" w:space="0" w:color="auto"/>
              </w:divBdr>
            </w:div>
            <w:div w:id="88670395">
              <w:marLeft w:val="0"/>
              <w:marRight w:val="0"/>
              <w:marTop w:val="0"/>
              <w:marBottom w:val="0"/>
              <w:divBdr>
                <w:top w:val="none" w:sz="0" w:space="0" w:color="auto"/>
                <w:left w:val="none" w:sz="0" w:space="0" w:color="auto"/>
                <w:bottom w:val="none" w:sz="0" w:space="0" w:color="auto"/>
                <w:right w:val="none" w:sz="0" w:space="0" w:color="auto"/>
              </w:divBdr>
            </w:div>
            <w:div w:id="446777789">
              <w:marLeft w:val="0"/>
              <w:marRight w:val="0"/>
              <w:marTop w:val="0"/>
              <w:marBottom w:val="0"/>
              <w:divBdr>
                <w:top w:val="none" w:sz="0" w:space="0" w:color="auto"/>
                <w:left w:val="none" w:sz="0" w:space="0" w:color="auto"/>
                <w:bottom w:val="none" w:sz="0" w:space="0" w:color="auto"/>
                <w:right w:val="none" w:sz="0" w:space="0" w:color="auto"/>
              </w:divBdr>
            </w:div>
            <w:div w:id="1949240703">
              <w:marLeft w:val="0"/>
              <w:marRight w:val="0"/>
              <w:marTop w:val="0"/>
              <w:marBottom w:val="0"/>
              <w:divBdr>
                <w:top w:val="none" w:sz="0" w:space="0" w:color="auto"/>
                <w:left w:val="none" w:sz="0" w:space="0" w:color="auto"/>
                <w:bottom w:val="none" w:sz="0" w:space="0" w:color="auto"/>
                <w:right w:val="none" w:sz="0" w:space="0" w:color="auto"/>
              </w:divBdr>
            </w:div>
            <w:div w:id="1188980934">
              <w:marLeft w:val="0"/>
              <w:marRight w:val="0"/>
              <w:marTop w:val="0"/>
              <w:marBottom w:val="0"/>
              <w:divBdr>
                <w:top w:val="none" w:sz="0" w:space="0" w:color="auto"/>
                <w:left w:val="none" w:sz="0" w:space="0" w:color="auto"/>
                <w:bottom w:val="none" w:sz="0" w:space="0" w:color="auto"/>
                <w:right w:val="none" w:sz="0" w:space="0" w:color="auto"/>
              </w:divBdr>
            </w:div>
            <w:div w:id="49403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20900">
      <w:bodyDiv w:val="1"/>
      <w:marLeft w:val="0"/>
      <w:marRight w:val="0"/>
      <w:marTop w:val="0"/>
      <w:marBottom w:val="0"/>
      <w:divBdr>
        <w:top w:val="none" w:sz="0" w:space="0" w:color="auto"/>
        <w:left w:val="none" w:sz="0" w:space="0" w:color="auto"/>
        <w:bottom w:val="none" w:sz="0" w:space="0" w:color="auto"/>
        <w:right w:val="none" w:sz="0" w:space="0" w:color="auto"/>
      </w:divBdr>
      <w:divsChild>
        <w:div w:id="701708635">
          <w:marLeft w:val="0"/>
          <w:marRight w:val="0"/>
          <w:marTop w:val="0"/>
          <w:marBottom w:val="0"/>
          <w:divBdr>
            <w:top w:val="none" w:sz="0" w:space="0" w:color="auto"/>
            <w:left w:val="none" w:sz="0" w:space="0" w:color="auto"/>
            <w:bottom w:val="none" w:sz="0" w:space="0" w:color="auto"/>
            <w:right w:val="none" w:sz="0" w:space="0" w:color="auto"/>
          </w:divBdr>
          <w:divsChild>
            <w:div w:id="1490749910">
              <w:marLeft w:val="0"/>
              <w:marRight w:val="0"/>
              <w:marTop w:val="0"/>
              <w:marBottom w:val="0"/>
              <w:divBdr>
                <w:top w:val="none" w:sz="0" w:space="0" w:color="auto"/>
                <w:left w:val="none" w:sz="0" w:space="0" w:color="auto"/>
                <w:bottom w:val="none" w:sz="0" w:space="0" w:color="auto"/>
                <w:right w:val="none" w:sz="0" w:space="0" w:color="auto"/>
              </w:divBdr>
            </w:div>
            <w:div w:id="1449278680">
              <w:marLeft w:val="0"/>
              <w:marRight w:val="0"/>
              <w:marTop w:val="0"/>
              <w:marBottom w:val="0"/>
              <w:divBdr>
                <w:top w:val="none" w:sz="0" w:space="0" w:color="auto"/>
                <w:left w:val="none" w:sz="0" w:space="0" w:color="auto"/>
                <w:bottom w:val="none" w:sz="0" w:space="0" w:color="auto"/>
                <w:right w:val="none" w:sz="0" w:space="0" w:color="auto"/>
              </w:divBdr>
            </w:div>
            <w:div w:id="1455170716">
              <w:marLeft w:val="0"/>
              <w:marRight w:val="0"/>
              <w:marTop w:val="0"/>
              <w:marBottom w:val="0"/>
              <w:divBdr>
                <w:top w:val="none" w:sz="0" w:space="0" w:color="auto"/>
                <w:left w:val="none" w:sz="0" w:space="0" w:color="auto"/>
                <w:bottom w:val="none" w:sz="0" w:space="0" w:color="auto"/>
                <w:right w:val="none" w:sz="0" w:space="0" w:color="auto"/>
              </w:divBdr>
            </w:div>
            <w:div w:id="2005815263">
              <w:marLeft w:val="0"/>
              <w:marRight w:val="0"/>
              <w:marTop w:val="0"/>
              <w:marBottom w:val="0"/>
              <w:divBdr>
                <w:top w:val="none" w:sz="0" w:space="0" w:color="auto"/>
                <w:left w:val="none" w:sz="0" w:space="0" w:color="auto"/>
                <w:bottom w:val="none" w:sz="0" w:space="0" w:color="auto"/>
                <w:right w:val="none" w:sz="0" w:space="0" w:color="auto"/>
              </w:divBdr>
            </w:div>
            <w:div w:id="1253855336">
              <w:marLeft w:val="0"/>
              <w:marRight w:val="0"/>
              <w:marTop w:val="0"/>
              <w:marBottom w:val="0"/>
              <w:divBdr>
                <w:top w:val="none" w:sz="0" w:space="0" w:color="auto"/>
                <w:left w:val="none" w:sz="0" w:space="0" w:color="auto"/>
                <w:bottom w:val="none" w:sz="0" w:space="0" w:color="auto"/>
                <w:right w:val="none" w:sz="0" w:space="0" w:color="auto"/>
              </w:divBdr>
            </w:div>
            <w:div w:id="1379013217">
              <w:marLeft w:val="0"/>
              <w:marRight w:val="0"/>
              <w:marTop w:val="0"/>
              <w:marBottom w:val="0"/>
              <w:divBdr>
                <w:top w:val="none" w:sz="0" w:space="0" w:color="auto"/>
                <w:left w:val="none" w:sz="0" w:space="0" w:color="auto"/>
                <w:bottom w:val="none" w:sz="0" w:space="0" w:color="auto"/>
                <w:right w:val="none" w:sz="0" w:space="0" w:color="auto"/>
              </w:divBdr>
            </w:div>
            <w:div w:id="256449026">
              <w:marLeft w:val="0"/>
              <w:marRight w:val="0"/>
              <w:marTop w:val="0"/>
              <w:marBottom w:val="0"/>
              <w:divBdr>
                <w:top w:val="none" w:sz="0" w:space="0" w:color="auto"/>
                <w:left w:val="none" w:sz="0" w:space="0" w:color="auto"/>
                <w:bottom w:val="none" w:sz="0" w:space="0" w:color="auto"/>
                <w:right w:val="none" w:sz="0" w:space="0" w:color="auto"/>
              </w:divBdr>
            </w:div>
            <w:div w:id="1572617517">
              <w:marLeft w:val="0"/>
              <w:marRight w:val="0"/>
              <w:marTop w:val="0"/>
              <w:marBottom w:val="0"/>
              <w:divBdr>
                <w:top w:val="none" w:sz="0" w:space="0" w:color="auto"/>
                <w:left w:val="none" w:sz="0" w:space="0" w:color="auto"/>
                <w:bottom w:val="none" w:sz="0" w:space="0" w:color="auto"/>
                <w:right w:val="none" w:sz="0" w:space="0" w:color="auto"/>
              </w:divBdr>
            </w:div>
            <w:div w:id="305858100">
              <w:marLeft w:val="0"/>
              <w:marRight w:val="0"/>
              <w:marTop w:val="0"/>
              <w:marBottom w:val="0"/>
              <w:divBdr>
                <w:top w:val="none" w:sz="0" w:space="0" w:color="auto"/>
                <w:left w:val="none" w:sz="0" w:space="0" w:color="auto"/>
                <w:bottom w:val="none" w:sz="0" w:space="0" w:color="auto"/>
                <w:right w:val="none" w:sz="0" w:space="0" w:color="auto"/>
              </w:divBdr>
            </w:div>
            <w:div w:id="152183776">
              <w:marLeft w:val="0"/>
              <w:marRight w:val="0"/>
              <w:marTop w:val="0"/>
              <w:marBottom w:val="0"/>
              <w:divBdr>
                <w:top w:val="none" w:sz="0" w:space="0" w:color="auto"/>
                <w:left w:val="none" w:sz="0" w:space="0" w:color="auto"/>
                <w:bottom w:val="none" w:sz="0" w:space="0" w:color="auto"/>
                <w:right w:val="none" w:sz="0" w:space="0" w:color="auto"/>
              </w:divBdr>
            </w:div>
            <w:div w:id="1687442118">
              <w:marLeft w:val="0"/>
              <w:marRight w:val="0"/>
              <w:marTop w:val="0"/>
              <w:marBottom w:val="0"/>
              <w:divBdr>
                <w:top w:val="none" w:sz="0" w:space="0" w:color="auto"/>
                <w:left w:val="none" w:sz="0" w:space="0" w:color="auto"/>
                <w:bottom w:val="none" w:sz="0" w:space="0" w:color="auto"/>
                <w:right w:val="none" w:sz="0" w:space="0" w:color="auto"/>
              </w:divBdr>
            </w:div>
            <w:div w:id="617372410">
              <w:marLeft w:val="0"/>
              <w:marRight w:val="0"/>
              <w:marTop w:val="0"/>
              <w:marBottom w:val="0"/>
              <w:divBdr>
                <w:top w:val="none" w:sz="0" w:space="0" w:color="auto"/>
                <w:left w:val="none" w:sz="0" w:space="0" w:color="auto"/>
                <w:bottom w:val="none" w:sz="0" w:space="0" w:color="auto"/>
                <w:right w:val="none" w:sz="0" w:space="0" w:color="auto"/>
              </w:divBdr>
            </w:div>
            <w:div w:id="963076172">
              <w:marLeft w:val="0"/>
              <w:marRight w:val="0"/>
              <w:marTop w:val="0"/>
              <w:marBottom w:val="0"/>
              <w:divBdr>
                <w:top w:val="none" w:sz="0" w:space="0" w:color="auto"/>
                <w:left w:val="none" w:sz="0" w:space="0" w:color="auto"/>
                <w:bottom w:val="none" w:sz="0" w:space="0" w:color="auto"/>
                <w:right w:val="none" w:sz="0" w:space="0" w:color="auto"/>
              </w:divBdr>
            </w:div>
            <w:div w:id="1461534961">
              <w:marLeft w:val="0"/>
              <w:marRight w:val="0"/>
              <w:marTop w:val="0"/>
              <w:marBottom w:val="0"/>
              <w:divBdr>
                <w:top w:val="none" w:sz="0" w:space="0" w:color="auto"/>
                <w:left w:val="none" w:sz="0" w:space="0" w:color="auto"/>
                <w:bottom w:val="none" w:sz="0" w:space="0" w:color="auto"/>
                <w:right w:val="none" w:sz="0" w:space="0" w:color="auto"/>
              </w:divBdr>
            </w:div>
            <w:div w:id="1843280018">
              <w:marLeft w:val="0"/>
              <w:marRight w:val="0"/>
              <w:marTop w:val="0"/>
              <w:marBottom w:val="0"/>
              <w:divBdr>
                <w:top w:val="none" w:sz="0" w:space="0" w:color="auto"/>
                <w:left w:val="none" w:sz="0" w:space="0" w:color="auto"/>
                <w:bottom w:val="none" w:sz="0" w:space="0" w:color="auto"/>
                <w:right w:val="none" w:sz="0" w:space="0" w:color="auto"/>
              </w:divBdr>
            </w:div>
            <w:div w:id="1587305437">
              <w:marLeft w:val="0"/>
              <w:marRight w:val="0"/>
              <w:marTop w:val="0"/>
              <w:marBottom w:val="0"/>
              <w:divBdr>
                <w:top w:val="none" w:sz="0" w:space="0" w:color="auto"/>
                <w:left w:val="none" w:sz="0" w:space="0" w:color="auto"/>
                <w:bottom w:val="none" w:sz="0" w:space="0" w:color="auto"/>
                <w:right w:val="none" w:sz="0" w:space="0" w:color="auto"/>
              </w:divBdr>
            </w:div>
            <w:div w:id="1143885572">
              <w:marLeft w:val="0"/>
              <w:marRight w:val="0"/>
              <w:marTop w:val="0"/>
              <w:marBottom w:val="0"/>
              <w:divBdr>
                <w:top w:val="none" w:sz="0" w:space="0" w:color="auto"/>
                <w:left w:val="none" w:sz="0" w:space="0" w:color="auto"/>
                <w:bottom w:val="none" w:sz="0" w:space="0" w:color="auto"/>
                <w:right w:val="none" w:sz="0" w:space="0" w:color="auto"/>
              </w:divBdr>
            </w:div>
            <w:div w:id="2119792700">
              <w:marLeft w:val="0"/>
              <w:marRight w:val="0"/>
              <w:marTop w:val="0"/>
              <w:marBottom w:val="0"/>
              <w:divBdr>
                <w:top w:val="none" w:sz="0" w:space="0" w:color="auto"/>
                <w:left w:val="none" w:sz="0" w:space="0" w:color="auto"/>
                <w:bottom w:val="none" w:sz="0" w:space="0" w:color="auto"/>
                <w:right w:val="none" w:sz="0" w:space="0" w:color="auto"/>
              </w:divBdr>
            </w:div>
            <w:div w:id="1189217484">
              <w:marLeft w:val="0"/>
              <w:marRight w:val="0"/>
              <w:marTop w:val="0"/>
              <w:marBottom w:val="0"/>
              <w:divBdr>
                <w:top w:val="none" w:sz="0" w:space="0" w:color="auto"/>
                <w:left w:val="none" w:sz="0" w:space="0" w:color="auto"/>
                <w:bottom w:val="none" w:sz="0" w:space="0" w:color="auto"/>
                <w:right w:val="none" w:sz="0" w:space="0" w:color="auto"/>
              </w:divBdr>
            </w:div>
            <w:div w:id="517620923">
              <w:marLeft w:val="0"/>
              <w:marRight w:val="0"/>
              <w:marTop w:val="0"/>
              <w:marBottom w:val="0"/>
              <w:divBdr>
                <w:top w:val="none" w:sz="0" w:space="0" w:color="auto"/>
                <w:left w:val="none" w:sz="0" w:space="0" w:color="auto"/>
                <w:bottom w:val="none" w:sz="0" w:space="0" w:color="auto"/>
                <w:right w:val="none" w:sz="0" w:space="0" w:color="auto"/>
              </w:divBdr>
            </w:div>
            <w:div w:id="1232423138">
              <w:marLeft w:val="0"/>
              <w:marRight w:val="0"/>
              <w:marTop w:val="0"/>
              <w:marBottom w:val="0"/>
              <w:divBdr>
                <w:top w:val="none" w:sz="0" w:space="0" w:color="auto"/>
                <w:left w:val="none" w:sz="0" w:space="0" w:color="auto"/>
                <w:bottom w:val="none" w:sz="0" w:space="0" w:color="auto"/>
                <w:right w:val="none" w:sz="0" w:space="0" w:color="auto"/>
              </w:divBdr>
            </w:div>
            <w:div w:id="842932995">
              <w:marLeft w:val="0"/>
              <w:marRight w:val="0"/>
              <w:marTop w:val="0"/>
              <w:marBottom w:val="0"/>
              <w:divBdr>
                <w:top w:val="none" w:sz="0" w:space="0" w:color="auto"/>
                <w:left w:val="none" w:sz="0" w:space="0" w:color="auto"/>
                <w:bottom w:val="none" w:sz="0" w:space="0" w:color="auto"/>
                <w:right w:val="none" w:sz="0" w:space="0" w:color="auto"/>
              </w:divBdr>
            </w:div>
            <w:div w:id="1246040243">
              <w:marLeft w:val="0"/>
              <w:marRight w:val="0"/>
              <w:marTop w:val="0"/>
              <w:marBottom w:val="0"/>
              <w:divBdr>
                <w:top w:val="none" w:sz="0" w:space="0" w:color="auto"/>
                <w:left w:val="none" w:sz="0" w:space="0" w:color="auto"/>
                <w:bottom w:val="none" w:sz="0" w:space="0" w:color="auto"/>
                <w:right w:val="none" w:sz="0" w:space="0" w:color="auto"/>
              </w:divBdr>
            </w:div>
            <w:div w:id="1061052302">
              <w:marLeft w:val="0"/>
              <w:marRight w:val="0"/>
              <w:marTop w:val="0"/>
              <w:marBottom w:val="0"/>
              <w:divBdr>
                <w:top w:val="none" w:sz="0" w:space="0" w:color="auto"/>
                <w:left w:val="none" w:sz="0" w:space="0" w:color="auto"/>
                <w:bottom w:val="none" w:sz="0" w:space="0" w:color="auto"/>
                <w:right w:val="none" w:sz="0" w:space="0" w:color="auto"/>
              </w:divBdr>
            </w:div>
            <w:div w:id="1935088204">
              <w:marLeft w:val="0"/>
              <w:marRight w:val="0"/>
              <w:marTop w:val="0"/>
              <w:marBottom w:val="0"/>
              <w:divBdr>
                <w:top w:val="none" w:sz="0" w:space="0" w:color="auto"/>
                <w:left w:val="none" w:sz="0" w:space="0" w:color="auto"/>
                <w:bottom w:val="none" w:sz="0" w:space="0" w:color="auto"/>
                <w:right w:val="none" w:sz="0" w:space="0" w:color="auto"/>
              </w:divBdr>
            </w:div>
            <w:div w:id="1631353153">
              <w:marLeft w:val="0"/>
              <w:marRight w:val="0"/>
              <w:marTop w:val="0"/>
              <w:marBottom w:val="0"/>
              <w:divBdr>
                <w:top w:val="none" w:sz="0" w:space="0" w:color="auto"/>
                <w:left w:val="none" w:sz="0" w:space="0" w:color="auto"/>
                <w:bottom w:val="none" w:sz="0" w:space="0" w:color="auto"/>
                <w:right w:val="none" w:sz="0" w:space="0" w:color="auto"/>
              </w:divBdr>
            </w:div>
            <w:div w:id="1608853665">
              <w:marLeft w:val="0"/>
              <w:marRight w:val="0"/>
              <w:marTop w:val="0"/>
              <w:marBottom w:val="0"/>
              <w:divBdr>
                <w:top w:val="none" w:sz="0" w:space="0" w:color="auto"/>
                <w:left w:val="none" w:sz="0" w:space="0" w:color="auto"/>
                <w:bottom w:val="none" w:sz="0" w:space="0" w:color="auto"/>
                <w:right w:val="none" w:sz="0" w:space="0" w:color="auto"/>
              </w:divBdr>
            </w:div>
            <w:div w:id="1172448122">
              <w:marLeft w:val="0"/>
              <w:marRight w:val="0"/>
              <w:marTop w:val="0"/>
              <w:marBottom w:val="0"/>
              <w:divBdr>
                <w:top w:val="none" w:sz="0" w:space="0" w:color="auto"/>
                <w:left w:val="none" w:sz="0" w:space="0" w:color="auto"/>
                <w:bottom w:val="none" w:sz="0" w:space="0" w:color="auto"/>
                <w:right w:val="none" w:sz="0" w:space="0" w:color="auto"/>
              </w:divBdr>
            </w:div>
            <w:div w:id="60412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3391">
      <w:bodyDiv w:val="1"/>
      <w:marLeft w:val="0"/>
      <w:marRight w:val="0"/>
      <w:marTop w:val="0"/>
      <w:marBottom w:val="0"/>
      <w:divBdr>
        <w:top w:val="none" w:sz="0" w:space="0" w:color="auto"/>
        <w:left w:val="none" w:sz="0" w:space="0" w:color="auto"/>
        <w:bottom w:val="none" w:sz="0" w:space="0" w:color="auto"/>
        <w:right w:val="none" w:sz="0" w:space="0" w:color="auto"/>
      </w:divBdr>
      <w:divsChild>
        <w:div w:id="683285629">
          <w:marLeft w:val="0"/>
          <w:marRight w:val="0"/>
          <w:marTop w:val="0"/>
          <w:marBottom w:val="0"/>
          <w:divBdr>
            <w:top w:val="none" w:sz="0" w:space="0" w:color="auto"/>
            <w:left w:val="none" w:sz="0" w:space="0" w:color="auto"/>
            <w:bottom w:val="none" w:sz="0" w:space="0" w:color="auto"/>
            <w:right w:val="none" w:sz="0" w:space="0" w:color="auto"/>
          </w:divBdr>
          <w:divsChild>
            <w:div w:id="1043094023">
              <w:marLeft w:val="0"/>
              <w:marRight w:val="0"/>
              <w:marTop w:val="0"/>
              <w:marBottom w:val="0"/>
              <w:divBdr>
                <w:top w:val="none" w:sz="0" w:space="0" w:color="auto"/>
                <w:left w:val="none" w:sz="0" w:space="0" w:color="auto"/>
                <w:bottom w:val="none" w:sz="0" w:space="0" w:color="auto"/>
                <w:right w:val="none" w:sz="0" w:space="0" w:color="auto"/>
              </w:divBdr>
            </w:div>
            <w:div w:id="1498574423">
              <w:marLeft w:val="0"/>
              <w:marRight w:val="0"/>
              <w:marTop w:val="0"/>
              <w:marBottom w:val="0"/>
              <w:divBdr>
                <w:top w:val="none" w:sz="0" w:space="0" w:color="auto"/>
                <w:left w:val="none" w:sz="0" w:space="0" w:color="auto"/>
                <w:bottom w:val="none" w:sz="0" w:space="0" w:color="auto"/>
                <w:right w:val="none" w:sz="0" w:space="0" w:color="auto"/>
              </w:divBdr>
            </w:div>
            <w:div w:id="573012294">
              <w:marLeft w:val="0"/>
              <w:marRight w:val="0"/>
              <w:marTop w:val="0"/>
              <w:marBottom w:val="0"/>
              <w:divBdr>
                <w:top w:val="none" w:sz="0" w:space="0" w:color="auto"/>
                <w:left w:val="none" w:sz="0" w:space="0" w:color="auto"/>
                <w:bottom w:val="none" w:sz="0" w:space="0" w:color="auto"/>
                <w:right w:val="none" w:sz="0" w:space="0" w:color="auto"/>
              </w:divBdr>
            </w:div>
            <w:div w:id="432626168">
              <w:marLeft w:val="0"/>
              <w:marRight w:val="0"/>
              <w:marTop w:val="0"/>
              <w:marBottom w:val="0"/>
              <w:divBdr>
                <w:top w:val="none" w:sz="0" w:space="0" w:color="auto"/>
                <w:left w:val="none" w:sz="0" w:space="0" w:color="auto"/>
                <w:bottom w:val="none" w:sz="0" w:space="0" w:color="auto"/>
                <w:right w:val="none" w:sz="0" w:space="0" w:color="auto"/>
              </w:divBdr>
            </w:div>
            <w:div w:id="350379189">
              <w:marLeft w:val="0"/>
              <w:marRight w:val="0"/>
              <w:marTop w:val="0"/>
              <w:marBottom w:val="0"/>
              <w:divBdr>
                <w:top w:val="none" w:sz="0" w:space="0" w:color="auto"/>
                <w:left w:val="none" w:sz="0" w:space="0" w:color="auto"/>
                <w:bottom w:val="none" w:sz="0" w:space="0" w:color="auto"/>
                <w:right w:val="none" w:sz="0" w:space="0" w:color="auto"/>
              </w:divBdr>
            </w:div>
            <w:div w:id="801536850">
              <w:marLeft w:val="0"/>
              <w:marRight w:val="0"/>
              <w:marTop w:val="0"/>
              <w:marBottom w:val="0"/>
              <w:divBdr>
                <w:top w:val="none" w:sz="0" w:space="0" w:color="auto"/>
                <w:left w:val="none" w:sz="0" w:space="0" w:color="auto"/>
                <w:bottom w:val="none" w:sz="0" w:space="0" w:color="auto"/>
                <w:right w:val="none" w:sz="0" w:space="0" w:color="auto"/>
              </w:divBdr>
            </w:div>
            <w:div w:id="398871261">
              <w:marLeft w:val="0"/>
              <w:marRight w:val="0"/>
              <w:marTop w:val="0"/>
              <w:marBottom w:val="0"/>
              <w:divBdr>
                <w:top w:val="none" w:sz="0" w:space="0" w:color="auto"/>
                <w:left w:val="none" w:sz="0" w:space="0" w:color="auto"/>
                <w:bottom w:val="none" w:sz="0" w:space="0" w:color="auto"/>
                <w:right w:val="none" w:sz="0" w:space="0" w:color="auto"/>
              </w:divBdr>
            </w:div>
            <w:div w:id="665674856">
              <w:marLeft w:val="0"/>
              <w:marRight w:val="0"/>
              <w:marTop w:val="0"/>
              <w:marBottom w:val="0"/>
              <w:divBdr>
                <w:top w:val="none" w:sz="0" w:space="0" w:color="auto"/>
                <w:left w:val="none" w:sz="0" w:space="0" w:color="auto"/>
                <w:bottom w:val="none" w:sz="0" w:space="0" w:color="auto"/>
                <w:right w:val="none" w:sz="0" w:space="0" w:color="auto"/>
              </w:divBdr>
            </w:div>
            <w:div w:id="139808982">
              <w:marLeft w:val="0"/>
              <w:marRight w:val="0"/>
              <w:marTop w:val="0"/>
              <w:marBottom w:val="0"/>
              <w:divBdr>
                <w:top w:val="none" w:sz="0" w:space="0" w:color="auto"/>
                <w:left w:val="none" w:sz="0" w:space="0" w:color="auto"/>
                <w:bottom w:val="none" w:sz="0" w:space="0" w:color="auto"/>
                <w:right w:val="none" w:sz="0" w:space="0" w:color="auto"/>
              </w:divBdr>
            </w:div>
            <w:div w:id="1171410558">
              <w:marLeft w:val="0"/>
              <w:marRight w:val="0"/>
              <w:marTop w:val="0"/>
              <w:marBottom w:val="0"/>
              <w:divBdr>
                <w:top w:val="none" w:sz="0" w:space="0" w:color="auto"/>
                <w:left w:val="none" w:sz="0" w:space="0" w:color="auto"/>
                <w:bottom w:val="none" w:sz="0" w:space="0" w:color="auto"/>
                <w:right w:val="none" w:sz="0" w:space="0" w:color="auto"/>
              </w:divBdr>
            </w:div>
            <w:div w:id="1753890324">
              <w:marLeft w:val="0"/>
              <w:marRight w:val="0"/>
              <w:marTop w:val="0"/>
              <w:marBottom w:val="0"/>
              <w:divBdr>
                <w:top w:val="none" w:sz="0" w:space="0" w:color="auto"/>
                <w:left w:val="none" w:sz="0" w:space="0" w:color="auto"/>
                <w:bottom w:val="none" w:sz="0" w:space="0" w:color="auto"/>
                <w:right w:val="none" w:sz="0" w:space="0" w:color="auto"/>
              </w:divBdr>
            </w:div>
            <w:div w:id="645165183">
              <w:marLeft w:val="0"/>
              <w:marRight w:val="0"/>
              <w:marTop w:val="0"/>
              <w:marBottom w:val="0"/>
              <w:divBdr>
                <w:top w:val="none" w:sz="0" w:space="0" w:color="auto"/>
                <w:left w:val="none" w:sz="0" w:space="0" w:color="auto"/>
                <w:bottom w:val="none" w:sz="0" w:space="0" w:color="auto"/>
                <w:right w:val="none" w:sz="0" w:space="0" w:color="auto"/>
              </w:divBdr>
            </w:div>
            <w:div w:id="1730767999">
              <w:marLeft w:val="0"/>
              <w:marRight w:val="0"/>
              <w:marTop w:val="0"/>
              <w:marBottom w:val="0"/>
              <w:divBdr>
                <w:top w:val="none" w:sz="0" w:space="0" w:color="auto"/>
                <w:left w:val="none" w:sz="0" w:space="0" w:color="auto"/>
                <w:bottom w:val="none" w:sz="0" w:space="0" w:color="auto"/>
                <w:right w:val="none" w:sz="0" w:space="0" w:color="auto"/>
              </w:divBdr>
            </w:div>
            <w:div w:id="1934513837">
              <w:marLeft w:val="0"/>
              <w:marRight w:val="0"/>
              <w:marTop w:val="0"/>
              <w:marBottom w:val="0"/>
              <w:divBdr>
                <w:top w:val="none" w:sz="0" w:space="0" w:color="auto"/>
                <w:left w:val="none" w:sz="0" w:space="0" w:color="auto"/>
                <w:bottom w:val="none" w:sz="0" w:space="0" w:color="auto"/>
                <w:right w:val="none" w:sz="0" w:space="0" w:color="auto"/>
              </w:divBdr>
            </w:div>
            <w:div w:id="1359426006">
              <w:marLeft w:val="0"/>
              <w:marRight w:val="0"/>
              <w:marTop w:val="0"/>
              <w:marBottom w:val="0"/>
              <w:divBdr>
                <w:top w:val="none" w:sz="0" w:space="0" w:color="auto"/>
                <w:left w:val="none" w:sz="0" w:space="0" w:color="auto"/>
                <w:bottom w:val="none" w:sz="0" w:space="0" w:color="auto"/>
                <w:right w:val="none" w:sz="0" w:space="0" w:color="auto"/>
              </w:divBdr>
            </w:div>
            <w:div w:id="2002465903">
              <w:marLeft w:val="0"/>
              <w:marRight w:val="0"/>
              <w:marTop w:val="0"/>
              <w:marBottom w:val="0"/>
              <w:divBdr>
                <w:top w:val="none" w:sz="0" w:space="0" w:color="auto"/>
                <w:left w:val="none" w:sz="0" w:space="0" w:color="auto"/>
                <w:bottom w:val="none" w:sz="0" w:space="0" w:color="auto"/>
                <w:right w:val="none" w:sz="0" w:space="0" w:color="auto"/>
              </w:divBdr>
            </w:div>
            <w:div w:id="376438786">
              <w:marLeft w:val="0"/>
              <w:marRight w:val="0"/>
              <w:marTop w:val="0"/>
              <w:marBottom w:val="0"/>
              <w:divBdr>
                <w:top w:val="none" w:sz="0" w:space="0" w:color="auto"/>
                <w:left w:val="none" w:sz="0" w:space="0" w:color="auto"/>
                <w:bottom w:val="none" w:sz="0" w:space="0" w:color="auto"/>
                <w:right w:val="none" w:sz="0" w:space="0" w:color="auto"/>
              </w:divBdr>
            </w:div>
            <w:div w:id="1443719775">
              <w:marLeft w:val="0"/>
              <w:marRight w:val="0"/>
              <w:marTop w:val="0"/>
              <w:marBottom w:val="0"/>
              <w:divBdr>
                <w:top w:val="none" w:sz="0" w:space="0" w:color="auto"/>
                <w:left w:val="none" w:sz="0" w:space="0" w:color="auto"/>
                <w:bottom w:val="none" w:sz="0" w:space="0" w:color="auto"/>
                <w:right w:val="none" w:sz="0" w:space="0" w:color="auto"/>
              </w:divBdr>
            </w:div>
            <w:div w:id="1536691519">
              <w:marLeft w:val="0"/>
              <w:marRight w:val="0"/>
              <w:marTop w:val="0"/>
              <w:marBottom w:val="0"/>
              <w:divBdr>
                <w:top w:val="none" w:sz="0" w:space="0" w:color="auto"/>
                <w:left w:val="none" w:sz="0" w:space="0" w:color="auto"/>
                <w:bottom w:val="none" w:sz="0" w:space="0" w:color="auto"/>
                <w:right w:val="none" w:sz="0" w:space="0" w:color="auto"/>
              </w:divBdr>
            </w:div>
            <w:div w:id="971011542">
              <w:marLeft w:val="0"/>
              <w:marRight w:val="0"/>
              <w:marTop w:val="0"/>
              <w:marBottom w:val="0"/>
              <w:divBdr>
                <w:top w:val="none" w:sz="0" w:space="0" w:color="auto"/>
                <w:left w:val="none" w:sz="0" w:space="0" w:color="auto"/>
                <w:bottom w:val="none" w:sz="0" w:space="0" w:color="auto"/>
                <w:right w:val="none" w:sz="0" w:space="0" w:color="auto"/>
              </w:divBdr>
            </w:div>
            <w:div w:id="985940995">
              <w:marLeft w:val="0"/>
              <w:marRight w:val="0"/>
              <w:marTop w:val="0"/>
              <w:marBottom w:val="0"/>
              <w:divBdr>
                <w:top w:val="none" w:sz="0" w:space="0" w:color="auto"/>
                <w:left w:val="none" w:sz="0" w:space="0" w:color="auto"/>
                <w:bottom w:val="none" w:sz="0" w:space="0" w:color="auto"/>
                <w:right w:val="none" w:sz="0" w:space="0" w:color="auto"/>
              </w:divBdr>
            </w:div>
            <w:div w:id="1398437777">
              <w:marLeft w:val="0"/>
              <w:marRight w:val="0"/>
              <w:marTop w:val="0"/>
              <w:marBottom w:val="0"/>
              <w:divBdr>
                <w:top w:val="none" w:sz="0" w:space="0" w:color="auto"/>
                <w:left w:val="none" w:sz="0" w:space="0" w:color="auto"/>
                <w:bottom w:val="none" w:sz="0" w:space="0" w:color="auto"/>
                <w:right w:val="none" w:sz="0" w:space="0" w:color="auto"/>
              </w:divBdr>
            </w:div>
            <w:div w:id="567691045">
              <w:marLeft w:val="0"/>
              <w:marRight w:val="0"/>
              <w:marTop w:val="0"/>
              <w:marBottom w:val="0"/>
              <w:divBdr>
                <w:top w:val="none" w:sz="0" w:space="0" w:color="auto"/>
                <w:left w:val="none" w:sz="0" w:space="0" w:color="auto"/>
                <w:bottom w:val="none" w:sz="0" w:space="0" w:color="auto"/>
                <w:right w:val="none" w:sz="0" w:space="0" w:color="auto"/>
              </w:divBdr>
            </w:div>
            <w:div w:id="2102070327">
              <w:marLeft w:val="0"/>
              <w:marRight w:val="0"/>
              <w:marTop w:val="0"/>
              <w:marBottom w:val="0"/>
              <w:divBdr>
                <w:top w:val="none" w:sz="0" w:space="0" w:color="auto"/>
                <w:left w:val="none" w:sz="0" w:space="0" w:color="auto"/>
                <w:bottom w:val="none" w:sz="0" w:space="0" w:color="auto"/>
                <w:right w:val="none" w:sz="0" w:space="0" w:color="auto"/>
              </w:divBdr>
            </w:div>
            <w:div w:id="655038292">
              <w:marLeft w:val="0"/>
              <w:marRight w:val="0"/>
              <w:marTop w:val="0"/>
              <w:marBottom w:val="0"/>
              <w:divBdr>
                <w:top w:val="none" w:sz="0" w:space="0" w:color="auto"/>
                <w:left w:val="none" w:sz="0" w:space="0" w:color="auto"/>
                <w:bottom w:val="none" w:sz="0" w:space="0" w:color="auto"/>
                <w:right w:val="none" w:sz="0" w:space="0" w:color="auto"/>
              </w:divBdr>
            </w:div>
            <w:div w:id="20867008">
              <w:marLeft w:val="0"/>
              <w:marRight w:val="0"/>
              <w:marTop w:val="0"/>
              <w:marBottom w:val="0"/>
              <w:divBdr>
                <w:top w:val="none" w:sz="0" w:space="0" w:color="auto"/>
                <w:left w:val="none" w:sz="0" w:space="0" w:color="auto"/>
                <w:bottom w:val="none" w:sz="0" w:space="0" w:color="auto"/>
                <w:right w:val="none" w:sz="0" w:space="0" w:color="auto"/>
              </w:divBdr>
            </w:div>
            <w:div w:id="1658261460">
              <w:marLeft w:val="0"/>
              <w:marRight w:val="0"/>
              <w:marTop w:val="0"/>
              <w:marBottom w:val="0"/>
              <w:divBdr>
                <w:top w:val="none" w:sz="0" w:space="0" w:color="auto"/>
                <w:left w:val="none" w:sz="0" w:space="0" w:color="auto"/>
                <w:bottom w:val="none" w:sz="0" w:space="0" w:color="auto"/>
                <w:right w:val="none" w:sz="0" w:space="0" w:color="auto"/>
              </w:divBdr>
            </w:div>
            <w:div w:id="1346860869">
              <w:marLeft w:val="0"/>
              <w:marRight w:val="0"/>
              <w:marTop w:val="0"/>
              <w:marBottom w:val="0"/>
              <w:divBdr>
                <w:top w:val="none" w:sz="0" w:space="0" w:color="auto"/>
                <w:left w:val="none" w:sz="0" w:space="0" w:color="auto"/>
                <w:bottom w:val="none" w:sz="0" w:space="0" w:color="auto"/>
                <w:right w:val="none" w:sz="0" w:space="0" w:color="auto"/>
              </w:divBdr>
            </w:div>
            <w:div w:id="776027669">
              <w:marLeft w:val="0"/>
              <w:marRight w:val="0"/>
              <w:marTop w:val="0"/>
              <w:marBottom w:val="0"/>
              <w:divBdr>
                <w:top w:val="none" w:sz="0" w:space="0" w:color="auto"/>
                <w:left w:val="none" w:sz="0" w:space="0" w:color="auto"/>
                <w:bottom w:val="none" w:sz="0" w:space="0" w:color="auto"/>
                <w:right w:val="none" w:sz="0" w:space="0" w:color="auto"/>
              </w:divBdr>
            </w:div>
            <w:div w:id="1083137375">
              <w:marLeft w:val="0"/>
              <w:marRight w:val="0"/>
              <w:marTop w:val="0"/>
              <w:marBottom w:val="0"/>
              <w:divBdr>
                <w:top w:val="none" w:sz="0" w:space="0" w:color="auto"/>
                <w:left w:val="none" w:sz="0" w:space="0" w:color="auto"/>
                <w:bottom w:val="none" w:sz="0" w:space="0" w:color="auto"/>
                <w:right w:val="none" w:sz="0" w:space="0" w:color="auto"/>
              </w:divBdr>
            </w:div>
            <w:div w:id="839736968">
              <w:marLeft w:val="0"/>
              <w:marRight w:val="0"/>
              <w:marTop w:val="0"/>
              <w:marBottom w:val="0"/>
              <w:divBdr>
                <w:top w:val="none" w:sz="0" w:space="0" w:color="auto"/>
                <w:left w:val="none" w:sz="0" w:space="0" w:color="auto"/>
                <w:bottom w:val="none" w:sz="0" w:space="0" w:color="auto"/>
                <w:right w:val="none" w:sz="0" w:space="0" w:color="auto"/>
              </w:divBdr>
            </w:div>
            <w:div w:id="876115487">
              <w:marLeft w:val="0"/>
              <w:marRight w:val="0"/>
              <w:marTop w:val="0"/>
              <w:marBottom w:val="0"/>
              <w:divBdr>
                <w:top w:val="none" w:sz="0" w:space="0" w:color="auto"/>
                <w:left w:val="none" w:sz="0" w:space="0" w:color="auto"/>
                <w:bottom w:val="none" w:sz="0" w:space="0" w:color="auto"/>
                <w:right w:val="none" w:sz="0" w:space="0" w:color="auto"/>
              </w:divBdr>
            </w:div>
            <w:div w:id="698161073">
              <w:marLeft w:val="0"/>
              <w:marRight w:val="0"/>
              <w:marTop w:val="0"/>
              <w:marBottom w:val="0"/>
              <w:divBdr>
                <w:top w:val="none" w:sz="0" w:space="0" w:color="auto"/>
                <w:left w:val="none" w:sz="0" w:space="0" w:color="auto"/>
                <w:bottom w:val="none" w:sz="0" w:space="0" w:color="auto"/>
                <w:right w:val="none" w:sz="0" w:space="0" w:color="auto"/>
              </w:divBdr>
            </w:div>
            <w:div w:id="2045279061">
              <w:marLeft w:val="0"/>
              <w:marRight w:val="0"/>
              <w:marTop w:val="0"/>
              <w:marBottom w:val="0"/>
              <w:divBdr>
                <w:top w:val="none" w:sz="0" w:space="0" w:color="auto"/>
                <w:left w:val="none" w:sz="0" w:space="0" w:color="auto"/>
                <w:bottom w:val="none" w:sz="0" w:space="0" w:color="auto"/>
                <w:right w:val="none" w:sz="0" w:space="0" w:color="auto"/>
              </w:divBdr>
            </w:div>
            <w:div w:id="409889623">
              <w:marLeft w:val="0"/>
              <w:marRight w:val="0"/>
              <w:marTop w:val="0"/>
              <w:marBottom w:val="0"/>
              <w:divBdr>
                <w:top w:val="none" w:sz="0" w:space="0" w:color="auto"/>
                <w:left w:val="none" w:sz="0" w:space="0" w:color="auto"/>
                <w:bottom w:val="none" w:sz="0" w:space="0" w:color="auto"/>
                <w:right w:val="none" w:sz="0" w:space="0" w:color="auto"/>
              </w:divBdr>
            </w:div>
            <w:div w:id="466512336">
              <w:marLeft w:val="0"/>
              <w:marRight w:val="0"/>
              <w:marTop w:val="0"/>
              <w:marBottom w:val="0"/>
              <w:divBdr>
                <w:top w:val="none" w:sz="0" w:space="0" w:color="auto"/>
                <w:left w:val="none" w:sz="0" w:space="0" w:color="auto"/>
                <w:bottom w:val="none" w:sz="0" w:space="0" w:color="auto"/>
                <w:right w:val="none" w:sz="0" w:space="0" w:color="auto"/>
              </w:divBdr>
            </w:div>
            <w:div w:id="1743290033">
              <w:marLeft w:val="0"/>
              <w:marRight w:val="0"/>
              <w:marTop w:val="0"/>
              <w:marBottom w:val="0"/>
              <w:divBdr>
                <w:top w:val="none" w:sz="0" w:space="0" w:color="auto"/>
                <w:left w:val="none" w:sz="0" w:space="0" w:color="auto"/>
                <w:bottom w:val="none" w:sz="0" w:space="0" w:color="auto"/>
                <w:right w:val="none" w:sz="0" w:space="0" w:color="auto"/>
              </w:divBdr>
            </w:div>
            <w:div w:id="134568927">
              <w:marLeft w:val="0"/>
              <w:marRight w:val="0"/>
              <w:marTop w:val="0"/>
              <w:marBottom w:val="0"/>
              <w:divBdr>
                <w:top w:val="none" w:sz="0" w:space="0" w:color="auto"/>
                <w:left w:val="none" w:sz="0" w:space="0" w:color="auto"/>
                <w:bottom w:val="none" w:sz="0" w:space="0" w:color="auto"/>
                <w:right w:val="none" w:sz="0" w:space="0" w:color="auto"/>
              </w:divBdr>
            </w:div>
            <w:div w:id="587689343">
              <w:marLeft w:val="0"/>
              <w:marRight w:val="0"/>
              <w:marTop w:val="0"/>
              <w:marBottom w:val="0"/>
              <w:divBdr>
                <w:top w:val="none" w:sz="0" w:space="0" w:color="auto"/>
                <w:left w:val="none" w:sz="0" w:space="0" w:color="auto"/>
                <w:bottom w:val="none" w:sz="0" w:space="0" w:color="auto"/>
                <w:right w:val="none" w:sz="0" w:space="0" w:color="auto"/>
              </w:divBdr>
            </w:div>
            <w:div w:id="1417823319">
              <w:marLeft w:val="0"/>
              <w:marRight w:val="0"/>
              <w:marTop w:val="0"/>
              <w:marBottom w:val="0"/>
              <w:divBdr>
                <w:top w:val="none" w:sz="0" w:space="0" w:color="auto"/>
                <w:left w:val="none" w:sz="0" w:space="0" w:color="auto"/>
                <w:bottom w:val="none" w:sz="0" w:space="0" w:color="auto"/>
                <w:right w:val="none" w:sz="0" w:space="0" w:color="auto"/>
              </w:divBdr>
            </w:div>
            <w:div w:id="1196888370">
              <w:marLeft w:val="0"/>
              <w:marRight w:val="0"/>
              <w:marTop w:val="0"/>
              <w:marBottom w:val="0"/>
              <w:divBdr>
                <w:top w:val="none" w:sz="0" w:space="0" w:color="auto"/>
                <w:left w:val="none" w:sz="0" w:space="0" w:color="auto"/>
                <w:bottom w:val="none" w:sz="0" w:space="0" w:color="auto"/>
                <w:right w:val="none" w:sz="0" w:space="0" w:color="auto"/>
              </w:divBdr>
            </w:div>
            <w:div w:id="1220553094">
              <w:marLeft w:val="0"/>
              <w:marRight w:val="0"/>
              <w:marTop w:val="0"/>
              <w:marBottom w:val="0"/>
              <w:divBdr>
                <w:top w:val="none" w:sz="0" w:space="0" w:color="auto"/>
                <w:left w:val="none" w:sz="0" w:space="0" w:color="auto"/>
                <w:bottom w:val="none" w:sz="0" w:space="0" w:color="auto"/>
                <w:right w:val="none" w:sz="0" w:space="0" w:color="auto"/>
              </w:divBdr>
            </w:div>
            <w:div w:id="2073503631">
              <w:marLeft w:val="0"/>
              <w:marRight w:val="0"/>
              <w:marTop w:val="0"/>
              <w:marBottom w:val="0"/>
              <w:divBdr>
                <w:top w:val="none" w:sz="0" w:space="0" w:color="auto"/>
                <w:left w:val="none" w:sz="0" w:space="0" w:color="auto"/>
                <w:bottom w:val="none" w:sz="0" w:space="0" w:color="auto"/>
                <w:right w:val="none" w:sz="0" w:space="0" w:color="auto"/>
              </w:divBdr>
            </w:div>
            <w:div w:id="560218445">
              <w:marLeft w:val="0"/>
              <w:marRight w:val="0"/>
              <w:marTop w:val="0"/>
              <w:marBottom w:val="0"/>
              <w:divBdr>
                <w:top w:val="none" w:sz="0" w:space="0" w:color="auto"/>
                <w:left w:val="none" w:sz="0" w:space="0" w:color="auto"/>
                <w:bottom w:val="none" w:sz="0" w:space="0" w:color="auto"/>
                <w:right w:val="none" w:sz="0" w:space="0" w:color="auto"/>
              </w:divBdr>
            </w:div>
            <w:div w:id="1097021203">
              <w:marLeft w:val="0"/>
              <w:marRight w:val="0"/>
              <w:marTop w:val="0"/>
              <w:marBottom w:val="0"/>
              <w:divBdr>
                <w:top w:val="none" w:sz="0" w:space="0" w:color="auto"/>
                <w:left w:val="none" w:sz="0" w:space="0" w:color="auto"/>
                <w:bottom w:val="none" w:sz="0" w:space="0" w:color="auto"/>
                <w:right w:val="none" w:sz="0" w:space="0" w:color="auto"/>
              </w:divBdr>
            </w:div>
            <w:div w:id="1605845902">
              <w:marLeft w:val="0"/>
              <w:marRight w:val="0"/>
              <w:marTop w:val="0"/>
              <w:marBottom w:val="0"/>
              <w:divBdr>
                <w:top w:val="none" w:sz="0" w:space="0" w:color="auto"/>
                <w:left w:val="none" w:sz="0" w:space="0" w:color="auto"/>
                <w:bottom w:val="none" w:sz="0" w:space="0" w:color="auto"/>
                <w:right w:val="none" w:sz="0" w:space="0" w:color="auto"/>
              </w:divBdr>
            </w:div>
            <w:div w:id="1227641662">
              <w:marLeft w:val="0"/>
              <w:marRight w:val="0"/>
              <w:marTop w:val="0"/>
              <w:marBottom w:val="0"/>
              <w:divBdr>
                <w:top w:val="none" w:sz="0" w:space="0" w:color="auto"/>
                <w:left w:val="none" w:sz="0" w:space="0" w:color="auto"/>
                <w:bottom w:val="none" w:sz="0" w:space="0" w:color="auto"/>
                <w:right w:val="none" w:sz="0" w:space="0" w:color="auto"/>
              </w:divBdr>
            </w:div>
            <w:div w:id="278801299">
              <w:marLeft w:val="0"/>
              <w:marRight w:val="0"/>
              <w:marTop w:val="0"/>
              <w:marBottom w:val="0"/>
              <w:divBdr>
                <w:top w:val="none" w:sz="0" w:space="0" w:color="auto"/>
                <w:left w:val="none" w:sz="0" w:space="0" w:color="auto"/>
                <w:bottom w:val="none" w:sz="0" w:space="0" w:color="auto"/>
                <w:right w:val="none" w:sz="0" w:space="0" w:color="auto"/>
              </w:divBdr>
            </w:div>
            <w:div w:id="1160660079">
              <w:marLeft w:val="0"/>
              <w:marRight w:val="0"/>
              <w:marTop w:val="0"/>
              <w:marBottom w:val="0"/>
              <w:divBdr>
                <w:top w:val="none" w:sz="0" w:space="0" w:color="auto"/>
                <w:left w:val="none" w:sz="0" w:space="0" w:color="auto"/>
                <w:bottom w:val="none" w:sz="0" w:space="0" w:color="auto"/>
                <w:right w:val="none" w:sz="0" w:space="0" w:color="auto"/>
              </w:divBdr>
            </w:div>
            <w:div w:id="2023428523">
              <w:marLeft w:val="0"/>
              <w:marRight w:val="0"/>
              <w:marTop w:val="0"/>
              <w:marBottom w:val="0"/>
              <w:divBdr>
                <w:top w:val="none" w:sz="0" w:space="0" w:color="auto"/>
                <w:left w:val="none" w:sz="0" w:space="0" w:color="auto"/>
                <w:bottom w:val="none" w:sz="0" w:space="0" w:color="auto"/>
                <w:right w:val="none" w:sz="0" w:space="0" w:color="auto"/>
              </w:divBdr>
            </w:div>
            <w:div w:id="1369261025">
              <w:marLeft w:val="0"/>
              <w:marRight w:val="0"/>
              <w:marTop w:val="0"/>
              <w:marBottom w:val="0"/>
              <w:divBdr>
                <w:top w:val="none" w:sz="0" w:space="0" w:color="auto"/>
                <w:left w:val="none" w:sz="0" w:space="0" w:color="auto"/>
                <w:bottom w:val="none" w:sz="0" w:space="0" w:color="auto"/>
                <w:right w:val="none" w:sz="0" w:space="0" w:color="auto"/>
              </w:divBdr>
            </w:div>
            <w:div w:id="611399450">
              <w:marLeft w:val="0"/>
              <w:marRight w:val="0"/>
              <w:marTop w:val="0"/>
              <w:marBottom w:val="0"/>
              <w:divBdr>
                <w:top w:val="none" w:sz="0" w:space="0" w:color="auto"/>
                <w:left w:val="none" w:sz="0" w:space="0" w:color="auto"/>
                <w:bottom w:val="none" w:sz="0" w:space="0" w:color="auto"/>
                <w:right w:val="none" w:sz="0" w:space="0" w:color="auto"/>
              </w:divBdr>
            </w:div>
            <w:div w:id="5328347">
              <w:marLeft w:val="0"/>
              <w:marRight w:val="0"/>
              <w:marTop w:val="0"/>
              <w:marBottom w:val="0"/>
              <w:divBdr>
                <w:top w:val="none" w:sz="0" w:space="0" w:color="auto"/>
                <w:left w:val="none" w:sz="0" w:space="0" w:color="auto"/>
                <w:bottom w:val="none" w:sz="0" w:space="0" w:color="auto"/>
                <w:right w:val="none" w:sz="0" w:space="0" w:color="auto"/>
              </w:divBdr>
            </w:div>
            <w:div w:id="2053920779">
              <w:marLeft w:val="0"/>
              <w:marRight w:val="0"/>
              <w:marTop w:val="0"/>
              <w:marBottom w:val="0"/>
              <w:divBdr>
                <w:top w:val="none" w:sz="0" w:space="0" w:color="auto"/>
                <w:left w:val="none" w:sz="0" w:space="0" w:color="auto"/>
                <w:bottom w:val="none" w:sz="0" w:space="0" w:color="auto"/>
                <w:right w:val="none" w:sz="0" w:space="0" w:color="auto"/>
              </w:divBdr>
            </w:div>
            <w:div w:id="1039088362">
              <w:marLeft w:val="0"/>
              <w:marRight w:val="0"/>
              <w:marTop w:val="0"/>
              <w:marBottom w:val="0"/>
              <w:divBdr>
                <w:top w:val="none" w:sz="0" w:space="0" w:color="auto"/>
                <w:left w:val="none" w:sz="0" w:space="0" w:color="auto"/>
                <w:bottom w:val="none" w:sz="0" w:space="0" w:color="auto"/>
                <w:right w:val="none" w:sz="0" w:space="0" w:color="auto"/>
              </w:divBdr>
            </w:div>
            <w:div w:id="836074376">
              <w:marLeft w:val="0"/>
              <w:marRight w:val="0"/>
              <w:marTop w:val="0"/>
              <w:marBottom w:val="0"/>
              <w:divBdr>
                <w:top w:val="none" w:sz="0" w:space="0" w:color="auto"/>
                <w:left w:val="none" w:sz="0" w:space="0" w:color="auto"/>
                <w:bottom w:val="none" w:sz="0" w:space="0" w:color="auto"/>
                <w:right w:val="none" w:sz="0" w:space="0" w:color="auto"/>
              </w:divBdr>
            </w:div>
            <w:div w:id="1323660566">
              <w:marLeft w:val="0"/>
              <w:marRight w:val="0"/>
              <w:marTop w:val="0"/>
              <w:marBottom w:val="0"/>
              <w:divBdr>
                <w:top w:val="none" w:sz="0" w:space="0" w:color="auto"/>
                <w:left w:val="none" w:sz="0" w:space="0" w:color="auto"/>
                <w:bottom w:val="none" w:sz="0" w:space="0" w:color="auto"/>
                <w:right w:val="none" w:sz="0" w:space="0" w:color="auto"/>
              </w:divBdr>
            </w:div>
            <w:div w:id="2129153231">
              <w:marLeft w:val="0"/>
              <w:marRight w:val="0"/>
              <w:marTop w:val="0"/>
              <w:marBottom w:val="0"/>
              <w:divBdr>
                <w:top w:val="none" w:sz="0" w:space="0" w:color="auto"/>
                <w:left w:val="none" w:sz="0" w:space="0" w:color="auto"/>
                <w:bottom w:val="none" w:sz="0" w:space="0" w:color="auto"/>
                <w:right w:val="none" w:sz="0" w:space="0" w:color="auto"/>
              </w:divBdr>
            </w:div>
            <w:div w:id="1147087808">
              <w:marLeft w:val="0"/>
              <w:marRight w:val="0"/>
              <w:marTop w:val="0"/>
              <w:marBottom w:val="0"/>
              <w:divBdr>
                <w:top w:val="none" w:sz="0" w:space="0" w:color="auto"/>
                <w:left w:val="none" w:sz="0" w:space="0" w:color="auto"/>
                <w:bottom w:val="none" w:sz="0" w:space="0" w:color="auto"/>
                <w:right w:val="none" w:sz="0" w:space="0" w:color="auto"/>
              </w:divBdr>
            </w:div>
            <w:div w:id="2028556632">
              <w:marLeft w:val="0"/>
              <w:marRight w:val="0"/>
              <w:marTop w:val="0"/>
              <w:marBottom w:val="0"/>
              <w:divBdr>
                <w:top w:val="none" w:sz="0" w:space="0" w:color="auto"/>
                <w:left w:val="none" w:sz="0" w:space="0" w:color="auto"/>
                <w:bottom w:val="none" w:sz="0" w:space="0" w:color="auto"/>
                <w:right w:val="none" w:sz="0" w:space="0" w:color="auto"/>
              </w:divBdr>
            </w:div>
            <w:div w:id="743524860">
              <w:marLeft w:val="0"/>
              <w:marRight w:val="0"/>
              <w:marTop w:val="0"/>
              <w:marBottom w:val="0"/>
              <w:divBdr>
                <w:top w:val="none" w:sz="0" w:space="0" w:color="auto"/>
                <w:left w:val="none" w:sz="0" w:space="0" w:color="auto"/>
                <w:bottom w:val="none" w:sz="0" w:space="0" w:color="auto"/>
                <w:right w:val="none" w:sz="0" w:space="0" w:color="auto"/>
              </w:divBdr>
            </w:div>
            <w:div w:id="1990790360">
              <w:marLeft w:val="0"/>
              <w:marRight w:val="0"/>
              <w:marTop w:val="0"/>
              <w:marBottom w:val="0"/>
              <w:divBdr>
                <w:top w:val="none" w:sz="0" w:space="0" w:color="auto"/>
                <w:left w:val="none" w:sz="0" w:space="0" w:color="auto"/>
                <w:bottom w:val="none" w:sz="0" w:space="0" w:color="auto"/>
                <w:right w:val="none" w:sz="0" w:space="0" w:color="auto"/>
              </w:divBdr>
            </w:div>
            <w:div w:id="860976668">
              <w:marLeft w:val="0"/>
              <w:marRight w:val="0"/>
              <w:marTop w:val="0"/>
              <w:marBottom w:val="0"/>
              <w:divBdr>
                <w:top w:val="none" w:sz="0" w:space="0" w:color="auto"/>
                <w:left w:val="none" w:sz="0" w:space="0" w:color="auto"/>
                <w:bottom w:val="none" w:sz="0" w:space="0" w:color="auto"/>
                <w:right w:val="none" w:sz="0" w:space="0" w:color="auto"/>
              </w:divBdr>
            </w:div>
            <w:div w:id="879441223">
              <w:marLeft w:val="0"/>
              <w:marRight w:val="0"/>
              <w:marTop w:val="0"/>
              <w:marBottom w:val="0"/>
              <w:divBdr>
                <w:top w:val="none" w:sz="0" w:space="0" w:color="auto"/>
                <w:left w:val="none" w:sz="0" w:space="0" w:color="auto"/>
                <w:bottom w:val="none" w:sz="0" w:space="0" w:color="auto"/>
                <w:right w:val="none" w:sz="0" w:space="0" w:color="auto"/>
              </w:divBdr>
            </w:div>
            <w:div w:id="209463641">
              <w:marLeft w:val="0"/>
              <w:marRight w:val="0"/>
              <w:marTop w:val="0"/>
              <w:marBottom w:val="0"/>
              <w:divBdr>
                <w:top w:val="none" w:sz="0" w:space="0" w:color="auto"/>
                <w:left w:val="none" w:sz="0" w:space="0" w:color="auto"/>
                <w:bottom w:val="none" w:sz="0" w:space="0" w:color="auto"/>
                <w:right w:val="none" w:sz="0" w:space="0" w:color="auto"/>
              </w:divBdr>
            </w:div>
            <w:div w:id="1353343703">
              <w:marLeft w:val="0"/>
              <w:marRight w:val="0"/>
              <w:marTop w:val="0"/>
              <w:marBottom w:val="0"/>
              <w:divBdr>
                <w:top w:val="none" w:sz="0" w:space="0" w:color="auto"/>
                <w:left w:val="none" w:sz="0" w:space="0" w:color="auto"/>
                <w:bottom w:val="none" w:sz="0" w:space="0" w:color="auto"/>
                <w:right w:val="none" w:sz="0" w:space="0" w:color="auto"/>
              </w:divBdr>
            </w:div>
            <w:div w:id="2027049713">
              <w:marLeft w:val="0"/>
              <w:marRight w:val="0"/>
              <w:marTop w:val="0"/>
              <w:marBottom w:val="0"/>
              <w:divBdr>
                <w:top w:val="none" w:sz="0" w:space="0" w:color="auto"/>
                <w:left w:val="none" w:sz="0" w:space="0" w:color="auto"/>
                <w:bottom w:val="none" w:sz="0" w:space="0" w:color="auto"/>
                <w:right w:val="none" w:sz="0" w:space="0" w:color="auto"/>
              </w:divBdr>
            </w:div>
            <w:div w:id="290862893">
              <w:marLeft w:val="0"/>
              <w:marRight w:val="0"/>
              <w:marTop w:val="0"/>
              <w:marBottom w:val="0"/>
              <w:divBdr>
                <w:top w:val="none" w:sz="0" w:space="0" w:color="auto"/>
                <w:left w:val="none" w:sz="0" w:space="0" w:color="auto"/>
                <w:bottom w:val="none" w:sz="0" w:space="0" w:color="auto"/>
                <w:right w:val="none" w:sz="0" w:space="0" w:color="auto"/>
              </w:divBdr>
            </w:div>
            <w:div w:id="1173883956">
              <w:marLeft w:val="0"/>
              <w:marRight w:val="0"/>
              <w:marTop w:val="0"/>
              <w:marBottom w:val="0"/>
              <w:divBdr>
                <w:top w:val="none" w:sz="0" w:space="0" w:color="auto"/>
                <w:left w:val="none" w:sz="0" w:space="0" w:color="auto"/>
                <w:bottom w:val="none" w:sz="0" w:space="0" w:color="auto"/>
                <w:right w:val="none" w:sz="0" w:space="0" w:color="auto"/>
              </w:divBdr>
            </w:div>
            <w:div w:id="950169080">
              <w:marLeft w:val="0"/>
              <w:marRight w:val="0"/>
              <w:marTop w:val="0"/>
              <w:marBottom w:val="0"/>
              <w:divBdr>
                <w:top w:val="none" w:sz="0" w:space="0" w:color="auto"/>
                <w:left w:val="none" w:sz="0" w:space="0" w:color="auto"/>
                <w:bottom w:val="none" w:sz="0" w:space="0" w:color="auto"/>
                <w:right w:val="none" w:sz="0" w:space="0" w:color="auto"/>
              </w:divBdr>
            </w:div>
            <w:div w:id="2105299974">
              <w:marLeft w:val="0"/>
              <w:marRight w:val="0"/>
              <w:marTop w:val="0"/>
              <w:marBottom w:val="0"/>
              <w:divBdr>
                <w:top w:val="none" w:sz="0" w:space="0" w:color="auto"/>
                <w:left w:val="none" w:sz="0" w:space="0" w:color="auto"/>
                <w:bottom w:val="none" w:sz="0" w:space="0" w:color="auto"/>
                <w:right w:val="none" w:sz="0" w:space="0" w:color="auto"/>
              </w:divBdr>
            </w:div>
            <w:div w:id="442695841">
              <w:marLeft w:val="0"/>
              <w:marRight w:val="0"/>
              <w:marTop w:val="0"/>
              <w:marBottom w:val="0"/>
              <w:divBdr>
                <w:top w:val="none" w:sz="0" w:space="0" w:color="auto"/>
                <w:left w:val="none" w:sz="0" w:space="0" w:color="auto"/>
                <w:bottom w:val="none" w:sz="0" w:space="0" w:color="auto"/>
                <w:right w:val="none" w:sz="0" w:space="0" w:color="auto"/>
              </w:divBdr>
            </w:div>
            <w:div w:id="702824063">
              <w:marLeft w:val="0"/>
              <w:marRight w:val="0"/>
              <w:marTop w:val="0"/>
              <w:marBottom w:val="0"/>
              <w:divBdr>
                <w:top w:val="none" w:sz="0" w:space="0" w:color="auto"/>
                <w:left w:val="none" w:sz="0" w:space="0" w:color="auto"/>
                <w:bottom w:val="none" w:sz="0" w:space="0" w:color="auto"/>
                <w:right w:val="none" w:sz="0" w:space="0" w:color="auto"/>
              </w:divBdr>
            </w:div>
            <w:div w:id="547570649">
              <w:marLeft w:val="0"/>
              <w:marRight w:val="0"/>
              <w:marTop w:val="0"/>
              <w:marBottom w:val="0"/>
              <w:divBdr>
                <w:top w:val="none" w:sz="0" w:space="0" w:color="auto"/>
                <w:left w:val="none" w:sz="0" w:space="0" w:color="auto"/>
                <w:bottom w:val="none" w:sz="0" w:space="0" w:color="auto"/>
                <w:right w:val="none" w:sz="0" w:space="0" w:color="auto"/>
              </w:divBdr>
            </w:div>
            <w:div w:id="1761750460">
              <w:marLeft w:val="0"/>
              <w:marRight w:val="0"/>
              <w:marTop w:val="0"/>
              <w:marBottom w:val="0"/>
              <w:divBdr>
                <w:top w:val="none" w:sz="0" w:space="0" w:color="auto"/>
                <w:left w:val="none" w:sz="0" w:space="0" w:color="auto"/>
                <w:bottom w:val="none" w:sz="0" w:space="0" w:color="auto"/>
                <w:right w:val="none" w:sz="0" w:space="0" w:color="auto"/>
              </w:divBdr>
            </w:div>
            <w:div w:id="456140028">
              <w:marLeft w:val="0"/>
              <w:marRight w:val="0"/>
              <w:marTop w:val="0"/>
              <w:marBottom w:val="0"/>
              <w:divBdr>
                <w:top w:val="none" w:sz="0" w:space="0" w:color="auto"/>
                <w:left w:val="none" w:sz="0" w:space="0" w:color="auto"/>
                <w:bottom w:val="none" w:sz="0" w:space="0" w:color="auto"/>
                <w:right w:val="none" w:sz="0" w:space="0" w:color="auto"/>
              </w:divBdr>
            </w:div>
            <w:div w:id="1906793033">
              <w:marLeft w:val="0"/>
              <w:marRight w:val="0"/>
              <w:marTop w:val="0"/>
              <w:marBottom w:val="0"/>
              <w:divBdr>
                <w:top w:val="none" w:sz="0" w:space="0" w:color="auto"/>
                <w:left w:val="none" w:sz="0" w:space="0" w:color="auto"/>
                <w:bottom w:val="none" w:sz="0" w:space="0" w:color="auto"/>
                <w:right w:val="none" w:sz="0" w:space="0" w:color="auto"/>
              </w:divBdr>
            </w:div>
            <w:div w:id="932322504">
              <w:marLeft w:val="0"/>
              <w:marRight w:val="0"/>
              <w:marTop w:val="0"/>
              <w:marBottom w:val="0"/>
              <w:divBdr>
                <w:top w:val="none" w:sz="0" w:space="0" w:color="auto"/>
                <w:left w:val="none" w:sz="0" w:space="0" w:color="auto"/>
                <w:bottom w:val="none" w:sz="0" w:space="0" w:color="auto"/>
                <w:right w:val="none" w:sz="0" w:space="0" w:color="auto"/>
              </w:divBdr>
            </w:div>
            <w:div w:id="1098331338">
              <w:marLeft w:val="0"/>
              <w:marRight w:val="0"/>
              <w:marTop w:val="0"/>
              <w:marBottom w:val="0"/>
              <w:divBdr>
                <w:top w:val="none" w:sz="0" w:space="0" w:color="auto"/>
                <w:left w:val="none" w:sz="0" w:space="0" w:color="auto"/>
                <w:bottom w:val="none" w:sz="0" w:space="0" w:color="auto"/>
                <w:right w:val="none" w:sz="0" w:space="0" w:color="auto"/>
              </w:divBdr>
            </w:div>
            <w:div w:id="1075669965">
              <w:marLeft w:val="0"/>
              <w:marRight w:val="0"/>
              <w:marTop w:val="0"/>
              <w:marBottom w:val="0"/>
              <w:divBdr>
                <w:top w:val="none" w:sz="0" w:space="0" w:color="auto"/>
                <w:left w:val="none" w:sz="0" w:space="0" w:color="auto"/>
                <w:bottom w:val="none" w:sz="0" w:space="0" w:color="auto"/>
                <w:right w:val="none" w:sz="0" w:space="0" w:color="auto"/>
              </w:divBdr>
            </w:div>
            <w:div w:id="1191605053">
              <w:marLeft w:val="0"/>
              <w:marRight w:val="0"/>
              <w:marTop w:val="0"/>
              <w:marBottom w:val="0"/>
              <w:divBdr>
                <w:top w:val="none" w:sz="0" w:space="0" w:color="auto"/>
                <w:left w:val="none" w:sz="0" w:space="0" w:color="auto"/>
                <w:bottom w:val="none" w:sz="0" w:space="0" w:color="auto"/>
                <w:right w:val="none" w:sz="0" w:space="0" w:color="auto"/>
              </w:divBdr>
            </w:div>
            <w:div w:id="158736208">
              <w:marLeft w:val="0"/>
              <w:marRight w:val="0"/>
              <w:marTop w:val="0"/>
              <w:marBottom w:val="0"/>
              <w:divBdr>
                <w:top w:val="none" w:sz="0" w:space="0" w:color="auto"/>
                <w:left w:val="none" w:sz="0" w:space="0" w:color="auto"/>
                <w:bottom w:val="none" w:sz="0" w:space="0" w:color="auto"/>
                <w:right w:val="none" w:sz="0" w:space="0" w:color="auto"/>
              </w:divBdr>
            </w:div>
            <w:div w:id="1671525580">
              <w:marLeft w:val="0"/>
              <w:marRight w:val="0"/>
              <w:marTop w:val="0"/>
              <w:marBottom w:val="0"/>
              <w:divBdr>
                <w:top w:val="none" w:sz="0" w:space="0" w:color="auto"/>
                <w:left w:val="none" w:sz="0" w:space="0" w:color="auto"/>
                <w:bottom w:val="none" w:sz="0" w:space="0" w:color="auto"/>
                <w:right w:val="none" w:sz="0" w:space="0" w:color="auto"/>
              </w:divBdr>
            </w:div>
            <w:div w:id="1417632801">
              <w:marLeft w:val="0"/>
              <w:marRight w:val="0"/>
              <w:marTop w:val="0"/>
              <w:marBottom w:val="0"/>
              <w:divBdr>
                <w:top w:val="none" w:sz="0" w:space="0" w:color="auto"/>
                <w:left w:val="none" w:sz="0" w:space="0" w:color="auto"/>
                <w:bottom w:val="none" w:sz="0" w:space="0" w:color="auto"/>
                <w:right w:val="none" w:sz="0" w:space="0" w:color="auto"/>
              </w:divBdr>
            </w:div>
            <w:div w:id="2098860148">
              <w:marLeft w:val="0"/>
              <w:marRight w:val="0"/>
              <w:marTop w:val="0"/>
              <w:marBottom w:val="0"/>
              <w:divBdr>
                <w:top w:val="none" w:sz="0" w:space="0" w:color="auto"/>
                <w:left w:val="none" w:sz="0" w:space="0" w:color="auto"/>
                <w:bottom w:val="none" w:sz="0" w:space="0" w:color="auto"/>
                <w:right w:val="none" w:sz="0" w:space="0" w:color="auto"/>
              </w:divBdr>
            </w:div>
            <w:div w:id="941109410">
              <w:marLeft w:val="0"/>
              <w:marRight w:val="0"/>
              <w:marTop w:val="0"/>
              <w:marBottom w:val="0"/>
              <w:divBdr>
                <w:top w:val="none" w:sz="0" w:space="0" w:color="auto"/>
                <w:left w:val="none" w:sz="0" w:space="0" w:color="auto"/>
                <w:bottom w:val="none" w:sz="0" w:space="0" w:color="auto"/>
                <w:right w:val="none" w:sz="0" w:space="0" w:color="auto"/>
              </w:divBdr>
            </w:div>
            <w:div w:id="1570378886">
              <w:marLeft w:val="0"/>
              <w:marRight w:val="0"/>
              <w:marTop w:val="0"/>
              <w:marBottom w:val="0"/>
              <w:divBdr>
                <w:top w:val="none" w:sz="0" w:space="0" w:color="auto"/>
                <w:left w:val="none" w:sz="0" w:space="0" w:color="auto"/>
                <w:bottom w:val="none" w:sz="0" w:space="0" w:color="auto"/>
                <w:right w:val="none" w:sz="0" w:space="0" w:color="auto"/>
              </w:divBdr>
            </w:div>
            <w:div w:id="1924487221">
              <w:marLeft w:val="0"/>
              <w:marRight w:val="0"/>
              <w:marTop w:val="0"/>
              <w:marBottom w:val="0"/>
              <w:divBdr>
                <w:top w:val="none" w:sz="0" w:space="0" w:color="auto"/>
                <w:left w:val="none" w:sz="0" w:space="0" w:color="auto"/>
                <w:bottom w:val="none" w:sz="0" w:space="0" w:color="auto"/>
                <w:right w:val="none" w:sz="0" w:space="0" w:color="auto"/>
              </w:divBdr>
            </w:div>
            <w:div w:id="240212687">
              <w:marLeft w:val="0"/>
              <w:marRight w:val="0"/>
              <w:marTop w:val="0"/>
              <w:marBottom w:val="0"/>
              <w:divBdr>
                <w:top w:val="none" w:sz="0" w:space="0" w:color="auto"/>
                <w:left w:val="none" w:sz="0" w:space="0" w:color="auto"/>
                <w:bottom w:val="none" w:sz="0" w:space="0" w:color="auto"/>
                <w:right w:val="none" w:sz="0" w:space="0" w:color="auto"/>
              </w:divBdr>
            </w:div>
            <w:div w:id="1445534131">
              <w:marLeft w:val="0"/>
              <w:marRight w:val="0"/>
              <w:marTop w:val="0"/>
              <w:marBottom w:val="0"/>
              <w:divBdr>
                <w:top w:val="none" w:sz="0" w:space="0" w:color="auto"/>
                <w:left w:val="none" w:sz="0" w:space="0" w:color="auto"/>
                <w:bottom w:val="none" w:sz="0" w:space="0" w:color="auto"/>
                <w:right w:val="none" w:sz="0" w:space="0" w:color="auto"/>
              </w:divBdr>
            </w:div>
            <w:div w:id="2130124136">
              <w:marLeft w:val="0"/>
              <w:marRight w:val="0"/>
              <w:marTop w:val="0"/>
              <w:marBottom w:val="0"/>
              <w:divBdr>
                <w:top w:val="none" w:sz="0" w:space="0" w:color="auto"/>
                <w:left w:val="none" w:sz="0" w:space="0" w:color="auto"/>
                <w:bottom w:val="none" w:sz="0" w:space="0" w:color="auto"/>
                <w:right w:val="none" w:sz="0" w:space="0" w:color="auto"/>
              </w:divBdr>
            </w:div>
            <w:div w:id="673148658">
              <w:marLeft w:val="0"/>
              <w:marRight w:val="0"/>
              <w:marTop w:val="0"/>
              <w:marBottom w:val="0"/>
              <w:divBdr>
                <w:top w:val="none" w:sz="0" w:space="0" w:color="auto"/>
                <w:left w:val="none" w:sz="0" w:space="0" w:color="auto"/>
                <w:bottom w:val="none" w:sz="0" w:space="0" w:color="auto"/>
                <w:right w:val="none" w:sz="0" w:space="0" w:color="auto"/>
              </w:divBdr>
            </w:div>
            <w:div w:id="1449549490">
              <w:marLeft w:val="0"/>
              <w:marRight w:val="0"/>
              <w:marTop w:val="0"/>
              <w:marBottom w:val="0"/>
              <w:divBdr>
                <w:top w:val="none" w:sz="0" w:space="0" w:color="auto"/>
                <w:left w:val="none" w:sz="0" w:space="0" w:color="auto"/>
                <w:bottom w:val="none" w:sz="0" w:space="0" w:color="auto"/>
                <w:right w:val="none" w:sz="0" w:space="0" w:color="auto"/>
              </w:divBdr>
            </w:div>
            <w:div w:id="141697520">
              <w:marLeft w:val="0"/>
              <w:marRight w:val="0"/>
              <w:marTop w:val="0"/>
              <w:marBottom w:val="0"/>
              <w:divBdr>
                <w:top w:val="none" w:sz="0" w:space="0" w:color="auto"/>
                <w:left w:val="none" w:sz="0" w:space="0" w:color="auto"/>
                <w:bottom w:val="none" w:sz="0" w:space="0" w:color="auto"/>
                <w:right w:val="none" w:sz="0" w:space="0" w:color="auto"/>
              </w:divBdr>
            </w:div>
            <w:div w:id="2130079880">
              <w:marLeft w:val="0"/>
              <w:marRight w:val="0"/>
              <w:marTop w:val="0"/>
              <w:marBottom w:val="0"/>
              <w:divBdr>
                <w:top w:val="none" w:sz="0" w:space="0" w:color="auto"/>
                <w:left w:val="none" w:sz="0" w:space="0" w:color="auto"/>
                <w:bottom w:val="none" w:sz="0" w:space="0" w:color="auto"/>
                <w:right w:val="none" w:sz="0" w:space="0" w:color="auto"/>
              </w:divBdr>
            </w:div>
            <w:div w:id="1199971173">
              <w:marLeft w:val="0"/>
              <w:marRight w:val="0"/>
              <w:marTop w:val="0"/>
              <w:marBottom w:val="0"/>
              <w:divBdr>
                <w:top w:val="none" w:sz="0" w:space="0" w:color="auto"/>
                <w:left w:val="none" w:sz="0" w:space="0" w:color="auto"/>
                <w:bottom w:val="none" w:sz="0" w:space="0" w:color="auto"/>
                <w:right w:val="none" w:sz="0" w:space="0" w:color="auto"/>
              </w:divBdr>
            </w:div>
            <w:div w:id="2021463262">
              <w:marLeft w:val="0"/>
              <w:marRight w:val="0"/>
              <w:marTop w:val="0"/>
              <w:marBottom w:val="0"/>
              <w:divBdr>
                <w:top w:val="none" w:sz="0" w:space="0" w:color="auto"/>
                <w:left w:val="none" w:sz="0" w:space="0" w:color="auto"/>
                <w:bottom w:val="none" w:sz="0" w:space="0" w:color="auto"/>
                <w:right w:val="none" w:sz="0" w:space="0" w:color="auto"/>
              </w:divBdr>
            </w:div>
            <w:div w:id="628317406">
              <w:marLeft w:val="0"/>
              <w:marRight w:val="0"/>
              <w:marTop w:val="0"/>
              <w:marBottom w:val="0"/>
              <w:divBdr>
                <w:top w:val="none" w:sz="0" w:space="0" w:color="auto"/>
                <w:left w:val="none" w:sz="0" w:space="0" w:color="auto"/>
                <w:bottom w:val="none" w:sz="0" w:space="0" w:color="auto"/>
                <w:right w:val="none" w:sz="0" w:space="0" w:color="auto"/>
              </w:divBdr>
            </w:div>
            <w:div w:id="1218778748">
              <w:marLeft w:val="0"/>
              <w:marRight w:val="0"/>
              <w:marTop w:val="0"/>
              <w:marBottom w:val="0"/>
              <w:divBdr>
                <w:top w:val="none" w:sz="0" w:space="0" w:color="auto"/>
                <w:left w:val="none" w:sz="0" w:space="0" w:color="auto"/>
                <w:bottom w:val="none" w:sz="0" w:space="0" w:color="auto"/>
                <w:right w:val="none" w:sz="0" w:space="0" w:color="auto"/>
              </w:divBdr>
            </w:div>
            <w:div w:id="415785671">
              <w:marLeft w:val="0"/>
              <w:marRight w:val="0"/>
              <w:marTop w:val="0"/>
              <w:marBottom w:val="0"/>
              <w:divBdr>
                <w:top w:val="none" w:sz="0" w:space="0" w:color="auto"/>
                <w:left w:val="none" w:sz="0" w:space="0" w:color="auto"/>
                <w:bottom w:val="none" w:sz="0" w:space="0" w:color="auto"/>
                <w:right w:val="none" w:sz="0" w:space="0" w:color="auto"/>
              </w:divBdr>
            </w:div>
            <w:div w:id="336426431">
              <w:marLeft w:val="0"/>
              <w:marRight w:val="0"/>
              <w:marTop w:val="0"/>
              <w:marBottom w:val="0"/>
              <w:divBdr>
                <w:top w:val="none" w:sz="0" w:space="0" w:color="auto"/>
                <w:left w:val="none" w:sz="0" w:space="0" w:color="auto"/>
                <w:bottom w:val="none" w:sz="0" w:space="0" w:color="auto"/>
                <w:right w:val="none" w:sz="0" w:space="0" w:color="auto"/>
              </w:divBdr>
            </w:div>
            <w:div w:id="1049692180">
              <w:marLeft w:val="0"/>
              <w:marRight w:val="0"/>
              <w:marTop w:val="0"/>
              <w:marBottom w:val="0"/>
              <w:divBdr>
                <w:top w:val="none" w:sz="0" w:space="0" w:color="auto"/>
                <w:left w:val="none" w:sz="0" w:space="0" w:color="auto"/>
                <w:bottom w:val="none" w:sz="0" w:space="0" w:color="auto"/>
                <w:right w:val="none" w:sz="0" w:space="0" w:color="auto"/>
              </w:divBdr>
            </w:div>
            <w:div w:id="1925991254">
              <w:marLeft w:val="0"/>
              <w:marRight w:val="0"/>
              <w:marTop w:val="0"/>
              <w:marBottom w:val="0"/>
              <w:divBdr>
                <w:top w:val="none" w:sz="0" w:space="0" w:color="auto"/>
                <w:left w:val="none" w:sz="0" w:space="0" w:color="auto"/>
                <w:bottom w:val="none" w:sz="0" w:space="0" w:color="auto"/>
                <w:right w:val="none" w:sz="0" w:space="0" w:color="auto"/>
              </w:divBdr>
            </w:div>
            <w:div w:id="1201936251">
              <w:marLeft w:val="0"/>
              <w:marRight w:val="0"/>
              <w:marTop w:val="0"/>
              <w:marBottom w:val="0"/>
              <w:divBdr>
                <w:top w:val="none" w:sz="0" w:space="0" w:color="auto"/>
                <w:left w:val="none" w:sz="0" w:space="0" w:color="auto"/>
                <w:bottom w:val="none" w:sz="0" w:space="0" w:color="auto"/>
                <w:right w:val="none" w:sz="0" w:space="0" w:color="auto"/>
              </w:divBdr>
            </w:div>
            <w:div w:id="1276988066">
              <w:marLeft w:val="0"/>
              <w:marRight w:val="0"/>
              <w:marTop w:val="0"/>
              <w:marBottom w:val="0"/>
              <w:divBdr>
                <w:top w:val="none" w:sz="0" w:space="0" w:color="auto"/>
                <w:left w:val="none" w:sz="0" w:space="0" w:color="auto"/>
                <w:bottom w:val="none" w:sz="0" w:space="0" w:color="auto"/>
                <w:right w:val="none" w:sz="0" w:space="0" w:color="auto"/>
              </w:divBdr>
            </w:div>
            <w:div w:id="1077902376">
              <w:marLeft w:val="0"/>
              <w:marRight w:val="0"/>
              <w:marTop w:val="0"/>
              <w:marBottom w:val="0"/>
              <w:divBdr>
                <w:top w:val="none" w:sz="0" w:space="0" w:color="auto"/>
                <w:left w:val="none" w:sz="0" w:space="0" w:color="auto"/>
                <w:bottom w:val="none" w:sz="0" w:space="0" w:color="auto"/>
                <w:right w:val="none" w:sz="0" w:space="0" w:color="auto"/>
              </w:divBdr>
            </w:div>
            <w:div w:id="1097096365">
              <w:marLeft w:val="0"/>
              <w:marRight w:val="0"/>
              <w:marTop w:val="0"/>
              <w:marBottom w:val="0"/>
              <w:divBdr>
                <w:top w:val="none" w:sz="0" w:space="0" w:color="auto"/>
                <w:left w:val="none" w:sz="0" w:space="0" w:color="auto"/>
                <w:bottom w:val="none" w:sz="0" w:space="0" w:color="auto"/>
                <w:right w:val="none" w:sz="0" w:space="0" w:color="auto"/>
              </w:divBdr>
            </w:div>
            <w:div w:id="1905484602">
              <w:marLeft w:val="0"/>
              <w:marRight w:val="0"/>
              <w:marTop w:val="0"/>
              <w:marBottom w:val="0"/>
              <w:divBdr>
                <w:top w:val="none" w:sz="0" w:space="0" w:color="auto"/>
                <w:left w:val="none" w:sz="0" w:space="0" w:color="auto"/>
                <w:bottom w:val="none" w:sz="0" w:space="0" w:color="auto"/>
                <w:right w:val="none" w:sz="0" w:space="0" w:color="auto"/>
              </w:divBdr>
            </w:div>
            <w:div w:id="1046105382">
              <w:marLeft w:val="0"/>
              <w:marRight w:val="0"/>
              <w:marTop w:val="0"/>
              <w:marBottom w:val="0"/>
              <w:divBdr>
                <w:top w:val="none" w:sz="0" w:space="0" w:color="auto"/>
                <w:left w:val="none" w:sz="0" w:space="0" w:color="auto"/>
                <w:bottom w:val="none" w:sz="0" w:space="0" w:color="auto"/>
                <w:right w:val="none" w:sz="0" w:space="0" w:color="auto"/>
              </w:divBdr>
            </w:div>
            <w:div w:id="1281647352">
              <w:marLeft w:val="0"/>
              <w:marRight w:val="0"/>
              <w:marTop w:val="0"/>
              <w:marBottom w:val="0"/>
              <w:divBdr>
                <w:top w:val="none" w:sz="0" w:space="0" w:color="auto"/>
                <w:left w:val="none" w:sz="0" w:space="0" w:color="auto"/>
                <w:bottom w:val="none" w:sz="0" w:space="0" w:color="auto"/>
                <w:right w:val="none" w:sz="0" w:space="0" w:color="auto"/>
              </w:divBdr>
            </w:div>
            <w:div w:id="1520007576">
              <w:marLeft w:val="0"/>
              <w:marRight w:val="0"/>
              <w:marTop w:val="0"/>
              <w:marBottom w:val="0"/>
              <w:divBdr>
                <w:top w:val="none" w:sz="0" w:space="0" w:color="auto"/>
                <w:left w:val="none" w:sz="0" w:space="0" w:color="auto"/>
                <w:bottom w:val="none" w:sz="0" w:space="0" w:color="auto"/>
                <w:right w:val="none" w:sz="0" w:space="0" w:color="auto"/>
              </w:divBdr>
            </w:div>
            <w:div w:id="1842965964">
              <w:marLeft w:val="0"/>
              <w:marRight w:val="0"/>
              <w:marTop w:val="0"/>
              <w:marBottom w:val="0"/>
              <w:divBdr>
                <w:top w:val="none" w:sz="0" w:space="0" w:color="auto"/>
                <w:left w:val="none" w:sz="0" w:space="0" w:color="auto"/>
                <w:bottom w:val="none" w:sz="0" w:space="0" w:color="auto"/>
                <w:right w:val="none" w:sz="0" w:space="0" w:color="auto"/>
              </w:divBdr>
            </w:div>
            <w:div w:id="1485663235">
              <w:marLeft w:val="0"/>
              <w:marRight w:val="0"/>
              <w:marTop w:val="0"/>
              <w:marBottom w:val="0"/>
              <w:divBdr>
                <w:top w:val="none" w:sz="0" w:space="0" w:color="auto"/>
                <w:left w:val="none" w:sz="0" w:space="0" w:color="auto"/>
                <w:bottom w:val="none" w:sz="0" w:space="0" w:color="auto"/>
                <w:right w:val="none" w:sz="0" w:space="0" w:color="auto"/>
              </w:divBdr>
            </w:div>
            <w:div w:id="1642463774">
              <w:marLeft w:val="0"/>
              <w:marRight w:val="0"/>
              <w:marTop w:val="0"/>
              <w:marBottom w:val="0"/>
              <w:divBdr>
                <w:top w:val="none" w:sz="0" w:space="0" w:color="auto"/>
                <w:left w:val="none" w:sz="0" w:space="0" w:color="auto"/>
                <w:bottom w:val="none" w:sz="0" w:space="0" w:color="auto"/>
                <w:right w:val="none" w:sz="0" w:space="0" w:color="auto"/>
              </w:divBdr>
            </w:div>
            <w:div w:id="1062411278">
              <w:marLeft w:val="0"/>
              <w:marRight w:val="0"/>
              <w:marTop w:val="0"/>
              <w:marBottom w:val="0"/>
              <w:divBdr>
                <w:top w:val="none" w:sz="0" w:space="0" w:color="auto"/>
                <w:left w:val="none" w:sz="0" w:space="0" w:color="auto"/>
                <w:bottom w:val="none" w:sz="0" w:space="0" w:color="auto"/>
                <w:right w:val="none" w:sz="0" w:space="0" w:color="auto"/>
              </w:divBdr>
            </w:div>
            <w:div w:id="1567956983">
              <w:marLeft w:val="0"/>
              <w:marRight w:val="0"/>
              <w:marTop w:val="0"/>
              <w:marBottom w:val="0"/>
              <w:divBdr>
                <w:top w:val="none" w:sz="0" w:space="0" w:color="auto"/>
                <w:left w:val="none" w:sz="0" w:space="0" w:color="auto"/>
                <w:bottom w:val="none" w:sz="0" w:space="0" w:color="auto"/>
                <w:right w:val="none" w:sz="0" w:space="0" w:color="auto"/>
              </w:divBdr>
            </w:div>
            <w:div w:id="1532764569">
              <w:marLeft w:val="0"/>
              <w:marRight w:val="0"/>
              <w:marTop w:val="0"/>
              <w:marBottom w:val="0"/>
              <w:divBdr>
                <w:top w:val="none" w:sz="0" w:space="0" w:color="auto"/>
                <w:left w:val="none" w:sz="0" w:space="0" w:color="auto"/>
                <w:bottom w:val="none" w:sz="0" w:space="0" w:color="auto"/>
                <w:right w:val="none" w:sz="0" w:space="0" w:color="auto"/>
              </w:divBdr>
            </w:div>
            <w:div w:id="1806923608">
              <w:marLeft w:val="0"/>
              <w:marRight w:val="0"/>
              <w:marTop w:val="0"/>
              <w:marBottom w:val="0"/>
              <w:divBdr>
                <w:top w:val="none" w:sz="0" w:space="0" w:color="auto"/>
                <w:left w:val="none" w:sz="0" w:space="0" w:color="auto"/>
                <w:bottom w:val="none" w:sz="0" w:space="0" w:color="auto"/>
                <w:right w:val="none" w:sz="0" w:space="0" w:color="auto"/>
              </w:divBdr>
            </w:div>
            <w:div w:id="483356788">
              <w:marLeft w:val="0"/>
              <w:marRight w:val="0"/>
              <w:marTop w:val="0"/>
              <w:marBottom w:val="0"/>
              <w:divBdr>
                <w:top w:val="none" w:sz="0" w:space="0" w:color="auto"/>
                <w:left w:val="none" w:sz="0" w:space="0" w:color="auto"/>
                <w:bottom w:val="none" w:sz="0" w:space="0" w:color="auto"/>
                <w:right w:val="none" w:sz="0" w:space="0" w:color="auto"/>
              </w:divBdr>
            </w:div>
            <w:div w:id="775950392">
              <w:marLeft w:val="0"/>
              <w:marRight w:val="0"/>
              <w:marTop w:val="0"/>
              <w:marBottom w:val="0"/>
              <w:divBdr>
                <w:top w:val="none" w:sz="0" w:space="0" w:color="auto"/>
                <w:left w:val="none" w:sz="0" w:space="0" w:color="auto"/>
                <w:bottom w:val="none" w:sz="0" w:space="0" w:color="auto"/>
                <w:right w:val="none" w:sz="0" w:space="0" w:color="auto"/>
              </w:divBdr>
            </w:div>
            <w:div w:id="1137525997">
              <w:marLeft w:val="0"/>
              <w:marRight w:val="0"/>
              <w:marTop w:val="0"/>
              <w:marBottom w:val="0"/>
              <w:divBdr>
                <w:top w:val="none" w:sz="0" w:space="0" w:color="auto"/>
                <w:left w:val="none" w:sz="0" w:space="0" w:color="auto"/>
                <w:bottom w:val="none" w:sz="0" w:space="0" w:color="auto"/>
                <w:right w:val="none" w:sz="0" w:space="0" w:color="auto"/>
              </w:divBdr>
            </w:div>
            <w:div w:id="1590655358">
              <w:marLeft w:val="0"/>
              <w:marRight w:val="0"/>
              <w:marTop w:val="0"/>
              <w:marBottom w:val="0"/>
              <w:divBdr>
                <w:top w:val="none" w:sz="0" w:space="0" w:color="auto"/>
                <w:left w:val="none" w:sz="0" w:space="0" w:color="auto"/>
                <w:bottom w:val="none" w:sz="0" w:space="0" w:color="auto"/>
                <w:right w:val="none" w:sz="0" w:space="0" w:color="auto"/>
              </w:divBdr>
            </w:div>
            <w:div w:id="1965194150">
              <w:marLeft w:val="0"/>
              <w:marRight w:val="0"/>
              <w:marTop w:val="0"/>
              <w:marBottom w:val="0"/>
              <w:divBdr>
                <w:top w:val="none" w:sz="0" w:space="0" w:color="auto"/>
                <w:left w:val="none" w:sz="0" w:space="0" w:color="auto"/>
                <w:bottom w:val="none" w:sz="0" w:space="0" w:color="auto"/>
                <w:right w:val="none" w:sz="0" w:space="0" w:color="auto"/>
              </w:divBdr>
            </w:div>
            <w:div w:id="784614119">
              <w:marLeft w:val="0"/>
              <w:marRight w:val="0"/>
              <w:marTop w:val="0"/>
              <w:marBottom w:val="0"/>
              <w:divBdr>
                <w:top w:val="none" w:sz="0" w:space="0" w:color="auto"/>
                <w:left w:val="none" w:sz="0" w:space="0" w:color="auto"/>
                <w:bottom w:val="none" w:sz="0" w:space="0" w:color="auto"/>
                <w:right w:val="none" w:sz="0" w:space="0" w:color="auto"/>
              </w:divBdr>
            </w:div>
            <w:div w:id="935792258">
              <w:marLeft w:val="0"/>
              <w:marRight w:val="0"/>
              <w:marTop w:val="0"/>
              <w:marBottom w:val="0"/>
              <w:divBdr>
                <w:top w:val="none" w:sz="0" w:space="0" w:color="auto"/>
                <w:left w:val="none" w:sz="0" w:space="0" w:color="auto"/>
                <w:bottom w:val="none" w:sz="0" w:space="0" w:color="auto"/>
                <w:right w:val="none" w:sz="0" w:space="0" w:color="auto"/>
              </w:divBdr>
            </w:div>
            <w:div w:id="305597373">
              <w:marLeft w:val="0"/>
              <w:marRight w:val="0"/>
              <w:marTop w:val="0"/>
              <w:marBottom w:val="0"/>
              <w:divBdr>
                <w:top w:val="none" w:sz="0" w:space="0" w:color="auto"/>
                <w:left w:val="none" w:sz="0" w:space="0" w:color="auto"/>
                <w:bottom w:val="none" w:sz="0" w:space="0" w:color="auto"/>
                <w:right w:val="none" w:sz="0" w:space="0" w:color="auto"/>
              </w:divBdr>
            </w:div>
            <w:div w:id="1500266797">
              <w:marLeft w:val="0"/>
              <w:marRight w:val="0"/>
              <w:marTop w:val="0"/>
              <w:marBottom w:val="0"/>
              <w:divBdr>
                <w:top w:val="none" w:sz="0" w:space="0" w:color="auto"/>
                <w:left w:val="none" w:sz="0" w:space="0" w:color="auto"/>
                <w:bottom w:val="none" w:sz="0" w:space="0" w:color="auto"/>
                <w:right w:val="none" w:sz="0" w:space="0" w:color="auto"/>
              </w:divBdr>
            </w:div>
            <w:div w:id="1779134576">
              <w:marLeft w:val="0"/>
              <w:marRight w:val="0"/>
              <w:marTop w:val="0"/>
              <w:marBottom w:val="0"/>
              <w:divBdr>
                <w:top w:val="none" w:sz="0" w:space="0" w:color="auto"/>
                <w:left w:val="none" w:sz="0" w:space="0" w:color="auto"/>
                <w:bottom w:val="none" w:sz="0" w:space="0" w:color="auto"/>
                <w:right w:val="none" w:sz="0" w:space="0" w:color="auto"/>
              </w:divBdr>
            </w:div>
            <w:div w:id="504171047">
              <w:marLeft w:val="0"/>
              <w:marRight w:val="0"/>
              <w:marTop w:val="0"/>
              <w:marBottom w:val="0"/>
              <w:divBdr>
                <w:top w:val="none" w:sz="0" w:space="0" w:color="auto"/>
                <w:left w:val="none" w:sz="0" w:space="0" w:color="auto"/>
                <w:bottom w:val="none" w:sz="0" w:space="0" w:color="auto"/>
                <w:right w:val="none" w:sz="0" w:space="0" w:color="auto"/>
              </w:divBdr>
            </w:div>
            <w:div w:id="1926835619">
              <w:marLeft w:val="0"/>
              <w:marRight w:val="0"/>
              <w:marTop w:val="0"/>
              <w:marBottom w:val="0"/>
              <w:divBdr>
                <w:top w:val="none" w:sz="0" w:space="0" w:color="auto"/>
                <w:left w:val="none" w:sz="0" w:space="0" w:color="auto"/>
                <w:bottom w:val="none" w:sz="0" w:space="0" w:color="auto"/>
                <w:right w:val="none" w:sz="0" w:space="0" w:color="auto"/>
              </w:divBdr>
            </w:div>
            <w:div w:id="1414351867">
              <w:marLeft w:val="0"/>
              <w:marRight w:val="0"/>
              <w:marTop w:val="0"/>
              <w:marBottom w:val="0"/>
              <w:divBdr>
                <w:top w:val="none" w:sz="0" w:space="0" w:color="auto"/>
                <w:left w:val="none" w:sz="0" w:space="0" w:color="auto"/>
                <w:bottom w:val="none" w:sz="0" w:space="0" w:color="auto"/>
                <w:right w:val="none" w:sz="0" w:space="0" w:color="auto"/>
              </w:divBdr>
            </w:div>
            <w:div w:id="1915779807">
              <w:marLeft w:val="0"/>
              <w:marRight w:val="0"/>
              <w:marTop w:val="0"/>
              <w:marBottom w:val="0"/>
              <w:divBdr>
                <w:top w:val="none" w:sz="0" w:space="0" w:color="auto"/>
                <w:left w:val="none" w:sz="0" w:space="0" w:color="auto"/>
                <w:bottom w:val="none" w:sz="0" w:space="0" w:color="auto"/>
                <w:right w:val="none" w:sz="0" w:space="0" w:color="auto"/>
              </w:divBdr>
            </w:div>
            <w:div w:id="1813475890">
              <w:marLeft w:val="0"/>
              <w:marRight w:val="0"/>
              <w:marTop w:val="0"/>
              <w:marBottom w:val="0"/>
              <w:divBdr>
                <w:top w:val="none" w:sz="0" w:space="0" w:color="auto"/>
                <w:left w:val="none" w:sz="0" w:space="0" w:color="auto"/>
                <w:bottom w:val="none" w:sz="0" w:space="0" w:color="auto"/>
                <w:right w:val="none" w:sz="0" w:space="0" w:color="auto"/>
              </w:divBdr>
            </w:div>
            <w:div w:id="118304689">
              <w:marLeft w:val="0"/>
              <w:marRight w:val="0"/>
              <w:marTop w:val="0"/>
              <w:marBottom w:val="0"/>
              <w:divBdr>
                <w:top w:val="none" w:sz="0" w:space="0" w:color="auto"/>
                <w:left w:val="none" w:sz="0" w:space="0" w:color="auto"/>
                <w:bottom w:val="none" w:sz="0" w:space="0" w:color="auto"/>
                <w:right w:val="none" w:sz="0" w:space="0" w:color="auto"/>
              </w:divBdr>
            </w:div>
            <w:div w:id="977804017">
              <w:marLeft w:val="0"/>
              <w:marRight w:val="0"/>
              <w:marTop w:val="0"/>
              <w:marBottom w:val="0"/>
              <w:divBdr>
                <w:top w:val="none" w:sz="0" w:space="0" w:color="auto"/>
                <w:left w:val="none" w:sz="0" w:space="0" w:color="auto"/>
                <w:bottom w:val="none" w:sz="0" w:space="0" w:color="auto"/>
                <w:right w:val="none" w:sz="0" w:space="0" w:color="auto"/>
              </w:divBdr>
            </w:div>
            <w:div w:id="437528374">
              <w:marLeft w:val="0"/>
              <w:marRight w:val="0"/>
              <w:marTop w:val="0"/>
              <w:marBottom w:val="0"/>
              <w:divBdr>
                <w:top w:val="none" w:sz="0" w:space="0" w:color="auto"/>
                <w:left w:val="none" w:sz="0" w:space="0" w:color="auto"/>
                <w:bottom w:val="none" w:sz="0" w:space="0" w:color="auto"/>
                <w:right w:val="none" w:sz="0" w:space="0" w:color="auto"/>
              </w:divBdr>
            </w:div>
            <w:div w:id="140287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43342">
      <w:bodyDiv w:val="1"/>
      <w:marLeft w:val="0"/>
      <w:marRight w:val="0"/>
      <w:marTop w:val="0"/>
      <w:marBottom w:val="0"/>
      <w:divBdr>
        <w:top w:val="none" w:sz="0" w:space="0" w:color="auto"/>
        <w:left w:val="none" w:sz="0" w:space="0" w:color="auto"/>
        <w:bottom w:val="none" w:sz="0" w:space="0" w:color="auto"/>
        <w:right w:val="none" w:sz="0" w:space="0" w:color="auto"/>
      </w:divBdr>
      <w:divsChild>
        <w:div w:id="408231267">
          <w:marLeft w:val="0"/>
          <w:marRight w:val="0"/>
          <w:marTop w:val="0"/>
          <w:marBottom w:val="0"/>
          <w:divBdr>
            <w:top w:val="none" w:sz="0" w:space="0" w:color="auto"/>
            <w:left w:val="none" w:sz="0" w:space="0" w:color="auto"/>
            <w:bottom w:val="none" w:sz="0" w:space="0" w:color="auto"/>
            <w:right w:val="none" w:sz="0" w:space="0" w:color="auto"/>
          </w:divBdr>
          <w:divsChild>
            <w:div w:id="1435327314">
              <w:marLeft w:val="0"/>
              <w:marRight w:val="0"/>
              <w:marTop w:val="0"/>
              <w:marBottom w:val="0"/>
              <w:divBdr>
                <w:top w:val="none" w:sz="0" w:space="0" w:color="auto"/>
                <w:left w:val="none" w:sz="0" w:space="0" w:color="auto"/>
                <w:bottom w:val="none" w:sz="0" w:space="0" w:color="auto"/>
                <w:right w:val="none" w:sz="0" w:space="0" w:color="auto"/>
              </w:divBdr>
            </w:div>
            <w:div w:id="1778521038">
              <w:marLeft w:val="0"/>
              <w:marRight w:val="0"/>
              <w:marTop w:val="0"/>
              <w:marBottom w:val="0"/>
              <w:divBdr>
                <w:top w:val="none" w:sz="0" w:space="0" w:color="auto"/>
                <w:left w:val="none" w:sz="0" w:space="0" w:color="auto"/>
                <w:bottom w:val="none" w:sz="0" w:space="0" w:color="auto"/>
                <w:right w:val="none" w:sz="0" w:space="0" w:color="auto"/>
              </w:divBdr>
            </w:div>
            <w:div w:id="1256863984">
              <w:marLeft w:val="0"/>
              <w:marRight w:val="0"/>
              <w:marTop w:val="0"/>
              <w:marBottom w:val="0"/>
              <w:divBdr>
                <w:top w:val="none" w:sz="0" w:space="0" w:color="auto"/>
                <w:left w:val="none" w:sz="0" w:space="0" w:color="auto"/>
                <w:bottom w:val="none" w:sz="0" w:space="0" w:color="auto"/>
                <w:right w:val="none" w:sz="0" w:space="0" w:color="auto"/>
              </w:divBdr>
            </w:div>
            <w:div w:id="1481387292">
              <w:marLeft w:val="0"/>
              <w:marRight w:val="0"/>
              <w:marTop w:val="0"/>
              <w:marBottom w:val="0"/>
              <w:divBdr>
                <w:top w:val="none" w:sz="0" w:space="0" w:color="auto"/>
                <w:left w:val="none" w:sz="0" w:space="0" w:color="auto"/>
                <w:bottom w:val="none" w:sz="0" w:space="0" w:color="auto"/>
                <w:right w:val="none" w:sz="0" w:space="0" w:color="auto"/>
              </w:divBdr>
            </w:div>
            <w:div w:id="341784831">
              <w:marLeft w:val="0"/>
              <w:marRight w:val="0"/>
              <w:marTop w:val="0"/>
              <w:marBottom w:val="0"/>
              <w:divBdr>
                <w:top w:val="none" w:sz="0" w:space="0" w:color="auto"/>
                <w:left w:val="none" w:sz="0" w:space="0" w:color="auto"/>
                <w:bottom w:val="none" w:sz="0" w:space="0" w:color="auto"/>
                <w:right w:val="none" w:sz="0" w:space="0" w:color="auto"/>
              </w:divBdr>
            </w:div>
            <w:div w:id="514225139">
              <w:marLeft w:val="0"/>
              <w:marRight w:val="0"/>
              <w:marTop w:val="0"/>
              <w:marBottom w:val="0"/>
              <w:divBdr>
                <w:top w:val="none" w:sz="0" w:space="0" w:color="auto"/>
                <w:left w:val="none" w:sz="0" w:space="0" w:color="auto"/>
                <w:bottom w:val="none" w:sz="0" w:space="0" w:color="auto"/>
                <w:right w:val="none" w:sz="0" w:space="0" w:color="auto"/>
              </w:divBdr>
            </w:div>
            <w:div w:id="1804419199">
              <w:marLeft w:val="0"/>
              <w:marRight w:val="0"/>
              <w:marTop w:val="0"/>
              <w:marBottom w:val="0"/>
              <w:divBdr>
                <w:top w:val="none" w:sz="0" w:space="0" w:color="auto"/>
                <w:left w:val="none" w:sz="0" w:space="0" w:color="auto"/>
                <w:bottom w:val="none" w:sz="0" w:space="0" w:color="auto"/>
                <w:right w:val="none" w:sz="0" w:space="0" w:color="auto"/>
              </w:divBdr>
            </w:div>
            <w:div w:id="1781949968">
              <w:marLeft w:val="0"/>
              <w:marRight w:val="0"/>
              <w:marTop w:val="0"/>
              <w:marBottom w:val="0"/>
              <w:divBdr>
                <w:top w:val="none" w:sz="0" w:space="0" w:color="auto"/>
                <w:left w:val="none" w:sz="0" w:space="0" w:color="auto"/>
                <w:bottom w:val="none" w:sz="0" w:space="0" w:color="auto"/>
                <w:right w:val="none" w:sz="0" w:space="0" w:color="auto"/>
              </w:divBdr>
            </w:div>
            <w:div w:id="603922123">
              <w:marLeft w:val="0"/>
              <w:marRight w:val="0"/>
              <w:marTop w:val="0"/>
              <w:marBottom w:val="0"/>
              <w:divBdr>
                <w:top w:val="none" w:sz="0" w:space="0" w:color="auto"/>
                <w:left w:val="none" w:sz="0" w:space="0" w:color="auto"/>
                <w:bottom w:val="none" w:sz="0" w:space="0" w:color="auto"/>
                <w:right w:val="none" w:sz="0" w:space="0" w:color="auto"/>
              </w:divBdr>
            </w:div>
            <w:div w:id="19756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3060">
      <w:bodyDiv w:val="1"/>
      <w:marLeft w:val="0"/>
      <w:marRight w:val="0"/>
      <w:marTop w:val="0"/>
      <w:marBottom w:val="0"/>
      <w:divBdr>
        <w:top w:val="none" w:sz="0" w:space="0" w:color="auto"/>
        <w:left w:val="none" w:sz="0" w:space="0" w:color="auto"/>
        <w:bottom w:val="none" w:sz="0" w:space="0" w:color="auto"/>
        <w:right w:val="none" w:sz="0" w:space="0" w:color="auto"/>
      </w:divBdr>
      <w:divsChild>
        <w:div w:id="1801729417">
          <w:marLeft w:val="0"/>
          <w:marRight w:val="0"/>
          <w:marTop w:val="0"/>
          <w:marBottom w:val="0"/>
          <w:divBdr>
            <w:top w:val="none" w:sz="0" w:space="0" w:color="auto"/>
            <w:left w:val="none" w:sz="0" w:space="0" w:color="auto"/>
            <w:bottom w:val="none" w:sz="0" w:space="0" w:color="auto"/>
            <w:right w:val="none" w:sz="0" w:space="0" w:color="auto"/>
          </w:divBdr>
          <w:divsChild>
            <w:div w:id="544677876">
              <w:marLeft w:val="0"/>
              <w:marRight w:val="0"/>
              <w:marTop w:val="0"/>
              <w:marBottom w:val="0"/>
              <w:divBdr>
                <w:top w:val="none" w:sz="0" w:space="0" w:color="auto"/>
                <w:left w:val="none" w:sz="0" w:space="0" w:color="auto"/>
                <w:bottom w:val="none" w:sz="0" w:space="0" w:color="auto"/>
                <w:right w:val="none" w:sz="0" w:space="0" w:color="auto"/>
              </w:divBdr>
            </w:div>
            <w:div w:id="1697272989">
              <w:marLeft w:val="0"/>
              <w:marRight w:val="0"/>
              <w:marTop w:val="0"/>
              <w:marBottom w:val="0"/>
              <w:divBdr>
                <w:top w:val="none" w:sz="0" w:space="0" w:color="auto"/>
                <w:left w:val="none" w:sz="0" w:space="0" w:color="auto"/>
                <w:bottom w:val="none" w:sz="0" w:space="0" w:color="auto"/>
                <w:right w:val="none" w:sz="0" w:space="0" w:color="auto"/>
              </w:divBdr>
            </w:div>
            <w:div w:id="917134558">
              <w:marLeft w:val="0"/>
              <w:marRight w:val="0"/>
              <w:marTop w:val="0"/>
              <w:marBottom w:val="0"/>
              <w:divBdr>
                <w:top w:val="none" w:sz="0" w:space="0" w:color="auto"/>
                <w:left w:val="none" w:sz="0" w:space="0" w:color="auto"/>
                <w:bottom w:val="none" w:sz="0" w:space="0" w:color="auto"/>
                <w:right w:val="none" w:sz="0" w:space="0" w:color="auto"/>
              </w:divBdr>
            </w:div>
            <w:div w:id="1412506744">
              <w:marLeft w:val="0"/>
              <w:marRight w:val="0"/>
              <w:marTop w:val="0"/>
              <w:marBottom w:val="0"/>
              <w:divBdr>
                <w:top w:val="none" w:sz="0" w:space="0" w:color="auto"/>
                <w:left w:val="none" w:sz="0" w:space="0" w:color="auto"/>
                <w:bottom w:val="none" w:sz="0" w:space="0" w:color="auto"/>
                <w:right w:val="none" w:sz="0" w:space="0" w:color="auto"/>
              </w:divBdr>
            </w:div>
            <w:div w:id="472020512">
              <w:marLeft w:val="0"/>
              <w:marRight w:val="0"/>
              <w:marTop w:val="0"/>
              <w:marBottom w:val="0"/>
              <w:divBdr>
                <w:top w:val="none" w:sz="0" w:space="0" w:color="auto"/>
                <w:left w:val="none" w:sz="0" w:space="0" w:color="auto"/>
                <w:bottom w:val="none" w:sz="0" w:space="0" w:color="auto"/>
                <w:right w:val="none" w:sz="0" w:space="0" w:color="auto"/>
              </w:divBdr>
            </w:div>
            <w:div w:id="1659308088">
              <w:marLeft w:val="0"/>
              <w:marRight w:val="0"/>
              <w:marTop w:val="0"/>
              <w:marBottom w:val="0"/>
              <w:divBdr>
                <w:top w:val="none" w:sz="0" w:space="0" w:color="auto"/>
                <w:left w:val="none" w:sz="0" w:space="0" w:color="auto"/>
                <w:bottom w:val="none" w:sz="0" w:space="0" w:color="auto"/>
                <w:right w:val="none" w:sz="0" w:space="0" w:color="auto"/>
              </w:divBdr>
            </w:div>
            <w:div w:id="1310132511">
              <w:marLeft w:val="0"/>
              <w:marRight w:val="0"/>
              <w:marTop w:val="0"/>
              <w:marBottom w:val="0"/>
              <w:divBdr>
                <w:top w:val="none" w:sz="0" w:space="0" w:color="auto"/>
                <w:left w:val="none" w:sz="0" w:space="0" w:color="auto"/>
                <w:bottom w:val="none" w:sz="0" w:space="0" w:color="auto"/>
                <w:right w:val="none" w:sz="0" w:space="0" w:color="auto"/>
              </w:divBdr>
            </w:div>
            <w:div w:id="1939679568">
              <w:marLeft w:val="0"/>
              <w:marRight w:val="0"/>
              <w:marTop w:val="0"/>
              <w:marBottom w:val="0"/>
              <w:divBdr>
                <w:top w:val="none" w:sz="0" w:space="0" w:color="auto"/>
                <w:left w:val="none" w:sz="0" w:space="0" w:color="auto"/>
                <w:bottom w:val="none" w:sz="0" w:space="0" w:color="auto"/>
                <w:right w:val="none" w:sz="0" w:space="0" w:color="auto"/>
              </w:divBdr>
            </w:div>
            <w:div w:id="1830705662">
              <w:marLeft w:val="0"/>
              <w:marRight w:val="0"/>
              <w:marTop w:val="0"/>
              <w:marBottom w:val="0"/>
              <w:divBdr>
                <w:top w:val="none" w:sz="0" w:space="0" w:color="auto"/>
                <w:left w:val="none" w:sz="0" w:space="0" w:color="auto"/>
                <w:bottom w:val="none" w:sz="0" w:space="0" w:color="auto"/>
                <w:right w:val="none" w:sz="0" w:space="0" w:color="auto"/>
              </w:divBdr>
            </w:div>
            <w:div w:id="2028748971">
              <w:marLeft w:val="0"/>
              <w:marRight w:val="0"/>
              <w:marTop w:val="0"/>
              <w:marBottom w:val="0"/>
              <w:divBdr>
                <w:top w:val="none" w:sz="0" w:space="0" w:color="auto"/>
                <w:left w:val="none" w:sz="0" w:space="0" w:color="auto"/>
                <w:bottom w:val="none" w:sz="0" w:space="0" w:color="auto"/>
                <w:right w:val="none" w:sz="0" w:space="0" w:color="auto"/>
              </w:divBdr>
            </w:div>
            <w:div w:id="1886091569">
              <w:marLeft w:val="0"/>
              <w:marRight w:val="0"/>
              <w:marTop w:val="0"/>
              <w:marBottom w:val="0"/>
              <w:divBdr>
                <w:top w:val="none" w:sz="0" w:space="0" w:color="auto"/>
                <w:left w:val="none" w:sz="0" w:space="0" w:color="auto"/>
                <w:bottom w:val="none" w:sz="0" w:space="0" w:color="auto"/>
                <w:right w:val="none" w:sz="0" w:space="0" w:color="auto"/>
              </w:divBdr>
            </w:div>
            <w:div w:id="2129157656">
              <w:marLeft w:val="0"/>
              <w:marRight w:val="0"/>
              <w:marTop w:val="0"/>
              <w:marBottom w:val="0"/>
              <w:divBdr>
                <w:top w:val="none" w:sz="0" w:space="0" w:color="auto"/>
                <w:left w:val="none" w:sz="0" w:space="0" w:color="auto"/>
                <w:bottom w:val="none" w:sz="0" w:space="0" w:color="auto"/>
                <w:right w:val="none" w:sz="0" w:space="0" w:color="auto"/>
              </w:divBdr>
            </w:div>
            <w:div w:id="1978997812">
              <w:marLeft w:val="0"/>
              <w:marRight w:val="0"/>
              <w:marTop w:val="0"/>
              <w:marBottom w:val="0"/>
              <w:divBdr>
                <w:top w:val="none" w:sz="0" w:space="0" w:color="auto"/>
                <w:left w:val="none" w:sz="0" w:space="0" w:color="auto"/>
                <w:bottom w:val="none" w:sz="0" w:space="0" w:color="auto"/>
                <w:right w:val="none" w:sz="0" w:space="0" w:color="auto"/>
              </w:divBdr>
            </w:div>
            <w:div w:id="326519570">
              <w:marLeft w:val="0"/>
              <w:marRight w:val="0"/>
              <w:marTop w:val="0"/>
              <w:marBottom w:val="0"/>
              <w:divBdr>
                <w:top w:val="none" w:sz="0" w:space="0" w:color="auto"/>
                <w:left w:val="none" w:sz="0" w:space="0" w:color="auto"/>
                <w:bottom w:val="none" w:sz="0" w:space="0" w:color="auto"/>
                <w:right w:val="none" w:sz="0" w:space="0" w:color="auto"/>
              </w:divBdr>
            </w:div>
            <w:div w:id="226692831">
              <w:marLeft w:val="0"/>
              <w:marRight w:val="0"/>
              <w:marTop w:val="0"/>
              <w:marBottom w:val="0"/>
              <w:divBdr>
                <w:top w:val="none" w:sz="0" w:space="0" w:color="auto"/>
                <w:left w:val="none" w:sz="0" w:space="0" w:color="auto"/>
                <w:bottom w:val="none" w:sz="0" w:space="0" w:color="auto"/>
                <w:right w:val="none" w:sz="0" w:space="0" w:color="auto"/>
              </w:divBdr>
            </w:div>
            <w:div w:id="401802625">
              <w:marLeft w:val="0"/>
              <w:marRight w:val="0"/>
              <w:marTop w:val="0"/>
              <w:marBottom w:val="0"/>
              <w:divBdr>
                <w:top w:val="none" w:sz="0" w:space="0" w:color="auto"/>
                <w:left w:val="none" w:sz="0" w:space="0" w:color="auto"/>
                <w:bottom w:val="none" w:sz="0" w:space="0" w:color="auto"/>
                <w:right w:val="none" w:sz="0" w:space="0" w:color="auto"/>
              </w:divBdr>
            </w:div>
            <w:div w:id="10333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31114">
      <w:bodyDiv w:val="1"/>
      <w:marLeft w:val="0"/>
      <w:marRight w:val="0"/>
      <w:marTop w:val="0"/>
      <w:marBottom w:val="0"/>
      <w:divBdr>
        <w:top w:val="none" w:sz="0" w:space="0" w:color="auto"/>
        <w:left w:val="none" w:sz="0" w:space="0" w:color="auto"/>
        <w:bottom w:val="none" w:sz="0" w:space="0" w:color="auto"/>
        <w:right w:val="none" w:sz="0" w:space="0" w:color="auto"/>
      </w:divBdr>
      <w:divsChild>
        <w:div w:id="12417562">
          <w:marLeft w:val="0"/>
          <w:marRight w:val="0"/>
          <w:marTop w:val="0"/>
          <w:marBottom w:val="0"/>
          <w:divBdr>
            <w:top w:val="none" w:sz="0" w:space="0" w:color="auto"/>
            <w:left w:val="none" w:sz="0" w:space="0" w:color="auto"/>
            <w:bottom w:val="none" w:sz="0" w:space="0" w:color="auto"/>
            <w:right w:val="none" w:sz="0" w:space="0" w:color="auto"/>
          </w:divBdr>
          <w:divsChild>
            <w:div w:id="704714551">
              <w:marLeft w:val="0"/>
              <w:marRight w:val="0"/>
              <w:marTop w:val="0"/>
              <w:marBottom w:val="0"/>
              <w:divBdr>
                <w:top w:val="none" w:sz="0" w:space="0" w:color="auto"/>
                <w:left w:val="none" w:sz="0" w:space="0" w:color="auto"/>
                <w:bottom w:val="none" w:sz="0" w:space="0" w:color="auto"/>
                <w:right w:val="none" w:sz="0" w:space="0" w:color="auto"/>
              </w:divBdr>
            </w:div>
            <w:div w:id="603998094">
              <w:marLeft w:val="0"/>
              <w:marRight w:val="0"/>
              <w:marTop w:val="0"/>
              <w:marBottom w:val="0"/>
              <w:divBdr>
                <w:top w:val="none" w:sz="0" w:space="0" w:color="auto"/>
                <w:left w:val="none" w:sz="0" w:space="0" w:color="auto"/>
                <w:bottom w:val="none" w:sz="0" w:space="0" w:color="auto"/>
                <w:right w:val="none" w:sz="0" w:space="0" w:color="auto"/>
              </w:divBdr>
            </w:div>
            <w:div w:id="1084298997">
              <w:marLeft w:val="0"/>
              <w:marRight w:val="0"/>
              <w:marTop w:val="0"/>
              <w:marBottom w:val="0"/>
              <w:divBdr>
                <w:top w:val="none" w:sz="0" w:space="0" w:color="auto"/>
                <w:left w:val="none" w:sz="0" w:space="0" w:color="auto"/>
                <w:bottom w:val="none" w:sz="0" w:space="0" w:color="auto"/>
                <w:right w:val="none" w:sz="0" w:space="0" w:color="auto"/>
              </w:divBdr>
            </w:div>
            <w:div w:id="1240169955">
              <w:marLeft w:val="0"/>
              <w:marRight w:val="0"/>
              <w:marTop w:val="0"/>
              <w:marBottom w:val="0"/>
              <w:divBdr>
                <w:top w:val="none" w:sz="0" w:space="0" w:color="auto"/>
                <w:left w:val="none" w:sz="0" w:space="0" w:color="auto"/>
                <w:bottom w:val="none" w:sz="0" w:space="0" w:color="auto"/>
                <w:right w:val="none" w:sz="0" w:space="0" w:color="auto"/>
              </w:divBdr>
            </w:div>
            <w:div w:id="413744852">
              <w:marLeft w:val="0"/>
              <w:marRight w:val="0"/>
              <w:marTop w:val="0"/>
              <w:marBottom w:val="0"/>
              <w:divBdr>
                <w:top w:val="none" w:sz="0" w:space="0" w:color="auto"/>
                <w:left w:val="none" w:sz="0" w:space="0" w:color="auto"/>
                <w:bottom w:val="none" w:sz="0" w:space="0" w:color="auto"/>
                <w:right w:val="none" w:sz="0" w:space="0" w:color="auto"/>
              </w:divBdr>
            </w:div>
            <w:div w:id="1536969421">
              <w:marLeft w:val="0"/>
              <w:marRight w:val="0"/>
              <w:marTop w:val="0"/>
              <w:marBottom w:val="0"/>
              <w:divBdr>
                <w:top w:val="none" w:sz="0" w:space="0" w:color="auto"/>
                <w:left w:val="none" w:sz="0" w:space="0" w:color="auto"/>
                <w:bottom w:val="none" w:sz="0" w:space="0" w:color="auto"/>
                <w:right w:val="none" w:sz="0" w:space="0" w:color="auto"/>
              </w:divBdr>
            </w:div>
            <w:div w:id="958686218">
              <w:marLeft w:val="0"/>
              <w:marRight w:val="0"/>
              <w:marTop w:val="0"/>
              <w:marBottom w:val="0"/>
              <w:divBdr>
                <w:top w:val="none" w:sz="0" w:space="0" w:color="auto"/>
                <w:left w:val="none" w:sz="0" w:space="0" w:color="auto"/>
                <w:bottom w:val="none" w:sz="0" w:space="0" w:color="auto"/>
                <w:right w:val="none" w:sz="0" w:space="0" w:color="auto"/>
              </w:divBdr>
            </w:div>
            <w:div w:id="1764062976">
              <w:marLeft w:val="0"/>
              <w:marRight w:val="0"/>
              <w:marTop w:val="0"/>
              <w:marBottom w:val="0"/>
              <w:divBdr>
                <w:top w:val="none" w:sz="0" w:space="0" w:color="auto"/>
                <w:left w:val="none" w:sz="0" w:space="0" w:color="auto"/>
                <w:bottom w:val="none" w:sz="0" w:space="0" w:color="auto"/>
                <w:right w:val="none" w:sz="0" w:space="0" w:color="auto"/>
              </w:divBdr>
            </w:div>
            <w:div w:id="1760131323">
              <w:marLeft w:val="0"/>
              <w:marRight w:val="0"/>
              <w:marTop w:val="0"/>
              <w:marBottom w:val="0"/>
              <w:divBdr>
                <w:top w:val="none" w:sz="0" w:space="0" w:color="auto"/>
                <w:left w:val="none" w:sz="0" w:space="0" w:color="auto"/>
                <w:bottom w:val="none" w:sz="0" w:space="0" w:color="auto"/>
                <w:right w:val="none" w:sz="0" w:space="0" w:color="auto"/>
              </w:divBdr>
            </w:div>
            <w:div w:id="1787238496">
              <w:marLeft w:val="0"/>
              <w:marRight w:val="0"/>
              <w:marTop w:val="0"/>
              <w:marBottom w:val="0"/>
              <w:divBdr>
                <w:top w:val="none" w:sz="0" w:space="0" w:color="auto"/>
                <w:left w:val="none" w:sz="0" w:space="0" w:color="auto"/>
                <w:bottom w:val="none" w:sz="0" w:space="0" w:color="auto"/>
                <w:right w:val="none" w:sz="0" w:space="0" w:color="auto"/>
              </w:divBdr>
            </w:div>
            <w:div w:id="693576836">
              <w:marLeft w:val="0"/>
              <w:marRight w:val="0"/>
              <w:marTop w:val="0"/>
              <w:marBottom w:val="0"/>
              <w:divBdr>
                <w:top w:val="none" w:sz="0" w:space="0" w:color="auto"/>
                <w:left w:val="none" w:sz="0" w:space="0" w:color="auto"/>
                <w:bottom w:val="none" w:sz="0" w:space="0" w:color="auto"/>
                <w:right w:val="none" w:sz="0" w:space="0" w:color="auto"/>
              </w:divBdr>
            </w:div>
            <w:div w:id="1794670378">
              <w:marLeft w:val="0"/>
              <w:marRight w:val="0"/>
              <w:marTop w:val="0"/>
              <w:marBottom w:val="0"/>
              <w:divBdr>
                <w:top w:val="none" w:sz="0" w:space="0" w:color="auto"/>
                <w:left w:val="none" w:sz="0" w:space="0" w:color="auto"/>
                <w:bottom w:val="none" w:sz="0" w:space="0" w:color="auto"/>
                <w:right w:val="none" w:sz="0" w:space="0" w:color="auto"/>
              </w:divBdr>
            </w:div>
            <w:div w:id="644626213">
              <w:marLeft w:val="0"/>
              <w:marRight w:val="0"/>
              <w:marTop w:val="0"/>
              <w:marBottom w:val="0"/>
              <w:divBdr>
                <w:top w:val="none" w:sz="0" w:space="0" w:color="auto"/>
                <w:left w:val="none" w:sz="0" w:space="0" w:color="auto"/>
                <w:bottom w:val="none" w:sz="0" w:space="0" w:color="auto"/>
                <w:right w:val="none" w:sz="0" w:space="0" w:color="auto"/>
              </w:divBdr>
            </w:div>
            <w:div w:id="485779740">
              <w:marLeft w:val="0"/>
              <w:marRight w:val="0"/>
              <w:marTop w:val="0"/>
              <w:marBottom w:val="0"/>
              <w:divBdr>
                <w:top w:val="none" w:sz="0" w:space="0" w:color="auto"/>
                <w:left w:val="none" w:sz="0" w:space="0" w:color="auto"/>
                <w:bottom w:val="none" w:sz="0" w:space="0" w:color="auto"/>
                <w:right w:val="none" w:sz="0" w:space="0" w:color="auto"/>
              </w:divBdr>
            </w:div>
            <w:div w:id="1955399772">
              <w:marLeft w:val="0"/>
              <w:marRight w:val="0"/>
              <w:marTop w:val="0"/>
              <w:marBottom w:val="0"/>
              <w:divBdr>
                <w:top w:val="none" w:sz="0" w:space="0" w:color="auto"/>
                <w:left w:val="none" w:sz="0" w:space="0" w:color="auto"/>
                <w:bottom w:val="none" w:sz="0" w:space="0" w:color="auto"/>
                <w:right w:val="none" w:sz="0" w:space="0" w:color="auto"/>
              </w:divBdr>
            </w:div>
            <w:div w:id="955523950">
              <w:marLeft w:val="0"/>
              <w:marRight w:val="0"/>
              <w:marTop w:val="0"/>
              <w:marBottom w:val="0"/>
              <w:divBdr>
                <w:top w:val="none" w:sz="0" w:space="0" w:color="auto"/>
                <w:left w:val="none" w:sz="0" w:space="0" w:color="auto"/>
                <w:bottom w:val="none" w:sz="0" w:space="0" w:color="auto"/>
                <w:right w:val="none" w:sz="0" w:space="0" w:color="auto"/>
              </w:divBdr>
            </w:div>
            <w:div w:id="1298150030">
              <w:marLeft w:val="0"/>
              <w:marRight w:val="0"/>
              <w:marTop w:val="0"/>
              <w:marBottom w:val="0"/>
              <w:divBdr>
                <w:top w:val="none" w:sz="0" w:space="0" w:color="auto"/>
                <w:left w:val="none" w:sz="0" w:space="0" w:color="auto"/>
                <w:bottom w:val="none" w:sz="0" w:space="0" w:color="auto"/>
                <w:right w:val="none" w:sz="0" w:space="0" w:color="auto"/>
              </w:divBdr>
            </w:div>
            <w:div w:id="223180429">
              <w:marLeft w:val="0"/>
              <w:marRight w:val="0"/>
              <w:marTop w:val="0"/>
              <w:marBottom w:val="0"/>
              <w:divBdr>
                <w:top w:val="none" w:sz="0" w:space="0" w:color="auto"/>
                <w:left w:val="none" w:sz="0" w:space="0" w:color="auto"/>
                <w:bottom w:val="none" w:sz="0" w:space="0" w:color="auto"/>
                <w:right w:val="none" w:sz="0" w:space="0" w:color="auto"/>
              </w:divBdr>
            </w:div>
            <w:div w:id="820542763">
              <w:marLeft w:val="0"/>
              <w:marRight w:val="0"/>
              <w:marTop w:val="0"/>
              <w:marBottom w:val="0"/>
              <w:divBdr>
                <w:top w:val="none" w:sz="0" w:space="0" w:color="auto"/>
                <w:left w:val="none" w:sz="0" w:space="0" w:color="auto"/>
                <w:bottom w:val="none" w:sz="0" w:space="0" w:color="auto"/>
                <w:right w:val="none" w:sz="0" w:space="0" w:color="auto"/>
              </w:divBdr>
            </w:div>
            <w:div w:id="73867234">
              <w:marLeft w:val="0"/>
              <w:marRight w:val="0"/>
              <w:marTop w:val="0"/>
              <w:marBottom w:val="0"/>
              <w:divBdr>
                <w:top w:val="none" w:sz="0" w:space="0" w:color="auto"/>
                <w:left w:val="none" w:sz="0" w:space="0" w:color="auto"/>
                <w:bottom w:val="none" w:sz="0" w:space="0" w:color="auto"/>
                <w:right w:val="none" w:sz="0" w:space="0" w:color="auto"/>
              </w:divBdr>
            </w:div>
            <w:div w:id="852233141">
              <w:marLeft w:val="0"/>
              <w:marRight w:val="0"/>
              <w:marTop w:val="0"/>
              <w:marBottom w:val="0"/>
              <w:divBdr>
                <w:top w:val="none" w:sz="0" w:space="0" w:color="auto"/>
                <w:left w:val="none" w:sz="0" w:space="0" w:color="auto"/>
                <w:bottom w:val="none" w:sz="0" w:space="0" w:color="auto"/>
                <w:right w:val="none" w:sz="0" w:space="0" w:color="auto"/>
              </w:divBdr>
            </w:div>
            <w:div w:id="411582169">
              <w:marLeft w:val="0"/>
              <w:marRight w:val="0"/>
              <w:marTop w:val="0"/>
              <w:marBottom w:val="0"/>
              <w:divBdr>
                <w:top w:val="none" w:sz="0" w:space="0" w:color="auto"/>
                <w:left w:val="none" w:sz="0" w:space="0" w:color="auto"/>
                <w:bottom w:val="none" w:sz="0" w:space="0" w:color="auto"/>
                <w:right w:val="none" w:sz="0" w:space="0" w:color="auto"/>
              </w:divBdr>
            </w:div>
            <w:div w:id="6667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9521">
      <w:bodyDiv w:val="1"/>
      <w:marLeft w:val="0"/>
      <w:marRight w:val="0"/>
      <w:marTop w:val="0"/>
      <w:marBottom w:val="0"/>
      <w:divBdr>
        <w:top w:val="none" w:sz="0" w:space="0" w:color="auto"/>
        <w:left w:val="none" w:sz="0" w:space="0" w:color="auto"/>
        <w:bottom w:val="none" w:sz="0" w:space="0" w:color="auto"/>
        <w:right w:val="none" w:sz="0" w:space="0" w:color="auto"/>
      </w:divBdr>
      <w:divsChild>
        <w:div w:id="2010214558">
          <w:marLeft w:val="0"/>
          <w:marRight w:val="0"/>
          <w:marTop w:val="0"/>
          <w:marBottom w:val="0"/>
          <w:divBdr>
            <w:top w:val="none" w:sz="0" w:space="0" w:color="auto"/>
            <w:left w:val="none" w:sz="0" w:space="0" w:color="auto"/>
            <w:bottom w:val="none" w:sz="0" w:space="0" w:color="auto"/>
            <w:right w:val="none" w:sz="0" w:space="0" w:color="auto"/>
          </w:divBdr>
          <w:divsChild>
            <w:div w:id="218248318">
              <w:marLeft w:val="0"/>
              <w:marRight w:val="0"/>
              <w:marTop w:val="0"/>
              <w:marBottom w:val="0"/>
              <w:divBdr>
                <w:top w:val="none" w:sz="0" w:space="0" w:color="auto"/>
                <w:left w:val="none" w:sz="0" w:space="0" w:color="auto"/>
                <w:bottom w:val="none" w:sz="0" w:space="0" w:color="auto"/>
                <w:right w:val="none" w:sz="0" w:space="0" w:color="auto"/>
              </w:divBdr>
            </w:div>
            <w:div w:id="1383401192">
              <w:marLeft w:val="0"/>
              <w:marRight w:val="0"/>
              <w:marTop w:val="0"/>
              <w:marBottom w:val="0"/>
              <w:divBdr>
                <w:top w:val="none" w:sz="0" w:space="0" w:color="auto"/>
                <w:left w:val="none" w:sz="0" w:space="0" w:color="auto"/>
                <w:bottom w:val="none" w:sz="0" w:space="0" w:color="auto"/>
                <w:right w:val="none" w:sz="0" w:space="0" w:color="auto"/>
              </w:divBdr>
            </w:div>
            <w:div w:id="100149435">
              <w:marLeft w:val="0"/>
              <w:marRight w:val="0"/>
              <w:marTop w:val="0"/>
              <w:marBottom w:val="0"/>
              <w:divBdr>
                <w:top w:val="none" w:sz="0" w:space="0" w:color="auto"/>
                <w:left w:val="none" w:sz="0" w:space="0" w:color="auto"/>
                <w:bottom w:val="none" w:sz="0" w:space="0" w:color="auto"/>
                <w:right w:val="none" w:sz="0" w:space="0" w:color="auto"/>
              </w:divBdr>
            </w:div>
            <w:div w:id="785930320">
              <w:marLeft w:val="0"/>
              <w:marRight w:val="0"/>
              <w:marTop w:val="0"/>
              <w:marBottom w:val="0"/>
              <w:divBdr>
                <w:top w:val="none" w:sz="0" w:space="0" w:color="auto"/>
                <w:left w:val="none" w:sz="0" w:space="0" w:color="auto"/>
                <w:bottom w:val="none" w:sz="0" w:space="0" w:color="auto"/>
                <w:right w:val="none" w:sz="0" w:space="0" w:color="auto"/>
              </w:divBdr>
            </w:div>
            <w:div w:id="533856266">
              <w:marLeft w:val="0"/>
              <w:marRight w:val="0"/>
              <w:marTop w:val="0"/>
              <w:marBottom w:val="0"/>
              <w:divBdr>
                <w:top w:val="none" w:sz="0" w:space="0" w:color="auto"/>
                <w:left w:val="none" w:sz="0" w:space="0" w:color="auto"/>
                <w:bottom w:val="none" w:sz="0" w:space="0" w:color="auto"/>
                <w:right w:val="none" w:sz="0" w:space="0" w:color="auto"/>
              </w:divBdr>
            </w:div>
            <w:div w:id="373426431">
              <w:marLeft w:val="0"/>
              <w:marRight w:val="0"/>
              <w:marTop w:val="0"/>
              <w:marBottom w:val="0"/>
              <w:divBdr>
                <w:top w:val="none" w:sz="0" w:space="0" w:color="auto"/>
                <w:left w:val="none" w:sz="0" w:space="0" w:color="auto"/>
                <w:bottom w:val="none" w:sz="0" w:space="0" w:color="auto"/>
                <w:right w:val="none" w:sz="0" w:space="0" w:color="auto"/>
              </w:divBdr>
            </w:div>
            <w:div w:id="808283061">
              <w:marLeft w:val="0"/>
              <w:marRight w:val="0"/>
              <w:marTop w:val="0"/>
              <w:marBottom w:val="0"/>
              <w:divBdr>
                <w:top w:val="none" w:sz="0" w:space="0" w:color="auto"/>
                <w:left w:val="none" w:sz="0" w:space="0" w:color="auto"/>
                <w:bottom w:val="none" w:sz="0" w:space="0" w:color="auto"/>
                <w:right w:val="none" w:sz="0" w:space="0" w:color="auto"/>
              </w:divBdr>
            </w:div>
            <w:div w:id="890848220">
              <w:marLeft w:val="0"/>
              <w:marRight w:val="0"/>
              <w:marTop w:val="0"/>
              <w:marBottom w:val="0"/>
              <w:divBdr>
                <w:top w:val="none" w:sz="0" w:space="0" w:color="auto"/>
                <w:left w:val="none" w:sz="0" w:space="0" w:color="auto"/>
                <w:bottom w:val="none" w:sz="0" w:space="0" w:color="auto"/>
                <w:right w:val="none" w:sz="0" w:space="0" w:color="auto"/>
              </w:divBdr>
            </w:div>
            <w:div w:id="1698653969">
              <w:marLeft w:val="0"/>
              <w:marRight w:val="0"/>
              <w:marTop w:val="0"/>
              <w:marBottom w:val="0"/>
              <w:divBdr>
                <w:top w:val="none" w:sz="0" w:space="0" w:color="auto"/>
                <w:left w:val="none" w:sz="0" w:space="0" w:color="auto"/>
                <w:bottom w:val="none" w:sz="0" w:space="0" w:color="auto"/>
                <w:right w:val="none" w:sz="0" w:space="0" w:color="auto"/>
              </w:divBdr>
            </w:div>
            <w:div w:id="496768913">
              <w:marLeft w:val="0"/>
              <w:marRight w:val="0"/>
              <w:marTop w:val="0"/>
              <w:marBottom w:val="0"/>
              <w:divBdr>
                <w:top w:val="none" w:sz="0" w:space="0" w:color="auto"/>
                <w:left w:val="none" w:sz="0" w:space="0" w:color="auto"/>
                <w:bottom w:val="none" w:sz="0" w:space="0" w:color="auto"/>
                <w:right w:val="none" w:sz="0" w:space="0" w:color="auto"/>
              </w:divBdr>
            </w:div>
            <w:div w:id="875199108">
              <w:marLeft w:val="0"/>
              <w:marRight w:val="0"/>
              <w:marTop w:val="0"/>
              <w:marBottom w:val="0"/>
              <w:divBdr>
                <w:top w:val="none" w:sz="0" w:space="0" w:color="auto"/>
                <w:left w:val="none" w:sz="0" w:space="0" w:color="auto"/>
                <w:bottom w:val="none" w:sz="0" w:space="0" w:color="auto"/>
                <w:right w:val="none" w:sz="0" w:space="0" w:color="auto"/>
              </w:divBdr>
            </w:div>
            <w:div w:id="1013528371">
              <w:marLeft w:val="0"/>
              <w:marRight w:val="0"/>
              <w:marTop w:val="0"/>
              <w:marBottom w:val="0"/>
              <w:divBdr>
                <w:top w:val="none" w:sz="0" w:space="0" w:color="auto"/>
                <w:left w:val="none" w:sz="0" w:space="0" w:color="auto"/>
                <w:bottom w:val="none" w:sz="0" w:space="0" w:color="auto"/>
                <w:right w:val="none" w:sz="0" w:space="0" w:color="auto"/>
              </w:divBdr>
            </w:div>
            <w:div w:id="725838330">
              <w:marLeft w:val="0"/>
              <w:marRight w:val="0"/>
              <w:marTop w:val="0"/>
              <w:marBottom w:val="0"/>
              <w:divBdr>
                <w:top w:val="none" w:sz="0" w:space="0" w:color="auto"/>
                <w:left w:val="none" w:sz="0" w:space="0" w:color="auto"/>
                <w:bottom w:val="none" w:sz="0" w:space="0" w:color="auto"/>
                <w:right w:val="none" w:sz="0" w:space="0" w:color="auto"/>
              </w:divBdr>
            </w:div>
            <w:div w:id="1354574508">
              <w:marLeft w:val="0"/>
              <w:marRight w:val="0"/>
              <w:marTop w:val="0"/>
              <w:marBottom w:val="0"/>
              <w:divBdr>
                <w:top w:val="none" w:sz="0" w:space="0" w:color="auto"/>
                <w:left w:val="none" w:sz="0" w:space="0" w:color="auto"/>
                <w:bottom w:val="none" w:sz="0" w:space="0" w:color="auto"/>
                <w:right w:val="none" w:sz="0" w:space="0" w:color="auto"/>
              </w:divBdr>
            </w:div>
            <w:div w:id="547300210">
              <w:marLeft w:val="0"/>
              <w:marRight w:val="0"/>
              <w:marTop w:val="0"/>
              <w:marBottom w:val="0"/>
              <w:divBdr>
                <w:top w:val="none" w:sz="0" w:space="0" w:color="auto"/>
                <w:left w:val="none" w:sz="0" w:space="0" w:color="auto"/>
                <w:bottom w:val="none" w:sz="0" w:space="0" w:color="auto"/>
                <w:right w:val="none" w:sz="0" w:space="0" w:color="auto"/>
              </w:divBdr>
            </w:div>
            <w:div w:id="1672827248">
              <w:marLeft w:val="0"/>
              <w:marRight w:val="0"/>
              <w:marTop w:val="0"/>
              <w:marBottom w:val="0"/>
              <w:divBdr>
                <w:top w:val="none" w:sz="0" w:space="0" w:color="auto"/>
                <w:left w:val="none" w:sz="0" w:space="0" w:color="auto"/>
                <w:bottom w:val="none" w:sz="0" w:space="0" w:color="auto"/>
                <w:right w:val="none" w:sz="0" w:space="0" w:color="auto"/>
              </w:divBdr>
            </w:div>
            <w:div w:id="1336612476">
              <w:marLeft w:val="0"/>
              <w:marRight w:val="0"/>
              <w:marTop w:val="0"/>
              <w:marBottom w:val="0"/>
              <w:divBdr>
                <w:top w:val="none" w:sz="0" w:space="0" w:color="auto"/>
                <w:left w:val="none" w:sz="0" w:space="0" w:color="auto"/>
                <w:bottom w:val="none" w:sz="0" w:space="0" w:color="auto"/>
                <w:right w:val="none" w:sz="0" w:space="0" w:color="auto"/>
              </w:divBdr>
            </w:div>
            <w:div w:id="674844307">
              <w:marLeft w:val="0"/>
              <w:marRight w:val="0"/>
              <w:marTop w:val="0"/>
              <w:marBottom w:val="0"/>
              <w:divBdr>
                <w:top w:val="none" w:sz="0" w:space="0" w:color="auto"/>
                <w:left w:val="none" w:sz="0" w:space="0" w:color="auto"/>
                <w:bottom w:val="none" w:sz="0" w:space="0" w:color="auto"/>
                <w:right w:val="none" w:sz="0" w:space="0" w:color="auto"/>
              </w:divBdr>
            </w:div>
            <w:div w:id="196184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6710">
      <w:bodyDiv w:val="1"/>
      <w:marLeft w:val="0"/>
      <w:marRight w:val="0"/>
      <w:marTop w:val="0"/>
      <w:marBottom w:val="0"/>
      <w:divBdr>
        <w:top w:val="none" w:sz="0" w:space="0" w:color="auto"/>
        <w:left w:val="none" w:sz="0" w:space="0" w:color="auto"/>
        <w:bottom w:val="none" w:sz="0" w:space="0" w:color="auto"/>
        <w:right w:val="none" w:sz="0" w:space="0" w:color="auto"/>
      </w:divBdr>
      <w:divsChild>
        <w:div w:id="29771944">
          <w:marLeft w:val="0"/>
          <w:marRight w:val="0"/>
          <w:marTop w:val="0"/>
          <w:marBottom w:val="0"/>
          <w:divBdr>
            <w:top w:val="none" w:sz="0" w:space="0" w:color="auto"/>
            <w:left w:val="none" w:sz="0" w:space="0" w:color="auto"/>
            <w:bottom w:val="none" w:sz="0" w:space="0" w:color="auto"/>
            <w:right w:val="none" w:sz="0" w:space="0" w:color="auto"/>
          </w:divBdr>
          <w:divsChild>
            <w:div w:id="936326493">
              <w:marLeft w:val="0"/>
              <w:marRight w:val="0"/>
              <w:marTop w:val="0"/>
              <w:marBottom w:val="0"/>
              <w:divBdr>
                <w:top w:val="none" w:sz="0" w:space="0" w:color="auto"/>
                <w:left w:val="none" w:sz="0" w:space="0" w:color="auto"/>
                <w:bottom w:val="none" w:sz="0" w:space="0" w:color="auto"/>
                <w:right w:val="none" w:sz="0" w:space="0" w:color="auto"/>
              </w:divBdr>
            </w:div>
            <w:div w:id="980378176">
              <w:marLeft w:val="0"/>
              <w:marRight w:val="0"/>
              <w:marTop w:val="0"/>
              <w:marBottom w:val="0"/>
              <w:divBdr>
                <w:top w:val="none" w:sz="0" w:space="0" w:color="auto"/>
                <w:left w:val="none" w:sz="0" w:space="0" w:color="auto"/>
                <w:bottom w:val="none" w:sz="0" w:space="0" w:color="auto"/>
                <w:right w:val="none" w:sz="0" w:space="0" w:color="auto"/>
              </w:divBdr>
            </w:div>
            <w:div w:id="1648633986">
              <w:marLeft w:val="0"/>
              <w:marRight w:val="0"/>
              <w:marTop w:val="0"/>
              <w:marBottom w:val="0"/>
              <w:divBdr>
                <w:top w:val="none" w:sz="0" w:space="0" w:color="auto"/>
                <w:left w:val="none" w:sz="0" w:space="0" w:color="auto"/>
                <w:bottom w:val="none" w:sz="0" w:space="0" w:color="auto"/>
                <w:right w:val="none" w:sz="0" w:space="0" w:color="auto"/>
              </w:divBdr>
            </w:div>
            <w:div w:id="242763305">
              <w:marLeft w:val="0"/>
              <w:marRight w:val="0"/>
              <w:marTop w:val="0"/>
              <w:marBottom w:val="0"/>
              <w:divBdr>
                <w:top w:val="none" w:sz="0" w:space="0" w:color="auto"/>
                <w:left w:val="none" w:sz="0" w:space="0" w:color="auto"/>
                <w:bottom w:val="none" w:sz="0" w:space="0" w:color="auto"/>
                <w:right w:val="none" w:sz="0" w:space="0" w:color="auto"/>
              </w:divBdr>
            </w:div>
            <w:div w:id="492797584">
              <w:marLeft w:val="0"/>
              <w:marRight w:val="0"/>
              <w:marTop w:val="0"/>
              <w:marBottom w:val="0"/>
              <w:divBdr>
                <w:top w:val="none" w:sz="0" w:space="0" w:color="auto"/>
                <w:left w:val="none" w:sz="0" w:space="0" w:color="auto"/>
                <w:bottom w:val="none" w:sz="0" w:space="0" w:color="auto"/>
                <w:right w:val="none" w:sz="0" w:space="0" w:color="auto"/>
              </w:divBdr>
            </w:div>
            <w:div w:id="86197015">
              <w:marLeft w:val="0"/>
              <w:marRight w:val="0"/>
              <w:marTop w:val="0"/>
              <w:marBottom w:val="0"/>
              <w:divBdr>
                <w:top w:val="none" w:sz="0" w:space="0" w:color="auto"/>
                <w:left w:val="none" w:sz="0" w:space="0" w:color="auto"/>
                <w:bottom w:val="none" w:sz="0" w:space="0" w:color="auto"/>
                <w:right w:val="none" w:sz="0" w:space="0" w:color="auto"/>
              </w:divBdr>
            </w:div>
            <w:div w:id="1973898121">
              <w:marLeft w:val="0"/>
              <w:marRight w:val="0"/>
              <w:marTop w:val="0"/>
              <w:marBottom w:val="0"/>
              <w:divBdr>
                <w:top w:val="none" w:sz="0" w:space="0" w:color="auto"/>
                <w:left w:val="none" w:sz="0" w:space="0" w:color="auto"/>
                <w:bottom w:val="none" w:sz="0" w:space="0" w:color="auto"/>
                <w:right w:val="none" w:sz="0" w:space="0" w:color="auto"/>
              </w:divBdr>
            </w:div>
            <w:div w:id="1726176239">
              <w:marLeft w:val="0"/>
              <w:marRight w:val="0"/>
              <w:marTop w:val="0"/>
              <w:marBottom w:val="0"/>
              <w:divBdr>
                <w:top w:val="none" w:sz="0" w:space="0" w:color="auto"/>
                <w:left w:val="none" w:sz="0" w:space="0" w:color="auto"/>
                <w:bottom w:val="none" w:sz="0" w:space="0" w:color="auto"/>
                <w:right w:val="none" w:sz="0" w:space="0" w:color="auto"/>
              </w:divBdr>
            </w:div>
            <w:div w:id="16079407">
              <w:marLeft w:val="0"/>
              <w:marRight w:val="0"/>
              <w:marTop w:val="0"/>
              <w:marBottom w:val="0"/>
              <w:divBdr>
                <w:top w:val="none" w:sz="0" w:space="0" w:color="auto"/>
                <w:left w:val="none" w:sz="0" w:space="0" w:color="auto"/>
                <w:bottom w:val="none" w:sz="0" w:space="0" w:color="auto"/>
                <w:right w:val="none" w:sz="0" w:space="0" w:color="auto"/>
              </w:divBdr>
            </w:div>
            <w:div w:id="1396388575">
              <w:marLeft w:val="0"/>
              <w:marRight w:val="0"/>
              <w:marTop w:val="0"/>
              <w:marBottom w:val="0"/>
              <w:divBdr>
                <w:top w:val="none" w:sz="0" w:space="0" w:color="auto"/>
                <w:left w:val="none" w:sz="0" w:space="0" w:color="auto"/>
                <w:bottom w:val="none" w:sz="0" w:space="0" w:color="auto"/>
                <w:right w:val="none" w:sz="0" w:space="0" w:color="auto"/>
              </w:divBdr>
            </w:div>
            <w:div w:id="766193679">
              <w:marLeft w:val="0"/>
              <w:marRight w:val="0"/>
              <w:marTop w:val="0"/>
              <w:marBottom w:val="0"/>
              <w:divBdr>
                <w:top w:val="none" w:sz="0" w:space="0" w:color="auto"/>
                <w:left w:val="none" w:sz="0" w:space="0" w:color="auto"/>
                <w:bottom w:val="none" w:sz="0" w:space="0" w:color="auto"/>
                <w:right w:val="none" w:sz="0" w:space="0" w:color="auto"/>
              </w:divBdr>
            </w:div>
            <w:div w:id="1422529824">
              <w:marLeft w:val="0"/>
              <w:marRight w:val="0"/>
              <w:marTop w:val="0"/>
              <w:marBottom w:val="0"/>
              <w:divBdr>
                <w:top w:val="none" w:sz="0" w:space="0" w:color="auto"/>
                <w:left w:val="none" w:sz="0" w:space="0" w:color="auto"/>
                <w:bottom w:val="none" w:sz="0" w:space="0" w:color="auto"/>
                <w:right w:val="none" w:sz="0" w:space="0" w:color="auto"/>
              </w:divBdr>
            </w:div>
            <w:div w:id="2131776157">
              <w:marLeft w:val="0"/>
              <w:marRight w:val="0"/>
              <w:marTop w:val="0"/>
              <w:marBottom w:val="0"/>
              <w:divBdr>
                <w:top w:val="none" w:sz="0" w:space="0" w:color="auto"/>
                <w:left w:val="none" w:sz="0" w:space="0" w:color="auto"/>
                <w:bottom w:val="none" w:sz="0" w:space="0" w:color="auto"/>
                <w:right w:val="none" w:sz="0" w:space="0" w:color="auto"/>
              </w:divBdr>
            </w:div>
            <w:div w:id="1623027887">
              <w:marLeft w:val="0"/>
              <w:marRight w:val="0"/>
              <w:marTop w:val="0"/>
              <w:marBottom w:val="0"/>
              <w:divBdr>
                <w:top w:val="none" w:sz="0" w:space="0" w:color="auto"/>
                <w:left w:val="none" w:sz="0" w:space="0" w:color="auto"/>
                <w:bottom w:val="none" w:sz="0" w:space="0" w:color="auto"/>
                <w:right w:val="none" w:sz="0" w:space="0" w:color="auto"/>
              </w:divBdr>
            </w:div>
            <w:div w:id="113521657">
              <w:marLeft w:val="0"/>
              <w:marRight w:val="0"/>
              <w:marTop w:val="0"/>
              <w:marBottom w:val="0"/>
              <w:divBdr>
                <w:top w:val="none" w:sz="0" w:space="0" w:color="auto"/>
                <w:left w:val="none" w:sz="0" w:space="0" w:color="auto"/>
                <w:bottom w:val="none" w:sz="0" w:space="0" w:color="auto"/>
                <w:right w:val="none" w:sz="0" w:space="0" w:color="auto"/>
              </w:divBdr>
            </w:div>
            <w:div w:id="1914965095">
              <w:marLeft w:val="0"/>
              <w:marRight w:val="0"/>
              <w:marTop w:val="0"/>
              <w:marBottom w:val="0"/>
              <w:divBdr>
                <w:top w:val="none" w:sz="0" w:space="0" w:color="auto"/>
                <w:left w:val="none" w:sz="0" w:space="0" w:color="auto"/>
                <w:bottom w:val="none" w:sz="0" w:space="0" w:color="auto"/>
                <w:right w:val="none" w:sz="0" w:space="0" w:color="auto"/>
              </w:divBdr>
            </w:div>
            <w:div w:id="1197503549">
              <w:marLeft w:val="0"/>
              <w:marRight w:val="0"/>
              <w:marTop w:val="0"/>
              <w:marBottom w:val="0"/>
              <w:divBdr>
                <w:top w:val="none" w:sz="0" w:space="0" w:color="auto"/>
                <w:left w:val="none" w:sz="0" w:space="0" w:color="auto"/>
                <w:bottom w:val="none" w:sz="0" w:space="0" w:color="auto"/>
                <w:right w:val="none" w:sz="0" w:space="0" w:color="auto"/>
              </w:divBdr>
            </w:div>
            <w:div w:id="1720326756">
              <w:marLeft w:val="0"/>
              <w:marRight w:val="0"/>
              <w:marTop w:val="0"/>
              <w:marBottom w:val="0"/>
              <w:divBdr>
                <w:top w:val="none" w:sz="0" w:space="0" w:color="auto"/>
                <w:left w:val="none" w:sz="0" w:space="0" w:color="auto"/>
                <w:bottom w:val="none" w:sz="0" w:space="0" w:color="auto"/>
                <w:right w:val="none" w:sz="0" w:space="0" w:color="auto"/>
              </w:divBdr>
            </w:div>
            <w:div w:id="1848792488">
              <w:marLeft w:val="0"/>
              <w:marRight w:val="0"/>
              <w:marTop w:val="0"/>
              <w:marBottom w:val="0"/>
              <w:divBdr>
                <w:top w:val="none" w:sz="0" w:space="0" w:color="auto"/>
                <w:left w:val="none" w:sz="0" w:space="0" w:color="auto"/>
                <w:bottom w:val="none" w:sz="0" w:space="0" w:color="auto"/>
                <w:right w:val="none" w:sz="0" w:space="0" w:color="auto"/>
              </w:divBdr>
            </w:div>
            <w:div w:id="702100252">
              <w:marLeft w:val="0"/>
              <w:marRight w:val="0"/>
              <w:marTop w:val="0"/>
              <w:marBottom w:val="0"/>
              <w:divBdr>
                <w:top w:val="none" w:sz="0" w:space="0" w:color="auto"/>
                <w:left w:val="none" w:sz="0" w:space="0" w:color="auto"/>
                <w:bottom w:val="none" w:sz="0" w:space="0" w:color="auto"/>
                <w:right w:val="none" w:sz="0" w:space="0" w:color="auto"/>
              </w:divBdr>
            </w:div>
            <w:div w:id="1566142473">
              <w:marLeft w:val="0"/>
              <w:marRight w:val="0"/>
              <w:marTop w:val="0"/>
              <w:marBottom w:val="0"/>
              <w:divBdr>
                <w:top w:val="none" w:sz="0" w:space="0" w:color="auto"/>
                <w:left w:val="none" w:sz="0" w:space="0" w:color="auto"/>
                <w:bottom w:val="none" w:sz="0" w:space="0" w:color="auto"/>
                <w:right w:val="none" w:sz="0" w:space="0" w:color="auto"/>
              </w:divBdr>
            </w:div>
            <w:div w:id="624770967">
              <w:marLeft w:val="0"/>
              <w:marRight w:val="0"/>
              <w:marTop w:val="0"/>
              <w:marBottom w:val="0"/>
              <w:divBdr>
                <w:top w:val="none" w:sz="0" w:space="0" w:color="auto"/>
                <w:left w:val="none" w:sz="0" w:space="0" w:color="auto"/>
                <w:bottom w:val="none" w:sz="0" w:space="0" w:color="auto"/>
                <w:right w:val="none" w:sz="0" w:space="0" w:color="auto"/>
              </w:divBdr>
            </w:div>
            <w:div w:id="397750373">
              <w:marLeft w:val="0"/>
              <w:marRight w:val="0"/>
              <w:marTop w:val="0"/>
              <w:marBottom w:val="0"/>
              <w:divBdr>
                <w:top w:val="none" w:sz="0" w:space="0" w:color="auto"/>
                <w:left w:val="none" w:sz="0" w:space="0" w:color="auto"/>
                <w:bottom w:val="none" w:sz="0" w:space="0" w:color="auto"/>
                <w:right w:val="none" w:sz="0" w:space="0" w:color="auto"/>
              </w:divBdr>
            </w:div>
            <w:div w:id="800221955">
              <w:marLeft w:val="0"/>
              <w:marRight w:val="0"/>
              <w:marTop w:val="0"/>
              <w:marBottom w:val="0"/>
              <w:divBdr>
                <w:top w:val="none" w:sz="0" w:space="0" w:color="auto"/>
                <w:left w:val="none" w:sz="0" w:space="0" w:color="auto"/>
                <w:bottom w:val="none" w:sz="0" w:space="0" w:color="auto"/>
                <w:right w:val="none" w:sz="0" w:space="0" w:color="auto"/>
              </w:divBdr>
            </w:div>
            <w:div w:id="1996377863">
              <w:marLeft w:val="0"/>
              <w:marRight w:val="0"/>
              <w:marTop w:val="0"/>
              <w:marBottom w:val="0"/>
              <w:divBdr>
                <w:top w:val="none" w:sz="0" w:space="0" w:color="auto"/>
                <w:left w:val="none" w:sz="0" w:space="0" w:color="auto"/>
                <w:bottom w:val="none" w:sz="0" w:space="0" w:color="auto"/>
                <w:right w:val="none" w:sz="0" w:space="0" w:color="auto"/>
              </w:divBdr>
            </w:div>
            <w:div w:id="1289631727">
              <w:marLeft w:val="0"/>
              <w:marRight w:val="0"/>
              <w:marTop w:val="0"/>
              <w:marBottom w:val="0"/>
              <w:divBdr>
                <w:top w:val="none" w:sz="0" w:space="0" w:color="auto"/>
                <w:left w:val="none" w:sz="0" w:space="0" w:color="auto"/>
                <w:bottom w:val="none" w:sz="0" w:space="0" w:color="auto"/>
                <w:right w:val="none" w:sz="0" w:space="0" w:color="auto"/>
              </w:divBdr>
            </w:div>
            <w:div w:id="1436562966">
              <w:marLeft w:val="0"/>
              <w:marRight w:val="0"/>
              <w:marTop w:val="0"/>
              <w:marBottom w:val="0"/>
              <w:divBdr>
                <w:top w:val="none" w:sz="0" w:space="0" w:color="auto"/>
                <w:left w:val="none" w:sz="0" w:space="0" w:color="auto"/>
                <w:bottom w:val="none" w:sz="0" w:space="0" w:color="auto"/>
                <w:right w:val="none" w:sz="0" w:space="0" w:color="auto"/>
              </w:divBdr>
            </w:div>
            <w:div w:id="73552421">
              <w:marLeft w:val="0"/>
              <w:marRight w:val="0"/>
              <w:marTop w:val="0"/>
              <w:marBottom w:val="0"/>
              <w:divBdr>
                <w:top w:val="none" w:sz="0" w:space="0" w:color="auto"/>
                <w:left w:val="none" w:sz="0" w:space="0" w:color="auto"/>
                <w:bottom w:val="none" w:sz="0" w:space="0" w:color="auto"/>
                <w:right w:val="none" w:sz="0" w:space="0" w:color="auto"/>
              </w:divBdr>
            </w:div>
            <w:div w:id="15934280">
              <w:marLeft w:val="0"/>
              <w:marRight w:val="0"/>
              <w:marTop w:val="0"/>
              <w:marBottom w:val="0"/>
              <w:divBdr>
                <w:top w:val="none" w:sz="0" w:space="0" w:color="auto"/>
                <w:left w:val="none" w:sz="0" w:space="0" w:color="auto"/>
                <w:bottom w:val="none" w:sz="0" w:space="0" w:color="auto"/>
                <w:right w:val="none" w:sz="0" w:space="0" w:color="auto"/>
              </w:divBdr>
            </w:div>
            <w:div w:id="85225219">
              <w:marLeft w:val="0"/>
              <w:marRight w:val="0"/>
              <w:marTop w:val="0"/>
              <w:marBottom w:val="0"/>
              <w:divBdr>
                <w:top w:val="none" w:sz="0" w:space="0" w:color="auto"/>
                <w:left w:val="none" w:sz="0" w:space="0" w:color="auto"/>
                <w:bottom w:val="none" w:sz="0" w:space="0" w:color="auto"/>
                <w:right w:val="none" w:sz="0" w:space="0" w:color="auto"/>
              </w:divBdr>
            </w:div>
            <w:div w:id="2022120545">
              <w:marLeft w:val="0"/>
              <w:marRight w:val="0"/>
              <w:marTop w:val="0"/>
              <w:marBottom w:val="0"/>
              <w:divBdr>
                <w:top w:val="none" w:sz="0" w:space="0" w:color="auto"/>
                <w:left w:val="none" w:sz="0" w:space="0" w:color="auto"/>
                <w:bottom w:val="none" w:sz="0" w:space="0" w:color="auto"/>
                <w:right w:val="none" w:sz="0" w:space="0" w:color="auto"/>
              </w:divBdr>
            </w:div>
            <w:div w:id="902637358">
              <w:marLeft w:val="0"/>
              <w:marRight w:val="0"/>
              <w:marTop w:val="0"/>
              <w:marBottom w:val="0"/>
              <w:divBdr>
                <w:top w:val="none" w:sz="0" w:space="0" w:color="auto"/>
                <w:left w:val="none" w:sz="0" w:space="0" w:color="auto"/>
                <w:bottom w:val="none" w:sz="0" w:space="0" w:color="auto"/>
                <w:right w:val="none" w:sz="0" w:space="0" w:color="auto"/>
              </w:divBdr>
            </w:div>
            <w:div w:id="876817944">
              <w:marLeft w:val="0"/>
              <w:marRight w:val="0"/>
              <w:marTop w:val="0"/>
              <w:marBottom w:val="0"/>
              <w:divBdr>
                <w:top w:val="none" w:sz="0" w:space="0" w:color="auto"/>
                <w:left w:val="none" w:sz="0" w:space="0" w:color="auto"/>
                <w:bottom w:val="none" w:sz="0" w:space="0" w:color="auto"/>
                <w:right w:val="none" w:sz="0" w:space="0" w:color="auto"/>
              </w:divBdr>
            </w:div>
            <w:div w:id="15112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mobishop.epizy.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D5381-8C67-443E-9048-81D3B8B7A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28187</Words>
  <Characters>160671</Characters>
  <Application>Microsoft Office Word</Application>
  <DocSecurity>0</DocSecurity>
  <Lines>1338</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Boki</dc:creator>
  <cp:lastModifiedBy>Bojan Maksimovic</cp:lastModifiedBy>
  <cp:revision>303</cp:revision>
  <cp:lastPrinted>2021-03-10T21:15:00Z</cp:lastPrinted>
  <dcterms:created xsi:type="dcterms:W3CDTF">2020-12-07T12:24:00Z</dcterms:created>
  <dcterms:modified xsi:type="dcterms:W3CDTF">2021-03-10T21:16:00Z</dcterms:modified>
</cp:coreProperties>
</file>